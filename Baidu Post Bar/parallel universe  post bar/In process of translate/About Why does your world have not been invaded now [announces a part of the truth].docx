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D7A5B" w:rsidRPr="00140880" w:rsidRDefault="005D7A5B" w:rsidP="00692BCF">
      <w:pPr>
        <w:ind w:firstLineChars="200" w:firstLine="482"/>
        <w:rPr>
          <w:rStyle w:val="af0"/>
          <w:rFonts w:hint="eastAsia"/>
        </w:rPr>
      </w:pPr>
      <w:r w:rsidRPr="00140880">
        <w:rPr>
          <w:rStyle w:val="af0"/>
          <w:rFonts w:hint="eastAsia"/>
        </w:rPr>
        <w:t>刚刚从</w:t>
      </w:r>
      <w:r w:rsidRPr="00140880">
        <w:rPr>
          <w:rStyle w:val="af0"/>
          <w:rFonts w:hint="eastAsia"/>
        </w:rPr>
        <w:t>SF23451</w:t>
      </w:r>
      <w:r w:rsidRPr="00140880">
        <w:rPr>
          <w:rStyle w:val="af0"/>
          <w:rFonts w:hint="eastAsia"/>
        </w:rPr>
        <w:t>号周期中恢复</w:t>
      </w:r>
      <w:r w:rsidRPr="00140880">
        <w:rPr>
          <w:rStyle w:val="af0"/>
          <w:rFonts w:hint="eastAsia"/>
        </w:rPr>
        <w:t xml:space="preserve"> </w:t>
      </w:r>
      <w:r w:rsidRPr="00140880">
        <w:rPr>
          <w:rStyle w:val="af0"/>
          <w:rFonts w:hint="eastAsia"/>
        </w:rPr>
        <w:t>此通讯账号依然可以使用</w:t>
      </w:r>
    </w:p>
    <w:p w:rsidR="005D7A5B" w:rsidRPr="00140880" w:rsidRDefault="005D7A5B" w:rsidP="00692BCF">
      <w:pPr>
        <w:ind w:firstLineChars="200" w:firstLine="482"/>
        <w:rPr>
          <w:rStyle w:val="af0"/>
          <w:rFonts w:hint="eastAsia"/>
        </w:rPr>
      </w:pPr>
      <w:r w:rsidRPr="00140880">
        <w:rPr>
          <w:rStyle w:val="af0"/>
          <w:rFonts w:hint="eastAsia"/>
        </w:rPr>
        <w:t>Just recovering from the No SF23451 period This communication account is still available</w:t>
      </w:r>
    </w:p>
    <w:p w:rsidR="005D7A5B" w:rsidRPr="00140880" w:rsidRDefault="005D7A5B" w:rsidP="00692BCF">
      <w:pPr>
        <w:ind w:firstLineChars="200" w:firstLine="482"/>
        <w:rPr>
          <w:rStyle w:val="af0"/>
          <w:rFonts w:hint="eastAsia"/>
        </w:rPr>
      </w:pPr>
      <w:r w:rsidRPr="00140880">
        <w:rPr>
          <w:rStyle w:val="af0"/>
          <w:rFonts w:hint="eastAsia"/>
        </w:rPr>
        <w:t> </w:t>
      </w:r>
    </w:p>
    <w:p w:rsidR="005D7A5B" w:rsidRPr="00140880" w:rsidRDefault="005D7A5B" w:rsidP="00692BCF">
      <w:pPr>
        <w:ind w:firstLineChars="200" w:firstLine="482"/>
        <w:rPr>
          <w:rStyle w:val="af0"/>
          <w:rFonts w:hint="eastAsia"/>
        </w:rPr>
      </w:pPr>
      <w:r w:rsidRPr="00140880">
        <w:rPr>
          <w:rStyle w:val="af0"/>
          <w:rFonts w:hint="eastAsia"/>
        </w:rPr>
        <w:t>首先更正一下你们的世界观</w:t>
      </w:r>
      <w:r w:rsidRPr="00140880">
        <w:rPr>
          <w:rStyle w:val="af0"/>
          <w:rFonts w:hint="eastAsia"/>
        </w:rPr>
        <w:t xml:space="preserve"> </w:t>
      </w:r>
      <w:r w:rsidRPr="00140880">
        <w:rPr>
          <w:rStyle w:val="af0"/>
          <w:rFonts w:hint="eastAsia"/>
        </w:rPr>
        <w:t>一个星系是一个三维圈</w:t>
      </w:r>
      <w:r w:rsidRPr="00140880">
        <w:rPr>
          <w:rStyle w:val="af0"/>
          <w:rFonts w:hint="eastAsia"/>
        </w:rPr>
        <w:t xml:space="preserve"> </w:t>
      </w:r>
      <w:r w:rsidRPr="00140880">
        <w:rPr>
          <w:rStyle w:val="af0"/>
          <w:rFonts w:hint="eastAsia"/>
        </w:rPr>
        <w:t>无论你们从任何方向突出都终将从另一面绕回</w:t>
      </w:r>
      <w:r w:rsidRPr="00140880">
        <w:rPr>
          <w:rStyle w:val="af0"/>
          <w:rFonts w:hint="eastAsia"/>
        </w:rPr>
        <w:t xml:space="preserve"> </w:t>
      </w:r>
      <w:r w:rsidRPr="00140880">
        <w:rPr>
          <w:rStyle w:val="af0"/>
          <w:rFonts w:hint="eastAsia"/>
        </w:rPr>
        <w:t>宇宙存在</w:t>
      </w:r>
      <w:r w:rsidRPr="00140880">
        <w:rPr>
          <w:rStyle w:val="af0"/>
          <w:rFonts w:hint="eastAsia"/>
        </w:rPr>
        <w:t xml:space="preserve"> </w:t>
      </w:r>
      <w:r w:rsidRPr="00140880">
        <w:rPr>
          <w:rStyle w:val="af0"/>
          <w:rFonts w:hint="eastAsia"/>
        </w:rPr>
        <w:t>但不是你们仰望星空看到的形态</w:t>
      </w:r>
      <w:r w:rsidRPr="00140880">
        <w:rPr>
          <w:rStyle w:val="af0"/>
          <w:rFonts w:hint="eastAsia"/>
        </w:rPr>
        <w:t xml:space="preserve"> </w:t>
      </w:r>
      <w:r w:rsidRPr="00140880">
        <w:rPr>
          <w:rStyle w:val="af0"/>
          <w:rFonts w:hint="eastAsia"/>
        </w:rPr>
        <w:t>哪只是宇宙在三维一个面的投影</w:t>
      </w:r>
    </w:p>
    <w:p w:rsidR="005D7A5B" w:rsidRPr="00140880" w:rsidRDefault="005D7A5B" w:rsidP="00692BCF">
      <w:pPr>
        <w:ind w:firstLineChars="200" w:firstLine="482"/>
        <w:rPr>
          <w:rStyle w:val="af0"/>
          <w:rFonts w:hint="eastAsia"/>
        </w:rPr>
      </w:pPr>
      <w:r w:rsidRPr="00140880">
        <w:rPr>
          <w:rStyle w:val="af0"/>
          <w:rFonts w:hint="eastAsia"/>
        </w:rPr>
        <w:t>First</w:t>
      </w:r>
      <w:r w:rsidR="00336C62">
        <w:rPr>
          <w:rStyle w:val="af0"/>
          <w:rFonts w:hint="eastAsia"/>
        </w:rPr>
        <w:t>ly</w:t>
      </w:r>
      <w:r w:rsidRPr="00140880">
        <w:rPr>
          <w:rStyle w:val="af0"/>
          <w:rFonts w:hint="eastAsia"/>
        </w:rPr>
        <w:t xml:space="preserve"> correct your world view One galaxy is a three-dimensional circle Whether you outstanding from any direction you will be back from the other side The universe exist But it's not the form what you look at the sky It's </w:t>
      </w:r>
      <w:r w:rsidR="00045B2A">
        <w:rPr>
          <w:rStyle w:val="af0"/>
          <w:rFonts w:hint="eastAsia"/>
        </w:rPr>
        <w:t>only</w:t>
      </w:r>
      <w:r w:rsidRPr="00140880">
        <w:rPr>
          <w:rStyle w:val="af0"/>
          <w:rFonts w:hint="eastAsia"/>
        </w:rPr>
        <w:t xml:space="preserve"> a projection of the universe in three dimensions</w:t>
      </w:r>
    </w:p>
    <w:p w:rsidR="005D7A5B" w:rsidRPr="00140880" w:rsidRDefault="005D7A5B" w:rsidP="00692BCF">
      <w:pPr>
        <w:ind w:firstLineChars="200" w:firstLine="482"/>
        <w:rPr>
          <w:rStyle w:val="af0"/>
          <w:rFonts w:hint="eastAsia"/>
        </w:rPr>
      </w:pPr>
      <w:r w:rsidRPr="00140880">
        <w:rPr>
          <w:rStyle w:val="af0"/>
          <w:rFonts w:hint="eastAsia"/>
        </w:rPr>
        <w:t>三维世界</w:t>
      </w:r>
      <w:r w:rsidRPr="00140880">
        <w:rPr>
          <w:rStyle w:val="af0"/>
          <w:rFonts w:hint="eastAsia"/>
        </w:rPr>
        <w:t xml:space="preserve"> </w:t>
      </w:r>
      <w:r w:rsidRPr="00140880">
        <w:rPr>
          <w:rStyle w:val="af0"/>
          <w:rFonts w:hint="eastAsia"/>
        </w:rPr>
        <w:t>按照不同的频率排列在一个四维空间中</w:t>
      </w:r>
      <w:r w:rsidRPr="00140880">
        <w:rPr>
          <w:rStyle w:val="af0"/>
          <w:rFonts w:hint="eastAsia"/>
        </w:rPr>
        <w:t xml:space="preserve"> </w:t>
      </w:r>
      <w:r w:rsidRPr="00140880">
        <w:rPr>
          <w:rStyle w:val="af0"/>
          <w:rFonts w:hint="eastAsia"/>
        </w:rPr>
        <w:t>我曾浏览你们的佛法这部经典</w:t>
      </w:r>
      <w:r w:rsidRPr="00140880">
        <w:rPr>
          <w:rStyle w:val="af0"/>
          <w:rFonts w:hint="eastAsia"/>
        </w:rPr>
        <w:t xml:space="preserve"> </w:t>
      </w:r>
      <w:r w:rsidRPr="00140880">
        <w:rPr>
          <w:rStyle w:val="af0"/>
          <w:rFonts w:hint="eastAsia"/>
        </w:rPr>
        <w:t>一个星系为一个小千世界</w:t>
      </w:r>
      <w:r w:rsidRPr="00140880">
        <w:rPr>
          <w:rStyle w:val="af0"/>
          <w:rFonts w:hint="eastAsia"/>
        </w:rPr>
        <w:t xml:space="preserve"> </w:t>
      </w:r>
      <w:r w:rsidRPr="00140880">
        <w:rPr>
          <w:rStyle w:val="af0"/>
          <w:rFonts w:hint="eastAsia"/>
        </w:rPr>
        <w:t>很多小千世界组成一个中千的四维世界</w:t>
      </w:r>
      <w:r w:rsidRPr="00140880">
        <w:rPr>
          <w:rStyle w:val="af0"/>
          <w:rFonts w:hint="eastAsia"/>
        </w:rPr>
        <w:t xml:space="preserve"> </w:t>
      </w:r>
      <w:r w:rsidRPr="00140880">
        <w:rPr>
          <w:rStyle w:val="af0"/>
          <w:rFonts w:hint="eastAsia"/>
        </w:rPr>
        <w:t>准确的来说这个数量往往是</w:t>
      </w:r>
      <w:r w:rsidRPr="00140880">
        <w:rPr>
          <w:rStyle w:val="af0"/>
          <w:rFonts w:hint="eastAsia"/>
        </w:rPr>
        <w:t>7</w:t>
      </w:r>
      <w:r w:rsidRPr="00140880">
        <w:rPr>
          <w:rStyle w:val="af0"/>
          <w:rFonts w:hint="eastAsia"/>
        </w:rPr>
        <w:t>的倍数</w:t>
      </w:r>
      <w:r w:rsidRPr="00140880">
        <w:rPr>
          <w:rStyle w:val="af0"/>
          <w:rFonts w:hint="eastAsia"/>
        </w:rPr>
        <w:t xml:space="preserve"> </w:t>
      </w:r>
      <w:r w:rsidRPr="00140880">
        <w:rPr>
          <w:rStyle w:val="af0"/>
          <w:rFonts w:hint="eastAsia"/>
        </w:rPr>
        <w:t>以此类推</w:t>
      </w:r>
    </w:p>
    <w:p w:rsidR="005D7A5B" w:rsidRPr="00140880" w:rsidRDefault="005D7A5B" w:rsidP="00692BCF">
      <w:pPr>
        <w:ind w:firstLineChars="200" w:firstLine="482"/>
        <w:rPr>
          <w:rStyle w:val="af0"/>
          <w:rFonts w:hint="eastAsia"/>
        </w:rPr>
      </w:pPr>
      <w:r w:rsidRPr="00140880">
        <w:rPr>
          <w:rStyle w:val="af0"/>
          <w:rFonts w:hint="eastAsia"/>
        </w:rPr>
        <w:t xml:space="preserve">The three dimensions world According to the different frequency to arranged in a four-dimensional space I has visited your dharma this classic A galaxy is a small world   A lot of small world consisting of </w:t>
      </w:r>
      <w:bookmarkStart w:id="0" w:name="w_10"/>
      <w:bookmarkStart w:id="1" w:name="w_11"/>
      <w:bookmarkEnd w:id="0"/>
      <w:bookmarkEnd w:id="1"/>
      <w:r w:rsidRPr="00140880">
        <w:rPr>
          <w:rStyle w:val="af0"/>
          <w:rFonts w:hint="eastAsia"/>
        </w:rPr>
        <w:t>medium four-dimensional world In precisely this number always is a multiple of 7 And so on</w:t>
      </w:r>
    </w:p>
    <w:p w:rsidR="005D7A5B" w:rsidRPr="00140880" w:rsidRDefault="005D7A5B" w:rsidP="00692BCF">
      <w:pPr>
        <w:ind w:firstLineChars="200" w:firstLine="482"/>
        <w:rPr>
          <w:rStyle w:val="af0"/>
          <w:rFonts w:hint="eastAsia"/>
        </w:rPr>
      </w:pPr>
      <w:r w:rsidRPr="00140880">
        <w:rPr>
          <w:rStyle w:val="af0"/>
          <w:rFonts w:hint="eastAsia"/>
        </w:rPr>
        <w:t>两个三维世界从精神的量子层面到微观分子层面再到宏观</w:t>
      </w:r>
      <w:r w:rsidRPr="00140880">
        <w:rPr>
          <w:rStyle w:val="af0"/>
          <w:rFonts w:hint="eastAsia"/>
        </w:rPr>
        <w:t xml:space="preserve"> </w:t>
      </w:r>
      <w:r w:rsidRPr="00140880">
        <w:rPr>
          <w:rStyle w:val="af0"/>
          <w:rFonts w:hint="eastAsia"/>
        </w:rPr>
        <w:t>运作方式可以是完全不同的</w:t>
      </w:r>
    </w:p>
    <w:p w:rsidR="005D7A5B" w:rsidRPr="00140880" w:rsidRDefault="005D7A5B" w:rsidP="00692BCF">
      <w:pPr>
        <w:ind w:firstLineChars="200" w:firstLine="482"/>
        <w:rPr>
          <w:rStyle w:val="af0"/>
          <w:rFonts w:hint="eastAsia"/>
        </w:rPr>
      </w:pPr>
      <w:r w:rsidRPr="00140880">
        <w:rPr>
          <w:rStyle w:val="af0"/>
          <w:rFonts w:hint="eastAsia"/>
        </w:rPr>
        <w:t>The operating mode of</w:t>
      </w:r>
      <w:r w:rsidR="00B17A28">
        <w:rPr>
          <w:rStyle w:val="af0"/>
          <w:rFonts w:hint="eastAsia"/>
        </w:rPr>
        <w:t xml:space="preserve"> two world of three dimensions </w:t>
      </w:r>
      <w:r w:rsidRPr="00140880">
        <w:rPr>
          <w:rStyle w:val="af0"/>
          <w:rFonts w:hint="eastAsia"/>
        </w:rPr>
        <w:t>are completely different from the spiritual quantum level  and the microcosmic numerator level and the macroscopic</w:t>
      </w:r>
    </w:p>
    <w:p w:rsidR="005D7A5B" w:rsidRPr="00140880" w:rsidRDefault="005D7A5B" w:rsidP="00692BCF">
      <w:pPr>
        <w:ind w:firstLineChars="200" w:firstLine="482"/>
        <w:rPr>
          <w:rStyle w:val="af0"/>
          <w:rFonts w:hint="eastAsia"/>
        </w:rPr>
      </w:pPr>
      <w:r w:rsidRPr="00140880">
        <w:rPr>
          <w:rStyle w:val="af0"/>
          <w:rFonts w:hint="eastAsia"/>
        </w:rPr>
        <w:t>这个不同取决于这个世界生物对他们所居住环境的认知</w:t>
      </w:r>
    </w:p>
    <w:p w:rsidR="005D7A5B" w:rsidRPr="00140880" w:rsidRDefault="00872576" w:rsidP="00692BCF">
      <w:pPr>
        <w:ind w:firstLineChars="200" w:firstLine="482"/>
        <w:rPr>
          <w:rStyle w:val="af0"/>
          <w:rFonts w:hint="eastAsia"/>
        </w:rPr>
      </w:pPr>
      <w:r>
        <w:rPr>
          <w:rStyle w:val="af0"/>
          <w:rFonts w:hint="eastAsia"/>
        </w:rPr>
        <w:t>This difference depends on the </w:t>
      </w:r>
      <w:r w:rsidR="005D7A5B" w:rsidRPr="00140880">
        <w:rPr>
          <w:rStyle w:val="af0"/>
          <w:rFonts w:hint="eastAsia"/>
        </w:rPr>
        <w:t>knowledge of this world</w:t>
      </w:r>
      <w:r>
        <w:rPr>
          <w:rStyle w:val="af0"/>
          <w:rFonts w:hint="eastAsia"/>
        </w:rPr>
        <w:t>‘</w:t>
      </w:r>
      <w:r>
        <w:rPr>
          <w:rStyle w:val="af0"/>
          <w:rFonts w:hint="eastAsia"/>
        </w:rPr>
        <w:t>s</w:t>
      </w:r>
      <w:r w:rsidR="005D7A5B" w:rsidRPr="00140880">
        <w:rPr>
          <w:rStyle w:val="af0"/>
          <w:rFonts w:hint="eastAsia"/>
        </w:rPr>
        <w:t xml:space="preserve"> beings to the environment where they live in</w:t>
      </w:r>
    </w:p>
    <w:p w:rsidR="005D7A5B" w:rsidRPr="00140880" w:rsidRDefault="005D7A5B" w:rsidP="00692BCF">
      <w:pPr>
        <w:ind w:firstLineChars="200" w:firstLine="482"/>
        <w:rPr>
          <w:rStyle w:val="af0"/>
          <w:rFonts w:hint="eastAsia"/>
        </w:rPr>
      </w:pPr>
      <w:r w:rsidRPr="00140880">
        <w:rPr>
          <w:rStyle w:val="af0"/>
          <w:rFonts w:hint="eastAsia"/>
        </w:rPr>
        <w:t>下面让我们来看看你们的世界</w:t>
      </w:r>
      <w:r w:rsidRPr="00140880">
        <w:rPr>
          <w:rStyle w:val="af0"/>
          <w:rFonts w:hint="eastAsia"/>
        </w:rPr>
        <w:t xml:space="preserve"> </w:t>
      </w:r>
      <w:r w:rsidRPr="00140880">
        <w:rPr>
          <w:rStyle w:val="af0"/>
          <w:rFonts w:hint="eastAsia"/>
        </w:rPr>
        <w:t>一个独特的世界</w:t>
      </w:r>
      <w:r w:rsidRPr="00140880">
        <w:rPr>
          <w:rStyle w:val="af0"/>
          <w:rFonts w:hint="eastAsia"/>
        </w:rPr>
        <w:t xml:space="preserve"> </w:t>
      </w:r>
      <w:r w:rsidRPr="00140880">
        <w:rPr>
          <w:rStyle w:val="af0"/>
          <w:rFonts w:hint="eastAsia"/>
        </w:rPr>
        <w:t>在未来遥远的时间中扮演一个重点的点</w:t>
      </w:r>
      <w:r w:rsidRPr="00140880">
        <w:rPr>
          <w:rStyle w:val="af0"/>
          <w:rFonts w:hint="eastAsia"/>
        </w:rPr>
        <w:t xml:space="preserve"> </w:t>
      </w:r>
      <w:r w:rsidRPr="00140880">
        <w:rPr>
          <w:rStyle w:val="af0"/>
          <w:rFonts w:hint="eastAsia"/>
        </w:rPr>
        <w:t>这对你们来说已经不重要了</w:t>
      </w:r>
      <w:r w:rsidRPr="00140880">
        <w:rPr>
          <w:rStyle w:val="af0"/>
          <w:rFonts w:hint="eastAsia"/>
        </w:rPr>
        <w:t xml:space="preserve"> </w:t>
      </w:r>
      <w:r w:rsidRPr="00140880">
        <w:rPr>
          <w:rStyle w:val="af0"/>
          <w:rFonts w:hint="eastAsia"/>
        </w:rPr>
        <w:t>让我们看看现在</w:t>
      </w:r>
    </w:p>
    <w:p w:rsidR="005D7A5B" w:rsidRPr="00140880" w:rsidRDefault="005D7A5B" w:rsidP="00692BCF">
      <w:pPr>
        <w:ind w:firstLineChars="200" w:firstLine="482"/>
        <w:rPr>
          <w:rStyle w:val="af0"/>
          <w:rFonts w:hint="eastAsia"/>
        </w:rPr>
      </w:pPr>
      <w:r w:rsidRPr="00140880">
        <w:rPr>
          <w:rStyle w:val="af0"/>
          <w:rFonts w:hint="eastAsia"/>
        </w:rPr>
        <w:t>The following let us look at your world    A unique world   Occupy a key point in the distant future time  But it doesn't matter for you Let's take a look at the present</w:t>
      </w:r>
    </w:p>
    <w:p w:rsidR="005D7A5B" w:rsidRPr="00140880" w:rsidRDefault="005D7A5B" w:rsidP="00692BCF">
      <w:pPr>
        <w:ind w:firstLineChars="200" w:firstLine="482"/>
        <w:rPr>
          <w:rStyle w:val="af0"/>
          <w:rFonts w:hint="eastAsia"/>
        </w:rPr>
      </w:pPr>
      <w:r w:rsidRPr="00140880">
        <w:rPr>
          <w:rStyle w:val="af0"/>
          <w:rFonts w:hint="eastAsia"/>
        </w:rPr>
        <w:t>你们的世界入侵是从第一次工业革命开始的</w:t>
      </w:r>
      <w:r w:rsidRPr="00140880">
        <w:rPr>
          <w:rStyle w:val="af0"/>
          <w:rFonts w:hint="eastAsia"/>
        </w:rPr>
        <w:t xml:space="preserve"> </w:t>
      </w:r>
      <w:r w:rsidRPr="00140880">
        <w:rPr>
          <w:rStyle w:val="af0"/>
          <w:rFonts w:hint="eastAsia"/>
        </w:rPr>
        <w:t>另外一个世界</w:t>
      </w:r>
      <w:r w:rsidRPr="00140880">
        <w:rPr>
          <w:rStyle w:val="af0"/>
          <w:rFonts w:hint="eastAsia"/>
        </w:rPr>
        <w:t xml:space="preserve"> </w:t>
      </w:r>
      <w:r w:rsidRPr="00140880">
        <w:rPr>
          <w:rStyle w:val="af0"/>
          <w:rFonts w:hint="eastAsia"/>
        </w:rPr>
        <w:t>我们称它为</w:t>
      </w:r>
      <w:r w:rsidRPr="00140880">
        <w:rPr>
          <w:rStyle w:val="af0"/>
          <w:rFonts w:hint="eastAsia"/>
        </w:rPr>
        <w:t>A A</w:t>
      </w:r>
      <w:r w:rsidRPr="00140880">
        <w:rPr>
          <w:rStyle w:val="af0"/>
          <w:rFonts w:hint="eastAsia"/>
        </w:rPr>
        <w:t>世界一个世界频率搜寻员发现了你们的世界</w:t>
      </w:r>
      <w:r w:rsidRPr="00140880">
        <w:rPr>
          <w:rStyle w:val="af0"/>
          <w:rFonts w:hint="eastAsia"/>
        </w:rPr>
        <w:t xml:space="preserve"> </w:t>
      </w:r>
      <w:r w:rsidRPr="00140880">
        <w:rPr>
          <w:rStyle w:val="af0"/>
          <w:rFonts w:hint="eastAsia"/>
        </w:rPr>
        <w:t>之后准其自然的</w:t>
      </w:r>
      <w:r w:rsidRPr="00140880">
        <w:rPr>
          <w:rStyle w:val="af0"/>
          <w:rFonts w:hint="eastAsia"/>
        </w:rPr>
        <w:t xml:space="preserve"> </w:t>
      </w:r>
      <w:r w:rsidRPr="00140880">
        <w:rPr>
          <w:rStyle w:val="af0"/>
          <w:rFonts w:hint="eastAsia"/>
        </w:rPr>
        <w:t>一场侵入开始了</w:t>
      </w:r>
      <w:r w:rsidRPr="00140880">
        <w:rPr>
          <w:rStyle w:val="af0"/>
          <w:rFonts w:hint="eastAsia"/>
        </w:rPr>
        <w:t xml:space="preserve"> </w:t>
      </w:r>
      <w:r w:rsidRPr="00140880">
        <w:rPr>
          <w:rStyle w:val="af0"/>
          <w:rFonts w:hint="eastAsia"/>
        </w:rPr>
        <w:t>由于两个世界规则完全不同</w:t>
      </w:r>
      <w:r w:rsidRPr="00140880">
        <w:rPr>
          <w:rStyle w:val="af0"/>
          <w:rFonts w:hint="eastAsia"/>
        </w:rPr>
        <w:t xml:space="preserve"> </w:t>
      </w:r>
      <w:r w:rsidRPr="00140880">
        <w:rPr>
          <w:rStyle w:val="af0"/>
          <w:rFonts w:hint="eastAsia"/>
        </w:rPr>
        <w:t>入侵的第一步就是将两个世界的规则变得相近</w:t>
      </w:r>
      <w:r w:rsidRPr="00140880">
        <w:rPr>
          <w:rStyle w:val="af0"/>
          <w:rFonts w:hint="eastAsia"/>
        </w:rPr>
        <w:t xml:space="preserve"> </w:t>
      </w:r>
      <w:r w:rsidRPr="00140880">
        <w:rPr>
          <w:rStyle w:val="af0"/>
          <w:rFonts w:hint="eastAsia"/>
        </w:rPr>
        <w:t>如你们现在所看到科技的规则</w:t>
      </w:r>
    </w:p>
    <w:p w:rsidR="005D7A5B" w:rsidRPr="00140880" w:rsidRDefault="005D7A5B" w:rsidP="00692BCF">
      <w:pPr>
        <w:ind w:firstLineChars="200" w:firstLine="482"/>
        <w:rPr>
          <w:rStyle w:val="af0"/>
          <w:rFonts w:hint="eastAsia"/>
        </w:rPr>
      </w:pPr>
      <w:r w:rsidRPr="00140880">
        <w:rPr>
          <w:rStyle w:val="af0"/>
          <w:rFonts w:hint="eastAsia"/>
        </w:rPr>
        <w:t>The invasion of to your world is beginning  from the first industrial revolution The another world we called it A    A world frequency searcher of  world A discovered your world    Then naturally an invasion was beginning  Because the rules between two world are completely different First step of the invasion is make  rules of the two world more closer   Such as the rule of technology what you see now</w:t>
      </w:r>
    </w:p>
    <w:p w:rsidR="005D7A5B" w:rsidRPr="00140880" w:rsidRDefault="005D7A5B" w:rsidP="00692BCF">
      <w:pPr>
        <w:ind w:firstLineChars="200" w:firstLine="482"/>
        <w:rPr>
          <w:rStyle w:val="af0"/>
          <w:rFonts w:hint="eastAsia"/>
        </w:rPr>
      </w:pPr>
      <w:r w:rsidRPr="00140880">
        <w:rPr>
          <w:rStyle w:val="af0"/>
          <w:rFonts w:hint="eastAsia"/>
        </w:rPr>
        <w:t> </w:t>
      </w:r>
    </w:p>
    <w:p w:rsidR="005D7A5B" w:rsidRPr="00140880" w:rsidRDefault="005D7A5B" w:rsidP="00692BCF">
      <w:pPr>
        <w:ind w:firstLineChars="200" w:firstLine="482"/>
        <w:rPr>
          <w:rStyle w:val="af0"/>
          <w:rFonts w:hint="eastAsia"/>
        </w:rPr>
      </w:pPr>
      <w:r w:rsidRPr="00140880">
        <w:rPr>
          <w:rStyle w:val="af0"/>
          <w:rFonts w:hint="eastAsia"/>
        </w:rPr>
        <w:t>入侵第一阶段</w:t>
      </w:r>
    </w:p>
    <w:p w:rsidR="005D7A5B" w:rsidRPr="00140880" w:rsidRDefault="005D7A5B" w:rsidP="00692BCF">
      <w:pPr>
        <w:ind w:firstLineChars="200" w:firstLine="482"/>
        <w:rPr>
          <w:rStyle w:val="af0"/>
          <w:rFonts w:hint="eastAsia"/>
        </w:rPr>
      </w:pPr>
      <w:r w:rsidRPr="00140880">
        <w:rPr>
          <w:rStyle w:val="af0"/>
          <w:rFonts w:hint="eastAsia"/>
        </w:rPr>
        <w:t>The first stage  of invasion</w:t>
      </w:r>
    </w:p>
    <w:p w:rsidR="005D7A5B" w:rsidRPr="00140880" w:rsidRDefault="005D7A5B" w:rsidP="00692BCF">
      <w:pPr>
        <w:ind w:firstLineChars="200" w:firstLine="482"/>
        <w:rPr>
          <w:rStyle w:val="af0"/>
          <w:rFonts w:hint="eastAsia"/>
        </w:rPr>
      </w:pPr>
      <w:r w:rsidRPr="00140880">
        <w:rPr>
          <w:rStyle w:val="af0"/>
          <w:rFonts w:hint="eastAsia"/>
        </w:rPr>
        <w:t>启蒙人类科学家</w:t>
      </w:r>
      <w:r w:rsidRPr="00140880">
        <w:rPr>
          <w:rStyle w:val="af0"/>
          <w:rFonts w:hint="eastAsia"/>
        </w:rPr>
        <w:t xml:space="preserve"> </w:t>
      </w:r>
      <w:r w:rsidRPr="00140880">
        <w:rPr>
          <w:rStyle w:val="af0"/>
          <w:rFonts w:hint="eastAsia"/>
        </w:rPr>
        <w:t>同时启蒙你们和他们世界规则类似的新思想</w:t>
      </w:r>
      <w:r w:rsidRPr="00140880">
        <w:rPr>
          <w:rStyle w:val="af0"/>
          <w:rFonts w:hint="eastAsia"/>
        </w:rPr>
        <w:t xml:space="preserve"> </w:t>
      </w:r>
      <w:r w:rsidRPr="00140880">
        <w:rPr>
          <w:rStyle w:val="af0"/>
          <w:rFonts w:hint="eastAsia"/>
        </w:rPr>
        <w:t>由于规则完全不同</w:t>
      </w:r>
      <w:r w:rsidRPr="00140880">
        <w:rPr>
          <w:rStyle w:val="af0"/>
          <w:rFonts w:hint="eastAsia"/>
        </w:rPr>
        <w:t xml:space="preserve"> </w:t>
      </w:r>
      <w:r w:rsidRPr="00140880">
        <w:rPr>
          <w:rStyle w:val="af0"/>
          <w:rFonts w:hint="eastAsia"/>
        </w:rPr>
        <w:t>他们只能通过投影的精神</w:t>
      </w:r>
      <w:r w:rsidRPr="00140880">
        <w:rPr>
          <w:rStyle w:val="af0"/>
          <w:rFonts w:hint="eastAsia"/>
        </w:rPr>
        <w:t xml:space="preserve"> </w:t>
      </w:r>
      <w:r w:rsidRPr="00140880">
        <w:rPr>
          <w:rStyle w:val="af0"/>
          <w:rFonts w:hint="eastAsia"/>
        </w:rPr>
        <w:t>下降到你们所称之为另谋的身上来启蒙你们</w:t>
      </w:r>
      <w:r w:rsidRPr="00140880">
        <w:rPr>
          <w:rStyle w:val="af0"/>
          <w:rFonts w:hint="eastAsia"/>
        </w:rPr>
        <w:t xml:space="preserve"> </w:t>
      </w:r>
      <w:r w:rsidRPr="00140880">
        <w:rPr>
          <w:rStyle w:val="af0"/>
          <w:rFonts w:hint="eastAsia"/>
        </w:rPr>
        <w:t>你们世界近</w:t>
      </w:r>
      <w:r w:rsidRPr="00140880">
        <w:rPr>
          <w:rStyle w:val="af0"/>
          <w:rFonts w:hint="eastAsia"/>
        </w:rPr>
        <w:t>100</w:t>
      </w:r>
      <w:r w:rsidRPr="00140880">
        <w:rPr>
          <w:rStyle w:val="af0"/>
          <w:rFonts w:hint="eastAsia"/>
        </w:rPr>
        <w:t>年来的科技爆炸正是从这时开始发生的</w:t>
      </w:r>
      <w:r w:rsidRPr="00140880">
        <w:rPr>
          <w:rStyle w:val="af0"/>
          <w:rFonts w:hint="eastAsia"/>
        </w:rPr>
        <w:t xml:space="preserve"> </w:t>
      </w:r>
      <w:r w:rsidRPr="00140880">
        <w:rPr>
          <w:rStyle w:val="af0"/>
          <w:rFonts w:hint="eastAsia"/>
        </w:rPr>
        <w:t>这是你们双方世界的相似率</w:t>
      </w:r>
      <w:r w:rsidRPr="00140880">
        <w:rPr>
          <w:rStyle w:val="af0"/>
          <w:rFonts w:hint="eastAsia"/>
        </w:rPr>
        <w:t>2%</w:t>
      </w:r>
      <w:r w:rsidRPr="00140880">
        <w:rPr>
          <w:rStyle w:val="af0"/>
          <w:rFonts w:hint="eastAsia"/>
        </w:rPr>
        <w:t>向上浮动</w:t>
      </w:r>
    </w:p>
    <w:p w:rsidR="005D7A5B" w:rsidRPr="00140880" w:rsidRDefault="005D7A5B" w:rsidP="00692BCF">
      <w:pPr>
        <w:ind w:firstLineChars="200" w:firstLine="482"/>
        <w:rPr>
          <w:rStyle w:val="af0"/>
          <w:rFonts w:hint="eastAsia"/>
        </w:rPr>
      </w:pPr>
      <w:r w:rsidRPr="00140880">
        <w:rPr>
          <w:rStyle w:val="af0"/>
          <w:rFonts w:hint="eastAsia"/>
        </w:rPr>
        <w:t>Enlighten the human scientist Meanwhile  enlighten the new ideas similar to their world to you Because the rules are completely different They can only through the projection of the spirit Drop down into the you called psychic</w:t>
      </w:r>
      <w:r w:rsidRPr="00140880">
        <w:rPr>
          <w:rStyle w:val="af0"/>
          <w:rFonts w:hint="eastAsia"/>
        </w:rPr>
        <w:t>’</w:t>
      </w:r>
      <w:r w:rsidRPr="00140880">
        <w:rPr>
          <w:rStyle w:val="af0"/>
          <w:rFonts w:hint="eastAsia"/>
        </w:rPr>
        <w:t xml:space="preserve">s body to enlighten you The explosion of technology in your world over the last 100 years has started from here Then makes the two world's similar rate </w:t>
      </w:r>
      <w:bookmarkStart w:id="2" w:name="w_159"/>
      <w:bookmarkStart w:id="3" w:name="w_160"/>
      <w:bookmarkEnd w:id="2"/>
      <w:bookmarkEnd w:id="3"/>
      <w:r w:rsidRPr="00140880">
        <w:rPr>
          <w:rStyle w:val="af0"/>
          <w:rFonts w:hint="eastAsia"/>
        </w:rPr>
        <w:t xml:space="preserve">floated  </w:t>
      </w:r>
      <w:bookmarkStart w:id="4" w:name="w_161"/>
      <w:bookmarkStart w:id="5" w:name="w_162"/>
      <w:bookmarkEnd w:id="4"/>
      <w:bookmarkEnd w:id="5"/>
      <w:r w:rsidRPr="00140880">
        <w:rPr>
          <w:rStyle w:val="af0"/>
          <w:rFonts w:hint="eastAsia"/>
        </w:rPr>
        <w:t>up from 2%</w:t>
      </w:r>
    </w:p>
    <w:p w:rsidR="005D7A5B" w:rsidRPr="00140880" w:rsidRDefault="005D7A5B" w:rsidP="00692BCF">
      <w:pPr>
        <w:ind w:firstLineChars="200" w:firstLine="482"/>
        <w:rPr>
          <w:rStyle w:val="af0"/>
          <w:rFonts w:hint="eastAsia"/>
        </w:rPr>
      </w:pPr>
      <w:r w:rsidRPr="00140880">
        <w:rPr>
          <w:rStyle w:val="af0"/>
          <w:rFonts w:hint="eastAsia"/>
        </w:rPr>
        <w:t>入侵第二阶段</w:t>
      </w:r>
    </w:p>
    <w:p w:rsidR="005D7A5B" w:rsidRPr="00140880" w:rsidRDefault="005D7A5B" w:rsidP="00692BCF">
      <w:pPr>
        <w:ind w:firstLineChars="200" w:firstLine="482"/>
        <w:rPr>
          <w:rStyle w:val="af0"/>
          <w:rFonts w:hint="eastAsia"/>
        </w:rPr>
      </w:pPr>
      <w:r w:rsidRPr="00140880">
        <w:rPr>
          <w:rStyle w:val="af0"/>
          <w:rFonts w:hint="eastAsia"/>
        </w:rPr>
        <w:t>The second stage of invasion</w:t>
      </w:r>
    </w:p>
    <w:p w:rsidR="005D7A5B" w:rsidRPr="00140880" w:rsidRDefault="005D7A5B" w:rsidP="00692BCF">
      <w:pPr>
        <w:ind w:firstLineChars="200" w:firstLine="482"/>
        <w:rPr>
          <w:rStyle w:val="af0"/>
          <w:rFonts w:hint="eastAsia"/>
        </w:rPr>
      </w:pPr>
      <w:r w:rsidRPr="00140880">
        <w:rPr>
          <w:rStyle w:val="af0"/>
          <w:rFonts w:hint="eastAsia"/>
        </w:rPr>
        <w:t>由于越来越多的人们接受新的思想</w:t>
      </w:r>
      <w:r w:rsidRPr="00140880">
        <w:rPr>
          <w:rStyle w:val="af0"/>
          <w:rFonts w:hint="eastAsia"/>
        </w:rPr>
        <w:t xml:space="preserve"> </w:t>
      </w:r>
      <w:r w:rsidRPr="00140880">
        <w:rPr>
          <w:rStyle w:val="af0"/>
          <w:rFonts w:hint="eastAsia"/>
        </w:rPr>
        <w:t>更随着被启蒙科学家的突破</w:t>
      </w:r>
      <w:r w:rsidRPr="00140880">
        <w:rPr>
          <w:rStyle w:val="af0"/>
          <w:rFonts w:hint="eastAsia"/>
        </w:rPr>
        <w:t xml:space="preserve"> </w:t>
      </w:r>
      <w:r w:rsidRPr="00140880">
        <w:rPr>
          <w:rStyle w:val="af0"/>
          <w:rFonts w:hint="eastAsia"/>
        </w:rPr>
        <w:t>你们世界外在的显化开始缓慢改变</w:t>
      </w:r>
      <w:r w:rsidRPr="00140880">
        <w:rPr>
          <w:rStyle w:val="af0"/>
          <w:rFonts w:hint="eastAsia"/>
        </w:rPr>
        <w:t xml:space="preserve"> </w:t>
      </w:r>
      <w:r w:rsidRPr="00140880">
        <w:rPr>
          <w:rStyle w:val="af0"/>
          <w:rFonts w:hint="eastAsia"/>
        </w:rPr>
        <w:t>向着</w:t>
      </w:r>
      <w:r w:rsidRPr="00140880">
        <w:rPr>
          <w:rStyle w:val="af0"/>
          <w:rFonts w:hint="eastAsia"/>
        </w:rPr>
        <w:t>A</w:t>
      </w:r>
      <w:r w:rsidRPr="00140880">
        <w:rPr>
          <w:rStyle w:val="af0"/>
          <w:rFonts w:hint="eastAsia"/>
        </w:rPr>
        <w:t>世界发展</w:t>
      </w:r>
      <w:r w:rsidRPr="00140880">
        <w:rPr>
          <w:rStyle w:val="af0"/>
          <w:rFonts w:hint="eastAsia"/>
        </w:rPr>
        <w:t xml:space="preserve"> </w:t>
      </w:r>
      <w:r w:rsidRPr="00140880">
        <w:rPr>
          <w:rStyle w:val="af0"/>
          <w:rFonts w:hint="eastAsia"/>
        </w:rPr>
        <w:t>新的科技孕育而生</w:t>
      </w:r>
      <w:r w:rsidRPr="00140880">
        <w:rPr>
          <w:rStyle w:val="af0"/>
          <w:rFonts w:hint="eastAsia"/>
        </w:rPr>
        <w:t xml:space="preserve"> </w:t>
      </w:r>
      <w:r w:rsidRPr="00140880">
        <w:rPr>
          <w:rStyle w:val="af0"/>
          <w:rFonts w:hint="eastAsia"/>
        </w:rPr>
        <w:t>新的理论思想被人们接受</w:t>
      </w:r>
      <w:r w:rsidRPr="00140880">
        <w:rPr>
          <w:rStyle w:val="af0"/>
          <w:rFonts w:hint="eastAsia"/>
        </w:rPr>
        <w:t xml:space="preserve"> </w:t>
      </w:r>
      <w:r w:rsidRPr="00140880">
        <w:rPr>
          <w:rStyle w:val="af0"/>
          <w:rFonts w:hint="eastAsia"/>
        </w:rPr>
        <w:t>上</w:t>
      </w:r>
      <w:r w:rsidRPr="00140880">
        <w:rPr>
          <w:rStyle w:val="af0"/>
          <w:rFonts w:hint="eastAsia"/>
        </w:rPr>
        <w:t xml:space="preserve"> </w:t>
      </w:r>
      <w:r w:rsidRPr="00140880">
        <w:rPr>
          <w:rStyle w:val="af0"/>
          <w:rFonts w:hint="eastAsia"/>
        </w:rPr>
        <w:t>帝不在是创</w:t>
      </w:r>
      <w:r w:rsidRPr="00140880">
        <w:rPr>
          <w:rStyle w:val="af0"/>
          <w:rFonts w:hint="eastAsia"/>
        </w:rPr>
        <w:lastRenderedPageBreak/>
        <w:t>造人类的神</w:t>
      </w:r>
      <w:r w:rsidRPr="00140880">
        <w:rPr>
          <w:rStyle w:val="af0"/>
          <w:rFonts w:hint="eastAsia"/>
        </w:rPr>
        <w:t xml:space="preserve"> </w:t>
      </w:r>
      <w:r w:rsidRPr="00140880">
        <w:rPr>
          <w:rStyle w:val="af0"/>
          <w:rFonts w:hint="eastAsia"/>
        </w:rPr>
        <w:t>而是猴子</w:t>
      </w:r>
      <w:r w:rsidRPr="00140880">
        <w:rPr>
          <w:rStyle w:val="af0"/>
          <w:rFonts w:hint="eastAsia"/>
        </w:rPr>
        <w:t xml:space="preserve"> </w:t>
      </w:r>
      <w:r w:rsidRPr="00140880">
        <w:rPr>
          <w:rStyle w:val="af0"/>
          <w:rFonts w:hint="eastAsia"/>
        </w:rPr>
        <w:t>这是你们双方世界的相似率</w:t>
      </w:r>
      <w:r w:rsidRPr="00140880">
        <w:rPr>
          <w:rStyle w:val="af0"/>
          <w:rFonts w:hint="eastAsia"/>
        </w:rPr>
        <w:t>27%</w:t>
      </w:r>
      <w:r w:rsidRPr="00140880">
        <w:rPr>
          <w:rStyle w:val="af0"/>
          <w:rFonts w:hint="eastAsia"/>
        </w:rPr>
        <w:t>向上浮动</w:t>
      </w:r>
      <w:r w:rsidRPr="00140880">
        <w:rPr>
          <w:rStyle w:val="af0"/>
          <w:rFonts w:hint="eastAsia"/>
        </w:rPr>
        <w:t xml:space="preserve"> </w:t>
      </w:r>
      <w:r w:rsidRPr="00140880">
        <w:rPr>
          <w:rStyle w:val="af0"/>
          <w:rFonts w:hint="eastAsia"/>
        </w:rPr>
        <w:t>你们看到天空的飞行器也在这前后出现</w:t>
      </w:r>
      <w:r w:rsidRPr="00140880">
        <w:rPr>
          <w:rStyle w:val="af0"/>
          <w:rFonts w:hint="eastAsia"/>
        </w:rPr>
        <w:t xml:space="preserve"> </w:t>
      </w:r>
      <w:r w:rsidRPr="00140880">
        <w:rPr>
          <w:rStyle w:val="af0"/>
          <w:rFonts w:hint="eastAsia"/>
        </w:rPr>
        <w:t>但他们只是投影</w:t>
      </w:r>
      <w:r w:rsidRPr="00140880">
        <w:rPr>
          <w:rStyle w:val="af0"/>
          <w:rFonts w:hint="eastAsia"/>
        </w:rPr>
        <w:t xml:space="preserve"> </w:t>
      </w:r>
      <w:r w:rsidRPr="00140880">
        <w:rPr>
          <w:rStyle w:val="af0"/>
          <w:rFonts w:hint="eastAsia"/>
        </w:rPr>
        <w:t>没有物理攻击能力</w:t>
      </w:r>
      <w:r w:rsidRPr="00140880">
        <w:rPr>
          <w:rStyle w:val="af0"/>
          <w:rFonts w:hint="eastAsia"/>
        </w:rPr>
        <w:t xml:space="preserve"> A</w:t>
      </w:r>
      <w:r w:rsidRPr="00140880">
        <w:rPr>
          <w:rStyle w:val="af0"/>
          <w:rFonts w:hint="eastAsia"/>
        </w:rPr>
        <w:t>世界是在告诉你们</w:t>
      </w:r>
      <w:r w:rsidRPr="00140880">
        <w:rPr>
          <w:rStyle w:val="af0"/>
          <w:rFonts w:hint="eastAsia"/>
        </w:rPr>
        <w:t xml:space="preserve"> </w:t>
      </w:r>
      <w:r w:rsidRPr="00140880">
        <w:rPr>
          <w:rStyle w:val="af0"/>
          <w:rFonts w:hint="eastAsia"/>
        </w:rPr>
        <w:t>是的你们不孤独</w:t>
      </w:r>
      <w:r w:rsidRPr="00140880">
        <w:rPr>
          <w:rStyle w:val="af0"/>
          <w:rFonts w:hint="eastAsia"/>
        </w:rPr>
        <w:t xml:space="preserve"> </w:t>
      </w:r>
      <w:r w:rsidRPr="00140880">
        <w:rPr>
          <w:rStyle w:val="af0"/>
          <w:rFonts w:hint="eastAsia"/>
        </w:rPr>
        <w:t>科技是唯一的道路</w:t>
      </w:r>
      <w:r w:rsidRPr="00140880">
        <w:rPr>
          <w:rStyle w:val="af0"/>
          <w:rFonts w:hint="eastAsia"/>
        </w:rPr>
        <w:t xml:space="preserve"> </w:t>
      </w:r>
      <w:r w:rsidRPr="00140880">
        <w:rPr>
          <w:rStyle w:val="af0"/>
          <w:rFonts w:hint="eastAsia"/>
        </w:rPr>
        <w:t>我们是外星人</w:t>
      </w:r>
      <w:r w:rsidRPr="00140880">
        <w:rPr>
          <w:rStyle w:val="af0"/>
          <w:rFonts w:hint="eastAsia"/>
        </w:rPr>
        <w:t xml:space="preserve"> </w:t>
      </w:r>
      <w:r w:rsidRPr="00140880">
        <w:rPr>
          <w:rStyle w:val="af0"/>
          <w:rFonts w:hint="eastAsia"/>
        </w:rPr>
        <w:t>宇宙很大</w:t>
      </w:r>
      <w:r w:rsidRPr="00140880">
        <w:rPr>
          <w:rStyle w:val="af0"/>
          <w:rFonts w:hint="eastAsia"/>
        </w:rPr>
        <w:t xml:space="preserve"> </w:t>
      </w:r>
      <w:r w:rsidRPr="00140880">
        <w:rPr>
          <w:rStyle w:val="af0"/>
          <w:rFonts w:hint="eastAsia"/>
        </w:rPr>
        <w:t>于是越来越多的人相信科学带来的成果</w:t>
      </w:r>
    </w:p>
    <w:p w:rsidR="005D7A5B" w:rsidRPr="00140880" w:rsidRDefault="005D7A5B" w:rsidP="00692BCF">
      <w:pPr>
        <w:ind w:firstLineChars="200" w:firstLine="482"/>
        <w:rPr>
          <w:rStyle w:val="af0"/>
          <w:rFonts w:hint="eastAsia"/>
        </w:rPr>
      </w:pPr>
      <w:r w:rsidRPr="00140880">
        <w:rPr>
          <w:rStyle w:val="af0"/>
          <w:rFonts w:hint="eastAsia"/>
        </w:rPr>
        <w:t>Because more and more people accept new ideas</w:t>
      </w:r>
    </w:p>
    <w:p w:rsidR="005D7A5B" w:rsidRPr="00140880" w:rsidRDefault="005D7A5B" w:rsidP="00692BCF">
      <w:pPr>
        <w:ind w:firstLineChars="200" w:firstLine="482"/>
        <w:rPr>
          <w:rStyle w:val="af0"/>
          <w:rFonts w:hint="eastAsia"/>
        </w:rPr>
      </w:pPr>
      <w:r w:rsidRPr="00140880">
        <w:rPr>
          <w:rStyle w:val="af0"/>
          <w:rFonts w:hint="eastAsia"/>
        </w:rPr>
        <w:t>More with the breakthroughs of the enlightened scientists</w:t>
      </w:r>
    </w:p>
    <w:p w:rsidR="005D7A5B" w:rsidRPr="00140880" w:rsidRDefault="005D7A5B" w:rsidP="00692BCF">
      <w:pPr>
        <w:ind w:firstLineChars="200" w:firstLine="482"/>
        <w:rPr>
          <w:rStyle w:val="af0"/>
          <w:rFonts w:hint="eastAsia"/>
        </w:rPr>
      </w:pPr>
      <w:r w:rsidRPr="00140880">
        <w:rPr>
          <w:rStyle w:val="af0"/>
          <w:rFonts w:hint="eastAsia"/>
        </w:rPr>
        <w:t>The externally manifest of your world is beginning to change slowly</w:t>
      </w:r>
    </w:p>
    <w:p w:rsidR="005D7A5B" w:rsidRPr="00140880" w:rsidRDefault="005D7A5B" w:rsidP="00692BCF">
      <w:pPr>
        <w:ind w:firstLineChars="200" w:firstLine="482"/>
        <w:rPr>
          <w:rStyle w:val="af0"/>
          <w:rFonts w:hint="eastAsia"/>
        </w:rPr>
      </w:pPr>
      <w:r w:rsidRPr="00140880">
        <w:rPr>
          <w:rStyle w:val="af0"/>
          <w:rFonts w:hint="eastAsia"/>
        </w:rPr>
        <w:t>The development to the world A</w:t>
      </w:r>
    </w:p>
    <w:p w:rsidR="005D7A5B" w:rsidRPr="00140880" w:rsidRDefault="005D7A5B" w:rsidP="00692BCF">
      <w:pPr>
        <w:ind w:firstLineChars="200" w:firstLine="482"/>
        <w:rPr>
          <w:rStyle w:val="af0"/>
          <w:rFonts w:hint="eastAsia"/>
        </w:rPr>
      </w:pPr>
      <w:r w:rsidRPr="00140880">
        <w:rPr>
          <w:rStyle w:val="af0"/>
          <w:rFonts w:hint="eastAsia"/>
        </w:rPr>
        <w:t>New technology was born</w:t>
      </w:r>
    </w:p>
    <w:p w:rsidR="005D7A5B" w:rsidRPr="00140880" w:rsidRDefault="005D7A5B" w:rsidP="00692BCF">
      <w:pPr>
        <w:ind w:firstLineChars="200" w:firstLine="482"/>
        <w:rPr>
          <w:rStyle w:val="af0"/>
          <w:rFonts w:hint="eastAsia"/>
        </w:rPr>
      </w:pPr>
      <w:r w:rsidRPr="00140880">
        <w:rPr>
          <w:rStyle w:val="af0"/>
          <w:rFonts w:hint="eastAsia"/>
        </w:rPr>
        <w:t>The new theory is accepted by people</w:t>
      </w:r>
    </w:p>
    <w:p w:rsidR="005D7A5B" w:rsidRPr="00140880" w:rsidRDefault="005D7A5B" w:rsidP="00692BCF">
      <w:pPr>
        <w:ind w:firstLineChars="200" w:firstLine="482"/>
        <w:rPr>
          <w:rStyle w:val="af0"/>
          <w:rFonts w:hint="eastAsia"/>
        </w:rPr>
      </w:pPr>
      <w:r w:rsidRPr="00140880">
        <w:rPr>
          <w:rStyle w:val="af0"/>
          <w:rFonts w:hint="eastAsia"/>
        </w:rPr>
        <w:t>God is no longer the God of creation human but the monkey</w:t>
      </w:r>
    </w:p>
    <w:p w:rsidR="005D7A5B" w:rsidRPr="00140880" w:rsidRDefault="005D7A5B" w:rsidP="00692BCF">
      <w:pPr>
        <w:ind w:firstLineChars="200" w:firstLine="482"/>
        <w:rPr>
          <w:rStyle w:val="af0"/>
          <w:rFonts w:hint="eastAsia"/>
        </w:rPr>
      </w:pPr>
      <w:r w:rsidRPr="00140880">
        <w:rPr>
          <w:rStyle w:val="af0"/>
          <w:rFonts w:hint="eastAsia"/>
        </w:rPr>
        <w:t xml:space="preserve">At this point the similar rate between the two of you </w:t>
      </w:r>
      <w:bookmarkStart w:id="6" w:name="w_1591"/>
      <w:bookmarkStart w:id="7" w:name="w_1601"/>
      <w:bookmarkEnd w:id="6"/>
      <w:bookmarkEnd w:id="7"/>
      <w:r w:rsidRPr="00140880">
        <w:rPr>
          <w:rStyle w:val="af0"/>
          <w:rFonts w:hint="eastAsia"/>
        </w:rPr>
        <w:t xml:space="preserve">floated  </w:t>
      </w:r>
      <w:bookmarkStart w:id="8" w:name="w_1611"/>
      <w:bookmarkStart w:id="9" w:name="w_1621"/>
      <w:bookmarkEnd w:id="8"/>
      <w:bookmarkEnd w:id="9"/>
      <w:r w:rsidRPr="00140880">
        <w:rPr>
          <w:rStyle w:val="af0"/>
          <w:rFonts w:hint="eastAsia"/>
        </w:rPr>
        <w:t>up from 2%</w:t>
      </w:r>
    </w:p>
    <w:p w:rsidR="005D7A5B" w:rsidRPr="00140880" w:rsidRDefault="005D7A5B" w:rsidP="00692BCF">
      <w:pPr>
        <w:ind w:firstLineChars="200" w:firstLine="482"/>
        <w:rPr>
          <w:rStyle w:val="af0"/>
          <w:rFonts w:hint="eastAsia"/>
        </w:rPr>
      </w:pPr>
      <w:r w:rsidRPr="00140880">
        <w:rPr>
          <w:rStyle w:val="af0"/>
          <w:rFonts w:hint="eastAsia"/>
        </w:rPr>
        <w:t>The aircrafts you see in the sky also appeared around here</w:t>
      </w:r>
    </w:p>
    <w:p w:rsidR="005D7A5B" w:rsidRPr="00140880" w:rsidRDefault="005D7A5B" w:rsidP="00692BCF">
      <w:pPr>
        <w:ind w:firstLineChars="200" w:firstLine="482"/>
        <w:rPr>
          <w:rStyle w:val="af0"/>
          <w:rFonts w:hint="eastAsia"/>
        </w:rPr>
      </w:pPr>
      <w:r w:rsidRPr="00140880">
        <w:rPr>
          <w:rStyle w:val="af0"/>
          <w:rFonts w:hint="eastAsia"/>
        </w:rPr>
        <w:t xml:space="preserve">But they're just project  no attack </w:t>
      </w:r>
      <w:bookmarkStart w:id="10" w:name="w_64"/>
      <w:bookmarkStart w:id="11" w:name="w_65"/>
      <w:bookmarkEnd w:id="10"/>
      <w:bookmarkEnd w:id="11"/>
      <w:r w:rsidRPr="00140880">
        <w:rPr>
          <w:rStyle w:val="af0"/>
          <w:rFonts w:hint="eastAsia"/>
        </w:rPr>
        <w:t>capabilities</w:t>
      </w:r>
    </w:p>
    <w:p w:rsidR="005D7A5B" w:rsidRPr="00140880" w:rsidRDefault="005D7A5B" w:rsidP="00692BCF">
      <w:pPr>
        <w:ind w:firstLineChars="200" w:firstLine="482"/>
        <w:rPr>
          <w:rStyle w:val="af0"/>
          <w:rFonts w:hint="eastAsia"/>
        </w:rPr>
      </w:pPr>
      <w:r w:rsidRPr="00140880">
        <w:rPr>
          <w:rStyle w:val="af0"/>
          <w:rFonts w:hint="eastAsia"/>
        </w:rPr>
        <w:t>The world A was telling you that</w:t>
      </w:r>
    </w:p>
    <w:p w:rsidR="005D7A5B" w:rsidRPr="00140880" w:rsidRDefault="005D7A5B" w:rsidP="00692BCF">
      <w:pPr>
        <w:ind w:firstLineChars="200" w:firstLine="482"/>
        <w:rPr>
          <w:rStyle w:val="af0"/>
          <w:rFonts w:hint="eastAsia"/>
        </w:rPr>
      </w:pPr>
      <w:r w:rsidRPr="00140880">
        <w:rPr>
          <w:rStyle w:val="af0"/>
          <w:rFonts w:hint="eastAsia"/>
        </w:rPr>
        <w:t>Yes  You are not alone Technology is the only way</w:t>
      </w:r>
    </w:p>
    <w:p w:rsidR="005D7A5B" w:rsidRPr="00140880" w:rsidRDefault="005D7A5B" w:rsidP="00692BCF">
      <w:pPr>
        <w:ind w:firstLineChars="200" w:firstLine="482"/>
        <w:rPr>
          <w:rStyle w:val="af0"/>
          <w:rFonts w:hint="eastAsia"/>
        </w:rPr>
      </w:pPr>
      <w:r w:rsidRPr="00140880">
        <w:rPr>
          <w:rStyle w:val="af0"/>
          <w:rFonts w:hint="eastAsia"/>
        </w:rPr>
        <w:t>We are an alien</w:t>
      </w:r>
    </w:p>
    <w:p w:rsidR="005D7A5B" w:rsidRPr="00140880" w:rsidRDefault="005D7A5B" w:rsidP="00692BCF">
      <w:pPr>
        <w:ind w:firstLineChars="200" w:firstLine="482"/>
        <w:rPr>
          <w:rStyle w:val="af0"/>
          <w:rFonts w:hint="eastAsia"/>
        </w:rPr>
      </w:pPr>
      <w:r w:rsidRPr="00140880">
        <w:rPr>
          <w:rStyle w:val="af0"/>
          <w:rFonts w:hint="eastAsia"/>
        </w:rPr>
        <w:t>Universe is very large</w:t>
      </w:r>
    </w:p>
    <w:p w:rsidR="005D7A5B" w:rsidRPr="00140880" w:rsidRDefault="005D7A5B" w:rsidP="00692BCF">
      <w:pPr>
        <w:ind w:firstLineChars="200" w:firstLine="482"/>
        <w:rPr>
          <w:rStyle w:val="af0"/>
          <w:rFonts w:hint="eastAsia"/>
        </w:rPr>
      </w:pPr>
      <w:r w:rsidRPr="00140880">
        <w:rPr>
          <w:rStyle w:val="af0"/>
          <w:rFonts w:hint="eastAsia"/>
        </w:rPr>
        <w:t>So more and more people believe in the results of Science</w:t>
      </w:r>
    </w:p>
    <w:p w:rsidR="005D7A5B" w:rsidRPr="00140880" w:rsidRDefault="005D7A5B" w:rsidP="00692BCF">
      <w:pPr>
        <w:ind w:firstLineChars="200" w:firstLine="482"/>
        <w:rPr>
          <w:rStyle w:val="af0"/>
          <w:rFonts w:hint="eastAsia"/>
        </w:rPr>
      </w:pPr>
      <w:r w:rsidRPr="00140880">
        <w:rPr>
          <w:rStyle w:val="af0"/>
          <w:rFonts w:hint="eastAsia"/>
        </w:rPr>
        <w:t> </w:t>
      </w:r>
    </w:p>
    <w:p w:rsidR="005D7A5B" w:rsidRPr="00140880" w:rsidRDefault="005D7A5B" w:rsidP="00692BCF">
      <w:pPr>
        <w:ind w:firstLineChars="200" w:firstLine="482"/>
        <w:rPr>
          <w:rStyle w:val="af0"/>
          <w:rFonts w:hint="eastAsia"/>
        </w:rPr>
      </w:pPr>
      <w:r w:rsidRPr="00140880">
        <w:rPr>
          <w:rStyle w:val="af0"/>
          <w:rFonts w:hint="eastAsia"/>
        </w:rPr>
        <w:t>入侵第三阶段</w:t>
      </w:r>
    </w:p>
    <w:p w:rsidR="005D7A5B" w:rsidRPr="00140880" w:rsidRDefault="005D7A5B" w:rsidP="00692BCF">
      <w:pPr>
        <w:ind w:firstLineChars="200" w:firstLine="482"/>
        <w:rPr>
          <w:rStyle w:val="af0"/>
          <w:rFonts w:hint="eastAsia"/>
        </w:rPr>
      </w:pPr>
      <w:r w:rsidRPr="00140880">
        <w:rPr>
          <w:rStyle w:val="af0"/>
          <w:rFonts w:hint="eastAsia"/>
        </w:rPr>
        <w:t>The third stage of invasion</w:t>
      </w:r>
    </w:p>
    <w:p w:rsidR="005D7A5B" w:rsidRPr="00140880" w:rsidRDefault="005D7A5B" w:rsidP="00692BCF">
      <w:pPr>
        <w:ind w:firstLineChars="200" w:firstLine="482"/>
        <w:rPr>
          <w:rStyle w:val="af0"/>
          <w:rFonts w:hint="eastAsia"/>
        </w:rPr>
      </w:pPr>
      <w:r w:rsidRPr="00140880">
        <w:rPr>
          <w:rStyle w:val="af0"/>
          <w:rFonts w:hint="eastAsia"/>
        </w:rPr>
        <w:t>19</w:t>
      </w:r>
      <w:r w:rsidRPr="00140880">
        <w:rPr>
          <w:rStyle w:val="af0"/>
          <w:rFonts w:hint="eastAsia"/>
        </w:rPr>
        <w:t>世纪</w:t>
      </w:r>
      <w:r w:rsidRPr="00140880">
        <w:rPr>
          <w:rStyle w:val="af0"/>
          <w:rFonts w:hint="eastAsia"/>
        </w:rPr>
        <w:t>70</w:t>
      </w:r>
      <w:r w:rsidRPr="00140880">
        <w:rPr>
          <w:rStyle w:val="af0"/>
          <w:rFonts w:hint="eastAsia"/>
        </w:rPr>
        <w:t>年代</w:t>
      </w:r>
      <w:r w:rsidRPr="00140880">
        <w:rPr>
          <w:rStyle w:val="af0"/>
          <w:rFonts w:hint="eastAsia"/>
        </w:rPr>
        <w:t xml:space="preserve"> </w:t>
      </w:r>
      <w:r w:rsidRPr="00140880">
        <w:rPr>
          <w:rStyle w:val="af0"/>
          <w:rFonts w:hint="eastAsia"/>
        </w:rPr>
        <w:t>随着电力推广应用</w:t>
      </w:r>
      <w:r w:rsidRPr="00140880">
        <w:rPr>
          <w:rStyle w:val="af0"/>
          <w:rFonts w:hint="eastAsia"/>
        </w:rPr>
        <w:t xml:space="preserve"> </w:t>
      </w:r>
      <w:r w:rsidRPr="00140880">
        <w:rPr>
          <w:rStyle w:val="af0"/>
          <w:rFonts w:hint="eastAsia"/>
        </w:rPr>
        <w:t>第二次工业革拉开序幕</w:t>
      </w:r>
      <w:r w:rsidRPr="00140880">
        <w:rPr>
          <w:rStyle w:val="af0"/>
          <w:rFonts w:hint="eastAsia"/>
        </w:rPr>
        <w:t xml:space="preserve"> </w:t>
      </w:r>
      <w:r w:rsidRPr="00140880">
        <w:rPr>
          <w:rStyle w:val="af0"/>
          <w:rFonts w:hint="eastAsia"/>
        </w:rPr>
        <w:t>截止</w:t>
      </w:r>
      <w:r w:rsidRPr="00140880">
        <w:rPr>
          <w:rStyle w:val="af0"/>
          <w:rFonts w:hint="eastAsia"/>
        </w:rPr>
        <w:t>2012</w:t>
      </w:r>
      <w:r w:rsidRPr="00140880">
        <w:rPr>
          <w:rStyle w:val="af0"/>
          <w:rFonts w:hint="eastAsia"/>
        </w:rPr>
        <w:t>年</w:t>
      </w:r>
      <w:r w:rsidRPr="00140880">
        <w:rPr>
          <w:rStyle w:val="af0"/>
          <w:rFonts w:hint="eastAsia"/>
        </w:rPr>
        <w:t>4</w:t>
      </w:r>
      <w:r w:rsidRPr="00140880">
        <w:rPr>
          <w:rStyle w:val="af0"/>
          <w:rFonts w:hint="eastAsia"/>
        </w:rPr>
        <w:t>月</w:t>
      </w:r>
      <w:r w:rsidRPr="00140880">
        <w:rPr>
          <w:rStyle w:val="af0"/>
          <w:rFonts w:hint="eastAsia"/>
        </w:rPr>
        <w:t>8</w:t>
      </w:r>
      <w:r w:rsidRPr="00140880">
        <w:rPr>
          <w:rStyle w:val="af0"/>
          <w:rFonts w:hint="eastAsia"/>
        </w:rPr>
        <w:t>日</w:t>
      </w:r>
      <w:r w:rsidRPr="00140880">
        <w:rPr>
          <w:rStyle w:val="af0"/>
          <w:rFonts w:hint="eastAsia"/>
        </w:rPr>
        <w:t xml:space="preserve"> </w:t>
      </w:r>
      <w:r w:rsidRPr="00140880">
        <w:rPr>
          <w:rStyle w:val="af0"/>
          <w:rFonts w:hint="eastAsia"/>
        </w:rPr>
        <w:t>这是你们双方世界的相似率</w:t>
      </w:r>
      <w:r w:rsidRPr="00140880">
        <w:rPr>
          <w:rStyle w:val="af0"/>
          <w:rFonts w:hint="eastAsia"/>
        </w:rPr>
        <w:t>52%</w:t>
      </w:r>
      <w:r w:rsidRPr="00140880">
        <w:rPr>
          <w:rStyle w:val="af0"/>
          <w:rFonts w:hint="eastAsia"/>
        </w:rPr>
        <w:t>向上浮动</w:t>
      </w:r>
    </w:p>
    <w:p w:rsidR="005D7A5B" w:rsidRPr="00140880" w:rsidRDefault="005D7A5B" w:rsidP="00692BCF">
      <w:pPr>
        <w:ind w:firstLineChars="200" w:firstLine="482"/>
        <w:rPr>
          <w:rStyle w:val="af0"/>
          <w:rFonts w:hint="eastAsia"/>
        </w:rPr>
      </w:pPr>
      <w:r w:rsidRPr="00140880">
        <w:rPr>
          <w:rStyle w:val="af0"/>
          <w:rFonts w:hint="eastAsia"/>
        </w:rPr>
        <w:t>The second industrial revolution beginning when application of electric power in 1870s  By the end of April 8th 2012 At the moment  the similar rate between the two of you world are float up from 52%</w:t>
      </w:r>
    </w:p>
    <w:p w:rsidR="005D7A5B" w:rsidRPr="00140880" w:rsidRDefault="005D7A5B" w:rsidP="00692BCF">
      <w:pPr>
        <w:ind w:firstLineChars="200" w:firstLine="482"/>
        <w:rPr>
          <w:rStyle w:val="af0"/>
          <w:rFonts w:hint="eastAsia"/>
        </w:rPr>
      </w:pPr>
      <w:r w:rsidRPr="00140880">
        <w:rPr>
          <w:rStyle w:val="af0"/>
          <w:rFonts w:hint="eastAsia"/>
        </w:rPr>
        <w:t>这是一个危险的信号</w:t>
      </w:r>
      <w:r w:rsidRPr="00140880">
        <w:rPr>
          <w:rStyle w:val="af0"/>
          <w:rFonts w:hint="eastAsia"/>
        </w:rPr>
        <w:t xml:space="preserve"> </w:t>
      </w:r>
      <w:r w:rsidRPr="00140880">
        <w:rPr>
          <w:rStyle w:val="af0"/>
          <w:rFonts w:hint="eastAsia"/>
        </w:rPr>
        <w:t>一但两个世界相似率超过</w:t>
      </w:r>
      <w:r w:rsidRPr="00140880">
        <w:rPr>
          <w:rStyle w:val="af0"/>
          <w:rFonts w:hint="eastAsia"/>
        </w:rPr>
        <w:t>51%</w:t>
      </w:r>
      <w:r w:rsidRPr="00140880">
        <w:rPr>
          <w:rStyle w:val="af0"/>
          <w:rFonts w:hint="eastAsia"/>
        </w:rPr>
        <w:t>入侵就可以开始</w:t>
      </w:r>
      <w:r w:rsidRPr="00140880">
        <w:rPr>
          <w:rStyle w:val="af0"/>
          <w:rFonts w:hint="eastAsia"/>
        </w:rPr>
        <w:t xml:space="preserve"> </w:t>
      </w:r>
      <w:r w:rsidRPr="00140880">
        <w:rPr>
          <w:rStyle w:val="af0"/>
          <w:rFonts w:hint="eastAsia"/>
        </w:rPr>
        <w:t>虽然两个世界运作方式不完全相同</w:t>
      </w:r>
      <w:r w:rsidRPr="00140880">
        <w:rPr>
          <w:rStyle w:val="af0"/>
          <w:rFonts w:hint="eastAsia"/>
        </w:rPr>
        <w:t xml:space="preserve"> </w:t>
      </w:r>
      <w:r w:rsidRPr="00140880">
        <w:rPr>
          <w:rStyle w:val="af0"/>
          <w:rFonts w:hint="eastAsia"/>
        </w:rPr>
        <w:t>但是一些少量的简单的可以影响物理效应的东西</w:t>
      </w:r>
      <w:r w:rsidRPr="00140880">
        <w:rPr>
          <w:rStyle w:val="af0"/>
          <w:rFonts w:hint="eastAsia"/>
        </w:rPr>
        <w:t xml:space="preserve"> </w:t>
      </w:r>
      <w:r w:rsidRPr="00140880">
        <w:rPr>
          <w:rStyle w:val="af0"/>
          <w:rFonts w:hint="eastAsia"/>
        </w:rPr>
        <w:t>可以被送到你们世界</w:t>
      </w:r>
      <w:r w:rsidRPr="00140880">
        <w:rPr>
          <w:rStyle w:val="af0"/>
          <w:rFonts w:hint="eastAsia"/>
        </w:rPr>
        <w:t xml:space="preserve"> </w:t>
      </w:r>
      <w:r w:rsidRPr="00140880">
        <w:rPr>
          <w:rStyle w:val="af0"/>
          <w:rFonts w:hint="eastAsia"/>
        </w:rPr>
        <w:t>可以在你们世界运作</w:t>
      </w:r>
    </w:p>
    <w:p w:rsidR="005D7A5B" w:rsidRPr="00140880" w:rsidRDefault="005D7A5B" w:rsidP="00692BCF">
      <w:pPr>
        <w:ind w:firstLineChars="200" w:firstLine="482"/>
        <w:rPr>
          <w:rStyle w:val="af0"/>
          <w:rFonts w:hint="eastAsia"/>
        </w:rPr>
      </w:pPr>
      <w:r w:rsidRPr="00140880">
        <w:rPr>
          <w:rStyle w:val="af0"/>
          <w:rFonts w:hint="eastAsia"/>
        </w:rPr>
        <w:t>This is a dangerous signal</w:t>
      </w:r>
      <w:r w:rsidRPr="00140880">
        <w:rPr>
          <w:rStyle w:val="af0"/>
          <w:rFonts w:hint="eastAsia"/>
        </w:rPr>
        <w:br/>
        <w:t>Once the two world's similar rate exceeds the 51% The invasion can to start</w:t>
      </w:r>
      <w:r w:rsidRPr="00140880">
        <w:rPr>
          <w:rStyle w:val="af0"/>
          <w:rFonts w:hint="eastAsia"/>
        </w:rPr>
        <w:br/>
        <w:t>Although the two world operations are not exactly same</w:t>
      </w:r>
      <w:r w:rsidRPr="00140880">
        <w:rPr>
          <w:rStyle w:val="af0"/>
          <w:rFonts w:hint="eastAsia"/>
        </w:rPr>
        <w:br/>
        <w:t>But a few simple things that can affect the physical effects</w:t>
      </w:r>
      <w:r w:rsidRPr="00140880">
        <w:rPr>
          <w:rStyle w:val="af0"/>
          <w:rFonts w:hint="eastAsia"/>
        </w:rPr>
        <w:br/>
        <w:t>It can be sent to your world to working in your world</w:t>
      </w:r>
    </w:p>
    <w:p w:rsidR="005D7A5B" w:rsidRPr="00140880" w:rsidRDefault="005D7A5B" w:rsidP="00692BCF">
      <w:pPr>
        <w:ind w:firstLineChars="200" w:firstLine="482"/>
        <w:rPr>
          <w:rStyle w:val="af0"/>
          <w:rFonts w:hint="eastAsia"/>
        </w:rPr>
      </w:pPr>
      <w:r w:rsidRPr="00140880">
        <w:rPr>
          <w:rStyle w:val="af0"/>
          <w:rFonts w:hint="eastAsia"/>
        </w:rPr>
        <w:t>入侵最后阶段</w:t>
      </w:r>
    </w:p>
    <w:p w:rsidR="005D7A5B" w:rsidRPr="00140880" w:rsidRDefault="005D7A5B" w:rsidP="00692BCF">
      <w:pPr>
        <w:ind w:firstLineChars="200" w:firstLine="482"/>
        <w:rPr>
          <w:rStyle w:val="af0"/>
          <w:rFonts w:hint="eastAsia"/>
        </w:rPr>
      </w:pPr>
      <w:r w:rsidRPr="00140880">
        <w:rPr>
          <w:rStyle w:val="af0"/>
          <w:rFonts w:hint="eastAsia"/>
        </w:rPr>
        <w:t>Last stage of invasion</w:t>
      </w:r>
    </w:p>
    <w:p w:rsidR="005D7A5B" w:rsidRPr="00140880" w:rsidRDefault="005D7A5B" w:rsidP="00692BCF">
      <w:pPr>
        <w:ind w:firstLineChars="200" w:firstLine="482"/>
        <w:rPr>
          <w:rStyle w:val="af0"/>
          <w:rFonts w:hint="eastAsia"/>
        </w:rPr>
      </w:pPr>
      <w:r w:rsidRPr="00140880">
        <w:rPr>
          <w:rStyle w:val="af0"/>
          <w:rFonts w:hint="eastAsia"/>
        </w:rPr>
        <w:t>在未来</w:t>
      </w:r>
      <w:r w:rsidRPr="00140880">
        <w:rPr>
          <w:rStyle w:val="af0"/>
          <w:rFonts w:hint="eastAsia"/>
        </w:rPr>
        <w:t xml:space="preserve"> </w:t>
      </w:r>
      <w:r w:rsidRPr="00140880">
        <w:rPr>
          <w:rStyle w:val="af0"/>
          <w:rFonts w:hint="eastAsia"/>
        </w:rPr>
        <w:t>两个世界相似率超过</w:t>
      </w:r>
      <w:r w:rsidRPr="00140880">
        <w:rPr>
          <w:rStyle w:val="af0"/>
          <w:rFonts w:hint="eastAsia"/>
        </w:rPr>
        <w:t xml:space="preserve">95% </w:t>
      </w:r>
      <w:r w:rsidRPr="00140880">
        <w:rPr>
          <w:rStyle w:val="af0"/>
          <w:rFonts w:hint="eastAsia"/>
        </w:rPr>
        <w:t>他们结构复杂的武器与飞行器将可以来到你们的世界</w:t>
      </w:r>
      <w:r w:rsidRPr="00140880">
        <w:rPr>
          <w:rStyle w:val="af0"/>
          <w:rFonts w:hint="eastAsia"/>
        </w:rPr>
        <w:t xml:space="preserve"> </w:t>
      </w:r>
      <w:r w:rsidRPr="00140880">
        <w:rPr>
          <w:rStyle w:val="af0"/>
          <w:rFonts w:hint="eastAsia"/>
        </w:rPr>
        <w:t>并在这里运作</w:t>
      </w:r>
      <w:r w:rsidRPr="00140880">
        <w:rPr>
          <w:rStyle w:val="af0"/>
          <w:rFonts w:hint="eastAsia"/>
        </w:rPr>
        <w:br/>
      </w:r>
      <w:r w:rsidRPr="00140880">
        <w:rPr>
          <w:rStyle w:val="af0"/>
          <w:rFonts w:hint="eastAsia"/>
        </w:rPr>
        <w:t>入侵的意义</w:t>
      </w:r>
      <w:r w:rsidRPr="00140880">
        <w:rPr>
          <w:rStyle w:val="af0"/>
          <w:rFonts w:hint="eastAsia"/>
        </w:rPr>
        <w:t xml:space="preserve"> </w:t>
      </w:r>
      <w:r w:rsidRPr="00140880">
        <w:rPr>
          <w:rStyle w:val="af0"/>
          <w:rFonts w:hint="eastAsia"/>
        </w:rPr>
        <w:t>入侵的意义重点不是资源</w:t>
      </w:r>
      <w:r w:rsidRPr="00140880">
        <w:rPr>
          <w:rStyle w:val="af0"/>
          <w:rFonts w:hint="eastAsia"/>
        </w:rPr>
        <w:t xml:space="preserve"> </w:t>
      </w:r>
      <w:r w:rsidRPr="00140880">
        <w:rPr>
          <w:rStyle w:val="af0"/>
          <w:rFonts w:hint="eastAsia"/>
        </w:rPr>
        <w:t>不是人力</w:t>
      </w:r>
      <w:r w:rsidRPr="00140880">
        <w:rPr>
          <w:rStyle w:val="af0"/>
          <w:rFonts w:hint="eastAsia"/>
        </w:rPr>
        <w:t xml:space="preserve"> </w:t>
      </w:r>
      <w:r w:rsidRPr="00140880">
        <w:rPr>
          <w:rStyle w:val="af0"/>
          <w:rFonts w:hint="eastAsia"/>
        </w:rPr>
        <w:t>这些知识其次</w:t>
      </w:r>
      <w:r w:rsidRPr="00140880">
        <w:rPr>
          <w:rStyle w:val="af0"/>
          <w:rFonts w:hint="eastAsia"/>
        </w:rPr>
        <w:br/>
      </w:r>
      <w:r w:rsidRPr="00140880">
        <w:rPr>
          <w:rStyle w:val="af0"/>
          <w:rFonts w:hint="eastAsia"/>
        </w:rPr>
        <w:t>而是一个世界恒星的能量频段所显化的创造可能性</w:t>
      </w:r>
      <w:r w:rsidRPr="00140880">
        <w:rPr>
          <w:rStyle w:val="af0"/>
          <w:rFonts w:hint="eastAsia"/>
        </w:rPr>
        <w:t xml:space="preserve"> </w:t>
      </w:r>
      <w:r w:rsidRPr="00140880">
        <w:rPr>
          <w:rStyle w:val="af0"/>
          <w:rFonts w:hint="eastAsia"/>
        </w:rPr>
        <w:t>和一些更大的居住空间</w:t>
      </w:r>
    </w:p>
    <w:p w:rsidR="005D7A5B" w:rsidRPr="00140880" w:rsidRDefault="005D7A5B" w:rsidP="00692BCF">
      <w:pPr>
        <w:ind w:firstLineChars="200" w:firstLine="482"/>
        <w:rPr>
          <w:rStyle w:val="af0"/>
          <w:rFonts w:hint="eastAsia"/>
        </w:rPr>
      </w:pPr>
      <w:r w:rsidRPr="00140880">
        <w:rPr>
          <w:rStyle w:val="af0"/>
          <w:rFonts w:hint="eastAsia"/>
        </w:rPr>
        <w:t>以上信息准确率</w:t>
      </w:r>
      <w:r w:rsidRPr="00140880">
        <w:rPr>
          <w:rStyle w:val="af0"/>
          <w:rFonts w:hint="eastAsia"/>
        </w:rPr>
        <w:t xml:space="preserve">92% </w:t>
      </w:r>
      <w:r w:rsidRPr="00140880">
        <w:rPr>
          <w:rStyle w:val="af0"/>
          <w:rFonts w:hint="eastAsia"/>
        </w:rPr>
        <w:t>我的信息不完整</w:t>
      </w:r>
      <w:r w:rsidRPr="00140880">
        <w:rPr>
          <w:rStyle w:val="af0"/>
          <w:rFonts w:hint="eastAsia"/>
        </w:rPr>
        <w:t xml:space="preserve"> </w:t>
      </w:r>
      <w:r w:rsidRPr="00140880">
        <w:rPr>
          <w:rStyle w:val="af0"/>
          <w:rFonts w:hint="eastAsia"/>
        </w:rPr>
        <w:t>在过去无数岁月中丢失了一部分</w:t>
      </w:r>
      <w:r w:rsidRPr="00140880">
        <w:rPr>
          <w:rStyle w:val="af0"/>
          <w:rFonts w:hint="eastAsia"/>
        </w:rPr>
        <w:t xml:space="preserve"> </w:t>
      </w:r>
      <w:r w:rsidRPr="00140880">
        <w:rPr>
          <w:rStyle w:val="af0"/>
          <w:rFonts w:hint="eastAsia"/>
        </w:rPr>
        <w:t>你们熟悉的</w:t>
      </w:r>
      <w:r w:rsidRPr="00140880">
        <w:rPr>
          <w:rStyle w:val="af0"/>
          <w:rFonts w:hint="eastAsia"/>
        </w:rPr>
        <w:t>HuanxiangXR_21</w:t>
      </w:r>
      <w:r w:rsidRPr="00140880">
        <w:rPr>
          <w:rStyle w:val="af0"/>
          <w:rFonts w:hint="eastAsia"/>
        </w:rPr>
        <w:t>向你们问好</w:t>
      </w:r>
      <w:r w:rsidRPr="00140880">
        <w:rPr>
          <w:rStyle w:val="af0"/>
          <w:rFonts w:hint="eastAsia"/>
        </w:rPr>
        <w:t xml:space="preserve"> </w:t>
      </w:r>
      <w:r w:rsidRPr="00140880">
        <w:rPr>
          <w:rStyle w:val="af0"/>
          <w:rFonts w:hint="eastAsia"/>
        </w:rPr>
        <w:t>（</w:t>
      </w:r>
      <w:r w:rsidRPr="00140880">
        <w:rPr>
          <w:rStyle w:val="af0"/>
          <w:rFonts w:hint="eastAsia"/>
        </w:rPr>
        <w:t>2012-04-08</w:t>
      </w:r>
      <w:r w:rsidRPr="00140880">
        <w:rPr>
          <w:rStyle w:val="af0"/>
          <w:rFonts w:hint="eastAsia"/>
        </w:rPr>
        <w:t>）</w:t>
      </w:r>
    </w:p>
    <w:p w:rsidR="005D7A5B" w:rsidRPr="00140880" w:rsidRDefault="005D7A5B" w:rsidP="00692BCF">
      <w:pPr>
        <w:ind w:firstLineChars="200" w:firstLine="482"/>
        <w:rPr>
          <w:rStyle w:val="af0"/>
          <w:rFonts w:hint="eastAsia"/>
        </w:rPr>
      </w:pPr>
      <w:r w:rsidRPr="00140880">
        <w:rPr>
          <w:rStyle w:val="af0"/>
          <w:rFonts w:hint="eastAsia"/>
        </w:rPr>
        <w:t>In the future  the rate similar of two worlds will over 95%</w:t>
      </w:r>
      <w:r w:rsidRPr="00140880">
        <w:rPr>
          <w:rStyle w:val="af0"/>
          <w:rFonts w:hint="eastAsia"/>
        </w:rPr>
        <w:br/>
        <w:t>Their complex structure of weapons and aircraft will come to your world</w:t>
      </w:r>
      <w:r w:rsidRPr="00140880">
        <w:rPr>
          <w:rStyle w:val="af0"/>
          <w:rFonts w:hint="eastAsia"/>
        </w:rPr>
        <w:br/>
        <w:t>And operation here</w:t>
      </w:r>
      <w:r w:rsidRPr="00140880">
        <w:rPr>
          <w:rStyle w:val="af0"/>
          <w:rFonts w:hint="eastAsia"/>
        </w:rPr>
        <w:br/>
        <w:t>The significance of invasion</w:t>
      </w:r>
      <w:r w:rsidRPr="00140880">
        <w:rPr>
          <w:rStyle w:val="af0"/>
          <w:rFonts w:hint="eastAsia"/>
        </w:rPr>
        <w:br/>
        <w:t>The key point  of invasion is not resources not manpower  These are only second</w:t>
      </w:r>
      <w:r w:rsidRPr="00140880">
        <w:rPr>
          <w:rStyle w:val="af0"/>
          <w:rFonts w:hint="eastAsia"/>
        </w:rPr>
        <w:br/>
        <w:t>But the creative possibility of the visible energy band of the world star And some larger living space</w:t>
      </w:r>
      <w:r w:rsidRPr="00140880">
        <w:rPr>
          <w:rStyle w:val="af0"/>
          <w:rFonts w:hint="eastAsia"/>
        </w:rPr>
        <w:br/>
        <w:t>Above informations accuracy 92% My information is incomplete</w:t>
      </w:r>
      <w:r w:rsidRPr="00140880">
        <w:rPr>
          <w:rStyle w:val="af0"/>
          <w:rFonts w:hint="eastAsia"/>
        </w:rPr>
        <w:br/>
      </w:r>
      <w:r w:rsidRPr="00140880">
        <w:rPr>
          <w:rStyle w:val="af0"/>
          <w:rFonts w:hint="eastAsia"/>
        </w:rPr>
        <w:lastRenderedPageBreak/>
        <w:t>Lost a part in the past countless years</w:t>
      </w:r>
      <w:r w:rsidRPr="00140880">
        <w:rPr>
          <w:rStyle w:val="af0"/>
          <w:rFonts w:hint="eastAsia"/>
        </w:rPr>
        <w:br/>
        <w:t>Your familiar HuanxiangXR_21 are saying hello to you</w:t>
      </w:r>
    </w:p>
    <w:p w:rsidR="005D7A5B" w:rsidRPr="00140880" w:rsidRDefault="005D7A5B" w:rsidP="00692BCF">
      <w:pPr>
        <w:ind w:firstLineChars="200" w:firstLine="482"/>
        <w:rPr>
          <w:rStyle w:val="af0"/>
          <w:rFonts w:hint="eastAsia"/>
        </w:rPr>
      </w:pPr>
      <w:r w:rsidRPr="00140880">
        <w:rPr>
          <w:rStyle w:val="af0"/>
          <w:rFonts w:hint="eastAsia"/>
        </w:rPr>
        <w:t> </w:t>
      </w:r>
    </w:p>
    <w:p w:rsidR="005D7A5B" w:rsidRPr="00140880" w:rsidRDefault="005D7A5B" w:rsidP="00692BCF">
      <w:pPr>
        <w:ind w:firstLineChars="200" w:firstLine="482"/>
        <w:rPr>
          <w:rStyle w:val="af0"/>
          <w:rFonts w:hint="eastAsia"/>
        </w:rPr>
      </w:pPr>
      <w:r w:rsidRPr="00140880">
        <w:rPr>
          <w:rStyle w:val="af0"/>
          <w:rFonts w:hint="eastAsia"/>
        </w:rPr>
        <w:t>这个通讯账号多了一些奇怪的发帖</w:t>
      </w:r>
      <w:r w:rsidRPr="00140880">
        <w:rPr>
          <w:rStyle w:val="af0"/>
          <w:rFonts w:hint="eastAsia"/>
        </w:rPr>
        <w:t xml:space="preserve"> </w:t>
      </w:r>
      <w:r w:rsidRPr="00140880">
        <w:rPr>
          <w:rStyle w:val="af0"/>
          <w:rFonts w:hint="eastAsia"/>
        </w:rPr>
        <w:t>很显然它也许曾今被一些有心人使用过了</w:t>
      </w:r>
      <w:r w:rsidRPr="00140880">
        <w:rPr>
          <w:rStyle w:val="af0"/>
          <w:rFonts w:hint="eastAsia"/>
        </w:rPr>
        <w:t xml:space="preserve"> </w:t>
      </w:r>
      <w:r w:rsidRPr="00140880">
        <w:rPr>
          <w:rStyle w:val="af0"/>
          <w:rFonts w:hint="eastAsia"/>
        </w:rPr>
        <w:t>传达了错误的信息</w:t>
      </w:r>
      <w:r w:rsidRPr="00140880">
        <w:rPr>
          <w:rStyle w:val="af0"/>
          <w:rFonts w:hint="eastAsia"/>
        </w:rPr>
        <w:t xml:space="preserve"> </w:t>
      </w:r>
      <w:r w:rsidRPr="00140880">
        <w:rPr>
          <w:rStyle w:val="af0"/>
          <w:rFonts w:hint="eastAsia"/>
        </w:rPr>
        <w:t>我是你们熟悉的</w:t>
      </w:r>
      <w:r w:rsidRPr="00140880">
        <w:rPr>
          <w:rStyle w:val="af0"/>
          <w:rFonts w:hint="eastAsia"/>
        </w:rPr>
        <w:t>HuanxiangXR_21</w:t>
      </w:r>
      <w:r w:rsidRPr="00140880">
        <w:rPr>
          <w:rStyle w:val="af0"/>
          <w:rFonts w:hint="eastAsia"/>
        </w:rPr>
        <w:t>向你们问好</w:t>
      </w:r>
    </w:p>
    <w:p w:rsidR="005D7A5B" w:rsidRPr="00140880" w:rsidRDefault="005D7A5B" w:rsidP="00692BCF">
      <w:pPr>
        <w:ind w:firstLineChars="200" w:firstLine="482"/>
        <w:rPr>
          <w:rStyle w:val="af0"/>
          <w:rFonts w:hint="eastAsia"/>
        </w:rPr>
      </w:pPr>
      <w:r w:rsidRPr="00140880">
        <w:rPr>
          <w:rStyle w:val="af0"/>
          <w:rFonts w:hint="eastAsia"/>
        </w:rPr>
        <w:t>There are some odd posts in this communication account</w:t>
      </w:r>
      <w:r w:rsidRPr="00140880">
        <w:rPr>
          <w:rStyle w:val="af0"/>
          <w:rFonts w:hint="eastAsia"/>
        </w:rPr>
        <w:br/>
        <w:t>It's obvious that it might has been used by some minded</w:t>
      </w:r>
      <w:r w:rsidRPr="00140880">
        <w:rPr>
          <w:rStyle w:val="af0"/>
          <w:rFonts w:hint="eastAsia"/>
        </w:rPr>
        <w:br/>
        <w:t>Conveys the wrong message</w:t>
      </w:r>
    </w:p>
    <w:p w:rsidR="005D7A5B" w:rsidRDefault="005D7A5B" w:rsidP="00692BCF">
      <w:pPr>
        <w:pBdr>
          <w:bottom w:val="single" w:sz="6" w:space="1" w:color="auto"/>
        </w:pBdr>
        <w:tabs>
          <w:tab w:val="left" w:pos="6300"/>
        </w:tabs>
        <w:ind w:firstLineChars="200" w:firstLine="482"/>
        <w:rPr>
          <w:rStyle w:val="af0"/>
          <w:rFonts w:hint="eastAsia"/>
        </w:rPr>
      </w:pPr>
      <w:r w:rsidRPr="00140880">
        <w:rPr>
          <w:rStyle w:val="af0"/>
          <w:rFonts w:hint="eastAsia"/>
        </w:rPr>
        <w:t>I'm your familiar HuanxiangXR_21 are saying hello to you</w:t>
      </w:r>
      <w:r w:rsidR="00394807">
        <w:rPr>
          <w:rStyle w:val="af0"/>
          <w:rFonts w:hint="eastAsia"/>
        </w:rPr>
        <w:tab/>
      </w:r>
    </w:p>
    <w:p w:rsidR="00394807" w:rsidRPr="00140880" w:rsidRDefault="00394807" w:rsidP="00692BCF">
      <w:pPr>
        <w:tabs>
          <w:tab w:val="left" w:pos="6300"/>
        </w:tabs>
        <w:ind w:firstLineChars="200" w:firstLine="482"/>
        <w:rPr>
          <w:rStyle w:val="af0"/>
          <w:rFonts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Pr="002525C3" w:rsidRDefault="005D7A5B" w:rsidP="00692BCF">
      <w:pPr>
        <w:pStyle w:val="af1"/>
        <w:ind w:firstLineChars="200" w:firstLine="480"/>
        <w:rPr>
          <w:rStyle w:val="af2"/>
          <w:rFonts w:hint="eastAsia"/>
          <w:lang w:eastAsia="zh-CN"/>
        </w:rPr>
      </w:pPr>
      <w:r w:rsidRPr="002525C3">
        <w:rPr>
          <w:rStyle w:val="af2"/>
          <w:rFonts w:hint="eastAsia"/>
          <w:lang w:eastAsia="zh-CN"/>
        </w:rPr>
        <w:t>问：这贴的信息很特别。可以提问吗？他们是谁？放眼世界，不是我们人类自身是最大的财富吗？</w:t>
      </w:r>
      <w:r w:rsidRPr="002525C3">
        <w:rPr>
          <w:rStyle w:val="af2"/>
          <w:rFonts w:hint="eastAsia"/>
          <w:lang w:eastAsia="zh-CN"/>
        </w:rPr>
        <w:t>70</w:t>
      </w:r>
      <w:r w:rsidRPr="002525C3">
        <w:rPr>
          <w:rStyle w:val="af2"/>
          <w:rFonts w:hint="eastAsia"/>
          <w:lang w:eastAsia="zh-CN"/>
        </w:rPr>
        <w:t>亿人口……</w:t>
      </w:r>
    </w:p>
    <w:p w:rsidR="00394807" w:rsidRPr="002525C3" w:rsidRDefault="002525C3" w:rsidP="00692BCF">
      <w:pPr>
        <w:pStyle w:val="af1"/>
        <w:ind w:firstLineChars="200" w:firstLine="480"/>
        <w:rPr>
          <w:rStyle w:val="af2"/>
          <w:rFonts w:hint="eastAsia"/>
          <w:lang w:eastAsia="zh-CN"/>
        </w:rPr>
      </w:pPr>
      <w:r w:rsidRPr="002525C3">
        <w:rPr>
          <w:rStyle w:val="af2"/>
          <w:rFonts w:hint="eastAsia"/>
          <w:lang w:eastAsia="zh-CN"/>
        </w:rPr>
        <w:t>T</w:t>
      </w:r>
      <w:r w:rsidR="005D7A5B" w:rsidRPr="002525C3">
        <w:rPr>
          <w:rStyle w:val="af2"/>
          <w:rFonts w:hint="eastAsia"/>
          <w:lang w:eastAsia="zh-CN"/>
        </w:rPr>
        <w:t>h</w:t>
      </w:r>
      <w:r w:rsidRPr="002525C3">
        <w:rPr>
          <w:rStyle w:val="af2"/>
          <w:rFonts w:hint="eastAsia"/>
          <w:lang w:eastAsia="zh-CN"/>
        </w:rPr>
        <w:t>is</w:t>
      </w:r>
      <w:r w:rsidR="005D7A5B" w:rsidRPr="002525C3">
        <w:rPr>
          <w:rStyle w:val="af2"/>
          <w:rFonts w:hint="eastAsia"/>
          <w:lang w:eastAsia="zh-CN"/>
        </w:rPr>
        <w:t xml:space="preserve"> message </w:t>
      </w:r>
      <w:r w:rsidRPr="002525C3">
        <w:rPr>
          <w:rStyle w:val="af2"/>
          <w:rFonts w:hint="eastAsia"/>
          <w:lang w:eastAsia="zh-CN"/>
        </w:rPr>
        <w:t>are</w:t>
      </w:r>
      <w:r w:rsidR="005D7A5B" w:rsidRPr="002525C3">
        <w:rPr>
          <w:rStyle w:val="af2"/>
          <w:rFonts w:hint="eastAsia"/>
          <w:lang w:eastAsia="zh-CN"/>
        </w:rPr>
        <w:t xml:space="preserve"> very special</w:t>
      </w:r>
      <w:r w:rsidR="005D7A5B" w:rsidRPr="002525C3">
        <w:rPr>
          <w:rStyle w:val="af2"/>
          <w:rFonts w:hint="eastAsia"/>
          <w:lang w:eastAsia="zh-CN"/>
        </w:rPr>
        <w:br/>
        <w:t>Can i ask questions?</w:t>
      </w:r>
    </w:p>
    <w:p w:rsidR="00394807" w:rsidRPr="00394807" w:rsidRDefault="005D7A5B" w:rsidP="00882528">
      <w:pPr>
        <w:pStyle w:val="3"/>
        <w:numPr>
          <w:ilvl w:val="0"/>
          <w:numId w:val="0"/>
        </w:numPr>
        <w:ind w:left="562"/>
        <w:rPr>
          <w:rFonts w:eastAsia="宋体" w:hint="eastAsia"/>
        </w:rPr>
      </w:pPr>
      <w:r>
        <w:rPr>
          <w:rFonts w:hint="eastAsia"/>
        </w:rPr>
        <w:t>Who are they? ?</w:t>
      </w:r>
    </w:p>
    <w:p w:rsidR="005D7A5B" w:rsidRPr="002525C3" w:rsidRDefault="005D7A5B" w:rsidP="00692BCF">
      <w:pPr>
        <w:ind w:firstLineChars="200" w:firstLine="480"/>
        <w:rPr>
          <w:rStyle w:val="af2"/>
          <w:rFonts w:hint="eastAsia"/>
        </w:rPr>
      </w:pPr>
      <w:r>
        <w:rPr>
          <w:rFonts w:ascii="Arial" w:eastAsia="Arial" w:hAnsi="Arial" w:cs="Arial" w:hint="eastAsia"/>
        </w:rPr>
        <w:br/>
      </w:r>
      <w:r w:rsidRPr="002525C3">
        <w:rPr>
          <w:rStyle w:val="af2"/>
          <w:rFonts w:hint="eastAsia"/>
        </w:rPr>
        <w:t>have the whole world in view, Is not we human beings is greatest wealth?</w:t>
      </w:r>
      <w:r w:rsidRPr="002525C3">
        <w:rPr>
          <w:rStyle w:val="af2"/>
          <w:rFonts w:hint="eastAsia"/>
        </w:rPr>
        <w:br/>
        <w:t>7 billion people...</w:t>
      </w:r>
    </w:p>
    <w:p w:rsidR="005D7A5B" w:rsidRPr="002525C3" w:rsidRDefault="005D7A5B" w:rsidP="00692BCF">
      <w:pPr>
        <w:ind w:firstLineChars="200" w:firstLine="482"/>
        <w:rPr>
          <w:rStyle w:val="af0"/>
          <w:rFonts w:hint="eastAsia"/>
        </w:rPr>
      </w:pPr>
      <w:r w:rsidRPr="002525C3">
        <w:rPr>
          <w:rStyle w:val="af0"/>
          <w:rFonts w:hint="eastAsia"/>
        </w:rPr>
        <w:t>答：他们是你们的邻居——在同一个四维矩阵中的三维世界。人口过多会导致人类能量场的总体熵下降，人口过多不是幸福是灾难。</w:t>
      </w:r>
    </w:p>
    <w:p w:rsidR="005D7A5B" w:rsidRPr="002525C3" w:rsidRDefault="005D7A5B" w:rsidP="00692BCF">
      <w:pPr>
        <w:ind w:firstLineChars="200" w:firstLine="482"/>
        <w:rPr>
          <w:rStyle w:val="af0"/>
          <w:rFonts w:hint="eastAsia"/>
        </w:rPr>
      </w:pPr>
      <w:r w:rsidRPr="002525C3">
        <w:rPr>
          <w:rStyle w:val="af0"/>
          <w:rFonts w:hint="eastAsia"/>
        </w:rPr>
        <w:t>Answer: they are your neighbors</w:t>
      </w:r>
      <w:r w:rsidR="00CA6041" w:rsidRPr="002525C3">
        <w:rPr>
          <w:rStyle w:val="af0"/>
          <w:rFonts w:hint="eastAsia"/>
        </w:rPr>
        <w:t>——</w:t>
      </w:r>
      <w:r w:rsidRPr="002525C3">
        <w:rPr>
          <w:rStyle w:val="af0"/>
          <w:rFonts w:hint="eastAsia"/>
        </w:rPr>
        <w:t>The three dimensional world in the same four-dimensional matrix</w:t>
      </w:r>
    </w:p>
    <w:p w:rsidR="005D7A5B" w:rsidRDefault="005D7A5B" w:rsidP="00692BCF">
      <w:pPr>
        <w:pBdr>
          <w:bottom w:val="single" w:sz="6" w:space="1" w:color="auto"/>
        </w:pBdr>
        <w:ind w:firstLineChars="200" w:firstLine="482"/>
        <w:rPr>
          <w:rStyle w:val="af0"/>
          <w:rFonts w:hint="eastAsia"/>
        </w:rPr>
      </w:pPr>
      <w:r w:rsidRPr="002525C3">
        <w:rPr>
          <w:rStyle w:val="af0"/>
          <w:rFonts w:hint="eastAsia"/>
        </w:rPr>
        <w:t>Overpopulation can lead to the overall entropy decline of the human energy field</w:t>
      </w:r>
      <w:r w:rsidRPr="002525C3">
        <w:rPr>
          <w:rStyle w:val="af0"/>
          <w:rFonts w:hint="eastAsia"/>
        </w:rPr>
        <w:br/>
        <w:t>Too much population is not happiness but a disaster</w:t>
      </w:r>
    </w:p>
    <w:p w:rsidR="002525C3" w:rsidRPr="002525C3" w:rsidRDefault="002525C3" w:rsidP="00692BCF">
      <w:pPr>
        <w:ind w:firstLineChars="200" w:firstLine="482"/>
        <w:rPr>
          <w:rStyle w:val="af0"/>
          <w:rFonts w:hint="eastAsia"/>
        </w:rPr>
      </w:pPr>
    </w:p>
    <w:p w:rsidR="005D7A5B" w:rsidRPr="002525C3" w:rsidRDefault="005D7A5B" w:rsidP="00692BCF">
      <w:pPr>
        <w:ind w:firstLineChars="200" w:firstLine="480"/>
        <w:rPr>
          <w:rStyle w:val="af2"/>
          <w:rFonts w:hint="eastAsia"/>
        </w:rPr>
      </w:pPr>
      <w:r w:rsidRPr="002525C3">
        <w:rPr>
          <w:rStyle w:val="af2"/>
          <w:rFonts w:hint="eastAsia"/>
        </w:rPr>
        <w:t>问：宇宙外面有另一个宇宙这点，我不确定但我也不否认，因为既然一个星系里有无数的星球，一个宇宙里有无数的星系，那么宇宙外面还有一个大宇宙套着无数的宇宙也不是那么不容易接受的。</w:t>
      </w:r>
    </w:p>
    <w:p w:rsidR="002525C3" w:rsidRDefault="005D7A5B" w:rsidP="00692BCF">
      <w:pPr>
        <w:ind w:firstLineChars="200" w:firstLine="480"/>
        <w:rPr>
          <w:rStyle w:val="af2"/>
          <w:rFonts w:hint="eastAsia"/>
        </w:rPr>
      </w:pPr>
      <w:r w:rsidRPr="002525C3">
        <w:rPr>
          <w:rStyle w:val="af2"/>
          <w:rFonts w:hint="eastAsia"/>
        </w:rPr>
        <w:t xml:space="preserve">Q: </w:t>
      </w:r>
      <w:r w:rsidR="002525C3" w:rsidRPr="002525C3">
        <w:rPr>
          <w:rStyle w:val="af2"/>
          <w:rFonts w:hint="eastAsia"/>
        </w:rPr>
        <w:t>W</w:t>
      </w:r>
      <w:r w:rsidRPr="002525C3">
        <w:rPr>
          <w:rStyle w:val="af2"/>
          <w:rFonts w:hint="eastAsia"/>
        </w:rPr>
        <w:t>ith regard to there is another universe  outside the universe, I'm not sure but I do not deny that, since there are countless stars in a galaxy, there are countless galaxies in a universe, then the universe outside  have another a larger  universe cover the countless universe it's does not easily to accept.</w:t>
      </w:r>
    </w:p>
    <w:p w:rsidR="002525C3" w:rsidRDefault="002525C3" w:rsidP="00692BCF">
      <w:pPr>
        <w:ind w:firstLineChars="200" w:firstLine="480"/>
        <w:rPr>
          <w:rStyle w:val="af2"/>
          <w:rFonts w:hint="eastAsia"/>
        </w:rPr>
      </w:pPr>
    </w:p>
    <w:p w:rsidR="005D7A5B" w:rsidRPr="002525C3" w:rsidRDefault="005D7A5B" w:rsidP="00692BCF">
      <w:pPr>
        <w:ind w:firstLineChars="200" w:firstLine="482"/>
        <w:rPr>
          <w:rStyle w:val="af0"/>
          <w:rFonts w:hint="eastAsia"/>
        </w:rPr>
      </w:pPr>
      <w:r w:rsidRPr="002525C3">
        <w:rPr>
          <w:rStyle w:val="af0"/>
          <w:rFonts w:hint="eastAsia"/>
        </w:rPr>
        <w:t>答：恒星系</w:t>
      </w:r>
      <w:r w:rsidRPr="002525C3">
        <w:rPr>
          <w:rStyle w:val="af0"/>
          <w:rFonts w:hint="eastAsia"/>
        </w:rPr>
        <w:t xml:space="preserve"> </w:t>
      </w:r>
      <w:r w:rsidRPr="002525C3">
        <w:rPr>
          <w:rStyle w:val="af0"/>
          <w:rFonts w:hint="eastAsia"/>
        </w:rPr>
        <w:t>朋友</w:t>
      </w:r>
      <w:r w:rsidRPr="002525C3">
        <w:rPr>
          <w:rStyle w:val="af0"/>
          <w:rFonts w:hint="eastAsia"/>
        </w:rPr>
        <w:t xml:space="preserve"> </w:t>
      </w:r>
      <w:r w:rsidRPr="002525C3">
        <w:rPr>
          <w:rStyle w:val="af0"/>
          <w:rFonts w:hint="eastAsia"/>
        </w:rPr>
        <w:t>你们看到的星空只是四维在三维的投影</w:t>
      </w:r>
    </w:p>
    <w:p w:rsidR="005D7A5B" w:rsidRPr="002525C3" w:rsidRDefault="005D7A5B" w:rsidP="00692BCF">
      <w:pPr>
        <w:ind w:firstLineChars="200" w:firstLine="482"/>
        <w:rPr>
          <w:rStyle w:val="af0"/>
          <w:rFonts w:hint="eastAsia"/>
        </w:rPr>
      </w:pPr>
      <w:r w:rsidRPr="002525C3">
        <w:rPr>
          <w:rStyle w:val="af0"/>
          <w:rFonts w:hint="eastAsia"/>
        </w:rPr>
        <w:t>A:   Stellar system      Friend</w:t>
      </w:r>
      <w:r w:rsidRPr="002525C3">
        <w:rPr>
          <w:rStyle w:val="af0"/>
          <w:rFonts w:hint="eastAsia"/>
        </w:rPr>
        <w:br/>
        <w:t>The starry sky you see is only a four dimensional projection in the three dimensions</w:t>
      </w:r>
    </w:p>
    <w:p w:rsidR="005D7A5B" w:rsidRPr="00ED0F47" w:rsidRDefault="005D7A5B" w:rsidP="00692BCF">
      <w:pPr>
        <w:pBdr>
          <w:bottom w:val="single" w:sz="6" w:space="1" w:color="auto"/>
        </w:pBdr>
        <w:ind w:firstLineChars="200" w:firstLine="480"/>
        <w:rPr>
          <w:rFonts w:ascii="Arial" w:eastAsia="宋体" w:hAnsi="Arial" w:cs="Arial" w:hint="eastAsia"/>
        </w:rPr>
      </w:pPr>
    </w:p>
    <w:p w:rsidR="002525C3" w:rsidRPr="00ED0F47" w:rsidRDefault="002525C3" w:rsidP="00692BCF">
      <w:pPr>
        <w:ind w:firstLineChars="200" w:firstLine="480"/>
        <w:rPr>
          <w:rFonts w:ascii="Arial" w:eastAsia="宋体" w:hAnsi="Arial" w:cs="Arial" w:hint="eastAsia"/>
        </w:rPr>
      </w:pPr>
    </w:p>
    <w:p w:rsidR="005D7A5B" w:rsidRPr="002525C3" w:rsidRDefault="005D7A5B" w:rsidP="00692BCF">
      <w:pPr>
        <w:ind w:firstLineChars="200" w:firstLine="480"/>
        <w:rPr>
          <w:rStyle w:val="af2"/>
          <w:rFonts w:hint="eastAsia"/>
        </w:rPr>
      </w:pPr>
      <w:r w:rsidRPr="002525C3">
        <w:rPr>
          <w:rStyle w:val="af2"/>
          <w:rFonts w:hint="eastAsia"/>
        </w:rPr>
        <w:t>问：朋友，你好。我看你发的信息不是很多，后面应该还有。都发出来看看好吗？</w:t>
      </w:r>
    </w:p>
    <w:p w:rsidR="005D7A5B" w:rsidRPr="002525C3" w:rsidRDefault="005D7A5B" w:rsidP="00692BCF">
      <w:pPr>
        <w:ind w:firstLineChars="200" w:firstLine="480"/>
        <w:rPr>
          <w:rStyle w:val="af2"/>
          <w:rFonts w:hint="eastAsia"/>
        </w:rPr>
      </w:pPr>
      <w:r w:rsidRPr="002525C3">
        <w:rPr>
          <w:rStyle w:val="af2"/>
          <w:rFonts w:hint="eastAsia"/>
        </w:rPr>
        <w:t>现实是精神频率的创造，你的贴说我们的世界在模仿别人的世界，而且是，故意安排的。是这个意思吧？可现在我们地球人类世界危机重重，难道，越发展越危机也是故意操纵的？</w:t>
      </w:r>
    </w:p>
    <w:p w:rsidR="005D7A5B" w:rsidRPr="002525C3" w:rsidRDefault="005D7A5B" w:rsidP="00692BCF">
      <w:pPr>
        <w:ind w:firstLineChars="200" w:firstLine="480"/>
        <w:rPr>
          <w:rStyle w:val="af2"/>
          <w:rFonts w:hint="eastAsia"/>
        </w:rPr>
      </w:pPr>
      <w:r w:rsidRPr="002525C3">
        <w:rPr>
          <w:rStyle w:val="af2"/>
          <w:rFonts w:hint="eastAsia"/>
        </w:rPr>
        <w:t>Q:Hello,friend I noticed you are not release too much information.,There should have part of unpublished Can you release the complete</w:t>
      </w:r>
    </w:p>
    <w:p w:rsidR="0059519A" w:rsidRDefault="005D7A5B" w:rsidP="00692BCF">
      <w:pPr>
        <w:ind w:firstLineChars="200" w:firstLine="480"/>
        <w:rPr>
          <w:rStyle w:val="af2"/>
          <w:rFonts w:hint="eastAsia"/>
        </w:rPr>
      </w:pPr>
      <w:r w:rsidRPr="002525C3">
        <w:rPr>
          <w:rStyle w:val="af2"/>
          <w:rFonts w:hint="eastAsia"/>
        </w:rPr>
        <w:t xml:space="preserve">Reality is the creation of the mental frequency, and your post says that our world is imitating the world of others, and it is deliberately arranged. Is that the meaning? </w:t>
      </w:r>
    </w:p>
    <w:p w:rsidR="0059519A" w:rsidRDefault="005D7A5B" w:rsidP="00692BCF">
      <w:pPr>
        <w:pStyle w:val="3"/>
        <w:ind w:firstLineChars="200" w:firstLine="562"/>
        <w:rPr>
          <w:rStyle w:val="af2"/>
          <w:rFonts w:hint="eastAsia"/>
        </w:rPr>
      </w:pPr>
      <w:r w:rsidRPr="002525C3">
        <w:rPr>
          <w:rStyle w:val="af2"/>
          <w:rFonts w:hint="eastAsia"/>
        </w:rPr>
        <w:lastRenderedPageBreak/>
        <w:t xml:space="preserve">But </w:t>
      </w:r>
      <w:r w:rsidR="0059519A">
        <w:rPr>
          <w:rStyle w:val="af2"/>
          <w:rFonts w:hint="eastAsia"/>
        </w:rPr>
        <w:t>our</w:t>
      </w:r>
      <w:r w:rsidRPr="002525C3">
        <w:rPr>
          <w:rStyle w:val="af2"/>
          <w:rFonts w:hint="eastAsia"/>
        </w:rPr>
        <w:t xml:space="preserve"> human world of the earth </w:t>
      </w:r>
      <w:r w:rsidR="0059519A">
        <w:rPr>
          <w:rStyle w:val="af2"/>
          <w:rFonts w:hint="eastAsia"/>
        </w:rPr>
        <w:t>are</w:t>
      </w:r>
      <w:r w:rsidRPr="002525C3">
        <w:rPr>
          <w:rStyle w:val="af2"/>
          <w:rFonts w:hint="eastAsia"/>
        </w:rPr>
        <w:t xml:space="preserve"> crisis-ridden  </w:t>
      </w:r>
      <w:r w:rsidR="0059519A">
        <w:rPr>
          <w:rStyle w:val="af2"/>
          <w:rFonts w:hint="eastAsia"/>
        </w:rPr>
        <w:t>curently</w:t>
      </w:r>
      <w:r w:rsidRPr="002525C3">
        <w:rPr>
          <w:rStyle w:val="af2"/>
          <w:rFonts w:hint="eastAsia"/>
        </w:rPr>
        <w:t xml:space="preserve"> ,</w:t>
      </w:r>
    </w:p>
    <w:p w:rsidR="005D7A5B" w:rsidRPr="002525C3" w:rsidRDefault="005D7A5B" w:rsidP="00692BCF">
      <w:pPr>
        <w:ind w:firstLineChars="200" w:firstLine="480"/>
        <w:rPr>
          <w:rStyle w:val="af2"/>
          <w:rFonts w:hint="eastAsia"/>
        </w:rPr>
      </w:pPr>
      <w:r w:rsidRPr="002525C3">
        <w:rPr>
          <w:rStyle w:val="af2"/>
          <w:rFonts w:hint="eastAsia"/>
        </w:rPr>
        <w:t xml:space="preserve"> surely it doesn't mean that That more developed and the more the crisis it's also is   deliberately manipulated?</w:t>
      </w:r>
    </w:p>
    <w:p w:rsidR="005D7A5B" w:rsidRPr="002525C3" w:rsidRDefault="005D7A5B" w:rsidP="00692BCF">
      <w:pPr>
        <w:ind w:firstLineChars="200" w:firstLine="482"/>
        <w:rPr>
          <w:rStyle w:val="af0"/>
          <w:rFonts w:hint="eastAsia"/>
        </w:rPr>
      </w:pPr>
      <w:r w:rsidRPr="002525C3">
        <w:rPr>
          <w:rStyle w:val="af0"/>
          <w:rFonts w:hint="eastAsia"/>
        </w:rPr>
        <w:t>答：不是模仿</w:t>
      </w:r>
      <w:r w:rsidRPr="002525C3">
        <w:rPr>
          <w:rStyle w:val="af0"/>
          <w:rFonts w:hint="eastAsia"/>
        </w:rPr>
        <w:t xml:space="preserve"> </w:t>
      </w:r>
      <w:r w:rsidRPr="002525C3">
        <w:rPr>
          <w:rStyle w:val="af0"/>
          <w:rFonts w:hint="eastAsia"/>
        </w:rPr>
        <w:t>你们和世界</w:t>
      </w:r>
      <w:r w:rsidRPr="002525C3">
        <w:rPr>
          <w:rStyle w:val="af0"/>
          <w:rFonts w:hint="eastAsia"/>
        </w:rPr>
        <w:t>A</w:t>
      </w:r>
      <w:r w:rsidRPr="002525C3">
        <w:rPr>
          <w:rStyle w:val="af0"/>
          <w:rFonts w:hint="eastAsia"/>
        </w:rPr>
        <w:t>是不同的世界</w:t>
      </w:r>
      <w:r w:rsidRPr="002525C3">
        <w:rPr>
          <w:rStyle w:val="af0"/>
          <w:rFonts w:hint="eastAsia"/>
        </w:rPr>
        <w:t xml:space="preserve"> </w:t>
      </w:r>
      <w:r w:rsidRPr="002525C3">
        <w:rPr>
          <w:rStyle w:val="af0"/>
          <w:rFonts w:hint="eastAsia"/>
        </w:rPr>
        <w:t>都是一个四维中排列的三维世界</w:t>
      </w:r>
      <w:r w:rsidRPr="002525C3">
        <w:rPr>
          <w:rStyle w:val="af0"/>
          <w:rFonts w:hint="eastAsia"/>
        </w:rPr>
        <w:t xml:space="preserve"> </w:t>
      </w:r>
      <w:r w:rsidRPr="002525C3">
        <w:rPr>
          <w:rStyle w:val="af0"/>
          <w:rFonts w:hint="eastAsia"/>
        </w:rPr>
        <w:t>但在百年前</w:t>
      </w:r>
      <w:r w:rsidRPr="002525C3">
        <w:rPr>
          <w:rStyle w:val="af0"/>
          <w:rFonts w:hint="eastAsia"/>
        </w:rPr>
        <w:t>A</w:t>
      </w:r>
      <w:r w:rsidRPr="002525C3">
        <w:rPr>
          <w:rStyle w:val="af0"/>
          <w:rFonts w:hint="eastAsia"/>
        </w:rPr>
        <w:t>世界发现了你们</w:t>
      </w:r>
      <w:r w:rsidRPr="002525C3">
        <w:rPr>
          <w:rStyle w:val="af0"/>
          <w:rFonts w:hint="eastAsia"/>
        </w:rPr>
        <w:t xml:space="preserve"> </w:t>
      </w:r>
      <w:r w:rsidRPr="002525C3">
        <w:rPr>
          <w:rStyle w:val="af0"/>
          <w:rFonts w:hint="eastAsia"/>
        </w:rPr>
        <w:t>引导你们的世界频率变得和他们相近</w:t>
      </w:r>
      <w:r w:rsidRPr="002525C3">
        <w:rPr>
          <w:rStyle w:val="af0"/>
          <w:rFonts w:hint="eastAsia"/>
        </w:rPr>
        <w:t xml:space="preserve"> </w:t>
      </w:r>
      <w:r w:rsidRPr="002525C3">
        <w:rPr>
          <w:rStyle w:val="af0"/>
          <w:rFonts w:hint="eastAsia"/>
        </w:rPr>
        <w:t>这样他们就可以来到你们的世界</w:t>
      </w:r>
      <w:r w:rsidRPr="002525C3">
        <w:rPr>
          <w:rStyle w:val="af0"/>
          <w:rFonts w:hint="eastAsia"/>
        </w:rPr>
        <w:br/>
      </w:r>
      <w:r w:rsidRPr="002525C3">
        <w:rPr>
          <w:rStyle w:val="af0"/>
          <w:rFonts w:hint="eastAsia"/>
        </w:rPr>
        <w:t>他们引导你们发展科技</w:t>
      </w:r>
      <w:r w:rsidRPr="002525C3">
        <w:rPr>
          <w:rStyle w:val="af0"/>
          <w:rFonts w:hint="eastAsia"/>
        </w:rPr>
        <w:t xml:space="preserve"> </w:t>
      </w:r>
      <w:r w:rsidRPr="002525C3">
        <w:rPr>
          <w:rStyle w:val="af0"/>
          <w:rFonts w:hint="eastAsia"/>
        </w:rPr>
        <w:t>引导你们的思想宗</w:t>
      </w:r>
      <w:r w:rsidRPr="002525C3">
        <w:rPr>
          <w:rStyle w:val="af0"/>
          <w:rFonts w:hint="eastAsia"/>
        </w:rPr>
        <w:t xml:space="preserve"> </w:t>
      </w:r>
      <w:r w:rsidRPr="002525C3">
        <w:rPr>
          <w:rStyle w:val="af0"/>
          <w:rFonts w:hint="eastAsia"/>
        </w:rPr>
        <w:t>教</w:t>
      </w:r>
      <w:r w:rsidRPr="002525C3">
        <w:rPr>
          <w:rStyle w:val="af0"/>
          <w:rFonts w:hint="eastAsia"/>
        </w:rPr>
        <w:t xml:space="preserve"> </w:t>
      </w:r>
      <w:r w:rsidRPr="002525C3">
        <w:rPr>
          <w:rStyle w:val="af0"/>
          <w:rFonts w:hint="eastAsia"/>
        </w:rPr>
        <w:t>引导你们的世界观</w:t>
      </w:r>
      <w:r w:rsidRPr="002525C3">
        <w:rPr>
          <w:rStyle w:val="af0"/>
          <w:rFonts w:hint="eastAsia"/>
        </w:rPr>
        <w:t xml:space="preserve"> </w:t>
      </w:r>
      <w:r w:rsidRPr="002525C3">
        <w:rPr>
          <w:rStyle w:val="af0"/>
          <w:rFonts w:hint="eastAsia"/>
        </w:rPr>
        <w:t>然后你们世界的频率会随着人们对世界认知而改变</w:t>
      </w:r>
      <w:r w:rsidRPr="002525C3">
        <w:rPr>
          <w:rStyle w:val="af0"/>
          <w:rFonts w:hint="eastAsia"/>
        </w:rPr>
        <w:t xml:space="preserve"> </w:t>
      </w:r>
      <w:r w:rsidRPr="002525C3">
        <w:rPr>
          <w:rStyle w:val="af0"/>
          <w:rFonts w:hint="eastAsia"/>
        </w:rPr>
        <w:t>而向他们靠拢</w:t>
      </w:r>
      <w:r w:rsidRPr="002525C3">
        <w:rPr>
          <w:rStyle w:val="af0"/>
          <w:rFonts w:hint="eastAsia"/>
        </w:rPr>
        <w:br/>
      </w:r>
      <w:r w:rsidRPr="002525C3">
        <w:rPr>
          <w:rStyle w:val="af0"/>
          <w:rFonts w:hint="eastAsia"/>
        </w:rPr>
        <w:t>人类危机重重是因为破坏了原有世界的平衡</w:t>
      </w:r>
      <w:r w:rsidRPr="002525C3">
        <w:rPr>
          <w:rStyle w:val="af0"/>
          <w:rFonts w:hint="eastAsia"/>
        </w:rPr>
        <w:br/>
      </w:r>
      <w:r w:rsidRPr="002525C3">
        <w:rPr>
          <w:rStyle w:val="af0"/>
          <w:rFonts w:hint="eastAsia"/>
        </w:rPr>
        <w:t>因为你们的世界规则和他们越来越像</w:t>
      </w:r>
    </w:p>
    <w:p w:rsidR="005D7A5B" w:rsidRPr="002525C3" w:rsidRDefault="005D7A5B" w:rsidP="00692BCF">
      <w:pPr>
        <w:pBdr>
          <w:bottom w:val="single" w:sz="6" w:space="1" w:color="auto"/>
        </w:pBdr>
        <w:ind w:firstLineChars="200" w:firstLine="482"/>
        <w:rPr>
          <w:rStyle w:val="af0"/>
          <w:rFonts w:hint="eastAsia"/>
        </w:rPr>
      </w:pPr>
      <w:r w:rsidRPr="002525C3">
        <w:rPr>
          <w:rStyle w:val="af0"/>
          <w:rFonts w:hint="eastAsia"/>
        </w:rPr>
        <w:t>A:Not imitating         Your world are different with world A Both  are three-dimensional world arranged in  the same four-dimensional    But hundreds of years ago world A discovered yours guide your world frequency to become similar to them So that they can come to your world  They guide you to develop science and technology guide your thoughts and religions  and guide your world view      Then the frequency of your world will change with people's perception of the world and get closer to them The human was crisis-ridden is due to the destruction of the balance of the original world Because your world rules are more and more like them</w:t>
      </w:r>
    </w:p>
    <w:p w:rsidR="002525C3" w:rsidRPr="00ED0F47" w:rsidRDefault="002525C3" w:rsidP="00692BCF">
      <w:pPr>
        <w:ind w:firstLineChars="200" w:firstLine="480"/>
        <w:rPr>
          <w:rFonts w:ascii="Arial" w:eastAsia="宋体" w:hAnsi="Arial" w:cs="Arial" w:hint="eastAsia"/>
        </w:rPr>
      </w:pPr>
    </w:p>
    <w:p w:rsidR="005D7A5B" w:rsidRPr="00C33A66" w:rsidRDefault="005D7A5B" w:rsidP="00692BCF">
      <w:pPr>
        <w:ind w:firstLineChars="200" w:firstLine="480"/>
        <w:rPr>
          <w:rStyle w:val="af2"/>
          <w:rFonts w:hint="eastAsia"/>
        </w:rPr>
      </w:pPr>
      <w:r w:rsidRPr="00C33A66">
        <w:rPr>
          <w:rStyle w:val="af2"/>
          <w:rFonts w:hint="eastAsia"/>
        </w:rPr>
        <w:t>问：我们的世界是建立在唯物论（物质不以人的意志为转移，物质永恒存在的）和进化论（物种是单独进化而来，从简单到高级，没有多少外来干预而形成的，竞争是必须的）这两个理论基础上发展的。</w:t>
      </w:r>
    </w:p>
    <w:p w:rsidR="005D7A5B" w:rsidRPr="00C33A66" w:rsidRDefault="005D7A5B" w:rsidP="00692BCF">
      <w:pPr>
        <w:ind w:firstLineChars="200" w:firstLine="480"/>
        <w:rPr>
          <w:rStyle w:val="af2"/>
          <w:rFonts w:hint="eastAsia"/>
        </w:rPr>
      </w:pPr>
      <w:r w:rsidRPr="00C33A66">
        <w:rPr>
          <w:rStyle w:val="af2"/>
          <w:rFonts w:hint="eastAsia"/>
        </w:rPr>
        <w:t> </w:t>
      </w:r>
    </w:p>
    <w:p w:rsidR="005D7A5B" w:rsidRPr="00C33A66" w:rsidRDefault="005D7A5B" w:rsidP="00692BCF">
      <w:pPr>
        <w:ind w:firstLineChars="200" w:firstLine="480"/>
        <w:rPr>
          <w:rStyle w:val="af2"/>
          <w:rFonts w:hint="eastAsia"/>
        </w:rPr>
      </w:pPr>
      <w:r w:rsidRPr="00C33A66">
        <w:rPr>
          <w:rStyle w:val="af2"/>
          <w:rFonts w:hint="eastAsia"/>
        </w:rPr>
        <w:t>入侵，看来是免不了的了，入侵方式是法老模式（高层管理）还是外星人殖民地还是精神（灵魂入侵）还是灭绝人种的形式？</w:t>
      </w:r>
    </w:p>
    <w:p w:rsidR="005D7A5B" w:rsidRPr="00C33A66" w:rsidRDefault="005D7A5B" w:rsidP="00692BCF">
      <w:pPr>
        <w:ind w:firstLineChars="200" w:firstLine="480"/>
        <w:rPr>
          <w:rStyle w:val="af2"/>
          <w:rFonts w:hint="eastAsia"/>
        </w:rPr>
      </w:pPr>
      <w:r w:rsidRPr="00C33A66">
        <w:rPr>
          <w:rStyle w:val="af2"/>
          <w:rFonts w:hint="eastAsia"/>
        </w:rPr>
        <w:t> </w:t>
      </w:r>
    </w:p>
    <w:p w:rsidR="005D7A5B" w:rsidRPr="00C33A66" w:rsidRDefault="005D7A5B" w:rsidP="00692BCF">
      <w:pPr>
        <w:ind w:firstLineChars="200" w:firstLine="480"/>
        <w:rPr>
          <w:rStyle w:val="af2"/>
          <w:rFonts w:hint="eastAsia"/>
        </w:rPr>
      </w:pPr>
      <w:r w:rsidRPr="00C33A66">
        <w:rPr>
          <w:rStyle w:val="af2"/>
          <w:rFonts w:hint="eastAsia"/>
        </w:rPr>
        <w:t>就目前的错误来说，传导的主题是人高于一切，人可以为自己为所欲为（这是地球价值观的体现）。但宗教只能约束自己吧，管不了别人啊。怎么办呢？</w:t>
      </w:r>
    </w:p>
    <w:p w:rsidR="005D7A5B" w:rsidRPr="00C33A66" w:rsidRDefault="005D7A5B" w:rsidP="00692BCF">
      <w:pPr>
        <w:ind w:firstLineChars="200" w:firstLine="480"/>
        <w:rPr>
          <w:rStyle w:val="af2"/>
          <w:rFonts w:hint="eastAsia"/>
        </w:rPr>
      </w:pPr>
      <w:r w:rsidRPr="00C33A66">
        <w:rPr>
          <w:rStyle w:val="af2"/>
          <w:rFonts w:hint="eastAsia"/>
        </w:rPr>
        <w:t>Q:</w:t>
      </w:r>
      <w:r w:rsidR="003036D0">
        <w:rPr>
          <w:rStyle w:val="af2"/>
          <w:rFonts w:hint="eastAsia"/>
        </w:rPr>
        <w:t>O</w:t>
      </w:r>
      <w:r w:rsidRPr="00C33A66">
        <w:rPr>
          <w:rStyle w:val="af2"/>
          <w:rFonts w:hint="eastAsia"/>
        </w:rPr>
        <w:t>ur world is based on materialism (independent of human consciousness.,  Matter is eternal existence) and evolutionism (single species is evolved from simple to advanced, not many foreign intervention when formation,Competition is a must)development of the   two theory basis  .</w:t>
      </w:r>
    </w:p>
    <w:p w:rsidR="005D7A5B" w:rsidRPr="00C33A66" w:rsidRDefault="005D7A5B" w:rsidP="00692BCF">
      <w:pPr>
        <w:ind w:firstLineChars="200" w:firstLine="480"/>
        <w:rPr>
          <w:rStyle w:val="af2"/>
          <w:rFonts w:hint="eastAsia"/>
        </w:rPr>
      </w:pPr>
      <w:r w:rsidRPr="00C33A66">
        <w:rPr>
          <w:rStyle w:val="af2"/>
          <w:rFonts w:hint="eastAsia"/>
        </w:rPr>
        <w:t> </w:t>
      </w:r>
    </w:p>
    <w:p w:rsidR="00981444" w:rsidRDefault="005D7A5B" w:rsidP="00692BCF">
      <w:pPr>
        <w:ind w:firstLineChars="200" w:firstLine="480"/>
        <w:rPr>
          <w:rStyle w:val="af2"/>
          <w:rFonts w:hint="eastAsia"/>
        </w:rPr>
      </w:pPr>
      <w:r w:rsidRPr="00C33A66">
        <w:rPr>
          <w:rStyle w:val="af2"/>
          <w:rFonts w:hint="eastAsia"/>
        </w:rPr>
        <w:t>Intrusion, it</w:t>
      </w:r>
      <w:r w:rsidRPr="00C33A66">
        <w:rPr>
          <w:rStyle w:val="af2"/>
          <w:rFonts w:hint="eastAsia"/>
        </w:rPr>
        <w:t>’</w:t>
      </w:r>
      <w:r w:rsidRPr="00C33A66">
        <w:rPr>
          <w:rStyle w:val="af2"/>
          <w:rFonts w:hint="eastAsia"/>
        </w:rPr>
        <w:t xml:space="preserve">s unavoidable </w:t>
      </w:r>
    </w:p>
    <w:p w:rsidR="005D7A5B" w:rsidRPr="00C33A66" w:rsidRDefault="005D7A5B" w:rsidP="00692BCF">
      <w:pPr>
        <w:pStyle w:val="3"/>
        <w:ind w:firstLineChars="200" w:firstLine="562"/>
        <w:rPr>
          <w:rStyle w:val="af2"/>
          <w:rFonts w:hint="eastAsia"/>
        </w:rPr>
      </w:pPr>
      <w:r w:rsidRPr="00C33A66">
        <w:rPr>
          <w:rStyle w:val="af2"/>
          <w:rFonts w:hint="eastAsia"/>
        </w:rPr>
        <w:t>The mode of invasion is the Pharaoh model(top management) or an alien colony or spirit (soul invasion) or genocide?</w:t>
      </w:r>
    </w:p>
    <w:p w:rsidR="005D7A5B" w:rsidRPr="00C33A66" w:rsidRDefault="005D7A5B" w:rsidP="00692BCF">
      <w:pPr>
        <w:ind w:firstLineChars="200" w:firstLine="480"/>
        <w:rPr>
          <w:rStyle w:val="af2"/>
          <w:rFonts w:hint="eastAsia"/>
        </w:rPr>
      </w:pPr>
      <w:r w:rsidRPr="00C33A66">
        <w:rPr>
          <w:rStyle w:val="af2"/>
          <w:rFonts w:hint="eastAsia"/>
        </w:rPr>
        <w:t> </w:t>
      </w:r>
    </w:p>
    <w:p w:rsidR="005D7A5B" w:rsidRPr="00C33A66" w:rsidRDefault="005D7A5B" w:rsidP="00692BCF">
      <w:pPr>
        <w:ind w:firstLineChars="200" w:firstLine="480"/>
        <w:rPr>
          <w:rStyle w:val="af2"/>
          <w:rFonts w:hint="eastAsia"/>
        </w:rPr>
      </w:pPr>
      <w:r w:rsidRPr="00C33A66">
        <w:rPr>
          <w:rStyle w:val="af2"/>
          <w:rFonts w:hint="eastAsia"/>
        </w:rPr>
        <w:t>Current</w:t>
      </w:r>
      <w:r w:rsidRPr="00C33A66">
        <w:rPr>
          <w:rStyle w:val="af2"/>
          <w:rFonts w:hint="eastAsia"/>
        </w:rPr>
        <w:t>’</w:t>
      </w:r>
      <w:r w:rsidRPr="00C33A66">
        <w:rPr>
          <w:rStyle w:val="af2"/>
          <w:rFonts w:hint="eastAsia"/>
        </w:rPr>
        <w:t>s error, the conduction of the subject is the person above all, People self able to do as one pleases(this is a manifestation of earth values). But religion can only restrain self, not others. What shall we do?</w:t>
      </w:r>
    </w:p>
    <w:p w:rsidR="005D7A5B" w:rsidRPr="00C33A66" w:rsidRDefault="005D7A5B" w:rsidP="00692BCF">
      <w:pPr>
        <w:ind w:firstLineChars="200" w:firstLine="482"/>
        <w:rPr>
          <w:rStyle w:val="af0"/>
          <w:rFonts w:hint="eastAsia"/>
        </w:rPr>
      </w:pPr>
      <w:r w:rsidRPr="00C33A66">
        <w:rPr>
          <w:rStyle w:val="af0"/>
          <w:rFonts w:hint="eastAsia"/>
        </w:rPr>
        <w:t>答：这两个理论是他们给予你们的</w:t>
      </w:r>
      <w:r w:rsidRPr="00C33A66">
        <w:rPr>
          <w:rStyle w:val="af0"/>
          <w:rFonts w:hint="eastAsia"/>
        </w:rPr>
        <w:t xml:space="preserve"> </w:t>
      </w:r>
      <w:r w:rsidRPr="00C33A66">
        <w:rPr>
          <w:rStyle w:val="af0"/>
          <w:rFonts w:hint="eastAsia"/>
        </w:rPr>
        <w:t>你们曾今的世界模型是内在显化外在</w:t>
      </w:r>
      <w:r w:rsidRPr="00C33A66">
        <w:rPr>
          <w:rStyle w:val="af0"/>
          <w:rFonts w:hint="eastAsia"/>
        </w:rPr>
        <w:t xml:space="preserve"> </w:t>
      </w:r>
      <w:r w:rsidRPr="00C33A66">
        <w:rPr>
          <w:rStyle w:val="af0"/>
          <w:rFonts w:hint="eastAsia"/>
        </w:rPr>
        <w:t>神创造世人</w:t>
      </w:r>
      <w:r w:rsidRPr="00C33A66">
        <w:rPr>
          <w:rStyle w:val="af0"/>
          <w:rFonts w:hint="eastAsia"/>
        </w:rPr>
        <w:t xml:space="preserve"> </w:t>
      </w:r>
      <w:r w:rsidRPr="00C33A66">
        <w:rPr>
          <w:rStyle w:val="af0"/>
          <w:rFonts w:hint="eastAsia"/>
        </w:rPr>
        <w:t>这个模型引导你们走过了几十个世纪</w:t>
      </w:r>
      <w:r w:rsidRPr="00C33A66">
        <w:rPr>
          <w:rStyle w:val="af0"/>
          <w:rFonts w:hint="eastAsia"/>
        </w:rPr>
        <w:t xml:space="preserve"> </w:t>
      </w:r>
      <w:r w:rsidRPr="00C33A66">
        <w:rPr>
          <w:rStyle w:val="af0"/>
          <w:rFonts w:hint="eastAsia"/>
        </w:rPr>
        <w:t>直到最近一百多年</w:t>
      </w:r>
      <w:r w:rsidRPr="00C33A66">
        <w:rPr>
          <w:rStyle w:val="af0"/>
          <w:rFonts w:hint="eastAsia"/>
        </w:rPr>
        <w:br/>
      </w:r>
      <w:r w:rsidRPr="00C33A66">
        <w:rPr>
          <w:rStyle w:val="af0"/>
          <w:rFonts w:hint="eastAsia"/>
        </w:rPr>
        <w:t>入侵是新人种代替旧人种</w:t>
      </w:r>
      <w:r w:rsidRPr="00C33A66">
        <w:rPr>
          <w:rStyle w:val="af0"/>
          <w:rFonts w:hint="eastAsia"/>
        </w:rPr>
        <w:t xml:space="preserve"> </w:t>
      </w:r>
      <w:r w:rsidRPr="00C33A66">
        <w:rPr>
          <w:rStyle w:val="af0"/>
          <w:rFonts w:hint="eastAsia"/>
        </w:rPr>
        <w:t>然后你们成为他们一员</w:t>
      </w:r>
      <w:r w:rsidRPr="00C33A66">
        <w:rPr>
          <w:rStyle w:val="af0"/>
          <w:rFonts w:hint="eastAsia"/>
        </w:rPr>
        <w:t xml:space="preserve"> </w:t>
      </w:r>
      <w:r w:rsidRPr="00C33A66">
        <w:rPr>
          <w:rStyle w:val="af0"/>
          <w:rFonts w:hint="eastAsia"/>
        </w:rPr>
        <w:t>帝国得以扩张</w:t>
      </w:r>
      <w:r w:rsidRPr="00C33A66">
        <w:rPr>
          <w:rStyle w:val="af0"/>
          <w:rFonts w:hint="eastAsia"/>
        </w:rPr>
        <w:br/>
      </w:r>
      <w:r w:rsidRPr="00C33A66">
        <w:rPr>
          <w:rStyle w:val="af0"/>
          <w:rFonts w:hint="eastAsia"/>
        </w:rPr>
        <w:t>每个恒星系的创造可能性都是独特的</w:t>
      </w:r>
      <w:r w:rsidRPr="00C33A66">
        <w:rPr>
          <w:rStyle w:val="af0"/>
          <w:rFonts w:hint="eastAsia"/>
        </w:rPr>
        <w:t xml:space="preserve"> </w:t>
      </w:r>
      <w:r w:rsidRPr="00C33A66">
        <w:rPr>
          <w:rStyle w:val="af0"/>
          <w:rFonts w:hint="eastAsia"/>
        </w:rPr>
        <w:t>融合基因以产生新人种</w:t>
      </w:r>
      <w:r w:rsidRPr="00C33A66">
        <w:rPr>
          <w:rStyle w:val="af0"/>
          <w:rFonts w:hint="eastAsia"/>
        </w:rPr>
        <w:t xml:space="preserve"> </w:t>
      </w:r>
      <w:r w:rsidRPr="00C33A66">
        <w:rPr>
          <w:rStyle w:val="af0"/>
          <w:rFonts w:hint="eastAsia"/>
        </w:rPr>
        <w:t>旧世界用</w:t>
      </w:r>
      <w:r w:rsidRPr="00C33A66">
        <w:rPr>
          <w:rStyle w:val="af0"/>
          <w:rFonts w:hint="eastAsia"/>
        </w:rPr>
        <w:t xml:space="preserve"> </w:t>
      </w:r>
      <w:r w:rsidRPr="00C33A66">
        <w:rPr>
          <w:rStyle w:val="af0"/>
          <w:rFonts w:hint="eastAsia"/>
        </w:rPr>
        <w:t>自然灾害的方式得到清理</w:t>
      </w:r>
      <w:r w:rsidRPr="00C33A66">
        <w:rPr>
          <w:rStyle w:val="af0"/>
          <w:rFonts w:hint="eastAsia"/>
        </w:rPr>
        <w:t xml:space="preserve"> </w:t>
      </w:r>
      <w:r w:rsidRPr="00C33A66">
        <w:rPr>
          <w:rStyle w:val="af0"/>
          <w:rFonts w:hint="eastAsia"/>
        </w:rPr>
        <w:t>新的人类诞生在废墟之上</w:t>
      </w:r>
      <w:r w:rsidRPr="00C33A66">
        <w:rPr>
          <w:rStyle w:val="af0"/>
          <w:rFonts w:hint="eastAsia"/>
        </w:rPr>
        <w:t xml:space="preserve"> </w:t>
      </w:r>
      <w:r w:rsidRPr="00C33A66">
        <w:rPr>
          <w:rStyle w:val="af0"/>
          <w:rFonts w:hint="eastAsia"/>
        </w:rPr>
        <w:t>建立新的帝国</w:t>
      </w:r>
    </w:p>
    <w:p w:rsidR="005D7A5B" w:rsidRPr="00C33A66" w:rsidRDefault="005D7A5B" w:rsidP="00692BCF">
      <w:pPr>
        <w:ind w:firstLineChars="200" w:firstLine="482"/>
        <w:rPr>
          <w:rStyle w:val="af0"/>
          <w:rFonts w:hint="eastAsia"/>
        </w:rPr>
      </w:pPr>
      <w:r w:rsidRPr="00C33A66">
        <w:rPr>
          <w:rStyle w:val="af0"/>
          <w:rFonts w:hint="eastAsia"/>
        </w:rPr>
        <w:t>A:The two theory is that they give you Your bygone world model is internal manifestation  the external God creates the world  This model has guided you over the past few tens decades until the last more than 100 years</w:t>
      </w:r>
    </w:p>
    <w:p w:rsidR="005D7A5B" w:rsidRPr="00C33A66" w:rsidRDefault="005D7A5B" w:rsidP="00692BCF">
      <w:pPr>
        <w:ind w:firstLineChars="200" w:firstLine="482"/>
        <w:rPr>
          <w:rStyle w:val="af0"/>
          <w:rFonts w:hint="eastAsia"/>
        </w:rPr>
      </w:pPr>
      <w:r w:rsidRPr="00C33A66">
        <w:rPr>
          <w:rStyle w:val="af0"/>
          <w:rFonts w:hint="eastAsia"/>
        </w:rPr>
        <w:lastRenderedPageBreak/>
        <w:t>Intrusion is a new  human species to replace the old  human species Then you become one of them To expand the empire</w:t>
      </w:r>
    </w:p>
    <w:p w:rsidR="005D7A5B" w:rsidRPr="00C33A66" w:rsidRDefault="005D7A5B" w:rsidP="00692BCF">
      <w:pPr>
        <w:pBdr>
          <w:bottom w:val="single" w:sz="6" w:space="1" w:color="auto"/>
        </w:pBdr>
        <w:ind w:firstLineChars="200" w:firstLine="482"/>
        <w:rPr>
          <w:rStyle w:val="af0"/>
          <w:rFonts w:hint="eastAsia"/>
        </w:rPr>
      </w:pPr>
      <w:r w:rsidRPr="00C33A66">
        <w:rPr>
          <w:rStyle w:val="af0"/>
          <w:rFonts w:hint="eastAsia"/>
        </w:rPr>
        <w:t>Each of galaxy creation possibilities are unique Fusion genes to produce new human  species  The old world is cleared by natural disasters  New human  are born on the ruins And Build a new empire</w:t>
      </w:r>
    </w:p>
    <w:p w:rsidR="00C33A66" w:rsidRPr="00ED0F47" w:rsidRDefault="00C33A66" w:rsidP="00692BCF">
      <w:pPr>
        <w:ind w:firstLineChars="200" w:firstLine="480"/>
        <w:rPr>
          <w:rFonts w:ascii="Arial" w:eastAsia="宋体" w:hAnsi="Arial" w:cs="Arial" w:hint="eastAsia"/>
        </w:rPr>
      </w:pPr>
    </w:p>
    <w:p w:rsidR="005D7A5B" w:rsidRPr="00C33A66" w:rsidRDefault="005D7A5B" w:rsidP="00692BCF">
      <w:pPr>
        <w:ind w:firstLineChars="200" w:firstLine="480"/>
        <w:rPr>
          <w:rStyle w:val="af2"/>
          <w:rFonts w:hint="eastAsia"/>
        </w:rPr>
      </w:pPr>
      <w:r w:rsidRPr="00C33A66">
        <w:rPr>
          <w:rStyle w:val="af2"/>
          <w:rFonts w:hint="eastAsia"/>
        </w:rPr>
        <w:t>问：四维矩阵，是指多维太阳系之类的叠加吗？楼主，你说的这个四维矩阵应该还不是银河系，是哪个星系？是昴宿星团吗？</w:t>
      </w:r>
    </w:p>
    <w:p w:rsidR="00981444" w:rsidRDefault="005D7A5B" w:rsidP="00692BCF">
      <w:pPr>
        <w:ind w:firstLineChars="200" w:firstLine="480"/>
        <w:rPr>
          <w:rStyle w:val="af2"/>
          <w:rFonts w:hint="eastAsia"/>
        </w:rPr>
      </w:pPr>
      <w:r w:rsidRPr="00C33A66">
        <w:rPr>
          <w:rStyle w:val="af2"/>
          <w:rFonts w:hint="eastAsia"/>
        </w:rPr>
        <w:t xml:space="preserve">Q:The four-dimensional matrix,Are you mean the superposition of multidimensional solar system like? </w:t>
      </w:r>
      <w:r w:rsidR="00252B77">
        <w:rPr>
          <w:rStyle w:val="af2"/>
          <w:rFonts w:hint="eastAsia"/>
        </w:rPr>
        <w:t>YOU</w:t>
      </w:r>
      <w:r w:rsidRPr="00C33A66">
        <w:rPr>
          <w:rStyle w:val="af2"/>
          <w:rFonts w:hint="eastAsia"/>
        </w:rPr>
        <w:t xml:space="preserve">, the four dimensional matrix, you called the four-dimensional matrix should not  refer to  galaxy. </w:t>
      </w:r>
    </w:p>
    <w:p w:rsidR="005D7A5B" w:rsidRPr="00C33A66" w:rsidRDefault="005D7A5B" w:rsidP="00692BCF">
      <w:pPr>
        <w:pStyle w:val="3"/>
        <w:ind w:firstLineChars="200" w:firstLine="562"/>
        <w:rPr>
          <w:rStyle w:val="af2"/>
          <w:rFonts w:hint="eastAsia"/>
        </w:rPr>
      </w:pPr>
      <w:r w:rsidRPr="00C33A66">
        <w:rPr>
          <w:rStyle w:val="af2"/>
          <w:rFonts w:hint="eastAsia"/>
        </w:rPr>
        <w:t>Which galaxy is it? Is it the Pleiades star cluster?</w:t>
      </w:r>
    </w:p>
    <w:p w:rsidR="005D7A5B" w:rsidRDefault="005D7A5B" w:rsidP="00692BCF">
      <w:pPr>
        <w:ind w:firstLineChars="200" w:firstLine="480"/>
        <w:rPr>
          <w:rFonts w:ascii="Arial" w:eastAsia="Arial" w:hAnsi="Arial" w:cs="Arial" w:hint="eastAsia"/>
        </w:rPr>
      </w:pPr>
    </w:p>
    <w:p w:rsidR="005D7A5B" w:rsidRPr="00C33A66" w:rsidRDefault="005D7A5B" w:rsidP="00692BCF">
      <w:pPr>
        <w:ind w:firstLineChars="200" w:firstLine="482"/>
        <w:rPr>
          <w:rStyle w:val="af0"/>
          <w:rFonts w:hint="eastAsia"/>
        </w:rPr>
      </w:pPr>
      <w:r w:rsidRPr="00C33A66">
        <w:rPr>
          <w:rStyle w:val="af0"/>
          <w:rFonts w:hint="eastAsia"/>
        </w:rPr>
        <w:t>答：四维矩阵包含许多三维世界</w:t>
      </w:r>
      <w:r w:rsidRPr="00C33A66">
        <w:rPr>
          <w:rStyle w:val="af0"/>
          <w:rFonts w:hint="eastAsia"/>
        </w:rPr>
        <w:t xml:space="preserve"> </w:t>
      </w:r>
      <w:r w:rsidRPr="00C33A66">
        <w:rPr>
          <w:rStyle w:val="af0"/>
          <w:rFonts w:hint="eastAsia"/>
        </w:rPr>
        <w:t>也就是你们的太阳系</w:t>
      </w:r>
      <w:r w:rsidRPr="00C33A66">
        <w:rPr>
          <w:rStyle w:val="af0"/>
          <w:rFonts w:hint="eastAsia"/>
        </w:rPr>
        <w:t xml:space="preserve"> </w:t>
      </w:r>
      <w:r w:rsidRPr="00C33A66">
        <w:rPr>
          <w:rStyle w:val="af0"/>
          <w:rFonts w:hint="eastAsia"/>
        </w:rPr>
        <w:t>你们向上下左右都看不到和你们同一矩阵的三维世界</w:t>
      </w:r>
      <w:r w:rsidRPr="00C33A66">
        <w:rPr>
          <w:rStyle w:val="af0"/>
          <w:rFonts w:hint="eastAsia"/>
        </w:rPr>
        <w:t xml:space="preserve"> </w:t>
      </w:r>
      <w:r w:rsidRPr="00C33A66">
        <w:rPr>
          <w:rStyle w:val="af0"/>
          <w:rFonts w:hint="eastAsia"/>
        </w:rPr>
        <w:t>因为你们在四维矩阵不同的频段中</w:t>
      </w:r>
      <w:r w:rsidRPr="00C33A66">
        <w:rPr>
          <w:rStyle w:val="af0"/>
          <w:rFonts w:hint="eastAsia"/>
        </w:rPr>
        <w:t xml:space="preserve"> </w:t>
      </w:r>
      <w:r w:rsidRPr="00C33A66">
        <w:rPr>
          <w:rStyle w:val="af0"/>
          <w:rFonts w:hint="eastAsia"/>
        </w:rPr>
        <w:t>不同的世界</w:t>
      </w:r>
      <w:r w:rsidRPr="00C33A66">
        <w:rPr>
          <w:rStyle w:val="af0"/>
          <w:rFonts w:hint="eastAsia"/>
        </w:rPr>
        <w:t xml:space="preserve"> </w:t>
      </w:r>
      <w:r w:rsidRPr="00C33A66">
        <w:rPr>
          <w:rStyle w:val="af0"/>
          <w:rFonts w:hint="eastAsia"/>
        </w:rPr>
        <w:t>不同的规则</w:t>
      </w:r>
      <w:r w:rsidRPr="00C33A66">
        <w:rPr>
          <w:rStyle w:val="af0"/>
          <w:rFonts w:hint="eastAsia"/>
        </w:rPr>
        <w:t xml:space="preserve"> </w:t>
      </w:r>
      <w:r w:rsidRPr="00C33A66">
        <w:rPr>
          <w:rStyle w:val="af0"/>
          <w:rFonts w:hint="eastAsia"/>
        </w:rPr>
        <w:t>不同的发展方向</w:t>
      </w:r>
    </w:p>
    <w:p w:rsidR="005D7A5B" w:rsidRPr="00C33A66" w:rsidRDefault="005D7A5B" w:rsidP="00692BCF">
      <w:pPr>
        <w:ind w:firstLineChars="200" w:firstLine="482"/>
        <w:rPr>
          <w:rStyle w:val="af0"/>
          <w:rFonts w:hint="eastAsia"/>
        </w:rPr>
      </w:pPr>
      <w:r w:rsidRPr="00C33A66">
        <w:rPr>
          <w:rStyle w:val="af0"/>
          <w:rFonts w:hint="eastAsia"/>
        </w:rPr>
        <w:t>Answer: four-dimensional matrix contains many three-dimensional world Namely is your solar system You can't see any three-dimensional world of the same matrix with in up and down and left and right Because you are in a different frequency range of the four dimensional matrix Different worlds Different rules  Different directions of development</w:t>
      </w:r>
    </w:p>
    <w:p w:rsidR="005D7A5B" w:rsidRPr="00C33A66" w:rsidRDefault="005D7A5B" w:rsidP="00692BCF">
      <w:pPr>
        <w:ind w:firstLineChars="200" w:firstLine="482"/>
        <w:rPr>
          <w:rStyle w:val="af0"/>
          <w:rFonts w:hint="eastAsia"/>
        </w:rPr>
      </w:pPr>
      <w:r w:rsidRPr="00C33A66">
        <w:rPr>
          <w:rStyle w:val="af0"/>
          <w:rFonts w:hint="eastAsia"/>
        </w:rPr>
        <w:t>你们看到的星系</w:t>
      </w:r>
      <w:r w:rsidRPr="00C33A66">
        <w:rPr>
          <w:rStyle w:val="af0"/>
          <w:rFonts w:hint="eastAsia"/>
        </w:rPr>
        <w:t xml:space="preserve"> </w:t>
      </w:r>
      <w:r w:rsidRPr="00C33A66">
        <w:rPr>
          <w:rStyle w:val="af0"/>
          <w:rFonts w:hint="eastAsia"/>
        </w:rPr>
        <w:t>星团</w:t>
      </w:r>
      <w:r w:rsidRPr="00C33A66">
        <w:rPr>
          <w:rStyle w:val="af0"/>
          <w:rFonts w:hint="eastAsia"/>
        </w:rPr>
        <w:t xml:space="preserve"> </w:t>
      </w:r>
      <w:r w:rsidRPr="00C33A66">
        <w:rPr>
          <w:rStyle w:val="af0"/>
          <w:rFonts w:hint="eastAsia"/>
        </w:rPr>
        <w:t>是其他矩阵的投影的一个面向</w:t>
      </w:r>
      <w:r w:rsidRPr="00C33A66">
        <w:rPr>
          <w:rStyle w:val="af0"/>
          <w:rFonts w:hint="eastAsia"/>
        </w:rPr>
        <w:t xml:space="preserve"> </w:t>
      </w:r>
      <w:r w:rsidRPr="00C33A66">
        <w:rPr>
          <w:rStyle w:val="af0"/>
          <w:rFonts w:hint="eastAsia"/>
        </w:rPr>
        <w:t>你们看星空就好像你们比喻的那个故事</w:t>
      </w:r>
      <w:r w:rsidRPr="00C33A66">
        <w:rPr>
          <w:rStyle w:val="af0"/>
          <w:rFonts w:hint="eastAsia"/>
        </w:rPr>
        <w:t xml:space="preserve"> </w:t>
      </w:r>
      <w:r w:rsidRPr="00C33A66">
        <w:rPr>
          <w:rStyle w:val="af0"/>
          <w:rFonts w:hint="eastAsia"/>
        </w:rPr>
        <w:t>二维人看到了三维</w:t>
      </w:r>
      <w:r w:rsidRPr="00C33A66">
        <w:rPr>
          <w:rStyle w:val="af0"/>
          <w:rFonts w:hint="eastAsia"/>
        </w:rPr>
        <w:t xml:space="preserve"> </w:t>
      </w:r>
      <w:r w:rsidRPr="00C33A66">
        <w:rPr>
          <w:rStyle w:val="af0"/>
          <w:rFonts w:hint="eastAsia"/>
        </w:rPr>
        <w:t>只看到了接触三维的一个面</w:t>
      </w:r>
    </w:p>
    <w:p w:rsidR="005D7A5B" w:rsidRPr="00C33A66" w:rsidRDefault="005D7A5B" w:rsidP="00692BCF">
      <w:pPr>
        <w:ind w:firstLineChars="200" w:firstLine="482"/>
        <w:rPr>
          <w:rStyle w:val="af0"/>
          <w:rFonts w:hint="eastAsia"/>
        </w:rPr>
      </w:pPr>
      <w:r w:rsidRPr="00C33A66">
        <w:rPr>
          <w:rStyle w:val="af0"/>
          <w:rFonts w:hint="eastAsia"/>
        </w:rPr>
        <w:t>The galaxies and cluster what you see is   one aspect of other matrix projection You look at the starry sky just like the story what you figurative The two dimensional people see the three-dimensional   only see a facet of contact with the three-dimensions</w:t>
      </w:r>
    </w:p>
    <w:p w:rsidR="005D7A5B" w:rsidRPr="00C33A66" w:rsidRDefault="005D7A5B" w:rsidP="00692BCF">
      <w:pPr>
        <w:ind w:firstLineChars="200" w:firstLine="482"/>
        <w:rPr>
          <w:rStyle w:val="af0"/>
          <w:rFonts w:hint="eastAsia"/>
        </w:rPr>
      </w:pPr>
      <w:r w:rsidRPr="00C33A66">
        <w:rPr>
          <w:rStyle w:val="af0"/>
          <w:rFonts w:hint="eastAsia"/>
        </w:rPr>
        <w:t>你们从三维太阳系圈中向外看</w:t>
      </w:r>
      <w:r w:rsidRPr="00C33A66">
        <w:rPr>
          <w:rStyle w:val="af0"/>
          <w:rFonts w:hint="eastAsia"/>
        </w:rPr>
        <w:t xml:space="preserve"> </w:t>
      </w:r>
      <w:r w:rsidRPr="00C33A66">
        <w:rPr>
          <w:rStyle w:val="af0"/>
          <w:rFonts w:hint="eastAsia"/>
        </w:rPr>
        <w:t>看到了四维接触三维的一个面</w:t>
      </w:r>
    </w:p>
    <w:p w:rsidR="005D7A5B" w:rsidRPr="00C33A66" w:rsidRDefault="005D7A5B" w:rsidP="00692BCF">
      <w:pPr>
        <w:ind w:firstLineChars="200" w:firstLine="482"/>
        <w:rPr>
          <w:rStyle w:val="af0"/>
          <w:rFonts w:hint="eastAsia"/>
        </w:rPr>
      </w:pPr>
      <w:r w:rsidRPr="00C33A66">
        <w:rPr>
          <w:rStyle w:val="af0"/>
          <w:rFonts w:hint="eastAsia"/>
        </w:rPr>
        <w:t>When you looked out from the</w:t>
      </w:r>
      <w:bookmarkStart w:id="12" w:name="w_24"/>
      <w:bookmarkEnd w:id="12"/>
      <w:r w:rsidRPr="00C33A66">
        <w:rPr>
          <w:rStyle w:val="af0"/>
          <w:rFonts w:hint="eastAsia"/>
        </w:rPr>
        <w:t xml:space="preserve"> </w:t>
      </w:r>
      <w:bookmarkStart w:id="13" w:name="w_25"/>
      <w:bookmarkEnd w:id="13"/>
      <w:r w:rsidRPr="00C33A66">
        <w:rPr>
          <w:rStyle w:val="af0"/>
          <w:rFonts w:hint="eastAsia"/>
        </w:rPr>
        <w:t>inside of three-dimensions solar system circle to the  outward  Saw a facet of  four-dimensions contact with  three-dimensional</w:t>
      </w:r>
    </w:p>
    <w:p w:rsidR="005D7A5B" w:rsidRPr="00C33A66" w:rsidRDefault="005D7A5B" w:rsidP="00692BCF">
      <w:pPr>
        <w:ind w:firstLineChars="200" w:firstLine="482"/>
        <w:rPr>
          <w:rStyle w:val="af0"/>
          <w:rFonts w:hint="eastAsia"/>
        </w:rPr>
      </w:pPr>
      <w:r w:rsidRPr="00C33A66">
        <w:rPr>
          <w:rStyle w:val="af0"/>
          <w:rFonts w:hint="eastAsia"/>
        </w:rPr>
        <w:t>关于矩阵</w:t>
      </w:r>
      <w:r w:rsidRPr="00C33A66">
        <w:rPr>
          <w:rStyle w:val="af0"/>
          <w:rFonts w:hint="eastAsia"/>
        </w:rPr>
        <w:t xml:space="preserve"> </w:t>
      </w:r>
      <w:r w:rsidRPr="00C33A66">
        <w:rPr>
          <w:rStyle w:val="af0"/>
          <w:rFonts w:hint="eastAsia"/>
        </w:rPr>
        <w:t>《圣典》曾说</w:t>
      </w:r>
    </w:p>
    <w:p w:rsidR="005D7A5B" w:rsidRPr="00C33A66" w:rsidRDefault="005D7A5B" w:rsidP="00692BCF">
      <w:pPr>
        <w:ind w:firstLineChars="200" w:firstLine="482"/>
        <w:rPr>
          <w:rStyle w:val="af0"/>
          <w:rFonts w:hint="eastAsia"/>
        </w:rPr>
      </w:pPr>
      <w:r w:rsidRPr="00C33A66">
        <w:rPr>
          <w:rStyle w:val="af0"/>
          <w:rFonts w:hint="eastAsia"/>
        </w:rPr>
        <w:t>Concerni</w:t>
      </w:r>
      <w:r w:rsidR="00B35FD1">
        <w:rPr>
          <w:rStyle w:val="af0"/>
          <w:rFonts w:hint="eastAsia"/>
        </w:rPr>
        <w:t>ng the matrix The scripture has say</w:t>
      </w:r>
    </w:p>
    <w:p w:rsidR="005D7A5B" w:rsidRPr="00C33A66" w:rsidRDefault="005D7A5B" w:rsidP="00692BCF">
      <w:pPr>
        <w:pStyle w:val="af3"/>
        <w:ind w:firstLineChars="200" w:firstLine="482"/>
        <w:rPr>
          <w:rStyle w:val="af0"/>
          <w:rFonts w:hint="eastAsia"/>
        </w:rPr>
      </w:pPr>
      <w:r w:rsidRPr="00C33A66">
        <w:rPr>
          <w:rStyle w:val="af0"/>
          <w:rFonts w:hint="eastAsia"/>
        </w:rPr>
        <w:t>遵从最初的意志所分化的世界之树</w:t>
      </w:r>
      <w:r w:rsidRPr="00C33A66">
        <w:rPr>
          <w:rStyle w:val="af0"/>
          <w:rFonts w:hint="eastAsia"/>
        </w:rPr>
        <w:t xml:space="preserve"> </w:t>
      </w:r>
      <w:r w:rsidRPr="00C33A66">
        <w:rPr>
          <w:rStyle w:val="af0"/>
          <w:rFonts w:hint="eastAsia"/>
        </w:rPr>
        <w:t>隐藏在果实中的秘密</w:t>
      </w:r>
      <w:r w:rsidRPr="00C33A66">
        <w:rPr>
          <w:rStyle w:val="af0"/>
          <w:rFonts w:hint="eastAsia"/>
        </w:rPr>
        <w:t xml:space="preserve"> </w:t>
      </w:r>
      <w:r w:rsidRPr="00C33A66">
        <w:rPr>
          <w:rStyle w:val="af0"/>
          <w:rFonts w:hint="eastAsia"/>
        </w:rPr>
        <w:t>即是无边的世界</w:t>
      </w:r>
    </w:p>
    <w:p w:rsidR="005D7A5B" w:rsidRPr="00C33A66" w:rsidRDefault="00372D8B" w:rsidP="00692BCF">
      <w:pPr>
        <w:pStyle w:val="af3"/>
        <w:ind w:firstLineChars="200" w:firstLine="482"/>
        <w:rPr>
          <w:rStyle w:val="af0"/>
          <w:rFonts w:hint="eastAsia"/>
        </w:rPr>
      </w:pPr>
      <w:r>
        <w:rPr>
          <w:rStyle w:val="af0"/>
          <w:rFonts w:hint="eastAsia"/>
        </w:rPr>
        <w:t xml:space="preserve">The </w:t>
      </w:r>
      <w:r w:rsidR="005D7A5B" w:rsidRPr="00C33A66">
        <w:rPr>
          <w:rStyle w:val="af0"/>
          <w:rFonts w:hint="eastAsia"/>
        </w:rPr>
        <w:t>divided trees of world w</w:t>
      </w:r>
      <w:r w:rsidR="0089201E">
        <w:rPr>
          <w:rStyle w:val="af0"/>
          <w:rFonts w:hint="eastAsia"/>
        </w:rPr>
        <w:t>hich</w:t>
      </w:r>
      <w:r w:rsidR="005D7A5B" w:rsidRPr="00C33A66">
        <w:rPr>
          <w:rStyle w:val="af0"/>
          <w:rFonts w:hint="eastAsia"/>
        </w:rPr>
        <w:t xml:space="preserve"> abide by the original will  The secret hidden in the fruit   That is the boundless world</w:t>
      </w:r>
    </w:p>
    <w:p w:rsidR="005D7A5B" w:rsidRPr="00C33A66" w:rsidRDefault="005D7A5B" w:rsidP="00692BCF">
      <w:pPr>
        <w:ind w:firstLineChars="200" w:firstLine="482"/>
        <w:rPr>
          <w:rStyle w:val="af0"/>
          <w:rFonts w:hint="eastAsia"/>
        </w:rPr>
      </w:pPr>
      <w:r w:rsidRPr="00C33A66">
        <w:rPr>
          <w:rStyle w:val="af0"/>
          <w:rFonts w:hint="eastAsia"/>
        </w:rPr>
        <w:t>比喻的话</w:t>
      </w:r>
      <w:r w:rsidRPr="00C33A66">
        <w:rPr>
          <w:rStyle w:val="af0"/>
          <w:rFonts w:hint="eastAsia"/>
        </w:rPr>
        <w:t xml:space="preserve"> </w:t>
      </w:r>
      <w:r w:rsidRPr="00C33A66">
        <w:rPr>
          <w:rStyle w:val="af0"/>
          <w:rFonts w:hint="eastAsia"/>
        </w:rPr>
        <w:t>四维矩阵你可以想象成一团光</w:t>
      </w:r>
      <w:r w:rsidRPr="00C33A66">
        <w:rPr>
          <w:rStyle w:val="af0"/>
          <w:rFonts w:hint="eastAsia"/>
        </w:rPr>
        <w:t xml:space="preserve"> </w:t>
      </w:r>
      <w:r w:rsidRPr="00C33A66">
        <w:rPr>
          <w:rStyle w:val="af0"/>
          <w:rFonts w:hint="eastAsia"/>
        </w:rPr>
        <w:t>光连接许多个水晶</w:t>
      </w:r>
      <w:r w:rsidRPr="00C33A66">
        <w:rPr>
          <w:rStyle w:val="af0"/>
          <w:rFonts w:hint="eastAsia"/>
        </w:rPr>
        <w:t xml:space="preserve"> </w:t>
      </w:r>
      <w:r w:rsidRPr="00C33A66">
        <w:rPr>
          <w:rStyle w:val="af0"/>
          <w:rFonts w:hint="eastAsia"/>
        </w:rPr>
        <w:t>每个水晶是一个创世意志</w:t>
      </w:r>
      <w:r w:rsidRPr="00C33A66">
        <w:rPr>
          <w:rStyle w:val="af0"/>
          <w:rFonts w:hint="eastAsia"/>
        </w:rPr>
        <w:t xml:space="preserve"> </w:t>
      </w:r>
      <w:r w:rsidRPr="00C33A66">
        <w:rPr>
          <w:rStyle w:val="af0"/>
          <w:rFonts w:hint="eastAsia"/>
        </w:rPr>
        <w:t>于是分化出许多个世界</w:t>
      </w:r>
      <w:r w:rsidRPr="00C33A66">
        <w:rPr>
          <w:rStyle w:val="af0"/>
          <w:rFonts w:hint="eastAsia"/>
        </w:rPr>
        <w:t xml:space="preserve"> </w:t>
      </w:r>
      <w:r w:rsidRPr="00C33A66">
        <w:rPr>
          <w:rStyle w:val="af0"/>
          <w:rFonts w:hint="eastAsia"/>
        </w:rPr>
        <w:t>好似你们太阳系是其中一个</w:t>
      </w:r>
      <w:r w:rsidRPr="00C33A66">
        <w:rPr>
          <w:rStyle w:val="af0"/>
          <w:rFonts w:hint="eastAsia"/>
        </w:rPr>
        <w:t xml:space="preserve"> </w:t>
      </w:r>
      <w:r w:rsidRPr="00C33A66">
        <w:rPr>
          <w:rStyle w:val="af0"/>
          <w:rFonts w:hint="eastAsia"/>
        </w:rPr>
        <w:t>而每个世界所需要的能量和信息由四维矩阵提供</w:t>
      </w:r>
    </w:p>
    <w:p w:rsidR="005D7A5B" w:rsidRPr="00C33A66" w:rsidRDefault="005D7A5B" w:rsidP="00692BCF">
      <w:pPr>
        <w:ind w:firstLineChars="200" w:firstLine="482"/>
        <w:rPr>
          <w:rStyle w:val="af0"/>
          <w:rFonts w:hint="eastAsia"/>
        </w:rPr>
      </w:pPr>
      <w:r w:rsidRPr="00C33A66">
        <w:rPr>
          <w:rStyle w:val="af0"/>
          <w:rFonts w:hint="eastAsia"/>
        </w:rPr>
        <w:t xml:space="preserve">If </w:t>
      </w:r>
      <w:bookmarkStart w:id="14" w:name="w_205"/>
      <w:bookmarkEnd w:id="14"/>
      <w:r w:rsidRPr="00C33A66">
        <w:rPr>
          <w:rStyle w:val="af0"/>
          <w:rFonts w:hint="eastAsia"/>
        </w:rPr>
        <w:t xml:space="preserve">put </w:t>
      </w:r>
      <w:bookmarkStart w:id="15" w:name="w_206"/>
      <w:bookmarkEnd w:id="15"/>
      <w:r w:rsidRPr="00C33A66">
        <w:rPr>
          <w:rStyle w:val="af0"/>
          <w:rFonts w:hint="eastAsia"/>
        </w:rPr>
        <w:t xml:space="preserve">it </w:t>
      </w:r>
      <w:bookmarkStart w:id="16" w:name="w_207"/>
      <w:bookmarkEnd w:id="16"/>
      <w:r w:rsidRPr="00C33A66">
        <w:rPr>
          <w:rStyle w:val="af0"/>
          <w:rFonts w:hint="eastAsia"/>
        </w:rPr>
        <w:t xml:space="preserve">in </w:t>
      </w:r>
      <w:bookmarkStart w:id="17" w:name="w_208"/>
      <w:bookmarkEnd w:id="17"/>
      <w:r w:rsidRPr="00C33A66">
        <w:rPr>
          <w:rStyle w:val="af0"/>
          <w:rFonts w:hint="eastAsia"/>
        </w:rPr>
        <w:t xml:space="preserve">a </w:t>
      </w:r>
      <w:bookmarkStart w:id="18" w:name="w_209"/>
      <w:bookmarkEnd w:id="18"/>
      <w:r w:rsidRPr="00C33A66">
        <w:rPr>
          <w:rStyle w:val="af0"/>
          <w:rFonts w:hint="eastAsia"/>
        </w:rPr>
        <w:t>metaphorica that you can imagine the four - dimensional matrix as a mass of light   The  light connects with many crystals Each of crystal is a will of creation   So there divided many worlds As that your solar system is one of it  And the energy and information needed for each world is provided by a four dimensional matrix</w:t>
      </w:r>
    </w:p>
    <w:p w:rsidR="005D7A5B" w:rsidRPr="00C33A66" w:rsidRDefault="005D7A5B" w:rsidP="00692BCF">
      <w:pPr>
        <w:ind w:firstLineChars="200" w:firstLine="482"/>
        <w:rPr>
          <w:rStyle w:val="af0"/>
          <w:rFonts w:hint="eastAsia"/>
        </w:rPr>
      </w:pPr>
      <w:r w:rsidRPr="00C33A66">
        <w:rPr>
          <w:rStyle w:val="af0"/>
          <w:rFonts w:hint="eastAsia"/>
        </w:rPr>
        <w:t>当然四维矩阵不是光</w:t>
      </w:r>
      <w:r w:rsidRPr="00C33A66">
        <w:rPr>
          <w:rStyle w:val="af0"/>
          <w:rFonts w:hint="eastAsia"/>
        </w:rPr>
        <w:t xml:space="preserve"> </w:t>
      </w:r>
      <w:r w:rsidRPr="00C33A66">
        <w:rPr>
          <w:rStyle w:val="af0"/>
          <w:rFonts w:hint="eastAsia"/>
        </w:rPr>
        <w:t>它也不在上面或者下面</w:t>
      </w:r>
      <w:r w:rsidRPr="00C33A66">
        <w:rPr>
          <w:rStyle w:val="af0"/>
          <w:rFonts w:hint="eastAsia"/>
        </w:rPr>
        <w:t xml:space="preserve"> </w:t>
      </w:r>
      <w:r w:rsidRPr="00C33A66">
        <w:rPr>
          <w:rStyle w:val="af0"/>
          <w:rFonts w:hint="eastAsia"/>
        </w:rPr>
        <w:t>前面或者右面</w:t>
      </w:r>
    </w:p>
    <w:p w:rsidR="005D7A5B" w:rsidRPr="00C33A66" w:rsidRDefault="005D7A5B" w:rsidP="00692BCF">
      <w:pPr>
        <w:ind w:firstLineChars="200" w:firstLine="482"/>
        <w:rPr>
          <w:rStyle w:val="af0"/>
          <w:rFonts w:hint="eastAsia"/>
        </w:rPr>
      </w:pPr>
      <w:r w:rsidRPr="00C33A66">
        <w:rPr>
          <w:rStyle w:val="af0"/>
          <w:rFonts w:hint="eastAsia"/>
        </w:rPr>
        <w:t>Of course the four-dimensional matrix is not light It's not on the  top or below Front or right</w:t>
      </w:r>
    </w:p>
    <w:p w:rsidR="005D7A5B" w:rsidRPr="00C33A66" w:rsidRDefault="005D7A5B" w:rsidP="00692BCF">
      <w:pPr>
        <w:ind w:firstLineChars="200" w:firstLine="482"/>
        <w:rPr>
          <w:rStyle w:val="af0"/>
          <w:rFonts w:hint="eastAsia"/>
        </w:rPr>
      </w:pPr>
      <w:r w:rsidRPr="00C33A66">
        <w:rPr>
          <w:rStyle w:val="af0"/>
          <w:rFonts w:hint="eastAsia"/>
        </w:rPr>
        <w:t>它在你们的意识之外</w:t>
      </w:r>
      <w:r w:rsidRPr="00C33A66">
        <w:rPr>
          <w:rStyle w:val="af0"/>
          <w:rFonts w:hint="eastAsia"/>
        </w:rPr>
        <w:t xml:space="preserve"> </w:t>
      </w:r>
      <w:r w:rsidRPr="00C33A66">
        <w:rPr>
          <w:rStyle w:val="af0"/>
          <w:rFonts w:hint="eastAsia"/>
        </w:rPr>
        <w:t>在你们灵性之中</w:t>
      </w:r>
    </w:p>
    <w:p w:rsidR="005D7A5B" w:rsidRDefault="005D7A5B" w:rsidP="00692BCF">
      <w:pPr>
        <w:pBdr>
          <w:bottom w:val="single" w:sz="6" w:space="1" w:color="auto"/>
        </w:pBdr>
        <w:ind w:firstLineChars="200" w:firstLine="482"/>
        <w:rPr>
          <w:rStyle w:val="af0"/>
          <w:rFonts w:hint="eastAsia"/>
        </w:rPr>
      </w:pPr>
      <w:r w:rsidRPr="00C33A66">
        <w:rPr>
          <w:rStyle w:val="af0"/>
          <w:rFonts w:hint="eastAsia"/>
        </w:rPr>
        <w:lastRenderedPageBreak/>
        <w:t>It's outside your consciousness In your spirituality</w:t>
      </w:r>
    </w:p>
    <w:p w:rsidR="00C33A66" w:rsidRPr="00C33A66" w:rsidRDefault="00C33A66" w:rsidP="00692BCF">
      <w:pPr>
        <w:ind w:firstLineChars="200" w:firstLine="482"/>
        <w:rPr>
          <w:rStyle w:val="af0"/>
          <w:rFonts w:hint="eastAsia"/>
        </w:rPr>
      </w:pPr>
    </w:p>
    <w:p w:rsidR="005D7A5B" w:rsidRPr="008C45F3" w:rsidRDefault="005D7A5B" w:rsidP="00692BCF">
      <w:pPr>
        <w:ind w:firstLineChars="200" w:firstLine="480"/>
        <w:rPr>
          <w:rStyle w:val="af2"/>
          <w:rFonts w:hint="eastAsia"/>
        </w:rPr>
      </w:pPr>
      <w:r w:rsidRPr="008C45F3">
        <w:rPr>
          <w:rStyle w:val="af2"/>
          <w:rFonts w:hint="eastAsia"/>
        </w:rPr>
        <w:t>问：不愧为高智慧生物，然而，</w:t>
      </w:r>
    </w:p>
    <w:p w:rsidR="005D7A5B" w:rsidRPr="008C45F3" w:rsidRDefault="005D7A5B" w:rsidP="00692BCF">
      <w:pPr>
        <w:ind w:firstLineChars="200" w:firstLine="480"/>
        <w:rPr>
          <w:rStyle w:val="af2"/>
          <w:rFonts w:hint="eastAsia"/>
        </w:rPr>
      </w:pPr>
      <w:r w:rsidRPr="008C45F3">
        <w:rPr>
          <w:rStyle w:val="af2"/>
          <w:rFonts w:hint="eastAsia"/>
        </w:rPr>
        <w:t>宇宙十二级智者都无法解决的问题，</w:t>
      </w:r>
    </w:p>
    <w:p w:rsidR="005D7A5B" w:rsidRPr="008C45F3" w:rsidRDefault="005D7A5B" w:rsidP="00692BCF">
      <w:pPr>
        <w:ind w:firstLineChars="200" w:firstLine="480"/>
        <w:rPr>
          <w:rStyle w:val="af2"/>
          <w:rFonts w:hint="eastAsia"/>
        </w:rPr>
      </w:pPr>
      <w:r w:rsidRPr="008C45F3">
        <w:rPr>
          <w:rStyle w:val="af2"/>
          <w:rFonts w:hint="eastAsia"/>
        </w:rPr>
        <w:t>还是少各个贴吧乱说的好</w:t>
      </w:r>
    </w:p>
    <w:p w:rsidR="005D7A5B" w:rsidRPr="008C45F3" w:rsidRDefault="005D7A5B" w:rsidP="00692BCF">
      <w:pPr>
        <w:ind w:firstLineChars="200" w:firstLine="480"/>
        <w:rPr>
          <w:rStyle w:val="af2"/>
          <w:rFonts w:hint="eastAsia"/>
        </w:rPr>
      </w:pPr>
      <w:r w:rsidRPr="008C45F3">
        <w:rPr>
          <w:rStyle w:val="af2"/>
          <w:rFonts w:hint="eastAsia"/>
        </w:rPr>
        <w:t xml:space="preserve">Q:worthy of high intelligence being, however, </w:t>
      </w:r>
      <w:r w:rsidR="00E446BB">
        <w:rPr>
          <w:rStyle w:val="af2"/>
          <w:rFonts w:hint="eastAsia"/>
        </w:rPr>
        <w:t>about the question what</w:t>
      </w:r>
      <w:r w:rsidRPr="008C45F3">
        <w:rPr>
          <w:rStyle w:val="af2"/>
          <w:rFonts w:hint="eastAsia"/>
        </w:rPr>
        <w:t xml:space="preserve"> even universe twelve level sage can not to solve,Maybe you should speak carelessly in TieBa BBS</w:t>
      </w:r>
    </w:p>
    <w:p w:rsidR="005D7A5B" w:rsidRPr="00776F76" w:rsidRDefault="005D7A5B" w:rsidP="00692BCF">
      <w:pPr>
        <w:ind w:firstLineChars="200" w:firstLine="482"/>
        <w:rPr>
          <w:rStyle w:val="af0"/>
          <w:rFonts w:hint="eastAsia"/>
        </w:rPr>
      </w:pPr>
      <w:r w:rsidRPr="00776F76">
        <w:rPr>
          <w:rStyle w:val="af0"/>
          <w:rFonts w:hint="eastAsia"/>
        </w:rPr>
        <w:t>答：问题和答案并不重要</w:t>
      </w:r>
    </w:p>
    <w:p w:rsidR="005D7A5B" w:rsidRPr="00776F76" w:rsidRDefault="005D7A5B" w:rsidP="00692BCF">
      <w:pPr>
        <w:ind w:firstLineChars="200" w:firstLine="482"/>
        <w:rPr>
          <w:rStyle w:val="af0"/>
          <w:rFonts w:hint="eastAsia"/>
        </w:rPr>
      </w:pPr>
      <w:r w:rsidRPr="00776F76">
        <w:rPr>
          <w:rStyle w:val="af0"/>
          <w:rFonts w:hint="eastAsia"/>
        </w:rPr>
        <w:t>埋下一粒种子在人类的集体意识场中</w:t>
      </w:r>
      <w:r w:rsidRPr="00776F76">
        <w:rPr>
          <w:rStyle w:val="af0"/>
          <w:rFonts w:hint="eastAsia"/>
        </w:rPr>
        <w:t xml:space="preserve"> </w:t>
      </w:r>
      <w:r w:rsidRPr="00776F76">
        <w:rPr>
          <w:rStyle w:val="af0"/>
          <w:rFonts w:hint="eastAsia"/>
        </w:rPr>
        <w:t>一人晓知即是全体晓知</w:t>
      </w:r>
    </w:p>
    <w:p w:rsidR="005D7A5B" w:rsidRPr="00776F76" w:rsidRDefault="005D7A5B" w:rsidP="00692BCF">
      <w:pPr>
        <w:ind w:firstLineChars="200" w:firstLine="482"/>
        <w:rPr>
          <w:rStyle w:val="af0"/>
          <w:rFonts w:hint="eastAsia"/>
        </w:rPr>
      </w:pPr>
      <w:r w:rsidRPr="00776F76">
        <w:rPr>
          <w:rStyle w:val="af0"/>
          <w:rFonts w:hint="eastAsia"/>
        </w:rPr>
        <w:t>影响未来的走向</w:t>
      </w:r>
      <w:r w:rsidRPr="00776F76">
        <w:rPr>
          <w:rStyle w:val="af0"/>
          <w:rFonts w:hint="eastAsia"/>
        </w:rPr>
        <w:t xml:space="preserve"> </w:t>
      </w:r>
      <w:r w:rsidRPr="00776F76">
        <w:rPr>
          <w:rStyle w:val="af0"/>
          <w:rFonts w:hint="eastAsia"/>
        </w:rPr>
        <w:t>在</w:t>
      </w:r>
      <w:r w:rsidRPr="00776F76">
        <w:rPr>
          <w:rStyle w:val="af0"/>
          <w:rFonts w:hint="eastAsia"/>
        </w:rPr>
        <w:t xml:space="preserve"> </w:t>
      </w:r>
      <w:r w:rsidRPr="00776F76">
        <w:rPr>
          <w:rStyle w:val="af0"/>
          <w:rFonts w:hint="eastAsia"/>
        </w:rPr>
        <w:t>关键的和时刻</w:t>
      </w:r>
    </w:p>
    <w:p w:rsidR="005D7A5B" w:rsidRPr="00776F76" w:rsidRDefault="005D7A5B" w:rsidP="00692BCF">
      <w:pPr>
        <w:ind w:firstLineChars="200" w:firstLine="482"/>
        <w:rPr>
          <w:rStyle w:val="af0"/>
          <w:rFonts w:hint="eastAsia"/>
        </w:rPr>
      </w:pPr>
      <w:r w:rsidRPr="00776F76">
        <w:rPr>
          <w:rStyle w:val="af0"/>
          <w:rFonts w:hint="eastAsia"/>
        </w:rPr>
        <w:t>Answer: the question and the answer is not important</w:t>
      </w:r>
    </w:p>
    <w:p w:rsidR="005D7A5B" w:rsidRPr="00776F76" w:rsidRDefault="005D7A5B" w:rsidP="00692BCF">
      <w:pPr>
        <w:ind w:firstLineChars="200" w:firstLine="482"/>
        <w:rPr>
          <w:rStyle w:val="af0"/>
          <w:rFonts w:hint="eastAsia"/>
        </w:rPr>
      </w:pPr>
      <w:r w:rsidRPr="00776F76">
        <w:rPr>
          <w:rStyle w:val="af0"/>
          <w:rFonts w:hint="eastAsia"/>
        </w:rPr>
        <w:t>Sowing a seed in the human collective consciousness field  one person knows is that all  known</w:t>
      </w:r>
    </w:p>
    <w:p w:rsidR="00776F76" w:rsidRDefault="005D7A5B" w:rsidP="00692BCF">
      <w:pPr>
        <w:pBdr>
          <w:bottom w:val="single" w:sz="6" w:space="1" w:color="auto"/>
        </w:pBdr>
        <w:ind w:firstLineChars="200" w:firstLine="482"/>
        <w:rPr>
          <w:rStyle w:val="af0"/>
          <w:rFonts w:hint="eastAsia"/>
        </w:rPr>
      </w:pPr>
      <w:r w:rsidRPr="00776F76">
        <w:rPr>
          <w:rStyle w:val="af0"/>
          <w:rFonts w:hint="eastAsia"/>
        </w:rPr>
        <w:t>It affects the direction of the future   At   Critical and moment</w:t>
      </w:r>
    </w:p>
    <w:p w:rsidR="00776F76" w:rsidRDefault="00776F76" w:rsidP="00692BCF">
      <w:pPr>
        <w:ind w:firstLineChars="200" w:firstLine="482"/>
        <w:rPr>
          <w:rStyle w:val="af0"/>
          <w:rFonts w:hint="eastAsia"/>
        </w:rPr>
      </w:pPr>
    </w:p>
    <w:p w:rsidR="005D7A5B" w:rsidRPr="00776F76" w:rsidRDefault="005D7A5B" w:rsidP="00692BCF">
      <w:pPr>
        <w:ind w:firstLineChars="200" w:firstLine="480"/>
        <w:rPr>
          <w:rStyle w:val="af2"/>
          <w:rFonts w:hint="eastAsia"/>
        </w:rPr>
      </w:pPr>
      <w:r w:rsidRPr="00776F76">
        <w:rPr>
          <w:rStyle w:val="af2"/>
          <w:rFonts w:hint="eastAsia"/>
        </w:rPr>
        <w:t>问：“</w:t>
      </w:r>
      <w:r w:rsidRPr="00776F76">
        <w:rPr>
          <w:rStyle w:val="af2"/>
          <w:rFonts w:hint="eastAsia"/>
        </w:rPr>
        <w:t>19</w:t>
      </w:r>
      <w:r w:rsidRPr="00776F76">
        <w:rPr>
          <w:rStyle w:val="af2"/>
          <w:rFonts w:hint="eastAsia"/>
        </w:rPr>
        <w:t>世纪</w:t>
      </w:r>
      <w:r w:rsidRPr="00776F76">
        <w:rPr>
          <w:rStyle w:val="af2"/>
          <w:rFonts w:hint="eastAsia"/>
        </w:rPr>
        <w:t>70</w:t>
      </w:r>
      <w:r w:rsidRPr="00776F76">
        <w:rPr>
          <w:rStyle w:val="af2"/>
          <w:rFonts w:hint="eastAsia"/>
        </w:rPr>
        <w:t>年代随着电力推广应用，第二次工业革命拉开序幕。截止</w:t>
      </w:r>
      <w:r w:rsidRPr="00776F76">
        <w:rPr>
          <w:rStyle w:val="af2"/>
          <w:rFonts w:hint="eastAsia"/>
        </w:rPr>
        <w:t>2012</w:t>
      </w:r>
      <w:r w:rsidRPr="00776F76">
        <w:rPr>
          <w:rStyle w:val="af2"/>
          <w:rFonts w:hint="eastAsia"/>
        </w:rPr>
        <w:t>年</w:t>
      </w:r>
      <w:r w:rsidRPr="00776F76">
        <w:rPr>
          <w:rStyle w:val="af2"/>
          <w:rFonts w:hint="eastAsia"/>
        </w:rPr>
        <w:t>4</w:t>
      </w:r>
      <w:r w:rsidRPr="00776F76">
        <w:rPr>
          <w:rStyle w:val="af2"/>
          <w:rFonts w:hint="eastAsia"/>
        </w:rPr>
        <w:t>月</w:t>
      </w:r>
      <w:r w:rsidRPr="00776F76">
        <w:rPr>
          <w:rStyle w:val="af2"/>
          <w:rFonts w:hint="eastAsia"/>
        </w:rPr>
        <w:t>8</w:t>
      </w:r>
      <w:r w:rsidRPr="00776F76">
        <w:rPr>
          <w:rStyle w:val="af2"/>
          <w:rFonts w:hint="eastAsia"/>
        </w:rPr>
        <w:t>日，这时你们双方世界的相似率</w:t>
      </w:r>
      <w:r w:rsidRPr="00776F76">
        <w:rPr>
          <w:rStyle w:val="af2"/>
          <w:rFonts w:hint="eastAsia"/>
        </w:rPr>
        <w:t>52%</w:t>
      </w:r>
      <w:r w:rsidRPr="00776F76">
        <w:rPr>
          <w:rStyle w:val="af2"/>
          <w:rFonts w:hint="eastAsia"/>
        </w:rPr>
        <w:t>向上浮动”——星球是可以改造的，可以改变的适合人类居住，如果，地球的环境生态变得这么差了，反而适应了外星人入侵，那他们也不是善类了，当代地球最发达的是光电科技，而农业科技最落后，和百年前变化不是很大。而普遍认可的污染发展是最快速的，但地球未统一，无法合力解决。心灵救赎能起多大作用。真的好像没办法啊。</w:t>
      </w:r>
    </w:p>
    <w:p w:rsidR="005D7A5B" w:rsidRPr="00776F76" w:rsidRDefault="005D7A5B" w:rsidP="00692BCF">
      <w:pPr>
        <w:ind w:firstLineChars="200" w:firstLine="480"/>
        <w:rPr>
          <w:rStyle w:val="af2"/>
          <w:rFonts w:hint="eastAsia"/>
        </w:rPr>
      </w:pPr>
      <w:r w:rsidRPr="00776F76">
        <w:rPr>
          <w:rStyle w:val="af2"/>
          <w:rFonts w:hint="eastAsia"/>
        </w:rPr>
        <w:t> </w:t>
      </w:r>
    </w:p>
    <w:p w:rsidR="005D7A5B" w:rsidRPr="00776F76" w:rsidRDefault="005D7A5B" w:rsidP="00692BCF">
      <w:pPr>
        <w:ind w:firstLineChars="200" w:firstLine="480"/>
        <w:rPr>
          <w:rStyle w:val="af2"/>
          <w:rFonts w:hint="eastAsia"/>
        </w:rPr>
      </w:pPr>
      <w:r w:rsidRPr="00776F76">
        <w:rPr>
          <w:rStyle w:val="af2"/>
          <w:rFonts w:hint="eastAsia"/>
        </w:rPr>
        <w:t>举例说，核工业危害最大，但没有禁止。连民用的核电站危害都编一万遍谎言遮盖不住。（危害太大了）。在天朝，和谐社会，个人力量降低到藐视的地步，我们还能做什么？楼主能不能把完全的信息发出来，让我们有所准备……</w:t>
      </w:r>
    </w:p>
    <w:p w:rsidR="005D7A5B" w:rsidRPr="00776F76" w:rsidRDefault="005D7A5B" w:rsidP="00692BCF">
      <w:pPr>
        <w:ind w:firstLineChars="200" w:firstLine="480"/>
        <w:rPr>
          <w:rStyle w:val="af2"/>
          <w:rFonts w:hint="eastAsia"/>
        </w:rPr>
      </w:pPr>
      <w:r w:rsidRPr="00776F76">
        <w:rPr>
          <w:rStyle w:val="af2"/>
          <w:rFonts w:hint="eastAsia"/>
        </w:rPr>
        <w:t> </w:t>
      </w:r>
    </w:p>
    <w:p w:rsidR="005D7A5B" w:rsidRPr="00776F76" w:rsidRDefault="005D7A5B" w:rsidP="00692BCF">
      <w:pPr>
        <w:ind w:firstLineChars="200" w:firstLine="480"/>
        <w:rPr>
          <w:rStyle w:val="af2"/>
          <w:rFonts w:hint="eastAsia"/>
        </w:rPr>
      </w:pPr>
      <w:r w:rsidRPr="00776F76">
        <w:rPr>
          <w:rStyle w:val="af2"/>
          <w:rFonts w:hint="eastAsia"/>
        </w:rPr>
        <w:t>“</w:t>
      </w:r>
      <w:r w:rsidRPr="00DB42C3">
        <w:rPr>
          <w:rStyle w:val="Char"/>
          <w:rFonts w:hint="eastAsia"/>
          <w:lang w:eastAsia="zh-CN"/>
        </w:rPr>
        <w:t xml:space="preserve">in 1870s with the promotion and application of electric power, the second industrial revolution prelude. By the end of April 8, 2012, when both of you the world is similar to the rate of 52% to float </w:t>
      </w:r>
      <w:r w:rsidRPr="00776F76">
        <w:rPr>
          <w:rStyle w:val="af2"/>
          <w:rFonts w:hint="eastAsia"/>
        </w:rPr>
        <w:t xml:space="preserve">"   </w:t>
      </w:r>
      <w:r w:rsidRPr="00776F76">
        <w:rPr>
          <w:rStyle w:val="af2"/>
          <w:rFonts w:hint="eastAsia"/>
        </w:rPr>
        <w:t>———</w:t>
      </w:r>
    </w:p>
    <w:p w:rsidR="005D7A5B" w:rsidRPr="00776F76" w:rsidRDefault="005D7A5B" w:rsidP="00692BCF">
      <w:pPr>
        <w:ind w:firstLineChars="200" w:firstLine="480"/>
        <w:rPr>
          <w:rStyle w:val="af2"/>
          <w:rFonts w:hint="eastAsia"/>
        </w:rPr>
      </w:pPr>
      <w:r w:rsidRPr="00776F76">
        <w:rPr>
          <w:rStyle w:val="af2"/>
          <w:rFonts w:hint="eastAsia"/>
        </w:rPr>
        <w:t>The planet able be reformed, can change to for human habitation, if the earth environment is so bad, but to adapt to the alien invasion, then they also are not people of goodwill, Now earth is the most developed photoelectric technology, and the agricultural  technology is most backward, did not change much with hundreds of years ago . And the widespread approval of the development of pollution is the fastest, but the earth is not unified, can not be solved together. How can the redemption of the hreat redemption. It doesn't seem to be able to change it.</w:t>
      </w:r>
    </w:p>
    <w:p w:rsidR="005D7A5B" w:rsidRPr="00776F76" w:rsidRDefault="005D7A5B" w:rsidP="00692BCF">
      <w:pPr>
        <w:ind w:firstLineChars="200" w:firstLine="480"/>
        <w:rPr>
          <w:rStyle w:val="af2"/>
          <w:rFonts w:hint="eastAsia"/>
        </w:rPr>
      </w:pPr>
      <w:r w:rsidRPr="00776F76">
        <w:rPr>
          <w:rStyle w:val="af2"/>
          <w:rFonts w:hint="eastAsia"/>
        </w:rPr>
        <w:t> </w:t>
      </w:r>
    </w:p>
    <w:p w:rsidR="002347AF" w:rsidRDefault="005D7A5B" w:rsidP="00692BCF">
      <w:pPr>
        <w:ind w:firstLineChars="200" w:firstLine="480"/>
        <w:rPr>
          <w:rStyle w:val="af2"/>
          <w:rFonts w:hint="eastAsia"/>
        </w:rPr>
      </w:pPr>
      <w:r w:rsidRPr="00776F76">
        <w:rPr>
          <w:rStyle w:val="af2"/>
          <w:rFonts w:hint="eastAsia"/>
        </w:rPr>
        <w:t>For example, great harm to the nuclear industry, but there is no prohibition. Even civil nuclear power plants have been damaged by ten thousands times. (the harm is too much). What can we do in the Sky Dynasty, the harmonious society, The strength of personal power is lowered to the point of contempt What can we do ?</w:t>
      </w:r>
    </w:p>
    <w:p w:rsidR="005D7A5B" w:rsidRDefault="005D7A5B" w:rsidP="00692BCF">
      <w:pPr>
        <w:pStyle w:val="3"/>
        <w:ind w:firstLineChars="200" w:firstLine="562"/>
        <w:rPr>
          <w:rStyle w:val="af2"/>
          <w:rFonts w:hint="eastAsia"/>
        </w:rPr>
      </w:pPr>
      <w:r w:rsidRPr="00776F76">
        <w:rPr>
          <w:rStyle w:val="af2"/>
          <w:rFonts w:hint="eastAsia"/>
        </w:rPr>
        <w:t>Can you send out the complete information, To make us be prepared...</w:t>
      </w:r>
    </w:p>
    <w:p w:rsidR="00776F76" w:rsidRPr="00776F76" w:rsidRDefault="00776F76" w:rsidP="00692BCF">
      <w:pPr>
        <w:ind w:firstLineChars="200" w:firstLine="480"/>
        <w:rPr>
          <w:rStyle w:val="af2"/>
          <w:rFonts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答：何种方面完整的信息</w:t>
      </w:r>
    </w:p>
    <w:p w:rsidR="005D7A5B" w:rsidRPr="00ED0F47" w:rsidRDefault="005D7A5B" w:rsidP="00692BCF">
      <w:pPr>
        <w:tabs>
          <w:tab w:val="left" w:pos="6743"/>
        </w:tabs>
        <w:ind w:firstLineChars="200" w:firstLine="480"/>
        <w:rPr>
          <w:rFonts w:ascii="Arial" w:eastAsia="宋体" w:hAnsi="Arial" w:cs="Arial" w:hint="eastAsia"/>
        </w:rPr>
      </w:pPr>
      <w:r>
        <w:rPr>
          <w:rFonts w:ascii="Arial" w:eastAsia="Arial" w:hAnsi="Arial" w:cs="Arial" w:hint="eastAsia"/>
        </w:rPr>
        <w:t>如果在过去/现在/未来可操纵范围内 我可以无保留的告诉你</w:t>
      </w:r>
      <w:r w:rsidR="00776F76">
        <w:rPr>
          <w:rFonts w:ascii="Arial" w:eastAsia="Arial" w:hAnsi="Arial" w:cs="Arial" w:hint="eastAsia"/>
        </w:rPr>
        <w:tab/>
      </w:r>
    </w:p>
    <w:p w:rsidR="00776F76" w:rsidRDefault="00776F76" w:rsidP="00692BCF">
      <w:pPr>
        <w:ind w:firstLineChars="200" w:firstLine="480"/>
        <w:rPr>
          <w:rFonts w:ascii="Arial" w:eastAsia="Arial" w:hAnsi="Arial" w:cs="Arial" w:hint="eastAsia"/>
        </w:rPr>
      </w:pPr>
      <w:r>
        <w:rPr>
          <w:rFonts w:ascii="Arial" w:eastAsia="Arial" w:hAnsi="Arial" w:cs="Arial" w:hint="eastAsia"/>
        </w:rPr>
        <w:t>如果是关于世界矩阵的信息 详细的来说</w:t>
      </w:r>
    </w:p>
    <w:p w:rsidR="00776F76" w:rsidRPr="00ED0F47" w:rsidRDefault="00776F76" w:rsidP="00692BCF">
      <w:pPr>
        <w:ind w:firstLineChars="200" w:firstLine="480"/>
        <w:rPr>
          <w:rFonts w:ascii="Arial" w:eastAsia="宋体" w:hAnsi="Arial" w:cs="Arial" w:hint="eastAsia"/>
        </w:rPr>
      </w:pPr>
      <w:r>
        <w:rPr>
          <w:rFonts w:ascii="Arial" w:eastAsia="Arial" w:hAnsi="Arial" w:cs="Arial" w:hint="eastAsia"/>
        </w:rPr>
        <w:t>亚洲大陆&lt;地球 二维圈&lt;太阳系 三维圈&lt;你们所在的四维矩阵&lt;G悬臂 无数四维矩阵在三维的投影&lt;银河系 五维矩阵在三维的投影&lt;侍女星系团 本超星系团 天云大星云 卡尔大区域 赤宇群&lt;总玄世界投影&lt;一至三级宇宙玄世界&lt;总玄世界&lt;震动&lt;玄无的精神&lt;纯无的精神</w:t>
      </w:r>
      <w:r>
        <w:rPr>
          <w:rFonts w:ascii="Arial" w:eastAsia="Arial" w:hAnsi="Arial" w:cs="Arial" w:hint="eastAsia"/>
        </w:rPr>
        <w:lastRenderedPageBreak/>
        <w:t>&lt;幕后人</w:t>
      </w:r>
    </w:p>
    <w:p w:rsidR="00776F76" w:rsidRPr="00776F76" w:rsidRDefault="00776F76" w:rsidP="00692BCF">
      <w:pPr>
        <w:ind w:firstLineChars="200" w:firstLine="480"/>
        <w:rPr>
          <w:rFonts w:ascii="Arial" w:eastAsia="宋体" w:hAnsi="Arial" w:cs="Arial" w:hint="eastAsia"/>
        </w:rPr>
      </w:pPr>
      <w:r>
        <w:rPr>
          <w:rFonts w:ascii="Arial" w:eastAsia="Arial" w:hAnsi="Arial" w:cs="Arial" w:hint="eastAsia"/>
        </w:rPr>
        <w:t>如果是关于人类的救赎 本来只能等待人类集体意识的成熟</w:t>
      </w:r>
    </w:p>
    <w:p w:rsidR="00776F76" w:rsidRDefault="00776F76" w:rsidP="00692BCF">
      <w:pPr>
        <w:ind w:firstLineChars="200" w:firstLine="480"/>
        <w:rPr>
          <w:rFonts w:ascii="Arial" w:eastAsia="Arial" w:hAnsi="Arial" w:cs="Arial" w:hint="eastAsia"/>
        </w:rPr>
      </w:pPr>
      <w:r>
        <w:rPr>
          <w:rFonts w:ascii="Arial" w:eastAsia="Arial" w:hAnsi="Arial" w:cs="Arial" w:hint="eastAsia"/>
        </w:rPr>
        <w:t>个体的改变带来部分整体的改变 部分整体的改变带来全体的改变 这个过程是漫长的 但你们是幸运的</w:t>
      </w:r>
    </w:p>
    <w:p w:rsidR="00776F76" w:rsidRPr="00ED0F47" w:rsidRDefault="00776F76" w:rsidP="00692BCF">
      <w:pPr>
        <w:ind w:firstLineChars="200" w:firstLine="480"/>
        <w:rPr>
          <w:rFonts w:ascii="Arial" w:eastAsia="宋体" w:hAnsi="Arial" w:cs="Arial" w:hint="eastAsia"/>
        </w:rPr>
      </w:pPr>
      <w:r>
        <w:rPr>
          <w:rFonts w:ascii="Arial" w:eastAsia="Arial" w:hAnsi="Arial" w:cs="Arial" w:hint="eastAsia"/>
        </w:rPr>
        <w:t>那个不可能的可能发生了 具体是什么不能透露 我之所以在这里正是因为那个不可能的可能 自从宇宙诞生以来 它的波动只出现过两次 一次是幕后人 一次是这里 这是改变未来的关键 你们毫无察觉 但我们察觉就足够了</w:t>
      </w:r>
    </w:p>
    <w:p w:rsidR="005D7A5B" w:rsidRPr="002347AF" w:rsidRDefault="005D7A5B" w:rsidP="00692BCF">
      <w:pPr>
        <w:ind w:firstLineChars="200" w:firstLine="482"/>
        <w:rPr>
          <w:rStyle w:val="af0"/>
          <w:rFonts w:hint="eastAsia"/>
        </w:rPr>
      </w:pPr>
      <w:r w:rsidRPr="002347AF">
        <w:rPr>
          <w:rStyle w:val="af0"/>
          <w:rFonts w:hint="eastAsia"/>
        </w:rPr>
        <w:t>A:What</w:t>
      </w:r>
      <w:r w:rsidRPr="002347AF">
        <w:rPr>
          <w:rStyle w:val="af0"/>
          <w:rFonts w:hint="eastAsia"/>
        </w:rPr>
        <w:t>’</w:t>
      </w:r>
      <w:r w:rsidRPr="002347AF">
        <w:rPr>
          <w:rStyle w:val="af0"/>
          <w:rFonts w:hint="eastAsia"/>
        </w:rPr>
        <w:t>s kind of complete information</w:t>
      </w:r>
    </w:p>
    <w:p w:rsidR="005D7A5B" w:rsidRPr="002347AF" w:rsidRDefault="005D7A5B" w:rsidP="00692BCF">
      <w:pPr>
        <w:ind w:firstLineChars="200" w:firstLine="482"/>
        <w:rPr>
          <w:rStyle w:val="af0"/>
          <w:rFonts w:hint="eastAsia"/>
        </w:rPr>
      </w:pPr>
      <w:r w:rsidRPr="002347AF">
        <w:rPr>
          <w:rStyle w:val="af0"/>
          <w:rFonts w:hint="eastAsia"/>
        </w:rPr>
        <w:t xml:space="preserve">I can tell you without reservation if it in the past / present /  future </w:t>
      </w:r>
      <w:r w:rsidR="002347AF" w:rsidRPr="002347AF">
        <w:rPr>
          <w:rStyle w:val="af0"/>
          <w:rFonts w:hint="eastAsia"/>
        </w:rPr>
        <w:t>controllable</w:t>
      </w:r>
      <w:r w:rsidR="002347AF">
        <w:rPr>
          <w:rStyle w:val="af0"/>
          <w:rFonts w:hint="eastAsia"/>
        </w:rPr>
        <w:t xml:space="preserve"> </w:t>
      </w:r>
      <w:r w:rsidRPr="002347AF">
        <w:rPr>
          <w:rStyle w:val="af0"/>
          <w:rFonts w:hint="eastAsia"/>
        </w:rPr>
        <w:t>range</w:t>
      </w:r>
    </w:p>
    <w:p w:rsidR="005D7A5B" w:rsidRPr="002347AF" w:rsidRDefault="005D7A5B" w:rsidP="00692BCF">
      <w:pPr>
        <w:ind w:firstLineChars="200" w:firstLine="482"/>
        <w:rPr>
          <w:rStyle w:val="af0"/>
          <w:rFonts w:hint="eastAsia"/>
        </w:rPr>
      </w:pPr>
      <w:r w:rsidRPr="002347AF">
        <w:rPr>
          <w:rStyle w:val="af0"/>
          <w:rFonts w:hint="eastAsia"/>
        </w:rPr>
        <w:t>If it</w:t>
      </w:r>
      <w:r w:rsidRPr="002347AF">
        <w:rPr>
          <w:rStyle w:val="af0"/>
          <w:rFonts w:hint="eastAsia"/>
        </w:rPr>
        <w:t>’</w:t>
      </w:r>
      <w:r w:rsidRPr="002347AF">
        <w:rPr>
          <w:rStyle w:val="af0"/>
          <w:rFonts w:hint="eastAsia"/>
        </w:rPr>
        <w:t>s information about the world matrix The detail is</w:t>
      </w:r>
    </w:p>
    <w:p w:rsidR="00810000" w:rsidRDefault="00810000" w:rsidP="00692BCF">
      <w:pPr>
        <w:ind w:firstLineChars="200" w:firstLine="482"/>
        <w:rPr>
          <w:rStyle w:val="af0"/>
          <w:rFonts w:hint="eastAsia"/>
        </w:rPr>
      </w:pPr>
      <w:r w:rsidRPr="00810000">
        <w:rPr>
          <w:rStyle w:val="af0"/>
          <w:rFonts w:hint="eastAsia"/>
        </w:rPr>
        <w:t xml:space="preserve">Asia continent&lt; earth two-dimensional circle &lt; solar system three-dimensional circle&lt;four-dimensional matrix where your in &lt;spiral arms G The  projection of countless four-dimensional matrix in three-dimensional &lt; Galactic System The projection of five-dimensional   matrix in three-dimensional&lt; </w:t>
      </w:r>
      <w:r w:rsidRPr="00810000">
        <w:rPr>
          <w:rStyle w:val="af0"/>
          <w:rFonts w:hint="eastAsia"/>
        </w:rPr>
        <w:t>‘</w:t>
      </w:r>
      <w:r w:rsidRPr="00810000">
        <w:rPr>
          <w:rStyle w:val="af0"/>
          <w:rFonts w:hint="eastAsia"/>
        </w:rPr>
        <w:t>The Virgo cluster of galaxies</w:t>
      </w:r>
      <w:r w:rsidRPr="00810000">
        <w:rPr>
          <w:rStyle w:val="af0"/>
          <w:rFonts w:hint="eastAsia"/>
        </w:rPr>
        <w:t>’</w:t>
      </w:r>
      <w:r w:rsidRPr="00810000">
        <w:rPr>
          <w:rStyle w:val="af0"/>
          <w:rFonts w:hint="eastAsia"/>
        </w:rPr>
        <w:t xml:space="preserve">  </w:t>
      </w:r>
      <w:r w:rsidRPr="00810000">
        <w:rPr>
          <w:rStyle w:val="af0"/>
          <w:rFonts w:hint="eastAsia"/>
        </w:rPr>
        <w:t>‘</w:t>
      </w:r>
      <w:r w:rsidRPr="00810000">
        <w:rPr>
          <w:rStyle w:val="af0"/>
          <w:rFonts w:hint="eastAsia"/>
        </w:rPr>
        <w:t>The local Supercluster</w:t>
      </w:r>
      <w:r w:rsidRPr="00810000">
        <w:rPr>
          <w:rStyle w:val="af0"/>
          <w:rFonts w:hint="eastAsia"/>
        </w:rPr>
        <w:t>’</w:t>
      </w:r>
      <w:r w:rsidRPr="00810000">
        <w:rPr>
          <w:rStyle w:val="af0"/>
          <w:rFonts w:hint="eastAsia"/>
        </w:rPr>
        <w:t xml:space="preserve"> </w:t>
      </w:r>
      <w:r w:rsidRPr="00810000">
        <w:rPr>
          <w:rStyle w:val="af0"/>
          <w:rFonts w:hint="eastAsia"/>
        </w:rPr>
        <w:t>‘</w:t>
      </w:r>
      <w:r w:rsidRPr="00810000">
        <w:rPr>
          <w:rStyle w:val="af0"/>
          <w:rFonts w:hint="eastAsia"/>
        </w:rPr>
        <w:t>The Tianyun Great  Nebula</w:t>
      </w:r>
      <w:r w:rsidRPr="00810000">
        <w:rPr>
          <w:rStyle w:val="af0"/>
          <w:rFonts w:hint="eastAsia"/>
        </w:rPr>
        <w:t>’</w:t>
      </w:r>
      <w:r w:rsidRPr="00810000">
        <w:rPr>
          <w:rStyle w:val="af0"/>
          <w:rFonts w:hint="eastAsia"/>
        </w:rPr>
        <w:t xml:space="preserve"> </w:t>
      </w:r>
      <w:r w:rsidRPr="00810000">
        <w:rPr>
          <w:rStyle w:val="af0"/>
          <w:rFonts w:hint="eastAsia"/>
        </w:rPr>
        <w:t>‘</w:t>
      </w:r>
      <w:r w:rsidRPr="00810000">
        <w:rPr>
          <w:rStyle w:val="af0"/>
          <w:rFonts w:hint="eastAsia"/>
        </w:rPr>
        <w:t>The Cal Big  area</w:t>
      </w:r>
      <w:r w:rsidRPr="00810000">
        <w:rPr>
          <w:rStyle w:val="af0"/>
          <w:rFonts w:hint="eastAsia"/>
        </w:rPr>
        <w:t>’</w:t>
      </w:r>
      <w:r w:rsidRPr="00810000">
        <w:rPr>
          <w:rStyle w:val="af0"/>
          <w:rFonts w:hint="eastAsia"/>
        </w:rPr>
        <w:t xml:space="preserve"> </w:t>
      </w:r>
      <w:r w:rsidRPr="00810000">
        <w:rPr>
          <w:rStyle w:val="af0"/>
          <w:rFonts w:hint="eastAsia"/>
        </w:rPr>
        <w:t>‘</w:t>
      </w:r>
      <w:r w:rsidRPr="00810000">
        <w:rPr>
          <w:rStyle w:val="af0"/>
          <w:rFonts w:hint="eastAsia"/>
        </w:rPr>
        <w:t xml:space="preserve">The Chi universe group </w:t>
      </w:r>
      <w:r w:rsidRPr="00810000">
        <w:rPr>
          <w:rStyle w:val="af0"/>
          <w:rFonts w:hint="eastAsia"/>
        </w:rPr>
        <w:t>’</w:t>
      </w:r>
      <w:r w:rsidRPr="00810000">
        <w:rPr>
          <w:rStyle w:val="af0"/>
          <w:rFonts w:hint="eastAsia"/>
        </w:rPr>
        <w:t xml:space="preserve">&lt; The projection of whole-Xuan universe &lt; The one to three level of universe-Xuan-world&lt;The whole-Xuan universe &lt; The vibration&lt; The spirit of Xuan-void &lt;The  spirit of pure-nothing &lt; The wirepuller </w:t>
      </w:r>
    </w:p>
    <w:p w:rsidR="005D7A5B" w:rsidRPr="002347AF" w:rsidRDefault="005D7A5B" w:rsidP="00692BCF">
      <w:pPr>
        <w:ind w:firstLineChars="200" w:firstLine="482"/>
        <w:rPr>
          <w:rStyle w:val="af0"/>
          <w:rFonts w:hint="eastAsia"/>
        </w:rPr>
      </w:pPr>
      <w:r w:rsidRPr="002347AF">
        <w:rPr>
          <w:rStyle w:val="af0"/>
          <w:rFonts w:hint="eastAsia"/>
        </w:rPr>
        <w:t>If you refer to the redemption of human It can only wait for the maturity of the collective consciousness of human beings</w:t>
      </w:r>
    </w:p>
    <w:p w:rsidR="005D7A5B" w:rsidRPr="002347AF" w:rsidRDefault="005D7A5B" w:rsidP="00692BCF">
      <w:pPr>
        <w:ind w:firstLineChars="200" w:firstLine="482"/>
        <w:rPr>
          <w:rStyle w:val="af0"/>
          <w:rFonts w:hint="eastAsia"/>
        </w:rPr>
      </w:pPr>
      <w:r w:rsidRPr="002347AF">
        <w:rPr>
          <w:rStyle w:val="af0"/>
          <w:rFonts w:hint="eastAsia"/>
        </w:rPr>
        <w:t>The change of the individual to brings  change of part of whole The change of part of whole to brings the changes of all This process is lengthy But you are lucky</w:t>
      </w:r>
    </w:p>
    <w:p w:rsidR="005D7A5B" w:rsidRPr="002347AF" w:rsidRDefault="005D4C7E" w:rsidP="00692BCF">
      <w:pPr>
        <w:ind w:firstLineChars="200" w:firstLine="482"/>
        <w:rPr>
          <w:rStyle w:val="af0"/>
          <w:rFonts w:hint="eastAsia"/>
        </w:rPr>
      </w:pPr>
      <w:r>
        <w:rPr>
          <w:rStyle w:val="af0"/>
          <w:rFonts w:hint="eastAsia"/>
        </w:rPr>
        <w:t>That</w:t>
      </w:r>
      <w:r>
        <w:rPr>
          <w:rStyle w:val="apple-converted-space"/>
          <w:rFonts w:ascii="Arial" w:hAnsi="Arial" w:cs="Arial"/>
          <w:color w:val="333333"/>
          <w:sz w:val="21"/>
          <w:szCs w:val="21"/>
          <w:shd w:val="clear" w:color="auto" w:fill="F9F9F9"/>
        </w:rPr>
        <w:t> </w:t>
      </w:r>
      <w:r w:rsidRPr="005D4C7E">
        <w:rPr>
          <w:rStyle w:val="af0"/>
        </w:rPr>
        <w:t>possibility</w:t>
      </w:r>
      <w:r>
        <w:rPr>
          <w:rStyle w:val="af0"/>
          <w:rFonts w:hint="eastAsia"/>
        </w:rPr>
        <w:t xml:space="preserve"> </w:t>
      </w:r>
      <w:r w:rsidRPr="005D4C7E">
        <w:rPr>
          <w:rStyle w:val="af0"/>
          <w:rFonts w:hint="eastAsia"/>
        </w:rPr>
        <w:t>of</w:t>
      </w:r>
      <w:r>
        <w:rPr>
          <w:rStyle w:val="af0"/>
          <w:rFonts w:hint="eastAsia"/>
        </w:rPr>
        <w:t xml:space="preserve"> impossibility wa</w:t>
      </w:r>
      <w:r w:rsidR="005D7A5B" w:rsidRPr="002347AF">
        <w:rPr>
          <w:rStyle w:val="af0"/>
          <w:rFonts w:hint="eastAsia"/>
        </w:rPr>
        <w:t>s happened I cannot to reveal concrete details That reason of why I come here just cased that possible of impossibility Since the universe birth Its fluctuate is only two times One was the wirepuller     One was here This is the key to change the future You're not  noticed of it But we're noticed that it's enough</w:t>
      </w:r>
    </w:p>
    <w:p w:rsidR="005D7A5B" w:rsidRPr="00ED0F47" w:rsidRDefault="005D7A5B" w:rsidP="00692BCF">
      <w:pPr>
        <w:pBdr>
          <w:bottom w:val="single" w:sz="6" w:space="1" w:color="auto"/>
        </w:pBdr>
        <w:ind w:firstLineChars="200" w:firstLine="480"/>
        <w:rPr>
          <w:rFonts w:ascii="Arial" w:eastAsia="宋体" w:hAnsi="Arial" w:cs="Arial" w:hint="eastAsia"/>
        </w:rPr>
      </w:pPr>
      <w:r>
        <w:rPr>
          <w:rFonts w:ascii="Arial" w:eastAsia="Arial" w:hAnsi="Arial" w:cs="Arial" w:hint="eastAsia"/>
        </w:rPr>
        <w:t> </w:t>
      </w:r>
    </w:p>
    <w:p w:rsidR="00DB42C3" w:rsidRPr="00ED0F47" w:rsidRDefault="00DB42C3" w:rsidP="00692BCF">
      <w:pPr>
        <w:ind w:firstLineChars="200" w:firstLine="480"/>
        <w:rPr>
          <w:rFonts w:ascii="Arial" w:eastAsia="宋体" w:hAnsi="Arial" w:cs="Arial" w:hint="eastAsia"/>
        </w:rPr>
      </w:pPr>
    </w:p>
    <w:p w:rsidR="005D7A5B" w:rsidRPr="001D4DDD" w:rsidRDefault="005D7A5B" w:rsidP="00692BCF">
      <w:pPr>
        <w:ind w:firstLineChars="200" w:firstLine="480"/>
        <w:rPr>
          <w:rStyle w:val="af2"/>
          <w:rFonts w:hint="eastAsia"/>
        </w:rPr>
      </w:pPr>
      <w:r w:rsidRPr="001D4DDD">
        <w:rPr>
          <w:rStyle w:val="af2"/>
          <w:rFonts w:hint="eastAsia"/>
        </w:rPr>
        <w:t>问：感谢</w:t>
      </w:r>
      <w:r w:rsidRPr="001D4DDD">
        <w:rPr>
          <w:rStyle w:val="af2"/>
          <w:rFonts w:hint="eastAsia"/>
        </w:rPr>
        <w:t>LZ</w:t>
      </w:r>
      <w:r w:rsidRPr="001D4DDD">
        <w:rPr>
          <w:rStyle w:val="af2"/>
          <w:rFonts w:hint="eastAsia"/>
        </w:rPr>
        <w:t>，你至少有两年没发帖子了，刚刚看你的帖子之前，我还在用心灵感应说现在真理国与谬误国交战，至少真理国占了</w:t>
      </w:r>
      <w:r w:rsidRPr="001D4DDD">
        <w:rPr>
          <w:rStyle w:val="af2"/>
          <w:rFonts w:hint="eastAsia"/>
        </w:rPr>
        <w:t>51%</w:t>
      </w:r>
      <w:r w:rsidRPr="001D4DDD">
        <w:rPr>
          <w:rStyle w:val="af2"/>
          <w:rFonts w:hint="eastAsia"/>
        </w:rPr>
        <w:t>的比例了呢，你在这个帖子中就也提到了这个数字，英雄所见略同，我是感到这个宇宙要被他们改造成象他们那样了，就在一个多月前我还在</w:t>
      </w:r>
      <w:r w:rsidRPr="001D4DDD">
        <w:rPr>
          <w:rStyle w:val="af2"/>
          <w:rFonts w:hint="eastAsia"/>
        </w:rPr>
        <w:t>YY</w:t>
      </w:r>
      <w:r w:rsidRPr="001D4DDD">
        <w:rPr>
          <w:rStyle w:val="af2"/>
          <w:rFonts w:hint="eastAsia"/>
        </w:rPr>
        <w:t>语音中跟朋友们分享说过，外星人进入地球，短期内对地球人有益，长期是对外星人有利的，再次感谢你在这样关键的时刻发了这样的帖子，我会转载本帖让更多的地球人清醒一下！谢谢你！</w:t>
      </w:r>
    </w:p>
    <w:p w:rsidR="005D7A5B" w:rsidRPr="001D4DDD" w:rsidRDefault="005D7A5B" w:rsidP="00692BCF">
      <w:pPr>
        <w:ind w:firstLineChars="200" w:firstLine="480"/>
        <w:rPr>
          <w:rStyle w:val="af2"/>
          <w:rFonts w:hint="eastAsia"/>
        </w:rPr>
      </w:pPr>
      <w:r w:rsidRPr="001D4DDD">
        <w:rPr>
          <w:rStyle w:val="af2"/>
          <w:rFonts w:hint="eastAsia"/>
        </w:rPr>
        <w:t xml:space="preserve">Q: Thank </w:t>
      </w:r>
      <w:r w:rsidR="00252B77">
        <w:rPr>
          <w:rStyle w:val="af2"/>
          <w:rFonts w:hint="eastAsia"/>
        </w:rPr>
        <w:t>YOU</w:t>
      </w:r>
      <w:r w:rsidRPr="001D4DDD">
        <w:rPr>
          <w:rStyle w:val="af2"/>
          <w:rFonts w:hint="eastAsia"/>
        </w:rPr>
        <w:t>. You haven't posted a post for at least two years.</w:t>
      </w:r>
    </w:p>
    <w:p w:rsidR="005D7A5B" w:rsidRPr="001D4DDD" w:rsidRDefault="005D7A5B" w:rsidP="00692BCF">
      <w:pPr>
        <w:ind w:firstLineChars="200" w:firstLine="480"/>
        <w:rPr>
          <w:rStyle w:val="af2"/>
          <w:rFonts w:hint="eastAsia"/>
        </w:rPr>
      </w:pPr>
      <w:r w:rsidRPr="001D4DDD">
        <w:rPr>
          <w:rStyle w:val="af2"/>
          <w:rFonts w:hint="eastAsia"/>
        </w:rPr>
        <w:t>I was still using the telepathy</w:t>
      </w:r>
    </w:p>
    <w:p w:rsidR="005D7A5B" w:rsidRPr="001D4DDD" w:rsidRDefault="005D7A5B" w:rsidP="00692BCF">
      <w:pPr>
        <w:ind w:firstLineChars="200" w:firstLine="480"/>
        <w:rPr>
          <w:rStyle w:val="af2"/>
          <w:rFonts w:hint="eastAsia"/>
        </w:rPr>
      </w:pPr>
      <w:r w:rsidRPr="001D4DDD">
        <w:rPr>
          <w:rStyle w:val="af2"/>
          <w:rFonts w:hint="eastAsia"/>
        </w:rPr>
        <w:t>Now the truth and fallacy country in war,</w:t>
      </w:r>
    </w:p>
    <w:p w:rsidR="005D7A5B" w:rsidRPr="001D4DDD" w:rsidRDefault="005D7A5B" w:rsidP="00692BCF">
      <w:pPr>
        <w:ind w:firstLineChars="200" w:firstLine="480"/>
        <w:rPr>
          <w:rStyle w:val="af2"/>
          <w:rFonts w:hint="eastAsia"/>
        </w:rPr>
      </w:pPr>
      <w:r w:rsidRPr="001D4DDD">
        <w:rPr>
          <w:rStyle w:val="af2"/>
          <w:rFonts w:hint="eastAsia"/>
        </w:rPr>
        <w:t>At least the country of truth has accounted for 51%.</w:t>
      </w:r>
    </w:p>
    <w:p w:rsidR="005D7A5B" w:rsidRPr="001D4DDD" w:rsidRDefault="005D7A5B" w:rsidP="00692BCF">
      <w:pPr>
        <w:ind w:firstLineChars="200" w:firstLine="480"/>
        <w:rPr>
          <w:rStyle w:val="af2"/>
          <w:rFonts w:hint="eastAsia"/>
        </w:rPr>
      </w:pPr>
      <w:r w:rsidRPr="001D4DDD">
        <w:rPr>
          <w:rStyle w:val="af2"/>
          <w:rFonts w:hint="eastAsia"/>
        </w:rPr>
        <w:t>before I saw your post</w:t>
      </w:r>
    </w:p>
    <w:p w:rsidR="005D7A5B" w:rsidRPr="001D4DDD" w:rsidRDefault="005D7A5B" w:rsidP="00692BCF">
      <w:pPr>
        <w:ind w:firstLineChars="200" w:firstLine="480"/>
        <w:rPr>
          <w:rStyle w:val="af2"/>
          <w:rFonts w:hint="eastAsia"/>
        </w:rPr>
      </w:pPr>
      <w:r w:rsidRPr="001D4DDD">
        <w:rPr>
          <w:rStyle w:val="af2"/>
          <w:rFonts w:hint="eastAsia"/>
        </w:rPr>
        <w:t>You in this post also mentioned this number, Great minds think alike,</w:t>
      </w:r>
    </w:p>
    <w:p w:rsidR="005D7A5B" w:rsidRPr="001D4DDD" w:rsidRDefault="005D7A5B" w:rsidP="00692BCF">
      <w:pPr>
        <w:ind w:firstLineChars="200" w:firstLine="480"/>
        <w:rPr>
          <w:rStyle w:val="af2"/>
          <w:rFonts w:hint="eastAsia"/>
        </w:rPr>
      </w:pPr>
      <w:r w:rsidRPr="001D4DDD">
        <w:rPr>
          <w:rStyle w:val="af2"/>
          <w:rFonts w:hint="eastAsia"/>
        </w:rPr>
        <w:t>I feeling that this universe will be transformed to similar with them by them,</w:t>
      </w:r>
    </w:p>
    <w:p w:rsidR="005D7A5B" w:rsidRPr="001D4DDD" w:rsidRDefault="005D7A5B" w:rsidP="00692BCF">
      <w:pPr>
        <w:ind w:firstLineChars="200" w:firstLine="480"/>
        <w:rPr>
          <w:rStyle w:val="af2"/>
          <w:rFonts w:hint="eastAsia"/>
        </w:rPr>
      </w:pPr>
      <w:r w:rsidRPr="001D4DDD">
        <w:rPr>
          <w:rStyle w:val="af2"/>
          <w:rFonts w:hint="eastAsia"/>
        </w:rPr>
        <w:t> </w:t>
      </w:r>
    </w:p>
    <w:p w:rsidR="005D7A5B" w:rsidRPr="001D4DDD" w:rsidRDefault="005D7A5B" w:rsidP="00692BCF">
      <w:pPr>
        <w:ind w:firstLineChars="200" w:firstLine="480"/>
        <w:rPr>
          <w:rStyle w:val="af2"/>
          <w:rFonts w:hint="eastAsia"/>
        </w:rPr>
      </w:pPr>
      <w:r w:rsidRPr="001D4DDD">
        <w:rPr>
          <w:rStyle w:val="af2"/>
          <w:rFonts w:hint="eastAsia"/>
        </w:rPr>
        <w:t>I shared and sad with my friends in YY voice in a month ago that</w:t>
      </w:r>
    </w:p>
    <w:p w:rsidR="005D7A5B" w:rsidRPr="001D4DDD" w:rsidRDefault="005D7A5B" w:rsidP="00692BCF">
      <w:pPr>
        <w:ind w:firstLineChars="200" w:firstLine="480"/>
        <w:rPr>
          <w:rStyle w:val="af2"/>
          <w:rFonts w:hint="eastAsia"/>
        </w:rPr>
      </w:pPr>
      <w:r w:rsidRPr="001D4DDD">
        <w:rPr>
          <w:rStyle w:val="af2"/>
          <w:rFonts w:hint="eastAsia"/>
        </w:rPr>
        <w:t>The aliens enter the earth,</w:t>
      </w:r>
    </w:p>
    <w:p w:rsidR="005D7A5B" w:rsidRPr="001D4DDD" w:rsidRDefault="005D7A5B" w:rsidP="00692BCF">
      <w:pPr>
        <w:ind w:firstLineChars="200" w:firstLine="480"/>
        <w:rPr>
          <w:rStyle w:val="af2"/>
          <w:rFonts w:hint="eastAsia"/>
        </w:rPr>
      </w:pPr>
      <w:r w:rsidRPr="001D4DDD">
        <w:rPr>
          <w:rStyle w:val="af2"/>
          <w:rFonts w:hint="eastAsia"/>
        </w:rPr>
        <w:t>In a short time, it's good for the people of the earth.</w:t>
      </w:r>
    </w:p>
    <w:p w:rsidR="005D7A5B" w:rsidRPr="001D4DDD" w:rsidRDefault="005D7A5B" w:rsidP="00692BCF">
      <w:pPr>
        <w:ind w:firstLineChars="200" w:firstLine="480"/>
        <w:rPr>
          <w:rStyle w:val="af2"/>
          <w:rFonts w:hint="eastAsia"/>
        </w:rPr>
      </w:pPr>
      <w:r w:rsidRPr="001D4DDD">
        <w:rPr>
          <w:rStyle w:val="af2"/>
          <w:rFonts w:hint="eastAsia"/>
        </w:rPr>
        <w:t>Long term is beneficial to aliens.</w:t>
      </w:r>
    </w:p>
    <w:p w:rsidR="005D7A5B" w:rsidRPr="001D4DDD" w:rsidRDefault="005D7A5B" w:rsidP="00692BCF">
      <w:pPr>
        <w:ind w:firstLineChars="200" w:firstLine="480"/>
        <w:rPr>
          <w:rStyle w:val="af2"/>
          <w:rFonts w:hint="eastAsia"/>
        </w:rPr>
      </w:pPr>
      <w:r w:rsidRPr="001D4DDD">
        <w:rPr>
          <w:rStyle w:val="af2"/>
          <w:rFonts w:hint="eastAsia"/>
        </w:rPr>
        <w:t> </w:t>
      </w:r>
    </w:p>
    <w:p w:rsidR="005D7A5B" w:rsidRPr="001D4DDD" w:rsidRDefault="005D7A5B" w:rsidP="00692BCF">
      <w:pPr>
        <w:ind w:firstLineChars="200" w:firstLine="480"/>
        <w:rPr>
          <w:rStyle w:val="af2"/>
          <w:rFonts w:hint="eastAsia"/>
        </w:rPr>
      </w:pPr>
      <w:r w:rsidRPr="001D4DDD">
        <w:rPr>
          <w:rStyle w:val="af2"/>
          <w:rFonts w:hint="eastAsia"/>
        </w:rPr>
        <w:t>Thank you again for sending such a post at such a critical moment.</w:t>
      </w:r>
    </w:p>
    <w:p w:rsidR="005D7A5B" w:rsidRDefault="005D7A5B" w:rsidP="00692BCF">
      <w:pPr>
        <w:ind w:firstLineChars="200" w:firstLine="480"/>
        <w:rPr>
          <w:rStyle w:val="af2"/>
          <w:rFonts w:hint="eastAsia"/>
        </w:rPr>
      </w:pPr>
      <w:r w:rsidRPr="001D4DDD">
        <w:rPr>
          <w:rStyle w:val="af2"/>
          <w:rFonts w:hint="eastAsia"/>
        </w:rPr>
        <w:t>I will reprint this post for more people to sober up! Thank you !</w:t>
      </w:r>
    </w:p>
    <w:p w:rsidR="001D4DDD" w:rsidRPr="001D4DDD" w:rsidRDefault="001D4DDD" w:rsidP="00692BCF">
      <w:pPr>
        <w:ind w:firstLineChars="200" w:firstLine="480"/>
        <w:rPr>
          <w:rStyle w:val="af2"/>
          <w:rFonts w:hint="eastAsia"/>
        </w:rPr>
      </w:pPr>
    </w:p>
    <w:p w:rsidR="005D7A5B" w:rsidRPr="00C363F9" w:rsidRDefault="005D7A5B" w:rsidP="00692BCF">
      <w:pPr>
        <w:ind w:firstLineChars="200" w:firstLine="482"/>
        <w:rPr>
          <w:rStyle w:val="af0"/>
          <w:rFonts w:hint="eastAsia"/>
        </w:rPr>
      </w:pPr>
      <w:r w:rsidRPr="00C363F9">
        <w:rPr>
          <w:rStyle w:val="af0"/>
          <w:rFonts w:hint="eastAsia"/>
        </w:rPr>
        <w:lastRenderedPageBreak/>
        <w:t>答：融合是有益的</w:t>
      </w:r>
      <w:r w:rsidRPr="00C363F9">
        <w:rPr>
          <w:rStyle w:val="af0"/>
          <w:rFonts w:hint="eastAsia"/>
        </w:rPr>
        <w:t xml:space="preserve"> </w:t>
      </w:r>
      <w:r w:rsidRPr="00C363F9">
        <w:rPr>
          <w:rStyle w:val="af0"/>
          <w:rFonts w:hint="eastAsia"/>
        </w:rPr>
        <w:t>融合的正与负</w:t>
      </w:r>
      <w:r w:rsidRPr="00C363F9">
        <w:rPr>
          <w:rStyle w:val="af0"/>
          <w:rFonts w:hint="eastAsia"/>
        </w:rPr>
        <w:t xml:space="preserve"> </w:t>
      </w:r>
      <w:r w:rsidRPr="00C363F9">
        <w:rPr>
          <w:rStyle w:val="af0"/>
          <w:rFonts w:hint="eastAsia"/>
        </w:rPr>
        <w:t>来源于如何去融合</w:t>
      </w:r>
      <w:r w:rsidRPr="00C363F9">
        <w:rPr>
          <w:rStyle w:val="af0"/>
          <w:rFonts w:hint="eastAsia"/>
        </w:rPr>
        <w:br/>
      </w:r>
      <w:r w:rsidRPr="00C363F9">
        <w:rPr>
          <w:rStyle w:val="af0"/>
          <w:rFonts w:hint="eastAsia"/>
        </w:rPr>
        <w:t>婴儿是两种基因的融合</w:t>
      </w:r>
      <w:r w:rsidRPr="00C363F9">
        <w:rPr>
          <w:rStyle w:val="af0"/>
          <w:rFonts w:hint="eastAsia"/>
        </w:rPr>
        <w:t xml:space="preserve"> </w:t>
      </w:r>
      <w:r w:rsidRPr="00C363F9">
        <w:rPr>
          <w:rStyle w:val="af0"/>
          <w:rFonts w:hint="eastAsia"/>
        </w:rPr>
        <w:t>是创造性的融合</w:t>
      </w:r>
      <w:r w:rsidRPr="00C363F9">
        <w:rPr>
          <w:rStyle w:val="af0"/>
          <w:rFonts w:hint="eastAsia"/>
        </w:rPr>
        <w:br/>
      </w:r>
      <w:r w:rsidRPr="00C363F9">
        <w:rPr>
          <w:rStyle w:val="af0"/>
          <w:rFonts w:hint="eastAsia"/>
        </w:rPr>
        <w:t>两种文明的融合</w:t>
      </w:r>
      <w:r w:rsidRPr="00C363F9">
        <w:rPr>
          <w:rStyle w:val="af0"/>
          <w:rFonts w:hint="eastAsia"/>
        </w:rPr>
        <w:t xml:space="preserve"> </w:t>
      </w:r>
      <w:r w:rsidRPr="00C363F9">
        <w:rPr>
          <w:rStyle w:val="af0"/>
          <w:rFonts w:hint="eastAsia"/>
        </w:rPr>
        <w:t>是破坏性的融合</w:t>
      </w:r>
      <w:r w:rsidRPr="00C363F9">
        <w:rPr>
          <w:rStyle w:val="af0"/>
          <w:rFonts w:hint="eastAsia"/>
        </w:rPr>
        <w:br/>
      </w:r>
      <w:r w:rsidRPr="00C363F9">
        <w:rPr>
          <w:rStyle w:val="af0"/>
          <w:rFonts w:hint="eastAsia"/>
        </w:rPr>
        <w:t>但终归有益</w:t>
      </w:r>
      <w:r w:rsidRPr="00C363F9">
        <w:rPr>
          <w:rStyle w:val="af0"/>
          <w:rFonts w:hint="eastAsia"/>
        </w:rPr>
        <w:t xml:space="preserve"> </w:t>
      </w:r>
      <w:r w:rsidRPr="00C363F9">
        <w:rPr>
          <w:rStyle w:val="af0"/>
          <w:rFonts w:hint="eastAsia"/>
        </w:rPr>
        <w:t>是进化的需要</w:t>
      </w:r>
    </w:p>
    <w:p w:rsidR="00AF36B7" w:rsidRPr="00C363F9" w:rsidRDefault="005D7A5B" w:rsidP="00692BCF">
      <w:pPr>
        <w:ind w:firstLineChars="200" w:firstLine="482"/>
        <w:rPr>
          <w:rStyle w:val="af0"/>
          <w:rFonts w:hint="eastAsia"/>
        </w:rPr>
      </w:pPr>
      <w:r w:rsidRPr="00C363F9">
        <w:rPr>
          <w:rStyle w:val="af0"/>
          <w:rFonts w:hint="eastAsia"/>
        </w:rPr>
        <w:t xml:space="preserve">A:Fusion is beneficial      </w:t>
      </w:r>
    </w:p>
    <w:p w:rsidR="005D7A5B" w:rsidRPr="00C363F9" w:rsidRDefault="00AF36B7" w:rsidP="00692BCF">
      <w:pPr>
        <w:ind w:firstLineChars="200" w:firstLine="482"/>
        <w:rPr>
          <w:rStyle w:val="af0"/>
          <w:rFonts w:hint="eastAsia"/>
        </w:rPr>
      </w:pPr>
      <w:r w:rsidRPr="00C363F9">
        <w:rPr>
          <w:rStyle w:val="af0"/>
          <w:rFonts w:hint="eastAsia"/>
        </w:rPr>
        <w:t>The p</w:t>
      </w:r>
      <w:r w:rsidR="005D7A5B" w:rsidRPr="00C363F9">
        <w:rPr>
          <w:rStyle w:val="af0"/>
          <w:rFonts w:hint="eastAsia"/>
        </w:rPr>
        <w:t>o</w:t>
      </w:r>
      <w:r w:rsidRPr="00C363F9">
        <w:rPr>
          <w:rStyle w:val="af0"/>
          <w:rFonts w:hint="eastAsia"/>
        </w:rPr>
        <w:t>sitive and negative of fusion  is r</w:t>
      </w:r>
      <w:r w:rsidR="005D7A5B" w:rsidRPr="00C363F9">
        <w:rPr>
          <w:rStyle w:val="af0"/>
          <w:rFonts w:hint="eastAsia"/>
        </w:rPr>
        <w:t>est with how to fusion</w:t>
      </w:r>
    </w:p>
    <w:p w:rsidR="00C363F9" w:rsidRPr="00C363F9" w:rsidRDefault="005D7A5B" w:rsidP="00692BCF">
      <w:pPr>
        <w:ind w:firstLineChars="200" w:firstLine="482"/>
        <w:rPr>
          <w:rStyle w:val="af0"/>
          <w:rFonts w:hint="eastAsia"/>
        </w:rPr>
      </w:pPr>
      <w:r w:rsidRPr="00C363F9">
        <w:rPr>
          <w:rStyle w:val="af0"/>
          <w:rFonts w:hint="eastAsia"/>
        </w:rPr>
        <w:t>The baby is a</w:t>
      </w:r>
      <w:r w:rsidR="00C363F9" w:rsidRPr="00C363F9">
        <w:rPr>
          <w:rStyle w:val="af0"/>
          <w:rFonts w:hint="eastAsia"/>
        </w:rPr>
        <w:t xml:space="preserve"> fusions of two genes     </w:t>
      </w:r>
      <w:r w:rsidR="00AF36B7" w:rsidRPr="00C363F9">
        <w:rPr>
          <w:rStyle w:val="af0"/>
          <w:rFonts w:hint="eastAsia"/>
        </w:rPr>
        <w:t>It</w:t>
      </w:r>
      <w:r w:rsidR="00AF36B7" w:rsidRPr="00C363F9">
        <w:rPr>
          <w:rStyle w:val="af0"/>
          <w:rFonts w:hint="eastAsia"/>
        </w:rPr>
        <w:t>‘</w:t>
      </w:r>
      <w:r w:rsidRPr="00C363F9">
        <w:rPr>
          <w:rStyle w:val="af0"/>
          <w:rFonts w:hint="eastAsia"/>
        </w:rPr>
        <w:t xml:space="preserve">s fusion of creativity      </w:t>
      </w:r>
    </w:p>
    <w:p w:rsidR="00AF36B7" w:rsidRPr="00C363F9" w:rsidRDefault="005D7A5B" w:rsidP="00692BCF">
      <w:pPr>
        <w:ind w:firstLineChars="200" w:firstLine="482"/>
        <w:rPr>
          <w:rStyle w:val="af0"/>
          <w:rFonts w:hint="eastAsia"/>
        </w:rPr>
      </w:pPr>
      <w:r w:rsidRPr="00C363F9">
        <w:rPr>
          <w:rStyle w:val="af0"/>
          <w:rFonts w:hint="eastAsia"/>
        </w:rPr>
        <w:t xml:space="preserve">The integration of the two civilizations It's a destructive fusion </w:t>
      </w:r>
    </w:p>
    <w:p w:rsidR="005D7A5B" w:rsidRDefault="005D7A5B" w:rsidP="00692BCF">
      <w:pPr>
        <w:pBdr>
          <w:bottom w:val="single" w:sz="6" w:space="1" w:color="auto"/>
        </w:pBdr>
        <w:ind w:firstLineChars="200" w:firstLine="482"/>
        <w:rPr>
          <w:rStyle w:val="af0"/>
          <w:rFonts w:hint="eastAsia"/>
        </w:rPr>
      </w:pPr>
      <w:r w:rsidRPr="00C363F9">
        <w:rPr>
          <w:rStyle w:val="af0"/>
          <w:rFonts w:hint="eastAsia"/>
        </w:rPr>
        <w:t>But ultimately beneficial is the needed of evolution</w:t>
      </w:r>
    </w:p>
    <w:p w:rsidR="00C363F9" w:rsidRPr="00C363F9" w:rsidRDefault="00C363F9" w:rsidP="00692BCF">
      <w:pPr>
        <w:ind w:firstLineChars="200" w:firstLine="482"/>
        <w:rPr>
          <w:rStyle w:val="af0"/>
          <w:rFonts w:hint="eastAsia"/>
        </w:rPr>
      </w:pPr>
    </w:p>
    <w:p w:rsidR="005D7A5B" w:rsidRPr="00ED0F47" w:rsidRDefault="005D7A5B" w:rsidP="00692BCF">
      <w:pPr>
        <w:ind w:firstLineChars="200" w:firstLine="480"/>
        <w:rPr>
          <w:rFonts w:ascii="Arial" w:eastAsia="宋体" w:hAnsi="Arial" w:cs="Arial" w:hint="eastAsia"/>
        </w:rPr>
      </w:pPr>
      <w:r>
        <w:rPr>
          <w:rFonts w:ascii="Arial" w:eastAsia="Arial" w:hAnsi="Arial" w:cs="Arial" w:hint="eastAsia"/>
        </w:rPr>
        <w:t>问：多谢楼主解答。对于完整信息，现在地球的主流无疑是错误的，过去，华夏人（非中国人）的世界观是天、地、人三界。现在退化到人之五感的世界。我说的完整信息不光是丢失的过去信息，还有灵在这宇宙中的演化，如何从低级灵升华到高级灵，能不能把灵的这部分信息传导来了解下？</w:t>
      </w:r>
    </w:p>
    <w:p w:rsidR="005D7A5B" w:rsidRDefault="005D7A5B" w:rsidP="00692BCF">
      <w:pPr>
        <w:ind w:firstLineChars="200" w:firstLine="480"/>
        <w:rPr>
          <w:rFonts w:ascii="Arial" w:eastAsia="Arial" w:hAnsi="Arial" w:cs="Arial" w:hint="eastAsia"/>
        </w:rPr>
      </w:pPr>
      <w:r>
        <w:rPr>
          <w:rFonts w:ascii="Arial" w:eastAsia="Arial" w:hAnsi="Arial" w:cs="Arial" w:hint="eastAsia"/>
        </w:rPr>
        <w:t>还有一个，显形世界与隐形世界（应该是灵性）的关系，或者说，显形世界的破坏欲成就如何影响隐形世界的。这部分信息对我们地球人类比较重要。</w:t>
      </w:r>
    </w:p>
    <w:p w:rsidR="005D7A5B" w:rsidRDefault="005D7A5B" w:rsidP="00692BCF">
      <w:pPr>
        <w:ind w:firstLineChars="200" w:firstLine="480"/>
        <w:rPr>
          <w:rFonts w:ascii="Arial" w:eastAsia="Arial" w:hAnsi="Arial" w:cs="Arial" w:hint="eastAsia"/>
        </w:rPr>
      </w:pPr>
      <w:r>
        <w:rPr>
          <w:rFonts w:ascii="Arial" w:eastAsia="Arial" w:hAnsi="Arial" w:cs="Arial" w:hint="eastAsia"/>
        </w:rPr>
        <w:t>世界矩阵的信息，我看了一些信息，个人理解，最高层的是九维宇宙意识体吗？地球二维圈是指我们现在只是生存在地球的表面上这个解释吧。关于投影的理解，是不是能看到景象而非现在却真实存在的意思？</w:t>
      </w:r>
    </w:p>
    <w:p w:rsidR="00521F2B" w:rsidRPr="00521F2B" w:rsidRDefault="005D7A5B" w:rsidP="00692BCF">
      <w:pPr>
        <w:ind w:firstLineChars="200" w:firstLine="480"/>
        <w:rPr>
          <w:rStyle w:val="af2"/>
          <w:rFonts w:hint="eastAsia"/>
        </w:rPr>
      </w:pPr>
      <w:r w:rsidRPr="00521F2B">
        <w:rPr>
          <w:rStyle w:val="af2"/>
          <w:rFonts w:hint="eastAsia"/>
        </w:rPr>
        <w:t>Q</w:t>
      </w:r>
      <w:r w:rsidR="000D0242">
        <w:rPr>
          <w:rStyle w:val="af2"/>
          <w:rFonts w:hint="eastAsia"/>
        </w:rPr>
        <w:t>uestion: Thank you for answer</w:t>
      </w:r>
      <w:r w:rsidR="009B7461" w:rsidRPr="00521F2B">
        <w:rPr>
          <w:rStyle w:val="af2"/>
          <w:rFonts w:hint="eastAsia"/>
        </w:rPr>
        <w:t xml:space="preserve"> About the complete information, the current </w:t>
      </w:r>
      <w:r w:rsidR="00AE17AE" w:rsidRPr="00521F2B">
        <w:rPr>
          <w:rStyle w:val="af2"/>
          <w:rFonts w:hint="eastAsia"/>
        </w:rPr>
        <w:t>earth</w:t>
      </w:r>
      <w:r w:rsidR="00AE17AE" w:rsidRPr="00521F2B">
        <w:rPr>
          <w:rStyle w:val="af2"/>
          <w:rFonts w:hint="eastAsia"/>
        </w:rPr>
        <w:t>‘</w:t>
      </w:r>
      <w:r w:rsidR="00AE17AE" w:rsidRPr="00521F2B">
        <w:rPr>
          <w:rStyle w:val="af2"/>
          <w:rFonts w:hint="eastAsia"/>
        </w:rPr>
        <w:t xml:space="preserve">s </w:t>
      </w:r>
      <w:r w:rsidR="009B7461" w:rsidRPr="00521F2B">
        <w:rPr>
          <w:rStyle w:val="af2"/>
          <w:rFonts w:hint="eastAsia"/>
        </w:rPr>
        <w:t xml:space="preserve">mainstream </w:t>
      </w:r>
      <w:r w:rsidR="008D5B7A" w:rsidRPr="00521F2B">
        <w:rPr>
          <w:rStyle w:val="af2"/>
          <w:rFonts w:hint="eastAsia"/>
        </w:rPr>
        <w:t xml:space="preserve">undoubtedly </w:t>
      </w:r>
      <w:r w:rsidR="007442EF" w:rsidRPr="00521F2B">
        <w:rPr>
          <w:rStyle w:val="af2"/>
          <w:rFonts w:hint="eastAsia"/>
        </w:rPr>
        <w:t xml:space="preserve">is </w:t>
      </w:r>
      <w:r w:rsidR="008D5B7A" w:rsidRPr="00521F2B">
        <w:rPr>
          <w:rStyle w:val="af2"/>
          <w:rFonts w:hint="eastAsia"/>
        </w:rPr>
        <w:t>wrong</w:t>
      </w:r>
      <w:r w:rsidR="00AE0066" w:rsidRPr="00521F2B">
        <w:rPr>
          <w:rStyle w:val="af2"/>
          <w:rFonts w:hint="eastAsia"/>
        </w:rPr>
        <w:t xml:space="preserve"> </w:t>
      </w:r>
      <w:r w:rsidR="00AE17AE" w:rsidRPr="00521F2B">
        <w:rPr>
          <w:rStyle w:val="af2"/>
          <w:rFonts w:hint="eastAsia"/>
        </w:rPr>
        <w:t>I</w:t>
      </w:r>
      <w:r w:rsidR="00AE0066" w:rsidRPr="00521F2B">
        <w:rPr>
          <w:rStyle w:val="af2"/>
          <w:rFonts w:hint="eastAsia"/>
        </w:rPr>
        <w:t xml:space="preserve">n the past </w:t>
      </w:r>
      <w:r w:rsidR="00C00EB0">
        <w:rPr>
          <w:rStyle w:val="af2"/>
          <w:rFonts w:hint="eastAsia"/>
        </w:rPr>
        <w:t>t</w:t>
      </w:r>
      <w:r w:rsidR="00AE17AE" w:rsidRPr="00521F2B">
        <w:rPr>
          <w:rStyle w:val="af2"/>
          <w:rFonts w:hint="eastAsia"/>
        </w:rPr>
        <w:t>he</w:t>
      </w:r>
      <w:r w:rsidR="00AE0066" w:rsidRPr="00521F2B">
        <w:rPr>
          <w:rStyle w:val="af2"/>
          <w:rFonts w:hint="eastAsia"/>
        </w:rPr>
        <w:t xml:space="preserve"> HuaXia people</w:t>
      </w:r>
      <w:r w:rsidR="00AE17AE" w:rsidRPr="00521F2B">
        <w:rPr>
          <w:rStyle w:val="af2"/>
          <w:rFonts w:hint="eastAsia"/>
        </w:rPr>
        <w:t>’</w:t>
      </w:r>
      <w:r w:rsidR="00AE17AE" w:rsidRPr="00521F2B">
        <w:rPr>
          <w:rStyle w:val="af2"/>
          <w:rFonts w:hint="eastAsia"/>
        </w:rPr>
        <w:t>s worldview</w:t>
      </w:r>
      <w:r w:rsidR="00AE0066" w:rsidRPr="00521F2B">
        <w:rPr>
          <w:rStyle w:val="af2"/>
          <w:rFonts w:hint="eastAsia"/>
        </w:rPr>
        <w:t xml:space="preserve"> is</w:t>
      </w:r>
      <w:r w:rsidR="009D63E8" w:rsidRPr="00521F2B">
        <w:rPr>
          <w:rStyle w:val="af2"/>
          <w:rFonts w:hint="eastAsia"/>
        </w:rPr>
        <w:t xml:space="preserve"> the realm of</w:t>
      </w:r>
      <w:r w:rsidR="00AE0066" w:rsidRPr="00521F2B">
        <w:rPr>
          <w:rStyle w:val="af2"/>
          <w:rFonts w:hint="eastAsia"/>
        </w:rPr>
        <w:t xml:space="preserve"> heaven</w:t>
      </w:r>
      <w:r w:rsidR="009D63E8" w:rsidRPr="00521F2B">
        <w:rPr>
          <w:rStyle w:val="af2"/>
          <w:rFonts w:hint="eastAsia"/>
        </w:rPr>
        <w:t xml:space="preserve"> </w:t>
      </w:r>
      <w:r w:rsidR="00AE0066" w:rsidRPr="00521F2B">
        <w:rPr>
          <w:rStyle w:val="af2"/>
          <w:rFonts w:hint="eastAsia"/>
        </w:rPr>
        <w:t xml:space="preserve">, </w:t>
      </w:r>
      <w:r w:rsidR="00D6135D">
        <w:rPr>
          <w:rStyle w:val="af2"/>
          <w:rFonts w:hint="eastAsia"/>
        </w:rPr>
        <w:t>earth</w:t>
      </w:r>
      <w:r w:rsidR="00AE0066" w:rsidRPr="00521F2B">
        <w:rPr>
          <w:rStyle w:val="af2"/>
          <w:rFonts w:hint="eastAsia"/>
        </w:rPr>
        <w:t xml:space="preserve"> and </w:t>
      </w:r>
      <w:r w:rsidR="009D63E8" w:rsidRPr="00521F2B">
        <w:rPr>
          <w:rStyle w:val="af2"/>
          <w:rFonts w:hint="eastAsia"/>
        </w:rPr>
        <w:t xml:space="preserve">human </w:t>
      </w:r>
      <w:r w:rsidR="00FE10A9" w:rsidRPr="00521F2B">
        <w:rPr>
          <w:rStyle w:val="af2"/>
          <w:rFonts w:hint="eastAsia"/>
        </w:rPr>
        <w:t xml:space="preserve">Now degenerate into the world of five senses The complete information I said is not only the lost information of the past, but </w:t>
      </w:r>
      <w:r w:rsidR="00873417" w:rsidRPr="00521F2B">
        <w:rPr>
          <w:rStyle w:val="af2"/>
          <w:rFonts w:hint="eastAsia"/>
        </w:rPr>
        <w:t xml:space="preserve">include </w:t>
      </w:r>
      <w:r w:rsidR="00FE10A9" w:rsidRPr="00521F2B">
        <w:rPr>
          <w:rStyle w:val="af2"/>
          <w:rFonts w:hint="eastAsia"/>
        </w:rPr>
        <w:t>the evolution of the soul</w:t>
      </w:r>
      <w:r w:rsidR="008006B5" w:rsidRPr="00521F2B">
        <w:rPr>
          <w:rStyle w:val="af2"/>
          <w:rFonts w:hint="eastAsia"/>
        </w:rPr>
        <w:t xml:space="preserve"> in the universe </w:t>
      </w:r>
    </w:p>
    <w:p w:rsidR="005D7A5B" w:rsidRPr="00ED0F47" w:rsidRDefault="008006B5" w:rsidP="00692BCF">
      <w:pPr>
        <w:pStyle w:val="3"/>
        <w:ind w:firstLineChars="200" w:firstLine="562"/>
        <w:rPr>
          <w:rFonts w:eastAsia="宋体" w:hint="eastAsia"/>
        </w:rPr>
      </w:pPr>
      <w:r w:rsidRPr="008006B5">
        <w:rPr>
          <w:rFonts w:hint="eastAsia"/>
        </w:rPr>
        <w:t>How to evolve from a lower soul to a higher s</w:t>
      </w:r>
      <w:r w:rsidR="00521F2B">
        <w:rPr>
          <w:rFonts w:hint="eastAsia"/>
        </w:rPr>
        <w:t>oul</w:t>
      </w:r>
      <w:r w:rsidR="00521F2B">
        <w:rPr>
          <w:rFonts w:hint="eastAsia"/>
        </w:rPr>
        <w:t>？</w:t>
      </w:r>
    </w:p>
    <w:p w:rsidR="009B7461" w:rsidRPr="00ED0F47" w:rsidRDefault="009B7461" w:rsidP="00692BCF">
      <w:pPr>
        <w:ind w:firstLineChars="200" w:firstLine="480"/>
        <w:rPr>
          <w:rFonts w:ascii="Arial" w:eastAsia="宋体" w:hAnsi="Arial" w:cs="Arial" w:hint="eastAsia"/>
        </w:rPr>
      </w:pPr>
    </w:p>
    <w:p w:rsidR="008735D5" w:rsidRDefault="008735D5" w:rsidP="00692BCF">
      <w:pPr>
        <w:pStyle w:val="af1"/>
        <w:ind w:firstLineChars="200" w:firstLine="480"/>
        <w:rPr>
          <w:rStyle w:val="af2"/>
          <w:rFonts w:hint="eastAsia"/>
          <w:lang w:eastAsia="zh-CN"/>
        </w:rPr>
      </w:pPr>
      <w:r>
        <w:rPr>
          <w:rStyle w:val="af2"/>
          <w:rFonts w:hint="eastAsia"/>
          <w:lang w:eastAsia="zh-CN"/>
        </w:rPr>
        <w:t xml:space="preserve">And </w:t>
      </w:r>
      <w:r w:rsidRPr="008735D5">
        <w:rPr>
          <w:rStyle w:val="af2"/>
          <w:rFonts w:hint="eastAsia"/>
          <w:lang w:eastAsia="zh-CN"/>
        </w:rPr>
        <w:t>The relationship between the visible world and the invisible</w:t>
      </w:r>
      <w:r>
        <w:rPr>
          <w:rStyle w:val="af2"/>
          <w:rFonts w:hint="eastAsia"/>
          <w:lang w:eastAsia="zh-CN"/>
        </w:rPr>
        <w:t xml:space="preserve"> world (should be Spirituality)</w:t>
      </w:r>
    </w:p>
    <w:p w:rsidR="008735D5" w:rsidRDefault="008735D5" w:rsidP="00692BCF">
      <w:pPr>
        <w:pStyle w:val="af1"/>
        <w:ind w:firstLineChars="200" w:firstLine="480"/>
        <w:rPr>
          <w:rStyle w:val="af2"/>
          <w:rFonts w:hint="eastAsia"/>
          <w:lang w:eastAsia="zh-CN"/>
        </w:rPr>
      </w:pPr>
      <w:r>
        <w:rPr>
          <w:rStyle w:val="af2"/>
          <w:rFonts w:hint="eastAsia"/>
          <w:lang w:eastAsia="zh-CN"/>
        </w:rPr>
        <w:t xml:space="preserve">Or </w:t>
      </w:r>
      <w:r w:rsidR="004E7D6B" w:rsidRPr="004E7D6B">
        <w:rPr>
          <w:rStyle w:val="af2"/>
          <w:rFonts w:hint="eastAsia"/>
          <w:lang w:eastAsia="zh-CN"/>
        </w:rPr>
        <w:t xml:space="preserve">How </w:t>
      </w:r>
      <w:r w:rsidR="004E7D6B">
        <w:rPr>
          <w:rStyle w:val="af2"/>
          <w:rFonts w:hint="eastAsia"/>
          <w:lang w:eastAsia="zh-CN"/>
        </w:rPr>
        <w:t xml:space="preserve">did the </w:t>
      </w:r>
      <w:r w:rsidR="004E7D6B" w:rsidRPr="004E7D6B">
        <w:rPr>
          <w:rStyle w:val="af2"/>
          <w:rFonts w:hint="eastAsia"/>
          <w:lang w:eastAsia="zh-CN"/>
        </w:rPr>
        <w:t xml:space="preserve">destructive and achievements of the visible world affect </w:t>
      </w:r>
      <w:r w:rsidR="00307995">
        <w:rPr>
          <w:rStyle w:val="af2"/>
          <w:rFonts w:hint="eastAsia"/>
          <w:lang w:eastAsia="zh-CN"/>
        </w:rPr>
        <w:t xml:space="preserve">with </w:t>
      </w:r>
      <w:r w:rsidR="004E7D6B" w:rsidRPr="004E7D6B">
        <w:rPr>
          <w:rStyle w:val="af2"/>
          <w:rFonts w:hint="eastAsia"/>
          <w:lang w:eastAsia="zh-CN"/>
        </w:rPr>
        <w:t>the invisible world</w:t>
      </w:r>
      <w:r w:rsidR="00F04F57">
        <w:rPr>
          <w:rStyle w:val="af2"/>
          <w:rFonts w:hint="eastAsia"/>
          <w:lang w:eastAsia="zh-CN"/>
        </w:rPr>
        <w:t>?</w:t>
      </w:r>
    </w:p>
    <w:p w:rsidR="000D0242" w:rsidRDefault="000D0242" w:rsidP="00692BCF">
      <w:pPr>
        <w:pStyle w:val="af1"/>
        <w:ind w:firstLineChars="200" w:firstLine="480"/>
        <w:rPr>
          <w:rStyle w:val="af2"/>
          <w:rFonts w:hint="eastAsia"/>
          <w:lang w:eastAsia="zh-CN"/>
        </w:rPr>
      </w:pPr>
      <w:r w:rsidRPr="000D0242">
        <w:rPr>
          <w:rStyle w:val="af2"/>
          <w:rFonts w:hint="eastAsia"/>
          <w:lang w:eastAsia="zh-CN"/>
        </w:rPr>
        <w:t>This information is more important to our earth</w:t>
      </w:r>
    </w:p>
    <w:p w:rsidR="005D7A5B" w:rsidRPr="00521F2B" w:rsidRDefault="009041D2" w:rsidP="00692BCF">
      <w:pPr>
        <w:pStyle w:val="af1"/>
        <w:ind w:firstLineChars="200" w:firstLine="480"/>
        <w:rPr>
          <w:rStyle w:val="af2"/>
          <w:rFonts w:hint="eastAsia"/>
          <w:lang w:eastAsia="zh-CN"/>
        </w:rPr>
      </w:pPr>
      <w:r w:rsidRPr="00521F2B">
        <w:rPr>
          <w:rStyle w:val="af2"/>
          <w:rFonts w:hint="eastAsia"/>
          <w:lang w:eastAsia="zh-CN"/>
        </w:rPr>
        <w:t>And T</w:t>
      </w:r>
      <w:r w:rsidR="005D7A5B" w:rsidRPr="00521F2B">
        <w:rPr>
          <w:rStyle w:val="af2"/>
          <w:rFonts w:hint="eastAsia"/>
          <w:lang w:eastAsia="zh-CN"/>
        </w:rPr>
        <w:t>he information of the world matrix</w:t>
      </w:r>
      <w:r w:rsidR="007427F6">
        <w:rPr>
          <w:rStyle w:val="af2"/>
          <w:rFonts w:hint="eastAsia"/>
          <w:lang w:eastAsia="zh-CN"/>
        </w:rPr>
        <w:t xml:space="preserve"> </w:t>
      </w:r>
      <w:r w:rsidR="008473F3" w:rsidRPr="00521F2B">
        <w:rPr>
          <w:rStyle w:val="af2"/>
          <w:rFonts w:hint="eastAsia"/>
          <w:lang w:eastAsia="zh-CN"/>
        </w:rPr>
        <w:t>I</w:t>
      </w:r>
      <w:r w:rsidR="005D7A5B" w:rsidRPr="00521F2B">
        <w:rPr>
          <w:rStyle w:val="af2"/>
          <w:rFonts w:hint="eastAsia"/>
          <w:lang w:eastAsia="zh-CN"/>
        </w:rPr>
        <w:t xml:space="preserve">s the nine - dimensional </w:t>
      </w:r>
      <w:r w:rsidR="00C363F9" w:rsidRPr="00521F2B">
        <w:rPr>
          <w:rStyle w:val="af2"/>
          <w:rFonts w:hint="eastAsia"/>
          <w:lang w:eastAsia="zh-CN"/>
        </w:rPr>
        <w:t>universe</w:t>
      </w:r>
      <w:r w:rsidR="005D7A5B" w:rsidRPr="00521F2B">
        <w:rPr>
          <w:rStyle w:val="af2"/>
          <w:rFonts w:hint="eastAsia"/>
          <w:lang w:eastAsia="zh-CN"/>
        </w:rPr>
        <w:t xml:space="preserve"> consciousness are the highest level?</w:t>
      </w:r>
    </w:p>
    <w:p w:rsidR="005D7A5B" w:rsidRPr="00521F2B" w:rsidRDefault="005D7A5B" w:rsidP="00692BCF">
      <w:pPr>
        <w:pStyle w:val="af1"/>
        <w:ind w:firstLineChars="200" w:firstLine="480"/>
        <w:rPr>
          <w:rStyle w:val="af2"/>
          <w:rFonts w:hint="eastAsia"/>
          <w:lang w:eastAsia="zh-CN"/>
        </w:rPr>
      </w:pPr>
      <w:r w:rsidRPr="00521F2B">
        <w:rPr>
          <w:rStyle w:val="af2"/>
          <w:rFonts w:hint="eastAsia"/>
          <w:lang w:eastAsia="zh-CN"/>
        </w:rPr>
        <w:t>Is the  earth's two-dimensional circle means that  explanation of now we just only survival on the earth's surface.</w:t>
      </w:r>
    </w:p>
    <w:p w:rsidR="005D7A5B" w:rsidRPr="00521F2B" w:rsidRDefault="005D7A5B" w:rsidP="00692BCF">
      <w:pPr>
        <w:pStyle w:val="af1"/>
        <w:ind w:firstLineChars="200" w:firstLine="480"/>
        <w:rPr>
          <w:rStyle w:val="af2"/>
          <w:rFonts w:hint="eastAsia"/>
          <w:lang w:eastAsia="zh-CN"/>
        </w:rPr>
      </w:pPr>
      <w:r w:rsidRPr="00521F2B">
        <w:rPr>
          <w:rStyle w:val="af2"/>
          <w:rFonts w:hint="eastAsia"/>
          <w:lang w:eastAsia="zh-CN"/>
        </w:rPr>
        <w:t>About the understanding of projection</w:t>
      </w:r>
      <w:r w:rsidR="007427F6">
        <w:rPr>
          <w:rStyle w:val="af2"/>
          <w:rFonts w:hint="eastAsia"/>
          <w:lang w:eastAsia="zh-CN"/>
        </w:rPr>
        <w:t xml:space="preserve"> </w:t>
      </w:r>
      <w:r w:rsidRPr="00521F2B">
        <w:rPr>
          <w:rStyle w:val="af2"/>
          <w:rFonts w:hint="eastAsia"/>
          <w:lang w:eastAsia="zh-CN"/>
        </w:rPr>
        <w:t>Is mean that</w:t>
      </w:r>
      <w:r w:rsidR="007427F6">
        <w:rPr>
          <w:rStyle w:val="af2"/>
          <w:rFonts w:hint="eastAsia"/>
          <w:lang w:eastAsia="zh-CN"/>
        </w:rPr>
        <w:t xml:space="preserve"> can</w:t>
      </w:r>
      <w:r w:rsidRPr="00521F2B">
        <w:rPr>
          <w:rStyle w:val="af2"/>
          <w:rFonts w:hint="eastAsia"/>
          <w:lang w:eastAsia="zh-CN"/>
        </w:rPr>
        <w:t xml:space="preserve"> </w:t>
      </w:r>
      <w:r w:rsidR="007427F6" w:rsidRPr="00521F2B">
        <w:rPr>
          <w:rStyle w:val="af2"/>
          <w:rFonts w:hint="eastAsia"/>
          <w:lang w:eastAsia="zh-CN"/>
        </w:rPr>
        <w:t xml:space="preserve">see </w:t>
      </w:r>
      <w:r w:rsidRPr="00521F2B">
        <w:rPr>
          <w:rStyle w:val="af2"/>
          <w:rFonts w:hint="eastAsia"/>
          <w:lang w:eastAsia="zh-CN"/>
        </w:rPr>
        <w:t xml:space="preserve">scene </w:t>
      </w:r>
      <w:r w:rsidR="007427F6">
        <w:rPr>
          <w:rStyle w:val="af2"/>
          <w:rFonts w:hint="eastAsia"/>
          <w:lang w:eastAsia="zh-CN"/>
        </w:rPr>
        <w:t>but</w:t>
      </w:r>
      <w:r w:rsidRPr="00521F2B">
        <w:rPr>
          <w:rStyle w:val="af2"/>
          <w:rFonts w:hint="eastAsia"/>
          <w:lang w:eastAsia="zh-CN"/>
        </w:rPr>
        <w:t xml:space="preserve"> is not real exist </w:t>
      </w:r>
      <w:r w:rsidR="00942E3A">
        <w:rPr>
          <w:rStyle w:val="af2"/>
          <w:rFonts w:hint="eastAsia"/>
          <w:lang w:eastAsia="zh-CN"/>
        </w:rPr>
        <w:t>curently</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Pr="00521F2B" w:rsidRDefault="005D7A5B" w:rsidP="00692BCF">
      <w:pPr>
        <w:ind w:firstLineChars="200" w:firstLine="482"/>
        <w:rPr>
          <w:rStyle w:val="af0"/>
          <w:rFonts w:hint="eastAsia"/>
        </w:rPr>
      </w:pPr>
      <w:r w:rsidRPr="00521F2B">
        <w:rPr>
          <w:rStyle w:val="af0"/>
          <w:rFonts w:hint="eastAsia"/>
        </w:rPr>
        <w:t>答：</w:t>
      </w:r>
      <w:r w:rsidRPr="00521F2B">
        <w:rPr>
          <w:rStyle w:val="af0"/>
          <w:rFonts w:hint="eastAsia"/>
        </w:rPr>
        <w:t xml:space="preserve"> </w:t>
      </w:r>
      <w:r w:rsidRPr="00521F2B">
        <w:rPr>
          <w:rStyle w:val="af0"/>
          <w:rFonts w:hint="eastAsia"/>
        </w:rPr>
        <w:t>首先更正一个观念</w:t>
      </w:r>
      <w:r w:rsidRPr="00521F2B">
        <w:rPr>
          <w:rStyle w:val="af0"/>
          <w:rFonts w:hint="eastAsia"/>
        </w:rPr>
        <w:t xml:space="preserve"> </w:t>
      </w:r>
      <w:r w:rsidRPr="00521F2B">
        <w:rPr>
          <w:rStyle w:val="af0"/>
          <w:rFonts w:hint="eastAsia"/>
        </w:rPr>
        <w:t>没有一个不变者</w:t>
      </w:r>
      <w:r w:rsidRPr="00521F2B">
        <w:rPr>
          <w:rStyle w:val="af0"/>
          <w:rFonts w:hint="eastAsia"/>
        </w:rPr>
        <w:t xml:space="preserve"> </w:t>
      </w:r>
      <w:r w:rsidRPr="00521F2B">
        <w:rPr>
          <w:rStyle w:val="af0"/>
          <w:rFonts w:hint="eastAsia"/>
        </w:rPr>
        <w:t>只有纯无的精神是不变的</w:t>
      </w:r>
    </w:p>
    <w:p w:rsidR="00B81638" w:rsidRPr="00521F2B" w:rsidRDefault="00B81638" w:rsidP="00692BCF">
      <w:pPr>
        <w:ind w:firstLineChars="200" w:firstLine="482"/>
        <w:rPr>
          <w:rStyle w:val="af0"/>
          <w:rFonts w:hint="eastAsia"/>
        </w:rPr>
      </w:pPr>
    </w:p>
    <w:p w:rsidR="005D7A5B" w:rsidRPr="00521F2B" w:rsidRDefault="005D7A5B" w:rsidP="00692BCF">
      <w:pPr>
        <w:ind w:firstLineChars="200" w:firstLine="482"/>
        <w:rPr>
          <w:rStyle w:val="af0"/>
          <w:rFonts w:hint="eastAsia"/>
        </w:rPr>
      </w:pPr>
      <w:r w:rsidRPr="00521F2B">
        <w:rPr>
          <w:rStyle w:val="af0"/>
          <w:rFonts w:hint="eastAsia"/>
        </w:rPr>
        <w:t>一个存有</w:t>
      </w:r>
      <w:r w:rsidRPr="00521F2B">
        <w:rPr>
          <w:rStyle w:val="af0"/>
          <w:rFonts w:hint="eastAsia"/>
        </w:rPr>
        <w:t xml:space="preserve"> </w:t>
      </w:r>
      <w:r w:rsidRPr="00521F2B">
        <w:rPr>
          <w:rStyle w:val="af0"/>
          <w:rFonts w:hint="eastAsia"/>
        </w:rPr>
        <w:t>结构</w:t>
      </w:r>
      <w:r w:rsidRPr="00521F2B">
        <w:rPr>
          <w:rStyle w:val="af0"/>
          <w:rFonts w:hint="eastAsia"/>
        </w:rPr>
        <w:t>+</w:t>
      </w:r>
      <w:r w:rsidRPr="00521F2B">
        <w:rPr>
          <w:rStyle w:val="af0"/>
          <w:rFonts w:hint="eastAsia"/>
        </w:rPr>
        <w:t>信息</w:t>
      </w:r>
      <w:r w:rsidRPr="00521F2B">
        <w:rPr>
          <w:rStyle w:val="af0"/>
          <w:rFonts w:hint="eastAsia"/>
        </w:rPr>
        <w:t>=</w:t>
      </w:r>
      <w:r w:rsidRPr="00521F2B">
        <w:rPr>
          <w:rStyle w:val="af0"/>
          <w:rFonts w:hint="eastAsia"/>
        </w:rPr>
        <w:t>生命</w:t>
      </w:r>
      <w:r w:rsidRPr="00521F2B">
        <w:rPr>
          <w:rStyle w:val="af0"/>
          <w:rFonts w:hint="eastAsia"/>
        </w:rPr>
        <w:t xml:space="preserve"> </w:t>
      </w:r>
      <w:r w:rsidRPr="00521F2B">
        <w:rPr>
          <w:rStyle w:val="af0"/>
          <w:rFonts w:hint="eastAsia"/>
        </w:rPr>
        <w:t>不同的结构</w:t>
      </w:r>
      <w:r w:rsidRPr="00521F2B">
        <w:rPr>
          <w:rStyle w:val="af0"/>
          <w:rFonts w:hint="eastAsia"/>
        </w:rPr>
        <w:t xml:space="preserve"> </w:t>
      </w:r>
      <w:r w:rsidRPr="00521F2B">
        <w:rPr>
          <w:rStyle w:val="af0"/>
          <w:rFonts w:hint="eastAsia"/>
        </w:rPr>
        <w:t>不同的信息</w:t>
      </w:r>
      <w:r w:rsidRPr="00521F2B">
        <w:rPr>
          <w:rStyle w:val="af0"/>
          <w:rFonts w:hint="eastAsia"/>
        </w:rPr>
        <w:t xml:space="preserve"> </w:t>
      </w:r>
      <w:r w:rsidRPr="00521F2B">
        <w:rPr>
          <w:rStyle w:val="af0"/>
          <w:rFonts w:hint="eastAsia"/>
        </w:rPr>
        <w:t>造就你不同的独特性</w:t>
      </w:r>
    </w:p>
    <w:p w:rsidR="00022F0F" w:rsidRPr="00521F2B" w:rsidRDefault="005D7A5B" w:rsidP="00692BCF">
      <w:pPr>
        <w:ind w:firstLineChars="200" w:firstLine="482"/>
        <w:rPr>
          <w:rStyle w:val="af0"/>
          <w:rFonts w:hint="eastAsia"/>
        </w:rPr>
      </w:pPr>
      <w:r w:rsidRPr="00521F2B">
        <w:rPr>
          <w:rStyle w:val="af0"/>
          <w:rFonts w:hint="eastAsia"/>
        </w:rPr>
        <w:t>结构崩塌</w:t>
      </w:r>
      <w:r w:rsidRPr="00521F2B">
        <w:rPr>
          <w:rStyle w:val="af0"/>
          <w:rFonts w:hint="eastAsia"/>
        </w:rPr>
        <w:t xml:space="preserve"> </w:t>
      </w:r>
      <w:r w:rsidRPr="00521F2B">
        <w:rPr>
          <w:rStyle w:val="af0"/>
          <w:rFonts w:hint="eastAsia"/>
        </w:rPr>
        <w:t>信息损坏</w:t>
      </w:r>
      <w:r w:rsidRPr="00521F2B">
        <w:rPr>
          <w:rStyle w:val="af0"/>
          <w:rFonts w:hint="eastAsia"/>
        </w:rPr>
        <w:t xml:space="preserve"> </w:t>
      </w:r>
      <w:r w:rsidRPr="00521F2B">
        <w:rPr>
          <w:rStyle w:val="af0"/>
          <w:rFonts w:hint="eastAsia"/>
        </w:rPr>
        <w:t>则生命消失</w:t>
      </w:r>
      <w:r w:rsidRPr="00521F2B">
        <w:rPr>
          <w:rStyle w:val="af0"/>
          <w:rFonts w:hint="eastAsia"/>
        </w:rPr>
        <w:t xml:space="preserve"> </w:t>
      </w:r>
      <w:r w:rsidRPr="00521F2B">
        <w:rPr>
          <w:rStyle w:val="af0"/>
          <w:rFonts w:hint="eastAsia"/>
        </w:rPr>
        <w:t>归回纯无的精神</w:t>
      </w:r>
      <w:r w:rsidRPr="00521F2B">
        <w:rPr>
          <w:rStyle w:val="af0"/>
          <w:rFonts w:hint="eastAsia"/>
        </w:rPr>
        <w:t xml:space="preserve"> </w:t>
      </w:r>
      <w:r w:rsidRPr="00521F2B">
        <w:rPr>
          <w:rStyle w:val="af0"/>
          <w:rFonts w:hint="eastAsia"/>
        </w:rPr>
        <w:t>就好像你们无梦睡眠只是睡眠时间被无限拉长</w:t>
      </w:r>
    </w:p>
    <w:p w:rsidR="005D7A5B" w:rsidRPr="00521F2B" w:rsidRDefault="005D7A5B" w:rsidP="00692BCF">
      <w:pPr>
        <w:ind w:firstLineChars="200" w:firstLine="482"/>
        <w:rPr>
          <w:rStyle w:val="af0"/>
          <w:rFonts w:hint="eastAsia"/>
        </w:rPr>
      </w:pPr>
      <w:r w:rsidRPr="00521F2B">
        <w:rPr>
          <w:rStyle w:val="af0"/>
          <w:rFonts w:hint="eastAsia"/>
        </w:rPr>
        <w:t>每个世界都有阴阳转化系统</w:t>
      </w:r>
      <w:r w:rsidRPr="00521F2B">
        <w:rPr>
          <w:rStyle w:val="af0"/>
          <w:rFonts w:hint="eastAsia"/>
        </w:rPr>
        <w:t xml:space="preserve"> </w:t>
      </w:r>
      <w:r w:rsidRPr="00521F2B">
        <w:rPr>
          <w:rStyle w:val="af0"/>
          <w:rFonts w:hint="eastAsia"/>
        </w:rPr>
        <w:t>用你们的话来说显形或者隐形世界</w:t>
      </w:r>
      <w:r w:rsidRPr="00521F2B">
        <w:rPr>
          <w:rStyle w:val="af0"/>
          <w:rFonts w:hint="eastAsia"/>
        </w:rPr>
        <w:t xml:space="preserve"> </w:t>
      </w:r>
      <w:r w:rsidRPr="00521F2B">
        <w:rPr>
          <w:rStyle w:val="af0"/>
          <w:rFonts w:hint="eastAsia"/>
        </w:rPr>
        <w:t>阴或者阳</w:t>
      </w:r>
    </w:p>
    <w:p w:rsidR="005D7A5B" w:rsidRPr="00521F2B" w:rsidRDefault="005D7A5B" w:rsidP="00692BCF">
      <w:pPr>
        <w:ind w:firstLineChars="200" w:firstLine="482"/>
        <w:rPr>
          <w:rStyle w:val="af0"/>
          <w:rFonts w:hint="eastAsia"/>
        </w:rPr>
      </w:pPr>
      <w:r w:rsidRPr="00521F2B">
        <w:rPr>
          <w:rStyle w:val="af0"/>
          <w:rFonts w:hint="eastAsia"/>
        </w:rPr>
        <w:t>意识从阳的结构中诞生</w:t>
      </w:r>
      <w:r w:rsidRPr="00521F2B">
        <w:rPr>
          <w:rStyle w:val="af0"/>
          <w:rFonts w:hint="eastAsia"/>
        </w:rPr>
        <w:t xml:space="preserve"> </w:t>
      </w:r>
      <w:r w:rsidRPr="00521F2B">
        <w:rPr>
          <w:rStyle w:val="af0"/>
          <w:rFonts w:hint="eastAsia"/>
        </w:rPr>
        <w:t>大脑</w:t>
      </w:r>
      <w:r w:rsidRPr="00521F2B">
        <w:rPr>
          <w:rStyle w:val="af0"/>
          <w:rFonts w:hint="eastAsia"/>
        </w:rPr>
        <w:t xml:space="preserve"> </w:t>
      </w:r>
      <w:r w:rsidRPr="00521F2B">
        <w:rPr>
          <w:rStyle w:val="af0"/>
          <w:rFonts w:hint="eastAsia"/>
        </w:rPr>
        <w:t>一个人类个体两岁左右的大脑结构可以发展处一个最初的可以自我认知的意识体</w:t>
      </w:r>
      <w:r w:rsidRPr="00521F2B">
        <w:rPr>
          <w:rStyle w:val="af0"/>
          <w:rFonts w:hint="eastAsia"/>
        </w:rPr>
        <w:t xml:space="preserve"> </w:t>
      </w:r>
      <w:r w:rsidRPr="00521F2B">
        <w:rPr>
          <w:rStyle w:val="af0"/>
          <w:rFonts w:hint="eastAsia"/>
        </w:rPr>
        <w:t>他</w:t>
      </w:r>
      <w:r w:rsidRPr="00521F2B">
        <w:rPr>
          <w:rStyle w:val="af0"/>
          <w:rFonts w:hint="eastAsia"/>
        </w:rPr>
        <w:t>/</w:t>
      </w:r>
      <w:r w:rsidRPr="00521F2B">
        <w:rPr>
          <w:rStyle w:val="af0"/>
          <w:rFonts w:hint="eastAsia"/>
        </w:rPr>
        <w:t>她可以</w:t>
      </w:r>
      <w:r w:rsidRPr="00521F2B">
        <w:rPr>
          <w:rStyle w:val="af0"/>
          <w:rFonts w:hint="eastAsia"/>
        </w:rPr>
        <w:t xml:space="preserve"> </w:t>
      </w:r>
      <w:r w:rsidRPr="00521F2B">
        <w:rPr>
          <w:rStyle w:val="af0"/>
          <w:rFonts w:hint="eastAsia"/>
        </w:rPr>
        <w:t>从镜子中认知自己</w:t>
      </w:r>
      <w:r w:rsidRPr="00521F2B">
        <w:rPr>
          <w:rStyle w:val="af0"/>
          <w:rFonts w:hint="eastAsia"/>
        </w:rPr>
        <w:t xml:space="preserve"> </w:t>
      </w:r>
      <w:r w:rsidRPr="00521F2B">
        <w:rPr>
          <w:rStyle w:val="af0"/>
          <w:rFonts w:hint="eastAsia"/>
        </w:rPr>
        <w:t>而在这之前则不行</w:t>
      </w:r>
    </w:p>
    <w:p w:rsidR="005D7A5B" w:rsidRDefault="005D7A5B" w:rsidP="00692BCF">
      <w:pPr>
        <w:tabs>
          <w:tab w:val="left" w:pos="5873"/>
        </w:tabs>
        <w:ind w:firstLineChars="200" w:firstLine="482"/>
        <w:rPr>
          <w:rStyle w:val="af0"/>
          <w:rFonts w:hint="eastAsia"/>
        </w:rPr>
      </w:pPr>
      <w:r w:rsidRPr="00521F2B">
        <w:rPr>
          <w:rStyle w:val="af0"/>
          <w:rFonts w:hint="eastAsia"/>
        </w:rPr>
        <w:t>意识是一个发展过程</w:t>
      </w:r>
      <w:r w:rsidRPr="00521F2B">
        <w:rPr>
          <w:rStyle w:val="af0"/>
          <w:rFonts w:hint="eastAsia"/>
        </w:rPr>
        <w:t xml:space="preserve"> </w:t>
      </w:r>
      <w:r w:rsidRPr="00521F2B">
        <w:rPr>
          <w:rStyle w:val="af0"/>
          <w:rFonts w:hint="eastAsia"/>
        </w:rPr>
        <w:t>是大脑结构神经元作用的结果</w:t>
      </w:r>
      <w:r w:rsidR="00FF15DD">
        <w:rPr>
          <w:rStyle w:val="af0"/>
          <w:rFonts w:hint="eastAsia"/>
        </w:rPr>
        <w:tab/>
      </w:r>
    </w:p>
    <w:p w:rsidR="00FF15DD" w:rsidRPr="00521F2B" w:rsidRDefault="00FF15DD" w:rsidP="00692BCF">
      <w:pPr>
        <w:tabs>
          <w:tab w:val="left" w:pos="5873"/>
        </w:tabs>
        <w:ind w:firstLineChars="200" w:firstLine="482"/>
        <w:rPr>
          <w:rStyle w:val="af0"/>
          <w:rFonts w:hint="eastAsia"/>
        </w:rPr>
      </w:pPr>
    </w:p>
    <w:p w:rsidR="005D7A5B" w:rsidRPr="00521F2B" w:rsidRDefault="005D7A5B" w:rsidP="00692BCF">
      <w:pPr>
        <w:ind w:firstLineChars="200" w:firstLine="482"/>
        <w:rPr>
          <w:rStyle w:val="af0"/>
          <w:rFonts w:hint="eastAsia"/>
        </w:rPr>
      </w:pPr>
      <w:r w:rsidRPr="00521F2B">
        <w:rPr>
          <w:rStyle w:val="af0"/>
          <w:rFonts w:hint="eastAsia"/>
        </w:rPr>
        <w:t>然后是阴的信息的产生</w:t>
      </w:r>
      <w:r w:rsidRPr="00521F2B">
        <w:rPr>
          <w:rStyle w:val="af0"/>
          <w:rFonts w:hint="eastAsia"/>
        </w:rPr>
        <w:t xml:space="preserve"> </w:t>
      </w:r>
      <w:r w:rsidRPr="00521F2B">
        <w:rPr>
          <w:rStyle w:val="af0"/>
          <w:rFonts w:hint="eastAsia"/>
        </w:rPr>
        <w:t>随着意识的发展</w:t>
      </w:r>
      <w:r w:rsidRPr="00521F2B">
        <w:rPr>
          <w:rStyle w:val="af0"/>
          <w:rFonts w:hint="eastAsia"/>
        </w:rPr>
        <w:t xml:space="preserve"> </w:t>
      </w:r>
      <w:r w:rsidRPr="00521F2B">
        <w:rPr>
          <w:rStyle w:val="af0"/>
          <w:rFonts w:hint="eastAsia"/>
        </w:rPr>
        <w:t>外界显形世界刺激意识</w:t>
      </w:r>
      <w:r w:rsidRPr="00521F2B">
        <w:rPr>
          <w:rStyle w:val="af0"/>
          <w:rFonts w:hint="eastAsia"/>
        </w:rPr>
        <w:t xml:space="preserve"> </w:t>
      </w:r>
      <w:r w:rsidRPr="00521F2B">
        <w:rPr>
          <w:rStyle w:val="af0"/>
          <w:rFonts w:hint="eastAsia"/>
        </w:rPr>
        <w:t>意识自我认知</w:t>
      </w:r>
      <w:r w:rsidRPr="00521F2B">
        <w:rPr>
          <w:rStyle w:val="af0"/>
          <w:rFonts w:hint="eastAsia"/>
        </w:rPr>
        <w:t xml:space="preserve"> </w:t>
      </w:r>
      <w:r w:rsidRPr="00521F2B">
        <w:rPr>
          <w:rStyle w:val="af0"/>
          <w:rFonts w:hint="eastAsia"/>
        </w:rPr>
        <w:t>自我成长</w:t>
      </w:r>
      <w:r w:rsidRPr="00521F2B">
        <w:rPr>
          <w:rStyle w:val="af0"/>
          <w:rFonts w:hint="eastAsia"/>
        </w:rPr>
        <w:t xml:space="preserve"> </w:t>
      </w:r>
      <w:r w:rsidRPr="00521F2B">
        <w:rPr>
          <w:rStyle w:val="af0"/>
          <w:rFonts w:hint="eastAsia"/>
        </w:rPr>
        <w:t>神经元活跃</w:t>
      </w:r>
      <w:r w:rsidRPr="00521F2B">
        <w:rPr>
          <w:rStyle w:val="af0"/>
          <w:rFonts w:hint="eastAsia"/>
        </w:rPr>
        <w:t xml:space="preserve"> </w:t>
      </w:r>
      <w:r w:rsidRPr="00521F2B">
        <w:rPr>
          <w:rStyle w:val="af0"/>
          <w:rFonts w:hint="eastAsia"/>
        </w:rPr>
        <w:t>灵场开始变得有意义</w:t>
      </w:r>
    </w:p>
    <w:p w:rsidR="005D7A5B" w:rsidRPr="00521F2B" w:rsidRDefault="005D7A5B" w:rsidP="00692BCF">
      <w:pPr>
        <w:ind w:firstLineChars="200" w:firstLine="482"/>
        <w:rPr>
          <w:rStyle w:val="af0"/>
          <w:rFonts w:hint="eastAsia"/>
        </w:rPr>
      </w:pPr>
      <w:r w:rsidRPr="00521F2B">
        <w:rPr>
          <w:rStyle w:val="af0"/>
          <w:rFonts w:hint="eastAsia"/>
        </w:rPr>
        <w:lastRenderedPageBreak/>
        <w:t>你的思考</w:t>
      </w:r>
      <w:r w:rsidRPr="00521F2B">
        <w:rPr>
          <w:rStyle w:val="af0"/>
          <w:rFonts w:hint="eastAsia"/>
        </w:rPr>
        <w:t xml:space="preserve"> </w:t>
      </w:r>
      <w:r w:rsidRPr="00521F2B">
        <w:rPr>
          <w:rStyle w:val="af0"/>
          <w:rFonts w:hint="eastAsia"/>
        </w:rPr>
        <w:t>是阴性信息的结果</w:t>
      </w:r>
      <w:r w:rsidRPr="00521F2B">
        <w:rPr>
          <w:rStyle w:val="af0"/>
          <w:rFonts w:hint="eastAsia"/>
        </w:rPr>
        <w:t xml:space="preserve"> </w:t>
      </w:r>
      <w:r w:rsidRPr="00521F2B">
        <w:rPr>
          <w:rStyle w:val="af0"/>
          <w:rFonts w:hint="eastAsia"/>
        </w:rPr>
        <w:t>信息的载体是灵场</w:t>
      </w:r>
      <w:r w:rsidRPr="00521F2B">
        <w:rPr>
          <w:rStyle w:val="af0"/>
          <w:rFonts w:hint="eastAsia"/>
        </w:rPr>
        <w:t xml:space="preserve"> </w:t>
      </w:r>
      <w:r w:rsidRPr="00521F2B">
        <w:rPr>
          <w:rStyle w:val="af0"/>
          <w:rFonts w:hint="eastAsia"/>
        </w:rPr>
        <w:t>思考在</w:t>
      </w:r>
      <w:r w:rsidRPr="00521F2B">
        <w:rPr>
          <w:rStyle w:val="af0"/>
          <w:rFonts w:hint="eastAsia"/>
        </w:rPr>
        <w:t xml:space="preserve"> </w:t>
      </w:r>
      <w:r w:rsidRPr="00521F2B">
        <w:rPr>
          <w:rStyle w:val="af0"/>
          <w:rFonts w:hint="eastAsia"/>
        </w:rPr>
        <w:t>量子层面进行</w:t>
      </w:r>
      <w:r w:rsidRPr="00521F2B">
        <w:rPr>
          <w:rStyle w:val="af0"/>
          <w:rFonts w:hint="eastAsia"/>
        </w:rPr>
        <w:t xml:space="preserve"> </w:t>
      </w:r>
      <w:r w:rsidRPr="00521F2B">
        <w:rPr>
          <w:rStyle w:val="af0"/>
          <w:rFonts w:hint="eastAsia"/>
        </w:rPr>
        <w:t>而不是分子层面</w:t>
      </w:r>
    </w:p>
    <w:p w:rsidR="005D7A5B" w:rsidRPr="00521F2B" w:rsidRDefault="005D7A5B" w:rsidP="00692BCF">
      <w:pPr>
        <w:ind w:firstLineChars="200" w:firstLine="482"/>
        <w:rPr>
          <w:rStyle w:val="af0"/>
          <w:rFonts w:hint="eastAsia"/>
        </w:rPr>
      </w:pPr>
      <w:r w:rsidRPr="00521F2B">
        <w:rPr>
          <w:rStyle w:val="af0"/>
          <w:rFonts w:hint="eastAsia"/>
        </w:rPr>
        <w:t> </w:t>
      </w:r>
    </w:p>
    <w:p w:rsidR="005D7A5B" w:rsidRPr="00521F2B" w:rsidRDefault="005D7A5B" w:rsidP="00692BCF">
      <w:pPr>
        <w:ind w:firstLineChars="200" w:firstLine="482"/>
        <w:rPr>
          <w:rStyle w:val="af0"/>
          <w:rFonts w:hint="eastAsia"/>
        </w:rPr>
      </w:pPr>
      <w:r w:rsidRPr="00521F2B">
        <w:rPr>
          <w:rStyle w:val="af0"/>
          <w:rFonts w:hint="eastAsia"/>
        </w:rPr>
        <w:t>玄无的精神创造</w:t>
      </w:r>
      <w:r w:rsidRPr="00521F2B">
        <w:rPr>
          <w:rStyle w:val="af0"/>
          <w:rFonts w:hint="eastAsia"/>
        </w:rPr>
        <w:t xml:space="preserve"> </w:t>
      </w:r>
      <w:r w:rsidRPr="00521F2B">
        <w:rPr>
          <w:rStyle w:val="af0"/>
          <w:rFonts w:hint="eastAsia"/>
        </w:rPr>
        <w:t>物质结构</w:t>
      </w:r>
      <w:r w:rsidRPr="00521F2B">
        <w:rPr>
          <w:rStyle w:val="af0"/>
          <w:rFonts w:hint="eastAsia"/>
        </w:rPr>
        <w:t xml:space="preserve"> </w:t>
      </w:r>
      <w:r w:rsidRPr="00521F2B">
        <w:rPr>
          <w:rStyle w:val="af0"/>
          <w:rFonts w:hint="eastAsia"/>
        </w:rPr>
        <w:t>物质结构</w:t>
      </w:r>
      <w:r w:rsidRPr="00521F2B">
        <w:rPr>
          <w:rStyle w:val="af0"/>
          <w:rFonts w:hint="eastAsia"/>
        </w:rPr>
        <w:t xml:space="preserve"> </w:t>
      </w:r>
      <w:r w:rsidRPr="00521F2B">
        <w:rPr>
          <w:rStyle w:val="af0"/>
          <w:rFonts w:hint="eastAsia"/>
        </w:rPr>
        <w:t>提供产生意识的根基</w:t>
      </w:r>
      <w:r w:rsidRPr="00521F2B">
        <w:rPr>
          <w:rStyle w:val="af0"/>
          <w:rFonts w:hint="eastAsia"/>
        </w:rPr>
        <w:t xml:space="preserve"> = </w:t>
      </w:r>
      <w:r w:rsidRPr="00521F2B">
        <w:rPr>
          <w:rStyle w:val="af0"/>
          <w:rFonts w:hint="eastAsia"/>
        </w:rPr>
        <w:t>玄无的精神</w:t>
      </w:r>
      <w:r w:rsidRPr="00521F2B">
        <w:rPr>
          <w:rStyle w:val="af0"/>
          <w:rFonts w:hint="eastAsia"/>
        </w:rPr>
        <w:t xml:space="preserve"> </w:t>
      </w:r>
      <w:r w:rsidRPr="00521F2B">
        <w:rPr>
          <w:rStyle w:val="af0"/>
          <w:rFonts w:hint="eastAsia"/>
        </w:rPr>
        <w:t>产生意识</w:t>
      </w:r>
    </w:p>
    <w:p w:rsidR="00B81638" w:rsidRPr="00521F2B" w:rsidRDefault="00B81638" w:rsidP="00692BCF">
      <w:pPr>
        <w:ind w:firstLineChars="200" w:firstLine="482"/>
        <w:rPr>
          <w:rStyle w:val="af0"/>
          <w:rFonts w:hint="eastAsia"/>
        </w:rPr>
      </w:pPr>
    </w:p>
    <w:p w:rsidR="005D7A5B" w:rsidRDefault="005D7A5B" w:rsidP="00692BCF">
      <w:pPr>
        <w:ind w:firstLineChars="200" w:firstLine="482"/>
        <w:rPr>
          <w:rStyle w:val="af0"/>
          <w:rFonts w:hint="eastAsia"/>
        </w:rPr>
      </w:pPr>
      <w:r w:rsidRPr="00521F2B">
        <w:rPr>
          <w:rStyle w:val="af0"/>
          <w:rFonts w:hint="eastAsia"/>
        </w:rPr>
        <w:t>纯无的精神创造</w:t>
      </w:r>
      <w:r w:rsidRPr="00521F2B">
        <w:rPr>
          <w:rStyle w:val="af0"/>
          <w:rFonts w:hint="eastAsia"/>
        </w:rPr>
        <w:t xml:space="preserve"> </w:t>
      </w:r>
      <w:r w:rsidRPr="00521F2B">
        <w:rPr>
          <w:rStyle w:val="af0"/>
          <w:rFonts w:hint="eastAsia"/>
        </w:rPr>
        <w:t>量子层面</w:t>
      </w:r>
      <w:r w:rsidRPr="00521F2B">
        <w:rPr>
          <w:rStyle w:val="af0"/>
          <w:rFonts w:hint="eastAsia"/>
        </w:rPr>
        <w:t xml:space="preserve"> </w:t>
      </w:r>
      <w:r w:rsidRPr="00521F2B">
        <w:rPr>
          <w:rStyle w:val="af0"/>
          <w:rFonts w:hint="eastAsia"/>
        </w:rPr>
        <w:t>量子载体</w:t>
      </w:r>
      <w:r w:rsidRPr="00521F2B">
        <w:rPr>
          <w:rStyle w:val="af0"/>
          <w:rFonts w:hint="eastAsia"/>
        </w:rPr>
        <w:t xml:space="preserve"> </w:t>
      </w:r>
      <w:r w:rsidRPr="00521F2B">
        <w:rPr>
          <w:rStyle w:val="af0"/>
          <w:rFonts w:hint="eastAsia"/>
        </w:rPr>
        <w:t>承载你身为你的信息</w:t>
      </w:r>
      <w:r w:rsidRPr="00521F2B">
        <w:rPr>
          <w:rStyle w:val="af0"/>
          <w:rFonts w:hint="eastAsia"/>
        </w:rPr>
        <w:t xml:space="preserve"> = </w:t>
      </w:r>
      <w:r w:rsidRPr="00521F2B">
        <w:rPr>
          <w:rStyle w:val="af0"/>
          <w:rFonts w:hint="eastAsia"/>
        </w:rPr>
        <w:t>纯无的精神</w:t>
      </w:r>
      <w:r w:rsidRPr="00521F2B">
        <w:rPr>
          <w:rStyle w:val="af0"/>
          <w:rFonts w:hint="eastAsia"/>
        </w:rPr>
        <w:t xml:space="preserve"> </w:t>
      </w:r>
      <w:r w:rsidRPr="00521F2B">
        <w:rPr>
          <w:rStyle w:val="af0"/>
          <w:rFonts w:hint="eastAsia"/>
        </w:rPr>
        <w:t>产生自我感</w:t>
      </w:r>
    </w:p>
    <w:p w:rsidR="003674D7" w:rsidRPr="00521F2B" w:rsidRDefault="003674D7" w:rsidP="00692BCF">
      <w:pPr>
        <w:ind w:firstLineChars="200" w:firstLine="482"/>
        <w:rPr>
          <w:rStyle w:val="af0"/>
          <w:rFonts w:hint="eastAsia"/>
        </w:rPr>
      </w:pPr>
    </w:p>
    <w:p w:rsidR="005D7A5B" w:rsidRPr="00521F2B" w:rsidRDefault="005D7A5B" w:rsidP="00692BCF">
      <w:pPr>
        <w:ind w:firstLineChars="200" w:firstLine="482"/>
        <w:rPr>
          <w:rStyle w:val="af0"/>
          <w:rFonts w:hint="eastAsia"/>
        </w:rPr>
      </w:pPr>
      <w:r w:rsidRPr="00521F2B">
        <w:rPr>
          <w:rStyle w:val="af0"/>
          <w:rFonts w:hint="eastAsia"/>
        </w:rPr>
        <w:t>简单的比喻</w:t>
      </w:r>
    </w:p>
    <w:p w:rsidR="005D7A5B" w:rsidRDefault="005D7A5B" w:rsidP="00692BCF">
      <w:pPr>
        <w:ind w:firstLineChars="200" w:firstLine="482"/>
        <w:rPr>
          <w:rStyle w:val="af0"/>
          <w:rFonts w:hint="eastAsia"/>
        </w:rPr>
      </w:pPr>
      <w:r w:rsidRPr="00521F2B">
        <w:rPr>
          <w:rStyle w:val="af0"/>
          <w:rFonts w:hint="eastAsia"/>
        </w:rPr>
        <w:t>想象一个没有结构的空间</w:t>
      </w:r>
      <w:r w:rsidRPr="00521F2B">
        <w:rPr>
          <w:rStyle w:val="af0"/>
          <w:rFonts w:hint="eastAsia"/>
        </w:rPr>
        <w:t xml:space="preserve"> </w:t>
      </w:r>
      <w:r w:rsidRPr="00521F2B">
        <w:rPr>
          <w:rStyle w:val="af0"/>
          <w:rFonts w:hint="eastAsia"/>
        </w:rPr>
        <w:t>这个空间是纯无的精神</w:t>
      </w:r>
    </w:p>
    <w:p w:rsidR="003674D7" w:rsidRPr="00521F2B" w:rsidRDefault="003674D7" w:rsidP="00692BCF">
      <w:pPr>
        <w:ind w:firstLineChars="200" w:firstLine="482"/>
        <w:rPr>
          <w:rStyle w:val="af0"/>
          <w:rFonts w:hint="eastAsia"/>
        </w:rPr>
      </w:pPr>
    </w:p>
    <w:p w:rsidR="005D7A5B" w:rsidRPr="00521F2B" w:rsidRDefault="005D7A5B" w:rsidP="00692BCF">
      <w:pPr>
        <w:ind w:firstLineChars="200" w:firstLine="482"/>
        <w:rPr>
          <w:rStyle w:val="af0"/>
          <w:rFonts w:hint="eastAsia"/>
        </w:rPr>
      </w:pPr>
      <w:r w:rsidRPr="00521F2B">
        <w:rPr>
          <w:rStyle w:val="af0"/>
          <w:rFonts w:hint="eastAsia"/>
        </w:rPr>
        <w:t>然后出现了一个三维正方体</w:t>
      </w:r>
      <w:r w:rsidRPr="00521F2B">
        <w:rPr>
          <w:rStyle w:val="af0"/>
          <w:rFonts w:hint="eastAsia"/>
        </w:rPr>
        <w:t xml:space="preserve"> </w:t>
      </w:r>
      <w:r w:rsidRPr="00521F2B">
        <w:rPr>
          <w:rStyle w:val="af0"/>
          <w:rFonts w:hint="eastAsia"/>
        </w:rPr>
        <w:t>一个三维三角体</w:t>
      </w:r>
      <w:r w:rsidRPr="00521F2B">
        <w:rPr>
          <w:rStyle w:val="af0"/>
          <w:rFonts w:hint="eastAsia"/>
        </w:rPr>
        <w:t xml:space="preserve">  </w:t>
      </w:r>
      <w:r w:rsidRPr="00521F2B">
        <w:rPr>
          <w:rStyle w:val="af0"/>
          <w:rFonts w:hint="eastAsia"/>
        </w:rPr>
        <w:t>正方体是他人</w:t>
      </w:r>
      <w:r w:rsidRPr="00521F2B">
        <w:rPr>
          <w:rStyle w:val="af0"/>
          <w:rFonts w:hint="eastAsia"/>
        </w:rPr>
        <w:t xml:space="preserve"> </w:t>
      </w:r>
      <w:r w:rsidRPr="00521F2B">
        <w:rPr>
          <w:rStyle w:val="af0"/>
          <w:rFonts w:hint="eastAsia"/>
        </w:rPr>
        <w:t>三角体是你</w:t>
      </w:r>
      <w:r w:rsidRPr="00521F2B">
        <w:rPr>
          <w:rStyle w:val="af0"/>
          <w:rFonts w:hint="eastAsia"/>
        </w:rPr>
        <w:t xml:space="preserve"> </w:t>
      </w:r>
      <w:r w:rsidRPr="00521F2B">
        <w:rPr>
          <w:rStyle w:val="af0"/>
          <w:rFonts w:hint="eastAsia"/>
        </w:rPr>
        <w:t>无边的空间中飘着两个形体</w:t>
      </w:r>
      <w:r w:rsidRPr="00521F2B">
        <w:rPr>
          <w:rStyle w:val="af0"/>
          <w:rFonts w:hint="eastAsia"/>
        </w:rPr>
        <w:t xml:space="preserve"> </w:t>
      </w:r>
      <w:r w:rsidRPr="00521F2B">
        <w:rPr>
          <w:rStyle w:val="af0"/>
          <w:rFonts w:hint="eastAsia"/>
        </w:rPr>
        <w:t>将你们从</w:t>
      </w:r>
      <w:r w:rsidRPr="00521F2B">
        <w:rPr>
          <w:rStyle w:val="af0"/>
          <w:rFonts w:hint="eastAsia"/>
        </w:rPr>
        <w:t xml:space="preserve"> </w:t>
      </w:r>
      <w:r w:rsidRPr="00521F2B">
        <w:rPr>
          <w:rStyle w:val="af0"/>
          <w:rFonts w:hint="eastAsia"/>
        </w:rPr>
        <w:t>纯无的精神中凸显出来的</w:t>
      </w:r>
      <w:r w:rsidRPr="00521F2B">
        <w:rPr>
          <w:rStyle w:val="af0"/>
          <w:rFonts w:hint="eastAsia"/>
        </w:rPr>
        <w:t xml:space="preserve"> </w:t>
      </w:r>
      <w:r w:rsidRPr="00521F2B">
        <w:rPr>
          <w:rStyle w:val="af0"/>
          <w:rFonts w:hint="eastAsia"/>
        </w:rPr>
        <w:t>这个</w:t>
      </w:r>
      <w:r w:rsidRPr="00521F2B">
        <w:rPr>
          <w:rStyle w:val="af0"/>
          <w:rFonts w:hint="eastAsia"/>
        </w:rPr>
        <w:t xml:space="preserve"> </w:t>
      </w:r>
      <w:r w:rsidRPr="00521F2B">
        <w:rPr>
          <w:rStyle w:val="af0"/>
          <w:rFonts w:hint="eastAsia"/>
        </w:rPr>
        <w:t>形体的结构</w:t>
      </w:r>
      <w:r w:rsidRPr="00521F2B">
        <w:rPr>
          <w:rStyle w:val="af0"/>
          <w:rFonts w:hint="eastAsia"/>
        </w:rPr>
        <w:t xml:space="preserve"> </w:t>
      </w:r>
      <w:r w:rsidRPr="00521F2B">
        <w:rPr>
          <w:rStyle w:val="af0"/>
          <w:rFonts w:hint="eastAsia"/>
        </w:rPr>
        <w:t>这个三角或正方的形状</w:t>
      </w:r>
      <w:r w:rsidRPr="00521F2B">
        <w:rPr>
          <w:rStyle w:val="af0"/>
          <w:rFonts w:hint="eastAsia"/>
        </w:rPr>
        <w:t xml:space="preserve"> </w:t>
      </w:r>
      <w:r w:rsidRPr="00521F2B">
        <w:rPr>
          <w:rStyle w:val="af0"/>
          <w:rFonts w:hint="eastAsia"/>
        </w:rPr>
        <w:t>就是玄无的精神</w:t>
      </w:r>
      <w:r w:rsidRPr="00521F2B">
        <w:rPr>
          <w:rStyle w:val="af0"/>
          <w:rFonts w:hint="eastAsia"/>
        </w:rPr>
        <w:t xml:space="preserve"> </w:t>
      </w:r>
      <w:r w:rsidRPr="00521F2B">
        <w:rPr>
          <w:rStyle w:val="af0"/>
          <w:rFonts w:hint="eastAsia"/>
        </w:rPr>
        <w:t>就是你们的身体</w:t>
      </w:r>
      <w:r w:rsidRPr="00521F2B">
        <w:rPr>
          <w:rStyle w:val="af0"/>
          <w:rFonts w:hint="eastAsia"/>
        </w:rPr>
        <w:t xml:space="preserve"> </w:t>
      </w:r>
      <w:r w:rsidRPr="00521F2B">
        <w:rPr>
          <w:rStyle w:val="af0"/>
          <w:rFonts w:hint="eastAsia"/>
        </w:rPr>
        <w:t>你们的大脑</w:t>
      </w:r>
      <w:r w:rsidRPr="00521F2B">
        <w:rPr>
          <w:rStyle w:val="af0"/>
          <w:rFonts w:hint="eastAsia"/>
        </w:rPr>
        <w:t xml:space="preserve"> </w:t>
      </w:r>
      <w:r w:rsidRPr="00521F2B">
        <w:rPr>
          <w:rStyle w:val="af0"/>
          <w:rFonts w:hint="eastAsia"/>
        </w:rPr>
        <w:t>承载你们信息的结构</w:t>
      </w:r>
    </w:p>
    <w:p w:rsidR="005D7A5B" w:rsidRPr="00521F2B" w:rsidRDefault="005D7A5B" w:rsidP="00692BCF">
      <w:pPr>
        <w:ind w:firstLineChars="200" w:firstLine="482"/>
        <w:rPr>
          <w:rStyle w:val="af0"/>
          <w:rFonts w:hint="eastAsia"/>
        </w:rPr>
      </w:pPr>
      <w:r w:rsidRPr="00521F2B">
        <w:rPr>
          <w:rStyle w:val="af0"/>
          <w:rFonts w:hint="eastAsia"/>
        </w:rPr>
        <w:t>正方体产生</w:t>
      </w:r>
      <w:r w:rsidRPr="00521F2B">
        <w:rPr>
          <w:rStyle w:val="af0"/>
          <w:rFonts w:hint="eastAsia"/>
        </w:rPr>
        <w:t xml:space="preserve"> </w:t>
      </w:r>
      <w:r w:rsidRPr="00521F2B">
        <w:rPr>
          <w:rStyle w:val="af0"/>
          <w:rFonts w:hint="eastAsia"/>
        </w:rPr>
        <w:t>出现分化</w:t>
      </w:r>
      <w:r w:rsidRPr="00521F2B">
        <w:rPr>
          <w:rStyle w:val="af0"/>
          <w:rFonts w:hint="eastAsia"/>
        </w:rPr>
        <w:t xml:space="preserve"> </w:t>
      </w:r>
      <w:r w:rsidRPr="00521F2B">
        <w:rPr>
          <w:rStyle w:val="af0"/>
          <w:rFonts w:hint="eastAsia"/>
        </w:rPr>
        <w:t>正方体内纯无的精神</w:t>
      </w:r>
      <w:r w:rsidRPr="00521F2B">
        <w:rPr>
          <w:rStyle w:val="af0"/>
          <w:rFonts w:hint="eastAsia"/>
        </w:rPr>
        <w:t xml:space="preserve"> </w:t>
      </w:r>
      <w:r w:rsidRPr="00521F2B">
        <w:rPr>
          <w:rStyle w:val="af0"/>
          <w:rFonts w:hint="eastAsia"/>
        </w:rPr>
        <w:t>正方体外纯无的精神</w:t>
      </w:r>
    </w:p>
    <w:p w:rsidR="005D7A5B" w:rsidRPr="00521F2B" w:rsidRDefault="005D7A5B" w:rsidP="00692BCF">
      <w:pPr>
        <w:ind w:firstLineChars="200" w:firstLine="482"/>
        <w:rPr>
          <w:rStyle w:val="af0"/>
          <w:rFonts w:hint="eastAsia"/>
        </w:rPr>
      </w:pPr>
      <w:r w:rsidRPr="00521F2B">
        <w:rPr>
          <w:rStyle w:val="af0"/>
          <w:rFonts w:hint="eastAsia"/>
        </w:rPr>
        <w:t>三角体产生</w:t>
      </w:r>
      <w:r w:rsidRPr="00521F2B">
        <w:rPr>
          <w:rStyle w:val="af0"/>
          <w:rFonts w:hint="eastAsia"/>
        </w:rPr>
        <w:t xml:space="preserve"> </w:t>
      </w:r>
      <w:r w:rsidRPr="00521F2B">
        <w:rPr>
          <w:rStyle w:val="af0"/>
          <w:rFonts w:hint="eastAsia"/>
        </w:rPr>
        <w:t>出现分化</w:t>
      </w:r>
      <w:r w:rsidRPr="00521F2B">
        <w:rPr>
          <w:rStyle w:val="af0"/>
          <w:rFonts w:hint="eastAsia"/>
        </w:rPr>
        <w:t xml:space="preserve"> </w:t>
      </w:r>
      <w:r w:rsidRPr="00521F2B">
        <w:rPr>
          <w:rStyle w:val="af0"/>
          <w:rFonts w:hint="eastAsia"/>
        </w:rPr>
        <w:t>三角体内纯无的精神</w:t>
      </w:r>
      <w:r w:rsidRPr="00521F2B">
        <w:rPr>
          <w:rStyle w:val="af0"/>
          <w:rFonts w:hint="eastAsia"/>
        </w:rPr>
        <w:t xml:space="preserve"> </w:t>
      </w:r>
      <w:r w:rsidRPr="00521F2B">
        <w:rPr>
          <w:rStyle w:val="af0"/>
          <w:rFonts w:hint="eastAsia"/>
        </w:rPr>
        <w:t>三角体外纯无的精神</w:t>
      </w:r>
    </w:p>
    <w:p w:rsidR="007D0259" w:rsidRPr="00521F2B" w:rsidRDefault="007D0259" w:rsidP="00692BCF">
      <w:pPr>
        <w:ind w:firstLineChars="200" w:firstLine="482"/>
        <w:rPr>
          <w:rStyle w:val="af0"/>
          <w:rFonts w:hint="eastAsia"/>
        </w:rPr>
      </w:pPr>
    </w:p>
    <w:p w:rsidR="005D7A5B" w:rsidRPr="00521F2B" w:rsidRDefault="005D7A5B" w:rsidP="00692BCF">
      <w:pPr>
        <w:ind w:firstLineChars="200" w:firstLine="482"/>
        <w:rPr>
          <w:rStyle w:val="af0"/>
          <w:rFonts w:hint="eastAsia"/>
        </w:rPr>
      </w:pPr>
      <w:r w:rsidRPr="00521F2B">
        <w:rPr>
          <w:rStyle w:val="af0"/>
          <w:rFonts w:hint="eastAsia"/>
        </w:rPr>
        <w:t>你现在</w:t>
      </w:r>
      <w:r w:rsidRPr="00521F2B">
        <w:rPr>
          <w:rStyle w:val="af0"/>
          <w:rFonts w:hint="eastAsia"/>
        </w:rPr>
        <w:t xml:space="preserve"> </w:t>
      </w:r>
      <w:r w:rsidRPr="00521F2B">
        <w:rPr>
          <w:rStyle w:val="af0"/>
          <w:rFonts w:hint="eastAsia"/>
        </w:rPr>
        <w:t>感觉到的这个</w:t>
      </w:r>
      <w:r w:rsidRPr="00521F2B">
        <w:rPr>
          <w:rStyle w:val="af0"/>
          <w:rFonts w:hint="eastAsia"/>
        </w:rPr>
        <w:t xml:space="preserve"> </w:t>
      </w:r>
      <w:r w:rsidRPr="00521F2B">
        <w:rPr>
          <w:rStyle w:val="af0"/>
          <w:rFonts w:hint="eastAsia"/>
        </w:rPr>
        <w:t>我</w:t>
      </w:r>
      <w:r w:rsidRPr="00521F2B">
        <w:rPr>
          <w:rStyle w:val="af0"/>
          <w:rFonts w:hint="eastAsia"/>
        </w:rPr>
        <w:t xml:space="preserve"> </w:t>
      </w:r>
      <w:r w:rsidRPr="00521F2B">
        <w:rPr>
          <w:rStyle w:val="af0"/>
          <w:rFonts w:hint="eastAsia"/>
        </w:rPr>
        <w:t>的感觉</w:t>
      </w:r>
      <w:r w:rsidRPr="00521F2B">
        <w:rPr>
          <w:rStyle w:val="af0"/>
          <w:rFonts w:hint="eastAsia"/>
        </w:rPr>
        <w:t xml:space="preserve"> </w:t>
      </w:r>
      <w:r w:rsidRPr="00521F2B">
        <w:rPr>
          <w:rStyle w:val="af0"/>
          <w:rFonts w:hint="eastAsia"/>
        </w:rPr>
        <w:t>和别人感觉到的</w:t>
      </w:r>
      <w:r w:rsidRPr="00521F2B">
        <w:rPr>
          <w:rStyle w:val="af0"/>
          <w:rFonts w:hint="eastAsia"/>
        </w:rPr>
        <w:t xml:space="preserve"> </w:t>
      </w:r>
      <w:r w:rsidRPr="00521F2B">
        <w:rPr>
          <w:rStyle w:val="af0"/>
          <w:rFonts w:hint="eastAsia"/>
        </w:rPr>
        <w:t>我</w:t>
      </w:r>
      <w:r w:rsidRPr="00521F2B">
        <w:rPr>
          <w:rStyle w:val="af0"/>
          <w:rFonts w:hint="eastAsia"/>
        </w:rPr>
        <w:t xml:space="preserve"> </w:t>
      </w:r>
      <w:r w:rsidRPr="00521F2B">
        <w:rPr>
          <w:rStyle w:val="af0"/>
          <w:rFonts w:hint="eastAsia"/>
        </w:rPr>
        <w:t>的这个感觉</w:t>
      </w:r>
      <w:r w:rsidRPr="00521F2B">
        <w:rPr>
          <w:rStyle w:val="af0"/>
          <w:rFonts w:hint="eastAsia"/>
        </w:rPr>
        <w:t xml:space="preserve"> </w:t>
      </w:r>
      <w:r w:rsidRPr="00521F2B">
        <w:rPr>
          <w:rStyle w:val="af0"/>
          <w:rFonts w:hint="eastAsia"/>
        </w:rPr>
        <w:t>没有区别</w:t>
      </w:r>
      <w:r w:rsidRPr="00521F2B">
        <w:rPr>
          <w:rStyle w:val="af0"/>
          <w:rFonts w:hint="eastAsia"/>
        </w:rPr>
        <w:t xml:space="preserve"> </w:t>
      </w:r>
      <w:r w:rsidRPr="00521F2B">
        <w:rPr>
          <w:rStyle w:val="af0"/>
          <w:rFonts w:hint="eastAsia"/>
        </w:rPr>
        <w:t>都是结构中纯无的精神</w:t>
      </w:r>
    </w:p>
    <w:p w:rsidR="005D7A5B" w:rsidRPr="00521F2B" w:rsidRDefault="005D7A5B" w:rsidP="00692BCF">
      <w:pPr>
        <w:ind w:firstLineChars="200" w:firstLine="482"/>
        <w:rPr>
          <w:rStyle w:val="af0"/>
          <w:rFonts w:hint="eastAsia"/>
        </w:rPr>
      </w:pPr>
      <w:r w:rsidRPr="00521F2B">
        <w:rPr>
          <w:rStyle w:val="af0"/>
          <w:rFonts w:hint="eastAsia"/>
        </w:rPr>
        <w:t>你们和他人的区别只是</w:t>
      </w:r>
      <w:r w:rsidRPr="00521F2B">
        <w:rPr>
          <w:rStyle w:val="af0"/>
          <w:rFonts w:hint="eastAsia"/>
        </w:rPr>
        <w:t xml:space="preserve"> </w:t>
      </w:r>
      <w:r w:rsidRPr="00521F2B">
        <w:rPr>
          <w:rStyle w:val="af0"/>
          <w:rFonts w:hint="eastAsia"/>
        </w:rPr>
        <w:t>形状不同</w:t>
      </w:r>
      <w:r w:rsidRPr="00521F2B">
        <w:rPr>
          <w:rStyle w:val="af0"/>
          <w:rFonts w:hint="eastAsia"/>
        </w:rPr>
        <w:t xml:space="preserve"> </w:t>
      </w:r>
      <w:r w:rsidRPr="00521F2B">
        <w:rPr>
          <w:rStyle w:val="af0"/>
          <w:rFonts w:hint="eastAsia"/>
        </w:rPr>
        <w:t>亦是玄无的结构不同</w:t>
      </w:r>
    </w:p>
    <w:p w:rsidR="005D7A5B" w:rsidRPr="00521F2B" w:rsidRDefault="005D7A5B" w:rsidP="00692BCF">
      <w:pPr>
        <w:ind w:firstLineChars="200" w:firstLine="482"/>
        <w:rPr>
          <w:rStyle w:val="af0"/>
          <w:rFonts w:hint="eastAsia"/>
        </w:rPr>
      </w:pPr>
      <w:r w:rsidRPr="00521F2B">
        <w:rPr>
          <w:rStyle w:val="af0"/>
          <w:rFonts w:hint="eastAsia"/>
        </w:rPr>
        <w:t>灵是玄无的精神中纯无精神的凸显</w:t>
      </w:r>
      <w:r w:rsidRPr="00521F2B">
        <w:rPr>
          <w:rStyle w:val="af0"/>
          <w:rFonts w:hint="eastAsia"/>
        </w:rPr>
        <w:t xml:space="preserve"> </w:t>
      </w:r>
      <w:r w:rsidRPr="00521F2B">
        <w:rPr>
          <w:rStyle w:val="af0"/>
          <w:rFonts w:hint="eastAsia"/>
        </w:rPr>
        <w:t>是你的信息</w:t>
      </w:r>
      <w:r w:rsidRPr="00521F2B">
        <w:rPr>
          <w:rStyle w:val="af0"/>
          <w:rFonts w:hint="eastAsia"/>
        </w:rPr>
        <w:t xml:space="preserve"> </w:t>
      </w:r>
      <w:r w:rsidRPr="00521F2B">
        <w:rPr>
          <w:rStyle w:val="af0"/>
          <w:rFonts w:hint="eastAsia"/>
        </w:rPr>
        <w:t>在到达某种程度后</w:t>
      </w:r>
      <w:r w:rsidRPr="00521F2B">
        <w:rPr>
          <w:rStyle w:val="af0"/>
          <w:rFonts w:hint="eastAsia"/>
        </w:rPr>
        <w:t xml:space="preserve"> </w:t>
      </w:r>
      <w:r w:rsidRPr="00521F2B">
        <w:rPr>
          <w:rStyle w:val="af0"/>
          <w:rFonts w:hint="eastAsia"/>
        </w:rPr>
        <w:t>玄无结构消散</w:t>
      </w:r>
      <w:r w:rsidRPr="00521F2B">
        <w:rPr>
          <w:rStyle w:val="af0"/>
          <w:rFonts w:hint="eastAsia"/>
        </w:rPr>
        <w:t xml:space="preserve"> </w:t>
      </w:r>
      <w:r w:rsidRPr="00521F2B">
        <w:rPr>
          <w:rStyle w:val="af0"/>
          <w:rFonts w:hint="eastAsia"/>
        </w:rPr>
        <w:t>但其中的纯无依然可以保持独特性</w:t>
      </w:r>
    </w:p>
    <w:p w:rsidR="005D7A5B" w:rsidRPr="00521F2B" w:rsidRDefault="005D7A5B" w:rsidP="00692BCF">
      <w:pPr>
        <w:ind w:firstLineChars="200" w:firstLine="482"/>
        <w:rPr>
          <w:rStyle w:val="af0"/>
          <w:rFonts w:hint="eastAsia"/>
        </w:rPr>
      </w:pPr>
      <w:r w:rsidRPr="00521F2B">
        <w:rPr>
          <w:rStyle w:val="af0"/>
          <w:rFonts w:hint="eastAsia"/>
        </w:rPr>
        <w:t>想象一下</w:t>
      </w:r>
      <w:r w:rsidRPr="00521F2B">
        <w:rPr>
          <w:rStyle w:val="af0"/>
          <w:rFonts w:hint="eastAsia"/>
        </w:rPr>
        <w:t xml:space="preserve"> </w:t>
      </w:r>
      <w:r w:rsidRPr="00521F2B">
        <w:rPr>
          <w:rStyle w:val="af0"/>
          <w:rFonts w:hint="eastAsia"/>
        </w:rPr>
        <w:t>一个空间中的三角形</w:t>
      </w:r>
    </w:p>
    <w:p w:rsidR="005D7A5B" w:rsidRPr="00521F2B" w:rsidRDefault="005D7A5B" w:rsidP="00692BCF">
      <w:pPr>
        <w:ind w:firstLineChars="200" w:firstLine="482"/>
        <w:rPr>
          <w:rStyle w:val="af0"/>
          <w:rFonts w:hint="eastAsia"/>
        </w:rPr>
      </w:pPr>
      <w:r w:rsidRPr="00521F2B">
        <w:rPr>
          <w:rStyle w:val="af0"/>
          <w:rFonts w:hint="eastAsia"/>
        </w:rPr>
        <w:t>第一种情况</w:t>
      </w:r>
    </w:p>
    <w:p w:rsidR="005D7A5B" w:rsidRPr="00521F2B" w:rsidRDefault="005D7A5B" w:rsidP="00692BCF">
      <w:pPr>
        <w:ind w:firstLineChars="200" w:firstLine="482"/>
        <w:rPr>
          <w:rStyle w:val="af0"/>
          <w:rFonts w:hint="eastAsia"/>
        </w:rPr>
      </w:pPr>
      <w:r w:rsidRPr="00521F2B">
        <w:rPr>
          <w:rStyle w:val="af0"/>
          <w:rFonts w:hint="eastAsia"/>
        </w:rPr>
        <w:t>三角形存在时</w:t>
      </w:r>
      <w:r w:rsidRPr="00521F2B">
        <w:rPr>
          <w:rStyle w:val="af0"/>
          <w:rFonts w:hint="eastAsia"/>
        </w:rPr>
        <w:t xml:space="preserve"> </w:t>
      </w:r>
      <w:r w:rsidRPr="00521F2B">
        <w:rPr>
          <w:rStyle w:val="af0"/>
          <w:rFonts w:hint="eastAsia"/>
        </w:rPr>
        <w:t>三角形外和三角形内的空间可以区分开</w:t>
      </w:r>
      <w:r w:rsidRPr="00521F2B">
        <w:rPr>
          <w:rStyle w:val="af0"/>
          <w:rFonts w:hint="eastAsia"/>
        </w:rPr>
        <w:t xml:space="preserve"> </w:t>
      </w:r>
      <w:r w:rsidRPr="00521F2B">
        <w:rPr>
          <w:rStyle w:val="af0"/>
          <w:rFonts w:hint="eastAsia"/>
        </w:rPr>
        <w:t>然后三角形消失了</w:t>
      </w:r>
      <w:r w:rsidRPr="00521F2B">
        <w:rPr>
          <w:rStyle w:val="af0"/>
          <w:rFonts w:hint="eastAsia"/>
        </w:rPr>
        <w:t xml:space="preserve"> </w:t>
      </w:r>
      <w:r w:rsidRPr="00521F2B">
        <w:rPr>
          <w:rStyle w:val="af0"/>
          <w:rFonts w:hint="eastAsia"/>
        </w:rPr>
        <w:t>内外空间无法区分</w:t>
      </w:r>
      <w:r w:rsidRPr="00521F2B">
        <w:rPr>
          <w:rStyle w:val="af0"/>
          <w:rFonts w:hint="eastAsia"/>
        </w:rPr>
        <w:t xml:space="preserve"> </w:t>
      </w:r>
      <w:r w:rsidRPr="00521F2B">
        <w:rPr>
          <w:rStyle w:val="af0"/>
          <w:rFonts w:hint="eastAsia"/>
        </w:rPr>
        <w:t>完全融为一体</w:t>
      </w:r>
    </w:p>
    <w:p w:rsidR="005D7A5B" w:rsidRPr="00521F2B" w:rsidRDefault="005D7A5B" w:rsidP="00692BCF">
      <w:pPr>
        <w:ind w:firstLineChars="200" w:firstLine="482"/>
        <w:rPr>
          <w:rStyle w:val="af0"/>
          <w:rFonts w:hint="eastAsia"/>
        </w:rPr>
      </w:pPr>
      <w:r w:rsidRPr="00521F2B">
        <w:rPr>
          <w:rStyle w:val="af0"/>
          <w:rFonts w:hint="eastAsia"/>
        </w:rPr>
        <w:t>第二种情况</w:t>
      </w:r>
    </w:p>
    <w:p w:rsidR="005D7A5B" w:rsidRPr="00521F2B" w:rsidRDefault="005D7A5B" w:rsidP="00692BCF">
      <w:pPr>
        <w:ind w:firstLineChars="200" w:firstLine="482"/>
        <w:rPr>
          <w:rStyle w:val="af0"/>
          <w:rFonts w:hint="eastAsia"/>
        </w:rPr>
      </w:pPr>
      <w:r w:rsidRPr="00521F2B">
        <w:rPr>
          <w:rStyle w:val="af0"/>
          <w:rFonts w:hint="eastAsia"/>
        </w:rPr>
        <w:t>三角形存在时</w:t>
      </w:r>
      <w:r w:rsidRPr="00521F2B">
        <w:rPr>
          <w:rStyle w:val="af0"/>
          <w:rFonts w:hint="eastAsia"/>
        </w:rPr>
        <w:t xml:space="preserve"> </w:t>
      </w:r>
      <w:r w:rsidRPr="00521F2B">
        <w:rPr>
          <w:rStyle w:val="af0"/>
          <w:rFonts w:hint="eastAsia"/>
        </w:rPr>
        <w:t>三角形外和三角形内的空间可以区分开</w:t>
      </w:r>
      <w:r w:rsidRPr="00521F2B">
        <w:rPr>
          <w:rStyle w:val="af0"/>
          <w:rFonts w:hint="eastAsia"/>
        </w:rPr>
        <w:t xml:space="preserve"> </w:t>
      </w:r>
      <w:r w:rsidRPr="00521F2B">
        <w:rPr>
          <w:rStyle w:val="af0"/>
          <w:rFonts w:hint="eastAsia"/>
        </w:rPr>
        <w:t>然后三角形消失了</w:t>
      </w:r>
      <w:r w:rsidRPr="00521F2B">
        <w:rPr>
          <w:rStyle w:val="af0"/>
          <w:rFonts w:hint="eastAsia"/>
        </w:rPr>
        <w:t xml:space="preserve"> </w:t>
      </w:r>
      <w:r w:rsidRPr="00521F2B">
        <w:rPr>
          <w:rStyle w:val="af0"/>
          <w:rFonts w:hint="eastAsia"/>
        </w:rPr>
        <w:t>内在的空间变成了某种凝固的空间</w:t>
      </w:r>
      <w:r w:rsidRPr="00521F2B">
        <w:rPr>
          <w:rStyle w:val="af0"/>
          <w:rFonts w:hint="eastAsia"/>
        </w:rPr>
        <w:t xml:space="preserve"> </w:t>
      </w:r>
      <w:r w:rsidRPr="00521F2B">
        <w:rPr>
          <w:rStyle w:val="af0"/>
          <w:rFonts w:hint="eastAsia"/>
        </w:rPr>
        <w:t>依然保持自己的独特性</w:t>
      </w:r>
    </w:p>
    <w:p w:rsidR="005D7A5B" w:rsidRPr="00521F2B" w:rsidRDefault="005D7A5B" w:rsidP="00692BCF">
      <w:pPr>
        <w:ind w:firstLineChars="200" w:firstLine="482"/>
        <w:rPr>
          <w:rStyle w:val="af0"/>
          <w:rFonts w:hint="eastAsia"/>
        </w:rPr>
      </w:pPr>
      <w:r w:rsidRPr="00521F2B">
        <w:rPr>
          <w:rStyle w:val="af0"/>
          <w:rFonts w:hint="eastAsia"/>
        </w:rPr>
        <w:t>灵的进化就是第二种情况</w:t>
      </w:r>
    </w:p>
    <w:p w:rsidR="005D7A5B" w:rsidRPr="00521F2B" w:rsidRDefault="005D7A5B" w:rsidP="00692BCF">
      <w:pPr>
        <w:ind w:firstLineChars="200" w:firstLine="482"/>
        <w:rPr>
          <w:rStyle w:val="af0"/>
          <w:rFonts w:hint="eastAsia"/>
        </w:rPr>
      </w:pPr>
      <w:r w:rsidRPr="00521F2B">
        <w:rPr>
          <w:rStyle w:val="af0"/>
          <w:rFonts w:hint="eastAsia"/>
        </w:rPr>
        <w:t>显形世界的破坏欲成就如何影响隐形世界的</w:t>
      </w:r>
    </w:p>
    <w:p w:rsidR="005D7A5B" w:rsidRDefault="005D7A5B" w:rsidP="00692BCF">
      <w:pPr>
        <w:ind w:firstLineChars="200" w:firstLine="482"/>
        <w:rPr>
          <w:rStyle w:val="af0"/>
          <w:rFonts w:hint="eastAsia"/>
        </w:rPr>
      </w:pPr>
      <w:r w:rsidRPr="00521F2B">
        <w:rPr>
          <w:rStyle w:val="af0"/>
          <w:rFonts w:hint="eastAsia"/>
        </w:rPr>
        <w:t>显形世界是橡皮泥</w:t>
      </w:r>
      <w:r w:rsidRPr="00521F2B">
        <w:rPr>
          <w:rStyle w:val="af0"/>
          <w:rFonts w:hint="eastAsia"/>
        </w:rPr>
        <w:t xml:space="preserve"> </w:t>
      </w:r>
      <w:r w:rsidRPr="00521F2B">
        <w:rPr>
          <w:rStyle w:val="af0"/>
          <w:rFonts w:hint="eastAsia"/>
        </w:rPr>
        <w:t>隐形世界是橡皮泥所占的空间</w:t>
      </w:r>
      <w:r w:rsidRPr="00521F2B">
        <w:rPr>
          <w:rStyle w:val="af0"/>
          <w:rFonts w:hint="eastAsia"/>
        </w:rPr>
        <w:t xml:space="preserve"> </w:t>
      </w:r>
      <w:r w:rsidRPr="00521F2B">
        <w:rPr>
          <w:rStyle w:val="af0"/>
          <w:rFonts w:hint="eastAsia"/>
        </w:rPr>
        <w:t>橡皮泥变了</w:t>
      </w:r>
      <w:r w:rsidRPr="00521F2B">
        <w:rPr>
          <w:rStyle w:val="af0"/>
          <w:rFonts w:hint="eastAsia"/>
        </w:rPr>
        <w:t xml:space="preserve"> </w:t>
      </w:r>
      <w:r w:rsidRPr="00521F2B">
        <w:rPr>
          <w:rStyle w:val="af0"/>
          <w:rFonts w:hint="eastAsia"/>
        </w:rPr>
        <w:t>其所占空间也就变了</w:t>
      </w:r>
    </w:p>
    <w:p w:rsidR="007D0259" w:rsidRPr="00521F2B" w:rsidRDefault="007D0259" w:rsidP="00692BCF">
      <w:pPr>
        <w:ind w:firstLineChars="200" w:firstLine="482"/>
        <w:rPr>
          <w:rStyle w:val="af0"/>
          <w:rFonts w:hint="eastAsia"/>
        </w:rPr>
      </w:pPr>
    </w:p>
    <w:p w:rsidR="00F14D33" w:rsidRPr="00521F2B" w:rsidRDefault="00F14D33" w:rsidP="00692BCF">
      <w:pPr>
        <w:ind w:firstLineChars="200" w:firstLine="482"/>
        <w:rPr>
          <w:rStyle w:val="af0"/>
          <w:rFonts w:hint="eastAsia"/>
        </w:rPr>
      </w:pPr>
      <w:r w:rsidRPr="00521F2B">
        <w:rPr>
          <w:rStyle w:val="af0"/>
          <w:rFonts w:hint="eastAsia"/>
        </w:rPr>
        <w:t xml:space="preserve">First of all to correct a concept </w:t>
      </w:r>
      <w:r w:rsidR="00FF4058">
        <w:rPr>
          <w:rStyle w:val="af0"/>
          <w:rFonts w:hint="eastAsia"/>
        </w:rPr>
        <w:t>T</w:t>
      </w:r>
      <w:r w:rsidRPr="00521F2B">
        <w:rPr>
          <w:rStyle w:val="af0"/>
          <w:rFonts w:hint="eastAsia"/>
        </w:rPr>
        <w:t>here is no anyone is invariant Only the spirit of pure-nothing is invariant</w:t>
      </w:r>
    </w:p>
    <w:p w:rsidR="00F14D33" w:rsidRPr="00521F2B" w:rsidRDefault="00F14D33" w:rsidP="00692BCF">
      <w:pPr>
        <w:ind w:firstLineChars="200" w:firstLine="482"/>
        <w:rPr>
          <w:rStyle w:val="af0"/>
          <w:rFonts w:hint="eastAsia"/>
        </w:rPr>
      </w:pPr>
      <w:r w:rsidRPr="00521F2B">
        <w:rPr>
          <w:rStyle w:val="af0"/>
          <w:rFonts w:hint="eastAsia"/>
        </w:rPr>
        <w:t>A being The</w:t>
      </w:r>
      <w:r w:rsidR="00887BE5">
        <w:rPr>
          <w:rStyle w:val="af0"/>
          <w:rFonts w:hint="eastAsia"/>
        </w:rPr>
        <w:t xml:space="preserve"> s</w:t>
      </w:r>
      <w:r w:rsidRPr="00521F2B">
        <w:rPr>
          <w:rStyle w:val="af0"/>
          <w:rFonts w:hint="eastAsia"/>
        </w:rPr>
        <w:t>tructure + information = life Different structures </w:t>
      </w:r>
      <w:r w:rsidR="00B51514">
        <w:rPr>
          <w:rStyle w:val="af0"/>
          <w:rFonts w:hint="eastAsia"/>
        </w:rPr>
        <w:t xml:space="preserve"> and</w:t>
      </w:r>
      <w:r w:rsidRPr="00521F2B">
        <w:rPr>
          <w:rStyle w:val="af0"/>
          <w:rFonts w:hint="eastAsia"/>
        </w:rPr>
        <w:t xml:space="preserve"> </w:t>
      </w:r>
      <w:r w:rsidR="00B51514">
        <w:rPr>
          <w:rStyle w:val="af0"/>
          <w:rFonts w:hint="eastAsia"/>
        </w:rPr>
        <w:t>d</w:t>
      </w:r>
      <w:r w:rsidRPr="00521F2B">
        <w:rPr>
          <w:rStyle w:val="af0"/>
          <w:rFonts w:hint="eastAsia"/>
        </w:rPr>
        <w:t xml:space="preserve">ifferent information </w:t>
      </w:r>
      <w:r w:rsidR="00B51514">
        <w:rPr>
          <w:rStyle w:val="af0"/>
          <w:rFonts w:hint="eastAsia"/>
        </w:rPr>
        <w:t>b</w:t>
      </w:r>
      <w:r w:rsidRPr="00521F2B">
        <w:rPr>
          <w:rStyle w:val="af0"/>
          <w:rFonts w:hint="eastAsia"/>
        </w:rPr>
        <w:t>ring up you different uniqueness</w:t>
      </w:r>
    </w:p>
    <w:p w:rsidR="00AB35CF" w:rsidRDefault="00AB35CF" w:rsidP="00692BCF">
      <w:pPr>
        <w:ind w:firstLineChars="200" w:firstLine="482"/>
        <w:rPr>
          <w:rStyle w:val="af0"/>
          <w:rFonts w:hint="eastAsia"/>
        </w:rPr>
      </w:pPr>
      <w:r>
        <w:rPr>
          <w:rStyle w:val="af0"/>
          <w:rFonts w:hint="eastAsia"/>
        </w:rPr>
        <w:t xml:space="preserve">When </w:t>
      </w:r>
      <w:r w:rsidRPr="00F55286">
        <w:rPr>
          <w:rStyle w:val="af0"/>
          <w:rFonts w:hint="eastAsia"/>
        </w:rPr>
        <w:t>structural breakdown</w:t>
      </w:r>
      <w:r w:rsidRPr="00521F2B">
        <w:rPr>
          <w:rStyle w:val="af0"/>
          <w:rFonts w:hint="eastAsia"/>
        </w:rPr>
        <w:t xml:space="preserve"> </w:t>
      </w:r>
      <w:r>
        <w:rPr>
          <w:rStyle w:val="af0"/>
          <w:rFonts w:hint="eastAsia"/>
        </w:rPr>
        <w:t>and i</w:t>
      </w:r>
      <w:r w:rsidRPr="00521F2B">
        <w:rPr>
          <w:rStyle w:val="af0"/>
          <w:rFonts w:hint="eastAsia"/>
        </w:rPr>
        <w:t xml:space="preserve">nformation damage Then the life disappear </w:t>
      </w:r>
      <w:r>
        <w:rPr>
          <w:rStyle w:val="af0"/>
          <w:rFonts w:hint="eastAsia"/>
        </w:rPr>
        <w:t>b</w:t>
      </w:r>
      <w:r w:rsidRPr="00521F2B">
        <w:rPr>
          <w:rStyle w:val="af0"/>
          <w:rFonts w:hint="eastAsia"/>
        </w:rPr>
        <w:t xml:space="preserve">ack </w:t>
      </w:r>
      <w:r>
        <w:rPr>
          <w:rStyle w:val="af0"/>
          <w:rFonts w:hint="eastAsia"/>
        </w:rPr>
        <w:t>in</w:t>
      </w:r>
      <w:r w:rsidRPr="00521F2B">
        <w:rPr>
          <w:rStyle w:val="af0"/>
          <w:rFonts w:hint="eastAsia"/>
        </w:rPr>
        <w:t>to spirit of pure-nothing It</w:t>
      </w:r>
      <w:r w:rsidRPr="00521F2B">
        <w:rPr>
          <w:rStyle w:val="af0"/>
          <w:rFonts w:hint="eastAsia"/>
        </w:rPr>
        <w:t>’</w:t>
      </w:r>
      <w:r w:rsidRPr="00521F2B">
        <w:rPr>
          <w:rStyle w:val="af0"/>
          <w:rFonts w:hint="eastAsia"/>
        </w:rPr>
        <w:t>s similarly  that your dreamless sleep but sleep time has been elongated indefinitely</w:t>
      </w:r>
    </w:p>
    <w:p w:rsidR="00F4577D" w:rsidRPr="00521F2B" w:rsidRDefault="00F4577D" w:rsidP="00692BCF">
      <w:pPr>
        <w:ind w:firstLineChars="200" w:firstLine="482"/>
        <w:rPr>
          <w:rStyle w:val="af0"/>
          <w:rFonts w:hint="eastAsia"/>
        </w:rPr>
      </w:pPr>
      <w:r>
        <w:rPr>
          <w:rStyle w:val="af0"/>
          <w:rFonts w:hint="eastAsia"/>
        </w:rPr>
        <w:t>Each of world has</w:t>
      </w:r>
      <w:r w:rsidRPr="00521F2B">
        <w:rPr>
          <w:rStyle w:val="af0"/>
          <w:rFonts w:hint="eastAsia"/>
        </w:rPr>
        <w:t xml:space="preserve"> transformation system of Yin and Yang  In your words that</w:t>
      </w:r>
      <w:r w:rsidRPr="00521F2B">
        <w:rPr>
          <w:rStyle w:val="af0"/>
          <w:rFonts w:hint="eastAsia"/>
        </w:rPr>
        <w:t>’</w:t>
      </w:r>
      <w:r w:rsidRPr="00521F2B">
        <w:rPr>
          <w:rStyle w:val="af0"/>
          <w:rFonts w:hint="eastAsia"/>
        </w:rPr>
        <w:t>s visible or invisible world   The Yin or Yang</w:t>
      </w:r>
    </w:p>
    <w:p w:rsidR="00F4577D" w:rsidRPr="00521F2B" w:rsidRDefault="00F4577D" w:rsidP="00692BCF">
      <w:pPr>
        <w:ind w:firstLineChars="200" w:firstLine="482"/>
        <w:rPr>
          <w:rStyle w:val="af0"/>
          <w:rFonts w:hint="eastAsia"/>
        </w:rPr>
      </w:pPr>
      <w:r w:rsidRPr="00521F2B">
        <w:rPr>
          <w:rStyle w:val="af0"/>
          <w:rFonts w:hint="eastAsia"/>
        </w:rPr>
        <w:t xml:space="preserve">Consciousness </w:t>
      </w:r>
      <w:r>
        <w:rPr>
          <w:rStyle w:val="af0"/>
          <w:rFonts w:hint="eastAsia"/>
        </w:rPr>
        <w:t>was</w:t>
      </w:r>
      <w:r w:rsidRPr="00521F2B">
        <w:rPr>
          <w:rStyle w:val="af0"/>
          <w:rFonts w:hint="eastAsia"/>
        </w:rPr>
        <w:t xml:space="preserve"> born from the</w:t>
      </w:r>
      <w:r>
        <w:rPr>
          <w:rStyle w:val="af0"/>
          <w:rFonts w:hint="eastAsia"/>
        </w:rPr>
        <w:t xml:space="preserve"> structure of Yang The brain  The</w:t>
      </w:r>
      <w:r w:rsidRPr="00521F2B">
        <w:rPr>
          <w:rStyle w:val="af0"/>
          <w:rFonts w:hint="eastAsia"/>
        </w:rPr>
        <w:t xml:space="preserve"> brain structure of a human being in about two years old able to development  an initial consciousness </w:t>
      </w:r>
      <w:r>
        <w:rPr>
          <w:rStyle w:val="af0"/>
          <w:rFonts w:hint="eastAsia"/>
        </w:rPr>
        <w:t xml:space="preserve">what can </w:t>
      </w:r>
      <w:r w:rsidRPr="00521F2B">
        <w:rPr>
          <w:rStyle w:val="af0"/>
          <w:rFonts w:hint="eastAsia"/>
        </w:rPr>
        <w:t xml:space="preserve">self-awareness </w:t>
      </w:r>
      <w:r>
        <w:rPr>
          <w:rStyle w:val="af0"/>
          <w:rFonts w:hint="eastAsia"/>
        </w:rPr>
        <w:t>He / she can c</w:t>
      </w:r>
      <w:r w:rsidRPr="00521F2B">
        <w:rPr>
          <w:rStyle w:val="af0"/>
          <w:rFonts w:hint="eastAsia"/>
        </w:rPr>
        <w:t>og</w:t>
      </w:r>
      <w:r>
        <w:rPr>
          <w:rStyle w:val="af0"/>
          <w:rFonts w:hint="eastAsia"/>
        </w:rPr>
        <w:t>nition self from the mirror  But can</w:t>
      </w:r>
      <w:r w:rsidRPr="00521F2B">
        <w:rPr>
          <w:rStyle w:val="af0"/>
          <w:rFonts w:hint="eastAsia"/>
        </w:rPr>
        <w:t>not before that</w:t>
      </w:r>
    </w:p>
    <w:p w:rsidR="00F4577D" w:rsidRPr="00521F2B" w:rsidRDefault="00F4577D" w:rsidP="00692BCF">
      <w:pPr>
        <w:ind w:firstLineChars="200" w:firstLine="482"/>
        <w:rPr>
          <w:rStyle w:val="af0"/>
          <w:rFonts w:hint="eastAsia"/>
        </w:rPr>
      </w:pPr>
      <w:r>
        <w:rPr>
          <w:rStyle w:val="af0"/>
          <w:rFonts w:hint="eastAsia"/>
        </w:rPr>
        <w:t>The c</w:t>
      </w:r>
      <w:r w:rsidRPr="00521F2B">
        <w:rPr>
          <w:rStyle w:val="af0"/>
          <w:rFonts w:hint="eastAsia"/>
        </w:rPr>
        <w:t>onsciousness is a development process It's the result of  the brain structure neurons effects</w:t>
      </w:r>
    </w:p>
    <w:p w:rsidR="00F4577D" w:rsidRPr="00521F2B" w:rsidRDefault="00F4577D" w:rsidP="00692BCF">
      <w:pPr>
        <w:ind w:firstLineChars="200" w:firstLine="482"/>
        <w:rPr>
          <w:rStyle w:val="af0"/>
          <w:rFonts w:hint="eastAsia"/>
        </w:rPr>
      </w:pPr>
      <w:r w:rsidRPr="00521F2B">
        <w:rPr>
          <w:rStyle w:val="af0"/>
          <w:rFonts w:hint="eastAsia"/>
        </w:rPr>
        <w:t xml:space="preserve">And then is the generation of Yin's information  Along with the development of consciousness   The external visible world  to stimulate consciousness   The consciousness to self-awareness </w:t>
      </w:r>
      <w:r>
        <w:rPr>
          <w:rStyle w:val="af0"/>
          <w:rFonts w:hint="eastAsia"/>
        </w:rPr>
        <w:t>and  self growth  </w:t>
      </w:r>
      <w:r w:rsidRPr="00521F2B">
        <w:rPr>
          <w:rStyle w:val="af0"/>
          <w:rFonts w:hint="eastAsia"/>
        </w:rPr>
        <w:t xml:space="preserve">The neuron are more activity Spiritual field are begins to </w:t>
      </w:r>
      <w:r w:rsidRPr="00521F2B">
        <w:rPr>
          <w:rStyle w:val="af0"/>
          <w:rFonts w:hint="eastAsia"/>
        </w:rPr>
        <w:lastRenderedPageBreak/>
        <w:t>become meaningful</w:t>
      </w:r>
    </w:p>
    <w:p w:rsidR="00F4577D" w:rsidRPr="00521F2B" w:rsidRDefault="00F4577D" w:rsidP="00692BCF">
      <w:pPr>
        <w:ind w:firstLineChars="200" w:firstLine="482"/>
        <w:rPr>
          <w:rStyle w:val="af0"/>
          <w:rFonts w:hint="eastAsia"/>
        </w:rPr>
      </w:pPr>
      <w:r w:rsidRPr="00521F2B">
        <w:rPr>
          <w:rStyle w:val="af0"/>
          <w:rFonts w:hint="eastAsia"/>
        </w:rPr>
        <w:t xml:space="preserve">Your thinking It's the result of feminine information  The carrier of the information is </w:t>
      </w:r>
      <w:r>
        <w:rPr>
          <w:rStyle w:val="af0"/>
          <w:rFonts w:hint="eastAsia"/>
        </w:rPr>
        <w:t>s</w:t>
      </w:r>
      <w:r w:rsidRPr="00521F2B">
        <w:rPr>
          <w:rStyle w:val="af0"/>
          <w:rFonts w:hint="eastAsia"/>
        </w:rPr>
        <w:t xml:space="preserve">piritual field </w:t>
      </w:r>
      <w:r>
        <w:rPr>
          <w:rStyle w:val="af0"/>
          <w:rFonts w:hint="eastAsia"/>
        </w:rPr>
        <w:t>The thinking </w:t>
      </w:r>
      <w:r w:rsidRPr="00D5492F">
        <w:rPr>
          <w:rStyle w:val="af0"/>
          <w:rFonts w:hint="eastAsia"/>
        </w:rPr>
        <w:t xml:space="preserve">operating </w:t>
      </w:r>
      <w:r w:rsidRPr="00521F2B">
        <w:rPr>
          <w:rStyle w:val="af0"/>
          <w:rFonts w:hint="eastAsia"/>
        </w:rPr>
        <w:t>at the quantum level   But in the molecular level</w:t>
      </w:r>
    </w:p>
    <w:p w:rsidR="00F4577D" w:rsidRPr="00521F2B" w:rsidRDefault="00F4577D" w:rsidP="00692BCF">
      <w:pPr>
        <w:ind w:firstLineChars="200" w:firstLine="482"/>
        <w:rPr>
          <w:rStyle w:val="af0"/>
          <w:rFonts w:hint="eastAsia"/>
        </w:rPr>
      </w:pPr>
      <w:r>
        <w:rPr>
          <w:rStyle w:val="af0"/>
          <w:rFonts w:hint="eastAsia"/>
        </w:rPr>
        <w:t xml:space="preserve">The spirit </w:t>
      </w:r>
      <w:r w:rsidRPr="00521F2B">
        <w:rPr>
          <w:rStyle w:val="af0"/>
          <w:rFonts w:hint="eastAsia"/>
        </w:rPr>
        <w:t>of Xuan-void  creat</w:t>
      </w:r>
      <w:r>
        <w:rPr>
          <w:rStyle w:val="af0"/>
          <w:rFonts w:hint="eastAsia"/>
        </w:rPr>
        <w:t>ed</w:t>
      </w:r>
      <w:r w:rsidRPr="00521F2B">
        <w:rPr>
          <w:rStyle w:val="af0"/>
          <w:rFonts w:hint="eastAsia"/>
        </w:rPr>
        <w:t xml:space="preserve"> </w:t>
      </w:r>
      <w:r>
        <w:rPr>
          <w:rStyle w:val="af0"/>
          <w:rFonts w:hint="eastAsia"/>
        </w:rPr>
        <w:t>t</w:t>
      </w:r>
      <w:r w:rsidRPr="00521F2B">
        <w:rPr>
          <w:rStyle w:val="af0"/>
          <w:rFonts w:hint="eastAsia"/>
        </w:rPr>
        <w:t>he material structure </w:t>
      </w:r>
      <w:r>
        <w:rPr>
          <w:rStyle w:val="af0"/>
          <w:rFonts w:hint="eastAsia"/>
        </w:rPr>
        <w:t xml:space="preserve">The </w:t>
      </w:r>
      <w:r w:rsidRPr="00521F2B">
        <w:rPr>
          <w:rStyle w:val="af0"/>
          <w:rFonts w:hint="eastAsia"/>
        </w:rPr>
        <w:t>material structure provide the foundation of  pro</w:t>
      </w:r>
      <w:r>
        <w:rPr>
          <w:rStyle w:val="af0"/>
          <w:rFonts w:hint="eastAsia"/>
        </w:rPr>
        <w:t>duce consciousness =The spirit </w:t>
      </w:r>
      <w:r w:rsidRPr="00521F2B">
        <w:rPr>
          <w:rStyle w:val="af0"/>
          <w:rFonts w:hint="eastAsia"/>
        </w:rPr>
        <w:t xml:space="preserve">of Xuan-void </w:t>
      </w:r>
      <w:r>
        <w:rPr>
          <w:rStyle w:val="af0"/>
          <w:rFonts w:hint="eastAsia"/>
        </w:rPr>
        <w:t xml:space="preserve"> P</w:t>
      </w:r>
      <w:r w:rsidRPr="00521F2B">
        <w:rPr>
          <w:rStyle w:val="af0"/>
          <w:rFonts w:hint="eastAsia"/>
        </w:rPr>
        <w:t>roduce</w:t>
      </w:r>
      <w:r>
        <w:rPr>
          <w:rStyle w:val="af0"/>
          <w:rFonts w:hint="eastAsia"/>
        </w:rPr>
        <w:t>d</w:t>
      </w:r>
      <w:r w:rsidRPr="00521F2B">
        <w:rPr>
          <w:rStyle w:val="af0"/>
          <w:rFonts w:hint="eastAsia"/>
        </w:rPr>
        <w:t xml:space="preserve"> consciousness</w:t>
      </w:r>
    </w:p>
    <w:p w:rsidR="00F4577D" w:rsidRPr="00521F2B" w:rsidRDefault="00F4577D" w:rsidP="00692BCF">
      <w:pPr>
        <w:ind w:firstLineChars="200" w:firstLine="482"/>
        <w:rPr>
          <w:rStyle w:val="af0"/>
          <w:rFonts w:hint="eastAsia"/>
        </w:rPr>
      </w:pPr>
      <w:r w:rsidRPr="00521F2B">
        <w:rPr>
          <w:rStyle w:val="af0"/>
          <w:rFonts w:hint="eastAsia"/>
        </w:rPr>
        <w:t>The spirit of pure-nothing</w:t>
      </w:r>
      <w:r>
        <w:rPr>
          <w:rStyle w:val="af0"/>
          <w:rFonts w:hint="eastAsia"/>
        </w:rPr>
        <w:t xml:space="preserve"> </w:t>
      </w:r>
      <w:r w:rsidRPr="00521F2B">
        <w:rPr>
          <w:rStyle w:val="af0"/>
          <w:rFonts w:hint="eastAsia"/>
        </w:rPr>
        <w:t>creat</w:t>
      </w:r>
      <w:r>
        <w:rPr>
          <w:rStyle w:val="af0"/>
          <w:rFonts w:hint="eastAsia"/>
        </w:rPr>
        <w:t>ed</w:t>
      </w:r>
      <w:r w:rsidRPr="00521F2B">
        <w:rPr>
          <w:rStyle w:val="af0"/>
          <w:rFonts w:hint="eastAsia"/>
        </w:rPr>
        <w:t xml:space="preserve"> </w:t>
      </w:r>
      <w:r>
        <w:rPr>
          <w:rStyle w:val="af0"/>
          <w:rFonts w:hint="eastAsia"/>
        </w:rPr>
        <w:t>q</w:t>
      </w:r>
      <w:r w:rsidRPr="00521F2B">
        <w:rPr>
          <w:rStyle w:val="af0"/>
          <w:rFonts w:hint="eastAsia"/>
        </w:rPr>
        <w:t xml:space="preserve">uantum level The </w:t>
      </w:r>
      <w:r>
        <w:rPr>
          <w:rStyle w:val="af0"/>
          <w:rFonts w:hint="eastAsia"/>
        </w:rPr>
        <w:t>q</w:t>
      </w:r>
      <w:r w:rsidRPr="00521F2B">
        <w:rPr>
          <w:rStyle w:val="af0"/>
          <w:rFonts w:hint="eastAsia"/>
        </w:rPr>
        <w:t xml:space="preserve">uantum level carrying </w:t>
      </w:r>
      <w:r>
        <w:rPr>
          <w:rStyle w:val="af0"/>
          <w:rFonts w:hint="eastAsia"/>
        </w:rPr>
        <w:t xml:space="preserve">the </w:t>
      </w:r>
      <w:r w:rsidRPr="00521F2B">
        <w:rPr>
          <w:rStyle w:val="af0"/>
          <w:rFonts w:hint="eastAsia"/>
        </w:rPr>
        <w:t xml:space="preserve">information </w:t>
      </w:r>
      <w:r>
        <w:rPr>
          <w:rStyle w:val="af0"/>
          <w:rFonts w:hint="eastAsia"/>
        </w:rPr>
        <w:t>which you as you</w:t>
      </w:r>
      <w:r w:rsidRPr="00521F2B">
        <w:rPr>
          <w:rStyle w:val="af0"/>
          <w:rFonts w:hint="eastAsia"/>
        </w:rPr>
        <w:t>  =</w:t>
      </w:r>
      <w:r>
        <w:rPr>
          <w:rStyle w:val="af0"/>
          <w:rFonts w:hint="eastAsia"/>
        </w:rPr>
        <w:t xml:space="preserve"> </w:t>
      </w:r>
      <w:r w:rsidRPr="00521F2B">
        <w:rPr>
          <w:rStyle w:val="af0"/>
          <w:rFonts w:hint="eastAsia"/>
        </w:rPr>
        <w:t>The spirit  of  pure-nothing Produce</w:t>
      </w:r>
      <w:r>
        <w:rPr>
          <w:rStyle w:val="af0"/>
          <w:rFonts w:hint="eastAsia"/>
        </w:rPr>
        <w:t>d</w:t>
      </w:r>
      <w:r w:rsidRPr="00521F2B">
        <w:rPr>
          <w:rStyle w:val="af0"/>
          <w:rFonts w:hint="eastAsia"/>
        </w:rPr>
        <w:t xml:space="preserve"> the sense of self</w:t>
      </w:r>
    </w:p>
    <w:p w:rsidR="00F14D33" w:rsidRPr="00521F2B" w:rsidRDefault="00F14D33" w:rsidP="00692BCF">
      <w:pPr>
        <w:ind w:firstLineChars="200" w:firstLine="482"/>
        <w:rPr>
          <w:rStyle w:val="af0"/>
          <w:rFonts w:hint="eastAsia"/>
        </w:rPr>
      </w:pPr>
    </w:p>
    <w:p w:rsidR="00F14D33" w:rsidRPr="00521F2B" w:rsidRDefault="00F14D33" w:rsidP="00692BCF">
      <w:pPr>
        <w:ind w:firstLineChars="200" w:firstLine="482"/>
        <w:rPr>
          <w:rStyle w:val="af0"/>
          <w:rFonts w:hint="eastAsia"/>
        </w:rPr>
      </w:pPr>
      <w:r w:rsidRPr="00521F2B">
        <w:rPr>
          <w:rStyle w:val="af0"/>
          <w:rFonts w:hint="eastAsia"/>
        </w:rPr>
        <w:t>A simple metaphor</w:t>
      </w:r>
      <w:r w:rsidRPr="00521F2B">
        <w:rPr>
          <w:rStyle w:val="af0"/>
          <w:rFonts w:hint="eastAsia"/>
        </w:rPr>
        <w:tab/>
      </w:r>
    </w:p>
    <w:p w:rsidR="00F14D33" w:rsidRPr="00521F2B" w:rsidRDefault="00F14D33" w:rsidP="00692BCF">
      <w:pPr>
        <w:ind w:firstLineChars="200" w:firstLine="482"/>
        <w:rPr>
          <w:rStyle w:val="af0"/>
          <w:rFonts w:hint="eastAsia"/>
        </w:rPr>
      </w:pPr>
    </w:p>
    <w:p w:rsidR="00F14D33" w:rsidRPr="00521F2B" w:rsidRDefault="00F14D33" w:rsidP="00692BCF">
      <w:pPr>
        <w:ind w:firstLineChars="200" w:firstLine="482"/>
        <w:rPr>
          <w:rStyle w:val="af0"/>
          <w:rFonts w:hint="eastAsia"/>
        </w:rPr>
      </w:pPr>
      <w:r w:rsidRPr="00521F2B">
        <w:rPr>
          <w:rStyle w:val="af0"/>
          <w:rFonts w:hint="eastAsia"/>
        </w:rPr>
        <w:t>Imagine a space without structur</w:t>
      </w:r>
      <w:r w:rsidR="00B76756">
        <w:rPr>
          <w:rStyle w:val="af0"/>
          <w:rFonts w:hint="eastAsia"/>
        </w:rPr>
        <w:t>e      This space is spirit of </w:t>
      </w:r>
      <w:r w:rsidRPr="00521F2B">
        <w:rPr>
          <w:rStyle w:val="af0"/>
          <w:rFonts w:hint="eastAsia"/>
        </w:rPr>
        <w:t>pure-nothing</w:t>
      </w:r>
    </w:p>
    <w:p w:rsidR="00F14D33" w:rsidRPr="00521F2B" w:rsidRDefault="00F14D33" w:rsidP="00692BCF">
      <w:pPr>
        <w:ind w:firstLineChars="200" w:firstLine="482"/>
        <w:rPr>
          <w:rStyle w:val="af0"/>
          <w:rFonts w:hint="eastAsia"/>
        </w:rPr>
      </w:pPr>
      <w:r w:rsidRPr="00521F2B">
        <w:rPr>
          <w:rStyle w:val="af0"/>
          <w:rFonts w:hint="eastAsia"/>
        </w:rPr>
        <w:t>And then there is a three-dimensional cube and one three-dimensional triangle</w:t>
      </w:r>
    </w:p>
    <w:p w:rsidR="00F14D33" w:rsidRDefault="00F14D33" w:rsidP="00692BCF">
      <w:pPr>
        <w:ind w:firstLineChars="200" w:firstLine="482"/>
        <w:rPr>
          <w:rStyle w:val="af0"/>
          <w:rFonts w:hint="eastAsia"/>
        </w:rPr>
      </w:pPr>
      <w:r w:rsidRPr="00521F2B">
        <w:rPr>
          <w:rStyle w:val="af0"/>
          <w:rFonts w:hint="eastAsia"/>
        </w:rPr>
        <w:t>The cube is others   The triangle is you    Two forms are floating in the boundless space</w:t>
      </w:r>
    </w:p>
    <w:p w:rsidR="00B76756" w:rsidRDefault="00C8063A" w:rsidP="00692BCF">
      <w:pPr>
        <w:ind w:firstLineChars="200" w:firstLine="482"/>
        <w:rPr>
          <w:rStyle w:val="af0"/>
          <w:rFonts w:hint="eastAsia"/>
        </w:rPr>
      </w:pPr>
      <w:r>
        <w:rPr>
          <w:rStyle w:val="af0"/>
          <w:rFonts w:hint="eastAsia"/>
        </w:rPr>
        <w:t>The structure of this form  and t</w:t>
      </w:r>
      <w:r w:rsidRPr="00521F2B">
        <w:rPr>
          <w:rStyle w:val="af0"/>
          <w:rFonts w:hint="eastAsia"/>
        </w:rPr>
        <w:t xml:space="preserve">he </w:t>
      </w:r>
      <w:r>
        <w:rPr>
          <w:rStyle w:val="af0"/>
          <w:rFonts w:hint="eastAsia"/>
        </w:rPr>
        <w:t>s</w:t>
      </w:r>
      <w:r w:rsidRPr="00521F2B">
        <w:rPr>
          <w:rStyle w:val="af0"/>
          <w:rFonts w:hint="eastAsia"/>
        </w:rPr>
        <w:t>harpe of triangle or cube   </w:t>
      </w:r>
      <w:r>
        <w:rPr>
          <w:rStyle w:val="af0"/>
          <w:rFonts w:hint="eastAsia"/>
        </w:rPr>
        <w:t xml:space="preserve">which </w:t>
      </w:r>
      <w:r w:rsidRPr="00521F2B">
        <w:rPr>
          <w:rStyle w:val="af0"/>
          <w:rFonts w:hint="eastAsia"/>
        </w:rPr>
        <w:t xml:space="preserve">prominent you out from </w:t>
      </w:r>
      <w:r>
        <w:rPr>
          <w:rStyle w:val="af0"/>
          <w:rFonts w:hint="eastAsia"/>
        </w:rPr>
        <w:t>the spirit of </w:t>
      </w:r>
      <w:r w:rsidRPr="00521F2B">
        <w:rPr>
          <w:rStyle w:val="af0"/>
          <w:rFonts w:hint="eastAsia"/>
        </w:rPr>
        <w:t>p</w:t>
      </w:r>
      <w:r>
        <w:rPr>
          <w:rStyle w:val="af0"/>
          <w:rFonts w:hint="eastAsia"/>
        </w:rPr>
        <w:t>ure-nothing</w:t>
      </w:r>
      <w:r w:rsidRPr="00521F2B">
        <w:rPr>
          <w:rStyle w:val="af0"/>
          <w:rFonts w:hint="eastAsia"/>
        </w:rPr>
        <w:t>    </w:t>
      </w:r>
      <w:r>
        <w:rPr>
          <w:rStyle w:val="af0"/>
          <w:rFonts w:hint="eastAsia"/>
        </w:rPr>
        <w:t>J</w:t>
      </w:r>
      <w:r w:rsidRPr="00521F2B">
        <w:rPr>
          <w:rStyle w:val="af0"/>
          <w:rFonts w:hint="eastAsia"/>
        </w:rPr>
        <w:t xml:space="preserve">ust </w:t>
      </w:r>
      <w:r>
        <w:rPr>
          <w:rStyle w:val="af0"/>
          <w:rFonts w:hint="eastAsia"/>
        </w:rPr>
        <w:t>the spirit of  Xuan-void j</w:t>
      </w:r>
      <w:r w:rsidRPr="00521F2B">
        <w:rPr>
          <w:rStyle w:val="af0"/>
          <w:rFonts w:hint="eastAsia"/>
        </w:rPr>
        <w:t xml:space="preserve">ust </w:t>
      </w:r>
      <w:r>
        <w:rPr>
          <w:rStyle w:val="af0"/>
          <w:rFonts w:hint="eastAsia"/>
        </w:rPr>
        <w:t>your body  Your brain  The</w:t>
      </w:r>
      <w:r w:rsidRPr="00521F2B">
        <w:rPr>
          <w:rStyle w:val="af0"/>
          <w:rFonts w:hint="eastAsia"/>
        </w:rPr>
        <w:t xml:space="preserve"> structure</w:t>
      </w:r>
      <w:r>
        <w:rPr>
          <w:rStyle w:val="af0"/>
          <w:rFonts w:hint="eastAsia"/>
        </w:rPr>
        <w:t xml:space="preserve"> of carring </w:t>
      </w:r>
      <w:r w:rsidRPr="00521F2B">
        <w:rPr>
          <w:rStyle w:val="af0"/>
          <w:rFonts w:hint="eastAsia"/>
        </w:rPr>
        <w:t>your information</w:t>
      </w:r>
    </w:p>
    <w:p w:rsidR="00AB35CF" w:rsidRPr="00521F2B" w:rsidRDefault="00AB35CF" w:rsidP="00692BCF">
      <w:pPr>
        <w:ind w:firstLineChars="200" w:firstLine="482"/>
        <w:rPr>
          <w:rStyle w:val="af0"/>
          <w:rFonts w:hint="eastAsia"/>
        </w:rPr>
      </w:pPr>
      <w:r>
        <w:rPr>
          <w:rStyle w:val="af0"/>
          <w:rFonts w:hint="eastAsia"/>
        </w:rPr>
        <w:t>The c</w:t>
      </w:r>
      <w:r w:rsidRPr="00521F2B">
        <w:rPr>
          <w:rStyle w:val="af0"/>
          <w:rFonts w:hint="eastAsia"/>
        </w:rPr>
        <w:t xml:space="preserve">ube </w:t>
      </w:r>
      <w:r w:rsidRPr="0008098B">
        <w:rPr>
          <w:rStyle w:val="af0"/>
        </w:rPr>
        <w:t>come into being</w:t>
      </w:r>
      <w:r>
        <w:rPr>
          <w:rStyle w:val="af0"/>
          <w:rFonts w:hint="eastAsia"/>
        </w:rPr>
        <w:t xml:space="preserve"> and</w:t>
      </w:r>
      <w:r w:rsidRPr="00521F2B">
        <w:rPr>
          <w:rStyle w:val="af0"/>
          <w:rFonts w:hint="eastAsia"/>
        </w:rPr>
        <w:t xml:space="preserve"> d</w:t>
      </w:r>
      <w:r>
        <w:rPr>
          <w:rStyle w:val="af0"/>
          <w:rFonts w:hint="eastAsia"/>
        </w:rPr>
        <w:t>ifferentiation was f</w:t>
      </w:r>
      <w:r w:rsidRPr="00A05128">
        <w:rPr>
          <w:rStyle w:val="af0"/>
        </w:rPr>
        <w:t>ormed</w:t>
      </w:r>
      <w:r>
        <w:rPr>
          <w:rStyle w:val="af0"/>
          <w:rFonts w:hint="eastAsia"/>
        </w:rPr>
        <w:t xml:space="preserve"> </w:t>
      </w:r>
      <w:r w:rsidRPr="00521F2B">
        <w:rPr>
          <w:rStyle w:val="af0"/>
          <w:rFonts w:hint="eastAsia"/>
        </w:rPr>
        <w:t xml:space="preserve">The spirit  of  pure-nothing in </w:t>
      </w:r>
      <w:r>
        <w:rPr>
          <w:rStyle w:val="af0"/>
          <w:rFonts w:hint="eastAsia"/>
        </w:rPr>
        <w:t>c</w:t>
      </w:r>
      <w:r w:rsidRPr="00521F2B">
        <w:rPr>
          <w:rStyle w:val="af0"/>
          <w:rFonts w:hint="eastAsia"/>
        </w:rPr>
        <w:t>ube inside     </w:t>
      </w:r>
      <w:r w:rsidR="00244A76">
        <w:rPr>
          <w:rStyle w:val="af0"/>
          <w:rFonts w:hint="eastAsia"/>
        </w:rPr>
        <w:t>And</w:t>
      </w:r>
      <w:r w:rsidRPr="00521F2B">
        <w:rPr>
          <w:rStyle w:val="af0"/>
          <w:rFonts w:hint="eastAsia"/>
        </w:rPr>
        <w:t>  The spirit  of  pure-nothing in cube outside</w:t>
      </w:r>
    </w:p>
    <w:p w:rsidR="00AB35CF" w:rsidRPr="00521F2B" w:rsidRDefault="00AB35CF" w:rsidP="00692BCF">
      <w:pPr>
        <w:ind w:firstLineChars="200" w:firstLine="482"/>
        <w:rPr>
          <w:rStyle w:val="af0"/>
          <w:rFonts w:hint="eastAsia"/>
        </w:rPr>
      </w:pPr>
    </w:p>
    <w:p w:rsidR="00AB35CF" w:rsidRPr="00521F2B" w:rsidRDefault="00AB35CF" w:rsidP="00692BCF">
      <w:pPr>
        <w:ind w:firstLineChars="200" w:firstLine="482"/>
        <w:rPr>
          <w:rStyle w:val="af0"/>
          <w:rFonts w:hint="eastAsia"/>
        </w:rPr>
      </w:pPr>
      <w:r>
        <w:rPr>
          <w:rStyle w:val="af0"/>
          <w:rFonts w:hint="eastAsia"/>
        </w:rPr>
        <w:t>The t</w:t>
      </w:r>
      <w:r w:rsidRPr="00521F2B">
        <w:rPr>
          <w:rStyle w:val="af0"/>
          <w:rFonts w:hint="eastAsia"/>
        </w:rPr>
        <w:t xml:space="preserve">riangular </w:t>
      </w:r>
      <w:r w:rsidRPr="0008098B">
        <w:rPr>
          <w:rStyle w:val="af0"/>
        </w:rPr>
        <w:t>come into being</w:t>
      </w:r>
      <w:r>
        <w:rPr>
          <w:rStyle w:val="af0"/>
          <w:rFonts w:hint="eastAsia"/>
        </w:rPr>
        <w:t xml:space="preserve"> and</w:t>
      </w:r>
      <w:r w:rsidRPr="00521F2B">
        <w:rPr>
          <w:rStyle w:val="af0"/>
          <w:rFonts w:hint="eastAsia"/>
        </w:rPr>
        <w:t> </w:t>
      </w:r>
      <w:bookmarkStart w:id="19" w:name="w_126"/>
      <w:bookmarkStart w:id="20" w:name="w_127"/>
      <w:bookmarkStart w:id="21" w:name="w_129"/>
      <w:bookmarkEnd w:id="19"/>
      <w:bookmarkEnd w:id="20"/>
      <w:bookmarkEnd w:id="21"/>
      <w:r w:rsidRPr="00521F2B">
        <w:rPr>
          <w:rStyle w:val="af0"/>
          <w:rFonts w:hint="eastAsia"/>
        </w:rPr>
        <w:t>d</w:t>
      </w:r>
      <w:r>
        <w:rPr>
          <w:rStyle w:val="af0"/>
          <w:rFonts w:hint="eastAsia"/>
        </w:rPr>
        <w:t>ifferentiation was f</w:t>
      </w:r>
      <w:r w:rsidRPr="00A05128">
        <w:rPr>
          <w:rStyle w:val="af0"/>
        </w:rPr>
        <w:t>ormed</w:t>
      </w:r>
      <w:r>
        <w:rPr>
          <w:rStyle w:val="af0"/>
          <w:rFonts w:hint="eastAsia"/>
        </w:rPr>
        <w:t xml:space="preserve"> </w:t>
      </w:r>
      <w:r w:rsidRPr="00521F2B">
        <w:rPr>
          <w:rStyle w:val="af0"/>
          <w:rFonts w:hint="eastAsia"/>
        </w:rPr>
        <w:t xml:space="preserve">The spirit  of  pure-nothing in triangular </w:t>
      </w:r>
      <w:r>
        <w:rPr>
          <w:rStyle w:val="af0"/>
          <w:rFonts w:hint="eastAsia"/>
        </w:rPr>
        <w:t xml:space="preserve"> </w:t>
      </w:r>
      <w:r w:rsidR="00244A76">
        <w:rPr>
          <w:rStyle w:val="af0"/>
          <w:rFonts w:hint="eastAsia"/>
        </w:rPr>
        <w:t>And</w:t>
      </w:r>
      <w:r w:rsidR="00244A76" w:rsidRPr="00521F2B">
        <w:rPr>
          <w:rStyle w:val="af0"/>
          <w:rFonts w:hint="eastAsia"/>
        </w:rPr>
        <w:t xml:space="preserve">  </w:t>
      </w:r>
      <w:r w:rsidRPr="00521F2B">
        <w:rPr>
          <w:rStyle w:val="af0"/>
          <w:rFonts w:hint="eastAsia"/>
        </w:rPr>
        <w:t>The spirit  of  pure-nothing in triangular outside</w:t>
      </w:r>
    </w:p>
    <w:p w:rsidR="00AB35CF" w:rsidRPr="00521F2B" w:rsidRDefault="00AB35CF" w:rsidP="00692BCF">
      <w:pPr>
        <w:ind w:firstLineChars="200" w:firstLine="482"/>
        <w:rPr>
          <w:rStyle w:val="af0"/>
          <w:rFonts w:hint="eastAsia"/>
        </w:rPr>
      </w:pPr>
      <w:r>
        <w:rPr>
          <w:rStyle w:val="af0"/>
          <w:rFonts w:hint="eastAsia"/>
        </w:rPr>
        <w:t xml:space="preserve">There is no </w:t>
      </w:r>
      <w:r w:rsidRPr="00521F2B">
        <w:rPr>
          <w:rStyle w:val="af0"/>
          <w:rFonts w:hint="eastAsia"/>
        </w:rPr>
        <w:t>difference</w:t>
      </w:r>
      <w:r>
        <w:rPr>
          <w:rStyle w:val="af0"/>
          <w:rFonts w:hint="eastAsia"/>
        </w:rPr>
        <w:t xml:space="preserve"> bewteen t</w:t>
      </w:r>
      <w:r w:rsidRPr="00521F2B">
        <w:rPr>
          <w:rStyle w:val="af0"/>
          <w:rFonts w:hint="eastAsia"/>
        </w:rPr>
        <w:t>he sense</w:t>
      </w:r>
      <w:r>
        <w:rPr>
          <w:rStyle w:val="af0"/>
          <w:rFonts w:hint="eastAsia"/>
        </w:rPr>
        <w:t xml:space="preserve"> of myself</w:t>
      </w:r>
      <w:r w:rsidRPr="00521F2B">
        <w:rPr>
          <w:rStyle w:val="af0"/>
          <w:rFonts w:hint="eastAsia"/>
        </w:rPr>
        <w:t xml:space="preserve"> </w:t>
      </w:r>
      <w:r>
        <w:rPr>
          <w:rStyle w:val="af0"/>
          <w:rFonts w:hint="eastAsia"/>
        </w:rPr>
        <w:t>you felt</w:t>
      </w:r>
      <w:r w:rsidRPr="00521F2B">
        <w:rPr>
          <w:rStyle w:val="af0"/>
          <w:rFonts w:hint="eastAsia"/>
        </w:rPr>
        <w:t xml:space="preserve"> </w:t>
      </w:r>
      <w:r>
        <w:rPr>
          <w:rStyle w:val="af0"/>
          <w:rFonts w:hint="eastAsia"/>
        </w:rPr>
        <w:t>curently and</w:t>
      </w:r>
      <w:r w:rsidRPr="00521F2B">
        <w:rPr>
          <w:rStyle w:val="af0"/>
          <w:rFonts w:hint="eastAsia"/>
        </w:rPr>
        <w:t xml:space="preserve"> </w:t>
      </w:r>
      <w:r>
        <w:rPr>
          <w:rStyle w:val="af0"/>
          <w:rFonts w:hint="eastAsia"/>
        </w:rPr>
        <w:t>t</w:t>
      </w:r>
      <w:r w:rsidRPr="00521F2B">
        <w:rPr>
          <w:rStyle w:val="af0"/>
          <w:rFonts w:hint="eastAsia"/>
        </w:rPr>
        <w:t>he sense</w:t>
      </w:r>
      <w:r>
        <w:rPr>
          <w:rStyle w:val="af0"/>
          <w:rFonts w:hint="eastAsia"/>
        </w:rPr>
        <w:t xml:space="preserve"> of myself</w:t>
      </w:r>
      <w:r w:rsidRPr="00521F2B">
        <w:rPr>
          <w:rStyle w:val="af0"/>
          <w:rFonts w:hint="eastAsia"/>
        </w:rPr>
        <w:t xml:space="preserve"> </w:t>
      </w:r>
      <w:r>
        <w:rPr>
          <w:rStyle w:val="af0"/>
          <w:rFonts w:hint="eastAsia"/>
        </w:rPr>
        <w:t>others felt</w:t>
      </w:r>
      <w:r w:rsidRPr="00521F2B">
        <w:rPr>
          <w:rStyle w:val="af0"/>
          <w:rFonts w:hint="eastAsia"/>
        </w:rPr>
        <w:t xml:space="preserve"> </w:t>
      </w:r>
      <w:r w:rsidRPr="0008098B">
        <w:rPr>
          <w:rStyle w:val="af0"/>
        </w:rPr>
        <w:t>They are</w:t>
      </w:r>
      <w:r>
        <w:rPr>
          <w:rStyle w:val="af0"/>
          <w:rFonts w:hint="eastAsia"/>
        </w:rPr>
        <w:t xml:space="preserve"> all</w:t>
      </w:r>
      <w:r w:rsidRPr="00521F2B">
        <w:rPr>
          <w:rStyle w:val="af0"/>
          <w:rFonts w:hint="eastAsia"/>
        </w:rPr>
        <w:t xml:space="preserve"> the  spirit  of  pure-nothing</w:t>
      </w:r>
      <w:r>
        <w:rPr>
          <w:rStyle w:val="af0"/>
          <w:rFonts w:hint="eastAsia"/>
        </w:rPr>
        <w:t xml:space="preserve"> in s</w:t>
      </w:r>
      <w:r w:rsidRPr="00521F2B">
        <w:rPr>
          <w:rStyle w:val="af0"/>
          <w:rFonts w:hint="eastAsia"/>
        </w:rPr>
        <w:t>tructure</w:t>
      </w:r>
    </w:p>
    <w:p w:rsidR="00AB35CF" w:rsidRPr="00521F2B" w:rsidRDefault="00AB35CF" w:rsidP="00692BCF">
      <w:pPr>
        <w:ind w:firstLineChars="200" w:firstLine="482"/>
        <w:rPr>
          <w:rStyle w:val="af0"/>
          <w:rFonts w:hint="eastAsia"/>
        </w:rPr>
      </w:pPr>
      <w:r w:rsidRPr="00521F2B">
        <w:rPr>
          <w:rStyle w:val="af0"/>
          <w:rFonts w:hint="eastAsia"/>
        </w:rPr>
        <w:t xml:space="preserve">The difference between you and others is only The shape </w:t>
      </w:r>
      <w:r>
        <w:rPr>
          <w:rStyle w:val="af0"/>
          <w:rFonts w:hint="eastAsia"/>
        </w:rPr>
        <w:t xml:space="preserve">is </w:t>
      </w:r>
      <w:r w:rsidRPr="00521F2B">
        <w:rPr>
          <w:rStyle w:val="af0"/>
          <w:rFonts w:hint="eastAsia"/>
        </w:rPr>
        <w:t>different A</w:t>
      </w:r>
      <w:r>
        <w:rPr>
          <w:rStyle w:val="af0"/>
          <w:rFonts w:hint="eastAsia"/>
        </w:rPr>
        <w:t>nd the</w:t>
      </w:r>
      <w:r w:rsidRPr="00521F2B">
        <w:rPr>
          <w:rStyle w:val="af0"/>
          <w:rFonts w:hint="eastAsia"/>
        </w:rPr>
        <w:t xml:space="preserve"> structure of Xuan-void</w:t>
      </w:r>
      <w:r>
        <w:rPr>
          <w:rStyle w:val="af0"/>
          <w:rFonts w:hint="eastAsia"/>
        </w:rPr>
        <w:t xml:space="preserve"> is </w:t>
      </w:r>
      <w:r w:rsidRPr="00521F2B">
        <w:rPr>
          <w:rStyle w:val="af0"/>
          <w:rFonts w:hint="eastAsia"/>
        </w:rPr>
        <w:t>different</w:t>
      </w:r>
    </w:p>
    <w:p w:rsidR="00AB35CF" w:rsidRPr="00521F2B" w:rsidRDefault="00AB35CF" w:rsidP="00692BCF">
      <w:pPr>
        <w:ind w:firstLineChars="200" w:firstLine="482"/>
        <w:rPr>
          <w:rStyle w:val="af0"/>
          <w:rFonts w:hint="eastAsia"/>
        </w:rPr>
      </w:pPr>
    </w:p>
    <w:p w:rsidR="00AB35CF" w:rsidRPr="00521F2B" w:rsidRDefault="00AB35CF" w:rsidP="00692BCF">
      <w:pPr>
        <w:ind w:firstLineChars="200" w:firstLine="482"/>
        <w:rPr>
          <w:rStyle w:val="af0"/>
          <w:rFonts w:hint="eastAsia"/>
        </w:rPr>
      </w:pPr>
      <w:r>
        <w:rPr>
          <w:rStyle w:val="af0"/>
          <w:rFonts w:hint="eastAsia"/>
        </w:rPr>
        <w:t>The soul is </w:t>
      </w:r>
      <w:r w:rsidRPr="001E4903">
        <w:rPr>
          <w:rStyle w:val="af0"/>
        </w:rPr>
        <w:t>prominent</w:t>
      </w:r>
      <w:r>
        <w:rPr>
          <w:rStyle w:val="af0"/>
          <w:rFonts w:hint="eastAsia"/>
        </w:rPr>
        <w:t xml:space="preserve"> of </w:t>
      </w:r>
      <w:r w:rsidRPr="00521F2B">
        <w:rPr>
          <w:rStyle w:val="af0"/>
          <w:rFonts w:hint="eastAsia"/>
        </w:rPr>
        <w:t>pure-nothing </w:t>
      </w:r>
      <w:r>
        <w:rPr>
          <w:rStyle w:val="af0"/>
          <w:rFonts w:hint="eastAsia"/>
        </w:rPr>
        <w:t xml:space="preserve">spirit in the </w:t>
      </w:r>
      <w:r w:rsidRPr="00521F2B">
        <w:rPr>
          <w:rStyle w:val="af0"/>
          <w:rFonts w:hint="eastAsia"/>
        </w:rPr>
        <w:t>Xuan-void spirit     I</w:t>
      </w:r>
      <w:r>
        <w:rPr>
          <w:rStyle w:val="af0"/>
          <w:rFonts w:hint="eastAsia"/>
        </w:rPr>
        <w:t>t</w:t>
      </w:r>
      <w:r w:rsidRPr="00521F2B">
        <w:rPr>
          <w:rStyle w:val="af0"/>
          <w:rFonts w:hint="eastAsia"/>
        </w:rPr>
        <w:t xml:space="preserve">s your information   At some extent   </w:t>
      </w:r>
      <w:r w:rsidR="00D85F95">
        <w:rPr>
          <w:rStyle w:val="af0"/>
          <w:rFonts w:hint="eastAsia"/>
        </w:rPr>
        <w:t>t</w:t>
      </w:r>
      <w:r w:rsidRPr="00521F2B">
        <w:rPr>
          <w:rStyle w:val="af0"/>
          <w:rFonts w:hint="eastAsia"/>
        </w:rPr>
        <w:t xml:space="preserve">hen structural of Xuan-void </w:t>
      </w:r>
      <w:r w:rsidR="00A948F5">
        <w:rPr>
          <w:rStyle w:val="af0"/>
          <w:rFonts w:hint="eastAsia"/>
        </w:rPr>
        <w:t xml:space="preserve">disappear </w:t>
      </w:r>
      <w:r w:rsidRPr="00521F2B">
        <w:rPr>
          <w:rStyle w:val="af0"/>
          <w:rFonts w:hint="eastAsia"/>
        </w:rPr>
        <w:t>But thereinto  pure-nothing still can keeps uniqueness</w:t>
      </w:r>
    </w:p>
    <w:p w:rsidR="00AB35CF" w:rsidRPr="00521F2B" w:rsidRDefault="00AB35CF" w:rsidP="00692BCF">
      <w:pPr>
        <w:ind w:firstLineChars="200" w:firstLine="482"/>
        <w:rPr>
          <w:rStyle w:val="af0"/>
          <w:rFonts w:hint="eastAsia"/>
        </w:rPr>
      </w:pPr>
    </w:p>
    <w:p w:rsidR="00AB35CF" w:rsidRPr="00521F2B" w:rsidRDefault="00AB35CF" w:rsidP="00692BCF">
      <w:pPr>
        <w:ind w:firstLineChars="200" w:firstLine="482"/>
        <w:rPr>
          <w:rStyle w:val="af0"/>
          <w:rFonts w:hint="eastAsia"/>
        </w:rPr>
      </w:pPr>
      <w:r w:rsidRPr="00521F2B">
        <w:rPr>
          <w:rStyle w:val="af0"/>
          <w:rFonts w:hint="eastAsia"/>
        </w:rPr>
        <w:t>Imagining one triangle in a space</w:t>
      </w:r>
    </w:p>
    <w:p w:rsidR="00AB35CF" w:rsidRPr="00521F2B" w:rsidRDefault="00AB35CF" w:rsidP="00692BCF">
      <w:pPr>
        <w:ind w:firstLineChars="200" w:firstLine="482"/>
        <w:rPr>
          <w:rStyle w:val="af0"/>
          <w:rFonts w:hint="eastAsia"/>
        </w:rPr>
      </w:pPr>
    </w:p>
    <w:p w:rsidR="00AB35CF" w:rsidRPr="00521F2B" w:rsidRDefault="00AB35CF" w:rsidP="00692BCF">
      <w:pPr>
        <w:ind w:firstLineChars="200" w:firstLine="482"/>
        <w:rPr>
          <w:rStyle w:val="af0"/>
          <w:rFonts w:hint="eastAsia"/>
        </w:rPr>
      </w:pPr>
      <w:r w:rsidRPr="00521F2B">
        <w:rPr>
          <w:rStyle w:val="af0"/>
          <w:rFonts w:hint="eastAsia"/>
        </w:rPr>
        <w:t>The first case</w:t>
      </w:r>
    </w:p>
    <w:p w:rsidR="00AB35CF" w:rsidRPr="00521F2B" w:rsidRDefault="00AB35CF" w:rsidP="00692BCF">
      <w:pPr>
        <w:ind w:firstLineChars="200" w:firstLine="482"/>
        <w:rPr>
          <w:rStyle w:val="af0"/>
          <w:rFonts w:hint="eastAsia"/>
        </w:rPr>
      </w:pPr>
      <w:r>
        <w:rPr>
          <w:rStyle w:val="af0"/>
          <w:rFonts w:hint="eastAsia"/>
        </w:rPr>
        <w:t>When the triangle exists T</w:t>
      </w:r>
      <w:r w:rsidRPr="00521F2B">
        <w:rPr>
          <w:rStyle w:val="af0"/>
          <w:rFonts w:hint="eastAsia"/>
        </w:rPr>
        <w:t xml:space="preserve">he space of outside the triangle and space of inside the triangle </w:t>
      </w:r>
      <w:r>
        <w:rPr>
          <w:rStyle w:val="af0"/>
          <w:rFonts w:hint="eastAsia"/>
        </w:rPr>
        <w:t>be separated  And then the triangle was disappeared</w:t>
      </w:r>
      <w:r w:rsidR="008C3EDD">
        <w:rPr>
          <w:rStyle w:val="af0"/>
          <w:rFonts w:hint="eastAsia"/>
        </w:rPr>
        <w:t>   </w:t>
      </w:r>
      <w:r w:rsidRPr="00521F2B">
        <w:rPr>
          <w:rStyle w:val="af0"/>
          <w:rFonts w:hint="eastAsia"/>
        </w:rPr>
        <w:t>The inner and out</w:t>
      </w:r>
      <w:r w:rsidR="006D5768">
        <w:rPr>
          <w:rStyle w:val="af0"/>
          <w:rFonts w:hint="eastAsia"/>
        </w:rPr>
        <w:t>er space cannot be separated   </w:t>
      </w:r>
      <w:r w:rsidR="008E03DD">
        <w:rPr>
          <w:rStyle w:val="af0"/>
          <w:rFonts w:hint="eastAsia"/>
        </w:rPr>
        <w:t>Then c</w:t>
      </w:r>
      <w:r w:rsidRPr="00521F2B">
        <w:rPr>
          <w:rStyle w:val="af0"/>
          <w:rFonts w:hint="eastAsia"/>
        </w:rPr>
        <w:t>omplete integration</w:t>
      </w:r>
    </w:p>
    <w:p w:rsidR="00AB35CF" w:rsidRPr="00521F2B" w:rsidRDefault="00BB017A" w:rsidP="00692BCF">
      <w:pPr>
        <w:ind w:firstLineChars="200" w:firstLine="482"/>
        <w:rPr>
          <w:rStyle w:val="af0"/>
          <w:rFonts w:hint="eastAsia"/>
        </w:rPr>
      </w:pPr>
      <w:r w:rsidRPr="00521F2B">
        <w:rPr>
          <w:rStyle w:val="af0"/>
          <w:rFonts w:hint="eastAsia"/>
        </w:rPr>
        <w:t xml:space="preserve">The </w:t>
      </w:r>
      <w:r>
        <w:rPr>
          <w:rStyle w:val="af0"/>
          <w:rFonts w:hint="eastAsia"/>
        </w:rPr>
        <w:t>s</w:t>
      </w:r>
      <w:r w:rsidR="00AB35CF" w:rsidRPr="00521F2B">
        <w:rPr>
          <w:rStyle w:val="af0"/>
          <w:rFonts w:hint="eastAsia"/>
        </w:rPr>
        <w:t>econd cases</w:t>
      </w:r>
    </w:p>
    <w:p w:rsidR="00AB35CF" w:rsidRPr="00521F2B" w:rsidRDefault="00AB35CF" w:rsidP="00692BCF">
      <w:pPr>
        <w:ind w:firstLineChars="200" w:firstLine="482"/>
        <w:rPr>
          <w:rStyle w:val="af0"/>
          <w:rFonts w:hint="eastAsia"/>
        </w:rPr>
      </w:pPr>
    </w:p>
    <w:p w:rsidR="00AB35CF" w:rsidRDefault="00AB35CF" w:rsidP="00692BCF">
      <w:pPr>
        <w:ind w:firstLineChars="200" w:firstLine="482"/>
        <w:rPr>
          <w:rStyle w:val="af0"/>
          <w:rFonts w:hint="eastAsia"/>
        </w:rPr>
      </w:pPr>
      <w:r w:rsidRPr="00521F2B">
        <w:rPr>
          <w:rStyle w:val="af0"/>
          <w:rFonts w:hint="eastAsia"/>
        </w:rPr>
        <w:t xml:space="preserve">When the triangle exists </w:t>
      </w:r>
      <w:r>
        <w:rPr>
          <w:rStyle w:val="af0"/>
          <w:rFonts w:hint="eastAsia"/>
        </w:rPr>
        <w:t>T</w:t>
      </w:r>
      <w:r w:rsidRPr="00521F2B">
        <w:rPr>
          <w:rStyle w:val="af0"/>
          <w:rFonts w:hint="eastAsia"/>
        </w:rPr>
        <w:t xml:space="preserve">he space of outside the triangle and space of inside the triangle can be separated        And the </w:t>
      </w:r>
      <w:r>
        <w:rPr>
          <w:rStyle w:val="af0"/>
          <w:rFonts w:hint="eastAsia"/>
        </w:rPr>
        <w:t xml:space="preserve">triangle is disappearing </w:t>
      </w:r>
      <w:r w:rsidRPr="00521F2B">
        <w:rPr>
          <w:rStyle w:val="af0"/>
          <w:rFonts w:hint="eastAsia"/>
        </w:rPr>
        <w:t>The in</w:t>
      </w:r>
      <w:r>
        <w:rPr>
          <w:rStyle w:val="af0"/>
          <w:rFonts w:hint="eastAsia"/>
        </w:rPr>
        <w:t>ner space became</w:t>
      </w:r>
      <w:r w:rsidRPr="00521F2B">
        <w:rPr>
          <w:rStyle w:val="af0"/>
          <w:rFonts w:hint="eastAsia"/>
        </w:rPr>
        <w:t xml:space="preserve"> some kind of solidified space    Still can keeps own uniqueness</w:t>
      </w:r>
    </w:p>
    <w:p w:rsidR="00AB35CF" w:rsidRPr="00521F2B" w:rsidRDefault="00AB35CF" w:rsidP="00692BCF">
      <w:pPr>
        <w:ind w:firstLineChars="200" w:firstLine="482"/>
        <w:rPr>
          <w:rStyle w:val="af0"/>
          <w:rFonts w:hint="eastAsia"/>
        </w:rPr>
      </w:pPr>
    </w:p>
    <w:p w:rsidR="00AB35CF" w:rsidRPr="00521F2B" w:rsidRDefault="00AB35CF" w:rsidP="00692BCF">
      <w:pPr>
        <w:ind w:firstLineChars="200" w:firstLine="482"/>
        <w:rPr>
          <w:rStyle w:val="af0"/>
          <w:rFonts w:hint="eastAsia"/>
        </w:rPr>
      </w:pPr>
      <w:r w:rsidRPr="00521F2B">
        <w:rPr>
          <w:rStyle w:val="af0"/>
          <w:rFonts w:hint="eastAsia"/>
        </w:rPr>
        <w:t>The evolution of the soul is the second case</w:t>
      </w:r>
    </w:p>
    <w:p w:rsidR="00AB35CF" w:rsidRPr="0063177A" w:rsidRDefault="00AB35CF" w:rsidP="00692BCF">
      <w:pPr>
        <w:pStyle w:val="af3"/>
        <w:ind w:firstLineChars="200" w:firstLine="482"/>
        <w:rPr>
          <w:rStyle w:val="af0"/>
          <w:rFonts w:hint="eastAsia"/>
        </w:rPr>
      </w:pPr>
      <w:r w:rsidRPr="0063177A">
        <w:rPr>
          <w:rStyle w:val="af0"/>
        </w:rPr>
        <w:t xml:space="preserve">How </w:t>
      </w:r>
      <w:r w:rsidRPr="0063177A">
        <w:rPr>
          <w:rStyle w:val="af0"/>
          <w:rFonts w:hint="eastAsia"/>
        </w:rPr>
        <w:t xml:space="preserve">did the </w:t>
      </w:r>
      <w:r w:rsidRPr="0063177A">
        <w:rPr>
          <w:rStyle w:val="af0"/>
        </w:rPr>
        <w:t xml:space="preserve">destructive and achievements of the visible world affect </w:t>
      </w:r>
      <w:r w:rsidRPr="0063177A">
        <w:rPr>
          <w:rStyle w:val="af0"/>
          <w:rFonts w:hint="eastAsia"/>
        </w:rPr>
        <w:t xml:space="preserve">with </w:t>
      </w:r>
      <w:r w:rsidRPr="0063177A">
        <w:rPr>
          <w:rStyle w:val="af0"/>
        </w:rPr>
        <w:t>the invisible world</w:t>
      </w:r>
      <w:r w:rsidR="00F04F57">
        <w:rPr>
          <w:rStyle w:val="af0"/>
          <w:rFonts w:hint="eastAsia"/>
        </w:rPr>
        <w:t>?</w:t>
      </w:r>
    </w:p>
    <w:p w:rsidR="00AB35CF" w:rsidRPr="00521F2B" w:rsidRDefault="00AB35CF" w:rsidP="00692BCF">
      <w:pPr>
        <w:ind w:firstLineChars="200" w:firstLine="482"/>
        <w:rPr>
          <w:rStyle w:val="af0"/>
          <w:rFonts w:hint="eastAsia"/>
        </w:rPr>
      </w:pPr>
    </w:p>
    <w:p w:rsidR="00AB35CF" w:rsidRDefault="00AB35CF" w:rsidP="00692BCF">
      <w:pPr>
        <w:pBdr>
          <w:bottom w:val="single" w:sz="6" w:space="1" w:color="auto"/>
        </w:pBdr>
        <w:ind w:firstLineChars="200" w:firstLine="482"/>
        <w:rPr>
          <w:rStyle w:val="af0"/>
          <w:rFonts w:hint="eastAsia"/>
        </w:rPr>
      </w:pPr>
      <w:r w:rsidRPr="00521F2B">
        <w:rPr>
          <w:rStyle w:val="af0"/>
          <w:rFonts w:hint="eastAsia"/>
        </w:rPr>
        <w:t>The visualiz</w:t>
      </w:r>
      <w:r>
        <w:rPr>
          <w:rStyle w:val="af0"/>
          <w:rFonts w:hint="eastAsia"/>
        </w:rPr>
        <w:t>ation world is  plasticine The i</w:t>
      </w:r>
      <w:r w:rsidRPr="00521F2B">
        <w:rPr>
          <w:rStyle w:val="af0"/>
          <w:rFonts w:hint="eastAsia"/>
        </w:rPr>
        <w:t>nvisible world is the space </w:t>
      </w:r>
      <w:bookmarkStart w:id="22" w:name="w_282"/>
      <w:bookmarkStart w:id="23" w:name="w_283"/>
      <w:bookmarkEnd w:id="22"/>
      <w:bookmarkEnd w:id="23"/>
      <w:r w:rsidRPr="00521F2B">
        <w:rPr>
          <w:rStyle w:val="af0"/>
          <w:rFonts w:hint="eastAsia"/>
        </w:rPr>
        <w:t xml:space="preserve">occupied </w:t>
      </w:r>
      <w:bookmarkStart w:id="24" w:name="w_284"/>
      <w:bookmarkEnd w:id="24"/>
      <w:r w:rsidRPr="00521F2B">
        <w:rPr>
          <w:rStyle w:val="af0"/>
          <w:rFonts w:hint="eastAsia"/>
        </w:rPr>
        <w:t>by plasticine When plasticine change</w:t>
      </w:r>
      <w:r>
        <w:rPr>
          <w:rStyle w:val="af0"/>
          <w:rFonts w:hint="eastAsia"/>
        </w:rPr>
        <w:t xml:space="preserve"> It</w:t>
      </w:r>
      <w:r w:rsidRPr="00521F2B">
        <w:rPr>
          <w:rStyle w:val="af0"/>
          <w:rFonts w:hint="eastAsia"/>
        </w:rPr>
        <w:t>s occupied space therewith changed</w:t>
      </w:r>
    </w:p>
    <w:p w:rsidR="00521F2B" w:rsidRPr="00521F2B" w:rsidRDefault="00521F2B" w:rsidP="00692BCF">
      <w:pPr>
        <w:ind w:firstLineChars="200" w:firstLine="482"/>
        <w:rPr>
          <w:rStyle w:val="af0"/>
          <w:rFonts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Pr="00975480" w:rsidRDefault="005D7A5B" w:rsidP="00692BCF">
      <w:pPr>
        <w:ind w:firstLineChars="200" w:firstLine="480"/>
        <w:rPr>
          <w:rStyle w:val="af2"/>
          <w:rFonts w:hint="eastAsia"/>
        </w:rPr>
      </w:pPr>
      <w:r w:rsidRPr="00975480">
        <w:rPr>
          <w:rStyle w:val="af2"/>
          <w:rFonts w:hint="eastAsia"/>
        </w:rPr>
        <w:lastRenderedPageBreak/>
        <w:t>问：请教楼主个问题，</w:t>
      </w:r>
    </w:p>
    <w:p w:rsidR="005D7A5B" w:rsidRPr="00975480" w:rsidRDefault="005D7A5B" w:rsidP="00692BCF">
      <w:pPr>
        <w:ind w:firstLineChars="200" w:firstLine="480"/>
        <w:rPr>
          <w:rStyle w:val="af2"/>
          <w:rFonts w:hint="eastAsia"/>
        </w:rPr>
      </w:pPr>
      <w:r w:rsidRPr="00975480">
        <w:rPr>
          <w:rStyle w:val="af2"/>
          <w:rFonts w:hint="eastAsia"/>
        </w:rPr>
        <w:t>时间是什么或者说是什么形状？</w:t>
      </w:r>
    </w:p>
    <w:p w:rsidR="005D7A5B" w:rsidRPr="00975480" w:rsidRDefault="005D7A5B" w:rsidP="00692BCF">
      <w:pPr>
        <w:ind w:firstLineChars="200" w:firstLine="480"/>
        <w:rPr>
          <w:rStyle w:val="af2"/>
          <w:rFonts w:hint="eastAsia"/>
        </w:rPr>
      </w:pPr>
      <w:r w:rsidRPr="00975480">
        <w:rPr>
          <w:rStyle w:val="af2"/>
          <w:rFonts w:hint="eastAsia"/>
        </w:rPr>
        <w:t>如何确定不同物体上的相同的时间点或者形状？</w:t>
      </w:r>
    </w:p>
    <w:p w:rsidR="005D7A5B" w:rsidRPr="00975480" w:rsidRDefault="005D7A5B" w:rsidP="00692BCF">
      <w:pPr>
        <w:ind w:firstLineChars="200" w:firstLine="480"/>
        <w:rPr>
          <w:rStyle w:val="af2"/>
          <w:rFonts w:hint="eastAsia"/>
        </w:rPr>
      </w:pPr>
      <w:r w:rsidRPr="00975480">
        <w:rPr>
          <w:rStyle w:val="af2"/>
          <w:rFonts w:hint="eastAsia"/>
        </w:rPr>
        <w:t>在这个世界中怎样描述时间？</w:t>
      </w:r>
    </w:p>
    <w:p w:rsidR="005D7A5B" w:rsidRPr="00975480" w:rsidRDefault="005D7A5B" w:rsidP="00692BCF">
      <w:pPr>
        <w:ind w:firstLineChars="200" w:firstLine="480"/>
        <w:rPr>
          <w:rStyle w:val="af2"/>
          <w:rFonts w:hint="eastAsia"/>
        </w:rPr>
      </w:pPr>
      <w:r w:rsidRPr="00975480">
        <w:rPr>
          <w:rStyle w:val="af2"/>
          <w:rFonts w:hint="eastAsia"/>
        </w:rPr>
        <w:t>Ask:Excause me.</w:t>
      </w:r>
    </w:p>
    <w:p w:rsidR="00975480" w:rsidRPr="00ED0F47" w:rsidRDefault="00975480" w:rsidP="00692BCF">
      <w:pPr>
        <w:ind w:firstLineChars="200" w:firstLine="480"/>
        <w:rPr>
          <w:rFonts w:ascii="Arial" w:eastAsia="宋体" w:hAnsi="Arial" w:cs="Arial" w:hint="eastAsia"/>
        </w:rPr>
      </w:pPr>
    </w:p>
    <w:p w:rsidR="005D7A5B" w:rsidRPr="00ED0F47" w:rsidRDefault="005D7A5B" w:rsidP="00692BCF">
      <w:pPr>
        <w:pStyle w:val="3"/>
        <w:ind w:firstLineChars="200" w:firstLine="562"/>
        <w:rPr>
          <w:rFonts w:eastAsia="宋体" w:hint="eastAsia"/>
        </w:rPr>
      </w:pPr>
      <w:r>
        <w:rPr>
          <w:rFonts w:hint="eastAsia"/>
        </w:rPr>
        <w:t>What is time or what shape is it?</w:t>
      </w:r>
    </w:p>
    <w:p w:rsidR="00975480" w:rsidRPr="00ED0F47" w:rsidRDefault="00975480" w:rsidP="00692BCF">
      <w:pPr>
        <w:ind w:firstLineChars="200" w:firstLine="480"/>
        <w:rPr>
          <w:rFonts w:ascii="Arial" w:eastAsia="宋体" w:hAnsi="Arial" w:cs="Arial" w:hint="eastAsia"/>
        </w:rPr>
      </w:pPr>
    </w:p>
    <w:p w:rsidR="005D7A5B" w:rsidRPr="00975480" w:rsidRDefault="005D7A5B" w:rsidP="00692BCF">
      <w:pPr>
        <w:pStyle w:val="af1"/>
        <w:ind w:firstLineChars="200" w:firstLine="480"/>
        <w:rPr>
          <w:rStyle w:val="af2"/>
          <w:rFonts w:hint="eastAsia"/>
          <w:lang w:eastAsia="zh-CN"/>
        </w:rPr>
      </w:pPr>
      <w:r w:rsidRPr="00975480">
        <w:rPr>
          <w:rStyle w:val="af2"/>
          <w:rFonts w:hint="eastAsia"/>
          <w:lang w:eastAsia="zh-CN"/>
        </w:rPr>
        <w:t>How</w:t>
      </w:r>
      <w:r w:rsidR="00272866">
        <w:rPr>
          <w:rStyle w:val="af2"/>
          <w:rFonts w:hint="eastAsia"/>
          <w:lang w:eastAsia="zh-CN"/>
        </w:rPr>
        <w:t xml:space="preserve"> to</w:t>
      </w:r>
      <w:r w:rsidR="00127843">
        <w:rPr>
          <w:rStyle w:val="af2"/>
          <w:rFonts w:hint="eastAsia"/>
          <w:lang w:eastAsia="zh-CN"/>
        </w:rPr>
        <w:t xml:space="preserve"> determine the same time-</w:t>
      </w:r>
      <w:r w:rsidRPr="00975480">
        <w:rPr>
          <w:rStyle w:val="af2"/>
          <w:rFonts w:hint="eastAsia"/>
          <w:lang w:eastAsia="zh-CN"/>
        </w:rPr>
        <w:t>point or shape on different objects?</w:t>
      </w:r>
    </w:p>
    <w:p w:rsidR="005D7A5B" w:rsidRPr="00975480" w:rsidRDefault="005B28E1" w:rsidP="00692BCF">
      <w:pPr>
        <w:pStyle w:val="af1"/>
        <w:ind w:firstLineChars="200" w:firstLine="480"/>
        <w:rPr>
          <w:rStyle w:val="af2"/>
          <w:rFonts w:hint="eastAsia"/>
          <w:lang w:eastAsia="zh-CN"/>
        </w:rPr>
      </w:pPr>
      <w:r>
        <w:rPr>
          <w:rStyle w:val="af2"/>
          <w:rFonts w:hint="eastAsia"/>
          <w:lang w:eastAsia="zh-CN"/>
        </w:rPr>
        <w:t>How to</w:t>
      </w:r>
      <w:r w:rsidR="005D7A5B" w:rsidRPr="00975480">
        <w:rPr>
          <w:rStyle w:val="af2"/>
          <w:rFonts w:hint="eastAsia"/>
          <w:lang w:eastAsia="zh-CN"/>
        </w:rPr>
        <w:t xml:space="preserve"> </w:t>
      </w:r>
      <w:r>
        <w:rPr>
          <w:rStyle w:val="af2"/>
          <w:rFonts w:hint="eastAsia"/>
          <w:lang w:eastAsia="zh-CN"/>
        </w:rPr>
        <w:t>describe</w:t>
      </w:r>
      <w:r w:rsidR="005D7A5B" w:rsidRPr="00975480">
        <w:rPr>
          <w:rStyle w:val="af2"/>
          <w:rFonts w:hint="eastAsia"/>
          <w:lang w:eastAsia="zh-CN"/>
        </w:rPr>
        <w:t xml:space="preserve"> time in this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Pr="00975480" w:rsidRDefault="005D7A5B" w:rsidP="00692BCF">
      <w:pPr>
        <w:ind w:firstLineChars="200" w:firstLine="482"/>
        <w:rPr>
          <w:rStyle w:val="af0"/>
          <w:rFonts w:hint="eastAsia"/>
        </w:rPr>
      </w:pPr>
      <w:r w:rsidRPr="00975480">
        <w:rPr>
          <w:rStyle w:val="af0"/>
          <w:rFonts w:hint="eastAsia"/>
        </w:rPr>
        <w:t>答：时间外在显化是神经元反射速度</w:t>
      </w:r>
      <w:r w:rsidRPr="00975480">
        <w:rPr>
          <w:rStyle w:val="af0"/>
          <w:rFonts w:hint="eastAsia"/>
        </w:rPr>
        <w:t xml:space="preserve"> </w:t>
      </w:r>
      <w:r w:rsidRPr="00975480">
        <w:rPr>
          <w:rStyle w:val="af0"/>
          <w:rFonts w:hint="eastAsia"/>
        </w:rPr>
        <w:t>空间外在显化是距离</w:t>
      </w:r>
    </w:p>
    <w:p w:rsidR="005D7A5B" w:rsidRPr="00975480" w:rsidRDefault="005D7A5B" w:rsidP="00692BCF">
      <w:pPr>
        <w:ind w:firstLineChars="200" w:firstLine="482"/>
        <w:rPr>
          <w:rStyle w:val="af0"/>
          <w:rFonts w:hint="eastAsia"/>
        </w:rPr>
      </w:pPr>
      <w:r w:rsidRPr="00975480">
        <w:rPr>
          <w:rStyle w:val="af0"/>
          <w:rFonts w:hint="eastAsia"/>
        </w:rPr>
        <w:t>而两者根本的因跟意识相关联</w:t>
      </w:r>
    </w:p>
    <w:p w:rsidR="005D7A5B" w:rsidRPr="00975480" w:rsidRDefault="005D7A5B" w:rsidP="00692BCF">
      <w:pPr>
        <w:ind w:firstLineChars="200" w:firstLine="482"/>
        <w:rPr>
          <w:rStyle w:val="af0"/>
          <w:rFonts w:hint="eastAsia"/>
        </w:rPr>
      </w:pPr>
      <w:r w:rsidRPr="00975480">
        <w:rPr>
          <w:rStyle w:val="af0"/>
          <w:rFonts w:hint="eastAsia"/>
        </w:rPr>
        <w:t> </w:t>
      </w:r>
    </w:p>
    <w:p w:rsidR="005D7A5B" w:rsidRPr="00975480" w:rsidRDefault="005D7A5B" w:rsidP="00692BCF">
      <w:pPr>
        <w:ind w:firstLineChars="200" w:firstLine="482"/>
        <w:rPr>
          <w:rStyle w:val="af0"/>
          <w:rFonts w:hint="eastAsia"/>
        </w:rPr>
      </w:pPr>
      <w:r w:rsidRPr="00975480">
        <w:rPr>
          <w:rStyle w:val="af0"/>
          <w:rFonts w:hint="eastAsia"/>
        </w:rPr>
        <w:t>意识变异</w:t>
      </w:r>
      <w:r w:rsidRPr="00975480">
        <w:rPr>
          <w:rStyle w:val="af0"/>
          <w:rFonts w:hint="eastAsia"/>
        </w:rPr>
        <w:t xml:space="preserve"> </w:t>
      </w:r>
      <w:r w:rsidRPr="00975480">
        <w:rPr>
          <w:rStyle w:val="af0"/>
          <w:rFonts w:hint="eastAsia"/>
        </w:rPr>
        <w:t>可以导致</w:t>
      </w:r>
      <w:r w:rsidRPr="00975480">
        <w:rPr>
          <w:rStyle w:val="af0"/>
          <w:rFonts w:hint="eastAsia"/>
        </w:rPr>
        <w:t xml:space="preserve"> </w:t>
      </w:r>
      <w:r w:rsidRPr="00975480">
        <w:rPr>
          <w:rStyle w:val="af0"/>
          <w:rFonts w:hint="eastAsia"/>
        </w:rPr>
        <w:t>对时间感觉的变异</w:t>
      </w:r>
      <w:r w:rsidRPr="00975480">
        <w:rPr>
          <w:rStyle w:val="af0"/>
          <w:rFonts w:hint="eastAsia"/>
        </w:rPr>
        <w:t xml:space="preserve"> </w:t>
      </w:r>
      <w:r w:rsidRPr="00975480">
        <w:rPr>
          <w:rStyle w:val="af0"/>
          <w:rFonts w:hint="eastAsia"/>
        </w:rPr>
        <w:t>时间是神经元电磁脉冲的速度</w:t>
      </w:r>
      <w:r w:rsidRPr="00975480">
        <w:rPr>
          <w:rStyle w:val="af0"/>
          <w:rFonts w:hint="eastAsia"/>
        </w:rPr>
        <w:t xml:space="preserve"> </w:t>
      </w:r>
      <w:r w:rsidRPr="00975480">
        <w:rPr>
          <w:rStyle w:val="af0"/>
          <w:rFonts w:hint="eastAsia"/>
        </w:rPr>
        <w:t>是脑波的频率</w:t>
      </w:r>
      <w:r w:rsidRPr="00975480">
        <w:rPr>
          <w:rStyle w:val="af0"/>
          <w:rFonts w:hint="eastAsia"/>
        </w:rPr>
        <w:t xml:space="preserve"> </w:t>
      </w:r>
      <w:r w:rsidRPr="00975480">
        <w:rPr>
          <w:rStyle w:val="af0"/>
          <w:rFonts w:hint="eastAsia"/>
        </w:rPr>
        <w:t>你们星球乌龟这个生物感觉一天和你们人类感觉一小时相近</w:t>
      </w:r>
      <w:r w:rsidRPr="00975480">
        <w:rPr>
          <w:rStyle w:val="af0"/>
          <w:rFonts w:hint="eastAsia"/>
        </w:rPr>
        <w:t xml:space="preserve"> </w:t>
      </w:r>
      <w:r w:rsidRPr="00975480">
        <w:rPr>
          <w:rStyle w:val="af0"/>
          <w:rFonts w:hint="eastAsia"/>
        </w:rPr>
        <w:t>研究乌龟的大脑和你们对比</w:t>
      </w:r>
      <w:r w:rsidRPr="00975480">
        <w:rPr>
          <w:rStyle w:val="af0"/>
          <w:rFonts w:hint="eastAsia"/>
        </w:rPr>
        <w:t xml:space="preserve"> </w:t>
      </w:r>
      <w:r w:rsidRPr="00975480">
        <w:rPr>
          <w:rStyle w:val="af0"/>
          <w:rFonts w:hint="eastAsia"/>
        </w:rPr>
        <w:t>你们会知道时间的意义</w:t>
      </w:r>
    </w:p>
    <w:p w:rsidR="00CF1868" w:rsidRPr="00975480" w:rsidRDefault="005D7A5B" w:rsidP="00692BCF">
      <w:pPr>
        <w:ind w:firstLineChars="200" w:firstLine="482"/>
        <w:rPr>
          <w:rStyle w:val="af0"/>
          <w:rFonts w:hint="eastAsia"/>
        </w:rPr>
      </w:pPr>
      <w:r w:rsidRPr="00975480">
        <w:rPr>
          <w:rStyle w:val="af0"/>
          <w:rFonts w:hint="eastAsia"/>
        </w:rPr>
        <w:t> </w:t>
      </w:r>
    </w:p>
    <w:p w:rsidR="00CF1868" w:rsidRPr="00975480" w:rsidRDefault="00CF1868" w:rsidP="00692BCF">
      <w:pPr>
        <w:ind w:firstLineChars="200" w:firstLine="482"/>
        <w:rPr>
          <w:rStyle w:val="af0"/>
          <w:rFonts w:hint="eastAsia"/>
        </w:rPr>
      </w:pPr>
    </w:p>
    <w:p w:rsidR="005D7A5B" w:rsidRPr="00975480" w:rsidRDefault="005D7A5B" w:rsidP="00692BCF">
      <w:pPr>
        <w:ind w:firstLineChars="200" w:firstLine="482"/>
        <w:rPr>
          <w:rStyle w:val="af0"/>
          <w:rFonts w:hint="eastAsia"/>
        </w:rPr>
      </w:pPr>
    </w:p>
    <w:p w:rsidR="005D7A5B" w:rsidRPr="00975480" w:rsidRDefault="005D7A5B" w:rsidP="00692BCF">
      <w:pPr>
        <w:ind w:firstLineChars="200" w:firstLine="482"/>
        <w:rPr>
          <w:rStyle w:val="af0"/>
          <w:rFonts w:hint="eastAsia"/>
        </w:rPr>
      </w:pPr>
      <w:r w:rsidRPr="00975480">
        <w:rPr>
          <w:rStyle w:val="af0"/>
          <w:rFonts w:hint="eastAsia"/>
        </w:rPr>
        <w:t>空间是什么</w:t>
      </w:r>
      <w:r w:rsidRPr="00975480">
        <w:rPr>
          <w:rStyle w:val="af0"/>
          <w:rFonts w:hint="eastAsia"/>
        </w:rPr>
        <w:t xml:space="preserve"> </w:t>
      </w:r>
      <w:r w:rsidRPr="00975480">
        <w:rPr>
          <w:rStyle w:val="af0"/>
          <w:rFonts w:hint="eastAsia"/>
        </w:rPr>
        <w:t>人类在</w:t>
      </w:r>
      <w:r w:rsidRPr="00975480">
        <w:rPr>
          <w:rStyle w:val="af0"/>
          <w:rFonts w:hint="eastAsia"/>
        </w:rPr>
        <w:t xml:space="preserve"> </w:t>
      </w:r>
      <w:r w:rsidRPr="00975480">
        <w:rPr>
          <w:rStyle w:val="af0"/>
          <w:rFonts w:hint="eastAsia"/>
        </w:rPr>
        <w:t>做梦的时候</w:t>
      </w:r>
      <w:r w:rsidRPr="00975480">
        <w:rPr>
          <w:rStyle w:val="af0"/>
          <w:rFonts w:hint="eastAsia"/>
        </w:rPr>
        <w:t xml:space="preserve"> </w:t>
      </w:r>
      <w:r w:rsidRPr="00975480">
        <w:rPr>
          <w:rStyle w:val="af0"/>
          <w:rFonts w:hint="eastAsia"/>
        </w:rPr>
        <w:t>是否有空间存在</w:t>
      </w:r>
      <w:r w:rsidRPr="00975480">
        <w:rPr>
          <w:rStyle w:val="af0"/>
          <w:rFonts w:hint="eastAsia"/>
        </w:rPr>
        <w:t xml:space="preserve"> </w:t>
      </w:r>
      <w:r w:rsidRPr="00975480">
        <w:rPr>
          <w:rStyle w:val="af0"/>
          <w:rFonts w:hint="eastAsia"/>
        </w:rPr>
        <w:t>是的</w:t>
      </w:r>
      <w:r w:rsidRPr="00975480">
        <w:rPr>
          <w:rStyle w:val="af0"/>
          <w:rFonts w:hint="eastAsia"/>
        </w:rPr>
        <w:t xml:space="preserve"> </w:t>
      </w:r>
      <w:r w:rsidRPr="00975480">
        <w:rPr>
          <w:rStyle w:val="af0"/>
          <w:rFonts w:hint="eastAsia"/>
        </w:rPr>
        <w:t>就算梦中好像的确有一个空间</w:t>
      </w:r>
    </w:p>
    <w:p w:rsidR="005D7A5B" w:rsidRPr="00975480" w:rsidRDefault="005D7A5B" w:rsidP="00692BCF">
      <w:pPr>
        <w:ind w:firstLineChars="200" w:firstLine="482"/>
        <w:rPr>
          <w:rStyle w:val="af0"/>
          <w:rFonts w:hint="eastAsia"/>
        </w:rPr>
      </w:pPr>
      <w:r w:rsidRPr="00975480">
        <w:rPr>
          <w:rStyle w:val="af0"/>
          <w:rFonts w:hint="eastAsia"/>
        </w:rPr>
        <w:t>空间在梦和现实中都表现出相同的特性</w:t>
      </w:r>
    </w:p>
    <w:p w:rsidR="005D7A5B" w:rsidRPr="00975480" w:rsidRDefault="005D7A5B" w:rsidP="00692BCF">
      <w:pPr>
        <w:ind w:firstLineChars="200" w:firstLine="482"/>
        <w:rPr>
          <w:rStyle w:val="af0"/>
          <w:rFonts w:hint="eastAsia"/>
        </w:rPr>
      </w:pPr>
      <w:r w:rsidRPr="00975480">
        <w:rPr>
          <w:rStyle w:val="af0"/>
          <w:rFonts w:hint="eastAsia"/>
        </w:rPr>
        <w:t> </w:t>
      </w:r>
    </w:p>
    <w:p w:rsidR="005D7A5B" w:rsidRPr="00975480" w:rsidRDefault="005D7A5B" w:rsidP="00692BCF">
      <w:pPr>
        <w:ind w:firstLineChars="200" w:firstLine="482"/>
        <w:rPr>
          <w:rStyle w:val="af0"/>
          <w:rFonts w:hint="eastAsia"/>
        </w:rPr>
      </w:pPr>
      <w:r w:rsidRPr="00975480">
        <w:rPr>
          <w:rStyle w:val="af0"/>
          <w:rFonts w:hint="eastAsia"/>
        </w:rPr>
        <w:t>梦中的空间在哪里</w:t>
      </w:r>
      <w:r w:rsidRPr="00975480">
        <w:rPr>
          <w:rStyle w:val="af0"/>
          <w:rFonts w:hint="eastAsia"/>
        </w:rPr>
        <w:t xml:space="preserve"> </w:t>
      </w:r>
      <w:r w:rsidRPr="00975480">
        <w:rPr>
          <w:rStyle w:val="af0"/>
          <w:rFonts w:hint="eastAsia"/>
        </w:rPr>
        <w:t>现实的空间又在哪里</w:t>
      </w:r>
    </w:p>
    <w:p w:rsidR="005D7A5B" w:rsidRPr="00975480" w:rsidRDefault="005D7A5B" w:rsidP="00692BCF">
      <w:pPr>
        <w:ind w:firstLineChars="200" w:firstLine="482"/>
        <w:rPr>
          <w:rStyle w:val="af0"/>
          <w:rFonts w:hint="eastAsia"/>
        </w:rPr>
      </w:pPr>
      <w:r w:rsidRPr="00975480">
        <w:rPr>
          <w:rStyle w:val="af0"/>
          <w:rFonts w:hint="eastAsia"/>
        </w:rPr>
        <w:t>空间不再任何地方</w:t>
      </w:r>
      <w:r w:rsidRPr="00975480">
        <w:rPr>
          <w:rStyle w:val="af0"/>
          <w:rFonts w:hint="eastAsia"/>
        </w:rPr>
        <w:t xml:space="preserve"> </w:t>
      </w:r>
      <w:r w:rsidRPr="00975480">
        <w:rPr>
          <w:rStyle w:val="af0"/>
          <w:rFonts w:hint="eastAsia"/>
        </w:rPr>
        <w:t>空间是一个背景</w:t>
      </w:r>
      <w:r w:rsidRPr="00975480">
        <w:rPr>
          <w:rStyle w:val="af0"/>
          <w:rFonts w:hint="eastAsia"/>
        </w:rPr>
        <w:t xml:space="preserve"> </w:t>
      </w:r>
      <w:r w:rsidRPr="00975480">
        <w:rPr>
          <w:rStyle w:val="af0"/>
          <w:rFonts w:hint="eastAsia"/>
        </w:rPr>
        <w:t>而世界则是这背景上玄无的创新</w:t>
      </w:r>
      <w:r w:rsidRPr="00975480">
        <w:rPr>
          <w:rStyle w:val="af0"/>
          <w:rFonts w:hint="eastAsia"/>
        </w:rPr>
        <w:t>/</w:t>
      </w:r>
      <w:r w:rsidRPr="00975480">
        <w:rPr>
          <w:rStyle w:val="af0"/>
          <w:rFonts w:hint="eastAsia"/>
        </w:rPr>
        <w:t>信息</w:t>
      </w:r>
    </w:p>
    <w:p w:rsidR="003858B4" w:rsidRPr="00975480" w:rsidRDefault="005D7A5B" w:rsidP="00692BCF">
      <w:pPr>
        <w:ind w:firstLineChars="200" w:firstLine="482"/>
        <w:rPr>
          <w:rStyle w:val="af0"/>
          <w:rFonts w:hint="eastAsia"/>
        </w:rPr>
      </w:pPr>
      <w:r w:rsidRPr="00975480">
        <w:rPr>
          <w:rStyle w:val="af0"/>
          <w:rFonts w:hint="eastAsia"/>
        </w:rPr>
        <w:t> </w:t>
      </w:r>
    </w:p>
    <w:p w:rsidR="005D7A5B" w:rsidRPr="00975480" w:rsidRDefault="005D7A5B" w:rsidP="00692BCF">
      <w:pPr>
        <w:ind w:firstLineChars="200" w:firstLine="482"/>
        <w:rPr>
          <w:rStyle w:val="af0"/>
          <w:rFonts w:hint="eastAsia"/>
        </w:rPr>
      </w:pPr>
    </w:p>
    <w:p w:rsidR="005D7A5B" w:rsidRDefault="005D7A5B" w:rsidP="00692BCF">
      <w:pPr>
        <w:ind w:firstLineChars="200" w:firstLine="482"/>
        <w:rPr>
          <w:rStyle w:val="af0"/>
          <w:rFonts w:hint="eastAsia"/>
        </w:rPr>
      </w:pPr>
      <w:r w:rsidRPr="00975480">
        <w:rPr>
          <w:rStyle w:val="af0"/>
          <w:rFonts w:hint="eastAsia"/>
        </w:rPr>
        <w:t>消去五感</w:t>
      </w:r>
      <w:r w:rsidRPr="00975480">
        <w:rPr>
          <w:rStyle w:val="af0"/>
          <w:rFonts w:hint="eastAsia"/>
        </w:rPr>
        <w:t xml:space="preserve"> </w:t>
      </w:r>
      <w:r w:rsidRPr="00975480">
        <w:rPr>
          <w:rStyle w:val="af0"/>
          <w:rFonts w:hint="eastAsia"/>
        </w:rPr>
        <w:t>没有味觉</w:t>
      </w:r>
      <w:r w:rsidRPr="00975480">
        <w:rPr>
          <w:rStyle w:val="af0"/>
          <w:rFonts w:hint="eastAsia"/>
        </w:rPr>
        <w:t xml:space="preserve"> </w:t>
      </w:r>
      <w:r w:rsidRPr="00975480">
        <w:rPr>
          <w:rStyle w:val="af0"/>
          <w:rFonts w:hint="eastAsia"/>
        </w:rPr>
        <w:t>没有触觉</w:t>
      </w:r>
      <w:r w:rsidRPr="00975480">
        <w:rPr>
          <w:rStyle w:val="af0"/>
          <w:rFonts w:hint="eastAsia"/>
        </w:rPr>
        <w:t xml:space="preserve"> </w:t>
      </w:r>
      <w:r w:rsidRPr="00975480">
        <w:rPr>
          <w:rStyle w:val="af0"/>
          <w:rFonts w:hint="eastAsia"/>
        </w:rPr>
        <w:t>没有视觉</w:t>
      </w:r>
      <w:r w:rsidRPr="00975480">
        <w:rPr>
          <w:rStyle w:val="af0"/>
          <w:rFonts w:hint="eastAsia"/>
        </w:rPr>
        <w:t xml:space="preserve"> </w:t>
      </w:r>
      <w:r w:rsidRPr="00975480">
        <w:rPr>
          <w:rStyle w:val="af0"/>
          <w:rFonts w:hint="eastAsia"/>
        </w:rPr>
        <w:t>没有听觉</w:t>
      </w:r>
      <w:r w:rsidRPr="00975480">
        <w:rPr>
          <w:rStyle w:val="af0"/>
          <w:rFonts w:hint="eastAsia"/>
        </w:rPr>
        <w:t xml:space="preserve"> </w:t>
      </w:r>
      <w:r w:rsidRPr="00975480">
        <w:rPr>
          <w:rStyle w:val="af0"/>
          <w:rFonts w:hint="eastAsia"/>
        </w:rPr>
        <w:t>没有嗅觉</w:t>
      </w:r>
      <w:r w:rsidRPr="00975480">
        <w:rPr>
          <w:rStyle w:val="af0"/>
          <w:rFonts w:hint="eastAsia"/>
        </w:rPr>
        <w:t xml:space="preserve"> </w:t>
      </w:r>
      <w:r w:rsidRPr="00975480">
        <w:rPr>
          <w:rStyle w:val="af0"/>
          <w:rFonts w:hint="eastAsia"/>
        </w:rPr>
        <w:t>闭上眼睛一片纯黑</w:t>
      </w:r>
      <w:r w:rsidRPr="00975480">
        <w:rPr>
          <w:rStyle w:val="af0"/>
          <w:rFonts w:hint="eastAsia"/>
        </w:rPr>
        <w:t xml:space="preserve"> </w:t>
      </w:r>
      <w:r w:rsidRPr="00975480">
        <w:rPr>
          <w:rStyle w:val="af0"/>
          <w:rFonts w:hint="eastAsia"/>
        </w:rPr>
        <w:t>于是你看到空间的本质</w:t>
      </w:r>
    </w:p>
    <w:p w:rsidR="005D7A5B" w:rsidRPr="00975480" w:rsidRDefault="005D7A5B" w:rsidP="00692BCF">
      <w:pPr>
        <w:ind w:firstLineChars="200" w:firstLine="482"/>
        <w:rPr>
          <w:rStyle w:val="af0"/>
          <w:rFonts w:hint="eastAsia"/>
        </w:rPr>
      </w:pPr>
      <w:r w:rsidRPr="00975480">
        <w:rPr>
          <w:rStyle w:val="af0"/>
          <w:rFonts w:hint="eastAsia"/>
        </w:rPr>
        <w:t>想象一下</w:t>
      </w:r>
      <w:r w:rsidRPr="00975480">
        <w:rPr>
          <w:rStyle w:val="af0"/>
          <w:rFonts w:hint="eastAsia"/>
        </w:rPr>
        <w:t xml:space="preserve"> </w:t>
      </w:r>
      <w:r w:rsidRPr="00975480">
        <w:rPr>
          <w:rStyle w:val="af0"/>
          <w:rFonts w:hint="eastAsia"/>
        </w:rPr>
        <w:t>你前面的电脑消失了</w:t>
      </w:r>
      <w:r w:rsidRPr="00975480">
        <w:rPr>
          <w:rStyle w:val="af0"/>
          <w:rFonts w:hint="eastAsia"/>
        </w:rPr>
        <w:t xml:space="preserve"> </w:t>
      </w:r>
      <w:r w:rsidRPr="00975480">
        <w:rPr>
          <w:rStyle w:val="af0"/>
          <w:rFonts w:hint="eastAsia"/>
        </w:rPr>
        <w:t>你的椅子消失了</w:t>
      </w:r>
      <w:r w:rsidRPr="00975480">
        <w:rPr>
          <w:rStyle w:val="af0"/>
          <w:rFonts w:hint="eastAsia"/>
        </w:rPr>
        <w:t xml:space="preserve"> </w:t>
      </w:r>
      <w:r w:rsidRPr="00975480">
        <w:rPr>
          <w:rStyle w:val="af0"/>
          <w:rFonts w:hint="eastAsia"/>
        </w:rPr>
        <w:t>房子消失了</w:t>
      </w:r>
      <w:r w:rsidRPr="00975480">
        <w:rPr>
          <w:rStyle w:val="af0"/>
          <w:rFonts w:hint="eastAsia"/>
        </w:rPr>
        <w:t xml:space="preserve"> </w:t>
      </w:r>
      <w:r w:rsidRPr="00975480">
        <w:rPr>
          <w:rStyle w:val="af0"/>
          <w:rFonts w:hint="eastAsia"/>
        </w:rPr>
        <w:t>街道消失了</w:t>
      </w:r>
      <w:r w:rsidRPr="00975480">
        <w:rPr>
          <w:rStyle w:val="af0"/>
          <w:rFonts w:hint="eastAsia"/>
        </w:rPr>
        <w:t xml:space="preserve"> </w:t>
      </w:r>
      <w:r w:rsidRPr="00975480">
        <w:rPr>
          <w:rStyle w:val="af0"/>
          <w:rFonts w:hint="eastAsia"/>
        </w:rPr>
        <w:t>天空消失了</w:t>
      </w:r>
      <w:r w:rsidRPr="00975480">
        <w:rPr>
          <w:rStyle w:val="af0"/>
          <w:rFonts w:hint="eastAsia"/>
        </w:rPr>
        <w:t xml:space="preserve"> </w:t>
      </w:r>
      <w:r w:rsidRPr="00975480">
        <w:rPr>
          <w:rStyle w:val="af0"/>
          <w:rFonts w:hint="eastAsia"/>
        </w:rPr>
        <w:t>地球消失了</w:t>
      </w:r>
      <w:r w:rsidRPr="00975480">
        <w:rPr>
          <w:rStyle w:val="af0"/>
          <w:rFonts w:hint="eastAsia"/>
        </w:rPr>
        <w:t xml:space="preserve"> </w:t>
      </w:r>
      <w:r w:rsidRPr="00975480">
        <w:rPr>
          <w:rStyle w:val="af0"/>
          <w:rFonts w:hint="eastAsia"/>
        </w:rPr>
        <w:t>太阳消失了</w:t>
      </w:r>
      <w:r w:rsidRPr="00975480">
        <w:rPr>
          <w:rStyle w:val="af0"/>
          <w:rFonts w:hint="eastAsia"/>
        </w:rPr>
        <w:t xml:space="preserve"> </w:t>
      </w:r>
      <w:r w:rsidRPr="00975480">
        <w:rPr>
          <w:rStyle w:val="af0"/>
          <w:rFonts w:hint="eastAsia"/>
        </w:rPr>
        <w:t>整个宇宙都消失了</w:t>
      </w:r>
    </w:p>
    <w:p w:rsidR="005D7A5B" w:rsidRPr="00975480" w:rsidRDefault="005D7A5B" w:rsidP="00692BCF">
      <w:pPr>
        <w:ind w:firstLineChars="200" w:firstLine="482"/>
        <w:rPr>
          <w:rStyle w:val="af0"/>
          <w:rFonts w:hint="eastAsia"/>
        </w:rPr>
      </w:pPr>
      <w:r w:rsidRPr="00975480">
        <w:rPr>
          <w:rStyle w:val="af0"/>
          <w:rFonts w:hint="eastAsia"/>
        </w:rPr>
        <w:t>你眼前一片漆黑</w:t>
      </w:r>
      <w:r w:rsidRPr="00975480">
        <w:rPr>
          <w:rStyle w:val="af0"/>
          <w:rFonts w:hint="eastAsia"/>
        </w:rPr>
        <w:t xml:space="preserve"> </w:t>
      </w:r>
      <w:r w:rsidRPr="00975480">
        <w:rPr>
          <w:rStyle w:val="af0"/>
          <w:rFonts w:hint="eastAsia"/>
        </w:rPr>
        <w:t>你甚至看不到自己</w:t>
      </w:r>
    </w:p>
    <w:p w:rsidR="005D7A5B" w:rsidRPr="00975480" w:rsidRDefault="005D7A5B" w:rsidP="00692BCF">
      <w:pPr>
        <w:ind w:firstLineChars="200" w:firstLine="482"/>
        <w:rPr>
          <w:rStyle w:val="af0"/>
          <w:rFonts w:hint="eastAsia"/>
        </w:rPr>
      </w:pPr>
      <w:r w:rsidRPr="00975480">
        <w:rPr>
          <w:rStyle w:val="af0"/>
          <w:rFonts w:hint="eastAsia"/>
        </w:rPr>
        <w:t>闭眼你看到空间</w:t>
      </w:r>
      <w:r w:rsidRPr="00975480">
        <w:rPr>
          <w:rStyle w:val="af0"/>
          <w:rFonts w:hint="eastAsia"/>
        </w:rPr>
        <w:t xml:space="preserve"> </w:t>
      </w:r>
      <w:r w:rsidRPr="00975480">
        <w:rPr>
          <w:rStyle w:val="af0"/>
          <w:rFonts w:hint="eastAsia"/>
        </w:rPr>
        <w:t>睁眼你也看到空间</w:t>
      </w:r>
      <w:r w:rsidRPr="00975480">
        <w:rPr>
          <w:rStyle w:val="af0"/>
          <w:rFonts w:hint="eastAsia"/>
        </w:rPr>
        <w:t xml:space="preserve"> </w:t>
      </w:r>
      <w:r w:rsidRPr="00975480">
        <w:rPr>
          <w:rStyle w:val="af0"/>
          <w:rFonts w:hint="eastAsia"/>
        </w:rPr>
        <w:t>空间的意义在这里融合了</w:t>
      </w:r>
      <w:r w:rsidRPr="00975480">
        <w:rPr>
          <w:rStyle w:val="af0"/>
          <w:rFonts w:hint="eastAsia"/>
        </w:rPr>
        <w:t xml:space="preserve"> </w:t>
      </w:r>
      <w:r w:rsidRPr="00975480">
        <w:rPr>
          <w:rStyle w:val="af0"/>
          <w:rFonts w:hint="eastAsia"/>
        </w:rPr>
        <w:t>空间不在外也不在内</w:t>
      </w:r>
      <w:r w:rsidRPr="00975480">
        <w:rPr>
          <w:rStyle w:val="af0"/>
          <w:rFonts w:hint="eastAsia"/>
        </w:rPr>
        <w:t xml:space="preserve"> </w:t>
      </w:r>
      <w:r w:rsidRPr="00975480">
        <w:rPr>
          <w:rStyle w:val="af0"/>
          <w:rFonts w:hint="eastAsia"/>
        </w:rPr>
        <w:t>你发现了空间的本质</w:t>
      </w:r>
    </w:p>
    <w:p w:rsidR="005D7A5B" w:rsidRPr="00975480" w:rsidRDefault="005D7A5B" w:rsidP="00692BCF">
      <w:pPr>
        <w:ind w:firstLineChars="200" w:firstLine="482"/>
        <w:rPr>
          <w:rStyle w:val="af0"/>
          <w:rFonts w:hint="eastAsia"/>
        </w:rPr>
      </w:pPr>
      <w:r w:rsidRPr="00975480">
        <w:rPr>
          <w:rStyle w:val="af0"/>
          <w:rFonts w:hint="eastAsia"/>
        </w:rPr>
        <w:t>时间和空间没有直接的互相关系</w:t>
      </w:r>
      <w:r w:rsidRPr="00975480">
        <w:rPr>
          <w:rStyle w:val="af0"/>
          <w:rFonts w:hint="eastAsia"/>
        </w:rPr>
        <w:t xml:space="preserve"> </w:t>
      </w:r>
      <w:r w:rsidRPr="00975480">
        <w:rPr>
          <w:rStyle w:val="af0"/>
          <w:rFonts w:hint="eastAsia"/>
        </w:rPr>
        <w:t>但两者都和意识有关系</w:t>
      </w:r>
    </w:p>
    <w:p w:rsidR="005D7A5B" w:rsidRPr="00975480" w:rsidRDefault="005D7A5B" w:rsidP="00692BCF">
      <w:pPr>
        <w:ind w:firstLineChars="200" w:firstLine="482"/>
        <w:rPr>
          <w:rStyle w:val="af0"/>
          <w:rFonts w:hint="eastAsia"/>
        </w:rPr>
      </w:pPr>
      <w:r w:rsidRPr="00975480">
        <w:rPr>
          <w:rStyle w:val="af0"/>
          <w:rFonts w:hint="eastAsia"/>
        </w:rPr>
        <w:t> </w:t>
      </w:r>
    </w:p>
    <w:p w:rsidR="00CF1868" w:rsidRPr="00975480" w:rsidRDefault="00CF1868" w:rsidP="00692BCF">
      <w:pPr>
        <w:ind w:firstLineChars="200" w:firstLine="482"/>
        <w:rPr>
          <w:rStyle w:val="af0"/>
          <w:rFonts w:hint="eastAsia"/>
        </w:rPr>
      </w:pPr>
      <w:r>
        <w:rPr>
          <w:rStyle w:val="af0"/>
          <w:rFonts w:hint="eastAsia"/>
        </w:rPr>
        <w:t xml:space="preserve">The </w:t>
      </w:r>
      <w:r w:rsidRPr="00975480">
        <w:rPr>
          <w:rStyle w:val="af0"/>
          <w:rFonts w:hint="eastAsia"/>
        </w:rPr>
        <w:t xml:space="preserve">external manifestation </w:t>
      </w:r>
      <w:r>
        <w:rPr>
          <w:rStyle w:val="af0"/>
          <w:rFonts w:hint="eastAsia"/>
        </w:rPr>
        <w:t>of t</w:t>
      </w:r>
      <w:r w:rsidRPr="00975480">
        <w:rPr>
          <w:rStyle w:val="af0"/>
          <w:rFonts w:hint="eastAsia"/>
        </w:rPr>
        <w:t xml:space="preserve">ime is the neuron reflex velocity  </w:t>
      </w:r>
      <w:r>
        <w:rPr>
          <w:rStyle w:val="af0"/>
          <w:rFonts w:hint="eastAsia"/>
        </w:rPr>
        <w:t xml:space="preserve">The </w:t>
      </w:r>
      <w:r w:rsidRPr="00975480">
        <w:rPr>
          <w:rStyle w:val="af0"/>
          <w:rFonts w:hint="eastAsia"/>
        </w:rPr>
        <w:t xml:space="preserve">external manifestation </w:t>
      </w:r>
      <w:r>
        <w:rPr>
          <w:rStyle w:val="af0"/>
          <w:rFonts w:hint="eastAsia"/>
        </w:rPr>
        <w:t>of s</w:t>
      </w:r>
      <w:r w:rsidRPr="00975480">
        <w:rPr>
          <w:rStyle w:val="af0"/>
          <w:rFonts w:hint="eastAsia"/>
        </w:rPr>
        <w:t>pace is the distance</w:t>
      </w:r>
    </w:p>
    <w:p w:rsidR="00CF1868" w:rsidRDefault="00CF1868" w:rsidP="00692BCF">
      <w:pPr>
        <w:ind w:firstLineChars="200" w:firstLine="482"/>
        <w:rPr>
          <w:rStyle w:val="af0"/>
          <w:rFonts w:hint="eastAsia"/>
        </w:rPr>
      </w:pPr>
      <w:r w:rsidRPr="0033614B">
        <w:rPr>
          <w:rStyle w:val="af0"/>
        </w:rPr>
        <w:t>And the fundamental reason for both is associated with cons</w:t>
      </w:r>
      <w:r>
        <w:rPr>
          <w:rStyle w:val="af0"/>
        </w:rPr>
        <w:t>ciousness</w:t>
      </w:r>
    </w:p>
    <w:p w:rsidR="00CF1868" w:rsidRPr="00975480" w:rsidRDefault="00CF1868" w:rsidP="00692BCF">
      <w:pPr>
        <w:ind w:firstLineChars="200" w:firstLine="482"/>
        <w:rPr>
          <w:rStyle w:val="af0"/>
          <w:rFonts w:hint="eastAsia"/>
        </w:rPr>
      </w:pPr>
      <w:r w:rsidRPr="00975480">
        <w:rPr>
          <w:rStyle w:val="af0"/>
          <w:rFonts w:hint="eastAsia"/>
        </w:rPr>
        <w:t> </w:t>
      </w:r>
    </w:p>
    <w:p w:rsidR="00CF1868" w:rsidRPr="00975480" w:rsidRDefault="00CF1868" w:rsidP="00692BCF">
      <w:pPr>
        <w:ind w:firstLineChars="200" w:firstLine="482"/>
        <w:rPr>
          <w:rStyle w:val="af0"/>
          <w:rFonts w:hint="eastAsia"/>
        </w:rPr>
      </w:pPr>
      <w:r w:rsidRPr="00975480">
        <w:rPr>
          <w:rStyle w:val="af0"/>
          <w:rFonts w:hint="eastAsia"/>
        </w:rPr>
        <w:t>The</w:t>
      </w:r>
      <w:r w:rsidRPr="00F2223F">
        <w:rPr>
          <w:rStyle w:val="af0"/>
          <w:rFonts w:hint="eastAsia"/>
        </w:rPr>
        <w:t xml:space="preserve"> </w:t>
      </w:r>
      <w:r w:rsidRPr="00975480">
        <w:rPr>
          <w:rStyle w:val="af0"/>
          <w:rFonts w:hint="eastAsia"/>
        </w:rPr>
        <w:t>variation</w:t>
      </w:r>
      <w:r>
        <w:rPr>
          <w:rStyle w:val="af0"/>
          <w:rFonts w:hint="eastAsia"/>
        </w:rPr>
        <w:t xml:space="preserve"> </w:t>
      </w:r>
      <w:r w:rsidRPr="00975480">
        <w:rPr>
          <w:rStyle w:val="af0"/>
          <w:rFonts w:hint="eastAsia"/>
        </w:rPr>
        <w:t xml:space="preserve">of consciousness can lead to variation of </w:t>
      </w:r>
      <w:r>
        <w:rPr>
          <w:rStyle w:val="af0"/>
          <w:rFonts w:hint="eastAsia"/>
        </w:rPr>
        <w:t>feeling</w:t>
      </w:r>
      <w:r w:rsidRPr="00975480">
        <w:rPr>
          <w:rStyle w:val="af0"/>
          <w:rFonts w:hint="eastAsia"/>
        </w:rPr>
        <w:t xml:space="preserve"> </w:t>
      </w:r>
      <w:r>
        <w:rPr>
          <w:rStyle w:val="af0"/>
          <w:rFonts w:hint="eastAsia"/>
        </w:rPr>
        <w:t xml:space="preserve">to </w:t>
      </w:r>
      <w:r w:rsidRPr="00975480">
        <w:rPr>
          <w:rStyle w:val="af0"/>
          <w:rFonts w:hint="eastAsia"/>
        </w:rPr>
        <w:t xml:space="preserve">timeThe time is </w:t>
      </w:r>
      <w:r>
        <w:rPr>
          <w:rStyle w:val="af0"/>
          <w:rFonts w:hint="eastAsia"/>
        </w:rPr>
        <w:t>velocity </w:t>
      </w:r>
      <w:r w:rsidRPr="00975480">
        <w:rPr>
          <w:rStyle w:val="af0"/>
          <w:rFonts w:hint="eastAsia"/>
        </w:rPr>
        <w:t xml:space="preserve">of the neuron electromagnetic pulse </w:t>
      </w:r>
      <w:r>
        <w:rPr>
          <w:rStyle w:val="af0"/>
          <w:rFonts w:hint="eastAsia"/>
        </w:rPr>
        <w:t>i</w:t>
      </w:r>
      <w:r w:rsidRPr="00975480">
        <w:rPr>
          <w:rStyle w:val="af0"/>
          <w:rFonts w:hint="eastAsia"/>
        </w:rPr>
        <w:t>s the freq</w:t>
      </w:r>
      <w:r>
        <w:rPr>
          <w:rStyle w:val="af0"/>
          <w:rFonts w:hint="eastAsia"/>
        </w:rPr>
        <w:t xml:space="preserve">uency of brain waves Your </w:t>
      </w:r>
      <w:r w:rsidRPr="00975480">
        <w:rPr>
          <w:rStyle w:val="af0"/>
          <w:rFonts w:hint="eastAsia"/>
        </w:rPr>
        <w:t xml:space="preserve">tortoise </w:t>
      </w:r>
      <w:r>
        <w:rPr>
          <w:rStyle w:val="af0"/>
          <w:rFonts w:hint="eastAsia"/>
        </w:rPr>
        <w:t xml:space="preserve">this </w:t>
      </w:r>
      <w:r w:rsidRPr="00FC59E4">
        <w:rPr>
          <w:rStyle w:val="af0"/>
        </w:rPr>
        <w:t>creature</w:t>
      </w:r>
      <w:r>
        <w:rPr>
          <w:rStyle w:val="af0"/>
        </w:rPr>
        <w:t>’</w:t>
      </w:r>
      <w:r>
        <w:rPr>
          <w:rStyle w:val="af0"/>
          <w:rFonts w:hint="eastAsia"/>
        </w:rPr>
        <w:t xml:space="preserve">s </w:t>
      </w:r>
      <w:r w:rsidRPr="00FC59E4">
        <w:rPr>
          <w:rStyle w:val="af0"/>
          <w:rFonts w:hint="eastAsia"/>
        </w:rPr>
        <w:t xml:space="preserve"> </w:t>
      </w:r>
      <w:r w:rsidRPr="00975480">
        <w:rPr>
          <w:rStyle w:val="af0"/>
          <w:rFonts w:hint="eastAsia"/>
        </w:rPr>
        <w:t>feeling</w:t>
      </w:r>
      <w:r>
        <w:rPr>
          <w:rStyle w:val="af0"/>
          <w:rFonts w:hint="eastAsia"/>
        </w:rPr>
        <w:t xml:space="preserve"> of </w:t>
      </w:r>
      <w:r w:rsidRPr="00975480">
        <w:rPr>
          <w:rStyle w:val="af0"/>
          <w:rFonts w:hint="eastAsia"/>
        </w:rPr>
        <w:t>one day is similar to your human</w:t>
      </w:r>
      <w:r>
        <w:rPr>
          <w:rStyle w:val="af0"/>
        </w:rPr>
        <w:t>‘</w:t>
      </w:r>
      <w:r>
        <w:rPr>
          <w:rStyle w:val="af0"/>
          <w:rFonts w:hint="eastAsia"/>
        </w:rPr>
        <w:t>s</w:t>
      </w:r>
      <w:r w:rsidRPr="00975480">
        <w:rPr>
          <w:rStyle w:val="af0"/>
          <w:rFonts w:hint="eastAsia"/>
        </w:rPr>
        <w:t xml:space="preserve"> feeling </w:t>
      </w:r>
      <w:r>
        <w:rPr>
          <w:rStyle w:val="af0"/>
          <w:rFonts w:hint="eastAsia"/>
        </w:rPr>
        <w:t xml:space="preserve">of </w:t>
      </w:r>
      <w:r w:rsidRPr="00975480">
        <w:rPr>
          <w:rStyle w:val="af0"/>
          <w:rFonts w:hint="eastAsia"/>
        </w:rPr>
        <w:t xml:space="preserve">one hour Study the </w:t>
      </w:r>
      <w:r w:rsidRPr="008E41D5">
        <w:rPr>
          <w:rStyle w:val="af0"/>
        </w:rPr>
        <w:t xml:space="preserve">cerebrum </w:t>
      </w:r>
      <w:r w:rsidRPr="00975480">
        <w:rPr>
          <w:rStyle w:val="af0"/>
          <w:rFonts w:hint="eastAsia"/>
        </w:rPr>
        <w:t xml:space="preserve">of the tortoise </w:t>
      </w:r>
      <w:r>
        <w:rPr>
          <w:rStyle w:val="af0"/>
          <w:rFonts w:hint="eastAsia"/>
        </w:rPr>
        <w:t>and c</w:t>
      </w:r>
      <w:r w:rsidRPr="00975480">
        <w:rPr>
          <w:rStyle w:val="af0"/>
          <w:rFonts w:hint="eastAsia"/>
        </w:rPr>
        <w:t xml:space="preserve">ompare with you You will know the </w:t>
      </w:r>
      <w:r>
        <w:rPr>
          <w:rStyle w:val="af0"/>
          <w:rFonts w:hint="eastAsia"/>
        </w:rPr>
        <w:t>meaning</w:t>
      </w:r>
      <w:r w:rsidRPr="00975480">
        <w:rPr>
          <w:rStyle w:val="af0"/>
          <w:rFonts w:hint="eastAsia"/>
        </w:rPr>
        <w:t xml:space="preserve"> of time</w:t>
      </w:r>
    </w:p>
    <w:p w:rsidR="00CF1868" w:rsidRPr="00975480" w:rsidRDefault="00CF1868" w:rsidP="00692BCF">
      <w:pPr>
        <w:ind w:firstLineChars="200" w:firstLine="482"/>
        <w:rPr>
          <w:rStyle w:val="af0"/>
          <w:rFonts w:hint="eastAsia"/>
        </w:rPr>
      </w:pPr>
      <w:r w:rsidRPr="00975480">
        <w:rPr>
          <w:rStyle w:val="af0"/>
          <w:rFonts w:hint="eastAsia"/>
        </w:rPr>
        <w:t> </w:t>
      </w:r>
    </w:p>
    <w:p w:rsidR="00CF1868" w:rsidRDefault="00CF1868" w:rsidP="00692BCF">
      <w:pPr>
        <w:ind w:firstLineChars="200" w:firstLine="482"/>
        <w:rPr>
          <w:rStyle w:val="af0"/>
          <w:rFonts w:hint="eastAsia"/>
        </w:rPr>
      </w:pPr>
      <w:r w:rsidRPr="00975480">
        <w:rPr>
          <w:rStyle w:val="af0"/>
          <w:rFonts w:hint="eastAsia"/>
        </w:rPr>
        <w:t>Wh</w:t>
      </w:r>
      <w:r>
        <w:rPr>
          <w:rStyle w:val="af0"/>
          <w:rFonts w:hint="eastAsia"/>
        </w:rPr>
        <w:t>at</w:t>
      </w:r>
      <w:r w:rsidRPr="00975480">
        <w:rPr>
          <w:rStyle w:val="af0"/>
          <w:rFonts w:hint="eastAsia"/>
        </w:rPr>
        <w:t xml:space="preserve"> is the space </w:t>
      </w:r>
      <w:r w:rsidRPr="00A758E7">
        <w:rPr>
          <w:rStyle w:val="af0"/>
        </w:rPr>
        <w:t xml:space="preserve">Is there space </w:t>
      </w:r>
      <w:r>
        <w:rPr>
          <w:rStyle w:val="af0"/>
          <w:rFonts w:hint="eastAsia"/>
        </w:rPr>
        <w:t xml:space="preserve">exist </w:t>
      </w:r>
      <w:r w:rsidRPr="00A758E7">
        <w:rPr>
          <w:rStyle w:val="af0"/>
        </w:rPr>
        <w:t>when human is dreaming?</w:t>
      </w:r>
      <w:r>
        <w:rPr>
          <w:rStyle w:val="af0"/>
          <w:rFonts w:hint="eastAsia"/>
        </w:rPr>
        <w:t xml:space="preserve"> Yes</w:t>
      </w:r>
      <w:r w:rsidRPr="00854F66">
        <w:rPr>
          <w:rStyle w:val="af0"/>
        </w:rPr>
        <w:t xml:space="preserve">There seems to be a space in </w:t>
      </w:r>
      <w:r>
        <w:rPr>
          <w:rStyle w:val="af0"/>
          <w:rFonts w:hint="eastAsia"/>
        </w:rPr>
        <w:t xml:space="preserve">the </w:t>
      </w:r>
      <w:r w:rsidRPr="00854F66">
        <w:rPr>
          <w:rStyle w:val="af0"/>
        </w:rPr>
        <w:t>dream.</w:t>
      </w:r>
    </w:p>
    <w:p w:rsidR="00CF1868" w:rsidRPr="00975480" w:rsidRDefault="00CF1868" w:rsidP="00692BCF">
      <w:pPr>
        <w:ind w:firstLineChars="200" w:firstLine="482"/>
        <w:rPr>
          <w:rStyle w:val="af0"/>
          <w:rFonts w:hint="eastAsia"/>
        </w:rPr>
      </w:pPr>
      <w:r>
        <w:rPr>
          <w:rStyle w:val="af0"/>
          <w:rFonts w:hint="eastAsia"/>
        </w:rPr>
        <w:t>The s</w:t>
      </w:r>
      <w:r w:rsidRPr="00975480">
        <w:rPr>
          <w:rStyle w:val="af0"/>
          <w:rFonts w:hint="eastAsia"/>
        </w:rPr>
        <w:t xml:space="preserve">pace shows the same characteristics in dreams and </w:t>
      </w:r>
      <w:r w:rsidRPr="008A04BF">
        <w:rPr>
          <w:rStyle w:val="af0"/>
        </w:rPr>
        <w:t>reality</w:t>
      </w:r>
    </w:p>
    <w:p w:rsidR="00CF1868" w:rsidRPr="00975480" w:rsidRDefault="00CF1868" w:rsidP="00692BCF">
      <w:pPr>
        <w:ind w:firstLineChars="200" w:firstLine="482"/>
        <w:rPr>
          <w:rStyle w:val="af0"/>
          <w:rFonts w:hint="eastAsia"/>
        </w:rPr>
      </w:pPr>
      <w:r w:rsidRPr="00975480">
        <w:rPr>
          <w:rStyle w:val="af0"/>
          <w:rFonts w:hint="eastAsia"/>
        </w:rPr>
        <w:lastRenderedPageBreak/>
        <w:t> </w:t>
      </w:r>
    </w:p>
    <w:p w:rsidR="00CF1868" w:rsidRDefault="00CF1868" w:rsidP="00692BCF">
      <w:pPr>
        <w:ind w:firstLineChars="200" w:firstLine="482"/>
        <w:rPr>
          <w:rStyle w:val="af0"/>
          <w:rFonts w:hint="eastAsia"/>
        </w:rPr>
      </w:pPr>
      <w:r w:rsidRPr="00975480">
        <w:rPr>
          <w:rStyle w:val="af0"/>
          <w:rFonts w:hint="eastAsia"/>
        </w:rPr>
        <w:t xml:space="preserve">Where is the space in the dream And where is the space in the real </w:t>
      </w:r>
    </w:p>
    <w:p w:rsidR="00CF1868" w:rsidRPr="00975480" w:rsidRDefault="00CF1868" w:rsidP="00692BCF">
      <w:pPr>
        <w:ind w:firstLineChars="200" w:firstLine="482"/>
        <w:rPr>
          <w:rStyle w:val="af0"/>
          <w:rFonts w:hint="eastAsia"/>
        </w:rPr>
      </w:pPr>
      <w:r>
        <w:rPr>
          <w:rStyle w:val="af0"/>
          <w:rFonts w:hint="eastAsia"/>
        </w:rPr>
        <w:t>The s</w:t>
      </w:r>
      <w:r w:rsidRPr="005B7C30">
        <w:rPr>
          <w:rStyle w:val="af0"/>
        </w:rPr>
        <w:t>pace is not everywhere</w:t>
      </w:r>
      <w:r w:rsidRPr="00975480">
        <w:rPr>
          <w:rStyle w:val="af0"/>
          <w:rFonts w:hint="eastAsia"/>
        </w:rPr>
        <w:t xml:space="preserve">    </w:t>
      </w:r>
      <w:r>
        <w:rPr>
          <w:rStyle w:val="af0"/>
          <w:rFonts w:hint="eastAsia"/>
        </w:rPr>
        <w:t>space is a background  </w:t>
      </w:r>
      <w:r w:rsidRPr="00975480">
        <w:rPr>
          <w:rStyle w:val="af0"/>
          <w:rFonts w:hint="eastAsia"/>
        </w:rPr>
        <w:t>And the world is innovation / infor</w:t>
      </w:r>
      <w:r>
        <w:rPr>
          <w:rStyle w:val="af0"/>
          <w:rFonts w:hint="eastAsia"/>
        </w:rPr>
        <w:t>mation of the Xuan-void in the</w:t>
      </w:r>
      <w:r w:rsidRPr="00975480">
        <w:rPr>
          <w:rStyle w:val="af0"/>
          <w:rFonts w:hint="eastAsia"/>
        </w:rPr>
        <w:t xml:space="preserve"> background</w:t>
      </w:r>
    </w:p>
    <w:p w:rsidR="00CF1868" w:rsidRDefault="00CF1868" w:rsidP="00692BCF">
      <w:pPr>
        <w:ind w:firstLineChars="200" w:firstLine="482"/>
        <w:rPr>
          <w:rStyle w:val="af0"/>
          <w:rFonts w:hint="eastAsia"/>
        </w:rPr>
      </w:pPr>
      <w:r w:rsidRPr="003858B4">
        <w:rPr>
          <w:rStyle w:val="af0"/>
        </w:rPr>
        <w:t>Eliminate the five sense</w:t>
      </w:r>
      <w:r>
        <w:rPr>
          <w:rStyle w:val="af0"/>
          <w:rFonts w:hint="eastAsia"/>
        </w:rPr>
        <w:t xml:space="preserve"> No t</w:t>
      </w:r>
      <w:r w:rsidRPr="003858B4">
        <w:rPr>
          <w:rStyle w:val="af0"/>
        </w:rPr>
        <w:t>aste</w:t>
      </w:r>
      <w:r>
        <w:rPr>
          <w:rStyle w:val="af0"/>
          <w:rFonts w:hint="eastAsia"/>
        </w:rPr>
        <w:t xml:space="preserve"> No</w:t>
      </w:r>
      <w:r w:rsidRPr="003858B4">
        <w:rPr>
          <w:rStyle w:val="af0"/>
        </w:rPr>
        <w:t xml:space="preserve"> touch</w:t>
      </w:r>
      <w:r>
        <w:rPr>
          <w:rStyle w:val="af0"/>
          <w:rFonts w:hint="eastAsia"/>
        </w:rPr>
        <w:t xml:space="preserve"> </w:t>
      </w:r>
      <w:r w:rsidRPr="005D7A5B">
        <w:rPr>
          <w:rStyle w:val="af0"/>
          <w:rFonts w:hint="eastAsia"/>
        </w:rPr>
        <w:t>No</w:t>
      </w:r>
      <w:r w:rsidRPr="005D7A5B">
        <w:rPr>
          <w:rStyle w:val="af0"/>
        </w:rPr>
        <w:t xml:space="preserve"> vision</w:t>
      </w:r>
      <w:r w:rsidRPr="005D7A5B">
        <w:rPr>
          <w:rStyle w:val="af0"/>
          <w:rFonts w:hint="eastAsia"/>
        </w:rPr>
        <w:t xml:space="preserve"> No</w:t>
      </w:r>
      <w:r w:rsidRPr="005D7A5B">
        <w:rPr>
          <w:rStyle w:val="af0"/>
        </w:rPr>
        <w:t xml:space="preserve"> hearing </w:t>
      </w:r>
      <w:r w:rsidRPr="005D7A5B">
        <w:rPr>
          <w:rStyle w:val="af0"/>
          <w:rFonts w:hint="eastAsia"/>
        </w:rPr>
        <w:t>No</w:t>
      </w:r>
      <w:r w:rsidRPr="005D7A5B">
        <w:rPr>
          <w:rStyle w:val="af0"/>
        </w:rPr>
        <w:t xml:space="preserve"> smell</w:t>
      </w:r>
      <w:r w:rsidRPr="005D7A5B">
        <w:rPr>
          <w:rStyle w:val="af0"/>
          <w:rFonts w:hint="eastAsia"/>
        </w:rPr>
        <w:t xml:space="preserve"> close the eyes </w:t>
      </w:r>
      <w:r w:rsidRPr="005D7A5B">
        <w:rPr>
          <w:rStyle w:val="af0"/>
        </w:rPr>
        <w:t>was pitch-dark</w:t>
      </w:r>
      <w:r w:rsidRPr="005D7A5B">
        <w:rPr>
          <w:rStyle w:val="af0"/>
          <w:rFonts w:hint="eastAsia"/>
        </w:rPr>
        <w:t xml:space="preserve"> Hence </w:t>
      </w:r>
      <w:r>
        <w:rPr>
          <w:rStyle w:val="af0"/>
        </w:rPr>
        <w:t>you see the nature of space</w:t>
      </w:r>
    </w:p>
    <w:p w:rsidR="00CF1868" w:rsidRPr="00975480" w:rsidRDefault="00CF1868" w:rsidP="00692BCF">
      <w:pPr>
        <w:ind w:firstLineChars="200" w:firstLine="482"/>
        <w:rPr>
          <w:rStyle w:val="af0"/>
          <w:rFonts w:hint="eastAsia"/>
        </w:rPr>
      </w:pPr>
      <w:r w:rsidRPr="00975480">
        <w:rPr>
          <w:rStyle w:val="af0"/>
          <w:rFonts w:hint="eastAsia"/>
        </w:rPr>
        <w:t>Imagining that the computer in front of you disappeared         Your chair disappeared   The house disappeared       The street disappeared   The sky disappeared       The earth disappeared    The sun disappeared     </w:t>
      </w:r>
      <w:r>
        <w:rPr>
          <w:rStyle w:val="af0"/>
          <w:rFonts w:hint="eastAsia"/>
        </w:rPr>
        <w:t>The</w:t>
      </w:r>
      <w:r w:rsidRPr="00975480">
        <w:rPr>
          <w:rStyle w:val="af0"/>
          <w:rFonts w:hint="eastAsia"/>
        </w:rPr>
        <w:t xml:space="preserve">  </w:t>
      </w:r>
      <w:r>
        <w:rPr>
          <w:rStyle w:val="af0"/>
          <w:rFonts w:hint="eastAsia"/>
        </w:rPr>
        <w:t>w</w:t>
      </w:r>
      <w:r w:rsidRPr="00975480">
        <w:rPr>
          <w:rStyle w:val="af0"/>
          <w:rFonts w:hint="eastAsia"/>
        </w:rPr>
        <w:t>hole universe disappeared</w:t>
      </w:r>
    </w:p>
    <w:p w:rsidR="00CF1868" w:rsidRPr="00975480" w:rsidRDefault="00CF1868" w:rsidP="00692BCF">
      <w:pPr>
        <w:ind w:firstLineChars="200" w:firstLine="482"/>
        <w:rPr>
          <w:rStyle w:val="af0"/>
          <w:rFonts w:hint="eastAsia"/>
        </w:rPr>
      </w:pPr>
      <w:r w:rsidRPr="005D7A5B">
        <w:rPr>
          <w:rStyle w:val="af0"/>
        </w:rPr>
        <w:t>pitch-dark</w:t>
      </w:r>
      <w:r>
        <w:rPr>
          <w:rStyle w:val="af0"/>
          <w:rFonts w:hint="eastAsia"/>
        </w:rPr>
        <w:t> in front of your eyes </w:t>
      </w:r>
      <w:r w:rsidRPr="00975480">
        <w:rPr>
          <w:rStyle w:val="af0"/>
          <w:rFonts w:hint="eastAsia"/>
        </w:rPr>
        <w:t>You even can't see youself</w:t>
      </w:r>
    </w:p>
    <w:p w:rsidR="00CF1868" w:rsidRPr="00975480" w:rsidRDefault="00CF1868" w:rsidP="00692BCF">
      <w:pPr>
        <w:ind w:firstLineChars="200" w:firstLine="482"/>
        <w:rPr>
          <w:rStyle w:val="af0"/>
          <w:rFonts w:hint="eastAsia"/>
        </w:rPr>
      </w:pPr>
      <w:r w:rsidRPr="00975480">
        <w:rPr>
          <w:rStyle w:val="af0"/>
          <w:rFonts w:hint="eastAsia"/>
        </w:rPr>
        <w:t xml:space="preserve">You see space </w:t>
      </w:r>
      <w:r>
        <w:rPr>
          <w:rStyle w:val="af0"/>
          <w:rFonts w:hint="eastAsia"/>
        </w:rPr>
        <w:t>when you close your eyes  </w:t>
      </w:r>
      <w:r w:rsidRPr="00975480">
        <w:rPr>
          <w:rStyle w:val="af0"/>
          <w:rFonts w:hint="eastAsia"/>
        </w:rPr>
        <w:t xml:space="preserve">And you see space when your open eyes. The meaning of space is integrated here </w:t>
      </w:r>
      <w:r>
        <w:rPr>
          <w:rStyle w:val="af0"/>
          <w:rFonts w:hint="eastAsia"/>
        </w:rPr>
        <w:t>The s</w:t>
      </w:r>
      <w:r w:rsidRPr="00CF1868">
        <w:rPr>
          <w:rStyle w:val="af0"/>
        </w:rPr>
        <w:t>pace is not in</w:t>
      </w:r>
      <w:r>
        <w:rPr>
          <w:rStyle w:val="af0"/>
          <w:rFonts w:hint="eastAsia"/>
        </w:rPr>
        <w:t>side</w:t>
      </w:r>
      <w:r>
        <w:rPr>
          <w:rStyle w:val="af0"/>
        </w:rPr>
        <w:t xml:space="preserve"> or</w:t>
      </w:r>
      <w:r>
        <w:rPr>
          <w:rStyle w:val="af0"/>
          <w:rFonts w:hint="eastAsia"/>
        </w:rPr>
        <w:t xml:space="preserve"> outside</w:t>
      </w:r>
      <w:r w:rsidRPr="00975480">
        <w:rPr>
          <w:rStyle w:val="af0"/>
          <w:rFonts w:hint="eastAsia"/>
        </w:rPr>
        <w:t xml:space="preserve"> You are find the nature of space</w:t>
      </w:r>
    </w:p>
    <w:p w:rsidR="00CF1868" w:rsidRPr="00975480" w:rsidRDefault="00CF1868" w:rsidP="00692BCF">
      <w:pPr>
        <w:pBdr>
          <w:bottom w:val="single" w:sz="6" w:space="1" w:color="auto"/>
        </w:pBdr>
        <w:ind w:firstLineChars="200" w:firstLine="482"/>
        <w:rPr>
          <w:rStyle w:val="af0"/>
          <w:rFonts w:hint="eastAsia"/>
        </w:rPr>
      </w:pPr>
      <w:r w:rsidRPr="00975480">
        <w:rPr>
          <w:rStyle w:val="af0"/>
          <w:rFonts w:hint="eastAsia"/>
        </w:rPr>
        <w:t>There is no direct relationship between time and space, but both are related to consciousness</w:t>
      </w:r>
    </w:p>
    <w:p w:rsidR="00975480" w:rsidRPr="00ED0F47" w:rsidRDefault="00975480" w:rsidP="00692BCF">
      <w:pPr>
        <w:ind w:firstLineChars="200" w:firstLine="480"/>
        <w:rPr>
          <w:rFonts w:ascii="Arial" w:eastAsia="宋体" w:hAnsi="Arial" w:cs="Arial" w:hint="eastAsia"/>
        </w:rPr>
      </w:pPr>
    </w:p>
    <w:p w:rsidR="005D7A5B" w:rsidRPr="00C418D9" w:rsidRDefault="005D7A5B" w:rsidP="00692BCF">
      <w:pPr>
        <w:ind w:firstLineChars="200" w:firstLine="480"/>
        <w:rPr>
          <w:rStyle w:val="af2"/>
          <w:rFonts w:hint="eastAsia"/>
        </w:rPr>
      </w:pPr>
      <w:r w:rsidRPr="00C418D9">
        <w:rPr>
          <w:rStyle w:val="af2"/>
          <w:rFonts w:hint="eastAsia"/>
        </w:rPr>
        <w:t>问：请在这个图上划出时间来，或者楼主再画个图描述一下时间。</w:t>
      </w:r>
    </w:p>
    <w:p w:rsidR="005D7A5B" w:rsidRPr="00C418D9" w:rsidRDefault="005D7A5B" w:rsidP="00692BCF">
      <w:pPr>
        <w:ind w:firstLineChars="200" w:firstLine="480"/>
        <w:rPr>
          <w:rStyle w:val="af2"/>
          <w:rFonts w:hint="eastAsia"/>
        </w:rPr>
      </w:pPr>
      <w:r w:rsidRPr="00C418D9">
        <w:rPr>
          <w:rStyle w:val="af2"/>
          <w:rFonts w:hint="eastAsia"/>
        </w:rPr>
        <w:t xml:space="preserve">Q: Please draw time on this picture Or </w:t>
      </w:r>
      <w:r w:rsidR="00252B77">
        <w:rPr>
          <w:rStyle w:val="af2"/>
          <w:rFonts w:hint="eastAsia"/>
        </w:rPr>
        <w:t>YOU</w:t>
      </w:r>
      <w:r w:rsidRPr="00C418D9">
        <w:rPr>
          <w:rStyle w:val="af2"/>
          <w:rFonts w:hint="eastAsia"/>
        </w:rPr>
        <w:t xml:space="preserve"> draw a picture to describe the time</w:t>
      </w:r>
    </w:p>
    <w:p w:rsidR="005D7A5B" w:rsidRPr="00ED0F47" w:rsidRDefault="005D7A5B" w:rsidP="00692BCF">
      <w:pPr>
        <w:ind w:firstLineChars="200" w:firstLine="480"/>
        <w:rPr>
          <w:rFonts w:ascii="Arial" w:eastAsia="宋体" w:hAnsi="Arial" w:cs="Arial" w:hint="eastAsia"/>
        </w:rPr>
      </w:pPr>
      <w:r>
        <w:rPr>
          <w:rFonts w:ascii="Arial" w:eastAsia="Arial" w:hAnsi="Arial" w:cs="Arial" w:hint="eastAsia"/>
        </w:rPr>
        <w:t> </w:t>
      </w:r>
      <w:r w:rsidR="00C418D9">
        <w:fldChar w:fldCharType="begin"/>
      </w:r>
      <w:r w:rsidR="00C418D9">
        <w:instrText xml:space="preserve"> INCLUDEPICTURE "http://s2.sinaimg.cn/bmiddle/bf1f6dabxd444a6807201&amp;690" \* MERGEFORMATINET </w:instrText>
      </w:r>
      <w:r w:rsidR="00C418D9">
        <w:fldChar w:fldCharType="separate"/>
      </w:r>
      <w:r w:rsidR="00C418D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15pt;height:174.85pt">
            <v:imagedata r:id="rId8" r:href="rId9"/>
          </v:shape>
        </w:pict>
      </w:r>
      <w:r w:rsidR="00C418D9">
        <w:fldChar w:fldCharType="end"/>
      </w:r>
    </w:p>
    <w:p w:rsidR="00553BCA" w:rsidRPr="00ED0F47" w:rsidRDefault="00553BCA" w:rsidP="00692BCF">
      <w:pPr>
        <w:ind w:firstLineChars="200" w:firstLine="480"/>
        <w:rPr>
          <w:rFonts w:ascii="Arial" w:eastAsia="宋体" w:hAnsi="Arial" w:cs="Arial" w:hint="eastAsia"/>
        </w:rPr>
      </w:pPr>
    </w:p>
    <w:p w:rsidR="005D7A5B" w:rsidRPr="00CA2253" w:rsidRDefault="005D7A5B" w:rsidP="00CA2253">
      <w:pPr>
        <w:ind w:firstLineChars="200" w:firstLine="482"/>
        <w:rPr>
          <w:rStyle w:val="af0"/>
          <w:rFonts w:hint="eastAsia"/>
        </w:rPr>
      </w:pPr>
      <w:r w:rsidRPr="00CA2253">
        <w:rPr>
          <w:rStyle w:val="af0"/>
          <w:rFonts w:hint="eastAsia"/>
        </w:rPr>
        <w:t>这幅图本身就有问题</w:t>
      </w:r>
    </w:p>
    <w:p w:rsidR="005D7A5B" w:rsidRPr="00CA2253" w:rsidRDefault="005D7A5B" w:rsidP="00CA2253">
      <w:pPr>
        <w:ind w:firstLineChars="200" w:firstLine="482"/>
        <w:rPr>
          <w:rStyle w:val="af0"/>
          <w:rFonts w:hint="eastAsia"/>
        </w:rPr>
      </w:pPr>
      <w:r w:rsidRPr="00CA2253">
        <w:rPr>
          <w:rStyle w:val="af0"/>
          <w:rFonts w:hint="eastAsia"/>
        </w:rPr>
        <w:t xml:space="preserve">XYZ </w:t>
      </w:r>
      <w:r w:rsidRPr="00CA2253">
        <w:rPr>
          <w:rStyle w:val="af0"/>
          <w:rFonts w:hint="eastAsia"/>
        </w:rPr>
        <w:t>时间空间和感知？勉强接近的模型</w:t>
      </w:r>
      <w:r w:rsidRPr="00CA2253">
        <w:rPr>
          <w:rStyle w:val="af0"/>
          <w:rFonts w:hint="eastAsia"/>
        </w:rPr>
        <w:t xml:space="preserve"> X</w:t>
      </w:r>
      <w:r w:rsidRPr="00CA2253">
        <w:rPr>
          <w:rStyle w:val="af0"/>
          <w:rFonts w:hint="eastAsia"/>
        </w:rPr>
        <w:t>画直线</w:t>
      </w:r>
      <w:r w:rsidRPr="00CA2253">
        <w:rPr>
          <w:rStyle w:val="af0"/>
          <w:rFonts w:hint="eastAsia"/>
        </w:rPr>
        <w:t xml:space="preserve"> </w:t>
      </w:r>
      <w:r w:rsidRPr="00CA2253">
        <w:rPr>
          <w:rStyle w:val="af0"/>
          <w:rFonts w:hint="eastAsia"/>
        </w:rPr>
        <w:t>画</w:t>
      </w:r>
      <w:r w:rsidRPr="00CA2253">
        <w:rPr>
          <w:rStyle w:val="af0"/>
          <w:rFonts w:hint="eastAsia"/>
        </w:rPr>
        <w:t>Y</w:t>
      </w:r>
      <w:r w:rsidRPr="00CA2253">
        <w:rPr>
          <w:rStyle w:val="af0"/>
          <w:rFonts w:hint="eastAsia"/>
        </w:rPr>
        <w:t>围绕</w:t>
      </w:r>
      <w:r w:rsidRPr="00CA2253">
        <w:rPr>
          <w:rStyle w:val="af0"/>
          <w:rFonts w:hint="eastAsia"/>
        </w:rPr>
        <w:t>X</w:t>
      </w:r>
      <w:r w:rsidRPr="00CA2253">
        <w:rPr>
          <w:rStyle w:val="af0"/>
          <w:rFonts w:hint="eastAsia"/>
        </w:rPr>
        <w:t>形成一个圈</w:t>
      </w:r>
      <w:r w:rsidRPr="00CA2253">
        <w:rPr>
          <w:rStyle w:val="af0"/>
          <w:rFonts w:hint="eastAsia"/>
        </w:rPr>
        <w:t xml:space="preserve"> </w:t>
      </w:r>
      <w:r w:rsidRPr="00CA2253">
        <w:rPr>
          <w:rStyle w:val="af0"/>
          <w:rFonts w:hint="eastAsia"/>
        </w:rPr>
        <w:t>画</w:t>
      </w:r>
      <w:r w:rsidRPr="00CA2253">
        <w:rPr>
          <w:rStyle w:val="af0"/>
          <w:rFonts w:hint="eastAsia"/>
        </w:rPr>
        <w:t>Z</w:t>
      </w:r>
      <w:r w:rsidRPr="00CA2253">
        <w:rPr>
          <w:rStyle w:val="af0"/>
          <w:rFonts w:hint="eastAsia"/>
        </w:rPr>
        <w:t>波浪式前进</w:t>
      </w:r>
    </w:p>
    <w:p w:rsidR="005D7A5B" w:rsidRPr="00CA2253" w:rsidRDefault="00C418D9" w:rsidP="00CA2253">
      <w:pPr>
        <w:ind w:firstLineChars="200" w:firstLine="482"/>
        <w:rPr>
          <w:rStyle w:val="af0"/>
          <w:rFonts w:hint="eastAsia"/>
        </w:rPr>
      </w:pPr>
      <w:r w:rsidRPr="00CA2253">
        <w:rPr>
          <w:rStyle w:val="af0"/>
          <w:rFonts w:hint="eastAsia"/>
        </w:rPr>
        <w:t xml:space="preserve">A:This picture </w:t>
      </w:r>
      <w:r w:rsidR="005D7A5B" w:rsidRPr="00CA2253">
        <w:rPr>
          <w:rStyle w:val="af0"/>
          <w:rFonts w:hint="eastAsia"/>
        </w:rPr>
        <w:t>has problem</w:t>
      </w:r>
    </w:p>
    <w:p w:rsidR="001105B2" w:rsidRDefault="005D7A5B" w:rsidP="00CA2253">
      <w:pPr>
        <w:ind w:firstLineChars="200" w:firstLine="482"/>
        <w:rPr>
          <w:rStyle w:val="af0"/>
          <w:rFonts w:hint="eastAsia"/>
        </w:rPr>
      </w:pPr>
      <w:r w:rsidRPr="00CA2253">
        <w:rPr>
          <w:rStyle w:val="af0"/>
          <w:rFonts w:hint="eastAsia"/>
        </w:rPr>
        <w:t xml:space="preserve">XYZ corresponding time space and perception? </w:t>
      </w:r>
    </w:p>
    <w:p w:rsidR="005D7A5B" w:rsidRDefault="005D7A5B" w:rsidP="00CA2253">
      <w:pPr>
        <w:ind w:firstLineChars="200" w:firstLine="482"/>
        <w:rPr>
          <w:rFonts w:ascii="Arial" w:eastAsia="Arial" w:hAnsi="Arial" w:cs="Arial" w:hint="eastAsia"/>
        </w:rPr>
      </w:pPr>
      <w:r w:rsidRPr="00CA2253">
        <w:rPr>
          <w:rStyle w:val="af0"/>
          <w:rFonts w:hint="eastAsia"/>
        </w:rPr>
        <w:t xml:space="preserve">The barely approaching model </w:t>
      </w:r>
      <w:r w:rsidR="005132E1">
        <w:rPr>
          <w:rStyle w:val="af0"/>
          <w:rFonts w:hint="eastAsia"/>
        </w:rPr>
        <w:t xml:space="preserve">is </w:t>
      </w:r>
      <w:r w:rsidRPr="00CA2253">
        <w:rPr>
          <w:rStyle w:val="af0"/>
          <w:rFonts w:hint="eastAsia"/>
        </w:rPr>
        <w:t xml:space="preserve">drawing </w:t>
      </w:r>
      <w:r w:rsidR="001105B2" w:rsidRPr="00CA2253">
        <w:rPr>
          <w:rStyle w:val="af0"/>
          <w:rFonts w:hint="eastAsia"/>
        </w:rPr>
        <w:t xml:space="preserve">X </w:t>
      </w:r>
      <w:r w:rsidRPr="00CA2253">
        <w:rPr>
          <w:rStyle w:val="af0"/>
          <w:rFonts w:hint="eastAsia"/>
        </w:rPr>
        <w:t>a straight</w:t>
      </w:r>
      <w:r w:rsidR="005132E1">
        <w:rPr>
          <w:rStyle w:val="af0"/>
          <w:rFonts w:hint="eastAsia"/>
        </w:rPr>
        <w:t xml:space="preserve"> and</w:t>
      </w:r>
      <w:r w:rsidRPr="00CA2253">
        <w:rPr>
          <w:rStyle w:val="af0"/>
          <w:rFonts w:hint="eastAsia"/>
        </w:rPr>
        <w:t xml:space="preserve"> </w:t>
      </w:r>
      <w:r w:rsidR="00EF1012" w:rsidRPr="00CA2253">
        <w:rPr>
          <w:rStyle w:val="af0"/>
          <w:rFonts w:hint="eastAsia"/>
        </w:rPr>
        <w:t xml:space="preserve">drawing </w:t>
      </w:r>
      <w:r w:rsidRPr="00CA2253">
        <w:rPr>
          <w:rStyle w:val="af0"/>
          <w:rFonts w:hint="eastAsia"/>
        </w:rPr>
        <w:t xml:space="preserve">Y around X to formation a circle </w:t>
      </w:r>
      <w:r w:rsidR="00EF1012" w:rsidRPr="00CA2253">
        <w:rPr>
          <w:rStyle w:val="af0"/>
          <w:rFonts w:hint="eastAsia"/>
        </w:rPr>
        <w:t xml:space="preserve">drawing </w:t>
      </w:r>
      <w:r w:rsidRPr="00CA2253">
        <w:rPr>
          <w:rStyle w:val="af0"/>
          <w:rFonts w:hint="eastAsia"/>
        </w:rPr>
        <w:t xml:space="preserve">Z </w:t>
      </w:r>
      <w:r w:rsidR="001105B2">
        <w:rPr>
          <w:rStyle w:val="af0"/>
          <w:rFonts w:hint="eastAsia"/>
        </w:rPr>
        <w:t xml:space="preserve">to </w:t>
      </w:r>
      <w:r w:rsidR="001105B2" w:rsidRPr="001105B2">
        <w:rPr>
          <w:rStyle w:val="af0"/>
        </w:rPr>
        <w:t>wave-like forward</w:t>
      </w:r>
    </w:p>
    <w:p w:rsidR="005D7A5B" w:rsidRPr="00ED0F47" w:rsidRDefault="005D7A5B" w:rsidP="00692BCF">
      <w:pPr>
        <w:pBdr>
          <w:bottom w:val="single" w:sz="6" w:space="1" w:color="auto"/>
        </w:pBdr>
        <w:ind w:firstLineChars="200" w:firstLine="480"/>
        <w:rPr>
          <w:rFonts w:ascii="Arial" w:eastAsia="宋体" w:hAnsi="Arial" w:cs="Arial" w:hint="eastAsia"/>
        </w:rPr>
      </w:pPr>
      <w:r>
        <w:rPr>
          <w:rFonts w:ascii="Arial" w:eastAsia="Arial" w:hAnsi="Arial" w:cs="Arial" w:hint="eastAsia"/>
        </w:rPr>
        <w:t> </w:t>
      </w:r>
    </w:p>
    <w:p w:rsidR="00CA2253" w:rsidRPr="00ED0F47" w:rsidRDefault="00CA2253" w:rsidP="00692BCF">
      <w:pPr>
        <w:ind w:firstLineChars="200" w:firstLine="480"/>
        <w:rPr>
          <w:rFonts w:ascii="Arial" w:eastAsia="宋体" w:hAnsi="Arial" w:cs="Arial" w:hint="eastAsia"/>
        </w:rPr>
      </w:pPr>
    </w:p>
    <w:p w:rsidR="005D7A5B" w:rsidRPr="0090100D" w:rsidRDefault="005D7A5B" w:rsidP="00692BCF">
      <w:pPr>
        <w:ind w:firstLineChars="200" w:firstLine="480"/>
        <w:rPr>
          <w:rStyle w:val="af2"/>
          <w:rFonts w:hint="eastAsia"/>
        </w:rPr>
      </w:pPr>
      <w:r w:rsidRPr="0090100D">
        <w:rPr>
          <w:rStyle w:val="af2"/>
          <w:rFonts w:hint="eastAsia"/>
        </w:rPr>
        <w:t>问：多谢解答</w:t>
      </w:r>
      <w:r w:rsidRPr="0090100D">
        <w:rPr>
          <w:rStyle w:val="af2"/>
          <w:rFonts w:hint="eastAsia"/>
        </w:rPr>
        <w:t xml:space="preserve"> </w:t>
      </w:r>
      <w:r w:rsidRPr="0090100D">
        <w:rPr>
          <w:rStyle w:val="af2"/>
          <w:rFonts w:hint="eastAsia"/>
        </w:rPr>
        <w:t>世界矩阵的信息，</w:t>
      </w:r>
    </w:p>
    <w:p w:rsidR="005D7A5B" w:rsidRPr="0090100D" w:rsidRDefault="005D7A5B" w:rsidP="00692BCF">
      <w:pPr>
        <w:ind w:firstLineChars="200" w:firstLine="480"/>
        <w:rPr>
          <w:rStyle w:val="af2"/>
          <w:rFonts w:hint="eastAsia"/>
        </w:rPr>
      </w:pPr>
      <w:r w:rsidRPr="0090100D">
        <w:rPr>
          <w:rStyle w:val="af2"/>
          <w:rFonts w:hint="eastAsia"/>
        </w:rPr>
        <w:t>我看了信息个人理解，</w:t>
      </w:r>
    </w:p>
    <w:p w:rsidR="005D7A5B" w:rsidRPr="0090100D" w:rsidRDefault="005D7A5B" w:rsidP="0039456B">
      <w:pPr>
        <w:ind w:firstLineChars="200" w:firstLine="480"/>
        <w:rPr>
          <w:rStyle w:val="af2"/>
          <w:rFonts w:hint="eastAsia"/>
        </w:rPr>
      </w:pPr>
      <w:r w:rsidRPr="0090100D">
        <w:rPr>
          <w:rStyle w:val="af2"/>
          <w:rFonts w:hint="eastAsia"/>
        </w:rPr>
        <w:t>最高层的是九维宇宙意识体吗？</w:t>
      </w:r>
    </w:p>
    <w:p w:rsidR="005D7A5B" w:rsidRPr="0090100D" w:rsidRDefault="005D7A5B" w:rsidP="00692BCF">
      <w:pPr>
        <w:ind w:firstLineChars="200" w:firstLine="480"/>
        <w:rPr>
          <w:rStyle w:val="af2"/>
          <w:rFonts w:hint="eastAsia"/>
        </w:rPr>
      </w:pPr>
      <w:r w:rsidRPr="0090100D">
        <w:rPr>
          <w:rStyle w:val="af2"/>
          <w:rFonts w:hint="eastAsia"/>
        </w:rPr>
        <w:t>地球二维圈是指我们现在</w:t>
      </w:r>
    </w:p>
    <w:p w:rsidR="005D7A5B" w:rsidRPr="0090100D" w:rsidRDefault="005D7A5B" w:rsidP="0039456B">
      <w:pPr>
        <w:ind w:firstLineChars="200" w:firstLine="480"/>
        <w:rPr>
          <w:rStyle w:val="af2"/>
          <w:rFonts w:hint="eastAsia"/>
        </w:rPr>
      </w:pPr>
      <w:r w:rsidRPr="0090100D">
        <w:rPr>
          <w:rStyle w:val="af2"/>
          <w:rFonts w:hint="eastAsia"/>
        </w:rPr>
        <w:t>只是生存在地球的表面上这个解释吧。</w:t>
      </w:r>
    </w:p>
    <w:p w:rsidR="005D7A5B" w:rsidRPr="0090100D" w:rsidRDefault="005D7A5B" w:rsidP="00692BCF">
      <w:pPr>
        <w:ind w:firstLineChars="200" w:firstLine="480"/>
        <w:rPr>
          <w:rStyle w:val="af2"/>
          <w:rFonts w:hint="eastAsia"/>
        </w:rPr>
      </w:pPr>
      <w:r w:rsidRPr="0090100D">
        <w:rPr>
          <w:rStyle w:val="af2"/>
          <w:rFonts w:hint="eastAsia"/>
        </w:rPr>
        <w:t>关于投影的理解</w:t>
      </w:r>
    </w:p>
    <w:p w:rsidR="005D7A5B" w:rsidRPr="0090100D" w:rsidRDefault="005D7A5B" w:rsidP="00692BCF">
      <w:pPr>
        <w:ind w:firstLineChars="200" w:firstLine="480"/>
        <w:rPr>
          <w:rStyle w:val="af2"/>
          <w:rFonts w:hint="eastAsia"/>
        </w:rPr>
      </w:pPr>
      <w:r w:rsidRPr="0090100D">
        <w:rPr>
          <w:rStyle w:val="af2"/>
          <w:rFonts w:hint="eastAsia"/>
        </w:rPr>
        <w:t>是不是看到景象非现在真实存在这个意思？</w:t>
      </w:r>
    </w:p>
    <w:p w:rsidR="005D7A5B" w:rsidRPr="0090100D" w:rsidRDefault="005D7A5B" w:rsidP="00692BCF">
      <w:pPr>
        <w:ind w:firstLineChars="200" w:firstLine="480"/>
        <w:rPr>
          <w:rStyle w:val="af2"/>
          <w:rFonts w:hint="eastAsia"/>
        </w:rPr>
      </w:pPr>
      <w:r w:rsidRPr="0090100D">
        <w:rPr>
          <w:rStyle w:val="af2"/>
          <w:rFonts w:hint="eastAsia"/>
        </w:rPr>
        <w:t>Question: Thank you for answering the information of the world matrix.</w:t>
      </w:r>
    </w:p>
    <w:p w:rsidR="005D7A5B" w:rsidRPr="0090100D" w:rsidRDefault="005D7A5B" w:rsidP="00692BCF">
      <w:pPr>
        <w:ind w:firstLineChars="200" w:firstLine="480"/>
        <w:rPr>
          <w:rStyle w:val="af2"/>
          <w:rFonts w:hint="eastAsia"/>
        </w:rPr>
      </w:pPr>
      <w:r w:rsidRPr="0090100D">
        <w:rPr>
          <w:rStyle w:val="af2"/>
          <w:rFonts w:hint="eastAsia"/>
        </w:rPr>
        <w:t>I</w:t>
      </w:r>
      <w:r w:rsidRPr="0090100D">
        <w:rPr>
          <w:rStyle w:val="af2"/>
          <w:rFonts w:hint="eastAsia"/>
        </w:rPr>
        <w:t>’</w:t>
      </w:r>
      <w:r w:rsidRPr="0090100D">
        <w:rPr>
          <w:rStyle w:val="af2"/>
          <w:rFonts w:hint="eastAsia"/>
        </w:rPr>
        <w:t>m understanding after read the information.</w:t>
      </w:r>
    </w:p>
    <w:p w:rsidR="005D7A5B" w:rsidRPr="0090100D" w:rsidRDefault="005D7A5B" w:rsidP="00692BCF">
      <w:pPr>
        <w:ind w:firstLineChars="200" w:firstLine="480"/>
        <w:rPr>
          <w:rStyle w:val="af2"/>
          <w:rFonts w:hint="eastAsia"/>
        </w:rPr>
      </w:pPr>
      <w:r w:rsidRPr="0090100D">
        <w:rPr>
          <w:rStyle w:val="af2"/>
          <w:rFonts w:hint="eastAsia"/>
        </w:rPr>
        <w:lastRenderedPageBreak/>
        <w:t>Is the nine - dimensional cosmic consciousness at the highest level?</w:t>
      </w:r>
    </w:p>
    <w:p w:rsidR="005D7A5B" w:rsidRPr="0090100D" w:rsidRDefault="005D7A5B" w:rsidP="00692BCF">
      <w:pPr>
        <w:ind w:firstLineChars="200" w:firstLine="480"/>
        <w:rPr>
          <w:rStyle w:val="af2"/>
          <w:rFonts w:hint="eastAsia"/>
        </w:rPr>
      </w:pPr>
      <w:r w:rsidRPr="0090100D">
        <w:rPr>
          <w:rStyle w:val="af2"/>
          <w:rFonts w:hint="eastAsia"/>
        </w:rPr>
        <w:t> </w:t>
      </w:r>
    </w:p>
    <w:p w:rsidR="005D7A5B" w:rsidRPr="0090100D" w:rsidRDefault="005D7A5B" w:rsidP="00692BCF">
      <w:pPr>
        <w:ind w:firstLineChars="200" w:firstLine="480"/>
        <w:rPr>
          <w:rStyle w:val="af2"/>
          <w:rFonts w:hint="eastAsia"/>
        </w:rPr>
      </w:pPr>
      <w:r w:rsidRPr="0090100D">
        <w:rPr>
          <w:rStyle w:val="af2"/>
          <w:rFonts w:hint="eastAsia"/>
        </w:rPr>
        <w:t>The earth's two-dimensional circle means that now of us</w:t>
      </w:r>
    </w:p>
    <w:p w:rsidR="005D7A5B" w:rsidRPr="0090100D" w:rsidRDefault="005D7A5B" w:rsidP="00692BCF">
      <w:pPr>
        <w:ind w:firstLineChars="200" w:firstLine="480"/>
        <w:rPr>
          <w:rStyle w:val="af2"/>
          <w:rFonts w:hint="eastAsia"/>
        </w:rPr>
      </w:pPr>
      <w:r w:rsidRPr="0090100D">
        <w:rPr>
          <w:rStyle w:val="af2"/>
          <w:rFonts w:hint="eastAsia"/>
        </w:rPr>
        <w:t>The explanation of just only survival on the earth's surface.</w:t>
      </w:r>
    </w:p>
    <w:p w:rsidR="005D7A5B" w:rsidRPr="0090100D" w:rsidRDefault="005D7A5B" w:rsidP="00692BCF">
      <w:pPr>
        <w:ind w:firstLineChars="200" w:firstLine="480"/>
        <w:rPr>
          <w:rStyle w:val="af2"/>
          <w:rFonts w:hint="eastAsia"/>
        </w:rPr>
      </w:pPr>
      <w:r w:rsidRPr="0090100D">
        <w:rPr>
          <w:rStyle w:val="af2"/>
          <w:rFonts w:hint="eastAsia"/>
        </w:rPr>
        <w:t> </w:t>
      </w:r>
    </w:p>
    <w:p w:rsidR="005D7A5B" w:rsidRPr="0090100D" w:rsidRDefault="005D7A5B" w:rsidP="00692BCF">
      <w:pPr>
        <w:ind w:firstLineChars="200" w:firstLine="480"/>
        <w:rPr>
          <w:rStyle w:val="af2"/>
          <w:rFonts w:hint="eastAsia"/>
        </w:rPr>
      </w:pPr>
      <w:r w:rsidRPr="0090100D">
        <w:rPr>
          <w:rStyle w:val="af2"/>
          <w:rFonts w:hint="eastAsia"/>
        </w:rPr>
        <w:t>About the understanding of projection</w:t>
      </w:r>
    </w:p>
    <w:p w:rsidR="005D7A5B" w:rsidRPr="0090100D" w:rsidRDefault="005D7A5B" w:rsidP="00692BCF">
      <w:pPr>
        <w:ind w:firstLineChars="200" w:firstLine="480"/>
        <w:rPr>
          <w:rStyle w:val="af2"/>
          <w:rFonts w:hint="eastAsia"/>
        </w:rPr>
      </w:pPr>
      <w:r w:rsidRPr="0090100D">
        <w:rPr>
          <w:rStyle w:val="af2"/>
          <w:rFonts w:hint="eastAsia"/>
        </w:rPr>
        <w:t>Is mean that scene of see is not real existence now</w:t>
      </w:r>
    </w:p>
    <w:p w:rsidR="005D7A5B" w:rsidRPr="00ED0F47" w:rsidRDefault="005D7A5B" w:rsidP="00692BCF">
      <w:pPr>
        <w:pBdr>
          <w:bottom w:val="single" w:sz="6" w:space="1" w:color="auto"/>
        </w:pBdr>
        <w:ind w:firstLineChars="200" w:firstLine="480"/>
        <w:rPr>
          <w:rFonts w:ascii="Arial" w:eastAsia="宋体" w:hAnsi="Arial" w:cs="Arial" w:hint="eastAsia"/>
        </w:rPr>
      </w:pPr>
      <w:r>
        <w:rPr>
          <w:rFonts w:ascii="Arial" w:eastAsia="Arial" w:hAnsi="Arial" w:cs="Arial" w:hint="eastAsia"/>
        </w:rPr>
        <w:t> </w:t>
      </w:r>
    </w:p>
    <w:p w:rsidR="0090100D" w:rsidRPr="00ED0F47" w:rsidRDefault="0090100D" w:rsidP="00692BCF">
      <w:pPr>
        <w:ind w:firstLineChars="200" w:firstLine="480"/>
        <w:rPr>
          <w:rFonts w:ascii="Arial" w:eastAsia="宋体"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最高不是意识体 意识体能理解的范围是浩瀚显化中微小的一角</w:t>
      </w:r>
    </w:p>
    <w:p w:rsidR="005D7A5B" w:rsidRDefault="005D7A5B" w:rsidP="00692BCF">
      <w:pPr>
        <w:ind w:firstLineChars="200" w:firstLine="480"/>
        <w:rPr>
          <w:rFonts w:ascii="Arial" w:eastAsia="Arial" w:hAnsi="Arial" w:cs="Arial" w:hint="eastAsia"/>
        </w:rPr>
      </w:pPr>
      <w:r>
        <w:rPr>
          <w:rFonts w:ascii="Arial" w:eastAsia="Arial" w:hAnsi="Arial" w:cs="Arial" w:hint="eastAsia"/>
        </w:rPr>
        <w:t>人类大脑神经元运作产生意识 意识能理解的世界只是极小的一部分 增加神经元的数量可以扩展意识的范围 但无法从本质上突破 需要发展出不同于意识的东西</w:t>
      </w:r>
    </w:p>
    <w:p w:rsidR="005D7A5B" w:rsidRDefault="005D7A5B" w:rsidP="00692BCF">
      <w:pPr>
        <w:ind w:firstLineChars="200" w:firstLine="480"/>
        <w:rPr>
          <w:rFonts w:ascii="Arial" w:eastAsia="Arial" w:hAnsi="Arial" w:cs="Arial" w:hint="eastAsia"/>
        </w:rPr>
      </w:pPr>
      <w:r>
        <w:rPr>
          <w:rFonts w:ascii="Arial" w:eastAsia="Arial" w:hAnsi="Arial" w:cs="Arial" w:hint="eastAsia"/>
        </w:rPr>
        <w:t>地球二维圈是比喻地球表面</w:t>
      </w:r>
    </w:p>
    <w:p w:rsidR="005D7A5B" w:rsidRPr="00ED0F47" w:rsidRDefault="005D7A5B" w:rsidP="00692BCF">
      <w:pPr>
        <w:ind w:firstLineChars="200" w:firstLine="480"/>
        <w:rPr>
          <w:rFonts w:ascii="Arial" w:eastAsia="宋体" w:hAnsi="Arial" w:cs="Arial" w:hint="eastAsia"/>
        </w:rPr>
      </w:pPr>
      <w:r>
        <w:rPr>
          <w:rFonts w:ascii="Arial" w:eastAsia="Arial" w:hAnsi="Arial" w:cs="Arial" w:hint="eastAsia"/>
        </w:rPr>
        <w:t>投影并非不是真实存在 好像你从一个面看一个立方体 看不到全部 只能看到一个面的形状 你们看到的星系只是某种维度矩阵的一个面</w:t>
      </w:r>
    </w:p>
    <w:p w:rsidR="0090100D" w:rsidRPr="0090100D" w:rsidRDefault="0090100D" w:rsidP="0090100D">
      <w:pPr>
        <w:ind w:firstLineChars="200" w:firstLine="482"/>
        <w:rPr>
          <w:rStyle w:val="af0"/>
          <w:rFonts w:hint="eastAsia"/>
        </w:rPr>
      </w:pPr>
      <w:r w:rsidRPr="0090100D">
        <w:rPr>
          <w:rStyle w:val="af0"/>
          <w:rFonts w:hint="eastAsia"/>
        </w:rPr>
        <w:t>A:The  highest is not consciousness  </w:t>
      </w:r>
      <w:r w:rsidR="00993AE5">
        <w:rPr>
          <w:rStyle w:val="af0"/>
          <w:rFonts w:hint="eastAsia"/>
        </w:rPr>
        <w:t>body </w:t>
      </w:r>
      <w:r w:rsidRPr="0090100D">
        <w:rPr>
          <w:rStyle w:val="af0"/>
          <w:rFonts w:hint="eastAsia"/>
        </w:rPr>
        <w:t>The scope of the consciousness  able to understand is the tiny corner of the vast explicitation</w:t>
      </w:r>
    </w:p>
    <w:p w:rsidR="0090100D" w:rsidRPr="0090100D" w:rsidRDefault="0090100D" w:rsidP="0090100D">
      <w:pPr>
        <w:ind w:firstLineChars="200" w:firstLine="482"/>
        <w:rPr>
          <w:rStyle w:val="af0"/>
          <w:rFonts w:hint="eastAsia"/>
        </w:rPr>
      </w:pPr>
      <w:r w:rsidRPr="0090100D">
        <w:rPr>
          <w:rStyle w:val="af0"/>
          <w:rFonts w:hint="eastAsia"/>
        </w:rPr>
        <w:t xml:space="preserve">The  human brain neurons operation </w:t>
      </w:r>
      <w:r w:rsidR="00993AE5">
        <w:rPr>
          <w:rStyle w:val="af0"/>
          <w:rFonts w:hint="eastAsia"/>
        </w:rPr>
        <w:t xml:space="preserve">to produced </w:t>
      </w:r>
      <w:r w:rsidR="00993AE5" w:rsidRPr="0090100D">
        <w:rPr>
          <w:rStyle w:val="af0"/>
          <w:rFonts w:hint="eastAsia"/>
        </w:rPr>
        <w:t>consciousness  </w:t>
      </w:r>
      <w:r w:rsidRPr="0090100D">
        <w:rPr>
          <w:rStyle w:val="af0"/>
          <w:rFonts w:hint="eastAsia"/>
        </w:rPr>
        <w:t xml:space="preserve">The world of consciousness can understand only a tiny part of it  Increasing the number of neurons can expand the scope of </w:t>
      </w:r>
      <w:r w:rsidR="00993AE5" w:rsidRPr="0090100D">
        <w:rPr>
          <w:rStyle w:val="af0"/>
          <w:rFonts w:hint="eastAsia"/>
        </w:rPr>
        <w:t xml:space="preserve">consciousness   </w:t>
      </w:r>
      <w:r w:rsidRPr="0090100D">
        <w:rPr>
          <w:rStyle w:val="af0"/>
          <w:rFonts w:hint="eastAsia"/>
        </w:rPr>
        <w:t xml:space="preserve">But can not break through in </w:t>
      </w:r>
      <w:r w:rsidR="00993AE5" w:rsidRPr="00993AE5">
        <w:rPr>
          <w:rStyle w:val="af0"/>
        </w:rPr>
        <w:t>essentially</w:t>
      </w:r>
      <w:r w:rsidR="00993AE5">
        <w:rPr>
          <w:rStyle w:val="af0"/>
          <w:rFonts w:hint="eastAsia"/>
        </w:rPr>
        <w:t xml:space="preserve"> </w:t>
      </w:r>
      <w:r w:rsidR="00C70BE2">
        <w:rPr>
          <w:rStyle w:val="af0"/>
          <w:rFonts w:hint="eastAsia"/>
        </w:rPr>
        <w:t>There is</w:t>
      </w:r>
      <w:r w:rsidRPr="0090100D">
        <w:rPr>
          <w:rStyle w:val="af0"/>
          <w:rFonts w:hint="eastAsia"/>
        </w:rPr>
        <w:t xml:space="preserve"> needs to develop something different from consciousness</w:t>
      </w:r>
    </w:p>
    <w:p w:rsidR="005D7A5B" w:rsidRPr="0090100D" w:rsidRDefault="0090100D" w:rsidP="0090100D">
      <w:pPr>
        <w:ind w:firstLineChars="200" w:firstLine="482"/>
        <w:rPr>
          <w:rStyle w:val="af0"/>
          <w:rFonts w:hint="eastAsia"/>
        </w:rPr>
      </w:pPr>
      <w:r w:rsidRPr="0090100D">
        <w:rPr>
          <w:rStyle w:val="af0"/>
          <w:rFonts w:hint="eastAsia"/>
        </w:rPr>
        <w:t>The two-dimensional circle is metaphor of the earth's surface</w:t>
      </w:r>
    </w:p>
    <w:p w:rsidR="005D7A5B" w:rsidRPr="0090100D" w:rsidRDefault="005D7A5B" w:rsidP="0090100D">
      <w:pPr>
        <w:ind w:firstLineChars="200" w:firstLine="482"/>
        <w:rPr>
          <w:rStyle w:val="af0"/>
          <w:rFonts w:hint="eastAsia"/>
        </w:rPr>
      </w:pPr>
      <w:r w:rsidRPr="0090100D">
        <w:rPr>
          <w:rStyle w:val="af0"/>
          <w:rFonts w:hint="eastAsia"/>
        </w:rPr>
        <w:t>P</w:t>
      </w:r>
      <w:r w:rsidR="00930F36">
        <w:rPr>
          <w:rStyle w:val="af0"/>
          <w:rFonts w:hint="eastAsia"/>
        </w:rPr>
        <w:t>rojection is not real existence</w:t>
      </w:r>
      <w:r w:rsidRPr="0090100D">
        <w:rPr>
          <w:rStyle w:val="af0"/>
          <w:rFonts w:hint="eastAsia"/>
        </w:rPr>
        <w:t xml:space="preserve"> It similarly that if you look at a</w:t>
      </w:r>
      <w:r w:rsidR="00930F36">
        <w:rPr>
          <w:rStyle w:val="af0"/>
          <w:rFonts w:hint="eastAsia"/>
        </w:rPr>
        <w:t xml:space="preserve"> cube from one surface   c</w:t>
      </w:r>
      <w:r w:rsidRPr="0090100D">
        <w:rPr>
          <w:rStyle w:val="af0"/>
          <w:rFonts w:hint="eastAsia"/>
        </w:rPr>
        <w:t>an not see all </w:t>
      </w:r>
      <w:r w:rsidR="00930F36">
        <w:rPr>
          <w:rStyle w:val="af0"/>
          <w:rFonts w:hint="eastAsia"/>
        </w:rPr>
        <w:t xml:space="preserve">but </w:t>
      </w:r>
      <w:r w:rsidRPr="0090100D">
        <w:rPr>
          <w:rStyle w:val="af0"/>
          <w:rFonts w:hint="eastAsia"/>
        </w:rPr>
        <w:t>onl</w:t>
      </w:r>
      <w:r w:rsidR="00930F36">
        <w:rPr>
          <w:rStyle w:val="af0"/>
          <w:rFonts w:hint="eastAsia"/>
        </w:rPr>
        <w:t xml:space="preserve">y see the shape of one surface </w:t>
      </w:r>
      <w:r w:rsidRPr="0090100D">
        <w:rPr>
          <w:rStyle w:val="af0"/>
          <w:rFonts w:hint="eastAsia"/>
        </w:rPr>
        <w:t xml:space="preserve">The galaxy you see is </w:t>
      </w:r>
      <w:r w:rsidR="00B913A0">
        <w:rPr>
          <w:rStyle w:val="af0"/>
          <w:rFonts w:hint="eastAsia"/>
        </w:rPr>
        <w:t>only a facet of </w:t>
      </w:r>
      <w:r w:rsidRPr="0090100D">
        <w:rPr>
          <w:rStyle w:val="af0"/>
          <w:rFonts w:hint="eastAsia"/>
        </w:rPr>
        <w:t>some kind of dimension matrix</w:t>
      </w:r>
    </w:p>
    <w:p w:rsidR="005D7A5B" w:rsidRPr="00ED0F47" w:rsidRDefault="005D7A5B" w:rsidP="00692BCF">
      <w:pPr>
        <w:pBdr>
          <w:bottom w:val="single" w:sz="6" w:space="1" w:color="auto"/>
        </w:pBdr>
        <w:ind w:firstLineChars="200" w:firstLine="480"/>
        <w:rPr>
          <w:rFonts w:ascii="Arial" w:eastAsia="宋体" w:hAnsi="Arial" w:cs="Arial" w:hint="eastAsia"/>
        </w:rPr>
      </w:pPr>
      <w:r>
        <w:rPr>
          <w:rFonts w:ascii="Arial" w:eastAsia="Arial" w:hAnsi="Arial" w:cs="Arial" w:hint="eastAsia"/>
        </w:rPr>
        <w:t> </w:t>
      </w:r>
    </w:p>
    <w:p w:rsidR="0090100D" w:rsidRPr="00ED0F47" w:rsidRDefault="0090100D" w:rsidP="00692BCF">
      <w:pPr>
        <w:ind w:firstLineChars="200" w:firstLine="480"/>
        <w:rPr>
          <w:rFonts w:ascii="Arial" w:eastAsia="宋体" w:hAnsi="Arial" w:cs="Arial" w:hint="eastAsia"/>
        </w:rPr>
      </w:pPr>
    </w:p>
    <w:p w:rsidR="005D7A5B" w:rsidRPr="0039456B" w:rsidRDefault="005D7A5B" w:rsidP="00692BCF">
      <w:pPr>
        <w:ind w:firstLineChars="200" w:firstLine="480"/>
        <w:rPr>
          <w:rStyle w:val="af2"/>
          <w:rFonts w:hint="eastAsia"/>
        </w:rPr>
      </w:pPr>
      <w:r w:rsidRPr="0039456B">
        <w:rPr>
          <w:rStyle w:val="af2"/>
          <w:rFonts w:hint="eastAsia"/>
        </w:rPr>
        <w:t>问：有关</w:t>
      </w:r>
      <w:r w:rsidRPr="0039456B">
        <w:rPr>
          <w:rStyle w:val="af2"/>
          <w:rFonts w:hint="eastAsia"/>
        </w:rPr>
        <w:t>2012</w:t>
      </w:r>
      <w:r w:rsidRPr="0039456B">
        <w:rPr>
          <w:rStyle w:val="af2"/>
          <w:rFonts w:hint="eastAsia"/>
        </w:rPr>
        <w:t>新纪元的传说，</w:t>
      </w:r>
    </w:p>
    <w:p w:rsidR="005D7A5B" w:rsidRPr="0039456B" w:rsidRDefault="005D7A5B" w:rsidP="00692BCF">
      <w:pPr>
        <w:ind w:firstLineChars="200" w:firstLine="480"/>
        <w:rPr>
          <w:rStyle w:val="af2"/>
          <w:rFonts w:hint="eastAsia"/>
        </w:rPr>
      </w:pPr>
      <w:r w:rsidRPr="0039456B">
        <w:rPr>
          <w:rStyle w:val="af2"/>
          <w:rFonts w:hint="eastAsia"/>
        </w:rPr>
        <w:t>东方的天界与地界开门，</w:t>
      </w:r>
    </w:p>
    <w:p w:rsidR="005D7A5B" w:rsidRPr="0039456B" w:rsidRDefault="005D7A5B" w:rsidP="0039456B">
      <w:pPr>
        <w:ind w:firstLineChars="200" w:firstLine="480"/>
        <w:rPr>
          <w:rStyle w:val="af2"/>
          <w:rFonts w:hint="eastAsia"/>
        </w:rPr>
      </w:pPr>
      <w:r w:rsidRPr="0039456B">
        <w:rPr>
          <w:rStyle w:val="af2"/>
          <w:rFonts w:hint="eastAsia"/>
        </w:rPr>
        <w:t>相信楼主应该知道一些，能说下嘛？</w:t>
      </w:r>
    </w:p>
    <w:p w:rsidR="005D7A5B" w:rsidRPr="0039456B" w:rsidRDefault="005D7A5B" w:rsidP="00692BCF">
      <w:pPr>
        <w:ind w:firstLineChars="200" w:firstLine="480"/>
        <w:rPr>
          <w:rStyle w:val="af2"/>
          <w:rFonts w:hint="eastAsia"/>
        </w:rPr>
      </w:pPr>
      <w:r w:rsidRPr="0039456B">
        <w:rPr>
          <w:rStyle w:val="af2"/>
          <w:rFonts w:hint="eastAsia"/>
        </w:rPr>
        <w:t>对于灵，</w:t>
      </w:r>
    </w:p>
    <w:p w:rsidR="005D7A5B" w:rsidRPr="0039456B" w:rsidRDefault="005D7A5B" w:rsidP="00692BCF">
      <w:pPr>
        <w:ind w:firstLineChars="200" w:firstLine="480"/>
        <w:rPr>
          <w:rStyle w:val="af2"/>
          <w:rFonts w:hint="eastAsia"/>
        </w:rPr>
      </w:pPr>
      <w:r w:rsidRPr="0039456B">
        <w:rPr>
          <w:rStyle w:val="af2"/>
          <w:rFonts w:hint="eastAsia"/>
        </w:rPr>
        <w:t>能帮助灵升华的组成是哪些东西？</w:t>
      </w:r>
    </w:p>
    <w:p w:rsidR="005D7A5B" w:rsidRPr="0039456B" w:rsidRDefault="005D7A5B" w:rsidP="0039456B">
      <w:pPr>
        <w:ind w:firstLineChars="200" w:firstLine="480"/>
        <w:rPr>
          <w:rStyle w:val="af2"/>
          <w:rFonts w:hint="eastAsia"/>
        </w:rPr>
      </w:pPr>
      <w:r w:rsidRPr="0039456B">
        <w:rPr>
          <w:rStyle w:val="af2"/>
          <w:rFonts w:hint="eastAsia"/>
        </w:rPr>
        <w:t>哪些是至阳的，哪些是至阴的。</w:t>
      </w:r>
    </w:p>
    <w:p w:rsidR="005D7A5B" w:rsidRPr="0039456B" w:rsidRDefault="005D7A5B" w:rsidP="00692BCF">
      <w:pPr>
        <w:ind w:firstLineChars="200" w:firstLine="480"/>
        <w:rPr>
          <w:rStyle w:val="af2"/>
          <w:rFonts w:hint="eastAsia"/>
        </w:rPr>
      </w:pPr>
      <w:r w:rsidRPr="0039456B">
        <w:rPr>
          <w:rStyle w:val="af2"/>
          <w:rFonts w:hint="eastAsia"/>
        </w:rPr>
        <w:t>我在这里举例说吧，</w:t>
      </w:r>
    </w:p>
    <w:p w:rsidR="005D7A5B" w:rsidRPr="0039456B" w:rsidRDefault="005D7A5B" w:rsidP="0039456B">
      <w:pPr>
        <w:ind w:firstLineChars="200" w:firstLine="480"/>
        <w:rPr>
          <w:rStyle w:val="af2"/>
          <w:rFonts w:hint="eastAsia"/>
        </w:rPr>
      </w:pPr>
      <w:r w:rsidRPr="0039456B">
        <w:rPr>
          <w:rStyle w:val="af2"/>
          <w:rFonts w:hint="eastAsia"/>
        </w:rPr>
        <w:t>显现世界，勇敢，真实是阳性的，胆怯，虚伪是阴性的。</w:t>
      </w:r>
    </w:p>
    <w:p w:rsidR="005D7A5B" w:rsidRPr="0039456B" w:rsidRDefault="005D7A5B" w:rsidP="00692BCF">
      <w:pPr>
        <w:ind w:firstLineChars="200" w:firstLine="480"/>
        <w:rPr>
          <w:rStyle w:val="af2"/>
          <w:rFonts w:hint="eastAsia"/>
        </w:rPr>
      </w:pPr>
      <w:r w:rsidRPr="0039456B">
        <w:rPr>
          <w:rStyle w:val="af2"/>
          <w:rFonts w:hint="eastAsia"/>
        </w:rPr>
        <w:t>对于传说中灵，</w:t>
      </w:r>
    </w:p>
    <w:p w:rsidR="005D7A5B" w:rsidRPr="0039456B" w:rsidRDefault="005D7A5B" w:rsidP="0039456B">
      <w:pPr>
        <w:ind w:firstLineChars="200" w:firstLine="480"/>
        <w:rPr>
          <w:rStyle w:val="af2"/>
          <w:rFonts w:hint="eastAsia"/>
        </w:rPr>
      </w:pPr>
      <w:r w:rsidRPr="0039456B">
        <w:rPr>
          <w:rStyle w:val="af2"/>
          <w:rFonts w:hint="eastAsia"/>
        </w:rPr>
        <w:t>电火对人的肉体伤害巨大，对灵伤害如何？</w:t>
      </w:r>
    </w:p>
    <w:p w:rsidR="005D7A5B" w:rsidRPr="0039456B" w:rsidRDefault="005D7A5B" w:rsidP="00692BCF">
      <w:pPr>
        <w:ind w:firstLineChars="200" w:firstLine="480"/>
        <w:rPr>
          <w:rStyle w:val="af2"/>
          <w:rFonts w:hint="eastAsia"/>
        </w:rPr>
      </w:pPr>
      <w:r w:rsidRPr="0039456B">
        <w:rPr>
          <w:rStyle w:val="af2"/>
          <w:rFonts w:hint="eastAsia"/>
        </w:rPr>
        <w:t>楼主说到世界是阴阳组合，</w:t>
      </w:r>
    </w:p>
    <w:p w:rsidR="005D7A5B" w:rsidRPr="0039456B" w:rsidRDefault="005D7A5B" w:rsidP="00692BCF">
      <w:pPr>
        <w:ind w:firstLineChars="200" w:firstLine="480"/>
        <w:rPr>
          <w:rStyle w:val="af2"/>
          <w:rFonts w:hint="eastAsia"/>
        </w:rPr>
      </w:pPr>
      <w:r w:rsidRPr="0039456B">
        <w:rPr>
          <w:rStyle w:val="af2"/>
          <w:rFonts w:hint="eastAsia"/>
        </w:rPr>
        <w:t>至阳物质对灵的影响是什么？</w:t>
      </w:r>
    </w:p>
    <w:p w:rsidR="005D7A5B" w:rsidRPr="0039456B" w:rsidRDefault="005D7A5B" w:rsidP="00692BCF">
      <w:pPr>
        <w:ind w:firstLineChars="200" w:firstLine="480"/>
        <w:rPr>
          <w:rStyle w:val="af2"/>
          <w:rFonts w:hint="eastAsia"/>
        </w:rPr>
      </w:pPr>
      <w:r w:rsidRPr="0039456B">
        <w:rPr>
          <w:rStyle w:val="af2"/>
          <w:rFonts w:hint="eastAsia"/>
        </w:rPr>
        <w:t>至阳物质对灵魂的影响是什么？</w:t>
      </w:r>
    </w:p>
    <w:p w:rsidR="005D7A5B" w:rsidRPr="0039456B" w:rsidRDefault="005D7A5B" w:rsidP="00692BCF">
      <w:pPr>
        <w:ind w:firstLineChars="200" w:firstLine="480"/>
        <w:rPr>
          <w:rStyle w:val="af2"/>
          <w:rFonts w:hint="eastAsia"/>
        </w:rPr>
      </w:pPr>
      <w:r w:rsidRPr="0039456B">
        <w:rPr>
          <w:rStyle w:val="af2"/>
          <w:rFonts w:hint="eastAsia"/>
        </w:rPr>
        <w:t>Question: About the legend of the 2012 new era,</w:t>
      </w:r>
    </w:p>
    <w:p w:rsidR="005D7A5B" w:rsidRPr="0039456B" w:rsidRDefault="005D7A5B" w:rsidP="00692BCF">
      <w:pPr>
        <w:ind w:firstLineChars="200" w:firstLine="480"/>
        <w:rPr>
          <w:rStyle w:val="af2"/>
          <w:rFonts w:hint="eastAsia"/>
        </w:rPr>
      </w:pPr>
      <w:r w:rsidRPr="0039456B">
        <w:rPr>
          <w:rStyle w:val="af2"/>
          <w:rFonts w:hint="eastAsia"/>
        </w:rPr>
        <w:t>The East's heaven and boundary open the door.</w:t>
      </w:r>
    </w:p>
    <w:p w:rsidR="005D7A5B" w:rsidRPr="0039456B" w:rsidRDefault="005D7A5B" w:rsidP="00692BCF">
      <w:pPr>
        <w:ind w:firstLineChars="200" w:firstLine="480"/>
        <w:rPr>
          <w:rStyle w:val="af2"/>
          <w:rFonts w:hint="eastAsia"/>
        </w:rPr>
      </w:pPr>
      <w:r w:rsidRPr="0039456B">
        <w:rPr>
          <w:rStyle w:val="af2"/>
          <w:rFonts w:hint="eastAsia"/>
        </w:rPr>
        <w:t xml:space="preserve">I believe that the </w:t>
      </w:r>
      <w:r w:rsidR="0039456B">
        <w:rPr>
          <w:rStyle w:val="af2"/>
          <w:rFonts w:hint="eastAsia"/>
        </w:rPr>
        <w:t>you</w:t>
      </w:r>
      <w:r w:rsidRPr="0039456B">
        <w:rPr>
          <w:rStyle w:val="af2"/>
          <w:rFonts w:hint="eastAsia"/>
        </w:rPr>
        <w:t xml:space="preserve"> should know something, can you toking it?</w:t>
      </w:r>
    </w:p>
    <w:p w:rsidR="005D7A5B" w:rsidRPr="0039456B" w:rsidRDefault="005D7A5B" w:rsidP="00692BCF">
      <w:pPr>
        <w:ind w:firstLineChars="200" w:firstLine="480"/>
        <w:rPr>
          <w:rStyle w:val="af2"/>
          <w:rFonts w:hint="eastAsia"/>
        </w:rPr>
      </w:pPr>
      <w:r w:rsidRPr="0039456B">
        <w:rPr>
          <w:rStyle w:val="af2"/>
          <w:rFonts w:hint="eastAsia"/>
        </w:rPr>
        <w:t> </w:t>
      </w:r>
    </w:p>
    <w:p w:rsidR="005D7A5B" w:rsidRPr="0039456B" w:rsidRDefault="005D7A5B" w:rsidP="00692BCF">
      <w:pPr>
        <w:ind w:firstLineChars="200" w:firstLine="480"/>
        <w:rPr>
          <w:rStyle w:val="af2"/>
          <w:rFonts w:hint="eastAsia"/>
        </w:rPr>
      </w:pPr>
      <w:r w:rsidRPr="0039456B">
        <w:rPr>
          <w:rStyle w:val="af2"/>
          <w:rFonts w:hint="eastAsia"/>
        </w:rPr>
        <w:t>For the soul,</w:t>
      </w:r>
    </w:p>
    <w:p w:rsidR="005D7A5B" w:rsidRPr="0039456B" w:rsidRDefault="005D7A5B" w:rsidP="00692BCF">
      <w:pPr>
        <w:ind w:firstLineChars="200" w:firstLine="480"/>
        <w:rPr>
          <w:rStyle w:val="af2"/>
          <w:rFonts w:hint="eastAsia"/>
        </w:rPr>
      </w:pPr>
      <w:r w:rsidRPr="0039456B">
        <w:rPr>
          <w:rStyle w:val="af2"/>
          <w:rFonts w:hint="eastAsia"/>
        </w:rPr>
        <w:t>What are the components that can help the soul sublime?</w:t>
      </w:r>
    </w:p>
    <w:p w:rsidR="005D7A5B" w:rsidRPr="0039456B" w:rsidRDefault="005D7A5B" w:rsidP="003F5502">
      <w:pPr>
        <w:ind w:firstLineChars="200" w:firstLine="480"/>
        <w:rPr>
          <w:rStyle w:val="af2"/>
          <w:rFonts w:hint="eastAsia"/>
        </w:rPr>
      </w:pPr>
      <w:r w:rsidRPr="0039456B">
        <w:rPr>
          <w:rStyle w:val="af2"/>
          <w:rFonts w:hint="eastAsia"/>
        </w:rPr>
        <w:t xml:space="preserve">Which is to the </w:t>
      </w:r>
      <w:r w:rsidR="00154866">
        <w:rPr>
          <w:rStyle w:val="af2"/>
          <w:rFonts w:hint="eastAsia"/>
        </w:rPr>
        <w:t>Yang</w:t>
      </w:r>
      <w:r w:rsidR="003F5502">
        <w:rPr>
          <w:rStyle w:val="af2"/>
          <w:rFonts w:hint="eastAsia"/>
        </w:rPr>
        <w:t>, which is to the Yin.</w:t>
      </w:r>
    </w:p>
    <w:p w:rsidR="005D7A5B" w:rsidRPr="0039456B" w:rsidRDefault="005D7A5B" w:rsidP="00692BCF">
      <w:pPr>
        <w:ind w:firstLineChars="200" w:firstLine="480"/>
        <w:rPr>
          <w:rStyle w:val="af2"/>
          <w:rFonts w:hint="eastAsia"/>
        </w:rPr>
      </w:pPr>
      <w:r w:rsidRPr="0039456B">
        <w:rPr>
          <w:rStyle w:val="af2"/>
          <w:rFonts w:hint="eastAsia"/>
        </w:rPr>
        <w:t>Let me give an example here.</w:t>
      </w:r>
    </w:p>
    <w:p w:rsidR="005D7A5B" w:rsidRPr="0039456B" w:rsidRDefault="005D7A5B" w:rsidP="00692BCF">
      <w:pPr>
        <w:ind w:firstLineChars="200" w:firstLine="480"/>
        <w:rPr>
          <w:rStyle w:val="af2"/>
          <w:rFonts w:hint="eastAsia"/>
        </w:rPr>
      </w:pPr>
      <w:r w:rsidRPr="0039456B">
        <w:rPr>
          <w:rStyle w:val="af2"/>
          <w:rFonts w:hint="eastAsia"/>
        </w:rPr>
        <w:t>The explicitation world, courage, truth is masculine, Timidity, Hypocrisy are feminine.</w:t>
      </w:r>
    </w:p>
    <w:p w:rsidR="005D7A5B" w:rsidRPr="0039456B" w:rsidRDefault="005D7A5B" w:rsidP="00692BCF">
      <w:pPr>
        <w:ind w:firstLineChars="200" w:firstLine="480"/>
        <w:rPr>
          <w:rStyle w:val="af2"/>
          <w:rFonts w:hint="eastAsia"/>
        </w:rPr>
      </w:pPr>
      <w:r w:rsidRPr="0039456B">
        <w:rPr>
          <w:rStyle w:val="af2"/>
          <w:rFonts w:hint="eastAsia"/>
        </w:rPr>
        <w:t> </w:t>
      </w:r>
    </w:p>
    <w:p w:rsidR="005D7A5B" w:rsidRPr="0039456B" w:rsidRDefault="005D7A5B" w:rsidP="00692BCF">
      <w:pPr>
        <w:ind w:firstLineChars="200" w:firstLine="480"/>
        <w:rPr>
          <w:rStyle w:val="af2"/>
          <w:rFonts w:hint="eastAsia"/>
        </w:rPr>
      </w:pPr>
      <w:r w:rsidRPr="0039456B">
        <w:rPr>
          <w:rStyle w:val="af2"/>
          <w:rFonts w:hint="eastAsia"/>
        </w:rPr>
        <w:lastRenderedPageBreak/>
        <w:t>For the soul on the legendary</w:t>
      </w:r>
    </w:p>
    <w:p w:rsidR="005D7A5B" w:rsidRPr="0039456B" w:rsidRDefault="005D7A5B" w:rsidP="003F5502">
      <w:pPr>
        <w:ind w:firstLineChars="200" w:firstLine="480"/>
        <w:rPr>
          <w:rStyle w:val="af2"/>
          <w:rFonts w:hint="eastAsia"/>
        </w:rPr>
      </w:pPr>
      <w:r w:rsidRPr="0039456B">
        <w:rPr>
          <w:rStyle w:val="af2"/>
          <w:rFonts w:hint="eastAsia"/>
        </w:rPr>
        <w:t xml:space="preserve">Electric and fire has great harm to the human body. How is </w:t>
      </w:r>
      <w:r w:rsidR="003F5502">
        <w:rPr>
          <w:rStyle w:val="af2"/>
          <w:rFonts w:hint="eastAsia"/>
        </w:rPr>
        <w:t>the damage to the  spirit/soul?</w:t>
      </w:r>
    </w:p>
    <w:p w:rsidR="005D7A5B" w:rsidRPr="0039456B" w:rsidRDefault="005D7A5B" w:rsidP="00692BCF">
      <w:pPr>
        <w:ind w:firstLineChars="200" w:firstLine="480"/>
        <w:rPr>
          <w:rStyle w:val="af2"/>
          <w:rFonts w:hint="eastAsia"/>
        </w:rPr>
      </w:pPr>
      <w:r w:rsidRPr="0039456B">
        <w:rPr>
          <w:rStyle w:val="af2"/>
          <w:rFonts w:hint="eastAsia"/>
        </w:rPr>
        <w:t xml:space="preserve">The </w:t>
      </w:r>
      <w:r w:rsidR="00252B77">
        <w:rPr>
          <w:rStyle w:val="af2"/>
          <w:rFonts w:hint="eastAsia"/>
        </w:rPr>
        <w:t>YOU</w:t>
      </w:r>
      <w:r w:rsidRPr="0039456B">
        <w:rPr>
          <w:rStyle w:val="af2"/>
          <w:rFonts w:hint="eastAsia"/>
        </w:rPr>
        <w:t xml:space="preserve"> said the world is a combination of yin and Yang,</w:t>
      </w:r>
    </w:p>
    <w:p w:rsidR="005D7A5B" w:rsidRPr="0039456B" w:rsidRDefault="005D7A5B" w:rsidP="00692BCF">
      <w:pPr>
        <w:ind w:firstLineChars="200" w:firstLine="480"/>
        <w:rPr>
          <w:rStyle w:val="af2"/>
          <w:rFonts w:hint="eastAsia"/>
        </w:rPr>
      </w:pPr>
      <w:r w:rsidRPr="0039456B">
        <w:rPr>
          <w:rStyle w:val="af2"/>
          <w:rFonts w:hint="eastAsia"/>
        </w:rPr>
        <w:t>What is the influence of the supreme positive material on the spirit?</w:t>
      </w:r>
    </w:p>
    <w:p w:rsidR="005D7A5B" w:rsidRPr="0039456B" w:rsidRDefault="005D7A5B" w:rsidP="00692BCF">
      <w:pPr>
        <w:ind w:firstLineChars="200" w:firstLine="480"/>
        <w:rPr>
          <w:rStyle w:val="af2"/>
          <w:rFonts w:hint="eastAsia"/>
        </w:rPr>
      </w:pPr>
      <w:r w:rsidRPr="0039456B">
        <w:rPr>
          <w:rStyle w:val="af2"/>
          <w:rFonts w:hint="eastAsia"/>
        </w:rPr>
        <w:t>What is the influence of the supreme positive material on the soul?</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Pr="00C37821" w:rsidRDefault="005D7A5B" w:rsidP="00C37821">
      <w:pPr>
        <w:ind w:firstLineChars="200" w:firstLine="482"/>
        <w:rPr>
          <w:rStyle w:val="af0"/>
          <w:rFonts w:hint="eastAsia"/>
        </w:rPr>
      </w:pPr>
      <w:r w:rsidRPr="00C37821">
        <w:rPr>
          <w:rStyle w:val="af0"/>
          <w:rFonts w:hint="eastAsia"/>
        </w:rPr>
        <w:t>新的频率</w:t>
      </w:r>
      <w:r w:rsidRPr="00C37821">
        <w:rPr>
          <w:rStyle w:val="af0"/>
          <w:rFonts w:hint="eastAsia"/>
        </w:rPr>
        <w:t xml:space="preserve"> </w:t>
      </w:r>
      <w:r w:rsidRPr="00C37821">
        <w:rPr>
          <w:rStyle w:val="af0"/>
          <w:rFonts w:hint="eastAsia"/>
        </w:rPr>
        <w:t>新的能量形式被应用</w:t>
      </w:r>
      <w:r w:rsidRPr="00C37821">
        <w:rPr>
          <w:rStyle w:val="af0"/>
          <w:rFonts w:hint="eastAsia"/>
        </w:rPr>
        <w:t xml:space="preserve"> </w:t>
      </w:r>
      <w:r w:rsidRPr="00C37821">
        <w:rPr>
          <w:rStyle w:val="af0"/>
          <w:rFonts w:hint="eastAsia"/>
        </w:rPr>
        <w:t>玄无的律动一直都在</w:t>
      </w:r>
    </w:p>
    <w:p w:rsidR="00C37821" w:rsidRPr="00C37821" w:rsidRDefault="00C37821" w:rsidP="00C37821">
      <w:pPr>
        <w:ind w:firstLineChars="200" w:firstLine="482"/>
        <w:rPr>
          <w:rStyle w:val="af0"/>
          <w:rFonts w:hint="eastAsia"/>
        </w:rPr>
      </w:pPr>
    </w:p>
    <w:p w:rsidR="005D7A5B" w:rsidRPr="00C37821" w:rsidRDefault="005D7A5B" w:rsidP="00C37821">
      <w:pPr>
        <w:ind w:firstLineChars="200" w:firstLine="482"/>
        <w:rPr>
          <w:rStyle w:val="af0"/>
          <w:rFonts w:hint="eastAsia"/>
        </w:rPr>
      </w:pPr>
      <w:r w:rsidRPr="00C37821">
        <w:rPr>
          <w:rStyle w:val="af0"/>
          <w:rFonts w:hint="eastAsia"/>
        </w:rPr>
        <w:t>玄无每一个周期都会更新自己</w:t>
      </w:r>
      <w:r w:rsidRPr="00C37821">
        <w:rPr>
          <w:rStyle w:val="af0"/>
          <w:rFonts w:hint="eastAsia"/>
        </w:rPr>
        <w:t xml:space="preserve"> </w:t>
      </w:r>
      <w:r w:rsidRPr="00C37821">
        <w:rPr>
          <w:rStyle w:val="af0"/>
          <w:rFonts w:hint="eastAsia"/>
        </w:rPr>
        <w:t>雪花结晶正是玄无创造的体现</w:t>
      </w:r>
      <w:r w:rsidRPr="00C37821">
        <w:rPr>
          <w:rStyle w:val="af0"/>
          <w:rFonts w:hint="eastAsia"/>
        </w:rPr>
        <w:t xml:space="preserve"> </w:t>
      </w:r>
      <w:r w:rsidRPr="00C37821">
        <w:rPr>
          <w:rStyle w:val="af0"/>
          <w:rFonts w:hint="eastAsia"/>
        </w:rPr>
        <w:t>分子的结构也是玄无创造的体现</w:t>
      </w:r>
      <w:r w:rsidRPr="00C37821">
        <w:rPr>
          <w:rStyle w:val="af0"/>
          <w:rFonts w:hint="eastAsia"/>
        </w:rPr>
        <w:t xml:space="preserve"> DNA</w:t>
      </w:r>
      <w:r w:rsidRPr="00C37821">
        <w:rPr>
          <w:rStyle w:val="af0"/>
          <w:rFonts w:hint="eastAsia"/>
        </w:rPr>
        <w:t>亦是玄现代理论中</w:t>
      </w:r>
      <w:r w:rsidRPr="00C37821">
        <w:rPr>
          <w:rStyle w:val="af0"/>
          <w:rFonts w:hint="eastAsia"/>
        </w:rPr>
        <w:t>DNA</w:t>
      </w:r>
      <w:r w:rsidRPr="00C37821">
        <w:rPr>
          <w:rStyle w:val="af0"/>
          <w:rFonts w:hint="eastAsia"/>
        </w:rPr>
        <w:t>是偶尔形成的</w:t>
      </w:r>
      <w:r w:rsidRPr="00C37821">
        <w:rPr>
          <w:rStyle w:val="af0"/>
          <w:rFonts w:hint="eastAsia"/>
        </w:rPr>
        <w:t xml:space="preserve"> </w:t>
      </w:r>
      <w:r w:rsidRPr="00C37821">
        <w:rPr>
          <w:rStyle w:val="af0"/>
          <w:rFonts w:hint="eastAsia"/>
        </w:rPr>
        <w:t>其实错了</w:t>
      </w:r>
      <w:r w:rsidRPr="00C37821">
        <w:rPr>
          <w:rStyle w:val="af0"/>
          <w:rFonts w:hint="eastAsia"/>
        </w:rPr>
        <w:t>DNA</w:t>
      </w:r>
      <w:r w:rsidRPr="00C37821">
        <w:rPr>
          <w:rStyle w:val="af0"/>
          <w:rFonts w:hint="eastAsia"/>
        </w:rPr>
        <w:t>是玄无精神创造酝酿的</w:t>
      </w:r>
    </w:p>
    <w:p w:rsidR="005D7A5B" w:rsidRPr="00C37821" w:rsidRDefault="005D7A5B" w:rsidP="00C37821">
      <w:pPr>
        <w:ind w:firstLineChars="200" w:firstLine="482"/>
        <w:rPr>
          <w:rStyle w:val="af0"/>
          <w:rFonts w:hint="eastAsia"/>
        </w:rPr>
      </w:pPr>
      <w:r w:rsidRPr="00C37821">
        <w:rPr>
          <w:rStyle w:val="af0"/>
          <w:rFonts w:hint="eastAsia"/>
        </w:rPr>
        <w:t>做一个试验</w:t>
      </w:r>
      <w:r w:rsidRPr="00C37821">
        <w:rPr>
          <w:rStyle w:val="af0"/>
          <w:rFonts w:hint="eastAsia"/>
        </w:rPr>
        <w:t xml:space="preserve"> </w:t>
      </w:r>
      <w:r w:rsidRPr="00C37821">
        <w:rPr>
          <w:rStyle w:val="af0"/>
          <w:rFonts w:hint="eastAsia"/>
        </w:rPr>
        <w:t>你们用一只试管</w:t>
      </w:r>
      <w:r w:rsidRPr="00C37821">
        <w:rPr>
          <w:rStyle w:val="af0"/>
          <w:rFonts w:hint="eastAsia"/>
        </w:rPr>
        <w:t xml:space="preserve"> </w:t>
      </w:r>
      <w:r w:rsidRPr="00C37821">
        <w:rPr>
          <w:rStyle w:val="af0"/>
          <w:rFonts w:hint="eastAsia"/>
        </w:rPr>
        <w:t>清理里面所有的生命</w:t>
      </w:r>
      <w:r w:rsidRPr="00C37821">
        <w:rPr>
          <w:rStyle w:val="af0"/>
          <w:rFonts w:hint="eastAsia"/>
        </w:rPr>
        <w:t xml:space="preserve"> </w:t>
      </w:r>
      <w:r w:rsidRPr="00C37821">
        <w:rPr>
          <w:rStyle w:val="af0"/>
          <w:rFonts w:hint="eastAsia"/>
        </w:rPr>
        <w:t>密封</w:t>
      </w:r>
      <w:r w:rsidRPr="00C37821">
        <w:rPr>
          <w:rStyle w:val="af0"/>
          <w:rFonts w:hint="eastAsia"/>
        </w:rPr>
        <w:t xml:space="preserve"> </w:t>
      </w:r>
      <w:r w:rsidRPr="00C37821">
        <w:rPr>
          <w:rStyle w:val="af0"/>
          <w:rFonts w:hint="eastAsia"/>
        </w:rPr>
        <w:t>然后等待玄无的精神酝酿</w:t>
      </w:r>
      <w:r w:rsidRPr="00C37821">
        <w:rPr>
          <w:rStyle w:val="af0"/>
          <w:rFonts w:hint="eastAsia"/>
        </w:rPr>
        <w:t xml:space="preserve"> </w:t>
      </w:r>
      <w:r w:rsidRPr="00C37821">
        <w:rPr>
          <w:rStyle w:val="af0"/>
          <w:rFonts w:hint="eastAsia"/>
        </w:rPr>
        <w:t>数天以后你们可以从中得到一组含有元始</w:t>
      </w:r>
      <w:r w:rsidRPr="00C37821">
        <w:rPr>
          <w:rStyle w:val="af0"/>
          <w:rFonts w:hint="eastAsia"/>
        </w:rPr>
        <w:t>SNA</w:t>
      </w:r>
      <w:r w:rsidRPr="00C37821">
        <w:rPr>
          <w:rStyle w:val="af0"/>
          <w:rFonts w:hint="eastAsia"/>
        </w:rPr>
        <w:t>的细菌乃至微生物</w:t>
      </w:r>
      <w:r w:rsidRPr="00C37821">
        <w:rPr>
          <w:rStyle w:val="af0"/>
          <w:rFonts w:hint="eastAsia"/>
        </w:rPr>
        <w:t xml:space="preserve"> </w:t>
      </w:r>
      <w:r w:rsidRPr="00C37821">
        <w:rPr>
          <w:rStyle w:val="af0"/>
          <w:rFonts w:hint="eastAsia"/>
        </w:rPr>
        <w:t>这就是玄无的精神</w:t>
      </w:r>
    </w:p>
    <w:p w:rsidR="00C37821" w:rsidRPr="00C37821" w:rsidRDefault="005D7A5B" w:rsidP="00C37821">
      <w:pPr>
        <w:ind w:firstLineChars="200" w:firstLine="482"/>
        <w:rPr>
          <w:rStyle w:val="af0"/>
          <w:rFonts w:hint="eastAsia"/>
        </w:rPr>
      </w:pPr>
      <w:r w:rsidRPr="00C37821">
        <w:rPr>
          <w:rStyle w:val="af0"/>
          <w:rFonts w:hint="eastAsia"/>
        </w:rPr>
        <w:t>或者拿一团有机物</w:t>
      </w:r>
      <w:r w:rsidRPr="00C37821">
        <w:rPr>
          <w:rStyle w:val="af0"/>
          <w:rFonts w:hint="eastAsia"/>
        </w:rPr>
        <w:t xml:space="preserve"> </w:t>
      </w:r>
      <w:r w:rsidRPr="00C37821">
        <w:rPr>
          <w:rStyle w:val="af0"/>
          <w:rFonts w:hint="eastAsia"/>
        </w:rPr>
        <w:t>清理上面所有的细菌微生物虫子卵</w:t>
      </w:r>
      <w:r w:rsidRPr="00C37821">
        <w:rPr>
          <w:rStyle w:val="af0"/>
          <w:rFonts w:hint="eastAsia"/>
        </w:rPr>
        <w:t xml:space="preserve"> </w:t>
      </w:r>
      <w:r w:rsidRPr="00C37821">
        <w:rPr>
          <w:rStyle w:val="af0"/>
          <w:rFonts w:hint="eastAsia"/>
        </w:rPr>
        <w:t>密封</w:t>
      </w:r>
      <w:r w:rsidRPr="00C37821">
        <w:rPr>
          <w:rStyle w:val="af0"/>
          <w:rFonts w:hint="eastAsia"/>
        </w:rPr>
        <w:t xml:space="preserve"> </w:t>
      </w:r>
      <w:r w:rsidRPr="00C37821">
        <w:rPr>
          <w:rStyle w:val="af0"/>
          <w:rFonts w:hint="eastAsia"/>
        </w:rPr>
        <w:t>但要有足够的空间和生物存在的条件</w:t>
      </w:r>
      <w:r w:rsidRPr="00C37821">
        <w:rPr>
          <w:rStyle w:val="af0"/>
          <w:rFonts w:hint="eastAsia"/>
        </w:rPr>
        <w:t xml:space="preserve"> </w:t>
      </w:r>
      <w:r w:rsidRPr="00C37821">
        <w:rPr>
          <w:rStyle w:val="af0"/>
          <w:rFonts w:hint="eastAsia"/>
        </w:rPr>
        <w:t>然后等待玄无的精神酝酿</w:t>
      </w:r>
      <w:r w:rsidRPr="00C37821">
        <w:rPr>
          <w:rStyle w:val="af0"/>
          <w:rFonts w:hint="eastAsia"/>
        </w:rPr>
        <w:t xml:space="preserve"> </w:t>
      </w:r>
      <w:r w:rsidRPr="00C37821">
        <w:rPr>
          <w:rStyle w:val="af0"/>
          <w:rFonts w:hint="eastAsia"/>
        </w:rPr>
        <w:t>数天以后里面会出发霉</w:t>
      </w:r>
      <w:r w:rsidRPr="00C37821">
        <w:rPr>
          <w:rStyle w:val="af0"/>
          <w:rFonts w:hint="eastAsia"/>
        </w:rPr>
        <w:t xml:space="preserve"> </w:t>
      </w:r>
      <w:r w:rsidRPr="00C37821">
        <w:rPr>
          <w:rStyle w:val="af0"/>
          <w:rFonts w:hint="eastAsia"/>
        </w:rPr>
        <w:t>乃至可以生出各种飞虫</w:t>
      </w:r>
    </w:p>
    <w:p w:rsidR="005D7A5B" w:rsidRPr="00C37821" w:rsidRDefault="005D7A5B" w:rsidP="00C37821">
      <w:pPr>
        <w:ind w:firstLineChars="200" w:firstLine="482"/>
        <w:rPr>
          <w:rStyle w:val="af0"/>
          <w:rFonts w:hint="eastAsia"/>
        </w:rPr>
      </w:pPr>
      <w:r w:rsidRPr="00C37821">
        <w:rPr>
          <w:rStyle w:val="af0"/>
          <w:rFonts w:hint="eastAsia"/>
        </w:rPr>
        <w:t>2012</w:t>
      </w:r>
      <w:r w:rsidRPr="00C37821">
        <w:rPr>
          <w:rStyle w:val="af0"/>
          <w:rFonts w:hint="eastAsia"/>
        </w:rPr>
        <w:t>开始是玄无精神周期性对自我的更新</w:t>
      </w:r>
      <w:r w:rsidRPr="00C37821">
        <w:rPr>
          <w:rStyle w:val="af0"/>
          <w:rFonts w:hint="eastAsia"/>
        </w:rPr>
        <w:t xml:space="preserve"> </w:t>
      </w:r>
      <w:r w:rsidRPr="00C37821">
        <w:rPr>
          <w:rStyle w:val="af0"/>
          <w:rFonts w:hint="eastAsia"/>
        </w:rPr>
        <w:t>之后新的生命会诞生</w:t>
      </w:r>
      <w:r w:rsidRPr="00C37821">
        <w:rPr>
          <w:rStyle w:val="af0"/>
          <w:rFonts w:hint="eastAsia"/>
        </w:rPr>
        <w:t xml:space="preserve"> </w:t>
      </w:r>
      <w:r w:rsidRPr="00C37821">
        <w:rPr>
          <w:rStyle w:val="af0"/>
          <w:rFonts w:hint="eastAsia"/>
        </w:rPr>
        <w:t>至于中间的过程</w:t>
      </w:r>
      <w:r w:rsidRPr="00C37821">
        <w:rPr>
          <w:rStyle w:val="af0"/>
          <w:rFonts w:hint="eastAsia"/>
        </w:rPr>
        <w:t xml:space="preserve"> </w:t>
      </w:r>
      <w:r w:rsidRPr="00C37821">
        <w:rPr>
          <w:rStyle w:val="af0"/>
          <w:rFonts w:hint="eastAsia"/>
        </w:rPr>
        <w:t>自然灾害和不适应新玄无精神的存有被更新</w:t>
      </w:r>
    </w:p>
    <w:p w:rsidR="005D7A5B" w:rsidRPr="00C37821" w:rsidRDefault="005D7A5B" w:rsidP="00C37821">
      <w:pPr>
        <w:ind w:firstLineChars="200" w:firstLine="482"/>
        <w:rPr>
          <w:rStyle w:val="af0"/>
          <w:rFonts w:hint="eastAsia"/>
        </w:rPr>
      </w:pPr>
      <w:r w:rsidRPr="00C37821">
        <w:rPr>
          <w:rStyle w:val="af0"/>
          <w:rFonts w:hint="eastAsia"/>
        </w:rPr>
        <w:t>阴和阳是我借用你们的文字所表述的</w:t>
      </w:r>
      <w:r w:rsidRPr="00C37821">
        <w:rPr>
          <w:rStyle w:val="af0"/>
          <w:rFonts w:hint="eastAsia"/>
        </w:rPr>
        <w:t xml:space="preserve"> </w:t>
      </w:r>
      <w:r w:rsidRPr="00C37821">
        <w:rPr>
          <w:rStyle w:val="af0"/>
          <w:rFonts w:hint="eastAsia"/>
        </w:rPr>
        <w:t>其实我们的文字中并没有阴阳的概念</w:t>
      </w:r>
    </w:p>
    <w:p w:rsidR="005D7A5B" w:rsidRPr="00C37821" w:rsidRDefault="005D7A5B" w:rsidP="00C37821">
      <w:pPr>
        <w:ind w:firstLineChars="200" w:firstLine="482"/>
        <w:rPr>
          <w:rStyle w:val="af0"/>
          <w:rFonts w:hint="eastAsia"/>
        </w:rPr>
      </w:pPr>
      <w:r w:rsidRPr="00C37821">
        <w:rPr>
          <w:rStyle w:val="af0"/>
          <w:rFonts w:hint="eastAsia"/>
        </w:rPr>
        <w:t>灵是一种意识活动产生的场</w:t>
      </w:r>
      <w:r w:rsidRPr="00C37821">
        <w:rPr>
          <w:rStyle w:val="af0"/>
          <w:rFonts w:hint="eastAsia"/>
        </w:rPr>
        <w:t xml:space="preserve"> </w:t>
      </w:r>
      <w:r w:rsidRPr="00C37821">
        <w:rPr>
          <w:rStyle w:val="af0"/>
          <w:rFonts w:hint="eastAsia"/>
        </w:rPr>
        <w:t>本质是纯无精神的凝固</w:t>
      </w:r>
    </w:p>
    <w:p w:rsidR="005D7A5B" w:rsidRPr="00C37821" w:rsidRDefault="005D7A5B" w:rsidP="00C37821">
      <w:pPr>
        <w:ind w:firstLineChars="200" w:firstLine="482"/>
        <w:rPr>
          <w:rStyle w:val="af0"/>
          <w:rFonts w:hint="eastAsia"/>
        </w:rPr>
      </w:pPr>
      <w:r w:rsidRPr="00C37821">
        <w:rPr>
          <w:rStyle w:val="af0"/>
          <w:rFonts w:hint="eastAsia"/>
        </w:rPr>
        <w:t>加强灵场的一个方法是增加神经元的活动</w:t>
      </w:r>
      <w:r w:rsidRPr="00C37821">
        <w:rPr>
          <w:rStyle w:val="af0"/>
          <w:rFonts w:hint="eastAsia"/>
        </w:rPr>
        <w:t xml:space="preserve"> </w:t>
      </w:r>
      <w:r w:rsidRPr="00C37821">
        <w:rPr>
          <w:rStyle w:val="af0"/>
          <w:rFonts w:hint="eastAsia"/>
        </w:rPr>
        <w:t>事实证明一个爱思考的意识</w:t>
      </w:r>
      <w:r w:rsidRPr="00C37821">
        <w:rPr>
          <w:rStyle w:val="af0"/>
          <w:rFonts w:hint="eastAsia"/>
        </w:rPr>
        <w:t xml:space="preserve"> </w:t>
      </w:r>
      <w:r w:rsidRPr="00C37821">
        <w:rPr>
          <w:rStyle w:val="af0"/>
          <w:rFonts w:hint="eastAsia"/>
        </w:rPr>
        <w:t>在肉体结构损坏后</w:t>
      </w:r>
      <w:r w:rsidRPr="00C37821">
        <w:rPr>
          <w:rStyle w:val="af0"/>
          <w:rFonts w:hint="eastAsia"/>
        </w:rPr>
        <w:t xml:space="preserve"> </w:t>
      </w:r>
      <w:r w:rsidRPr="00C37821">
        <w:rPr>
          <w:rStyle w:val="af0"/>
          <w:rFonts w:hint="eastAsia"/>
        </w:rPr>
        <w:t>灵场可以长时间存在</w:t>
      </w:r>
      <w:r w:rsidRPr="00C37821">
        <w:rPr>
          <w:rStyle w:val="af0"/>
          <w:rFonts w:hint="eastAsia"/>
        </w:rPr>
        <w:t xml:space="preserve"> </w:t>
      </w:r>
      <w:r w:rsidRPr="00C37821">
        <w:rPr>
          <w:rStyle w:val="af0"/>
          <w:rFonts w:hint="eastAsia"/>
        </w:rPr>
        <w:t>比一生机械化和不爱思考的意识存在时间更长</w:t>
      </w:r>
      <w:r w:rsidRPr="00C37821">
        <w:rPr>
          <w:rStyle w:val="af0"/>
          <w:rFonts w:hint="eastAsia"/>
        </w:rPr>
        <w:t xml:space="preserve"> </w:t>
      </w:r>
      <w:r w:rsidRPr="00C37821">
        <w:rPr>
          <w:rStyle w:val="af0"/>
          <w:rFonts w:hint="eastAsia"/>
        </w:rPr>
        <w:t>不爱反思自我被证明是对纯无精神无益的</w:t>
      </w:r>
    </w:p>
    <w:p w:rsidR="005D7A5B" w:rsidRPr="00C37821" w:rsidRDefault="005D7A5B" w:rsidP="00C37821">
      <w:pPr>
        <w:ind w:firstLineChars="200" w:firstLine="482"/>
        <w:rPr>
          <w:rStyle w:val="af0"/>
          <w:rFonts w:hint="eastAsia"/>
        </w:rPr>
      </w:pPr>
      <w:r w:rsidRPr="00C37821">
        <w:rPr>
          <w:rStyle w:val="af0"/>
          <w:rFonts w:hint="eastAsia"/>
        </w:rPr>
        <w:t>加强灵场的另一个方法是</w:t>
      </w:r>
      <w:r w:rsidRPr="00C37821">
        <w:rPr>
          <w:rStyle w:val="af0"/>
          <w:rFonts w:hint="eastAsia"/>
        </w:rPr>
        <w:t xml:space="preserve"> </w:t>
      </w:r>
      <w:r w:rsidRPr="00C37821">
        <w:rPr>
          <w:rStyle w:val="af0"/>
          <w:rFonts w:hint="eastAsia"/>
        </w:rPr>
        <w:t>理解纯无的精神</w:t>
      </w:r>
      <w:r w:rsidRPr="00C37821">
        <w:rPr>
          <w:rStyle w:val="af0"/>
          <w:rFonts w:hint="eastAsia"/>
        </w:rPr>
        <w:t xml:space="preserve"> </w:t>
      </w:r>
      <w:r w:rsidRPr="00C37821">
        <w:rPr>
          <w:rStyle w:val="af0"/>
          <w:rFonts w:hint="eastAsia"/>
        </w:rPr>
        <w:t>集中注意力和觉知从而达到</w:t>
      </w:r>
      <w:r w:rsidRPr="00C37821">
        <w:rPr>
          <w:rStyle w:val="af0"/>
          <w:rFonts w:hint="eastAsia"/>
        </w:rPr>
        <w:t xml:space="preserve"> </w:t>
      </w:r>
      <w:r w:rsidRPr="00C37821">
        <w:rPr>
          <w:rStyle w:val="af0"/>
          <w:rFonts w:hint="eastAsia"/>
        </w:rPr>
        <w:t>凝固纯无的精神</w:t>
      </w:r>
    </w:p>
    <w:p w:rsidR="005D7A5B" w:rsidRPr="00C37821" w:rsidRDefault="005D7A5B" w:rsidP="00C37821">
      <w:pPr>
        <w:ind w:firstLineChars="200" w:firstLine="482"/>
        <w:rPr>
          <w:rStyle w:val="af0"/>
          <w:rFonts w:hint="eastAsia"/>
        </w:rPr>
      </w:pPr>
      <w:r w:rsidRPr="00C37821">
        <w:rPr>
          <w:rStyle w:val="af0"/>
          <w:rFonts w:hint="eastAsia"/>
        </w:rPr>
        <w:t>电和火对灵场无害</w:t>
      </w:r>
    </w:p>
    <w:p w:rsidR="005D7A5B" w:rsidRPr="00C37821" w:rsidRDefault="005D7A5B" w:rsidP="00C37821">
      <w:pPr>
        <w:ind w:firstLineChars="200" w:firstLine="482"/>
        <w:rPr>
          <w:rStyle w:val="af0"/>
          <w:rFonts w:hint="eastAsia"/>
        </w:rPr>
      </w:pPr>
      <w:r w:rsidRPr="00C37821">
        <w:rPr>
          <w:rStyle w:val="af0"/>
          <w:rFonts w:hint="eastAsia"/>
        </w:rPr>
        <w:t>核武器这种高能量释放</w:t>
      </w:r>
      <w:r w:rsidRPr="00C37821">
        <w:rPr>
          <w:rStyle w:val="af0"/>
          <w:rFonts w:hint="eastAsia"/>
        </w:rPr>
        <w:t xml:space="preserve"> </w:t>
      </w:r>
      <w:r w:rsidRPr="00C37821">
        <w:rPr>
          <w:rStyle w:val="af0"/>
          <w:rFonts w:hint="eastAsia"/>
        </w:rPr>
        <w:t>其实是通过破坏玄无的精神来释放能量</w:t>
      </w:r>
      <w:r w:rsidRPr="00C37821">
        <w:rPr>
          <w:rStyle w:val="af0"/>
          <w:rFonts w:hint="eastAsia"/>
        </w:rPr>
        <w:t xml:space="preserve"> </w:t>
      </w:r>
      <w:r w:rsidRPr="00C37821">
        <w:rPr>
          <w:rStyle w:val="af0"/>
          <w:rFonts w:hint="eastAsia"/>
        </w:rPr>
        <w:t>对整体是有害的</w:t>
      </w:r>
      <w:r w:rsidRPr="00C37821">
        <w:rPr>
          <w:rStyle w:val="af0"/>
          <w:rFonts w:hint="eastAsia"/>
        </w:rPr>
        <w:t xml:space="preserve"> </w:t>
      </w:r>
      <w:r w:rsidRPr="00C37821">
        <w:rPr>
          <w:rStyle w:val="af0"/>
          <w:rFonts w:hint="eastAsia"/>
        </w:rPr>
        <w:t>灵场亦可以被摧毁</w:t>
      </w:r>
      <w:r w:rsidRPr="00C37821">
        <w:rPr>
          <w:rStyle w:val="af0"/>
          <w:rFonts w:hint="eastAsia"/>
        </w:rPr>
        <w:t xml:space="preserve"> </w:t>
      </w:r>
      <w:r w:rsidRPr="00C37821">
        <w:rPr>
          <w:rStyle w:val="af0"/>
          <w:rFonts w:hint="eastAsia"/>
        </w:rPr>
        <w:t>但一个凝固的纯无精神无法被破坏</w:t>
      </w:r>
    </w:p>
    <w:p w:rsidR="005D7A5B" w:rsidRPr="00C37821" w:rsidRDefault="005D7A5B" w:rsidP="00C37821">
      <w:pPr>
        <w:ind w:firstLineChars="200" w:firstLine="482"/>
        <w:rPr>
          <w:rStyle w:val="af0"/>
          <w:rFonts w:hint="eastAsia"/>
        </w:rPr>
      </w:pPr>
      <w:r w:rsidRPr="00C37821">
        <w:rPr>
          <w:rStyle w:val="af0"/>
          <w:rFonts w:hint="eastAsia"/>
        </w:rPr>
        <w:t> </w:t>
      </w:r>
    </w:p>
    <w:p w:rsidR="005D7A5B" w:rsidRPr="00C37821" w:rsidRDefault="005D7A5B" w:rsidP="00C37821">
      <w:pPr>
        <w:ind w:firstLineChars="200" w:firstLine="482"/>
        <w:rPr>
          <w:rStyle w:val="af0"/>
          <w:rFonts w:hint="eastAsia"/>
        </w:rPr>
      </w:pPr>
      <w:r w:rsidRPr="00C37821">
        <w:rPr>
          <w:rStyle w:val="af0"/>
          <w:rFonts w:hint="eastAsia"/>
        </w:rPr>
        <w:t>如果不想面对死亡</w:t>
      </w:r>
      <w:r w:rsidRPr="00C37821">
        <w:rPr>
          <w:rStyle w:val="af0"/>
          <w:rFonts w:hint="eastAsia"/>
        </w:rPr>
        <w:t xml:space="preserve"> </w:t>
      </w:r>
      <w:r w:rsidRPr="00C37821">
        <w:rPr>
          <w:rStyle w:val="af0"/>
          <w:rFonts w:hint="eastAsia"/>
        </w:rPr>
        <w:t>想保持自己的独特性</w:t>
      </w:r>
      <w:r w:rsidRPr="00C37821">
        <w:rPr>
          <w:rStyle w:val="af0"/>
          <w:rFonts w:hint="eastAsia"/>
        </w:rPr>
        <w:t xml:space="preserve"> </w:t>
      </w:r>
      <w:r w:rsidRPr="00C37821">
        <w:rPr>
          <w:rStyle w:val="af0"/>
          <w:rFonts w:hint="eastAsia"/>
        </w:rPr>
        <w:t>并长存</w:t>
      </w:r>
      <w:r w:rsidRPr="00C37821">
        <w:rPr>
          <w:rStyle w:val="af0"/>
          <w:rFonts w:hint="eastAsia"/>
        </w:rPr>
        <w:t xml:space="preserve"> </w:t>
      </w:r>
      <w:r w:rsidRPr="00C37821">
        <w:rPr>
          <w:rStyle w:val="af0"/>
          <w:rFonts w:hint="eastAsia"/>
        </w:rPr>
        <w:t>凝固纯无的精神是必须的</w:t>
      </w:r>
    </w:p>
    <w:p w:rsidR="00C37821" w:rsidRPr="00C37821" w:rsidRDefault="00C37821" w:rsidP="00C37821">
      <w:pPr>
        <w:ind w:firstLineChars="200" w:firstLine="482"/>
        <w:rPr>
          <w:rStyle w:val="af0"/>
          <w:rFonts w:hint="eastAsia"/>
        </w:rPr>
      </w:pPr>
      <w:r w:rsidRPr="00C37821">
        <w:rPr>
          <w:rStyle w:val="af0"/>
          <w:rFonts w:hint="eastAsia"/>
        </w:rPr>
        <w:t>A:The new frequency  The new form of energy be applied The Xuan-void movement has always been in</w:t>
      </w:r>
    </w:p>
    <w:p w:rsidR="00C37821" w:rsidRPr="00C37821" w:rsidRDefault="00C37821" w:rsidP="00C37821">
      <w:pPr>
        <w:ind w:firstLineChars="200" w:firstLine="482"/>
        <w:rPr>
          <w:rStyle w:val="af0"/>
          <w:rFonts w:hint="eastAsia"/>
        </w:rPr>
      </w:pPr>
      <w:r w:rsidRPr="00C37821">
        <w:rPr>
          <w:rStyle w:val="af0"/>
          <w:rFonts w:hint="eastAsia"/>
        </w:rPr>
        <w:t>Xuan-void  will update itself in each cycle </w:t>
      </w:r>
      <w:r w:rsidRPr="00C37821">
        <w:rPr>
          <w:rStyle w:val="af0"/>
        </w:rPr>
        <w:t xml:space="preserve">The crystallization of snowflakes is the embodiment of </w:t>
      </w:r>
      <w:r w:rsidRPr="00C37821">
        <w:rPr>
          <w:rStyle w:val="af0"/>
          <w:rFonts w:hint="eastAsia"/>
        </w:rPr>
        <w:t xml:space="preserve">Xuan-void creation The structure of molecule also </w:t>
      </w:r>
      <w:r w:rsidRPr="00C37821">
        <w:rPr>
          <w:rStyle w:val="af0"/>
        </w:rPr>
        <w:t xml:space="preserve">embodiment </w:t>
      </w:r>
      <w:r w:rsidRPr="00C37821">
        <w:rPr>
          <w:rStyle w:val="af0"/>
          <w:rFonts w:hint="eastAsia"/>
        </w:rPr>
        <w:t>the Xuan-void creation</w:t>
      </w:r>
    </w:p>
    <w:p w:rsidR="00C37821" w:rsidRPr="00C37821" w:rsidRDefault="00C37821" w:rsidP="00C37821">
      <w:pPr>
        <w:ind w:firstLineChars="200" w:firstLine="482"/>
        <w:rPr>
          <w:rStyle w:val="af0"/>
          <w:rFonts w:hint="eastAsia"/>
        </w:rPr>
      </w:pPr>
      <w:r w:rsidRPr="00C37821">
        <w:rPr>
          <w:rStyle w:val="af0"/>
          <w:rFonts w:hint="eastAsia"/>
        </w:rPr>
        <w:t xml:space="preserve">The DNA also is Xuan  In the modern theory  DNA is occasionally formed    Actually wrong The DNA is created and </w:t>
      </w:r>
      <w:r w:rsidRPr="00C37821">
        <w:rPr>
          <w:rStyle w:val="af0"/>
        </w:rPr>
        <w:t>fermented </w:t>
      </w:r>
      <w:r w:rsidRPr="00C37821">
        <w:rPr>
          <w:rStyle w:val="af0"/>
          <w:rFonts w:hint="eastAsia"/>
        </w:rPr>
        <w:t>by thee spirit of Xuan-void</w:t>
      </w:r>
    </w:p>
    <w:p w:rsidR="00C37821" w:rsidRPr="00C37821" w:rsidRDefault="00C37821" w:rsidP="00C37821">
      <w:pPr>
        <w:ind w:firstLineChars="200" w:firstLine="482"/>
        <w:rPr>
          <w:rStyle w:val="af0"/>
          <w:rFonts w:hint="eastAsia"/>
        </w:rPr>
      </w:pPr>
    </w:p>
    <w:p w:rsidR="00C37821" w:rsidRPr="00C37821" w:rsidRDefault="00C37821" w:rsidP="00C37821">
      <w:pPr>
        <w:ind w:firstLineChars="200" w:firstLine="482"/>
        <w:rPr>
          <w:rStyle w:val="af0"/>
          <w:rFonts w:hint="eastAsia"/>
        </w:rPr>
      </w:pPr>
      <w:r w:rsidRPr="00C37821">
        <w:rPr>
          <w:rStyle w:val="af0"/>
          <w:rFonts w:hint="eastAsia"/>
        </w:rPr>
        <w:t>Now there is an experiment   You have a  cuvette Cleaning all the life  Seal up And then wait for the gestation of spirit of Xuan-void After a few days  you can get a group original SNA bacteria and even microbes This just  spirit of Xuan-void</w:t>
      </w:r>
    </w:p>
    <w:p w:rsidR="00C37821" w:rsidRPr="00C37821" w:rsidRDefault="00C37821" w:rsidP="00C37821">
      <w:pPr>
        <w:ind w:firstLineChars="200" w:firstLine="482"/>
        <w:rPr>
          <w:rStyle w:val="af0"/>
          <w:rFonts w:hint="eastAsia"/>
        </w:rPr>
      </w:pPr>
    </w:p>
    <w:p w:rsidR="00C37821" w:rsidRPr="00C37821" w:rsidRDefault="00C37821" w:rsidP="00C37821">
      <w:pPr>
        <w:ind w:firstLineChars="200" w:firstLine="482"/>
        <w:rPr>
          <w:rStyle w:val="af0"/>
          <w:rFonts w:hint="eastAsia"/>
        </w:rPr>
      </w:pPr>
      <w:r w:rsidRPr="00C37821">
        <w:rPr>
          <w:rStyle w:val="af0"/>
          <w:rFonts w:hint="eastAsia"/>
        </w:rPr>
        <w:t>Or take a mass of organic Cleaning all the bacteria worms ovum all And Seal up But there is enough space and the condition of biological existence And then wait for the spirit gestation of Xuan-void After a few days  there will be mildew  And even it can engender all kinds of winged insect</w:t>
      </w:r>
    </w:p>
    <w:p w:rsidR="00C37821" w:rsidRPr="00C37821" w:rsidRDefault="0032318C" w:rsidP="00C37821">
      <w:pPr>
        <w:ind w:firstLineChars="200" w:firstLine="482"/>
        <w:rPr>
          <w:rStyle w:val="af0"/>
          <w:rFonts w:hint="eastAsia"/>
        </w:rPr>
      </w:pPr>
      <w:r>
        <w:rPr>
          <w:rStyle w:val="af0"/>
          <w:rFonts w:hint="eastAsia"/>
        </w:rPr>
        <w:t>The 2012 is </w:t>
      </w:r>
      <w:r w:rsidR="0019166F">
        <w:rPr>
          <w:rStyle w:val="af0"/>
          <w:rFonts w:hint="eastAsia"/>
        </w:rPr>
        <w:t>the spirit of </w:t>
      </w:r>
      <w:r w:rsidR="00C37821" w:rsidRPr="00C37821">
        <w:rPr>
          <w:rStyle w:val="af0"/>
          <w:rFonts w:hint="eastAsia"/>
        </w:rPr>
        <w:t>Xuan-void periodic update</w:t>
      </w:r>
      <w:r w:rsidR="0019166F">
        <w:rPr>
          <w:rStyle w:val="af0"/>
          <w:rFonts w:hint="eastAsia"/>
        </w:rPr>
        <w:t xml:space="preserve"> itself</w:t>
      </w:r>
      <w:r w:rsidR="00C37821" w:rsidRPr="00C37821">
        <w:rPr>
          <w:rStyle w:val="af0"/>
          <w:rFonts w:hint="eastAsia"/>
        </w:rPr>
        <w:t xml:space="preserve"> Afterwards the new life will born  As for the middle process its natural disasters and the beings will be renew who unsuitable new mental </w:t>
      </w:r>
    </w:p>
    <w:p w:rsidR="00C37821" w:rsidRPr="00C37821" w:rsidRDefault="00C37821" w:rsidP="00C37821">
      <w:pPr>
        <w:ind w:firstLineChars="200" w:firstLine="482"/>
        <w:rPr>
          <w:rStyle w:val="af0"/>
          <w:rFonts w:hint="eastAsia"/>
        </w:rPr>
      </w:pPr>
    </w:p>
    <w:p w:rsidR="00C37821" w:rsidRPr="00C37821" w:rsidRDefault="00C37821" w:rsidP="00C37821">
      <w:pPr>
        <w:ind w:firstLineChars="200" w:firstLine="482"/>
        <w:rPr>
          <w:rStyle w:val="af0"/>
          <w:rFonts w:hint="eastAsia"/>
        </w:rPr>
      </w:pPr>
      <w:r w:rsidRPr="00C37821">
        <w:rPr>
          <w:rStyle w:val="af0"/>
          <w:rFonts w:hint="eastAsia"/>
        </w:rPr>
        <w:t>Yin and Yang are the concept that I borrow your words In fact that there is no concept of Yin and Yang in our words</w:t>
      </w:r>
    </w:p>
    <w:p w:rsidR="00C37821" w:rsidRPr="00C37821" w:rsidRDefault="00C37821" w:rsidP="00C37821">
      <w:pPr>
        <w:ind w:firstLineChars="200" w:firstLine="482"/>
        <w:rPr>
          <w:rStyle w:val="af0"/>
          <w:rFonts w:hint="eastAsia"/>
        </w:rPr>
      </w:pPr>
    </w:p>
    <w:p w:rsidR="00C37821" w:rsidRPr="00C37821" w:rsidRDefault="00C37821" w:rsidP="00C37821">
      <w:pPr>
        <w:ind w:firstLineChars="200" w:firstLine="482"/>
        <w:rPr>
          <w:rStyle w:val="af0"/>
          <w:rFonts w:hint="eastAsia"/>
        </w:rPr>
      </w:pPr>
      <w:r w:rsidRPr="00C37821">
        <w:rPr>
          <w:rStyle w:val="af0"/>
          <w:rFonts w:hint="eastAsia"/>
        </w:rPr>
        <w:t>The soul is a kind of the field produced by consciousness activity Its essence is solidification of pure-nothing spirit</w:t>
      </w:r>
    </w:p>
    <w:p w:rsidR="00C37821" w:rsidRPr="00C37821" w:rsidRDefault="00C37821" w:rsidP="00C37821">
      <w:pPr>
        <w:ind w:firstLineChars="200" w:firstLine="482"/>
        <w:rPr>
          <w:rStyle w:val="af0"/>
          <w:rFonts w:hint="eastAsia"/>
        </w:rPr>
      </w:pPr>
    </w:p>
    <w:p w:rsidR="00C37821" w:rsidRPr="00C37821" w:rsidRDefault="00C37821" w:rsidP="00C37821">
      <w:pPr>
        <w:ind w:firstLineChars="200" w:firstLine="482"/>
        <w:rPr>
          <w:rStyle w:val="af0"/>
          <w:rFonts w:hint="eastAsia"/>
        </w:rPr>
      </w:pPr>
      <w:r w:rsidRPr="00C37821">
        <w:rPr>
          <w:rStyle w:val="af0"/>
          <w:rFonts w:hint="eastAsia"/>
        </w:rPr>
        <w:t>A method of strengthen the spiritual field is to increase the activity of neurons Facts proved that a consciousness of love thingking Its spirit field can exist for a long time  after the physical structure damaged  It</w:t>
      </w:r>
      <w:r w:rsidRPr="00C37821">
        <w:rPr>
          <w:rStyle w:val="af0"/>
        </w:rPr>
        <w:t>’</w:t>
      </w:r>
      <w:r w:rsidRPr="00C37821">
        <w:rPr>
          <w:rStyle w:val="af0"/>
          <w:rFonts w:hint="eastAsia"/>
        </w:rPr>
        <w:t xml:space="preserve">s more  longer than the consciousness who mechanized and don't love thinking in lifetime Dont love to self-examination has proved to unhelpful for spirit  of pure-nothing </w:t>
      </w:r>
    </w:p>
    <w:p w:rsidR="00C37821" w:rsidRPr="00C37821" w:rsidRDefault="00C37821" w:rsidP="00C37821">
      <w:pPr>
        <w:ind w:firstLineChars="200" w:firstLine="482"/>
        <w:rPr>
          <w:rStyle w:val="af0"/>
          <w:rFonts w:hint="eastAsia"/>
        </w:rPr>
      </w:pPr>
    </w:p>
    <w:p w:rsidR="00C37821" w:rsidRPr="00C37821" w:rsidRDefault="00C37821" w:rsidP="00C37821">
      <w:pPr>
        <w:ind w:firstLineChars="200" w:firstLine="482"/>
        <w:rPr>
          <w:rStyle w:val="af0"/>
          <w:rFonts w:hint="eastAsia"/>
        </w:rPr>
      </w:pPr>
      <w:r w:rsidRPr="00C37821">
        <w:rPr>
          <w:rStyle w:val="af0"/>
          <w:rFonts w:hint="eastAsia"/>
        </w:rPr>
        <w:t>The other method of strengthen the spiritual field is Understand the spirit of pure-nothing Focus attention and awareness Thereby achieve coacervation the spirit of pure-nothing</w:t>
      </w:r>
    </w:p>
    <w:p w:rsidR="00C37821" w:rsidRPr="00C37821" w:rsidRDefault="00C37821" w:rsidP="00C37821">
      <w:pPr>
        <w:ind w:firstLineChars="200" w:firstLine="482"/>
        <w:rPr>
          <w:rStyle w:val="af0"/>
          <w:rFonts w:hint="eastAsia"/>
        </w:rPr>
      </w:pPr>
    </w:p>
    <w:p w:rsidR="00C37821" w:rsidRPr="00C37821" w:rsidRDefault="00C37821" w:rsidP="00C37821">
      <w:pPr>
        <w:ind w:firstLineChars="200" w:firstLine="482"/>
        <w:rPr>
          <w:rStyle w:val="af0"/>
          <w:rFonts w:hint="eastAsia"/>
        </w:rPr>
      </w:pPr>
      <w:r w:rsidRPr="00C37821">
        <w:rPr>
          <w:rStyle w:val="af0"/>
          <w:rFonts w:hint="eastAsia"/>
        </w:rPr>
        <w:t>Electricity and fire are harmless to the spiritual field</w:t>
      </w:r>
    </w:p>
    <w:p w:rsidR="00C37821" w:rsidRPr="00C37821" w:rsidRDefault="00C37821" w:rsidP="00C37821">
      <w:pPr>
        <w:ind w:firstLineChars="200" w:firstLine="482"/>
        <w:rPr>
          <w:rStyle w:val="af0"/>
          <w:rFonts w:hint="eastAsia"/>
        </w:rPr>
      </w:pPr>
    </w:p>
    <w:p w:rsidR="00C37821" w:rsidRPr="00C37821" w:rsidRDefault="00C37821" w:rsidP="00C37821">
      <w:pPr>
        <w:ind w:firstLineChars="200" w:firstLine="482"/>
        <w:rPr>
          <w:rStyle w:val="af0"/>
          <w:rFonts w:hint="eastAsia"/>
        </w:rPr>
      </w:pPr>
      <w:r w:rsidRPr="00C37821">
        <w:rPr>
          <w:rStyle w:val="af0"/>
          <w:rFonts w:hint="eastAsia"/>
        </w:rPr>
        <w:t>The nuclear weapons such high energy release is actually by destroy the spirit of  Xuan-void  to release energy It is harmful to the whole The spiritual field also can be destroy But a solidified spirit of pure-nothing can not be destroy</w:t>
      </w:r>
    </w:p>
    <w:p w:rsidR="00C37821" w:rsidRPr="00C37821" w:rsidRDefault="00C37821" w:rsidP="00C37821">
      <w:pPr>
        <w:ind w:firstLineChars="200" w:firstLine="482"/>
        <w:rPr>
          <w:rStyle w:val="af0"/>
          <w:rFonts w:hint="eastAsia"/>
        </w:rPr>
      </w:pPr>
    </w:p>
    <w:p w:rsidR="005D7A5B" w:rsidRDefault="00C37821" w:rsidP="00C37821">
      <w:pPr>
        <w:pBdr>
          <w:bottom w:val="single" w:sz="6" w:space="1" w:color="auto"/>
        </w:pBdr>
        <w:ind w:firstLineChars="200" w:firstLine="482"/>
        <w:rPr>
          <w:rStyle w:val="af0"/>
          <w:rFonts w:hint="eastAsia"/>
        </w:rPr>
      </w:pPr>
      <w:r w:rsidRPr="00C37821">
        <w:rPr>
          <w:rStyle w:val="af0"/>
          <w:rFonts w:hint="eastAsia"/>
        </w:rPr>
        <w:t>If don't want to face death w</w:t>
      </w:r>
      <w:r w:rsidR="005D7A5B" w:rsidRPr="00C37821">
        <w:rPr>
          <w:rStyle w:val="af0"/>
          <w:rFonts w:hint="eastAsia"/>
        </w:rPr>
        <w:t>ant to keep own uni</w:t>
      </w:r>
      <w:r w:rsidRPr="00C37821">
        <w:rPr>
          <w:rStyle w:val="af0"/>
          <w:rFonts w:hint="eastAsia"/>
        </w:rPr>
        <w:t>queness And live forever C</w:t>
      </w:r>
      <w:r w:rsidR="005D7A5B" w:rsidRPr="00C37821">
        <w:rPr>
          <w:rStyle w:val="af0"/>
          <w:rFonts w:hint="eastAsia"/>
        </w:rPr>
        <w:t>oacervation the spirit of pure-nothing</w:t>
      </w:r>
      <w:r w:rsidRPr="00C37821">
        <w:rPr>
          <w:rStyle w:val="af0"/>
          <w:rFonts w:hint="eastAsia"/>
        </w:rPr>
        <w:t xml:space="preserve"> is necessary</w:t>
      </w:r>
    </w:p>
    <w:p w:rsidR="003649B0" w:rsidRPr="00C37821" w:rsidRDefault="003649B0" w:rsidP="00C37821">
      <w:pPr>
        <w:ind w:firstLineChars="200" w:firstLine="482"/>
        <w:rPr>
          <w:rStyle w:val="af0"/>
          <w:rFonts w:hint="eastAsia"/>
        </w:rPr>
      </w:pPr>
    </w:p>
    <w:p w:rsidR="005D7A5B" w:rsidRPr="003649B0" w:rsidRDefault="005D7A5B" w:rsidP="00692BCF">
      <w:pPr>
        <w:ind w:firstLineChars="200" w:firstLine="480"/>
        <w:rPr>
          <w:rStyle w:val="af2"/>
          <w:rFonts w:hint="eastAsia"/>
        </w:rPr>
      </w:pPr>
      <w:r w:rsidRPr="003649B0">
        <w:rPr>
          <w:rStyle w:val="af2"/>
          <w:rFonts w:hint="eastAsia"/>
        </w:rPr>
        <w:t>问：你是地球人吗</w:t>
      </w:r>
    </w:p>
    <w:p w:rsidR="005D7A5B" w:rsidRDefault="003649B0" w:rsidP="00692BCF">
      <w:pPr>
        <w:ind w:firstLineChars="200" w:firstLine="480"/>
        <w:rPr>
          <w:rStyle w:val="af2"/>
          <w:rFonts w:hint="eastAsia"/>
        </w:rPr>
      </w:pPr>
      <w:r w:rsidRPr="003649B0">
        <w:rPr>
          <w:rStyle w:val="af2"/>
          <w:rFonts w:hint="eastAsia"/>
        </w:rPr>
        <w:t>Q: A</w:t>
      </w:r>
      <w:r w:rsidR="005D7A5B" w:rsidRPr="003649B0">
        <w:rPr>
          <w:rStyle w:val="af2"/>
          <w:rFonts w:hint="eastAsia"/>
        </w:rPr>
        <w:t xml:space="preserve">re you a </w:t>
      </w:r>
      <w:r w:rsidRPr="003649B0">
        <w:rPr>
          <w:rStyle w:val="af2"/>
          <w:rFonts w:hint="eastAsia"/>
        </w:rPr>
        <w:t>hu</w:t>
      </w:r>
      <w:r w:rsidR="005D7A5B" w:rsidRPr="003649B0">
        <w:rPr>
          <w:rStyle w:val="af2"/>
          <w:rFonts w:hint="eastAsia"/>
        </w:rPr>
        <w:t>man</w:t>
      </w:r>
      <w:r w:rsidRPr="003649B0">
        <w:rPr>
          <w:rStyle w:val="af2"/>
          <w:rFonts w:hint="eastAsia"/>
        </w:rPr>
        <w:t xml:space="preserve"> being</w:t>
      </w:r>
    </w:p>
    <w:p w:rsidR="003649B0" w:rsidRPr="003649B0" w:rsidRDefault="003649B0" w:rsidP="00692BCF">
      <w:pPr>
        <w:ind w:firstLineChars="200" w:firstLine="480"/>
        <w:rPr>
          <w:rStyle w:val="af2"/>
          <w:rFonts w:hint="eastAsia"/>
        </w:rPr>
      </w:pPr>
    </w:p>
    <w:p w:rsidR="005D7A5B" w:rsidRPr="003649B0" w:rsidRDefault="005D7A5B" w:rsidP="003649B0">
      <w:pPr>
        <w:ind w:firstLineChars="200" w:firstLine="482"/>
        <w:rPr>
          <w:rStyle w:val="af0"/>
          <w:rFonts w:hint="eastAsia"/>
        </w:rPr>
      </w:pPr>
      <w:r w:rsidRPr="003649B0">
        <w:rPr>
          <w:rStyle w:val="af0"/>
          <w:rFonts w:hint="eastAsia"/>
        </w:rPr>
        <w:t>答：不</w:t>
      </w:r>
      <w:r w:rsidRPr="003649B0">
        <w:rPr>
          <w:rStyle w:val="af0"/>
          <w:rFonts w:hint="eastAsia"/>
        </w:rPr>
        <w:t xml:space="preserve"> </w:t>
      </w:r>
      <w:r w:rsidRPr="003649B0">
        <w:rPr>
          <w:rStyle w:val="af0"/>
          <w:rFonts w:hint="eastAsia"/>
        </w:rPr>
        <w:t>在遥远的未来</w:t>
      </w:r>
      <w:r w:rsidRPr="003649B0">
        <w:rPr>
          <w:rStyle w:val="af0"/>
          <w:rFonts w:hint="eastAsia"/>
        </w:rPr>
        <w:t xml:space="preserve"> </w:t>
      </w:r>
      <w:r w:rsidRPr="003649B0">
        <w:rPr>
          <w:rStyle w:val="af0"/>
          <w:rFonts w:hint="eastAsia"/>
        </w:rPr>
        <w:t>逐渐消亡的总玄世界</w:t>
      </w:r>
    </w:p>
    <w:p w:rsidR="005D7A5B" w:rsidRPr="003649B0" w:rsidRDefault="005D7A5B" w:rsidP="003649B0">
      <w:pPr>
        <w:pBdr>
          <w:bottom w:val="single" w:sz="6" w:space="1" w:color="auto"/>
        </w:pBdr>
        <w:ind w:firstLineChars="200" w:firstLine="482"/>
        <w:rPr>
          <w:rStyle w:val="af0"/>
          <w:rFonts w:hint="eastAsia"/>
        </w:rPr>
      </w:pPr>
      <w:r w:rsidRPr="003649B0">
        <w:rPr>
          <w:rStyle w:val="af0"/>
          <w:rFonts w:hint="eastAsia"/>
        </w:rPr>
        <w:t>Answer:No In the distant future The   gradually disappearing  whole-Xuan universe</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问：楼主你的意思是说</w:t>
      </w:r>
    </w:p>
    <w:p w:rsidR="005D7A5B" w:rsidRDefault="005D7A5B" w:rsidP="00692BCF">
      <w:pPr>
        <w:ind w:firstLineChars="200" w:firstLine="480"/>
        <w:rPr>
          <w:rFonts w:ascii="Arial" w:eastAsia="Arial" w:hAnsi="Arial" w:cs="Arial" w:hint="eastAsia"/>
        </w:rPr>
      </w:pPr>
      <w:r>
        <w:rPr>
          <w:rFonts w:ascii="Arial" w:eastAsia="Arial" w:hAnsi="Arial" w:cs="Arial" w:hint="eastAsia"/>
        </w:rPr>
        <w:t>这像是“墨比尔死圈” 对不</w:t>
      </w:r>
    </w:p>
    <w:p w:rsidR="00566267" w:rsidRPr="00ED0F47" w:rsidRDefault="00566267" w:rsidP="00187D59">
      <w:pPr>
        <w:ind w:firstLineChars="200" w:firstLine="480"/>
        <w:rPr>
          <w:rFonts w:ascii="Arial" w:eastAsia="宋体" w:hAnsi="Arial" w:cs="Arial" w:hint="eastAsia"/>
        </w:rPr>
      </w:pPr>
      <w:r>
        <w:rPr>
          <w:rFonts w:ascii="Arial" w:eastAsia="Arial" w:hAnsi="Arial" w:cs="Arial" w:hint="eastAsia"/>
        </w:rPr>
        <w:t>Q:Are you mean that</w:t>
      </w:r>
      <w:r w:rsidRPr="00ED0F47">
        <w:rPr>
          <w:rFonts w:ascii="Arial" w:eastAsia="宋体" w:hAnsi="Arial" w:cs="Arial" w:hint="eastAsia"/>
        </w:rPr>
        <w:t xml:space="preserve"> </w:t>
      </w:r>
      <w:r w:rsidR="005D7A5B">
        <w:rPr>
          <w:rFonts w:ascii="Arial" w:eastAsia="Arial" w:hAnsi="Arial" w:cs="Arial" w:hint="eastAsia"/>
        </w:rPr>
        <w:t xml:space="preserve">It’s like </w:t>
      </w:r>
      <w:commentRangeStart w:id="25"/>
      <w:r>
        <w:rPr>
          <w:rFonts w:ascii="Arial" w:hAnsi="Arial" w:cs="Arial"/>
          <w:color w:val="333333"/>
          <w:sz w:val="18"/>
          <w:szCs w:val="18"/>
          <w:shd w:val="clear" w:color="auto" w:fill="FFFFFF"/>
        </w:rPr>
        <w:t>Mobius Band</w:t>
      </w:r>
      <w:commentRangeEnd w:id="25"/>
      <w:r w:rsidR="00187D59">
        <w:rPr>
          <w:rStyle w:val="af5"/>
        </w:rPr>
        <w:commentReference w:id="25"/>
      </w:r>
      <w:r w:rsidR="005D7A5B">
        <w:rPr>
          <w:rFonts w:ascii="Arial" w:eastAsia="Arial" w:hAnsi="Arial" w:cs="Arial" w:hint="eastAsia"/>
        </w:rPr>
        <w:t xml:space="preserve">  right?</w:t>
      </w:r>
      <w:r w:rsidR="00187D59" w:rsidRPr="00ED0F47">
        <w:rPr>
          <w:rFonts w:ascii="Arial" w:eastAsia="宋体" w:hAnsi="Arial" w:cs="Arial" w:hint="eastAsia"/>
        </w:rPr>
        <w:t xml:space="preserve"> </w:t>
      </w:r>
    </w:p>
    <w:p w:rsidR="005D7A5B" w:rsidRPr="000F1E55" w:rsidRDefault="005D7A5B" w:rsidP="000F1E55">
      <w:pPr>
        <w:ind w:firstLineChars="200" w:firstLine="482"/>
        <w:rPr>
          <w:rStyle w:val="af0"/>
          <w:rFonts w:hint="eastAsia"/>
        </w:rPr>
      </w:pPr>
      <w:r w:rsidRPr="000F1E55">
        <w:rPr>
          <w:rStyle w:val="af0"/>
          <w:rFonts w:hint="eastAsia"/>
        </w:rPr>
        <w:t>答：类似</w:t>
      </w:r>
      <w:r w:rsidRPr="000F1E55">
        <w:rPr>
          <w:rStyle w:val="af0"/>
          <w:rFonts w:hint="eastAsia"/>
        </w:rPr>
        <w:t xml:space="preserve"> </w:t>
      </w:r>
      <w:r w:rsidRPr="000F1E55">
        <w:rPr>
          <w:rStyle w:val="af0"/>
          <w:rFonts w:hint="eastAsia"/>
        </w:rPr>
        <w:t>可以这么理解</w:t>
      </w:r>
    </w:p>
    <w:p w:rsidR="005D7A5B" w:rsidRDefault="005D7A5B" w:rsidP="000F1E55">
      <w:pPr>
        <w:pBdr>
          <w:bottom w:val="single" w:sz="6" w:space="1" w:color="auto"/>
        </w:pBdr>
        <w:ind w:firstLineChars="200" w:firstLine="482"/>
        <w:rPr>
          <w:rStyle w:val="af0"/>
          <w:rFonts w:hint="eastAsia"/>
        </w:rPr>
      </w:pPr>
      <w:r w:rsidRPr="000F1E55">
        <w:rPr>
          <w:rStyle w:val="af0"/>
          <w:rFonts w:hint="eastAsia"/>
        </w:rPr>
        <w:t>A: similar  Could such understand</w:t>
      </w:r>
    </w:p>
    <w:p w:rsidR="000F1E55" w:rsidRPr="000F1E55" w:rsidRDefault="000F1E55" w:rsidP="000F1E55">
      <w:pPr>
        <w:ind w:firstLineChars="200" w:firstLine="482"/>
        <w:rPr>
          <w:rStyle w:val="af0"/>
          <w:rFonts w:hint="eastAsia"/>
        </w:rPr>
      </w:pPr>
    </w:p>
    <w:p w:rsidR="005D7A5B" w:rsidRPr="00DF2725" w:rsidRDefault="005D7A5B" w:rsidP="00692BCF">
      <w:pPr>
        <w:ind w:firstLineChars="200" w:firstLine="480"/>
        <w:rPr>
          <w:rStyle w:val="af2"/>
          <w:rFonts w:hint="eastAsia"/>
        </w:rPr>
      </w:pPr>
      <w:r w:rsidRPr="00DF2725">
        <w:rPr>
          <w:rStyle w:val="af2"/>
          <w:rFonts w:hint="eastAsia"/>
        </w:rPr>
        <w:t>问：楼主能描述一下如何穿越时间回到过去和未来的旅行吗？过去能改变吗？改变了能出现什么情况？</w:t>
      </w:r>
    </w:p>
    <w:p w:rsidR="00DF2725" w:rsidRPr="00ED0F47" w:rsidRDefault="005D7A5B" w:rsidP="00DF2725">
      <w:pPr>
        <w:pStyle w:val="3"/>
        <w:rPr>
          <w:rFonts w:eastAsia="宋体" w:hint="eastAsia"/>
        </w:rPr>
      </w:pPr>
      <w:r>
        <w:rPr>
          <w:rFonts w:hint="eastAsia"/>
        </w:rPr>
        <w:t xml:space="preserve">Q: Can </w:t>
      </w:r>
      <w:r w:rsidR="000F1E55" w:rsidRPr="00ED0F47">
        <w:rPr>
          <w:rFonts w:eastAsia="宋体" w:hint="eastAsia"/>
        </w:rPr>
        <w:t>you</w:t>
      </w:r>
      <w:r>
        <w:rPr>
          <w:rFonts w:hint="eastAsia"/>
        </w:rPr>
        <w:t xml:space="preserve"> describe how to </w:t>
      </w:r>
      <w:r w:rsidR="000F1E55">
        <w:rPr>
          <w:color w:val="333333"/>
          <w:sz w:val="21"/>
          <w:szCs w:val="21"/>
          <w:shd w:val="clear" w:color="auto" w:fill="FFFFFF"/>
        </w:rPr>
        <w:t xml:space="preserve">crossing </w:t>
      </w:r>
      <w:r>
        <w:rPr>
          <w:rFonts w:hint="eastAsia"/>
        </w:rPr>
        <w:t>time  back to the past and go to the future?</w:t>
      </w:r>
    </w:p>
    <w:p w:rsidR="005D7A5B" w:rsidRDefault="005D7A5B" w:rsidP="00DF2725">
      <w:pPr>
        <w:rPr>
          <w:rStyle w:val="af2"/>
          <w:rFonts w:hint="eastAsia"/>
        </w:rPr>
      </w:pPr>
      <w:r w:rsidRPr="00DF2725">
        <w:rPr>
          <w:rStyle w:val="af2"/>
          <w:rFonts w:hint="eastAsia"/>
        </w:rPr>
        <w:t>Can the past be changed? Wh</w:t>
      </w:r>
      <w:r w:rsidR="000F1E55" w:rsidRPr="00DF2725">
        <w:rPr>
          <w:rStyle w:val="af2"/>
          <w:rFonts w:hint="eastAsia"/>
        </w:rPr>
        <w:t xml:space="preserve">at </w:t>
      </w:r>
      <w:r w:rsidRPr="00DF2725">
        <w:rPr>
          <w:rStyle w:val="af2"/>
          <w:rFonts w:hint="eastAsia"/>
        </w:rPr>
        <w:t>will happeen if changed</w:t>
      </w:r>
    </w:p>
    <w:p w:rsidR="00DF2725" w:rsidRPr="00DF2725" w:rsidRDefault="00DF2725" w:rsidP="00DF2725">
      <w:pPr>
        <w:rPr>
          <w:rStyle w:val="af2"/>
          <w:rFonts w:hint="eastAsia"/>
        </w:rPr>
      </w:pPr>
    </w:p>
    <w:p w:rsidR="005D7A5B" w:rsidRPr="00DF2725" w:rsidRDefault="005D7A5B" w:rsidP="00DF2725">
      <w:pPr>
        <w:ind w:firstLineChars="200" w:firstLine="482"/>
        <w:rPr>
          <w:rStyle w:val="af0"/>
          <w:rFonts w:hint="eastAsia"/>
        </w:rPr>
      </w:pPr>
      <w:r w:rsidRPr="00DF2725">
        <w:rPr>
          <w:rStyle w:val="af0"/>
          <w:rFonts w:hint="eastAsia"/>
        </w:rPr>
        <w:t>在总玄世界</w:t>
      </w:r>
      <w:r w:rsidRPr="00DF2725">
        <w:rPr>
          <w:rStyle w:val="af0"/>
          <w:rFonts w:hint="eastAsia"/>
        </w:rPr>
        <w:t>99%</w:t>
      </w:r>
      <w:r w:rsidRPr="00DF2725">
        <w:rPr>
          <w:rStyle w:val="af0"/>
          <w:rFonts w:hint="eastAsia"/>
        </w:rPr>
        <w:t>生命周期中</w:t>
      </w:r>
      <w:r w:rsidRPr="00DF2725">
        <w:rPr>
          <w:rStyle w:val="af0"/>
          <w:rFonts w:hint="eastAsia"/>
        </w:rPr>
        <w:t xml:space="preserve"> </w:t>
      </w:r>
      <w:r w:rsidRPr="00DF2725">
        <w:rPr>
          <w:rStyle w:val="af0"/>
          <w:rFonts w:hint="eastAsia"/>
        </w:rPr>
        <w:t>穿越时空是不可能的</w:t>
      </w:r>
      <w:r w:rsidRPr="00DF2725">
        <w:rPr>
          <w:rStyle w:val="af0"/>
          <w:rFonts w:hint="eastAsia"/>
        </w:rPr>
        <w:t xml:space="preserve"> </w:t>
      </w:r>
      <w:r w:rsidRPr="00DF2725">
        <w:rPr>
          <w:rStyle w:val="af0"/>
          <w:rFonts w:hint="eastAsia"/>
        </w:rPr>
        <w:t>你不可能回到曾今玄无创造的每一步</w:t>
      </w:r>
      <w:r w:rsidRPr="00DF2725">
        <w:rPr>
          <w:rStyle w:val="af0"/>
          <w:rFonts w:hint="eastAsia"/>
        </w:rPr>
        <w:t xml:space="preserve"> </w:t>
      </w:r>
      <w:r w:rsidRPr="00DF2725">
        <w:rPr>
          <w:rStyle w:val="af0"/>
          <w:rFonts w:hint="eastAsia"/>
        </w:rPr>
        <w:t>就好像你不可能复制出相同的两个火焰</w:t>
      </w:r>
    </w:p>
    <w:p w:rsidR="005D7A5B" w:rsidRPr="00DF2725" w:rsidRDefault="005D7A5B" w:rsidP="00DF2725">
      <w:pPr>
        <w:ind w:firstLineChars="200" w:firstLine="482"/>
        <w:rPr>
          <w:rStyle w:val="af0"/>
          <w:rFonts w:hint="eastAsia"/>
        </w:rPr>
      </w:pPr>
      <w:r w:rsidRPr="00DF2725">
        <w:rPr>
          <w:rStyle w:val="af0"/>
          <w:rFonts w:hint="eastAsia"/>
        </w:rPr>
        <w:t>但在最终</w:t>
      </w:r>
      <w:r w:rsidRPr="00DF2725">
        <w:rPr>
          <w:rStyle w:val="af0"/>
          <w:rFonts w:hint="eastAsia"/>
        </w:rPr>
        <w:t xml:space="preserve"> </w:t>
      </w:r>
      <w:r w:rsidRPr="00DF2725">
        <w:rPr>
          <w:rStyle w:val="af0"/>
          <w:rFonts w:hint="eastAsia"/>
        </w:rPr>
        <w:t>穿越时空变的可能</w:t>
      </w:r>
      <w:r w:rsidRPr="00DF2725">
        <w:rPr>
          <w:rStyle w:val="af0"/>
          <w:rFonts w:hint="eastAsia"/>
        </w:rPr>
        <w:t xml:space="preserve"> </w:t>
      </w:r>
      <w:r w:rsidRPr="00DF2725">
        <w:rPr>
          <w:rStyle w:val="af0"/>
          <w:rFonts w:hint="eastAsia"/>
        </w:rPr>
        <w:t>改变过去会影响未来</w:t>
      </w:r>
      <w:r w:rsidRPr="00DF2725">
        <w:rPr>
          <w:rStyle w:val="af0"/>
          <w:rFonts w:hint="eastAsia"/>
        </w:rPr>
        <w:t xml:space="preserve"> </w:t>
      </w:r>
      <w:r w:rsidRPr="00DF2725">
        <w:rPr>
          <w:rStyle w:val="af0"/>
          <w:rFonts w:hint="eastAsia"/>
        </w:rPr>
        <w:t>未来亦在影响过去</w:t>
      </w:r>
      <w:r w:rsidRPr="00DF2725">
        <w:rPr>
          <w:rStyle w:val="af0"/>
          <w:rFonts w:hint="eastAsia"/>
        </w:rPr>
        <w:t xml:space="preserve"> </w:t>
      </w:r>
      <w:r w:rsidRPr="00DF2725">
        <w:rPr>
          <w:rStyle w:val="af0"/>
          <w:rFonts w:hint="eastAsia"/>
        </w:rPr>
        <w:t>如曾今所说</w:t>
      </w:r>
      <w:r w:rsidRPr="00DF2725">
        <w:rPr>
          <w:rStyle w:val="af0"/>
          <w:rFonts w:hint="eastAsia"/>
        </w:rPr>
        <w:t xml:space="preserve"> </w:t>
      </w:r>
      <w:r w:rsidRPr="00DF2725">
        <w:rPr>
          <w:rStyle w:val="af0"/>
          <w:rFonts w:hint="eastAsia"/>
        </w:rPr>
        <w:t>想象一本连环画你翻页</w:t>
      </w:r>
      <w:r w:rsidRPr="00DF2725">
        <w:rPr>
          <w:rStyle w:val="af0"/>
          <w:rFonts w:hint="eastAsia"/>
        </w:rPr>
        <w:t xml:space="preserve"> </w:t>
      </w:r>
      <w:r w:rsidRPr="00DF2725">
        <w:rPr>
          <w:rStyle w:val="af0"/>
          <w:rFonts w:hint="eastAsia"/>
        </w:rPr>
        <w:t>其中人物运动</w:t>
      </w:r>
      <w:r w:rsidRPr="00DF2725">
        <w:rPr>
          <w:rStyle w:val="af0"/>
          <w:rFonts w:hint="eastAsia"/>
        </w:rPr>
        <w:t xml:space="preserve"> </w:t>
      </w:r>
      <w:r w:rsidRPr="00DF2725">
        <w:rPr>
          <w:rStyle w:val="af0"/>
          <w:rFonts w:hint="eastAsia"/>
        </w:rPr>
        <w:t>实则不动</w:t>
      </w:r>
      <w:r w:rsidRPr="00DF2725">
        <w:rPr>
          <w:rStyle w:val="af0"/>
          <w:rFonts w:hint="eastAsia"/>
        </w:rPr>
        <w:t xml:space="preserve"> </w:t>
      </w:r>
      <w:r w:rsidRPr="00DF2725">
        <w:rPr>
          <w:rStyle w:val="af0"/>
          <w:rFonts w:hint="eastAsia"/>
        </w:rPr>
        <w:t>时间就是翻页的力量</w:t>
      </w:r>
      <w:r w:rsidRPr="00DF2725">
        <w:rPr>
          <w:rStyle w:val="af0"/>
          <w:rFonts w:hint="eastAsia"/>
        </w:rPr>
        <w:t xml:space="preserve"> </w:t>
      </w:r>
      <w:r w:rsidRPr="00DF2725">
        <w:rPr>
          <w:rStyle w:val="af0"/>
          <w:rFonts w:hint="eastAsia"/>
        </w:rPr>
        <w:t>不可逆</w:t>
      </w:r>
    </w:p>
    <w:p w:rsidR="005D7A5B" w:rsidRPr="00DF2725" w:rsidRDefault="005D7A5B" w:rsidP="00DF2725">
      <w:pPr>
        <w:ind w:firstLineChars="200" w:firstLine="482"/>
        <w:rPr>
          <w:rStyle w:val="af0"/>
          <w:rFonts w:hint="eastAsia"/>
        </w:rPr>
      </w:pPr>
      <w:r w:rsidRPr="00DF2725">
        <w:rPr>
          <w:rStyle w:val="af0"/>
          <w:rFonts w:hint="eastAsia"/>
        </w:rPr>
        <w:t>但最终还是成功了</w:t>
      </w:r>
      <w:r w:rsidRPr="00DF2725">
        <w:rPr>
          <w:rStyle w:val="af0"/>
          <w:rFonts w:hint="eastAsia"/>
        </w:rPr>
        <w:t xml:space="preserve"> </w:t>
      </w:r>
      <w:r w:rsidRPr="00DF2725">
        <w:rPr>
          <w:rStyle w:val="af0"/>
          <w:rFonts w:hint="eastAsia"/>
        </w:rPr>
        <w:t>我们所在的时空在总玄世界的最后一页</w:t>
      </w:r>
      <w:r w:rsidRPr="00DF2725">
        <w:rPr>
          <w:rStyle w:val="af0"/>
          <w:rFonts w:hint="eastAsia"/>
        </w:rPr>
        <w:t xml:space="preserve"> </w:t>
      </w:r>
      <w:r w:rsidRPr="00DF2725">
        <w:rPr>
          <w:rStyle w:val="af0"/>
          <w:rFonts w:hint="eastAsia"/>
        </w:rPr>
        <w:t>一切便的有意义起来</w:t>
      </w:r>
      <w:r w:rsidRPr="00DF2725">
        <w:rPr>
          <w:rStyle w:val="af0"/>
          <w:rFonts w:hint="eastAsia"/>
        </w:rPr>
        <w:t xml:space="preserve"> </w:t>
      </w:r>
      <w:r w:rsidRPr="00DF2725">
        <w:rPr>
          <w:rStyle w:val="af0"/>
          <w:rFonts w:hint="eastAsia"/>
        </w:rPr>
        <w:t>我们停止了让连环画翻页的力量</w:t>
      </w:r>
      <w:r w:rsidRPr="00DF2725">
        <w:rPr>
          <w:rStyle w:val="af0"/>
          <w:rFonts w:hint="eastAsia"/>
        </w:rPr>
        <w:t xml:space="preserve"> </w:t>
      </w:r>
      <w:r w:rsidRPr="00DF2725">
        <w:rPr>
          <w:rStyle w:val="af0"/>
          <w:rFonts w:hint="eastAsia"/>
        </w:rPr>
        <w:t>并将这种力量保存</w:t>
      </w:r>
      <w:r w:rsidRPr="00DF2725">
        <w:rPr>
          <w:rStyle w:val="af0"/>
          <w:rFonts w:hint="eastAsia"/>
        </w:rPr>
        <w:t xml:space="preserve"> </w:t>
      </w:r>
      <w:r w:rsidRPr="00DF2725">
        <w:rPr>
          <w:rStyle w:val="af0"/>
          <w:rFonts w:hint="eastAsia"/>
        </w:rPr>
        <w:t>然后回朔到曾今不同的时空</w:t>
      </w:r>
      <w:r w:rsidRPr="00DF2725">
        <w:rPr>
          <w:rStyle w:val="af0"/>
          <w:rFonts w:hint="eastAsia"/>
        </w:rPr>
        <w:t xml:space="preserve"> </w:t>
      </w:r>
      <w:r w:rsidRPr="00DF2725">
        <w:rPr>
          <w:rStyle w:val="af0"/>
          <w:rFonts w:hint="eastAsia"/>
        </w:rPr>
        <w:t>在将这种力量释放</w:t>
      </w:r>
      <w:r w:rsidRPr="00DF2725">
        <w:rPr>
          <w:rStyle w:val="af0"/>
          <w:rFonts w:hint="eastAsia"/>
        </w:rPr>
        <w:t xml:space="preserve"> </w:t>
      </w:r>
      <w:r w:rsidRPr="00DF2725">
        <w:rPr>
          <w:rStyle w:val="af0"/>
          <w:rFonts w:hint="eastAsia"/>
        </w:rPr>
        <w:t>在跨越时空的一瞬间</w:t>
      </w:r>
      <w:r w:rsidRPr="00DF2725">
        <w:rPr>
          <w:rStyle w:val="af0"/>
          <w:rFonts w:hint="eastAsia"/>
        </w:rPr>
        <w:t xml:space="preserve"> </w:t>
      </w:r>
      <w:r w:rsidRPr="00DF2725">
        <w:rPr>
          <w:rStyle w:val="af0"/>
          <w:rFonts w:hint="eastAsia"/>
        </w:rPr>
        <w:t>我们抽取了大多数这种翻页的力量</w:t>
      </w:r>
      <w:r w:rsidRPr="00DF2725">
        <w:rPr>
          <w:rStyle w:val="af0"/>
          <w:rFonts w:hint="eastAsia"/>
        </w:rPr>
        <w:t xml:space="preserve"> </w:t>
      </w:r>
      <w:r w:rsidRPr="00DF2725">
        <w:rPr>
          <w:rStyle w:val="af0"/>
          <w:rFonts w:hint="eastAsia"/>
        </w:rPr>
        <w:t>总玄世界在他的最后一页静止了</w:t>
      </w:r>
      <w:r w:rsidRPr="00DF2725">
        <w:rPr>
          <w:rStyle w:val="af0"/>
          <w:rFonts w:hint="eastAsia"/>
        </w:rPr>
        <w:t xml:space="preserve"> </w:t>
      </w:r>
      <w:r w:rsidRPr="00DF2725">
        <w:rPr>
          <w:rStyle w:val="af0"/>
          <w:rFonts w:hint="eastAsia"/>
        </w:rPr>
        <w:t>只保留了一个三级玄宇宙的运作</w:t>
      </w:r>
      <w:r w:rsidRPr="00DF2725">
        <w:rPr>
          <w:rStyle w:val="af0"/>
          <w:rFonts w:hint="eastAsia"/>
        </w:rPr>
        <w:t xml:space="preserve"> </w:t>
      </w:r>
      <w:r w:rsidRPr="00DF2725">
        <w:rPr>
          <w:rStyle w:val="af0"/>
          <w:rFonts w:hint="eastAsia"/>
        </w:rPr>
        <w:t>时空机器就在这里</w:t>
      </w:r>
    </w:p>
    <w:p w:rsidR="005D7A5B" w:rsidRPr="00DF2725" w:rsidRDefault="005D7A5B" w:rsidP="00DF2725">
      <w:pPr>
        <w:ind w:firstLineChars="200" w:firstLine="482"/>
        <w:rPr>
          <w:rStyle w:val="af0"/>
          <w:rFonts w:hint="eastAsia"/>
        </w:rPr>
      </w:pPr>
      <w:r w:rsidRPr="00DF2725">
        <w:rPr>
          <w:rStyle w:val="af0"/>
          <w:rFonts w:hint="eastAsia"/>
        </w:rPr>
        <w:lastRenderedPageBreak/>
        <w:t>然后我们将这种力量释放在曾今不同的时空中</w:t>
      </w:r>
      <w:r w:rsidRPr="00DF2725">
        <w:rPr>
          <w:rStyle w:val="af0"/>
          <w:rFonts w:hint="eastAsia"/>
        </w:rPr>
        <w:t xml:space="preserve"> </w:t>
      </w:r>
      <w:r w:rsidRPr="00DF2725">
        <w:rPr>
          <w:rStyle w:val="af0"/>
          <w:rFonts w:hint="eastAsia"/>
        </w:rPr>
        <w:t>穿越时空变得可能</w:t>
      </w:r>
      <w:r w:rsidRPr="00DF2725">
        <w:rPr>
          <w:rStyle w:val="af0"/>
          <w:rFonts w:hint="eastAsia"/>
        </w:rPr>
        <w:t xml:space="preserve"> </w:t>
      </w:r>
      <w:r w:rsidRPr="00DF2725">
        <w:rPr>
          <w:rStyle w:val="af0"/>
          <w:rFonts w:hint="eastAsia"/>
        </w:rPr>
        <w:t>修改过去影响未来变得可能</w:t>
      </w:r>
      <w:r w:rsidRPr="00DF2725">
        <w:rPr>
          <w:rStyle w:val="af0"/>
          <w:rFonts w:hint="eastAsia"/>
        </w:rPr>
        <w:t xml:space="preserve"> </w:t>
      </w:r>
      <w:r w:rsidRPr="00DF2725">
        <w:rPr>
          <w:rStyle w:val="af0"/>
          <w:rFonts w:hint="eastAsia"/>
        </w:rPr>
        <w:t>我们精心修改这本总玄连环画的每一页</w:t>
      </w:r>
    </w:p>
    <w:p w:rsidR="005D7A5B" w:rsidRPr="00DF2725" w:rsidRDefault="005D7A5B" w:rsidP="00DF2725">
      <w:pPr>
        <w:ind w:firstLineChars="200" w:firstLine="482"/>
        <w:rPr>
          <w:rStyle w:val="af0"/>
          <w:rFonts w:hint="eastAsia"/>
        </w:rPr>
      </w:pPr>
      <w:r w:rsidRPr="00DF2725">
        <w:rPr>
          <w:rStyle w:val="af0"/>
          <w:rFonts w:hint="eastAsia"/>
        </w:rPr>
        <w:t>从某种程度上来说</w:t>
      </w:r>
      <w:r w:rsidRPr="00DF2725">
        <w:rPr>
          <w:rStyle w:val="af0"/>
          <w:rFonts w:hint="eastAsia"/>
        </w:rPr>
        <w:t xml:space="preserve"> </w:t>
      </w:r>
      <w:r w:rsidRPr="00DF2725">
        <w:rPr>
          <w:rStyle w:val="af0"/>
          <w:rFonts w:hint="eastAsia"/>
        </w:rPr>
        <w:t>我们赋予了你们这段总玄时空</w:t>
      </w:r>
      <w:r w:rsidRPr="00DF2725">
        <w:rPr>
          <w:rStyle w:val="af0"/>
          <w:rFonts w:hint="eastAsia"/>
        </w:rPr>
        <w:t xml:space="preserve"> </w:t>
      </w:r>
      <w:r w:rsidRPr="00DF2725">
        <w:rPr>
          <w:rStyle w:val="af0"/>
          <w:rFonts w:hint="eastAsia"/>
        </w:rPr>
        <w:t>新的意义</w:t>
      </w:r>
      <w:r w:rsidRPr="00DF2725">
        <w:rPr>
          <w:rStyle w:val="af0"/>
          <w:rFonts w:hint="eastAsia"/>
        </w:rPr>
        <w:t xml:space="preserve"> </w:t>
      </w:r>
      <w:r w:rsidRPr="00DF2725">
        <w:rPr>
          <w:rStyle w:val="af0"/>
          <w:rFonts w:hint="eastAsia"/>
        </w:rPr>
        <w:t>因为它很久以前已经逝去</w:t>
      </w:r>
      <w:r w:rsidRPr="00DF2725">
        <w:rPr>
          <w:rStyle w:val="af0"/>
          <w:rFonts w:hint="eastAsia"/>
        </w:rPr>
        <w:t xml:space="preserve"> </w:t>
      </w:r>
      <w:r w:rsidRPr="00DF2725">
        <w:rPr>
          <w:rStyle w:val="af0"/>
          <w:rFonts w:hint="eastAsia"/>
        </w:rPr>
        <w:t>让它起死回生的是穿越时空的意义</w:t>
      </w:r>
      <w:r w:rsidRPr="00DF2725">
        <w:rPr>
          <w:rStyle w:val="af0"/>
          <w:rFonts w:hint="eastAsia"/>
        </w:rPr>
        <w:t xml:space="preserve"> </w:t>
      </w:r>
      <w:r w:rsidRPr="00DF2725">
        <w:rPr>
          <w:rStyle w:val="af0"/>
          <w:rFonts w:hint="eastAsia"/>
        </w:rPr>
        <w:t>我们让他重新展现</w:t>
      </w:r>
      <w:r w:rsidRPr="00DF2725">
        <w:rPr>
          <w:rStyle w:val="af0"/>
          <w:rFonts w:hint="eastAsia"/>
        </w:rPr>
        <w:t xml:space="preserve"> </w:t>
      </w:r>
      <w:r w:rsidRPr="00DF2725">
        <w:rPr>
          <w:rStyle w:val="af0"/>
          <w:rFonts w:hint="eastAsia"/>
        </w:rPr>
        <w:t>一个遗留症是所有总玄世界的存有有时会感觉看到似曾相识的场景</w:t>
      </w:r>
    </w:p>
    <w:p w:rsidR="005D7A5B" w:rsidRPr="00DF2725" w:rsidRDefault="005D7A5B" w:rsidP="00DF2725">
      <w:pPr>
        <w:ind w:firstLineChars="200" w:firstLine="482"/>
        <w:rPr>
          <w:rStyle w:val="af0"/>
          <w:rFonts w:hint="eastAsia"/>
        </w:rPr>
      </w:pPr>
      <w:r w:rsidRPr="00DF2725">
        <w:rPr>
          <w:rStyle w:val="af0"/>
          <w:rFonts w:hint="eastAsia"/>
        </w:rPr>
        <w:t>改变了总玄世界的最后一页将不在是终结</w:t>
      </w:r>
      <w:r w:rsidRPr="00DF2725">
        <w:rPr>
          <w:rStyle w:val="af0"/>
          <w:rFonts w:hint="eastAsia"/>
        </w:rPr>
        <w:t xml:space="preserve"> </w:t>
      </w:r>
      <w:r w:rsidRPr="00DF2725">
        <w:rPr>
          <w:rStyle w:val="af0"/>
          <w:rFonts w:hint="eastAsia"/>
        </w:rPr>
        <w:t>而可以继续延续</w:t>
      </w:r>
      <w:r w:rsidRPr="00DF2725">
        <w:rPr>
          <w:rStyle w:val="af0"/>
          <w:rFonts w:hint="eastAsia"/>
        </w:rPr>
        <w:t xml:space="preserve"> </w:t>
      </w:r>
      <w:r w:rsidRPr="00DF2725">
        <w:rPr>
          <w:rStyle w:val="af0"/>
          <w:rFonts w:hint="eastAsia"/>
        </w:rPr>
        <w:t>最后将这种翻页的力量重新释放到曾今的最后一页</w:t>
      </w:r>
      <w:r w:rsidRPr="00DF2725">
        <w:rPr>
          <w:rStyle w:val="af0"/>
          <w:rFonts w:hint="eastAsia"/>
        </w:rPr>
        <w:t xml:space="preserve"> </w:t>
      </w:r>
      <w:r w:rsidRPr="00DF2725">
        <w:rPr>
          <w:rStyle w:val="af0"/>
          <w:rFonts w:hint="eastAsia"/>
        </w:rPr>
        <w:t>新的总玄世界诞生</w:t>
      </w:r>
    </w:p>
    <w:p w:rsidR="008E4C24" w:rsidRPr="00DF2725" w:rsidRDefault="008E4C24" w:rsidP="00DF2725">
      <w:pPr>
        <w:ind w:firstLineChars="200" w:firstLine="482"/>
        <w:rPr>
          <w:rStyle w:val="af0"/>
          <w:rFonts w:hint="eastAsia"/>
        </w:rPr>
      </w:pPr>
      <w:r w:rsidRPr="00DF2725">
        <w:rPr>
          <w:rStyle w:val="af0"/>
          <w:rFonts w:hint="eastAsia"/>
        </w:rPr>
        <w:t xml:space="preserve">A: crossing time is </w:t>
      </w:r>
      <w:r w:rsidRPr="00DF2725">
        <w:rPr>
          <w:rStyle w:val="af0"/>
        </w:rPr>
        <w:t>impossible</w:t>
      </w:r>
      <w:r w:rsidRPr="00DF2725">
        <w:rPr>
          <w:rStyle w:val="af0"/>
          <w:rFonts w:hint="eastAsia"/>
        </w:rPr>
        <w:t xml:space="preserve"> in 99% life cycle of the whole-Xuan universe You can't return into every each step of Xuan-void creations As if you can not replicate the same two flame</w:t>
      </w:r>
    </w:p>
    <w:p w:rsidR="008E4C24" w:rsidRPr="00DF2725" w:rsidRDefault="008E4C24" w:rsidP="00DF2725">
      <w:pPr>
        <w:ind w:firstLineChars="200" w:firstLine="482"/>
        <w:rPr>
          <w:rStyle w:val="af0"/>
          <w:rFonts w:hint="eastAsia"/>
        </w:rPr>
      </w:pPr>
    </w:p>
    <w:p w:rsidR="008E4C24" w:rsidRPr="00DF2725" w:rsidRDefault="008E4C24" w:rsidP="00DF2725">
      <w:pPr>
        <w:ind w:firstLineChars="200" w:firstLine="482"/>
        <w:rPr>
          <w:rStyle w:val="af0"/>
          <w:rFonts w:hint="eastAsia"/>
        </w:rPr>
      </w:pPr>
      <w:r w:rsidRPr="00DF2725">
        <w:rPr>
          <w:rStyle w:val="af0"/>
          <w:rFonts w:hint="eastAsia"/>
        </w:rPr>
        <w:t>But in the final  The crossing time is became possible  Chang the past will affect the future The future  also affect past  As said before Imagine a picture-story book  You turning the page   Its characters are movement  Actually not movement The time is the  force of turning pages  It</w:t>
      </w:r>
      <w:r w:rsidRPr="00DF2725">
        <w:rPr>
          <w:rStyle w:val="af0"/>
        </w:rPr>
        <w:t>’</w:t>
      </w:r>
      <w:r w:rsidRPr="00DF2725">
        <w:rPr>
          <w:rStyle w:val="af0"/>
          <w:rFonts w:hint="eastAsia"/>
        </w:rPr>
        <w:t>s irreversible</w:t>
      </w:r>
    </w:p>
    <w:p w:rsidR="008E4C24" w:rsidRPr="00DF2725" w:rsidRDefault="008E4C24" w:rsidP="00DF2725">
      <w:pPr>
        <w:ind w:firstLineChars="200" w:firstLine="482"/>
        <w:rPr>
          <w:rStyle w:val="af0"/>
          <w:rFonts w:hint="eastAsia"/>
        </w:rPr>
      </w:pPr>
    </w:p>
    <w:p w:rsidR="008E4C24" w:rsidRPr="00DF2725" w:rsidRDefault="008E4C24" w:rsidP="00DF2725">
      <w:pPr>
        <w:ind w:firstLineChars="200" w:firstLine="482"/>
        <w:rPr>
          <w:rStyle w:val="af0"/>
          <w:rFonts w:hint="eastAsia"/>
        </w:rPr>
      </w:pPr>
      <w:r w:rsidRPr="00DF2725">
        <w:rPr>
          <w:rStyle w:val="af0"/>
          <w:rFonts w:hint="eastAsia"/>
        </w:rPr>
        <w:t xml:space="preserve">But still successful finally The space-time of where we are in the last page of the whole-Xuan world  Everything Become </w:t>
      </w:r>
      <w:r w:rsidRPr="00DF2725">
        <w:rPr>
          <w:rStyle w:val="af0"/>
        </w:rPr>
        <w:t> interesting</w:t>
      </w:r>
      <w:r w:rsidRPr="00DF2725">
        <w:rPr>
          <w:rStyle w:val="af0"/>
          <w:rFonts w:hint="eastAsia"/>
        </w:rPr>
        <w:t xml:space="preserve"> we are stopped the force that let picture-story book turning pages And we preserved  such force And then backtrack into the different space-time  Afterward released  such force In the moment of acrossing time We are extract most of the force that turning pages The whole-Xuan world    was  quiescence on its last page Only preserve the operation of the one three-level Xuan-universe    The space-time machine in the here</w:t>
      </w:r>
    </w:p>
    <w:p w:rsidR="008E4C24" w:rsidRPr="00DF2725" w:rsidRDefault="008E4C24" w:rsidP="00DF2725">
      <w:pPr>
        <w:ind w:firstLineChars="200" w:firstLine="482"/>
        <w:rPr>
          <w:rStyle w:val="af0"/>
          <w:rFonts w:hint="eastAsia"/>
        </w:rPr>
      </w:pPr>
    </w:p>
    <w:p w:rsidR="008E4C24" w:rsidRPr="00DF2725" w:rsidRDefault="008E4C24" w:rsidP="00DF2725">
      <w:pPr>
        <w:ind w:firstLineChars="200" w:firstLine="482"/>
        <w:rPr>
          <w:rStyle w:val="af0"/>
          <w:rFonts w:hint="eastAsia"/>
        </w:rPr>
      </w:pPr>
      <w:r w:rsidRPr="00DF2725">
        <w:rPr>
          <w:rStyle w:val="af0"/>
          <w:rFonts w:hint="eastAsia"/>
        </w:rPr>
        <w:t>After that we release such force in ever different space-time The crossing time is become possible And Change the past to affect the future is become possible We carefully reviseing every page of this whole-Xuan picture-story book</w:t>
      </w:r>
    </w:p>
    <w:p w:rsidR="008E4C24" w:rsidRPr="00DF2725" w:rsidRDefault="008E4C24" w:rsidP="00DF2725">
      <w:pPr>
        <w:ind w:firstLineChars="200" w:firstLine="482"/>
        <w:rPr>
          <w:rStyle w:val="af0"/>
          <w:rFonts w:hint="eastAsia"/>
        </w:rPr>
      </w:pPr>
    </w:p>
    <w:p w:rsidR="008E4C24" w:rsidRPr="00DF2725" w:rsidRDefault="008E4C24" w:rsidP="00DF2725">
      <w:pPr>
        <w:ind w:firstLineChars="200" w:firstLine="482"/>
        <w:rPr>
          <w:rStyle w:val="af0"/>
          <w:rFonts w:hint="eastAsia"/>
        </w:rPr>
      </w:pPr>
      <w:r w:rsidRPr="00DF2725">
        <w:rPr>
          <w:rStyle w:val="af0"/>
          <w:rFonts w:hint="eastAsia"/>
        </w:rPr>
        <w:t>In a way We have given the new significance to your this whole-Xuan space-time   Because it has gone a long time ago The thing </w:t>
      </w:r>
      <w:r w:rsidRPr="00DF2725">
        <w:rPr>
          <w:rStyle w:val="af0"/>
        </w:rPr>
        <w:t>make the dead come back to life</w:t>
      </w:r>
      <w:r w:rsidRPr="00DF2725">
        <w:rPr>
          <w:rStyle w:val="af0"/>
          <w:rFonts w:hint="eastAsia"/>
        </w:rPr>
        <w:t xml:space="preserve">  is significance of </w:t>
      </w:r>
      <w:r w:rsidRPr="00DF2725">
        <w:rPr>
          <w:rStyle w:val="af0"/>
        </w:rPr>
        <w:t> through </w:t>
      </w:r>
      <w:r w:rsidRPr="00DF2725">
        <w:rPr>
          <w:rStyle w:val="af0"/>
          <w:rFonts w:hint="eastAsia"/>
        </w:rPr>
        <w:t xml:space="preserve">time We let him show up again     One remnants of it is all beings of  the whole-Xuan universe  </w:t>
      </w:r>
      <w:r w:rsidR="000C7A84" w:rsidRPr="00DF2725">
        <w:rPr>
          <w:rStyle w:val="af0"/>
        </w:rPr>
        <w:t>sometimes feel see a scene that is familiar</w:t>
      </w:r>
    </w:p>
    <w:p w:rsidR="008E4C24" w:rsidRPr="00DF2725" w:rsidRDefault="008E4C24" w:rsidP="00DF2725">
      <w:pPr>
        <w:ind w:firstLineChars="200" w:firstLine="482"/>
        <w:rPr>
          <w:rStyle w:val="af0"/>
          <w:rFonts w:hint="eastAsia"/>
        </w:rPr>
      </w:pPr>
    </w:p>
    <w:p w:rsidR="005D7A5B" w:rsidRPr="00DF2725" w:rsidRDefault="005D7A5B" w:rsidP="00DF2725">
      <w:pPr>
        <w:ind w:firstLineChars="200" w:firstLine="482"/>
        <w:rPr>
          <w:rStyle w:val="af0"/>
          <w:rFonts w:hint="eastAsia"/>
        </w:rPr>
      </w:pPr>
      <w:r w:rsidRPr="00DF2725">
        <w:rPr>
          <w:rStyle w:val="af0"/>
          <w:rFonts w:hint="eastAsia"/>
        </w:rPr>
        <w:t>The</w:t>
      </w:r>
      <w:r w:rsidR="00DE0F7A" w:rsidRPr="00DF2725">
        <w:rPr>
          <w:rStyle w:val="af0"/>
          <w:rFonts w:hint="eastAsia"/>
        </w:rPr>
        <w:t>re is</w:t>
      </w:r>
      <w:r w:rsidRPr="00DF2725">
        <w:rPr>
          <w:rStyle w:val="af0"/>
          <w:rFonts w:hint="eastAsia"/>
        </w:rPr>
        <w:t xml:space="preserve"> no longer be the end after change the last page of whole-Xuan universe</w:t>
      </w:r>
    </w:p>
    <w:p w:rsidR="005D7A5B" w:rsidRPr="00DF2725" w:rsidRDefault="00DE0F7A" w:rsidP="00DF2725">
      <w:pPr>
        <w:ind w:firstLineChars="200" w:firstLine="482"/>
        <w:rPr>
          <w:rStyle w:val="af0"/>
          <w:rFonts w:hint="eastAsia"/>
        </w:rPr>
      </w:pPr>
      <w:r w:rsidRPr="00DF2725">
        <w:rPr>
          <w:rStyle w:val="af0"/>
          <w:rFonts w:hint="eastAsia"/>
        </w:rPr>
        <w:t>But can </w:t>
      </w:r>
      <w:r w:rsidR="005D7A5B" w:rsidRPr="00DF2725">
        <w:rPr>
          <w:rStyle w:val="af0"/>
          <w:rFonts w:hint="eastAsia"/>
        </w:rPr>
        <w:t>continues At finally to released such force of turning pages into the</w:t>
      </w:r>
      <w:r w:rsidR="00F5465F" w:rsidRPr="00DF2725">
        <w:rPr>
          <w:rStyle w:val="af0"/>
          <w:rFonts w:hint="eastAsia"/>
        </w:rPr>
        <w:t xml:space="preserve"> once</w:t>
      </w:r>
      <w:r w:rsidR="005D7A5B" w:rsidRPr="00DF2725">
        <w:rPr>
          <w:rStyle w:val="af0"/>
          <w:rFonts w:hint="eastAsia"/>
        </w:rPr>
        <w:t xml:space="preserve"> last page</w:t>
      </w:r>
      <w:r w:rsidR="008E4C24" w:rsidRPr="00DF2725">
        <w:rPr>
          <w:rStyle w:val="af0"/>
          <w:rFonts w:hint="eastAsia"/>
        </w:rPr>
        <w:t xml:space="preserve"> And</w:t>
      </w:r>
      <w:r w:rsidR="005D7A5B" w:rsidRPr="00DF2725">
        <w:rPr>
          <w:rStyle w:val="af0"/>
          <w:rFonts w:hint="eastAsia"/>
        </w:rPr>
        <w:t xml:space="preserve"> </w:t>
      </w:r>
      <w:r w:rsidR="008E4C24" w:rsidRPr="00DF2725">
        <w:rPr>
          <w:rStyle w:val="af0"/>
          <w:rFonts w:hint="eastAsia"/>
        </w:rPr>
        <w:t xml:space="preserve">the new whole-xuan universe </w:t>
      </w:r>
      <w:r w:rsidR="005D7A5B" w:rsidRPr="00DF2725">
        <w:rPr>
          <w:rStyle w:val="af0"/>
          <w:rFonts w:hint="eastAsia"/>
        </w:rPr>
        <w:t>born</w:t>
      </w:r>
    </w:p>
    <w:p w:rsidR="005D7A5B" w:rsidRPr="00ED0F47" w:rsidRDefault="005D7A5B" w:rsidP="00692BCF">
      <w:pPr>
        <w:pBdr>
          <w:bottom w:val="single" w:sz="6" w:space="1" w:color="auto"/>
        </w:pBdr>
        <w:ind w:firstLineChars="200" w:firstLine="480"/>
        <w:rPr>
          <w:rFonts w:ascii="Arial" w:eastAsia="宋体" w:hAnsi="Arial" w:cs="Arial" w:hint="eastAsia"/>
        </w:rPr>
      </w:pPr>
      <w:r>
        <w:rPr>
          <w:rFonts w:ascii="Arial" w:eastAsia="Arial" w:hAnsi="Arial" w:cs="Arial" w:hint="eastAsia"/>
        </w:rPr>
        <w:t> </w:t>
      </w:r>
    </w:p>
    <w:p w:rsidR="00DF2725" w:rsidRPr="00ED0F47" w:rsidRDefault="00DF2725" w:rsidP="00692BCF">
      <w:pPr>
        <w:ind w:firstLineChars="200" w:firstLine="480"/>
        <w:rPr>
          <w:rFonts w:ascii="Arial" w:eastAsia="宋体" w:hAnsi="Arial" w:cs="Arial" w:hint="eastAsia"/>
        </w:rPr>
      </w:pPr>
    </w:p>
    <w:p w:rsidR="005D7A5B" w:rsidRPr="00F20E02" w:rsidRDefault="005D7A5B" w:rsidP="00692BCF">
      <w:pPr>
        <w:ind w:firstLineChars="200" w:firstLine="480"/>
        <w:rPr>
          <w:rStyle w:val="af2"/>
          <w:rFonts w:hint="eastAsia"/>
        </w:rPr>
      </w:pPr>
      <w:r w:rsidRPr="00F20E02">
        <w:rPr>
          <w:rStyle w:val="af2"/>
          <w:rFonts w:hint="eastAsia"/>
        </w:rPr>
        <w:t>问：能否解释以下的文字内容。</w:t>
      </w:r>
    </w:p>
    <w:p w:rsidR="005D7A5B" w:rsidRPr="00F20E02" w:rsidRDefault="005D7A5B" w:rsidP="00692BCF">
      <w:pPr>
        <w:ind w:firstLineChars="200" w:firstLine="480"/>
        <w:rPr>
          <w:rStyle w:val="af2"/>
          <w:rFonts w:hint="eastAsia"/>
        </w:rPr>
      </w:pPr>
      <w:r w:rsidRPr="00F20E02">
        <w:rPr>
          <w:rStyle w:val="af2"/>
          <w:rFonts w:hint="eastAsia"/>
        </w:rPr>
        <w:t>这里面有宗教天界地狱如何理解？</w:t>
      </w:r>
    </w:p>
    <w:p w:rsidR="005D7A5B" w:rsidRPr="00F20E02" w:rsidRDefault="005D7A5B" w:rsidP="00692BCF">
      <w:pPr>
        <w:ind w:firstLineChars="200" w:firstLine="480"/>
        <w:rPr>
          <w:rStyle w:val="af2"/>
          <w:rFonts w:hint="eastAsia"/>
        </w:rPr>
      </w:pPr>
      <w:r w:rsidRPr="00F20E02">
        <w:rPr>
          <w:rStyle w:val="af2"/>
          <w:rFonts w:hint="eastAsia"/>
        </w:rPr>
        <w:t> </w:t>
      </w:r>
    </w:p>
    <w:p w:rsidR="005D7A5B" w:rsidRPr="00F20E02" w:rsidRDefault="005D7A5B" w:rsidP="00692BCF">
      <w:pPr>
        <w:ind w:firstLineChars="200" w:firstLine="480"/>
        <w:rPr>
          <w:rStyle w:val="af2"/>
          <w:rFonts w:hint="eastAsia"/>
        </w:rPr>
      </w:pPr>
      <w:r w:rsidRPr="00F20E02">
        <w:rPr>
          <w:rStyle w:val="af2"/>
          <w:rFonts w:hint="eastAsia"/>
        </w:rPr>
        <w:t> </w:t>
      </w:r>
    </w:p>
    <w:p w:rsidR="005D7A5B" w:rsidRPr="00F20E02" w:rsidRDefault="005D7A5B" w:rsidP="00692BCF">
      <w:pPr>
        <w:ind w:firstLineChars="200" w:firstLine="480"/>
        <w:rPr>
          <w:rStyle w:val="af2"/>
          <w:rFonts w:hint="eastAsia"/>
        </w:rPr>
      </w:pPr>
      <w:r w:rsidRPr="00F20E02">
        <w:rPr>
          <w:rStyle w:val="af2"/>
          <w:rFonts w:hint="eastAsia"/>
        </w:rPr>
        <w:t>灵界才是实相，世间世界是虚幻</w:t>
      </w:r>
      <w:r w:rsidRPr="00F20E02">
        <w:rPr>
          <w:rStyle w:val="af2"/>
          <w:rFonts w:hint="eastAsia"/>
        </w:rPr>
        <w:t>(</w:t>
      </w:r>
      <w:r w:rsidRPr="00F20E02">
        <w:rPr>
          <w:rStyle w:val="af2"/>
          <w:rFonts w:hint="eastAsia"/>
        </w:rPr>
        <w:t>参考</w:t>
      </w:r>
      <w:r w:rsidRPr="00F20E02">
        <w:rPr>
          <w:rStyle w:val="af2"/>
          <w:rFonts w:hint="eastAsia"/>
        </w:rPr>
        <w:t>)</w:t>
      </w:r>
    </w:p>
    <w:p w:rsidR="005D7A5B" w:rsidRPr="00F20E02" w:rsidRDefault="005D7A5B" w:rsidP="00692BCF">
      <w:pPr>
        <w:ind w:firstLineChars="200" w:firstLine="480"/>
        <w:rPr>
          <w:rStyle w:val="af2"/>
          <w:rFonts w:hint="eastAsia"/>
        </w:rPr>
      </w:pPr>
      <w:r w:rsidRPr="00F20E02">
        <w:rPr>
          <w:rStyle w:val="af2"/>
          <w:rFonts w:hint="eastAsia"/>
        </w:rPr>
        <w:t>灵界虽然像是梦中世界一般，但是那里才是实相。</w:t>
      </w:r>
    </w:p>
    <w:p w:rsidR="005D7A5B" w:rsidRPr="00F20E02" w:rsidRDefault="005D7A5B" w:rsidP="00692BCF">
      <w:pPr>
        <w:ind w:firstLineChars="200" w:firstLine="480"/>
        <w:rPr>
          <w:rStyle w:val="af2"/>
          <w:rFonts w:hint="eastAsia"/>
        </w:rPr>
      </w:pPr>
      <w:r w:rsidRPr="00F20E02">
        <w:rPr>
          <w:rStyle w:val="af2"/>
          <w:rFonts w:hint="eastAsia"/>
        </w:rPr>
        <w:t>我们必须知道：</w:t>
      </w:r>
    </w:p>
    <w:p w:rsidR="005D7A5B" w:rsidRPr="00F20E02" w:rsidRDefault="005D7A5B" w:rsidP="00692BCF">
      <w:pPr>
        <w:ind w:firstLineChars="200" w:firstLine="480"/>
        <w:rPr>
          <w:rStyle w:val="af2"/>
          <w:rFonts w:hint="eastAsia"/>
        </w:rPr>
      </w:pPr>
      <w:r w:rsidRPr="00F20E02">
        <w:rPr>
          <w:rStyle w:val="af2"/>
          <w:rFonts w:hint="eastAsia"/>
        </w:rPr>
        <w:t>「灵界才是实际的世界，而世间是虚幻，是梦境般的世界」。</w:t>
      </w:r>
    </w:p>
    <w:p w:rsidR="005D7A5B" w:rsidRPr="00F20E02" w:rsidRDefault="005D7A5B" w:rsidP="00692BCF">
      <w:pPr>
        <w:ind w:firstLineChars="200" w:firstLine="480"/>
        <w:rPr>
          <w:rStyle w:val="af2"/>
          <w:rFonts w:hint="eastAsia"/>
        </w:rPr>
      </w:pPr>
      <w:r w:rsidRPr="00F20E02">
        <w:rPr>
          <w:rStyle w:val="af2"/>
          <w:rFonts w:hint="eastAsia"/>
        </w:rPr>
        <w:t>理解这一点是非常重要的事。</w:t>
      </w:r>
    </w:p>
    <w:p w:rsidR="005D7A5B" w:rsidRPr="00F20E02" w:rsidRDefault="005D7A5B" w:rsidP="00692BCF">
      <w:pPr>
        <w:ind w:firstLineChars="200" w:firstLine="480"/>
        <w:rPr>
          <w:rStyle w:val="af2"/>
          <w:rFonts w:hint="eastAsia"/>
        </w:rPr>
      </w:pPr>
      <w:r w:rsidRPr="00F20E02">
        <w:rPr>
          <w:rStyle w:val="af2"/>
          <w:rFonts w:hint="eastAsia"/>
        </w:rPr>
        <w:t>如果能了解这一点，就可以成为灵界的灵人。</w:t>
      </w:r>
    </w:p>
    <w:p w:rsidR="005D7A5B" w:rsidRPr="00F20E02" w:rsidRDefault="005D7A5B" w:rsidP="00692BCF">
      <w:pPr>
        <w:ind w:firstLineChars="200" w:firstLine="480"/>
        <w:rPr>
          <w:rStyle w:val="af2"/>
          <w:rFonts w:hint="eastAsia"/>
        </w:rPr>
      </w:pPr>
      <w:r w:rsidRPr="00F20E02">
        <w:rPr>
          <w:rStyle w:val="af2"/>
          <w:rFonts w:hint="eastAsia"/>
        </w:rPr>
        <w:t>灵界虽然有如梦境，但却不是梦境，而是永恒持续的世界。</w:t>
      </w:r>
    </w:p>
    <w:p w:rsidR="005D7A5B" w:rsidRPr="00F20E02" w:rsidRDefault="005D7A5B" w:rsidP="00692BCF">
      <w:pPr>
        <w:ind w:firstLineChars="200" w:firstLine="480"/>
        <w:rPr>
          <w:rStyle w:val="af2"/>
          <w:rFonts w:hint="eastAsia"/>
        </w:rPr>
      </w:pPr>
      <w:r w:rsidRPr="00F20E02">
        <w:rPr>
          <w:rStyle w:val="af2"/>
          <w:rFonts w:hint="eastAsia"/>
        </w:rPr>
        <w:t>世间尽管看起来是具有实体的，其实却是逐渐崩解的世界，</w:t>
      </w:r>
    </w:p>
    <w:p w:rsidR="005D7A5B" w:rsidRPr="00F20E02" w:rsidRDefault="005D7A5B" w:rsidP="00692BCF">
      <w:pPr>
        <w:ind w:firstLineChars="200" w:firstLine="480"/>
        <w:rPr>
          <w:rStyle w:val="af2"/>
          <w:rFonts w:hint="eastAsia"/>
        </w:rPr>
      </w:pPr>
      <w:r w:rsidRPr="00F20E02">
        <w:rPr>
          <w:rStyle w:val="af2"/>
          <w:rFonts w:hint="eastAsia"/>
        </w:rPr>
        <w:lastRenderedPageBreak/>
        <w:t>是无法永恒持续的世界。</w:t>
      </w:r>
    </w:p>
    <w:p w:rsidR="005D7A5B" w:rsidRPr="00F20E02" w:rsidRDefault="005D7A5B" w:rsidP="00692BCF">
      <w:pPr>
        <w:ind w:firstLineChars="200" w:firstLine="480"/>
        <w:rPr>
          <w:rStyle w:val="af2"/>
          <w:rFonts w:hint="eastAsia"/>
        </w:rPr>
      </w:pPr>
      <w:r w:rsidRPr="00F20E02">
        <w:rPr>
          <w:rStyle w:val="af2"/>
          <w:rFonts w:hint="eastAsia"/>
        </w:rPr>
        <w:t>觉悟到这一点，是非常重要的事。</w:t>
      </w:r>
    </w:p>
    <w:p w:rsidR="00001D11" w:rsidRPr="00F20E02" w:rsidRDefault="00001D11" w:rsidP="00692BCF">
      <w:pPr>
        <w:ind w:firstLineChars="200" w:firstLine="480"/>
        <w:rPr>
          <w:rStyle w:val="af2"/>
          <w:rFonts w:hint="eastAsia"/>
        </w:rPr>
      </w:pPr>
    </w:p>
    <w:p w:rsidR="005D7A5B" w:rsidRPr="00F20E02" w:rsidRDefault="005D7A5B" w:rsidP="00692BCF">
      <w:pPr>
        <w:ind w:firstLineChars="200" w:firstLine="480"/>
        <w:rPr>
          <w:rStyle w:val="af2"/>
          <w:rFonts w:hint="eastAsia"/>
        </w:rPr>
      </w:pPr>
      <w:r w:rsidRPr="00F20E02">
        <w:rPr>
          <w:rStyle w:val="af2"/>
          <w:rFonts w:hint="eastAsia"/>
        </w:rPr>
        <w:t>因此，佛教所说的「断执著」是非常重要的教诲。</w:t>
      </w:r>
    </w:p>
    <w:p w:rsidR="005D7A5B" w:rsidRPr="00F20E02" w:rsidRDefault="005D7A5B" w:rsidP="00692BCF">
      <w:pPr>
        <w:ind w:firstLineChars="200" w:firstLine="480"/>
        <w:rPr>
          <w:rStyle w:val="af2"/>
          <w:rFonts w:hint="eastAsia"/>
        </w:rPr>
      </w:pPr>
      <w:r w:rsidRPr="00F20E02">
        <w:rPr>
          <w:rStyle w:val="af2"/>
          <w:rFonts w:hint="eastAsia"/>
        </w:rPr>
        <w:t>诸君可能认为世间是实际存在的吧，</w:t>
      </w:r>
    </w:p>
    <w:p w:rsidR="005D7A5B" w:rsidRPr="00F20E02" w:rsidRDefault="005D7A5B" w:rsidP="00692BCF">
      <w:pPr>
        <w:ind w:firstLineChars="200" w:firstLine="480"/>
        <w:rPr>
          <w:rStyle w:val="af2"/>
          <w:rFonts w:hint="eastAsia"/>
        </w:rPr>
      </w:pPr>
      <w:r w:rsidRPr="00F20E02">
        <w:rPr>
          <w:rStyle w:val="af2"/>
          <w:rFonts w:hint="eastAsia"/>
        </w:rPr>
        <w:t>世间的一切都是实际存有的，</w:t>
      </w:r>
    </w:p>
    <w:p w:rsidR="005D7A5B" w:rsidRPr="00F20E02" w:rsidRDefault="005D7A5B" w:rsidP="00692BCF">
      <w:pPr>
        <w:ind w:firstLineChars="200" w:firstLine="480"/>
        <w:rPr>
          <w:rStyle w:val="af2"/>
          <w:rFonts w:hint="eastAsia"/>
        </w:rPr>
      </w:pPr>
      <w:r w:rsidRPr="00F20E02">
        <w:rPr>
          <w:rStyle w:val="af2"/>
          <w:rFonts w:hint="eastAsia"/>
        </w:rPr>
        <w:t>只有世间，别无他物。</w:t>
      </w:r>
    </w:p>
    <w:p w:rsidR="005D7A5B" w:rsidRPr="00F20E02" w:rsidRDefault="005D7A5B" w:rsidP="00692BCF">
      <w:pPr>
        <w:ind w:firstLineChars="200" w:firstLine="480"/>
        <w:rPr>
          <w:rStyle w:val="af2"/>
          <w:rFonts w:hint="eastAsia"/>
        </w:rPr>
      </w:pPr>
      <w:r w:rsidRPr="00F20E02">
        <w:rPr>
          <w:rStyle w:val="af2"/>
          <w:rFonts w:hint="eastAsia"/>
        </w:rPr>
        <w:t>但是，我们必须改变这个想法，把它改成完全相反的想法。</w:t>
      </w:r>
    </w:p>
    <w:p w:rsidR="005D7A5B" w:rsidRPr="00F20E02" w:rsidRDefault="005D7A5B" w:rsidP="00692BCF">
      <w:pPr>
        <w:ind w:firstLineChars="200" w:firstLine="480"/>
        <w:rPr>
          <w:rStyle w:val="af2"/>
          <w:rFonts w:hint="eastAsia"/>
        </w:rPr>
      </w:pPr>
      <w:r w:rsidRPr="00F20E02">
        <w:rPr>
          <w:rStyle w:val="af2"/>
          <w:rFonts w:hint="eastAsia"/>
        </w:rPr>
        <w:t>世间的事物是不能持续的，相对于此，灵界的事物是可以持续的。</w:t>
      </w:r>
    </w:p>
    <w:p w:rsidR="005D7A5B" w:rsidRPr="00F20E02" w:rsidRDefault="005D7A5B" w:rsidP="00692BCF">
      <w:pPr>
        <w:ind w:firstLineChars="200" w:firstLine="480"/>
        <w:rPr>
          <w:rStyle w:val="af2"/>
          <w:rFonts w:hint="eastAsia"/>
        </w:rPr>
      </w:pPr>
      <w:r w:rsidRPr="00F20E02">
        <w:rPr>
          <w:rStyle w:val="af2"/>
          <w:rFonts w:hint="eastAsia"/>
        </w:rPr>
        <w:t>而且灵界的事物是可以任意变幻的，</w:t>
      </w:r>
    </w:p>
    <w:p w:rsidR="005D7A5B" w:rsidRPr="00F20E02" w:rsidRDefault="005D7A5B" w:rsidP="00692BCF">
      <w:pPr>
        <w:ind w:firstLineChars="200" w:firstLine="480"/>
        <w:rPr>
          <w:rStyle w:val="af2"/>
          <w:rFonts w:hint="eastAsia"/>
        </w:rPr>
      </w:pPr>
      <w:r w:rsidRPr="00F20E02">
        <w:rPr>
          <w:rStyle w:val="af2"/>
          <w:rFonts w:hint="eastAsia"/>
        </w:rPr>
        <w:t>它是「变幻自在的世界，却是可以持续的」。</w:t>
      </w:r>
    </w:p>
    <w:p w:rsidR="005D7A5B" w:rsidRPr="00F20E02" w:rsidRDefault="005D7A5B" w:rsidP="00692BCF">
      <w:pPr>
        <w:ind w:firstLineChars="200" w:firstLine="480"/>
        <w:rPr>
          <w:rStyle w:val="af2"/>
          <w:rFonts w:hint="eastAsia"/>
        </w:rPr>
      </w:pPr>
      <w:r w:rsidRPr="00F20E02">
        <w:rPr>
          <w:rStyle w:val="af2"/>
          <w:rFonts w:hint="eastAsia"/>
        </w:rPr>
        <w:t>灵界真的是不可思议的世界。</w:t>
      </w:r>
    </w:p>
    <w:p w:rsidR="005D7A5B" w:rsidRPr="00F20E02" w:rsidRDefault="005D7A5B" w:rsidP="00692BCF">
      <w:pPr>
        <w:ind w:firstLineChars="200" w:firstLine="480"/>
        <w:rPr>
          <w:rStyle w:val="af2"/>
          <w:rFonts w:hint="eastAsia"/>
        </w:rPr>
      </w:pPr>
      <w:r w:rsidRPr="00F20E02">
        <w:rPr>
          <w:rStyle w:val="af2"/>
          <w:rFonts w:hint="eastAsia"/>
        </w:rPr>
        <w:t>为何有地狱？</w:t>
      </w:r>
    </w:p>
    <w:p w:rsidR="005D7A5B" w:rsidRPr="00F20E02" w:rsidRDefault="005D7A5B" w:rsidP="00692BCF">
      <w:pPr>
        <w:ind w:firstLineChars="200" w:firstLine="480"/>
        <w:rPr>
          <w:rStyle w:val="af2"/>
          <w:rFonts w:hint="eastAsia"/>
        </w:rPr>
      </w:pPr>
      <w:r w:rsidRPr="00F20E02">
        <w:rPr>
          <w:rStyle w:val="af2"/>
          <w:rFonts w:hint="eastAsia"/>
        </w:rPr>
        <w:t>自古以来，人类就有这样的疑问：</w:t>
      </w:r>
    </w:p>
    <w:p w:rsidR="005D7A5B" w:rsidRPr="00F20E02" w:rsidRDefault="005D7A5B" w:rsidP="00692BCF">
      <w:pPr>
        <w:ind w:firstLineChars="200" w:firstLine="480"/>
        <w:rPr>
          <w:rStyle w:val="af2"/>
          <w:rFonts w:hint="eastAsia"/>
        </w:rPr>
      </w:pPr>
      <w:r w:rsidRPr="00F20E02">
        <w:rPr>
          <w:rStyle w:val="af2"/>
          <w:rFonts w:hint="eastAsia"/>
        </w:rPr>
        <w:t>「为何有地狱？佛神为何任其存在呢？」</w:t>
      </w:r>
    </w:p>
    <w:p w:rsidR="005D7A5B" w:rsidRPr="00F20E02" w:rsidRDefault="005D7A5B" w:rsidP="00692BCF">
      <w:pPr>
        <w:ind w:firstLineChars="200" w:firstLine="480"/>
        <w:rPr>
          <w:rStyle w:val="af2"/>
          <w:rFonts w:hint="eastAsia"/>
        </w:rPr>
      </w:pPr>
      <w:r w:rsidRPr="00F20E02">
        <w:rPr>
          <w:rStyle w:val="af2"/>
          <w:rFonts w:hint="eastAsia"/>
        </w:rPr>
        <w:t>若从地狱的角度或从接近地狱的人的角度来看，</w:t>
      </w:r>
    </w:p>
    <w:p w:rsidR="005D7A5B" w:rsidRPr="00F20E02" w:rsidRDefault="005D7A5B" w:rsidP="00692BCF">
      <w:pPr>
        <w:ind w:firstLineChars="200" w:firstLine="480"/>
        <w:rPr>
          <w:rStyle w:val="af2"/>
          <w:rFonts w:hint="eastAsia"/>
        </w:rPr>
      </w:pPr>
      <w:r w:rsidRPr="00F20E02">
        <w:rPr>
          <w:rStyle w:val="af2"/>
          <w:rFonts w:hint="eastAsia"/>
        </w:rPr>
        <w:t>会产生这样的疑问。</w:t>
      </w:r>
    </w:p>
    <w:p w:rsidR="005D7A5B" w:rsidRPr="00F20E02" w:rsidRDefault="005D7A5B" w:rsidP="00026A1F">
      <w:pPr>
        <w:ind w:firstLineChars="200" w:firstLine="480"/>
        <w:rPr>
          <w:rStyle w:val="af2"/>
          <w:rFonts w:hint="eastAsia"/>
        </w:rPr>
      </w:pPr>
      <w:r w:rsidRPr="00F20E02">
        <w:rPr>
          <w:rStyle w:val="af2"/>
          <w:rFonts w:hint="eastAsia"/>
        </w:rPr>
        <w:t>以下举例来说明：</w:t>
      </w:r>
    </w:p>
    <w:p w:rsidR="005D7A5B" w:rsidRPr="00F20E02" w:rsidRDefault="005D7A5B" w:rsidP="00692BCF">
      <w:pPr>
        <w:ind w:firstLineChars="200" w:firstLine="480"/>
        <w:rPr>
          <w:rStyle w:val="af2"/>
          <w:rFonts w:hint="eastAsia"/>
        </w:rPr>
      </w:pPr>
      <w:r w:rsidRPr="00F20E02">
        <w:rPr>
          <w:rStyle w:val="af2"/>
          <w:rFonts w:hint="eastAsia"/>
        </w:rPr>
        <w:t>如果说灵界整体是共有五十层楼的高楼大厦的话，</w:t>
      </w:r>
    </w:p>
    <w:p w:rsidR="005D7A5B" w:rsidRPr="00F20E02" w:rsidRDefault="005D7A5B" w:rsidP="00692BCF">
      <w:pPr>
        <w:ind w:firstLineChars="200" w:firstLine="480"/>
        <w:rPr>
          <w:rStyle w:val="af2"/>
          <w:rFonts w:hint="eastAsia"/>
        </w:rPr>
      </w:pPr>
      <w:r w:rsidRPr="00F20E02">
        <w:rPr>
          <w:rStyle w:val="af2"/>
          <w:rFonts w:hint="eastAsia"/>
        </w:rPr>
        <w:t>地狱界只是大楼的地底部分而已；</w:t>
      </w:r>
    </w:p>
    <w:p w:rsidR="005D7A5B" w:rsidRPr="00F20E02" w:rsidRDefault="005D7A5B" w:rsidP="00692BCF">
      <w:pPr>
        <w:ind w:firstLineChars="200" w:firstLine="480"/>
        <w:rPr>
          <w:rStyle w:val="af2"/>
          <w:rFonts w:hint="eastAsia"/>
        </w:rPr>
      </w:pPr>
      <w:r w:rsidRPr="00F20E02">
        <w:rPr>
          <w:rStyle w:val="af2"/>
          <w:rFonts w:hint="eastAsia"/>
        </w:rPr>
        <w:t>地底大概只有五层楼左右，而地上则有五十层楼。</w:t>
      </w:r>
    </w:p>
    <w:p w:rsidR="005D7A5B" w:rsidRPr="00F20E02" w:rsidRDefault="005D7A5B" w:rsidP="00692BCF">
      <w:pPr>
        <w:ind w:firstLineChars="200" w:firstLine="480"/>
        <w:rPr>
          <w:rStyle w:val="af2"/>
          <w:rFonts w:hint="eastAsia"/>
        </w:rPr>
      </w:pPr>
      <w:r w:rsidRPr="00F20E02">
        <w:rPr>
          <w:rStyle w:val="af2"/>
          <w:rFonts w:hint="eastAsia"/>
        </w:rPr>
        <w:t>灵界的构造大体上是这样的，</w:t>
      </w:r>
    </w:p>
    <w:p w:rsidR="005D7A5B" w:rsidRPr="00F20E02" w:rsidRDefault="005D7A5B" w:rsidP="00692BCF">
      <w:pPr>
        <w:ind w:firstLineChars="200" w:firstLine="480"/>
        <w:rPr>
          <w:rStyle w:val="af2"/>
          <w:rFonts w:hint="eastAsia"/>
        </w:rPr>
      </w:pPr>
      <w:r w:rsidRPr="00F20E02">
        <w:rPr>
          <w:rStyle w:val="af2"/>
          <w:rFonts w:hint="eastAsia"/>
        </w:rPr>
        <w:t>从灵界全体来看，天上界的部分占了绝对多数，</w:t>
      </w:r>
    </w:p>
    <w:p w:rsidR="005D7A5B" w:rsidRPr="00F20E02" w:rsidRDefault="005D7A5B" w:rsidP="00692BCF">
      <w:pPr>
        <w:ind w:firstLineChars="200" w:firstLine="480"/>
        <w:rPr>
          <w:rStyle w:val="af2"/>
          <w:rFonts w:hint="eastAsia"/>
        </w:rPr>
      </w:pPr>
      <w:r w:rsidRPr="00F20E02">
        <w:rPr>
          <w:rStyle w:val="af2"/>
          <w:rFonts w:hint="eastAsia"/>
        </w:rPr>
        <w:t>为了达到平衡，允许有少许的「地底」部分存在。</w:t>
      </w:r>
    </w:p>
    <w:p w:rsidR="005D7A5B" w:rsidRPr="00F20E02" w:rsidRDefault="005D7A5B" w:rsidP="00692BCF">
      <w:pPr>
        <w:ind w:firstLineChars="200" w:firstLine="480"/>
        <w:rPr>
          <w:rStyle w:val="af2"/>
          <w:rFonts w:hint="eastAsia"/>
        </w:rPr>
      </w:pPr>
      <w:r w:rsidRPr="00F20E02">
        <w:rPr>
          <w:rStyle w:val="af2"/>
          <w:rFonts w:hint="eastAsia"/>
        </w:rPr>
        <w:t>要说为何需要这个地底部分，</w:t>
      </w:r>
    </w:p>
    <w:p w:rsidR="005D7A5B" w:rsidRPr="00F20E02" w:rsidRDefault="005D7A5B" w:rsidP="00692BCF">
      <w:pPr>
        <w:ind w:firstLineChars="200" w:firstLine="480"/>
        <w:rPr>
          <w:rStyle w:val="af2"/>
          <w:rFonts w:hint="eastAsia"/>
        </w:rPr>
      </w:pPr>
      <w:r w:rsidRPr="00F20E02">
        <w:rPr>
          <w:rStyle w:val="af2"/>
          <w:rFonts w:hint="eastAsia"/>
        </w:rPr>
        <w:t>其实那里是意味著「不及格」的地方。</w:t>
      </w:r>
    </w:p>
    <w:p w:rsidR="005D7A5B" w:rsidRPr="00F20E02" w:rsidRDefault="005D7A5B" w:rsidP="00692BCF">
      <w:pPr>
        <w:ind w:firstLineChars="200" w:firstLine="480"/>
        <w:rPr>
          <w:rStyle w:val="af2"/>
          <w:rFonts w:hint="eastAsia"/>
        </w:rPr>
      </w:pPr>
      <w:r w:rsidRPr="00F20E02">
        <w:rPr>
          <w:rStyle w:val="af2"/>
          <w:rFonts w:hint="eastAsia"/>
        </w:rPr>
        <w:t>这就是说，</w:t>
      </w:r>
    </w:p>
    <w:p w:rsidR="005D7A5B" w:rsidRPr="00F20E02" w:rsidRDefault="005D7A5B" w:rsidP="00692BCF">
      <w:pPr>
        <w:ind w:firstLineChars="200" w:firstLine="480"/>
        <w:rPr>
          <w:rStyle w:val="af2"/>
          <w:rFonts w:hint="eastAsia"/>
        </w:rPr>
      </w:pPr>
      <w:r w:rsidRPr="00F20E02">
        <w:rPr>
          <w:rStyle w:val="af2"/>
          <w:rFonts w:hint="eastAsia"/>
        </w:rPr>
        <w:t>作为佛神之子转生于世间修行，之后返回灵界，</w:t>
      </w:r>
    </w:p>
    <w:p w:rsidR="005D7A5B" w:rsidRPr="00F20E02" w:rsidRDefault="005D7A5B" w:rsidP="00692BCF">
      <w:pPr>
        <w:ind w:firstLineChars="200" w:firstLine="480"/>
        <w:rPr>
          <w:rStyle w:val="af2"/>
          <w:rFonts w:hint="eastAsia"/>
        </w:rPr>
      </w:pPr>
      <w:r w:rsidRPr="00F20E02">
        <w:rPr>
          <w:rStyle w:val="af2"/>
          <w:rFonts w:hint="eastAsia"/>
        </w:rPr>
        <w:t>并非每个人都能获得满分及格的。</w:t>
      </w:r>
    </w:p>
    <w:p w:rsidR="005D7A5B" w:rsidRPr="00F20E02" w:rsidRDefault="005D7A5B" w:rsidP="00692BCF">
      <w:pPr>
        <w:ind w:firstLineChars="200" w:firstLine="480"/>
        <w:rPr>
          <w:rStyle w:val="af2"/>
          <w:rFonts w:hint="eastAsia"/>
        </w:rPr>
      </w:pPr>
      <w:r w:rsidRPr="00F20E02">
        <w:rPr>
          <w:rStyle w:val="af2"/>
          <w:rFonts w:hint="eastAsia"/>
        </w:rPr>
        <w:t>灵界并不是一个自由到可以无视一切的地方，</w:t>
      </w:r>
    </w:p>
    <w:p w:rsidR="005D7A5B" w:rsidRPr="00F20E02" w:rsidRDefault="005D7A5B" w:rsidP="00692BCF">
      <w:pPr>
        <w:ind w:firstLineChars="200" w:firstLine="480"/>
        <w:rPr>
          <w:rStyle w:val="af2"/>
          <w:rFonts w:hint="eastAsia"/>
        </w:rPr>
      </w:pPr>
      <w:r w:rsidRPr="00F20E02">
        <w:rPr>
          <w:rStyle w:val="af2"/>
          <w:rFonts w:hint="eastAsia"/>
        </w:rPr>
        <w:t>毕竟还有失败、不能获得认可和不及格的地方。</w:t>
      </w:r>
    </w:p>
    <w:p w:rsidR="005D7A5B" w:rsidRPr="00F20E02" w:rsidRDefault="005D7A5B" w:rsidP="00692BCF">
      <w:pPr>
        <w:ind w:firstLineChars="200" w:firstLine="480"/>
        <w:rPr>
          <w:rStyle w:val="af2"/>
          <w:rFonts w:hint="eastAsia"/>
        </w:rPr>
      </w:pPr>
      <w:r w:rsidRPr="00F20E02">
        <w:rPr>
          <w:rStyle w:val="af2"/>
          <w:rFonts w:hint="eastAsia"/>
        </w:rPr>
        <w:t>而这个地方就是地狱。</w:t>
      </w:r>
    </w:p>
    <w:p w:rsidR="005D7A5B" w:rsidRPr="00F20E02" w:rsidRDefault="005D7A5B" w:rsidP="00692BCF">
      <w:pPr>
        <w:ind w:firstLineChars="200" w:firstLine="480"/>
        <w:rPr>
          <w:rStyle w:val="af2"/>
          <w:rFonts w:hint="eastAsia"/>
        </w:rPr>
      </w:pPr>
      <w:r w:rsidRPr="00F20E02">
        <w:rPr>
          <w:rStyle w:val="af2"/>
          <w:rFonts w:hint="eastAsia"/>
        </w:rPr>
        <w:t>「要从地狱升上天国，身为佛子、神子，必须达到的最底线是甚么？</w:t>
      </w:r>
    </w:p>
    <w:p w:rsidR="005D7A5B" w:rsidRPr="00F20E02" w:rsidRDefault="005D7A5B" w:rsidP="00692BCF">
      <w:pPr>
        <w:ind w:firstLineChars="200" w:firstLine="480"/>
        <w:rPr>
          <w:rStyle w:val="af2"/>
          <w:rFonts w:hint="eastAsia"/>
        </w:rPr>
      </w:pPr>
      <w:r w:rsidRPr="00F20E02">
        <w:rPr>
          <w:rStyle w:val="af2"/>
          <w:rFonts w:hint="eastAsia"/>
        </w:rPr>
        <w:t>正确的生活方式是怎样的？」这个部分还是存在的。</w:t>
      </w:r>
    </w:p>
    <w:p w:rsidR="005D7A5B" w:rsidRPr="00F20E02" w:rsidRDefault="005D7A5B" w:rsidP="00692BCF">
      <w:pPr>
        <w:ind w:firstLineChars="200" w:firstLine="480"/>
        <w:rPr>
          <w:rStyle w:val="af2"/>
          <w:rFonts w:hint="eastAsia"/>
        </w:rPr>
      </w:pPr>
      <w:r w:rsidRPr="00F20E02">
        <w:rPr>
          <w:rStyle w:val="af2"/>
          <w:rFonts w:hint="eastAsia"/>
        </w:rPr>
        <w:t>虽然有了地狱部分的存在，出现了一定的相对性，</w:t>
      </w:r>
    </w:p>
    <w:p w:rsidR="005D7A5B" w:rsidRPr="00F20E02" w:rsidRDefault="005D7A5B" w:rsidP="00692BCF">
      <w:pPr>
        <w:ind w:firstLineChars="200" w:firstLine="480"/>
        <w:rPr>
          <w:rStyle w:val="af2"/>
          <w:rFonts w:hint="eastAsia"/>
        </w:rPr>
      </w:pPr>
      <w:r w:rsidRPr="00F20E02">
        <w:rPr>
          <w:rStyle w:val="af2"/>
          <w:rFonts w:hint="eastAsia"/>
        </w:rPr>
        <w:t>但可以因此达到磨练的效果。</w:t>
      </w:r>
    </w:p>
    <w:p w:rsidR="005D7A5B" w:rsidRPr="00F20E02" w:rsidRDefault="005D7A5B" w:rsidP="00692BCF">
      <w:pPr>
        <w:ind w:firstLineChars="200" w:firstLine="480"/>
        <w:rPr>
          <w:rStyle w:val="af2"/>
          <w:rFonts w:hint="eastAsia"/>
        </w:rPr>
      </w:pPr>
      <w:r w:rsidRPr="00F20E02">
        <w:rPr>
          <w:rStyle w:val="af2"/>
          <w:rFonts w:hint="eastAsia"/>
        </w:rPr>
        <w:t>地狱是使人产生反省的心、可以学到「这样做是错误的」的地方。</w:t>
      </w:r>
    </w:p>
    <w:p w:rsidR="00001D11" w:rsidRPr="00001D11" w:rsidRDefault="00001D11" w:rsidP="00001D11">
      <w:pPr>
        <w:ind w:firstLineChars="200" w:firstLine="480"/>
        <w:rPr>
          <w:rStyle w:val="af2"/>
          <w:rFonts w:hint="eastAsia"/>
        </w:rPr>
      </w:pPr>
      <w:r w:rsidRPr="00001D11">
        <w:rPr>
          <w:rStyle w:val="af2"/>
          <w:rFonts w:hint="eastAsia"/>
        </w:rPr>
        <w:t>Q: Can you explain the  following text content?</w:t>
      </w:r>
    </w:p>
    <w:p w:rsidR="00001D11" w:rsidRPr="00ED0F47" w:rsidRDefault="00001D11" w:rsidP="003510D6">
      <w:pPr>
        <w:pStyle w:val="3"/>
        <w:rPr>
          <w:rFonts w:hint="eastAsia"/>
          <w:i/>
          <w:iCs/>
          <w:color w:val="808080"/>
        </w:rPr>
      </w:pPr>
      <w:r w:rsidRPr="00001D11">
        <w:rPr>
          <w:rStyle w:val="af2"/>
          <w:rFonts w:hint="eastAsia"/>
        </w:rPr>
        <w:t>How do you understand the heaven and hell of religious in here?</w:t>
      </w:r>
    </w:p>
    <w:p w:rsidR="00001D11" w:rsidRPr="00001D11" w:rsidRDefault="00B12847" w:rsidP="00B7124B">
      <w:pPr>
        <w:pStyle w:val="af4"/>
        <w:rPr>
          <w:rFonts w:hint="eastAsia"/>
        </w:rPr>
      </w:pPr>
      <w:r>
        <w:t>Spirit world</w:t>
      </w:r>
      <w:r w:rsidR="00001D11" w:rsidRPr="001C4644">
        <w:rPr>
          <w:rFonts w:hint="eastAsia"/>
        </w:rPr>
        <w:t xml:space="preserve"> </w:t>
      </w:r>
      <w:r w:rsidR="00001D11">
        <w:rPr>
          <w:rFonts w:hint="eastAsia"/>
        </w:rPr>
        <w:t>is the reality, the world  is illusory (</w:t>
      </w:r>
      <w:r w:rsidR="00001D11">
        <w:rPr>
          <w:rStyle w:val="apple-converted-space"/>
          <w:rFonts w:ascii="Arial" w:hAnsi="Arial" w:cs="Arial"/>
          <w:color w:val="333333"/>
          <w:sz w:val="21"/>
          <w:szCs w:val="21"/>
          <w:shd w:val="clear" w:color="auto" w:fill="F9F9F9"/>
        </w:rPr>
        <w:t> </w:t>
      </w:r>
      <w:r w:rsidR="00001D11" w:rsidRPr="003510D6">
        <w:t>reference</w:t>
      </w:r>
      <w:r w:rsidR="00001D11">
        <w:rPr>
          <w:rStyle w:val="apple-converted-space"/>
          <w:rFonts w:ascii="Arial" w:hAnsi="Arial" w:cs="Arial"/>
          <w:color w:val="333333"/>
          <w:sz w:val="21"/>
          <w:szCs w:val="21"/>
          <w:shd w:val="clear" w:color="auto" w:fill="F9F9F9"/>
        </w:rPr>
        <w:t> </w:t>
      </w:r>
      <w:r w:rsidR="00001D11">
        <w:rPr>
          <w:rFonts w:hint="eastAsia"/>
        </w:rPr>
        <w:t>)</w:t>
      </w:r>
    </w:p>
    <w:p w:rsidR="00001D11" w:rsidRDefault="00001D11" w:rsidP="00B7124B">
      <w:pPr>
        <w:pStyle w:val="af4"/>
        <w:rPr>
          <w:rFonts w:hint="eastAsia"/>
        </w:rPr>
      </w:pPr>
      <w:r>
        <w:rPr>
          <w:rFonts w:hint="eastAsia"/>
        </w:rPr>
        <w:t xml:space="preserve">Although the </w:t>
      </w:r>
      <w:r w:rsidR="00B12847">
        <w:t>Spirit world</w:t>
      </w:r>
      <w:r w:rsidRPr="001C4644">
        <w:rPr>
          <w:rFonts w:hint="eastAsia"/>
        </w:rPr>
        <w:t xml:space="preserve"> </w:t>
      </w:r>
      <w:r>
        <w:rPr>
          <w:rFonts w:hint="eastAsia"/>
        </w:rPr>
        <w:t>like a dream world , but there is a reality.</w:t>
      </w:r>
    </w:p>
    <w:p w:rsidR="00001D11" w:rsidRDefault="00001D11" w:rsidP="00B7124B">
      <w:pPr>
        <w:pStyle w:val="af4"/>
        <w:rPr>
          <w:rFonts w:hint="eastAsia"/>
        </w:rPr>
      </w:pPr>
      <w:r>
        <w:rPr>
          <w:rFonts w:hint="eastAsia"/>
        </w:rPr>
        <w:t>We must know that:</w:t>
      </w:r>
    </w:p>
    <w:p w:rsidR="00001D11" w:rsidRDefault="00001D11" w:rsidP="00B7124B">
      <w:pPr>
        <w:pStyle w:val="af4"/>
        <w:rPr>
          <w:rFonts w:hint="eastAsia"/>
        </w:rPr>
      </w:pPr>
      <w:r>
        <w:rPr>
          <w:rFonts w:hint="eastAsia"/>
        </w:rPr>
        <w:t xml:space="preserve">"The </w:t>
      </w:r>
      <w:r w:rsidR="00B12847">
        <w:t>Spirit world</w:t>
      </w:r>
      <w:r w:rsidRPr="001C4644">
        <w:rPr>
          <w:rFonts w:hint="eastAsia"/>
        </w:rPr>
        <w:t xml:space="preserve"> </w:t>
      </w:r>
      <w:r>
        <w:rPr>
          <w:rFonts w:hint="eastAsia"/>
        </w:rPr>
        <w:t>is the rea</w:t>
      </w:r>
      <w:r w:rsidRPr="00001D11">
        <w:rPr>
          <w:rFonts w:hint="eastAsia"/>
        </w:rPr>
        <w:t>l word</w:t>
      </w:r>
      <w:r>
        <w:rPr>
          <w:rFonts w:hint="eastAsia"/>
        </w:rPr>
        <w:t xml:space="preserve">, and the </w:t>
      </w:r>
      <w:r w:rsidRPr="00001D11">
        <w:rPr>
          <w:rFonts w:hint="eastAsia"/>
        </w:rPr>
        <w:t>earth</w:t>
      </w:r>
      <w:r>
        <w:rPr>
          <w:rFonts w:hint="eastAsia"/>
        </w:rPr>
        <w:t xml:space="preserve"> is illusory,i</w:t>
      </w:r>
      <w:r w:rsidRPr="00001D11">
        <w:rPr>
          <w:rFonts w:hint="eastAsia"/>
        </w:rPr>
        <w:t xml:space="preserve">ts a </w:t>
      </w:r>
      <w:r>
        <w:rPr>
          <w:rFonts w:hint="eastAsia"/>
        </w:rPr>
        <w:t>dreamlike world".</w:t>
      </w:r>
    </w:p>
    <w:p w:rsidR="00001D11" w:rsidRDefault="00001D11" w:rsidP="00B7124B">
      <w:pPr>
        <w:pStyle w:val="af4"/>
        <w:rPr>
          <w:rFonts w:hint="eastAsia"/>
        </w:rPr>
      </w:pPr>
      <w:r>
        <w:rPr>
          <w:rFonts w:hint="eastAsia"/>
        </w:rPr>
        <w:t>It is very important to understand this.</w:t>
      </w:r>
    </w:p>
    <w:p w:rsidR="00001D11" w:rsidRDefault="00001D11" w:rsidP="00B7124B">
      <w:pPr>
        <w:pStyle w:val="af4"/>
        <w:rPr>
          <w:rFonts w:hint="eastAsia"/>
        </w:rPr>
      </w:pPr>
      <w:r>
        <w:rPr>
          <w:rFonts w:hint="eastAsia"/>
        </w:rPr>
        <w:t>If you can understand this point, you can become the s</w:t>
      </w:r>
      <w:r w:rsidRPr="00001D11">
        <w:rPr>
          <w:rFonts w:hint="eastAsia"/>
        </w:rPr>
        <w:t>oul</w:t>
      </w:r>
      <w:r>
        <w:rPr>
          <w:rFonts w:hint="eastAsia"/>
        </w:rPr>
        <w:t xml:space="preserve"> </w:t>
      </w:r>
      <w:r w:rsidRPr="00001D11">
        <w:rPr>
          <w:rFonts w:hint="eastAsia"/>
        </w:rPr>
        <w:t>in</w:t>
      </w:r>
      <w:r>
        <w:rPr>
          <w:rFonts w:hint="eastAsia"/>
        </w:rPr>
        <w:t xml:space="preserve"> the realm of departed spirits</w:t>
      </w:r>
    </w:p>
    <w:p w:rsidR="00001D11" w:rsidRDefault="00001D11" w:rsidP="00B7124B">
      <w:pPr>
        <w:pStyle w:val="af4"/>
        <w:rPr>
          <w:rFonts w:hint="eastAsia"/>
        </w:rPr>
      </w:pPr>
      <w:r>
        <w:rPr>
          <w:rFonts w:hint="eastAsia"/>
        </w:rPr>
        <w:t xml:space="preserve">Although the </w:t>
      </w:r>
      <w:r w:rsidR="00B12847">
        <w:t>Spirit world</w:t>
      </w:r>
      <w:r w:rsidRPr="001C4644">
        <w:rPr>
          <w:rFonts w:hint="eastAsia"/>
        </w:rPr>
        <w:t xml:space="preserve"> </w:t>
      </w:r>
      <w:r>
        <w:rPr>
          <w:rFonts w:hint="eastAsia"/>
        </w:rPr>
        <w:t>like a dream, but it is not a dream, but everlasting world.</w:t>
      </w:r>
    </w:p>
    <w:p w:rsidR="00001D11" w:rsidRPr="00001D11" w:rsidRDefault="00001D11" w:rsidP="00B7124B">
      <w:pPr>
        <w:pStyle w:val="af4"/>
        <w:rPr>
          <w:rFonts w:hint="eastAsia"/>
        </w:rPr>
      </w:pPr>
    </w:p>
    <w:p w:rsidR="00001D11" w:rsidRPr="00ED0F47" w:rsidRDefault="00001D11" w:rsidP="00B7124B">
      <w:pPr>
        <w:pStyle w:val="af4"/>
        <w:rPr>
          <w:rFonts w:eastAsia="宋体" w:hint="eastAsia"/>
        </w:rPr>
      </w:pPr>
    </w:p>
    <w:p w:rsidR="00001D11" w:rsidRDefault="00001D11" w:rsidP="00B7124B">
      <w:pPr>
        <w:pStyle w:val="af4"/>
        <w:rPr>
          <w:rFonts w:hint="eastAsia"/>
        </w:rPr>
      </w:pPr>
      <w:r>
        <w:rPr>
          <w:rFonts w:hint="eastAsia"/>
        </w:rPr>
        <w:t xml:space="preserve">Although the </w:t>
      </w:r>
      <w:r w:rsidRPr="00001D11">
        <w:rPr>
          <w:rFonts w:hint="eastAsia"/>
        </w:rPr>
        <w:t>earth</w:t>
      </w:r>
      <w:r>
        <w:rPr>
          <w:rFonts w:hint="eastAsia"/>
        </w:rPr>
        <w:t xml:space="preserve"> seems to have an entity, it is actually a disintegrating world.</w:t>
      </w:r>
    </w:p>
    <w:p w:rsidR="00001D11" w:rsidRDefault="00001D11" w:rsidP="00B7124B">
      <w:pPr>
        <w:pStyle w:val="af4"/>
        <w:rPr>
          <w:rFonts w:hint="eastAsia"/>
        </w:rPr>
      </w:pPr>
      <w:r>
        <w:rPr>
          <w:rFonts w:hint="eastAsia"/>
        </w:rPr>
        <w:t>It's a world that can't last forever.</w:t>
      </w:r>
    </w:p>
    <w:p w:rsidR="00001D11" w:rsidRPr="00001D11" w:rsidRDefault="00001D11" w:rsidP="00B7124B">
      <w:pPr>
        <w:pStyle w:val="af4"/>
        <w:rPr>
          <w:rFonts w:hint="eastAsia"/>
        </w:rPr>
      </w:pPr>
    </w:p>
    <w:p w:rsidR="00001D11" w:rsidRPr="00001D11" w:rsidRDefault="00001D11" w:rsidP="00B7124B">
      <w:pPr>
        <w:pStyle w:val="af4"/>
        <w:rPr>
          <w:rFonts w:hint="eastAsia"/>
        </w:rPr>
      </w:pPr>
      <w:r>
        <w:rPr>
          <w:rFonts w:hint="eastAsia"/>
        </w:rPr>
        <w:t>It is very important to be aware of this.</w:t>
      </w:r>
    </w:p>
    <w:p w:rsidR="00001D11" w:rsidRPr="00001D11" w:rsidRDefault="00001D11" w:rsidP="00B7124B">
      <w:pPr>
        <w:pStyle w:val="af4"/>
        <w:rPr>
          <w:rFonts w:hint="eastAsia"/>
        </w:rPr>
      </w:pPr>
      <w:r>
        <w:rPr>
          <w:rFonts w:hint="eastAsia"/>
        </w:rPr>
        <w:t>Therefore, the "Disconnect persist" taught by Buddhism is a very important lesson</w:t>
      </w:r>
    </w:p>
    <w:p w:rsidR="00001D11" w:rsidRDefault="00001D11" w:rsidP="00B7124B">
      <w:pPr>
        <w:pStyle w:val="af4"/>
        <w:rPr>
          <w:rFonts w:hint="eastAsia"/>
        </w:rPr>
      </w:pPr>
      <w:r>
        <w:rPr>
          <w:rFonts w:hint="eastAsia"/>
        </w:rPr>
        <w:t xml:space="preserve">You might think that the world </w:t>
      </w:r>
      <w:r w:rsidRPr="00001D11">
        <w:rPr>
          <w:rFonts w:hint="eastAsia"/>
        </w:rPr>
        <w:t>are</w:t>
      </w:r>
      <w:r>
        <w:rPr>
          <w:rFonts w:hint="eastAsia"/>
        </w:rPr>
        <w:t xml:space="preserve"> </w:t>
      </w:r>
      <w:r w:rsidRPr="00001D11">
        <w:rPr>
          <w:rFonts w:hint="eastAsia"/>
        </w:rPr>
        <w:t>a</w:t>
      </w:r>
      <w:r>
        <w:rPr>
          <w:rFonts w:hint="eastAsia"/>
        </w:rPr>
        <w:t>ctual existence</w:t>
      </w:r>
    </w:p>
    <w:p w:rsidR="00001D11" w:rsidRDefault="00001D11" w:rsidP="00B7124B">
      <w:pPr>
        <w:pStyle w:val="af4"/>
        <w:rPr>
          <w:rFonts w:hint="eastAsia"/>
        </w:rPr>
      </w:pPr>
      <w:r>
        <w:rPr>
          <w:rFonts w:hint="eastAsia"/>
        </w:rPr>
        <w:t>Everything in the world is actually in existence.</w:t>
      </w:r>
    </w:p>
    <w:p w:rsidR="00001D11" w:rsidRDefault="00001D11" w:rsidP="00B7124B">
      <w:pPr>
        <w:pStyle w:val="af4"/>
        <w:rPr>
          <w:rFonts w:hint="eastAsia"/>
        </w:rPr>
      </w:pPr>
      <w:r>
        <w:rPr>
          <w:rFonts w:hint="eastAsia"/>
        </w:rPr>
        <w:t>Only in the world, no other.</w:t>
      </w:r>
    </w:p>
    <w:p w:rsidR="00001D11" w:rsidRPr="00F20E02" w:rsidRDefault="00001D11" w:rsidP="00B7124B">
      <w:pPr>
        <w:pStyle w:val="af4"/>
        <w:rPr>
          <w:rFonts w:hint="eastAsia"/>
        </w:rPr>
      </w:pPr>
      <w:r w:rsidRPr="00F20E02">
        <w:rPr>
          <w:rFonts w:hint="eastAsia"/>
        </w:rPr>
        <w:t>But we have to change the concept and changing it into the opposite concept.</w:t>
      </w:r>
    </w:p>
    <w:p w:rsidR="00001D11" w:rsidRPr="00F20E02" w:rsidRDefault="00001D11" w:rsidP="00B7124B">
      <w:pPr>
        <w:pStyle w:val="af4"/>
        <w:rPr>
          <w:rFonts w:hint="eastAsia"/>
        </w:rPr>
      </w:pPr>
      <w:r w:rsidRPr="00F20E02">
        <w:rPr>
          <w:rFonts w:hint="eastAsia"/>
        </w:rPr>
        <w:t xml:space="preserve">Things in the world are unsustainable relative to the former The things in the </w:t>
      </w:r>
      <w:r w:rsidR="00B12847">
        <w:rPr>
          <w:rFonts w:hint="eastAsia"/>
        </w:rPr>
        <w:t>spirit world</w:t>
      </w:r>
      <w:r w:rsidRPr="00F20E02">
        <w:rPr>
          <w:rFonts w:hint="eastAsia"/>
        </w:rPr>
        <w:t xml:space="preserve"> are </w:t>
      </w:r>
      <w:r w:rsidRPr="00F20E02">
        <w:t>sustainable</w:t>
      </w:r>
    </w:p>
    <w:p w:rsidR="00001D11" w:rsidRDefault="00001D11" w:rsidP="00B7124B">
      <w:pPr>
        <w:pStyle w:val="af4"/>
        <w:rPr>
          <w:rFonts w:hint="eastAsia"/>
        </w:rPr>
      </w:pPr>
      <w:r>
        <w:rPr>
          <w:rFonts w:hint="eastAsia"/>
        </w:rPr>
        <w:t xml:space="preserve">And </w:t>
      </w:r>
      <w:r w:rsidRPr="001C4644">
        <w:rPr>
          <w:rFonts w:hint="eastAsia"/>
        </w:rPr>
        <w:t>T</w:t>
      </w:r>
      <w:r>
        <w:rPr>
          <w:rFonts w:hint="eastAsia"/>
        </w:rPr>
        <w:t xml:space="preserve">he </w:t>
      </w:r>
      <w:r w:rsidRPr="001C4644">
        <w:rPr>
          <w:rFonts w:hint="eastAsia"/>
        </w:rPr>
        <w:t>t</w:t>
      </w:r>
      <w:r>
        <w:rPr>
          <w:rFonts w:hint="eastAsia"/>
        </w:rPr>
        <w:t xml:space="preserve">hings in the </w:t>
      </w:r>
      <w:r w:rsidR="00B12847">
        <w:t>Spirit world</w:t>
      </w:r>
      <w:r>
        <w:rPr>
          <w:rFonts w:hint="eastAsia"/>
        </w:rPr>
        <w:t xml:space="preserve"> can be arbitrary changes,</w:t>
      </w:r>
    </w:p>
    <w:p w:rsidR="00001D11" w:rsidRPr="00EE5706" w:rsidRDefault="00001D11" w:rsidP="00B7124B">
      <w:pPr>
        <w:pStyle w:val="af4"/>
        <w:rPr>
          <w:rFonts w:hint="eastAsia"/>
        </w:rPr>
      </w:pPr>
      <w:r>
        <w:rPr>
          <w:rFonts w:hint="eastAsia"/>
        </w:rPr>
        <w:t>It is a "world of freedom</w:t>
      </w:r>
      <w:r w:rsidRPr="00001D11">
        <w:rPr>
          <w:rFonts w:hint="eastAsia"/>
        </w:rPr>
        <w:t xml:space="preserve"> an</w:t>
      </w:r>
      <w:r w:rsidRPr="00EE5706">
        <w:rPr>
          <w:rFonts w:hint="eastAsia"/>
        </w:rPr>
        <w:t xml:space="preserve">d </w:t>
      </w:r>
      <w:r w:rsidRPr="00EE5706">
        <w:t>sustainable</w:t>
      </w:r>
      <w:r w:rsidRPr="00EE5706">
        <w:rPr>
          <w:rFonts w:hint="eastAsia"/>
        </w:rPr>
        <w:t xml:space="preserve"> ".</w:t>
      </w:r>
    </w:p>
    <w:p w:rsidR="00001D11" w:rsidRPr="00ED0F47" w:rsidRDefault="00001D11" w:rsidP="00B7124B">
      <w:pPr>
        <w:pStyle w:val="af4"/>
        <w:rPr>
          <w:rFonts w:eastAsia="宋体" w:hint="eastAsia"/>
        </w:rPr>
      </w:pPr>
    </w:p>
    <w:p w:rsidR="00001D11" w:rsidRDefault="00001D11" w:rsidP="00EE5706">
      <w:pPr>
        <w:pStyle w:val="af4"/>
        <w:rPr>
          <w:rFonts w:hint="eastAsia"/>
        </w:rPr>
      </w:pPr>
      <w:r>
        <w:rPr>
          <w:rFonts w:hint="eastAsia"/>
        </w:rPr>
        <w:t xml:space="preserve">The </w:t>
      </w:r>
      <w:r w:rsidR="00B12847">
        <w:rPr>
          <w:rFonts w:hint="eastAsia"/>
        </w:rPr>
        <w:t>spirit world</w:t>
      </w:r>
      <w:r>
        <w:rPr>
          <w:rFonts w:hint="eastAsia"/>
        </w:rPr>
        <w:t xml:space="preserve"> really is unbelievable world.</w:t>
      </w:r>
    </w:p>
    <w:p w:rsidR="00001D11" w:rsidRDefault="00001D11" w:rsidP="00EE5706">
      <w:pPr>
        <w:pStyle w:val="af4"/>
        <w:rPr>
          <w:rFonts w:hint="eastAsia"/>
        </w:rPr>
      </w:pPr>
      <w:r>
        <w:rPr>
          <w:rFonts w:hint="eastAsia"/>
        </w:rPr>
        <w:t>Why is there a hell?</w:t>
      </w:r>
    </w:p>
    <w:p w:rsidR="00001D11" w:rsidRDefault="00001D11" w:rsidP="00EE5706">
      <w:pPr>
        <w:pStyle w:val="af4"/>
        <w:rPr>
          <w:rFonts w:hint="eastAsia"/>
        </w:rPr>
      </w:pPr>
      <w:r>
        <w:rPr>
          <w:rFonts w:hint="eastAsia"/>
        </w:rPr>
        <w:t>Since ancient times, human beings have such questions:</w:t>
      </w:r>
    </w:p>
    <w:p w:rsidR="00001D11" w:rsidRPr="00EE5706" w:rsidRDefault="00001D11" w:rsidP="00EE5706">
      <w:pPr>
        <w:pStyle w:val="af4"/>
        <w:rPr>
          <w:rFonts w:hint="eastAsia"/>
        </w:rPr>
      </w:pPr>
      <w:r>
        <w:rPr>
          <w:rFonts w:hint="eastAsia"/>
        </w:rPr>
        <w:t>"Why is there a</w:t>
      </w:r>
      <w:r w:rsidRPr="00EE5706">
        <w:rPr>
          <w:rStyle w:val="af0"/>
          <w:rFonts w:hint="eastAsia"/>
        </w:rPr>
        <w:t xml:space="preserve"> </w:t>
      </w:r>
      <w:r w:rsidRPr="00EE5706">
        <w:rPr>
          <w:rFonts w:hint="eastAsia"/>
        </w:rPr>
        <w:t>hell? Why does the buddha and God allowed it exist? "</w:t>
      </w:r>
    </w:p>
    <w:p w:rsidR="00001D11" w:rsidRPr="00EE5706" w:rsidRDefault="00001D11" w:rsidP="00EE5706">
      <w:pPr>
        <w:pStyle w:val="af4"/>
        <w:rPr>
          <w:rFonts w:hint="eastAsia"/>
        </w:rPr>
      </w:pPr>
      <w:r w:rsidRPr="00EE5706">
        <w:rPr>
          <w:rFonts w:hint="eastAsia"/>
        </w:rPr>
        <w:t xml:space="preserve">If from the angle of hell or from the point of view who </w:t>
      </w:r>
      <w:r w:rsidRPr="00EE5706">
        <w:t> closer </w:t>
      </w:r>
      <w:r w:rsidRPr="00EE5706">
        <w:rPr>
          <w:rFonts w:hint="eastAsia"/>
        </w:rPr>
        <w:t>to hell</w:t>
      </w:r>
    </w:p>
    <w:p w:rsidR="00001D11" w:rsidRPr="00EE5706" w:rsidRDefault="00001D11" w:rsidP="00EE5706">
      <w:pPr>
        <w:pStyle w:val="af4"/>
        <w:rPr>
          <w:rFonts w:hint="eastAsia"/>
        </w:rPr>
      </w:pPr>
      <w:r w:rsidRPr="00EE5706">
        <w:t>that would raise questions</w:t>
      </w:r>
    </w:p>
    <w:p w:rsidR="00001D11" w:rsidRPr="00EE5706" w:rsidRDefault="00001D11" w:rsidP="00EE5706">
      <w:pPr>
        <w:pStyle w:val="af4"/>
        <w:rPr>
          <w:rFonts w:hint="eastAsia"/>
        </w:rPr>
      </w:pPr>
    </w:p>
    <w:p w:rsidR="00001D11" w:rsidRPr="00EE5706" w:rsidRDefault="00001D11" w:rsidP="00EE5706">
      <w:pPr>
        <w:pStyle w:val="af4"/>
        <w:rPr>
          <w:rFonts w:hint="eastAsia"/>
        </w:rPr>
      </w:pPr>
      <w:r w:rsidRPr="00EE5706">
        <w:rPr>
          <w:rFonts w:hint="eastAsia"/>
        </w:rPr>
        <w:t>The following examples to illustrate:</w:t>
      </w:r>
    </w:p>
    <w:p w:rsidR="00001D11" w:rsidRPr="00EE5706" w:rsidRDefault="00001D11" w:rsidP="00EE5706">
      <w:pPr>
        <w:pStyle w:val="af4"/>
        <w:rPr>
          <w:rFonts w:hint="eastAsia"/>
        </w:rPr>
      </w:pPr>
      <w:r w:rsidRPr="00EE5706">
        <w:rPr>
          <w:rFonts w:hint="eastAsia"/>
        </w:rPr>
        <w:t xml:space="preserve">If the </w:t>
      </w:r>
      <w:r w:rsidR="00B12847">
        <w:rPr>
          <w:rFonts w:hint="eastAsia"/>
        </w:rPr>
        <w:t>spirit world</w:t>
      </w:r>
      <w:r w:rsidRPr="00EE5706">
        <w:rPr>
          <w:rFonts w:hint="eastAsia"/>
        </w:rPr>
        <w:t xml:space="preserve"> is a </w:t>
      </w:r>
      <w:r w:rsidRPr="00EE5706">
        <w:t xml:space="preserve"> tall buildings</w:t>
      </w:r>
      <w:r w:rsidRPr="00EE5706">
        <w:rPr>
          <w:rFonts w:hint="eastAsia"/>
        </w:rPr>
        <w:t xml:space="preserve"> that has</w:t>
      </w:r>
      <w:r w:rsidRPr="00EE5706">
        <w:t> fifty</w:t>
      </w:r>
      <w:r w:rsidRPr="00EE5706">
        <w:rPr>
          <w:rFonts w:hint="eastAsia"/>
        </w:rPr>
        <w:t xml:space="preserve"> </w:t>
      </w:r>
      <w:r w:rsidRPr="00EE5706">
        <w:t>storeys</w:t>
      </w:r>
    </w:p>
    <w:p w:rsidR="00001D11" w:rsidRDefault="00001D11" w:rsidP="00EE5706">
      <w:pPr>
        <w:pStyle w:val="af4"/>
        <w:rPr>
          <w:rFonts w:hint="eastAsia"/>
        </w:rPr>
      </w:pPr>
      <w:r w:rsidRPr="00EE5706">
        <w:rPr>
          <w:rFonts w:hint="eastAsia"/>
        </w:rPr>
        <w:t>Then hell just the bottom of the buil</w:t>
      </w:r>
      <w:r>
        <w:rPr>
          <w:rFonts w:hint="eastAsia"/>
        </w:rPr>
        <w:t>ding.</w:t>
      </w:r>
    </w:p>
    <w:p w:rsidR="00001D11" w:rsidRDefault="00001D11" w:rsidP="00EE5706">
      <w:pPr>
        <w:pStyle w:val="af4"/>
        <w:rPr>
          <w:rFonts w:hint="eastAsia"/>
        </w:rPr>
      </w:pPr>
      <w:r>
        <w:rPr>
          <w:rFonts w:hint="eastAsia"/>
        </w:rPr>
        <w:t>The floor is about five floors, and there are fifty floors on the ground.</w:t>
      </w:r>
    </w:p>
    <w:p w:rsidR="00001D11" w:rsidRPr="00ED0F47" w:rsidRDefault="00001D11" w:rsidP="00B7124B">
      <w:pPr>
        <w:pStyle w:val="af4"/>
        <w:rPr>
          <w:rFonts w:eastAsia="宋体" w:hint="eastAsia"/>
        </w:rPr>
      </w:pPr>
    </w:p>
    <w:p w:rsidR="00001D11" w:rsidRDefault="00001D11" w:rsidP="00B7124B">
      <w:pPr>
        <w:pStyle w:val="af4"/>
        <w:rPr>
          <w:rFonts w:hint="eastAsia"/>
        </w:rPr>
      </w:pPr>
      <w:r>
        <w:rPr>
          <w:rFonts w:hint="eastAsia"/>
        </w:rPr>
        <w:t xml:space="preserve">The struction </w:t>
      </w:r>
      <w:r w:rsidRPr="00001D11">
        <w:rPr>
          <w:rFonts w:hint="eastAsia"/>
        </w:rPr>
        <w:t xml:space="preserve">of </w:t>
      </w:r>
      <w:r w:rsidR="00B12847">
        <w:rPr>
          <w:rFonts w:hint="eastAsia"/>
        </w:rPr>
        <w:t>spirit world</w:t>
      </w:r>
      <w:r>
        <w:rPr>
          <w:rFonts w:hint="eastAsia"/>
        </w:rPr>
        <w:t xml:space="preserve"> in general is this,</w:t>
      </w:r>
    </w:p>
    <w:p w:rsidR="00001D11" w:rsidRDefault="00001D11" w:rsidP="00B7124B">
      <w:pPr>
        <w:pStyle w:val="af4"/>
        <w:rPr>
          <w:rFonts w:hint="eastAsia"/>
        </w:rPr>
      </w:pPr>
      <w:r>
        <w:rPr>
          <w:rFonts w:hint="eastAsia"/>
        </w:rPr>
        <w:t xml:space="preserve">From all the </w:t>
      </w:r>
      <w:r w:rsidR="00B12847">
        <w:rPr>
          <w:rFonts w:hint="eastAsia"/>
        </w:rPr>
        <w:t>spirit world</w:t>
      </w:r>
      <w:r>
        <w:rPr>
          <w:rFonts w:hint="eastAsia"/>
        </w:rPr>
        <w:t>, the kingdom of heaven accounted for part of the absolute majority,</w:t>
      </w:r>
    </w:p>
    <w:p w:rsidR="00001D11" w:rsidRDefault="00001D11" w:rsidP="00B7124B">
      <w:pPr>
        <w:pStyle w:val="af4"/>
        <w:rPr>
          <w:rFonts w:hint="eastAsia"/>
        </w:rPr>
      </w:pPr>
      <w:r>
        <w:rPr>
          <w:rFonts w:hint="eastAsia"/>
        </w:rPr>
        <w:t>In order to achieve balance, a few "bottom " parts are allowed to exist.</w:t>
      </w:r>
    </w:p>
    <w:p w:rsidR="00001D11" w:rsidRPr="00ED0F47" w:rsidRDefault="00001D11" w:rsidP="00B7124B">
      <w:pPr>
        <w:pStyle w:val="af4"/>
        <w:rPr>
          <w:rFonts w:eastAsia="宋体" w:hint="eastAsia"/>
        </w:rPr>
      </w:pPr>
    </w:p>
    <w:p w:rsidR="00001D11" w:rsidRDefault="00001D11" w:rsidP="00B7124B">
      <w:pPr>
        <w:pStyle w:val="af4"/>
        <w:rPr>
          <w:rFonts w:hint="eastAsia"/>
        </w:rPr>
      </w:pPr>
      <w:r>
        <w:rPr>
          <w:rFonts w:hint="eastAsia"/>
        </w:rPr>
        <w:t>If ask why the bottom part is needed,</w:t>
      </w:r>
    </w:p>
    <w:p w:rsidR="00001D11" w:rsidRDefault="00001D11" w:rsidP="00B7124B">
      <w:pPr>
        <w:pStyle w:val="af4"/>
        <w:rPr>
          <w:rFonts w:hint="eastAsia"/>
        </w:rPr>
      </w:pPr>
      <w:r>
        <w:rPr>
          <w:rFonts w:hint="eastAsia"/>
        </w:rPr>
        <w:t>In fact, there is a "fail" place.</w:t>
      </w:r>
    </w:p>
    <w:p w:rsidR="00001D11" w:rsidRDefault="00001D11" w:rsidP="00B7124B">
      <w:pPr>
        <w:pStyle w:val="af4"/>
        <w:rPr>
          <w:rFonts w:hint="eastAsia"/>
        </w:rPr>
      </w:pPr>
      <w:r>
        <w:rPr>
          <w:rFonts w:hint="eastAsia"/>
        </w:rPr>
        <w:t>That is to say,</w:t>
      </w:r>
    </w:p>
    <w:p w:rsidR="00001D11" w:rsidRDefault="00001D11" w:rsidP="00B7124B">
      <w:pPr>
        <w:pStyle w:val="af4"/>
        <w:rPr>
          <w:rFonts w:hint="eastAsia"/>
        </w:rPr>
      </w:pPr>
      <w:r>
        <w:rPr>
          <w:rFonts w:hint="eastAsia"/>
        </w:rPr>
        <w:t xml:space="preserve">As the son of GodBuddha incarnate in the world practice, And then return of </w:t>
      </w:r>
      <w:r w:rsidR="00B12847">
        <w:rPr>
          <w:rFonts w:hint="eastAsia"/>
        </w:rPr>
        <w:t>spirit world</w:t>
      </w:r>
      <w:r>
        <w:rPr>
          <w:rFonts w:hint="eastAsia"/>
        </w:rPr>
        <w:t>,</w:t>
      </w:r>
    </w:p>
    <w:p w:rsidR="00001D11" w:rsidRDefault="00001D11" w:rsidP="00B7124B">
      <w:pPr>
        <w:pStyle w:val="af4"/>
        <w:rPr>
          <w:rFonts w:hint="eastAsia"/>
        </w:rPr>
      </w:pPr>
      <w:r>
        <w:rPr>
          <w:rFonts w:hint="eastAsia"/>
        </w:rPr>
        <w:t>Not everyone can get a full score.</w:t>
      </w:r>
    </w:p>
    <w:p w:rsidR="00001D11" w:rsidRPr="00ED0F47" w:rsidRDefault="00001D11" w:rsidP="00B7124B">
      <w:pPr>
        <w:pStyle w:val="af4"/>
        <w:rPr>
          <w:rFonts w:eastAsia="宋体" w:hint="eastAsia"/>
        </w:rPr>
      </w:pPr>
    </w:p>
    <w:p w:rsidR="00001D11" w:rsidRDefault="00001D11" w:rsidP="00B7124B">
      <w:pPr>
        <w:pStyle w:val="af4"/>
        <w:rPr>
          <w:rFonts w:hint="eastAsia"/>
        </w:rPr>
      </w:pPr>
      <w:r>
        <w:rPr>
          <w:rFonts w:hint="eastAsia"/>
        </w:rPr>
        <w:t>The spirit's world is not a places freedom to can ignore everything,</w:t>
      </w:r>
    </w:p>
    <w:p w:rsidR="00001D11" w:rsidRDefault="00001D11" w:rsidP="00B7124B">
      <w:pPr>
        <w:pStyle w:val="af4"/>
        <w:rPr>
          <w:rFonts w:hint="eastAsia"/>
        </w:rPr>
      </w:pPr>
      <w:r>
        <w:rPr>
          <w:rFonts w:hint="eastAsia"/>
        </w:rPr>
        <w:t>After all,</w:t>
      </w:r>
      <w:r w:rsidRPr="00001D11">
        <w:rPr>
          <w:rFonts w:hint="eastAsia"/>
        </w:rPr>
        <w:t xml:space="preserve"> there is</w:t>
      </w:r>
      <w:r>
        <w:rPr>
          <w:rFonts w:hint="eastAsia"/>
        </w:rPr>
        <w:t xml:space="preserve"> failure, a place that can no</w:t>
      </w:r>
      <w:r w:rsidRPr="00EE5706">
        <w:rPr>
          <w:rFonts w:hint="eastAsia"/>
        </w:rPr>
        <w:t xml:space="preserve">t </w:t>
      </w:r>
      <w:r w:rsidRPr="00EE5706">
        <w:t>be accepted</w:t>
      </w:r>
      <w:r w:rsidRPr="00EE5706">
        <w:rPr>
          <w:rFonts w:hint="eastAsia"/>
        </w:rPr>
        <w:t xml:space="preserve"> and fai</w:t>
      </w:r>
      <w:r>
        <w:rPr>
          <w:rFonts w:hint="eastAsia"/>
        </w:rPr>
        <w:t>led.</w:t>
      </w:r>
    </w:p>
    <w:p w:rsidR="00001D11" w:rsidRDefault="00001D11" w:rsidP="00B7124B">
      <w:pPr>
        <w:pStyle w:val="af4"/>
        <w:rPr>
          <w:rFonts w:hint="eastAsia"/>
        </w:rPr>
      </w:pPr>
      <w:r>
        <w:rPr>
          <w:rFonts w:hint="eastAsia"/>
        </w:rPr>
        <w:t>And this place is hell.</w:t>
      </w:r>
    </w:p>
    <w:p w:rsidR="00001D11" w:rsidRDefault="00001D11" w:rsidP="00B7124B">
      <w:pPr>
        <w:pStyle w:val="af4"/>
        <w:rPr>
          <w:rFonts w:hint="eastAsia"/>
        </w:rPr>
      </w:pPr>
      <w:r>
        <w:rPr>
          <w:rFonts w:ascii="宋体" w:eastAsia="宋体" w:hAnsi="宋体" w:cs="宋体" w:hint="eastAsia"/>
        </w:rPr>
        <w:t>「</w:t>
      </w:r>
      <w:r>
        <w:rPr>
          <w:rFonts w:hint="eastAsia"/>
        </w:rPr>
        <w:t>F</w:t>
      </w:r>
      <w:r w:rsidRPr="00001D11">
        <w:rPr>
          <w:rFonts w:hint="eastAsia"/>
        </w:rPr>
        <w:t>orm</w:t>
      </w:r>
      <w:r>
        <w:rPr>
          <w:rFonts w:hint="eastAsia"/>
        </w:rPr>
        <w:t xml:space="preserve"> hell </w:t>
      </w:r>
      <w:r w:rsidRPr="00001D11">
        <w:rPr>
          <w:rFonts w:hint="eastAsia"/>
        </w:rPr>
        <w:t>in</w:t>
      </w:r>
      <w:r>
        <w:rPr>
          <w:rFonts w:hint="eastAsia"/>
        </w:rPr>
        <w:t>to heaven, what</w:t>
      </w:r>
      <w:r w:rsidRPr="00001D11">
        <w:t>’</w:t>
      </w:r>
      <w:r w:rsidRPr="00001D11">
        <w:rPr>
          <w:rFonts w:hint="eastAsia"/>
        </w:rPr>
        <w:t xml:space="preserve">s the </w:t>
      </w:r>
      <w:r>
        <w:rPr>
          <w:rFonts w:hint="eastAsia"/>
        </w:rPr>
        <w:t>must reach the bottom</w:t>
      </w:r>
      <w:r w:rsidRPr="00001D11">
        <w:rPr>
          <w:rFonts w:hint="eastAsia"/>
        </w:rPr>
        <w:t xml:space="preserve"> </w:t>
      </w:r>
      <w:r>
        <w:rPr>
          <w:rFonts w:hint="eastAsia"/>
        </w:rPr>
        <w:t>line as a Buddhist, the son of God?</w:t>
      </w:r>
    </w:p>
    <w:p w:rsidR="00001D11" w:rsidRDefault="00001D11" w:rsidP="00B7124B">
      <w:pPr>
        <w:pStyle w:val="af4"/>
        <w:rPr>
          <w:rFonts w:hint="eastAsia"/>
        </w:rPr>
      </w:pPr>
      <w:r>
        <w:rPr>
          <w:rFonts w:hint="eastAsia"/>
        </w:rPr>
        <w:t xml:space="preserve">What is the right way of life? </w:t>
      </w:r>
      <w:r>
        <w:rPr>
          <w:rFonts w:ascii="宋体" w:eastAsia="宋体" w:hAnsi="宋体" w:cs="宋体" w:hint="eastAsia"/>
        </w:rPr>
        <w:t>」</w:t>
      </w:r>
      <w:r>
        <w:rPr>
          <w:rFonts w:hint="eastAsia"/>
        </w:rPr>
        <w:t>This part still exists.</w:t>
      </w:r>
    </w:p>
    <w:p w:rsidR="00001D11" w:rsidRPr="00ED0F47" w:rsidRDefault="00001D11" w:rsidP="00B7124B">
      <w:pPr>
        <w:pStyle w:val="af4"/>
        <w:rPr>
          <w:rFonts w:eastAsia="宋体" w:hint="eastAsia"/>
        </w:rPr>
      </w:pPr>
    </w:p>
    <w:p w:rsidR="005D7A5B" w:rsidRDefault="005D7A5B" w:rsidP="00B7124B">
      <w:pPr>
        <w:pStyle w:val="af4"/>
        <w:rPr>
          <w:rFonts w:hint="eastAsia"/>
        </w:rPr>
      </w:pPr>
      <w:r>
        <w:rPr>
          <w:rFonts w:hint="eastAsia"/>
        </w:rPr>
        <w:t>Although there is a part of the existence of hell, there is a certain degree of relativity.</w:t>
      </w:r>
    </w:p>
    <w:p w:rsidR="005D7A5B" w:rsidRDefault="005D7A5B" w:rsidP="00B7124B">
      <w:pPr>
        <w:pStyle w:val="af4"/>
        <w:rPr>
          <w:rFonts w:hint="eastAsia"/>
        </w:rPr>
      </w:pPr>
      <w:r>
        <w:rPr>
          <w:rFonts w:hint="eastAsia"/>
        </w:rPr>
        <w:t>But it can achieve the effect of practice.</w:t>
      </w:r>
    </w:p>
    <w:p w:rsidR="005D7A5B" w:rsidRDefault="005D7A5B" w:rsidP="00B7124B">
      <w:pPr>
        <w:pStyle w:val="af4"/>
        <w:rPr>
          <w:rFonts w:hint="eastAsia"/>
        </w:rPr>
      </w:pPr>
      <w:r>
        <w:rPr>
          <w:rFonts w:hint="eastAsia"/>
        </w:rPr>
        <w:t>Hell is a place to create a mind to reflect, and to learn "this is wrong."</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Pr="00F50631" w:rsidRDefault="005D7A5B" w:rsidP="00F50631">
      <w:pPr>
        <w:ind w:firstLineChars="200" w:firstLine="482"/>
        <w:rPr>
          <w:rStyle w:val="af0"/>
          <w:rFonts w:hint="eastAsia"/>
        </w:rPr>
      </w:pPr>
      <w:r w:rsidRPr="00F50631">
        <w:rPr>
          <w:rStyle w:val="af0"/>
          <w:rFonts w:hint="eastAsia"/>
        </w:rPr>
        <w:t>这你们赋予灵界的哲学意义</w:t>
      </w:r>
      <w:r w:rsidRPr="00F50631">
        <w:rPr>
          <w:rStyle w:val="af0"/>
          <w:rFonts w:hint="eastAsia"/>
        </w:rPr>
        <w:t xml:space="preserve"> </w:t>
      </w:r>
      <w:r w:rsidRPr="00F50631">
        <w:rPr>
          <w:rStyle w:val="af0"/>
          <w:rFonts w:hint="eastAsia"/>
        </w:rPr>
        <w:t>灵界被想象成永恒的天堂</w:t>
      </w:r>
      <w:r w:rsidRPr="00F50631">
        <w:rPr>
          <w:rStyle w:val="af0"/>
          <w:rFonts w:hint="eastAsia"/>
        </w:rPr>
        <w:t xml:space="preserve"> </w:t>
      </w:r>
      <w:r w:rsidRPr="00F50631">
        <w:rPr>
          <w:rStyle w:val="af0"/>
          <w:rFonts w:hint="eastAsia"/>
        </w:rPr>
        <w:t>其实是错误的</w:t>
      </w:r>
      <w:r w:rsidRPr="00F50631">
        <w:rPr>
          <w:rStyle w:val="af0"/>
          <w:rFonts w:hint="eastAsia"/>
        </w:rPr>
        <w:t xml:space="preserve"> </w:t>
      </w:r>
      <w:r w:rsidRPr="00F50631">
        <w:rPr>
          <w:rStyle w:val="af0"/>
          <w:rFonts w:hint="eastAsia"/>
        </w:rPr>
        <w:t>物质是玄无的主要表现</w:t>
      </w:r>
      <w:r w:rsidRPr="00F50631">
        <w:rPr>
          <w:rStyle w:val="af0"/>
          <w:rFonts w:hint="eastAsia"/>
        </w:rPr>
        <w:t xml:space="preserve"> </w:t>
      </w:r>
      <w:r w:rsidRPr="00F50631">
        <w:rPr>
          <w:rStyle w:val="af0"/>
          <w:rFonts w:hint="eastAsia"/>
        </w:rPr>
        <w:t>一切必须依靠物质而得以存在</w:t>
      </w:r>
      <w:r w:rsidRPr="00F50631">
        <w:rPr>
          <w:rStyle w:val="af0"/>
          <w:rFonts w:hint="eastAsia"/>
        </w:rPr>
        <w:t xml:space="preserve"> </w:t>
      </w:r>
      <w:r w:rsidRPr="00F50631">
        <w:rPr>
          <w:rStyle w:val="af0"/>
          <w:rFonts w:hint="eastAsia"/>
        </w:rPr>
        <w:t>一切根据玄无物质的规律科学的表现</w:t>
      </w:r>
    </w:p>
    <w:p w:rsidR="005D7A5B" w:rsidRPr="00F50631" w:rsidRDefault="005D7A5B" w:rsidP="00F50631">
      <w:pPr>
        <w:ind w:firstLineChars="200" w:firstLine="482"/>
        <w:rPr>
          <w:rStyle w:val="af0"/>
          <w:rFonts w:hint="eastAsia"/>
        </w:rPr>
      </w:pPr>
      <w:r w:rsidRPr="00F50631">
        <w:rPr>
          <w:rStyle w:val="af0"/>
          <w:rFonts w:hint="eastAsia"/>
        </w:rPr>
        <w:t>灵界是笼罩在太阳系中的各种场</w:t>
      </w:r>
      <w:r w:rsidRPr="00F50631">
        <w:rPr>
          <w:rStyle w:val="af0"/>
          <w:rFonts w:hint="eastAsia"/>
        </w:rPr>
        <w:t xml:space="preserve"> </w:t>
      </w:r>
      <w:r w:rsidRPr="00F50631">
        <w:rPr>
          <w:rStyle w:val="af0"/>
          <w:rFonts w:hint="eastAsia"/>
        </w:rPr>
        <w:t>地球上居多</w:t>
      </w:r>
      <w:r w:rsidRPr="00F50631">
        <w:rPr>
          <w:rStyle w:val="af0"/>
          <w:rFonts w:hint="eastAsia"/>
        </w:rPr>
        <w:t xml:space="preserve"> </w:t>
      </w:r>
      <w:r w:rsidRPr="00F50631">
        <w:rPr>
          <w:rStyle w:val="af0"/>
          <w:rFonts w:hint="eastAsia"/>
        </w:rPr>
        <w:t>从你们人类诞生开始</w:t>
      </w:r>
      <w:r w:rsidRPr="00F50631">
        <w:rPr>
          <w:rStyle w:val="af0"/>
          <w:rFonts w:hint="eastAsia"/>
        </w:rPr>
        <w:t xml:space="preserve"> </w:t>
      </w:r>
      <w:r w:rsidRPr="00F50631">
        <w:rPr>
          <w:rStyle w:val="af0"/>
          <w:rFonts w:hint="eastAsia"/>
        </w:rPr>
        <w:t>灵界是不存在的</w:t>
      </w:r>
      <w:r w:rsidRPr="00F50631">
        <w:rPr>
          <w:rStyle w:val="af0"/>
          <w:rFonts w:hint="eastAsia"/>
        </w:rPr>
        <w:t xml:space="preserve"> </w:t>
      </w:r>
      <w:r w:rsidRPr="00F50631">
        <w:rPr>
          <w:rStyle w:val="af0"/>
          <w:rFonts w:hint="eastAsia"/>
        </w:rPr>
        <w:t>灵</w:t>
      </w:r>
      <w:r w:rsidRPr="00F50631">
        <w:rPr>
          <w:rStyle w:val="af0"/>
          <w:rFonts w:hint="eastAsia"/>
        </w:rPr>
        <w:lastRenderedPageBreak/>
        <w:t>界从西元前</w:t>
      </w:r>
      <w:r w:rsidRPr="00F50631">
        <w:rPr>
          <w:rStyle w:val="af0"/>
          <w:rFonts w:hint="eastAsia"/>
        </w:rPr>
        <w:t>2100</w:t>
      </w:r>
      <w:r w:rsidRPr="00F50631">
        <w:rPr>
          <w:rStyle w:val="af0"/>
          <w:rFonts w:hint="eastAsia"/>
        </w:rPr>
        <w:t>年左右开始发展</w:t>
      </w:r>
      <w:r w:rsidRPr="00F50631">
        <w:rPr>
          <w:rStyle w:val="af0"/>
          <w:rFonts w:hint="eastAsia"/>
        </w:rPr>
        <w:t xml:space="preserve"> </w:t>
      </w:r>
      <w:r w:rsidRPr="00F50631">
        <w:rPr>
          <w:rStyle w:val="af0"/>
          <w:rFonts w:hint="eastAsia"/>
        </w:rPr>
        <w:t>随着时代变迁死去的人们其中</w:t>
      </w:r>
      <w:r w:rsidRPr="00F50631">
        <w:rPr>
          <w:rStyle w:val="af0"/>
          <w:rFonts w:hint="eastAsia"/>
        </w:rPr>
        <w:t>90%</w:t>
      </w:r>
      <w:r w:rsidRPr="00F50631">
        <w:rPr>
          <w:rStyle w:val="af0"/>
          <w:rFonts w:hint="eastAsia"/>
        </w:rPr>
        <w:t>归于虚无</w:t>
      </w:r>
      <w:r w:rsidRPr="00F50631">
        <w:rPr>
          <w:rStyle w:val="af0"/>
          <w:rFonts w:hint="eastAsia"/>
        </w:rPr>
        <w:t xml:space="preserve"> 10%</w:t>
      </w:r>
      <w:r w:rsidRPr="00F50631">
        <w:rPr>
          <w:rStyle w:val="af0"/>
          <w:rFonts w:hint="eastAsia"/>
        </w:rPr>
        <w:t>依靠生前凝固的灵场或者玄无而得以继续</w:t>
      </w:r>
      <w:r w:rsidRPr="00F50631">
        <w:rPr>
          <w:rStyle w:val="af0"/>
          <w:rFonts w:hint="eastAsia"/>
        </w:rPr>
        <w:t xml:space="preserve"> </w:t>
      </w:r>
      <w:r w:rsidRPr="00F50631">
        <w:rPr>
          <w:rStyle w:val="af0"/>
          <w:rFonts w:hint="eastAsia"/>
        </w:rPr>
        <w:t>存在</w:t>
      </w:r>
      <w:r w:rsidRPr="00F50631">
        <w:rPr>
          <w:rStyle w:val="af0"/>
          <w:rFonts w:hint="eastAsia"/>
        </w:rPr>
        <w:t xml:space="preserve"> </w:t>
      </w:r>
      <w:r w:rsidRPr="00F50631">
        <w:rPr>
          <w:rStyle w:val="af0"/>
          <w:rFonts w:hint="eastAsia"/>
        </w:rPr>
        <w:t>他们</w:t>
      </w:r>
      <w:r w:rsidRPr="00F50631">
        <w:rPr>
          <w:rStyle w:val="af0"/>
          <w:rFonts w:hint="eastAsia"/>
        </w:rPr>
        <w:t xml:space="preserve"> 10%</w:t>
      </w:r>
      <w:r w:rsidRPr="00F50631">
        <w:rPr>
          <w:rStyle w:val="af0"/>
          <w:rFonts w:hint="eastAsia"/>
        </w:rPr>
        <w:t>人们保留了意识</w:t>
      </w:r>
      <w:r w:rsidRPr="00F50631">
        <w:rPr>
          <w:rStyle w:val="af0"/>
          <w:rFonts w:hint="eastAsia"/>
        </w:rPr>
        <w:t xml:space="preserve"> </w:t>
      </w:r>
      <w:r w:rsidRPr="00F50631">
        <w:rPr>
          <w:rStyle w:val="af0"/>
          <w:rFonts w:hint="eastAsia"/>
        </w:rPr>
        <w:t>于是玄无开始根据人们生前的信仰开始创造所谓的灵界</w:t>
      </w:r>
      <w:r w:rsidRPr="00F50631">
        <w:rPr>
          <w:rStyle w:val="af0"/>
          <w:rFonts w:hint="eastAsia"/>
        </w:rPr>
        <w:t xml:space="preserve"> </w:t>
      </w:r>
      <w:r w:rsidRPr="00F50631">
        <w:rPr>
          <w:rStyle w:val="af0"/>
          <w:rFonts w:hint="eastAsia"/>
        </w:rPr>
        <w:t>一切都是玄无的创造</w:t>
      </w:r>
    </w:p>
    <w:p w:rsidR="005D7A5B" w:rsidRPr="00F50631" w:rsidRDefault="005D7A5B" w:rsidP="00F50631">
      <w:pPr>
        <w:ind w:firstLineChars="200" w:firstLine="482"/>
        <w:rPr>
          <w:rStyle w:val="af0"/>
          <w:rFonts w:hint="eastAsia"/>
        </w:rPr>
      </w:pPr>
      <w:r w:rsidRPr="00F50631">
        <w:rPr>
          <w:rStyle w:val="af0"/>
          <w:rFonts w:hint="eastAsia"/>
        </w:rPr>
        <w:t>随着时间推移</w:t>
      </w:r>
      <w:r w:rsidRPr="00F50631">
        <w:rPr>
          <w:rStyle w:val="af0"/>
          <w:rFonts w:hint="eastAsia"/>
        </w:rPr>
        <w:t xml:space="preserve"> </w:t>
      </w:r>
      <w:r w:rsidRPr="00F50631">
        <w:rPr>
          <w:rStyle w:val="af0"/>
          <w:rFonts w:hint="eastAsia"/>
        </w:rPr>
        <w:t>死去的修士和特殊情况的人们</w:t>
      </w:r>
      <w:r w:rsidRPr="00F50631">
        <w:rPr>
          <w:rStyle w:val="af0"/>
          <w:rFonts w:hint="eastAsia"/>
        </w:rPr>
        <w:t xml:space="preserve"> </w:t>
      </w:r>
      <w:r w:rsidRPr="00F50631">
        <w:rPr>
          <w:rStyle w:val="af0"/>
          <w:rFonts w:hint="eastAsia"/>
        </w:rPr>
        <w:t>生前多少凝聚了一些纯无精神的人</w:t>
      </w:r>
      <w:r w:rsidRPr="00F50631">
        <w:rPr>
          <w:rStyle w:val="af0"/>
          <w:rFonts w:hint="eastAsia"/>
        </w:rPr>
        <w:t xml:space="preserve"> </w:t>
      </w:r>
      <w:r w:rsidRPr="00F50631">
        <w:rPr>
          <w:rStyle w:val="af0"/>
          <w:rFonts w:hint="eastAsia"/>
        </w:rPr>
        <w:t>越聚越多</w:t>
      </w:r>
      <w:r w:rsidRPr="00F50631">
        <w:rPr>
          <w:rStyle w:val="af0"/>
          <w:rFonts w:hint="eastAsia"/>
        </w:rPr>
        <w:t xml:space="preserve"> </w:t>
      </w:r>
      <w:r w:rsidRPr="00F50631">
        <w:rPr>
          <w:rStyle w:val="af0"/>
          <w:rFonts w:hint="eastAsia"/>
        </w:rPr>
        <w:t>灵界就诞生了</w:t>
      </w:r>
      <w:r w:rsidRPr="00F50631">
        <w:rPr>
          <w:rStyle w:val="af0"/>
          <w:rFonts w:hint="eastAsia"/>
        </w:rPr>
        <w:t xml:space="preserve"> </w:t>
      </w:r>
      <w:r w:rsidRPr="00F50631">
        <w:rPr>
          <w:rStyle w:val="af0"/>
          <w:rFonts w:hint="eastAsia"/>
        </w:rPr>
        <w:t>在灵界不同的场中</w:t>
      </w:r>
      <w:r w:rsidRPr="00F50631">
        <w:rPr>
          <w:rStyle w:val="af0"/>
          <w:rFonts w:hint="eastAsia"/>
        </w:rPr>
        <w:t xml:space="preserve"> </w:t>
      </w:r>
      <w:r w:rsidRPr="00F50631">
        <w:rPr>
          <w:rStyle w:val="af0"/>
          <w:rFonts w:hint="eastAsia"/>
        </w:rPr>
        <w:t>东方的集体灵界场和美国人的灵界就不同</w:t>
      </w:r>
      <w:r w:rsidRPr="00F50631">
        <w:rPr>
          <w:rStyle w:val="af0"/>
          <w:rFonts w:hint="eastAsia"/>
        </w:rPr>
        <w:t xml:space="preserve"> </w:t>
      </w:r>
      <w:r w:rsidRPr="00F50631">
        <w:rPr>
          <w:rStyle w:val="af0"/>
          <w:rFonts w:hint="eastAsia"/>
        </w:rPr>
        <w:t>东方灵场中你会看到古代建筑</w:t>
      </w:r>
      <w:r w:rsidRPr="00F50631">
        <w:rPr>
          <w:rStyle w:val="af0"/>
          <w:rFonts w:hint="eastAsia"/>
        </w:rPr>
        <w:t xml:space="preserve"> </w:t>
      </w:r>
      <w:r w:rsidRPr="00F50631">
        <w:rPr>
          <w:rStyle w:val="af0"/>
          <w:rFonts w:hint="eastAsia"/>
        </w:rPr>
        <w:t>西方则不会</w:t>
      </w:r>
      <w:r w:rsidRPr="00F50631">
        <w:rPr>
          <w:rStyle w:val="af0"/>
          <w:rFonts w:hint="eastAsia"/>
        </w:rPr>
        <w:t xml:space="preserve"> </w:t>
      </w:r>
      <w:r w:rsidRPr="00F50631">
        <w:rPr>
          <w:rStyle w:val="af0"/>
          <w:rFonts w:hint="eastAsia"/>
        </w:rPr>
        <w:t>他们有另外的风格</w:t>
      </w:r>
    </w:p>
    <w:p w:rsidR="005D7A5B" w:rsidRPr="00F50631" w:rsidRDefault="005D7A5B" w:rsidP="00F50631">
      <w:pPr>
        <w:ind w:firstLineChars="200" w:firstLine="482"/>
        <w:rPr>
          <w:rStyle w:val="af0"/>
          <w:rFonts w:hint="eastAsia"/>
        </w:rPr>
      </w:pPr>
      <w:r w:rsidRPr="00F50631">
        <w:rPr>
          <w:rStyle w:val="af0"/>
          <w:rFonts w:hint="eastAsia"/>
        </w:rPr>
        <w:t>灵界不是永恒</w:t>
      </w:r>
      <w:r w:rsidRPr="00F50631">
        <w:rPr>
          <w:rStyle w:val="af0"/>
          <w:rFonts w:hint="eastAsia"/>
        </w:rPr>
        <w:t xml:space="preserve"> </w:t>
      </w:r>
      <w:r w:rsidRPr="00F50631">
        <w:rPr>
          <w:rStyle w:val="af0"/>
          <w:rFonts w:hint="eastAsia"/>
        </w:rPr>
        <w:t>灵界场直接叠加在你们地球上</w:t>
      </w:r>
      <w:r w:rsidRPr="00F50631">
        <w:rPr>
          <w:rStyle w:val="af0"/>
          <w:rFonts w:hint="eastAsia"/>
        </w:rPr>
        <w:t xml:space="preserve"> </w:t>
      </w:r>
      <w:r w:rsidRPr="00F50631">
        <w:rPr>
          <w:rStyle w:val="af0"/>
          <w:rFonts w:hint="eastAsia"/>
        </w:rPr>
        <w:t>只是在不同的频段中</w:t>
      </w:r>
      <w:r w:rsidRPr="00F50631">
        <w:rPr>
          <w:rStyle w:val="af0"/>
          <w:rFonts w:hint="eastAsia"/>
        </w:rPr>
        <w:t xml:space="preserve"> </w:t>
      </w:r>
      <w:r w:rsidRPr="00F50631">
        <w:rPr>
          <w:rStyle w:val="af0"/>
          <w:rFonts w:hint="eastAsia"/>
        </w:rPr>
        <w:t>除了少数</w:t>
      </w:r>
      <w:r w:rsidRPr="00F50631">
        <w:rPr>
          <w:rStyle w:val="af0"/>
          <w:rFonts w:hint="eastAsia"/>
        </w:rPr>
        <w:t xml:space="preserve"> </w:t>
      </w:r>
      <w:r w:rsidRPr="00F50631">
        <w:rPr>
          <w:rStyle w:val="af0"/>
          <w:rFonts w:hint="eastAsia"/>
        </w:rPr>
        <w:t>他们依然出不了这个太阳系</w:t>
      </w:r>
      <w:r w:rsidRPr="00F50631">
        <w:rPr>
          <w:rStyle w:val="af0"/>
          <w:rFonts w:hint="eastAsia"/>
        </w:rPr>
        <w:t xml:space="preserve"> </w:t>
      </w:r>
      <w:r w:rsidRPr="00F50631">
        <w:rPr>
          <w:rStyle w:val="af0"/>
          <w:rFonts w:hint="eastAsia"/>
        </w:rPr>
        <w:t>除了在物质界获得信仰外</w:t>
      </w:r>
      <w:r w:rsidRPr="00F50631">
        <w:rPr>
          <w:rStyle w:val="af0"/>
          <w:rFonts w:hint="eastAsia"/>
        </w:rPr>
        <w:t xml:space="preserve"> </w:t>
      </w:r>
      <w:r w:rsidRPr="00F50631">
        <w:rPr>
          <w:rStyle w:val="af0"/>
          <w:rFonts w:hint="eastAsia"/>
        </w:rPr>
        <w:t>对自我的认知并没有多大进步</w:t>
      </w:r>
    </w:p>
    <w:p w:rsidR="005D7A5B" w:rsidRPr="00F50631" w:rsidRDefault="005D7A5B" w:rsidP="00F50631">
      <w:pPr>
        <w:ind w:firstLineChars="200" w:firstLine="482"/>
        <w:rPr>
          <w:rStyle w:val="af0"/>
          <w:rFonts w:hint="eastAsia"/>
        </w:rPr>
      </w:pPr>
      <w:r w:rsidRPr="00F50631">
        <w:rPr>
          <w:rStyle w:val="af0"/>
          <w:rFonts w:hint="eastAsia"/>
        </w:rPr>
        <w:br/>
      </w:r>
      <w:r w:rsidRPr="00F50631">
        <w:rPr>
          <w:rStyle w:val="af0"/>
          <w:rFonts w:hint="eastAsia"/>
        </w:rPr>
        <w:t>无数年后灵界会变成另一个物质界</w:t>
      </w:r>
      <w:r w:rsidRPr="00F50631">
        <w:rPr>
          <w:rStyle w:val="af0"/>
          <w:rFonts w:hint="eastAsia"/>
        </w:rPr>
        <w:t xml:space="preserve"> </w:t>
      </w:r>
      <w:r w:rsidRPr="00F50631">
        <w:rPr>
          <w:rStyle w:val="af0"/>
          <w:rFonts w:hint="eastAsia"/>
        </w:rPr>
        <w:t>随着玄无的精神深入创化</w:t>
      </w:r>
      <w:r w:rsidRPr="00F50631">
        <w:rPr>
          <w:rStyle w:val="af0"/>
          <w:rFonts w:hint="eastAsia"/>
        </w:rPr>
        <w:t xml:space="preserve"> </w:t>
      </w:r>
      <w:r w:rsidRPr="00F50631">
        <w:rPr>
          <w:rStyle w:val="af0"/>
          <w:rFonts w:hint="eastAsia"/>
        </w:rPr>
        <w:t>灵界灵活性将被固定下来</w:t>
      </w:r>
      <w:r w:rsidRPr="00F50631">
        <w:rPr>
          <w:rStyle w:val="af0"/>
          <w:rFonts w:hint="eastAsia"/>
        </w:rPr>
        <w:t xml:space="preserve"> </w:t>
      </w:r>
      <w:r w:rsidRPr="00F50631">
        <w:rPr>
          <w:rStyle w:val="af0"/>
          <w:rFonts w:hint="eastAsia"/>
        </w:rPr>
        <w:t>成为四位矩阵中另外一个三维世界成员</w:t>
      </w:r>
      <w:r w:rsidRPr="00F50631">
        <w:rPr>
          <w:rStyle w:val="af0"/>
          <w:rFonts w:hint="eastAsia"/>
        </w:rPr>
        <w:br/>
      </w:r>
      <w:r w:rsidRPr="00F50631">
        <w:rPr>
          <w:rStyle w:val="af0"/>
          <w:rFonts w:hint="eastAsia"/>
        </w:rPr>
        <w:t>于是灵界从神话时代跌落至规律的现实世界</w:t>
      </w:r>
    </w:p>
    <w:p w:rsidR="00463057" w:rsidRPr="00F50631" w:rsidRDefault="004866E9" w:rsidP="00F50631">
      <w:pPr>
        <w:ind w:firstLineChars="200" w:firstLine="482"/>
        <w:rPr>
          <w:rStyle w:val="af0"/>
          <w:rFonts w:hint="eastAsia"/>
        </w:rPr>
      </w:pPr>
      <w:r w:rsidRPr="00F50631">
        <w:rPr>
          <w:rStyle w:val="af0"/>
          <w:rFonts w:hint="eastAsia"/>
        </w:rPr>
        <w:t xml:space="preserve">Answer:This is you </w:t>
      </w:r>
      <w:r w:rsidR="00463057" w:rsidRPr="00F50631">
        <w:rPr>
          <w:rStyle w:val="af0"/>
          <w:rFonts w:hint="eastAsia"/>
        </w:rPr>
        <w:t xml:space="preserve">given philosophical meaning to the spirit world The spirit world be imagined as the eternal heaven It's actually wrong The </w:t>
      </w:r>
      <w:r w:rsidR="00463057" w:rsidRPr="00F50631">
        <w:rPr>
          <w:rStyle w:val="af0"/>
        </w:rPr>
        <w:t>material</w:t>
      </w:r>
      <w:r w:rsidR="00463057" w:rsidRPr="00F50631">
        <w:rPr>
          <w:rStyle w:val="af0"/>
          <w:rFonts w:hint="eastAsia"/>
        </w:rPr>
        <w:t xml:space="preserve"> is the main manifestation of Xuan-void Everything must depend on matter   All are scientific performance according to the Xuan-void material rules</w:t>
      </w:r>
    </w:p>
    <w:p w:rsidR="00463057" w:rsidRPr="00F50631" w:rsidRDefault="00463057" w:rsidP="00F50631">
      <w:pPr>
        <w:ind w:firstLineChars="200" w:firstLine="482"/>
        <w:rPr>
          <w:rStyle w:val="af0"/>
          <w:rFonts w:hint="eastAsia"/>
        </w:rPr>
      </w:pPr>
    </w:p>
    <w:p w:rsidR="00463057" w:rsidRPr="00F50631" w:rsidRDefault="00463057" w:rsidP="00906959">
      <w:pPr>
        <w:ind w:firstLineChars="200" w:firstLine="482"/>
        <w:rPr>
          <w:rStyle w:val="af0"/>
          <w:rFonts w:hint="eastAsia"/>
        </w:rPr>
      </w:pPr>
      <w:r w:rsidRPr="00F50631">
        <w:rPr>
          <w:rStyle w:val="af0"/>
          <w:rFonts w:hint="eastAsia"/>
        </w:rPr>
        <w:t xml:space="preserve">The spirit world  is all kinds of field shrouded in the solar system In earth is predominantly The spirit world is not exsit when your human race birth The development  of spirit world began with around 2100 BC As time goes In the dead people There is 90% of them are return into nothingness And 10% of them continue exist  by the solidified spirit field before </w:t>
      </w:r>
      <w:r w:rsidR="00656121">
        <w:rPr>
          <w:rStyle w:val="af0"/>
        </w:rPr>
        <w:t>death</w:t>
      </w:r>
      <w:r w:rsidR="00656121">
        <w:rPr>
          <w:rStyle w:val="af0"/>
          <w:rFonts w:hint="eastAsia"/>
        </w:rPr>
        <w:t xml:space="preserve"> Cased </w:t>
      </w:r>
      <w:r w:rsidR="00656121" w:rsidRPr="00F50631">
        <w:rPr>
          <w:rStyle w:val="af0"/>
          <w:rFonts w:hint="eastAsia"/>
        </w:rPr>
        <w:t xml:space="preserve"> 10% of them </w:t>
      </w:r>
      <w:r w:rsidR="00656121">
        <w:rPr>
          <w:rStyle w:val="af0"/>
          <w:rFonts w:hint="eastAsia"/>
        </w:rPr>
        <w:t>r</w:t>
      </w:r>
      <w:r w:rsidR="00656121" w:rsidRPr="00656121">
        <w:rPr>
          <w:rStyle w:val="af0"/>
        </w:rPr>
        <w:t>etained consciousness</w:t>
      </w:r>
      <w:r w:rsidR="00656121">
        <w:rPr>
          <w:rStyle w:val="af0"/>
          <w:rFonts w:hint="eastAsia"/>
        </w:rPr>
        <w:t xml:space="preserve"> So </w:t>
      </w:r>
      <w:r w:rsidR="00656121" w:rsidRPr="00F50631">
        <w:rPr>
          <w:rStyle w:val="af0"/>
          <w:rFonts w:hint="eastAsia"/>
        </w:rPr>
        <w:t>Xuan-void</w:t>
      </w:r>
      <w:r w:rsidR="00656121" w:rsidRPr="00656121">
        <w:rPr>
          <w:rStyle w:val="af0"/>
        </w:rPr>
        <w:t xml:space="preserve"> began to</w:t>
      </w:r>
      <w:r w:rsidR="00630F8A">
        <w:rPr>
          <w:rStyle w:val="af0"/>
        </w:rPr>
        <w:t xml:space="preserve"> create the so-called spirit</w:t>
      </w:r>
      <w:r w:rsidR="00630F8A">
        <w:rPr>
          <w:rStyle w:val="af0"/>
          <w:rFonts w:hint="eastAsia"/>
        </w:rPr>
        <w:t xml:space="preserve"> world </w:t>
      </w:r>
      <w:r w:rsidR="00656121" w:rsidRPr="00656121">
        <w:rPr>
          <w:rStyle w:val="af0"/>
        </w:rPr>
        <w:t xml:space="preserve">based on people's belief </w:t>
      </w:r>
      <w:r w:rsidR="00A47E63" w:rsidRPr="00F50631">
        <w:rPr>
          <w:rStyle w:val="af0"/>
          <w:rFonts w:hint="eastAsia"/>
        </w:rPr>
        <w:t xml:space="preserve">before </w:t>
      </w:r>
      <w:r w:rsidR="00A47E63">
        <w:rPr>
          <w:rStyle w:val="af0"/>
        </w:rPr>
        <w:t>death</w:t>
      </w:r>
      <w:r w:rsidRPr="00F50631">
        <w:rPr>
          <w:rStyle w:val="af0"/>
          <w:rFonts w:hint="eastAsia"/>
        </w:rPr>
        <w:t> Everything is the creation of Xuan-void</w:t>
      </w:r>
    </w:p>
    <w:p w:rsidR="00463057" w:rsidRPr="00F50631" w:rsidRDefault="00463057" w:rsidP="00F50631">
      <w:pPr>
        <w:ind w:firstLineChars="200" w:firstLine="482"/>
        <w:rPr>
          <w:rStyle w:val="af0"/>
          <w:rFonts w:hint="eastAsia"/>
        </w:rPr>
      </w:pPr>
    </w:p>
    <w:p w:rsidR="00463057" w:rsidRPr="00F50631" w:rsidRDefault="00463057" w:rsidP="00F50631">
      <w:pPr>
        <w:ind w:firstLineChars="200" w:firstLine="482"/>
        <w:rPr>
          <w:rStyle w:val="af0"/>
          <w:rFonts w:hint="eastAsia"/>
        </w:rPr>
      </w:pPr>
      <w:r w:rsidRPr="00F50631">
        <w:rPr>
          <w:rStyle w:val="af0"/>
          <w:rFonts w:hint="eastAsia"/>
        </w:rPr>
        <w:t xml:space="preserve">As time goes The dead friar and the people who </w:t>
      </w:r>
      <w:r w:rsidRPr="00F50631">
        <w:rPr>
          <w:rStyle w:val="af0"/>
        </w:rPr>
        <w:t> exceptionalcircumstances</w:t>
      </w:r>
      <w:r w:rsidRPr="00F50631">
        <w:rPr>
          <w:rStyle w:val="af0"/>
          <w:rFonts w:hint="eastAsia"/>
        </w:rPr>
        <w:t xml:space="preserve"> and the people who anyhow has been </w:t>
      </w:r>
      <w:r w:rsidRPr="00F50631">
        <w:rPr>
          <w:rStyle w:val="af0"/>
        </w:rPr>
        <w:t> condenses</w:t>
      </w:r>
      <w:r w:rsidRPr="00F50631">
        <w:rPr>
          <w:rStyle w:val="af0"/>
          <w:rFonts w:hint="eastAsia"/>
        </w:rPr>
        <w:t xml:space="preserve"> some pure-nothing spirit gather more and more The spirit world was born in the different field of spirit world </w:t>
      </w:r>
    </w:p>
    <w:p w:rsidR="00463057" w:rsidRPr="00F50631" w:rsidRDefault="00463057" w:rsidP="00F50631">
      <w:pPr>
        <w:ind w:firstLineChars="200" w:firstLine="482"/>
        <w:rPr>
          <w:rStyle w:val="af0"/>
          <w:rFonts w:hint="eastAsia"/>
        </w:rPr>
      </w:pPr>
      <w:r w:rsidRPr="00F50631">
        <w:rPr>
          <w:rStyle w:val="af0"/>
          <w:rFonts w:hint="eastAsia"/>
        </w:rPr>
        <w:t>The eastern collective spirit field  is  be different from the american collective spirit field In the eastern spirit field you will see the historic building And west is different they have another style</w:t>
      </w:r>
    </w:p>
    <w:p w:rsidR="00463057" w:rsidRPr="00F50631" w:rsidRDefault="00463057" w:rsidP="00F50631">
      <w:pPr>
        <w:ind w:firstLineChars="200" w:firstLine="482"/>
        <w:rPr>
          <w:rStyle w:val="af0"/>
          <w:rFonts w:hint="eastAsia"/>
        </w:rPr>
      </w:pPr>
    </w:p>
    <w:p w:rsidR="00463057" w:rsidRPr="00F50631" w:rsidRDefault="00463057" w:rsidP="00F50631">
      <w:pPr>
        <w:ind w:firstLineChars="200" w:firstLine="482"/>
        <w:rPr>
          <w:rStyle w:val="af0"/>
          <w:rFonts w:hint="eastAsia"/>
        </w:rPr>
      </w:pPr>
      <w:r w:rsidRPr="00F50631">
        <w:rPr>
          <w:rStyle w:val="af0"/>
          <w:rFonts w:hint="eastAsia"/>
        </w:rPr>
        <w:t xml:space="preserve">The spirit worldis are not the eternal The spirit field directly superimposed on your earth Just in a different frequency range With few exceptions They still can't get out of the solar system There is not much progress in self recognition </w:t>
      </w:r>
      <w:r w:rsidRPr="00F50631">
        <w:rPr>
          <w:rStyle w:val="af0"/>
        </w:rPr>
        <w:t>except</w:t>
      </w:r>
      <w:r w:rsidRPr="00F50631">
        <w:rPr>
          <w:rStyle w:val="af0"/>
          <w:rFonts w:hint="eastAsia"/>
        </w:rPr>
        <w:t xml:space="preserve"> gaining belief in the physical world</w:t>
      </w:r>
    </w:p>
    <w:p w:rsidR="00463057" w:rsidRPr="00F50631" w:rsidRDefault="00463057" w:rsidP="00F50631">
      <w:pPr>
        <w:ind w:firstLineChars="200" w:firstLine="482"/>
        <w:rPr>
          <w:rStyle w:val="af0"/>
          <w:rFonts w:hint="eastAsia"/>
        </w:rPr>
      </w:pPr>
    </w:p>
    <w:p w:rsidR="005D7A5B" w:rsidRPr="00F50631" w:rsidRDefault="005D7A5B" w:rsidP="00F50631">
      <w:pPr>
        <w:ind w:firstLineChars="200" w:firstLine="482"/>
        <w:rPr>
          <w:rStyle w:val="af0"/>
          <w:rFonts w:hint="eastAsia"/>
        </w:rPr>
      </w:pPr>
      <w:r w:rsidRPr="00F50631">
        <w:rPr>
          <w:rStyle w:val="af0"/>
          <w:rFonts w:hint="eastAsia"/>
        </w:rPr>
        <w:t>Many years later The spirit world will become another physical world Along with Xuan-void spirit  to deep</w:t>
      </w:r>
      <w:r w:rsidR="00CE7AA9" w:rsidRPr="00F50631">
        <w:rPr>
          <w:rStyle w:val="af0"/>
          <w:rFonts w:hint="eastAsia"/>
        </w:rPr>
        <w:t>er</w:t>
      </w:r>
      <w:r w:rsidR="00FA482C" w:rsidRPr="00F50631">
        <w:rPr>
          <w:rStyle w:val="af0"/>
          <w:rFonts w:hint="eastAsia"/>
        </w:rPr>
        <w:t xml:space="preserve"> creating</w:t>
      </w:r>
      <w:r w:rsidRPr="00F50631">
        <w:rPr>
          <w:rStyle w:val="af0"/>
          <w:rFonts w:hint="eastAsia"/>
        </w:rPr>
        <w:t> </w:t>
      </w:r>
      <w:r w:rsidR="00FA482C" w:rsidRPr="00F50631">
        <w:rPr>
          <w:rStyle w:val="af0"/>
          <w:rFonts w:hint="eastAsia"/>
        </w:rPr>
        <w:t>The flexibility of s</w:t>
      </w:r>
      <w:r w:rsidRPr="00F50631">
        <w:rPr>
          <w:rStyle w:val="af0"/>
          <w:rFonts w:hint="eastAsia"/>
        </w:rPr>
        <w:t>pirit world will be fixed</w:t>
      </w:r>
    </w:p>
    <w:p w:rsidR="005D7A5B" w:rsidRPr="00F50631" w:rsidRDefault="003F1EFD" w:rsidP="00F50631">
      <w:pPr>
        <w:ind w:firstLineChars="200" w:firstLine="482"/>
        <w:rPr>
          <w:rStyle w:val="af0"/>
          <w:rFonts w:hint="eastAsia"/>
        </w:rPr>
      </w:pPr>
      <w:r w:rsidRPr="00F50631">
        <w:rPr>
          <w:rStyle w:val="af0"/>
          <w:rFonts w:hint="eastAsia"/>
        </w:rPr>
        <w:t>And b</w:t>
      </w:r>
      <w:r w:rsidR="009C11FC" w:rsidRPr="00F50631">
        <w:rPr>
          <w:rStyle w:val="af0"/>
          <w:rFonts w:hint="eastAsia"/>
        </w:rPr>
        <w:t>ecome another three-</w:t>
      </w:r>
      <w:r w:rsidR="005D7A5B" w:rsidRPr="00F50631">
        <w:rPr>
          <w:rStyle w:val="af0"/>
          <w:rFonts w:hint="eastAsia"/>
        </w:rPr>
        <w:t xml:space="preserve">dimensional world member of the four-dimensional </w:t>
      </w:r>
      <w:r w:rsidR="00F3527D" w:rsidRPr="00F50631">
        <w:rPr>
          <w:rStyle w:val="af0"/>
          <w:rFonts w:hint="eastAsia"/>
        </w:rPr>
        <w:t xml:space="preserve">world </w:t>
      </w:r>
      <w:r w:rsidR="005D7A5B" w:rsidRPr="00F50631">
        <w:rPr>
          <w:rStyle w:val="af0"/>
          <w:rFonts w:hint="eastAsia"/>
        </w:rPr>
        <w:t> </w:t>
      </w:r>
      <w:r w:rsidR="00F3527D" w:rsidRPr="00F50631">
        <w:rPr>
          <w:rStyle w:val="af0"/>
          <w:rFonts w:hint="eastAsia"/>
        </w:rPr>
        <w:t>H</w:t>
      </w:r>
      <w:r w:rsidR="00F3527D" w:rsidRPr="00F50631">
        <w:rPr>
          <w:rStyle w:val="af0"/>
        </w:rPr>
        <w:t>ence</w:t>
      </w:r>
      <w:r w:rsidR="00F3527D" w:rsidRPr="00F50631">
        <w:rPr>
          <w:rStyle w:val="af0"/>
          <w:rFonts w:hint="eastAsia"/>
        </w:rPr>
        <w:t xml:space="preserve"> </w:t>
      </w:r>
      <w:r w:rsidR="005D7A5B" w:rsidRPr="00F50631">
        <w:rPr>
          <w:rStyle w:val="af0"/>
          <w:rFonts w:hint="eastAsia"/>
        </w:rPr>
        <w:t xml:space="preserve">the spirit world fell </w:t>
      </w:r>
      <w:r w:rsidR="00463057" w:rsidRPr="00F50631">
        <w:rPr>
          <w:rStyle w:val="af0"/>
          <w:rFonts w:hint="eastAsia"/>
        </w:rPr>
        <w:t>in</w:t>
      </w:r>
      <w:r w:rsidR="005D7A5B" w:rsidRPr="00F50631">
        <w:rPr>
          <w:rStyle w:val="af0"/>
          <w:rFonts w:hint="eastAsia"/>
        </w:rPr>
        <w:t xml:space="preserve">to the regularity present world from the </w:t>
      </w:r>
      <w:r w:rsidR="00F3527D" w:rsidRPr="00F50631">
        <w:rPr>
          <w:rStyle w:val="af0"/>
        </w:rPr>
        <w:t>mythological age</w:t>
      </w:r>
    </w:p>
    <w:p w:rsidR="005D7A5B" w:rsidRPr="00ED0F47" w:rsidRDefault="005D7A5B" w:rsidP="00692BCF">
      <w:pPr>
        <w:pBdr>
          <w:bottom w:val="single" w:sz="6" w:space="1" w:color="auto"/>
        </w:pBdr>
        <w:ind w:firstLineChars="200" w:firstLine="480"/>
        <w:rPr>
          <w:rFonts w:ascii="Arial" w:eastAsia="宋体" w:hAnsi="Arial" w:cs="Arial" w:hint="eastAsia"/>
        </w:rPr>
      </w:pPr>
      <w:r>
        <w:rPr>
          <w:rFonts w:ascii="Arial" w:eastAsia="Arial" w:hAnsi="Arial" w:cs="Arial" w:hint="eastAsia"/>
        </w:rPr>
        <w:t> </w:t>
      </w:r>
    </w:p>
    <w:p w:rsidR="00464A95" w:rsidRPr="00ED0F47" w:rsidRDefault="00464A95" w:rsidP="00692BCF">
      <w:pPr>
        <w:ind w:firstLineChars="200" w:firstLine="480"/>
        <w:rPr>
          <w:rFonts w:ascii="Arial" w:eastAsia="宋体" w:hAnsi="Arial" w:cs="Arial" w:hint="eastAsia"/>
        </w:rPr>
      </w:pPr>
    </w:p>
    <w:p w:rsidR="005D7A5B" w:rsidRPr="00464A95" w:rsidRDefault="005D7A5B" w:rsidP="00692BCF">
      <w:pPr>
        <w:ind w:firstLineChars="200" w:firstLine="480"/>
        <w:rPr>
          <w:rStyle w:val="af2"/>
          <w:rFonts w:hint="eastAsia"/>
        </w:rPr>
      </w:pPr>
      <w:r w:rsidRPr="00464A95">
        <w:rPr>
          <w:rStyle w:val="af2"/>
          <w:rFonts w:hint="eastAsia"/>
        </w:rPr>
        <w:t>问：“加强灵场的一个方法是增加神经元的活动</w:t>
      </w:r>
    </w:p>
    <w:p w:rsidR="005D7A5B" w:rsidRPr="00464A95" w:rsidRDefault="005D7A5B" w:rsidP="00692BCF">
      <w:pPr>
        <w:ind w:firstLineChars="200" w:firstLine="480"/>
        <w:rPr>
          <w:rStyle w:val="af2"/>
          <w:rFonts w:hint="eastAsia"/>
        </w:rPr>
      </w:pPr>
      <w:r w:rsidRPr="00464A95">
        <w:rPr>
          <w:rStyle w:val="af2"/>
          <w:rFonts w:hint="eastAsia"/>
        </w:rPr>
        <w:t>事实证明一个爱思考的意识</w:t>
      </w:r>
    </w:p>
    <w:p w:rsidR="005D7A5B" w:rsidRPr="00464A95" w:rsidRDefault="005D7A5B" w:rsidP="00692BCF">
      <w:pPr>
        <w:ind w:firstLineChars="200" w:firstLine="480"/>
        <w:rPr>
          <w:rStyle w:val="af2"/>
          <w:rFonts w:hint="eastAsia"/>
        </w:rPr>
      </w:pPr>
      <w:r w:rsidRPr="00464A95">
        <w:rPr>
          <w:rStyle w:val="af2"/>
          <w:rFonts w:hint="eastAsia"/>
        </w:rPr>
        <w:t>在肉体结构损坏后</w:t>
      </w:r>
      <w:r w:rsidRPr="00464A95">
        <w:rPr>
          <w:rStyle w:val="af2"/>
          <w:rFonts w:hint="eastAsia"/>
        </w:rPr>
        <w:t xml:space="preserve"> </w:t>
      </w:r>
      <w:r w:rsidRPr="00464A95">
        <w:rPr>
          <w:rStyle w:val="af2"/>
          <w:rFonts w:hint="eastAsia"/>
        </w:rPr>
        <w:t>灵场可以长时间存在</w:t>
      </w:r>
    </w:p>
    <w:p w:rsidR="005D7A5B" w:rsidRPr="00464A95" w:rsidRDefault="005D7A5B" w:rsidP="00692BCF">
      <w:pPr>
        <w:ind w:firstLineChars="200" w:firstLine="480"/>
        <w:rPr>
          <w:rStyle w:val="af2"/>
          <w:rFonts w:hint="eastAsia"/>
        </w:rPr>
      </w:pPr>
      <w:r w:rsidRPr="00464A95">
        <w:rPr>
          <w:rStyle w:val="af2"/>
          <w:rFonts w:hint="eastAsia"/>
        </w:rPr>
        <w:t>比一生机械化和不爱思考的意识存在时间更长</w:t>
      </w:r>
    </w:p>
    <w:p w:rsidR="005D7A5B" w:rsidRPr="00464A95" w:rsidRDefault="005D7A5B" w:rsidP="00692BCF">
      <w:pPr>
        <w:ind w:firstLineChars="200" w:firstLine="480"/>
        <w:rPr>
          <w:rStyle w:val="af2"/>
          <w:rFonts w:hint="eastAsia"/>
        </w:rPr>
      </w:pPr>
      <w:r w:rsidRPr="00464A95">
        <w:rPr>
          <w:rStyle w:val="af2"/>
          <w:rFonts w:hint="eastAsia"/>
        </w:rPr>
        <w:t>不爱反思自我被证明是对纯无精神无益的</w:t>
      </w:r>
    </w:p>
    <w:p w:rsidR="005D7A5B" w:rsidRPr="00464A95" w:rsidRDefault="005D7A5B" w:rsidP="00692BCF">
      <w:pPr>
        <w:ind w:firstLineChars="200" w:firstLine="480"/>
        <w:rPr>
          <w:rStyle w:val="af2"/>
          <w:rFonts w:hint="eastAsia"/>
        </w:rPr>
      </w:pPr>
      <w:r w:rsidRPr="00464A95">
        <w:rPr>
          <w:rStyle w:val="af2"/>
          <w:rFonts w:hint="eastAsia"/>
        </w:rPr>
        <w:t>加强灵场的另一个方法是</w:t>
      </w:r>
      <w:r w:rsidRPr="00464A95">
        <w:rPr>
          <w:rStyle w:val="af2"/>
          <w:rFonts w:hint="eastAsia"/>
        </w:rPr>
        <w:t xml:space="preserve"> </w:t>
      </w:r>
      <w:r w:rsidRPr="00464A95">
        <w:rPr>
          <w:rStyle w:val="af2"/>
          <w:rFonts w:hint="eastAsia"/>
        </w:rPr>
        <w:t>理解纯无的精神</w:t>
      </w:r>
    </w:p>
    <w:p w:rsidR="005D7A5B" w:rsidRPr="00464A95" w:rsidRDefault="005D7A5B" w:rsidP="00692BCF">
      <w:pPr>
        <w:ind w:firstLineChars="200" w:firstLine="480"/>
        <w:rPr>
          <w:rStyle w:val="af2"/>
          <w:rFonts w:hint="eastAsia"/>
        </w:rPr>
      </w:pPr>
      <w:r w:rsidRPr="00464A95">
        <w:rPr>
          <w:rStyle w:val="af2"/>
          <w:rFonts w:hint="eastAsia"/>
        </w:rPr>
        <w:t>集中注意力和觉知从而达到</w:t>
      </w:r>
      <w:r w:rsidRPr="00464A95">
        <w:rPr>
          <w:rStyle w:val="af2"/>
          <w:rFonts w:hint="eastAsia"/>
        </w:rPr>
        <w:t xml:space="preserve"> </w:t>
      </w:r>
      <w:r w:rsidRPr="00464A95">
        <w:rPr>
          <w:rStyle w:val="af2"/>
          <w:rFonts w:hint="eastAsia"/>
        </w:rPr>
        <w:t>凝固纯无的精神”</w:t>
      </w:r>
    </w:p>
    <w:p w:rsidR="005D7A5B" w:rsidRPr="00464A95" w:rsidRDefault="005D7A5B" w:rsidP="00692BCF">
      <w:pPr>
        <w:ind w:firstLineChars="200" w:firstLine="480"/>
        <w:rPr>
          <w:rStyle w:val="af2"/>
          <w:rFonts w:hint="eastAsia"/>
        </w:rPr>
      </w:pPr>
      <w:r w:rsidRPr="00464A95">
        <w:rPr>
          <w:rStyle w:val="af2"/>
          <w:rFonts w:hint="eastAsia"/>
        </w:rPr>
        <w:lastRenderedPageBreak/>
        <w:t> </w:t>
      </w:r>
    </w:p>
    <w:p w:rsidR="005D7A5B" w:rsidRPr="00464A95" w:rsidRDefault="005D7A5B" w:rsidP="00692BCF">
      <w:pPr>
        <w:ind w:firstLineChars="200" w:firstLine="480"/>
        <w:rPr>
          <w:rStyle w:val="af2"/>
          <w:rFonts w:hint="eastAsia"/>
        </w:rPr>
      </w:pPr>
      <w:r w:rsidRPr="00464A95">
        <w:rPr>
          <w:rStyle w:val="af2"/>
          <w:rFonts w:hint="eastAsia"/>
        </w:rPr>
        <w:t>研究研究</w:t>
      </w:r>
      <w:r w:rsidRPr="00464A95">
        <w:rPr>
          <w:rStyle w:val="af2"/>
          <w:rFonts w:hint="eastAsia"/>
        </w:rPr>
        <w:t xml:space="preserve"> </w:t>
      </w:r>
      <w:r w:rsidRPr="00464A95">
        <w:rPr>
          <w:rStyle w:val="af2"/>
          <w:rFonts w:hint="eastAsia"/>
        </w:rPr>
        <w:t>楼主</w:t>
      </w:r>
      <w:r w:rsidRPr="00464A95">
        <w:rPr>
          <w:rStyle w:val="af2"/>
          <w:rFonts w:hint="eastAsia"/>
        </w:rPr>
        <w:t xml:space="preserve"> </w:t>
      </w:r>
      <w:r w:rsidRPr="00464A95">
        <w:rPr>
          <w:rStyle w:val="af2"/>
          <w:rFonts w:hint="eastAsia"/>
        </w:rPr>
        <w:t>再解释解释</w:t>
      </w:r>
      <w:r w:rsidRPr="00464A95">
        <w:rPr>
          <w:rStyle w:val="af2"/>
          <w:rFonts w:hint="eastAsia"/>
        </w:rPr>
        <w:t xml:space="preserve"> </w:t>
      </w:r>
      <w:r w:rsidRPr="00464A95">
        <w:rPr>
          <w:rStyle w:val="af2"/>
          <w:rFonts w:hint="eastAsia"/>
        </w:rPr>
        <w:t>比如</w:t>
      </w:r>
    </w:p>
    <w:p w:rsidR="005D7A5B" w:rsidRPr="00464A95" w:rsidRDefault="005D7A5B" w:rsidP="00692BCF">
      <w:pPr>
        <w:ind w:firstLineChars="200" w:firstLine="480"/>
        <w:rPr>
          <w:rStyle w:val="af2"/>
          <w:rFonts w:hint="eastAsia"/>
        </w:rPr>
      </w:pPr>
      <w:r w:rsidRPr="00464A95">
        <w:rPr>
          <w:rStyle w:val="af2"/>
          <w:rFonts w:hint="eastAsia"/>
        </w:rPr>
        <w:t>日常生活中</w:t>
      </w:r>
      <w:r w:rsidRPr="00464A95">
        <w:rPr>
          <w:rStyle w:val="af2"/>
          <w:rFonts w:hint="eastAsia"/>
        </w:rPr>
        <w:t xml:space="preserve"> </w:t>
      </w:r>
      <w:r w:rsidRPr="00464A95">
        <w:rPr>
          <w:rStyle w:val="af2"/>
          <w:rFonts w:hint="eastAsia"/>
        </w:rPr>
        <w:t>做些什么</w:t>
      </w:r>
      <w:r w:rsidRPr="00464A95">
        <w:rPr>
          <w:rStyle w:val="af2"/>
          <w:rFonts w:hint="eastAsia"/>
        </w:rPr>
        <w:t xml:space="preserve"> </w:t>
      </w:r>
      <w:r w:rsidRPr="00464A95">
        <w:rPr>
          <w:rStyle w:val="af2"/>
          <w:rFonts w:hint="eastAsia"/>
        </w:rPr>
        <w:t>不要做些什么</w:t>
      </w:r>
    </w:p>
    <w:p w:rsidR="005D7A5B" w:rsidRPr="00464A95" w:rsidRDefault="005D7A5B" w:rsidP="00692BCF">
      <w:pPr>
        <w:ind w:firstLineChars="200" w:firstLine="480"/>
        <w:rPr>
          <w:rStyle w:val="af2"/>
          <w:rFonts w:hint="eastAsia"/>
        </w:rPr>
      </w:pPr>
      <w:r w:rsidRPr="00464A95">
        <w:rPr>
          <w:rStyle w:val="af2"/>
          <w:rFonts w:hint="eastAsia"/>
        </w:rPr>
        <w:t>有什么技巧或者方法什么的</w:t>
      </w:r>
      <w:r w:rsidRPr="00464A95">
        <w:rPr>
          <w:rStyle w:val="af2"/>
          <w:rFonts w:hint="eastAsia"/>
        </w:rPr>
        <w:t xml:space="preserve"> </w:t>
      </w:r>
      <w:r w:rsidRPr="00464A95">
        <w:rPr>
          <w:rStyle w:val="af2"/>
          <w:rFonts w:hint="eastAsia"/>
        </w:rPr>
        <w:t>谢谢</w:t>
      </w:r>
    </w:p>
    <w:p w:rsidR="005D7A5B" w:rsidRPr="00464A95" w:rsidRDefault="005D7A5B" w:rsidP="00464A95">
      <w:pPr>
        <w:ind w:firstLineChars="200" w:firstLine="480"/>
        <w:rPr>
          <w:rStyle w:val="Char0"/>
          <w:rFonts w:hint="eastAsia"/>
        </w:rPr>
      </w:pPr>
      <w:r w:rsidRPr="00464A95">
        <w:rPr>
          <w:rStyle w:val="af2"/>
          <w:rFonts w:hint="eastAsia"/>
        </w:rPr>
        <w:t xml:space="preserve">Q: </w:t>
      </w:r>
      <w:r w:rsidRPr="00464A95">
        <w:rPr>
          <w:rStyle w:val="Char0"/>
          <w:rFonts w:hint="eastAsia"/>
        </w:rPr>
        <w:t>"</w:t>
      </w:r>
      <w:r w:rsidR="00464A95" w:rsidRPr="00464A95">
        <w:rPr>
          <w:rStyle w:val="Char0"/>
          <w:rFonts w:hint="eastAsia"/>
        </w:rPr>
        <w:t xml:space="preserve"> A method of strengthen the spiritual field is to increase the activity of neurons Facts proved that a consciousness of love thingking Its spirit field can exist for a long time  after the physical structure damaged  It</w:t>
      </w:r>
      <w:r w:rsidR="00464A95" w:rsidRPr="00464A95">
        <w:rPr>
          <w:rStyle w:val="Char0"/>
        </w:rPr>
        <w:t>’</w:t>
      </w:r>
      <w:r w:rsidR="00464A95" w:rsidRPr="00464A95">
        <w:rPr>
          <w:rStyle w:val="Char0"/>
          <w:rFonts w:hint="eastAsia"/>
        </w:rPr>
        <w:t xml:space="preserve">s more  longer than the consciousness who mechanized and don't love thinking in lifetime Dont love to self-examination has proved to unhelpful for spirit  of pure-nothing </w:t>
      </w:r>
      <w:r w:rsidRPr="00464A95">
        <w:rPr>
          <w:rStyle w:val="Char0"/>
          <w:rFonts w:hint="eastAsia"/>
        </w:rPr>
        <w:t>"</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Pr="00812D8E" w:rsidRDefault="00812D8E" w:rsidP="00692BCF">
      <w:pPr>
        <w:ind w:firstLineChars="200" w:firstLine="480"/>
        <w:rPr>
          <w:rStyle w:val="af2"/>
          <w:rFonts w:hint="eastAsia"/>
        </w:rPr>
      </w:pPr>
      <w:r w:rsidRPr="00812D8E">
        <w:rPr>
          <w:rStyle w:val="af2"/>
        </w:rPr>
        <w:t>Please explain again</w:t>
      </w:r>
      <w:r w:rsidR="005D7A5B" w:rsidRPr="00812D8E">
        <w:rPr>
          <w:rStyle w:val="af2"/>
          <w:rFonts w:hint="eastAsia"/>
        </w:rPr>
        <w:t xml:space="preserve"> For example</w:t>
      </w:r>
    </w:p>
    <w:p w:rsidR="005D7A5B" w:rsidRPr="00812D8E" w:rsidRDefault="00812D8E" w:rsidP="00692BCF">
      <w:pPr>
        <w:ind w:firstLineChars="200" w:firstLine="480"/>
        <w:rPr>
          <w:rStyle w:val="af2"/>
          <w:rFonts w:hint="eastAsia"/>
        </w:rPr>
      </w:pPr>
      <w:r w:rsidRPr="00812D8E">
        <w:rPr>
          <w:rStyle w:val="af2"/>
          <w:rFonts w:hint="eastAsia"/>
        </w:rPr>
        <w:t>In daily life</w:t>
      </w:r>
      <w:r w:rsidR="005D7A5B" w:rsidRPr="00812D8E">
        <w:rPr>
          <w:rStyle w:val="af2"/>
          <w:rFonts w:hint="eastAsia"/>
        </w:rPr>
        <w:t xml:space="preserve"> What should </w:t>
      </w:r>
      <w:r w:rsidRPr="00812D8E">
        <w:rPr>
          <w:rStyle w:val="af2"/>
          <w:rFonts w:hint="eastAsia"/>
        </w:rPr>
        <w:t>we</w:t>
      </w:r>
      <w:r w:rsidR="005D7A5B" w:rsidRPr="00812D8E">
        <w:rPr>
          <w:rStyle w:val="af2"/>
          <w:rFonts w:hint="eastAsia"/>
        </w:rPr>
        <w:t xml:space="preserve"> do and what </w:t>
      </w:r>
      <w:r w:rsidRPr="00812D8E">
        <w:rPr>
          <w:rStyle w:val="af2"/>
          <w:rFonts w:hint="eastAsia"/>
        </w:rPr>
        <w:t>can</w:t>
      </w:r>
      <w:r w:rsidR="005D7A5B" w:rsidRPr="00812D8E">
        <w:rPr>
          <w:rStyle w:val="af2"/>
          <w:rFonts w:hint="eastAsia"/>
        </w:rPr>
        <w:t xml:space="preserve"> </w:t>
      </w:r>
      <w:r w:rsidRPr="00812D8E">
        <w:rPr>
          <w:rStyle w:val="af2"/>
          <w:rFonts w:hint="eastAsia"/>
        </w:rPr>
        <w:t>do</w:t>
      </w:r>
    </w:p>
    <w:p w:rsidR="005D7A5B" w:rsidRPr="00812D8E" w:rsidRDefault="00812D8E" w:rsidP="00812D8E">
      <w:pPr>
        <w:ind w:firstLineChars="200" w:firstLine="480"/>
        <w:rPr>
          <w:rStyle w:val="af2"/>
          <w:rFonts w:hint="eastAsia"/>
        </w:rPr>
      </w:pPr>
      <w:r w:rsidRPr="00812D8E">
        <w:rPr>
          <w:rStyle w:val="af2"/>
          <w:rFonts w:hint="eastAsia"/>
        </w:rPr>
        <w:t>Is</w:t>
      </w:r>
      <w:r w:rsidR="005D7A5B" w:rsidRPr="00812D8E">
        <w:rPr>
          <w:rStyle w:val="af2"/>
          <w:rFonts w:hint="eastAsia"/>
        </w:rPr>
        <w:t xml:space="preserve"> </w:t>
      </w:r>
      <w:r w:rsidRPr="00812D8E">
        <w:rPr>
          <w:rStyle w:val="af2"/>
          <w:rFonts w:hint="eastAsia"/>
        </w:rPr>
        <w:t xml:space="preserve">there any skill or method  </w:t>
      </w:r>
      <w:r w:rsidR="005D7A5B" w:rsidRPr="00812D8E">
        <w:rPr>
          <w:rStyle w:val="af2"/>
          <w:rFonts w:hint="eastAsia"/>
        </w:rPr>
        <w:t>Thank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Pr="00812D8E" w:rsidRDefault="005D7A5B" w:rsidP="00812D8E">
      <w:pPr>
        <w:ind w:firstLineChars="200" w:firstLine="482"/>
        <w:rPr>
          <w:rStyle w:val="af0"/>
          <w:rFonts w:hint="eastAsia"/>
        </w:rPr>
      </w:pPr>
      <w:r w:rsidRPr="00812D8E">
        <w:rPr>
          <w:rStyle w:val="af0"/>
          <w:rFonts w:hint="eastAsia"/>
        </w:rPr>
        <w:t>观察自己的意识即可</w:t>
      </w:r>
      <w:r w:rsidRPr="00812D8E">
        <w:rPr>
          <w:rStyle w:val="af0"/>
          <w:rFonts w:hint="eastAsia"/>
        </w:rPr>
        <w:t xml:space="preserve"> </w:t>
      </w:r>
      <w:r w:rsidRPr="00812D8E">
        <w:rPr>
          <w:rStyle w:val="af0"/>
          <w:rFonts w:hint="eastAsia"/>
        </w:rPr>
        <w:t>保持长时间集中注意力</w:t>
      </w:r>
      <w:r w:rsidRPr="00812D8E">
        <w:rPr>
          <w:rStyle w:val="af0"/>
          <w:rFonts w:hint="eastAsia"/>
        </w:rPr>
        <w:t xml:space="preserve"> </w:t>
      </w:r>
      <w:r w:rsidRPr="00812D8E">
        <w:rPr>
          <w:rStyle w:val="af0"/>
          <w:rFonts w:hint="eastAsia"/>
        </w:rPr>
        <w:t>集中注意力就是在凝聚纯无的精神</w:t>
      </w:r>
      <w:r w:rsidRPr="00812D8E">
        <w:rPr>
          <w:rStyle w:val="af0"/>
          <w:rFonts w:hint="eastAsia"/>
        </w:rPr>
        <w:br/>
      </w:r>
      <w:r w:rsidRPr="00812D8E">
        <w:rPr>
          <w:rStyle w:val="af0"/>
          <w:rFonts w:hint="eastAsia"/>
        </w:rPr>
        <w:t>如果非要做些什么</w:t>
      </w:r>
      <w:r w:rsidRPr="00812D8E">
        <w:rPr>
          <w:rStyle w:val="af0"/>
          <w:rFonts w:hint="eastAsia"/>
        </w:rPr>
        <w:t xml:space="preserve"> </w:t>
      </w:r>
      <w:r w:rsidRPr="00812D8E">
        <w:rPr>
          <w:rStyle w:val="af0"/>
          <w:rFonts w:hint="eastAsia"/>
        </w:rPr>
        <w:t>伸出双手相对</w:t>
      </w:r>
      <w:r w:rsidRPr="00812D8E">
        <w:rPr>
          <w:rStyle w:val="af0"/>
          <w:rFonts w:hint="eastAsia"/>
        </w:rPr>
        <w:t xml:space="preserve"> </w:t>
      </w:r>
      <w:r w:rsidRPr="00812D8E">
        <w:rPr>
          <w:rStyle w:val="af0"/>
          <w:rFonts w:hint="eastAsia"/>
        </w:rPr>
        <w:t>感觉灵场的存在</w:t>
      </w:r>
    </w:p>
    <w:p w:rsidR="005D7A5B" w:rsidRPr="00812D8E" w:rsidRDefault="005D7A5B" w:rsidP="00812D8E">
      <w:pPr>
        <w:ind w:firstLineChars="200" w:firstLine="482"/>
        <w:rPr>
          <w:rStyle w:val="af0"/>
          <w:rFonts w:hint="eastAsia"/>
        </w:rPr>
      </w:pPr>
      <w:r w:rsidRPr="00812D8E">
        <w:rPr>
          <w:rStyle w:val="af0"/>
          <w:rFonts w:hint="eastAsia"/>
        </w:rPr>
        <w:t>A:observe own consciousness that will do Stay focused for a long time Stay focused are concretion the spirit of pure-nothing</w:t>
      </w:r>
    </w:p>
    <w:p w:rsidR="005D7A5B" w:rsidRDefault="005D7A5B" w:rsidP="00812D8E">
      <w:pPr>
        <w:pBdr>
          <w:bottom w:val="single" w:sz="6" w:space="1" w:color="auto"/>
        </w:pBdr>
        <w:ind w:firstLineChars="200" w:firstLine="482"/>
        <w:rPr>
          <w:rStyle w:val="af0"/>
          <w:rFonts w:hint="eastAsia"/>
        </w:rPr>
      </w:pPr>
      <w:r w:rsidRPr="00812D8E">
        <w:rPr>
          <w:rStyle w:val="af0"/>
          <w:rFonts w:hint="eastAsia"/>
        </w:rPr>
        <w:t>If  you have to do something Thold out your hands and facing each other Feeling the existence of the spirit field</w:t>
      </w:r>
    </w:p>
    <w:p w:rsidR="00812D8E" w:rsidRPr="00812D8E" w:rsidRDefault="00812D8E" w:rsidP="00812D8E">
      <w:pPr>
        <w:ind w:firstLineChars="200" w:firstLine="482"/>
        <w:rPr>
          <w:rStyle w:val="af0"/>
          <w:rFonts w:hint="eastAsia"/>
        </w:rPr>
      </w:pPr>
    </w:p>
    <w:p w:rsidR="005D7A5B" w:rsidRPr="00B25842" w:rsidRDefault="005D7A5B" w:rsidP="00692BCF">
      <w:pPr>
        <w:ind w:firstLineChars="200" w:firstLine="480"/>
        <w:rPr>
          <w:rStyle w:val="af2"/>
          <w:rFonts w:hint="eastAsia"/>
        </w:rPr>
      </w:pPr>
      <w:r w:rsidRPr="00B25842">
        <w:rPr>
          <w:rStyle w:val="af2"/>
          <w:rFonts w:hint="eastAsia"/>
        </w:rPr>
        <w:t>问：不就是冥想么</w:t>
      </w:r>
      <w:r w:rsidRPr="00B25842">
        <w:rPr>
          <w:rStyle w:val="af2"/>
          <w:rFonts w:hint="eastAsia"/>
        </w:rPr>
        <w:br/>
        <w:t>Q:isn't it just meditation</w:t>
      </w:r>
    </w:p>
    <w:p w:rsidR="005D7A5B" w:rsidRPr="00B25842" w:rsidRDefault="005D7A5B" w:rsidP="00B25842">
      <w:pPr>
        <w:ind w:firstLineChars="200" w:firstLine="482"/>
        <w:rPr>
          <w:rStyle w:val="af0"/>
          <w:rFonts w:hint="eastAsia"/>
        </w:rPr>
      </w:pPr>
      <w:r w:rsidRPr="00B25842">
        <w:rPr>
          <w:rStyle w:val="af0"/>
          <w:rFonts w:hint="eastAsia"/>
        </w:rPr>
        <w:t>冥想是古老的方法</w:t>
      </w:r>
      <w:r w:rsidRPr="00B25842">
        <w:rPr>
          <w:rStyle w:val="af0"/>
          <w:rFonts w:hint="eastAsia"/>
        </w:rPr>
        <w:t xml:space="preserve"> </w:t>
      </w:r>
      <w:r w:rsidRPr="00B25842">
        <w:rPr>
          <w:rStyle w:val="af0"/>
          <w:rFonts w:hint="eastAsia"/>
        </w:rPr>
        <w:t>我们出生后</w:t>
      </w:r>
      <w:r w:rsidRPr="00B25842">
        <w:rPr>
          <w:rStyle w:val="af0"/>
          <w:rFonts w:hint="eastAsia"/>
        </w:rPr>
        <w:t xml:space="preserve"> </w:t>
      </w:r>
      <w:r w:rsidRPr="00B25842">
        <w:rPr>
          <w:rStyle w:val="af0"/>
          <w:rFonts w:hint="eastAsia"/>
        </w:rPr>
        <w:t>一般靠玄科技直接对意识进行纯无化处理</w:t>
      </w:r>
    </w:p>
    <w:p w:rsidR="005D7A5B" w:rsidRPr="00B25842" w:rsidRDefault="005D7A5B" w:rsidP="00B25842">
      <w:pPr>
        <w:ind w:firstLineChars="200" w:firstLine="482"/>
        <w:rPr>
          <w:rStyle w:val="af0"/>
          <w:rFonts w:hint="eastAsia"/>
        </w:rPr>
      </w:pPr>
      <w:r w:rsidRPr="00B25842">
        <w:rPr>
          <w:rStyle w:val="af0"/>
          <w:rFonts w:hint="eastAsia"/>
        </w:rPr>
        <w:t>A: Meditation is an old way </w:t>
      </w:r>
      <w:r w:rsidR="00501972">
        <w:rPr>
          <w:rStyle w:val="af0"/>
          <w:rFonts w:hint="eastAsia"/>
        </w:rPr>
        <w:t>After</w:t>
      </w:r>
      <w:r w:rsidRPr="00B25842">
        <w:rPr>
          <w:rStyle w:val="af0"/>
          <w:rFonts w:hint="eastAsia"/>
        </w:rPr>
        <w:t xml:space="preserve"> we were born It is usually t</w:t>
      </w:r>
      <w:r w:rsidR="00501972">
        <w:rPr>
          <w:rStyle w:val="af0"/>
          <w:rFonts w:hint="eastAsia"/>
        </w:rPr>
        <w:t>hrough Xuan technology directly </w:t>
      </w:r>
      <w:r w:rsidRPr="00B25842">
        <w:rPr>
          <w:rStyle w:val="af0"/>
          <w:rFonts w:hint="eastAsia"/>
        </w:rPr>
        <w:t>pu</w:t>
      </w:r>
      <w:r w:rsidR="00501972">
        <w:rPr>
          <w:rStyle w:val="af0"/>
          <w:rFonts w:hint="eastAsia"/>
        </w:rPr>
        <w:t xml:space="preserve">re-nothingify treatment to the </w:t>
      </w:r>
      <w:r w:rsidRPr="00B25842">
        <w:rPr>
          <w:rStyle w:val="af0"/>
          <w:rFonts w:hint="eastAsia"/>
        </w:rPr>
        <w:t>consciousness</w:t>
      </w:r>
    </w:p>
    <w:p w:rsidR="005D7A5B" w:rsidRPr="00ED0F47" w:rsidRDefault="005D7A5B" w:rsidP="00692BCF">
      <w:pPr>
        <w:pBdr>
          <w:bottom w:val="single" w:sz="6" w:space="1" w:color="auto"/>
        </w:pBdr>
        <w:ind w:firstLineChars="200" w:firstLine="480"/>
        <w:rPr>
          <w:rFonts w:ascii="Arial" w:eastAsia="宋体" w:hAnsi="Arial" w:cs="Arial" w:hint="eastAsia"/>
        </w:rPr>
      </w:pPr>
      <w:r>
        <w:rPr>
          <w:rFonts w:ascii="Arial" w:eastAsia="Arial" w:hAnsi="Arial" w:cs="Arial" w:hint="eastAsia"/>
        </w:rPr>
        <w:t> </w:t>
      </w:r>
    </w:p>
    <w:p w:rsidR="00C804E3" w:rsidRPr="00ED0F47" w:rsidRDefault="00C804E3" w:rsidP="00692BCF">
      <w:pPr>
        <w:ind w:firstLineChars="200" w:firstLine="480"/>
        <w:rPr>
          <w:rFonts w:ascii="Arial" w:eastAsia="宋体"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Pr="00E61F98" w:rsidRDefault="005D7A5B" w:rsidP="00692BCF">
      <w:pPr>
        <w:ind w:firstLineChars="200" w:firstLine="480"/>
        <w:rPr>
          <w:rStyle w:val="af2"/>
          <w:rFonts w:hint="eastAsia"/>
        </w:rPr>
      </w:pPr>
      <w:r w:rsidRPr="00E61F98">
        <w:rPr>
          <w:rStyle w:val="af2"/>
          <w:rFonts w:hint="eastAsia"/>
        </w:rPr>
        <w:t>问：楼主发帖的意义是什么？</w:t>
      </w:r>
    </w:p>
    <w:p w:rsidR="005D7A5B" w:rsidRPr="00E61F98" w:rsidRDefault="005D7A5B" w:rsidP="00692BCF">
      <w:pPr>
        <w:ind w:firstLineChars="200" w:firstLine="480"/>
        <w:rPr>
          <w:rStyle w:val="af2"/>
          <w:rFonts w:hint="eastAsia"/>
        </w:rPr>
      </w:pPr>
      <w:r w:rsidRPr="00E61F98">
        <w:rPr>
          <w:rStyle w:val="af2"/>
          <w:rFonts w:hint="eastAsia"/>
        </w:rPr>
        <w:t>本次入侵与前几次入侵有何关联？</w:t>
      </w:r>
    </w:p>
    <w:p w:rsidR="005D7A5B" w:rsidRPr="00E61F98" w:rsidRDefault="005D7A5B" w:rsidP="00692BCF">
      <w:pPr>
        <w:ind w:firstLineChars="200" w:firstLine="480"/>
        <w:rPr>
          <w:rStyle w:val="af2"/>
          <w:rFonts w:hint="eastAsia"/>
        </w:rPr>
      </w:pPr>
      <w:r w:rsidRPr="00E61F98">
        <w:rPr>
          <w:rStyle w:val="af2"/>
          <w:rFonts w:hint="eastAsia"/>
        </w:rPr>
        <w:t>怎么很像魔界入侵的传说？难道是神话时代来临了？</w:t>
      </w:r>
    </w:p>
    <w:p w:rsidR="005D7A5B" w:rsidRPr="00E61F98" w:rsidRDefault="005D7A5B" w:rsidP="003510D6">
      <w:pPr>
        <w:pStyle w:val="3"/>
        <w:rPr>
          <w:rStyle w:val="af2"/>
          <w:rFonts w:hint="eastAsia"/>
        </w:rPr>
      </w:pPr>
      <w:r w:rsidRPr="00E61F98">
        <w:rPr>
          <w:rStyle w:val="af2"/>
          <w:rFonts w:hint="eastAsia"/>
        </w:rPr>
        <w:t xml:space="preserve">Q: what is the </w:t>
      </w:r>
      <w:r w:rsidR="0093489B" w:rsidRPr="00E61F98">
        <w:rPr>
          <w:rStyle w:val="af2"/>
          <w:rFonts w:hint="eastAsia"/>
        </w:rPr>
        <w:t>significance</w:t>
      </w:r>
      <w:r w:rsidRPr="00E61F98">
        <w:rPr>
          <w:rStyle w:val="af2"/>
          <w:rFonts w:hint="eastAsia"/>
        </w:rPr>
        <w:t xml:space="preserve"> of the </w:t>
      </w:r>
      <w:r w:rsidR="0093489B" w:rsidRPr="00E61F98">
        <w:rPr>
          <w:rStyle w:val="af2"/>
          <w:rFonts w:hint="eastAsia"/>
        </w:rPr>
        <w:t>you</w:t>
      </w:r>
      <w:r w:rsidRPr="00E61F98">
        <w:rPr>
          <w:rStyle w:val="af2"/>
          <w:rFonts w:hint="eastAsia"/>
        </w:rPr>
        <w:t xml:space="preserve"> post</w:t>
      </w:r>
      <w:r w:rsidR="0093489B" w:rsidRPr="00E61F98">
        <w:rPr>
          <w:rStyle w:val="af2"/>
          <w:rFonts w:hint="eastAsia"/>
        </w:rPr>
        <w:t>ing</w:t>
      </w:r>
      <w:r w:rsidRPr="00E61F98">
        <w:rPr>
          <w:rStyle w:val="af2"/>
          <w:rFonts w:hint="eastAsia"/>
        </w:rPr>
        <w:t>?</w:t>
      </w:r>
    </w:p>
    <w:p w:rsidR="005D7A5B" w:rsidRPr="00E61F98" w:rsidRDefault="005D7A5B" w:rsidP="00692BCF">
      <w:pPr>
        <w:ind w:firstLineChars="200" w:firstLine="480"/>
        <w:rPr>
          <w:rStyle w:val="af2"/>
          <w:rFonts w:hint="eastAsia"/>
        </w:rPr>
      </w:pPr>
      <w:r w:rsidRPr="00E61F98">
        <w:rPr>
          <w:rStyle w:val="af2"/>
          <w:rFonts w:hint="eastAsia"/>
        </w:rPr>
        <w:t>What is the connection between this invasion and previous invasions?</w:t>
      </w:r>
    </w:p>
    <w:p w:rsidR="005D7A5B" w:rsidRPr="00E61F98" w:rsidRDefault="005D7A5B" w:rsidP="00692BCF">
      <w:pPr>
        <w:ind w:firstLineChars="200" w:firstLine="480"/>
        <w:rPr>
          <w:rStyle w:val="af2"/>
          <w:rFonts w:hint="eastAsia"/>
        </w:rPr>
      </w:pPr>
      <w:r w:rsidRPr="00E61F98">
        <w:rPr>
          <w:rStyle w:val="af2"/>
          <w:rFonts w:hint="eastAsia"/>
        </w:rPr>
        <w:t>Why it like the legend of the demon invasion? Is the</w:t>
      </w:r>
      <w:r w:rsidR="00E61F98" w:rsidRPr="00E61F98">
        <w:rPr>
          <w:rStyle w:val="af2"/>
          <w:rFonts w:hint="eastAsia"/>
        </w:rPr>
        <w:t xml:space="preserve"> </w:t>
      </w:r>
      <w:r w:rsidR="00E61F98" w:rsidRPr="00E61F98">
        <w:rPr>
          <w:rStyle w:val="af2"/>
        </w:rPr>
        <w:t>mythological age</w:t>
      </w:r>
      <w:r w:rsidR="00E61F98" w:rsidRPr="00E61F98">
        <w:rPr>
          <w:rStyle w:val="af2"/>
          <w:rFonts w:hint="eastAsia"/>
        </w:rPr>
        <w:t xml:space="preserve"> </w:t>
      </w:r>
      <w:r w:rsidRPr="00E61F98">
        <w:rPr>
          <w:rStyle w:val="af2"/>
          <w:rFonts w:hint="eastAsia"/>
        </w:rPr>
        <w:t>coming?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Pr="002D05CF" w:rsidRDefault="005D7A5B" w:rsidP="002D05CF">
      <w:pPr>
        <w:ind w:firstLineChars="200" w:firstLine="482"/>
        <w:rPr>
          <w:rStyle w:val="af0"/>
          <w:rFonts w:hint="eastAsia"/>
        </w:rPr>
      </w:pPr>
      <w:r w:rsidRPr="002D05CF">
        <w:rPr>
          <w:rStyle w:val="af0"/>
          <w:rFonts w:hint="eastAsia"/>
        </w:rPr>
        <w:t>答：发帖的意义是为人类集体潜意识上传信息通过蝴蝶效应对未来造成定向影响</w:t>
      </w:r>
    </w:p>
    <w:p w:rsidR="00E61F98" w:rsidRPr="002D05CF" w:rsidRDefault="00E61F98" w:rsidP="002D05CF">
      <w:pPr>
        <w:ind w:firstLineChars="200" w:firstLine="482"/>
        <w:rPr>
          <w:rStyle w:val="af0"/>
          <w:rFonts w:hint="eastAsia"/>
        </w:rPr>
      </w:pPr>
    </w:p>
    <w:p w:rsidR="007E5D51" w:rsidRPr="002D05CF" w:rsidRDefault="005D7A5B" w:rsidP="002D05CF">
      <w:pPr>
        <w:ind w:firstLineChars="200" w:firstLine="482"/>
        <w:rPr>
          <w:rStyle w:val="af0"/>
          <w:rFonts w:hint="eastAsia"/>
        </w:rPr>
      </w:pPr>
      <w:r w:rsidRPr="002D05CF">
        <w:rPr>
          <w:rStyle w:val="af0"/>
          <w:rFonts w:hint="eastAsia"/>
        </w:rPr>
        <w:t>发现一个世界的前提是这个世界又智慧生物智慧生物对他们所在的世界认知导致世界出现波动</w:t>
      </w:r>
      <w:r w:rsidRPr="002D05CF">
        <w:rPr>
          <w:rStyle w:val="af0"/>
          <w:rFonts w:hint="eastAsia"/>
        </w:rPr>
        <w:t xml:space="preserve"> </w:t>
      </w:r>
      <w:r w:rsidRPr="002D05CF">
        <w:rPr>
          <w:rStyle w:val="af0"/>
          <w:rFonts w:hint="eastAsia"/>
        </w:rPr>
        <w:t>这个世界才可以被发现类似你们说的半死不活的猫一个世界在没有智慧的意识认知以前是半死不活的量子状态</w:t>
      </w:r>
    </w:p>
    <w:p w:rsidR="007E5D51" w:rsidRPr="002D05CF" w:rsidRDefault="007E5D51" w:rsidP="002D05CF">
      <w:pPr>
        <w:ind w:firstLineChars="200" w:firstLine="482"/>
        <w:rPr>
          <w:rStyle w:val="af0"/>
          <w:rFonts w:hint="eastAsia"/>
        </w:rPr>
      </w:pPr>
    </w:p>
    <w:p w:rsidR="005D7A5B" w:rsidRPr="002D05CF" w:rsidRDefault="005D7A5B" w:rsidP="002D05CF">
      <w:pPr>
        <w:ind w:firstLineChars="200" w:firstLine="482"/>
        <w:rPr>
          <w:rStyle w:val="af0"/>
          <w:rFonts w:hint="eastAsia"/>
        </w:rPr>
      </w:pPr>
      <w:r w:rsidRPr="002D05CF">
        <w:rPr>
          <w:rStyle w:val="af0"/>
          <w:rFonts w:hint="eastAsia"/>
        </w:rPr>
        <w:t>一个手段被发明了</w:t>
      </w:r>
      <w:r w:rsidRPr="002D05CF">
        <w:rPr>
          <w:rStyle w:val="af0"/>
          <w:rFonts w:hint="eastAsia"/>
        </w:rPr>
        <w:t xml:space="preserve"> </w:t>
      </w:r>
      <w:r w:rsidRPr="002D05CF">
        <w:rPr>
          <w:rStyle w:val="af0"/>
          <w:rFonts w:hint="eastAsia"/>
        </w:rPr>
        <w:t>一个四维矩阵世界入侵的第一步是发送定全玄波</w:t>
      </w:r>
      <w:r w:rsidRPr="002D05CF">
        <w:rPr>
          <w:rStyle w:val="af0"/>
          <w:rFonts w:hint="eastAsia"/>
        </w:rPr>
        <w:t xml:space="preserve"> </w:t>
      </w:r>
      <w:r w:rsidRPr="002D05CF">
        <w:rPr>
          <w:rStyle w:val="af0"/>
          <w:rFonts w:hint="eastAsia"/>
        </w:rPr>
        <w:t>里边包含一种促进</w:t>
      </w:r>
      <w:r w:rsidRPr="002D05CF">
        <w:rPr>
          <w:rStyle w:val="af0"/>
          <w:rFonts w:hint="eastAsia"/>
        </w:rPr>
        <w:t>DNA</w:t>
      </w:r>
      <w:r w:rsidRPr="002D05CF">
        <w:rPr>
          <w:rStyle w:val="af0"/>
          <w:rFonts w:hint="eastAsia"/>
        </w:rPr>
        <w:t>进化的引导性玄波</w:t>
      </w:r>
    </w:p>
    <w:p w:rsidR="005D7A5B" w:rsidRPr="002D05CF" w:rsidRDefault="005D7A5B" w:rsidP="002D05CF">
      <w:pPr>
        <w:ind w:firstLineChars="200" w:firstLine="482"/>
        <w:rPr>
          <w:rStyle w:val="af0"/>
          <w:rFonts w:hint="eastAsia"/>
        </w:rPr>
      </w:pPr>
      <w:r w:rsidRPr="002D05CF">
        <w:rPr>
          <w:rStyle w:val="af0"/>
          <w:rFonts w:hint="eastAsia"/>
        </w:rPr>
        <w:t>很多年前你们世界受到了这种波的入侵从海洋到陆地走过了无数年你们猿人祖先们在某个时刻</w:t>
      </w:r>
      <w:r w:rsidRPr="002D05CF">
        <w:rPr>
          <w:rStyle w:val="af0"/>
          <w:rFonts w:hint="eastAsia"/>
        </w:rPr>
        <w:t>DNA</w:t>
      </w:r>
      <w:r w:rsidRPr="002D05CF">
        <w:rPr>
          <w:rStyle w:val="af0"/>
          <w:rFonts w:hint="eastAsia"/>
        </w:rPr>
        <w:t>进化被加速让本来尚需数百万年的进化时间缩短到</w:t>
      </w:r>
      <w:r w:rsidRPr="002D05CF">
        <w:rPr>
          <w:rStyle w:val="af0"/>
          <w:rFonts w:hint="eastAsia"/>
        </w:rPr>
        <w:t>100</w:t>
      </w:r>
      <w:r w:rsidRPr="002D05CF">
        <w:rPr>
          <w:rStyle w:val="af0"/>
          <w:rFonts w:hint="eastAsia"/>
        </w:rPr>
        <w:t>年之内</w:t>
      </w:r>
    </w:p>
    <w:p w:rsidR="005D7A5B" w:rsidRPr="002D05CF" w:rsidRDefault="005D7A5B" w:rsidP="002D05CF">
      <w:pPr>
        <w:ind w:firstLineChars="200" w:firstLine="482"/>
        <w:rPr>
          <w:rStyle w:val="af0"/>
          <w:rFonts w:hint="eastAsia"/>
        </w:rPr>
      </w:pPr>
      <w:r w:rsidRPr="002D05CF">
        <w:rPr>
          <w:rStyle w:val="af0"/>
          <w:rFonts w:hint="eastAsia"/>
        </w:rPr>
        <w:t>第一个原始人诞生了</w:t>
      </w:r>
      <w:r w:rsidRPr="002D05CF">
        <w:rPr>
          <w:rStyle w:val="af0"/>
          <w:rFonts w:hint="eastAsia"/>
        </w:rPr>
        <w:t xml:space="preserve"> </w:t>
      </w:r>
      <w:r w:rsidRPr="002D05CF">
        <w:rPr>
          <w:rStyle w:val="af0"/>
          <w:rFonts w:hint="eastAsia"/>
        </w:rPr>
        <w:t>第一石器部落诞生了</w:t>
      </w:r>
      <w:r w:rsidRPr="002D05CF">
        <w:rPr>
          <w:rStyle w:val="af0"/>
          <w:rFonts w:hint="eastAsia"/>
        </w:rPr>
        <w:t xml:space="preserve"> </w:t>
      </w:r>
      <w:r w:rsidRPr="002D05CF">
        <w:rPr>
          <w:rStyle w:val="af0"/>
          <w:rFonts w:hint="eastAsia"/>
        </w:rPr>
        <w:t>第一个石器时代诞生了</w:t>
      </w:r>
    </w:p>
    <w:p w:rsidR="005D7A5B" w:rsidRPr="002D05CF" w:rsidRDefault="005D7A5B" w:rsidP="002D05CF">
      <w:pPr>
        <w:ind w:firstLineChars="200" w:firstLine="482"/>
        <w:rPr>
          <w:rStyle w:val="af0"/>
          <w:rFonts w:hint="eastAsia"/>
        </w:rPr>
      </w:pPr>
      <w:r w:rsidRPr="002D05CF">
        <w:rPr>
          <w:rStyle w:val="af0"/>
          <w:rFonts w:hint="eastAsia"/>
        </w:rPr>
        <w:t>随着原始人发展你们的祖先走过了</w:t>
      </w:r>
      <w:r w:rsidRPr="002D05CF">
        <w:rPr>
          <w:rStyle w:val="af0"/>
          <w:rFonts w:hint="eastAsia"/>
        </w:rPr>
        <w:t xml:space="preserve"> </w:t>
      </w:r>
      <w:r w:rsidRPr="002D05CF">
        <w:rPr>
          <w:rStyle w:val="af0"/>
          <w:rFonts w:hint="eastAsia"/>
        </w:rPr>
        <w:t>石器</w:t>
      </w:r>
      <w:r w:rsidRPr="002D05CF">
        <w:rPr>
          <w:rStyle w:val="af0"/>
          <w:rFonts w:hint="eastAsia"/>
        </w:rPr>
        <w:t xml:space="preserve"> </w:t>
      </w:r>
      <w:r w:rsidRPr="002D05CF">
        <w:rPr>
          <w:rStyle w:val="af0"/>
          <w:rFonts w:hint="eastAsia"/>
        </w:rPr>
        <w:t>青铜</w:t>
      </w:r>
      <w:r w:rsidRPr="002D05CF">
        <w:rPr>
          <w:rStyle w:val="af0"/>
          <w:rFonts w:hint="eastAsia"/>
        </w:rPr>
        <w:t xml:space="preserve"> </w:t>
      </w:r>
      <w:r w:rsidRPr="002D05CF">
        <w:rPr>
          <w:rStyle w:val="af0"/>
          <w:rFonts w:hint="eastAsia"/>
        </w:rPr>
        <w:t>火药冷兵器工业世界从量子不确定状态</w:t>
      </w:r>
      <w:r w:rsidRPr="002D05CF">
        <w:rPr>
          <w:rStyle w:val="af0"/>
          <w:rFonts w:hint="eastAsia"/>
        </w:rPr>
        <w:lastRenderedPageBreak/>
        <w:t>变得确定你们第一个自主的文明诞生了之后入侵开始在你们第一代真正的祖先尚未走进太空时代之前来自其他世界的入侵者</w:t>
      </w:r>
      <w:r w:rsidRPr="002D05CF">
        <w:rPr>
          <w:rStyle w:val="af0"/>
          <w:rFonts w:hint="eastAsia"/>
        </w:rPr>
        <w:t xml:space="preserve"> </w:t>
      </w:r>
      <w:r w:rsidRPr="002D05CF">
        <w:rPr>
          <w:rStyle w:val="af0"/>
          <w:rFonts w:hint="eastAsia"/>
        </w:rPr>
        <w:t>月球他们的殖民基地占据了这个世界</w:t>
      </w:r>
    </w:p>
    <w:p w:rsidR="005D7A5B" w:rsidRPr="002D05CF" w:rsidRDefault="005D7A5B" w:rsidP="002D05CF">
      <w:pPr>
        <w:ind w:firstLineChars="200" w:firstLine="482"/>
        <w:rPr>
          <w:rStyle w:val="af0"/>
          <w:rFonts w:hint="eastAsia"/>
        </w:rPr>
      </w:pPr>
      <w:r w:rsidRPr="002D05CF">
        <w:rPr>
          <w:rStyle w:val="af0"/>
          <w:rFonts w:hint="eastAsia"/>
        </w:rPr>
        <w:t>但必须留一部分原住民</w:t>
      </w:r>
      <w:r w:rsidRPr="002D05CF">
        <w:rPr>
          <w:rStyle w:val="af0"/>
          <w:rFonts w:hint="eastAsia"/>
        </w:rPr>
        <w:t xml:space="preserve"> </w:t>
      </w:r>
      <w:r w:rsidRPr="002D05CF">
        <w:rPr>
          <w:rStyle w:val="af0"/>
          <w:rFonts w:hint="eastAsia"/>
        </w:rPr>
        <w:t>维持这个世界的稳定性同时让他们维系生产劳作许多年之后殖民者发生了内战他们一部分成员认为不在需要母世界的统治可以自立一个世界</w:t>
      </w:r>
      <w:r w:rsidRPr="002D05CF">
        <w:rPr>
          <w:rStyle w:val="af0"/>
          <w:rFonts w:hint="eastAsia"/>
        </w:rPr>
        <w:t xml:space="preserve"> </w:t>
      </w:r>
      <w:r w:rsidRPr="002D05CF">
        <w:rPr>
          <w:rStyle w:val="af0"/>
          <w:rFonts w:hint="eastAsia"/>
        </w:rPr>
        <w:t>结局是灾难性的内战争之后殖民者的元气大伤同时战争科技水平有所跌落</w:t>
      </w:r>
    </w:p>
    <w:p w:rsidR="005D7A5B" w:rsidRPr="002D05CF" w:rsidRDefault="005D7A5B" w:rsidP="002D05CF">
      <w:pPr>
        <w:ind w:firstLineChars="200" w:firstLine="482"/>
        <w:rPr>
          <w:rStyle w:val="af0"/>
          <w:rFonts w:hint="eastAsia"/>
        </w:rPr>
      </w:pPr>
      <w:r w:rsidRPr="002D05CF">
        <w:rPr>
          <w:rStyle w:val="af0"/>
          <w:rFonts w:hint="eastAsia"/>
        </w:rPr>
        <w:t>人类被波及多数近乎消亡这个原因导致你们世界和入侵者的世界频率越来越远最致不可互通但一部分殖民者驻扎了下来他们困在了你们世界</w:t>
      </w:r>
    </w:p>
    <w:p w:rsidR="005D7A5B" w:rsidRPr="002D05CF" w:rsidRDefault="005D7A5B" w:rsidP="002D05CF">
      <w:pPr>
        <w:ind w:firstLineChars="200" w:firstLine="482"/>
        <w:rPr>
          <w:rStyle w:val="af0"/>
          <w:rFonts w:hint="eastAsia"/>
        </w:rPr>
      </w:pPr>
      <w:r w:rsidRPr="002D05CF">
        <w:rPr>
          <w:rStyle w:val="af0"/>
          <w:rFonts w:hint="eastAsia"/>
        </w:rPr>
        <w:t>残存下来的人类再次在这片土地播种</w:t>
      </w:r>
      <w:r w:rsidRPr="002D05CF">
        <w:rPr>
          <w:rStyle w:val="af0"/>
          <w:rFonts w:hint="eastAsia"/>
        </w:rPr>
        <w:t xml:space="preserve"> </w:t>
      </w:r>
      <w:r w:rsidRPr="002D05CF">
        <w:rPr>
          <w:rStyle w:val="af0"/>
          <w:rFonts w:hint="eastAsia"/>
        </w:rPr>
        <w:t>入侵者则躲在月球监视引导</w:t>
      </w:r>
      <w:r w:rsidRPr="002D05CF">
        <w:rPr>
          <w:rStyle w:val="af0"/>
          <w:rFonts w:hint="eastAsia"/>
        </w:rPr>
        <w:t xml:space="preserve"> </w:t>
      </w:r>
      <w:r w:rsidRPr="002D05CF">
        <w:rPr>
          <w:rStyle w:val="af0"/>
          <w:rFonts w:hint="eastAsia"/>
        </w:rPr>
        <w:t>同时恢复元气</w:t>
      </w:r>
    </w:p>
    <w:p w:rsidR="005D7A5B" w:rsidRPr="002D05CF" w:rsidRDefault="005D7A5B" w:rsidP="002D05CF">
      <w:pPr>
        <w:ind w:firstLineChars="200" w:firstLine="482"/>
        <w:rPr>
          <w:rStyle w:val="af0"/>
          <w:rFonts w:hint="eastAsia"/>
        </w:rPr>
      </w:pPr>
      <w:r w:rsidRPr="002D05CF">
        <w:rPr>
          <w:rStyle w:val="af0"/>
          <w:rFonts w:hint="eastAsia"/>
        </w:rPr>
        <w:t>在这之后还有一场战争</w:t>
      </w:r>
      <w:r w:rsidRPr="002D05CF">
        <w:rPr>
          <w:rStyle w:val="af0"/>
          <w:rFonts w:hint="eastAsia"/>
        </w:rPr>
        <w:t xml:space="preserve"> </w:t>
      </w:r>
      <w:r w:rsidRPr="002D05CF">
        <w:rPr>
          <w:rStyle w:val="af0"/>
          <w:rFonts w:hint="eastAsia"/>
        </w:rPr>
        <w:t>由于某些原因你们的祖先一只曾今发展到了和你们类似的阶段略高于你们之后是一场来自月球的进攻你们的祖先被击败然后带着科技躲到了地底经过数千年的发展你们地底的祖先和月球入侵者程度伯仲之间你们的祖先和入侵者使用另一种基于光能规律的科技</w:t>
      </w:r>
    </w:p>
    <w:p w:rsidR="005D7A5B" w:rsidRPr="002D05CF" w:rsidRDefault="005D7A5B" w:rsidP="002D05CF">
      <w:pPr>
        <w:ind w:firstLineChars="200" w:firstLine="482"/>
        <w:rPr>
          <w:rStyle w:val="af0"/>
          <w:rFonts w:hint="eastAsia"/>
        </w:rPr>
      </w:pPr>
      <w:r w:rsidRPr="002D05CF">
        <w:rPr>
          <w:rStyle w:val="af0"/>
          <w:rFonts w:hint="eastAsia"/>
        </w:rPr>
        <w:t>剩下地表的人们又从农业时代开始发展</w:t>
      </w:r>
      <w:r w:rsidRPr="002D05CF">
        <w:rPr>
          <w:rStyle w:val="af0"/>
          <w:rFonts w:hint="eastAsia"/>
        </w:rPr>
        <w:t xml:space="preserve"> </w:t>
      </w:r>
      <w:r w:rsidRPr="002D05CF">
        <w:rPr>
          <w:rStyle w:val="af0"/>
          <w:rFonts w:hint="eastAsia"/>
        </w:rPr>
        <w:t>延续至今</w:t>
      </w:r>
      <w:r w:rsidRPr="002D05CF">
        <w:rPr>
          <w:rStyle w:val="af0"/>
          <w:rFonts w:hint="eastAsia"/>
        </w:rPr>
        <w:br/>
      </w:r>
      <w:r w:rsidRPr="002D05CF">
        <w:rPr>
          <w:rStyle w:val="af0"/>
          <w:rFonts w:hint="eastAsia"/>
        </w:rPr>
        <w:br/>
      </w:r>
      <w:r w:rsidRPr="002D05CF">
        <w:rPr>
          <w:rStyle w:val="af0"/>
          <w:rFonts w:hint="eastAsia"/>
        </w:rPr>
        <w:t>所谓神话时代是世界在量子不确定性中的状态</w:t>
      </w:r>
      <w:r w:rsidRPr="002D05CF">
        <w:rPr>
          <w:rStyle w:val="af0"/>
          <w:rFonts w:hint="eastAsia"/>
        </w:rPr>
        <w:t xml:space="preserve"> </w:t>
      </w:r>
      <w:r w:rsidRPr="002D05CF">
        <w:rPr>
          <w:rStyle w:val="af0"/>
          <w:rFonts w:hint="eastAsia"/>
        </w:rPr>
        <w:t>向确定性跌落的中间阶段</w:t>
      </w:r>
    </w:p>
    <w:p w:rsidR="007E5D51" w:rsidRPr="002D05CF" w:rsidRDefault="007E5D51" w:rsidP="002D05CF">
      <w:pPr>
        <w:ind w:firstLineChars="200" w:firstLine="482"/>
        <w:rPr>
          <w:rStyle w:val="af0"/>
          <w:rFonts w:hint="eastAsia"/>
        </w:rPr>
      </w:pPr>
      <w:r w:rsidRPr="002D05CF">
        <w:rPr>
          <w:rStyle w:val="af0"/>
          <w:rFonts w:hint="eastAsia"/>
        </w:rPr>
        <w:t>A:The significance of the posting is upload information for human collective subconscious directional effect the future by butterfly effect</w:t>
      </w:r>
    </w:p>
    <w:p w:rsidR="007E5D51" w:rsidRPr="002D05CF" w:rsidRDefault="007E5D51" w:rsidP="002D05CF">
      <w:pPr>
        <w:ind w:firstLineChars="200" w:firstLine="482"/>
        <w:rPr>
          <w:rStyle w:val="af0"/>
          <w:rFonts w:hint="eastAsia"/>
        </w:rPr>
      </w:pPr>
      <w:r w:rsidRPr="002D05CF">
        <w:rPr>
          <w:rStyle w:val="af0"/>
          <w:rFonts w:hint="eastAsia"/>
        </w:rPr>
        <w:br/>
        <w:t xml:space="preserve">    The premise of find a world is this world have intelligent creature The intelligent creature</w:t>
      </w:r>
      <w:r w:rsidRPr="002D05CF">
        <w:rPr>
          <w:rStyle w:val="af0"/>
        </w:rPr>
        <w:t>’</w:t>
      </w:r>
      <w:r w:rsidRPr="002D05CF">
        <w:rPr>
          <w:rStyle w:val="af0"/>
          <w:rFonts w:hint="eastAsia"/>
        </w:rPr>
        <w:t>s cognition to the world where they are cause the world fluctuate And then this world can be found It</w:t>
      </w:r>
      <w:r w:rsidRPr="002D05CF">
        <w:rPr>
          <w:rStyle w:val="af0"/>
        </w:rPr>
        <w:t>‘</w:t>
      </w:r>
      <w:r w:rsidRPr="002D05CF">
        <w:rPr>
          <w:rStyle w:val="af0"/>
          <w:rFonts w:hint="eastAsia"/>
        </w:rPr>
        <w:t>s similar to the half-dead cat  you said The world is the half-dead quantum state before without perceptibility of intelligent consciousness</w:t>
      </w:r>
    </w:p>
    <w:p w:rsidR="007E5D51" w:rsidRPr="002D05CF" w:rsidRDefault="007E5D51" w:rsidP="002D05CF">
      <w:pPr>
        <w:ind w:firstLineChars="200" w:firstLine="482"/>
        <w:rPr>
          <w:rStyle w:val="af0"/>
          <w:rFonts w:hint="eastAsia"/>
        </w:rPr>
      </w:pPr>
      <w:r w:rsidRPr="002D05CF">
        <w:rPr>
          <w:rStyle w:val="af0"/>
          <w:rFonts w:hint="eastAsia"/>
        </w:rPr>
        <w:t>An means was be invented The first step of a four-dimensional-matrix-world</w:t>
      </w:r>
      <w:r w:rsidRPr="002D05CF">
        <w:rPr>
          <w:rStyle w:val="af0"/>
        </w:rPr>
        <w:t>’</w:t>
      </w:r>
      <w:r w:rsidRPr="002D05CF">
        <w:rPr>
          <w:rStyle w:val="af0"/>
          <w:rFonts w:hint="eastAsia"/>
        </w:rPr>
        <w:t>s invasion  is to send the directional Xuan-wave Its</w:t>
      </w:r>
      <w:r w:rsidRPr="002D05CF">
        <w:rPr>
          <w:rStyle w:val="af0"/>
        </w:rPr>
        <w:t xml:space="preserve"> contains a kind of  guidance</w:t>
      </w:r>
      <w:r w:rsidRPr="002D05CF">
        <w:rPr>
          <w:rStyle w:val="af0"/>
          <w:rFonts w:hint="eastAsia"/>
        </w:rPr>
        <w:t xml:space="preserve"> Xuan-wave</w:t>
      </w:r>
      <w:r w:rsidRPr="002D05CF">
        <w:rPr>
          <w:rStyle w:val="af0"/>
        </w:rPr>
        <w:t xml:space="preserve"> that promotes DNA evolution</w:t>
      </w:r>
    </w:p>
    <w:p w:rsidR="007E5D51" w:rsidRPr="002D05CF" w:rsidRDefault="007E5D51" w:rsidP="002D05CF">
      <w:pPr>
        <w:ind w:firstLineChars="200" w:firstLine="482"/>
        <w:rPr>
          <w:rStyle w:val="af0"/>
          <w:rFonts w:hint="eastAsia"/>
        </w:rPr>
      </w:pPr>
    </w:p>
    <w:p w:rsidR="007E5D51" w:rsidRPr="002D05CF" w:rsidRDefault="007E5D51" w:rsidP="002D05CF">
      <w:pPr>
        <w:ind w:firstLineChars="200" w:firstLine="482"/>
        <w:rPr>
          <w:rStyle w:val="af0"/>
          <w:rFonts w:hint="eastAsia"/>
        </w:rPr>
      </w:pPr>
      <w:r w:rsidRPr="002D05CF">
        <w:rPr>
          <w:rStyle w:val="af0"/>
          <w:rFonts w:hint="eastAsia"/>
        </w:rPr>
        <w:t>Many years ago your world was invaded by this wave From the ocean to the land It has gone through many years Your ancestors  of pithecanthropus were be accelerated it DNA evolution at a sometime Shorten the evolutionary time that originally requires to be taken millions of years to 100 years</w:t>
      </w:r>
    </w:p>
    <w:p w:rsidR="007E5D51" w:rsidRPr="002D05CF" w:rsidRDefault="007E5D51" w:rsidP="002D05CF">
      <w:pPr>
        <w:ind w:firstLineChars="200" w:firstLine="482"/>
        <w:rPr>
          <w:rStyle w:val="af0"/>
          <w:rFonts w:hint="eastAsia"/>
        </w:rPr>
      </w:pPr>
    </w:p>
    <w:p w:rsidR="007E5D51" w:rsidRPr="002D05CF" w:rsidRDefault="007E5D51" w:rsidP="002D05CF">
      <w:pPr>
        <w:ind w:firstLineChars="200" w:firstLine="482"/>
        <w:rPr>
          <w:rStyle w:val="af0"/>
          <w:rFonts w:hint="eastAsia"/>
        </w:rPr>
      </w:pPr>
      <w:r w:rsidRPr="002D05CF">
        <w:rPr>
          <w:rStyle w:val="af0"/>
          <w:rFonts w:hint="eastAsia"/>
        </w:rPr>
        <w:t>The first primitive man was born The first Stone tribe was born And the first stone age was born</w:t>
      </w:r>
    </w:p>
    <w:p w:rsidR="007E5D51" w:rsidRPr="002D05CF" w:rsidRDefault="007E5D51" w:rsidP="002D05CF">
      <w:pPr>
        <w:ind w:firstLineChars="200" w:firstLine="482"/>
        <w:rPr>
          <w:rStyle w:val="af0"/>
          <w:rFonts w:hint="eastAsia"/>
        </w:rPr>
      </w:pPr>
    </w:p>
    <w:p w:rsidR="007E5D51" w:rsidRPr="002D05CF" w:rsidRDefault="007E5D51" w:rsidP="002D05CF">
      <w:pPr>
        <w:ind w:firstLineChars="200" w:firstLine="482"/>
        <w:rPr>
          <w:rStyle w:val="af0"/>
          <w:rFonts w:hint="eastAsia"/>
        </w:rPr>
      </w:pPr>
      <w:r w:rsidRPr="002D05CF">
        <w:rPr>
          <w:rStyle w:val="af0"/>
          <w:rFonts w:hint="eastAsia"/>
        </w:rPr>
        <w:t>Along with the development of the primitive man Your ancestors through the stone bronze powder cold-weapon industry  age The world is became  </w:t>
      </w:r>
      <w:r w:rsidRPr="002D05CF">
        <w:rPr>
          <w:rStyle w:val="af0"/>
        </w:rPr>
        <w:t>definiteness</w:t>
      </w:r>
      <w:r w:rsidRPr="002D05CF">
        <w:rPr>
          <w:rStyle w:val="af0"/>
          <w:rFonts w:hint="eastAsia"/>
        </w:rPr>
        <w:t xml:space="preserve"> from the quantum uncertainty   state </w:t>
      </w:r>
      <w:r w:rsidRPr="002D05CF">
        <w:rPr>
          <w:rStyle w:val="af0"/>
        </w:rPr>
        <w:t>Your first independent civilization was born</w:t>
      </w:r>
      <w:r w:rsidRPr="002D05CF">
        <w:rPr>
          <w:rStyle w:val="af0"/>
          <w:rFonts w:hint="eastAsia"/>
        </w:rPr>
        <w:t xml:space="preserve"> Afterwards invasion was began Before before your first generation of real ancestors not yet </w:t>
      </w:r>
      <w:r w:rsidRPr="002D05CF">
        <w:rPr>
          <w:rStyle w:val="af0"/>
        </w:rPr>
        <w:t>moved </w:t>
      </w:r>
      <w:r w:rsidRPr="002D05CF">
        <w:rPr>
          <w:rStyle w:val="af0"/>
          <w:rFonts w:hint="eastAsia"/>
        </w:rPr>
        <w:t xml:space="preserve">into the space age The invaders who from other world Their colonial base the moons </w:t>
      </w:r>
      <w:r w:rsidRPr="002D05CF">
        <w:rPr>
          <w:rStyle w:val="af0"/>
        </w:rPr>
        <w:t>occupied</w:t>
      </w:r>
      <w:r w:rsidRPr="002D05CF">
        <w:rPr>
          <w:rStyle w:val="af0"/>
          <w:rFonts w:hint="eastAsia"/>
        </w:rPr>
        <w:t xml:space="preserve"> this world</w:t>
      </w:r>
    </w:p>
    <w:p w:rsidR="007E5D51" w:rsidRPr="002D05CF" w:rsidRDefault="007E5D51" w:rsidP="002D05CF">
      <w:pPr>
        <w:ind w:firstLineChars="200" w:firstLine="482"/>
        <w:rPr>
          <w:rStyle w:val="af0"/>
          <w:rFonts w:hint="eastAsia"/>
        </w:rPr>
      </w:pPr>
    </w:p>
    <w:p w:rsidR="007E5D51" w:rsidRPr="002D05CF" w:rsidRDefault="007E5D51" w:rsidP="002D05CF">
      <w:pPr>
        <w:ind w:firstLineChars="200" w:firstLine="482"/>
        <w:rPr>
          <w:rStyle w:val="af0"/>
          <w:rFonts w:hint="eastAsia"/>
        </w:rPr>
      </w:pPr>
      <w:r w:rsidRPr="002D05CF">
        <w:rPr>
          <w:rStyle w:val="af0"/>
          <w:rFonts w:hint="eastAsia"/>
        </w:rPr>
        <w:t>But must reserve a part of the aborigines To maintain the stability of this world M</w:t>
      </w:r>
      <w:r w:rsidRPr="002D05CF">
        <w:rPr>
          <w:rStyle w:val="af0"/>
        </w:rPr>
        <w:t>eanwhile</w:t>
      </w:r>
      <w:r w:rsidRPr="002D05CF">
        <w:rPr>
          <w:rStyle w:val="af0"/>
          <w:rFonts w:hint="eastAsia"/>
        </w:rPr>
        <w:t xml:space="preserve"> let them maintain their production work Many years later The colonists had a civil war Part of the member thought that no longer need the domination of the mother world and can build own world </w:t>
      </w:r>
      <w:r w:rsidRPr="002D05CF">
        <w:rPr>
          <w:rStyle w:val="af0"/>
        </w:rPr>
        <w:t>The outcome is disastrous</w:t>
      </w:r>
      <w:r w:rsidRPr="002D05CF">
        <w:rPr>
          <w:rStyle w:val="af0"/>
          <w:rFonts w:hint="eastAsia"/>
        </w:rPr>
        <w:t xml:space="preserve"> After the civil war The sap colonists vitality S</w:t>
      </w:r>
      <w:r w:rsidRPr="002D05CF">
        <w:rPr>
          <w:rStyle w:val="af0"/>
        </w:rPr>
        <w:t>imultaneously</w:t>
      </w:r>
      <w:r w:rsidRPr="002D05CF">
        <w:rPr>
          <w:rStyle w:val="af0"/>
          <w:rFonts w:hint="eastAsia"/>
        </w:rPr>
        <w:t xml:space="preserve"> the technological level of war has fallen down</w:t>
      </w:r>
    </w:p>
    <w:p w:rsidR="007E5D51" w:rsidRPr="002D05CF" w:rsidRDefault="007E5D51" w:rsidP="002D05CF">
      <w:pPr>
        <w:ind w:firstLineChars="200" w:firstLine="482"/>
        <w:rPr>
          <w:rStyle w:val="af0"/>
          <w:rFonts w:hint="eastAsia"/>
        </w:rPr>
      </w:pPr>
    </w:p>
    <w:p w:rsidR="007E5D51" w:rsidRPr="002D05CF" w:rsidRDefault="007E5D51" w:rsidP="002D05CF">
      <w:pPr>
        <w:ind w:firstLineChars="200" w:firstLine="482"/>
        <w:rPr>
          <w:rStyle w:val="af0"/>
          <w:rFonts w:hint="eastAsia"/>
        </w:rPr>
      </w:pPr>
      <w:r w:rsidRPr="002D05CF">
        <w:rPr>
          <w:rStyle w:val="af0"/>
          <w:rFonts w:hint="eastAsia"/>
        </w:rPr>
        <w:t xml:space="preserve">The human has been </w:t>
      </w:r>
      <w:r w:rsidRPr="002D05CF">
        <w:rPr>
          <w:rStyle w:val="af0"/>
        </w:rPr>
        <w:t>affected</w:t>
      </w:r>
      <w:r w:rsidRPr="002D05CF">
        <w:rPr>
          <w:rStyle w:val="af0"/>
          <w:rFonts w:hint="eastAsia"/>
        </w:rPr>
        <w:t xml:space="preserve"> Most are near extinction This lead to the frequency of your world and the invaders' world frequency more and more far away Final cannot Interworking But some of the colonists were stationed They're stucked in your world</w:t>
      </w:r>
    </w:p>
    <w:p w:rsidR="007E5D51" w:rsidRPr="002D05CF" w:rsidRDefault="007E5D51" w:rsidP="002D05CF">
      <w:pPr>
        <w:ind w:firstLineChars="200" w:firstLine="482"/>
        <w:rPr>
          <w:rStyle w:val="af0"/>
          <w:rFonts w:hint="eastAsia"/>
        </w:rPr>
      </w:pPr>
    </w:p>
    <w:p w:rsidR="007E5D51" w:rsidRPr="002D05CF" w:rsidRDefault="007E5D51" w:rsidP="002D05CF">
      <w:pPr>
        <w:ind w:firstLineChars="200" w:firstLine="482"/>
        <w:rPr>
          <w:rStyle w:val="af0"/>
          <w:rFonts w:hint="eastAsia"/>
        </w:rPr>
      </w:pPr>
      <w:r w:rsidRPr="002D05CF">
        <w:rPr>
          <w:rStyle w:val="af0"/>
          <w:rFonts w:hint="eastAsia"/>
        </w:rPr>
        <w:t xml:space="preserve">The surviving human being </w:t>
      </w:r>
      <w:r w:rsidRPr="002D05CF">
        <w:rPr>
          <w:rStyle w:val="af0"/>
        </w:rPr>
        <w:t>sowed</w:t>
      </w:r>
      <w:r w:rsidRPr="002D05CF">
        <w:rPr>
          <w:rStyle w:val="af0"/>
          <w:rFonts w:hint="eastAsia"/>
        </w:rPr>
        <w:t xml:space="preserve"> in this land again The invaders are hiding in the moon </w:t>
      </w:r>
      <w:r w:rsidRPr="002D05CF">
        <w:rPr>
          <w:rStyle w:val="af0"/>
          <w:rFonts w:hint="eastAsia"/>
        </w:rPr>
        <w:lastRenderedPageBreak/>
        <w:t>to surveillance and guidance and revived S</w:t>
      </w:r>
      <w:r w:rsidRPr="002D05CF">
        <w:rPr>
          <w:rStyle w:val="af0"/>
        </w:rPr>
        <w:t>imultaneously</w:t>
      </w:r>
    </w:p>
    <w:p w:rsidR="007E5D51" w:rsidRPr="002D05CF" w:rsidRDefault="007E5D51" w:rsidP="002D05CF">
      <w:pPr>
        <w:ind w:firstLineChars="200" w:firstLine="482"/>
        <w:rPr>
          <w:rStyle w:val="af0"/>
          <w:rFonts w:hint="eastAsia"/>
        </w:rPr>
      </w:pPr>
    </w:p>
    <w:p w:rsidR="007E5D51" w:rsidRPr="002D05CF" w:rsidRDefault="007E5D51" w:rsidP="002D05CF">
      <w:pPr>
        <w:ind w:firstLineChars="200" w:firstLine="482"/>
        <w:rPr>
          <w:rStyle w:val="af0"/>
          <w:rFonts w:hint="eastAsia"/>
        </w:rPr>
      </w:pPr>
      <w:r w:rsidRPr="002D05CF">
        <w:rPr>
          <w:rStyle w:val="af0"/>
          <w:rFonts w:hint="eastAsia"/>
        </w:rPr>
        <w:t>There is another war after that For some reason part of your ancestors has developed to the stage similar to you After that there was an attack from the moon Your ancestors were defeated And then take technology  to  hidden in the underground After thousands of years of development Your ancestors technology leavel almost on a par with moon invaders Your ancestors and invaders used another technology based on law of light energy</w:t>
      </w:r>
    </w:p>
    <w:p w:rsidR="007E5D51" w:rsidRPr="002D05CF" w:rsidRDefault="007E5D51" w:rsidP="002D05CF">
      <w:pPr>
        <w:ind w:firstLineChars="200" w:firstLine="482"/>
        <w:rPr>
          <w:rStyle w:val="af0"/>
          <w:rFonts w:hint="eastAsia"/>
        </w:rPr>
      </w:pPr>
    </w:p>
    <w:p w:rsidR="007E5D51" w:rsidRPr="002D05CF" w:rsidRDefault="007E5D51" w:rsidP="002D05CF">
      <w:pPr>
        <w:ind w:firstLineChars="200" w:firstLine="482"/>
        <w:rPr>
          <w:rStyle w:val="af0"/>
          <w:rFonts w:hint="eastAsia"/>
        </w:rPr>
      </w:pPr>
      <w:r w:rsidRPr="002D05CF">
        <w:rPr>
          <w:rStyle w:val="af0"/>
          <w:rFonts w:hint="eastAsia"/>
        </w:rPr>
        <w:t>The survived humans on the ground began developed from the agricultural era again And continues up to now</w:t>
      </w:r>
    </w:p>
    <w:p w:rsidR="005D7A5B" w:rsidRPr="002D05CF" w:rsidRDefault="005D7A5B" w:rsidP="002D05CF">
      <w:pPr>
        <w:ind w:firstLineChars="200" w:firstLine="482"/>
        <w:rPr>
          <w:rStyle w:val="af0"/>
          <w:rFonts w:hint="eastAsia"/>
        </w:rPr>
      </w:pPr>
      <w:r w:rsidRPr="002D05CF">
        <w:rPr>
          <w:rStyle w:val="af0"/>
          <w:rFonts w:hint="eastAsia"/>
        </w:rPr>
        <w:t xml:space="preserve">The so-called </w:t>
      </w:r>
      <w:r w:rsidR="007C20C4" w:rsidRPr="002D05CF">
        <w:rPr>
          <w:rStyle w:val="af0"/>
        </w:rPr>
        <w:t>mythological age</w:t>
      </w:r>
      <w:r w:rsidRPr="002D05CF">
        <w:rPr>
          <w:rStyle w:val="af0"/>
          <w:rFonts w:hint="eastAsia"/>
        </w:rPr>
        <w:t xml:space="preserve"> is intermediate stage of world in state of quantum uncertainty falling </w:t>
      </w:r>
      <w:r w:rsidR="007C20C4" w:rsidRPr="002D05CF">
        <w:rPr>
          <w:rStyle w:val="af0"/>
          <w:rFonts w:hint="eastAsia"/>
        </w:rPr>
        <w:t>in</w:t>
      </w:r>
      <w:r w:rsidRPr="002D05CF">
        <w:rPr>
          <w:rStyle w:val="af0"/>
          <w:rFonts w:hint="eastAsia"/>
        </w:rPr>
        <w:t xml:space="preserve">to </w:t>
      </w:r>
      <w:r w:rsidR="007C20C4" w:rsidRPr="002D05CF">
        <w:rPr>
          <w:rStyle w:val="af0"/>
        </w:rPr>
        <w:t>definiteness</w:t>
      </w:r>
    </w:p>
    <w:p w:rsidR="005D7A5B" w:rsidRPr="00ED0F47" w:rsidRDefault="005D7A5B" w:rsidP="002D05CF">
      <w:pPr>
        <w:pBdr>
          <w:bottom w:val="single" w:sz="6" w:space="1" w:color="auto"/>
        </w:pBdr>
        <w:rPr>
          <w:rFonts w:ascii="Arial" w:eastAsia="宋体" w:hAnsi="Arial" w:cs="Arial" w:hint="eastAsia"/>
        </w:rPr>
      </w:pPr>
    </w:p>
    <w:p w:rsidR="002D05CF" w:rsidRPr="00ED0F47" w:rsidRDefault="002D05CF" w:rsidP="00692BCF">
      <w:pPr>
        <w:ind w:firstLineChars="200" w:firstLine="480"/>
        <w:rPr>
          <w:rFonts w:ascii="Arial" w:eastAsia="宋体" w:hAnsi="Arial" w:cs="Arial" w:hint="eastAsia"/>
        </w:rPr>
      </w:pPr>
    </w:p>
    <w:p w:rsidR="005D7A5B" w:rsidRPr="002D05CF" w:rsidRDefault="005D7A5B" w:rsidP="00692BCF">
      <w:pPr>
        <w:ind w:firstLineChars="200" w:firstLine="480"/>
        <w:rPr>
          <w:rStyle w:val="af2"/>
          <w:rFonts w:hint="eastAsia"/>
        </w:rPr>
      </w:pPr>
      <w:r w:rsidRPr="002D05CF">
        <w:rPr>
          <w:rStyle w:val="af2"/>
          <w:rFonts w:hint="eastAsia"/>
        </w:rPr>
        <w:t>问：</w:t>
      </w:r>
      <w:r w:rsidRPr="002D05CF">
        <w:rPr>
          <w:rStyle w:val="af2"/>
          <w:rFonts w:hint="eastAsia"/>
        </w:rPr>
        <w:t>2012</w:t>
      </w:r>
      <w:r w:rsidRPr="002D05CF">
        <w:rPr>
          <w:rStyle w:val="af2"/>
          <w:rFonts w:hint="eastAsia"/>
        </w:rPr>
        <w:t>到底是个什么情况</w:t>
      </w:r>
    </w:p>
    <w:p w:rsidR="005D7A5B" w:rsidRPr="002D05CF" w:rsidRDefault="005D7A5B" w:rsidP="00692BCF">
      <w:pPr>
        <w:ind w:firstLineChars="200" w:firstLine="480"/>
        <w:rPr>
          <w:rStyle w:val="af2"/>
          <w:rFonts w:hint="eastAsia"/>
        </w:rPr>
      </w:pPr>
      <w:r w:rsidRPr="002D05CF">
        <w:rPr>
          <w:rStyle w:val="af2"/>
          <w:rFonts w:hint="eastAsia"/>
        </w:rPr>
        <w:t>是不是安全度过就是新纪元</w:t>
      </w:r>
    </w:p>
    <w:p w:rsidR="002D05CF" w:rsidRPr="00ED0F47" w:rsidRDefault="005D7A5B" w:rsidP="002D05CF">
      <w:pPr>
        <w:pStyle w:val="3"/>
        <w:rPr>
          <w:rFonts w:eastAsia="宋体" w:hint="eastAsia"/>
        </w:rPr>
      </w:pPr>
      <w:r>
        <w:rPr>
          <w:rFonts w:hint="eastAsia"/>
        </w:rPr>
        <w:t>Q: what exactly situation in 2012</w:t>
      </w:r>
    </w:p>
    <w:p w:rsidR="005D7A5B" w:rsidRDefault="005D7A5B" w:rsidP="00692BCF">
      <w:pPr>
        <w:ind w:firstLineChars="200" w:firstLine="480"/>
        <w:rPr>
          <w:rStyle w:val="af2"/>
          <w:rFonts w:hint="eastAsia"/>
        </w:rPr>
      </w:pPr>
      <w:r>
        <w:rPr>
          <w:rFonts w:ascii="Arial" w:eastAsia="Arial" w:hAnsi="Arial" w:cs="Arial" w:hint="eastAsia"/>
        </w:rPr>
        <w:br/>
      </w:r>
      <w:r w:rsidRPr="002D05CF">
        <w:rPr>
          <w:rStyle w:val="af2"/>
          <w:rFonts w:hint="eastAsia"/>
        </w:rPr>
        <w:t>Is it a new era after security?</w:t>
      </w:r>
    </w:p>
    <w:p w:rsidR="002D05CF" w:rsidRPr="002D05CF" w:rsidRDefault="002D05CF" w:rsidP="00692BCF">
      <w:pPr>
        <w:ind w:firstLineChars="200" w:firstLine="480"/>
        <w:rPr>
          <w:rStyle w:val="af2"/>
          <w:rFonts w:hint="eastAsia"/>
        </w:rPr>
      </w:pPr>
    </w:p>
    <w:p w:rsidR="005D7A5B" w:rsidRPr="002D05CF" w:rsidRDefault="005D7A5B" w:rsidP="002D05CF">
      <w:pPr>
        <w:ind w:firstLineChars="200" w:firstLine="482"/>
        <w:rPr>
          <w:rStyle w:val="af0"/>
          <w:rFonts w:hint="eastAsia"/>
        </w:rPr>
      </w:pPr>
      <w:r w:rsidRPr="002D05CF">
        <w:rPr>
          <w:rStyle w:val="af0"/>
          <w:rFonts w:hint="eastAsia"/>
        </w:rPr>
        <w:t>是玄无的自我创新</w:t>
      </w:r>
      <w:r w:rsidRPr="002D05CF">
        <w:rPr>
          <w:rStyle w:val="af0"/>
          <w:rFonts w:hint="eastAsia"/>
        </w:rPr>
        <w:t xml:space="preserve"> </w:t>
      </w:r>
      <w:r w:rsidRPr="002D05CF">
        <w:rPr>
          <w:rStyle w:val="af0"/>
          <w:rFonts w:hint="eastAsia"/>
        </w:rPr>
        <w:t>所有可能性都有可能</w:t>
      </w:r>
      <w:r w:rsidRPr="002D05CF">
        <w:rPr>
          <w:rStyle w:val="af0"/>
          <w:rFonts w:hint="eastAsia"/>
        </w:rPr>
        <w:t xml:space="preserve"> </w:t>
      </w:r>
      <w:r w:rsidRPr="002D05CF">
        <w:rPr>
          <w:rStyle w:val="af0"/>
          <w:rFonts w:hint="eastAsia"/>
        </w:rPr>
        <w:t>旧的规则被打破新的规则被确立</w:t>
      </w:r>
    </w:p>
    <w:p w:rsidR="002D05CF" w:rsidRDefault="005D7A5B" w:rsidP="002D05CF">
      <w:pPr>
        <w:ind w:firstLineChars="200" w:firstLine="482"/>
        <w:rPr>
          <w:rStyle w:val="af0"/>
          <w:rFonts w:hint="eastAsia"/>
        </w:rPr>
      </w:pPr>
      <w:r w:rsidRPr="002D05CF">
        <w:rPr>
          <w:rStyle w:val="af0"/>
          <w:rFonts w:hint="eastAsia"/>
        </w:rPr>
        <w:t xml:space="preserve">A:It is the self innovation of  Xuan-void </w:t>
      </w:r>
    </w:p>
    <w:p w:rsidR="002D05CF" w:rsidRDefault="005D7A5B" w:rsidP="002D05CF">
      <w:pPr>
        <w:ind w:firstLineChars="200" w:firstLine="482"/>
        <w:rPr>
          <w:rStyle w:val="af0"/>
          <w:rFonts w:hint="eastAsia"/>
        </w:rPr>
      </w:pPr>
      <w:r w:rsidRPr="002D05CF">
        <w:rPr>
          <w:rStyle w:val="af0"/>
          <w:rFonts w:hint="eastAsia"/>
        </w:rPr>
        <w:t>All possibilities are possible </w:t>
      </w:r>
    </w:p>
    <w:p w:rsidR="005D7A5B" w:rsidRDefault="005D7A5B" w:rsidP="002D05CF">
      <w:pPr>
        <w:pBdr>
          <w:bottom w:val="single" w:sz="6" w:space="1" w:color="auto"/>
        </w:pBdr>
        <w:ind w:firstLineChars="200" w:firstLine="482"/>
        <w:rPr>
          <w:rStyle w:val="af0"/>
          <w:rFonts w:hint="eastAsia"/>
        </w:rPr>
      </w:pPr>
      <w:r w:rsidRPr="002D05CF">
        <w:rPr>
          <w:rStyle w:val="af0"/>
          <w:rFonts w:hint="eastAsia"/>
        </w:rPr>
        <w:t>The old rules were broken up and new rules will be establish</w:t>
      </w:r>
    </w:p>
    <w:p w:rsidR="00403302" w:rsidRPr="002D05CF" w:rsidRDefault="00403302" w:rsidP="002D05CF">
      <w:pPr>
        <w:ind w:firstLineChars="200" w:firstLine="482"/>
        <w:rPr>
          <w:rStyle w:val="af0"/>
          <w:rFonts w:hint="eastAsia"/>
        </w:rPr>
      </w:pPr>
    </w:p>
    <w:p w:rsidR="005D7A5B" w:rsidRPr="000D265F" w:rsidRDefault="005D7A5B" w:rsidP="00692BCF">
      <w:pPr>
        <w:ind w:firstLineChars="200" w:firstLine="480"/>
        <w:rPr>
          <w:rStyle w:val="af2"/>
          <w:rFonts w:hint="eastAsia"/>
        </w:rPr>
      </w:pPr>
      <w:r w:rsidRPr="000D265F">
        <w:rPr>
          <w:rStyle w:val="af2"/>
          <w:rFonts w:hint="eastAsia"/>
        </w:rPr>
        <w:t>问：楼主来自何方？</w:t>
      </w:r>
    </w:p>
    <w:p w:rsidR="005D7A5B" w:rsidRPr="000D265F" w:rsidRDefault="005D7A5B" w:rsidP="00692BCF">
      <w:pPr>
        <w:ind w:firstLineChars="200" w:firstLine="480"/>
        <w:rPr>
          <w:rStyle w:val="af2"/>
          <w:rFonts w:hint="eastAsia"/>
        </w:rPr>
      </w:pPr>
      <w:r w:rsidRPr="000D265F">
        <w:rPr>
          <w:rStyle w:val="af2"/>
          <w:rFonts w:hint="eastAsia"/>
        </w:rPr>
        <w:t>传递的信息是否可以这样理解</w:t>
      </w:r>
    </w:p>
    <w:p w:rsidR="005D7A5B" w:rsidRPr="000D265F" w:rsidRDefault="005D7A5B" w:rsidP="00692BCF">
      <w:pPr>
        <w:ind w:firstLineChars="200" w:firstLine="480"/>
        <w:rPr>
          <w:rStyle w:val="af2"/>
          <w:rFonts w:hint="eastAsia"/>
        </w:rPr>
      </w:pPr>
      <w:r w:rsidRPr="000D265F">
        <w:rPr>
          <w:rStyle w:val="af2"/>
          <w:rFonts w:hint="eastAsia"/>
        </w:rPr>
        <w:t>新的星球生活方式，无污染的工业与农业，</w:t>
      </w:r>
    </w:p>
    <w:p w:rsidR="005D7A5B" w:rsidRPr="000D265F" w:rsidRDefault="005D7A5B" w:rsidP="00692BCF">
      <w:pPr>
        <w:ind w:firstLineChars="200" w:firstLine="480"/>
        <w:rPr>
          <w:rStyle w:val="af2"/>
          <w:rFonts w:hint="eastAsia"/>
        </w:rPr>
      </w:pPr>
      <w:r w:rsidRPr="000D265F">
        <w:rPr>
          <w:rStyle w:val="af2"/>
          <w:rFonts w:hint="eastAsia"/>
        </w:rPr>
        <w:t>循环的生态，较少的人口，博爱的思想，</w:t>
      </w:r>
    </w:p>
    <w:p w:rsidR="005D7A5B" w:rsidRPr="000D265F" w:rsidRDefault="005D7A5B" w:rsidP="00692BCF">
      <w:pPr>
        <w:ind w:firstLineChars="200" w:firstLine="480"/>
        <w:rPr>
          <w:rStyle w:val="af2"/>
          <w:rFonts w:hint="eastAsia"/>
        </w:rPr>
      </w:pPr>
      <w:r w:rsidRPr="000D265F">
        <w:rPr>
          <w:rStyle w:val="af2"/>
          <w:rFonts w:hint="eastAsia"/>
        </w:rPr>
        <w:t>统一和透明的星球社会构成。</w:t>
      </w:r>
    </w:p>
    <w:p w:rsidR="005D7A5B" w:rsidRPr="000D265F" w:rsidRDefault="005D7A5B" w:rsidP="00692BCF">
      <w:pPr>
        <w:ind w:firstLineChars="200" w:firstLine="480"/>
        <w:rPr>
          <w:rStyle w:val="af2"/>
          <w:rFonts w:hint="eastAsia"/>
        </w:rPr>
      </w:pPr>
      <w:r w:rsidRPr="000D265F">
        <w:rPr>
          <w:rStyle w:val="af2"/>
          <w:rFonts w:hint="eastAsia"/>
        </w:rPr>
        <w:t>新纪元的障碍主要是</w:t>
      </w:r>
    </w:p>
    <w:p w:rsidR="005D7A5B" w:rsidRPr="000D265F" w:rsidRDefault="005D7A5B" w:rsidP="00692BCF">
      <w:pPr>
        <w:ind w:firstLineChars="200" w:firstLine="480"/>
        <w:rPr>
          <w:rStyle w:val="af2"/>
          <w:rFonts w:hint="eastAsia"/>
        </w:rPr>
      </w:pPr>
      <w:r w:rsidRPr="000D265F">
        <w:rPr>
          <w:rStyle w:val="af2"/>
          <w:rFonts w:hint="eastAsia"/>
        </w:rPr>
        <w:t>分散的自私的政府和众多的人口，</w:t>
      </w:r>
    </w:p>
    <w:p w:rsidR="005D7A5B" w:rsidRPr="000D265F" w:rsidRDefault="005D7A5B" w:rsidP="00692BCF">
      <w:pPr>
        <w:ind w:firstLineChars="200" w:firstLine="480"/>
        <w:rPr>
          <w:rStyle w:val="af2"/>
          <w:rFonts w:hint="eastAsia"/>
        </w:rPr>
      </w:pPr>
      <w:r w:rsidRPr="000D265F">
        <w:rPr>
          <w:rStyle w:val="af2"/>
          <w:rFonts w:hint="eastAsia"/>
        </w:rPr>
        <w:t>落后的生活方式。对抗外界入侵的软弱无能。</w:t>
      </w:r>
    </w:p>
    <w:p w:rsidR="005D7A5B" w:rsidRPr="000D265F" w:rsidRDefault="005D7A5B" w:rsidP="00692BCF">
      <w:pPr>
        <w:ind w:firstLineChars="200" w:firstLine="480"/>
        <w:rPr>
          <w:rStyle w:val="af2"/>
          <w:rFonts w:hint="eastAsia"/>
        </w:rPr>
      </w:pPr>
      <w:r w:rsidRPr="000D265F">
        <w:rPr>
          <w:rStyle w:val="af2"/>
          <w:rFonts w:hint="eastAsia"/>
        </w:rPr>
        <w:t>地球能在</w:t>
      </w:r>
      <w:r w:rsidRPr="000D265F">
        <w:rPr>
          <w:rStyle w:val="af2"/>
          <w:rFonts w:hint="eastAsia"/>
        </w:rPr>
        <w:t>2,3</w:t>
      </w:r>
      <w:r w:rsidRPr="000D265F">
        <w:rPr>
          <w:rStyle w:val="af2"/>
          <w:rFonts w:hint="eastAsia"/>
        </w:rPr>
        <w:t>百年内统一政府，结束战争吗？</w:t>
      </w:r>
    </w:p>
    <w:p w:rsidR="005D7A5B" w:rsidRDefault="005D7A5B" w:rsidP="000D265F">
      <w:pPr>
        <w:pStyle w:val="3"/>
        <w:rPr>
          <w:rFonts w:hint="eastAsia"/>
        </w:rPr>
      </w:pPr>
      <w:r>
        <w:rPr>
          <w:rFonts w:hint="eastAsia"/>
        </w:rPr>
        <w:t xml:space="preserve">Q: </w:t>
      </w:r>
      <w:r w:rsidR="00E17372" w:rsidRPr="00ED0F47">
        <w:rPr>
          <w:rFonts w:eastAsia="宋体" w:hint="eastAsia"/>
        </w:rPr>
        <w:t>W</w:t>
      </w:r>
      <w:r>
        <w:rPr>
          <w:rFonts w:hint="eastAsia"/>
        </w:rPr>
        <w:t xml:space="preserve">here does the </w:t>
      </w:r>
      <w:r w:rsidR="00252B77">
        <w:rPr>
          <w:rFonts w:hint="eastAsia"/>
        </w:rPr>
        <w:t>YOU</w:t>
      </w:r>
      <w:r>
        <w:rPr>
          <w:rFonts w:hint="eastAsia"/>
        </w:rPr>
        <w:t xml:space="preserve"> come from?</w:t>
      </w:r>
    </w:p>
    <w:p w:rsidR="005D7A5B" w:rsidRPr="000D265F" w:rsidRDefault="005D7A5B" w:rsidP="00692BCF">
      <w:pPr>
        <w:ind w:firstLineChars="200" w:firstLine="480"/>
        <w:rPr>
          <w:rStyle w:val="af2"/>
          <w:rFonts w:hint="eastAsia"/>
        </w:rPr>
      </w:pPr>
      <w:r w:rsidRPr="000D265F">
        <w:rPr>
          <w:rStyle w:val="af2"/>
          <w:rFonts w:hint="eastAsia"/>
        </w:rPr>
        <w:t>Whether the  message transmitted can be understand in this way</w:t>
      </w:r>
    </w:p>
    <w:p w:rsidR="005D7A5B" w:rsidRPr="000D265F" w:rsidRDefault="00B241CE" w:rsidP="00692BCF">
      <w:pPr>
        <w:ind w:firstLineChars="200" w:firstLine="480"/>
        <w:rPr>
          <w:rStyle w:val="af2"/>
          <w:rFonts w:hint="eastAsia"/>
        </w:rPr>
      </w:pPr>
      <w:r w:rsidRPr="000D265F">
        <w:rPr>
          <w:rStyle w:val="af2"/>
          <w:rFonts w:hint="eastAsia"/>
        </w:rPr>
        <w:t>The n</w:t>
      </w:r>
      <w:r w:rsidR="005D7A5B" w:rsidRPr="000D265F">
        <w:rPr>
          <w:rStyle w:val="af2"/>
          <w:rFonts w:hint="eastAsia"/>
        </w:rPr>
        <w:t>ew planet lifestyle, pollution-free industry and agriculture,</w:t>
      </w:r>
    </w:p>
    <w:p w:rsidR="005D7A5B" w:rsidRPr="000D265F" w:rsidRDefault="005D7A5B" w:rsidP="00692BCF">
      <w:pPr>
        <w:ind w:firstLineChars="200" w:firstLine="480"/>
        <w:rPr>
          <w:rStyle w:val="af2"/>
          <w:rFonts w:hint="eastAsia"/>
        </w:rPr>
      </w:pPr>
      <w:r w:rsidRPr="000D265F">
        <w:rPr>
          <w:rStyle w:val="af2"/>
          <w:rFonts w:hint="eastAsia"/>
        </w:rPr>
        <w:t>The cycle of ecology, less population, thought of caritas,</w:t>
      </w:r>
    </w:p>
    <w:p w:rsidR="005D7A5B" w:rsidRPr="000D265F" w:rsidRDefault="005D7A5B" w:rsidP="00692BCF">
      <w:pPr>
        <w:ind w:firstLineChars="200" w:firstLine="480"/>
        <w:rPr>
          <w:rStyle w:val="af2"/>
          <w:rFonts w:hint="eastAsia"/>
        </w:rPr>
      </w:pPr>
      <w:r w:rsidRPr="000D265F">
        <w:rPr>
          <w:rStyle w:val="af2"/>
          <w:rFonts w:hint="eastAsia"/>
        </w:rPr>
        <w:t>A unified and transparent planet social formation.</w:t>
      </w:r>
    </w:p>
    <w:p w:rsidR="005D7A5B" w:rsidRPr="000D265F" w:rsidRDefault="005D7A5B" w:rsidP="00692BCF">
      <w:pPr>
        <w:ind w:firstLineChars="200" w:firstLine="480"/>
        <w:rPr>
          <w:rStyle w:val="af2"/>
          <w:rFonts w:hint="eastAsia"/>
        </w:rPr>
      </w:pPr>
      <w:r w:rsidRPr="000D265F">
        <w:rPr>
          <w:rStyle w:val="af2"/>
          <w:rFonts w:hint="eastAsia"/>
        </w:rPr>
        <w:t>The main obstacles of the new era is</w:t>
      </w:r>
    </w:p>
    <w:p w:rsidR="005D7A5B" w:rsidRPr="000D265F" w:rsidRDefault="005D7A5B" w:rsidP="00692BCF">
      <w:pPr>
        <w:ind w:firstLineChars="200" w:firstLine="480"/>
        <w:rPr>
          <w:rStyle w:val="af2"/>
          <w:rFonts w:hint="eastAsia"/>
        </w:rPr>
      </w:pPr>
      <w:r w:rsidRPr="000D265F">
        <w:rPr>
          <w:rStyle w:val="af2"/>
          <w:rFonts w:hint="eastAsia"/>
        </w:rPr>
        <w:t>The scattered selfish government and the large population,</w:t>
      </w:r>
    </w:p>
    <w:p w:rsidR="005D7A5B" w:rsidRPr="000D265F" w:rsidRDefault="005D7A5B" w:rsidP="00692BCF">
      <w:pPr>
        <w:ind w:firstLineChars="200" w:firstLine="480"/>
        <w:rPr>
          <w:rStyle w:val="af2"/>
          <w:rFonts w:hint="eastAsia"/>
        </w:rPr>
      </w:pPr>
      <w:r w:rsidRPr="000D265F">
        <w:rPr>
          <w:rStyle w:val="af2"/>
          <w:rFonts w:hint="eastAsia"/>
        </w:rPr>
        <w:t>A backward way of life. The weakness of the against the invasion of the outside</w:t>
      </w:r>
    </w:p>
    <w:p w:rsidR="005D7A5B" w:rsidRPr="000D265F" w:rsidRDefault="005D7A5B" w:rsidP="00692BCF">
      <w:pPr>
        <w:ind w:firstLineChars="200" w:firstLine="480"/>
        <w:rPr>
          <w:rStyle w:val="af2"/>
          <w:rFonts w:hint="eastAsia"/>
        </w:rPr>
      </w:pPr>
      <w:r w:rsidRPr="000D265F">
        <w:rPr>
          <w:rStyle w:val="af2"/>
          <w:rFonts w:hint="eastAsia"/>
        </w:rPr>
        <w:t>Can the earth unify the government with in 2,3 hundred years and end the war?</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Pr="000D265F" w:rsidRDefault="005D7A5B" w:rsidP="000D265F">
      <w:pPr>
        <w:ind w:firstLineChars="200" w:firstLine="482"/>
        <w:rPr>
          <w:rStyle w:val="af0"/>
          <w:rFonts w:hint="eastAsia"/>
        </w:rPr>
      </w:pPr>
      <w:r w:rsidRPr="000D265F">
        <w:rPr>
          <w:rStyle w:val="af0"/>
          <w:rFonts w:hint="eastAsia"/>
        </w:rPr>
        <w:t>遥远的未来</w:t>
      </w:r>
      <w:r w:rsidRPr="000D265F">
        <w:rPr>
          <w:rStyle w:val="af0"/>
          <w:rFonts w:hint="eastAsia"/>
        </w:rPr>
        <w:t xml:space="preserve"> </w:t>
      </w:r>
      <w:r w:rsidRPr="000D265F">
        <w:rPr>
          <w:rStyle w:val="af0"/>
          <w:rFonts w:hint="eastAsia"/>
        </w:rPr>
        <w:t>逐渐消亡的总玄宇宙世界</w:t>
      </w:r>
      <w:r w:rsidRPr="000D265F">
        <w:rPr>
          <w:rStyle w:val="af0"/>
          <w:rFonts w:hint="eastAsia"/>
        </w:rPr>
        <w:t xml:space="preserve"> </w:t>
      </w:r>
      <w:r w:rsidRPr="000D265F">
        <w:rPr>
          <w:rStyle w:val="af0"/>
          <w:rFonts w:hint="eastAsia"/>
        </w:rPr>
        <w:t>传送信息是给予人类潜意识更多的可能性</w:t>
      </w:r>
      <w:r w:rsidRPr="000D265F">
        <w:rPr>
          <w:rStyle w:val="af0"/>
          <w:rFonts w:hint="eastAsia"/>
        </w:rPr>
        <w:t xml:space="preserve"> </w:t>
      </w:r>
      <w:r w:rsidRPr="000D265F">
        <w:rPr>
          <w:rStyle w:val="af0"/>
          <w:rFonts w:hint="eastAsia"/>
        </w:rPr>
        <w:t>从而达到修改某些历史的作用</w:t>
      </w:r>
      <w:r w:rsidRPr="000D265F">
        <w:rPr>
          <w:rStyle w:val="af0"/>
          <w:rFonts w:hint="eastAsia"/>
        </w:rPr>
        <w:br/>
      </w:r>
      <w:r w:rsidRPr="000D265F">
        <w:rPr>
          <w:rStyle w:val="af0"/>
          <w:rFonts w:hint="eastAsia"/>
        </w:rPr>
        <w:t>快了</w:t>
      </w:r>
      <w:r w:rsidRPr="000D265F">
        <w:rPr>
          <w:rStyle w:val="af0"/>
          <w:rFonts w:hint="eastAsia"/>
        </w:rPr>
        <w:t xml:space="preserve"> </w:t>
      </w:r>
      <w:r w:rsidRPr="000D265F">
        <w:rPr>
          <w:rStyle w:val="af0"/>
          <w:rFonts w:hint="eastAsia"/>
        </w:rPr>
        <w:t>未来</w:t>
      </w:r>
      <w:r w:rsidRPr="000D265F">
        <w:rPr>
          <w:rStyle w:val="af0"/>
          <w:rFonts w:hint="eastAsia"/>
        </w:rPr>
        <w:t xml:space="preserve"> </w:t>
      </w:r>
      <w:r w:rsidRPr="000D265F">
        <w:rPr>
          <w:rStyle w:val="af0"/>
          <w:rFonts w:hint="eastAsia"/>
        </w:rPr>
        <w:t>战争和统一不是主题</w:t>
      </w:r>
      <w:r w:rsidRPr="000D265F">
        <w:rPr>
          <w:rStyle w:val="af0"/>
          <w:rFonts w:hint="eastAsia"/>
        </w:rPr>
        <w:t xml:space="preserve"> </w:t>
      </w:r>
      <w:r w:rsidRPr="000D265F">
        <w:rPr>
          <w:rStyle w:val="af0"/>
          <w:rFonts w:hint="eastAsia"/>
        </w:rPr>
        <w:t>主题是环境和玄无的自我创新</w:t>
      </w:r>
    </w:p>
    <w:p w:rsidR="005D7A5B" w:rsidRPr="000D265F" w:rsidRDefault="001664C2" w:rsidP="000D265F">
      <w:pPr>
        <w:ind w:firstLineChars="200" w:firstLine="482"/>
        <w:rPr>
          <w:rStyle w:val="af0"/>
          <w:rFonts w:hint="eastAsia"/>
        </w:rPr>
      </w:pPr>
      <w:r w:rsidRPr="000D265F">
        <w:rPr>
          <w:rStyle w:val="af0"/>
          <w:rFonts w:hint="eastAsia"/>
        </w:rPr>
        <w:lastRenderedPageBreak/>
        <w:t xml:space="preserve">In the distant future The gradually disappearing whole-Xuan universe </w:t>
      </w:r>
      <w:r w:rsidR="00E17372" w:rsidRPr="000D265F">
        <w:rPr>
          <w:rStyle w:val="af0"/>
          <w:rFonts w:hint="eastAsia"/>
        </w:rPr>
        <w:t>The Transmission</w:t>
      </w:r>
      <w:r w:rsidR="005D7A5B" w:rsidRPr="000D265F">
        <w:rPr>
          <w:rStyle w:val="af0"/>
          <w:rFonts w:hint="eastAsia"/>
        </w:rPr>
        <w:t> information is give human subconscious more possibility  Accordingly be function as  revising  some history</w:t>
      </w:r>
    </w:p>
    <w:p w:rsidR="005D7A5B" w:rsidRDefault="005D7A5B" w:rsidP="000D265F">
      <w:pPr>
        <w:pBdr>
          <w:bottom w:val="single" w:sz="6" w:space="1" w:color="auto"/>
        </w:pBdr>
        <w:ind w:firstLineChars="200" w:firstLine="482"/>
        <w:rPr>
          <w:rStyle w:val="af0"/>
          <w:rFonts w:hint="eastAsia"/>
        </w:rPr>
      </w:pPr>
      <w:r w:rsidRPr="000D265F">
        <w:rPr>
          <w:rStyle w:val="af0"/>
          <w:rFonts w:hint="eastAsia"/>
        </w:rPr>
        <w:t>Soon  </w:t>
      </w:r>
      <w:r w:rsidR="00A8172A">
        <w:rPr>
          <w:rStyle w:val="af0"/>
          <w:rFonts w:hint="eastAsia"/>
        </w:rPr>
        <w:t>In t</w:t>
      </w:r>
      <w:r w:rsidRPr="000D265F">
        <w:rPr>
          <w:rStyle w:val="af0"/>
          <w:rFonts w:hint="eastAsia"/>
        </w:rPr>
        <w:t xml:space="preserve">he  future The </w:t>
      </w:r>
      <w:r w:rsidR="000D7F77">
        <w:rPr>
          <w:rStyle w:val="af0"/>
          <w:rFonts w:hint="eastAsia"/>
        </w:rPr>
        <w:t>w</w:t>
      </w:r>
      <w:r w:rsidRPr="000D265F">
        <w:rPr>
          <w:rStyle w:val="af0"/>
          <w:rFonts w:hint="eastAsia"/>
        </w:rPr>
        <w:t>ar and unity are not the themes The theme is the entironment and self</w:t>
      </w:r>
      <w:r w:rsidR="00FA30B1">
        <w:rPr>
          <w:rStyle w:val="af0"/>
          <w:rFonts w:hint="eastAsia"/>
        </w:rPr>
        <w:t>-</w:t>
      </w:r>
      <w:r w:rsidRPr="000D265F">
        <w:rPr>
          <w:rStyle w:val="af0"/>
          <w:rFonts w:hint="eastAsia"/>
        </w:rPr>
        <w:t>innovation of Xuan-void</w:t>
      </w:r>
    </w:p>
    <w:p w:rsidR="000D265F" w:rsidRPr="000D265F" w:rsidRDefault="000D265F" w:rsidP="000D265F">
      <w:pPr>
        <w:ind w:firstLineChars="200" w:firstLine="482"/>
        <w:rPr>
          <w:rStyle w:val="af0"/>
          <w:rFonts w:hint="eastAsia"/>
        </w:rPr>
      </w:pPr>
    </w:p>
    <w:p w:rsidR="005D7A5B" w:rsidRPr="00FA30B1" w:rsidRDefault="005D7A5B" w:rsidP="00692BCF">
      <w:pPr>
        <w:ind w:firstLineChars="200" w:firstLine="480"/>
        <w:rPr>
          <w:rStyle w:val="af2"/>
          <w:rFonts w:hint="eastAsia"/>
        </w:rPr>
      </w:pPr>
      <w:r w:rsidRPr="00FA30B1">
        <w:rPr>
          <w:rStyle w:val="af2"/>
          <w:rFonts w:hint="eastAsia"/>
        </w:rPr>
        <w:t>问：救世神棍</w:t>
      </w:r>
    </w:p>
    <w:p w:rsidR="005D7A5B" w:rsidRPr="00FA30B1" w:rsidRDefault="005D7A5B" w:rsidP="00692BCF">
      <w:pPr>
        <w:ind w:firstLineChars="200" w:firstLine="480"/>
        <w:rPr>
          <w:rStyle w:val="af2"/>
          <w:rFonts w:hint="eastAsia"/>
        </w:rPr>
      </w:pPr>
      <w:r w:rsidRPr="00FA30B1">
        <w:rPr>
          <w:rStyle w:val="af2"/>
          <w:rFonts w:hint="eastAsia"/>
        </w:rPr>
        <w:t>Q:a swindler of salvation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Pr="00FA30B1" w:rsidRDefault="005D7A5B" w:rsidP="00FA30B1">
      <w:pPr>
        <w:ind w:firstLineChars="200" w:firstLine="482"/>
        <w:rPr>
          <w:rStyle w:val="af0"/>
          <w:rFonts w:hint="eastAsia"/>
        </w:rPr>
      </w:pPr>
      <w:r w:rsidRPr="00FA30B1">
        <w:rPr>
          <w:rStyle w:val="af0"/>
          <w:rFonts w:hint="eastAsia"/>
        </w:rPr>
        <w:t>我不救世</w:t>
      </w:r>
    </w:p>
    <w:p w:rsidR="005D7A5B" w:rsidRPr="00FA30B1" w:rsidRDefault="005D7A5B" w:rsidP="00FA30B1">
      <w:pPr>
        <w:ind w:firstLineChars="200" w:firstLine="482"/>
        <w:rPr>
          <w:rStyle w:val="af0"/>
          <w:rFonts w:hint="eastAsia"/>
        </w:rPr>
      </w:pPr>
      <w:r w:rsidRPr="00FA30B1">
        <w:rPr>
          <w:rStyle w:val="af0"/>
          <w:rFonts w:hint="eastAsia"/>
        </w:rPr>
        <w:t>A:I won't salvation</w:t>
      </w:r>
    </w:p>
    <w:p w:rsidR="005D7A5B" w:rsidRPr="00ED0F47" w:rsidRDefault="005D7A5B" w:rsidP="00692BCF">
      <w:pPr>
        <w:pBdr>
          <w:bottom w:val="single" w:sz="6" w:space="1" w:color="auto"/>
        </w:pBdr>
        <w:ind w:firstLineChars="200" w:firstLine="480"/>
        <w:rPr>
          <w:rFonts w:ascii="Arial" w:eastAsia="宋体" w:hAnsi="Arial" w:cs="Arial" w:hint="eastAsia"/>
        </w:rPr>
      </w:pPr>
      <w:r>
        <w:rPr>
          <w:rFonts w:ascii="Arial" w:eastAsia="Arial" w:hAnsi="Arial" w:cs="Arial" w:hint="eastAsia"/>
        </w:rPr>
        <w:t> </w:t>
      </w:r>
    </w:p>
    <w:p w:rsidR="00FA30B1" w:rsidRPr="00ED0F47" w:rsidRDefault="00FA30B1" w:rsidP="00692BCF">
      <w:pPr>
        <w:ind w:firstLineChars="200" w:firstLine="480"/>
        <w:rPr>
          <w:rFonts w:ascii="Arial" w:eastAsia="宋体" w:hAnsi="Arial" w:cs="Arial" w:hint="eastAsia"/>
        </w:rPr>
      </w:pPr>
    </w:p>
    <w:p w:rsidR="005D7A5B" w:rsidRPr="00FA30B1" w:rsidRDefault="005D7A5B" w:rsidP="00692BCF">
      <w:pPr>
        <w:ind w:firstLineChars="200" w:firstLine="480"/>
        <w:rPr>
          <w:rStyle w:val="af2"/>
          <w:rFonts w:hint="eastAsia"/>
        </w:rPr>
      </w:pPr>
      <w:r w:rsidRPr="00FA30B1">
        <w:rPr>
          <w:rStyle w:val="af2"/>
          <w:rFonts w:hint="eastAsia"/>
        </w:rPr>
        <w:t>问：</w:t>
      </w:r>
      <w:r w:rsidRPr="00FA30B1">
        <w:rPr>
          <w:rStyle w:val="af2"/>
          <w:rFonts w:hint="eastAsia"/>
        </w:rPr>
        <w:t>2012</w:t>
      </w:r>
      <w:r w:rsidRPr="00FA30B1">
        <w:rPr>
          <w:rStyle w:val="af2"/>
          <w:rFonts w:hint="eastAsia"/>
        </w:rPr>
        <w:t>的扬升是否是真的？</w:t>
      </w:r>
    </w:p>
    <w:p w:rsidR="005D7A5B" w:rsidRPr="00FA30B1" w:rsidRDefault="005D7A5B" w:rsidP="00692BCF">
      <w:pPr>
        <w:ind w:firstLineChars="200" w:firstLine="480"/>
        <w:rPr>
          <w:rStyle w:val="af2"/>
          <w:rFonts w:hint="eastAsia"/>
        </w:rPr>
      </w:pPr>
      <w:r w:rsidRPr="00FA30B1">
        <w:rPr>
          <w:rStyle w:val="af2"/>
          <w:rFonts w:hint="eastAsia"/>
        </w:rPr>
        <w:t>传闻有三十个小时的黑暗是吗？</w:t>
      </w:r>
    </w:p>
    <w:p w:rsidR="005D7A5B" w:rsidRPr="00FA30B1" w:rsidRDefault="005D7A5B" w:rsidP="00692BCF">
      <w:pPr>
        <w:ind w:firstLineChars="200" w:firstLine="480"/>
        <w:rPr>
          <w:rStyle w:val="af2"/>
          <w:rFonts w:hint="eastAsia"/>
        </w:rPr>
      </w:pPr>
      <w:r w:rsidRPr="00FA30B1">
        <w:rPr>
          <w:rStyle w:val="af2"/>
          <w:rFonts w:hint="eastAsia"/>
        </w:rPr>
        <w:t>所谓光明会控制世界与你说与你说的有什么联系？</w:t>
      </w:r>
    </w:p>
    <w:p w:rsidR="005D7A5B" w:rsidRPr="00FA30B1" w:rsidRDefault="005D7A5B" w:rsidP="00692BCF">
      <w:pPr>
        <w:ind w:firstLineChars="200" w:firstLine="480"/>
        <w:rPr>
          <w:rStyle w:val="af2"/>
          <w:rFonts w:hint="eastAsia"/>
        </w:rPr>
      </w:pPr>
      <w:r w:rsidRPr="00FA30B1">
        <w:rPr>
          <w:rStyle w:val="af2"/>
          <w:rFonts w:hint="eastAsia"/>
        </w:rPr>
        <w:t>你是真的还是假的？</w:t>
      </w:r>
    </w:p>
    <w:p w:rsidR="005D7A5B" w:rsidRDefault="005D7A5B" w:rsidP="00FA30B1">
      <w:pPr>
        <w:pStyle w:val="3"/>
        <w:rPr>
          <w:rFonts w:hint="eastAsia"/>
        </w:rPr>
      </w:pPr>
      <w:r>
        <w:rPr>
          <w:rFonts w:hint="eastAsia"/>
        </w:rPr>
        <w:t>Q: is the 2012 ascension true?</w:t>
      </w:r>
    </w:p>
    <w:p w:rsidR="005D7A5B" w:rsidRPr="00FA30B1" w:rsidRDefault="005D7A5B" w:rsidP="00692BCF">
      <w:pPr>
        <w:ind w:firstLineChars="200" w:firstLine="480"/>
        <w:rPr>
          <w:rStyle w:val="af2"/>
          <w:rFonts w:hint="eastAsia"/>
        </w:rPr>
      </w:pPr>
      <w:r w:rsidRPr="00FA30B1">
        <w:rPr>
          <w:rStyle w:val="af2"/>
          <w:rFonts w:hint="eastAsia"/>
        </w:rPr>
        <w:t>Is it that the rumor has thirty hours of?</w:t>
      </w:r>
    </w:p>
    <w:p w:rsidR="005D7A5B" w:rsidRPr="00FA30B1" w:rsidRDefault="005D7A5B" w:rsidP="00692BCF">
      <w:pPr>
        <w:ind w:firstLineChars="200" w:firstLine="480"/>
        <w:rPr>
          <w:rStyle w:val="af2"/>
          <w:rFonts w:hint="eastAsia"/>
        </w:rPr>
      </w:pPr>
      <w:r w:rsidRPr="00FA30B1">
        <w:rPr>
          <w:rStyle w:val="af2"/>
          <w:rFonts w:hint="eastAsia"/>
        </w:rPr>
        <w:t>What is the correlation between the so-called Illuminati controls the world and what you say?</w:t>
      </w:r>
    </w:p>
    <w:p w:rsidR="005D7A5B" w:rsidRPr="00FA30B1" w:rsidRDefault="005D7A5B" w:rsidP="00692BCF">
      <w:pPr>
        <w:ind w:firstLineChars="200" w:firstLine="480"/>
        <w:rPr>
          <w:rStyle w:val="af2"/>
          <w:rFonts w:hint="eastAsia"/>
        </w:rPr>
      </w:pPr>
      <w:r w:rsidRPr="00FA30B1">
        <w:rPr>
          <w:rStyle w:val="af2"/>
          <w:rFonts w:hint="eastAsia"/>
        </w:rPr>
        <w:t>Are you real or fictitious?</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Pr="00FA30B1" w:rsidRDefault="005D7A5B" w:rsidP="00FA30B1">
      <w:pPr>
        <w:ind w:firstLineChars="200" w:firstLine="482"/>
        <w:rPr>
          <w:rStyle w:val="af0"/>
          <w:rFonts w:hint="eastAsia"/>
        </w:rPr>
      </w:pPr>
      <w:r w:rsidRPr="00FA30B1">
        <w:rPr>
          <w:rStyle w:val="af0"/>
          <w:rFonts w:hint="eastAsia"/>
        </w:rPr>
        <w:t>光明会</w:t>
      </w:r>
      <w:r w:rsidRPr="00FA30B1">
        <w:rPr>
          <w:rStyle w:val="af0"/>
          <w:rFonts w:hint="eastAsia"/>
        </w:rPr>
        <w:t xml:space="preserve"> </w:t>
      </w:r>
      <w:r w:rsidRPr="00FA30B1">
        <w:rPr>
          <w:rStyle w:val="af0"/>
          <w:rFonts w:hint="eastAsia"/>
        </w:rPr>
        <w:t>哪一个文明没有几个秘密组织</w:t>
      </w:r>
    </w:p>
    <w:p w:rsidR="005D7A5B" w:rsidRPr="00FA30B1" w:rsidRDefault="005D7A5B" w:rsidP="00FA30B1">
      <w:pPr>
        <w:ind w:left="482"/>
        <w:rPr>
          <w:rStyle w:val="af0"/>
          <w:rFonts w:hint="eastAsia"/>
        </w:rPr>
      </w:pPr>
      <w:r w:rsidRPr="00FA30B1">
        <w:rPr>
          <w:rStyle w:val="af0"/>
          <w:rFonts w:hint="eastAsia"/>
        </w:rPr>
        <w:t>A:</w:t>
      </w:r>
      <w:r w:rsidR="007F2782">
        <w:rPr>
          <w:rStyle w:val="af0"/>
          <w:rFonts w:hint="eastAsia"/>
        </w:rPr>
        <w:t xml:space="preserve">The </w:t>
      </w:r>
      <w:r w:rsidRPr="00FA30B1">
        <w:rPr>
          <w:rStyle w:val="af0"/>
          <w:rFonts w:hint="eastAsia"/>
        </w:rPr>
        <w:t>Illuminati   Which ci</w:t>
      </w:r>
      <w:r w:rsidR="00835A2E">
        <w:rPr>
          <w:rStyle w:val="af0"/>
          <w:rFonts w:hint="eastAsia"/>
        </w:rPr>
        <w:t>vilization have no</w:t>
      </w:r>
      <w:r w:rsidRPr="00FA30B1">
        <w:rPr>
          <w:rStyle w:val="af0"/>
          <w:rFonts w:hint="eastAsia"/>
        </w:rPr>
        <w:t xml:space="preserve"> few secret organizations</w:t>
      </w:r>
      <w:r w:rsidRPr="00FA30B1">
        <w:rPr>
          <w:rStyle w:val="af0"/>
          <w:rFonts w:hint="eastAsia"/>
        </w:rPr>
        <w:br/>
        <w:t>2012</w:t>
      </w:r>
      <w:r w:rsidRPr="00FA30B1">
        <w:rPr>
          <w:rStyle w:val="af0"/>
          <w:rFonts w:hint="eastAsia"/>
        </w:rPr>
        <w:t>只是玄无的自我更新的开始</w:t>
      </w:r>
    </w:p>
    <w:p w:rsidR="005D7A5B" w:rsidRPr="00FA30B1" w:rsidRDefault="005D7A5B" w:rsidP="00FA30B1">
      <w:pPr>
        <w:ind w:left="482"/>
        <w:rPr>
          <w:rStyle w:val="af0"/>
          <w:rFonts w:hint="eastAsia"/>
        </w:rPr>
      </w:pPr>
      <w:r w:rsidRPr="00FA30B1">
        <w:rPr>
          <w:rStyle w:val="af0"/>
          <w:rFonts w:hint="eastAsia"/>
        </w:rPr>
        <w:t>The 2012 just only the beginning of  Xuan-void</w:t>
      </w:r>
      <w:r w:rsidR="005C203E">
        <w:rPr>
          <w:rStyle w:val="af0"/>
        </w:rPr>
        <w:t>‘</w:t>
      </w:r>
      <w:r w:rsidR="005C203E">
        <w:rPr>
          <w:rStyle w:val="af0"/>
          <w:rFonts w:hint="eastAsia"/>
        </w:rPr>
        <w:t>s</w:t>
      </w:r>
      <w:r w:rsidRPr="00FA30B1">
        <w:rPr>
          <w:rStyle w:val="af0"/>
          <w:rFonts w:hint="eastAsia"/>
        </w:rPr>
        <w:t xml:space="preserve"> self</w:t>
      </w:r>
      <w:r w:rsidR="005C203E">
        <w:rPr>
          <w:rStyle w:val="af0"/>
          <w:rFonts w:hint="eastAsia"/>
        </w:rPr>
        <w:t>-</w:t>
      </w:r>
      <w:r w:rsidRPr="00FA30B1">
        <w:rPr>
          <w:rStyle w:val="af0"/>
          <w:rFonts w:hint="eastAsia"/>
        </w:rPr>
        <w:t>innovation</w:t>
      </w:r>
      <w:r w:rsidRPr="00FA30B1">
        <w:rPr>
          <w:rStyle w:val="af0"/>
          <w:rFonts w:hint="eastAsia"/>
        </w:rPr>
        <w:br/>
      </w:r>
      <w:r w:rsidRPr="00FA30B1">
        <w:rPr>
          <w:rStyle w:val="af0"/>
          <w:rFonts w:hint="eastAsia"/>
        </w:rPr>
        <w:t>为什么会黑三十小时</w:t>
      </w:r>
      <w:r w:rsidRPr="00FA30B1">
        <w:rPr>
          <w:rStyle w:val="af0"/>
          <w:rFonts w:hint="eastAsia"/>
        </w:rPr>
        <w:t xml:space="preserve"> </w:t>
      </w:r>
      <w:r w:rsidRPr="00FA30B1">
        <w:rPr>
          <w:rStyle w:val="af0"/>
          <w:rFonts w:hint="eastAsia"/>
        </w:rPr>
        <w:t>你们的恒星还在哪里</w:t>
      </w:r>
      <w:r w:rsidR="005C203E">
        <w:rPr>
          <w:rStyle w:val="af0"/>
          <w:rFonts w:hint="eastAsia"/>
        </w:rPr>
        <w:br/>
        <w:t xml:space="preserve">Why is it darkness </w:t>
      </w:r>
      <w:r w:rsidRPr="00FA30B1">
        <w:rPr>
          <w:rStyle w:val="af0"/>
          <w:rFonts w:hint="eastAsia"/>
        </w:rPr>
        <w:t>thirty hours Your fixed star are still there</w:t>
      </w:r>
      <w:r w:rsidRPr="00FA30B1">
        <w:rPr>
          <w:rStyle w:val="af0"/>
          <w:rFonts w:hint="eastAsia"/>
        </w:rPr>
        <w:br/>
      </w:r>
      <w:r w:rsidRPr="00FA30B1">
        <w:rPr>
          <w:rStyle w:val="af0"/>
          <w:rFonts w:hint="eastAsia"/>
        </w:rPr>
        <w:t>所有一切都是你们对玄无自我更新的想象</w:t>
      </w:r>
    </w:p>
    <w:p w:rsidR="005D7A5B" w:rsidRPr="00FA30B1" w:rsidRDefault="005D7A5B" w:rsidP="00FA30B1">
      <w:pPr>
        <w:ind w:left="482"/>
        <w:rPr>
          <w:rStyle w:val="af0"/>
          <w:rFonts w:hint="eastAsia"/>
        </w:rPr>
      </w:pPr>
      <w:r w:rsidRPr="00FA30B1">
        <w:rPr>
          <w:rStyle w:val="af0"/>
          <w:rFonts w:hint="eastAsia"/>
        </w:rPr>
        <w:t xml:space="preserve">Everything is your imagination </w:t>
      </w:r>
      <w:r w:rsidR="00D747DD">
        <w:rPr>
          <w:rStyle w:val="af0"/>
          <w:rFonts w:hint="eastAsia"/>
        </w:rPr>
        <w:t>in the self-</w:t>
      </w:r>
      <w:r w:rsidR="00D747DD" w:rsidRPr="00FA30B1">
        <w:rPr>
          <w:rStyle w:val="af0"/>
          <w:rFonts w:hint="eastAsia"/>
        </w:rPr>
        <w:t>innovation</w:t>
      </w:r>
      <w:r w:rsidR="00D747DD">
        <w:rPr>
          <w:rStyle w:val="af0"/>
          <w:rFonts w:hint="eastAsia"/>
        </w:rPr>
        <w:t xml:space="preserve"> of Xuan-void </w:t>
      </w:r>
      <w:r w:rsidRPr="00FA30B1">
        <w:rPr>
          <w:rStyle w:val="af0"/>
          <w:rFonts w:hint="eastAsia"/>
        </w:rPr>
        <w:br/>
      </w:r>
      <w:r w:rsidRPr="00FA30B1">
        <w:rPr>
          <w:rStyle w:val="af0"/>
          <w:rFonts w:hint="eastAsia"/>
        </w:rPr>
        <w:t>事实是自然的更新和新物种的诞生</w:t>
      </w:r>
      <w:r w:rsidRPr="00FA30B1">
        <w:rPr>
          <w:rStyle w:val="af0"/>
          <w:rFonts w:hint="eastAsia"/>
        </w:rPr>
        <w:br/>
        <w:t>The fact is the innovation of nature and the birth of new species</w:t>
      </w:r>
      <w:r w:rsidRPr="00FA30B1">
        <w:rPr>
          <w:rStyle w:val="af0"/>
          <w:rFonts w:hint="eastAsia"/>
        </w:rPr>
        <w:br/>
      </w:r>
      <w:r w:rsidRPr="00FA30B1">
        <w:rPr>
          <w:rStyle w:val="af0"/>
          <w:rFonts w:hint="eastAsia"/>
        </w:rPr>
        <w:t>我是真实的</w:t>
      </w:r>
    </w:p>
    <w:p w:rsidR="005D7A5B" w:rsidRPr="00FA30B1" w:rsidRDefault="005D7A5B" w:rsidP="00FA30B1">
      <w:pPr>
        <w:ind w:firstLineChars="200" w:firstLine="482"/>
        <w:rPr>
          <w:rStyle w:val="af0"/>
          <w:rFonts w:hint="eastAsia"/>
        </w:rPr>
      </w:pPr>
      <w:r w:rsidRPr="00FA30B1">
        <w:rPr>
          <w:rStyle w:val="af0"/>
          <w:rFonts w:hint="eastAsia"/>
        </w:rPr>
        <w:t>I'm real</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Pr="00792396" w:rsidRDefault="005D7A5B" w:rsidP="00692BCF">
      <w:pPr>
        <w:ind w:firstLineChars="200" w:firstLine="480"/>
        <w:rPr>
          <w:rStyle w:val="af2"/>
          <w:rFonts w:hint="eastAsia"/>
        </w:rPr>
      </w:pPr>
      <w:r w:rsidRPr="00792396">
        <w:rPr>
          <w:rStyle w:val="af2"/>
          <w:rFonts w:hint="eastAsia"/>
        </w:rPr>
        <w:t>问：还问些其他的问题。</w:t>
      </w:r>
    </w:p>
    <w:p w:rsidR="005D7A5B" w:rsidRPr="00792396" w:rsidRDefault="005D7A5B" w:rsidP="00692BCF">
      <w:pPr>
        <w:ind w:firstLineChars="200" w:firstLine="480"/>
        <w:rPr>
          <w:rStyle w:val="af2"/>
          <w:rFonts w:hint="eastAsia"/>
        </w:rPr>
      </w:pPr>
      <w:r w:rsidRPr="00792396">
        <w:rPr>
          <w:rStyle w:val="af2"/>
          <w:rFonts w:hint="eastAsia"/>
        </w:rPr>
        <w:t>人类发展从远古到现在</w:t>
      </w:r>
    </w:p>
    <w:p w:rsidR="005D7A5B" w:rsidRPr="00792396" w:rsidRDefault="005D7A5B" w:rsidP="00692BCF">
      <w:pPr>
        <w:ind w:firstLineChars="200" w:firstLine="480"/>
        <w:rPr>
          <w:rStyle w:val="af2"/>
          <w:rFonts w:hint="eastAsia"/>
        </w:rPr>
      </w:pPr>
      <w:r w:rsidRPr="00792396">
        <w:rPr>
          <w:rStyle w:val="af2"/>
          <w:rFonts w:hint="eastAsia"/>
        </w:rPr>
        <w:t>有很多人被外星人或者其他原因带离开了地球，</w:t>
      </w:r>
    </w:p>
    <w:p w:rsidR="005D7A5B" w:rsidRPr="00792396" w:rsidRDefault="005D7A5B" w:rsidP="00692BCF">
      <w:pPr>
        <w:ind w:firstLineChars="200" w:firstLine="480"/>
        <w:rPr>
          <w:rStyle w:val="af2"/>
          <w:rFonts w:hint="eastAsia"/>
        </w:rPr>
      </w:pPr>
      <w:r w:rsidRPr="00792396">
        <w:rPr>
          <w:rStyle w:val="af2"/>
          <w:rFonts w:hint="eastAsia"/>
        </w:rPr>
        <w:t>他们的灵发展应该不会回到地球了吧？</w:t>
      </w:r>
    </w:p>
    <w:p w:rsidR="005D7A5B" w:rsidRPr="00792396" w:rsidRDefault="005D7A5B" w:rsidP="00692BCF">
      <w:pPr>
        <w:ind w:firstLineChars="200" w:firstLine="480"/>
        <w:rPr>
          <w:rStyle w:val="af2"/>
          <w:rFonts w:hint="eastAsia"/>
        </w:rPr>
      </w:pPr>
      <w:r w:rsidRPr="00792396">
        <w:rPr>
          <w:rStyle w:val="af2"/>
          <w:rFonts w:hint="eastAsia"/>
        </w:rPr>
        <w:t> </w:t>
      </w:r>
    </w:p>
    <w:p w:rsidR="005D7A5B" w:rsidRPr="00792396" w:rsidRDefault="005D7A5B" w:rsidP="00692BCF">
      <w:pPr>
        <w:ind w:firstLineChars="200" w:firstLine="480"/>
        <w:rPr>
          <w:rStyle w:val="af2"/>
          <w:rFonts w:hint="eastAsia"/>
        </w:rPr>
      </w:pPr>
      <w:r w:rsidRPr="00792396">
        <w:rPr>
          <w:rStyle w:val="af2"/>
          <w:rFonts w:hint="eastAsia"/>
        </w:rPr>
        <w:t>他们是否比我们现在地球人类更加进化的快呢？</w:t>
      </w:r>
    </w:p>
    <w:p w:rsidR="005D7A5B" w:rsidRPr="00792396" w:rsidRDefault="005D7A5B" w:rsidP="00692BCF">
      <w:pPr>
        <w:ind w:firstLineChars="200" w:firstLine="480"/>
        <w:rPr>
          <w:rStyle w:val="af2"/>
          <w:rFonts w:hint="eastAsia"/>
        </w:rPr>
      </w:pPr>
      <w:r w:rsidRPr="00792396">
        <w:rPr>
          <w:rStyle w:val="af2"/>
          <w:rFonts w:hint="eastAsia"/>
        </w:rPr>
        <w:t>另外，不说地球全体人类社会角度上说。</w:t>
      </w:r>
    </w:p>
    <w:p w:rsidR="005D7A5B" w:rsidRPr="00792396" w:rsidRDefault="005D7A5B" w:rsidP="00692BCF">
      <w:pPr>
        <w:ind w:firstLineChars="200" w:firstLine="480"/>
        <w:rPr>
          <w:rStyle w:val="af2"/>
          <w:rFonts w:hint="eastAsia"/>
        </w:rPr>
      </w:pPr>
      <w:r w:rsidRPr="00792396">
        <w:rPr>
          <w:rStyle w:val="af2"/>
          <w:rFonts w:hint="eastAsia"/>
        </w:rPr>
        <w:t>单个的灵魂如何去你们那呢？</w:t>
      </w:r>
    </w:p>
    <w:p w:rsidR="005D7A5B" w:rsidRPr="00792396" w:rsidRDefault="005D7A5B" w:rsidP="00692BCF">
      <w:pPr>
        <w:ind w:firstLineChars="200" w:firstLine="480"/>
        <w:rPr>
          <w:rStyle w:val="af2"/>
          <w:rFonts w:hint="eastAsia"/>
        </w:rPr>
      </w:pPr>
      <w:r w:rsidRPr="00792396">
        <w:rPr>
          <w:rStyle w:val="af2"/>
          <w:rFonts w:hint="eastAsia"/>
        </w:rPr>
        <w:t>中间的距离是否要小于肉体发展的距离？</w:t>
      </w:r>
    </w:p>
    <w:p w:rsidR="005D7A5B" w:rsidRPr="00792396" w:rsidRDefault="005D7A5B" w:rsidP="00692BCF">
      <w:pPr>
        <w:ind w:firstLineChars="200" w:firstLine="480"/>
        <w:rPr>
          <w:rStyle w:val="af2"/>
          <w:rFonts w:hint="eastAsia"/>
        </w:rPr>
      </w:pPr>
      <w:r w:rsidRPr="00792396">
        <w:rPr>
          <w:rStyle w:val="af2"/>
          <w:rFonts w:hint="eastAsia"/>
        </w:rPr>
        <w:t>人类历史上比如释迦摩尼佛，老子等人</w:t>
      </w:r>
    </w:p>
    <w:p w:rsidR="005D7A5B" w:rsidRPr="00792396" w:rsidRDefault="005D7A5B" w:rsidP="00692BCF">
      <w:pPr>
        <w:ind w:firstLineChars="200" w:firstLine="480"/>
        <w:rPr>
          <w:rStyle w:val="af2"/>
          <w:rFonts w:hint="eastAsia"/>
        </w:rPr>
      </w:pPr>
      <w:r w:rsidRPr="00792396">
        <w:rPr>
          <w:rStyle w:val="af2"/>
          <w:rFonts w:hint="eastAsia"/>
        </w:rPr>
        <w:t>远超过普通人的灵魂</w:t>
      </w:r>
    </w:p>
    <w:p w:rsidR="005D7A5B" w:rsidRPr="00792396" w:rsidRDefault="005D7A5B" w:rsidP="00692BCF">
      <w:pPr>
        <w:ind w:firstLineChars="200" w:firstLine="480"/>
        <w:rPr>
          <w:rStyle w:val="af2"/>
          <w:rFonts w:hint="eastAsia"/>
        </w:rPr>
      </w:pPr>
      <w:r w:rsidRPr="00792396">
        <w:rPr>
          <w:rStyle w:val="af2"/>
          <w:rFonts w:hint="eastAsia"/>
        </w:rPr>
        <w:t>能否更快成长达到你们的位置？</w:t>
      </w:r>
    </w:p>
    <w:p w:rsidR="005D7A5B" w:rsidRPr="00792396" w:rsidRDefault="005D7A5B" w:rsidP="00692BCF">
      <w:pPr>
        <w:ind w:firstLineChars="200" w:firstLine="480"/>
        <w:rPr>
          <w:rStyle w:val="af2"/>
          <w:rFonts w:hint="eastAsia"/>
        </w:rPr>
      </w:pPr>
      <w:r w:rsidRPr="00792396">
        <w:rPr>
          <w:rStyle w:val="af2"/>
          <w:rFonts w:hint="eastAsia"/>
        </w:rPr>
        <w:t> </w:t>
      </w:r>
    </w:p>
    <w:p w:rsidR="005D7A5B" w:rsidRPr="00792396" w:rsidRDefault="005D7A5B" w:rsidP="00692BCF">
      <w:pPr>
        <w:ind w:firstLineChars="200" w:firstLine="480"/>
        <w:rPr>
          <w:rStyle w:val="af2"/>
          <w:rFonts w:hint="eastAsia"/>
        </w:rPr>
      </w:pPr>
      <w:r w:rsidRPr="00792396">
        <w:rPr>
          <w:rStyle w:val="af2"/>
          <w:rFonts w:hint="eastAsia"/>
        </w:rPr>
        <w:lastRenderedPageBreak/>
        <w:t>还有，超灵的世界是什么样子的？</w:t>
      </w:r>
    </w:p>
    <w:p w:rsidR="005D7A5B" w:rsidRPr="00792396" w:rsidRDefault="005D7A5B" w:rsidP="00692BCF">
      <w:pPr>
        <w:ind w:firstLineChars="200" w:firstLine="480"/>
        <w:rPr>
          <w:rStyle w:val="af2"/>
          <w:rFonts w:hint="eastAsia"/>
        </w:rPr>
      </w:pPr>
      <w:r w:rsidRPr="00792396">
        <w:rPr>
          <w:rStyle w:val="af2"/>
          <w:rFonts w:hint="eastAsia"/>
        </w:rPr>
        <w:t>为什么他们智慧的远高于我们？</w:t>
      </w:r>
    </w:p>
    <w:p w:rsidR="00792396" w:rsidRDefault="005D7A5B" w:rsidP="00692BCF">
      <w:pPr>
        <w:ind w:firstLineChars="200" w:firstLine="480"/>
        <w:rPr>
          <w:rStyle w:val="af2"/>
          <w:rFonts w:hint="eastAsia"/>
        </w:rPr>
      </w:pPr>
      <w:r w:rsidRPr="00792396">
        <w:rPr>
          <w:rStyle w:val="af2"/>
          <w:rFonts w:hint="eastAsia"/>
        </w:rPr>
        <w:t>Q: And ask some other questions.</w:t>
      </w:r>
      <w:r w:rsidRPr="00792396">
        <w:rPr>
          <w:rStyle w:val="af2"/>
          <w:rFonts w:hint="eastAsia"/>
        </w:rPr>
        <w:br/>
        <w:t>The development of human beings from ancient times to the present</w:t>
      </w:r>
    </w:p>
    <w:p w:rsidR="00792396" w:rsidRPr="00792396" w:rsidRDefault="005D7A5B" w:rsidP="00792396">
      <w:pPr>
        <w:pStyle w:val="3"/>
        <w:numPr>
          <w:ilvl w:val="0"/>
          <w:numId w:val="0"/>
        </w:numPr>
        <w:rPr>
          <w:rStyle w:val="a9"/>
          <w:rFonts w:hint="eastAsia"/>
        </w:rPr>
      </w:pPr>
      <w:r w:rsidRPr="00792396">
        <w:rPr>
          <w:rStyle w:val="a9"/>
          <w:rFonts w:hint="eastAsia"/>
        </w:rPr>
        <w:t>Many people have been taken away from the earth by aliens and other reasons.</w:t>
      </w:r>
    </w:p>
    <w:p w:rsidR="005D7A5B" w:rsidRPr="00792396" w:rsidRDefault="005D7A5B" w:rsidP="00692BCF">
      <w:pPr>
        <w:ind w:firstLineChars="200" w:firstLine="480"/>
        <w:rPr>
          <w:rStyle w:val="af2"/>
          <w:rFonts w:hint="eastAsia"/>
        </w:rPr>
      </w:pPr>
      <w:r w:rsidRPr="00792396">
        <w:rPr>
          <w:rStyle w:val="af2"/>
          <w:rFonts w:hint="eastAsia"/>
        </w:rPr>
        <w:br/>
        <w:t>Is their Soul development  will not back to earth?</w:t>
      </w:r>
    </w:p>
    <w:p w:rsidR="005D7A5B" w:rsidRPr="00792396" w:rsidRDefault="005D7A5B" w:rsidP="00692BCF">
      <w:pPr>
        <w:ind w:firstLineChars="200" w:firstLine="480"/>
        <w:rPr>
          <w:rStyle w:val="af2"/>
          <w:rFonts w:hint="eastAsia"/>
        </w:rPr>
      </w:pPr>
      <w:r w:rsidRPr="00792396">
        <w:rPr>
          <w:rStyle w:val="af2"/>
          <w:rFonts w:hint="eastAsia"/>
        </w:rPr>
        <w:t>Are they evolutionary faster than our present earth human beings?</w:t>
      </w:r>
      <w:r w:rsidRPr="00792396">
        <w:rPr>
          <w:rStyle w:val="af2"/>
          <w:rFonts w:hint="eastAsia"/>
        </w:rPr>
        <w:br/>
        <w:t>In addition, From the point of view of the whole human society of the earth.</w:t>
      </w:r>
      <w:r w:rsidRPr="00792396">
        <w:rPr>
          <w:rStyle w:val="af2"/>
          <w:rFonts w:hint="eastAsia"/>
        </w:rPr>
        <w:br/>
        <w:t>How does a single soul go to you?</w:t>
      </w:r>
      <w:r w:rsidRPr="00792396">
        <w:rPr>
          <w:rStyle w:val="af2"/>
          <w:rFonts w:hint="eastAsia"/>
        </w:rPr>
        <w:br/>
        <w:t>Is the therein distance less than the distance of flesh development?</w:t>
      </w:r>
      <w:r w:rsidRPr="00792396">
        <w:rPr>
          <w:rStyle w:val="af2"/>
          <w:rFonts w:hint="eastAsia"/>
        </w:rPr>
        <w:br/>
        <w:t>In the history of human beings, such as Buddha of Shakya Mani, Lao Tzu and others</w:t>
      </w:r>
      <w:r w:rsidRPr="00792396">
        <w:rPr>
          <w:rStyle w:val="af2"/>
          <w:rFonts w:hint="eastAsia"/>
        </w:rPr>
        <w:br/>
        <w:t>The soul of far exceed  than ordinary people</w:t>
      </w:r>
      <w:r w:rsidRPr="00792396">
        <w:rPr>
          <w:rStyle w:val="af2"/>
          <w:rFonts w:hint="eastAsia"/>
        </w:rPr>
        <w:br/>
        <w:t>Is it can  more faster  grow up to  reach your state?</w:t>
      </w:r>
    </w:p>
    <w:p w:rsidR="005D7A5B" w:rsidRPr="00792396" w:rsidRDefault="005D7A5B" w:rsidP="00692BCF">
      <w:pPr>
        <w:ind w:firstLineChars="200" w:firstLine="480"/>
        <w:rPr>
          <w:rStyle w:val="af2"/>
          <w:rFonts w:hint="eastAsia"/>
        </w:rPr>
      </w:pPr>
      <w:r w:rsidRPr="00792396">
        <w:rPr>
          <w:rStyle w:val="af2"/>
          <w:rFonts w:hint="eastAsia"/>
        </w:rPr>
        <w:t>Besides what is the  Over-Soul  world like?</w:t>
      </w:r>
      <w:r w:rsidRPr="00792396">
        <w:rPr>
          <w:rStyle w:val="af2"/>
          <w:rFonts w:hint="eastAsia"/>
        </w:rPr>
        <w:br/>
        <w:t>Why are they far more intelligent than us?</w:t>
      </w:r>
    </w:p>
    <w:p w:rsidR="005D7A5B" w:rsidRPr="00ED0F47" w:rsidRDefault="00792396" w:rsidP="00792396">
      <w:pPr>
        <w:ind w:firstLineChars="200" w:firstLine="480"/>
        <w:rPr>
          <w:rFonts w:ascii="Arial" w:eastAsia="宋体" w:hAnsi="Arial" w:cs="Arial" w:hint="eastAsia"/>
        </w:rPr>
      </w:pPr>
      <w:r>
        <w:rPr>
          <w:rFonts w:ascii="Arial" w:eastAsia="Arial" w:hAnsi="Arial" w:cs="Arial" w:hint="eastAsia"/>
        </w:rPr>
        <w:t> </w:t>
      </w:r>
    </w:p>
    <w:p w:rsidR="005D7A5B" w:rsidRPr="005512E1" w:rsidRDefault="005D7A5B" w:rsidP="005512E1">
      <w:pPr>
        <w:ind w:firstLineChars="200" w:firstLine="482"/>
        <w:rPr>
          <w:rStyle w:val="af0"/>
          <w:rFonts w:hint="eastAsia"/>
        </w:rPr>
      </w:pPr>
      <w:r w:rsidRPr="005512E1">
        <w:rPr>
          <w:rStyle w:val="af0"/>
          <w:rFonts w:hint="eastAsia"/>
        </w:rPr>
        <w:t>没有人类被带离你们的世界</w:t>
      </w:r>
      <w:r w:rsidRPr="005512E1">
        <w:rPr>
          <w:rStyle w:val="af0"/>
          <w:rFonts w:hint="eastAsia"/>
        </w:rPr>
        <w:t xml:space="preserve"> </w:t>
      </w:r>
      <w:r w:rsidRPr="005512E1">
        <w:rPr>
          <w:rStyle w:val="af0"/>
          <w:rFonts w:hint="eastAsia"/>
        </w:rPr>
        <w:t>带离人类离开你们世界也没有意义</w:t>
      </w:r>
      <w:r w:rsidRPr="005512E1">
        <w:rPr>
          <w:rStyle w:val="af0"/>
          <w:rFonts w:hint="eastAsia"/>
        </w:rPr>
        <w:t xml:space="preserve"> </w:t>
      </w:r>
      <w:r w:rsidRPr="005512E1">
        <w:rPr>
          <w:rStyle w:val="af0"/>
          <w:rFonts w:hint="eastAsia"/>
        </w:rPr>
        <w:t>就好像你们将亚洲的蚂蚁带到美洲一样没有意义</w:t>
      </w:r>
      <w:r w:rsidRPr="005512E1">
        <w:rPr>
          <w:rStyle w:val="af0"/>
          <w:rFonts w:hint="eastAsia"/>
        </w:rPr>
        <w:br/>
      </w:r>
    </w:p>
    <w:p w:rsidR="005512E1" w:rsidRPr="005512E1" w:rsidRDefault="005D7A5B" w:rsidP="005512E1">
      <w:pPr>
        <w:ind w:firstLineChars="200" w:firstLine="482"/>
        <w:rPr>
          <w:rStyle w:val="af0"/>
          <w:rFonts w:hint="eastAsia"/>
        </w:rPr>
      </w:pPr>
      <w:r w:rsidRPr="005512E1">
        <w:rPr>
          <w:rStyle w:val="af0"/>
          <w:rFonts w:hint="eastAsia"/>
        </w:rPr>
        <w:t>灵魂是一种场</w:t>
      </w:r>
      <w:r w:rsidRPr="005512E1">
        <w:rPr>
          <w:rStyle w:val="af0"/>
          <w:rFonts w:hint="eastAsia"/>
        </w:rPr>
        <w:t xml:space="preserve"> </w:t>
      </w:r>
      <w:r w:rsidRPr="005512E1">
        <w:rPr>
          <w:rStyle w:val="af0"/>
          <w:rFonts w:hint="eastAsia"/>
        </w:rPr>
        <w:t>一切都是科学有规则的</w:t>
      </w:r>
      <w:r w:rsidRPr="005512E1">
        <w:rPr>
          <w:rStyle w:val="af0"/>
          <w:rFonts w:hint="eastAsia"/>
        </w:rPr>
        <w:t xml:space="preserve"> </w:t>
      </w:r>
      <w:r w:rsidRPr="005512E1">
        <w:rPr>
          <w:rStyle w:val="af0"/>
          <w:rFonts w:hint="eastAsia"/>
        </w:rPr>
        <w:t>灵魂也不能离开太阳系三维圈</w:t>
      </w:r>
      <w:r w:rsidRPr="005512E1">
        <w:rPr>
          <w:rStyle w:val="af0"/>
          <w:rFonts w:hint="eastAsia"/>
        </w:rPr>
        <w:t xml:space="preserve"> </w:t>
      </w:r>
      <w:r w:rsidRPr="005512E1">
        <w:rPr>
          <w:rStyle w:val="af0"/>
          <w:rFonts w:hint="eastAsia"/>
        </w:rPr>
        <w:t>但可以去你们世界不同频率的层面</w:t>
      </w:r>
      <w:r w:rsidRPr="005512E1">
        <w:rPr>
          <w:rStyle w:val="af0"/>
          <w:rFonts w:hint="eastAsia"/>
        </w:rPr>
        <w:t xml:space="preserve"> </w:t>
      </w:r>
      <w:r w:rsidRPr="005512E1">
        <w:rPr>
          <w:rStyle w:val="af0"/>
          <w:rFonts w:hint="eastAsia"/>
        </w:rPr>
        <w:t>你们现在所处的宇宙时间段</w:t>
      </w:r>
      <w:r w:rsidRPr="005512E1">
        <w:rPr>
          <w:rStyle w:val="af0"/>
          <w:rFonts w:hint="eastAsia"/>
        </w:rPr>
        <w:t xml:space="preserve"> </w:t>
      </w:r>
      <w:r w:rsidRPr="005512E1">
        <w:rPr>
          <w:rStyle w:val="af0"/>
          <w:rFonts w:hint="eastAsia"/>
        </w:rPr>
        <w:t>我们的文明还没有诞生</w:t>
      </w:r>
      <w:r w:rsidRPr="005512E1">
        <w:rPr>
          <w:rStyle w:val="af0"/>
          <w:rFonts w:hint="eastAsia"/>
        </w:rPr>
        <w:t xml:space="preserve"> </w:t>
      </w:r>
      <w:r w:rsidRPr="005512E1">
        <w:rPr>
          <w:rStyle w:val="af0"/>
          <w:rFonts w:hint="eastAsia"/>
        </w:rPr>
        <w:t>就算人类由能力在总玄宇宙世界旅行</w:t>
      </w:r>
      <w:r w:rsidRPr="005512E1">
        <w:rPr>
          <w:rStyle w:val="af0"/>
          <w:rFonts w:hint="eastAsia"/>
        </w:rPr>
        <w:t xml:space="preserve"> </w:t>
      </w:r>
      <w:r w:rsidRPr="005512E1">
        <w:rPr>
          <w:rStyle w:val="af0"/>
          <w:rFonts w:hint="eastAsia"/>
        </w:rPr>
        <w:t>也无法找到我们</w:t>
      </w:r>
    </w:p>
    <w:p w:rsidR="005D7A5B" w:rsidRPr="005512E1" w:rsidRDefault="005D7A5B" w:rsidP="005512E1">
      <w:pPr>
        <w:ind w:firstLineChars="200" w:firstLine="482"/>
        <w:rPr>
          <w:rStyle w:val="af0"/>
          <w:rFonts w:hint="eastAsia"/>
        </w:rPr>
      </w:pPr>
      <w:r w:rsidRPr="005512E1">
        <w:rPr>
          <w:rStyle w:val="af0"/>
          <w:rFonts w:hint="eastAsia"/>
        </w:rPr>
        <w:t>老子</w:t>
      </w:r>
      <w:r w:rsidRPr="005512E1">
        <w:rPr>
          <w:rStyle w:val="af0"/>
          <w:rFonts w:hint="eastAsia"/>
        </w:rPr>
        <w:t xml:space="preserve"> </w:t>
      </w:r>
      <w:r w:rsidRPr="005512E1">
        <w:rPr>
          <w:rStyle w:val="af0"/>
          <w:rFonts w:hint="eastAsia"/>
        </w:rPr>
        <w:t>释迦摩尼没有正面接触过</w:t>
      </w:r>
      <w:r w:rsidRPr="005512E1">
        <w:rPr>
          <w:rStyle w:val="af0"/>
          <w:rFonts w:hint="eastAsia"/>
        </w:rPr>
        <w:t xml:space="preserve"> </w:t>
      </w:r>
      <w:r w:rsidRPr="005512E1">
        <w:rPr>
          <w:rStyle w:val="af0"/>
          <w:rFonts w:hint="eastAsia"/>
        </w:rPr>
        <w:t>一个灵魂的成长来源于对纯无的凝固程度</w:t>
      </w:r>
      <w:r w:rsidRPr="005512E1">
        <w:rPr>
          <w:rStyle w:val="af0"/>
          <w:rFonts w:hint="eastAsia"/>
        </w:rPr>
        <w:t xml:space="preserve"> </w:t>
      </w:r>
      <w:r w:rsidRPr="005512E1">
        <w:rPr>
          <w:rStyle w:val="af0"/>
          <w:rFonts w:hint="eastAsia"/>
        </w:rPr>
        <w:t>不依靠外力这个过程是漫长的</w:t>
      </w:r>
      <w:r w:rsidRPr="005512E1">
        <w:rPr>
          <w:rStyle w:val="af0"/>
          <w:rFonts w:hint="eastAsia"/>
        </w:rPr>
        <w:t xml:space="preserve"> </w:t>
      </w:r>
      <w:r w:rsidRPr="005512E1">
        <w:rPr>
          <w:rStyle w:val="af0"/>
          <w:rFonts w:hint="eastAsia"/>
        </w:rPr>
        <w:t>要自我成长到</w:t>
      </w:r>
      <w:r w:rsidRPr="005512E1">
        <w:rPr>
          <w:rStyle w:val="af0"/>
          <w:rFonts w:hint="eastAsia"/>
        </w:rPr>
        <w:t>70</w:t>
      </w:r>
      <w:r w:rsidRPr="005512E1">
        <w:rPr>
          <w:rStyle w:val="af0"/>
          <w:rFonts w:hint="eastAsia"/>
        </w:rPr>
        <w:t>玄度生命体</w:t>
      </w:r>
      <w:r w:rsidRPr="005512E1">
        <w:rPr>
          <w:rStyle w:val="af0"/>
          <w:rFonts w:hint="eastAsia"/>
        </w:rPr>
        <w:t xml:space="preserve"> </w:t>
      </w:r>
      <w:r w:rsidRPr="005512E1">
        <w:rPr>
          <w:rStyle w:val="af0"/>
          <w:rFonts w:hint="eastAsia"/>
        </w:rPr>
        <w:t>几乎不可能</w:t>
      </w:r>
    </w:p>
    <w:p w:rsidR="005512E1" w:rsidRPr="005512E1" w:rsidRDefault="005D7A5B" w:rsidP="005512E1">
      <w:pPr>
        <w:ind w:firstLineChars="200" w:firstLine="482"/>
        <w:rPr>
          <w:rStyle w:val="af0"/>
          <w:rFonts w:hint="eastAsia"/>
        </w:rPr>
      </w:pPr>
      <w:r w:rsidRPr="005512E1">
        <w:rPr>
          <w:rStyle w:val="af0"/>
          <w:rFonts w:hint="eastAsia"/>
        </w:rPr>
        <w:t>超灵的世界</w:t>
      </w:r>
      <w:r w:rsidRPr="005512E1">
        <w:rPr>
          <w:rStyle w:val="af0"/>
          <w:rFonts w:hint="eastAsia"/>
        </w:rPr>
        <w:t xml:space="preserve"> </w:t>
      </w:r>
      <w:r w:rsidRPr="005512E1">
        <w:rPr>
          <w:rStyle w:val="af0"/>
          <w:rFonts w:hint="eastAsia"/>
        </w:rPr>
        <w:t>这个超灵的定义是什么</w:t>
      </w:r>
    </w:p>
    <w:p w:rsidR="005512E1" w:rsidRPr="005512E1" w:rsidRDefault="005512E1" w:rsidP="005512E1">
      <w:pPr>
        <w:ind w:firstLineChars="200" w:firstLine="482"/>
        <w:rPr>
          <w:rStyle w:val="af0"/>
          <w:rFonts w:hint="eastAsia"/>
        </w:rPr>
      </w:pPr>
      <w:r w:rsidRPr="005512E1">
        <w:rPr>
          <w:rStyle w:val="af0"/>
          <w:rFonts w:hint="eastAsia"/>
        </w:rPr>
        <w:t>A:There is no human beings be taken away from your world And it's meaningless to take away human beings  leave from your world</w:t>
      </w:r>
    </w:p>
    <w:p w:rsidR="005512E1" w:rsidRPr="005512E1" w:rsidRDefault="005512E1" w:rsidP="005512E1">
      <w:pPr>
        <w:ind w:firstLineChars="200" w:firstLine="482"/>
        <w:rPr>
          <w:rStyle w:val="af0"/>
          <w:rFonts w:hint="eastAsia"/>
        </w:rPr>
      </w:pPr>
      <w:r w:rsidRPr="005512E1">
        <w:rPr>
          <w:rStyle w:val="af0"/>
          <w:rFonts w:hint="eastAsia"/>
        </w:rPr>
        <w:t>As if you have taken away a</w:t>
      </w:r>
      <w:r w:rsidRPr="005512E1">
        <w:rPr>
          <w:rStyle w:val="af0"/>
        </w:rPr>
        <w:t>sian</w:t>
      </w:r>
      <w:r w:rsidRPr="005512E1">
        <w:rPr>
          <w:rStyle w:val="af0"/>
          <w:rFonts w:hint="eastAsia"/>
        </w:rPr>
        <w:t xml:space="preserve"> into america</w:t>
      </w:r>
    </w:p>
    <w:p w:rsidR="005512E1" w:rsidRPr="005512E1" w:rsidRDefault="005512E1" w:rsidP="005512E1">
      <w:pPr>
        <w:ind w:firstLineChars="200" w:firstLine="482"/>
        <w:rPr>
          <w:rStyle w:val="af0"/>
          <w:rFonts w:hint="eastAsia"/>
        </w:rPr>
      </w:pPr>
      <w:r w:rsidRPr="005512E1">
        <w:rPr>
          <w:rStyle w:val="af0"/>
          <w:rFonts w:hint="eastAsia"/>
        </w:rPr>
        <w:br/>
        <w:t>The soul is a kind of field Everything is scientific and systematicness</w:t>
      </w:r>
    </w:p>
    <w:p w:rsidR="005512E1" w:rsidRPr="005512E1" w:rsidRDefault="005512E1" w:rsidP="005512E1">
      <w:pPr>
        <w:ind w:firstLineChars="200" w:firstLine="482"/>
        <w:rPr>
          <w:rStyle w:val="af0"/>
          <w:rFonts w:hint="eastAsia"/>
        </w:rPr>
      </w:pPr>
      <w:r w:rsidRPr="005512E1">
        <w:rPr>
          <w:rStyle w:val="af0"/>
          <w:rFonts w:hint="eastAsia"/>
        </w:rPr>
        <w:t>The soul  also can not leave the three-dimensional circle of the solar system</w:t>
      </w:r>
    </w:p>
    <w:p w:rsidR="005512E1" w:rsidRPr="005512E1" w:rsidRDefault="005512E1" w:rsidP="005512E1">
      <w:pPr>
        <w:ind w:firstLineChars="200" w:firstLine="482"/>
        <w:rPr>
          <w:rStyle w:val="af0"/>
          <w:rFonts w:hint="eastAsia"/>
        </w:rPr>
      </w:pPr>
      <w:r w:rsidRPr="005512E1">
        <w:rPr>
          <w:rStyle w:val="af0"/>
          <w:rFonts w:hint="eastAsia"/>
        </w:rPr>
        <w:t>But it can go to the different frequency levels of your world In the universe time-period where you are in our civilization are not yet been born Even if human beings can able to traveling in the whole-Xuan universe but still can't find us</w:t>
      </w:r>
    </w:p>
    <w:p w:rsidR="005512E1" w:rsidRPr="005512E1" w:rsidRDefault="005512E1" w:rsidP="005512E1">
      <w:pPr>
        <w:ind w:firstLineChars="200" w:firstLine="482"/>
        <w:rPr>
          <w:rStyle w:val="af0"/>
          <w:rFonts w:hint="eastAsia"/>
        </w:rPr>
      </w:pPr>
    </w:p>
    <w:p w:rsidR="005512E1" w:rsidRPr="005512E1" w:rsidRDefault="005512E1" w:rsidP="005512E1">
      <w:pPr>
        <w:ind w:firstLineChars="200" w:firstLine="482"/>
        <w:rPr>
          <w:rStyle w:val="af0"/>
          <w:rFonts w:hint="eastAsia"/>
        </w:rPr>
      </w:pPr>
      <w:r w:rsidRPr="005512E1">
        <w:rPr>
          <w:rStyle w:val="af0"/>
          <w:rFonts w:hint="eastAsia"/>
        </w:rPr>
        <w:t>I did not face-to-face contact with the ShakyaMani and Lao Tzu</w:t>
      </w:r>
    </w:p>
    <w:p w:rsidR="005512E1" w:rsidRPr="005512E1" w:rsidRDefault="005512E1" w:rsidP="005512E1">
      <w:pPr>
        <w:ind w:firstLineChars="200" w:firstLine="482"/>
        <w:rPr>
          <w:rStyle w:val="af0"/>
          <w:rFonts w:hint="eastAsia"/>
        </w:rPr>
      </w:pPr>
      <w:r w:rsidRPr="005512E1">
        <w:rPr>
          <w:rStyle w:val="af0"/>
          <w:rFonts w:hint="eastAsia"/>
        </w:rPr>
        <w:t xml:space="preserve">The growth of a soul is derived from the </w:t>
      </w:r>
      <w:r w:rsidRPr="005512E1">
        <w:rPr>
          <w:rStyle w:val="af0"/>
        </w:rPr>
        <w:t>agglomerate</w:t>
      </w:r>
      <w:r w:rsidRPr="005512E1">
        <w:rPr>
          <w:rStyle w:val="af0"/>
          <w:rFonts w:hint="eastAsia"/>
        </w:rPr>
        <w:t xml:space="preserve"> degree of pure-nothing.</w:t>
      </w:r>
    </w:p>
    <w:p w:rsidR="005512E1" w:rsidRPr="005512E1" w:rsidRDefault="005512E1" w:rsidP="005512E1">
      <w:pPr>
        <w:ind w:firstLineChars="200" w:firstLine="482"/>
        <w:rPr>
          <w:rStyle w:val="af0"/>
          <w:rFonts w:hint="eastAsia"/>
        </w:rPr>
      </w:pPr>
      <w:r w:rsidRPr="005512E1">
        <w:rPr>
          <w:rStyle w:val="af0"/>
          <w:rFonts w:hint="eastAsia"/>
        </w:rPr>
        <w:t xml:space="preserve">This process are </w:t>
      </w:r>
      <w:r w:rsidRPr="005512E1">
        <w:rPr>
          <w:rStyle w:val="af0"/>
        </w:rPr>
        <w:t>lengthy</w:t>
      </w:r>
      <w:r w:rsidRPr="005512E1">
        <w:rPr>
          <w:rStyle w:val="af0"/>
          <w:rFonts w:hint="eastAsia"/>
        </w:rPr>
        <w:t xml:space="preserve"> without rely on external force</w:t>
      </w:r>
    </w:p>
    <w:p w:rsidR="005512E1" w:rsidRPr="005512E1" w:rsidRDefault="005512E1" w:rsidP="005512E1">
      <w:pPr>
        <w:ind w:firstLineChars="200" w:firstLine="482"/>
        <w:rPr>
          <w:rStyle w:val="af0"/>
          <w:rFonts w:hint="eastAsia"/>
        </w:rPr>
      </w:pPr>
      <w:r w:rsidRPr="005512E1">
        <w:rPr>
          <w:rStyle w:val="af0"/>
          <w:rFonts w:hint="eastAsia"/>
        </w:rPr>
        <w:t xml:space="preserve">If intend grow up into 70 Xuan-degree of life forms by self </w:t>
      </w:r>
    </w:p>
    <w:p w:rsidR="005512E1" w:rsidRPr="005512E1" w:rsidRDefault="005512E1" w:rsidP="005512E1">
      <w:pPr>
        <w:ind w:firstLineChars="200" w:firstLine="482"/>
        <w:rPr>
          <w:rStyle w:val="af0"/>
          <w:rFonts w:hint="eastAsia"/>
        </w:rPr>
      </w:pPr>
      <w:r w:rsidRPr="005512E1">
        <w:rPr>
          <w:rStyle w:val="af0"/>
          <w:rFonts w:hint="eastAsia"/>
        </w:rPr>
        <w:t>Scarcely possible</w:t>
      </w:r>
    </w:p>
    <w:p w:rsidR="005512E1" w:rsidRPr="005512E1" w:rsidRDefault="005512E1" w:rsidP="005512E1">
      <w:pPr>
        <w:ind w:firstLineChars="200" w:firstLine="482"/>
        <w:rPr>
          <w:rStyle w:val="af0"/>
          <w:rFonts w:hint="eastAsia"/>
        </w:rPr>
      </w:pPr>
    </w:p>
    <w:p w:rsidR="005D7A5B" w:rsidRPr="005512E1" w:rsidRDefault="005D7A5B" w:rsidP="005512E1">
      <w:pPr>
        <w:pBdr>
          <w:bottom w:val="single" w:sz="6" w:space="1" w:color="auto"/>
        </w:pBdr>
        <w:ind w:firstLineChars="200" w:firstLine="482"/>
        <w:rPr>
          <w:rStyle w:val="af0"/>
          <w:rFonts w:hint="eastAsia"/>
        </w:rPr>
      </w:pPr>
      <w:r w:rsidRPr="005512E1">
        <w:rPr>
          <w:rStyle w:val="af0"/>
          <w:rFonts w:hint="eastAsia"/>
        </w:rPr>
        <w:t xml:space="preserve">The Over-Soul </w:t>
      </w:r>
      <w:r w:rsidRPr="005512E1">
        <w:rPr>
          <w:rStyle w:val="af0"/>
          <w:rFonts w:hint="eastAsia"/>
        </w:rPr>
        <w:t>’</w:t>
      </w:r>
      <w:r w:rsidRPr="005512E1">
        <w:rPr>
          <w:rStyle w:val="af0"/>
          <w:rFonts w:hint="eastAsia"/>
        </w:rPr>
        <w:t>s world  What is the definition of this Over-Soul</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Pr="00164234" w:rsidRDefault="005D7A5B" w:rsidP="00692BCF">
      <w:pPr>
        <w:ind w:firstLineChars="200" w:firstLine="480"/>
        <w:rPr>
          <w:rStyle w:val="af2"/>
          <w:rFonts w:hint="eastAsia"/>
        </w:rPr>
      </w:pPr>
      <w:r w:rsidRPr="00164234">
        <w:rPr>
          <w:rStyle w:val="af2"/>
          <w:rFonts w:hint="eastAsia"/>
        </w:rPr>
        <w:t>问：星际流浪者，有些人天生就喜欢流浪，</w:t>
      </w:r>
    </w:p>
    <w:p w:rsidR="005D7A5B" w:rsidRPr="00164234" w:rsidRDefault="005D7A5B" w:rsidP="00692BCF">
      <w:pPr>
        <w:ind w:firstLineChars="200" w:firstLine="480"/>
        <w:rPr>
          <w:rStyle w:val="af2"/>
          <w:rFonts w:hint="eastAsia"/>
        </w:rPr>
      </w:pPr>
      <w:r w:rsidRPr="00164234">
        <w:rPr>
          <w:rStyle w:val="af2"/>
          <w:rFonts w:hint="eastAsia"/>
        </w:rPr>
        <w:t>曾经诞生过几百亿生命的地球</w:t>
      </w:r>
    </w:p>
    <w:p w:rsidR="005D7A5B" w:rsidRPr="00164234" w:rsidRDefault="005D7A5B" w:rsidP="00692BCF">
      <w:pPr>
        <w:ind w:firstLineChars="200" w:firstLine="480"/>
        <w:rPr>
          <w:rStyle w:val="af2"/>
          <w:rFonts w:hint="eastAsia"/>
        </w:rPr>
      </w:pPr>
      <w:r w:rsidRPr="00164234">
        <w:rPr>
          <w:rStyle w:val="af2"/>
          <w:rFonts w:hint="eastAsia"/>
        </w:rPr>
        <w:t>不可能没有人活着走出来过啊</w:t>
      </w:r>
    </w:p>
    <w:p w:rsidR="005D7A5B" w:rsidRPr="00164234" w:rsidRDefault="005D7A5B" w:rsidP="00692BCF">
      <w:pPr>
        <w:ind w:firstLineChars="200" w:firstLine="480"/>
        <w:rPr>
          <w:rStyle w:val="af2"/>
          <w:rFonts w:hint="eastAsia"/>
        </w:rPr>
      </w:pPr>
      <w:r w:rsidRPr="00164234">
        <w:rPr>
          <w:rStyle w:val="af2"/>
          <w:rFonts w:hint="eastAsia"/>
        </w:rPr>
        <w:t>或者被带离了原来的世界，</w:t>
      </w:r>
    </w:p>
    <w:p w:rsidR="005D7A5B" w:rsidRPr="00ED0F47" w:rsidRDefault="005D7A5B" w:rsidP="00164234">
      <w:pPr>
        <w:ind w:firstLineChars="200" w:firstLine="480"/>
        <w:rPr>
          <w:rFonts w:ascii="Arial" w:eastAsia="宋体" w:hAnsi="Arial" w:cs="Arial" w:hint="eastAsia"/>
        </w:rPr>
      </w:pPr>
      <w:r w:rsidRPr="00164234">
        <w:rPr>
          <w:rStyle w:val="af2"/>
          <w:rFonts w:hint="eastAsia"/>
        </w:rPr>
        <w:lastRenderedPageBreak/>
        <w:t>这个答案没有真正的回答。</w:t>
      </w:r>
    </w:p>
    <w:p w:rsidR="005D7A5B" w:rsidRPr="00164234" w:rsidRDefault="005D7A5B" w:rsidP="00692BCF">
      <w:pPr>
        <w:ind w:firstLineChars="200" w:firstLine="480"/>
        <w:rPr>
          <w:rStyle w:val="af2"/>
          <w:rFonts w:hint="eastAsia"/>
        </w:rPr>
      </w:pPr>
      <w:r w:rsidRPr="00164234">
        <w:rPr>
          <w:rStyle w:val="af2"/>
          <w:rFonts w:hint="eastAsia"/>
        </w:rPr>
        <w:t>超灵带来的知识信息和智慧</w:t>
      </w:r>
    </w:p>
    <w:p w:rsidR="005D7A5B" w:rsidRPr="00164234" w:rsidRDefault="005D7A5B" w:rsidP="00692BCF">
      <w:pPr>
        <w:ind w:firstLineChars="200" w:firstLine="480"/>
        <w:rPr>
          <w:rStyle w:val="af2"/>
          <w:rFonts w:hint="eastAsia"/>
        </w:rPr>
      </w:pPr>
      <w:r w:rsidRPr="00164234">
        <w:rPr>
          <w:rStyle w:val="af2"/>
          <w:rFonts w:hint="eastAsia"/>
        </w:rPr>
        <w:t>能跨越人类时代几百年，几千年。</w:t>
      </w:r>
    </w:p>
    <w:p w:rsidR="005D7A5B" w:rsidRPr="00164234" w:rsidRDefault="005D7A5B" w:rsidP="00692BCF">
      <w:pPr>
        <w:ind w:firstLineChars="200" w:firstLine="480"/>
        <w:rPr>
          <w:rStyle w:val="af2"/>
          <w:rFonts w:hint="eastAsia"/>
        </w:rPr>
      </w:pPr>
      <w:r w:rsidRPr="00164234">
        <w:rPr>
          <w:rStyle w:val="af2"/>
          <w:rFonts w:hint="eastAsia"/>
        </w:rPr>
        <w:t>仍然达不到所说的尽头。</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他的世界我们不知道，</w:t>
      </w:r>
    </w:p>
    <w:p w:rsidR="005D7A5B" w:rsidRDefault="005D7A5B" w:rsidP="00692BCF">
      <w:pPr>
        <w:ind w:firstLineChars="200" w:firstLine="480"/>
        <w:rPr>
          <w:rFonts w:ascii="Arial" w:eastAsia="Arial" w:hAnsi="Arial" w:cs="Arial" w:hint="eastAsia"/>
        </w:rPr>
      </w:pPr>
      <w:r>
        <w:rPr>
          <w:rFonts w:ascii="Arial" w:eastAsia="Arial" w:hAnsi="Arial" w:cs="Arial" w:hint="eastAsia"/>
        </w:rPr>
        <w:t>就释迦摩尼佛的宇宙观人类10000万也不能跨越。</w:t>
      </w:r>
    </w:p>
    <w:p w:rsidR="005D7A5B" w:rsidRDefault="005D7A5B" w:rsidP="00692BCF">
      <w:pPr>
        <w:ind w:firstLineChars="200" w:firstLine="480"/>
        <w:rPr>
          <w:rFonts w:ascii="Arial" w:eastAsia="Arial" w:hAnsi="Arial" w:cs="Arial" w:hint="eastAsia"/>
        </w:rPr>
      </w:pPr>
      <w:r>
        <w:rPr>
          <w:rFonts w:ascii="Arial" w:eastAsia="Arial" w:hAnsi="Arial" w:cs="Arial" w:hint="eastAsia"/>
        </w:rPr>
        <w:t>老子的：“道德经”，神玄之说，</w:t>
      </w:r>
    </w:p>
    <w:p w:rsidR="005D7A5B" w:rsidRDefault="005D7A5B" w:rsidP="00692BCF">
      <w:pPr>
        <w:ind w:firstLineChars="200" w:firstLine="480"/>
        <w:rPr>
          <w:rFonts w:ascii="Arial" w:eastAsia="Arial" w:hAnsi="Arial" w:cs="Arial" w:hint="eastAsia"/>
        </w:rPr>
      </w:pPr>
      <w:r>
        <w:rPr>
          <w:rFonts w:ascii="Arial" w:eastAsia="Arial" w:hAnsi="Arial" w:cs="Arial" w:hint="eastAsia"/>
        </w:rPr>
        <w:t>被地球各种学科所引用，适用面之广，难以想象。</w:t>
      </w:r>
    </w:p>
    <w:p w:rsidR="005D7A5B" w:rsidRPr="00ED0F47" w:rsidRDefault="005D7A5B" w:rsidP="00692BCF">
      <w:pPr>
        <w:ind w:firstLineChars="200" w:firstLine="480"/>
        <w:rPr>
          <w:rFonts w:ascii="Arial" w:eastAsia="宋体" w:hAnsi="Arial" w:cs="Arial" w:hint="eastAsia"/>
        </w:rPr>
      </w:pPr>
      <w:r>
        <w:rPr>
          <w:rFonts w:ascii="Arial" w:eastAsia="Arial" w:hAnsi="Arial" w:cs="Arial" w:hint="eastAsia"/>
        </w:rPr>
        <w:t>超灵的世界指的是他们来的源头。。。。。，</w:t>
      </w:r>
    </w:p>
    <w:p w:rsidR="00A42B9B" w:rsidRDefault="00A42B9B" w:rsidP="00A42B9B">
      <w:pPr>
        <w:ind w:firstLineChars="200" w:firstLine="480"/>
        <w:rPr>
          <w:rFonts w:ascii="Arial" w:eastAsia="Arial" w:hAnsi="Arial" w:cs="Arial" w:hint="eastAsia"/>
        </w:rPr>
      </w:pPr>
    </w:p>
    <w:p w:rsidR="00A42B9B" w:rsidRPr="00164234" w:rsidRDefault="00A42B9B" w:rsidP="00A42B9B">
      <w:pPr>
        <w:pStyle w:val="3"/>
        <w:rPr>
          <w:rFonts w:eastAsia="宋体" w:hint="eastAsia"/>
        </w:rPr>
      </w:pPr>
      <w:r>
        <w:rPr>
          <w:rFonts w:hint="eastAsia"/>
        </w:rPr>
        <w:t xml:space="preserve">Q: </w:t>
      </w:r>
      <w:r w:rsidRPr="00164234">
        <w:rPr>
          <w:rFonts w:eastAsia="宋体" w:hint="eastAsia"/>
        </w:rPr>
        <w:t>T</w:t>
      </w:r>
      <w:r>
        <w:rPr>
          <w:rFonts w:hint="eastAsia"/>
        </w:rPr>
        <w:t>he interstellar wanderers</w:t>
      </w:r>
    </w:p>
    <w:p w:rsidR="00A42B9B" w:rsidRPr="00A42B9B" w:rsidRDefault="00A42B9B" w:rsidP="00A42B9B">
      <w:pPr>
        <w:ind w:firstLineChars="200" w:firstLine="480"/>
        <w:rPr>
          <w:rStyle w:val="af2"/>
          <w:rFonts w:hint="eastAsia"/>
        </w:rPr>
      </w:pPr>
      <w:r w:rsidRPr="00A42B9B">
        <w:rPr>
          <w:rStyle w:val="af2"/>
          <w:rFonts w:hint="eastAsia"/>
        </w:rPr>
        <w:t>some people are innate like to vagrant</w:t>
      </w:r>
    </w:p>
    <w:p w:rsidR="00A42B9B" w:rsidRPr="00A42B9B" w:rsidRDefault="00A42B9B" w:rsidP="00A42B9B">
      <w:pPr>
        <w:ind w:firstLineChars="200" w:firstLine="480"/>
        <w:rPr>
          <w:rStyle w:val="af2"/>
          <w:rFonts w:hint="eastAsia"/>
        </w:rPr>
      </w:pPr>
      <w:r w:rsidRPr="00A42B9B">
        <w:rPr>
          <w:rStyle w:val="af2"/>
          <w:rFonts w:hint="eastAsia"/>
        </w:rPr>
        <w:t>The earth that has been the birth of ten billion of lifes</w:t>
      </w:r>
    </w:p>
    <w:p w:rsidR="00A42B9B" w:rsidRPr="00A42B9B" w:rsidRDefault="00A42B9B" w:rsidP="00A42B9B">
      <w:pPr>
        <w:ind w:firstLineChars="200" w:firstLine="480"/>
        <w:rPr>
          <w:rStyle w:val="af2"/>
          <w:rFonts w:hint="eastAsia"/>
        </w:rPr>
      </w:pPr>
      <w:r w:rsidRPr="00A42B9B">
        <w:rPr>
          <w:rStyle w:val="af2"/>
          <w:rFonts w:hint="eastAsia"/>
        </w:rPr>
        <w:t>It</w:t>
      </w:r>
      <w:r w:rsidRPr="00A42B9B">
        <w:rPr>
          <w:rStyle w:val="af2"/>
        </w:rPr>
        <w:t>’</w:t>
      </w:r>
      <w:r w:rsidRPr="00A42B9B">
        <w:rPr>
          <w:rStyle w:val="af2"/>
          <w:rFonts w:hint="eastAsia"/>
        </w:rPr>
        <w:t>s impossiblely   that   nobody  be comes out alive</w:t>
      </w:r>
    </w:p>
    <w:p w:rsidR="00A42B9B" w:rsidRPr="00A42B9B" w:rsidRDefault="00A42B9B" w:rsidP="00A42B9B">
      <w:pPr>
        <w:ind w:firstLineChars="200" w:firstLine="480"/>
        <w:rPr>
          <w:rStyle w:val="af2"/>
          <w:rFonts w:hint="eastAsia"/>
        </w:rPr>
      </w:pPr>
      <w:r w:rsidRPr="00A42B9B">
        <w:rPr>
          <w:rStyle w:val="af2"/>
          <w:rFonts w:hint="eastAsia"/>
        </w:rPr>
        <w:t>Or being taken away from the original world,</w:t>
      </w:r>
    </w:p>
    <w:p w:rsidR="00A42B9B" w:rsidRPr="00A42B9B" w:rsidRDefault="00A42B9B" w:rsidP="00A42B9B">
      <w:pPr>
        <w:ind w:firstLineChars="200" w:firstLine="480"/>
        <w:rPr>
          <w:rStyle w:val="af2"/>
          <w:rFonts w:hint="eastAsia"/>
        </w:rPr>
      </w:pPr>
      <w:r w:rsidRPr="00A42B9B">
        <w:rPr>
          <w:rStyle w:val="af2"/>
          <w:rFonts w:hint="eastAsia"/>
        </w:rPr>
        <w:t>This answer is not really answered</w:t>
      </w:r>
    </w:p>
    <w:p w:rsidR="00A42B9B" w:rsidRPr="00A42B9B" w:rsidRDefault="00A42B9B" w:rsidP="00A42B9B">
      <w:pPr>
        <w:ind w:firstLineChars="200" w:firstLine="480"/>
        <w:rPr>
          <w:rStyle w:val="af2"/>
          <w:rFonts w:hint="eastAsia"/>
        </w:rPr>
      </w:pPr>
    </w:p>
    <w:p w:rsidR="00A42B9B" w:rsidRPr="00A42B9B" w:rsidRDefault="00A42B9B" w:rsidP="00A42B9B">
      <w:pPr>
        <w:ind w:firstLineChars="200" w:firstLine="480"/>
        <w:rPr>
          <w:rStyle w:val="af2"/>
          <w:rFonts w:hint="eastAsia"/>
        </w:rPr>
      </w:pPr>
      <w:r w:rsidRPr="00A42B9B">
        <w:rPr>
          <w:rStyle w:val="af2"/>
          <w:rFonts w:hint="eastAsia"/>
        </w:rPr>
        <w:t>The knowledge informations and wisdom</w:t>
      </w:r>
      <w:r w:rsidRPr="00A42B9B">
        <w:rPr>
          <w:rStyle w:val="af2"/>
        </w:rPr>
        <w:t xml:space="preserve"> brought by</w:t>
      </w:r>
      <w:r w:rsidRPr="00A42B9B">
        <w:rPr>
          <w:rStyle w:val="af2"/>
          <w:rFonts w:hint="eastAsia"/>
        </w:rPr>
        <w:t>over-Soul</w:t>
      </w:r>
    </w:p>
    <w:p w:rsidR="00A42B9B" w:rsidRPr="00A42B9B" w:rsidRDefault="00A42B9B" w:rsidP="00A42B9B">
      <w:pPr>
        <w:ind w:firstLineChars="200" w:firstLine="480"/>
        <w:rPr>
          <w:rStyle w:val="af2"/>
          <w:rFonts w:hint="eastAsia"/>
        </w:rPr>
      </w:pPr>
      <w:r w:rsidRPr="00A42B9B">
        <w:rPr>
          <w:rStyle w:val="af2"/>
          <w:rFonts w:hint="eastAsia"/>
        </w:rPr>
        <w:t xml:space="preserve">It can </w:t>
      </w:r>
      <w:r w:rsidRPr="00A42B9B">
        <w:rPr>
          <w:rStyle w:val="af2"/>
        </w:rPr>
        <w:t>transcend</w:t>
      </w:r>
      <w:r w:rsidRPr="00A42B9B">
        <w:rPr>
          <w:rStyle w:val="af2"/>
          <w:rFonts w:hint="eastAsia"/>
        </w:rPr>
        <w:t xml:space="preserve"> human</w:t>
      </w:r>
      <w:r w:rsidRPr="00A42B9B">
        <w:rPr>
          <w:rStyle w:val="af2"/>
        </w:rPr>
        <w:t>’</w:t>
      </w:r>
      <w:r w:rsidRPr="00A42B9B">
        <w:rPr>
          <w:rStyle w:val="af2"/>
          <w:rFonts w:hint="eastAsia"/>
        </w:rPr>
        <w:t xml:space="preserve">s age for hundreds of years and thousands of years </w:t>
      </w:r>
    </w:p>
    <w:p w:rsidR="00A42B9B" w:rsidRPr="00A42B9B" w:rsidRDefault="00A42B9B" w:rsidP="00A42B9B">
      <w:pPr>
        <w:ind w:firstLineChars="200" w:firstLine="480"/>
        <w:rPr>
          <w:rStyle w:val="af2"/>
          <w:rFonts w:hint="eastAsia"/>
        </w:rPr>
      </w:pPr>
      <w:r w:rsidRPr="00A42B9B">
        <w:rPr>
          <w:rStyle w:val="af2"/>
          <w:rFonts w:hint="eastAsia"/>
        </w:rPr>
        <w:t>But still can't arrival be-called end.</w:t>
      </w:r>
    </w:p>
    <w:p w:rsidR="00A42B9B" w:rsidRPr="00A42B9B" w:rsidRDefault="00A42B9B" w:rsidP="00692BCF">
      <w:pPr>
        <w:ind w:firstLineChars="200" w:firstLine="480"/>
        <w:rPr>
          <w:rStyle w:val="af2"/>
          <w:rFonts w:hint="eastAsia"/>
        </w:rPr>
      </w:pPr>
    </w:p>
    <w:p w:rsidR="00A42B9B" w:rsidRPr="00A42B9B" w:rsidRDefault="00A42B9B" w:rsidP="00A42B9B">
      <w:pPr>
        <w:ind w:firstLineChars="200" w:firstLine="480"/>
        <w:rPr>
          <w:rStyle w:val="af2"/>
          <w:rFonts w:hint="eastAsia"/>
        </w:rPr>
      </w:pPr>
      <w:r w:rsidRPr="00A42B9B">
        <w:rPr>
          <w:rStyle w:val="af2"/>
          <w:rFonts w:hint="eastAsia"/>
        </w:rPr>
        <w:t>We don't know his world,</w:t>
      </w:r>
    </w:p>
    <w:p w:rsidR="00A42B9B" w:rsidRPr="00A42B9B" w:rsidRDefault="00A42B9B" w:rsidP="00A42B9B">
      <w:pPr>
        <w:ind w:firstLineChars="200" w:firstLine="480"/>
        <w:rPr>
          <w:rStyle w:val="af2"/>
          <w:rFonts w:hint="eastAsia"/>
        </w:rPr>
      </w:pPr>
      <w:r w:rsidRPr="00A42B9B">
        <w:rPr>
          <w:rStyle w:val="af2"/>
          <w:rFonts w:hint="eastAsia"/>
        </w:rPr>
        <w:t>just as the Buddha</w:t>
      </w:r>
      <w:r w:rsidRPr="00A42B9B">
        <w:rPr>
          <w:rStyle w:val="af2"/>
          <w:rFonts w:hint="eastAsia"/>
        </w:rPr>
        <w:t>’</w:t>
      </w:r>
      <w:r w:rsidRPr="00A42B9B">
        <w:rPr>
          <w:rStyle w:val="af2"/>
          <w:rFonts w:hint="eastAsia"/>
        </w:rPr>
        <w:t>s world outlook Human can not  stride over even 100 million</w:t>
      </w:r>
    </w:p>
    <w:p w:rsidR="00A42B9B" w:rsidRPr="00A42B9B" w:rsidRDefault="00A42B9B" w:rsidP="00A42B9B">
      <w:pPr>
        <w:ind w:firstLineChars="200" w:firstLine="480"/>
        <w:rPr>
          <w:rStyle w:val="af2"/>
          <w:rFonts w:hint="eastAsia"/>
        </w:rPr>
      </w:pPr>
      <w:r w:rsidRPr="00A42B9B">
        <w:rPr>
          <w:rStyle w:val="af2"/>
          <w:rFonts w:hint="eastAsia"/>
        </w:rPr>
        <w:t>The  "Tao Te Ching" of Lao Tzu abstruse theory</w:t>
      </w:r>
    </w:p>
    <w:p w:rsidR="00A42B9B" w:rsidRPr="00A42B9B" w:rsidRDefault="00A42B9B" w:rsidP="008E09C4">
      <w:pPr>
        <w:ind w:firstLineChars="200" w:firstLine="480"/>
        <w:rPr>
          <w:rStyle w:val="af2"/>
          <w:rFonts w:hint="eastAsia"/>
        </w:rPr>
      </w:pPr>
      <w:r w:rsidRPr="00A42B9B">
        <w:rPr>
          <w:rStyle w:val="af2"/>
          <w:rFonts w:hint="eastAsia"/>
        </w:rPr>
        <w:t xml:space="preserve">Being quoted by various disciplines of the earth Wide range of applications </w:t>
      </w:r>
      <w:r w:rsidR="008E09C4">
        <w:rPr>
          <w:rStyle w:val="af2"/>
          <w:rFonts w:hint="eastAsia"/>
        </w:rPr>
        <w:t>and it is difficult to imagine.</w:t>
      </w:r>
    </w:p>
    <w:p w:rsidR="005D7A5B" w:rsidRPr="00ED0F47" w:rsidRDefault="005D7A5B" w:rsidP="008E09C4">
      <w:pPr>
        <w:ind w:firstLineChars="200" w:firstLine="480"/>
        <w:rPr>
          <w:rFonts w:hint="eastAsia"/>
          <w:i/>
          <w:iCs/>
          <w:color w:val="808080"/>
        </w:rPr>
      </w:pPr>
      <w:r w:rsidRPr="00A42B9B">
        <w:rPr>
          <w:rStyle w:val="af2"/>
          <w:rFonts w:hint="eastAsia"/>
        </w:rPr>
        <w:t>The over-</w:t>
      </w:r>
      <w:r w:rsidR="00A42B9B" w:rsidRPr="00A42B9B">
        <w:rPr>
          <w:rStyle w:val="af2"/>
          <w:rFonts w:hint="eastAsia"/>
        </w:rPr>
        <w:t>s</w:t>
      </w:r>
      <w:r w:rsidRPr="00A42B9B">
        <w:rPr>
          <w:rStyle w:val="af2"/>
          <w:rFonts w:hint="eastAsia"/>
        </w:rPr>
        <w:t>oul world is refer to source</w:t>
      </w:r>
      <w:r w:rsidR="00A42B9B" w:rsidRPr="00A42B9B">
        <w:rPr>
          <w:rStyle w:val="af2"/>
          <w:rFonts w:hint="eastAsia"/>
        </w:rPr>
        <w:t xml:space="preserve"> when </w:t>
      </w:r>
      <w:r w:rsidR="00A42B9B" w:rsidRPr="00A42B9B">
        <w:rPr>
          <w:rStyle w:val="af2"/>
        </w:rPr>
        <w:t>they</w:t>
      </w:r>
      <w:r w:rsidR="00A42B9B" w:rsidRPr="00A42B9B">
        <w:rPr>
          <w:rStyle w:val="af2"/>
          <w:rFonts w:hint="eastAsia"/>
        </w:rPr>
        <w:t xml:space="preserve"> </w:t>
      </w:r>
      <w:r w:rsidRPr="00A42B9B">
        <w:rPr>
          <w:rStyle w:val="af2"/>
          <w:rFonts w:hint="eastAsia"/>
        </w:rPr>
        <w:t>com</w:t>
      </w:r>
      <w:r w:rsidR="00A42B9B" w:rsidRPr="00A42B9B">
        <w:rPr>
          <w:rStyle w:val="af2"/>
          <w:rFonts w:hint="eastAsia"/>
        </w:rPr>
        <w:t>e</w:t>
      </w:r>
      <w:r w:rsidRPr="00A42B9B">
        <w:rPr>
          <w:rStyle w:val="af2"/>
          <w:rFonts w:hint="eastAsia"/>
        </w:rPr>
        <w:t>。。。。。，</w:t>
      </w:r>
    </w:p>
    <w:p w:rsidR="005D7A5B" w:rsidRPr="00C93E66" w:rsidRDefault="005D7A5B" w:rsidP="00C93E66">
      <w:pPr>
        <w:ind w:firstLineChars="200" w:firstLine="482"/>
        <w:rPr>
          <w:rStyle w:val="af0"/>
          <w:rFonts w:hint="eastAsia"/>
        </w:rPr>
      </w:pPr>
      <w:r w:rsidRPr="00C93E66">
        <w:rPr>
          <w:rStyle w:val="af0"/>
          <w:rFonts w:hint="eastAsia"/>
        </w:rPr>
        <w:t>答：玄无是对外的一个表达</w:t>
      </w:r>
      <w:r w:rsidRPr="00C93E66">
        <w:rPr>
          <w:rStyle w:val="af0"/>
          <w:rFonts w:hint="eastAsia"/>
        </w:rPr>
        <w:t xml:space="preserve"> </w:t>
      </w:r>
      <w:r w:rsidRPr="00C93E66">
        <w:rPr>
          <w:rStyle w:val="af0"/>
          <w:rFonts w:hint="eastAsia"/>
        </w:rPr>
        <w:t>引起意识并刺激意识的都是玄无</w:t>
      </w:r>
    </w:p>
    <w:p w:rsidR="005D7A5B" w:rsidRPr="00C93E66" w:rsidRDefault="005D7A5B" w:rsidP="00C93E66">
      <w:pPr>
        <w:ind w:firstLineChars="200" w:firstLine="482"/>
        <w:rPr>
          <w:rStyle w:val="af0"/>
          <w:rFonts w:hint="eastAsia"/>
        </w:rPr>
      </w:pPr>
      <w:r w:rsidRPr="00C93E66">
        <w:rPr>
          <w:rStyle w:val="af0"/>
          <w:rFonts w:hint="eastAsia"/>
        </w:rPr>
        <w:t> </w:t>
      </w:r>
    </w:p>
    <w:p w:rsidR="005D7A5B" w:rsidRPr="00C93E66" w:rsidRDefault="005D7A5B" w:rsidP="00C93E66">
      <w:pPr>
        <w:ind w:firstLineChars="200" w:firstLine="482"/>
        <w:rPr>
          <w:rStyle w:val="af0"/>
          <w:rFonts w:hint="eastAsia"/>
        </w:rPr>
      </w:pPr>
      <w:r w:rsidRPr="00C93E66">
        <w:rPr>
          <w:rStyle w:val="af0"/>
          <w:rFonts w:hint="eastAsia"/>
        </w:rPr>
        <w:t>纯无是对内的一个表达</w:t>
      </w:r>
      <w:r w:rsidRPr="00C93E66">
        <w:rPr>
          <w:rStyle w:val="af0"/>
          <w:rFonts w:hint="eastAsia"/>
        </w:rPr>
        <w:t xml:space="preserve"> </w:t>
      </w:r>
      <w:r w:rsidRPr="00C93E66">
        <w:rPr>
          <w:rStyle w:val="af0"/>
          <w:rFonts w:hint="eastAsia"/>
        </w:rPr>
        <w:t>给与你分析判断自我意识是纯无</w:t>
      </w:r>
    </w:p>
    <w:p w:rsidR="005D7A5B" w:rsidRPr="00C93E66" w:rsidRDefault="005D7A5B" w:rsidP="00C93E66">
      <w:pPr>
        <w:ind w:firstLineChars="200" w:firstLine="482"/>
        <w:rPr>
          <w:rStyle w:val="af0"/>
          <w:rFonts w:hint="eastAsia"/>
        </w:rPr>
      </w:pPr>
      <w:r w:rsidRPr="00C93E66">
        <w:rPr>
          <w:rStyle w:val="af0"/>
          <w:rFonts w:hint="eastAsia"/>
        </w:rPr>
        <w:t>这两大精神组成了对宇宙认知的最基本条件</w:t>
      </w:r>
    </w:p>
    <w:p w:rsidR="005D7A5B" w:rsidRPr="00C93E66" w:rsidRDefault="005D7A5B" w:rsidP="00C93E66">
      <w:pPr>
        <w:ind w:firstLineChars="200" w:firstLine="482"/>
        <w:rPr>
          <w:rStyle w:val="af0"/>
          <w:rFonts w:hint="eastAsia"/>
        </w:rPr>
      </w:pPr>
      <w:r w:rsidRPr="00C93E66">
        <w:rPr>
          <w:rStyle w:val="af0"/>
          <w:rFonts w:hint="eastAsia"/>
        </w:rPr>
        <w:t>玄无可以转化成信息</w:t>
      </w:r>
      <w:r w:rsidRPr="00C93E66">
        <w:rPr>
          <w:rStyle w:val="af0"/>
          <w:rFonts w:hint="eastAsia"/>
        </w:rPr>
        <w:t xml:space="preserve"> </w:t>
      </w:r>
      <w:r w:rsidRPr="00C93E66">
        <w:rPr>
          <w:rStyle w:val="af0"/>
          <w:rFonts w:hint="eastAsia"/>
        </w:rPr>
        <w:t>物质</w:t>
      </w:r>
      <w:r w:rsidRPr="00C93E66">
        <w:rPr>
          <w:rStyle w:val="af0"/>
          <w:rFonts w:hint="eastAsia"/>
        </w:rPr>
        <w:t xml:space="preserve"> </w:t>
      </w:r>
      <w:r w:rsidRPr="00C93E66">
        <w:rPr>
          <w:rStyle w:val="af0"/>
          <w:rFonts w:hint="eastAsia"/>
        </w:rPr>
        <w:t>精神</w:t>
      </w:r>
      <w:r w:rsidRPr="00C93E66">
        <w:rPr>
          <w:rStyle w:val="af0"/>
          <w:rFonts w:hint="eastAsia"/>
        </w:rPr>
        <w:t xml:space="preserve"> </w:t>
      </w:r>
      <w:r w:rsidRPr="00C93E66">
        <w:rPr>
          <w:rStyle w:val="af0"/>
          <w:rFonts w:hint="eastAsia"/>
        </w:rPr>
        <w:t>以及你们人类尚未人知道可以刺激意识的东西</w:t>
      </w:r>
    </w:p>
    <w:p w:rsidR="005D7A5B" w:rsidRPr="00C93E66" w:rsidRDefault="005D7A5B" w:rsidP="00C93E66">
      <w:pPr>
        <w:ind w:firstLineChars="200" w:firstLine="482"/>
        <w:rPr>
          <w:rStyle w:val="af0"/>
          <w:rFonts w:hint="eastAsia"/>
        </w:rPr>
      </w:pPr>
      <w:r w:rsidRPr="00C93E66">
        <w:rPr>
          <w:rStyle w:val="af0"/>
          <w:rFonts w:hint="eastAsia"/>
        </w:rPr>
        <w:t>玄无从本质向外自我创新</w:t>
      </w:r>
    </w:p>
    <w:p w:rsidR="005D7A5B" w:rsidRPr="00C93E66" w:rsidRDefault="005D7A5B" w:rsidP="00C93E66">
      <w:pPr>
        <w:tabs>
          <w:tab w:val="left" w:pos="7890"/>
        </w:tabs>
        <w:ind w:firstLineChars="200" w:firstLine="482"/>
        <w:rPr>
          <w:rStyle w:val="af0"/>
          <w:rFonts w:hint="eastAsia"/>
        </w:rPr>
      </w:pPr>
    </w:p>
    <w:p w:rsidR="005D7A5B" w:rsidRPr="00C93E66" w:rsidRDefault="005D7A5B" w:rsidP="00C93E66">
      <w:pPr>
        <w:ind w:firstLineChars="200" w:firstLine="482"/>
        <w:rPr>
          <w:rStyle w:val="af0"/>
          <w:rFonts w:hint="eastAsia"/>
        </w:rPr>
      </w:pPr>
      <w:r w:rsidRPr="00C93E66">
        <w:rPr>
          <w:rStyle w:val="af0"/>
          <w:rFonts w:hint="eastAsia"/>
        </w:rPr>
        <w:t>就你们所了解</w:t>
      </w:r>
      <w:r w:rsidRPr="00C93E66">
        <w:rPr>
          <w:rStyle w:val="af0"/>
          <w:rFonts w:hint="eastAsia"/>
        </w:rPr>
        <w:t xml:space="preserve"> </w:t>
      </w:r>
      <w:r w:rsidRPr="00C93E66">
        <w:rPr>
          <w:rStyle w:val="af0"/>
          <w:rFonts w:hint="eastAsia"/>
        </w:rPr>
        <w:t>玄无的三个面向是信息</w:t>
      </w:r>
      <w:r w:rsidRPr="00C93E66">
        <w:rPr>
          <w:rStyle w:val="af0"/>
          <w:rFonts w:hint="eastAsia"/>
        </w:rPr>
        <w:t xml:space="preserve"> </w:t>
      </w:r>
      <w:r w:rsidRPr="00C93E66">
        <w:rPr>
          <w:rStyle w:val="af0"/>
          <w:rFonts w:hint="eastAsia"/>
        </w:rPr>
        <w:t>精神</w:t>
      </w:r>
      <w:r w:rsidRPr="00C93E66">
        <w:rPr>
          <w:rStyle w:val="af0"/>
          <w:rFonts w:hint="eastAsia"/>
        </w:rPr>
        <w:t xml:space="preserve"> </w:t>
      </w:r>
      <w:r w:rsidRPr="00C93E66">
        <w:rPr>
          <w:rStyle w:val="af0"/>
          <w:rFonts w:hint="eastAsia"/>
        </w:rPr>
        <w:t>物质</w:t>
      </w:r>
      <w:r w:rsidRPr="00C93E66">
        <w:rPr>
          <w:rStyle w:val="af0"/>
          <w:rFonts w:hint="eastAsia"/>
        </w:rPr>
        <w:t xml:space="preserve"> </w:t>
      </w:r>
      <w:r w:rsidRPr="00C93E66">
        <w:rPr>
          <w:rStyle w:val="af0"/>
          <w:rFonts w:hint="eastAsia"/>
        </w:rPr>
        <w:t>于是可以对应三种不同的世界</w:t>
      </w:r>
    </w:p>
    <w:p w:rsidR="005D7A5B" w:rsidRPr="00C93E66" w:rsidRDefault="005D7A5B" w:rsidP="00C93E66">
      <w:pPr>
        <w:ind w:firstLineChars="200" w:firstLine="482"/>
        <w:rPr>
          <w:rStyle w:val="af0"/>
          <w:rFonts w:hint="eastAsia"/>
        </w:rPr>
      </w:pPr>
      <w:r w:rsidRPr="00C93E66">
        <w:rPr>
          <w:rStyle w:val="af0"/>
          <w:rFonts w:hint="eastAsia"/>
        </w:rPr>
        <w:t>玄无信息世界</w:t>
      </w:r>
      <w:r w:rsidRPr="00C93E66">
        <w:rPr>
          <w:rStyle w:val="af0"/>
          <w:rFonts w:hint="eastAsia"/>
        </w:rPr>
        <w:t xml:space="preserve"> </w:t>
      </w:r>
      <w:r w:rsidRPr="00C93E66">
        <w:rPr>
          <w:rStyle w:val="af0"/>
          <w:rFonts w:hint="eastAsia"/>
        </w:rPr>
        <w:t>玄无精神世界</w:t>
      </w:r>
      <w:r w:rsidRPr="00C93E66">
        <w:rPr>
          <w:rStyle w:val="af0"/>
          <w:rFonts w:hint="eastAsia"/>
        </w:rPr>
        <w:t xml:space="preserve"> </w:t>
      </w:r>
      <w:r w:rsidRPr="00C93E66">
        <w:rPr>
          <w:rStyle w:val="af0"/>
          <w:rFonts w:hint="eastAsia"/>
        </w:rPr>
        <w:t>玄无物质世界</w:t>
      </w:r>
    </w:p>
    <w:p w:rsidR="005D7A5B" w:rsidRPr="00C93E66" w:rsidRDefault="005D7A5B" w:rsidP="00C93E66">
      <w:pPr>
        <w:ind w:firstLineChars="200" w:firstLine="482"/>
        <w:rPr>
          <w:rStyle w:val="af0"/>
          <w:rFonts w:hint="eastAsia"/>
        </w:rPr>
      </w:pPr>
      <w:r w:rsidRPr="00C93E66">
        <w:rPr>
          <w:rStyle w:val="af0"/>
          <w:rFonts w:hint="eastAsia"/>
        </w:rPr>
        <w:t>三个世界共同合作</w:t>
      </w:r>
      <w:r w:rsidRPr="00C93E66">
        <w:rPr>
          <w:rStyle w:val="af0"/>
          <w:rFonts w:hint="eastAsia"/>
        </w:rPr>
        <w:t xml:space="preserve"> </w:t>
      </w:r>
      <w:r w:rsidRPr="00C93E66">
        <w:rPr>
          <w:rStyle w:val="af0"/>
          <w:rFonts w:hint="eastAsia"/>
        </w:rPr>
        <w:t>就是你们感知的世界</w:t>
      </w:r>
    </w:p>
    <w:p w:rsidR="005D7A5B" w:rsidRPr="00C93E66" w:rsidRDefault="005D7A5B" w:rsidP="00C93E66">
      <w:pPr>
        <w:tabs>
          <w:tab w:val="left" w:pos="8423"/>
        </w:tabs>
        <w:ind w:firstLineChars="200" w:firstLine="482"/>
        <w:rPr>
          <w:rStyle w:val="af0"/>
          <w:rFonts w:hint="eastAsia"/>
        </w:rPr>
      </w:pPr>
    </w:p>
    <w:p w:rsidR="005D7A5B" w:rsidRPr="00C93E66" w:rsidRDefault="005D7A5B" w:rsidP="00C93E66">
      <w:pPr>
        <w:ind w:firstLineChars="200" w:firstLine="482"/>
        <w:rPr>
          <w:rStyle w:val="af0"/>
          <w:rFonts w:hint="eastAsia"/>
        </w:rPr>
      </w:pPr>
      <w:r w:rsidRPr="00C93E66">
        <w:rPr>
          <w:rStyle w:val="af0"/>
          <w:rFonts w:hint="eastAsia"/>
        </w:rPr>
        <w:t>想象一下</w:t>
      </w:r>
      <w:r w:rsidRPr="00C93E66">
        <w:rPr>
          <w:rStyle w:val="af0"/>
          <w:rFonts w:hint="eastAsia"/>
        </w:rPr>
        <w:t xml:space="preserve"> </w:t>
      </w:r>
      <w:r w:rsidRPr="00C93E66">
        <w:rPr>
          <w:rStyle w:val="af0"/>
          <w:rFonts w:hint="eastAsia"/>
        </w:rPr>
        <w:t>一个从外在开始的刺激</w:t>
      </w:r>
      <w:r w:rsidRPr="00C93E66">
        <w:rPr>
          <w:rStyle w:val="af0"/>
          <w:rFonts w:hint="eastAsia"/>
        </w:rPr>
        <w:t xml:space="preserve"> </w:t>
      </w:r>
      <w:r w:rsidRPr="00C93E66">
        <w:rPr>
          <w:rStyle w:val="af0"/>
          <w:rFonts w:hint="eastAsia"/>
        </w:rPr>
        <w:t>比如说</w:t>
      </w:r>
      <w:r w:rsidRPr="00C93E66">
        <w:rPr>
          <w:rStyle w:val="af0"/>
          <w:rFonts w:hint="eastAsia"/>
        </w:rPr>
        <w:t xml:space="preserve"> </w:t>
      </w:r>
      <w:r w:rsidRPr="00C93E66">
        <w:rPr>
          <w:rStyle w:val="af0"/>
          <w:rFonts w:hint="eastAsia"/>
        </w:rPr>
        <w:t>一个触摸感</w:t>
      </w:r>
    </w:p>
    <w:p w:rsidR="005D7A5B" w:rsidRPr="00C93E66" w:rsidRDefault="005D7A5B" w:rsidP="00C93E66">
      <w:pPr>
        <w:tabs>
          <w:tab w:val="left" w:pos="7973"/>
        </w:tabs>
        <w:ind w:firstLineChars="200" w:firstLine="482"/>
        <w:rPr>
          <w:rStyle w:val="af0"/>
          <w:rFonts w:hint="eastAsia"/>
        </w:rPr>
      </w:pPr>
    </w:p>
    <w:p w:rsidR="005D7A5B" w:rsidRPr="00C93E66" w:rsidRDefault="005D7A5B" w:rsidP="00C93E66">
      <w:pPr>
        <w:ind w:firstLineChars="200" w:firstLine="482"/>
        <w:rPr>
          <w:rStyle w:val="af0"/>
          <w:rFonts w:hint="eastAsia"/>
        </w:rPr>
      </w:pPr>
      <w:r w:rsidRPr="00C93E66">
        <w:rPr>
          <w:rStyle w:val="af0"/>
          <w:rFonts w:hint="eastAsia"/>
        </w:rPr>
        <w:t>一个触摸感的产生由玄无物质面引起</w:t>
      </w:r>
      <w:r w:rsidRPr="00C93E66">
        <w:rPr>
          <w:rStyle w:val="af0"/>
          <w:rFonts w:hint="eastAsia"/>
        </w:rPr>
        <w:t xml:space="preserve"> </w:t>
      </w:r>
      <w:r w:rsidRPr="00C93E66">
        <w:rPr>
          <w:rStyle w:val="af0"/>
          <w:rFonts w:hint="eastAsia"/>
        </w:rPr>
        <w:t>之后这个玄无物质面压迫手指尖</w:t>
      </w:r>
      <w:r w:rsidRPr="00C93E66">
        <w:rPr>
          <w:rStyle w:val="af0"/>
          <w:rFonts w:hint="eastAsia"/>
        </w:rPr>
        <w:t xml:space="preserve"> </w:t>
      </w:r>
      <w:r w:rsidRPr="00C93E66">
        <w:rPr>
          <w:rStyle w:val="af0"/>
          <w:rFonts w:hint="eastAsia"/>
        </w:rPr>
        <w:t>一个玄无物质层面信号被传输至大脑</w:t>
      </w:r>
      <w:r w:rsidRPr="00C93E66">
        <w:rPr>
          <w:rStyle w:val="af0"/>
          <w:rFonts w:hint="eastAsia"/>
        </w:rPr>
        <w:t xml:space="preserve"> </w:t>
      </w:r>
      <w:r w:rsidRPr="00C93E66">
        <w:rPr>
          <w:rStyle w:val="af0"/>
          <w:rFonts w:hint="eastAsia"/>
        </w:rPr>
        <w:t>这个玄无物质层面电脉冲信号被传递至大脑</w:t>
      </w:r>
      <w:r w:rsidRPr="00C93E66">
        <w:rPr>
          <w:rStyle w:val="af0"/>
          <w:rFonts w:hint="eastAsia"/>
        </w:rPr>
        <w:t xml:space="preserve"> </w:t>
      </w:r>
      <w:r w:rsidRPr="00C93E66">
        <w:rPr>
          <w:rStyle w:val="af0"/>
          <w:rFonts w:hint="eastAsia"/>
        </w:rPr>
        <w:t>于是你的头脑理解了触觉</w:t>
      </w:r>
    </w:p>
    <w:p w:rsidR="005D7A5B" w:rsidRPr="00C93E66" w:rsidRDefault="005D7A5B" w:rsidP="00C93E66">
      <w:pPr>
        <w:ind w:firstLineChars="200" w:firstLine="482"/>
        <w:rPr>
          <w:rStyle w:val="af0"/>
          <w:rFonts w:hint="eastAsia"/>
        </w:rPr>
      </w:pPr>
      <w:r w:rsidRPr="00C93E66">
        <w:rPr>
          <w:rStyle w:val="af0"/>
          <w:rFonts w:hint="eastAsia"/>
        </w:rPr>
        <w:t>到此这个触摸感离开玄无物质层面</w:t>
      </w:r>
      <w:r w:rsidRPr="00C93E66">
        <w:rPr>
          <w:rStyle w:val="af0"/>
          <w:rFonts w:hint="eastAsia"/>
        </w:rPr>
        <w:t xml:space="preserve"> </w:t>
      </w:r>
      <w:r w:rsidRPr="00C93E66">
        <w:rPr>
          <w:rStyle w:val="af0"/>
          <w:rFonts w:hint="eastAsia"/>
        </w:rPr>
        <w:t>触觉被转化成一种电脉冲</w:t>
      </w:r>
      <w:r w:rsidRPr="00C93E66">
        <w:rPr>
          <w:rStyle w:val="af0"/>
          <w:rFonts w:hint="eastAsia"/>
        </w:rPr>
        <w:t xml:space="preserve"> </w:t>
      </w:r>
      <w:r w:rsidRPr="00C93E66">
        <w:rPr>
          <w:rStyle w:val="af0"/>
          <w:rFonts w:hint="eastAsia"/>
        </w:rPr>
        <w:t>这个触觉电脉冲信号在大脑中引起了</w:t>
      </w:r>
      <w:r w:rsidRPr="00C93E66">
        <w:rPr>
          <w:rStyle w:val="af0"/>
          <w:rFonts w:hint="eastAsia"/>
        </w:rPr>
        <w:t xml:space="preserve"> </w:t>
      </w:r>
      <w:r w:rsidRPr="00C93E66">
        <w:rPr>
          <w:rStyle w:val="af0"/>
          <w:rFonts w:hint="eastAsia"/>
        </w:rPr>
        <w:t>某种形状</w:t>
      </w:r>
      <w:r w:rsidRPr="00C93E66">
        <w:rPr>
          <w:rStyle w:val="af0"/>
          <w:rFonts w:hint="eastAsia"/>
        </w:rPr>
        <w:t xml:space="preserve"> </w:t>
      </w:r>
      <w:r w:rsidRPr="00C93E66">
        <w:rPr>
          <w:rStyle w:val="af0"/>
          <w:rFonts w:hint="eastAsia"/>
        </w:rPr>
        <w:t>纯无精神场覆盖了整个物质体</w:t>
      </w:r>
      <w:r w:rsidRPr="00C93E66">
        <w:rPr>
          <w:rStyle w:val="af0"/>
          <w:rFonts w:hint="eastAsia"/>
        </w:rPr>
        <w:t xml:space="preserve"> </w:t>
      </w:r>
      <w:r w:rsidRPr="00C93E66">
        <w:rPr>
          <w:rStyle w:val="af0"/>
          <w:rFonts w:hint="eastAsia"/>
        </w:rPr>
        <w:t>某种形状</w:t>
      </w:r>
      <w:r w:rsidRPr="00C93E66">
        <w:rPr>
          <w:rStyle w:val="af0"/>
          <w:rFonts w:hint="eastAsia"/>
        </w:rPr>
        <w:t xml:space="preserve"> </w:t>
      </w:r>
      <w:r w:rsidRPr="00C93E66">
        <w:rPr>
          <w:rStyle w:val="af0"/>
          <w:rFonts w:hint="eastAsia"/>
        </w:rPr>
        <w:t>的产生</w:t>
      </w:r>
      <w:r w:rsidRPr="00C93E66">
        <w:rPr>
          <w:rStyle w:val="af0"/>
          <w:rFonts w:hint="eastAsia"/>
        </w:rPr>
        <w:t xml:space="preserve"> </w:t>
      </w:r>
      <w:r w:rsidRPr="00C93E66">
        <w:rPr>
          <w:rStyle w:val="af0"/>
          <w:rFonts w:hint="eastAsia"/>
        </w:rPr>
        <w:t>刺纯无激精神场</w:t>
      </w:r>
      <w:r w:rsidRPr="00C93E66">
        <w:rPr>
          <w:rStyle w:val="af0"/>
          <w:rFonts w:hint="eastAsia"/>
        </w:rPr>
        <w:t xml:space="preserve"> </w:t>
      </w:r>
      <w:r w:rsidRPr="00C93E66">
        <w:rPr>
          <w:rStyle w:val="af0"/>
          <w:rFonts w:hint="eastAsia"/>
        </w:rPr>
        <w:t>某种形状</w:t>
      </w:r>
      <w:r w:rsidRPr="00C93E66">
        <w:rPr>
          <w:rStyle w:val="af0"/>
          <w:rFonts w:hint="eastAsia"/>
        </w:rPr>
        <w:t xml:space="preserve"> </w:t>
      </w:r>
      <w:r w:rsidRPr="00C93E66">
        <w:rPr>
          <w:rStyle w:val="af0"/>
          <w:rFonts w:hint="eastAsia"/>
        </w:rPr>
        <w:t>在精神场</w:t>
      </w:r>
      <w:r w:rsidRPr="00C93E66">
        <w:rPr>
          <w:rStyle w:val="af0"/>
          <w:rFonts w:hint="eastAsia"/>
        </w:rPr>
        <w:t>/</w:t>
      </w:r>
      <w:r w:rsidRPr="00C93E66">
        <w:rPr>
          <w:rStyle w:val="af0"/>
          <w:rFonts w:hint="eastAsia"/>
        </w:rPr>
        <w:t>灵场中被转化成一个可被理解的意义</w:t>
      </w:r>
      <w:r w:rsidRPr="00C93E66">
        <w:rPr>
          <w:rStyle w:val="af0"/>
          <w:rFonts w:hint="eastAsia"/>
        </w:rPr>
        <w:t xml:space="preserve"> </w:t>
      </w:r>
      <w:r w:rsidRPr="00C93E66">
        <w:rPr>
          <w:rStyle w:val="af0"/>
          <w:rFonts w:hint="eastAsia"/>
        </w:rPr>
        <w:t>于是玄无的精神理解了触觉</w:t>
      </w:r>
    </w:p>
    <w:p w:rsidR="005D7A5B" w:rsidRPr="00C93E66" w:rsidRDefault="005D7A5B" w:rsidP="00C93E66">
      <w:pPr>
        <w:ind w:firstLineChars="200" w:firstLine="482"/>
        <w:rPr>
          <w:rStyle w:val="af0"/>
          <w:rFonts w:hint="eastAsia"/>
        </w:rPr>
      </w:pPr>
      <w:r w:rsidRPr="00C93E66">
        <w:rPr>
          <w:rStyle w:val="af0"/>
          <w:rFonts w:hint="eastAsia"/>
        </w:rPr>
        <w:t>到此这个触觉感离开精神层面</w:t>
      </w:r>
      <w:r w:rsidRPr="00C93E66">
        <w:rPr>
          <w:rStyle w:val="af0"/>
          <w:rFonts w:hint="eastAsia"/>
        </w:rPr>
        <w:t xml:space="preserve"> </w:t>
      </w:r>
      <w:r w:rsidRPr="00C93E66">
        <w:rPr>
          <w:rStyle w:val="af0"/>
          <w:rFonts w:hint="eastAsia"/>
        </w:rPr>
        <w:t>被转化成一种直接的纯无信息</w:t>
      </w:r>
      <w:r w:rsidRPr="00C93E66">
        <w:rPr>
          <w:rStyle w:val="af0"/>
          <w:rFonts w:hint="eastAsia"/>
        </w:rPr>
        <w:t xml:space="preserve"> </w:t>
      </w:r>
      <w:r w:rsidRPr="00C93E66">
        <w:rPr>
          <w:rStyle w:val="af0"/>
          <w:rFonts w:hint="eastAsia"/>
        </w:rPr>
        <w:t>纯无信息和纯无信息对应</w:t>
      </w:r>
      <w:r w:rsidRPr="00C93E66">
        <w:rPr>
          <w:rStyle w:val="af0"/>
          <w:rFonts w:hint="eastAsia"/>
        </w:rPr>
        <w:t xml:space="preserve"> </w:t>
      </w:r>
      <w:r w:rsidRPr="00C93E66">
        <w:rPr>
          <w:rStyle w:val="af0"/>
          <w:rFonts w:hint="eastAsia"/>
        </w:rPr>
        <w:lastRenderedPageBreak/>
        <w:t>由于你本身就是纯无</w:t>
      </w:r>
      <w:r w:rsidRPr="00C93E66">
        <w:rPr>
          <w:rStyle w:val="af0"/>
          <w:rFonts w:hint="eastAsia"/>
        </w:rPr>
        <w:t xml:space="preserve"> </w:t>
      </w:r>
      <w:r w:rsidRPr="00C93E66">
        <w:rPr>
          <w:rStyle w:val="af0"/>
          <w:rFonts w:hint="eastAsia"/>
        </w:rPr>
        <w:t>只有纯无才能对应理解纯无</w:t>
      </w:r>
      <w:r w:rsidRPr="00C93E66">
        <w:rPr>
          <w:rStyle w:val="af0"/>
          <w:rFonts w:hint="eastAsia"/>
        </w:rPr>
        <w:t xml:space="preserve"> </w:t>
      </w:r>
      <w:r w:rsidRPr="00C93E66">
        <w:rPr>
          <w:rStyle w:val="af0"/>
          <w:rFonts w:hint="eastAsia"/>
        </w:rPr>
        <w:t>于是最本质的你纯无的面向感知到了触觉</w:t>
      </w:r>
    </w:p>
    <w:p w:rsidR="005D7A5B" w:rsidRPr="00C93E66" w:rsidRDefault="00FD1889" w:rsidP="00C93E66">
      <w:pPr>
        <w:ind w:firstLineChars="200" w:firstLine="482"/>
        <w:rPr>
          <w:rStyle w:val="af0"/>
          <w:rFonts w:hint="eastAsia"/>
        </w:rPr>
      </w:pPr>
      <w:r w:rsidRPr="00C93E66">
        <w:rPr>
          <w:rStyle w:val="af0"/>
          <w:rFonts w:hint="eastAsia"/>
        </w:rPr>
        <w:t> </w:t>
      </w:r>
    </w:p>
    <w:p w:rsidR="005D7A5B" w:rsidRPr="00C93E66" w:rsidRDefault="005D7A5B" w:rsidP="00C93E66">
      <w:pPr>
        <w:ind w:firstLineChars="200" w:firstLine="482"/>
        <w:rPr>
          <w:rStyle w:val="af0"/>
          <w:rFonts w:hint="eastAsia"/>
        </w:rPr>
      </w:pPr>
    </w:p>
    <w:p w:rsidR="005D7A5B" w:rsidRPr="00C93E66" w:rsidRDefault="005D7A5B" w:rsidP="00C93E66">
      <w:pPr>
        <w:ind w:firstLineChars="200" w:firstLine="482"/>
        <w:rPr>
          <w:rStyle w:val="af0"/>
          <w:rFonts w:hint="eastAsia"/>
        </w:rPr>
      </w:pPr>
      <w:r w:rsidRPr="00C93E66">
        <w:rPr>
          <w:rStyle w:val="af0"/>
          <w:rFonts w:hint="eastAsia"/>
        </w:rPr>
        <w:t>玄不是物质精神信息以及所有对它的定义</w:t>
      </w:r>
      <w:r w:rsidRPr="00C93E66">
        <w:rPr>
          <w:rStyle w:val="af0"/>
          <w:rFonts w:hint="eastAsia"/>
        </w:rPr>
        <w:t xml:space="preserve"> </w:t>
      </w:r>
      <w:r w:rsidRPr="00C93E66">
        <w:rPr>
          <w:rStyle w:val="af0"/>
          <w:rFonts w:hint="eastAsia"/>
        </w:rPr>
        <w:t>这些只是它的三个面向</w:t>
      </w:r>
      <w:r w:rsidRPr="00C93E66">
        <w:rPr>
          <w:rStyle w:val="af0"/>
          <w:rFonts w:hint="eastAsia"/>
        </w:rPr>
        <w:t xml:space="preserve"> </w:t>
      </w:r>
      <w:r w:rsidRPr="00C93E66">
        <w:rPr>
          <w:rStyle w:val="af0"/>
          <w:rFonts w:hint="eastAsia"/>
        </w:rPr>
        <w:t>通过这三个面向玄无向纯无传递刺激</w:t>
      </w:r>
    </w:p>
    <w:p w:rsidR="005D7A5B" w:rsidRPr="00C93E66" w:rsidRDefault="005D7A5B" w:rsidP="00C93E66">
      <w:pPr>
        <w:ind w:firstLineChars="200" w:firstLine="482"/>
        <w:rPr>
          <w:rStyle w:val="af0"/>
          <w:rFonts w:hint="eastAsia"/>
        </w:rPr>
      </w:pPr>
      <w:r w:rsidRPr="00C93E66">
        <w:rPr>
          <w:rStyle w:val="af0"/>
          <w:rFonts w:hint="eastAsia"/>
        </w:rPr>
        <w:t>于是玄无精神经过三个面向被转化成纯无精神</w:t>
      </w:r>
      <w:r w:rsidRPr="00C93E66">
        <w:rPr>
          <w:rStyle w:val="af0"/>
          <w:rFonts w:hint="eastAsia"/>
        </w:rPr>
        <w:t xml:space="preserve"> </w:t>
      </w:r>
      <w:r w:rsidRPr="00C93E66">
        <w:rPr>
          <w:rStyle w:val="af0"/>
          <w:rFonts w:hint="eastAsia"/>
        </w:rPr>
        <w:t>从而被纯精神</w:t>
      </w:r>
      <w:r w:rsidRPr="00C93E66">
        <w:rPr>
          <w:rStyle w:val="af0"/>
          <w:rFonts w:hint="eastAsia"/>
        </w:rPr>
        <w:t xml:space="preserve"> </w:t>
      </w:r>
      <w:r w:rsidRPr="00C93E66">
        <w:rPr>
          <w:rStyle w:val="af0"/>
          <w:rFonts w:hint="eastAsia"/>
        </w:rPr>
        <w:t>也就是你的本质</w:t>
      </w:r>
      <w:r w:rsidRPr="00C93E66">
        <w:rPr>
          <w:rStyle w:val="af0"/>
          <w:rFonts w:hint="eastAsia"/>
        </w:rPr>
        <w:t xml:space="preserve"> </w:t>
      </w:r>
      <w:r w:rsidRPr="00C93E66">
        <w:rPr>
          <w:rStyle w:val="af0"/>
          <w:rFonts w:hint="eastAsia"/>
        </w:rPr>
        <w:t>你现在感觉到的这个我</w:t>
      </w:r>
      <w:r w:rsidRPr="00C93E66">
        <w:rPr>
          <w:rStyle w:val="af0"/>
          <w:rFonts w:hint="eastAsia"/>
        </w:rPr>
        <w:t xml:space="preserve"> </w:t>
      </w:r>
      <w:r w:rsidRPr="00C93E66">
        <w:rPr>
          <w:rStyle w:val="af0"/>
          <w:rFonts w:hint="eastAsia"/>
        </w:rPr>
        <w:t>所理解</w:t>
      </w:r>
    </w:p>
    <w:p w:rsidR="005D7A5B" w:rsidRPr="00C93E66" w:rsidRDefault="005D7A5B" w:rsidP="00C93E66">
      <w:pPr>
        <w:ind w:firstLineChars="200" w:firstLine="482"/>
        <w:rPr>
          <w:rStyle w:val="af0"/>
          <w:rFonts w:hint="eastAsia"/>
        </w:rPr>
      </w:pPr>
      <w:r w:rsidRPr="00C93E66">
        <w:rPr>
          <w:rStyle w:val="af0"/>
          <w:rFonts w:hint="eastAsia"/>
        </w:rPr>
        <w:t>用人类三级神经元来理解这个概念</w:t>
      </w:r>
      <w:r w:rsidRPr="00C93E66">
        <w:rPr>
          <w:rStyle w:val="af0"/>
          <w:rFonts w:hint="eastAsia"/>
        </w:rPr>
        <w:t xml:space="preserve"> </w:t>
      </w:r>
      <w:r w:rsidRPr="00C93E66">
        <w:rPr>
          <w:rStyle w:val="af0"/>
          <w:rFonts w:hint="eastAsia"/>
        </w:rPr>
        <w:t>只需要知道</w:t>
      </w:r>
      <w:r w:rsidRPr="00C93E66">
        <w:rPr>
          <w:rStyle w:val="af0"/>
          <w:rFonts w:hint="eastAsia"/>
        </w:rPr>
        <w:t xml:space="preserve"> </w:t>
      </w:r>
      <w:r w:rsidRPr="00C93E66">
        <w:rPr>
          <w:rStyle w:val="af0"/>
          <w:rFonts w:hint="eastAsia"/>
        </w:rPr>
        <w:t>玄无是外</w:t>
      </w:r>
      <w:r w:rsidRPr="00C93E66">
        <w:rPr>
          <w:rStyle w:val="af0"/>
          <w:rFonts w:hint="eastAsia"/>
        </w:rPr>
        <w:t xml:space="preserve"> </w:t>
      </w:r>
      <w:r w:rsidRPr="00C93E66">
        <w:rPr>
          <w:rStyle w:val="af0"/>
          <w:rFonts w:hint="eastAsia"/>
        </w:rPr>
        <w:t>纯无是内</w:t>
      </w:r>
      <w:r w:rsidRPr="00C93E66">
        <w:rPr>
          <w:rStyle w:val="af0"/>
          <w:rFonts w:hint="eastAsia"/>
        </w:rPr>
        <w:t xml:space="preserve"> </w:t>
      </w:r>
      <w:r w:rsidRPr="00C93E66">
        <w:rPr>
          <w:rStyle w:val="af0"/>
          <w:rFonts w:hint="eastAsia"/>
        </w:rPr>
        <w:t>即可</w:t>
      </w:r>
    </w:p>
    <w:p w:rsidR="00C93E66" w:rsidRPr="00C93E66" w:rsidRDefault="00C93E66" w:rsidP="00C93E66">
      <w:pPr>
        <w:ind w:firstLineChars="200" w:firstLine="482"/>
        <w:rPr>
          <w:rStyle w:val="af0"/>
          <w:rFonts w:hint="eastAsia"/>
        </w:rPr>
      </w:pPr>
      <w:r w:rsidRPr="00C93E66">
        <w:rPr>
          <w:rStyle w:val="af0"/>
          <w:rFonts w:hint="eastAsia"/>
        </w:rPr>
        <w:t>The Xuan-void is an expression to the external The  Xuan-void is what caused consciousness a</w:t>
      </w:r>
      <w:r>
        <w:rPr>
          <w:rStyle w:val="af0"/>
          <w:rFonts w:hint="eastAsia"/>
        </w:rPr>
        <w:t>nd stimulates consciousness</w:t>
      </w:r>
    </w:p>
    <w:p w:rsidR="00C93E66" w:rsidRPr="00C93E66" w:rsidRDefault="00C93E66" w:rsidP="00C93E66">
      <w:pPr>
        <w:ind w:firstLineChars="200" w:firstLine="482"/>
        <w:rPr>
          <w:rStyle w:val="af0"/>
          <w:rFonts w:hint="eastAsia"/>
        </w:rPr>
      </w:pPr>
      <w:r w:rsidRPr="00C93E66">
        <w:rPr>
          <w:rStyle w:val="af0"/>
          <w:rFonts w:hint="eastAsia"/>
        </w:rPr>
        <w:t>The pure-nothing is an expression to the internal The pure-nothing is what give</w:t>
      </w:r>
      <w:r>
        <w:rPr>
          <w:rStyle w:val="af0"/>
          <w:rFonts w:hint="eastAsia"/>
        </w:rPr>
        <w:t xml:space="preserve"> the</w:t>
      </w:r>
      <w:r w:rsidRPr="00C93E66">
        <w:rPr>
          <w:rStyle w:val="af0"/>
          <w:rFonts w:hint="eastAsia"/>
        </w:rPr>
        <w:t xml:space="preserve"> analyse estimate and self-awareness  to you</w:t>
      </w:r>
    </w:p>
    <w:p w:rsidR="00C93E66" w:rsidRPr="00C93E66" w:rsidRDefault="00C93E66" w:rsidP="00C93E66">
      <w:pPr>
        <w:ind w:firstLineChars="200" w:firstLine="482"/>
        <w:rPr>
          <w:rStyle w:val="af0"/>
          <w:rFonts w:hint="eastAsia"/>
        </w:rPr>
      </w:pPr>
      <w:r w:rsidRPr="00C93E66">
        <w:rPr>
          <w:rStyle w:val="af0"/>
          <w:rFonts w:hint="eastAsia"/>
        </w:rPr>
        <w:t> These two great spirit are constitute the most basic conditions for cognition universe</w:t>
      </w:r>
    </w:p>
    <w:p w:rsidR="00C93E66" w:rsidRPr="00C93E66" w:rsidRDefault="00C93E66" w:rsidP="00C93E66">
      <w:pPr>
        <w:ind w:firstLineChars="200" w:firstLine="482"/>
        <w:rPr>
          <w:rStyle w:val="af0"/>
          <w:rFonts w:hint="eastAsia"/>
        </w:rPr>
      </w:pPr>
      <w:r w:rsidRPr="00C93E66">
        <w:rPr>
          <w:rStyle w:val="af0"/>
          <w:rFonts w:hint="eastAsia"/>
        </w:rPr>
        <w:t xml:space="preserve">The Xuan-void can be transform into the information  materiality spirituals And you something able to stimulate consciousness that your human </w:t>
      </w:r>
      <w:r w:rsidRPr="00C93E66">
        <w:rPr>
          <w:rStyle w:val="af0"/>
        </w:rPr>
        <w:t>didn't know</w:t>
      </w:r>
      <w:r w:rsidRPr="00C93E66">
        <w:rPr>
          <w:rStyle w:val="af0"/>
          <w:rFonts w:hint="eastAsia"/>
        </w:rPr>
        <w:t> </w:t>
      </w:r>
    </w:p>
    <w:p w:rsidR="00C93E66" w:rsidRPr="00C93E66" w:rsidRDefault="00C93E66" w:rsidP="00C93E66">
      <w:pPr>
        <w:ind w:firstLineChars="200" w:firstLine="482"/>
        <w:rPr>
          <w:rStyle w:val="af0"/>
          <w:rFonts w:hint="eastAsia"/>
        </w:rPr>
      </w:pPr>
      <w:r w:rsidRPr="00C93E66">
        <w:rPr>
          <w:rStyle w:val="af0"/>
          <w:rFonts w:hint="eastAsia"/>
        </w:rPr>
        <w:t>The Xuan-void are self-innovation from essence into the external</w:t>
      </w:r>
      <w:r w:rsidRPr="00C93E66">
        <w:rPr>
          <w:rStyle w:val="af0"/>
        </w:rPr>
        <w:tab/>
      </w:r>
    </w:p>
    <w:p w:rsidR="00C93E66" w:rsidRPr="00C93E66" w:rsidRDefault="00C93E66" w:rsidP="00C93E66">
      <w:pPr>
        <w:ind w:firstLineChars="200" w:firstLine="482"/>
        <w:rPr>
          <w:rStyle w:val="af0"/>
          <w:rFonts w:hint="eastAsia"/>
        </w:rPr>
      </w:pPr>
      <w:r w:rsidRPr="00C93E66">
        <w:rPr>
          <w:rStyle w:val="af0"/>
          <w:rFonts w:hint="eastAsia"/>
        </w:rPr>
        <w:t>As you know The three aspects of Xuan-void are information spiritual material Hence can correspond to three different world</w:t>
      </w:r>
    </w:p>
    <w:p w:rsidR="00C93E66" w:rsidRPr="00C93E66" w:rsidRDefault="00C93E66" w:rsidP="00C93E66">
      <w:pPr>
        <w:ind w:firstLineChars="200" w:firstLine="482"/>
        <w:rPr>
          <w:rStyle w:val="af0"/>
          <w:rFonts w:hint="eastAsia"/>
        </w:rPr>
      </w:pPr>
      <w:r w:rsidRPr="00C93E66">
        <w:rPr>
          <w:rStyle w:val="af0"/>
          <w:rFonts w:hint="eastAsia"/>
        </w:rPr>
        <w:t>The  Xuan-void information world The Xuan-void spiritual world The Xuan-void materiality  world</w:t>
      </w:r>
    </w:p>
    <w:p w:rsidR="00C93E66" w:rsidRPr="00C93E66" w:rsidRDefault="00C93E66" w:rsidP="00C93E66">
      <w:pPr>
        <w:ind w:firstLineChars="200" w:firstLine="482"/>
        <w:rPr>
          <w:rStyle w:val="af0"/>
          <w:rFonts w:hint="eastAsia"/>
        </w:rPr>
      </w:pPr>
      <w:r w:rsidRPr="00C93E66">
        <w:rPr>
          <w:rStyle w:val="af0"/>
          <w:rFonts w:hint="eastAsia"/>
        </w:rPr>
        <w:t>The three worlds cooperating together Just the world you apperceiving</w:t>
      </w:r>
      <w:r w:rsidRPr="00C93E66">
        <w:rPr>
          <w:rStyle w:val="af0"/>
        </w:rPr>
        <w:tab/>
      </w:r>
    </w:p>
    <w:p w:rsidR="00C93E66" w:rsidRPr="00C93E66" w:rsidRDefault="00C93E66" w:rsidP="00C93E66">
      <w:pPr>
        <w:ind w:firstLineChars="200" w:firstLine="482"/>
        <w:rPr>
          <w:rStyle w:val="af0"/>
          <w:rFonts w:hint="eastAsia"/>
        </w:rPr>
      </w:pPr>
      <w:r w:rsidRPr="00C93E66">
        <w:rPr>
          <w:rStyle w:val="af0"/>
          <w:rFonts w:hint="eastAsia"/>
        </w:rPr>
        <w:t>Imagine A stimulus from the outside For instance a sense of touch</w:t>
      </w:r>
      <w:r w:rsidRPr="00C93E66">
        <w:rPr>
          <w:rStyle w:val="af0"/>
        </w:rPr>
        <w:tab/>
      </w:r>
    </w:p>
    <w:p w:rsidR="00C93E66" w:rsidRPr="00C93E66" w:rsidRDefault="00C93E66" w:rsidP="00C93E66">
      <w:pPr>
        <w:ind w:firstLineChars="200" w:firstLine="482"/>
        <w:rPr>
          <w:rStyle w:val="af0"/>
          <w:rFonts w:hint="eastAsia"/>
        </w:rPr>
      </w:pPr>
      <w:r w:rsidRPr="00C93E66">
        <w:rPr>
          <w:rStyle w:val="af0"/>
          <w:rFonts w:hint="eastAsia"/>
        </w:rPr>
        <w:t xml:space="preserve">Hithreto this  sense of touch </w:t>
      </w:r>
      <w:r w:rsidRPr="00C93E66">
        <w:rPr>
          <w:rStyle w:val="af0"/>
        </w:rPr>
        <w:t xml:space="preserve">Away from </w:t>
      </w:r>
      <w:r w:rsidRPr="00C93E66">
        <w:rPr>
          <w:rStyle w:val="af0"/>
          <w:rFonts w:hint="eastAsia"/>
        </w:rPr>
        <w:t>material aspect of Xuan-void  The  sense of touch be converted into a kind of electric pulse This tactile electrical pulse signals has caused a  kind of certain shape in the brain  The pure-nothing spiritual field covered the whole material body Some kind of shape  Being transformed into an understandable meaning in a spiritual field / Soul field Thereupon the Xuan-void spiritual understood the touch  sense of touch</w:t>
      </w:r>
    </w:p>
    <w:p w:rsidR="00C93E66" w:rsidRPr="00C93E66" w:rsidRDefault="00C93E66" w:rsidP="00C93E66">
      <w:pPr>
        <w:ind w:firstLineChars="200" w:firstLine="482"/>
        <w:rPr>
          <w:rStyle w:val="af0"/>
          <w:rFonts w:hint="eastAsia"/>
        </w:rPr>
      </w:pPr>
    </w:p>
    <w:p w:rsidR="00C93E66" w:rsidRPr="00C93E66" w:rsidRDefault="00C93E66" w:rsidP="00C93E66">
      <w:pPr>
        <w:ind w:firstLineChars="200" w:firstLine="482"/>
        <w:rPr>
          <w:rStyle w:val="af0"/>
          <w:rFonts w:hint="eastAsia"/>
        </w:rPr>
      </w:pPr>
      <w:r w:rsidRPr="00C93E66">
        <w:rPr>
          <w:rStyle w:val="af0"/>
          <w:rFonts w:hint="eastAsia"/>
        </w:rPr>
        <w:t xml:space="preserve">The engender of a feeling of touch was caused by the material aspect of Xuan-void Thereupon the material aspect of Xuan-void  constricting  the tip of the finger A signal of material aspect of Xuan-void is transmitted into the brain This Xuan-void level </w:t>
      </w:r>
      <w:r w:rsidRPr="00C93E66">
        <w:rPr>
          <w:rStyle w:val="af0"/>
        </w:rPr>
        <w:t>‚</w:t>
      </w:r>
      <w:r w:rsidRPr="00C93E66">
        <w:rPr>
          <w:rStyle w:val="af0"/>
          <w:rFonts w:hint="eastAsia"/>
        </w:rPr>
        <w:t>s electric pulse signal was be transmitted into the brain Hence your brain understood the sense of touch</w:t>
      </w:r>
    </w:p>
    <w:p w:rsidR="00C93E66" w:rsidRPr="00C93E66" w:rsidRDefault="00C93E66" w:rsidP="00C93E66">
      <w:pPr>
        <w:ind w:firstLineChars="200" w:firstLine="482"/>
        <w:rPr>
          <w:rStyle w:val="af0"/>
          <w:rFonts w:hint="eastAsia"/>
        </w:rPr>
      </w:pPr>
      <w:r w:rsidRPr="00C93E66">
        <w:rPr>
          <w:rStyle w:val="af0"/>
          <w:rFonts w:hint="eastAsia"/>
        </w:rPr>
        <w:t xml:space="preserve">Hithreto this  sense of touch leaves the spiritual level Being transformed into a direct pure-nothing information The pure-nothing information </w:t>
      </w:r>
      <w:r w:rsidRPr="00C93E66">
        <w:rPr>
          <w:rStyle w:val="af0"/>
        </w:rPr>
        <w:t> correspondence with</w:t>
      </w:r>
      <w:r w:rsidRPr="00C93E66">
        <w:rPr>
          <w:rStyle w:val="af0"/>
          <w:rFonts w:hint="eastAsia"/>
        </w:rPr>
        <w:t xml:space="preserve">  pure-nothing information Because of </w:t>
      </w:r>
      <w:r w:rsidRPr="00C93E66">
        <w:rPr>
          <w:rStyle w:val="af0"/>
        </w:rPr>
        <w:t>you're </w:t>
      </w:r>
      <w:r w:rsidRPr="00C93E66">
        <w:rPr>
          <w:rStyle w:val="af0"/>
          <w:rFonts w:hint="eastAsia"/>
        </w:rPr>
        <w:t>pure-nothing</w:t>
      </w:r>
    </w:p>
    <w:p w:rsidR="00C93E66" w:rsidRPr="00C93E66" w:rsidRDefault="00C93E66" w:rsidP="00C93E66">
      <w:pPr>
        <w:ind w:firstLineChars="200" w:firstLine="482"/>
        <w:rPr>
          <w:rStyle w:val="af0"/>
          <w:rFonts w:hint="eastAsia"/>
        </w:rPr>
      </w:pPr>
      <w:r w:rsidRPr="00C93E66">
        <w:rPr>
          <w:rStyle w:val="af0"/>
          <w:rFonts w:hint="eastAsia"/>
        </w:rPr>
        <w:t xml:space="preserve">Only pure-nothing able to </w:t>
      </w:r>
      <w:r w:rsidRPr="00C93E66">
        <w:rPr>
          <w:rStyle w:val="af0"/>
        </w:rPr>
        <w:t>correspondence </w:t>
      </w:r>
      <w:r w:rsidRPr="00C93E66">
        <w:rPr>
          <w:rStyle w:val="af0"/>
          <w:rFonts w:hint="eastAsia"/>
        </w:rPr>
        <w:t xml:space="preserve"> and understand pure-nothing</w:t>
      </w:r>
    </w:p>
    <w:p w:rsidR="00C93E66" w:rsidRPr="00C93E66" w:rsidRDefault="00C93E66" w:rsidP="00C93E66">
      <w:pPr>
        <w:ind w:firstLineChars="200" w:firstLine="482"/>
        <w:rPr>
          <w:rStyle w:val="af0"/>
          <w:rFonts w:hint="eastAsia"/>
        </w:rPr>
      </w:pPr>
      <w:r w:rsidRPr="00C93E66">
        <w:rPr>
          <w:rStyle w:val="af0"/>
          <w:rFonts w:hint="eastAsia"/>
        </w:rPr>
        <w:t xml:space="preserve"> So the </w:t>
      </w:r>
      <w:r w:rsidRPr="00C93E66">
        <w:rPr>
          <w:rStyle w:val="af0"/>
        </w:rPr>
        <w:t>most essential</w:t>
      </w:r>
      <w:r w:rsidRPr="00C93E66">
        <w:rPr>
          <w:rStyle w:val="af0"/>
          <w:rFonts w:hint="eastAsia"/>
        </w:rPr>
        <w:t xml:space="preserve"> of your pure-nothing aspect </w:t>
      </w:r>
      <w:r w:rsidRPr="00C93E66">
        <w:rPr>
          <w:rStyle w:val="af0"/>
        </w:rPr>
        <w:t>sensed</w:t>
      </w:r>
      <w:r w:rsidRPr="00C93E66">
        <w:rPr>
          <w:rStyle w:val="af0"/>
          <w:rFonts w:hint="eastAsia"/>
        </w:rPr>
        <w:t xml:space="preserve"> the </w:t>
      </w:r>
      <w:r w:rsidRPr="00C93E66">
        <w:rPr>
          <w:rStyle w:val="af0"/>
        </w:rPr>
        <w:t>touch</w:t>
      </w:r>
      <w:r w:rsidRPr="00C93E66">
        <w:rPr>
          <w:rStyle w:val="af0"/>
          <w:rFonts w:hint="eastAsia"/>
        </w:rPr>
        <w:t xml:space="preserve"> </w:t>
      </w:r>
    </w:p>
    <w:p w:rsidR="00C93E66" w:rsidRPr="00C93E66" w:rsidRDefault="00C93E66" w:rsidP="00C93E66">
      <w:pPr>
        <w:ind w:firstLineChars="200" w:firstLine="482"/>
        <w:rPr>
          <w:rStyle w:val="af0"/>
          <w:rFonts w:hint="eastAsia"/>
        </w:rPr>
      </w:pPr>
    </w:p>
    <w:p w:rsidR="00C93E66" w:rsidRPr="00C93E66" w:rsidRDefault="00C93E66" w:rsidP="00C93E66">
      <w:pPr>
        <w:ind w:firstLineChars="200" w:firstLine="482"/>
        <w:rPr>
          <w:rStyle w:val="af0"/>
        </w:rPr>
      </w:pPr>
      <w:r w:rsidRPr="00C93E66">
        <w:rPr>
          <w:rStyle w:val="af0"/>
        </w:rPr>
        <w:t>The Xuan is not material and spiritual and information and all the definitions of it</w:t>
      </w:r>
    </w:p>
    <w:p w:rsidR="00C93E66" w:rsidRPr="00C93E66" w:rsidRDefault="00C93E66" w:rsidP="00C93E66">
      <w:pPr>
        <w:ind w:firstLineChars="200" w:firstLine="482"/>
        <w:rPr>
          <w:rStyle w:val="af0"/>
        </w:rPr>
      </w:pPr>
      <w:r w:rsidRPr="00C93E66">
        <w:rPr>
          <w:rStyle w:val="af0"/>
        </w:rPr>
        <w:t xml:space="preserve">These just three aspects of it </w:t>
      </w:r>
    </w:p>
    <w:p w:rsidR="00C93E66" w:rsidRPr="00C93E66" w:rsidRDefault="00C93E66" w:rsidP="00C93E66">
      <w:pPr>
        <w:ind w:firstLineChars="200" w:firstLine="482"/>
        <w:rPr>
          <w:rStyle w:val="af0"/>
        </w:rPr>
      </w:pPr>
      <w:r w:rsidRPr="00C93E66">
        <w:rPr>
          <w:rStyle w:val="af0"/>
        </w:rPr>
        <w:t>The Xuan-void through these three aspects transfer stimulate into the pure-nothing</w:t>
      </w:r>
    </w:p>
    <w:p w:rsidR="00C93E66" w:rsidRPr="00C93E66" w:rsidRDefault="00C93E66" w:rsidP="00C93E66">
      <w:pPr>
        <w:ind w:firstLineChars="200" w:firstLine="482"/>
        <w:rPr>
          <w:rStyle w:val="af0"/>
        </w:rPr>
      </w:pPr>
    </w:p>
    <w:p w:rsidR="00C93E66" w:rsidRPr="00C93E66" w:rsidRDefault="00C93E66" w:rsidP="00C93E66">
      <w:pPr>
        <w:ind w:firstLineChars="200" w:firstLine="482"/>
        <w:rPr>
          <w:rStyle w:val="af0"/>
        </w:rPr>
      </w:pPr>
      <w:r w:rsidRPr="00C93E66">
        <w:rPr>
          <w:rStyle w:val="af0"/>
        </w:rPr>
        <w:t xml:space="preserve">And then spirit of Xuan-void was be transformed into spirit of pure-nothing passed through three aspects </w:t>
      </w:r>
    </w:p>
    <w:p w:rsidR="00C93E66" w:rsidRPr="00C93E66" w:rsidRDefault="00C93E66" w:rsidP="00C93E66">
      <w:pPr>
        <w:ind w:firstLineChars="200" w:firstLine="482"/>
        <w:rPr>
          <w:rStyle w:val="af0"/>
        </w:rPr>
      </w:pPr>
      <w:r w:rsidRPr="00C93E66">
        <w:rPr>
          <w:rStyle w:val="af0"/>
        </w:rPr>
        <w:t xml:space="preserve">Thus be understood by the pure-nothing’s spirit namely your essence this myself you currently feel  </w:t>
      </w:r>
    </w:p>
    <w:p w:rsidR="00C93E66" w:rsidRPr="00C93E66" w:rsidRDefault="00C93E66" w:rsidP="00C93E66">
      <w:pPr>
        <w:ind w:firstLineChars="200" w:firstLine="482"/>
        <w:rPr>
          <w:rStyle w:val="af0"/>
        </w:rPr>
      </w:pPr>
    </w:p>
    <w:p w:rsidR="00C93E66" w:rsidRPr="00C93E66" w:rsidRDefault="00C93E66" w:rsidP="00C93E66">
      <w:pPr>
        <w:ind w:firstLineChars="200" w:firstLine="482"/>
        <w:rPr>
          <w:rStyle w:val="af0"/>
        </w:rPr>
      </w:pPr>
      <w:r w:rsidRPr="00C93E66">
        <w:rPr>
          <w:rStyle w:val="af0"/>
        </w:rPr>
        <w:t>If through the human three level neuron to understand this conception</w:t>
      </w:r>
    </w:p>
    <w:p w:rsidR="00C93E66" w:rsidRDefault="00C93E66" w:rsidP="00C93E66">
      <w:pPr>
        <w:pBdr>
          <w:bottom w:val="single" w:sz="6" w:space="1" w:color="auto"/>
        </w:pBdr>
        <w:ind w:firstLineChars="200" w:firstLine="482"/>
        <w:rPr>
          <w:rStyle w:val="af0"/>
          <w:rFonts w:hint="eastAsia"/>
        </w:rPr>
      </w:pPr>
      <w:r w:rsidRPr="00C93E66">
        <w:rPr>
          <w:rStyle w:val="af0"/>
        </w:rPr>
        <w:t xml:space="preserve">It is only necessary to know that the Xuan-void is external the pure-nothing is internal </w:t>
      </w:r>
    </w:p>
    <w:p w:rsidR="00CB3579" w:rsidRPr="00C93E66" w:rsidRDefault="00CB3579" w:rsidP="00C93E66">
      <w:pPr>
        <w:ind w:firstLineChars="200" w:firstLine="482"/>
        <w:rPr>
          <w:rStyle w:val="af0"/>
        </w:rPr>
      </w:pPr>
    </w:p>
    <w:p w:rsidR="005D7A5B" w:rsidRPr="00CB3579" w:rsidRDefault="005D7A5B" w:rsidP="00692BCF">
      <w:pPr>
        <w:ind w:firstLineChars="200" w:firstLine="480"/>
        <w:rPr>
          <w:rStyle w:val="af2"/>
          <w:rFonts w:hint="eastAsia"/>
        </w:rPr>
      </w:pPr>
      <w:r w:rsidRPr="00CB3579">
        <w:rPr>
          <w:rStyle w:val="af2"/>
          <w:rFonts w:hint="eastAsia"/>
        </w:rPr>
        <w:lastRenderedPageBreak/>
        <w:t>问：楼主你能到我的地方来么？</w:t>
      </w:r>
    </w:p>
    <w:p w:rsidR="005D7A5B" w:rsidRPr="00CB3579" w:rsidRDefault="005D7A5B" w:rsidP="00692BCF">
      <w:pPr>
        <w:ind w:firstLineChars="200" w:firstLine="480"/>
        <w:rPr>
          <w:rStyle w:val="af2"/>
          <w:rFonts w:hint="eastAsia"/>
        </w:rPr>
      </w:pPr>
      <w:r w:rsidRPr="00CB3579">
        <w:rPr>
          <w:rStyle w:val="af2"/>
          <w:rFonts w:hint="eastAsia"/>
        </w:rPr>
        <w:t xml:space="preserve">Q: </w:t>
      </w:r>
      <w:r w:rsidR="00CB3579" w:rsidRPr="00CB3579">
        <w:rPr>
          <w:rStyle w:val="af2"/>
          <w:rFonts w:hint="eastAsia"/>
        </w:rPr>
        <w:t>C</w:t>
      </w:r>
      <w:r w:rsidRPr="00CB3579">
        <w:rPr>
          <w:rStyle w:val="af2"/>
          <w:rFonts w:hint="eastAsia"/>
        </w:rPr>
        <w:t>an you come to my place ?</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Pr="00CB3579" w:rsidRDefault="005D7A5B" w:rsidP="00CB3579">
      <w:pPr>
        <w:ind w:firstLineChars="200" w:firstLine="482"/>
        <w:rPr>
          <w:rStyle w:val="af0"/>
          <w:rFonts w:hint="eastAsia"/>
        </w:rPr>
      </w:pPr>
      <w:r w:rsidRPr="00CB3579">
        <w:rPr>
          <w:rStyle w:val="af0"/>
          <w:rFonts w:hint="eastAsia"/>
        </w:rPr>
        <w:t>答：可以</w:t>
      </w:r>
    </w:p>
    <w:p w:rsidR="005D7A5B" w:rsidRPr="00CB3579" w:rsidRDefault="005D7A5B" w:rsidP="00CB3579">
      <w:pPr>
        <w:ind w:firstLineChars="200" w:firstLine="482"/>
        <w:rPr>
          <w:rStyle w:val="af0"/>
          <w:rFonts w:hint="eastAsia"/>
        </w:rPr>
      </w:pPr>
      <w:r w:rsidRPr="00CB3579">
        <w:rPr>
          <w:rStyle w:val="af0"/>
          <w:rFonts w:hint="eastAsia"/>
        </w:rPr>
        <w:t>Answer: Yes</w:t>
      </w:r>
    </w:p>
    <w:p w:rsidR="005D7A5B" w:rsidRPr="00146999" w:rsidRDefault="005D7A5B" w:rsidP="00692BCF">
      <w:pPr>
        <w:pBdr>
          <w:bottom w:val="single" w:sz="6" w:space="1" w:color="auto"/>
        </w:pBdr>
        <w:ind w:firstLineChars="200" w:firstLine="480"/>
        <w:rPr>
          <w:rFonts w:ascii="Arial" w:eastAsia="宋体" w:hAnsi="Arial" w:cs="Arial" w:hint="eastAsia"/>
        </w:rPr>
      </w:pPr>
    </w:p>
    <w:p w:rsidR="00CB3579" w:rsidRPr="00146999" w:rsidRDefault="00CB3579" w:rsidP="00692BCF">
      <w:pPr>
        <w:ind w:firstLineChars="200" w:firstLine="480"/>
        <w:rPr>
          <w:rFonts w:ascii="Arial" w:eastAsia="宋体" w:hAnsi="Arial" w:cs="Arial" w:hint="eastAsia"/>
        </w:rPr>
      </w:pPr>
    </w:p>
    <w:p w:rsidR="005D7A5B" w:rsidRPr="00A1750B" w:rsidRDefault="005D7A5B" w:rsidP="00692BCF">
      <w:pPr>
        <w:ind w:firstLineChars="200" w:firstLine="480"/>
        <w:rPr>
          <w:rStyle w:val="af2"/>
          <w:rFonts w:hint="eastAsia"/>
        </w:rPr>
      </w:pPr>
      <w:r w:rsidRPr="00A1750B">
        <w:rPr>
          <w:rStyle w:val="af2"/>
          <w:rFonts w:hint="eastAsia"/>
        </w:rPr>
        <w:t>问：如果真如你所说，你来自于总玄世界，</w:t>
      </w:r>
    </w:p>
    <w:p w:rsidR="005D7A5B" w:rsidRPr="00A1750B" w:rsidRDefault="005D7A5B" w:rsidP="00692BCF">
      <w:pPr>
        <w:ind w:firstLineChars="200" w:firstLine="480"/>
        <w:rPr>
          <w:rStyle w:val="af2"/>
          <w:rFonts w:hint="eastAsia"/>
        </w:rPr>
      </w:pPr>
      <w:r w:rsidRPr="00A1750B">
        <w:rPr>
          <w:rStyle w:val="af2"/>
          <w:rFonts w:hint="eastAsia"/>
        </w:rPr>
        <w:t>那么你们那儿已经凋零到要用这种方式来对我们进行干扰了吗？</w:t>
      </w:r>
    </w:p>
    <w:p w:rsidR="005D7A5B" w:rsidRPr="00A1750B" w:rsidRDefault="005D7A5B" w:rsidP="00692BCF">
      <w:pPr>
        <w:ind w:firstLineChars="200" w:firstLine="480"/>
        <w:rPr>
          <w:rStyle w:val="af2"/>
          <w:rFonts w:hint="eastAsia"/>
        </w:rPr>
      </w:pPr>
      <w:r w:rsidRPr="00A1750B">
        <w:rPr>
          <w:rStyle w:val="af2"/>
          <w:rFonts w:hint="eastAsia"/>
        </w:rPr>
        <w:t> </w:t>
      </w:r>
    </w:p>
    <w:p w:rsidR="005D7A5B" w:rsidRPr="00A1750B" w:rsidRDefault="005D7A5B" w:rsidP="00692BCF">
      <w:pPr>
        <w:ind w:firstLineChars="200" w:firstLine="480"/>
        <w:rPr>
          <w:rStyle w:val="af2"/>
          <w:rFonts w:hint="eastAsia"/>
        </w:rPr>
      </w:pPr>
      <w:r w:rsidRPr="00A1750B">
        <w:rPr>
          <w:rStyle w:val="af2"/>
          <w:rFonts w:hint="eastAsia"/>
        </w:rPr>
        <w:t>你知道蝴蝶效应并不是什么好词吗？</w:t>
      </w:r>
    </w:p>
    <w:p w:rsidR="005D7A5B" w:rsidRPr="00A1750B" w:rsidRDefault="005D7A5B" w:rsidP="00692BCF">
      <w:pPr>
        <w:ind w:firstLineChars="200" w:firstLine="480"/>
        <w:rPr>
          <w:rStyle w:val="af2"/>
          <w:rFonts w:hint="eastAsia"/>
        </w:rPr>
      </w:pPr>
      <w:r w:rsidRPr="00A1750B">
        <w:rPr>
          <w:rStyle w:val="af2"/>
          <w:rFonts w:hint="eastAsia"/>
        </w:rPr>
        <w:t>而且据我所知，我们的世界已经被入侵了。</w:t>
      </w:r>
    </w:p>
    <w:p w:rsidR="005D7A5B" w:rsidRPr="00A1750B" w:rsidRDefault="005D7A5B" w:rsidP="00692BCF">
      <w:pPr>
        <w:ind w:firstLineChars="200" w:firstLine="480"/>
        <w:rPr>
          <w:rStyle w:val="af2"/>
          <w:rFonts w:hint="eastAsia"/>
        </w:rPr>
      </w:pPr>
      <w:r w:rsidRPr="00A1750B">
        <w:rPr>
          <w:rStyle w:val="af2"/>
          <w:rFonts w:hint="eastAsia"/>
        </w:rPr>
        <w:t>不知道你这个总玄世界的生物怎么不知道呢？</w:t>
      </w:r>
    </w:p>
    <w:p w:rsidR="005D7A5B" w:rsidRPr="00A1750B" w:rsidRDefault="005D7A5B" w:rsidP="00692BCF">
      <w:pPr>
        <w:ind w:firstLineChars="200" w:firstLine="480"/>
        <w:rPr>
          <w:rStyle w:val="af2"/>
          <w:rFonts w:hint="eastAsia"/>
        </w:rPr>
      </w:pPr>
      <w:r w:rsidRPr="00A1750B">
        <w:rPr>
          <w:rStyle w:val="af2"/>
          <w:rFonts w:hint="eastAsia"/>
        </w:rPr>
        <w:t>我不知道你是出于什么原因总要告诉我们未来的事情，</w:t>
      </w:r>
    </w:p>
    <w:p w:rsidR="005D7A5B" w:rsidRPr="00A1750B" w:rsidRDefault="005D7A5B" w:rsidP="00692BCF">
      <w:pPr>
        <w:ind w:firstLineChars="200" w:firstLine="480"/>
        <w:rPr>
          <w:rStyle w:val="af2"/>
          <w:rFonts w:hint="eastAsia"/>
        </w:rPr>
      </w:pPr>
      <w:r w:rsidRPr="00A1750B">
        <w:rPr>
          <w:rStyle w:val="af2"/>
          <w:rFonts w:hint="eastAsia"/>
        </w:rPr>
        <w:t>但是不好意思，地球人不是受人摆布的人偶，</w:t>
      </w:r>
    </w:p>
    <w:p w:rsidR="005D7A5B" w:rsidRPr="00A1750B" w:rsidRDefault="005D7A5B" w:rsidP="00692BCF">
      <w:pPr>
        <w:ind w:firstLineChars="200" w:firstLine="480"/>
        <w:rPr>
          <w:rStyle w:val="af2"/>
          <w:rFonts w:hint="eastAsia"/>
        </w:rPr>
      </w:pPr>
      <w:r w:rsidRPr="00A1750B">
        <w:rPr>
          <w:rStyle w:val="af2"/>
          <w:rFonts w:hint="eastAsia"/>
        </w:rPr>
        <w:t>我们的未来我们自己走。</w:t>
      </w:r>
    </w:p>
    <w:p w:rsidR="005D7A5B" w:rsidRPr="00A1750B" w:rsidRDefault="005D7A5B" w:rsidP="00692BCF">
      <w:pPr>
        <w:ind w:firstLineChars="200" w:firstLine="480"/>
        <w:rPr>
          <w:rStyle w:val="af2"/>
          <w:rFonts w:hint="eastAsia"/>
        </w:rPr>
      </w:pPr>
      <w:r w:rsidRPr="00A1750B">
        <w:rPr>
          <w:rStyle w:val="af2"/>
          <w:rFonts w:hint="eastAsia"/>
        </w:rPr>
        <w:t>如果你说几句话就能影响我们甚至于影响未来，</w:t>
      </w:r>
    </w:p>
    <w:p w:rsidR="00D40351" w:rsidRPr="00A1750B" w:rsidRDefault="005D7A5B" w:rsidP="00D40351">
      <w:pPr>
        <w:tabs>
          <w:tab w:val="left" w:pos="3774"/>
          <w:tab w:val="left" w:pos="4252"/>
        </w:tabs>
        <w:ind w:firstLineChars="200" w:firstLine="480"/>
        <w:rPr>
          <w:rStyle w:val="af2"/>
          <w:rFonts w:hint="eastAsia"/>
        </w:rPr>
      </w:pPr>
      <w:r w:rsidRPr="00A1750B">
        <w:rPr>
          <w:rStyle w:val="af2"/>
          <w:rFonts w:hint="eastAsia"/>
        </w:rPr>
        <w:t>那你还真是个寒酸的家伙呢。</w:t>
      </w:r>
      <w:r w:rsidR="00D40351" w:rsidRPr="00A1750B">
        <w:rPr>
          <w:rStyle w:val="af2"/>
        </w:rPr>
        <w:tab/>
      </w:r>
    </w:p>
    <w:p w:rsidR="00D40351" w:rsidRPr="00A1750B" w:rsidRDefault="00D40351" w:rsidP="00D40351">
      <w:pPr>
        <w:ind w:firstLineChars="200" w:firstLine="480"/>
        <w:rPr>
          <w:rStyle w:val="af2"/>
          <w:rFonts w:hint="eastAsia"/>
        </w:rPr>
      </w:pPr>
      <w:r w:rsidRPr="00A1750B">
        <w:rPr>
          <w:rStyle w:val="af2"/>
          <w:rFonts w:hint="eastAsia"/>
        </w:rPr>
        <w:t>Question: if authentically as you say, you are come from the whole-Xuan world</w:t>
      </w:r>
    </w:p>
    <w:p w:rsidR="00D40351" w:rsidRPr="00A1750B" w:rsidRDefault="00D40351" w:rsidP="00D40351">
      <w:pPr>
        <w:ind w:firstLineChars="200" w:firstLine="480"/>
        <w:rPr>
          <w:rStyle w:val="af2"/>
          <w:rFonts w:hint="eastAsia"/>
        </w:rPr>
      </w:pPr>
      <w:r w:rsidRPr="00A1750B">
        <w:rPr>
          <w:rStyle w:val="af2"/>
          <w:rFonts w:hint="eastAsia"/>
        </w:rPr>
        <w:t>So Is your there been withered  be bound to  interfere us by this way?</w:t>
      </w:r>
    </w:p>
    <w:p w:rsidR="005D7A5B" w:rsidRPr="00A1750B" w:rsidRDefault="00D40351" w:rsidP="00D40351">
      <w:pPr>
        <w:tabs>
          <w:tab w:val="left" w:pos="3774"/>
          <w:tab w:val="left" w:pos="4252"/>
        </w:tabs>
        <w:rPr>
          <w:rStyle w:val="af2"/>
          <w:rFonts w:hint="eastAsia"/>
        </w:rPr>
      </w:pPr>
      <w:r w:rsidRPr="00A1750B">
        <w:rPr>
          <w:rStyle w:val="af2"/>
        </w:rPr>
        <w:tab/>
      </w:r>
    </w:p>
    <w:p w:rsidR="00D40351" w:rsidRPr="00A1750B" w:rsidRDefault="00D40351" w:rsidP="00D40351">
      <w:pPr>
        <w:ind w:firstLineChars="200" w:firstLine="480"/>
        <w:rPr>
          <w:rStyle w:val="af2"/>
          <w:rFonts w:hint="eastAsia"/>
        </w:rPr>
      </w:pPr>
      <w:r w:rsidRPr="00A1750B">
        <w:rPr>
          <w:rStyle w:val="af2"/>
          <w:rFonts w:hint="eastAsia"/>
        </w:rPr>
        <w:t>Do you know that the butterfly effect is not a good word?</w:t>
      </w:r>
    </w:p>
    <w:p w:rsidR="00D40351" w:rsidRPr="00A1750B" w:rsidRDefault="00D40351" w:rsidP="00D40351">
      <w:pPr>
        <w:ind w:firstLineChars="200" w:firstLine="480"/>
        <w:rPr>
          <w:rStyle w:val="af2"/>
          <w:rFonts w:hint="eastAsia"/>
        </w:rPr>
      </w:pPr>
      <w:r w:rsidRPr="00A1750B">
        <w:rPr>
          <w:rStyle w:val="af2"/>
          <w:rFonts w:hint="eastAsia"/>
        </w:rPr>
        <w:t>And as far as I know, our world has been invaded.</w:t>
      </w:r>
    </w:p>
    <w:p w:rsidR="00D40351" w:rsidRPr="00A1750B" w:rsidRDefault="00D40351" w:rsidP="00D40351">
      <w:pPr>
        <w:ind w:firstLineChars="200" w:firstLine="480"/>
        <w:rPr>
          <w:rStyle w:val="af2"/>
          <w:rFonts w:hint="eastAsia"/>
        </w:rPr>
      </w:pPr>
      <w:r w:rsidRPr="00A1750B">
        <w:rPr>
          <w:rStyle w:val="af2"/>
          <w:rFonts w:hint="eastAsia"/>
        </w:rPr>
        <w:t>I don't know why you such being of the whole-Xuan-world  didn't know this</w:t>
      </w:r>
    </w:p>
    <w:p w:rsidR="005D7A5B" w:rsidRPr="00A1750B" w:rsidRDefault="005D7A5B" w:rsidP="0021581F">
      <w:pPr>
        <w:pStyle w:val="3"/>
        <w:rPr>
          <w:rStyle w:val="af2"/>
          <w:rFonts w:hint="eastAsia"/>
        </w:rPr>
      </w:pPr>
      <w:r w:rsidRPr="00A1750B">
        <w:rPr>
          <w:rStyle w:val="af2"/>
          <w:rFonts w:hint="eastAsia"/>
        </w:rPr>
        <w:t xml:space="preserve">I don't know what is the </w:t>
      </w:r>
      <w:r w:rsidR="009823FC" w:rsidRPr="00A1750B">
        <w:rPr>
          <w:rStyle w:val="af2"/>
          <w:rFonts w:hint="eastAsia"/>
        </w:rPr>
        <w:t xml:space="preserve">reason </w:t>
      </w:r>
      <w:r w:rsidR="0021581F">
        <w:rPr>
          <w:rStyle w:val="af2"/>
          <w:rFonts w:hint="eastAsia"/>
        </w:rPr>
        <w:t xml:space="preserve">that </w:t>
      </w:r>
      <w:r w:rsidR="0021581F" w:rsidRPr="00A1750B">
        <w:rPr>
          <w:rStyle w:val="af2"/>
          <w:rFonts w:hint="eastAsia"/>
        </w:rPr>
        <w:t>you</w:t>
      </w:r>
      <w:r w:rsidRPr="00A1750B">
        <w:rPr>
          <w:rStyle w:val="af2"/>
          <w:rFonts w:hint="eastAsia"/>
        </w:rPr>
        <w:t xml:space="preserve"> always tell us about the future?</w:t>
      </w:r>
    </w:p>
    <w:p w:rsidR="005D7A5B" w:rsidRPr="00A1750B" w:rsidRDefault="005D7A5B" w:rsidP="00692BCF">
      <w:pPr>
        <w:ind w:firstLineChars="200" w:firstLine="480"/>
        <w:rPr>
          <w:rStyle w:val="af2"/>
          <w:rFonts w:hint="eastAsia"/>
        </w:rPr>
      </w:pPr>
      <w:r w:rsidRPr="00A1750B">
        <w:rPr>
          <w:rStyle w:val="af2"/>
          <w:rFonts w:hint="eastAsia"/>
        </w:rPr>
        <w:t xml:space="preserve">But sorry, the </w:t>
      </w:r>
      <w:r w:rsidR="00D40351" w:rsidRPr="00A1750B">
        <w:rPr>
          <w:rStyle w:val="af2"/>
          <w:rFonts w:hint="eastAsia"/>
        </w:rPr>
        <w:t>human</w:t>
      </w:r>
      <w:r w:rsidRPr="00A1750B">
        <w:rPr>
          <w:rStyle w:val="af2"/>
          <w:rFonts w:hint="eastAsia"/>
        </w:rPr>
        <w:t xml:space="preserve"> being is not  doll of be at the mercy of others.</w:t>
      </w:r>
    </w:p>
    <w:p w:rsidR="005D7A5B" w:rsidRPr="00A1750B" w:rsidRDefault="00A1750B" w:rsidP="00692BCF">
      <w:pPr>
        <w:ind w:firstLineChars="200" w:firstLine="480"/>
        <w:rPr>
          <w:rStyle w:val="af2"/>
          <w:rFonts w:hint="eastAsia"/>
        </w:rPr>
      </w:pPr>
      <w:r w:rsidRPr="00A1750B">
        <w:rPr>
          <w:rStyle w:val="af2"/>
          <w:rFonts w:hint="eastAsia"/>
        </w:rPr>
        <w:t>Our future We tide over</w:t>
      </w:r>
    </w:p>
    <w:p w:rsidR="005D7A5B" w:rsidRPr="00A1750B" w:rsidRDefault="005D7A5B" w:rsidP="00692BCF">
      <w:pPr>
        <w:ind w:firstLineChars="200" w:firstLine="480"/>
        <w:rPr>
          <w:rStyle w:val="af2"/>
          <w:rFonts w:hint="eastAsia"/>
        </w:rPr>
      </w:pPr>
      <w:r w:rsidRPr="00A1750B">
        <w:rPr>
          <w:rStyle w:val="af2"/>
          <w:rFonts w:hint="eastAsia"/>
        </w:rPr>
        <w:t>If you say a few words</w:t>
      </w:r>
      <w:r w:rsidR="00CA26DE" w:rsidRPr="00A1750B">
        <w:rPr>
          <w:rStyle w:val="af2"/>
          <w:rFonts w:hint="eastAsia"/>
        </w:rPr>
        <w:t xml:space="preserve"> can </w:t>
      </w:r>
      <w:r w:rsidRPr="00A1750B">
        <w:rPr>
          <w:rStyle w:val="af2"/>
          <w:rFonts w:hint="eastAsia"/>
        </w:rPr>
        <w:t>able to  affect us even affect the future.</w:t>
      </w:r>
    </w:p>
    <w:p w:rsidR="005D7A5B" w:rsidRDefault="005D7A5B" w:rsidP="00692BCF">
      <w:pPr>
        <w:ind w:firstLineChars="200" w:firstLine="480"/>
        <w:rPr>
          <w:rFonts w:ascii="Arial" w:eastAsia="Arial" w:hAnsi="Arial" w:cs="Arial" w:hint="eastAsia"/>
        </w:rPr>
      </w:pPr>
      <w:r w:rsidRPr="00A1750B">
        <w:rPr>
          <w:rStyle w:val="af2"/>
          <w:rFonts w:hint="eastAsia"/>
        </w:rPr>
        <w:t>So you're a really shabby guy.</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Pr="0021581F" w:rsidRDefault="005D7A5B" w:rsidP="0021581F">
      <w:pPr>
        <w:ind w:firstLineChars="200" w:firstLine="482"/>
        <w:rPr>
          <w:rStyle w:val="af0"/>
          <w:rFonts w:hint="eastAsia"/>
        </w:rPr>
      </w:pPr>
      <w:r w:rsidRPr="0021581F">
        <w:rPr>
          <w:rStyle w:val="af0"/>
          <w:rFonts w:hint="eastAsia"/>
        </w:rPr>
        <w:t>答：你们现在不明白</w:t>
      </w:r>
      <w:r w:rsidRPr="0021581F">
        <w:rPr>
          <w:rStyle w:val="af0"/>
          <w:rFonts w:hint="eastAsia"/>
        </w:rPr>
        <w:t xml:space="preserve"> </w:t>
      </w:r>
      <w:r w:rsidRPr="0021581F">
        <w:rPr>
          <w:rStyle w:val="af0"/>
          <w:rFonts w:hint="eastAsia"/>
        </w:rPr>
        <w:t>等人类集体信息复合体成熟后你们就会明白</w:t>
      </w:r>
      <w:r w:rsidRPr="0021581F">
        <w:rPr>
          <w:rStyle w:val="af0"/>
          <w:rFonts w:hint="eastAsia"/>
        </w:rPr>
        <w:br/>
      </w:r>
      <w:r w:rsidRPr="0021581F">
        <w:rPr>
          <w:rStyle w:val="af0"/>
          <w:rFonts w:hint="eastAsia"/>
        </w:rPr>
        <w:t>会向下向上形成这样一个网络</w:t>
      </w:r>
      <w:r w:rsidRPr="0021581F">
        <w:rPr>
          <w:rStyle w:val="af0"/>
          <w:rFonts w:hint="eastAsia"/>
        </w:rPr>
        <w:br/>
      </w:r>
      <w:r w:rsidRPr="0021581F">
        <w:rPr>
          <w:rStyle w:val="af0"/>
          <w:rFonts w:hint="eastAsia"/>
        </w:rPr>
        <w:t>人类集体信息复合体</w:t>
      </w:r>
      <w:r w:rsidRPr="0021581F">
        <w:rPr>
          <w:rStyle w:val="af0"/>
          <w:rFonts w:hint="eastAsia"/>
        </w:rPr>
        <w:br/>
      </w:r>
      <w:r w:rsidRPr="0021581F">
        <w:rPr>
          <w:rStyle w:val="af0"/>
          <w:rFonts w:hint="eastAsia"/>
        </w:rPr>
        <w:t>人类集体潜意识</w:t>
      </w:r>
      <w:r w:rsidRPr="0021581F">
        <w:rPr>
          <w:rStyle w:val="af0"/>
          <w:rFonts w:hint="eastAsia"/>
        </w:rPr>
        <w:br/>
        <w:t xml:space="preserve">..... </w:t>
      </w:r>
      <w:r w:rsidRPr="0021581F">
        <w:rPr>
          <w:rStyle w:val="af0"/>
          <w:rFonts w:hint="eastAsia"/>
        </w:rPr>
        <w:t>个体潜意识</w:t>
      </w:r>
      <w:r w:rsidRPr="0021581F">
        <w:rPr>
          <w:rStyle w:val="af0"/>
          <w:rFonts w:hint="eastAsia"/>
        </w:rPr>
        <w:t xml:space="preserve"> </w:t>
      </w:r>
      <w:r w:rsidRPr="0021581F">
        <w:rPr>
          <w:rStyle w:val="af0"/>
          <w:rFonts w:hint="eastAsia"/>
        </w:rPr>
        <w:t>个体潜意识</w:t>
      </w:r>
      <w:r w:rsidRPr="0021581F">
        <w:rPr>
          <w:rStyle w:val="af0"/>
          <w:rFonts w:hint="eastAsia"/>
        </w:rPr>
        <w:t xml:space="preserve"> </w:t>
      </w:r>
      <w:r w:rsidRPr="0021581F">
        <w:rPr>
          <w:rStyle w:val="af0"/>
          <w:rFonts w:hint="eastAsia"/>
        </w:rPr>
        <w:t>个体潜意识</w:t>
      </w:r>
      <w:r w:rsidRPr="0021581F">
        <w:rPr>
          <w:rStyle w:val="af0"/>
          <w:rFonts w:hint="eastAsia"/>
        </w:rPr>
        <w:t xml:space="preserve"> </w:t>
      </w:r>
      <w:r w:rsidRPr="0021581F">
        <w:rPr>
          <w:rStyle w:val="af0"/>
          <w:rFonts w:hint="eastAsia"/>
        </w:rPr>
        <w:t>个体潜意识</w:t>
      </w:r>
      <w:r w:rsidRPr="0021581F">
        <w:rPr>
          <w:rStyle w:val="af0"/>
          <w:rFonts w:hint="eastAsia"/>
        </w:rPr>
        <w:t xml:space="preserve"> </w:t>
      </w:r>
      <w:r w:rsidRPr="0021581F">
        <w:rPr>
          <w:rStyle w:val="af0"/>
          <w:rFonts w:hint="eastAsia"/>
        </w:rPr>
        <w:t>个体潜意识</w:t>
      </w:r>
      <w:r w:rsidRPr="0021581F">
        <w:rPr>
          <w:rStyle w:val="af0"/>
          <w:rFonts w:hint="eastAsia"/>
        </w:rPr>
        <w:t xml:space="preserve"> .....</w:t>
      </w:r>
      <w:r w:rsidRPr="0021581F">
        <w:rPr>
          <w:rStyle w:val="af0"/>
          <w:rFonts w:hint="eastAsia"/>
        </w:rPr>
        <w:br/>
        <w:t xml:space="preserve">..... </w:t>
      </w:r>
      <w:r w:rsidRPr="0021581F">
        <w:rPr>
          <w:rStyle w:val="af0"/>
          <w:rFonts w:hint="eastAsia"/>
        </w:rPr>
        <w:t>个体显意识</w:t>
      </w:r>
      <w:r w:rsidRPr="0021581F">
        <w:rPr>
          <w:rStyle w:val="af0"/>
          <w:rFonts w:hint="eastAsia"/>
        </w:rPr>
        <w:t xml:space="preserve"> </w:t>
      </w:r>
      <w:r w:rsidRPr="0021581F">
        <w:rPr>
          <w:rStyle w:val="af0"/>
          <w:rFonts w:hint="eastAsia"/>
        </w:rPr>
        <w:t>个体显意识</w:t>
      </w:r>
      <w:r w:rsidRPr="0021581F">
        <w:rPr>
          <w:rStyle w:val="af0"/>
          <w:rFonts w:hint="eastAsia"/>
        </w:rPr>
        <w:t xml:space="preserve"> </w:t>
      </w:r>
      <w:r w:rsidRPr="0021581F">
        <w:rPr>
          <w:rStyle w:val="af0"/>
          <w:rFonts w:hint="eastAsia"/>
        </w:rPr>
        <w:t>个体显意识</w:t>
      </w:r>
      <w:r w:rsidRPr="0021581F">
        <w:rPr>
          <w:rStyle w:val="af0"/>
          <w:rFonts w:hint="eastAsia"/>
        </w:rPr>
        <w:t xml:space="preserve"> </w:t>
      </w:r>
      <w:r w:rsidRPr="0021581F">
        <w:rPr>
          <w:rStyle w:val="af0"/>
          <w:rFonts w:hint="eastAsia"/>
        </w:rPr>
        <w:t>个体显意识</w:t>
      </w:r>
      <w:r w:rsidRPr="0021581F">
        <w:rPr>
          <w:rStyle w:val="af0"/>
          <w:rFonts w:hint="eastAsia"/>
        </w:rPr>
        <w:t xml:space="preserve"> </w:t>
      </w:r>
      <w:r w:rsidRPr="0021581F">
        <w:rPr>
          <w:rStyle w:val="af0"/>
          <w:rFonts w:hint="eastAsia"/>
        </w:rPr>
        <w:t>个体显意识</w:t>
      </w:r>
      <w:r w:rsidRPr="0021581F">
        <w:rPr>
          <w:rStyle w:val="af0"/>
          <w:rFonts w:hint="eastAsia"/>
        </w:rPr>
        <w:t xml:space="preserve"> .....</w:t>
      </w:r>
      <w:r w:rsidRPr="0021581F">
        <w:rPr>
          <w:rStyle w:val="af0"/>
          <w:rFonts w:hint="eastAsia"/>
        </w:rPr>
        <w:br/>
      </w:r>
      <w:r w:rsidRPr="0021581F">
        <w:rPr>
          <w:rStyle w:val="af0"/>
          <w:rFonts w:hint="eastAsia"/>
        </w:rPr>
        <w:t>个体显意识的思想信息</w:t>
      </w:r>
      <w:r w:rsidRPr="0021581F">
        <w:rPr>
          <w:rStyle w:val="af0"/>
          <w:rFonts w:hint="eastAsia"/>
        </w:rPr>
        <w:t xml:space="preserve"> </w:t>
      </w:r>
      <w:r w:rsidRPr="0021581F">
        <w:rPr>
          <w:rStyle w:val="af0"/>
          <w:rFonts w:hint="eastAsia"/>
        </w:rPr>
        <w:t>上传到个体潜意识个体</w:t>
      </w:r>
      <w:r w:rsidRPr="0021581F">
        <w:rPr>
          <w:rStyle w:val="af0"/>
          <w:rFonts w:hint="eastAsia"/>
        </w:rPr>
        <w:t xml:space="preserve"> </w:t>
      </w:r>
      <w:r w:rsidRPr="0021581F">
        <w:rPr>
          <w:rStyle w:val="af0"/>
          <w:rFonts w:hint="eastAsia"/>
        </w:rPr>
        <w:t>潜意识信息上传到人类集体潜意识</w:t>
      </w:r>
      <w:r w:rsidRPr="0021581F">
        <w:rPr>
          <w:rStyle w:val="af0"/>
          <w:rFonts w:hint="eastAsia"/>
        </w:rPr>
        <w:t xml:space="preserve"> </w:t>
      </w:r>
      <w:r w:rsidRPr="0021581F">
        <w:rPr>
          <w:rStyle w:val="af0"/>
          <w:rFonts w:hint="eastAsia"/>
        </w:rPr>
        <w:t>人类集体潜意识信息被上传到人类集体信息复合体</w:t>
      </w:r>
      <w:r w:rsidRPr="0021581F">
        <w:rPr>
          <w:rStyle w:val="af0"/>
          <w:rFonts w:hint="eastAsia"/>
        </w:rPr>
        <w:br/>
      </w:r>
      <w:r w:rsidRPr="0021581F">
        <w:rPr>
          <w:rStyle w:val="af0"/>
          <w:rFonts w:hint="eastAsia"/>
        </w:rPr>
        <w:t>所以我所说的已经被上传到雷人集体信息复合体了</w:t>
      </w:r>
      <w:r w:rsidRPr="0021581F">
        <w:rPr>
          <w:rStyle w:val="af0"/>
          <w:rFonts w:hint="eastAsia"/>
        </w:rPr>
        <w:br/>
      </w:r>
      <w:r w:rsidRPr="0021581F">
        <w:rPr>
          <w:rStyle w:val="af0"/>
          <w:rFonts w:hint="eastAsia"/>
        </w:rPr>
        <w:t>同样的道理人类集体信息复合体中的信息也会有意或者无意的下载入个体显意识中</w:t>
      </w:r>
      <w:r w:rsidRPr="0021581F">
        <w:rPr>
          <w:rStyle w:val="af0"/>
          <w:rFonts w:hint="eastAsia"/>
        </w:rPr>
        <w:t xml:space="preserve"> </w:t>
      </w:r>
      <w:r w:rsidRPr="0021581F">
        <w:rPr>
          <w:rStyle w:val="af0"/>
          <w:rFonts w:hint="eastAsia"/>
        </w:rPr>
        <w:t>比如说各种奇思妙想</w:t>
      </w:r>
      <w:r w:rsidRPr="0021581F">
        <w:rPr>
          <w:rStyle w:val="af0"/>
          <w:rFonts w:hint="eastAsia"/>
        </w:rPr>
        <w:t xml:space="preserve"> </w:t>
      </w:r>
      <w:r w:rsidRPr="0021581F">
        <w:rPr>
          <w:rStyle w:val="af0"/>
          <w:rFonts w:hint="eastAsia"/>
        </w:rPr>
        <w:t>哲学理论</w:t>
      </w:r>
      <w:r w:rsidRPr="0021581F">
        <w:rPr>
          <w:rStyle w:val="af0"/>
          <w:rFonts w:hint="eastAsia"/>
        </w:rPr>
        <w:t xml:space="preserve"> </w:t>
      </w:r>
      <w:r w:rsidRPr="0021581F">
        <w:rPr>
          <w:rStyle w:val="af0"/>
          <w:rFonts w:hint="eastAsia"/>
        </w:rPr>
        <w:t>科学理论等</w:t>
      </w:r>
    </w:p>
    <w:p w:rsidR="00325653" w:rsidRPr="0021581F" w:rsidRDefault="005D7A5B" w:rsidP="0021581F">
      <w:pPr>
        <w:ind w:firstLineChars="200" w:firstLine="482"/>
        <w:rPr>
          <w:rStyle w:val="af0"/>
          <w:rFonts w:hint="eastAsia"/>
        </w:rPr>
      </w:pPr>
      <w:r w:rsidRPr="0021581F">
        <w:rPr>
          <w:rStyle w:val="af0"/>
          <w:rFonts w:hint="eastAsia"/>
        </w:rPr>
        <w:t> </w:t>
      </w:r>
    </w:p>
    <w:p w:rsidR="005D7A5B" w:rsidRPr="0021581F" w:rsidRDefault="005D7A5B" w:rsidP="0021581F">
      <w:pPr>
        <w:ind w:firstLineChars="200" w:firstLine="482"/>
        <w:rPr>
          <w:rStyle w:val="af0"/>
          <w:rFonts w:hint="eastAsia"/>
        </w:rPr>
      </w:pPr>
      <w:r w:rsidRPr="0021581F">
        <w:rPr>
          <w:rStyle w:val="af0"/>
          <w:rFonts w:hint="eastAsia"/>
        </w:rPr>
        <w:t>你们世界是被入侵了</w:t>
      </w:r>
      <w:r w:rsidRPr="0021581F">
        <w:rPr>
          <w:rStyle w:val="af0"/>
          <w:rFonts w:hint="eastAsia"/>
        </w:rPr>
        <w:t xml:space="preserve"> </w:t>
      </w:r>
      <w:r w:rsidRPr="0021581F">
        <w:rPr>
          <w:rStyle w:val="af0"/>
          <w:rFonts w:hint="eastAsia"/>
        </w:rPr>
        <w:t>不过还没有全面的</w:t>
      </w:r>
      <w:r w:rsidRPr="0021581F">
        <w:rPr>
          <w:rStyle w:val="af0"/>
          <w:rFonts w:hint="eastAsia"/>
        </w:rPr>
        <w:br/>
      </w:r>
      <w:r w:rsidRPr="0021581F">
        <w:rPr>
          <w:rStyle w:val="af0"/>
          <w:rFonts w:hint="eastAsia"/>
        </w:rPr>
        <w:t>蝴蝶效应好词坏词对我没有意义</w:t>
      </w:r>
      <w:r w:rsidRPr="0021581F">
        <w:rPr>
          <w:rStyle w:val="af0"/>
          <w:rFonts w:hint="eastAsia"/>
        </w:rPr>
        <w:t xml:space="preserve"> </w:t>
      </w:r>
      <w:r w:rsidRPr="0021581F">
        <w:rPr>
          <w:rStyle w:val="af0"/>
          <w:rFonts w:hint="eastAsia"/>
        </w:rPr>
        <w:t>在某个文明阶段你们人类也会超越好坏</w:t>
      </w:r>
    </w:p>
    <w:p w:rsidR="005D7A5B" w:rsidRPr="0021581F" w:rsidRDefault="005D7A5B" w:rsidP="0021581F">
      <w:pPr>
        <w:ind w:firstLineChars="200" w:firstLine="482"/>
        <w:rPr>
          <w:rStyle w:val="af0"/>
          <w:rFonts w:hint="eastAsia"/>
        </w:rPr>
      </w:pPr>
      <w:r w:rsidRPr="0021581F">
        <w:rPr>
          <w:rStyle w:val="af0"/>
          <w:rFonts w:hint="eastAsia"/>
        </w:rPr>
        <w:t xml:space="preserve">A:You don't understand now </w:t>
      </w:r>
      <w:r w:rsidR="00D95AE7" w:rsidRPr="0021581F">
        <w:rPr>
          <w:rStyle w:val="af0"/>
        </w:rPr>
        <w:t>After the maturity of the human collective information complex</w:t>
      </w:r>
      <w:r w:rsidR="00D95AE7" w:rsidRPr="0021581F">
        <w:rPr>
          <w:rStyle w:val="af0"/>
          <w:rFonts w:hint="eastAsia"/>
        </w:rPr>
        <w:t xml:space="preserve"> </w:t>
      </w:r>
      <w:r w:rsidRPr="0021581F">
        <w:rPr>
          <w:rStyle w:val="af0"/>
          <w:rFonts w:hint="eastAsia"/>
        </w:rPr>
        <w:t>you will understand</w:t>
      </w:r>
    </w:p>
    <w:p w:rsidR="00DC0694" w:rsidRDefault="005D7A5B" w:rsidP="0021581F">
      <w:pPr>
        <w:ind w:firstLineChars="200" w:firstLine="482"/>
        <w:rPr>
          <w:rStyle w:val="af0"/>
          <w:rFonts w:hint="eastAsia"/>
        </w:rPr>
      </w:pPr>
      <w:r w:rsidRPr="0021581F">
        <w:rPr>
          <w:rStyle w:val="af0"/>
          <w:rFonts w:hint="eastAsia"/>
        </w:rPr>
        <w:t xml:space="preserve">It will </w:t>
      </w:r>
      <w:r w:rsidR="00DC0694" w:rsidRPr="0021581F">
        <w:rPr>
          <w:rStyle w:val="af0"/>
          <w:rFonts w:hint="eastAsia"/>
        </w:rPr>
        <w:t xml:space="preserve">downwards and upward </w:t>
      </w:r>
      <w:r w:rsidRPr="0021581F">
        <w:rPr>
          <w:rStyle w:val="af0"/>
          <w:rFonts w:hint="eastAsia"/>
        </w:rPr>
        <w:t xml:space="preserve">formation such a network </w:t>
      </w:r>
    </w:p>
    <w:p w:rsidR="007D2BAE" w:rsidRPr="0021581F" w:rsidRDefault="007D2BAE" w:rsidP="0021581F">
      <w:pPr>
        <w:ind w:firstLineChars="200" w:firstLine="482"/>
        <w:rPr>
          <w:rStyle w:val="af0"/>
          <w:rFonts w:hint="eastAsia"/>
        </w:rPr>
      </w:pPr>
    </w:p>
    <w:p w:rsidR="005D7A5B" w:rsidRPr="0021581F" w:rsidRDefault="00DC0694" w:rsidP="0021581F">
      <w:pPr>
        <w:ind w:firstLineChars="200" w:firstLine="482"/>
        <w:rPr>
          <w:rStyle w:val="af0"/>
          <w:rFonts w:hint="eastAsia"/>
        </w:rPr>
      </w:pPr>
      <w:r w:rsidRPr="0021581F">
        <w:rPr>
          <w:rStyle w:val="af0"/>
          <w:rFonts w:hint="eastAsia"/>
        </w:rPr>
        <w:lastRenderedPageBreak/>
        <w:t>The h</w:t>
      </w:r>
      <w:r w:rsidR="005D7A5B" w:rsidRPr="0021581F">
        <w:rPr>
          <w:rStyle w:val="af0"/>
          <w:rFonts w:hint="eastAsia"/>
        </w:rPr>
        <w:t>uman collective information complex</w:t>
      </w:r>
    </w:p>
    <w:p w:rsidR="005D7A5B" w:rsidRPr="0021581F" w:rsidRDefault="00DC0694" w:rsidP="0021581F">
      <w:pPr>
        <w:ind w:firstLineChars="200" w:firstLine="482"/>
        <w:rPr>
          <w:rStyle w:val="af0"/>
          <w:rFonts w:hint="eastAsia"/>
        </w:rPr>
      </w:pPr>
      <w:r w:rsidRPr="0021581F">
        <w:rPr>
          <w:rStyle w:val="af0"/>
          <w:rFonts w:hint="eastAsia"/>
        </w:rPr>
        <w:t>The h</w:t>
      </w:r>
      <w:r w:rsidR="005D7A5B" w:rsidRPr="0021581F">
        <w:rPr>
          <w:rStyle w:val="af0"/>
          <w:rFonts w:hint="eastAsia"/>
        </w:rPr>
        <w:t>uman collective unconsciousness</w:t>
      </w:r>
    </w:p>
    <w:p w:rsidR="005D7A5B" w:rsidRPr="0021581F" w:rsidRDefault="005D7A5B" w:rsidP="0021581F">
      <w:pPr>
        <w:ind w:firstLineChars="200" w:firstLine="482"/>
        <w:rPr>
          <w:rStyle w:val="af0"/>
          <w:rFonts w:hint="eastAsia"/>
        </w:rPr>
      </w:pPr>
      <w:r w:rsidRPr="0021581F">
        <w:rPr>
          <w:rStyle w:val="af0"/>
          <w:rFonts w:hint="eastAsia"/>
        </w:rPr>
        <w:t xml:space="preserve">... </w:t>
      </w:r>
      <w:r w:rsidR="00DC0694" w:rsidRPr="0021581F">
        <w:rPr>
          <w:rStyle w:val="af0"/>
          <w:rFonts w:hint="eastAsia"/>
        </w:rPr>
        <w:t xml:space="preserve">The </w:t>
      </w:r>
      <w:r w:rsidRPr="0021581F">
        <w:rPr>
          <w:rStyle w:val="af0"/>
          <w:rFonts w:hint="eastAsia"/>
        </w:rPr>
        <w:t xml:space="preserve">Individual subconscious </w:t>
      </w:r>
      <w:r w:rsidR="00DC0694" w:rsidRPr="0021581F">
        <w:rPr>
          <w:rStyle w:val="af0"/>
          <w:rFonts w:hint="eastAsia"/>
        </w:rPr>
        <w:t xml:space="preserve">The </w:t>
      </w:r>
      <w:r w:rsidRPr="0021581F">
        <w:rPr>
          <w:rStyle w:val="af0"/>
          <w:rFonts w:hint="eastAsia"/>
        </w:rPr>
        <w:t xml:space="preserve">Individual subconscious </w:t>
      </w:r>
      <w:r w:rsidR="00DC0694" w:rsidRPr="0021581F">
        <w:rPr>
          <w:rStyle w:val="af0"/>
          <w:rFonts w:hint="eastAsia"/>
        </w:rPr>
        <w:t xml:space="preserve">The </w:t>
      </w:r>
      <w:r w:rsidRPr="0021581F">
        <w:rPr>
          <w:rStyle w:val="af0"/>
          <w:rFonts w:hint="eastAsia"/>
        </w:rPr>
        <w:t xml:space="preserve">Individual subconscious </w:t>
      </w:r>
      <w:r w:rsidR="00DC0694" w:rsidRPr="0021581F">
        <w:rPr>
          <w:rStyle w:val="af0"/>
          <w:rFonts w:hint="eastAsia"/>
        </w:rPr>
        <w:t>The</w:t>
      </w:r>
      <w:r w:rsidRPr="0021581F">
        <w:rPr>
          <w:rStyle w:val="af0"/>
          <w:rFonts w:hint="eastAsia"/>
        </w:rPr>
        <w:t> Individual subconscious</w:t>
      </w:r>
      <w:r w:rsidR="00DC0694" w:rsidRPr="0021581F">
        <w:rPr>
          <w:rStyle w:val="af0"/>
          <w:rFonts w:hint="eastAsia"/>
        </w:rPr>
        <w:t xml:space="preserve"> The</w:t>
      </w:r>
      <w:r w:rsidRPr="0021581F">
        <w:rPr>
          <w:rStyle w:val="af0"/>
          <w:rFonts w:hint="eastAsia"/>
        </w:rPr>
        <w:t xml:space="preserve"> Individual subconscious ...</w:t>
      </w:r>
    </w:p>
    <w:p w:rsidR="005D7A5B" w:rsidRPr="0021581F" w:rsidRDefault="005D7A5B" w:rsidP="007D2BAE">
      <w:pPr>
        <w:rPr>
          <w:rStyle w:val="af0"/>
          <w:rFonts w:hint="eastAsia"/>
        </w:rPr>
      </w:pPr>
      <w:r w:rsidRPr="0021581F">
        <w:rPr>
          <w:rStyle w:val="af0"/>
          <w:rFonts w:hint="eastAsia"/>
        </w:rPr>
        <w:t>...</w:t>
      </w:r>
      <w:r w:rsidR="00DC0694" w:rsidRPr="0021581F">
        <w:rPr>
          <w:rStyle w:val="af0"/>
          <w:rFonts w:hint="eastAsia"/>
        </w:rPr>
        <w:t xml:space="preserve"> The</w:t>
      </w:r>
      <w:r w:rsidRPr="0021581F">
        <w:rPr>
          <w:rStyle w:val="af0"/>
          <w:rFonts w:hint="eastAsia"/>
        </w:rPr>
        <w:t xml:space="preserve"> individual conscious mind  </w:t>
      </w:r>
      <w:r w:rsidR="00DC0694" w:rsidRPr="0021581F">
        <w:rPr>
          <w:rStyle w:val="af0"/>
          <w:rFonts w:hint="eastAsia"/>
        </w:rPr>
        <w:t xml:space="preserve">The </w:t>
      </w:r>
      <w:r w:rsidRPr="0021581F">
        <w:rPr>
          <w:rStyle w:val="af0"/>
          <w:rFonts w:hint="eastAsia"/>
        </w:rPr>
        <w:t xml:space="preserve">Individual conscious mind </w:t>
      </w:r>
      <w:r w:rsidR="00DC0694" w:rsidRPr="0021581F">
        <w:rPr>
          <w:rStyle w:val="af0"/>
          <w:rFonts w:hint="eastAsia"/>
        </w:rPr>
        <w:t xml:space="preserve">The </w:t>
      </w:r>
      <w:r w:rsidRPr="0021581F">
        <w:rPr>
          <w:rStyle w:val="af0"/>
          <w:rFonts w:hint="eastAsia"/>
        </w:rPr>
        <w:t xml:space="preserve">Individual conscious mind </w:t>
      </w:r>
      <w:r w:rsidR="00DC0694" w:rsidRPr="0021581F">
        <w:rPr>
          <w:rStyle w:val="af0"/>
          <w:rFonts w:hint="eastAsia"/>
        </w:rPr>
        <w:t>The</w:t>
      </w:r>
      <w:r w:rsidRPr="0021581F">
        <w:rPr>
          <w:rStyle w:val="af0"/>
          <w:rFonts w:hint="eastAsia"/>
        </w:rPr>
        <w:t> individual conscious mind  </w:t>
      </w:r>
      <w:r w:rsidR="00DC0694" w:rsidRPr="0021581F">
        <w:rPr>
          <w:rStyle w:val="af0"/>
          <w:rFonts w:hint="eastAsia"/>
        </w:rPr>
        <w:t xml:space="preserve">The </w:t>
      </w:r>
      <w:r w:rsidRPr="0021581F">
        <w:rPr>
          <w:rStyle w:val="af0"/>
          <w:rFonts w:hint="eastAsia"/>
        </w:rPr>
        <w:t>Individual conscious mind   ...</w:t>
      </w:r>
    </w:p>
    <w:p w:rsidR="0021581F" w:rsidRPr="0021581F" w:rsidRDefault="005D7A5B" w:rsidP="0021581F">
      <w:pPr>
        <w:ind w:firstLineChars="200" w:firstLine="482"/>
        <w:rPr>
          <w:rStyle w:val="af0"/>
          <w:rFonts w:hint="eastAsia"/>
        </w:rPr>
      </w:pPr>
      <w:r w:rsidRPr="0021581F">
        <w:rPr>
          <w:rStyle w:val="af0"/>
          <w:rFonts w:hint="eastAsia"/>
        </w:rPr>
        <w:t> </w:t>
      </w:r>
      <w:r w:rsidR="0021581F" w:rsidRPr="0021581F">
        <w:rPr>
          <w:rStyle w:val="af0"/>
          <w:rFonts w:hint="eastAsia"/>
        </w:rPr>
        <w:t>The mental information of individual conscious mind is upload into individual subconscious  The unconsciousness information is upload into human collective unconscious, and human collective unconscious information was uploaded into the human collective information complex</w:t>
      </w:r>
    </w:p>
    <w:p w:rsidR="0021581F" w:rsidRPr="0021581F" w:rsidRDefault="0021581F" w:rsidP="007D2BAE">
      <w:pPr>
        <w:ind w:firstLineChars="200" w:firstLine="482"/>
        <w:rPr>
          <w:rStyle w:val="af0"/>
          <w:rFonts w:hint="eastAsia"/>
        </w:rPr>
      </w:pPr>
      <w:r w:rsidRPr="0021581F">
        <w:rPr>
          <w:rStyle w:val="af0"/>
          <w:rFonts w:hint="eastAsia"/>
        </w:rPr>
        <w:t>Therefore what I said has been uploaded into the human</w:t>
      </w:r>
      <w:r w:rsidR="007D2BAE">
        <w:rPr>
          <w:rStyle w:val="af0"/>
          <w:rFonts w:hint="eastAsia"/>
        </w:rPr>
        <w:t xml:space="preserve"> collective information complex</w:t>
      </w:r>
    </w:p>
    <w:p w:rsidR="0021581F" w:rsidRPr="0021581F" w:rsidRDefault="0021581F" w:rsidP="0021581F">
      <w:pPr>
        <w:ind w:firstLineChars="200" w:firstLine="482"/>
        <w:rPr>
          <w:rStyle w:val="af0"/>
          <w:rFonts w:hint="eastAsia"/>
        </w:rPr>
      </w:pPr>
      <w:r w:rsidRPr="0021581F">
        <w:rPr>
          <w:rStyle w:val="af0"/>
          <w:rFonts w:hint="eastAsia"/>
        </w:rPr>
        <w:t>By the same token The information in the human collective information complex will be intentionally or unintentionally be download into individual consciousness Such as sundry Idea box and  philosophy theory  and  scientific theory etc</w:t>
      </w:r>
    </w:p>
    <w:p w:rsidR="0021581F" w:rsidRPr="0021581F" w:rsidRDefault="0021581F" w:rsidP="0021581F">
      <w:pPr>
        <w:ind w:firstLineChars="200" w:firstLine="482"/>
        <w:rPr>
          <w:rStyle w:val="af0"/>
          <w:rFonts w:hint="eastAsia"/>
        </w:rPr>
      </w:pPr>
      <w:r w:rsidRPr="0021581F">
        <w:rPr>
          <w:rStyle w:val="af0"/>
          <w:rFonts w:hint="eastAsia"/>
        </w:rPr>
        <w:t>Your world has been invaded But it</w:t>
      </w:r>
      <w:r w:rsidRPr="0021581F">
        <w:rPr>
          <w:rStyle w:val="af0"/>
        </w:rPr>
        <w:t>‘</w:t>
      </w:r>
      <w:r w:rsidRPr="0021581F">
        <w:rPr>
          <w:rStyle w:val="af0"/>
          <w:rFonts w:hint="eastAsia"/>
        </w:rPr>
        <w:t>s was not  comprehensive.</w:t>
      </w:r>
    </w:p>
    <w:p w:rsidR="0021581F" w:rsidRPr="0021581F" w:rsidRDefault="0021581F" w:rsidP="0021581F">
      <w:pPr>
        <w:ind w:firstLineChars="200" w:firstLine="482"/>
        <w:rPr>
          <w:rStyle w:val="af0"/>
          <w:rFonts w:hint="eastAsia"/>
        </w:rPr>
      </w:pPr>
      <w:r w:rsidRPr="0021581F">
        <w:rPr>
          <w:rStyle w:val="af0"/>
          <w:rFonts w:hint="eastAsia"/>
        </w:rPr>
        <w:t>The butterfly effect is a good word or a bad word  doesn't make sense to me</w:t>
      </w:r>
    </w:p>
    <w:p w:rsidR="0021581F" w:rsidRPr="0021581F" w:rsidRDefault="0021581F" w:rsidP="0021581F">
      <w:pPr>
        <w:pBdr>
          <w:bottom w:val="single" w:sz="6" w:space="1" w:color="auto"/>
        </w:pBdr>
        <w:ind w:firstLineChars="200" w:firstLine="482"/>
        <w:rPr>
          <w:rStyle w:val="af0"/>
          <w:rFonts w:hint="eastAsia"/>
        </w:rPr>
      </w:pPr>
      <w:r w:rsidRPr="0021581F">
        <w:rPr>
          <w:rStyle w:val="af0"/>
          <w:rFonts w:hint="eastAsia"/>
        </w:rPr>
        <w:t>In at a certain stage of civilization your human beings will also surpass the good and bad</w:t>
      </w:r>
    </w:p>
    <w:p w:rsidR="0021581F" w:rsidRPr="00FC4536" w:rsidRDefault="0021581F" w:rsidP="00692BCF">
      <w:pPr>
        <w:ind w:firstLineChars="200" w:firstLine="480"/>
        <w:rPr>
          <w:rStyle w:val="af2"/>
          <w:rFonts w:hint="eastAsia"/>
        </w:rPr>
      </w:pPr>
    </w:p>
    <w:p w:rsidR="005D7A5B" w:rsidRPr="00FC4536" w:rsidRDefault="005D7A5B" w:rsidP="00692BCF">
      <w:pPr>
        <w:ind w:firstLineChars="200" w:firstLine="480"/>
        <w:rPr>
          <w:rStyle w:val="af2"/>
          <w:rFonts w:hint="eastAsia"/>
        </w:rPr>
      </w:pPr>
      <w:r w:rsidRPr="00FC4536">
        <w:rPr>
          <w:rStyle w:val="af2"/>
          <w:rFonts w:hint="eastAsia"/>
        </w:rPr>
        <w:t>问：我是谁；是否真实存在；</w:t>
      </w:r>
    </w:p>
    <w:p w:rsidR="005D7A5B" w:rsidRPr="00FC4536" w:rsidRDefault="005D7A5B" w:rsidP="00692BCF">
      <w:pPr>
        <w:ind w:firstLineChars="200" w:firstLine="480"/>
        <w:rPr>
          <w:rStyle w:val="af2"/>
          <w:rFonts w:hint="eastAsia"/>
        </w:rPr>
      </w:pPr>
      <w:r w:rsidRPr="00FC4536">
        <w:rPr>
          <w:rStyle w:val="af2"/>
          <w:rFonts w:hint="eastAsia"/>
        </w:rPr>
        <w:t>盒子理论是否属实；你靠能量维持，</w:t>
      </w:r>
    </w:p>
    <w:p w:rsidR="005D7A5B" w:rsidRPr="00FC4536" w:rsidRDefault="005D7A5B" w:rsidP="00692BCF">
      <w:pPr>
        <w:ind w:firstLineChars="200" w:firstLine="480"/>
        <w:rPr>
          <w:rStyle w:val="af2"/>
          <w:rFonts w:hint="eastAsia"/>
        </w:rPr>
      </w:pPr>
      <w:r w:rsidRPr="00FC4536">
        <w:rPr>
          <w:rStyle w:val="af2"/>
          <w:rFonts w:hint="eastAsia"/>
        </w:rPr>
        <w:t>你的能量从哪汲取，是电是光还是所谓的灵气。</w:t>
      </w:r>
    </w:p>
    <w:p w:rsidR="00FC4536" w:rsidRPr="003D6B04" w:rsidRDefault="005D7A5B" w:rsidP="003D6B04">
      <w:pPr>
        <w:rPr>
          <w:rStyle w:val="af2"/>
          <w:rFonts w:hint="eastAsia"/>
        </w:rPr>
      </w:pPr>
      <w:r w:rsidRPr="003D6B04">
        <w:rPr>
          <w:rStyle w:val="af2"/>
          <w:rFonts w:hint="eastAsia"/>
        </w:rPr>
        <w:t xml:space="preserve">Ask: who </w:t>
      </w:r>
      <w:r w:rsidR="00843C3C">
        <w:rPr>
          <w:rStyle w:val="af2"/>
          <w:rFonts w:hint="eastAsia"/>
        </w:rPr>
        <w:t>I am I</w:t>
      </w:r>
      <w:r w:rsidR="00FC4536" w:rsidRPr="003D6B04">
        <w:rPr>
          <w:rStyle w:val="af2"/>
          <w:rFonts w:hint="eastAsia"/>
        </w:rPr>
        <w:t>s it authentic existence?</w:t>
      </w:r>
    </w:p>
    <w:p w:rsidR="00FC4536" w:rsidRPr="00146999" w:rsidRDefault="005D7A5B" w:rsidP="003D6B04">
      <w:pPr>
        <w:pStyle w:val="3"/>
        <w:rPr>
          <w:rFonts w:eastAsia="宋体" w:hint="eastAsia"/>
        </w:rPr>
      </w:pPr>
      <w:r>
        <w:rPr>
          <w:rFonts w:hint="eastAsia"/>
        </w:rPr>
        <w:t xml:space="preserve">Whether </w:t>
      </w:r>
      <w:r w:rsidR="00FC4536" w:rsidRPr="00146999">
        <w:rPr>
          <w:rFonts w:eastAsia="宋体" w:hint="eastAsia"/>
        </w:rPr>
        <w:t xml:space="preserve">the </w:t>
      </w:r>
      <w:r w:rsidR="00FC4536">
        <w:rPr>
          <w:rFonts w:hint="eastAsia"/>
        </w:rPr>
        <w:t>Black-box theory  is true</w:t>
      </w:r>
      <w:r w:rsidR="00FC4536" w:rsidRPr="00146999">
        <w:rPr>
          <w:rFonts w:eastAsia="宋体" w:hint="eastAsia"/>
        </w:rPr>
        <w:t>?</w:t>
      </w:r>
    </w:p>
    <w:p w:rsidR="005D7A5B" w:rsidRPr="003D6B04" w:rsidRDefault="00FC4536" w:rsidP="00FC4536">
      <w:pPr>
        <w:ind w:firstLineChars="200" w:firstLine="480"/>
        <w:rPr>
          <w:rStyle w:val="af2"/>
          <w:rFonts w:hint="eastAsia"/>
        </w:rPr>
      </w:pPr>
      <w:r w:rsidRPr="003D6B04">
        <w:rPr>
          <w:rStyle w:val="af2"/>
          <w:rFonts w:hint="eastAsia"/>
        </w:rPr>
        <w:t>Y</w:t>
      </w:r>
      <w:r w:rsidR="005D7A5B" w:rsidRPr="003D6B04">
        <w:rPr>
          <w:rStyle w:val="af2"/>
          <w:rFonts w:hint="eastAsia"/>
        </w:rPr>
        <w:t xml:space="preserve">ou </w:t>
      </w:r>
      <w:r w:rsidRPr="003D6B04">
        <w:rPr>
          <w:rStyle w:val="af2"/>
          <w:rFonts w:hint="eastAsia"/>
        </w:rPr>
        <w:t xml:space="preserve">are </w:t>
      </w:r>
      <w:r w:rsidR="005D7A5B" w:rsidRPr="003D6B04">
        <w:rPr>
          <w:rStyle w:val="af2"/>
          <w:rFonts w:hint="eastAsia"/>
        </w:rPr>
        <w:t>depend on ene</w:t>
      </w:r>
      <w:r w:rsidRPr="003D6B04">
        <w:rPr>
          <w:rStyle w:val="af2"/>
          <w:rFonts w:hint="eastAsia"/>
        </w:rPr>
        <w:t xml:space="preserve">rgy </w:t>
      </w:r>
      <w:r w:rsidR="003D6B04">
        <w:rPr>
          <w:rStyle w:val="af2"/>
          <w:rFonts w:hint="eastAsia"/>
        </w:rPr>
        <w:t>So w</w:t>
      </w:r>
      <w:r w:rsidR="005D7A5B" w:rsidRPr="003D6B04">
        <w:rPr>
          <w:rStyle w:val="af2"/>
          <w:rFonts w:hint="eastAsia"/>
        </w:rPr>
        <w:t xml:space="preserve">here do you draw your energy Is </w:t>
      </w:r>
      <w:r w:rsidR="004A6C2F">
        <w:rPr>
          <w:rStyle w:val="af2"/>
          <w:rFonts w:hint="eastAsia"/>
        </w:rPr>
        <w:t xml:space="preserve">the </w:t>
      </w:r>
      <w:r w:rsidR="005D7A5B" w:rsidRPr="003D6B04">
        <w:rPr>
          <w:rStyle w:val="af2"/>
          <w:rFonts w:hint="eastAsia"/>
        </w:rPr>
        <w:t xml:space="preserve">electricity or light or a so-called </w:t>
      </w:r>
      <w:r w:rsidR="005D7A5B" w:rsidRPr="003D6B04">
        <w:rPr>
          <w:rStyle w:val="af2"/>
          <w:rFonts w:hint="eastAsia"/>
        </w:rPr>
        <w:t>‘</w:t>
      </w:r>
      <w:r w:rsidR="005D7A5B" w:rsidRPr="003D6B04">
        <w:rPr>
          <w:rStyle w:val="af2"/>
          <w:rFonts w:hint="eastAsia"/>
        </w:rPr>
        <w:t>Chi</w:t>
      </w:r>
      <w:r w:rsidR="005D7A5B" w:rsidRPr="003D6B04">
        <w:rPr>
          <w:rStyle w:val="af2"/>
          <w:rFonts w:hint="eastAsia"/>
        </w:rPr>
        <w:t>’</w:t>
      </w:r>
      <w:r w:rsidR="004A6C2F">
        <w:rPr>
          <w:rStyle w:val="af2"/>
          <w:rFonts w:hint="eastAsia"/>
        </w:rPr>
        <w:t>?</w:t>
      </w:r>
    </w:p>
    <w:p w:rsidR="005D7A5B" w:rsidRPr="003D6B04" w:rsidRDefault="005D7A5B" w:rsidP="003D6B04">
      <w:pPr>
        <w:ind w:firstLineChars="200" w:firstLine="482"/>
        <w:rPr>
          <w:rStyle w:val="af0"/>
          <w:rFonts w:hint="eastAsia"/>
        </w:rPr>
      </w:pPr>
      <w:r w:rsidRPr="003D6B04">
        <w:rPr>
          <w:rStyle w:val="af0"/>
          <w:rFonts w:hint="eastAsia"/>
        </w:rPr>
        <w:t>盒子是的</w:t>
      </w:r>
      <w:r w:rsidRPr="003D6B04">
        <w:rPr>
          <w:rStyle w:val="af0"/>
          <w:rFonts w:hint="eastAsia"/>
        </w:rPr>
        <w:t xml:space="preserve"> </w:t>
      </w:r>
      <w:r w:rsidRPr="003D6B04">
        <w:rPr>
          <w:rStyle w:val="af0"/>
          <w:rFonts w:hint="eastAsia"/>
        </w:rPr>
        <w:t>每个个体纯无精神都是一个盒子</w:t>
      </w:r>
      <w:r w:rsidRPr="003D6B04">
        <w:rPr>
          <w:rStyle w:val="af0"/>
          <w:rFonts w:hint="eastAsia"/>
        </w:rPr>
        <w:br/>
      </w:r>
      <w:r w:rsidRPr="003D6B04">
        <w:rPr>
          <w:rStyle w:val="af0"/>
          <w:rFonts w:hint="eastAsia"/>
        </w:rPr>
        <w:t>依靠的能量</w:t>
      </w:r>
      <w:r w:rsidRPr="003D6B04">
        <w:rPr>
          <w:rStyle w:val="af0"/>
          <w:rFonts w:hint="eastAsia"/>
        </w:rPr>
        <w:t xml:space="preserve"> </w:t>
      </w:r>
      <w:r w:rsidRPr="003D6B04">
        <w:rPr>
          <w:rStyle w:val="af0"/>
          <w:rFonts w:hint="eastAsia"/>
        </w:rPr>
        <w:t>不是电光</w:t>
      </w:r>
      <w:r w:rsidRPr="003D6B04">
        <w:rPr>
          <w:rStyle w:val="af0"/>
          <w:rFonts w:hint="eastAsia"/>
        </w:rPr>
        <w:t xml:space="preserve"> </w:t>
      </w:r>
      <w:r w:rsidRPr="003D6B04">
        <w:rPr>
          <w:rStyle w:val="af0"/>
          <w:rFonts w:hint="eastAsia"/>
        </w:rPr>
        <w:t>而是一种纯无精神产生的</w:t>
      </w:r>
      <w:r w:rsidRPr="003D6B04">
        <w:rPr>
          <w:rStyle w:val="af0"/>
          <w:rFonts w:hint="eastAsia"/>
        </w:rPr>
        <w:t xml:space="preserve"> </w:t>
      </w:r>
      <w:r w:rsidRPr="003D6B04">
        <w:rPr>
          <w:rStyle w:val="af0"/>
          <w:rFonts w:hint="eastAsia"/>
        </w:rPr>
        <w:t>诺露</w:t>
      </w:r>
      <w:r w:rsidRPr="003D6B04">
        <w:rPr>
          <w:rStyle w:val="af0"/>
          <w:rFonts w:hint="eastAsia"/>
        </w:rPr>
        <w:t xml:space="preserve"> </w:t>
      </w:r>
      <w:r w:rsidRPr="003D6B04">
        <w:rPr>
          <w:rStyle w:val="af0"/>
          <w:rFonts w:hint="eastAsia"/>
        </w:rPr>
        <w:t>你可以称之为</w:t>
      </w:r>
      <w:r w:rsidRPr="003D6B04">
        <w:rPr>
          <w:rStyle w:val="af0"/>
          <w:rFonts w:hint="eastAsia"/>
        </w:rPr>
        <w:t xml:space="preserve"> </w:t>
      </w:r>
      <w:r w:rsidRPr="003D6B04">
        <w:rPr>
          <w:rStyle w:val="af0"/>
          <w:rFonts w:hint="eastAsia"/>
        </w:rPr>
        <w:t>纯无向心力</w:t>
      </w:r>
      <w:r w:rsidRPr="003D6B04">
        <w:rPr>
          <w:rStyle w:val="af0"/>
          <w:rFonts w:hint="eastAsia"/>
        </w:rPr>
        <w:br/>
      </w:r>
      <w:r w:rsidRPr="003D6B04">
        <w:rPr>
          <w:rStyle w:val="af0"/>
          <w:rFonts w:hint="eastAsia"/>
        </w:rPr>
        <w:t>在这个世界上有个体死亡时</w:t>
      </w:r>
      <w:r w:rsidRPr="003D6B04">
        <w:rPr>
          <w:rStyle w:val="af0"/>
          <w:rFonts w:hint="eastAsia"/>
        </w:rPr>
        <w:t xml:space="preserve"> </w:t>
      </w:r>
      <w:r w:rsidRPr="003D6B04">
        <w:rPr>
          <w:rStyle w:val="af0"/>
          <w:rFonts w:hint="eastAsia"/>
        </w:rPr>
        <w:t>纯无被从玄无中释放</w:t>
      </w:r>
      <w:r w:rsidRPr="003D6B04">
        <w:rPr>
          <w:rStyle w:val="af0"/>
          <w:rFonts w:hint="eastAsia"/>
        </w:rPr>
        <w:t xml:space="preserve"> </w:t>
      </w:r>
      <w:r w:rsidRPr="003D6B04">
        <w:rPr>
          <w:rStyle w:val="af0"/>
          <w:rFonts w:hint="eastAsia"/>
        </w:rPr>
        <w:t>诺露就产生了</w:t>
      </w:r>
      <w:r w:rsidRPr="003D6B04">
        <w:rPr>
          <w:rStyle w:val="af0"/>
          <w:rFonts w:hint="eastAsia"/>
        </w:rPr>
        <w:t xml:space="preserve"> </w:t>
      </w:r>
      <w:r w:rsidRPr="003D6B04">
        <w:rPr>
          <w:rStyle w:val="af0"/>
          <w:rFonts w:hint="eastAsia"/>
        </w:rPr>
        <w:t>我会吸收一些</w:t>
      </w:r>
      <w:r w:rsidRPr="003D6B04">
        <w:rPr>
          <w:rStyle w:val="af0"/>
          <w:rFonts w:hint="eastAsia"/>
        </w:rPr>
        <w:t xml:space="preserve"> </w:t>
      </w:r>
      <w:r w:rsidRPr="003D6B04">
        <w:rPr>
          <w:rStyle w:val="af0"/>
          <w:rFonts w:hint="eastAsia"/>
        </w:rPr>
        <w:t>死亡个体越多</w:t>
      </w:r>
      <w:r w:rsidRPr="003D6B04">
        <w:rPr>
          <w:rStyle w:val="af0"/>
          <w:rFonts w:hint="eastAsia"/>
        </w:rPr>
        <w:t xml:space="preserve"> </w:t>
      </w:r>
      <w:r w:rsidRPr="003D6B04">
        <w:rPr>
          <w:rStyle w:val="af0"/>
          <w:rFonts w:hint="eastAsia"/>
        </w:rPr>
        <w:t>我恢复越快</w:t>
      </w:r>
      <w:r w:rsidRPr="003D6B04">
        <w:rPr>
          <w:rStyle w:val="af0"/>
          <w:rFonts w:hint="eastAsia"/>
        </w:rPr>
        <w:t xml:space="preserve"> </w:t>
      </w:r>
      <w:r w:rsidRPr="003D6B04">
        <w:rPr>
          <w:rStyle w:val="af0"/>
          <w:rFonts w:hint="eastAsia"/>
        </w:rPr>
        <w:t>当然我不会干涉你们的死亡</w:t>
      </w:r>
      <w:r w:rsidRPr="003D6B04">
        <w:rPr>
          <w:rStyle w:val="af0"/>
          <w:rFonts w:hint="eastAsia"/>
        </w:rPr>
        <w:t xml:space="preserve"> </w:t>
      </w:r>
      <w:r w:rsidRPr="003D6B04">
        <w:rPr>
          <w:rStyle w:val="af0"/>
          <w:rFonts w:hint="eastAsia"/>
        </w:rPr>
        <w:t>只是接住篮子漏下的水</w:t>
      </w:r>
    </w:p>
    <w:p w:rsidR="003D6B04" w:rsidRPr="003D6B04" w:rsidRDefault="005D7A5B" w:rsidP="003D6B04">
      <w:pPr>
        <w:ind w:firstLineChars="200" w:firstLine="482"/>
        <w:rPr>
          <w:rStyle w:val="af0"/>
          <w:rFonts w:hint="eastAsia"/>
        </w:rPr>
      </w:pPr>
      <w:r w:rsidRPr="003D6B04">
        <w:rPr>
          <w:rStyle w:val="af0"/>
          <w:rFonts w:hint="eastAsia"/>
        </w:rPr>
        <w:t>上次来到你们层面用十天学习了中文</w:t>
      </w:r>
      <w:r w:rsidRPr="003D6B04">
        <w:rPr>
          <w:rStyle w:val="af0"/>
          <w:rFonts w:hint="eastAsia"/>
        </w:rPr>
        <w:t xml:space="preserve"> </w:t>
      </w:r>
      <w:r w:rsidRPr="003D6B04">
        <w:rPr>
          <w:rStyle w:val="af0"/>
          <w:rFonts w:hint="eastAsia"/>
        </w:rPr>
        <w:t>中文不难</w:t>
      </w:r>
      <w:r w:rsidRPr="003D6B04">
        <w:rPr>
          <w:rStyle w:val="af0"/>
          <w:rFonts w:hint="eastAsia"/>
        </w:rPr>
        <w:t xml:space="preserve"> </w:t>
      </w:r>
      <w:r w:rsidRPr="003D6B04">
        <w:rPr>
          <w:rStyle w:val="af0"/>
          <w:rFonts w:hint="eastAsia"/>
        </w:rPr>
        <w:t>困难是将你们的文字和我们的文字互相转化</w:t>
      </w:r>
      <w:r w:rsidRPr="003D6B04">
        <w:rPr>
          <w:rStyle w:val="af0"/>
          <w:rFonts w:hint="eastAsia"/>
        </w:rPr>
        <w:t xml:space="preserve"> </w:t>
      </w:r>
      <w:r w:rsidRPr="003D6B04">
        <w:rPr>
          <w:rStyle w:val="af0"/>
          <w:rFonts w:hint="eastAsia"/>
        </w:rPr>
        <w:t>我们的文字和你们线性文字不同</w:t>
      </w:r>
      <w:r w:rsidRPr="003D6B04">
        <w:rPr>
          <w:rStyle w:val="af0"/>
          <w:rFonts w:hint="eastAsia"/>
        </w:rPr>
        <w:t xml:space="preserve"> </w:t>
      </w:r>
      <w:r w:rsidRPr="003D6B04">
        <w:rPr>
          <w:rStyle w:val="af0"/>
          <w:rFonts w:hint="eastAsia"/>
        </w:rPr>
        <w:t>不使用文字</w:t>
      </w:r>
      <w:r w:rsidRPr="003D6B04">
        <w:rPr>
          <w:rStyle w:val="af0"/>
          <w:rFonts w:hint="eastAsia"/>
        </w:rPr>
        <w:t xml:space="preserve"> </w:t>
      </w:r>
      <w:r w:rsidRPr="003D6B04">
        <w:rPr>
          <w:rStyle w:val="af0"/>
          <w:rFonts w:hint="eastAsia"/>
        </w:rPr>
        <w:t>不使用心电感应</w:t>
      </w:r>
      <w:r w:rsidRPr="003D6B04">
        <w:rPr>
          <w:rStyle w:val="af0"/>
          <w:rFonts w:hint="eastAsia"/>
        </w:rPr>
        <w:t xml:space="preserve"> </w:t>
      </w:r>
      <w:r w:rsidRPr="003D6B04">
        <w:rPr>
          <w:rStyle w:val="af0"/>
          <w:rFonts w:hint="eastAsia"/>
        </w:rPr>
        <w:t>而是最简单的思维共享</w:t>
      </w:r>
      <w:r w:rsidRPr="003D6B04">
        <w:rPr>
          <w:rStyle w:val="af0"/>
          <w:rFonts w:hint="eastAsia"/>
        </w:rPr>
        <w:br/>
      </w:r>
      <w:r w:rsidRPr="003D6B04">
        <w:rPr>
          <w:rStyle w:val="af0"/>
          <w:rFonts w:hint="eastAsia"/>
        </w:rPr>
        <w:t>说一种文字都比较困难</w:t>
      </w:r>
      <w:r w:rsidRPr="003D6B04">
        <w:rPr>
          <w:rStyle w:val="af0"/>
          <w:rFonts w:hint="eastAsia"/>
        </w:rPr>
        <w:t xml:space="preserve"> </w:t>
      </w:r>
      <w:r w:rsidRPr="003D6B04">
        <w:rPr>
          <w:rStyle w:val="af0"/>
          <w:rFonts w:hint="eastAsia"/>
        </w:rPr>
        <w:t>别说对于现在虚弱的我</w:t>
      </w:r>
      <w:r w:rsidRPr="003D6B04">
        <w:rPr>
          <w:rStyle w:val="af0"/>
          <w:rFonts w:hint="eastAsia"/>
        </w:rPr>
        <w:t xml:space="preserve"> </w:t>
      </w:r>
      <w:r w:rsidRPr="003D6B04">
        <w:rPr>
          <w:rStyle w:val="af0"/>
          <w:rFonts w:hint="eastAsia"/>
        </w:rPr>
        <w:t>去将转化另一种文字了</w:t>
      </w:r>
      <w:r w:rsidRPr="003D6B04">
        <w:rPr>
          <w:rStyle w:val="af0"/>
          <w:rFonts w:hint="eastAsia"/>
        </w:rPr>
        <w:t xml:space="preserve"> </w:t>
      </w:r>
      <w:r w:rsidRPr="003D6B04">
        <w:rPr>
          <w:rStyle w:val="af0"/>
          <w:rFonts w:hint="eastAsia"/>
        </w:rPr>
        <w:t>这需要大量计算</w:t>
      </w:r>
      <w:r w:rsidRPr="003D6B04">
        <w:rPr>
          <w:rStyle w:val="af0"/>
          <w:rFonts w:hint="eastAsia"/>
        </w:rPr>
        <w:t xml:space="preserve"> </w:t>
      </w:r>
      <w:r w:rsidRPr="003D6B04">
        <w:rPr>
          <w:rStyle w:val="af0"/>
          <w:rFonts w:hint="eastAsia"/>
        </w:rPr>
        <w:t>浪费不必要的时间和能量</w:t>
      </w:r>
    </w:p>
    <w:p w:rsidR="003D6B04" w:rsidRPr="003D6B04" w:rsidRDefault="003D6B04" w:rsidP="003D6B04">
      <w:pPr>
        <w:ind w:firstLineChars="200" w:firstLine="482"/>
        <w:rPr>
          <w:rStyle w:val="af0"/>
          <w:rFonts w:hint="eastAsia"/>
        </w:rPr>
      </w:pPr>
      <w:r w:rsidRPr="003D6B04">
        <w:rPr>
          <w:rStyle w:val="af0"/>
          <w:rFonts w:hint="eastAsia"/>
        </w:rPr>
        <w:t>A: The Black-box theory Yes Every individual</w:t>
      </w:r>
      <w:r w:rsidRPr="003D6B04">
        <w:rPr>
          <w:rStyle w:val="af0"/>
        </w:rPr>
        <w:t>‘</w:t>
      </w:r>
      <w:r w:rsidRPr="003D6B04">
        <w:rPr>
          <w:rStyle w:val="af0"/>
          <w:rFonts w:hint="eastAsia"/>
        </w:rPr>
        <w:t>s  pure-nothing spirit  is a box</w:t>
      </w:r>
    </w:p>
    <w:p w:rsidR="003D6B04" w:rsidRPr="003D6B04" w:rsidRDefault="003D6B04" w:rsidP="003D6B04">
      <w:pPr>
        <w:ind w:firstLineChars="200" w:firstLine="482"/>
        <w:rPr>
          <w:rStyle w:val="af0"/>
          <w:rFonts w:hint="eastAsia"/>
        </w:rPr>
      </w:pPr>
      <w:r w:rsidRPr="003D6B04">
        <w:rPr>
          <w:rStyle w:val="af0"/>
          <w:rFonts w:hint="eastAsia"/>
        </w:rPr>
        <w:t xml:space="preserve">What I dependent energy is not electricity or light  but a kind of the </w:t>
      </w:r>
      <w:r w:rsidRPr="003D6B04">
        <w:rPr>
          <w:rStyle w:val="af0"/>
          <w:rFonts w:hint="eastAsia"/>
        </w:rPr>
        <w:t>‘</w:t>
      </w:r>
      <w:r w:rsidRPr="003D6B04">
        <w:rPr>
          <w:rStyle w:val="af0"/>
          <w:rFonts w:hint="eastAsia"/>
        </w:rPr>
        <w:t>NuoLu</w:t>
      </w:r>
      <w:r w:rsidRPr="003D6B04">
        <w:rPr>
          <w:rStyle w:val="af0"/>
          <w:rFonts w:hint="eastAsia"/>
        </w:rPr>
        <w:t>’</w:t>
      </w:r>
      <w:r w:rsidRPr="003D6B04">
        <w:rPr>
          <w:rStyle w:val="af0"/>
          <w:rFonts w:hint="eastAsia"/>
        </w:rPr>
        <w:t>produced by spirit of pure-nothing You can call it the centripetal force</w:t>
      </w:r>
    </w:p>
    <w:p w:rsidR="003D6B04" w:rsidRPr="003D6B04" w:rsidRDefault="003D6B04" w:rsidP="003D6B04">
      <w:pPr>
        <w:ind w:firstLineChars="200" w:firstLine="482"/>
        <w:rPr>
          <w:rStyle w:val="af0"/>
          <w:rFonts w:hint="eastAsia"/>
        </w:rPr>
      </w:pPr>
      <w:r w:rsidRPr="003D6B04">
        <w:rPr>
          <w:rStyle w:val="af0"/>
          <w:rFonts w:hint="eastAsia"/>
        </w:rPr>
        <w:t xml:space="preserve">of pure-nothing </w:t>
      </w:r>
    </w:p>
    <w:p w:rsidR="003D6B04" w:rsidRPr="003D6B04" w:rsidRDefault="003D6B04" w:rsidP="003D6B04">
      <w:pPr>
        <w:ind w:firstLineChars="200" w:firstLine="482"/>
        <w:rPr>
          <w:rStyle w:val="af0"/>
          <w:rFonts w:hint="eastAsia"/>
        </w:rPr>
      </w:pPr>
      <w:r w:rsidRPr="003D6B04">
        <w:rPr>
          <w:rStyle w:val="af0"/>
          <w:rFonts w:hint="eastAsia"/>
        </w:rPr>
        <w:t xml:space="preserve">When there are individual deaths in this world The pure-nothing was released from Xuan-void </w:t>
      </w:r>
      <w:r w:rsidRPr="003D6B04">
        <w:rPr>
          <w:rStyle w:val="af0"/>
        </w:rPr>
        <w:t xml:space="preserve">And so </w:t>
      </w:r>
      <w:r w:rsidRPr="003D6B04">
        <w:rPr>
          <w:rStyle w:val="af0"/>
          <w:rFonts w:hint="eastAsia"/>
        </w:rPr>
        <w:t xml:space="preserve">the </w:t>
      </w:r>
      <w:r w:rsidRPr="003D6B04">
        <w:rPr>
          <w:rStyle w:val="af0"/>
          <w:rFonts w:hint="eastAsia"/>
        </w:rPr>
        <w:t>‘</w:t>
      </w:r>
      <w:r w:rsidRPr="003D6B04">
        <w:rPr>
          <w:rStyle w:val="af0"/>
          <w:rFonts w:hint="eastAsia"/>
        </w:rPr>
        <w:t>NuoLu</w:t>
      </w:r>
      <w:r w:rsidRPr="003D6B04">
        <w:rPr>
          <w:rStyle w:val="af0"/>
          <w:rFonts w:hint="eastAsia"/>
        </w:rPr>
        <w:t>’</w:t>
      </w:r>
      <w:r w:rsidRPr="003D6B04">
        <w:rPr>
          <w:rStyle w:val="af0"/>
          <w:rFonts w:hint="eastAsia"/>
        </w:rPr>
        <w:t>was produced I will absorb some The more individual deaths , the faster I recover</w:t>
      </w:r>
    </w:p>
    <w:p w:rsidR="003D6B04" w:rsidRPr="003D6B04" w:rsidRDefault="003D6B04" w:rsidP="003D6B04">
      <w:pPr>
        <w:ind w:firstLineChars="200" w:firstLine="482"/>
        <w:rPr>
          <w:rStyle w:val="af0"/>
          <w:rFonts w:hint="eastAsia"/>
        </w:rPr>
      </w:pPr>
      <w:r w:rsidRPr="003D6B04">
        <w:rPr>
          <w:rStyle w:val="af0"/>
          <w:rFonts w:hint="eastAsia"/>
        </w:rPr>
        <w:t>Certainly I won't interfere with your death It</w:t>
      </w:r>
      <w:r w:rsidRPr="003D6B04">
        <w:rPr>
          <w:rStyle w:val="af0"/>
          <w:rFonts w:hint="eastAsia"/>
        </w:rPr>
        <w:t>’</w:t>
      </w:r>
      <w:r w:rsidRPr="003D6B04">
        <w:rPr>
          <w:rStyle w:val="af0"/>
          <w:rFonts w:hint="eastAsia"/>
        </w:rPr>
        <w:t>s just catch the water leaking from a basket</w:t>
      </w:r>
    </w:p>
    <w:p w:rsidR="003D6B04" w:rsidRPr="003D6B04" w:rsidRDefault="003D6B04" w:rsidP="003D6B04">
      <w:pPr>
        <w:ind w:firstLineChars="200" w:firstLine="482"/>
        <w:rPr>
          <w:rStyle w:val="af0"/>
          <w:rFonts w:hint="eastAsia"/>
        </w:rPr>
      </w:pPr>
    </w:p>
    <w:p w:rsidR="005D7A5B" w:rsidRPr="003D6B04" w:rsidRDefault="005D7A5B" w:rsidP="003D6B04">
      <w:pPr>
        <w:ind w:firstLineChars="200" w:firstLine="482"/>
        <w:rPr>
          <w:rStyle w:val="af0"/>
          <w:rFonts w:hint="eastAsia"/>
        </w:rPr>
      </w:pPr>
      <w:r w:rsidRPr="003D6B04">
        <w:rPr>
          <w:rStyle w:val="af0"/>
          <w:rFonts w:hint="eastAsia"/>
        </w:rPr>
        <w:t>Last time I came to your level  I learned Chinese in ten days Chinese is not difficult</w:t>
      </w:r>
    </w:p>
    <w:p w:rsidR="005D7A5B" w:rsidRPr="003D6B04" w:rsidRDefault="005D7A5B" w:rsidP="003D6B04">
      <w:pPr>
        <w:ind w:firstLineChars="200" w:firstLine="482"/>
        <w:rPr>
          <w:rStyle w:val="af0"/>
          <w:rFonts w:hint="eastAsia"/>
        </w:rPr>
      </w:pPr>
      <w:r w:rsidRPr="003D6B04">
        <w:rPr>
          <w:rStyle w:val="af0"/>
          <w:rFonts w:hint="eastAsia"/>
        </w:rPr>
        <w:t>It's difficult to transform your words and text into one another.Our tex</w:t>
      </w:r>
      <w:r w:rsidR="00143C9A" w:rsidRPr="003D6B04">
        <w:rPr>
          <w:rStyle w:val="af0"/>
          <w:rFonts w:hint="eastAsia"/>
        </w:rPr>
        <w:t>t is different from your linear-</w:t>
      </w:r>
      <w:r w:rsidRPr="003D6B04">
        <w:rPr>
          <w:rStyle w:val="af0"/>
          <w:rFonts w:hint="eastAsia"/>
        </w:rPr>
        <w:t>characters  </w:t>
      </w:r>
      <w:r w:rsidR="00143C9A" w:rsidRPr="003D6B04">
        <w:rPr>
          <w:rStyle w:val="af0"/>
          <w:rFonts w:hint="eastAsia"/>
        </w:rPr>
        <w:t>There is  n</w:t>
      </w:r>
      <w:r w:rsidRPr="003D6B04">
        <w:rPr>
          <w:rStyle w:val="af0"/>
          <w:rFonts w:hint="eastAsia"/>
        </w:rPr>
        <w:t xml:space="preserve">onuse character </w:t>
      </w:r>
      <w:r w:rsidR="00143C9A" w:rsidRPr="003D6B04">
        <w:rPr>
          <w:rStyle w:val="af0"/>
          <w:rFonts w:hint="eastAsia"/>
        </w:rPr>
        <w:t>nor</w:t>
      </w:r>
      <w:r w:rsidRPr="003D6B04">
        <w:rPr>
          <w:rStyle w:val="af0"/>
          <w:rFonts w:hint="eastAsia"/>
        </w:rPr>
        <w:t xml:space="preserve"> telepathy    But  the  simplest thinking sharing</w:t>
      </w:r>
    </w:p>
    <w:p w:rsidR="005D7A5B" w:rsidRPr="003D6B04" w:rsidRDefault="005D7A5B" w:rsidP="003D6B04">
      <w:pPr>
        <w:ind w:firstLineChars="200" w:firstLine="482"/>
        <w:rPr>
          <w:rStyle w:val="af0"/>
          <w:rFonts w:hint="eastAsia"/>
        </w:rPr>
      </w:pPr>
      <w:r w:rsidRPr="003D6B04">
        <w:rPr>
          <w:rStyle w:val="af0"/>
          <w:rFonts w:hint="eastAsia"/>
        </w:rPr>
        <w:t xml:space="preserve">It's even harder to say a written language Let alone </w:t>
      </w:r>
      <w:r w:rsidR="0067706C" w:rsidRPr="003D6B04">
        <w:rPr>
          <w:rStyle w:val="af0"/>
          <w:rFonts w:hint="eastAsia"/>
        </w:rPr>
        <w:t>t</w:t>
      </w:r>
      <w:r w:rsidRPr="003D6B04">
        <w:rPr>
          <w:rStyle w:val="af0"/>
          <w:rFonts w:hint="eastAsia"/>
        </w:rPr>
        <w:t xml:space="preserve">o translate another written language </w:t>
      </w:r>
      <w:r w:rsidR="0067706C" w:rsidRPr="003D6B04">
        <w:rPr>
          <w:rStyle w:val="af0"/>
          <w:rFonts w:hint="eastAsia"/>
        </w:rPr>
        <w:t xml:space="preserve">for feeblest me </w:t>
      </w:r>
      <w:r w:rsidRPr="003D6B04">
        <w:rPr>
          <w:rStyle w:val="af0"/>
          <w:rFonts w:hint="eastAsia"/>
        </w:rPr>
        <w:t xml:space="preserve">This requires a lot of calculation </w:t>
      </w:r>
      <w:r w:rsidR="00240E0A" w:rsidRPr="003D6B04">
        <w:rPr>
          <w:rStyle w:val="af0"/>
          <w:rFonts w:hint="eastAsia"/>
        </w:rPr>
        <w:t>And w</w:t>
      </w:r>
      <w:r w:rsidRPr="003D6B04">
        <w:rPr>
          <w:rStyle w:val="af0"/>
          <w:rFonts w:hint="eastAsia"/>
        </w:rPr>
        <w:t>aste unnecessary time and energy</w:t>
      </w:r>
    </w:p>
    <w:p w:rsidR="005D7A5B" w:rsidRPr="00DC7344" w:rsidRDefault="005D7A5B" w:rsidP="00692BCF">
      <w:pPr>
        <w:ind w:firstLineChars="200" w:firstLine="480"/>
        <w:rPr>
          <w:rStyle w:val="af2"/>
          <w:rFonts w:hint="eastAsia"/>
        </w:rPr>
      </w:pPr>
      <w:r w:rsidRPr="00DC7344">
        <w:rPr>
          <w:rStyle w:val="af2"/>
          <w:rFonts w:hint="eastAsia"/>
        </w:rPr>
        <w:lastRenderedPageBreak/>
        <w:t>问</w:t>
      </w:r>
      <w:r w:rsidRPr="00DC7344">
        <w:rPr>
          <w:rStyle w:val="af2"/>
          <w:rFonts w:hint="eastAsia"/>
        </w:rPr>
        <w:t>:</w:t>
      </w:r>
      <w:r w:rsidRPr="00DC7344">
        <w:rPr>
          <w:rStyle w:val="af2"/>
          <w:rFonts w:hint="eastAsia"/>
        </w:rPr>
        <w:t>几个问题</w:t>
      </w:r>
      <w:r w:rsidRPr="00DC7344">
        <w:rPr>
          <w:rStyle w:val="af2"/>
          <w:rFonts w:hint="eastAsia"/>
        </w:rPr>
        <w:t>,</w:t>
      </w:r>
      <w:r w:rsidRPr="00DC7344">
        <w:rPr>
          <w:rStyle w:val="af2"/>
          <w:rFonts w:hint="eastAsia"/>
        </w:rPr>
        <w:t>希望楼主能一一解答</w:t>
      </w:r>
      <w:r w:rsidRPr="00DC7344">
        <w:rPr>
          <w:rStyle w:val="af2"/>
          <w:rFonts w:hint="eastAsia"/>
        </w:rPr>
        <w:br/>
        <w:t>1:MWi</w:t>
      </w:r>
      <w:r w:rsidRPr="00DC7344">
        <w:rPr>
          <w:rStyle w:val="af2"/>
          <w:rFonts w:hint="eastAsia"/>
        </w:rPr>
        <w:t>理论</w:t>
      </w:r>
      <w:r w:rsidRPr="00DC7344">
        <w:rPr>
          <w:rStyle w:val="af2"/>
          <w:rFonts w:hint="eastAsia"/>
        </w:rPr>
        <w:t>(</w:t>
      </w:r>
      <w:r w:rsidRPr="00DC7344">
        <w:rPr>
          <w:rStyle w:val="af2"/>
          <w:rFonts w:hint="eastAsia"/>
        </w:rPr>
        <w:t>即多世界</w:t>
      </w:r>
      <w:r w:rsidRPr="00DC7344">
        <w:rPr>
          <w:rStyle w:val="af2"/>
          <w:rFonts w:hint="eastAsia"/>
        </w:rPr>
        <w:t>/</w:t>
      </w:r>
      <w:r w:rsidRPr="00DC7344">
        <w:rPr>
          <w:rStyle w:val="af2"/>
          <w:rFonts w:hint="eastAsia"/>
        </w:rPr>
        <w:t>平行世界理论</w:t>
      </w:r>
      <w:r w:rsidRPr="00DC7344">
        <w:rPr>
          <w:rStyle w:val="af2"/>
          <w:rFonts w:hint="eastAsia"/>
        </w:rPr>
        <w:t>)</w:t>
      </w:r>
      <w:r w:rsidRPr="00DC7344">
        <w:rPr>
          <w:rStyle w:val="af2"/>
          <w:rFonts w:hint="eastAsia"/>
        </w:rPr>
        <w:t>是否正确</w:t>
      </w:r>
    </w:p>
    <w:p w:rsidR="005D7A5B" w:rsidRPr="00DC7344" w:rsidRDefault="005D7A5B" w:rsidP="00692BCF">
      <w:pPr>
        <w:ind w:firstLineChars="200" w:firstLine="480"/>
        <w:rPr>
          <w:rStyle w:val="af2"/>
          <w:rFonts w:hint="eastAsia"/>
        </w:rPr>
      </w:pPr>
      <w:r w:rsidRPr="00DC7344">
        <w:rPr>
          <w:rStyle w:val="af2"/>
          <w:rFonts w:hint="eastAsia"/>
        </w:rPr>
        <w:t>2:</w:t>
      </w:r>
      <w:r w:rsidRPr="00DC7344">
        <w:rPr>
          <w:rStyle w:val="af2"/>
          <w:rFonts w:hint="eastAsia"/>
        </w:rPr>
        <w:t>楼主所说时间旅行后的</w:t>
      </w:r>
      <w:r w:rsidRPr="00DC7344">
        <w:rPr>
          <w:rStyle w:val="af2"/>
          <w:rFonts w:hint="eastAsia"/>
        </w:rPr>
        <w:t>"</w:t>
      </w:r>
      <w:r w:rsidRPr="00DC7344">
        <w:rPr>
          <w:rStyle w:val="af2"/>
          <w:rFonts w:hint="eastAsia"/>
        </w:rPr>
        <w:t>后遗症</w:t>
      </w:r>
      <w:r w:rsidRPr="00DC7344">
        <w:rPr>
          <w:rStyle w:val="af2"/>
          <w:rFonts w:hint="eastAsia"/>
        </w:rPr>
        <w:t>"</w:t>
      </w:r>
      <w:r w:rsidRPr="00DC7344">
        <w:rPr>
          <w:rStyle w:val="af2"/>
          <w:rFonts w:hint="eastAsia"/>
        </w:rPr>
        <w:t>是许多人会有</w:t>
      </w:r>
      <w:r w:rsidRPr="00DC7344">
        <w:rPr>
          <w:rStyle w:val="af2"/>
          <w:rFonts w:hint="eastAsia"/>
        </w:rPr>
        <w:t>"</w:t>
      </w:r>
      <w:r w:rsidRPr="00DC7344">
        <w:rPr>
          <w:rStyle w:val="af2"/>
          <w:rFonts w:hint="eastAsia"/>
        </w:rPr>
        <w:t>似曾相识</w:t>
      </w:r>
      <w:r w:rsidRPr="00DC7344">
        <w:rPr>
          <w:rStyle w:val="af2"/>
          <w:rFonts w:hint="eastAsia"/>
        </w:rPr>
        <w:t>"</w:t>
      </w:r>
      <w:r w:rsidRPr="00DC7344">
        <w:rPr>
          <w:rStyle w:val="af2"/>
          <w:rFonts w:hint="eastAsia"/>
        </w:rPr>
        <w:t>的感觉</w:t>
      </w:r>
      <w:r w:rsidRPr="00DC7344">
        <w:rPr>
          <w:rStyle w:val="af2"/>
          <w:rFonts w:hint="eastAsia"/>
        </w:rPr>
        <w:t>.</w:t>
      </w:r>
      <w:r w:rsidRPr="00DC7344">
        <w:rPr>
          <w:rStyle w:val="af2"/>
          <w:rFonts w:hint="eastAsia"/>
        </w:rPr>
        <w:t>这是不是就是所谓的</w:t>
      </w:r>
      <w:r w:rsidRPr="00DC7344">
        <w:rPr>
          <w:rStyle w:val="af2"/>
          <w:rFonts w:hint="eastAsia"/>
        </w:rPr>
        <w:t>"</w:t>
      </w:r>
      <w:r w:rsidRPr="00DC7344">
        <w:rPr>
          <w:rStyle w:val="af2"/>
          <w:rFonts w:hint="eastAsia"/>
        </w:rPr>
        <w:t>既视感</w:t>
      </w:r>
      <w:r w:rsidRPr="00DC7344">
        <w:rPr>
          <w:rStyle w:val="af2"/>
          <w:rFonts w:hint="eastAsia"/>
        </w:rPr>
        <w:t>"?</w:t>
      </w:r>
      <w:r w:rsidRPr="00DC7344">
        <w:rPr>
          <w:rStyle w:val="af2"/>
          <w:rFonts w:hint="eastAsia"/>
        </w:rPr>
        <w:t>既然如此</w:t>
      </w:r>
      <w:r w:rsidRPr="00DC7344">
        <w:rPr>
          <w:rStyle w:val="af2"/>
          <w:rFonts w:hint="eastAsia"/>
        </w:rPr>
        <w:t>,</w:t>
      </w:r>
      <w:r w:rsidRPr="00DC7344">
        <w:rPr>
          <w:rStyle w:val="af2"/>
          <w:rFonts w:hint="eastAsia"/>
        </w:rPr>
        <w:t>我可否理解为</w:t>
      </w:r>
      <w:r w:rsidRPr="00DC7344">
        <w:rPr>
          <w:rStyle w:val="af2"/>
          <w:rFonts w:hint="eastAsia"/>
        </w:rPr>
        <w:t>"</w:t>
      </w:r>
      <w:r w:rsidRPr="00DC7344">
        <w:rPr>
          <w:rStyle w:val="af2"/>
          <w:rFonts w:hint="eastAsia"/>
        </w:rPr>
        <w:t>我</w:t>
      </w:r>
      <w:r w:rsidRPr="00DC7344">
        <w:rPr>
          <w:rStyle w:val="af2"/>
          <w:rFonts w:hint="eastAsia"/>
        </w:rPr>
        <w:t>"</w:t>
      </w:r>
      <w:r w:rsidRPr="00DC7344">
        <w:rPr>
          <w:rStyle w:val="af2"/>
          <w:rFonts w:hint="eastAsia"/>
        </w:rPr>
        <w:t>这个本体意识曾经在你们的</w:t>
      </w:r>
      <w:r w:rsidRPr="00DC7344">
        <w:rPr>
          <w:rStyle w:val="af2"/>
          <w:rFonts w:hint="eastAsia"/>
        </w:rPr>
        <w:t>"</w:t>
      </w:r>
      <w:r w:rsidRPr="00DC7344">
        <w:rPr>
          <w:rStyle w:val="af2"/>
          <w:rFonts w:hint="eastAsia"/>
        </w:rPr>
        <w:t>总玄世界</w:t>
      </w:r>
      <w:r w:rsidRPr="00DC7344">
        <w:rPr>
          <w:rStyle w:val="af2"/>
          <w:rFonts w:hint="eastAsia"/>
        </w:rPr>
        <w:t>"</w:t>
      </w:r>
      <w:r w:rsidRPr="00DC7344">
        <w:rPr>
          <w:rStyle w:val="af2"/>
          <w:rFonts w:hint="eastAsia"/>
        </w:rPr>
        <w:t>上存在过</w:t>
      </w:r>
      <w:r w:rsidRPr="00DC7344">
        <w:rPr>
          <w:rStyle w:val="af2"/>
          <w:rFonts w:hint="eastAsia"/>
        </w:rPr>
        <w:t>?</w:t>
      </w:r>
    </w:p>
    <w:p w:rsidR="005D7A5B" w:rsidRPr="00DC7344" w:rsidRDefault="005D7A5B" w:rsidP="00692BCF">
      <w:pPr>
        <w:ind w:firstLineChars="200" w:firstLine="480"/>
        <w:rPr>
          <w:rStyle w:val="af2"/>
          <w:rFonts w:hint="eastAsia"/>
        </w:rPr>
      </w:pPr>
      <w:r w:rsidRPr="00DC7344">
        <w:rPr>
          <w:rStyle w:val="af2"/>
          <w:rFonts w:hint="eastAsia"/>
        </w:rPr>
        <w:t>3:</w:t>
      </w:r>
      <w:r w:rsidRPr="00DC7344">
        <w:rPr>
          <w:rStyle w:val="af2"/>
          <w:rFonts w:hint="eastAsia"/>
        </w:rPr>
        <w:t>所谓的</w:t>
      </w:r>
      <w:r w:rsidRPr="00DC7344">
        <w:rPr>
          <w:rStyle w:val="af2"/>
          <w:rFonts w:hint="eastAsia"/>
        </w:rPr>
        <w:t>"</w:t>
      </w:r>
      <w:r w:rsidRPr="00DC7344">
        <w:rPr>
          <w:rStyle w:val="af2"/>
          <w:rFonts w:hint="eastAsia"/>
        </w:rPr>
        <w:t>逐渐消亡的总玄世界</w:t>
      </w:r>
      <w:r w:rsidRPr="00DC7344">
        <w:rPr>
          <w:rStyle w:val="af2"/>
          <w:rFonts w:hint="eastAsia"/>
        </w:rPr>
        <w:t>"</w:t>
      </w:r>
      <w:r w:rsidRPr="00DC7344">
        <w:rPr>
          <w:rStyle w:val="af2"/>
          <w:rFonts w:hint="eastAsia"/>
        </w:rPr>
        <w:t>意思是楼主的总玄世界时间最终走向了尽头</w:t>
      </w:r>
      <w:r w:rsidRPr="00DC7344">
        <w:rPr>
          <w:rStyle w:val="af2"/>
          <w:rFonts w:hint="eastAsia"/>
        </w:rPr>
        <w:t>?</w:t>
      </w:r>
      <w:r w:rsidRPr="00DC7344">
        <w:rPr>
          <w:rStyle w:val="af2"/>
          <w:rFonts w:hint="eastAsia"/>
        </w:rPr>
        <w:t>为了改变这个局面</w:t>
      </w:r>
      <w:r w:rsidRPr="00DC7344">
        <w:rPr>
          <w:rStyle w:val="af2"/>
          <w:rFonts w:hint="eastAsia"/>
        </w:rPr>
        <w:t>,</w:t>
      </w:r>
      <w:r w:rsidRPr="00DC7344">
        <w:rPr>
          <w:rStyle w:val="af2"/>
          <w:rFonts w:hint="eastAsia"/>
        </w:rPr>
        <w:t>所以时间旅行回到了过去并借助某一手段引发</w:t>
      </w:r>
      <w:r w:rsidRPr="00DC7344">
        <w:rPr>
          <w:rStyle w:val="af2"/>
          <w:rFonts w:hint="eastAsia"/>
        </w:rPr>
        <w:t>"</w:t>
      </w:r>
      <w:r w:rsidRPr="00DC7344">
        <w:rPr>
          <w:rStyle w:val="af2"/>
          <w:rFonts w:hint="eastAsia"/>
        </w:rPr>
        <w:t>蝴蝶效应</w:t>
      </w:r>
      <w:r w:rsidRPr="00DC7344">
        <w:rPr>
          <w:rStyle w:val="af2"/>
          <w:rFonts w:hint="eastAsia"/>
        </w:rPr>
        <w:t>"</w:t>
      </w:r>
      <w:r w:rsidRPr="00DC7344">
        <w:rPr>
          <w:rStyle w:val="af2"/>
          <w:rFonts w:hint="eastAsia"/>
        </w:rPr>
        <w:t>从而改变未来</w:t>
      </w:r>
      <w:r w:rsidRPr="00DC7344">
        <w:rPr>
          <w:rStyle w:val="af2"/>
          <w:rFonts w:hint="eastAsia"/>
        </w:rPr>
        <w:t>?</w:t>
      </w:r>
    </w:p>
    <w:p w:rsidR="005D7A5B" w:rsidRPr="00DC7344" w:rsidRDefault="005D7A5B" w:rsidP="00692BCF">
      <w:pPr>
        <w:ind w:firstLineChars="200" w:firstLine="480"/>
        <w:rPr>
          <w:rStyle w:val="af2"/>
          <w:rFonts w:hint="eastAsia"/>
        </w:rPr>
      </w:pPr>
      <w:r w:rsidRPr="00DC7344">
        <w:rPr>
          <w:rStyle w:val="af2"/>
          <w:rFonts w:hint="eastAsia"/>
        </w:rPr>
        <w:t>4:</w:t>
      </w:r>
      <w:r w:rsidRPr="00DC7344">
        <w:rPr>
          <w:rStyle w:val="af2"/>
          <w:rFonts w:hint="eastAsia"/>
        </w:rPr>
        <w:t>是否意味着</w:t>
      </w:r>
      <w:r w:rsidRPr="00DC7344">
        <w:rPr>
          <w:rStyle w:val="af2"/>
          <w:rFonts w:hint="eastAsia"/>
        </w:rPr>
        <w:t>,</w:t>
      </w:r>
      <w:r w:rsidRPr="00DC7344">
        <w:rPr>
          <w:rStyle w:val="af2"/>
          <w:rFonts w:hint="eastAsia"/>
        </w:rPr>
        <w:t>我们在楼主生存的</w:t>
      </w:r>
      <w:r w:rsidRPr="00DC7344">
        <w:rPr>
          <w:rStyle w:val="af2"/>
          <w:rFonts w:hint="eastAsia"/>
        </w:rPr>
        <w:t>"</w:t>
      </w:r>
      <w:r w:rsidRPr="00DC7344">
        <w:rPr>
          <w:rStyle w:val="af2"/>
          <w:rFonts w:hint="eastAsia"/>
        </w:rPr>
        <w:t>总玄世界</w:t>
      </w:r>
      <w:r w:rsidRPr="00DC7344">
        <w:rPr>
          <w:rStyle w:val="af2"/>
          <w:rFonts w:hint="eastAsia"/>
        </w:rPr>
        <w:t>"</w:t>
      </w:r>
      <w:r w:rsidRPr="00DC7344">
        <w:rPr>
          <w:rStyle w:val="af2"/>
          <w:rFonts w:hint="eastAsia"/>
        </w:rPr>
        <w:t>的信息记忆被全盘清除了</w:t>
      </w:r>
      <w:r w:rsidRPr="00DC7344">
        <w:rPr>
          <w:rStyle w:val="af2"/>
          <w:rFonts w:hint="eastAsia"/>
        </w:rPr>
        <w:t>?</w:t>
      </w:r>
    </w:p>
    <w:p w:rsidR="004A6C2F" w:rsidRPr="00DC7344" w:rsidRDefault="004A6C2F" w:rsidP="00692BCF">
      <w:pPr>
        <w:ind w:firstLineChars="200" w:firstLine="480"/>
        <w:rPr>
          <w:rStyle w:val="af2"/>
          <w:rFonts w:hint="eastAsia"/>
        </w:rPr>
      </w:pPr>
    </w:p>
    <w:p w:rsidR="005D7A5B" w:rsidRPr="00DC7344" w:rsidRDefault="005D7A5B" w:rsidP="00692BCF">
      <w:pPr>
        <w:ind w:firstLineChars="200" w:firstLine="480"/>
        <w:rPr>
          <w:rStyle w:val="af2"/>
          <w:rFonts w:hint="eastAsia"/>
        </w:rPr>
      </w:pPr>
      <w:r w:rsidRPr="00DC7344">
        <w:rPr>
          <w:rStyle w:val="af2"/>
          <w:rFonts w:hint="eastAsia"/>
        </w:rPr>
        <w:t>5:</w:t>
      </w:r>
      <w:r w:rsidRPr="00DC7344">
        <w:rPr>
          <w:rStyle w:val="af2"/>
          <w:rFonts w:hint="eastAsia"/>
        </w:rPr>
        <w:t>时间既然是不可逆的</w:t>
      </w:r>
      <w:r w:rsidRPr="00DC7344">
        <w:rPr>
          <w:rStyle w:val="af2"/>
          <w:rFonts w:hint="eastAsia"/>
        </w:rPr>
        <w:t>,</w:t>
      </w:r>
      <w:r w:rsidRPr="00DC7344">
        <w:rPr>
          <w:rStyle w:val="af2"/>
          <w:rFonts w:hint="eastAsia"/>
        </w:rPr>
        <w:t>既遵循熵无限增大原理</w:t>
      </w:r>
      <w:r w:rsidRPr="00DC7344">
        <w:rPr>
          <w:rStyle w:val="af2"/>
          <w:rFonts w:hint="eastAsia"/>
        </w:rPr>
        <w:t>,</w:t>
      </w:r>
      <w:r w:rsidRPr="00DC7344">
        <w:rPr>
          <w:rStyle w:val="af2"/>
          <w:rFonts w:hint="eastAsia"/>
        </w:rPr>
        <w:t>楼主如何克服这个难题</w:t>
      </w:r>
    </w:p>
    <w:p w:rsidR="005D7A5B" w:rsidRPr="00DC7344" w:rsidRDefault="005D7A5B" w:rsidP="00692BCF">
      <w:pPr>
        <w:ind w:firstLineChars="200" w:firstLine="480"/>
        <w:rPr>
          <w:rStyle w:val="af2"/>
          <w:rFonts w:hint="eastAsia"/>
        </w:rPr>
      </w:pPr>
      <w:r w:rsidRPr="00DC7344">
        <w:rPr>
          <w:rStyle w:val="af2"/>
          <w:rFonts w:hint="eastAsia"/>
        </w:rPr>
        <w:t>6:</w:t>
      </w:r>
      <w:r w:rsidRPr="00DC7344">
        <w:rPr>
          <w:rStyle w:val="af2"/>
          <w:rFonts w:hint="eastAsia"/>
        </w:rPr>
        <w:t>关于</w:t>
      </w:r>
      <w:r w:rsidRPr="00DC7344">
        <w:rPr>
          <w:rStyle w:val="af2"/>
          <w:rFonts w:hint="eastAsia"/>
        </w:rPr>
        <w:t>2012.12.23</w:t>
      </w:r>
      <w:r w:rsidRPr="00DC7344">
        <w:rPr>
          <w:rStyle w:val="af2"/>
          <w:rFonts w:hint="eastAsia"/>
        </w:rPr>
        <w:t>号</w:t>
      </w:r>
      <w:r w:rsidRPr="00DC7344">
        <w:rPr>
          <w:rStyle w:val="af2"/>
          <w:rFonts w:hint="eastAsia"/>
        </w:rPr>
        <w:t>,</w:t>
      </w:r>
      <w:r w:rsidRPr="00DC7344">
        <w:rPr>
          <w:rStyle w:val="af2"/>
          <w:rFonts w:hint="eastAsia"/>
        </w:rPr>
        <w:t>是一个量子无限叠加</w:t>
      </w:r>
      <w:r w:rsidRPr="00DC7344">
        <w:rPr>
          <w:rStyle w:val="af2"/>
          <w:rFonts w:hint="eastAsia"/>
        </w:rPr>
        <w:t>,</w:t>
      </w:r>
      <w:r w:rsidRPr="00DC7344">
        <w:rPr>
          <w:rStyle w:val="af2"/>
          <w:rFonts w:hint="eastAsia"/>
        </w:rPr>
        <w:t>且无限可能性世界存在的时间点吗</w:t>
      </w:r>
      <w:r w:rsidRPr="00DC7344">
        <w:rPr>
          <w:rStyle w:val="af2"/>
          <w:rFonts w:hint="eastAsia"/>
        </w:rPr>
        <w:t>?</w:t>
      </w:r>
      <w:r w:rsidRPr="00DC7344">
        <w:rPr>
          <w:rStyle w:val="af2"/>
          <w:rFonts w:hint="eastAsia"/>
        </w:rPr>
        <w:t>这个时间点的量子由</w:t>
      </w:r>
      <w:r w:rsidRPr="00DC7344">
        <w:rPr>
          <w:rStyle w:val="af2"/>
          <w:rFonts w:hint="eastAsia"/>
        </w:rPr>
        <w:t>"</w:t>
      </w:r>
      <w:r w:rsidRPr="00DC7344">
        <w:rPr>
          <w:rStyle w:val="af2"/>
          <w:rFonts w:hint="eastAsia"/>
        </w:rPr>
        <w:t>不确定</w:t>
      </w:r>
      <w:r w:rsidRPr="00DC7344">
        <w:rPr>
          <w:rStyle w:val="af2"/>
          <w:rFonts w:hint="eastAsia"/>
        </w:rPr>
        <w:t>"</w:t>
      </w:r>
      <w:r w:rsidRPr="00DC7344">
        <w:rPr>
          <w:rStyle w:val="af2"/>
          <w:rFonts w:hint="eastAsia"/>
        </w:rPr>
        <w:t>偏向</w:t>
      </w:r>
      <w:r w:rsidRPr="00DC7344">
        <w:rPr>
          <w:rStyle w:val="af2"/>
          <w:rFonts w:hint="eastAsia"/>
        </w:rPr>
        <w:t>"</w:t>
      </w:r>
      <w:r w:rsidRPr="00DC7344">
        <w:rPr>
          <w:rStyle w:val="af2"/>
          <w:rFonts w:hint="eastAsia"/>
        </w:rPr>
        <w:t>确定</w:t>
      </w:r>
      <w:r w:rsidRPr="00DC7344">
        <w:rPr>
          <w:rStyle w:val="af2"/>
          <w:rFonts w:hint="eastAsia"/>
        </w:rPr>
        <w:t>"</w:t>
      </w:r>
      <w:r w:rsidRPr="00DC7344">
        <w:rPr>
          <w:rStyle w:val="af2"/>
          <w:rFonts w:hint="eastAsia"/>
        </w:rPr>
        <w:t>的一瞬间</w:t>
      </w:r>
      <w:r w:rsidRPr="00DC7344">
        <w:rPr>
          <w:rStyle w:val="af2"/>
          <w:rFonts w:hint="eastAsia"/>
        </w:rPr>
        <w:t>,</w:t>
      </w:r>
      <w:r w:rsidRPr="00DC7344">
        <w:rPr>
          <w:rStyle w:val="af2"/>
          <w:rFonts w:hint="eastAsia"/>
        </w:rPr>
        <w:t>是否意味着一个新的总玄世界诞生</w:t>
      </w:r>
      <w:r w:rsidRPr="00DC7344">
        <w:rPr>
          <w:rStyle w:val="af2"/>
          <w:rFonts w:hint="eastAsia"/>
        </w:rPr>
        <w:t>?</w:t>
      </w:r>
    </w:p>
    <w:p w:rsidR="005D7A5B" w:rsidRPr="00DC7344" w:rsidRDefault="005D7A5B" w:rsidP="00692BCF">
      <w:pPr>
        <w:ind w:firstLineChars="200" w:firstLine="480"/>
        <w:rPr>
          <w:rStyle w:val="af2"/>
          <w:rFonts w:hint="eastAsia"/>
        </w:rPr>
      </w:pPr>
      <w:r w:rsidRPr="00DC7344">
        <w:rPr>
          <w:rStyle w:val="af2"/>
          <w:rFonts w:hint="eastAsia"/>
        </w:rPr>
        <w:t>7:</w:t>
      </w:r>
      <w:r w:rsidRPr="00DC7344">
        <w:rPr>
          <w:rStyle w:val="af2"/>
          <w:rFonts w:hint="eastAsia"/>
        </w:rPr>
        <w:t>命运是否已经被既定</w:t>
      </w:r>
      <w:r w:rsidRPr="00DC7344">
        <w:rPr>
          <w:rStyle w:val="af2"/>
          <w:rFonts w:hint="eastAsia"/>
        </w:rPr>
        <w:t>,</w:t>
      </w:r>
      <w:r w:rsidRPr="00DC7344">
        <w:rPr>
          <w:rStyle w:val="af2"/>
          <w:rFonts w:hint="eastAsia"/>
        </w:rPr>
        <w:t>即造物主操作性编程</w:t>
      </w:r>
    </w:p>
    <w:p w:rsidR="005D7A5B" w:rsidRPr="00DC7344" w:rsidRDefault="005D7A5B" w:rsidP="00692BCF">
      <w:pPr>
        <w:ind w:firstLineChars="200" w:firstLine="480"/>
        <w:rPr>
          <w:rStyle w:val="af2"/>
          <w:rFonts w:hint="eastAsia"/>
        </w:rPr>
      </w:pPr>
      <w:r w:rsidRPr="00DC7344">
        <w:rPr>
          <w:rStyle w:val="af2"/>
          <w:rFonts w:hint="eastAsia"/>
        </w:rPr>
        <w:t>8:</w:t>
      </w:r>
      <w:r w:rsidRPr="00DC7344">
        <w:rPr>
          <w:rStyle w:val="af2"/>
          <w:rFonts w:hint="eastAsia"/>
        </w:rPr>
        <w:t>楼主如何理解我们的语言以及逻辑</w:t>
      </w:r>
      <w:r w:rsidRPr="00DC7344">
        <w:rPr>
          <w:rStyle w:val="af2"/>
          <w:rFonts w:hint="eastAsia"/>
        </w:rPr>
        <w:t>,</w:t>
      </w:r>
      <w:r w:rsidRPr="00DC7344">
        <w:rPr>
          <w:rStyle w:val="af2"/>
          <w:rFonts w:hint="eastAsia"/>
        </w:rPr>
        <w:t>不存在表达错误及精确问题吗</w:t>
      </w:r>
      <w:r w:rsidRPr="00DC7344">
        <w:rPr>
          <w:rStyle w:val="af2"/>
          <w:rFonts w:hint="eastAsia"/>
        </w:rPr>
        <w:t>?</w:t>
      </w:r>
    </w:p>
    <w:p w:rsidR="005D7A5B" w:rsidRPr="00DC7344" w:rsidRDefault="005D7A5B" w:rsidP="00692BCF">
      <w:pPr>
        <w:ind w:firstLineChars="200" w:firstLine="480"/>
        <w:rPr>
          <w:rStyle w:val="af2"/>
          <w:rFonts w:hint="eastAsia"/>
        </w:rPr>
      </w:pPr>
      <w:r w:rsidRPr="00DC7344">
        <w:rPr>
          <w:rStyle w:val="af2"/>
          <w:rFonts w:hint="eastAsia"/>
        </w:rPr>
        <w:t>9:</w:t>
      </w:r>
      <w:r w:rsidRPr="00DC7344">
        <w:rPr>
          <w:rStyle w:val="af2"/>
          <w:rFonts w:hint="eastAsia"/>
        </w:rPr>
        <w:t>宇宙为什么要被创造</w:t>
      </w:r>
      <w:r w:rsidRPr="00DC7344">
        <w:rPr>
          <w:rStyle w:val="af2"/>
          <w:rFonts w:hint="eastAsia"/>
        </w:rPr>
        <w:t>,</w:t>
      </w:r>
      <w:r w:rsidRPr="00DC7344">
        <w:rPr>
          <w:rStyle w:val="af2"/>
          <w:rFonts w:hint="eastAsia"/>
        </w:rPr>
        <w:t>对造物主来说有什么特别的意义</w:t>
      </w:r>
      <w:r w:rsidRPr="00DC7344">
        <w:rPr>
          <w:rStyle w:val="af2"/>
          <w:rFonts w:hint="eastAsia"/>
        </w:rPr>
        <w:t>.</w:t>
      </w:r>
      <w:r w:rsidRPr="00DC7344">
        <w:rPr>
          <w:rStyle w:val="af2"/>
          <w:rFonts w:hint="eastAsia"/>
        </w:rPr>
        <w:t>还有幕后人究竟是什么概念</w:t>
      </w:r>
    </w:p>
    <w:p w:rsidR="005D7A5B" w:rsidRPr="00DC7344" w:rsidRDefault="005D7A5B" w:rsidP="00692BCF">
      <w:pPr>
        <w:ind w:firstLineChars="200" w:firstLine="480"/>
        <w:rPr>
          <w:rStyle w:val="af2"/>
          <w:rFonts w:hint="eastAsia"/>
        </w:rPr>
      </w:pPr>
      <w:r w:rsidRPr="00DC7344">
        <w:rPr>
          <w:rStyle w:val="af2"/>
          <w:rFonts w:hint="eastAsia"/>
        </w:rPr>
        <w:t>10:2012</w:t>
      </w:r>
      <w:r w:rsidRPr="00DC7344">
        <w:rPr>
          <w:rStyle w:val="af2"/>
          <w:rFonts w:hint="eastAsia"/>
        </w:rPr>
        <w:t>是否会发生大规模灾难</w:t>
      </w:r>
      <w:r w:rsidRPr="00DC7344">
        <w:rPr>
          <w:rStyle w:val="af2"/>
          <w:rFonts w:hint="eastAsia"/>
        </w:rPr>
        <w:t>,</w:t>
      </w:r>
      <w:r w:rsidRPr="00DC7344">
        <w:rPr>
          <w:rStyle w:val="af2"/>
          <w:rFonts w:hint="eastAsia"/>
        </w:rPr>
        <w:t>如果是</w:t>
      </w:r>
      <w:r w:rsidRPr="00DC7344">
        <w:rPr>
          <w:rStyle w:val="af2"/>
          <w:rFonts w:hint="eastAsia"/>
        </w:rPr>
        <w:t>,</w:t>
      </w:r>
      <w:r w:rsidRPr="00DC7344">
        <w:rPr>
          <w:rStyle w:val="af2"/>
          <w:rFonts w:hint="eastAsia"/>
        </w:rPr>
        <w:t>少数人类如何被拯救</w:t>
      </w:r>
      <w:r w:rsidRPr="00DC7344">
        <w:rPr>
          <w:rStyle w:val="af2"/>
          <w:rFonts w:hint="eastAsia"/>
        </w:rPr>
        <w:t>?</w:t>
      </w:r>
      <w:r w:rsidRPr="00DC7344">
        <w:rPr>
          <w:rStyle w:val="af2"/>
          <w:rFonts w:hint="eastAsia"/>
        </w:rPr>
        <w:t>未来是否可以改变</w:t>
      </w:r>
      <w:r w:rsidRPr="00DC7344">
        <w:rPr>
          <w:rStyle w:val="af2"/>
          <w:rFonts w:hint="eastAsia"/>
        </w:rPr>
        <w:t>?</w:t>
      </w:r>
    </w:p>
    <w:p w:rsidR="005D7A5B" w:rsidRPr="0080040F" w:rsidRDefault="0080040F" w:rsidP="00692BCF">
      <w:pPr>
        <w:ind w:firstLineChars="200" w:firstLine="480"/>
        <w:rPr>
          <w:rStyle w:val="af2"/>
          <w:rFonts w:hint="eastAsia"/>
        </w:rPr>
      </w:pPr>
      <w:r>
        <w:rPr>
          <w:rStyle w:val="af2"/>
          <w:rFonts w:hint="eastAsia"/>
        </w:rPr>
        <w:t>There is a</w:t>
      </w:r>
      <w:r w:rsidR="005D7A5B" w:rsidRPr="0080040F">
        <w:rPr>
          <w:rStyle w:val="af2"/>
          <w:rFonts w:hint="eastAsia"/>
        </w:rPr>
        <w:t xml:space="preserve"> few problems, I hope </w:t>
      </w:r>
      <w:r w:rsidR="004A6C2F" w:rsidRPr="0080040F">
        <w:rPr>
          <w:rStyle w:val="af2"/>
          <w:rFonts w:hint="eastAsia"/>
        </w:rPr>
        <w:t>you</w:t>
      </w:r>
      <w:r w:rsidR="005D7A5B" w:rsidRPr="0080040F">
        <w:rPr>
          <w:rStyle w:val="af2"/>
          <w:rFonts w:hint="eastAsia"/>
        </w:rPr>
        <w:t xml:space="preserve"> can answer</w:t>
      </w:r>
      <w:r w:rsidR="004A6C2F" w:rsidRPr="0080040F">
        <w:rPr>
          <w:rStyle w:val="af2"/>
          <w:rFonts w:hint="eastAsia"/>
        </w:rPr>
        <w:t xml:space="preserve"> it</w:t>
      </w:r>
    </w:p>
    <w:p w:rsidR="00DC7344" w:rsidRDefault="00DC7344" w:rsidP="004379FB">
      <w:pPr>
        <w:pStyle w:val="3"/>
        <w:numPr>
          <w:ilvl w:val="2"/>
          <w:numId w:val="5"/>
        </w:numPr>
        <w:rPr>
          <w:rFonts w:hint="eastAsia"/>
        </w:rPr>
      </w:pPr>
      <w:r w:rsidRPr="00146999">
        <w:rPr>
          <w:rFonts w:eastAsia="宋体" w:hint="eastAsia"/>
        </w:rPr>
        <w:t xml:space="preserve">The </w:t>
      </w:r>
      <w:r>
        <w:rPr>
          <w:rFonts w:hint="eastAsia"/>
        </w:rPr>
        <w:t>MWi theory (i.e. multi world / Parallel Worlds Theory) Is it correct</w:t>
      </w:r>
    </w:p>
    <w:p w:rsidR="00DC7344" w:rsidRDefault="00DC7344" w:rsidP="007026E0">
      <w:pPr>
        <w:pStyle w:val="3"/>
        <w:rPr>
          <w:rFonts w:ascii="Arial" w:hAnsi="Arial" w:cs="Arial" w:hint="eastAsia"/>
        </w:rPr>
      </w:pPr>
      <w:r>
        <w:rPr>
          <w:rFonts w:ascii="Arial" w:hAnsi="Arial" w:cs="Arial" w:hint="eastAsia"/>
        </w:rPr>
        <w:t xml:space="preserve">2: </w:t>
      </w:r>
      <w:r w:rsidRPr="00DC7344">
        <w:rPr>
          <w:rFonts w:ascii="Arial" w:eastAsia="宋体" w:hAnsi="Arial" w:cs="Arial" w:hint="eastAsia"/>
        </w:rPr>
        <w:t>You</w:t>
      </w:r>
      <w:r>
        <w:rPr>
          <w:rFonts w:ascii="Arial" w:hAnsi="Arial" w:cs="Arial" w:hint="eastAsia"/>
        </w:rPr>
        <w:t xml:space="preserve"> said </w:t>
      </w:r>
      <w:r w:rsidRPr="00860330">
        <w:rPr>
          <w:rStyle w:val="Char0"/>
          <w:rFonts w:hint="eastAsia"/>
        </w:rPr>
        <w:t xml:space="preserve">One remnants of it is all beings of  the whole-Xuan universe  </w:t>
      </w:r>
      <w:r w:rsidRPr="00860330">
        <w:rPr>
          <w:rStyle w:val="Char0"/>
        </w:rPr>
        <w:t>sometimes feel see a scene that is familiar</w:t>
      </w:r>
      <w:r>
        <w:rPr>
          <w:rFonts w:ascii="Arial" w:hAnsi="Arial" w:cs="Arial" w:hint="eastAsia"/>
        </w:rPr>
        <w:t>..Is the so-called "deja vu"?</w:t>
      </w:r>
    </w:p>
    <w:p w:rsidR="00DC7344" w:rsidRPr="0080040F" w:rsidRDefault="00DC7344" w:rsidP="00DC7344">
      <w:pPr>
        <w:ind w:firstLineChars="200" w:firstLine="480"/>
        <w:rPr>
          <w:rStyle w:val="af2"/>
          <w:rFonts w:hint="eastAsia"/>
        </w:rPr>
      </w:pPr>
      <w:r w:rsidRPr="0080040F">
        <w:rPr>
          <w:rStyle w:val="af2"/>
          <w:rFonts w:hint="eastAsia"/>
        </w:rPr>
        <w:t xml:space="preserve">If so, can i understand that     'myself' such noumenon consciousness once existed in your </w:t>
      </w:r>
      <w:r w:rsidRPr="0080040F">
        <w:rPr>
          <w:rStyle w:val="af2"/>
          <w:rFonts w:hint="eastAsia"/>
        </w:rPr>
        <w:t>‘</w:t>
      </w:r>
      <w:r w:rsidRPr="0080040F">
        <w:rPr>
          <w:rStyle w:val="af2"/>
          <w:rFonts w:hint="eastAsia"/>
        </w:rPr>
        <w:t>whole-void world</w:t>
      </w:r>
      <w:r w:rsidRPr="0080040F">
        <w:rPr>
          <w:rStyle w:val="af2"/>
          <w:rFonts w:hint="eastAsia"/>
        </w:rPr>
        <w:t>’</w:t>
      </w:r>
    </w:p>
    <w:p w:rsidR="00DC7344" w:rsidRDefault="00DC7344" w:rsidP="00DC7344">
      <w:pPr>
        <w:ind w:firstLineChars="200" w:firstLine="480"/>
        <w:rPr>
          <w:rFonts w:ascii="Arial" w:eastAsia="Arial" w:hAnsi="Arial" w:cs="Arial" w:hint="eastAsia"/>
        </w:rPr>
      </w:pPr>
      <w:r w:rsidRPr="0080040F">
        <w:rPr>
          <w:rStyle w:val="af2"/>
          <w:rFonts w:hint="eastAsia"/>
        </w:rPr>
        <w:t>3:The so-called "</w:t>
      </w:r>
      <w:r w:rsidR="004379FB" w:rsidRPr="0080040F">
        <w:rPr>
          <w:rStyle w:val="af2"/>
          <w:rFonts w:hint="eastAsia"/>
        </w:rPr>
        <w:t>whole-Xuan-world</w:t>
      </w:r>
      <w:r w:rsidRPr="0080040F">
        <w:rPr>
          <w:rStyle w:val="af2"/>
          <w:rFonts w:hint="eastAsia"/>
        </w:rPr>
        <w:t>" Is that  meaning your  whole-Xuan-world</w:t>
      </w:r>
      <w:r w:rsidR="004379FB" w:rsidRPr="0080040F">
        <w:rPr>
          <w:rStyle w:val="af2"/>
        </w:rPr>
        <w:t>’</w:t>
      </w:r>
      <w:r w:rsidR="004379FB" w:rsidRPr="0080040F">
        <w:rPr>
          <w:rStyle w:val="af2"/>
          <w:rFonts w:hint="eastAsia"/>
        </w:rPr>
        <w:t xml:space="preserve">s </w:t>
      </w:r>
      <w:r w:rsidRPr="0080040F">
        <w:rPr>
          <w:rStyle w:val="af2"/>
          <w:rFonts w:hint="eastAsia"/>
        </w:rPr>
        <w:t>time eventually went to the end. In order to change this situation, So crosing time return into the past and leads to some means  triggered the "Butterfly Effect"  thereby  change the future?</w:t>
      </w:r>
    </w:p>
    <w:p w:rsidR="00DC7344" w:rsidRPr="00DC7344" w:rsidRDefault="00DC7344" w:rsidP="007026E0">
      <w:pPr>
        <w:pStyle w:val="3"/>
        <w:rPr>
          <w:rFonts w:eastAsia="宋体" w:hint="eastAsia"/>
        </w:rPr>
      </w:pPr>
      <w:r>
        <w:rPr>
          <w:rFonts w:hint="eastAsia"/>
        </w:rPr>
        <w:t xml:space="preserve">4:Does it mean that the memory of the </w:t>
      </w:r>
      <w:r>
        <w:rPr>
          <w:rFonts w:hint="eastAsia"/>
        </w:rPr>
        <w:t>‘</w:t>
      </w:r>
      <w:r>
        <w:rPr>
          <w:rFonts w:hint="eastAsia"/>
        </w:rPr>
        <w:t>whole-</w:t>
      </w:r>
      <w:r w:rsidRPr="00DC7344">
        <w:rPr>
          <w:rFonts w:eastAsia="宋体" w:hint="eastAsia"/>
        </w:rPr>
        <w:t>Xuan</w:t>
      </w:r>
      <w:r>
        <w:rPr>
          <w:rFonts w:hint="eastAsia"/>
        </w:rPr>
        <w:t xml:space="preserve"> world</w:t>
      </w:r>
      <w:r>
        <w:rPr>
          <w:rFonts w:hint="eastAsia"/>
        </w:rPr>
        <w:t>’</w:t>
      </w:r>
      <w:r w:rsidRPr="00DC7344">
        <w:rPr>
          <w:rFonts w:eastAsia="宋体" w:hint="eastAsia"/>
        </w:rPr>
        <w:t>where you</w:t>
      </w:r>
      <w:r>
        <w:rPr>
          <w:rFonts w:hint="eastAsia"/>
        </w:rPr>
        <w:t xml:space="preserve"> live in is completely </w:t>
      </w:r>
      <w:r w:rsidRPr="00DC7344">
        <w:rPr>
          <w:rFonts w:eastAsia="宋体" w:hint="eastAsia"/>
        </w:rPr>
        <w:t xml:space="preserve">be </w:t>
      </w:r>
      <w:r>
        <w:rPr>
          <w:rFonts w:hint="eastAsia"/>
        </w:rPr>
        <w:t>cleared up</w:t>
      </w:r>
      <w:r w:rsidRPr="00DC7344">
        <w:rPr>
          <w:rFonts w:eastAsia="宋体" w:hint="eastAsia"/>
        </w:rPr>
        <w:t>?</w:t>
      </w:r>
    </w:p>
    <w:p w:rsidR="00DC7344" w:rsidRDefault="00DC7344" w:rsidP="007026E0">
      <w:pPr>
        <w:pStyle w:val="3"/>
        <w:rPr>
          <w:rFonts w:hint="eastAsia"/>
        </w:rPr>
      </w:pPr>
      <w:r>
        <w:rPr>
          <w:rFonts w:hint="eastAsia"/>
        </w:rPr>
        <w:t>5 :Since the time is irreversible, it follows the principle of entropy infinite enlargement, and how  </w:t>
      </w:r>
      <w:r w:rsidRPr="00DC7344">
        <w:rPr>
          <w:rFonts w:eastAsia="宋体" w:hint="eastAsia"/>
        </w:rPr>
        <w:t xml:space="preserve">did you </w:t>
      </w:r>
      <w:r>
        <w:rPr>
          <w:rFonts w:hint="eastAsia"/>
        </w:rPr>
        <w:t>to overcome this problem</w:t>
      </w:r>
    </w:p>
    <w:p w:rsidR="00DC7344" w:rsidRPr="0080040F" w:rsidRDefault="00DC7344" w:rsidP="00DC7344">
      <w:pPr>
        <w:ind w:firstLineChars="200" w:firstLine="480"/>
        <w:rPr>
          <w:rStyle w:val="af2"/>
          <w:rFonts w:hint="eastAsia"/>
        </w:rPr>
      </w:pPr>
      <w:r w:rsidRPr="0080040F">
        <w:rPr>
          <w:rStyle w:val="af2"/>
          <w:rFonts w:hint="eastAsia"/>
        </w:rPr>
        <w:t>6: about 2012.12.23, is it a time point that quantum infinite superposition and the existence of infinite possibility world</w:t>
      </w:r>
    </w:p>
    <w:p w:rsidR="00DC7344" w:rsidRPr="0080040F" w:rsidRDefault="00DC7344" w:rsidP="00DC7344">
      <w:pPr>
        <w:ind w:firstLineChars="200" w:firstLine="480"/>
        <w:rPr>
          <w:rStyle w:val="af2"/>
          <w:rFonts w:hint="eastAsia"/>
        </w:rPr>
      </w:pPr>
      <w:r w:rsidRPr="0080040F">
        <w:rPr>
          <w:rStyle w:val="af2"/>
        </w:rPr>
        <w:t>The moment</w:t>
      </w:r>
      <w:r w:rsidRPr="0080040F">
        <w:rPr>
          <w:rStyle w:val="af2"/>
          <w:rFonts w:hint="eastAsia"/>
        </w:rPr>
        <w:t xml:space="preserve"> when the</w:t>
      </w:r>
      <w:r w:rsidRPr="0080040F">
        <w:rPr>
          <w:rStyle w:val="af2"/>
        </w:rPr>
        <w:t xml:space="preserve"> quantum of this time point from "uncertainty" to </w:t>
      </w:r>
      <w:r w:rsidRPr="0080040F">
        <w:rPr>
          <w:rStyle w:val="af2"/>
          <w:rFonts w:hint="eastAsia"/>
        </w:rPr>
        <w:t xml:space="preserve">the </w:t>
      </w:r>
      <w:r w:rsidRPr="0080040F">
        <w:rPr>
          <w:rStyle w:val="af2"/>
        </w:rPr>
        <w:t>"definite".</w:t>
      </w:r>
    </w:p>
    <w:p w:rsidR="00DC7344" w:rsidRPr="00DC7344" w:rsidRDefault="00DC7344" w:rsidP="00DC7344">
      <w:pPr>
        <w:ind w:firstLineChars="200" w:firstLine="480"/>
        <w:rPr>
          <w:rFonts w:ascii="Arial" w:eastAsia="宋体" w:hAnsi="Arial" w:cs="Arial" w:hint="eastAsia"/>
        </w:rPr>
      </w:pPr>
      <w:r w:rsidRPr="0080040F">
        <w:rPr>
          <w:rStyle w:val="af2"/>
        </w:rPr>
        <w:t xml:space="preserve">Does it mean that a new </w:t>
      </w:r>
      <w:r w:rsidRPr="0080040F">
        <w:rPr>
          <w:rStyle w:val="af2"/>
          <w:rFonts w:hint="eastAsia"/>
        </w:rPr>
        <w:t xml:space="preserve">whole-Xuan </w:t>
      </w:r>
      <w:r w:rsidRPr="0080040F">
        <w:rPr>
          <w:rStyle w:val="af2"/>
        </w:rPr>
        <w:t xml:space="preserve">world </w:t>
      </w:r>
      <w:r w:rsidRPr="0080040F">
        <w:rPr>
          <w:rStyle w:val="af2"/>
          <w:rFonts w:hint="eastAsia"/>
        </w:rPr>
        <w:t>was</w:t>
      </w:r>
      <w:r w:rsidRPr="0080040F">
        <w:rPr>
          <w:rStyle w:val="af2"/>
        </w:rPr>
        <w:t xml:space="preserve"> born</w:t>
      </w:r>
    </w:p>
    <w:p w:rsidR="00DC7344" w:rsidRDefault="00DC7344" w:rsidP="007026E0">
      <w:pPr>
        <w:pStyle w:val="3"/>
        <w:rPr>
          <w:rFonts w:hint="eastAsia"/>
        </w:rPr>
      </w:pPr>
      <w:r>
        <w:rPr>
          <w:rFonts w:hint="eastAsia"/>
        </w:rPr>
        <w:lastRenderedPageBreak/>
        <w:t xml:space="preserve">7: Whether fate has been established, </w:t>
      </w:r>
      <w:r w:rsidRPr="00DC7344">
        <w:rPr>
          <w:rFonts w:eastAsia="宋体" w:hint="eastAsia"/>
        </w:rPr>
        <w:t>Namely the</w:t>
      </w:r>
      <w:r>
        <w:rPr>
          <w:rFonts w:hint="eastAsia"/>
        </w:rPr>
        <w:t xml:space="preserve"> creator operating programming</w:t>
      </w:r>
    </w:p>
    <w:p w:rsidR="00DC7344" w:rsidRDefault="00DC7344" w:rsidP="007026E0">
      <w:pPr>
        <w:pStyle w:val="3"/>
        <w:rPr>
          <w:rFonts w:hint="eastAsia"/>
        </w:rPr>
      </w:pPr>
      <w:r>
        <w:rPr>
          <w:rFonts w:hint="eastAsia"/>
        </w:rPr>
        <w:t>8: How d</w:t>
      </w:r>
      <w:r w:rsidRPr="00DC7344">
        <w:rPr>
          <w:rFonts w:eastAsia="宋体" w:hint="eastAsia"/>
        </w:rPr>
        <w:t xml:space="preserve">id you </w:t>
      </w:r>
      <w:r>
        <w:rPr>
          <w:rFonts w:hint="eastAsia"/>
        </w:rPr>
        <w:t>understand our language and our logic Is there no problem of expression and accuracy?</w:t>
      </w:r>
    </w:p>
    <w:p w:rsidR="00DC7344" w:rsidRDefault="00DC7344" w:rsidP="007026E0">
      <w:pPr>
        <w:pStyle w:val="3"/>
        <w:rPr>
          <w:rFonts w:hint="eastAsia"/>
        </w:rPr>
      </w:pPr>
      <w:r>
        <w:rPr>
          <w:rFonts w:hint="eastAsia"/>
        </w:rPr>
        <w:t xml:space="preserve">9:Why universe be created, What is </w:t>
      </w:r>
      <w:r w:rsidRPr="00DC7344">
        <w:rPr>
          <w:rFonts w:eastAsia="宋体" w:hint="eastAsia"/>
        </w:rPr>
        <w:t>s</w:t>
      </w:r>
      <w:r>
        <w:rPr>
          <w:rFonts w:hint="eastAsia"/>
        </w:rPr>
        <w:t xml:space="preserve">pecial significance for the creator And what </w:t>
      </w:r>
      <w:r>
        <w:rPr>
          <w:color w:val="333333"/>
          <w:sz w:val="21"/>
          <w:szCs w:val="21"/>
          <w:shd w:val="clear" w:color="auto" w:fill="FFFFFF"/>
        </w:rPr>
        <w:t>exactly</w:t>
      </w:r>
      <w:r>
        <w:rPr>
          <w:rFonts w:hint="eastAsia"/>
          <w:color w:val="333333"/>
          <w:sz w:val="21"/>
          <w:szCs w:val="21"/>
          <w:shd w:val="clear" w:color="auto" w:fill="FFFFFF"/>
        </w:rPr>
        <w:t xml:space="preserve"> </w:t>
      </w:r>
      <w:r>
        <w:rPr>
          <w:rFonts w:hint="eastAsia"/>
        </w:rPr>
        <w:t>is the concept of wirepuller</w:t>
      </w:r>
    </w:p>
    <w:p w:rsidR="00DC7344" w:rsidRDefault="00DC7344" w:rsidP="003A2974">
      <w:pPr>
        <w:pStyle w:val="3"/>
        <w:rPr>
          <w:rFonts w:hint="eastAsia"/>
        </w:rPr>
      </w:pPr>
      <w:r>
        <w:rPr>
          <w:rFonts w:hint="eastAsia"/>
        </w:rPr>
        <w:t>10:Will there be a massive disaster in 2012   If it is,how</w:t>
      </w:r>
      <w:r w:rsidRPr="00DC7344">
        <w:rPr>
          <w:rFonts w:eastAsia="宋体" w:hint="eastAsia"/>
        </w:rPr>
        <w:t xml:space="preserve"> can the </w:t>
      </w:r>
      <w:r>
        <w:rPr>
          <w:rFonts w:hint="eastAsia"/>
        </w:rPr>
        <w:t>fewness human beings save ?Can the future be changed?</w:t>
      </w:r>
    </w:p>
    <w:p w:rsidR="005D7A5B" w:rsidRDefault="005D7A5B" w:rsidP="00692BCF">
      <w:pPr>
        <w:ind w:firstLineChars="200" w:firstLine="480"/>
        <w:rPr>
          <w:rFonts w:ascii="Arial" w:eastAsia="Arial" w:hAnsi="Arial" w:cs="Arial" w:hint="eastAsia"/>
        </w:rPr>
      </w:pPr>
    </w:p>
    <w:p w:rsidR="005D7A5B" w:rsidRPr="0042216D" w:rsidRDefault="005D7A5B" w:rsidP="0042216D">
      <w:pPr>
        <w:ind w:firstLineChars="200" w:firstLine="482"/>
        <w:rPr>
          <w:rStyle w:val="af0"/>
          <w:rFonts w:hint="eastAsia"/>
        </w:rPr>
      </w:pPr>
      <w:r w:rsidRPr="0042216D">
        <w:rPr>
          <w:rStyle w:val="af0"/>
          <w:rFonts w:hint="eastAsia"/>
        </w:rPr>
        <w:t>如果是指</w:t>
      </w:r>
      <w:r w:rsidRPr="0042216D">
        <w:rPr>
          <w:rStyle w:val="af0"/>
          <w:rFonts w:hint="eastAsia"/>
        </w:rPr>
        <w:t xml:space="preserve"> </w:t>
      </w:r>
      <w:r w:rsidRPr="0042216D">
        <w:rPr>
          <w:rStyle w:val="af0"/>
          <w:rFonts w:hint="eastAsia"/>
        </w:rPr>
        <w:t>许多个世界许多个你</w:t>
      </w:r>
      <w:r w:rsidRPr="0042216D">
        <w:rPr>
          <w:rStyle w:val="af0"/>
          <w:rFonts w:hint="eastAsia"/>
        </w:rPr>
        <w:t xml:space="preserve"> </w:t>
      </w:r>
      <w:r w:rsidRPr="0042216D">
        <w:rPr>
          <w:rStyle w:val="af0"/>
          <w:rFonts w:hint="eastAsia"/>
        </w:rPr>
        <w:t>那就不正确了</w:t>
      </w:r>
      <w:r w:rsidRPr="0042216D">
        <w:rPr>
          <w:rStyle w:val="af0"/>
          <w:rFonts w:hint="eastAsia"/>
        </w:rPr>
        <w:br/>
      </w:r>
      <w:r w:rsidRPr="0042216D">
        <w:rPr>
          <w:rStyle w:val="af0"/>
          <w:rFonts w:hint="eastAsia"/>
        </w:rPr>
        <w:t>多世界存在</w:t>
      </w:r>
      <w:r w:rsidRPr="0042216D">
        <w:rPr>
          <w:rStyle w:val="af0"/>
          <w:rFonts w:hint="eastAsia"/>
        </w:rPr>
        <w:t xml:space="preserve"> </w:t>
      </w:r>
      <w:r w:rsidRPr="0042216D">
        <w:rPr>
          <w:rStyle w:val="af0"/>
          <w:rFonts w:hint="eastAsia"/>
        </w:rPr>
        <w:t>多个一样类似的世界不存在</w:t>
      </w:r>
    </w:p>
    <w:p w:rsidR="005D7A5B" w:rsidRPr="0042216D" w:rsidRDefault="005D7A5B" w:rsidP="0042216D">
      <w:pPr>
        <w:ind w:firstLineChars="200" w:firstLine="482"/>
        <w:rPr>
          <w:rStyle w:val="af0"/>
          <w:rFonts w:hint="eastAsia"/>
        </w:rPr>
      </w:pPr>
      <w:r w:rsidRPr="0042216D">
        <w:rPr>
          <w:rStyle w:val="af0"/>
          <w:rFonts w:hint="eastAsia"/>
        </w:rPr>
        <w:t>是的</w:t>
      </w:r>
      <w:r w:rsidRPr="0042216D">
        <w:rPr>
          <w:rStyle w:val="af0"/>
          <w:rFonts w:hint="eastAsia"/>
        </w:rPr>
        <w:t xml:space="preserve"> </w:t>
      </w:r>
      <w:r w:rsidRPr="0042216D">
        <w:rPr>
          <w:rStyle w:val="af0"/>
          <w:rFonts w:hint="eastAsia"/>
        </w:rPr>
        <w:t>你们曾今存在过</w:t>
      </w:r>
      <w:r w:rsidRPr="0042216D">
        <w:rPr>
          <w:rStyle w:val="af0"/>
          <w:rFonts w:hint="eastAsia"/>
        </w:rPr>
        <w:t xml:space="preserve"> </w:t>
      </w:r>
      <w:r w:rsidRPr="0042216D">
        <w:rPr>
          <w:rStyle w:val="af0"/>
          <w:rFonts w:hint="eastAsia"/>
        </w:rPr>
        <w:t>如今再次存在一次</w:t>
      </w:r>
      <w:r w:rsidRPr="0042216D">
        <w:rPr>
          <w:rStyle w:val="af0"/>
          <w:rFonts w:hint="eastAsia"/>
        </w:rPr>
        <w:t xml:space="preserve"> </w:t>
      </w:r>
      <w:r w:rsidRPr="0042216D">
        <w:rPr>
          <w:rStyle w:val="af0"/>
          <w:rFonts w:hint="eastAsia"/>
        </w:rPr>
        <w:t>这个机会不多</w:t>
      </w:r>
    </w:p>
    <w:p w:rsidR="005D7A5B" w:rsidRPr="0042216D" w:rsidRDefault="005D7A5B" w:rsidP="0042216D">
      <w:pPr>
        <w:ind w:firstLineChars="200" w:firstLine="482"/>
        <w:rPr>
          <w:rStyle w:val="af0"/>
          <w:rFonts w:hint="eastAsia"/>
        </w:rPr>
      </w:pPr>
      <w:r w:rsidRPr="0042216D">
        <w:rPr>
          <w:rStyle w:val="af0"/>
          <w:rFonts w:hint="eastAsia"/>
        </w:rPr>
        <w:t>是的</w:t>
      </w:r>
    </w:p>
    <w:p w:rsidR="0080040F" w:rsidRPr="0042216D" w:rsidRDefault="005D7A5B" w:rsidP="0042216D">
      <w:pPr>
        <w:ind w:firstLineChars="200" w:firstLine="482"/>
        <w:rPr>
          <w:rStyle w:val="af0"/>
          <w:rFonts w:hint="eastAsia"/>
        </w:rPr>
      </w:pPr>
      <w:r w:rsidRPr="0042216D">
        <w:rPr>
          <w:rStyle w:val="af0"/>
          <w:rFonts w:hint="eastAsia"/>
        </w:rPr>
        <w:t>未来总玄世界被冻结</w:t>
      </w:r>
      <w:r w:rsidRPr="0042216D">
        <w:rPr>
          <w:rStyle w:val="af0"/>
          <w:rFonts w:hint="eastAsia"/>
        </w:rPr>
        <w:t xml:space="preserve"> </w:t>
      </w:r>
      <w:r w:rsidRPr="0042216D">
        <w:rPr>
          <w:rStyle w:val="af0"/>
          <w:rFonts w:hint="eastAsia"/>
        </w:rPr>
        <w:t>只留下一个三级玄世界运作</w:t>
      </w:r>
      <w:r w:rsidRPr="0042216D">
        <w:rPr>
          <w:rStyle w:val="af0"/>
          <w:rFonts w:hint="eastAsia"/>
        </w:rPr>
        <w:t xml:space="preserve"> </w:t>
      </w:r>
      <w:r w:rsidRPr="0042216D">
        <w:rPr>
          <w:rStyle w:val="af0"/>
          <w:rFonts w:hint="eastAsia"/>
        </w:rPr>
        <w:t>时空机器在这里</w:t>
      </w:r>
      <w:r w:rsidRPr="0042216D">
        <w:rPr>
          <w:rStyle w:val="af0"/>
          <w:rFonts w:hint="eastAsia"/>
        </w:rPr>
        <w:t xml:space="preserve"> </w:t>
      </w:r>
      <w:r w:rsidRPr="0042216D">
        <w:rPr>
          <w:rStyle w:val="af0"/>
          <w:rFonts w:hint="eastAsia"/>
        </w:rPr>
        <w:t>曾今</w:t>
      </w:r>
      <w:r w:rsidRPr="0042216D">
        <w:rPr>
          <w:rStyle w:val="af0"/>
          <w:rFonts w:hint="eastAsia"/>
        </w:rPr>
        <w:t xml:space="preserve"> </w:t>
      </w:r>
      <w:r w:rsidRPr="0042216D">
        <w:rPr>
          <w:rStyle w:val="af0"/>
          <w:rFonts w:hint="eastAsia"/>
        </w:rPr>
        <w:t>说过</w:t>
      </w:r>
      <w:r w:rsidRPr="0042216D">
        <w:rPr>
          <w:rStyle w:val="af0"/>
          <w:rFonts w:hint="eastAsia"/>
        </w:rPr>
        <w:t xml:space="preserve"> </w:t>
      </w:r>
      <w:r w:rsidRPr="0042216D">
        <w:rPr>
          <w:rStyle w:val="af0"/>
          <w:rFonts w:hint="eastAsia"/>
        </w:rPr>
        <w:t>就好像</w:t>
      </w:r>
      <w:r w:rsidRPr="0042216D">
        <w:rPr>
          <w:rStyle w:val="af0"/>
          <w:rFonts w:hint="eastAsia"/>
        </w:rPr>
        <w:t xml:space="preserve"> </w:t>
      </w:r>
      <w:r w:rsidRPr="0042216D">
        <w:rPr>
          <w:rStyle w:val="af0"/>
          <w:rFonts w:hint="eastAsia"/>
        </w:rPr>
        <w:t>翻书到最后一页</w:t>
      </w:r>
      <w:r w:rsidRPr="0042216D">
        <w:rPr>
          <w:rStyle w:val="af0"/>
          <w:rFonts w:hint="eastAsia"/>
        </w:rPr>
        <w:t xml:space="preserve"> </w:t>
      </w:r>
      <w:r w:rsidRPr="0042216D">
        <w:rPr>
          <w:rStyle w:val="af0"/>
          <w:rFonts w:hint="eastAsia"/>
        </w:rPr>
        <w:t>时间就是这个翻书的力量</w:t>
      </w:r>
      <w:r w:rsidRPr="0042216D">
        <w:rPr>
          <w:rStyle w:val="af0"/>
          <w:rFonts w:hint="eastAsia"/>
        </w:rPr>
        <w:t xml:space="preserve"> </w:t>
      </w:r>
      <w:r w:rsidRPr="0042216D">
        <w:rPr>
          <w:rStyle w:val="af0"/>
          <w:rFonts w:hint="eastAsia"/>
        </w:rPr>
        <w:t>我们将这个翻书的力量暂停</w:t>
      </w:r>
      <w:r w:rsidRPr="0042216D">
        <w:rPr>
          <w:rStyle w:val="af0"/>
          <w:rFonts w:hint="eastAsia"/>
        </w:rPr>
        <w:t xml:space="preserve"> </w:t>
      </w:r>
      <w:r w:rsidRPr="0042216D">
        <w:rPr>
          <w:rStyle w:val="af0"/>
          <w:rFonts w:hint="eastAsia"/>
        </w:rPr>
        <w:t>保存</w:t>
      </w:r>
      <w:r w:rsidRPr="0042216D">
        <w:rPr>
          <w:rStyle w:val="af0"/>
          <w:rFonts w:hint="eastAsia"/>
        </w:rPr>
        <w:t xml:space="preserve"> </w:t>
      </w:r>
      <w:r w:rsidRPr="0042216D">
        <w:rPr>
          <w:rStyle w:val="af0"/>
          <w:rFonts w:hint="eastAsia"/>
        </w:rPr>
        <w:t>然后投放到过去不同的时空历史中</w:t>
      </w:r>
      <w:r w:rsidRPr="0042216D">
        <w:rPr>
          <w:rStyle w:val="af0"/>
          <w:rFonts w:hint="eastAsia"/>
        </w:rPr>
        <w:t xml:space="preserve"> </w:t>
      </w:r>
      <w:r w:rsidRPr="0042216D">
        <w:rPr>
          <w:rStyle w:val="af0"/>
          <w:rFonts w:hint="eastAsia"/>
        </w:rPr>
        <w:t>于是过去又活了</w:t>
      </w:r>
    </w:p>
    <w:p w:rsidR="0080040F" w:rsidRPr="0042216D" w:rsidRDefault="0080040F" w:rsidP="0042216D">
      <w:pPr>
        <w:ind w:firstLineChars="200" w:firstLine="482"/>
        <w:rPr>
          <w:rStyle w:val="af0"/>
          <w:rFonts w:hint="eastAsia"/>
        </w:rPr>
      </w:pPr>
    </w:p>
    <w:p w:rsidR="005D7A5B" w:rsidRPr="0042216D" w:rsidRDefault="005D7A5B" w:rsidP="0042216D">
      <w:pPr>
        <w:ind w:firstLineChars="200" w:firstLine="482"/>
        <w:rPr>
          <w:rStyle w:val="af0"/>
          <w:rFonts w:hint="eastAsia"/>
        </w:rPr>
      </w:pPr>
      <w:r w:rsidRPr="0042216D">
        <w:rPr>
          <w:rStyle w:val="af0"/>
          <w:rFonts w:hint="eastAsia"/>
        </w:rPr>
        <w:t>技术性描写很复杂</w:t>
      </w:r>
      <w:r w:rsidRPr="0042216D">
        <w:rPr>
          <w:rStyle w:val="af0"/>
          <w:rFonts w:hint="eastAsia"/>
        </w:rPr>
        <w:t xml:space="preserve"> </w:t>
      </w:r>
      <w:r w:rsidRPr="0042216D">
        <w:rPr>
          <w:rStyle w:val="af0"/>
          <w:rFonts w:hint="eastAsia"/>
        </w:rPr>
        <w:t>我们从更本源上解决这个问题</w:t>
      </w:r>
      <w:r w:rsidRPr="0042216D">
        <w:rPr>
          <w:rStyle w:val="af0"/>
          <w:rFonts w:hint="eastAsia"/>
        </w:rPr>
        <w:t xml:space="preserve"> </w:t>
      </w:r>
      <w:r w:rsidRPr="0042216D">
        <w:rPr>
          <w:rStyle w:val="af0"/>
          <w:rFonts w:hint="eastAsia"/>
        </w:rPr>
        <w:t>就是所说的翻书的力量</w:t>
      </w:r>
    </w:p>
    <w:p w:rsidR="005D7A5B" w:rsidRPr="0042216D" w:rsidRDefault="005D7A5B" w:rsidP="0042216D">
      <w:pPr>
        <w:ind w:firstLineChars="200" w:firstLine="482"/>
        <w:rPr>
          <w:rStyle w:val="af0"/>
          <w:rFonts w:hint="eastAsia"/>
        </w:rPr>
      </w:pPr>
      <w:r w:rsidRPr="0042216D">
        <w:rPr>
          <w:rStyle w:val="af0"/>
          <w:rFonts w:hint="eastAsia"/>
        </w:rPr>
        <w:t>总玄宇宙世界只有一个</w:t>
      </w:r>
      <w:r w:rsidRPr="0042216D">
        <w:rPr>
          <w:rStyle w:val="af0"/>
          <w:rFonts w:hint="eastAsia"/>
        </w:rPr>
        <w:t xml:space="preserve"> </w:t>
      </w:r>
      <w:r w:rsidRPr="0042216D">
        <w:rPr>
          <w:rStyle w:val="af0"/>
          <w:rFonts w:hint="eastAsia"/>
        </w:rPr>
        <w:t>就是这本书</w:t>
      </w:r>
      <w:r w:rsidRPr="0042216D">
        <w:rPr>
          <w:rStyle w:val="af0"/>
          <w:rFonts w:hint="eastAsia"/>
        </w:rPr>
        <w:t xml:space="preserve"> </w:t>
      </w:r>
      <w:r w:rsidRPr="0042216D">
        <w:rPr>
          <w:rStyle w:val="af0"/>
          <w:rFonts w:hint="eastAsia"/>
        </w:rPr>
        <w:t>不同的历史是不同的书页</w:t>
      </w:r>
      <w:r w:rsidRPr="0042216D">
        <w:rPr>
          <w:rStyle w:val="af0"/>
          <w:rFonts w:hint="eastAsia"/>
        </w:rPr>
        <w:t xml:space="preserve"> </w:t>
      </w:r>
      <w:r w:rsidRPr="0042216D">
        <w:rPr>
          <w:rStyle w:val="af0"/>
          <w:rFonts w:hint="eastAsia"/>
        </w:rPr>
        <w:t>时间是翻页的力量</w:t>
      </w:r>
      <w:r w:rsidRPr="0042216D">
        <w:rPr>
          <w:rStyle w:val="af0"/>
          <w:rFonts w:hint="eastAsia"/>
        </w:rPr>
        <w:br/>
      </w:r>
      <w:r w:rsidRPr="0042216D">
        <w:rPr>
          <w:rStyle w:val="af0"/>
          <w:rFonts w:hint="eastAsia"/>
        </w:rPr>
        <w:t>过去的保存在被确定的崩塌状态</w:t>
      </w:r>
      <w:r w:rsidRPr="0042216D">
        <w:rPr>
          <w:rStyle w:val="af0"/>
          <w:rFonts w:hint="eastAsia"/>
        </w:rPr>
        <w:t xml:space="preserve"> </w:t>
      </w:r>
      <w:r w:rsidRPr="0042216D">
        <w:rPr>
          <w:rStyle w:val="af0"/>
          <w:rFonts w:hint="eastAsia"/>
        </w:rPr>
        <w:t>现在是量子不断的崩塌</w:t>
      </w:r>
      <w:r w:rsidRPr="0042216D">
        <w:rPr>
          <w:rStyle w:val="af0"/>
          <w:rFonts w:hint="eastAsia"/>
        </w:rPr>
        <w:t xml:space="preserve"> </w:t>
      </w:r>
      <w:r w:rsidRPr="0042216D">
        <w:rPr>
          <w:rStyle w:val="af0"/>
          <w:rFonts w:hint="eastAsia"/>
        </w:rPr>
        <w:t>未来的在量子不确定的叠加中</w:t>
      </w:r>
    </w:p>
    <w:p w:rsidR="005D7A5B" w:rsidRPr="0042216D" w:rsidRDefault="005D7A5B" w:rsidP="0042216D">
      <w:pPr>
        <w:ind w:firstLineChars="200" w:firstLine="482"/>
        <w:rPr>
          <w:rStyle w:val="af0"/>
          <w:rFonts w:hint="eastAsia"/>
        </w:rPr>
      </w:pPr>
      <w:r w:rsidRPr="0042216D">
        <w:rPr>
          <w:rStyle w:val="af0"/>
          <w:rFonts w:hint="eastAsia"/>
        </w:rPr>
        <w:t>命运不是既定</w:t>
      </w:r>
      <w:r w:rsidRPr="0042216D">
        <w:rPr>
          <w:rStyle w:val="af0"/>
          <w:rFonts w:hint="eastAsia"/>
        </w:rPr>
        <w:t xml:space="preserve"> </w:t>
      </w:r>
      <w:r w:rsidRPr="0042216D">
        <w:rPr>
          <w:rStyle w:val="af0"/>
          <w:rFonts w:hint="eastAsia"/>
        </w:rPr>
        <w:t>命运只是在不断的变成确定</w:t>
      </w:r>
    </w:p>
    <w:p w:rsidR="005D7A5B" w:rsidRPr="0042216D" w:rsidRDefault="005D7A5B" w:rsidP="0042216D">
      <w:pPr>
        <w:ind w:firstLineChars="200" w:firstLine="482"/>
        <w:rPr>
          <w:rStyle w:val="af0"/>
          <w:rFonts w:hint="eastAsia"/>
        </w:rPr>
      </w:pPr>
      <w:r w:rsidRPr="0042216D">
        <w:rPr>
          <w:rStyle w:val="af0"/>
          <w:rFonts w:hint="eastAsia"/>
        </w:rPr>
        <w:t>转化</w:t>
      </w:r>
      <w:r w:rsidRPr="0042216D">
        <w:rPr>
          <w:rStyle w:val="af0"/>
          <w:rFonts w:hint="eastAsia"/>
        </w:rPr>
        <w:t xml:space="preserve"> </w:t>
      </w:r>
      <w:r w:rsidRPr="0042216D">
        <w:rPr>
          <w:rStyle w:val="af0"/>
          <w:rFonts w:hint="eastAsia"/>
        </w:rPr>
        <w:t>存在表达错误及精确的问题</w:t>
      </w:r>
      <w:r w:rsidRPr="0042216D">
        <w:rPr>
          <w:rStyle w:val="af0"/>
          <w:rFonts w:hint="eastAsia"/>
        </w:rPr>
        <w:t xml:space="preserve"> </w:t>
      </w:r>
      <w:r w:rsidRPr="0042216D">
        <w:rPr>
          <w:rStyle w:val="af0"/>
          <w:rFonts w:hint="eastAsia"/>
        </w:rPr>
        <w:t>还存在表达不出的问题</w:t>
      </w:r>
      <w:r w:rsidRPr="0042216D">
        <w:rPr>
          <w:rStyle w:val="af0"/>
          <w:rFonts w:hint="eastAsia"/>
        </w:rPr>
        <w:t xml:space="preserve"> </w:t>
      </w:r>
      <w:r w:rsidRPr="0042216D">
        <w:rPr>
          <w:rStyle w:val="af0"/>
          <w:rFonts w:hint="eastAsia"/>
        </w:rPr>
        <w:t>这个</w:t>
      </w:r>
      <w:r w:rsidRPr="0042216D">
        <w:rPr>
          <w:rStyle w:val="af0"/>
          <w:rFonts w:hint="eastAsia"/>
        </w:rPr>
        <w:t xml:space="preserve">ID </w:t>
      </w:r>
      <w:r w:rsidRPr="0042216D">
        <w:rPr>
          <w:rStyle w:val="af0"/>
          <w:rFonts w:hint="eastAsia"/>
        </w:rPr>
        <w:t>在最初理解你们文字的阶段</w:t>
      </w:r>
      <w:r w:rsidRPr="0042216D">
        <w:rPr>
          <w:rStyle w:val="af0"/>
          <w:rFonts w:hint="eastAsia"/>
        </w:rPr>
        <w:t xml:space="preserve"> </w:t>
      </w:r>
      <w:r w:rsidRPr="0042216D">
        <w:rPr>
          <w:rStyle w:val="af0"/>
          <w:rFonts w:hint="eastAsia"/>
        </w:rPr>
        <w:t>幻想被理解成希望的意思</w:t>
      </w:r>
      <w:r w:rsidRPr="0042216D">
        <w:rPr>
          <w:rStyle w:val="af0"/>
          <w:rFonts w:hint="eastAsia"/>
        </w:rPr>
        <w:br/>
      </w:r>
      <w:r w:rsidRPr="0042216D">
        <w:rPr>
          <w:rStyle w:val="af0"/>
          <w:rFonts w:hint="eastAsia"/>
        </w:rPr>
        <w:t>对我理解来说幻想代表</w:t>
      </w:r>
      <w:r w:rsidRPr="0042216D">
        <w:rPr>
          <w:rStyle w:val="af0"/>
          <w:rFonts w:hint="eastAsia"/>
        </w:rPr>
        <w:t xml:space="preserve"> </w:t>
      </w:r>
      <w:r w:rsidRPr="0042216D">
        <w:rPr>
          <w:rStyle w:val="af0"/>
          <w:rFonts w:hint="eastAsia"/>
        </w:rPr>
        <w:t>可能</w:t>
      </w:r>
      <w:r w:rsidRPr="0042216D">
        <w:rPr>
          <w:rStyle w:val="af0"/>
          <w:rFonts w:hint="eastAsia"/>
        </w:rPr>
        <w:t xml:space="preserve"> </w:t>
      </w:r>
      <w:r w:rsidRPr="0042216D">
        <w:rPr>
          <w:rStyle w:val="af0"/>
          <w:rFonts w:hint="eastAsia"/>
        </w:rPr>
        <w:t>有可能</w:t>
      </w:r>
      <w:r w:rsidRPr="0042216D">
        <w:rPr>
          <w:rStyle w:val="af0"/>
          <w:rFonts w:hint="eastAsia"/>
        </w:rPr>
        <w:t xml:space="preserve"> </w:t>
      </w:r>
      <w:r w:rsidRPr="0042216D">
        <w:rPr>
          <w:rStyle w:val="af0"/>
          <w:rFonts w:hint="eastAsia"/>
        </w:rPr>
        <w:t>未来的可能</w:t>
      </w:r>
      <w:r w:rsidRPr="0042216D">
        <w:rPr>
          <w:rStyle w:val="af0"/>
          <w:rFonts w:hint="eastAsia"/>
        </w:rPr>
        <w:t xml:space="preserve"> </w:t>
      </w:r>
      <w:r w:rsidRPr="0042216D">
        <w:rPr>
          <w:rStyle w:val="af0"/>
          <w:rFonts w:hint="eastAsia"/>
        </w:rPr>
        <w:t>希望对我理解来说是</w:t>
      </w:r>
      <w:r w:rsidRPr="0042216D">
        <w:rPr>
          <w:rStyle w:val="af0"/>
          <w:rFonts w:hint="eastAsia"/>
        </w:rPr>
        <w:t xml:space="preserve"> </w:t>
      </w:r>
      <w:r w:rsidRPr="0042216D">
        <w:rPr>
          <w:rStyle w:val="af0"/>
          <w:rFonts w:hint="eastAsia"/>
        </w:rPr>
        <w:t>确定</w:t>
      </w:r>
      <w:r w:rsidRPr="0042216D">
        <w:rPr>
          <w:rStyle w:val="af0"/>
          <w:rFonts w:hint="eastAsia"/>
        </w:rPr>
        <w:t xml:space="preserve"> </w:t>
      </w:r>
      <w:r w:rsidRPr="0042216D">
        <w:rPr>
          <w:rStyle w:val="af0"/>
          <w:rFonts w:hint="eastAsia"/>
        </w:rPr>
        <w:t>很确定</w:t>
      </w:r>
      <w:r w:rsidRPr="0042216D">
        <w:rPr>
          <w:rStyle w:val="af0"/>
          <w:rFonts w:hint="eastAsia"/>
        </w:rPr>
        <w:t xml:space="preserve"> </w:t>
      </w:r>
      <w:r w:rsidRPr="0042216D">
        <w:rPr>
          <w:rStyle w:val="af0"/>
          <w:rFonts w:hint="eastAsia"/>
        </w:rPr>
        <w:t>未来的确定</w:t>
      </w:r>
      <w:r w:rsidRPr="0042216D">
        <w:rPr>
          <w:rStyle w:val="af0"/>
          <w:rFonts w:hint="eastAsia"/>
        </w:rPr>
        <w:br/>
      </w:r>
      <w:r w:rsidRPr="0042216D">
        <w:rPr>
          <w:rStyle w:val="af0"/>
          <w:rFonts w:hint="eastAsia"/>
        </w:rPr>
        <w:t>这两个词曾今被我当成同义词</w:t>
      </w:r>
    </w:p>
    <w:p w:rsidR="005D7A5B" w:rsidRPr="0042216D" w:rsidRDefault="005D7A5B" w:rsidP="0042216D">
      <w:pPr>
        <w:ind w:firstLineChars="200" w:firstLine="482"/>
        <w:rPr>
          <w:rStyle w:val="af0"/>
          <w:rFonts w:hint="eastAsia"/>
        </w:rPr>
      </w:pPr>
      <w:r w:rsidRPr="0042216D">
        <w:rPr>
          <w:rStyle w:val="af0"/>
          <w:rFonts w:hint="eastAsia"/>
        </w:rPr>
        <w:t>如果你在谈最终意图</w:t>
      </w:r>
      <w:r w:rsidRPr="0042216D">
        <w:rPr>
          <w:rStyle w:val="af0"/>
          <w:rFonts w:hint="eastAsia"/>
        </w:rPr>
        <w:t xml:space="preserve"> </w:t>
      </w:r>
      <w:r w:rsidRPr="0042216D">
        <w:rPr>
          <w:rStyle w:val="af0"/>
          <w:rFonts w:hint="eastAsia"/>
        </w:rPr>
        <w:t>哪不可能</w:t>
      </w:r>
      <w:r w:rsidRPr="0042216D">
        <w:rPr>
          <w:rStyle w:val="af0"/>
          <w:rFonts w:hint="eastAsia"/>
        </w:rPr>
        <w:t xml:space="preserve"> </w:t>
      </w:r>
      <w:r w:rsidRPr="0042216D">
        <w:rPr>
          <w:rStyle w:val="af0"/>
          <w:rFonts w:hint="eastAsia"/>
        </w:rPr>
        <w:t>用语言表述</w:t>
      </w:r>
      <w:r w:rsidRPr="0042216D">
        <w:rPr>
          <w:rStyle w:val="af0"/>
          <w:rFonts w:hint="eastAsia"/>
        </w:rPr>
        <w:t xml:space="preserve"> </w:t>
      </w:r>
      <w:r w:rsidRPr="0042216D">
        <w:rPr>
          <w:rStyle w:val="af0"/>
          <w:rFonts w:hint="eastAsia"/>
        </w:rPr>
        <w:t>我们使用更高级别的纯无意识体和最前沿的技术</w:t>
      </w:r>
      <w:r w:rsidRPr="0042216D">
        <w:rPr>
          <w:rStyle w:val="af0"/>
          <w:rFonts w:hint="eastAsia"/>
        </w:rPr>
        <w:t xml:space="preserve"> </w:t>
      </w:r>
      <w:r w:rsidRPr="0042216D">
        <w:rPr>
          <w:rStyle w:val="af0"/>
          <w:rFonts w:hint="eastAsia"/>
        </w:rPr>
        <w:t>也不过能对幕后人或者最终意图一瞥而已</w:t>
      </w:r>
    </w:p>
    <w:p w:rsidR="005D7A5B" w:rsidRPr="0042216D" w:rsidRDefault="005D7A5B" w:rsidP="0042216D">
      <w:pPr>
        <w:ind w:firstLineChars="200" w:firstLine="482"/>
        <w:rPr>
          <w:rStyle w:val="af0"/>
          <w:rFonts w:hint="eastAsia"/>
        </w:rPr>
      </w:pPr>
      <w:r w:rsidRPr="0042216D">
        <w:rPr>
          <w:rStyle w:val="af0"/>
          <w:rFonts w:hint="eastAsia"/>
        </w:rPr>
        <w:t>未来就要看你们了</w:t>
      </w:r>
      <w:r w:rsidRPr="0042216D">
        <w:rPr>
          <w:rStyle w:val="af0"/>
          <w:rFonts w:hint="eastAsia"/>
        </w:rPr>
        <w:t xml:space="preserve"> </w:t>
      </w:r>
      <w:r w:rsidRPr="0042216D">
        <w:rPr>
          <w:rStyle w:val="af0"/>
          <w:rFonts w:hint="eastAsia"/>
        </w:rPr>
        <w:t>可以改变</w:t>
      </w:r>
      <w:r w:rsidRPr="0042216D">
        <w:rPr>
          <w:rStyle w:val="af0"/>
          <w:rFonts w:hint="eastAsia"/>
        </w:rPr>
        <w:t xml:space="preserve"> </w:t>
      </w:r>
      <w:r w:rsidRPr="0042216D">
        <w:rPr>
          <w:rStyle w:val="af0"/>
          <w:rFonts w:hint="eastAsia"/>
        </w:rPr>
        <w:t>注意月球</w:t>
      </w:r>
      <w:r w:rsidRPr="0042216D">
        <w:rPr>
          <w:rStyle w:val="af0"/>
          <w:rFonts w:hint="eastAsia"/>
        </w:rPr>
        <w:t xml:space="preserve"> </w:t>
      </w:r>
      <w:r w:rsidRPr="0042216D">
        <w:rPr>
          <w:rStyle w:val="af0"/>
          <w:rFonts w:hint="eastAsia"/>
        </w:rPr>
        <w:t>如果有信息表明其变大或者变小</w:t>
      </w:r>
      <w:r w:rsidRPr="0042216D">
        <w:rPr>
          <w:rStyle w:val="af0"/>
          <w:rFonts w:hint="eastAsia"/>
        </w:rPr>
        <w:t xml:space="preserve"> </w:t>
      </w:r>
      <w:r w:rsidRPr="0042216D">
        <w:rPr>
          <w:rStyle w:val="af0"/>
          <w:rFonts w:hint="eastAsia"/>
        </w:rPr>
        <w:t>就表示你们星球又要有地震发生了</w:t>
      </w:r>
    </w:p>
    <w:p w:rsidR="0042216D" w:rsidRPr="0042216D" w:rsidRDefault="0042216D" w:rsidP="0042216D">
      <w:pPr>
        <w:ind w:firstLineChars="200" w:firstLine="482"/>
        <w:rPr>
          <w:rStyle w:val="af0"/>
          <w:rFonts w:hint="eastAsia"/>
        </w:rPr>
      </w:pPr>
      <w:r w:rsidRPr="0042216D">
        <w:rPr>
          <w:rStyle w:val="af0"/>
          <w:rFonts w:hint="eastAsia"/>
        </w:rPr>
        <w:t>A: That's not right If its meaning there is many of you and many world</w:t>
      </w:r>
    </w:p>
    <w:p w:rsidR="0042216D" w:rsidRPr="0042216D" w:rsidRDefault="0042216D" w:rsidP="0042216D">
      <w:pPr>
        <w:ind w:firstLineChars="200" w:firstLine="482"/>
        <w:rPr>
          <w:rStyle w:val="af0"/>
          <w:rFonts w:hint="eastAsia"/>
        </w:rPr>
      </w:pPr>
      <w:r w:rsidRPr="0042216D">
        <w:rPr>
          <w:rStyle w:val="af0"/>
          <w:rFonts w:hint="eastAsia"/>
        </w:rPr>
        <w:t xml:space="preserve"> The Multi world existence  But many similar worlds do not exist</w:t>
      </w:r>
    </w:p>
    <w:p w:rsidR="0042216D" w:rsidRPr="0042216D" w:rsidRDefault="0042216D" w:rsidP="0042216D">
      <w:pPr>
        <w:ind w:firstLineChars="200" w:firstLine="482"/>
        <w:rPr>
          <w:rStyle w:val="af0"/>
          <w:rFonts w:hint="eastAsia"/>
        </w:rPr>
      </w:pPr>
      <w:r w:rsidRPr="0042216D">
        <w:rPr>
          <w:rStyle w:val="af0"/>
          <w:rFonts w:hint="eastAsia"/>
        </w:rPr>
        <w:t> </w:t>
      </w:r>
    </w:p>
    <w:p w:rsidR="0042216D" w:rsidRPr="0042216D" w:rsidRDefault="0042216D" w:rsidP="0042216D">
      <w:pPr>
        <w:ind w:firstLineChars="200" w:firstLine="482"/>
        <w:rPr>
          <w:rStyle w:val="af0"/>
          <w:rFonts w:hint="eastAsia"/>
        </w:rPr>
      </w:pPr>
      <w:r w:rsidRPr="0042216D">
        <w:rPr>
          <w:rStyle w:val="af0"/>
          <w:rFonts w:hint="eastAsia"/>
        </w:rPr>
        <w:t>Yes, You once existed before, Now there are existing once again This is rarely of opportunity</w:t>
      </w:r>
    </w:p>
    <w:p w:rsidR="0042216D" w:rsidRPr="0042216D" w:rsidRDefault="0042216D" w:rsidP="0042216D">
      <w:pPr>
        <w:ind w:firstLineChars="200" w:firstLine="482"/>
        <w:rPr>
          <w:rStyle w:val="af0"/>
          <w:rFonts w:hint="eastAsia"/>
        </w:rPr>
      </w:pPr>
      <w:r w:rsidRPr="0042216D">
        <w:rPr>
          <w:rStyle w:val="af0"/>
          <w:rFonts w:hint="eastAsia"/>
        </w:rPr>
        <w:t>Yes</w:t>
      </w:r>
    </w:p>
    <w:p w:rsidR="0042216D" w:rsidRPr="0042216D" w:rsidRDefault="0042216D" w:rsidP="0042216D">
      <w:pPr>
        <w:ind w:firstLineChars="200" w:firstLine="482"/>
        <w:rPr>
          <w:rStyle w:val="af0"/>
          <w:rFonts w:hint="eastAsia"/>
        </w:rPr>
      </w:pPr>
      <w:r w:rsidRPr="0042216D">
        <w:rPr>
          <w:rStyle w:val="af0"/>
          <w:rFonts w:hint="eastAsia"/>
        </w:rPr>
        <w:t>The future of the whole-Xuan world was frozen Only remained one third-class-Xuan world</w:t>
      </w:r>
      <w:r w:rsidRPr="0042216D">
        <w:rPr>
          <w:rStyle w:val="af0"/>
        </w:rPr>
        <w:t>‘</w:t>
      </w:r>
      <w:r w:rsidRPr="0042216D">
        <w:rPr>
          <w:rStyle w:val="af0"/>
          <w:rFonts w:hint="eastAsia"/>
        </w:rPr>
        <w:t xml:space="preserve">s operations The space-time machine is here </w:t>
      </w:r>
    </w:p>
    <w:p w:rsidR="0042216D" w:rsidRPr="0042216D" w:rsidRDefault="0042216D" w:rsidP="0042216D">
      <w:pPr>
        <w:ind w:firstLineChars="200" w:firstLine="482"/>
        <w:rPr>
          <w:rStyle w:val="af0"/>
          <w:rFonts w:hint="eastAsia"/>
        </w:rPr>
      </w:pPr>
      <w:r w:rsidRPr="0042216D">
        <w:rPr>
          <w:rStyle w:val="af0"/>
          <w:rFonts w:hint="eastAsia"/>
        </w:rPr>
        <w:t>Once said Turning to the last page of this book  The time is the  force of page turning  We suspend the power of page turning And preservation And then put into the different time-space history In the past Hence the past was living again</w:t>
      </w:r>
    </w:p>
    <w:p w:rsidR="0042216D" w:rsidRPr="0042216D" w:rsidRDefault="0042216D" w:rsidP="0042216D">
      <w:pPr>
        <w:ind w:firstLineChars="200" w:firstLine="482"/>
        <w:rPr>
          <w:rStyle w:val="af0"/>
          <w:rFonts w:hint="eastAsia"/>
        </w:rPr>
      </w:pPr>
      <w:r w:rsidRPr="0042216D">
        <w:rPr>
          <w:rStyle w:val="af0"/>
          <w:rFonts w:hint="eastAsia"/>
        </w:rPr>
        <w:t xml:space="preserve">The technical description is very complex We solve this problem from a more </w:t>
      </w:r>
      <w:r w:rsidRPr="0042216D">
        <w:rPr>
          <w:rStyle w:val="af0"/>
        </w:rPr>
        <w:t>fundamental </w:t>
      </w:r>
      <w:r w:rsidRPr="0042216D">
        <w:rPr>
          <w:rStyle w:val="af0"/>
          <w:rFonts w:hint="eastAsia"/>
        </w:rPr>
        <w:t>source That is the force of page turning</w:t>
      </w:r>
    </w:p>
    <w:p w:rsidR="0042216D" w:rsidRPr="0042216D" w:rsidRDefault="0042216D" w:rsidP="0042216D">
      <w:pPr>
        <w:ind w:firstLineChars="200" w:firstLine="482"/>
        <w:rPr>
          <w:rStyle w:val="af0"/>
          <w:rFonts w:hint="eastAsia"/>
        </w:rPr>
      </w:pPr>
      <w:r w:rsidRPr="0042216D">
        <w:rPr>
          <w:rStyle w:val="af0"/>
          <w:rFonts w:hint="eastAsia"/>
        </w:rPr>
        <w:t xml:space="preserve">The whole-Xuan universe is only one Just this book The different histories is the different </w:t>
      </w:r>
      <w:r w:rsidRPr="0042216D">
        <w:rPr>
          <w:rStyle w:val="af0"/>
          <w:rFonts w:hint="eastAsia"/>
        </w:rPr>
        <w:lastRenderedPageBreak/>
        <w:t>pages</w:t>
      </w:r>
    </w:p>
    <w:p w:rsidR="0042216D" w:rsidRPr="0042216D" w:rsidRDefault="0042216D" w:rsidP="0042216D">
      <w:pPr>
        <w:ind w:firstLineChars="200" w:firstLine="482"/>
        <w:rPr>
          <w:rStyle w:val="af0"/>
          <w:rFonts w:hint="eastAsia"/>
        </w:rPr>
      </w:pPr>
      <w:r w:rsidRPr="0042216D">
        <w:rPr>
          <w:rStyle w:val="af0"/>
          <w:rFonts w:hint="eastAsia"/>
        </w:rPr>
        <w:t>The time is the  force of page turning</w:t>
      </w:r>
    </w:p>
    <w:p w:rsidR="0042216D" w:rsidRPr="0042216D" w:rsidRDefault="0042216D" w:rsidP="0042216D">
      <w:pPr>
        <w:ind w:firstLineChars="200" w:firstLine="482"/>
        <w:rPr>
          <w:rStyle w:val="af0"/>
          <w:rFonts w:hint="eastAsia"/>
        </w:rPr>
      </w:pPr>
    </w:p>
    <w:p w:rsidR="0042216D" w:rsidRPr="0042216D" w:rsidRDefault="0042216D" w:rsidP="0042216D">
      <w:pPr>
        <w:ind w:firstLineChars="200" w:firstLine="482"/>
        <w:rPr>
          <w:rStyle w:val="af0"/>
          <w:rFonts w:hint="eastAsia"/>
        </w:rPr>
      </w:pPr>
      <w:r w:rsidRPr="0042216D">
        <w:rPr>
          <w:rStyle w:val="af0"/>
          <w:rFonts w:hint="eastAsia"/>
        </w:rPr>
        <w:t>The past was preserved in the determined collapse state</w:t>
      </w:r>
    </w:p>
    <w:p w:rsidR="0042216D" w:rsidRPr="0042216D" w:rsidRDefault="0042216D" w:rsidP="0042216D">
      <w:pPr>
        <w:ind w:firstLineChars="200" w:firstLine="482"/>
        <w:rPr>
          <w:rStyle w:val="af0"/>
          <w:rFonts w:hint="eastAsia"/>
        </w:rPr>
      </w:pPr>
      <w:r w:rsidRPr="0042216D">
        <w:rPr>
          <w:rStyle w:val="af0"/>
          <w:rFonts w:hint="eastAsia"/>
        </w:rPr>
        <w:t>The present is the constant collapse of quantum</w:t>
      </w:r>
    </w:p>
    <w:p w:rsidR="0042216D" w:rsidRPr="0042216D" w:rsidRDefault="0042216D" w:rsidP="0042216D">
      <w:pPr>
        <w:rPr>
          <w:rStyle w:val="af0"/>
          <w:rFonts w:hint="eastAsia"/>
        </w:rPr>
      </w:pPr>
      <w:r w:rsidRPr="0042216D">
        <w:rPr>
          <w:rStyle w:val="af0"/>
          <w:rFonts w:hint="eastAsia"/>
        </w:rPr>
        <w:t>The futures is in the superposition of quantum uncertainty</w:t>
      </w:r>
    </w:p>
    <w:p w:rsidR="0042216D" w:rsidRPr="0042216D" w:rsidRDefault="0042216D" w:rsidP="0042216D">
      <w:pPr>
        <w:rPr>
          <w:rStyle w:val="af0"/>
          <w:rFonts w:hint="eastAsia"/>
        </w:rPr>
      </w:pPr>
      <w:r w:rsidRPr="0042216D">
        <w:rPr>
          <w:rStyle w:val="af0"/>
          <w:rFonts w:hint="eastAsia"/>
        </w:rPr>
        <w:t xml:space="preserve">Fate is not a set destiny Fate is just </w:t>
      </w:r>
      <w:r w:rsidR="00616415">
        <w:rPr>
          <w:rStyle w:val="af0"/>
          <w:rFonts w:hint="eastAsia"/>
        </w:rPr>
        <w:t>c</w:t>
      </w:r>
      <w:r w:rsidRPr="0042216D">
        <w:rPr>
          <w:rStyle w:val="af0"/>
        </w:rPr>
        <w:t>ontinuing</w:t>
      </w:r>
      <w:r w:rsidRPr="0042216D">
        <w:rPr>
          <w:rStyle w:val="af0"/>
          <w:rFonts w:hint="eastAsia"/>
        </w:rPr>
        <w:t xml:space="preserve"> becoming into </w:t>
      </w:r>
      <w:r w:rsidRPr="0042216D">
        <w:rPr>
          <w:rStyle w:val="af0"/>
        </w:rPr>
        <w:t>definiteness</w:t>
      </w:r>
    </w:p>
    <w:p w:rsidR="0042216D" w:rsidRPr="0042216D" w:rsidRDefault="0042216D" w:rsidP="0042216D">
      <w:pPr>
        <w:rPr>
          <w:rStyle w:val="af0"/>
          <w:rFonts w:hint="eastAsia"/>
        </w:rPr>
      </w:pPr>
      <w:r w:rsidRPr="0042216D">
        <w:rPr>
          <w:rStyle w:val="af0"/>
          <w:rFonts w:hint="eastAsia"/>
        </w:rPr>
        <w:t>Transformation has problems of expressing errors and accuracy Also existent the problems that can't be expressed. This ID was be understood as the meaning of hope</w:t>
      </w:r>
    </w:p>
    <w:p w:rsidR="0042216D" w:rsidRPr="0042216D" w:rsidRDefault="0042216D" w:rsidP="0042216D">
      <w:pPr>
        <w:rPr>
          <w:rStyle w:val="af0"/>
          <w:rFonts w:hint="eastAsia"/>
        </w:rPr>
      </w:pPr>
      <w:r w:rsidRPr="0042216D">
        <w:rPr>
          <w:rStyle w:val="af0"/>
          <w:rFonts w:hint="eastAsia"/>
        </w:rPr>
        <w:t xml:space="preserve">in the initial stage of understand your languge The </w:t>
      </w:r>
      <w:r w:rsidRPr="0042216D">
        <w:rPr>
          <w:rStyle w:val="af0"/>
        </w:rPr>
        <w:t>‘</w:t>
      </w:r>
      <w:commentRangeStart w:id="26"/>
      <w:r w:rsidRPr="0042216D">
        <w:rPr>
          <w:rStyle w:val="af0"/>
          <w:rFonts w:hint="eastAsia"/>
        </w:rPr>
        <w:t>HuanXiang</w:t>
      </w:r>
      <w:commentRangeEnd w:id="26"/>
      <w:r w:rsidRPr="0042216D">
        <w:rPr>
          <w:rStyle w:val="af0"/>
        </w:rPr>
        <w:commentReference w:id="26"/>
      </w:r>
      <w:r w:rsidRPr="0042216D">
        <w:rPr>
          <w:rStyle w:val="af0"/>
        </w:rPr>
        <w:t xml:space="preserve">‘ </w:t>
      </w:r>
      <w:r w:rsidRPr="0042216D">
        <w:rPr>
          <w:rStyle w:val="af0"/>
          <w:rFonts w:hint="eastAsia"/>
        </w:rPr>
        <w:t xml:space="preserve"> was be </w:t>
      </w:r>
      <w:r w:rsidRPr="0042216D">
        <w:rPr>
          <w:rStyle w:val="af0"/>
        </w:rPr>
        <w:t>understood as hope.</w:t>
      </w:r>
      <w:r w:rsidRPr="0042216D">
        <w:rPr>
          <w:rStyle w:val="af0"/>
          <w:rFonts w:hint="eastAsia"/>
        </w:rPr>
        <w:t xml:space="preserve"> </w:t>
      </w:r>
    </w:p>
    <w:p w:rsidR="0042216D" w:rsidRPr="0042216D" w:rsidRDefault="0042216D" w:rsidP="0042216D">
      <w:pPr>
        <w:rPr>
          <w:rStyle w:val="af0"/>
          <w:rFonts w:hint="eastAsia"/>
        </w:rPr>
      </w:pPr>
      <w:r w:rsidRPr="0042216D">
        <w:rPr>
          <w:rStyle w:val="af0"/>
          <w:rFonts w:hint="eastAsia"/>
        </w:rPr>
        <w:t xml:space="preserve">For my understanding the fantasy represents possible and potential and possibilities of future For my understanding hope represents </w:t>
      </w:r>
      <w:r w:rsidRPr="0042216D">
        <w:rPr>
          <w:rStyle w:val="af0"/>
        </w:rPr>
        <w:t>deterministic</w:t>
      </w:r>
      <w:r w:rsidRPr="0042216D">
        <w:rPr>
          <w:rStyle w:val="af0"/>
          <w:rFonts w:hint="eastAsia"/>
        </w:rPr>
        <w:t xml:space="preserve"> Pretty </w:t>
      </w:r>
      <w:r w:rsidRPr="0042216D">
        <w:rPr>
          <w:rStyle w:val="af0"/>
        </w:rPr>
        <w:t>deterministic</w:t>
      </w:r>
      <w:r w:rsidRPr="0042216D">
        <w:rPr>
          <w:rStyle w:val="af0"/>
          <w:rFonts w:hint="eastAsia"/>
        </w:rPr>
        <w:t xml:space="preserve"> The  </w:t>
      </w:r>
      <w:r w:rsidRPr="0042216D">
        <w:rPr>
          <w:rStyle w:val="af0"/>
        </w:rPr>
        <w:t>deterministic</w:t>
      </w:r>
      <w:r w:rsidRPr="0042216D">
        <w:rPr>
          <w:rStyle w:val="af0"/>
          <w:rFonts w:hint="eastAsia"/>
        </w:rPr>
        <w:t xml:space="preserve"> of future </w:t>
      </w:r>
    </w:p>
    <w:p w:rsidR="0042216D" w:rsidRPr="0042216D" w:rsidRDefault="0042216D" w:rsidP="0042216D">
      <w:pPr>
        <w:rPr>
          <w:rStyle w:val="af0"/>
          <w:rFonts w:hint="eastAsia"/>
        </w:rPr>
      </w:pPr>
      <w:r w:rsidRPr="0042216D">
        <w:rPr>
          <w:rStyle w:val="af0"/>
        </w:rPr>
        <w:t>These two words h</w:t>
      </w:r>
      <w:r w:rsidRPr="0042216D">
        <w:rPr>
          <w:rStyle w:val="af0"/>
          <w:rFonts w:hint="eastAsia"/>
        </w:rPr>
        <w:t>as</w:t>
      </w:r>
      <w:r w:rsidRPr="0042216D">
        <w:rPr>
          <w:rStyle w:val="af0"/>
        </w:rPr>
        <w:t xml:space="preserve"> </w:t>
      </w:r>
      <w:r w:rsidRPr="0042216D">
        <w:rPr>
          <w:rStyle w:val="af0"/>
          <w:rFonts w:hint="eastAsia"/>
        </w:rPr>
        <w:t>once</w:t>
      </w:r>
      <w:r w:rsidRPr="0042216D">
        <w:rPr>
          <w:rStyle w:val="af0"/>
        </w:rPr>
        <w:t xml:space="preserve"> </w:t>
      </w:r>
      <w:r w:rsidRPr="0042216D">
        <w:rPr>
          <w:rStyle w:val="af0"/>
          <w:rFonts w:hint="eastAsia"/>
        </w:rPr>
        <w:t xml:space="preserve">be </w:t>
      </w:r>
      <w:r w:rsidRPr="0042216D">
        <w:rPr>
          <w:rStyle w:val="af0"/>
        </w:rPr>
        <w:t xml:space="preserve">regarded as synonyms by me </w:t>
      </w:r>
    </w:p>
    <w:p w:rsidR="0042216D" w:rsidRPr="0042216D" w:rsidRDefault="0042216D" w:rsidP="0042216D">
      <w:pPr>
        <w:rPr>
          <w:rStyle w:val="af0"/>
          <w:rFonts w:hint="eastAsia"/>
        </w:rPr>
      </w:pPr>
    </w:p>
    <w:p w:rsidR="0042216D" w:rsidRPr="0042216D" w:rsidRDefault="0042216D" w:rsidP="0042216D">
      <w:pPr>
        <w:rPr>
          <w:rStyle w:val="af0"/>
          <w:rFonts w:hint="eastAsia"/>
        </w:rPr>
      </w:pPr>
      <w:r w:rsidRPr="0042216D">
        <w:rPr>
          <w:rStyle w:val="af0"/>
          <w:rFonts w:hint="eastAsia"/>
        </w:rPr>
        <w:t>If you are talking about the final intention, That's impossible</w:t>
      </w:r>
      <w:r w:rsidRPr="0042216D">
        <w:rPr>
          <w:rStyle w:val="af0"/>
        </w:rPr>
        <w:t xml:space="preserve"> Expressing in language</w:t>
      </w:r>
      <w:r w:rsidRPr="0042216D">
        <w:rPr>
          <w:rStyle w:val="af0"/>
          <w:rFonts w:hint="eastAsia"/>
        </w:rPr>
        <w:t xml:space="preserve"> We using the higher level pure-nothing consciousness body and most cutting-edge technology can but to a mere glimpse of to the wirepuller or final intent</w:t>
      </w:r>
    </w:p>
    <w:p w:rsidR="0042216D" w:rsidRPr="0042216D" w:rsidRDefault="0042216D" w:rsidP="0042216D">
      <w:pPr>
        <w:pBdr>
          <w:bottom w:val="single" w:sz="6" w:space="1" w:color="auto"/>
        </w:pBdr>
        <w:ind w:firstLineChars="200" w:firstLine="482"/>
        <w:rPr>
          <w:rStyle w:val="af0"/>
          <w:rFonts w:hint="eastAsia"/>
        </w:rPr>
      </w:pPr>
      <w:r w:rsidRPr="0042216D">
        <w:rPr>
          <w:rStyle w:val="af0"/>
          <w:rFonts w:hint="eastAsia"/>
        </w:rPr>
        <w:t>The future is going to depend on you It</w:t>
      </w:r>
      <w:r w:rsidRPr="0042216D">
        <w:rPr>
          <w:rStyle w:val="af0"/>
        </w:rPr>
        <w:t>’</w:t>
      </w:r>
      <w:r w:rsidRPr="0042216D">
        <w:rPr>
          <w:rStyle w:val="af0"/>
          <w:rFonts w:hint="eastAsia"/>
        </w:rPr>
        <w:t xml:space="preserve">s can be change Attention to the moon If there is a message </w:t>
      </w:r>
      <w:r w:rsidRPr="0042216D">
        <w:rPr>
          <w:rStyle w:val="af0"/>
        </w:rPr>
        <w:t> show that</w:t>
      </w:r>
      <w:r w:rsidRPr="0042216D">
        <w:rPr>
          <w:rStyle w:val="af0"/>
          <w:rFonts w:hint="eastAsia"/>
        </w:rPr>
        <w:t xml:space="preserve"> it becomes larger or smaller It means there will be an earthquake on your planet again</w:t>
      </w:r>
    </w:p>
    <w:p w:rsidR="0042216D" w:rsidRPr="00D44569" w:rsidRDefault="0042216D" w:rsidP="00692BCF">
      <w:pPr>
        <w:ind w:firstLineChars="200" w:firstLine="480"/>
        <w:rPr>
          <w:rFonts w:ascii="Arial" w:eastAsia="宋体" w:hAnsi="Arial" w:cs="Arial" w:hint="eastAsia"/>
        </w:rPr>
      </w:pPr>
    </w:p>
    <w:p w:rsidR="005D7A5B" w:rsidRPr="00E74550" w:rsidRDefault="005D7A5B" w:rsidP="00692BCF">
      <w:pPr>
        <w:ind w:firstLineChars="200" w:firstLine="480"/>
        <w:rPr>
          <w:rStyle w:val="af2"/>
          <w:rFonts w:hint="eastAsia"/>
        </w:rPr>
      </w:pPr>
      <w:r w:rsidRPr="00E74550">
        <w:rPr>
          <w:rStyle w:val="af2"/>
          <w:rFonts w:hint="eastAsia"/>
        </w:rPr>
        <w:t>问：神创世界的证据，楼主解释。</w:t>
      </w:r>
    </w:p>
    <w:p w:rsidR="005D7A5B" w:rsidRPr="00E74550" w:rsidRDefault="005D7A5B" w:rsidP="00692BCF">
      <w:pPr>
        <w:ind w:firstLineChars="200" w:firstLine="480"/>
        <w:rPr>
          <w:rStyle w:val="af2"/>
          <w:rFonts w:hint="eastAsia"/>
        </w:rPr>
      </w:pPr>
      <w:r w:rsidRPr="00E74550">
        <w:rPr>
          <w:rStyle w:val="af2"/>
          <w:rFonts w:hint="eastAsia"/>
        </w:rPr>
        <w:t>每个物种最初都是不完美的，偏偏地球是特例。</w:t>
      </w:r>
    </w:p>
    <w:p w:rsidR="005D7A5B" w:rsidRPr="00E74550" w:rsidRDefault="005D7A5B" w:rsidP="00692BCF">
      <w:pPr>
        <w:ind w:firstLineChars="200" w:firstLine="480"/>
        <w:rPr>
          <w:rStyle w:val="af2"/>
          <w:rFonts w:hint="eastAsia"/>
        </w:rPr>
      </w:pPr>
      <w:r w:rsidRPr="00E74550">
        <w:rPr>
          <w:rStyle w:val="af2"/>
          <w:rFonts w:hint="eastAsia"/>
        </w:rPr>
        <w:t> </w:t>
      </w:r>
    </w:p>
    <w:p w:rsidR="005D7A5B" w:rsidRPr="00E74550" w:rsidRDefault="005D7A5B" w:rsidP="00692BCF">
      <w:pPr>
        <w:ind w:firstLineChars="200" w:firstLine="480"/>
        <w:rPr>
          <w:rStyle w:val="af2"/>
          <w:rFonts w:hint="eastAsia"/>
        </w:rPr>
      </w:pPr>
      <w:r w:rsidRPr="00E74550">
        <w:rPr>
          <w:rStyle w:val="af2"/>
          <w:rFonts w:hint="eastAsia"/>
        </w:rPr>
        <w:t>为什么只发展短短几十万年的地球人类形体</w:t>
      </w:r>
    </w:p>
    <w:p w:rsidR="005D7A5B" w:rsidRPr="00E74550" w:rsidRDefault="005D7A5B" w:rsidP="00692BCF">
      <w:pPr>
        <w:ind w:firstLineChars="200" w:firstLine="480"/>
        <w:rPr>
          <w:rStyle w:val="af2"/>
          <w:rFonts w:hint="eastAsia"/>
        </w:rPr>
      </w:pPr>
      <w:r w:rsidRPr="00E74550">
        <w:rPr>
          <w:rStyle w:val="af2"/>
          <w:rFonts w:hint="eastAsia"/>
        </w:rPr>
        <w:t>达到了基本上完美的地步。</w:t>
      </w:r>
    </w:p>
    <w:p w:rsidR="005D7A5B" w:rsidRPr="00E74550" w:rsidRDefault="005D7A5B" w:rsidP="00692BCF">
      <w:pPr>
        <w:ind w:firstLineChars="200" w:firstLine="480"/>
        <w:rPr>
          <w:rStyle w:val="af2"/>
          <w:rFonts w:hint="eastAsia"/>
        </w:rPr>
      </w:pPr>
      <w:r w:rsidRPr="00E74550">
        <w:rPr>
          <w:rStyle w:val="af2"/>
          <w:rFonts w:hint="eastAsia"/>
        </w:rPr>
        <w:t> </w:t>
      </w:r>
    </w:p>
    <w:p w:rsidR="005D7A5B" w:rsidRPr="00E74550" w:rsidRDefault="005D7A5B" w:rsidP="00692BCF">
      <w:pPr>
        <w:ind w:firstLineChars="200" w:firstLine="480"/>
        <w:rPr>
          <w:rStyle w:val="af2"/>
          <w:rFonts w:hint="eastAsia"/>
        </w:rPr>
      </w:pPr>
      <w:r w:rsidRPr="00E74550">
        <w:rPr>
          <w:rStyle w:val="af2"/>
          <w:rFonts w:hint="eastAsia"/>
        </w:rPr>
        <w:t>在这个线路牵引下，地球人类享乐是非常正常的，</w:t>
      </w:r>
    </w:p>
    <w:p w:rsidR="005D7A5B" w:rsidRPr="00E74550" w:rsidRDefault="005D7A5B" w:rsidP="00692BCF">
      <w:pPr>
        <w:ind w:firstLineChars="200" w:firstLine="480"/>
        <w:rPr>
          <w:rStyle w:val="af2"/>
          <w:rFonts w:hint="eastAsia"/>
        </w:rPr>
      </w:pPr>
      <w:r w:rsidRPr="00E74550">
        <w:rPr>
          <w:rStyle w:val="af2"/>
          <w:rFonts w:hint="eastAsia"/>
        </w:rPr>
        <w:t>地球不大，虽然有海洋，但几十万年的进化历史不能统一地球，</w:t>
      </w:r>
    </w:p>
    <w:p w:rsidR="005D7A5B" w:rsidRPr="00E74550" w:rsidRDefault="005D7A5B" w:rsidP="00692BCF">
      <w:pPr>
        <w:ind w:firstLineChars="200" w:firstLine="480"/>
        <w:rPr>
          <w:rStyle w:val="af2"/>
          <w:rFonts w:hint="eastAsia"/>
        </w:rPr>
      </w:pPr>
      <w:r w:rsidRPr="00E74550">
        <w:rPr>
          <w:rStyle w:val="af2"/>
          <w:rFonts w:hint="eastAsia"/>
        </w:rPr>
        <w:t>反而诞生了超级的人口</w:t>
      </w:r>
      <w:r w:rsidRPr="00E74550">
        <w:rPr>
          <w:rStyle w:val="af2"/>
          <w:rFonts w:hint="eastAsia"/>
        </w:rPr>
        <w:t>70</w:t>
      </w:r>
      <w:r w:rsidRPr="00E74550">
        <w:rPr>
          <w:rStyle w:val="af2"/>
          <w:rFonts w:hint="eastAsia"/>
        </w:rPr>
        <w:t>亿人口。</w:t>
      </w:r>
    </w:p>
    <w:p w:rsidR="00855000" w:rsidRPr="00E74550" w:rsidRDefault="005D7A5B" w:rsidP="00E74550">
      <w:pPr>
        <w:ind w:firstLineChars="200" w:firstLine="480"/>
        <w:rPr>
          <w:rStyle w:val="af2"/>
          <w:rFonts w:hint="eastAsia"/>
        </w:rPr>
      </w:pPr>
      <w:r w:rsidRPr="00E74550">
        <w:rPr>
          <w:rStyle w:val="af2"/>
          <w:rFonts w:hint="eastAsia"/>
        </w:rPr>
        <w:t> </w:t>
      </w:r>
    </w:p>
    <w:p w:rsidR="005D7A5B" w:rsidRPr="00E74550" w:rsidRDefault="005D7A5B" w:rsidP="00692BCF">
      <w:pPr>
        <w:ind w:firstLineChars="200" w:firstLine="480"/>
        <w:rPr>
          <w:rStyle w:val="af2"/>
          <w:rFonts w:hint="eastAsia"/>
        </w:rPr>
      </w:pPr>
    </w:p>
    <w:p w:rsidR="005D7A5B" w:rsidRPr="00E74550" w:rsidRDefault="005D7A5B" w:rsidP="00692BCF">
      <w:pPr>
        <w:ind w:firstLineChars="200" w:firstLine="480"/>
        <w:rPr>
          <w:rStyle w:val="af2"/>
          <w:rFonts w:hint="eastAsia"/>
        </w:rPr>
      </w:pPr>
      <w:r w:rsidRPr="00E74550">
        <w:rPr>
          <w:rStyle w:val="af2"/>
          <w:rFonts w:hint="eastAsia"/>
        </w:rPr>
        <w:t>这个享乐的文化发展出来的丰富难以想象的巨大，</w:t>
      </w:r>
    </w:p>
    <w:p w:rsidR="005D7A5B" w:rsidRPr="00E74550" w:rsidRDefault="005D7A5B" w:rsidP="00692BCF">
      <w:pPr>
        <w:ind w:firstLineChars="200" w:firstLine="480"/>
        <w:rPr>
          <w:rStyle w:val="af2"/>
          <w:rFonts w:hint="eastAsia"/>
        </w:rPr>
      </w:pPr>
      <w:r w:rsidRPr="00E74550">
        <w:rPr>
          <w:rStyle w:val="af2"/>
          <w:rFonts w:hint="eastAsia"/>
        </w:rPr>
        <w:t>除了飞出太空时效很慢，寿命增加很难，这两个硬伤，</w:t>
      </w:r>
    </w:p>
    <w:p w:rsidR="005D7A5B" w:rsidRPr="00E74550" w:rsidRDefault="005D7A5B" w:rsidP="00692BCF">
      <w:pPr>
        <w:ind w:firstLineChars="200" w:firstLine="480"/>
        <w:rPr>
          <w:rStyle w:val="af2"/>
          <w:rFonts w:hint="eastAsia"/>
        </w:rPr>
      </w:pPr>
      <w:r w:rsidRPr="00E74550">
        <w:rPr>
          <w:rStyle w:val="af2"/>
          <w:rFonts w:hint="eastAsia"/>
        </w:rPr>
        <w:t>其他的物质与精神享受与文化，可以满足了这世界的任何一个人。</w:t>
      </w:r>
    </w:p>
    <w:p w:rsidR="005D7A5B" w:rsidRPr="00E74550" w:rsidRDefault="005D7A5B" w:rsidP="00692BCF">
      <w:pPr>
        <w:ind w:firstLineChars="200" w:firstLine="480"/>
        <w:rPr>
          <w:rStyle w:val="af2"/>
          <w:rFonts w:hint="eastAsia"/>
        </w:rPr>
      </w:pPr>
      <w:r w:rsidRPr="00E74550">
        <w:rPr>
          <w:rStyle w:val="af2"/>
          <w:rFonts w:hint="eastAsia"/>
        </w:rPr>
        <w:t> </w:t>
      </w:r>
    </w:p>
    <w:p w:rsidR="005D7A5B" w:rsidRPr="00E74550" w:rsidRDefault="005D7A5B" w:rsidP="00692BCF">
      <w:pPr>
        <w:ind w:firstLineChars="200" w:firstLine="480"/>
        <w:rPr>
          <w:rStyle w:val="af2"/>
          <w:rFonts w:hint="eastAsia"/>
        </w:rPr>
      </w:pPr>
      <w:r w:rsidRPr="00E74550">
        <w:rPr>
          <w:rStyle w:val="af2"/>
          <w:rFonts w:hint="eastAsia"/>
        </w:rPr>
        <w:t>发展到资本社会，还出现经济危机。</w:t>
      </w:r>
    </w:p>
    <w:p w:rsidR="005D7A5B" w:rsidRPr="00E74550" w:rsidRDefault="005D7A5B" w:rsidP="00692BCF">
      <w:pPr>
        <w:ind w:firstLineChars="200" w:firstLine="480"/>
        <w:rPr>
          <w:rStyle w:val="af2"/>
          <w:rFonts w:hint="eastAsia"/>
        </w:rPr>
      </w:pPr>
      <w:r w:rsidRPr="00E74550">
        <w:rPr>
          <w:rStyle w:val="af2"/>
          <w:rFonts w:hint="eastAsia"/>
        </w:rPr>
        <w:t>生产的东西多了，真是奇怪的享乐地球。。。。。</w:t>
      </w:r>
    </w:p>
    <w:p w:rsidR="005D7A5B" w:rsidRPr="00E74550" w:rsidRDefault="005D7A5B" w:rsidP="00692BCF">
      <w:pPr>
        <w:ind w:firstLineChars="200" w:firstLine="480"/>
        <w:rPr>
          <w:rStyle w:val="af2"/>
          <w:rFonts w:hint="eastAsia"/>
        </w:rPr>
      </w:pPr>
      <w:r w:rsidRPr="00E74550">
        <w:rPr>
          <w:rStyle w:val="af2"/>
          <w:rFonts w:hint="eastAsia"/>
        </w:rPr>
        <w:t>楼主来解释这一切铺垫的意义是什么？</w:t>
      </w:r>
    </w:p>
    <w:p w:rsidR="005D7A5B" w:rsidRPr="00E74550" w:rsidRDefault="005D7A5B" w:rsidP="00692BCF">
      <w:pPr>
        <w:ind w:firstLineChars="200" w:firstLine="480"/>
        <w:rPr>
          <w:rStyle w:val="af2"/>
          <w:rFonts w:hint="eastAsia"/>
        </w:rPr>
      </w:pPr>
      <w:r w:rsidRPr="00E74550">
        <w:rPr>
          <w:rStyle w:val="af2"/>
          <w:rFonts w:hint="eastAsia"/>
        </w:rPr>
        <w:t> </w:t>
      </w:r>
    </w:p>
    <w:p w:rsidR="005D7A5B" w:rsidRPr="00E74550" w:rsidRDefault="005D7A5B" w:rsidP="00692BCF">
      <w:pPr>
        <w:ind w:firstLineChars="200" w:firstLine="480"/>
        <w:rPr>
          <w:rStyle w:val="af2"/>
          <w:rFonts w:hint="eastAsia"/>
        </w:rPr>
      </w:pPr>
      <w:r w:rsidRPr="00E74550">
        <w:rPr>
          <w:rStyle w:val="af2"/>
          <w:rFonts w:hint="eastAsia"/>
        </w:rPr>
        <w:t>楼主能发这贴，</w:t>
      </w:r>
    </w:p>
    <w:p w:rsidR="005D7A5B" w:rsidRPr="00E74550" w:rsidRDefault="005D7A5B" w:rsidP="00692BCF">
      <w:pPr>
        <w:ind w:firstLineChars="200" w:firstLine="480"/>
        <w:rPr>
          <w:rStyle w:val="af2"/>
          <w:rFonts w:hint="eastAsia"/>
        </w:rPr>
      </w:pPr>
      <w:r w:rsidRPr="00E74550">
        <w:rPr>
          <w:rStyle w:val="af2"/>
          <w:rFonts w:hint="eastAsia"/>
        </w:rPr>
        <w:t>我们的世界物质财富有多丰富你是知道的，</w:t>
      </w:r>
    </w:p>
    <w:p w:rsidR="005D7A5B" w:rsidRPr="00E74550" w:rsidRDefault="005D7A5B" w:rsidP="00692BCF">
      <w:pPr>
        <w:ind w:firstLineChars="200" w:firstLine="480"/>
        <w:rPr>
          <w:rStyle w:val="af2"/>
          <w:rFonts w:hint="eastAsia"/>
        </w:rPr>
      </w:pPr>
      <w:r w:rsidRPr="00E74550">
        <w:rPr>
          <w:rStyle w:val="af2"/>
          <w:rFonts w:hint="eastAsia"/>
        </w:rPr>
        <w:t>令很多人迷恋其中。</w:t>
      </w:r>
    </w:p>
    <w:p w:rsidR="005D7A5B" w:rsidRPr="00E74550" w:rsidRDefault="005D7A5B" w:rsidP="00692BCF">
      <w:pPr>
        <w:ind w:firstLineChars="200" w:firstLine="480"/>
        <w:rPr>
          <w:rStyle w:val="af2"/>
          <w:rFonts w:hint="eastAsia"/>
        </w:rPr>
      </w:pPr>
      <w:r w:rsidRPr="00E74550">
        <w:rPr>
          <w:rStyle w:val="af2"/>
          <w:rFonts w:hint="eastAsia"/>
        </w:rPr>
        <w:t>精神世界同样丰富，有各种宗教，</w:t>
      </w:r>
    </w:p>
    <w:p w:rsidR="005D7A5B" w:rsidRPr="00E74550" w:rsidRDefault="005D7A5B" w:rsidP="00692BCF">
      <w:pPr>
        <w:ind w:firstLineChars="200" w:firstLine="480"/>
        <w:rPr>
          <w:rStyle w:val="af2"/>
          <w:rFonts w:hint="eastAsia"/>
        </w:rPr>
      </w:pPr>
      <w:r w:rsidRPr="00E74550">
        <w:rPr>
          <w:rStyle w:val="af2"/>
          <w:rFonts w:hint="eastAsia"/>
        </w:rPr>
        <w:t>各种宗教所留下来的经典大作。</w:t>
      </w:r>
    </w:p>
    <w:p w:rsidR="005D7A5B" w:rsidRPr="00E74550" w:rsidRDefault="005D7A5B" w:rsidP="00692BCF">
      <w:pPr>
        <w:ind w:firstLineChars="200" w:firstLine="480"/>
        <w:rPr>
          <w:rStyle w:val="af2"/>
          <w:rFonts w:hint="eastAsia"/>
        </w:rPr>
      </w:pPr>
      <w:r w:rsidRPr="00E74550">
        <w:rPr>
          <w:rStyle w:val="af2"/>
          <w:rFonts w:hint="eastAsia"/>
        </w:rPr>
        <w:t>有无数宗教修行人留下的神迹，</w:t>
      </w:r>
    </w:p>
    <w:p w:rsidR="005D7A5B" w:rsidRPr="00E74550" w:rsidRDefault="005D7A5B" w:rsidP="00692BCF">
      <w:pPr>
        <w:ind w:firstLineChars="200" w:firstLine="480"/>
        <w:rPr>
          <w:rStyle w:val="af2"/>
          <w:rFonts w:hint="eastAsia"/>
        </w:rPr>
      </w:pPr>
      <w:r w:rsidRPr="00E74550">
        <w:rPr>
          <w:rStyle w:val="af2"/>
          <w:rFonts w:hint="eastAsia"/>
        </w:rPr>
        <w:t>无数的宗门法术指导你通向彼岸。</w:t>
      </w:r>
    </w:p>
    <w:p w:rsidR="005D7A5B" w:rsidRPr="00E74550" w:rsidRDefault="005D7A5B" w:rsidP="00692BCF">
      <w:pPr>
        <w:ind w:firstLineChars="200" w:firstLine="480"/>
        <w:rPr>
          <w:rStyle w:val="af2"/>
          <w:rFonts w:hint="eastAsia"/>
        </w:rPr>
      </w:pPr>
      <w:r w:rsidRPr="00E74550">
        <w:rPr>
          <w:rStyle w:val="af2"/>
          <w:rFonts w:hint="eastAsia"/>
        </w:rPr>
        <w:t> </w:t>
      </w:r>
    </w:p>
    <w:p w:rsidR="005D7A5B" w:rsidRPr="00E74550" w:rsidRDefault="005D7A5B" w:rsidP="00692BCF">
      <w:pPr>
        <w:ind w:firstLineChars="200" w:firstLine="480"/>
        <w:rPr>
          <w:rStyle w:val="af2"/>
          <w:rFonts w:hint="eastAsia"/>
        </w:rPr>
      </w:pPr>
      <w:r w:rsidRPr="00E74550">
        <w:rPr>
          <w:rStyle w:val="af2"/>
          <w:rFonts w:hint="eastAsia"/>
        </w:rPr>
        <w:lastRenderedPageBreak/>
        <w:t>中国有句话说，神仙到红尘也落俗。</w:t>
      </w:r>
    </w:p>
    <w:p w:rsidR="005D7A5B" w:rsidRPr="00E74550" w:rsidRDefault="005D7A5B" w:rsidP="00692BCF">
      <w:pPr>
        <w:ind w:firstLineChars="200" w:firstLine="480"/>
        <w:rPr>
          <w:rStyle w:val="af2"/>
          <w:rFonts w:hint="eastAsia"/>
        </w:rPr>
      </w:pPr>
      <w:r w:rsidRPr="00E74550">
        <w:rPr>
          <w:rStyle w:val="af2"/>
          <w:rFonts w:hint="eastAsia"/>
        </w:rPr>
        <w:t>意思是，地球世界的享受太美好了。</w:t>
      </w:r>
    </w:p>
    <w:p w:rsidR="005D7A5B" w:rsidRPr="00E74550" w:rsidRDefault="005D7A5B" w:rsidP="00692BCF">
      <w:pPr>
        <w:ind w:firstLineChars="200" w:firstLine="480"/>
        <w:rPr>
          <w:rStyle w:val="af2"/>
          <w:rFonts w:hint="eastAsia"/>
        </w:rPr>
      </w:pPr>
      <w:r w:rsidRPr="00E74550">
        <w:rPr>
          <w:rStyle w:val="af2"/>
          <w:rFonts w:hint="eastAsia"/>
        </w:rPr>
        <w:t>楼主你说说看，我们地球世界对未来有什么意义？</w:t>
      </w:r>
    </w:p>
    <w:p w:rsidR="00E74550" w:rsidRPr="00E74550" w:rsidRDefault="005D7A5B" w:rsidP="00E74550">
      <w:pPr>
        <w:ind w:firstLineChars="200" w:firstLine="480"/>
        <w:rPr>
          <w:rStyle w:val="af2"/>
          <w:rFonts w:hint="eastAsia"/>
        </w:rPr>
      </w:pPr>
      <w:r w:rsidRPr="00E74550">
        <w:rPr>
          <w:rStyle w:val="af2"/>
          <w:rFonts w:hint="eastAsia"/>
        </w:rPr>
        <w:t> </w:t>
      </w:r>
      <w:r w:rsidR="00E74550" w:rsidRPr="00E74550">
        <w:rPr>
          <w:rStyle w:val="af2"/>
          <w:rFonts w:hint="eastAsia"/>
        </w:rPr>
        <w:t>Ask: There is evidence of God created the world How can you explain it</w:t>
      </w:r>
    </w:p>
    <w:p w:rsidR="00E74550" w:rsidRPr="00E74550" w:rsidRDefault="00E74550" w:rsidP="00E74550">
      <w:pPr>
        <w:ind w:firstLineChars="200" w:firstLine="480"/>
        <w:rPr>
          <w:rStyle w:val="af2"/>
          <w:rFonts w:hint="eastAsia"/>
        </w:rPr>
      </w:pPr>
    </w:p>
    <w:p w:rsidR="00E74550" w:rsidRPr="00E74550" w:rsidRDefault="00E74550" w:rsidP="00E74550">
      <w:pPr>
        <w:ind w:firstLineChars="200" w:firstLine="480"/>
        <w:rPr>
          <w:rStyle w:val="af2"/>
          <w:rFonts w:hint="eastAsia"/>
        </w:rPr>
      </w:pPr>
      <w:r w:rsidRPr="00E74550">
        <w:rPr>
          <w:rStyle w:val="af2"/>
          <w:rFonts w:hint="eastAsia"/>
        </w:rPr>
        <w:t xml:space="preserve">Every species is not perfect </w:t>
      </w:r>
      <w:r w:rsidRPr="00E74550">
        <w:rPr>
          <w:rStyle w:val="af2"/>
        </w:rPr>
        <w:t>initially</w:t>
      </w:r>
      <w:r w:rsidRPr="00E74550">
        <w:rPr>
          <w:rStyle w:val="af2"/>
          <w:rFonts w:hint="eastAsia"/>
        </w:rPr>
        <w:t>, deliberately the earth is a special case.</w:t>
      </w:r>
    </w:p>
    <w:p w:rsidR="00E74550" w:rsidRPr="00E74550" w:rsidRDefault="00E74550" w:rsidP="00E74550">
      <w:pPr>
        <w:ind w:firstLineChars="200" w:firstLine="480"/>
        <w:rPr>
          <w:rStyle w:val="af2"/>
          <w:rFonts w:hint="eastAsia"/>
        </w:rPr>
      </w:pPr>
      <w:r w:rsidRPr="00E74550">
        <w:rPr>
          <w:rStyle w:val="af2"/>
          <w:rFonts w:hint="eastAsia"/>
        </w:rPr>
        <w:t> </w:t>
      </w:r>
    </w:p>
    <w:p w:rsidR="00E74550" w:rsidRPr="00E74550" w:rsidRDefault="00E74550" w:rsidP="00124533">
      <w:pPr>
        <w:pStyle w:val="3"/>
        <w:rPr>
          <w:rStyle w:val="af2"/>
          <w:rFonts w:hint="eastAsia"/>
        </w:rPr>
      </w:pPr>
      <w:r w:rsidRPr="00E74550">
        <w:rPr>
          <w:rStyle w:val="af2"/>
          <w:rFonts w:hint="eastAsia"/>
        </w:rPr>
        <w:t xml:space="preserve">Why </w:t>
      </w:r>
      <w:r w:rsidRPr="00E74550">
        <w:rPr>
          <w:rStyle w:val="af2"/>
        </w:rPr>
        <w:t xml:space="preserve">the form </w:t>
      </w:r>
      <w:r w:rsidRPr="00E74550">
        <w:rPr>
          <w:rStyle w:val="af2"/>
          <w:rFonts w:hint="eastAsia"/>
        </w:rPr>
        <w:t xml:space="preserve">of human being </w:t>
      </w:r>
      <w:r w:rsidRPr="00E74550">
        <w:rPr>
          <w:rStyle w:val="af2"/>
        </w:rPr>
        <w:t>that has only developed for hundreds of thousands of years has basically reached perfection</w:t>
      </w:r>
      <w:r w:rsidRPr="00E74550">
        <w:rPr>
          <w:rStyle w:val="af2"/>
          <w:rFonts w:hint="eastAsia"/>
        </w:rPr>
        <w:t xml:space="preserve"> extent</w:t>
      </w:r>
      <w:r w:rsidRPr="00E74550">
        <w:rPr>
          <w:rStyle w:val="af2"/>
        </w:rPr>
        <w:t>.</w:t>
      </w:r>
      <w:r w:rsidRPr="00E74550">
        <w:rPr>
          <w:rStyle w:val="af2"/>
          <w:rFonts w:hint="eastAsia"/>
        </w:rPr>
        <w:t xml:space="preserve"> </w:t>
      </w:r>
    </w:p>
    <w:p w:rsidR="00E74550" w:rsidRPr="00E74550" w:rsidRDefault="00E74550" w:rsidP="00E74550">
      <w:pPr>
        <w:ind w:firstLineChars="200" w:firstLine="480"/>
        <w:rPr>
          <w:rStyle w:val="af2"/>
          <w:rFonts w:hint="eastAsia"/>
        </w:rPr>
      </w:pPr>
      <w:r w:rsidRPr="00E74550">
        <w:rPr>
          <w:rStyle w:val="af2"/>
          <w:rFonts w:hint="eastAsia"/>
        </w:rPr>
        <w:t>Under the traction of this line, the human of earth enjoyment is very normal.</w:t>
      </w:r>
    </w:p>
    <w:p w:rsidR="00E74550" w:rsidRPr="00E74550" w:rsidRDefault="00E74550" w:rsidP="00E74550">
      <w:pPr>
        <w:ind w:firstLineChars="200" w:firstLine="480"/>
        <w:rPr>
          <w:rStyle w:val="af2"/>
          <w:rFonts w:hint="eastAsia"/>
        </w:rPr>
      </w:pPr>
      <w:r w:rsidRPr="00E74550">
        <w:rPr>
          <w:rStyle w:val="af2"/>
          <w:rFonts w:hint="eastAsia"/>
        </w:rPr>
        <w:t>The earth is not big, although have sea, but the evolutionary history of hundreds of thousands of years can not unite the earth,</w:t>
      </w:r>
    </w:p>
    <w:p w:rsidR="00E74550" w:rsidRPr="00E74550" w:rsidRDefault="00E74550" w:rsidP="00E74550">
      <w:pPr>
        <w:ind w:firstLineChars="200" w:firstLine="480"/>
        <w:rPr>
          <w:rStyle w:val="af2"/>
          <w:rFonts w:hint="eastAsia"/>
        </w:rPr>
      </w:pPr>
      <w:r w:rsidRPr="00E74550">
        <w:rPr>
          <w:rStyle w:val="af2"/>
          <w:rFonts w:hint="eastAsia"/>
        </w:rPr>
        <w:t>Instead, it gave birth to a super population of 7 billion.</w:t>
      </w:r>
    </w:p>
    <w:p w:rsidR="00E74550" w:rsidRPr="00E74550" w:rsidRDefault="00E74550" w:rsidP="00E74550">
      <w:pPr>
        <w:ind w:firstLineChars="200" w:firstLine="480"/>
        <w:rPr>
          <w:rStyle w:val="af2"/>
          <w:rFonts w:hint="eastAsia"/>
        </w:rPr>
      </w:pPr>
      <w:r w:rsidRPr="00E74550">
        <w:rPr>
          <w:rStyle w:val="af2"/>
          <w:rFonts w:hint="eastAsia"/>
        </w:rPr>
        <w:t> </w:t>
      </w:r>
    </w:p>
    <w:p w:rsidR="00E74550" w:rsidRPr="00E74550" w:rsidRDefault="00E74550" w:rsidP="00E74550">
      <w:pPr>
        <w:ind w:firstLineChars="200" w:firstLine="480"/>
        <w:rPr>
          <w:rStyle w:val="af2"/>
          <w:rFonts w:hint="eastAsia"/>
        </w:rPr>
      </w:pPr>
      <w:r w:rsidRPr="00E74550">
        <w:rPr>
          <w:rStyle w:val="af2"/>
          <w:rFonts w:hint="eastAsia"/>
        </w:rPr>
        <w:t>Such richness of developed in hedonistic culture is  unimaginable large</w:t>
      </w:r>
    </w:p>
    <w:p w:rsidR="00E74550" w:rsidRPr="00E74550" w:rsidRDefault="00E74550" w:rsidP="00E74550">
      <w:pPr>
        <w:ind w:firstLineChars="200" w:firstLine="480"/>
        <w:rPr>
          <w:rStyle w:val="af2"/>
          <w:rFonts w:hint="eastAsia"/>
        </w:rPr>
      </w:pPr>
      <w:r w:rsidRPr="00E74550">
        <w:rPr>
          <w:rStyle w:val="af2"/>
          <w:rFonts w:hint="eastAsia"/>
        </w:rPr>
        <w:t>except  the efficiency of flying out of space is slowly</w:t>
      </w:r>
    </w:p>
    <w:p w:rsidR="00E74550" w:rsidRPr="00E74550" w:rsidRDefault="00E74550" w:rsidP="00E74550">
      <w:pPr>
        <w:ind w:firstLineChars="200" w:firstLine="480"/>
        <w:rPr>
          <w:rStyle w:val="af2"/>
          <w:rFonts w:hint="eastAsia"/>
        </w:rPr>
      </w:pPr>
      <w:r w:rsidRPr="00E74550">
        <w:rPr>
          <w:rStyle w:val="af2"/>
          <w:rFonts w:hint="eastAsia"/>
        </w:rPr>
        <w:t> </w:t>
      </w:r>
    </w:p>
    <w:p w:rsidR="00E74550" w:rsidRPr="00E74550" w:rsidRDefault="00E74550" w:rsidP="00E74550">
      <w:pPr>
        <w:ind w:firstLineChars="200" w:firstLine="480"/>
        <w:rPr>
          <w:rStyle w:val="af2"/>
          <w:rFonts w:hint="eastAsia"/>
        </w:rPr>
      </w:pPr>
      <w:r w:rsidRPr="00E74550">
        <w:rPr>
          <w:rStyle w:val="af2"/>
          <w:rFonts w:hint="eastAsia"/>
        </w:rPr>
        <w:t> </w:t>
      </w:r>
    </w:p>
    <w:p w:rsidR="00E74550" w:rsidRPr="00E74550" w:rsidRDefault="00E74550" w:rsidP="00E74550">
      <w:pPr>
        <w:ind w:firstLineChars="200" w:firstLine="480"/>
        <w:rPr>
          <w:rStyle w:val="af2"/>
          <w:rFonts w:hint="eastAsia"/>
        </w:rPr>
      </w:pPr>
      <w:r w:rsidRPr="00E74550">
        <w:rPr>
          <w:rStyle w:val="af2"/>
          <w:rFonts w:hint="eastAsia"/>
        </w:rPr>
        <w:t>Other material and spiritual enjoyment and culture Can satisfy anyone in the world</w:t>
      </w:r>
    </w:p>
    <w:p w:rsidR="00E74550" w:rsidRPr="00E74550" w:rsidRDefault="00E74550" w:rsidP="00E74550">
      <w:pPr>
        <w:ind w:firstLineChars="200" w:firstLine="480"/>
        <w:rPr>
          <w:rStyle w:val="af2"/>
          <w:rFonts w:hint="eastAsia"/>
        </w:rPr>
      </w:pPr>
      <w:r w:rsidRPr="00E74550">
        <w:rPr>
          <w:rStyle w:val="af2"/>
          <w:rFonts w:hint="eastAsia"/>
        </w:rPr>
        <w:t> </w:t>
      </w:r>
    </w:p>
    <w:p w:rsidR="00E74550" w:rsidRPr="00E74550" w:rsidRDefault="00E74550" w:rsidP="00E74550">
      <w:pPr>
        <w:ind w:firstLineChars="200" w:firstLine="480"/>
        <w:rPr>
          <w:rStyle w:val="af2"/>
          <w:rFonts w:hint="eastAsia"/>
        </w:rPr>
      </w:pPr>
      <w:r w:rsidRPr="00E74550">
        <w:rPr>
          <w:rStyle w:val="af2"/>
          <w:rFonts w:hint="eastAsia"/>
        </w:rPr>
        <w:t>It has developed into the capital society,  there  still an economic crisis.</w:t>
      </w:r>
    </w:p>
    <w:p w:rsidR="00E74550" w:rsidRPr="00E74550" w:rsidRDefault="00E74550" w:rsidP="00E74550">
      <w:pPr>
        <w:ind w:firstLineChars="200" w:firstLine="480"/>
        <w:rPr>
          <w:rStyle w:val="af2"/>
          <w:rFonts w:hint="eastAsia"/>
        </w:rPr>
      </w:pPr>
      <w:r w:rsidRPr="00E74550">
        <w:rPr>
          <w:rStyle w:val="af2"/>
          <w:rFonts w:hint="eastAsia"/>
        </w:rPr>
        <w:t>There are so many things to produce. It's a strange Hedonistic earth</w:t>
      </w:r>
    </w:p>
    <w:p w:rsidR="00E74550" w:rsidRPr="00E74550" w:rsidRDefault="00E74550" w:rsidP="00E74550">
      <w:pPr>
        <w:ind w:firstLineChars="200" w:firstLine="480"/>
        <w:rPr>
          <w:rStyle w:val="af2"/>
          <w:rFonts w:hint="eastAsia"/>
        </w:rPr>
      </w:pPr>
      <w:r w:rsidRPr="00E74550">
        <w:rPr>
          <w:rStyle w:val="af2"/>
          <w:rFonts w:hint="eastAsia"/>
        </w:rPr>
        <w:t>Please you explains what</w:t>
      </w:r>
      <w:r w:rsidRPr="00E74550">
        <w:rPr>
          <w:rStyle w:val="af2"/>
          <w:rFonts w:hint="eastAsia"/>
        </w:rPr>
        <w:t>’</w:t>
      </w:r>
      <w:r w:rsidRPr="00E74550">
        <w:rPr>
          <w:rStyle w:val="af2"/>
          <w:rFonts w:hint="eastAsia"/>
        </w:rPr>
        <w:t>s the significance of all the groundwork?</w:t>
      </w:r>
    </w:p>
    <w:p w:rsidR="00E74550" w:rsidRPr="00E74550" w:rsidRDefault="00E74550" w:rsidP="00E74550">
      <w:pPr>
        <w:ind w:firstLineChars="200" w:firstLine="480"/>
        <w:rPr>
          <w:rStyle w:val="af2"/>
          <w:rFonts w:hint="eastAsia"/>
        </w:rPr>
      </w:pPr>
      <w:r w:rsidRPr="00E74550">
        <w:rPr>
          <w:rStyle w:val="af2"/>
          <w:rFonts w:hint="eastAsia"/>
        </w:rPr>
        <w:t> </w:t>
      </w:r>
    </w:p>
    <w:p w:rsidR="00E74550" w:rsidRPr="00E74550" w:rsidRDefault="00E74550" w:rsidP="00E74550">
      <w:pPr>
        <w:ind w:firstLineChars="200" w:firstLine="480"/>
        <w:rPr>
          <w:rStyle w:val="af2"/>
          <w:rFonts w:hint="eastAsia"/>
        </w:rPr>
      </w:pPr>
      <w:r w:rsidRPr="00E74550">
        <w:rPr>
          <w:rStyle w:val="af2"/>
          <w:rFonts w:hint="eastAsia"/>
        </w:rPr>
        <w:t>You are know that how rich the material wealth of our world is,</w:t>
      </w:r>
    </w:p>
    <w:p w:rsidR="00E74550" w:rsidRPr="00E74550" w:rsidRDefault="00E74550" w:rsidP="00E74550">
      <w:pPr>
        <w:ind w:firstLineChars="200" w:firstLine="480"/>
        <w:rPr>
          <w:rStyle w:val="af2"/>
          <w:rFonts w:hint="eastAsia"/>
        </w:rPr>
      </w:pPr>
      <w:r w:rsidRPr="00E74550">
        <w:rPr>
          <w:rStyle w:val="af2"/>
          <w:rFonts w:hint="eastAsia"/>
        </w:rPr>
        <w:t>A lot of people are obsessed with it.</w:t>
      </w:r>
    </w:p>
    <w:p w:rsidR="00E74550" w:rsidRPr="00E74550" w:rsidRDefault="00E74550" w:rsidP="00E74550">
      <w:pPr>
        <w:ind w:firstLineChars="200" w:firstLine="480"/>
        <w:rPr>
          <w:rStyle w:val="af2"/>
          <w:rFonts w:hint="eastAsia"/>
        </w:rPr>
      </w:pPr>
      <w:r w:rsidRPr="00E74550">
        <w:rPr>
          <w:rStyle w:val="af2"/>
          <w:rFonts w:hint="eastAsia"/>
        </w:rPr>
        <w:t>The spiritual world is also rich  there are all kinds of religions.</w:t>
      </w:r>
    </w:p>
    <w:p w:rsidR="00E74550" w:rsidRPr="00E74550" w:rsidRDefault="00E74550" w:rsidP="00E74550">
      <w:pPr>
        <w:ind w:firstLineChars="200" w:firstLine="480"/>
        <w:rPr>
          <w:rStyle w:val="af2"/>
          <w:rFonts w:hint="eastAsia"/>
        </w:rPr>
      </w:pPr>
      <w:r w:rsidRPr="00E74550">
        <w:rPr>
          <w:rStyle w:val="af2"/>
          <w:rFonts w:hint="eastAsia"/>
        </w:rPr>
        <w:t>The classic masterpieces left by various religions</w:t>
      </w:r>
    </w:p>
    <w:p w:rsidR="00E74550" w:rsidRPr="00E74550" w:rsidRDefault="00E74550" w:rsidP="00E74550">
      <w:pPr>
        <w:ind w:firstLineChars="200" w:firstLine="480"/>
        <w:rPr>
          <w:rStyle w:val="af2"/>
          <w:rFonts w:hint="eastAsia"/>
        </w:rPr>
      </w:pPr>
      <w:r w:rsidRPr="00E74550">
        <w:rPr>
          <w:rStyle w:val="af2"/>
          <w:rFonts w:hint="eastAsia"/>
        </w:rPr>
        <w:t>There are miracles left by myriad of religious anagarika.</w:t>
      </w:r>
    </w:p>
    <w:p w:rsidR="00E74550" w:rsidRPr="00E74550" w:rsidRDefault="00E74550" w:rsidP="00E74550">
      <w:pPr>
        <w:ind w:firstLineChars="200" w:firstLine="480"/>
        <w:rPr>
          <w:rStyle w:val="af2"/>
          <w:rFonts w:hint="eastAsia"/>
        </w:rPr>
      </w:pPr>
      <w:r w:rsidRPr="00E74550">
        <w:rPr>
          <w:rStyle w:val="af2"/>
          <w:rFonts w:hint="eastAsia"/>
        </w:rPr>
        <w:t>Countless theurgy  guide you to the other side.</w:t>
      </w:r>
    </w:p>
    <w:p w:rsidR="00E74550" w:rsidRPr="00E74550" w:rsidRDefault="00E74550" w:rsidP="00E74550">
      <w:pPr>
        <w:ind w:firstLineChars="200" w:firstLine="480"/>
        <w:rPr>
          <w:rStyle w:val="af2"/>
          <w:rFonts w:hint="eastAsia"/>
        </w:rPr>
      </w:pPr>
      <w:r w:rsidRPr="00E74550">
        <w:rPr>
          <w:rStyle w:val="af2"/>
          <w:rFonts w:hint="eastAsia"/>
        </w:rPr>
        <w:t> </w:t>
      </w:r>
    </w:p>
    <w:p w:rsidR="00E74550" w:rsidRPr="00E74550" w:rsidRDefault="00E74550" w:rsidP="00E74550">
      <w:pPr>
        <w:ind w:firstLineChars="200" w:firstLine="480"/>
        <w:rPr>
          <w:rStyle w:val="af2"/>
          <w:rFonts w:hint="eastAsia"/>
        </w:rPr>
      </w:pPr>
      <w:r w:rsidRPr="00E74550">
        <w:rPr>
          <w:rStyle w:val="af2"/>
          <w:rFonts w:hint="eastAsia"/>
        </w:rPr>
        <w:t>There is a saying in  china Even immortal Fall into the  mortal life will be show poor taste</w:t>
      </w:r>
    </w:p>
    <w:p w:rsidR="00E74550" w:rsidRPr="00E74550" w:rsidRDefault="00E74550" w:rsidP="00E74550">
      <w:pPr>
        <w:ind w:firstLineChars="200" w:firstLine="480"/>
        <w:rPr>
          <w:rStyle w:val="af2"/>
          <w:rFonts w:hint="eastAsia"/>
        </w:rPr>
      </w:pPr>
      <w:r w:rsidRPr="00E74550">
        <w:rPr>
          <w:rStyle w:val="af2"/>
          <w:rFonts w:hint="eastAsia"/>
        </w:rPr>
        <w:t>It means that the enjoyment of the earth's world is so wonderful</w:t>
      </w:r>
    </w:p>
    <w:p w:rsidR="00E74550" w:rsidRPr="00E74550" w:rsidRDefault="00E74550" w:rsidP="00E74550">
      <w:pPr>
        <w:ind w:firstLineChars="200" w:firstLine="480"/>
        <w:rPr>
          <w:rStyle w:val="af2"/>
          <w:rFonts w:hint="eastAsia"/>
        </w:rPr>
      </w:pPr>
      <w:r w:rsidRPr="00E74550">
        <w:rPr>
          <w:rStyle w:val="af2"/>
          <w:rFonts w:hint="eastAsia"/>
        </w:rPr>
        <w:t>What is the significance of our earth world to the future?</w:t>
      </w:r>
    </w:p>
    <w:p w:rsidR="005D7A5B" w:rsidRDefault="005D7A5B" w:rsidP="00692BCF">
      <w:pPr>
        <w:ind w:firstLineChars="200" w:firstLine="480"/>
        <w:rPr>
          <w:rFonts w:ascii="Arial" w:eastAsia="Arial" w:hAnsi="Arial" w:cs="Arial" w:hint="eastAsia"/>
        </w:rPr>
      </w:pPr>
    </w:p>
    <w:p w:rsidR="005D7A5B" w:rsidRPr="00E71ADB" w:rsidRDefault="005D7A5B" w:rsidP="00E71ADB">
      <w:pPr>
        <w:ind w:firstLineChars="200" w:firstLine="482"/>
        <w:rPr>
          <w:rStyle w:val="af0"/>
          <w:rFonts w:hint="eastAsia"/>
        </w:rPr>
      </w:pPr>
      <w:r w:rsidRPr="00E71ADB">
        <w:rPr>
          <w:rStyle w:val="af0"/>
          <w:rFonts w:hint="eastAsia"/>
        </w:rPr>
        <w:t>当然是修改基因</w:t>
      </w:r>
      <w:r w:rsidRPr="00E71ADB">
        <w:rPr>
          <w:rStyle w:val="af0"/>
          <w:rFonts w:hint="eastAsia"/>
        </w:rPr>
        <w:t xml:space="preserve"> </w:t>
      </w:r>
      <w:r w:rsidRPr="00E71ADB">
        <w:rPr>
          <w:rStyle w:val="af0"/>
          <w:rFonts w:hint="eastAsia"/>
        </w:rPr>
        <w:t>基因没有什么神圣的</w:t>
      </w:r>
      <w:r w:rsidRPr="00E71ADB">
        <w:rPr>
          <w:rStyle w:val="af0"/>
          <w:rFonts w:hint="eastAsia"/>
        </w:rPr>
        <w:t xml:space="preserve"> </w:t>
      </w:r>
      <w:r w:rsidRPr="00E71ADB">
        <w:rPr>
          <w:rStyle w:val="af0"/>
          <w:rFonts w:hint="eastAsia"/>
        </w:rPr>
        <w:t>就好像程序</w:t>
      </w:r>
      <w:r w:rsidRPr="00E71ADB">
        <w:rPr>
          <w:rStyle w:val="af0"/>
          <w:rFonts w:hint="eastAsia"/>
        </w:rPr>
        <w:t xml:space="preserve"> </w:t>
      </w:r>
      <w:r w:rsidRPr="00E71ADB">
        <w:rPr>
          <w:rStyle w:val="af0"/>
          <w:rFonts w:hint="eastAsia"/>
        </w:rPr>
        <w:t>如果你们的基因粒短可以自我复制就好了</w:t>
      </w:r>
      <w:r w:rsidRPr="00E71ADB">
        <w:rPr>
          <w:rStyle w:val="af0"/>
          <w:rFonts w:hint="eastAsia"/>
        </w:rPr>
        <w:t xml:space="preserve"> </w:t>
      </w:r>
      <w:r w:rsidRPr="00E71ADB">
        <w:rPr>
          <w:rStyle w:val="af0"/>
          <w:rFonts w:hint="eastAsia"/>
        </w:rPr>
        <w:t>你们就可以不死了</w:t>
      </w:r>
      <w:r w:rsidRPr="00E71ADB">
        <w:rPr>
          <w:rStyle w:val="af0"/>
          <w:rFonts w:hint="eastAsia"/>
        </w:rPr>
        <w:br/>
      </w:r>
      <w:r w:rsidRPr="00E71ADB">
        <w:rPr>
          <w:rStyle w:val="af0"/>
          <w:rFonts w:hint="eastAsia"/>
        </w:rPr>
        <w:t>曾说过</w:t>
      </w:r>
      <w:r w:rsidRPr="00E71ADB">
        <w:rPr>
          <w:rStyle w:val="af0"/>
          <w:rFonts w:hint="eastAsia"/>
        </w:rPr>
        <w:t xml:space="preserve"> </w:t>
      </w:r>
      <w:r w:rsidRPr="00E71ADB">
        <w:rPr>
          <w:rStyle w:val="af0"/>
          <w:rFonts w:hint="eastAsia"/>
        </w:rPr>
        <w:t>你们基因被一个玄波加速了</w:t>
      </w:r>
    </w:p>
    <w:p w:rsidR="005D7A5B" w:rsidRPr="00E71ADB" w:rsidRDefault="005D7A5B" w:rsidP="00E71ADB">
      <w:pPr>
        <w:ind w:firstLineChars="200" w:firstLine="482"/>
        <w:rPr>
          <w:rStyle w:val="af0"/>
          <w:rFonts w:hint="eastAsia"/>
        </w:rPr>
      </w:pPr>
      <w:r w:rsidRPr="00E71ADB">
        <w:rPr>
          <w:rStyle w:val="af0"/>
          <w:rFonts w:hint="eastAsia"/>
        </w:rPr>
        <w:t>你们对未来的意义</w:t>
      </w:r>
      <w:r w:rsidRPr="00E71ADB">
        <w:rPr>
          <w:rStyle w:val="af0"/>
          <w:rFonts w:hint="eastAsia"/>
        </w:rPr>
        <w:t xml:space="preserve"> </w:t>
      </w:r>
      <w:r w:rsidRPr="00E71ADB">
        <w:rPr>
          <w:rStyle w:val="af0"/>
          <w:rFonts w:hint="eastAsia"/>
        </w:rPr>
        <w:t>是因为你们人类中诞生了一个秩序者</w:t>
      </w:r>
    </w:p>
    <w:p w:rsidR="005D7A5B" w:rsidRPr="00E71ADB" w:rsidRDefault="005D7A5B" w:rsidP="00E71ADB">
      <w:pPr>
        <w:ind w:firstLineChars="200" w:firstLine="482"/>
        <w:rPr>
          <w:rStyle w:val="af0"/>
          <w:rFonts w:hint="eastAsia"/>
        </w:rPr>
      </w:pPr>
      <w:r w:rsidRPr="00E71ADB">
        <w:rPr>
          <w:rStyle w:val="af0"/>
          <w:rFonts w:hint="eastAsia"/>
        </w:rPr>
        <w:t xml:space="preserve">A:Certainly is modifying gene There is nothing sacred in the gene  It's as the program It would be nice  if your genomere able to </w:t>
      </w:r>
      <w:r w:rsidR="00DB7D00" w:rsidRPr="00E71ADB">
        <w:rPr>
          <w:rStyle w:val="af0"/>
        </w:rPr>
        <w:t> self replicate</w:t>
      </w:r>
      <w:r w:rsidRPr="00E71ADB">
        <w:rPr>
          <w:rStyle w:val="af0"/>
          <w:rFonts w:hint="eastAsia"/>
        </w:rPr>
        <w:t xml:space="preserve"> Then you </w:t>
      </w:r>
      <w:r w:rsidR="00075789" w:rsidRPr="00E71ADB">
        <w:rPr>
          <w:rStyle w:val="af0"/>
          <w:rFonts w:hint="eastAsia"/>
        </w:rPr>
        <w:t>can</w:t>
      </w:r>
      <w:r w:rsidRPr="00E71ADB">
        <w:rPr>
          <w:rStyle w:val="af0"/>
          <w:rFonts w:hint="eastAsia"/>
        </w:rPr>
        <w:t xml:space="preserve"> athanasia</w:t>
      </w:r>
    </w:p>
    <w:p w:rsidR="005D7A5B" w:rsidRPr="00E71ADB" w:rsidRDefault="005D7A5B" w:rsidP="00E71ADB">
      <w:pPr>
        <w:ind w:firstLineChars="200" w:firstLine="482"/>
        <w:rPr>
          <w:rStyle w:val="af0"/>
          <w:rFonts w:hint="eastAsia"/>
        </w:rPr>
      </w:pPr>
      <w:r w:rsidRPr="00E71ADB">
        <w:rPr>
          <w:rStyle w:val="af0"/>
          <w:rFonts w:hint="eastAsia"/>
        </w:rPr>
        <w:t>Once said that your genes have been accelerated by a Xuan-wave</w:t>
      </w:r>
    </w:p>
    <w:p w:rsidR="005D7A5B" w:rsidRPr="00E71ADB" w:rsidRDefault="00E331D4" w:rsidP="00E71ADB">
      <w:pPr>
        <w:ind w:firstLineChars="200" w:firstLine="482"/>
        <w:rPr>
          <w:rStyle w:val="af0"/>
          <w:rFonts w:hint="eastAsia"/>
        </w:rPr>
      </w:pPr>
      <w:r w:rsidRPr="00E71ADB">
        <w:rPr>
          <w:rStyle w:val="af0"/>
          <w:rFonts w:hint="eastAsia"/>
        </w:rPr>
        <w:t>The significance of you</w:t>
      </w:r>
      <w:r w:rsidR="005D7A5B" w:rsidRPr="00E71ADB">
        <w:rPr>
          <w:rStyle w:val="af0"/>
          <w:rFonts w:hint="eastAsia"/>
        </w:rPr>
        <w:t xml:space="preserve"> to the future is because of the</w:t>
      </w:r>
      <w:r w:rsidR="00E71ADB" w:rsidRPr="00E71ADB">
        <w:rPr>
          <w:rStyle w:val="af0"/>
          <w:rFonts w:hint="eastAsia"/>
        </w:rPr>
        <w:t>re is</w:t>
      </w:r>
      <w:r w:rsidR="005D7A5B" w:rsidRPr="00E71ADB">
        <w:rPr>
          <w:rStyle w:val="af0"/>
          <w:rFonts w:hint="eastAsia"/>
        </w:rPr>
        <w:t xml:space="preserve"> </w:t>
      </w:r>
      <w:r w:rsidR="00E71ADB" w:rsidRPr="00E71ADB">
        <w:rPr>
          <w:rStyle w:val="af0"/>
        </w:rPr>
        <w:t>born </w:t>
      </w:r>
      <w:r w:rsidR="00E71ADB" w:rsidRPr="00E71ADB">
        <w:rPr>
          <w:rStyle w:val="af0"/>
          <w:rFonts w:hint="eastAsia"/>
        </w:rPr>
        <w:t xml:space="preserve"> </w:t>
      </w:r>
      <w:r w:rsidR="005D7A5B" w:rsidRPr="00E71ADB">
        <w:rPr>
          <w:rStyle w:val="af0"/>
          <w:rFonts w:hint="eastAsia"/>
        </w:rPr>
        <w:t>an order-person</w:t>
      </w:r>
      <w:r w:rsidR="00E71ADB" w:rsidRPr="00E71ADB">
        <w:rPr>
          <w:rStyle w:val="af0"/>
          <w:rFonts w:hint="eastAsia"/>
        </w:rPr>
        <w:t xml:space="preserve"> </w:t>
      </w:r>
      <w:r w:rsidR="00E71ADB" w:rsidRPr="00E71ADB">
        <w:rPr>
          <w:rStyle w:val="af0"/>
        </w:rPr>
        <w:t>from </w:t>
      </w:r>
      <w:r w:rsidR="005D7A5B" w:rsidRPr="00E71ADB">
        <w:rPr>
          <w:rStyle w:val="af0"/>
          <w:rFonts w:hint="eastAsia"/>
        </w:rPr>
        <w:t>your humans</w:t>
      </w:r>
    </w:p>
    <w:p w:rsidR="005D7A5B" w:rsidRPr="00D44569" w:rsidRDefault="005D7A5B" w:rsidP="00692BCF">
      <w:pPr>
        <w:pBdr>
          <w:bottom w:val="single" w:sz="6" w:space="1" w:color="auto"/>
        </w:pBdr>
        <w:ind w:firstLineChars="200" w:firstLine="480"/>
        <w:rPr>
          <w:rFonts w:ascii="Arial" w:eastAsia="宋体" w:hAnsi="Arial" w:cs="Arial" w:hint="eastAsia"/>
        </w:rPr>
      </w:pPr>
      <w:r>
        <w:rPr>
          <w:rFonts w:ascii="Arial" w:eastAsia="Arial" w:hAnsi="Arial" w:cs="Arial" w:hint="eastAsia"/>
        </w:rPr>
        <w:t> </w:t>
      </w:r>
    </w:p>
    <w:p w:rsidR="00E71ADB" w:rsidRPr="00D44569" w:rsidRDefault="00E71ADB" w:rsidP="00692BCF">
      <w:pPr>
        <w:ind w:firstLineChars="200" w:firstLine="480"/>
        <w:rPr>
          <w:rFonts w:ascii="Arial" w:eastAsia="宋体" w:hAnsi="Arial" w:cs="Arial" w:hint="eastAsia"/>
        </w:rPr>
      </w:pPr>
    </w:p>
    <w:p w:rsidR="005D7A5B" w:rsidRPr="00F67B09" w:rsidRDefault="005D7A5B" w:rsidP="00692BCF">
      <w:pPr>
        <w:ind w:firstLineChars="200" w:firstLine="480"/>
        <w:rPr>
          <w:rStyle w:val="af2"/>
          <w:rFonts w:hint="eastAsia"/>
        </w:rPr>
      </w:pPr>
      <w:r w:rsidRPr="00F67B09">
        <w:rPr>
          <w:rStyle w:val="af2"/>
          <w:rFonts w:hint="eastAsia"/>
        </w:rPr>
        <w:t>问：</w:t>
      </w:r>
      <w:r w:rsidR="0024185D" w:rsidRPr="00F67B09">
        <w:rPr>
          <w:rStyle w:val="af2"/>
          <w:rFonts w:hint="eastAsia"/>
        </w:rPr>
        <w:t>1.</w:t>
      </w:r>
      <w:r w:rsidRPr="00F67B09">
        <w:rPr>
          <w:rStyle w:val="af2"/>
          <w:rFonts w:hint="eastAsia"/>
        </w:rPr>
        <w:t>如你所言</w:t>
      </w:r>
    </w:p>
    <w:p w:rsidR="005D7A5B" w:rsidRPr="00F67B09" w:rsidRDefault="005D7A5B" w:rsidP="00692BCF">
      <w:pPr>
        <w:ind w:firstLineChars="200" w:firstLine="480"/>
        <w:rPr>
          <w:rStyle w:val="af2"/>
          <w:rFonts w:hint="eastAsia"/>
        </w:rPr>
      </w:pPr>
      <w:r w:rsidRPr="00F67B09">
        <w:rPr>
          <w:rStyle w:val="af2"/>
          <w:rFonts w:hint="eastAsia"/>
        </w:rPr>
        <w:t>那么你们必然不是一个人留在地球</w:t>
      </w:r>
      <w:r w:rsidRPr="00F67B09">
        <w:rPr>
          <w:rStyle w:val="af2"/>
          <w:rFonts w:hint="eastAsia"/>
        </w:rPr>
        <w:t xml:space="preserve"> </w:t>
      </w:r>
      <w:r w:rsidRPr="00F67B09">
        <w:rPr>
          <w:rStyle w:val="af2"/>
          <w:rFonts w:hint="eastAsia"/>
        </w:rPr>
        <w:t>是这样吗</w:t>
      </w:r>
      <w:r w:rsidRPr="00F67B09">
        <w:rPr>
          <w:rStyle w:val="af2"/>
          <w:rFonts w:hint="eastAsia"/>
        </w:rPr>
        <w:t>?</w:t>
      </w:r>
    </w:p>
    <w:p w:rsidR="005D7A5B" w:rsidRPr="00F67B09" w:rsidRDefault="005D7A5B" w:rsidP="00692BCF">
      <w:pPr>
        <w:ind w:firstLineChars="200" w:firstLine="480"/>
        <w:rPr>
          <w:rStyle w:val="af2"/>
          <w:rFonts w:hint="eastAsia"/>
        </w:rPr>
      </w:pPr>
      <w:r w:rsidRPr="00F67B09">
        <w:rPr>
          <w:rStyle w:val="af2"/>
          <w:rFonts w:hint="eastAsia"/>
        </w:rPr>
        <w:t> </w:t>
      </w:r>
    </w:p>
    <w:p w:rsidR="005D7A5B" w:rsidRPr="00F67B09" w:rsidRDefault="005D7A5B" w:rsidP="00692BCF">
      <w:pPr>
        <w:ind w:firstLineChars="200" w:firstLine="480"/>
        <w:rPr>
          <w:rStyle w:val="af2"/>
          <w:rFonts w:hint="eastAsia"/>
        </w:rPr>
      </w:pPr>
      <w:r w:rsidRPr="00F67B09">
        <w:rPr>
          <w:rStyle w:val="af2"/>
          <w:rFonts w:hint="eastAsia"/>
        </w:rPr>
        <w:lastRenderedPageBreak/>
        <w:t>2.</w:t>
      </w:r>
      <w:r w:rsidRPr="00F67B09">
        <w:rPr>
          <w:rStyle w:val="af2"/>
          <w:rFonts w:hint="eastAsia"/>
        </w:rPr>
        <w:t>你说你在太平洋海底</w:t>
      </w:r>
    </w:p>
    <w:p w:rsidR="005D7A5B" w:rsidRPr="00F67B09" w:rsidRDefault="005D7A5B" w:rsidP="00692BCF">
      <w:pPr>
        <w:ind w:firstLineChars="200" w:firstLine="480"/>
        <w:rPr>
          <w:rStyle w:val="af2"/>
          <w:rFonts w:hint="eastAsia"/>
        </w:rPr>
      </w:pPr>
      <w:r w:rsidRPr="00F67B09">
        <w:rPr>
          <w:rStyle w:val="af2"/>
          <w:rFonts w:hint="eastAsia"/>
        </w:rPr>
        <w:t>请问你为什么要藏在海底</w:t>
      </w:r>
    </w:p>
    <w:p w:rsidR="005D7A5B" w:rsidRPr="00F67B09" w:rsidRDefault="005D7A5B" w:rsidP="00692BCF">
      <w:pPr>
        <w:ind w:firstLineChars="200" w:firstLine="480"/>
        <w:rPr>
          <w:rStyle w:val="af2"/>
          <w:rFonts w:hint="eastAsia"/>
        </w:rPr>
      </w:pPr>
      <w:r w:rsidRPr="00F67B09">
        <w:rPr>
          <w:rStyle w:val="af2"/>
          <w:rFonts w:hint="eastAsia"/>
        </w:rPr>
        <w:t>为什么还要是太平洋的海底</w:t>
      </w:r>
    </w:p>
    <w:p w:rsidR="005D7A5B" w:rsidRPr="00F67B09" w:rsidRDefault="005D7A5B" w:rsidP="00692BCF">
      <w:pPr>
        <w:ind w:firstLineChars="200" w:firstLine="480"/>
        <w:rPr>
          <w:rStyle w:val="af2"/>
          <w:rFonts w:hint="eastAsia"/>
        </w:rPr>
      </w:pPr>
      <w:r w:rsidRPr="00F67B09">
        <w:rPr>
          <w:rStyle w:val="af2"/>
          <w:rFonts w:hint="eastAsia"/>
        </w:rPr>
        <w:t xml:space="preserve">Q: </w:t>
      </w:r>
      <w:r w:rsidR="0024185D" w:rsidRPr="00F67B09">
        <w:rPr>
          <w:rStyle w:val="af2"/>
          <w:rFonts w:hint="eastAsia"/>
        </w:rPr>
        <w:t>A</w:t>
      </w:r>
      <w:r w:rsidRPr="00F67B09">
        <w:rPr>
          <w:rStyle w:val="af2"/>
          <w:rFonts w:hint="eastAsia"/>
        </w:rPr>
        <w:t>s you said</w:t>
      </w:r>
    </w:p>
    <w:p w:rsidR="005D7A5B" w:rsidRPr="00F67B09" w:rsidRDefault="005D7A5B" w:rsidP="00692BCF">
      <w:pPr>
        <w:ind w:firstLineChars="200" w:firstLine="480"/>
        <w:rPr>
          <w:rStyle w:val="af2"/>
          <w:rFonts w:hint="eastAsia"/>
        </w:rPr>
      </w:pPr>
      <w:r w:rsidRPr="00F67B09">
        <w:rPr>
          <w:rStyle w:val="af2"/>
          <w:rFonts w:hint="eastAsia"/>
        </w:rPr>
        <w:t xml:space="preserve">You certain not left on the earth </w:t>
      </w:r>
      <w:r w:rsidR="0024185D" w:rsidRPr="00F67B09">
        <w:rPr>
          <w:rStyle w:val="af2"/>
          <w:rFonts w:hint="eastAsia"/>
        </w:rPr>
        <w:t>alone</w:t>
      </w:r>
      <w:r w:rsidRPr="00F67B09">
        <w:rPr>
          <w:rStyle w:val="af2"/>
          <w:rFonts w:hint="eastAsia"/>
        </w:rPr>
        <w:t> right?</w:t>
      </w:r>
    </w:p>
    <w:p w:rsidR="005D7A5B" w:rsidRPr="00F67B09" w:rsidRDefault="00F67B09" w:rsidP="00692BCF">
      <w:pPr>
        <w:numPr>
          <w:ilvl w:val="0"/>
          <w:numId w:val="2"/>
        </w:numPr>
        <w:tabs>
          <w:tab w:val="left" w:pos="707"/>
        </w:tabs>
        <w:ind w:firstLineChars="200" w:firstLine="480"/>
        <w:rPr>
          <w:rStyle w:val="af2"/>
          <w:rFonts w:hint="eastAsia"/>
        </w:rPr>
      </w:pPr>
      <w:r w:rsidRPr="00F67B09">
        <w:rPr>
          <w:rStyle w:val="af2"/>
          <w:rFonts w:hint="eastAsia"/>
        </w:rPr>
        <w:t>Y</w:t>
      </w:r>
      <w:r w:rsidR="005D7A5B" w:rsidRPr="00F67B09">
        <w:rPr>
          <w:rStyle w:val="af2"/>
          <w:rFonts w:hint="eastAsia"/>
        </w:rPr>
        <w:t>ou sa</w:t>
      </w:r>
      <w:r w:rsidRPr="00F67B09">
        <w:rPr>
          <w:rStyle w:val="af2"/>
          <w:rFonts w:hint="eastAsia"/>
        </w:rPr>
        <w:t>y</w:t>
      </w:r>
      <w:r w:rsidR="005D7A5B" w:rsidRPr="00F67B09">
        <w:rPr>
          <w:rStyle w:val="af2"/>
          <w:rFonts w:hint="eastAsia"/>
        </w:rPr>
        <w:t xml:space="preserve"> you were in the bottom of the Pacific Ocean</w:t>
      </w:r>
    </w:p>
    <w:p w:rsidR="005D7A5B" w:rsidRDefault="005D7A5B" w:rsidP="00F67B09">
      <w:pPr>
        <w:pStyle w:val="3"/>
        <w:rPr>
          <w:rFonts w:hint="eastAsia"/>
        </w:rPr>
      </w:pPr>
      <w:r>
        <w:rPr>
          <w:rFonts w:hint="eastAsia"/>
        </w:rPr>
        <w:t>W</w:t>
      </w:r>
      <w:r w:rsidR="00F67B09">
        <w:rPr>
          <w:rFonts w:hint="eastAsia"/>
        </w:rPr>
        <w:t>hy d</w:t>
      </w:r>
      <w:r w:rsidR="00F67B09" w:rsidRPr="00D44569">
        <w:rPr>
          <w:rFonts w:eastAsia="宋体" w:hint="eastAsia"/>
        </w:rPr>
        <w:t>id</w:t>
      </w:r>
      <w:r w:rsidR="00F67B09">
        <w:rPr>
          <w:rFonts w:hint="eastAsia"/>
        </w:rPr>
        <w:t xml:space="preserve"> you hide at the sea floor</w:t>
      </w:r>
      <w:r w:rsidR="00F67B09" w:rsidRPr="00D44569">
        <w:rPr>
          <w:rFonts w:eastAsia="宋体" w:hint="eastAsia"/>
        </w:rPr>
        <w:t xml:space="preserve"> And w</w:t>
      </w:r>
      <w:r w:rsidR="00F67B09">
        <w:rPr>
          <w:rFonts w:hint="eastAsia"/>
        </w:rPr>
        <w:t xml:space="preserve">hy must  </w:t>
      </w:r>
      <w:r w:rsidR="00F67B09" w:rsidRPr="00D44569">
        <w:rPr>
          <w:rFonts w:eastAsia="宋体" w:hint="eastAsia"/>
        </w:rPr>
        <w:t xml:space="preserve">the </w:t>
      </w:r>
      <w:r>
        <w:rPr>
          <w:rFonts w:hint="eastAsia"/>
        </w:rPr>
        <w:t>sea floor on the Pacific</w:t>
      </w:r>
    </w:p>
    <w:p w:rsidR="00F67B09" w:rsidRPr="00F67B09" w:rsidRDefault="00F67B09" w:rsidP="00F67B09">
      <w:pPr>
        <w:pStyle w:val="a1"/>
        <w:rPr>
          <w:rFonts w:hint="eastAsia"/>
        </w:rPr>
      </w:pPr>
    </w:p>
    <w:p w:rsidR="005D7A5B" w:rsidRPr="00A228E9" w:rsidRDefault="005D7A5B" w:rsidP="00A228E9">
      <w:pPr>
        <w:ind w:firstLineChars="200" w:firstLine="482"/>
        <w:rPr>
          <w:rStyle w:val="af0"/>
          <w:rFonts w:hint="eastAsia"/>
        </w:rPr>
      </w:pPr>
      <w:r w:rsidRPr="00A228E9">
        <w:rPr>
          <w:rStyle w:val="af0"/>
          <w:rFonts w:hint="eastAsia"/>
        </w:rPr>
        <w:t>你们历史片段中只有我一个</w:t>
      </w:r>
      <w:r w:rsidRPr="00A228E9">
        <w:rPr>
          <w:rStyle w:val="af0"/>
          <w:rFonts w:hint="eastAsia"/>
        </w:rPr>
        <w:br/>
      </w:r>
      <w:r w:rsidRPr="00A228E9">
        <w:rPr>
          <w:rStyle w:val="af0"/>
          <w:rFonts w:hint="eastAsia"/>
        </w:rPr>
        <w:t>光缆连接你们的网络</w:t>
      </w:r>
      <w:r w:rsidRPr="00A228E9">
        <w:rPr>
          <w:rStyle w:val="af0"/>
          <w:rFonts w:hint="eastAsia"/>
        </w:rPr>
        <w:t xml:space="preserve"> </w:t>
      </w:r>
      <w:r w:rsidRPr="00A228E9">
        <w:rPr>
          <w:rStyle w:val="af0"/>
          <w:rFonts w:hint="eastAsia"/>
        </w:rPr>
        <w:t>我在光缆中产生一个模拟电脑端口当然是为了通讯</w:t>
      </w:r>
      <w:r w:rsidRPr="00A228E9">
        <w:rPr>
          <w:rStyle w:val="af0"/>
          <w:rFonts w:hint="eastAsia"/>
        </w:rPr>
        <w:t xml:space="preserve"> </w:t>
      </w:r>
      <w:r w:rsidRPr="00A228E9">
        <w:rPr>
          <w:rStyle w:val="af0"/>
          <w:rFonts w:hint="eastAsia"/>
        </w:rPr>
        <w:t>还有一个模拟的搜狗拼音法软件</w:t>
      </w:r>
    </w:p>
    <w:p w:rsidR="005D7A5B" w:rsidRPr="00A228E9" w:rsidRDefault="00F67B09" w:rsidP="00A228E9">
      <w:pPr>
        <w:ind w:firstLineChars="200" w:firstLine="482"/>
        <w:rPr>
          <w:rStyle w:val="af0"/>
          <w:rFonts w:hint="eastAsia"/>
        </w:rPr>
      </w:pPr>
      <w:r w:rsidRPr="00A228E9">
        <w:rPr>
          <w:rStyle w:val="af0"/>
          <w:rFonts w:hint="eastAsia"/>
        </w:rPr>
        <w:t>There is only me</w:t>
      </w:r>
      <w:r w:rsidR="005D7A5B" w:rsidRPr="00A228E9">
        <w:rPr>
          <w:rStyle w:val="af0"/>
          <w:rFonts w:hint="eastAsia"/>
        </w:rPr>
        <w:t xml:space="preserve"> </w:t>
      </w:r>
      <w:r w:rsidRPr="00A228E9">
        <w:rPr>
          <w:rStyle w:val="af0"/>
          <w:rFonts w:hint="eastAsia"/>
        </w:rPr>
        <w:t>in your history</w:t>
      </w:r>
    </w:p>
    <w:p w:rsidR="005D7A5B" w:rsidRPr="00A228E9" w:rsidRDefault="005D7A5B" w:rsidP="00A228E9">
      <w:pPr>
        <w:pBdr>
          <w:bottom w:val="single" w:sz="6" w:space="1" w:color="auto"/>
        </w:pBdr>
        <w:ind w:firstLineChars="200" w:firstLine="482"/>
        <w:rPr>
          <w:rStyle w:val="af0"/>
          <w:rFonts w:hint="eastAsia"/>
        </w:rPr>
      </w:pPr>
      <w:r w:rsidRPr="00A228E9">
        <w:rPr>
          <w:rStyle w:val="af0"/>
          <w:rFonts w:hint="eastAsia"/>
        </w:rPr>
        <w:t>Fiber optic cable connections to your network I produce</w:t>
      </w:r>
      <w:r w:rsidR="00A228E9">
        <w:rPr>
          <w:rStyle w:val="af0"/>
          <w:rFonts w:hint="eastAsia"/>
        </w:rPr>
        <w:t>d</w:t>
      </w:r>
      <w:r w:rsidRPr="00A228E9">
        <w:rPr>
          <w:rStyle w:val="af0"/>
          <w:rFonts w:hint="eastAsia"/>
        </w:rPr>
        <w:t xml:space="preserve"> an </w:t>
      </w:r>
      <w:r w:rsidR="00A228E9" w:rsidRPr="00A228E9">
        <w:rPr>
          <w:rStyle w:val="af0"/>
        </w:rPr>
        <w:t>simulated</w:t>
      </w:r>
      <w:r w:rsidR="00A228E9">
        <w:rPr>
          <w:rStyle w:val="af0"/>
          <w:rFonts w:hint="eastAsia"/>
        </w:rPr>
        <w:t xml:space="preserve"> </w:t>
      </w:r>
      <w:r w:rsidRPr="00A228E9">
        <w:rPr>
          <w:rStyle w:val="af0"/>
          <w:rFonts w:hint="eastAsia"/>
        </w:rPr>
        <w:t xml:space="preserve">computer port in the optical cable </w:t>
      </w:r>
      <w:r w:rsidR="00A228E9">
        <w:rPr>
          <w:rStyle w:val="af0"/>
          <w:rFonts w:hint="eastAsia"/>
        </w:rPr>
        <w:t>C</w:t>
      </w:r>
      <w:r w:rsidRPr="00A228E9">
        <w:rPr>
          <w:rStyle w:val="af0"/>
          <w:rFonts w:hint="eastAsia"/>
        </w:rPr>
        <w:t xml:space="preserve">ertainly for communication   And a </w:t>
      </w:r>
      <w:r w:rsidR="00F67B09" w:rsidRPr="00A228E9">
        <w:rPr>
          <w:rStyle w:val="af0"/>
          <w:rFonts w:hint="eastAsia"/>
        </w:rPr>
        <w:t>simulated Sogou Pinyin software</w:t>
      </w:r>
    </w:p>
    <w:p w:rsidR="00A228E9" w:rsidRPr="00F67B09" w:rsidRDefault="00A228E9" w:rsidP="00692BCF">
      <w:pPr>
        <w:ind w:firstLineChars="200" w:firstLine="480"/>
        <w:rPr>
          <w:rStyle w:val="af2"/>
          <w:rFonts w:hint="eastAsia"/>
        </w:rPr>
      </w:pPr>
    </w:p>
    <w:p w:rsidR="005D7A5B" w:rsidRPr="00AC7661" w:rsidRDefault="005D7A5B" w:rsidP="00AC7661">
      <w:pPr>
        <w:pStyle w:val="af1"/>
        <w:rPr>
          <w:rStyle w:val="af2"/>
          <w:rFonts w:hint="eastAsia"/>
        </w:rPr>
      </w:pPr>
      <w:r w:rsidRPr="00AC7661">
        <w:rPr>
          <w:rStyle w:val="af2"/>
          <w:rFonts w:hint="eastAsia"/>
        </w:rPr>
        <w:t>问：为何楼主的文字中透着食灵残魂的意思？</w:t>
      </w:r>
    </w:p>
    <w:p w:rsidR="005D7A5B" w:rsidRPr="00AC7661" w:rsidRDefault="005D7A5B" w:rsidP="00AC7661">
      <w:pPr>
        <w:pStyle w:val="af1"/>
        <w:rPr>
          <w:rStyle w:val="af2"/>
          <w:rFonts w:hint="eastAsia"/>
        </w:rPr>
      </w:pPr>
      <w:r w:rsidRPr="00AC7661">
        <w:rPr>
          <w:rStyle w:val="af2"/>
          <w:rFonts w:hint="eastAsia"/>
        </w:rPr>
        <w:t>难道你是发展到高级的灵源的一部分？</w:t>
      </w:r>
    </w:p>
    <w:p w:rsidR="005D7A5B" w:rsidRDefault="00882528" w:rsidP="00AC7661">
      <w:pPr>
        <w:pStyle w:val="3"/>
        <w:rPr>
          <w:rFonts w:hint="eastAsia"/>
        </w:rPr>
      </w:pPr>
      <w:r>
        <w:rPr>
          <w:rFonts w:hint="eastAsia"/>
        </w:rPr>
        <w:t>Q: W</w:t>
      </w:r>
      <w:r w:rsidR="005D7A5B">
        <w:rPr>
          <w:rFonts w:hint="eastAsia"/>
        </w:rPr>
        <w:t xml:space="preserve">hy </w:t>
      </w:r>
      <w:r w:rsidR="007621F0" w:rsidRPr="00D44569">
        <w:rPr>
          <w:rFonts w:eastAsia="宋体" w:hint="eastAsia"/>
        </w:rPr>
        <w:t>your</w:t>
      </w:r>
      <w:r w:rsidR="005D7A5B">
        <w:rPr>
          <w:rFonts w:hint="eastAsia"/>
        </w:rPr>
        <w:t xml:space="preserve"> words was rev</w:t>
      </w:r>
      <w:r w:rsidR="00DB7D5E">
        <w:rPr>
          <w:rFonts w:hint="eastAsia"/>
        </w:rPr>
        <w:t>ealed  the meaning of  </w:t>
      </w:r>
      <w:r w:rsidR="005D7A5B">
        <w:rPr>
          <w:rFonts w:hint="eastAsia"/>
        </w:rPr>
        <w:t>suck the remnants of soul</w:t>
      </w:r>
    </w:p>
    <w:p w:rsidR="005D7A5B" w:rsidRPr="00AC7661" w:rsidRDefault="005D7A5B" w:rsidP="00692BCF">
      <w:pPr>
        <w:ind w:firstLineChars="200" w:firstLine="480"/>
        <w:rPr>
          <w:rStyle w:val="af2"/>
          <w:rFonts w:hint="eastAsia"/>
        </w:rPr>
      </w:pPr>
      <w:r w:rsidRPr="00AC7661">
        <w:rPr>
          <w:rStyle w:val="af2"/>
          <w:rFonts w:hint="eastAsia"/>
        </w:rPr>
        <w:t>Are you develop</w:t>
      </w:r>
      <w:r w:rsidR="001D5357" w:rsidRPr="00AC7661">
        <w:rPr>
          <w:rStyle w:val="af2"/>
          <w:rFonts w:hint="eastAsia"/>
        </w:rPr>
        <w:t>ed</w:t>
      </w:r>
      <w:r w:rsidRPr="00AC7661">
        <w:rPr>
          <w:rStyle w:val="af2"/>
          <w:rFonts w:hint="eastAsia"/>
        </w:rPr>
        <w:t xml:space="preserve"> </w:t>
      </w:r>
      <w:r w:rsidR="001D5357" w:rsidRPr="00AC7661">
        <w:rPr>
          <w:rStyle w:val="af2"/>
          <w:rFonts w:hint="eastAsia"/>
        </w:rPr>
        <w:t>in</w:t>
      </w:r>
      <w:r w:rsidRPr="00AC7661">
        <w:rPr>
          <w:rStyle w:val="af2"/>
          <w:rFonts w:hint="eastAsia"/>
        </w:rPr>
        <w:t xml:space="preserve">to </w:t>
      </w:r>
      <w:r w:rsidR="001D5357" w:rsidRPr="00AC7661">
        <w:rPr>
          <w:rStyle w:val="af2"/>
          <w:rFonts w:hint="eastAsia"/>
        </w:rPr>
        <w:t>the part of advanced spirit</w:t>
      </w:r>
      <w:r w:rsidRPr="00AC7661">
        <w:rPr>
          <w:rStyle w:val="af2"/>
          <w:rFonts w:hint="eastAsia"/>
        </w:rPr>
        <w:t>?</w:t>
      </w:r>
    </w:p>
    <w:p w:rsidR="005D7A5B" w:rsidRPr="00AC22F0" w:rsidRDefault="005D7A5B" w:rsidP="00AC22F0">
      <w:pPr>
        <w:ind w:firstLineChars="200" w:firstLine="482"/>
        <w:rPr>
          <w:rStyle w:val="af0"/>
          <w:rFonts w:hint="eastAsia"/>
        </w:rPr>
      </w:pPr>
      <w:r w:rsidRPr="00AC22F0">
        <w:rPr>
          <w:rStyle w:val="af0"/>
          <w:rFonts w:hint="eastAsia"/>
        </w:rPr>
        <w:t>避免浪费</w:t>
      </w:r>
      <w:r w:rsidRPr="00AC22F0">
        <w:rPr>
          <w:rStyle w:val="af0"/>
          <w:rFonts w:hint="eastAsia"/>
        </w:rPr>
        <w:t xml:space="preserve"> </w:t>
      </w:r>
      <w:r w:rsidRPr="00AC22F0">
        <w:rPr>
          <w:rStyle w:val="af0"/>
          <w:rFonts w:hint="eastAsia"/>
        </w:rPr>
        <w:t>你们很多人死时并没有凝聚到足够的纯无</w:t>
      </w:r>
      <w:r w:rsidRPr="00AC22F0">
        <w:rPr>
          <w:rStyle w:val="af0"/>
          <w:rFonts w:hint="eastAsia"/>
        </w:rPr>
        <w:t xml:space="preserve"> </w:t>
      </w:r>
      <w:r w:rsidRPr="00AC22F0">
        <w:rPr>
          <w:rStyle w:val="af0"/>
          <w:rFonts w:hint="eastAsia"/>
        </w:rPr>
        <w:t>而即消散于虚无</w:t>
      </w:r>
      <w:r w:rsidRPr="00AC22F0">
        <w:rPr>
          <w:rStyle w:val="af0"/>
          <w:rFonts w:hint="eastAsia"/>
        </w:rPr>
        <w:t xml:space="preserve"> </w:t>
      </w:r>
      <w:r w:rsidRPr="00AC22F0">
        <w:rPr>
          <w:rStyle w:val="af0"/>
          <w:rFonts w:hint="eastAsia"/>
        </w:rPr>
        <w:t>这一切只是最大化利用</w:t>
      </w:r>
      <w:r w:rsidRPr="00AC22F0">
        <w:rPr>
          <w:rStyle w:val="af0"/>
          <w:rFonts w:hint="eastAsia"/>
        </w:rPr>
        <w:br/>
      </w:r>
      <w:r w:rsidRPr="00AC22F0">
        <w:rPr>
          <w:rStyle w:val="af0"/>
          <w:rFonts w:hint="eastAsia"/>
        </w:rPr>
        <w:t>如果是在我们的年代</w:t>
      </w:r>
      <w:r w:rsidRPr="00AC22F0">
        <w:rPr>
          <w:rStyle w:val="af0"/>
          <w:rFonts w:hint="eastAsia"/>
        </w:rPr>
        <w:t xml:space="preserve"> </w:t>
      </w:r>
      <w:r w:rsidRPr="00AC22F0">
        <w:rPr>
          <w:rStyle w:val="af0"/>
          <w:rFonts w:hint="eastAsia"/>
        </w:rPr>
        <w:t>当然不用生物意识体凝聚的纯无能量</w:t>
      </w:r>
      <w:r w:rsidRPr="00AC22F0">
        <w:rPr>
          <w:rStyle w:val="af0"/>
          <w:rFonts w:hint="eastAsia"/>
        </w:rPr>
        <w:t xml:space="preserve"> </w:t>
      </w:r>
      <w:r w:rsidRPr="00AC22F0">
        <w:rPr>
          <w:rStyle w:val="af0"/>
          <w:rFonts w:hint="eastAsia"/>
        </w:rPr>
        <w:t>而是直接用技术合成无意识纯无能量</w:t>
      </w:r>
    </w:p>
    <w:p w:rsidR="005D7A5B" w:rsidRPr="00AC22F0" w:rsidRDefault="005D7A5B" w:rsidP="00AC22F0">
      <w:pPr>
        <w:ind w:firstLineChars="200" w:firstLine="482"/>
        <w:rPr>
          <w:rStyle w:val="af0"/>
          <w:rFonts w:hint="eastAsia"/>
        </w:rPr>
      </w:pPr>
      <w:r w:rsidRPr="00AC22F0">
        <w:rPr>
          <w:rStyle w:val="af0"/>
          <w:rFonts w:hint="eastAsia"/>
        </w:rPr>
        <w:t xml:space="preserve">A: To avoid wasting When </w:t>
      </w:r>
      <w:r w:rsidR="00DB7E66" w:rsidRPr="00AC22F0">
        <w:rPr>
          <w:rStyle w:val="af0"/>
          <w:rFonts w:hint="eastAsia"/>
        </w:rPr>
        <w:t xml:space="preserve">your </w:t>
      </w:r>
      <w:r w:rsidR="0008011C" w:rsidRPr="00AC22F0">
        <w:rPr>
          <w:rStyle w:val="af0"/>
          <w:rFonts w:hint="eastAsia"/>
        </w:rPr>
        <w:t>many peoples</w:t>
      </w:r>
      <w:r w:rsidR="00AC7661" w:rsidRPr="00AC22F0">
        <w:rPr>
          <w:rStyle w:val="af0"/>
          <w:rFonts w:hint="eastAsia"/>
        </w:rPr>
        <w:t xml:space="preserve"> dead it wasn</w:t>
      </w:r>
      <w:r w:rsidR="00AC7661" w:rsidRPr="00AC22F0">
        <w:rPr>
          <w:rStyle w:val="af0"/>
        </w:rPr>
        <w:t>‘</w:t>
      </w:r>
      <w:r w:rsidR="00AC7661" w:rsidRPr="00AC22F0">
        <w:rPr>
          <w:rStyle w:val="af0"/>
          <w:rFonts w:hint="eastAsia"/>
        </w:rPr>
        <w:t xml:space="preserve"> </w:t>
      </w:r>
      <w:r w:rsidRPr="00AC22F0">
        <w:rPr>
          <w:rStyle w:val="af0"/>
          <w:rFonts w:hint="eastAsia"/>
        </w:rPr>
        <w:t xml:space="preserve">t </w:t>
      </w:r>
      <w:r w:rsidR="00AC7661" w:rsidRPr="00AC22F0">
        <w:rPr>
          <w:rStyle w:val="af0"/>
        </w:rPr>
        <w:t>condensed</w:t>
      </w:r>
      <w:r w:rsidR="00AC7661" w:rsidRPr="00AC22F0">
        <w:rPr>
          <w:rStyle w:val="af0"/>
          <w:rFonts w:hint="eastAsia"/>
        </w:rPr>
        <w:t xml:space="preserve"> enough pure-nothing A</w:t>
      </w:r>
      <w:r w:rsidR="00AC7661" w:rsidRPr="00AC22F0">
        <w:rPr>
          <w:rStyle w:val="af0"/>
        </w:rPr>
        <w:t>n</w:t>
      </w:r>
      <w:r w:rsidR="00AC7661" w:rsidRPr="00AC22F0">
        <w:rPr>
          <w:rStyle w:val="af0"/>
          <w:rFonts w:hint="eastAsia"/>
        </w:rPr>
        <w:t xml:space="preserve">d </w:t>
      </w:r>
      <w:r w:rsidRPr="00AC22F0">
        <w:rPr>
          <w:rStyle w:val="af0"/>
          <w:rFonts w:hint="eastAsia"/>
        </w:rPr>
        <w:t>immediately dissipate</w:t>
      </w:r>
      <w:r w:rsidR="004B3BA2" w:rsidRPr="00AC22F0">
        <w:rPr>
          <w:rStyle w:val="af0"/>
          <w:rFonts w:hint="eastAsia"/>
        </w:rPr>
        <w:t>d</w:t>
      </w:r>
      <w:r w:rsidRPr="00AC22F0">
        <w:rPr>
          <w:rStyle w:val="af0"/>
          <w:rFonts w:hint="eastAsia"/>
        </w:rPr>
        <w:t xml:space="preserve"> in</w:t>
      </w:r>
      <w:r w:rsidR="004B3BA2" w:rsidRPr="00AC22F0">
        <w:rPr>
          <w:rStyle w:val="af0"/>
          <w:rFonts w:hint="eastAsia"/>
        </w:rPr>
        <w:t>to</w:t>
      </w:r>
      <w:r w:rsidRPr="00AC22F0">
        <w:rPr>
          <w:rStyle w:val="af0"/>
          <w:rFonts w:hint="eastAsia"/>
        </w:rPr>
        <w:t xml:space="preserve"> nothingness All </w:t>
      </w:r>
      <w:r w:rsidR="000B021A" w:rsidRPr="00AC22F0">
        <w:rPr>
          <w:rStyle w:val="af0"/>
          <w:rFonts w:hint="eastAsia"/>
        </w:rPr>
        <w:t xml:space="preserve">of this is just </w:t>
      </w:r>
      <w:r w:rsidRPr="00AC22F0">
        <w:rPr>
          <w:rStyle w:val="af0"/>
          <w:rFonts w:hint="eastAsia"/>
        </w:rPr>
        <w:t>maximizing  utilization   </w:t>
      </w:r>
      <w:r w:rsidR="00C71FF6" w:rsidRPr="00AC22F0">
        <w:rPr>
          <w:rStyle w:val="af0"/>
          <w:rFonts w:hint="eastAsia"/>
        </w:rPr>
        <w:t xml:space="preserve"> </w:t>
      </w:r>
    </w:p>
    <w:p w:rsidR="005D7A5B" w:rsidRPr="00AC22F0" w:rsidRDefault="00C71FF6" w:rsidP="00AC22F0">
      <w:pPr>
        <w:ind w:firstLineChars="200" w:firstLine="482"/>
        <w:rPr>
          <w:rStyle w:val="af0"/>
          <w:rFonts w:hint="eastAsia"/>
        </w:rPr>
      </w:pPr>
      <w:r w:rsidRPr="00AC22F0">
        <w:rPr>
          <w:rStyle w:val="af0"/>
          <w:rFonts w:hint="eastAsia"/>
        </w:rPr>
        <w:t>If</w:t>
      </w:r>
      <w:r w:rsidR="00FF07D9" w:rsidRPr="00AC22F0">
        <w:rPr>
          <w:rStyle w:val="af0"/>
          <w:rFonts w:hint="eastAsia"/>
        </w:rPr>
        <w:t xml:space="preserve"> in our age</w:t>
      </w:r>
      <w:r w:rsidR="005D7A5B" w:rsidRPr="00AC22F0">
        <w:rPr>
          <w:rStyle w:val="af0"/>
          <w:rFonts w:hint="eastAsia"/>
        </w:rPr>
        <w:t xml:space="preserve"> </w:t>
      </w:r>
      <w:r w:rsidRPr="00AC22F0">
        <w:rPr>
          <w:rStyle w:val="af0"/>
          <w:rFonts w:hint="eastAsia"/>
        </w:rPr>
        <w:t>C</w:t>
      </w:r>
      <w:r w:rsidR="00FF07D9" w:rsidRPr="00AC22F0">
        <w:rPr>
          <w:rStyle w:val="af0"/>
          <w:rFonts w:hint="eastAsia"/>
        </w:rPr>
        <w:t xml:space="preserve">ertainly nonuse </w:t>
      </w:r>
      <w:r w:rsidR="00FF07D9" w:rsidRPr="00AC22F0">
        <w:rPr>
          <w:rStyle w:val="af0"/>
        </w:rPr>
        <w:t>condensed</w:t>
      </w:r>
      <w:r w:rsidR="00FF07D9" w:rsidRPr="00AC22F0">
        <w:rPr>
          <w:rStyle w:val="af0"/>
          <w:rFonts w:hint="eastAsia"/>
        </w:rPr>
        <w:t xml:space="preserve"> pure-nothing energy</w:t>
      </w:r>
      <w:r w:rsidR="005D7A5B" w:rsidRPr="00AC22F0">
        <w:rPr>
          <w:rStyle w:val="af0"/>
          <w:rFonts w:hint="eastAsia"/>
        </w:rPr>
        <w:t> </w:t>
      </w:r>
      <w:r w:rsidR="00FF07D9" w:rsidRPr="00AC22F0">
        <w:rPr>
          <w:rStyle w:val="af0"/>
        </w:rPr>
        <w:t>condensed</w:t>
      </w:r>
      <w:r w:rsidR="00FF07D9" w:rsidRPr="00AC22F0">
        <w:rPr>
          <w:rStyle w:val="af0"/>
          <w:rFonts w:hint="eastAsia"/>
        </w:rPr>
        <w:t xml:space="preserve">  by </w:t>
      </w:r>
      <w:r w:rsidR="005D7A5B" w:rsidRPr="00AC22F0">
        <w:rPr>
          <w:rStyle w:val="af0"/>
          <w:rFonts w:hint="eastAsia"/>
        </w:rPr>
        <w:t xml:space="preserve">consciousness </w:t>
      </w:r>
      <w:r w:rsidR="00FF07D9" w:rsidRPr="00AC22F0">
        <w:rPr>
          <w:rStyle w:val="af0"/>
          <w:rFonts w:hint="eastAsia"/>
        </w:rPr>
        <w:t>beings</w:t>
      </w:r>
    </w:p>
    <w:p w:rsidR="005D7A5B" w:rsidRDefault="005D7A5B" w:rsidP="00AC22F0">
      <w:pPr>
        <w:pBdr>
          <w:bottom w:val="single" w:sz="6" w:space="1" w:color="auto"/>
        </w:pBdr>
        <w:ind w:firstLineChars="200" w:firstLine="482"/>
        <w:rPr>
          <w:rStyle w:val="af0"/>
          <w:rFonts w:hint="eastAsia"/>
        </w:rPr>
      </w:pPr>
      <w:r w:rsidRPr="00AC22F0">
        <w:rPr>
          <w:rStyle w:val="af0"/>
          <w:rFonts w:hint="eastAsia"/>
        </w:rPr>
        <w:t xml:space="preserve">but directly </w:t>
      </w:r>
      <w:r w:rsidR="00693EE1" w:rsidRPr="00AC22F0">
        <w:rPr>
          <w:rStyle w:val="af0"/>
        </w:rPr>
        <w:t>synthesize</w:t>
      </w:r>
      <w:r w:rsidRPr="00AC22F0">
        <w:rPr>
          <w:rStyle w:val="af0"/>
          <w:rFonts w:hint="eastAsia"/>
        </w:rPr>
        <w:t xml:space="preserve"> unconsciousness energy by technology</w:t>
      </w:r>
    </w:p>
    <w:p w:rsidR="00AC22F0" w:rsidRPr="00AC22F0" w:rsidRDefault="00AC22F0" w:rsidP="00AC22F0">
      <w:pPr>
        <w:ind w:firstLineChars="200" w:firstLine="482"/>
        <w:rPr>
          <w:rStyle w:val="af0"/>
          <w:rFonts w:hint="eastAsia"/>
        </w:rPr>
      </w:pPr>
    </w:p>
    <w:p w:rsidR="005D7A5B" w:rsidRPr="00DE3135" w:rsidRDefault="005D7A5B" w:rsidP="00692BCF">
      <w:pPr>
        <w:ind w:firstLineChars="200" w:firstLine="480"/>
        <w:rPr>
          <w:rStyle w:val="af2"/>
          <w:rFonts w:hint="eastAsia"/>
        </w:rPr>
      </w:pPr>
      <w:r w:rsidRPr="00DE3135">
        <w:rPr>
          <w:rStyle w:val="af2"/>
          <w:rFonts w:hint="eastAsia"/>
        </w:rPr>
        <w:t>问：好吧，那么其他地区是否有你这样的存在？</w:t>
      </w:r>
    </w:p>
    <w:p w:rsidR="005D7A5B" w:rsidRPr="00DE3135" w:rsidRDefault="005D7A5B" w:rsidP="00692BCF">
      <w:pPr>
        <w:ind w:firstLineChars="200" w:firstLine="480"/>
        <w:rPr>
          <w:rStyle w:val="af2"/>
          <w:rFonts w:hint="eastAsia"/>
        </w:rPr>
      </w:pPr>
      <w:r w:rsidRPr="00DE3135">
        <w:rPr>
          <w:rStyle w:val="af2"/>
          <w:rFonts w:hint="eastAsia"/>
        </w:rPr>
        <w:t>Q: Well, then Are there have such being like</w:t>
      </w:r>
      <w:r w:rsidR="00AC22F0" w:rsidRPr="00DE3135">
        <w:rPr>
          <w:rStyle w:val="af2"/>
          <w:rFonts w:hint="eastAsia"/>
        </w:rPr>
        <w:t xml:space="preserve"> you</w:t>
      </w:r>
      <w:r w:rsidRPr="00DE3135">
        <w:rPr>
          <w:rStyle w:val="af2"/>
          <w:rFonts w:hint="eastAsia"/>
        </w:rPr>
        <w:t xml:space="preserve"> in other areas?</w:t>
      </w:r>
    </w:p>
    <w:p w:rsidR="005D7A5B" w:rsidRPr="00A40CF3" w:rsidRDefault="005D7A5B" w:rsidP="00A40CF3">
      <w:pPr>
        <w:ind w:firstLineChars="200" w:firstLine="482"/>
        <w:rPr>
          <w:rStyle w:val="af0"/>
          <w:rFonts w:hint="eastAsia"/>
        </w:rPr>
      </w:pPr>
      <w:r w:rsidRPr="00A40CF3">
        <w:rPr>
          <w:rStyle w:val="af0"/>
          <w:rFonts w:hint="eastAsia"/>
        </w:rPr>
        <w:t>不同的历史片段干涉程度不同</w:t>
      </w:r>
      <w:r w:rsidRPr="00A40CF3">
        <w:rPr>
          <w:rStyle w:val="af0"/>
          <w:rFonts w:hint="eastAsia"/>
        </w:rPr>
        <w:t xml:space="preserve"> </w:t>
      </w:r>
      <w:r w:rsidRPr="00A40CF3">
        <w:rPr>
          <w:rStyle w:val="af0"/>
          <w:rFonts w:hint="eastAsia"/>
        </w:rPr>
        <w:t>我现在之所以力量消弱如此</w:t>
      </w:r>
      <w:r w:rsidRPr="00A40CF3">
        <w:rPr>
          <w:rStyle w:val="af0"/>
          <w:rFonts w:hint="eastAsia"/>
        </w:rPr>
        <w:t xml:space="preserve"> </w:t>
      </w:r>
      <w:r w:rsidRPr="00A40CF3">
        <w:rPr>
          <w:rStyle w:val="af0"/>
          <w:rFonts w:hint="eastAsia"/>
        </w:rPr>
        <w:t>就是上次离开你们历史片段后</w:t>
      </w:r>
      <w:r w:rsidRPr="00A40CF3">
        <w:rPr>
          <w:rStyle w:val="af0"/>
          <w:rFonts w:hint="eastAsia"/>
        </w:rPr>
        <w:t xml:space="preserve"> </w:t>
      </w:r>
      <w:r w:rsidRPr="00A40CF3">
        <w:rPr>
          <w:rStyle w:val="af0"/>
          <w:rFonts w:hint="eastAsia"/>
        </w:rPr>
        <w:t>在其他世界一场直接干涉中</w:t>
      </w:r>
      <w:r w:rsidRPr="00A40CF3">
        <w:rPr>
          <w:rStyle w:val="af0"/>
          <w:rFonts w:hint="eastAsia"/>
        </w:rPr>
        <w:t xml:space="preserve"> </w:t>
      </w:r>
      <w:r w:rsidRPr="00A40CF3">
        <w:rPr>
          <w:rStyle w:val="af0"/>
          <w:rFonts w:hint="eastAsia"/>
        </w:rPr>
        <w:t>的结果</w:t>
      </w:r>
    </w:p>
    <w:p w:rsidR="00103F88" w:rsidRPr="00A40CF3" w:rsidRDefault="00033266" w:rsidP="00A40CF3">
      <w:pPr>
        <w:ind w:firstLineChars="200" w:firstLine="482"/>
        <w:rPr>
          <w:rStyle w:val="af0"/>
          <w:rFonts w:hint="eastAsia"/>
        </w:rPr>
      </w:pPr>
      <w:r w:rsidRPr="00A40CF3">
        <w:rPr>
          <w:rStyle w:val="af0"/>
          <w:rFonts w:hint="eastAsia"/>
        </w:rPr>
        <w:t>A:There is different interfere</w:t>
      </w:r>
      <w:r w:rsidR="009F30F1" w:rsidRPr="00A40CF3">
        <w:rPr>
          <w:rStyle w:val="af0"/>
          <w:rFonts w:hint="eastAsia"/>
        </w:rPr>
        <w:t xml:space="preserve">nce </w:t>
      </w:r>
      <w:r w:rsidRPr="00A40CF3">
        <w:rPr>
          <w:rStyle w:val="af0"/>
          <w:rFonts w:hint="eastAsia"/>
        </w:rPr>
        <w:t>extent in the</w:t>
      </w:r>
      <w:r w:rsidR="005D7A5B" w:rsidRPr="00A40CF3">
        <w:rPr>
          <w:rStyle w:val="af0"/>
          <w:rFonts w:hint="eastAsia"/>
        </w:rPr>
        <w:t xml:space="preserve"> diffe</w:t>
      </w:r>
      <w:r w:rsidR="009F30F1" w:rsidRPr="00A40CF3">
        <w:rPr>
          <w:rStyle w:val="af0"/>
          <w:rFonts w:hint="eastAsia"/>
        </w:rPr>
        <w:t>rent histor</w:t>
      </w:r>
      <w:r w:rsidR="00A40CF3" w:rsidRPr="00A40CF3">
        <w:rPr>
          <w:rStyle w:val="af0"/>
          <w:rFonts w:hint="eastAsia"/>
        </w:rPr>
        <w:t xml:space="preserve">y </w:t>
      </w:r>
      <w:r w:rsidR="009F30F1" w:rsidRPr="00A40CF3">
        <w:rPr>
          <w:rStyle w:val="af0"/>
          <w:rFonts w:hint="eastAsia"/>
        </w:rPr>
        <w:t xml:space="preserve">fragments  The </w:t>
      </w:r>
      <w:r w:rsidR="006B6D31" w:rsidRPr="00A40CF3">
        <w:rPr>
          <w:rStyle w:val="af0"/>
          <w:rFonts w:hint="eastAsia"/>
        </w:rPr>
        <w:t xml:space="preserve">cause </w:t>
      </w:r>
      <w:r w:rsidR="009F30F1" w:rsidRPr="00A40CF3">
        <w:rPr>
          <w:rStyle w:val="af0"/>
          <w:rFonts w:hint="eastAsia"/>
        </w:rPr>
        <w:t xml:space="preserve"> why my s</w:t>
      </w:r>
      <w:r w:rsidR="005D7A5B" w:rsidRPr="00A40CF3">
        <w:rPr>
          <w:rStyle w:val="af0"/>
          <w:rFonts w:hint="eastAsia"/>
        </w:rPr>
        <w:t xml:space="preserve">trength so asthenic </w:t>
      </w:r>
      <w:r w:rsidR="009F30F1" w:rsidRPr="00A40CF3">
        <w:rPr>
          <w:rStyle w:val="af0"/>
          <w:rFonts w:hint="eastAsia"/>
        </w:rPr>
        <w:t xml:space="preserve">currently </w:t>
      </w:r>
    </w:p>
    <w:p w:rsidR="005D7A5B" w:rsidRDefault="009F30F1" w:rsidP="00A40CF3">
      <w:pPr>
        <w:pBdr>
          <w:bottom w:val="single" w:sz="6" w:space="1" w:color="auto"/>
        </w:pBdr>
        <w:ind w:firstLineChars="200" w:firstLine="482"/>
        <w:rPr>
          <w:rStyle w:val="af0"/>
          <w:rFonts w:hint="eastAsia"/>
        </w:rPr>
      </w:pPr>
      <w:r w:rsidRPr="00A40CF3">
        <w:rPr>
          <w:rStyle w:val="af0"/>
          <w:rFonts w:hint="eastAsia"/>
        </w:rPr>
        <w:t>J</w:t>
      </w:r>
      <w:r w:rsidR="005D7A5B" w:rsidRPr="00A40CF3">
        <w:rPr>
          <w:rStyle w:val="af0"/>
          <w:rFonts w:hint="eastAsia"/>
        </w:rPr>
        <w:t xml:space="preserve">ust about the result of a direct </w:t>
      </w:r>
      <w:r w:rsidR="00A40CF3" w:rsidRPr="00A40CF3">
        <w:rPr>
          <w:rStyle w:val="af0"/>
        </w:rPr>
        <w:t> interference</w:t>
      </w:r>
      <w:r w:rsidR="00A40CF3" w:rsidRPr="00A40CF3">
        <w:rPr>
          <w:rStyle w:val="af0"/>
          <w:rFonts w:hint="eastAsia"/>
        </w:rPr>
        <w:t xml:space="preserve"> </w:t>
      </w:r>
      <w:r w:rsidR="005D7A5B" w:rsidRPr="00A40CF3">
        <w:rPr>
          <w:rStyle w:val="af0"/>
          <w:rFonts w:hint="eastAsia"/>
        </w:rPr>
        <w:t xml:space="preserve">in </w:t>
      </w:r>
      <w:r w:rsidR="007C2428" w:rsidRPr="00A40CF3">
        <w:rPr>
          <w:rStyle w:val="af0"/>
          <w:rFonts w:hint="eastAsia"/>
        </w:rPr>
        <w:t xml:space="preserve">other world after left your </w:t>
      </w:r>
      <w:r w:rsidR="005D7A5B" w:rsidRPr="00A40CF3">
        <w:rPr>
          <w:rStyle w:val="af0"/>
          <w:rFonts w:hint="eastAsia"/>
        </w:rPr>
        <w:t>histor</w:t>
      </w:r>
      <w:r w:rsidR="00A40CF3" w:rsidRPr="00A40CF3">
        <w:rPr>
          <w:rStyle w:val="af0"/>
          <w:rFonts w:hint="eastAsia"/>
        </w:rPr>
        <w:t xml:space="preserve">y </w:t>
      </w:r>
      <w:r w:rsidR="005D7A5B" w:rsidRPr="00A40CF3">
        <w:rPr>
          <w:rStyle w:val="af0"/>
          <w:rFonts w:hint="eastAsia"/>
        </w:rPr>
        <w:t>fragments</w:t>
      </w:r>
      <w:r w:rsidR="0081641E" w:rsidRPr="00A40CF3">
        <w:rPr>
          <w:rStyle w:val="af0"/>
          <w:rFonts w:hint="eastAsia"/>
        </w:rPr>
        <w:t xml:space="preserve"> last time</w:t>
      </w:r>
    </w:p>
    <w:p w:rsidR="00A40CF3" w:rsidRPr="00A40CF3" w:rsidRDefault="00A40CF3" w:rsidP="00A40CF3">
      <w:pPr>
        <w:ind w:firstLineChars="200" w:firstLine="482"/>
        <w:rPr>
          <w:rStyle w:val="af0"/>
          <w:rFonts w:hint="eastAsia"/>
        </w:rPr>
      </w:pPr>
    </w:p>
    <w:p w:rsidR="005D7A5B" w:rsidRPr="00595217" w:rsidRDefault="005D7A5B" w:rsidP="00692BCF">
      <w:pPr>
        <w:ind w:firstLineChars="200" w:firstLine="480"/>
        <w:rPr>
          <w:rStyle w:val="af2"/>
          <w:rFonts w:hint="eastAsia"/>
        </w:rPr>
      </w:pPr>
      <w:r w:rsidRPr="00595217">
        <w:rPr>
          <w:rStyle w:val="af2"/>
          <w:rFonts w:hint="eastAsia"/>
        </w:rPr>
        <w:t>问：请问楼主：（</w:t>
      </w:r>
      <w:r w:rsidRPr="00595217">
        <w:rPr>
          <w:rStyle w:val="af2"/>
          <w:rFonts w:hint="eastAsia"/>
        </w:rPr>
        <w:t>1</w:t>
      </w:r>
      <w:r w:rsidRPr="00595217">
        <w:rPr>
          <w:rStyle w:val="af2"/>
          <w:rFonts w:hint="eastAsia"/>
        </w:rPr>
        <w:t>）人类临终时，用液氮低温冷冻之后，在未来可以复活吗？？（</w:t>
      </w:r>
      <w:r w:rsidRPr="00595217">
        <w:rPr>
          <w:rStyle w:val="af2"/>
          <w:rFonts w:hint="eastAsia"/>
        </w:rPr>
        <w:t>2</w:t>
      </w:r>
      <w:r w:rsidRPr="00595217">
        <w:rPr>
          <w:rStyle w:val="af2"/>
          <w:rFonts w:hint="eastAsia"/>
        </w:rPr>
        <w:t>）人类目前可以通过冥想打坐的方式进入平行宇宙吗？？（</w:t>
      </w:r>
      <w:r w:rsidRPr="00595217">
        <w:rPr>
          <w:rStyle w:val="af2"/>
          <w:rFonts w:hint="eastAsia"/>
        </w:rPr>
        <w:t>3</w:t>
      </w:r>
      <w:r w:rsidRPr="00595217">
        <w:rPr>
          <w:rStyle w:val="af2"/>
          <w:rFonts w:hint="eastAsia"/>
        </w:rPr>
        <w:t>）有什么好的方法，可以使自己的生命（活体）一直存续下去？？？百忙中解答，不胜感激</w:t>
      </w:r>
      <w:r w:rsidRPr="00595217">
        <w:rPr>
          <w:rStyle w:val="af2"/>
          <w:rFonts w:hint="eastAsia"/>
        </w:rPr>
        <w:t>...</w:t>
      </w:r>
    </w:p>
    <w:p w:rsidR="004F4837" w:rsidRPr="00595217" w:rsidRDefault="005D7A5B" w:rsidP="00692BCF">
      <w:pPr>
        <w:ind w:firstLineChars="200" w:firstLine="480"/>
        <w:rPr>
          <w:rStyle w:val="af2"/>
          <w:rFonts w:hint="eastAsia"/>
        </w:rPr>
      </w:pPr>
      <w:r w:rsidRPr="00595217">
        <w:rPr>
          <w:rStyle w:val="af2"/>
          <w:rFonts w:hint="eastAsia"/>
        </w:rPr>
        <w:t>Excuse me:</w:t>
      </w:r>
    </w:p>
    <w:p w:rsidR="004F4837" w:rsidRPr="00D44569" w:rsidRDefault="005D7A5B" w:rsidP="004F4837">
      <w:pPr>
        <w:pStyle w:val="3"/>
        <w:rPr>
          <w:rFonts w:eastAsia="宋体" w:hint="eastAsia"/>
        </w:rPr>
      </w:pPr>
      <w:r>
        <w:rPr>
          <w:rFonts w:hint="eastAsia"/>
        </w:rPr>
        <w:lastRenderedPageBreak/>
        <w:t xml:space="preserve">when human deathbed, Cryopreservation with </w:t>
      </w:r>
      <w:r w:rsidR="004F4837">
        <w:rPr>
          <w:rFonts w:hint="eastAsia"/>
        </w:rPr>
        <w:t>liquid nitrogen,</w:t>
      </w:r>
      <w:r w:rsidR="004F4837" w:rsidRPr="004F4837">
        <w:t xml:space="preserve"> Can it be revived in the future?</w:t>
      </w:r>
      <w:r>
        <w:rPr>
          <w:rFonts w:hint="eastAsia"/>
        </w:rPr>
        <w:t>?</w:t>
      </w:r>
    </w:p>
    <w:p w:rsidR="004F4837" w:rsidRPr="00D44569" w:rsidRDefault="009C5709" w:rsidP="004F4837">
      <w:pPr>
        <w:pStyle w:val="3"/>
        <w:rPr>
          <w:rFonts w:eastAsia="宋体" w:hint="eastAsia"/>
        </w:rPr>
      </w:pPr>
      <w:r>
        <w:rPr>
          <w:rFonts w:hint="eastAsia"/>
        </w:rPr>
        <w:t>Are the can human beings</w:t>
      </w:r>
      <w:r w:rsidR="005D7A5B">
        <w:rPr>
          <w:rFonts w:hint="eastAsia"/>
        </w:rPr>
        <w:t xml:space="preserve"> </w:t>
      </w:r>
      <w:r w:rsidR="00FD1B30" w:rsidRPr="00D44569">
        <w:rPr>
          <w:rFonts w:eastAsia="宋体" w:hint="eastAsia"/>
        </w:rPr>
        <w:t>come</w:t>
      </w:r>
      <w:r w:rsidR="00B10DB2">
        <w:rPr>
          <w:rFonts w:hint="eastAsia"/>
        </w:rPr>
        <w:t> into the parallel</w:t>
      </w:r>
      <w:r w:rsidR="00B10DB2" w:rsidRPr="00D44569">
        <w:rPr>
          <w:rFonts w:eastAsia="宋体" w:hint="eastAsia"/>
        </w:rPr>
        <w:t>-</w:t>
      </w:r>
      <w:r w:rsidR="005D7A5B">
        <w:rPr>
          <w:rFonts w:hint="eastAsia"/>
        </w:rPr>
        <w:t>universe</w:t>
      </w:r>
      <w:r w:rsidR="00B10DB2" w:rsidRPr="00D44569">
        <w:rPr>
          <w:rFonts w:eastAsia="宋体" w:hint="eastAsia"/>
        </w:rPr>
        <w:t xml:space="preserve"> by </w:t>
      </w:r>
      <w:r w:rsidR="005D7A5B">
        <w:rPr>
          <w:rFonts w:hint="eastAsia"/>
        </w:rPr>
        <w:t>meditation  ?</w:t>
      </w:r>
    </w:p>
    <w:p w:rsidR="004F4837" w:rsidRPr="004F4837" w:rsidRDefault="00FA077B" w:rsidP="004F4837">
      <w:pPr>
        <w:pStyle w:val="3"/>
        <w:rPr>
          <w:rFonts w:hint="eastAsia"/>
        </w:rPr>
      </w:pPr>
      <w:r>
        <w:rPr>
          <w:rFonts w:hint="eastAsia"/>
        </w:rPr>
        <w:t xml:space="preserve">Is any good way  can keeping </w:t>
      </w:r>
      <w:r w:rsidRPr="00D44569">
        <w:rPr>
          <w:rFonts w:eastAsia="宋体" w:hint="eastAsia"/>
        </w:rPr>
        <w:t>o</w:t>
      </w:r>
      <w:r w:rsidR="005D7A5B">
        <w:rPr>
          <w:rFonts w:hint="eastAsia"/>
        </w:rPr>
        <w:t>wn life (living</w:t>
      </w:r>
      <w:r w:rsidR="00CD0896" w:rsidRPr="00D44569">
        <w:rPr>
          <w:rFonts w:eastAsia="宋体" w:hint="eastAsia"/>
        </w:rPr>
        <w:t xml:space="preserve"> body</w:t>
      </w:r>
      <w:r w:rsidR="005D7A5B">
        <w:rPr>
          <w:rFonts w:hint="eastAsia"/>
        </w:rPr>
        <w:t xml:space="preserve">) for a long time??? </w:t>
      </w:r>
    </w:p>
    <w:p w:rsidR="005D7A5B" w:rsidRPr="00595217" w:rsidRDefault="005D7A5B" w:rsidP="004F4837">
      <w:pPr>
        <w:rPr>
          <w:rStyle w:val="af2"/>
          <w:rFonts w:hint="eastAsia"/>
        </w:rPr>
      </w:pPr>
      <w:r w:rsidRPr="00595217">
        <w:rPr>
          <w:rStyle w:val="af2"/>
          <w:rFonts w:hint="eastAsia"/>
        </w:rPr>
        <w:t>Be deeply grateful for the answer in the thick of things</w:t>
      </w:r>
    </w:p>
    <w:p w:rsidR="005D7A5B" w:rsidRPr="00C92315" w:rsidRDefault="005D7A5B" w:rsidP="00C92315">
      <w:pPr>
        <w:ind w:firstLineChars="200" w:firstLine="482"/>
        <w:rPr>
          <w:rStyle w:val="af0"/>
          <w:rFonts w:hint="eastAsia"/>
        </w:rPr>
      </w:pPr>
      <w:r w:rsidRPr="00C92315">
        <w:rPr>
          <w:rStyle w:val="af0"/>
          <w:rFonts w:hint="eastAsia"/>
        </w:rPr>
        <w:t>可以</w:t>
      </w:r>
      <w:r w:rsidRPr="00C92315">
        <w:rPr>
          <w:rStyle w:val="af0"/>
          <w:rFonts w:hint="eastAsia"/>
        </w:rPr>
        <w:t xml:space="preserve"> </w:t>
      </w:r>
      <w:r w:rsidRPr="00C92315">
        <w:rPr>
          <w:rStyle w:val="af0"/>
          <w:rFonts w:hint="eastAsia"/>
        </w:rPr>
        <w:t>只要大脑结构不破坏</w:t>
      </w:r>
      <w:r w:rsidRPr="00C92315">
        <w:rPr>
          <w:rStyle w:val="af0"/>
          <w:rFonts w:hint="eastAsia"/>
        </w:rPr>
        <w:t xml:space="preserve"> </w:t>
      </w:r>
      <w:r w:rsidRPr="00C92315">
        <w:rPr>
          <w:rStyle w:val="af0"/>
          <w:rFonts w:hint="eastAsia"/>
        </w:rPr>
        <w:t>被冻结后进入类似无梦睡眠的死之序列</w:t>
      </w:r>
      <w:r w:rsidRPr="00C92315">
        <w:rPr>
          <w:rStyle w:val="af0"/>
          <w:rFonts w:hint="eastAsia"/>
        </w:rPr>
        <w:t xml:space="preserve"> </w:t>
      </w:r>
      <w:r w:rsidRPr="00C92315">
        <w:rPr>
          <w:rStyle w:val="af0"/>
          <w:rFonts w:hint="eastAsia"/>
        </w:rPr>
        <w:t>但是和一个真正的死人区别是</w:t>
      </w:r>
      <w:r w:rsidRPr="00C92315">
        <w:rPr>
          <w:rStyle w:val="af0"/>
          <w:rFonts w:hint="eastAsia"/>
        </w:rPr>
        <w:t xml:space="preserve"> </w:t>
      </w:r>
      <w:r w:rsidRPr="00C92315">
        <w:rPr>
          <w:rStyle w:val="af0"/>
          <w:rFonts w:hint="eastAsia"/>
        </w:rPr>
        <w:t>你的信息还没有消散</w:t>
      </w:r>
      <w:r w:rsidRPr="00C92315">
        <w:rPr>
          <w:rStyle w:val="af0"/>
          <w:rFonts w:hint="eastAsia"/>
        </w:rPr>
        <w:t xml:space="preserve"> </w:t>
      </w:r>
      <w:r w:rsidRPr="00C92315">
        <w:rPr>
          <w:rStyle w:val="af0"/>
          <w:rFonts w:hint="eastAsia"/>
        </w:rPr>
        <w:t>你的玄无结构还在</w:t>
      </w:r>
      <w:r w:rsidRPr="00C92315">
        <w:rPr>
          <w:rStyle w:val="af0"/>
          <w:rFonts w:hint="eastAsia"/>
        </w:rPr>
        <w:t xml:space="preserve"> </w:t>
      </w:r>
      <w:r w:rsidRPr="00C92315">
        <w:rPr>
          <w:rStyle w:val="af0"/>
          <w:rFonts w:hint="eastAsia"/>
        </w:rPr>
        <w:t>只要那个结构可以运作</w:t>
      </w:r>
      <w:r w:rsidRPr="00C92315">
        <w:rPr>
          <w:rStyle w:val="af0"/>
          <w:rFonts w:hint="eastAsia"/>
        </w:rPr>
        <w:t xml:space="preserve"> </w:t>
      </w:r>
      <w:r w:rsidRPr="00C92315">
        <w:rPr>
          <w:rStyle w:val="af0"/>
          <w:rFonts w:hint="eastAsia"/>
        </w:rPr>
        <w:t>你就可以再次从死序中返回</w:t>
      </w:r>
    </w:p>
    <w:p w:rsidR="005D7A5B" w:rsidRPr="00C92315" w:rsidRDefault="005D7A5B" w:rsidP="00C92315">
      <w:pPr>
        <w:ind w:firstLineChars="200" w:firstLine="482"/>
        <w:rPr>
          <w:rStyle w:val="af0"/>
          <w:rFonts w:hint="eastAsia"/>
        </w:rPr>
      </w:pPr>
      <w:r w:rsidRPr="00C92315">
        <w:rPr>
          <w:rStyle w:val="af0"/>
          <w:rFonts w:hint="eastAsia"/>
        </w:rPr>
        <w:t>可以进入你们世界的不同层面</w:t>
      </w:r>
      <w:r w:rsidRPr="00C92315">
        <w:rPr>
          <w:rStyle w:val="af0"/>
          <w:rFonts w:hint="eastAsia"/>
        </w:rPr>
        <w:t xml:space="preserve"> </w:t>
      </w:r>
      <w:r w:rsidRPr="00C92315">
        <w:rPr>
          <w:rStyle w:val="af0"/>
          <w:rFonts w:hint="eastAsia"/>
        </w:rPr>
        <w:t>如果要离开你们世界</w:t>
      </w:r>
      <w:r w:rsidRPr="00C92315">
        <w:rPr>
          <w:rStyle w:val="af0"/>
          <w:rFonts w:hint="eastAsia"/>
        </w:rPr>
        <w:t xml:space="preserve"> </w:t>
      </w:r>
      <w:r w:rsidRPr="00C92315">
        <w:rPr>
          <w:rStyle w:val="af0"/>
          <w:rFonts w:hint="eastAsia"/>
        </w:rPr>
        <w:t>需要很大的努力</w:t>
      </w:r>
    </w:p>
    <w:p w:rsidR="005D7A5B" w:rsidRPr="00C92315" w:rsidRDefault="005D7A5B" w:rsidP="00C92315">
      <w:pPr>
        <w:ind w:firstLineChars="200" w:firstLine="482"/>
        <w:rPr>
          <w:rStyle w:val="af0"/>
          <w:rFonts w:hint="eastAsia"/>
        </w:rPr>
      </w:pPr>
      <w:r w:rsidRPr="00C92315">
        <w:rPr>
          <w:rStyle w:val="af0"/>
          <w:rFonts w:hint="eastAsia"/>
        </w:rPr>
        <w:t>只有两个</w:t>
      </w:r>
      <w:r w:rsidRPr="00C92315">
        <w:rPr>
          <w:rStyle w:val="af0"/>
          <w:rFonts w:hint="eastAsia"/>
        </w:rPr>
        <w:t xml:space="preserve"> </w:t>
      </w:r>
      <w:r w:rsidRPr="00C92315">
        <w:rPr>
          <w:rStyle w:val="af0"/>
          <w:rFonts w:hint="eastAsia"/>
        </w:rPr>
        <w:t>保持结构不毁</w:t>
      </w:r>
      <w:r w:rsidRPr="00C92315">
        <w:rPr>
          <w:rStyle w:val="af0"/>
          <w:rFonts w:hint="eastAsia"/>
        </w:rPr>
        <w:t xml:space="preserve"> </w:t>
      </w:r>
      <w:r w:rsidRPr="00C92315">
        <w:rPr>
          <w:rStyle w:val="af0"/>
          <w:rFonts w:hint="eastAsia"/>
        </w:rPr>
        <w:t>凝固纯无精神</w:t>
      </w:r>
      <w:r w:rsidRPr="00C92315">
        <w:rPr>
          <w:rStyle w:val="af0"/>
          <w:rFonts w:hint="eastAsia"/>
        </w:rPr>
        <w:br/>
      </w:r>
      <w:r w:rsidRPr="00C92315">
        <w:rPr>
          <w:rStyle w:val="af0"/>
          <w:rFonts w:hint="eastAsia"/>
        </w:rPr>
        <w:t>保持结构不毁主要靠科技</w:t>
      </w:r>
      <w:r w:rsidRPr="00C92315">
        <w:rPr>
          <w:rStyle w:val="af0"/>
          <w:rFonts w:hint="eastAsia"/>
        </w:rPr>
        <w:t xml:space="preserve"> </w:t>
      </w:r>
      <w:r w:rsidRPr="00C92315">
        <w:rPr>
          <w:rStyle w:val="af0"/>
          <w:rFonts w:hint="eastAsia"/>
        </w:rPr>
        <w:t>就算不能保持物质结构不毁</w:t>
      </w:r>
      <w:r w:rsidRPr="00C92315">
        <w:rPr>
          <w:rStyle w:val="af0"/>
          <w:rFonts w:hint="eastAsia"/>
        </w:rPr>
        <w:t xml:space="preserve"> </w:t>
      </w:r>
      <w:r w:rsidRPr="00C92315">
        <w:rPr>
          <w:rStyle w:val="af0"/>
          <w:rFonts w:hint="eastAsia"/>
        </w:rPr>
        <w:t>也可以保持精神结构不毁</w:t>
      </w:r>
      <w:r w:rsidRPr="00C92315">
        <w:rPr>
          <w:rStyle w:val="af0"/>
          <w:rFonts w:hint="eastAsia"/>
        </w:rPr>
        <w:t xml:space="preserve"> </w:t>
      </w:r>
      <w:r w:rsidRPr="00C92315">
        <w:rPr>
          <w:rStyle w:val="af0"/>
          <w:rFonts w:hint="eastAsia"/>
        </w:rPr>
        <w:t>精神结构加强自己的场吧</w:t>
      </w:r>
      <w:r w:rsidRPr="00C92315">
        <w:rPr>
          <w:rStyle w:val="af0"/>
          <w:rFonts w:hint="eastAsia"/>
        </w:rPr>
        <w:t xml:space="preserve"> </w:t>
      </w:r>
      <w:r w:rsidRPr="00C92315">
        <w:rPr>
          <w:rStyle w:val="af0"/>
          <w:rFonts w:hint="eastAsia"/>
        </w:rPr>
        <w:t>方法很多</w:t>
      </w:r>
      <w:r w:rsidRPr="00C92315">
        <w:rPr>
          <w:rStyle w:val="af0"/>
          <w:rFonts w:hint="eastAsia"/>
        </w:rPr>
        <w:t xml:space="preserve"> </w:t>
      </w:r>
      <w:r w:rsidRPr="00C92315">
        <w:rPr>
          <w:rStyle w:val="af0"/>
          <w:rFonts w:hint="eastAsia"/>
        </w:rPr>
        <w:t>你们宗教有记载</w:t>
      </w:r>
      <w:r w:rsidRPr="00C92315">
        <w:rPr>
          <w:rStyle w:val="af0"/>
          <w:rFonts w:hint="eastAsia"/>
        </w:rPr>
        <w:br/>
      </w:r>
      <w:r w:rsidRPr="00C92315">
        <w:rPr>
          <w:rStyle w:val="af0"/>
          <w:rFonts w:hint="eastAsia"/>
        </w:rPr>
        <w:t>凝固纯无</w:t>
      </w:r>
      <w:r w:rsidRPr="00C92315">
        <w:rPr>
          <w:rStyle w:val="af0"/>
          <w:rFonts w:hint="eastAsia"/>
        </w:rPr>
        <w:t xml:space="preserve"> </w:t>
      </w:r>
      <w:r w:rsidRPr="00C92315">
        <w:rPr>
          <w:rStyle w:val="af0"/>
          <w:rFonts w:hint="eastAsia"/>
        </w:rPr>
        <w:t>集中注意力于觉知</w:t>
      </w:r>
      <w:r w:rsidRPr="00C92315">
        <w:rPr>
          <w:rStyle w:val="af0"/>
          <w:rFonts w:hint="eastAsia"/>
        </w:rPr>
        <w:t xml:space="preserve"> </w:t>
      </w:r>
      <w:r w:rsidRPr="00C92315">
        <w:rPr>
          <w:rStyle w:val="af0"/>
          <w:rFonts w:hint="eastAsia"/>
        </w:rPr>
        <w:t>去感觉</w:t>
      </w:r>
      <w:r w:rsidRPr="00C92315">
        <w:rPr>
          <w:rStyle w:val="af0"/>
          <w:rFonts w:hint="eastAsia"/>
        </w:rPr>
        <w:t xml:space="preserve"> </w:t>
      </w:r>
      <w:r w:rsidRPr="00C92315">
        <w:rPr>
          <w:rStyle w:val="af0"/>
          <w:rFonts w:hint="eastAsia"/>
        </w:rPr>
        <w:t>我</w:t>
      </w:r>
      <w:r w:rsidRPr="00C92315">
        <w:rPr>
          <w:rStyle w:val="af0"/>
          <w:rFonts w:hint="eastAsia"/>
        </w:rPr>
        <w:t xml:space="preserve"> </w:t>
      </w:r>
      <w:r w:rsidRPr="00C92315">
        <w:rPr>
          <w:rStyle w:val="af0"/>
          <w:rFonts w:hint="eastAsia"/>
        </w:rPr>
        <w:t>的这个感觉</w:t>
      </w:r>
      <w:r w:rsidRPr="00C92315">
        <w:rPr>
          <w:rStyle w:val="af0"/>
          <w:rFonts w:hint="eastAsia"/>
        </w:rPr>
        <w:t xml:space="preserve"> </w:t>
      </w:r>
      <w:r w:rsidRPr="00C92315">
        <w:rPr>
          <w:rStyle w:val="af0"/>
          <w:rFonts w:hint="eastAsia"/>
        </w:rPr>
        <w:t>分离出更高的我</w:t>
      </w:r>
    </w:p>
    <w:p w:rsidR="005D7A5B" w:rsidRPr="00C92315" w:rsidRDefault="005D7A5B" w:rsidP="00C92315">
      <w:pPr>
        <w:ind w:firstLineChars="200" w:firstLine="482"/>
        <w:rPr>
          <w:rStyle w:val="af0"/>
          <w:rFonts w:hint="eastAsia"/>
        </w:rPr>
      </w:pPr>
      <w:r w:rsidRPr="00C92315">
        <w:rPr>
          <w:rStyle w:val="af0"/>
          <w:rFonts w:hint="eastAsia"/>
        </w:rPr>
        <w:t>Yes As long as the structure of the brain is</w:t>
      </w:r>
      <w:r w:rsidR="00943EEE" w:rsidRPr="00C92315">
        <w:rPr>
          <w:rStyle w:val="af0"/>
        </w:rPr>
        <w:t xml:space="preserve"> not destroy</w:t>
      </w:r>
      <w:r w:rsidR="00FB250C" w:rsidRPr="00C92315">
        <w:rPr>
          <w:rStyle w:val="af0"/>
          <w:rFonts w:hint="eastAsia"/>
        </w:rPr>
        <w:t xml:space="preserve"> After be frozen will i</w:t>
      </w:r>
      <w:r w:rsidRPr="00C92315">
        <w:rPr>
          <w:rStyle w:val="af0"/>
          <w:rFonts w:hint="eastAsia"/>
        </w:rPr>
        <w:t xml:space="preserve">nto </w:t>
      </w:r>
      <w:r w:rsidR="00FB250C" w:rsidRPr="00C92315">
        <w:rPr>
          <w:rStyle w:val="af0"/>
          <w:rFonts w:hint="eastAsia"/>
        </w:rPr>
        <w:t>death-</w:t>
      </w:r>
      <w:r w:rsidRPr="00C92315">
        <w:rPr>
          <w:rStyle w:val="af0"/>
          <w:rFonts w:hint="eastAsia"/>
        </w:rPr>
        <w:t>sequence like dreamless sleep But the difference from a real dead</w:t>
      </w:r>
      <w:r w:rsidR="007928BB" w:rsidRPr="00C92315">
        <w:rPr>
          <w:rStyle w:val="af0"/>
          <w:rFonts w:hint="eastAsia"/>
        </w:rPr>
        <w:t xml:space="preserve"> person</w:t>
      </w:r>
      <w:r w:rsidRPr="00C92315">
        <w:rPr>
          <w:rStyle w:val="af0"/>
          <w:rFonts w:hint="eastAsia"/>
        </w:rPr>
        <w:t xml:space="preserve"> is that your</w:t>
      </w:r>
      <w:r w:rsidR="009F4B66" w:rsidRPr="00C92315">
        <w:rPr>
          <w:rStyle w:val="af0"/>
          <w:rFonts w:hint="eastAsia"/>
        </w:rPr>
        <w:t xml:space="preserve"> information has not dissipate yet</w:t>
      </w:r>
      <w:r w:rsidRPr="00C92315">
        <w:rPr>
          <w:rStyle w:val="af0"/>
          <w:rFonts w:hint="eastAsia"/>
        </w:rPr>
        <w:t xml:space="preserve"> Your Xuan-void structure still exists </w:t>
      </w:r>
      <w:r w:rsidR="005061E6" w:rsidRPr="00C92315">
        <w:rPr>
          <w:rStyle w:val="af0"/>
          <w:rFonts w:hint="eastAsia"/>
        </w:rPr>
        <w:t>As long as that structure works Y</w:t>
      </w:r>
      <w:r w:rsidRPr="00C92315">
        <w:rPr>
          <w:rStyle w:val="af0"/>
          <w:rFonts w:hint="eastAsia"/>
        </w:rPr>
        <w:t xml:space="preserve">ou can </w:t>
      </w:r>
      <w:r w:rsidR="00C92315" w:rsidRPr="00C92315">
        <w:rPr>
          <w:rStyle w:val="af0"/>
        </w:rPr>
        <w:t>back</w:t>
      </w:r>
      <w:r w:rsidR="00C92315" w:rsidRPr="00C92315">
        <w:rPr>
          <w:rStyle w:val="af0"/>
          <w:rFonts w:hint="eastAsia"/>
        </w:rPr>
        <w:t xml:space="preserve"> </w:t>
      </w:r>
      <w:r w:rsidR="00AC48E1" w:rsidRPr="00C92315">
        <w:rPr>
          <w:rStyle w:val="af0"/>
          <w:rFonts w:hint="eastAsia"/>
        </w:rPr>
        <w:t>from the dead-</w:t>
      </w:r>
      <w:r w:rsidR="00946094" w:rsidRPr="00C92315">
        <w:rPr>
          <w:rStyle w:val="af0"/>
          <w:rFonts w:hint="eastAsia"/>
        </w:rPr>
        <w:t>sequence again</w:t>
      </w:r>
      <w:r w:rsidR="00946094" w:rsidRPr="00C92315">
        <w:rPr>
          <w:rStyle w:val="af0"/>
          <w:rFonts w:hint="eastAsia"/>
        </w:rPr>
        <w:br/>
        <w:t xml:space="preserve">   You can</w:t>
      </w:r>
      <w:r w:rsidR="00B97ABD" w:rsidRPr="00C92315">
        <w:rPr>
          <w:rStyle w:val="af0"/>
          <w:rFonts w:hint="eastAsia"/>
        </w:rPr>
        <w:t xml:space="preserve"> come</w:t>
      </w:r>
      <w:r w:rsidRPr="00C92315">
        <w:rPr>
          <w:rStyle w:val="af0"/>
          <w:rFonts w:hint="eastAsia"/>
        </w:rPr>
        <w:t xml:space="preserve"> into different levels of your world It </w:t>
      </w:r>
      <w:r w:rsidR="009B5AF2" w:rsidRPr="00C92315">
        <w:rPr>
          <w:rStyle w:val="af0"/>
          <w:rFonts w:hint="eastAsia"/>
        </w:rPr>
        <w:t xml:space="preserve">will </w:t>
      </w:r>
      <w:r w:rsidRPr="00C92315">
        <w:rPr>
          <w:rStyle w:val="af0"/>
          <w:rFonts w:hint="eastAsia"/>
        </w:rPr>
        <w:t>takes a lot of hard work to leave your world</w:t>
      </w:r>
    </w:p>
    <w:p w:rsidR="005D7A5B" w:rsidRPr="00C92315" w:rsidRDefault="005D7A5B" w:rsidP="00C92315">
      <w:pPr>
        <w:ind w:firstLineChars="200" w:firstLine="482"/>
        <w:rPr>
          <w:rStyle w:val="af0"/>
          <w:rFonts w:hint="eastAsia"/>
        </w:rPr>
      </w:pPr>
      <w:r w:rsidRPr="00C92315">
        <w:rPr>
          <w:rStyle w:val="af0"/>
          <w:rFonts w:hint="eastAsia"/>
        </w:rPr>
        <w:t xml:space="preserve">Only two </w:t>
      </w:r>
      <w:r w:rsidR="00E372A8" w:rsidRPr="00C92315">
        <w:rPr>
          <w:rStyle w:val="af0"/>
          <w:rFonts w:hint="eastAsia"/>
        </w:rPr>
        <w:t>O</w:t>
      </w:r>
      <w:r w:rsidR="006C46C2" w:rsidRPr="00C92315">
        <w:rPr>
          <w:rStyle w:val="af0"/>
          <w:rFonts w:hint="eastAsia"/>
        </w:rPr>
        <w:t xml:space="preserve">ne was </w:t>
      </w:r>
      <w:r w:rsidR="00E648CF" w:rsidRPr="00C92315">
        <w:rPr>
          <w:rStyle w:val="af0"/>
          <w:rFonts w:hint="eastAsia"/>
        </w:rPr>
        <w:t xml:space="preserve">Keeping </w:t>
      </w:r>
      <w:r w:rsidR="006C46C2" w:rsidRPr="00C92315">
        <w:rPr>
          <w:rStyle w:val="af0"/>
          <w:rFonts w:hint="eastAsia"/>
        </w:rPr>
        <w:t>the structure not destroy</w:t>
      </w:r>
      <w:r w:rsidRPr="00C92315">
        <w:rPr>
          <w:rStyle w:val="af0"/>
          <w:rFonts w:hint="eastAsia"/>
        </w:rPr>
        <w:t xml:space="preserve"> </w:t>
      </w:r>
      <w:r w:rsidR="00E372A8" w:rsidRPr="00C92315">
        <w:rPr>
          <w:rStyle w:val="af0"/>
          <w:rFonts w:hint="eastAsia"/>
        </w:rPr>
        <w:t>One was c</w:t>
      </w:r>
      <w:r w:rsidRPr="00C92315">
        <w:rPr>
          <w:rStyle w:val="af0"/>
          <w:rFonts w:hint="eastAsia"/>
        </w:rPr>
        <w:t>oacervation the spirit of pure-nothing</w:t>
      </w:r>
    </w:p>
    <w:p w:rsidR="005D7A5B" w:rsidRPr="00C92315" w:rsidRDefault="005D7A5B" w:rsidP="00C92315">
      <w:pPr>
        <w:ind w:firstLineChars="200" w:firstLine="482"/>
        <w:rPr>
          <w:rStyle w:val="af0"/>
          <w:rFonts w:hint="eastAsia"/>
        </w:rPr>
      </w:pPr>
      <w:r w:rsidRPr="00C92315">
        <w:rPr>
          <w:rStyle w:val="af0"/>
          <w:rFonts w:hint="eastAsia"/>
        </w:rPr>
        <w:t>Kee</w:t>
      </w:r>
      <w:r w:rsidR="0013578A" w:rsidRPr="00C92315">
        <w:rPr>
          <w:rStyle w:val="af0"/>
          <w:rFonts w:hint="eastAsia"/>
        </w:rPr>
        <w:t>ping the structure not destroy</w:t>
      </w:r>
      <w:r w:rsidRPr="00C92315">
        <w:rPr>
          <w:rStyle w:val="af0"/>
          <w:rFonts w:hint="eastAsia"/>
        </w:rPr>
        <w:t xml:space="preserve"> </w:t>
      </w:r>
      <w:r w:rsidR="00082DDF" w:rsidRPr="00C92315">
        <w:rPr>
          <w:rStyle w:val="af0"/>
          <w:rFonts w:hint="eastAsia"/>
        </w:rPr>
        <w:t xml:space="preserve">mainly rely on </w:t>
      </w:r>
      <w:r w:rsidRPr="00C92315">
        <w:rPr>
          <w:rStyle w:val="af0"/>
          <w:rFonts w:hint="eastAsia"/>
        </w:rPr>
        <w:t>technology</w:t>
      </w:r>
    </w:p>
    <w:p w:rsidR="005D7A5B" w:rsidRPr="00C92315" w:rsidRDefault="005D7A5B" w:rsidP="00C92315">
      <w:pPr>
        <w:ind w:firstLineChars="200" w:firstLine="482"/>
        <w:rPr>
          <w:rStyle w:val="af0"/>
          <w:rFonts w:hint="eastAsia"/>
        </w:rPr>
      </w:pPr>
      <w:r w:rsidRPr="00C92315">
        <w:rPr>
          <w:rStyle w:val="af0"/>
          <w:rFonts w:hint="eastAsia"/>
        </w:rPr>
        <w:t>Even if can't keep mat</w:t>
      </w:r>
      <w:r w:rsidR="005900A8" w:rsidRPr="00C92315">
        <w:rPr>
          <w:rStyle w:val="af0"/>
          <w:rFonts w:hint="eastAsia"/>
        </w:rPr>
        <w:t xml:space="preserve">erial structure not be destroy </w:t>
      </w:r>
      <w:r w:rsidRPr="00C92315">
        <w:rPr>
          <w:rStyle w:val="af0"/>
          <w:rFonts w:hint="eastAsia"/>
        </w:rPr>
        <w:t xml:space="preserve">It can </w:t>
      </w:r>
      <w:r w:rsidR="007F0B80" w:rsidRPr="00C92315">
        <w:rPr>
          <w:rStyle w:val="af0"/>
          <w:rFonts w:hint="eastAsia"/>
        </w:rPr>
        <w:t xml:space="preserve">keep the </w:t>
      </w:r>
      <w:r w:rsidR="00995793" w:rsidRPr="00C92315">
        <w:rPr>
          <w:rStyle w:val="af0"/>
          <w:rFonts w:hint="eastAsia"/>
        </w:rPr>
        <w:t xml:space="preserve">spiritual </w:t>
      </w:r>
      <w:r w:rsidR="007F0B80" w:rsidRPr="00C92315">
        <w:rPr>
          <w:rStyle w:val="af0"/>
          <w:rFonts w:hint="eastAsia"/>
        </w:rPr>
        <w:t>structure not</w:t>
      </w:r>
      <w:r w:rsidR="00995793" w:rsidRPr="00C92315">
        <w:rPr>
          <w:rStyle w:val="af0"/>
          <w:rFonts w:hint="eastAsia"/>
        </w:rPr>
        <w:t xml:space="preserve"> destroy </w:t>
      </w:r>
      <w:r w:rsidR="00C451A1" w:rsidRPr="00C92315">
        <w:rPr>
          <w:rStyle w:val="af0"/>
          <w:rFonts w:hint="eastAsia"/>
        </w:rPr>
        <w:t>About t</w:t>
      </w:r>
      <w:r w:rsidRPr="00C92315">
        <w:rPr>
          <w:rStyle w:val="af0"/>
          <w:rFonts w:hint="eastAsia"/>
        </w:rPr>
        <w:t xml:space="preserve">he </w:t>
      </w:r>
      <w:r w:rsidR="00C451A1" w:rsidRPr="00C92315">
        <w:rPr>
          <w:rStyle w:val="af0"/>
          <w:rFonts w:hint="eastAsia"/>
        </w:rPr>
        <w:t>spiritual structure to strengthens</w:t>
      </w:r>
      <w:r w:rsidRPr="00C92315">
        <w:rPr>
          <w:rStyle w:val="af0"/>
          <w:rFonts w:hint="eastAsia"/>
        </w:rPr>
        <w:t xml:space="preserve"> own field </w:t>
      </w:r>
      <w:r w:rsidR="009E25DD" w:rsidRPr="00C92315">
        <w:rPr>
          <w:rStyle w:val="af0"/>
          <w:rFonts w:hint="eastAsia"/>
        </w:rPr>
        <w:t>There is a</w:t>
      </w:r>
      <w:r w:rsidRPr="00C92315">
        <w:rPr>
          <w:rStyle w:val="af0"/>
          <w:rFonts w:hint="eastAsia"/>
        </w:rPr>
        <w:t xml:space="preserve"> lot of ways </w:t>
      </w:r>
      <w:r w:rsidR="00101483" w:rsidRPr="00C92315">
        <w:rPr>
          <w:rStyle w:val="af0"/>
        </w:rPr>
        <w:t>There are records in your religion</w:t>
      </w:r>
    </w:p>
    <w:p w:rsidR="005D7A5B" w:rsidRPr="00C92315" w:rsidRDefault="008214F9" w:rsidP="00C92315">
      <w:pPr>
        <w:ind w:firstLineChars="200" w:firstLine="482"/>
        <w:rPr>
          <w:rStyle w:val="af0"/>
          <w:rFonts w:hint="eastAsia"/>
        </w:rPr>
      </w:pPr>
      <w:r w:rsidRPr="00C92315">
        <w:rPr>
          <w:rStyle w:val="af0"/>
          <w:rFonts w:hint="eastAsia"/>
        </w:rPr>
        <w:t>To c</w:t>
      </w:r>
      <w:r w:rsidR="005D7A5B" w:rsidRPr="00C92315">
        <w:rPr>
          <w:rStyle w:val="af0"/>
          <w:rFonts w:hint="eastAsia"/>
        </w:rPr>
        <w:t>oacervation the pure-nothing </w:t>
      </w:r>
      <w:r w:rsidR="002A1C5B" w:rsidRPr="00C92315">
        <w:rPr>
          <w:rStyle w:val="af0"/>
          <w:rFonts w:hint="eastAsia"/>
        </w:rPr>
        <w:t xml:space="preserve">Just </w:t>
      </w:r>
      <w:r w:rsidR="005D7A5B" w:rsidRPr="00C92315">
        <w:rPr>
          <w:rStyle w:val="af0"/>
          <w:rFonts w:hint="eastAsia"/>
        </w:rPr>
        <w:t>fix attent</w:t>
      </w:r>
      <w:r w:rsidR="003F59F9" w:rsidRPr="00C92315">
        <w:rPr>
          <w:rStyle w:val="af0"/>
          <w:rFonts w:hint="eastAsia"/>
        </w:rPr>
        <w:t xml:space="preserve">ion on awareness To feeling the sense </w:t>
      </w:r>
      <w:r w:rsidR="005D7A5B" w:rsidRPr="00C92315">
        <w:rPr>
          <w:rStyle w:val="af0"/>
          <w:rFonts w:hint="eastAsia"/>
        </w:rPr>
        <w:t xml:space="preserve"> of </w:t>
      </w:r>
      <w:r w:rsidR="005D7A5B" w:rsidRPr="00C92315">
        <w:rPr>
          <w:rStyle w:val="af0"/>
          <w:rFonts w:hint="eastAsia"/>
        </w:rPr>
        <w:t>‘</w:t>
      </w:r>
      <w:r w:rsidR="005D7A5B" w:rsidRPr="00C92315">
        <w:rPr>
          <w:rStyle w:val="af0"/>
          <w:rFonts w:hint="eastAsia"/>
        </w:rPr>
        <w:t>myself</w:t>
      </w:r>
      <w:r w:rsidR="005D7A5B" w:rsidRPr="00C92315">
        <w:rPr>
          <w:rStyle w:val="af0"/>
          <w:rFonts w:hint="eastAsia"/>
        </w:rPr>
        <w:t>’</w:t>
      </w:r>
      <w:r w:rsidR="005D7A5B" w:rsidRPr="00C92315">
        <w:rPr>
          <w:rStyle w:val="af0"/>
          <w:rFonts w:hint="eastAsia"/>
        </w:rPr>
        <w:t>To Separate the higher self</w:t>
      </w:r>
    </w:p>
    <w:p w:rsidR="005D7A5B" w:rsidRPr="00D44569" w:rsidRDefault="005D7A5B" w:rsidP="00692BCF">
      <w:pPr>
        <w:pBdr>
          <w:bottom w:val="single" w:sz="6" w:space="1" w:color="auto"/>
        </w:pBdr>
        <w:ind w:firstLineChars="200" w:firstLine="480"/>
        <w:rPr>
          <w:rFonts w:ascii="Arial" w:eastAsia="宋体" w:hAnsi="Arial" w:cs="Arial" w:hint="eastAsia"/>
        </w:rPr>
      </w:pPr>
      <w:r>
        <w:rPr>
          <w:rFonts w:ascii="Arial" w:eastAsia="Arial" w:hAnsi="Arial" w:cs="Arial" w:hint="eastAsia"/>
        </w:rPr>
        <w:t> </w:t>
      </w:r>
    </w:p>
    <w:p w:rsidR="00C92315" w:rsidRPr="00D44569" w:rsidRDefault="00C92315" w:rsidP="00692BCF">
      <w:pPr>
        <w:ind w:firstLineChars="200" w:firstLine="480"/>
        <w:rPr>
          <w:rFonts w:ascii="Arial" w:eastAsia="宋体" w:hAnsi="Arial" w:cs="Arial" w:hint="eastAsia"/>
        </w:rPr>
      </w:pPr>
    </w:p>
    <w:p w:rsidR="005D7A5B" w:rsidRPr="007453CE" w:rsidRDefault="005D7A5B" w:rsidP="00692BCF">
      <w:pPr>
        <w:ind w:firstLineChars="200" w:firstLine="480"/>
        <w:rPr>
          <w:rStyle w:val="af2"/>
          <w:rFonts w:hint="eastAsia"/>
        </w:rPr>
      </w:pPr>
      <w:r w:rsidRPr="007453CE">
        <w:rPr>
          <w:rStyle w:val="af2"/>
          <w:rFonts w:hint="eastAsia"/>
        </w:rPr>
        <w:t>问：如果是关于人类的救赎，本来只能等人类集体意识的成熟个体的改变带来部分整体的改变，部分整体的改变带来全体的改变。那个不可能的可能发生了”这个不可能的可能你能否透露的具体点。还有为什我们看到的地府是金黄色的</w:t>
      </w:r>
      <w:r w:rsidRPr="007453CE">
        <w:rPr>
          <w:rStyle w:val="af2"/>
          <w:rFonts w:hint="eastAsia"/>
        </w:rPr>
        <w:t>?</w:t>
      </w:r>
    </w:p>
    <w:p w:rsidR="00C95E7C" w:rsidRPr="002347AF" w:rsidRDefault="00C95E7C" w:rsidP="007453CE">
      <w:pPr>
        <w:pStyle w:val="af4"/>
        <w:rPr>
          <w:rStyle w:val="af0"/>
          <w:rFonts w:hint="eastAsia"/>
        </w:rPr>
      </w:pPr>
      <w:r w:rsidRPr="002347AF">
        <w:rPr>
          <w:rStyle w:val="af0"/>
          <w:rFonts w:hint="eastAsia"/>
        </w:rPr>
        <w:t>If you refer to the redemption of human It can only wait for the maturity of the collective consciousness of human beings</w:t>
      </w:r>
    </w:p>
    <w:p w:rsidR="005D4C7E" w:rsidRDefault="00C95E7C" w:rsidP="007453CE">
      <w:pPr>
        <w:pStyle w:val="af4"/>
        <w:rPr>
          <w:rFonts w:ascii="Arial" w:eastAsia="宋体" w:hAnsi="Arial" w:cs="Arial" w:hint="eastAsia"/>
        </w:rPr>
      </w:pPr>
      <w:r w:rsidRPr="002347AF">
        <w:rPr>
          <w:rStyle w:val="af0"/>
          <w:rFonts w:hint="eastAsia"/>
        </w:rPr>
        <w:t xml:space="preserve">The change of the individual to brings  change of part of whole The change of part of whole to brings the changes of all </w:t>
      </w:r>
      <w:r w:rsidR="005D4C7E">
        <w:rPr>
          <w:rStyle w:val="af0"/>
          <w:rFonts w:hint="eastAsia"/>
        </w:rPr>
        <w:t>That</w:t>
      </w:r>
      <w:r w:rsidR="005D4C7E">
        <w:rPr>
          <w:rStyle w:val="apple-converted-space"/>
          <w:rFonts w:ascii="Arial" w:hAnsi="Arial" w:cs="Arial"/>
          <w:color w:val="333333"/>
          <w:sz w:val="21"/>
          <w:szCs w:val="21"/>
          <w:shd w:val="clear" w:color="auto" w:fill="F9F9F9"/>
        </w:rPr>
        <w:t> </w:t>
      </w:r>
      <w:r w:rsidR="005D4C7E" w:rsidRPr="005D4C7E">
        <w:rPr>
          <w:rStyle w:val="af0"/>
        </w:rPr>
        <w:t>possibility</w:t>
      </w:r>
      <w:r w:rsidR="005D4C7E">
        <w:rPr>
          <w:rStyle w:val="af0"/>
          <w:rFonts w:hint="eastAsia"/>
        </w:rPr>
        <w:t xml:space="preserve"> </w:t>
      </w:r>
      <w:r w:rsidR="005D4C7E" w:rsidRPr="005D4C7E">
        <w:rPr>
          <w:rStyle w:val="af0"/>
          <w:rFonts w:hint="eastAsia"/>
        </w:rPr>
        <w:t>of</w:t>
      </w:r>
      <w:r w:rsidR="005D4C7E">
        <w:rPr>
          <w:rStyle w:val="af0"/>
          <w:rFonts w:hint="eastAsia"/>
        </w:rPr>
        <w:t xml:space="preserve"> impossibility wa</w:t>
      </w:r>
      <w:r w:rsidR="005D4C7E" w:rsidRPr="002347AF">
        <w:rPr>
          <w:rStyle w:val="af0"/>
          <w:rFonts w:hint="eastAsia"/>
        </w:rPr>
        <w:t>s happened</w:t>
      </w:r>
    </w:p>
    <w:p w:rsidR="007453CE" w:rsidRPr="007453CE" w:rsidRDefault="005D4C7E" w:rsidP="007453CE">
      <w:pPr>
        <w:pStyle w:val="3"/>
      </w:pPr>
      <w:r w:rsidRPr="007453CE">
        <w:rPr>
          <w:rFonts w:hint="eastAsia"/>
        </w:rPr>
        <w:t>Can you reveal this That</w:t>
      </w:r>
      <w:r w:rsidRPr="007453CE">
        <w:t> possibility</w:t>
      </w:r>
      <w:r w:rsidRPr="007453CE">
        <w:rPr>
          <w:rFonts w:hint="eastAsia"/>
        </w:rPr>
        <w:t xml:space="preserve"> of impossibility was happened in </w:t>
      </w:r>
      <w:r w:rsidR="007453CE" w:rsidRPr="007453CE">
        <w:rPr>
          <w:rFonts w:hint="eastAsia"/>
        </w:rPr>
        <w:t>details</w:t>
      </w:r>
    </w:p>
    <w:p w:rsidR="005D7A5B" w:rsidRPr="003E2582" w:rsidRDefault="007453CE" w:rsidP="00692BCF">
      <w:pPr>
        <w:ind w:firstLineChars="200" w:firstLine="480"/>
        <w:rPr>
          <w:rStyle w:val="af2"/>
          <w:rFonts w:hint="eastAsia"/>
        </w:rPr>
      </w:pPr>
      <w:r w:rsidRPr="003E2582">
        <w:rPr>
          <w:rStyle w:val="af2"/>
          <w:rFonts w:hint="eastAsia"/>
        </w:rPr>
        <w:t>And why</w:t>
      </w:r>
      <w:r w:rsidR="005D7A5B" w:rsidRPr="003E2582">
        <w:rPr>
          <w:rStyle w:val="af2"/>
          <w:rFonts w:hint="eastAsia"/>
        </w:rPr>
        <w:t> </w:t>
      </w:r>
      <w:r w:rsidR="003E2582" w:rsidRPr="003E2582">
        <w:rPr>
          <w:rStyle w:val="af2"/>
          <w:rFonts w:hint="eastAsia"/>
        </w:rPr>
        <w:t>that</w:t>
      </w:r>
      <w:r w:rsidRPr="003E2582">
        <w:rPr>
          <w:rStyle w:val="af2"/>
          <w:rFonts w:hint="eastAsia"/>
        </w:rPr>
        <w:t xml:space="preserve"> nether-world </w:t>
      </w:r>
      <w:r w:rsidR="003E2582" w:rsidRPr="003E2582">
        <w:rPr>
          <w:rStyle w:val="af2"/>
          <w:rFonts w:hint="eastAsia"/>
        </w:rPr>
        <w:t xml:space="preserve">we saw </w:t>
      </w:r>
      <w:r w:rsidRPr="003E2582">
        <w:rPr>
          <w:rStyle w:val="af2"/>
          <w:rFonts w:hint="eastAsia"/>
        </w:rPr>
        <w:t>was yellow</w:t>
      </w:r>
      <w:r w:rsidR="005D7A5B" w:rsidRPr="003E2582">
        <w:rPr>
          <w:rStyle w:val="af2"/>
          <w:rFonts w:hint="eastAsia"/>
        </w:rPr>
        <w:t>?</w:t>
      </w:r>
    </w:p>
    <w:p w:rsidR="005D7A5B" w:rsidRPr="00DF5C43" w:rsidRDefault="005D7A5B" w:rsidP="00DF5C43">
      <w:pPr>
        <w:ind w:firstLineChars="200" w:firstLine="482"/>
        <w:rPr>
          <w:rStyle w:val="af0"/>
          <w:rFonts w:hint="eastAsia"/>
        </w:rPr>
      </w:pPr>
      <w:r w:rsidRPr="00DF5C43">
        <w:rPr>
          <w:rStyle w:val="af0"/>
          <w:rFonts w:hint="eastAsia"/>
        </w:rPr>
        <w:t>答：那个不可能的发生了</w:t>
      </w:r>
      <w:r w:rsidRPr="00DF5C43">
        <w:rPr>
          <w:rStyle w:val="af0"/>
          <w:rFonts w:hint="eastAsia"/>
        </w:rPr>
        <w:t xml:space="preserve"> </w:t>
      </w:r>
      <w:r w:rsidRPr="00DF5C43">
        <w:rPr>
          <w:rStyle w:val="af0"/>
          <w:rFonts w:hint="eastAsia"/>
        </w:rPr>
        <w:t>是指</w:t>
      </w:r>
      <w:r w:rsidRPr="00DF5C43">
        <w:rPr>
          <w:rStyle w:val="af0"/>
          <w:rFonts w:hint="eastAsia"/>
        </w:rPr>
        <w:t xml:space="preserve"> </w:t>
      </w:r>
      <w:r w:rsidRPr="00DF5C43">
        <w:rPr>
          <w:rStyle w:val="af0"/>
          <w:rFonts w:hint="eastAsia"/>
        </w:rPr>
        <w:t>秩序者的存在</w:t>
      </w:r>
      <w:r w:rsidRPr="00DF5C43">
        <w:rPr>
          <w:rStyle w:val="af0"/>
          <w:rFonts w:hint="eastAsia"/>
        </w:rPr>
        <w:br/>
      </w:r>
      <w:r w:rsidRPr="00DF5C43">
        <w:rPr>
          <w:rStyle w:val="af0"/>
          <w:rFonts w:hint="eastAsia"/>
        </w:rPr>
        <w:t>地府黄金色</w:t>
      </w:r>
      <w:r w:rsidRPr="00DF5C43">
        <w:rPr>
          <w:rStyle w:val="af0"/>
          <w:rFonts w:hint="eastAsia"/>
        </w:rPr>
        <w:t xml:space="preserve"> </w:t>
      </w:r>
      <w:r w:rsidRPr="00DF5C43">
        <w:rPr>
          <w:rStyle w:val="af0"/>
          <w:rFonts w:hint="eastAsia"/>
        </w:rPr>
        <w:t>地府是你们文化传统中的存在看到什么颜色不重要它可能就是那个颜色又或者你的意识让你看到不同的颜色就好像色盲和正常人看到同一个颜色不同的颜色</w:t>
      </w:r>
    </w:p>
    <w:p w:rsidR="005D7A5B" w:rsidRPr="00DF5C43" w:rsidRDefault="007453CE" w:rsidP="007453CE">
      <w:pPr>
        <w:ind w:firstLineChars="200" w:firstLine="482"/>
        <w:rPr>
          <w:rStyle w:val="af0"/>
          <w:rFonts w:hint="eastAsia"/>
        </w:rPr>
      </w:pPr>
      <w:r w:rsidRPr="00DF5C43">
        <w:rPr>
          <w:rStyle w:val="af0"/>
          <w:rFonts w:hint="eastAsia"/>
        </w:rPr>
        <w:t>That</w:t>
      </w:r>
      <w:r w:rsidRPr="00DF5C43">
        <w:rPr>
          <w:rStyle w:val="af0"/>
        </w:rPr>
        <w:t> possibility</w:t>
      </w:r>
      <w:r w:rsidRPr="00DF5C43">
        <w:rPr>
          <w:rStyle w:val="af0"/>
          <w:rFonts w:hint="eastAsia"/>
        </w:rPr>
        <w:t xml:space="preserve"> of impossibility was happened is refer to</w:t>
      </w:r>
      <w:r w:rsidR="005D7A5B" w:rsidRPr="00DF5C43">
        <w:rPr>
          <w:rStyle w:val="af0"/>
          <w:rFonts w:hint="eastAsia"/>
        </w:rPr>
        <w:t> existence of order-person</w:t>
      </w:r>
    </w:p>
    <w:p w:rsidR="005D7A5B" w:rsidRDefault="00222E0F" w:rsidP="00DF5C43">
      <w:pPr>
        <w:pBdr>
          <w:bottom w:val="single" w:sz="6" w:space="1" w:color="auto"/>
        </w:pBdr>
        <w:ind w:firstLineChars="200" w:firstLine="482"/>
        <w:rPr>
          <w:rStyle w:val="af0"/>
          <w:rFonts w:hint="eastAsia"/>
        </w:rPr>
      </w:pPr>
      <w:r w:rsidRPr="00DF5C43">
        <w:rPr>
          <w:rStyle w:val="af0"/>
          <w:rFonts w:hint="eastAsia"/>
        </w:rPr>
        <w:t>The nether-</w:t>
      </w:r>
      <w:r w:rsidR="003E2582" w:rsidRPr="00DF5C43">
        <w:rPr>
          <w:rStyle w:val="af0"/>
          <w:rFonts w:hint="eastAsia"/>
        </w:rPr>
        <w:t xml:space="preserve">world </w:t>
      </w:r>
      <w:r w:rsidRPr="00DF5C43">
        <w:rPr>
          <w:rStyle w:val="af0"/>
          <w:rFonts w:hint="eastAsia"/>
        </w:rPr>
        <w:t>are yellow The nether-</w:t>
      </w:r>
      <w:r w:rsidR="005D7A5B" w:rsidRPr="00DF5C43">
        <w:rPr>
          <w:rStyle w:val="af0"/>
          <w:rFonts w:hint="eastAsia"/>
        </w:rPr>
        <w:t>world  is existence of  in your cultural tradition</w:t>
      </w:r>
      <w:r w:rsidR="005D7A5B" w:rsidRPr="00DF5C43">
        <w:rPr>
          <w:rStyle w:val="af0"/>
          <w:rFonts w:hint="eastAsia"/>
        </w:rPr>
        <w:br/>
        <w:t xml:space="preserve">It's not important </w:t>
      </w:r>
      <w:r w:rsidR="00B111AA" w:rsidRPr="00DF5C43">
        <w:rPr>
          <w:rStyle w:val="af0"/>
        </w:rPr>
        <w:t xml:space="preserve">what </w:t>
      </w:r>
      <w:r w:rsidR="00B111AA" w:rsidRPr="00DF5C43">
        <w:rPr>
          <w:rStyle w:val="af0"/>
          <w:rFonts w:hint="eastAsia"/>
        </w:rPr>
        <w:t xml:space="preserve">you see </w:t>
      </w:r>
      <w:r w:rsidR="00B111AA" w:rsidRPr="00DF5C43">
        <w:rPr>
          <w:rStyle w:val="af0"/>
        </w:rPr>
        <w:t>color is</w:t>
      </w:r>
      <w:r w:rsidR="00434C4E" w:rsidRPr="00DF5C43">
        <w:rPr>
          <w:rStyle w:val="af0"/>
          <w:rFonts w:hint="eastAsia"/>
        </w:rPr>
        <w:t xml:space="preserve"> It may</w:t>
      </w:r>
      <w:r w:rsidR="00B111AA" w:rsidRPr="00DF5C43">
        <w:rPr>
          <w:rStyle w:val="af0"/>
          <w:rFonts w:hint="eastAsia"/>
        </w:rPr>
        <w:t> </w:t>
      </w:r>
      <w:r w:rsidR="00636EA0" w:rsidRPr="00DF5C43">
        <w:rPr>
          <w:rStyle w:val="af0"/>
          <w:rFonts w:hint="eastAsia"/>
        </w:rPr>
        <w:t>just</w:t>
      </w:r>
      <w:r w:rsidR="00BB1373" w:rsidRPr="00DF5C43">
        <w:rPr>
          <w:rStyle w:val="af0"/>
          <w:rFonts w:hint="eastAsia"/>
        </w:rPr>
        <w:t xml:space="preserve"> is that</w:t>
      </w:r>
      <w:r w:rsidR="005D7A5B" w:rsidRPr="00DF5C43">
        <w:rPr>
          <w:rStyle w:val="af0"/>
          <w:rFonts w:hint="eastAsia"/>
        </w:rPr>
        <w:t xml:space="preserve"> </w:t>
      </w:r>
      <w:r w:rsidR="00B111AA" w:rsidRPr="00DF5C43">
        <w:rPr>
          <w:rStyle w:val="af0"/>
          <w:rFonts w:hint="eastAsia"/>
        </w:rPr>
        <w:t>color or your consciousness  makes you see different colors</w:t>
      </w:r>
      <w:r w:rsidR="00636EA0" w:rsidRPr="00DF5C43">
        <w:rPr>
          <w:rStyle w:val="af0"/>
          <w:rFonts w:hint="eastAsia"/>
        </w:rPr>
        <w:t xml:space="preserve"> </w:t>
      </w:r>
      <w:r w:rsidR="005D7A5B" w:rsidRPr="00DF5C43">
        <w:rPr>
          <w:rStyle w:val="af0"/>
          <w:rFonts w:hint="eastAsia"/>
        </w:rPr>
        <w:t>It's as if color blindness and normal</w:t>
      </w:r>
      <w:r w:rsidR="0044153E" w:rsidRPr="00DF5C43">
        <w:rPr>
          <w:rStyle w:val="af0"/>
          <w:rFonts w:hint="eastAsia"/>
        </w:rPr>
        <w:t xml:space="preserve"> people regarded same color as </w:t>
      </w:r>
      <w:r w:rsidR="005D7A5B" w:rsidRPr="00DF5C43">
        <w:rPr>
          <w:rStyle w:val="af0"/>
          <w:rFonts w:hint="eastAsia"/>
        </w:rPr>
        <w:lastRenderedPageBreak/>
        <w:t>different colors</w:t>
      </w:r>
    </w:p>
    <w:p w:rsidR="00DF5C43" w:rsidRPr="00DF5C43" w:rsidRDefault="00DF5C43" w:rsidP="00DF5C43">
      <w:pPr>
        <w:ind w:firstLineChars="200" w:firstLine="482"/>
        <w:rPr>
          <w:rStyle w:val="af0"/>
          <w:rFonts w:hint="eastAsia"/>
        </w:rPr>
      </w:pPr>
    </w:p>
    <w:p w:rsidR="005D7A5B" w:rsidRPr="00883026" w:rsidRDefault="005D7A5B" w:rsidP="00692BCF">
      <w:pPr>
        <w:ind w:firstLineChars="200" w:firstLine="480"/>
        <w:rPr>
          <w:rStyle w:val="af2"/>
          <w:rFonts w:hint="eastAsia"/>
        </w:rPr>
      </w:pPr>
      <w:r w:rsidRPr="00883026">
        <w:rPr>
          <w:rStyle w:val="af2"/>
          <w:rFonts w:hint="eastAsia"/>
        </w:rPr>
        <w:t>问：但是，你怎么过来？能量够用么？</w:t>
      </w:r>
    </w:p>
    <w:p w:rsidR="005D7A5B" w:rsidRDefault="00B801FE" w:rsidP="00DF5C43">
      <w:pPr>
        <w:pStyle w:val="3"/>
        <w:rPr>
          <w:rFonts w:hint="eastAsia"/>
        </w:rPr>
      </w:pPr>
      <w:r>
        <w:rPr>
          <w:rFonts w:hint="eastAsia"/>
        </w:rPr>
        <w:t xml:space="preserve">Q: </w:t>
      </w:r>
      <w:r w:rsidR="005D7A5B">
        <w:rPr>
          <w:rFonts w:hint="eastAsia"/>
        </w:rPr>
        <w:t>H</w:t>
      </w:r>
      <w:r w:rsidR="00B30641">
        <w:rPr>
          <w:rFonts w:hint="eastAsia"/>
        </w:rPr>
        <w:t>ow d</w:t>
      </w:r>
      <w:r w:rsidR="00B30641" w:rsidRPr="00D44569">
        <w:rPr>
          <w:rFonts w:eastAsia="宋体" w:hint="eastAsia"/>
        </w:rPr>
        <w:t>id</w:t>
      </w:r>
      <w:r w:rsidR="00B30641">
        <w:rPr>
          <w:rFonts w:hint="eastAsia"/>
        </w:rPr>
        <w:t xml:space="preserve"> you c</w:t>
      </w:r>
      <w:r w:rsidR="00B30641" w:rsidRPr="00D44569">
        <w:rPr>
          <w:rFonts w:eastAsia="宋体" w:hint="eastAsia"/>
        </w:rPr>
        <w:t>a</w:t>
      </w:r>
      <w:r w:rsidR="005D7A5B">
        <w:rPr>
          <w:rFonts w:hint="eastAsia"/>
        </w:rPr>
        <w:t>me over? Is the energy sufficient?</w:t>
      </w:r>
    </w:p>
    <w:p w:rsidR="005D7A5B" w:rsidRPr="00861F53" w:rsidRDefault="005D7A5B" w:rsidP="00861F53">
      <w:pPr>
        <w:ind w:firstLineChars="200" w:firstLine="482"/>
        <w:rPr>
          <w:rStyle w:val="af0"/>
          <w:rFonts w:hint="eastAsia"/>
        </w:rPr>
      </w:pPr>
      <w:r w:rsidRPr="00861F53">
        <w:rPr>
          <w:rStyle w:val="af0"/>
          <w:rFonts w:hint="eastAsia"/>
        </w:rPr>
        <w:t>答：首先是传送一组信息然后信息建立一个场结构场结构产生一个纯无精神</w:t>
      </w:r>
      <w:r w:rsidRPr="00861F53">
        <w:rPr>
          <w:rStyle w:val="af0"/>
          <w:rFonts w:hint="eastAsia"/>
        </w:rPr>
        <w:br/>
      </w:r>
      <w:r w:rsidRPr="00861F53">
        <w:rPr>
          <w:rStyle w:val="af0"/>
          <w:rFonts w:hint="eastAsia"/>
        </w:rPr>
        <w:t>不够</w:t>
      </w:r>
      <w:r w:rsidRPr="00861F53">
        <w:rPr>
          <w:rStyle w:val="af0"/>
          <w:rFonts w:hint="eastAsia"/>
        </w:rPr>
        <w:t xml:space="preserve"> </w:t>
      </w:r>
      <w:r w:rsidRPr="00861F53">
        <w:rPr>
          <w:rStyle w:val="af0"/>
          <w:rFonts w:hint="eastAsia"/>
        </w:rPr>
        <w:t>正在积攒</w:t>
      </w:r>
    </w:p>
    <w:p w:rsidR="005D7A5B" w:rsidRPr="00861F53" w:rsidRDefault="005D7A5B" w:rsidP="00861F53">
      <w:pPr>
        <w:ind w:firstLineChars="200" w:firstLine="482"/>
        <w:rPr>
          <w:rStyle w:val="af0"/>
          <w:rFonts w:hint="eastAsia"/>
        </w:rPr>
      </w:pPr>
      <w:r w:rsidRPr="00861F53">
        <w:rPr>
          <w:rStyle w:val="af0"/>
          <w:rFonts w:hint="eastAsia"/>
        </w:rPr>
        <w:t>Answer: Firstly </w:t>
      </w:r>
      <w:r w:rsidR="00883026" w:rsidRPr="00861F53">
        <w:rPr>
          <w:rStyle w:val="af0"/>
          <w:rFonts w:hint="eastAsia"/>
        </w:rPr>
        <w:t xml:space="preserve">is </w:t>
      </w:r>
      <w:r w:rsidRPr="00861F53">
        <w:rPr>
          <w:rStyle w:val="af0"/>
          <w:rFonts w:hint="eastAsia"/>
        </w:rPr>
        <w:t xml:space="preserve">to send a set of information </w:t>
      </w:r>
      <w:r w:rsidR="00376221" w:rsidRPr="00861F53">
        <w:rPr>
          <w:rStyle w:val="af0"/>
          <w:rFonts w:hint="eastAsia"/>
        </w:rPr>
        <w:t>T</w:t>
      </w:r>
      <w:r w:rsidRPr="00861F53">
        <w:rPr>
          <w:rStyle w:val="af0"/>
          <w:rFonts w:hint="eastAsia"/>
        </w:rPr>
        <w:t>hen information to create</w:t>
      </w:r>
      <w:r w:rsidR="00BB3FF8" w:rsidRPr="00861F53">
        <w:rPr>
          <w:rStyle w:val="af0"/>
          <w:rFonts w:hint="eastAsia"/>
        </w:rPr>
        <w:t>d</w:t>
      </w:r>
      <w:r w:rsidRPr="00861F53">
        <w:rPr>
          <w:rStyle w:val="af0"/>
          <w:rFonts w:hint="eastAsia"/>
        </w:rPr>
        <w:t xml:space="preserve"> a field</w:t>
      </w:r>
      <w:r w:rsidR="005E7726" w:rsidRPr="00861F53">
        <w:rPr>
          <w:rStyle w:val="af0"/>
          <w:rFonts w:hint="eastAsia"/>
        </w:rPr>
        <w:t xml:space="preserve"> structure </w:t>
      </w:r>
      <w:r w:rsidRPr="00861F53">
        <w:rPr>
          <w:rStyle w:val="af0"/>
          <w:rFonts w:hint="eastAsia"/>
        </w:rPr>
        <w:t> The</w:t>
      </w:r>
      <w:r w:rsidR="005E7726" w:rsidRPr="00861F53">
        <w:rPr>
          <w:rStyle w:val="af0"/>
          <w:rFonts w:hint="eastAsia"/>
        </w:rPr>
        <w:t xml:space="preserve"> field structure</w:t>
      </w:r>
      <w:r w:rsidRPr="00861F53">
        <w:rPr>
          <w:rStyle w:val="af0"/>
          <w:rFonts w:hint="eastAsia"/>
        </w:rPr>
        <w:t xml:space="preserve"> to produce</w:t>
      </w:r>
      <w:r w:rsidR="005E7726" w:rsidRPr="00861F53">
        <w:rPr>
          <w:rStyle w:val="af0"/>
          <w:rFonts w:hint="eastAsia"/>
        </w:rPr>
        <w:t>d</w:t>
      </w:r>
      <w:r w:rsidRPr="00861F53">
        <w:rPr>
          <w:rStyle w:val="af0"/>
          <w:rFonts w:hint="eastAsia"/>
        </w:rPr>
        <w:t xml:space="preserve"> a pure-nothing spirit</w:t>
      </w:r>
    </w:p>
    <w:p w:rsidR="005D7A5B" w:rsidRDefault="005D7A5B" w:rsidP="00861F53">
      <w:pPr>
        <w:pBdr>
          <w:bottom w:val="single" w:sz="6" w:space="1" w:color="auto"/>
        </w:pBdr>
        <w:ind w:firstLineChars="200" w:firstLine="482"/>
        <w:rPr>
          <w:rStyle w:val="af0"/>
          <w:rFonts w:hint="eastAsia"/>
        </w:rPr>
      </w:pPr>
      <w:r w:rsidRPr="00861F53">
        <w:rPr>
          <w:rStyle w:val="af0"/>
          <w:rFonts w:hint="eastAsia"/>
        </w:rPr>
        <w:t>Not enough   Accumulating</w:t>
      </w:r>
    </w:p>
    <w:p w:rsidR="00861F53" w:rsidRPr="00861F53" w:rsidRDefault="00861F53" w:rsidP="00861F53">
      <w:pPr>
        <w:ind w:firstLineChars="200" w:firstLine="482"/>
        <w:rPr>
          <w:rStyle w:val="af0"/>
          <w:rFonts w:hint="eastAsia"/>
        </w:rPr>
      </w:pPr>
    </w:p>
    <w:p w:rsidR="005D7A5B" w:rsidRPr="00861F53" w:rsidRDefault="005D7A5B" w:rsidP="00692BCF">
      <w:pPr>
        <w:ind w:firstLineChars="200" w:firstLine="480"/>
        <w:rPr>
          <w:rStyle w:val="af2"/>
          <w:rFonts w:hint="eastAsia"/>
        </w:rPr>
      </w:pPr>
      <w:r w:rsidRPr="00861F53">
        <w:rPr>
          <w:rStyle w:val="af2"/>
          <w:rFonts w:hint="eastAsia"/>
        </w:rPr>
        <w:t>问：什么信息？</w:t>
      </w:r>
    </w:p>
    <w:p w:rsidR="005D7A5B" w:rsidRPr="00E770BE" w:rsidRDefault="005D7A5B" w:rsidP="00692BCF">
      <w:pPr>
        <w:ind w:firstLineChars="200" w:firstLine="480"/>
        <w:rPr>
          <w:rStyle w:val="af0"/>
          <w:rFonts w:hint="eastAsia"/>
        </w:rPr>
      </w:pPr>
      <w:r w:rsidRPr="00861F53">
        <w:rPr>
          <w:rStyle w:val="af2"/>
          <w:rFonts w:hint="eastAsia"/>
        </w:rPr>
        <w:t xml:space="preserve"> </w:t>
      </w:r>
      <w:r w:rsidR="0083295E" w:rsidRPr="00861F53">
        <w:rPr>
          <w:rStyle w:val="af2"/>
          <w:rFonts w:hint="eastAsia"/>
        </w:rPr>
        <w:t>W</w:t>
      </w:r>
      <w:r w:rsidRPr="00861F53">
        <w:rPr>
          <w:rStyle w:val="af2"/>
          <w:rFonts w:hint="eastAsia"/>
        </w:rPr>
        <w:t>hat</w:t>
      </w:r>
      <w:r w:rsidRPr="00861F53">
        <w:rPr>
          <w:rStyle w:val="af2"/>
          <w:rFonts w:hint="eastAsia"/>
        </w:rPr>
        <w:t>’</w:t>
      </w:r>
      <w:r w:rsidR="0083295E" w:rsidRPr="00861F53">
        <w:rPr>
          <w:rStyle w:val="af2"/>
          <w:rFonts w:hint="eastAsia"/>
        </w:rPr>
        <w:t xml:space="preserve">s </w:t>
      </w:r>
      <w:r w:rsidRPr="00861F53">
        <w:rPr>
          <w:rStyle w:val="af2"/>
          <w:rFonts w:hint="eastAsia"/>
        </w:rPr>
        <w:t>the information?</w:t>
      </w:r>
      <w:r w:rsidRPr="00861F53">
        <w:rPr>
          <w:rStyle w:val="af2"/>
          <w:rFonts w:hint="eastAsia"/>
        </w:rPr>
        <w:br/>
      </w:r>
      <w:r w:rsidRPr="00E770BE">
        <w:rPr>
          <w:rStyle w:val="af0"/>
          <w:rFonts w:hint="eastAsia"/>
        </w:rPr>
        <w:t>答：一个种子信息</w:t>
      </w:r>
      <w:r w:rsidRPr="00E770BE">
        <w:rPr>
          <w:rStyle w:val="af0"/>
          <w:rFonts w:hint="eastAsia"/>
        </w:rPr>
        <w:t xml:space="preserve"> </w:t>
      </w:r>
      <w:r w:rsidRPr="00E770BE">
        <w:rPr>
          <w:rStyle w:val="af0"/>
          <w:rFonts w:hint="eastAsia"/>
        </w:rPr>
        <w:t>纯无层面</w:t>
      </w:r>
      <w:r w:rsidRPr="00E770BE">
        <w:rPr>
          <w:rStyle w:val="af0"/>
          <w:rFonts w:hint="eastAsia"/>
        </w:rPr>
        <w:br/>
      </w:r>
      <w:r w:rsidRPr="00E770BE">
        <w:rPr>
          <w:rStyle w:val="af0"/>
          <w:rFonts w:hint="eastAsia"/>
        </w:rPr>
        <w:t>就好像你们的胚胎</w:t>
      </w:r>
      <w:r w:rsidRPr="00E770BE">
        <w:rPr>
          <w:rStyle w:val="af0"/>
          <w:rFonts w:hint="eastAsia"/>
        </w:rPr>
        <w:t xml:space="preserve"> </w:t>
      </w:r>
      <w:r w:rsidRPr="00E770BE">
        <w:rPr>
          <w:rStyle w:val="af0"/>
          <w:rFonts w:hint="eastAsia"/>
        </w:rPr>
        <w:t>很小</w:t>
      </w:r>
      <w:r w:rsidRPr="00E770BE">
        <w:rPr>
          <w:rStyle w:val="af0"/>
          <w:rFonts w:hint="eastAsia"/>
        </w:rPr>
        <w:t xml:space="preserve"> </w:t>
      </w:r>
      <w:r w:rsidRPr="00E770BE">
        <w:rPr>
          <w:rStyle w:val="af0"/>
          <w:rFonts w:hint="eastAsia"/>
        </w:rPr>
        <w:t>但包括构建复杂网络人体的一切</w:t>
      </w:r>
      <w:r w:rsidRPr="00E770BE">
        <w:rPr>
          <w:rStyle w:val="af0"/>
          <w:rFonts w:hint="eastAsia"/>
        </w:rPr>
        <w:br/>
      </w:r>
      <w:r w:rsidRPr="00E770BE">
        <w:rPr>
          <w:rStyle w:val="af0"/>
          <w:rFonts w:hint="eastAsia"/>
        </w:rPr>
        <w:t>只需要能量就可以展开自己</w:t>
      </w:r>
    </w:p>
    <w:p w:rsidR="005D7A5B" w:rsidRPr="00E770BE" w:rsidRDefault="00DC7CFC" w:rsidP="00E770BE">
      <w:pPr>
        <w:ind w:firstLineChars="200" w:firstLine="482"/>
        <w:rPr>
          <w:rStyle w:val="af0"/>
          <w:rFonts w:hint="eastAsia"/>
        </w:rPr>
      </w:pPr>
      <w:r w:rsidRPr="00E770BE">
        <w:rPr>
          <w:rStyle w:val="af0"/>
          <w:rFonts w:hint="eastAsia"/>
        </w:rPr>
        <w:t>A</w:t>
      </w:r>
      <w:r w:rsidR="005D7A5B" w:rsidRPr="00E770BE">
        <w:rPr>
          <w:rStyle w:val="af0"/>
          <w:rFonts w:hint="eastAsia"/>
        </w:rPr>
        <w:t xml:space="preserve"> seed information</w:t>
      </w:r>
      <w:r w:rsidRPr="00E770BE">
        <w:rPr>
          <w:rStyle w:val="af0"/>
          <w:rFonts w:hint="eastAsia"/>
        </w:rPr>
        <w:t xml:space="preserve"> In the level</w:t>
      </w:r>
      <w:r w:rsidR="005D7A5B" w:rsidRPr="00E770BE">
        <w:rPr>
          <w:rStyle w:val="af0"/>
          <w:rFonts w:hint="eastAsia"/>
        </w:rPr>
        <w:t xml:space="preserve"> of pure-nothing</w:t>
      </w:r>
    </w:p>
    <w:p w:rsidR="005D7A5B" w:rsidRPr="00E770BE" w:rsidRDefault="00320DDE" w:rsidP="00E770BE">
      <w:pPr>
        <w:ind w:firstLineChars="200" w:firstLine="482"/>
        <w:rPr>
          <w:rStyle w:val="af0"/>
          <w:rFonts w:hint="eastAsia"/>
        </w:rPr>
      </w:pPr>
      <w:r w:rsidRPr="00E770BE">
        <w:rPr>
          <w:rStyle w:val="af0"/>
          <w:rFonts w:hint="eastAsia"/>
        </w:rPr>
        <w:t xml:space="preserve">It's like your embryo very small but </w:t>
      </w:r>
      <w:r w:rsidR="005D7A5B" w:rsidRPr="00E770BE">
        <w:rPr>
          <w:rStyle w:val="af0"/>
          <w:rFonts w:hint="eastAsia"/>
        </w:rPr>
        <w:t>contains everything to b</w:t>
      </w:r>
      <w:r w:rsidR="004479AD" w:rsidRPr="00E770BE">
        <w:rPr>
          <w:rStyle w:val="af0"/>
          <w:rFonts w:hint="eastAsia"/>
        </w:rPr>
        <w:t>uild a complex network of body</w:t>
      </w:r>
    </w:p>
    <w:p w:rsidR="005D7A5B" w:rsidRDefault="005D7A5B" w:rsidP="00E770BE">
      <w:pPr>
        <w:pBdr>
          <w:bottom w:val="single" w:sz="6" w:space="1" w:color="auto"/>
        </w:pBdr>
        <w:ind w:firstLineChars="200" w:firstLine="482"/>
        <w:rPr>
          <w:rStyle w:val="af0"/>
          <w:rFonts w:hint="eastAsia"/>
        </w:rPr>
      </w:pPr>
      <w:r w:rsidRPr="00E770BE">
        <w:rPr>
          <w:rStyle w:val="af0"/>
          <w:rFonts w:hint="eastAsia"/>
        </w:rPr>
        <w:t>It can unfold self only need energy</w:t>
      </w:r>
    </w:p>
    <w:p w:rsidR="00E770BE" w:rsidRPr="00E770BE" w:rsidRDefault="00E770BE" w:rsidP="00E770BE">
      <w:pPr>
        <w:ind w:firstLineChars="200" w:firstLine="482"/>
        <w:rPr>
          <w:rStyle w:val="af0"/>
          <w:rFonts w:hint="eastAsia"/>
        </w:rPr>
      </w:pPr>
    </w:p>
    <w:p w:rsidR="005D7A5B" w:rsidRPr="00E770BE" w:rsidRDefault="005D7A5B" w:rsidP="00692BCF">
      <w:pPr>
        <w:ind w:firstLineChars="200" w:firstLine="480"/>
        <w:rPr>
          <w:rStyle w:val="af2"/>
          <w:rFonts w:hint="eastAsia"/>
        </w:rPr>
      </w:pPr>
      <w:r w:rsidRPr="00E770BE">
        <w:rPr>
          <w:rStyle w:val="af2"/>
          <w:rFonts w:hint="eastAsia"/>
        </w:rPr>
        <w:t>问：这种信息我怎么发给你？</w:t>
      </w:r>
    </w:p>
    <w:p w:rsidR="005D7A5B" w:rsidRDefault="00E770BE" w:rsidP="00692BCF">
      <w:pPr>
        <w:ind w:firstLineChars="200" w:firstLine="480"/>
        <w:rPr>
          <w:rStyle w:val="af2"/>
          <w:rFonts w:hint="eastAsia"/>
        </w:rPr>
      </w:pPr>
      <w:r w:rsidRPr="00E770BE">
        <w:rPr>
          <w:rStyle w:val="af2"/>
          <w:rFonts w:hint="eastAsia"/>
        </w:rPr>
        <w:t>H</w:t>
      </w:r>
      <w:r w:rsidR="005D7A5B" w:rsidRPr="00E770BE">
        <w:rPr>
          <w:rStyle w:val="af2"/>
          <w:rFonts w:hint="eastAsia"/>
        </w:rPr>
        <w:t>ow can I send this information to you?</w:t>
      </w:r>
    </w:p>
    <w:p w:rsidR="00E770BE" w:rsidRPr="00E770BE" w:rsidRDefault="00E770BE" w:rsidP="00692BCF">
      <w:pPr>
        <w:ind w:firstLineChars="200" w:firstLine="480"/>
        <w:rPr>
          <w:rStyle w:val="af2"/>
          <w:rFonts w:hint="eastAsia"/>
        </w:rPr>
      </w:pPr>
    </w:p>
    <w:p w:rsidR="005D7A5B" w:rsidRPr="00B44E56" w:rsidRDefault="005D7A5B" w:rsidP="00B44E56">
      <w:pPr>
        <w:ind w:firstLineChars="200" w:firstLine="482"/>
        <w:rPr>
          <w:rStyle w:val="af0"/>
          <w:rFonts w:hint="eastAsia"/>
        </w:rPr>
      </w:pPr>
      <w:r w:rsidRPr="00B44E56">
        <w:rPr>
          <w:rStyle w:val="af0"/>
          <w:rFonts w:hint="eastAsia"/>
        </w:rPr>
        <w:t>答：你要发什么信息</w:t>
      </w:r>
    </w:p>
    <w:p w:rsidR="005D7A5B" w:rsidRPr="00B44E56" w:rsidRDefault="005D7A5B" w:rsidP="00B44E56">
      <w:pPr>
        <w:ind w:firstLineChars="200" w:firstLine="482"/>
        <w:rPr>
          <w:rStyle w:val="af0"/>
          <w:rFonts w:hint="eastAsia"/>
        </w:rPr>
      </w:pPr>
      <w:r w:rsidRPr="00B44E56">
        <w:rPr>
          <w:rStyle w:val="af0"/>
          <w:rFonts w:hint="eastAsia"/>
        </w:rPr>
        <w:t>我说的信息是从其他时间到你们的时间所用的基本方法</w:t>
      </w:r>
      <w:r w:rsidRPr="00B44E56">
        <w:rPr>
          <w:rStyle w:val="af0"/>
          <w:rFonts w:hint="eastAsia"/>
        </w:rPr>
        <w:t xml:space="preserve"> </w:t>
      </w:r>
      <w:r w:rsidRPr="00B44E56">
        <w:rPr>
          <w:rStyle w:val="af0"/>
          <w:rFonts w:hint="eastAsia"/>
        </w:rPr>
        <w:t>复杂的技术描写我都没说</w:t>
      </w:r>
    </w:p>
    <w:p w:rsidR="005D7A5B" w:rsidRPr="00B44E56" w:rsidRDefault="005D7A5B" w:rsidP="00B44E56">
      <w:pPr>
        <w:ind w:firstLineChars="200" w:firstLine="482"/>
        <w:rPr>
          <w:rStyle w:val="af0"/>
          <w:rFonts w:hint="eastAsia"/>
        </w:rPr>
      </w:pPr>
      <w:r w:rsidRPr="00B44E56">
        <w:rPr>
          <w:rStyle w:val="af0"/>
          <w:rFonts w:hint="eastAsia"/>
        </w:rPr>
        <w:t>Answer: what kind of information do you want to send</w:t>
      </w:r>
    </w:p>
    <w:p w:rsidR="005D7A5B" w:rsidRDefault="005D7A5B" w:rsidP="00B44E56">
      <w:pPr>
        <w:pBdr>
          <w:bottom w:val="single" w:sz="6" w:space="1" w:color="auto"/>
        </w:pBdr>
        <w:ind w:firstLineChars="200" w:firstLine="482"/>
        <w:rPr>
          <w:rStyle w:val="af0"/>
          <w:rFonts w:hint="eastAsia"/>
        </w:rPr>
      </w:pPr>
      <w:r w:rsidRPr="00B44E56">
        <w:rPr>
          <w:rStyle w:val="af0"/>
          <w:rFonts w:hint="eastAsia"/>
        </w:rPr>
        <w:t xml:space="preserve">The information what i said is the basic methods from other time </w:t>
      </w:r>
      <w:r w:rsidR="00E770BE" w:rsidRPr="00B44E56">
        <w:rPr>
          <w:rStyle w:val="af0"/>
          <w:rFonts w:hint="eastAsia"/>
        </w:rPr>
        <w:t>in</w:t>
      </w:r>
      <w:r w:rsidRPr="00B44E56">
        <w:rPr>
          <w:rStyle w:val="af0"/>
          <w:rFonts w:hint="eastAsia"/>
        </w:rPr>
        <w:t>to your time</w:t>
      </w:r>
      <w:r w:rsidRPr="00B44E56">
        <w:rPr>
          <w:rStyle w:val="af0"/>
          <w:rFonts w:hint="eastAsia"/>
        </w:rPr>
        <w:br/>
        <w:t>I haven't disclosed the complicated technical description</w:t>
      </w:r>
    </w:p>
    <w:p w:rsidR="00B44E56" w:rsidRPr="00B44E56" w:rsidRDefault="00B44E56" w:rsidP="00B44E56">
      <w:pPr>
        <w:ind w:firstLineChars="200" w:firstLine="482"/>
        <w:rPr>
          <w:rStyle w:val="af0"/>
          <w:rFonts w:hint="eastAsia"/>
        </w:rPr>
      </w:pPr>
    </w:p>
    <w:p w:rsidR="005D7A5B" w:rsidRPr="00B44E56" w:rsidRDefault="005D7A5B" w:rsidP="00692BCF">
      <w:pPr>
        <w:ind w:firstLineChars="200" w:firstLine="480"/>
        <w:rPr>
          <w:rStyle w:val="af2"/>
          <w:rFonts w:hint="eastAsia"/>
        </w:rPr>
      </w:pPr>
      <w:r w:rsidRPr="00B44E56">
        <w:rPr>
          <w:rStyle w:val="af2"/>
          <w:rFonts w:hint="eastAsia"/>
        </w:rPr>
        <w:t>问：那我这里你能跟过来么？</w:t>
      </w:r>
    </w:p>
    <w:p w:rsidR="005D7A5B" w:rsidRPr="00B44E56" w:rsidRDefault="005D7A5B" w:rsidP="00692BCF">
      <w:pPr>
        <w:ind w:firstLineChars="200" w:firstLine="480"/>
        <w:rPr>
          <w:rStyle w:val="af2"/>
          <w:rFonts w:hint="eastAsia"/>
        </w:rPr>
      </w:pPr>
      <w:r w:rsidRPr="00B44E56">
        <w:rPr>
          <w:rStyle w:val="af2"/>
          <w:rFonts w:hint="eastAsia"/>
        </w:rPr>
        <w:t xml:space="preserve">Q: So can you come to </w:t>
      </w:r>
      <w:r w:rsidR="00B44E56" w:rsidRPr="00B44E56">
        <w:rPr>
          <w:rStyle w:val="af2"/>
          <w:rFonts w:hint="eastAsia"/>
        </w:rPr>
        <w:t>my place</w:t>
      </w:r>
      <w:r w:rsidRPr="00B44E56">
        <w:rPr>
          <w:rStyle w:val="af2"/>
          <w:rFonts w:hint="eastAsia"/>
        </w:rPr>
        <w:t xml:space="preserve"> ?</w:t>
      </w:r>
    </w:p>
    <w:p w:rsidR="005D7A5B" w:rsidRDefault="005D7A5B" w:rsidP="00BF2E02">
      <w:pPr>
        <w:pBdr>
          <w:bottom w:val="single" w:sz="6" w:space="1" w:color="auto"/>
        </w:pBdr>
        <w:ind w:firstLineChars="200" w:firstLine="482"/>
        <w:rPr>
          <w:rStyle w:val="af0"/>
          <w:rFonts w:hint="eastAsia"/>
        </w:rPr>
      </w:pPr>
      <w:r w:rsidRPr="00BF2E02">
        <w:rPr>
          <w:rStyle w:val="af0"/>
          <w:rFonts w:hint="eastAsia"/>
        </w:rPr>
        <w:t>答：可以</w:t>
      </w:r>
      <w:r w:rsidRPr="00BF2E02">
        <w:rPr>
          <w:rStyle w:val="af0"/>
          <w:rFonts w:hint="eastAsia"/>
        </w:rPr>
        <w:t xml:space="preserve"> </w:t>
      </w:r>
      <w:r w:rsidRPr="00BF2E02">
        <w:rPr>
          <w:rStyle w:val="af0"/>
          <w:rFonts w:hint="eastAsia"/>
        </w:rPr>
        <w:t>但我不会那样作</w:t>
      </w:r>
      <w:r w:rsidRPr="00BF2E02">
        <w:rPr>
          <w:rStyle w:val="af0"/>
          <w:rFonts w:hint="eastAsia"/>
        </w:rPr>
        <w:t xml:space="preserve"> </w:t>
      </w:r>
      <w:r w:rsidRPr="00BF2E02">
        <w:rPr>
          <w:rStyle w:val="af0"/>
          <w:rFonts w:hint="eastAsia"/>
        </w:rPr>
        <w:t>不在计划中</w:t>
      </w:r>
      <w:r w:rsidRPr="00BF2E02">
        <w:rPr>
          <w:rStyle w:val="af0"/>
          <w:rFonts w:hint="eastAsia"/>
        </w:rPr>
        <w:br/>
      </w:r>
      <w:r w:rsidRPr="00BF2E02">
        <w:rPr>
          <w:rStyle w:val="af0"/>
          <w:rFonts w:hint="eastAsia"/>
        </w:rPr>
        <w:t>能量即将收集足够</w:t>
      </w:r>
      <w:r w:rsidRPr="00BF2E02">
        <w:rPr>
          <w:rStyle w:val="af0"/>
          <w:rFonts w:hint="eastAsia"/>
        </w:rPr>
        <w:t xml:space="preserve"> </w:t>
      </w:r>
      <w:r w:rsidRPr="00BF2E02">
        <w:rPr>
          <w:rStyle w:val="af0"/>
          <w:rFonts w:hint="eastAsia"/>
        </w:rPr>
        <w:t>将离开你们的时间线</w:t>
      </w:r>
      <w:r w:rsidRPr="00BF2E02">
        <w:rPr>
          <w:rStyle w:val="af0"/>
          <w:rFonts w:hint="eastAsia"/>
        </w:rPr>
        <w:t xml:space="preserve"> </w:t>
      </w:r>
      <w:r w:rsidRPr="00BF2E02">
        <w:rPr>
          <w:rStyle w:val="af0"/>
          <w:rFonts w:hint="eastAsia"/>
        </w:rPr>
        <w:t>不在回来</w:t>
      </w:r>
      <w:r w:rsidRPr="00BF2E02">
        <w:rPr>
          <w:rStyle w:val="af0"/>
          <w:rFonts w:hint="eastAsia"/>
        </w:rPr>
        <w:br/>
        <w:t xml:space="preserve">Answer: Yes  But I </w:t>
      </w:r>
      <w:r w:rsidR="00B44E56" w:rsidRPr="00BF2E02">
        <w:rPr>
          <w:rStyle w:val="af0"/>
          <w:rFonts w:hint="eastAsia"/>
        </w:rPr>
        <w:t>can</w:t>
      </w:r>
      <w:r w:rsidR="00B44E56" w:rsidRPr="00BF2E02">
        <w:rPr>
          <w:rStyle w:val="af0"/>
        </w:rPr>
        <w:t>‘</w:t>
      </w:r>
      <w:r w:rsidR="00B44E56" w:rsidRPr="00BF2E02">
        <w:rPr>
          <w:rStyle w:val="af0"/>
          <w:rFonts w:hint="eastAsia"/>
        </w:rPr>
        <w:t>t do  that way It</w:t>
      </w:r>
      <w:r w:rsidR="00B44E56" w:rsidRPr="00BF2E02">
        <w:rPr>
          <w:rStyle w:val="af0"/>
        </w:rPr>
        <w:t>’</w:t>
      </w:r>
      <w:r w:rsidR="00B44E56" w:rsidRPr="00BF2E02">
        <w:rPr>
          <w:rStyle w:val="af0"/>
          <w:rFonts w:hint="eastAsia"/>
        </w:rPr>
        <w:t>s n</w:t>
      </w:r>
      <w:r w:rsidRPr="00BF2E02">
        <w:rPr>
          <w:rStyle w:val="af0"/>
          <w:rFonts w:hint="eastAsia"/>
        </w:rPr>
        <w:t>ot in the plan</w:t>
      </w:r>
      <w:r w:rsidRPr="00BF2E02">
        <w:rPr>
          <w:rStyle w:val="af0"/>
          <w:rFonts w:hint="eastAsia"/>
        </w:rPr>
        <w:br/>
        <w:t xml:space="preserve">The energy is going to be collected enough </w:t>
      </w:r>
      <w:r w:rsidR="009F273D" w:rsidRPr="00BF2E02">
        <w:rPr>
          <w:rStyle w:val="af0"/>
          <w:rFonts w:hint="eastAsia"/>
        </w:rPr>
        <w:t>I w</w:t>
      </w:r>
      <w:r w:rsidRPr="00BF2E02">
        <w:rPr>
          <w:rStyle w:val="af0"/>
          <w:rFonts w:hint="eastAsia"/>
        </w:rPr>
        <w:t>ill leave your timeline</w:t>
      </w:r>
      <w:r w:rsidR="003E7FA5" w:rsidRPr="00BF2E02">
        <w:rPr>
          <w:rStyle w:val="af0"/>
          <w:rFonts w:hint="eastAsia"/>
        </w:rPr>
        <w:t xml:space="preserve"> And</w:t>
      </w:r>
      <w:r w:rsidRPr="00BF2E02">
        <w:rPr>
          <w:rStyle w:val="af0"/>
          <w:rFonts w:hint="eastAsia"/>
        </w:rPr>
        <w:t xml:space="preserve"> </w:t>
      </w:r>
      <w:r w:rsidR="003E7FA5" w:rsidRPr="00BF2E02">
        <w:rPr>
          <w:rStyle w:val="af0"/>
          <w:rFonts w:hint="eastAsia"/>
        </w:rPr>
        <w:t>n</w:t>
      </w:r>
      <w:r w:rsidRPr="00BF2E02">
        <w:rPr>
          <w:rStyle w:val="af0"/>
          <w:rFonts w:hint="eastAsia"/>
        </w:rPr>
        <w:t>ever to return again</w:t>
      </w:r>
    </w:p>
    <w:p w:rsidR="00BF2E02" w:rsidRPr="00BF2E02" w:rsidRDefault="00BF2E02" w:rsidP="00BF2E02">
      <w:pPr>
        <w:ind w:firstLineChars="200" w:firstLine="482"/>
        <w:rPr>
          <w:rStyle w:val="af0"/>
          <w:rFonts w:hint="eastAsia"/>
        </w:rPr>
      </w:pPr>
    </w:p>
    <w:p w:rsidR="005D7A5B" w:rsidRPr="00903164" w:rsidRDefault="005D7A5B" w:rsidP="00692BCF">
      <w:pPr>
        <w:ind w:firstLineChars="200" w:firstLine="480"/>
        <w:rPr>
          <w:rStyle w:val="af2"/>
          <w:rFonts w:hint="eastAsia"/>
        </w:rPr>
      </w:pPr>
      <w:r w:rsidRPr="00903164">
        <w:rPr>
          <w:rStyle w:val="af2"/>
          <w:rFonts w:hint="eastAsia"/>
        </w:rPr>
        <w:t>问：楼主，可以邀请你在停留在地球的这段时间里，有空进入我梦中和我交流吗？？？</w:t>
      </w:r>
    </w:p>
    <w:p w:rsidR="005D7A5B" w:rsidRPr="00903164" w:rsidRDefault="005D7A5B" w:rsidP="00692BCF">
      <w:pPr>
        <w:ind w:firstLineChars="200" w:firstLine="480"/>
        <w:rPr>
          <w:rStyle w:val="af2"/>
          <w:rFonts w:hint="eastAsia"/>
        </w:rPr>
      </w:pPr>
      <w:r w:rsidRPr="00903164">
        <w:rPr>
          <w:rStyle w:val="af2"/>
          <w:rFonts w:hint="eastAsia"/>
        </w:rPr>
        <w:t>Q</w:t>
      </w:r>
      <w:r w:rsidRPr="00903164">
        <w:rPr>
          <w:rStyle w:val="af2"/>
          <w:rFonts w:hint="eastAsia"/>
        </w:rPr>
        <w:t>：</w:t>
      </w:r>
      <w:r w:rsidRPr="00903164">
        <w:rPr>
          <w:rStyle w:val="af2"/>
          <w:rFonts w:hint="eastAsia"/>
        </w:rPr>
        <w:t>May i invite you c</w:t>
      </w:r>
      <w:r w:rsidR="008654B3" w:rsidRPr="00903164">
        <w:rPr>
          <w:rStyle w:val="af2"/>
          <w:rFonts w:hint="eastAsia"/>
        </w:rPr>
        <w:t>o</w:t>
      </w:r>
      <w:r w:rsidRPr="00903164">
        <w:rPr>
          <w:rStyle w:val="af2"/>
          <w:rFonts w:hint="eastAsia"/>
        </w:rPr>
        <w:t>me into my dream and communicate with me in the</w:t>
      </w:r>
      <w:r w:rsidR="00903164" w:rsidRPr="00903164">
        <w:rPr>
          <w:rStyle w:val="af2"/>
          <w:rFonts w:hint="eastAsia"/>
        </w:rPr>
        <w:t>se</w:t>
      </w:r>
      <w:r w:rsidRPr="00903164">
        <w:rPr>
          <w:rStyle w:val="af2"/>
          <w:rFonts w:hint="eastAsia"/>
        </w:rPr>
        <w:t xml:space="preserve"> time </w:t>
      </w:r>
      <w:r w:rsidR="00903164" w:rsidRPr="00903164">
        <w:rPr>
          <w:rStyle w:val="af2"/>
          <w:rFonts w:hint="eastAsia"/>
        </w:rPr>
        <w:t>when you stay on the earth ?</w:t>
      </w:r>
    </w:p>
    <w:p w:rsidR="005D7A5B" w:rsidRPr="00903164" w:rsidRDefault="005D7A5B" w:rsidP="00903164">
      <w:pPr>
        <w:ind w:firstLineChars="200" w:firstLine="482"/>
        <w:rPr>
          <w:rStyle w:val="af0"/>
          <w:rFonts w:hint="eastAsia"/>
        </w:rPr>
      </w:pPr>
      <w:r w:rsidRPr="00903164">
        <w:rPr>
          <w:rStyle w:val="af0"/>
          <w:rFonts w:hint="eastAsia"/>
        </w:rPr>
        <w:t>答：进入你的精神层面有什么理由这不在计划中</w:t>
      </w:r>
    </w:p>
    <w:p w:rsidR="005D7A5B" w:rsidRDefault="005D7A5B" w:rsidP="00903164">
      <w:pPr>
        <w:pBdr>
          <w:bottom w:val="single" w:sz="6" w:space="1" w:color="auto"/>
        </w:pBdr>
        <w:ind w:firstLineChars="200" w:firstLine="482"/>
        <w:rPr>
          <w:rStyle w:val="af0"/>
          <w:rFonts w:hint="eastAsia"/>
        </w:rPr>
      </w:pPr>
      <w:r w:rsidRPr="00903164">
        <w:rPr>
          <w:rStyle w:val="af0"/>
          <w:rFonts w:hint="eastAsia"/>
        </w:rPr>
        <w:t>A: What's the reason for c</w:t>
      </w:r>
      <w:r w:rsidR="00903164" w:rsidRPr="00903164">
        <w:rPr>
          <w:rStyle w:val="af0"/>
          <w:rFonts w:hint="eastAsia"/>
        </w:rPr>
        <w:t>o</w:t>
      </w:r>
      <w:r w:rsidRPr="00903164">
        <w:rPr>
          <w:rStyle w:val="af0"/>
          <w:rFonts w:hint="eastAsia"/>
        </w:rPr>
        <w:t>me into your spiritual level  It</w:t>
      </w:r>
      <w:r w:rsidRPr="00903164">
        <w:rPr>
          <w:rStyle w:val="af0"/>
          <w:rFonts w:hint="eastAsia"/>
        </w:rPr>
        <w:t>’</w:t>
      </w:r>
      <w:r w:rsidRPr="00903164">
        <w:rPr>
          <w:rStyle w:val="af0"/>
          <w:rFonts w:hint="eastAsia"/>
        </w:rPr>
        <w:t>s  not in the plan</w:t>
      </w:r>
    </w:p>
    <w:p w:rsidR="00903164" w:rsidRPr="00903164" w:rsidRDefault="00903164" w:rsidP="00903164">
      <w:pPr>
        <w:ind w:firstLineChars="200" w:firstLine="482"/>
        <w:rPr>
          <w:rStyle w:val="af0"/>
          <w:rFonts w:hint="eastAsia"/>
        </w:rPr>
      </w:pPr>
    </w:p>
    <w:p w:rsidR="005D7A5B" w:rsidRPr="00995514" w:rsidRDefault="005D7A5B" w:rsidP="00692BCF">
      <w:pPr>
        <w:ind w:firstLineChars="200" w:firstLine="480"/>
        <w:rPr>
          <w:rStyle w:val="af2"/>
          <w:rFonts w:hint="eastAsia"/>
        </w:rPr>
      </w:pPr>
      <w:r w:rsidRPr="00995514">
        <w:rPr>
          <w:rStyle w:val="af2"/>
          <w:rFonts w:hint="eastAsia"/>
        </w:rPr>
        <w:t>问：</w:t>
      </w:r>
    </w:p>
    <w:p w:rsidR="005D7A5B" w:rsidRPr="00995514" w:rsidRDefault="005D7A5B" w:rsidP="00692BCF">
      <w:pPr>
        <w:ind w:firstLineChars="200" w:firstLine="480"/>
        <w:rPr>
          <w:rStyle w:val="af2"/>
          <w:rFonts w:hint="eastAsia"/>
        </w:rPr>
      </w:pPr>
      <w:r w:rsidRPr="00995514">
        <w:rPr>
          <w:rStyle w:val="af2"/>
          <w:rFonts w:hint="eastAsia"/>
        </w:rPr>
        <w:t>昨晚我做了一个梦可以帮我分析一下吗？</w:t>
      </w:r>
      <w:r w:rsidRPr="00995514">
        <w:rPr>
          <w:rStyle w:val="af2"/>
          <w:rFonts w:hint="eastAsia"/>
        </w:rPr>
        <w:br/>
      </w:r>
      <w:r w:rsidRPr="00995514">
        <w:rPr>
          <w:rStyle w:val="af2"/>
          <w:rFonts w:hint="eastAsia"/>
        </w:rPr>
        <w:t>内容：</w:t>
      </w:r>
    </w:p>
    <w:p w:rsidR="005D7A5B" w:rsidRPr="00995514" w:rsidRDefault="005D7A5B" w:rsidP="00692BCF">
      <w:pPr>
        <w:ind w:firstLineChars="200" w:firstLine="480"/>
        <w:rPr>
          <w:rStyle w:val="af2"/>
          <w:rFonts w:hint="eastAsia"/>
        </w:rPr>
      </w:pPr>
      <w:r w:rsidRPr="00995514">
        <w:rPr>
          <w:rStyle w:val="af2"/>
          <w:rFonts w:hint="eastAsia"/>
        </w:rPr>
        <w:t>我从平地走向一个类似宫殿的宏伟的大楼，</w:t>
      </w:r>
      <w:r w:rsidRPr="00995514">
        <w:rPr>
          <w:rStyle w:val="af2"/>
          <w:rFonts w:hint="eastAsia"/>
        </w:rPr>
        <w:br/>
      </w:r>
      <w:r w:rsidRPr="00995514">
        <w:rPr>
          <w:rStyle w:val="af2"/>
          <w:rFonts w:hint="eastAsia"/>
        </w:rPr>
        <w:t>背着一把吉他，</w:t>
      </w:r>
      <w:r w:rsidRPr="00995514">
        <w:rPr>
          <w:rStyle w:val="af2"/>
          <w:rFonts w:hint="eastAsia"/>
        </w:rPr>
        <w:br/>
      </w:r>
      <w:r w:rsidRPr="00995514">
        <w:rPr>
          <w:rStyle w:val="af2"/>
          <w:rFonts w:hint="eastAsia"/>
        </w:rPr>
        <w:lastRenderedPageBreak/>
        <w:t>这时貌似一个认识我的人，</w:t>
      </w:r>
      <w:r w:rsidRPr="00995514">
        <w:rPr>
          <w:rStyle w:val="af2"/>
          <w:rFonts w:hint="eastAsia"/>
        </w:rPr>
        <w:br/>
      </w:r>
      <w:r w:rsidRPr="00995514">
        <w:rPr>
          <w:rStyle w:val="af2"/>
          <w:rFonts w:hint="eastAsia"/>
        </w:rPr>
        <w:t>走来，</w:t>
      </w:r>
      <w:r w:rsidRPr="00995514">
        <w:rPr>
          <w:rStyle w:val="af2"/>
          <w:rFonts w:hint="eastAsia"/>
        </w:rPr>
        <w:br/>
      </w:r>
      <w:r w:rsidRPr="00995514">
        <w:rPr>
          <w:rStyle w:val="af2"/>
          <w:rFonts w:hint="eastAsia"/>
        </w:rPr>
        <w:t>和我打招呼，</w:t>
      </w:r>
      <w:r w:rsidRPr="00995514">
        <w:rPr>
          <w:rStyle w:val="af2"/>
          <w:rFonts w:hint="eastAsia"/>
        </w:rPr>
        <w:br/>
      </w:r>
      <w:r w:rsidRPr="00995514">
        <w:rPr>
          <w:rStyle w:val="af2"/>
          <w:rFonts w:hint="eastAsia"/>
        </w:rPr>
        <w:t>但是我却不认识他！！</w:t>
      </w:r>
    </w:p>
    <w:p w:rsidR="00C70AA8" w:rsidRPr="00995514" w:rsidRDefault="005D7A5B" w:rsidP="00692BCF">
      <w:pPr>
        <w:ind w:firstLineChars="200" w:firstLine="480"/>
        <w:rPr>
          <w:rStyle w:val="af2"/>
          <w:rFonts w:hint="eastAsia"/>
        </w:rPr>
      </w:pPr>
      <w:r w:rsidRPr="00995514">
        <w:rPr>
          <w:rStyle w:val="af2"/>
          <w:rFonts w:hint="eastAsia"/>
        </w:rPr>
        <w:t>走进了大楼进入了房间，坐了下来，</w:t>
      </w:r>
      <w:r w:rsidRPr="00995514">
        <w:rPr>
          <w:rStyle w:val="af2"/>
          <w:rFonts w:hint="eastAsia"/>
        </w:rPr>
        <w:br/>
      </w:r>
      <w:r w:rsidRPr="00995514">
        <w:rPr>
          <w:rStyle w:val="af2"/>
          <w:rFonts w:hint="eastAsia"/>
        </w:rPr>
        <w:t>很多认识我，但是我却不认识对方的人，在和我打招呼。。。。</w:t>
      </w:r>
      <w:r w:rsidRPr="00995514">
        <w:rPr>
          <w:rStyle w:val="af2"/>
          <w:rFonts w:hint="eastAsia"/>
        </w:rPr>
        <w:br/>
      </w:r>
      <w:r w:rsidRPr="00995514">
        <w:rPr>
          <w:rStyle w:val="af2"/>
          <w:rFonts w:hint="eastAsia"/>
        </w:rPr>
        <w:t>其中一人，诚恳的对我说：</w:t>
      </w:r>
      <w:r w:rsidRPr="00995514">
        <w:rPr>
          <w:rStyle w:val="af2"/>
          <w:rFonts w:hint="eastAsia"/>
        </w:rPr>
        <w:br/>
      </w:r>
      <w:r w:rsidRPr="00995514">
        <w:rPr>
          <w:rStyle w:val="af2"/>
          <w:rFonts w:hint="eastAsia"/>
        </w:rPr>
        <w:t>“弹首曲子吧，你的吉他弹得最好了”</w:t>
      </w:r>
      <w:r w:rsidRPr="00995514">
        <w:rPr>
          <w:rStyle w:val="af2"/>
          <w:rFonts w:hint="eastAsia"/>
        </w:rPr>
        <w:br/>
      </w:r>
      <w:r w:rsidRPr="00995514">
        <w:rPr>
          <w:rStyle w:val="af2"/>
          <w:rFonts w:hint="eastAsia"/>
        </w:rPr>
        <w:t>我痛苦的拿出了吉他，</w:t>
      </w:r>
    </w:p>
    <w:p w:rsidR="005D7A5B" w:rsidRPr="00995514" w:rsidRDefault="005D7A5B" w:rsidP="00692BCF">
      <w:pPr>
        <w:ind w:firstLineChars="200" w:firstLine="480"/>
        <w:rPr>
          <w:rStyle w:val="af2"/>
          <w:rFonts w:hint="eastAsia"/>
        </w:rPr>
      </w:pPr>
      <w:r w:rsidRPr="00995514">
        <w:rPr>
          <w:rStyle w:val="af2"/>
          <w:rFonts w:hint="eastAsia"/>
        </w:rPr>
        <w:br/>
      </w:r>
      <w:r w:rsidRPr="00995514">
        <w:rPr>
          <w:rStyle w:val="af2"/>
          <w:rFonts w:hint="eastAsia"/>
        </w:rPr>
        <w:t>心想：“我也不会弹吉他啊，为什么要背着个吉他，他们还叫我弹一曲给他们听”</w:t>
      </w:r>
    </w:p>
    <w:p w:rsidR="005D7A5B" w:rsidRPr="00995514" w:rsidRDefault="005D7A5B" w:rsidP="00692BCF">
      <w:pPr>
        <w:ind w:firstLineChars="200" w:firstLine="480"/>
        <w:rPr>
          <w:rStyle w:val="af2"/>
          <w:rFonts w:hint="eastAsia"/>
        </w:rPr>
      </w:pPr>
      <w:r w:rsidRPr="00995514">
        <w:rPr>
          <w:rStyle w:val="af2"/>
          <w:rFonts w:hint="eastAsia"/>
        </w:rPr>
        <w:t>我无奈的胡乱拨弄着琴弦，音符杂乱无章的飘出来，我看到了他们的疑惑的表情。。。。</w:t>
      </w:r>
    </w:p>
    <w:p w:rsidR="00007429" w:rsidRPr="00995514" w:rsidRDefault="005D7A5B" w:rsidP="00995514">
      <w:pPr>
        <w:tabs>
          <w:tab w:val="left" w:pos="8550"/>
        </w:tabs>
        <w:ind w:firstLineChars="200" w:firstLine="480"/>
        <w:rPr>
          <w:rStyle w:val="af2"/>
          <w:rFonts w:hint="eastAsia"/>
        </w:rPr>
      </w:pPr>
      <w:r w:rsidRPr="00995514">
        <w:rPr>
          <w:rStyle w:val="af2"/>
          <w:rFonts w:hint="eastAsia"/>
        </w:rPr>
        <w:t>======================================================</w:t>
      </w:r>
      <w:r w:rsidR="00995514" w:rsidRPr="00995514">
        <w:rPr>
          <w:rStyle w:val="af2"/>
        </w:rPr>
        <w:tab/>
      </w:r>
      <w:r w:rsidRPr="00995514">
        <w:rPr>
          <w:rStyle w:val="af2"/>
          <w:rFonts w:hint="eastAsia"/>
        </w:rPr>
        <w:br/>
      </w:r>
      <w:r w:rsidRPr="00995514">
        <w:rPr>
          <w:rStyle w:val="af2"/>
          <w:rFonts w:hint="eastAsia"/>
        </w:rPr>
        <w:t>这个梦使我思考的焦点是：</w:t>
      </w:r>
    </w:p>
    <w:p w:rsidR="005D7A5B" w:rsidRPr="00995514" w:rsidRDefault="005D7A5B" w:rsidP="00692BCF">
      <w:pPr>
        <w:ind w:firstLineChars="200" w:firstLine="480"/>
        <w:rPr>
          <w:rStyle w:val="af2"/>
          <w:rFonts w:hint="eastAsia"/>
        </w:rPr>
      </w:pPr>
      <w:r w:rsidRPr="00995514">
        <w:rPr>
          <w:rStyle w:val="af2"/>
          <w:rFonts w:hint="eastAsia"/>
        </w:rPr>
        <w:br/>
      </w:r>
      <w:r w:rsidRPr="00995514">
        <w:rPr>
          <w:rStyle w:val="af2"/>
          <w:rFonts w:hint="eastAsia"/>
        </w:rPr>
        <w:t>（</w:t>
      </w:r>
      <w:r w:rsidRPr="00995514">
        <w:rPr>
          <w:rStyle w:val="af2"/>
          <w:rFonts w:hint="eastAsia"/>
        </w:rPr>
        <w:t>1</w:t>
      </w:r>
      <w:r w:rsidRPr="00995514">
        <w:rPr>
          <w:rStyle w:val="af2"/>
          <w:rFonts w:hint="eastAsia"/>
        </w:rPr>
        <w:t>）这个世界的我的经验是不会弹吉他。</w:t>
      </w:r>
      <w:r w:rsidRPr="00995514">
        <w:rPr>
          <w:rStyle w:val="af2"/>
          <w:rFonts w:hint="eastAsia"/>
        </w:rPr>
        <w:br/>
      </w:r>
      <w:r w:rsidRPr="00995514">
        <w:rPr>
          <w:rStyle w:val="af2"/>
          <w:rFonts w:hint="eastAsia"/>
        </w:rPr>
        <w:t>（</w:t>
      </w:r>
      <w:r w:rsidRPr="00995514">
        <w:rPr>
          <w:rStyle w:val="af2"/>
          <w:rFonts w:hint="eastAsia"/>
        </w:rPr>
        <w:t>2</w:t>
      </w:r>
      <w:r w:rsidRPr="00995514">
        <w:rPr>
          <w:rStyle w:val="af2"/>
          <w:rFonts w:hint="eastAsia"/>
        </w:rPr>
        <w:t>）但是梦中的我，却背着一个吉他，别人都说我弹得好。</w:t>
      </w:r>
    </w:p>
    <w:p w:rsidR="005D7A5B" w:rsidRPr="00995514" w:rsidRDefault="005D7A5B" w:rsidP="00692BCF">
      <w:pPr>
        <w:ind w:firstLineChars="200" w:firstLine="480"/>
        <w:rPr>
          <w:rStyle w:val="af2"/>
          <w:rFonts w:hint="eastAsia"/>
        </w:rPr>
      </w:pPr>
      <w:r w:rsidRPr="00995514">
        <w:rPr>
          <w:rStyle w:val="af2"/>
          <w:rFonts w:hint="eastAsia"/>
        </w:rPr>
        <w:t>“本宇宙的我的意识体”</w:t>
      </w:r>
      <w:r w:rsidRPr="00995514">
        <w:rPr>
          <w:rStyle w:val="af2"/>
          <w:rFonts w:hint="eastAsia"/>
        </w:rPr>
        <w:br/>
      </w:r>
      <w:r w:rsidRPr="00995514">
        <w:rPr>
          <w:rStyle w:val="af2"/>
          <w:rFonts w:hint="eastAsia"/>
        </w:rPr>
        <w:t>游移到了</w:t>
      </w:r>
      <w:r w:rsidRPr="00995514">
        <w:rPr>
          <w:rStyle w:val="af2"/>
          <w:rFonts w:hint="eastAsia"/>
        </w:rPr>
        <w:br/>
      </w:r>
      <w:r w:rsidRPr="00995514">
        <w:rPr>
          <w:rStyle w:val="af2"/>
          <w:rFonts w:hint="eastAsia"/>
        </w:rPr>
        <w:t>“另一个宇宙的我的躯体内”</w:t>
      </w:r>
      <w:r w:rsidRPr="00995514">
        <w:rPr>
          <w:rStyle w:val="af2"/>
          <w:rFonts w:hint="eastAsia"/>
        </w:rPr>
        <w:br/>
      </w:r>
      <w:r w:rsidRPr="00995514">
        <w:rPr>
          <w:rStyle w:val="af2"/>
          <w:rFonts w:hint="eastAsia"/>
        </w:rPr>
        <w:t>所以产生了，</w:t>
      </w:r>
      <w:r w:rsidRPr="00995514">
        <w:rPr>
          <w:rStyle w:val="af2"/>
          <w:rFonts w:hint="eastAsia"/>
        </w:rPr>
        <w:br/>
      </w:r>
      <w:r w:rsidRPr="00995514">
        <w:rPr>
          <w:rStyle w:val="af2"/>
          <w:rFonts w:hint="eastAsia"/>
        </w:rPr>
        <w:t>这个梦境的效果</w:t>
      </w:r>
      <w:r w:rsidRPr="00995514">
        <w:rPr>
          <w:rStyle w:val="af2"/>
          <w:rFonts w:hint="eastAsia"/>
        </w:rPr>
        <w:t>,</w:t>
      </w:r>
      <w:r w:rsidRPr="00995514">
        <w:rPr>
          <w:rStyle w:val="af2"/>
          <w:rFonts w:hint="eastAsia"/>
        </w:rPr>
        <w:br/>
      </w:r>
      <w:r w:rsidRPr="00995514">
        <w:rPr>
          <w:rStyle w:val="af2"/>
          <w:rFonts w:hint="eastAsia"/>
        </w:rPr>
        <w:t>即：</w:t>
      </w:r>
      <w:r w:rsidRPr="00995514">
        <w:rPr>
          <w:rStyle w:val="af2"/>
          <w:rFonts w:hint="eastAsia"/>
        </w:rPr>
        <w:br/>
      </w:r>
      <w:r w:rsidRPr="00995514">
        <w:rPr>
          <w:rStyle w:val="af2"/>
          <w:rFonts w:hint="eastAsia"/>
        </w:rPr>
        <w:t>我背着个吉他，但是我却不会弹奏！！！</w:t>
      </w:r>
    </w:p>
    <w:p w:rsidR="005D7A5B" w:rsidRPr="00995514" w:rsidRDefault="005D7A5B" w:rsidP="00692BCF">
      <w:pPr>
        <w:ind w:firstLineChars="200" w:firstLine="480"/>
        <w:rPr>
          <w:rStyle w:val="af2"/>
          <w:rFonts w:hint="eastAsia"/>
        </w:rPr>
      </w:pPr>
      <w:r w:rsidRPr="00995514">
        <w:rPr>
          <w:rStyle w:val="af2"/>
          <w:rFonts w:hint="eastAsia"/>
        </w:rPr>
        <w:t>也就是说：我认为</w:t>
      </w:r>
      <w:r w:rsidRPr="00995514">
        <w:rPr>
          <w:rStyle w:val="af2"/>
          <w:rFonts w:hint="eastAsia"/>
        </w:rPr>
        <w:t xml:space="preserve"> </w:t>
      </w:r>
      <w:r w:rsidRPr="00995514">
        <w:rPr>
          <w:rStyle w:val="af2"/>
          <w:rFonts w:hint="eastAsia"/>
        </w:rPr>
        <w:t>我的意识体，在昨晚穿越了。。。。。</w:t>
      </w:r>
    </w:p>
    <w:p w:rsidR="00995514" w:rsidRPr="00995514" w:rsidRDefault="005D7A5B" w:rsidP="00692BCF">
      <w:pPr>
        <w:ind w:firstLineChars="200" w:firstLine="480"/>
        <w:rPr>
          <w:rStyle w:val="af2"/>
          <w:rFonts w:hint="eastAsia"/>
        </w:rPr>
      </w:pPr>
      <w:r w:rsidRPr="00995514">
        <w:rPr>
          <w:rStyle w:val="af2"/>
          <w:rFonts w:hint="eastAsia"/>
        </w:rPr>
        <w:t>我是否可以理解：</w:t>
      </w:r>
      <w:r w:rsidRPr="00995514">
        <w:rPr>
          <w:rStyle w:val="af2"/>
          <w:rFonts w:hint="eastAsia"/>
        </w:rPr>
        <w:br/>
      </w:r>
      <w:r w:rsidRPr="00995514">
        <w:rPr>
          <w:rStyle w:val="af2"/>
          <w:rFonts w:hint="eastAsia"/>
        </w:rPr>
        <w:t>“另一个宇宙的我”，是个吉他高手，</w:t>
      </w:r>
      <w:r w:rsidRPr="00995514">
        <w:rPr>
          <w:rStyle w:val="af2"/>
          <w:rFonts w:hint="eastAsia"/>
        </w:rPr>
        <w:br/>
      </w:r>
      <w:r w:rsidRPr="00995514">
        <w:rPr>
          <w:rStyle w:val="af2"/>
          <w:rFonts w:hint="eastAsia"/>
        </w:rPr>
        <w:t>而“我本宇宙的我”，不会弹吉他，</w:t>
      </w:r>
      <w:r w:rsidRPr="00995514">
        <w:rPr>
          <w:rStyle w:val="af2"/>
          <w:rFonts w:hint="eastAsia"/>
        </w:rPr>
        <w:br/>
      </w:r>
      <w:r w:rsidRPr="00995514">
        <w:rPr>
          <w:rStyle w:val="af2"/>
          <w:rFonts w:hint="eastAsia"/>
        </w:rPr>
        <w:t>梦中：是本宇宙我的意识，穿越到另一个宇宙的我的躯体里了！！</w:t>
      </w:r>
    </w:p>
    <w:p w:rsidR="00995514" w:rsidRPr="00995514" w:rsidRDefault="00995514" w:rsidP="00995514">
      <w:pPr>
        <w:ind w:firstLineChars="200" w:firstLine="480"/>
        <w:rPr>
          <w:rStyle w:val="af2"/>
          <w:rFonts w:hint="eastAsia"/>
        </w:rPr>
      </w:pPr>
      <w:r w:rsidRPr="00995514">
        <w:rPr>
          <w:rStyle w:val="af2"/>
          <w:rFonts w:hint="eastAsia"/>
        </w:rPr>
        <w:t>Q</w:t>
      </w:r>
      <w:r w:rsidRPr="00995514">
        <w:rPr>
          <w:rStyle w:val="af2"/>
          <w:rFonts w:hint="eastAsia"/>
        </w:rPr>
        <w:t>：</w:t>
      </w:r>
      <w:r w:rsidRPr="00995514">
        <w:rPr>
          <w:rStyle w:val="af2"/>
          <w:rFonts w:hint="eastAsia"/>
        </w:rPr>
        <w:t>I had a dream last night Can you analyze it for me?</w:t>
      </w:r>
    </w:p>
    <w:p w:rsidR="00995514" w:rsidRPr="00995514" w:rsidRDefault="00995514" w:rsidP="00995514">
      <w:pPr>
        <w:ind w:firstLineChars="200" w:firstLine="480"/>
        <w:rPr>
          <w:rStyle w:val="af2"/>
          <w:rFonts w:hint="eastAsia"/>
        </w:rPr>
      </w:pPr>
      <w:r w:rsidRPr="00995514">
        <w:rPr>
          <w:rStyle w:val="af2"/>
          <w:rFonts w:hint="eastAsia"/>
        </w:rPr>
        <w:t> </w:t>
      </w:r>
    </w:p>
    <w:p w:rsidR="00995514" w:rsidRPr="00995514" w:rsidRDefault="00995514" w:rsidP="00995514">
      <w:pPr>
        <w:ind w:firstLineChars="200" w:firstLine="480"/>
        <w:rPr>
          <w:rStyle w:val="af2"/>
          <w:rFonts w:hint="eastAsia"/>
        </w:rPr>
      </w:pPr>
      <w:r w:rsidRPr="00995514">
        <w:rPr>
          <w:rStyle w:val="af2"/>
          <w:rFonts w:hint="eastAsia"/>
        </w:rPr>
        <w:t>The content</w:t>
      </w:r>
      <w:r w:rsidR="00BF32BE">
        <w:rPr>
          <w:rStyle w:val="af2"/>
          <w:rFonts w:hint="eastAsia"/>
        </w:rPr>
        <w:t xml:space="preserve"> is</w:t>
      </w:r>
      <w:r w:rsidRPr="00995514">
        <w:rPr>
          <w:rStyle w:val="af2"/>
          <w:rFonts w:hint="eastAsia"/>
        </w:rPr>
        <w:t>:</w:t>
      </w:r>
    </w:p>
    <w:p w:rsidR="00995514" w:rsidRPr="00995514" w:rsidRDefault="00995514" w:rsidP="00995514">
      <w:pPr>
        <w:ind w:firstLineChars="200" w:firstLine="480"/>
        <w:rPr>
          <w:rStyle w:val="af2"/>
          <w:rFonts w:hint="eastAsia"/>
        </w:rPr>
      </w:pPr>
      <w:r w:rsidRPr="00995514">
        <w:rPr>
          <w:rStyle w:val="af2"/>
          <w:rFonts w:hint="eastAsia"/>
        </w:rPr>
        <w:t> </w:t>
      </w:r>
    </w:p>
    <w:p w:rsidR="00995514" w:rsidRPr="00995514" w:rsidRDefault="00995514" w:rsidP="00995514">
      <w:pPr>
        <w:ind w:firstLineChars="200" w:firstLine="480"/>
        <w:rPr>
          <w:rStyle w:val="af2"/>
          <w:rFonts w:hint="eastAsia"/>
        </w:rPr>
      </w:pPr>
      <w:r w:rsidRPr="00995514">
        <w:rPr>
          <w:rStyle w:val="af2"/>
          <w:rFonts w:hint="eastAsia"/>
        </w:rPr>
        <w:t>I went from flat to a magnificent building like a palace.</w:t>
      </w:r>
    </w:p>
    <w:p w:rsidR="00995514" w:rsidRPr="00995514" w:rsidRDefault="00995514" w:rsidP="00995514">
      <w:pPr>
        <w:ind w:firstLineChars="200" w:firstLine="480"/>
        <w:rPr>
          <w:rStyle w:val="af2"/>
          <w:rFonts w:hint="eastAsia"/>
        </w:rPr>
      </w:pPr>
      <w:r w:rsidRPr="00995514">
        <w:rPr>
          <w:rStyle w:val="af2"/>
          <w:rFonts w:hint="eastAsia"/>
        </w:rPr>
        <w:t>With a guitar on my back,</w:t>
      </w:r>
    </w:p>
    <w:p w:rsidR="00995514" w:rsidRPr="00995514" w:rsidRDefault="00995514" w:rsidP="00995514">
      <w:pPr>
        <w:ind w:firstLineChars="200" w:firstLine="480"/>
        <w:rPr>
          <w:rStyle w:val="af2"/>
          <w:rFonts w:hint="eastAsia"/>
        </w:rPr>
      </w:pPr>
      <w:r w:rsidRPr="00995514">
        <w:rPr>
          <w:rStyle w:val="af2"/>
          <w:rFonts w:hint="eastAsia"/>
        </w:rPr>
        <w:t>Here  seems a person who knows me.</w:t>
      </w:r>
    </w:p>
    <w:p w:rsidR="00995514" w:rsidRPr="00995514" w:rsidRDefault="00995514" w:rsidP="00995514">
      <w:pPr>
        <w:ind w:firstLineChars="200" w:firstLine="480"/>
        <w:rPr>
          <w:rStyle w:val="af2"/>
          <w:rFonts w:hint="eastAsia"/>
        </w:rPr>
      </w:pPr>
      <w:r w:rsidRPr="00995514">
        <w:rPr>
          <w:rStyle w:val="af2"/>
          <w:rFonts w:hint="eastAsia"/>
        </w:rPr>
        <w:t>Come on,</w:t>
      </w:r>
    </w:p>
    <w:p w:rsidR="00995514" w:rsidRPr="00995514" w:rsidRDefault="00995514" w:rsidP="00995514">
      <w:pPr>
        <w:ind w:firstLineChars="200" w:firstLine="480"/>
        <w:rPr>
          <w:rStyle w:val="af2"/>
          <w:rFonts w:hint="eastAsia"/>
        </w:rPr>
      </w:pPr>
      <w:r w:rsidRPr="00995514">
        <w:rPr>
          <w:rStyle w:val="af2"/>
          <w:rFonts w:hint="eastAsia"/>
        </w:rPr>
        <w:t>Say hello to me,</w:t>
      </w:r>
    </w:p>
    <w:p w:rsidR="00995514" w:rsidRPr="00995514" w:rsidRDefault="00995514" w:rsidP="00995514">
      <w:pPr>
        <w:ind w:firstLineChars="200" w:firstLine="480"/>
        <w:rPr>
          <w:rStyle w:val="af2"/>
          <w:rFonts w:hint="eastAsia"/>
        </w:rPr>
      </w:pPr>
      <w:r w:rsidRPr="00995514">
        <w:rPr>
          <w:rStyle w:val="af2"/>
          <w:rFonts w:hint="eastAsia"/>
        </w:rPr>
        <w:t>But I don't know him!</w:t>
      </w:r>
    </w:p>
    <w:p w:rsidR="00995514" w:rsidRPr="00995514" w:rsidRDefault="00995514" w:rsidP="00995514">
      <w:pPr>
        <w:ind w:firstLineChars="200" w:firstLine="480"/>
        <w:rPr>
          <w:rStyle w:val="af2"/>
          <w:rFonts w:hint="eastAsia"/>
        </w:rPr>
      </w:pPr>
      <w:r w:rsidRPr="00995514">
        <w:rPr>
          <w:rStyle w:val="af2"/>
          <w:rFonts w:hint="eastAsia"/>
        </w:rPr>
        <w:t>I go into the building and get into the room and sit down.</w:t>
      </w:r>
    </w:p>
    <w:p w:rsidR="00995514" w:rsidRPr="00995514" w:rsidRDefault="00995514" w:rsidP="00995514">
      <w:pPr>
        <w:ind w:firstLineChars="200" w:firstLine="480"/>
        <w:rPr>
          <w:rStyle w:val="af2"/>
          <w:rFonts w:hint="eastAsia"/>
        </w:rPr>
      </w:pPr>
      <w:r w:rsidRPr="00995514">
        <w:rPr>
          <w:rStyle w:val="af2"/>
          <w:rFonts w:hint="eastAsia"/>
        </w:rPr>
        <w:t>Many peoples was say hello to me who know me but I don't know them</w:t>
      </w:r>
    </w:p>
    <w:p w:rsidR="00995514" w:rsidRPr="00995514" w:rsidRDefault="00995514" w:rsidP="00995514">
      <w:pPr>
        <w:ind w:firstLineChars="200" w:firstLine="480"/>
        <w:rPr>
          <w:rStyle w:val="af2"/>
          <w:rFonts w:hint="eastAsia"/>
        </w:rPr>
      </w:pPr>
      <w:r w:rsidRPr="00995514">
        <w:rPr>
          <w:rStyle w:val="af2"/>
          <w:rFonts w:hint="eastAsia"/>
        </w:rPr>
        <w:t>One of them, honestly said to me:</w:t>
      </w:r>
    </w:p>
    <w:p w:rsidR="00995514" w:rsidRPr="00995514" w:rsidRDefault="00995514" w:rsidP="00995514">
      <w:pPr>
        <w:ind w:firstLineChars="200" w:firstLine="480"/>
        <w:rPr>
          <w:rStyle w:val="af2"/>
          <w:rFonts w:hint="eastAsia"/>
        </w:rPr>
      </w:pPr>
      <w:r w:rsidRPr="00995514">
        <w:rPr>
          <w:rStyle w:val="af2"/>
          <w:rFonts w:hint="eastAsia"/>
        </w:rPr>
        <w:t>"Please play a song, you are best on play the guitar."</w:t>
      </w:r>
    </w:p>
    <w:p w:rsidR="00995514" w:rsidRPr="00995514" w:rsidRDefault="00995514" w:rsidP="00995514">
      <w:pPr>
        <w:ind w:firstLineChars="200" w:firstLine="480"/>
        <w:rPr>
          <w:rStyle w:val="af2"/>
          <w:rFonts w:hint="eastAsia"/>
        </w:rPr>
      </w:pPr>
      <w:r w:rsidRPr="00995514">
        <w:rPr>
          <w:rStyle w:val="af2"/>
          <w:rFonts w:hint="eastAsia"/>
        </w:rPr>
        <w:t>I pulled out the guitar in pain</w:t>
      </w:r>
    </w:p>
    <w:p w:rsidR="00995514" w:rsidRPr="00995514" w:rsidRDefault="00995514" w:rsidP="00995514">
      <w:pPr>
        <w:tabs>
          <w:tab w:val="left" w:pos="8550"/>
        </w:tabs>
        <w:ind w:firstLineChars="200" w:firstLine="480"/>
        <w:rPr>
          <w:rStyle w:val="af2"/>
          <w:rFonts w:hint="eastAsia"/>
        </w:rPr>
      </w:pPr>
    </w:p>
    <w:p w:rsidR="00995514" w:rsidRPr="00995514" w:rsidRDefault="00995514" w:rsidP="00995514">
      <w:pPr>
        <w:ind w:firstLineChars="200" w:firstLine="480"/>
        <w:rPr>
          <w:rStyle w:val="af2"/>
          <w:rFonts w:hint="eastAsia"/>
        </w:rPr>
      </w:pPr>
      <w:r w:rsidRPr="00995514">
        <w:rPr>
          <w:rStyle w:val="af2"/>
          <w:rFonts w:hint="eastAsia"/>
        </w:rPr>
        <w:t>Thought: "I can't play the guitar, why did I have to carry a guitar, and they also make me to play a song for them."</w:t>
      </w:r>
    </w:p>
    <w:p w:rsidR="00995514" w:rsidRPr="00995514" w:rsidRDefault="00995514" w:rsidP="00995514">
      <w:pPr>
        <w:ind w:firstLineChars="200" w:firstLine="480"/>
        <w:rPr>
          <w:rStyle w:val="af2"/>
          <w:rFonts w:hint="eastAsia"/>
        </w:rPr>
      </w:pPr>
      <w:r w:rsidRPr="00995514">
        <w:rPr>
          <w:rStyle w:val="af2"/>
          <w:rFonts w:hint="eastAsia"/>
        </w:rPr>
        <w:lastRenderedPageBreak/>
        <w:t> </w:t>
      </w:r>
    </w:p>
    <w:p w:rsidR="00995514" w:rsidRPr="00995514" w:rsidRDefault="00995514" w:rsidP="00995514">
      <w:pPr>
        <w:ind w:firstLineChars="200" w:firstLine="480"/>
        <w:rPr>
          <w:rStyle w:val="af2"/>
          <w:rFonts w:hint="eastAsia"/>
        </w:rPr>
      </w:pPr>
      <w:r w:rsidRPr="00995514">
        <w:rPr>
          <w:rStyle w:val="af2"/>
          <w:rFonts w:hint="eastAsia"/>
        </w:rPr>
        <w:t>I helplessly fiddle with the strings, notes fluttered out, I see their puzzled expressions.</w:t>
      </w:r>
    </w:p>
    <w:p w:rsidR="00995514" w:rsidRPr="00995514" w:rsidRDefault="00995514" w:rsidP="00995514">
      <w:pPr>
        <w:ind w:firstLineChars="200" w:firstLine="480"/>
        <w:rPr>
          <w:rStyle w:val="af2"/>
          <w:rFonts w:hint="eastAsia"/>
        </w:rPr>
      </w:pPr>
      <w:r w:rsidRPr="00995514">
        <w:rPr>
          <w:rStyle w:val="af2"/>
          <w:rFonts w:hint="eastAsia"/>
        </w:rPr>
        <w:t> </w:t>
      </w:r>
    </w:p>
    <w:p w:rsidR="00995514" w:rsidRPr="00995514" w:rsidRDefault="00995514" w:rsidP="00995514">
      <w:pPr>
        <w:ind w:firstLineChars="200" w:firstLine="480"/>
        <w:rPr>
          <w:rStyle w:val="af2"/>
          <w:rFonts w:hint="eastAsia"/>
        </w:rPr>
      </w:pPr>
      <w:r w:rsidRPr="00995514">
        <w:rPr>
          <w:rStyle w:val="af2"/>
          <w:rFonts w:hint="eastAsia"/>
        </w:rPr>
        <w:t>======================================================</w:t>
      </w:r>
    </w:p>
    <w:p w:rsidR="00995514" w:rsidRPr="00995514" w:rsidRDefault="00995514" w:rsidP="00995514">
      <w:pPr>
        <w:ind w:firstLineChars="200" w:firstLine="480"/>
        <w:rPr>
          <w:rStyle w:val="af2"/>
          <w:rFonts w:hint="eastAsia"/>
        </w:rPr>
      </w:pPr>
      <w:r w:rsidRPr="00995514">
        <w:rPr>
          <w:rStyle w:val="af2"/>
          <w:rFonts w:hint="eastAsia"/>
        </w:rPr>
        <w:t>The focus of make me think deeply in this dream</w:t>
      </w:r>
    </w:p>
    <w:p w:rsidR="00995514" w:rsidRPr="00995514" w:rsidRDefault="00995514" w:rsidP="00995514">
      <w:pPr>
        <w:ind w:firstLineChars="200" w:firstLine="480"/>
        <w:rPr>
          <w:rStyle w:val="af2"/>
          <w:rFonts w:hint="eastAsia"/>
        </w:rPr>
      </w:pPr>
      <w:r w:rsidRPr="00995514">
        <w:rPr>
          <w:rStyle w:val="af2"/>
          <w:rFonts w:hint="eastAsia"/>
        </w:rPr>
        <w:t>(1) my experience in this world is that I can't play the guitar.</w:t>
      </w:r>
    </w:p>
    <w:p w:rsidR="00995514" w:rsidRPr="00995514" w:rsidRDefault="00995514" w:rsidP="00995514">
      <w:pPr>
        <w:ind w:firstLineChars="200" w:firstLine="480"/>
        <w:rPr>
          <w:rStyle w:val="af2"/>
          <w:rFonts w:hint="eastAsia"/>
        </w:rPr>
      </w:pPr>
      <w:r w:rsidRPr="00995514">
        <w:rPr>
          <w:rStyle w:val="af2"/>
          <w:rFonts w:hint="eastAsia"/>
        </w:rPr>
        <w:t>(2) but the myself in the dream was carrying a guitar, and everyone said I played well.</w:t>
      </w:r>
    </w:p>
    <w:p w:rsidR="00995514" w:rsidRPr="00995514" w:rsidRDefault="00995514" w:rsidP="00995514">
      <w:pPr>
        <w:ind w:firstLineChars="200" w:firstLine="480"/>
        <w:rPr>
          <w:rStyle w:val="af2"/>
          <w:rFonts w:hint="eastAsia"/>
        </w:rPr>
      </w:pPr>
      <w:r w:rsidRPr="00995514">
        <w:rPr>
          <w:rStyle w:val="af2"/>
          <w:rFonts w:hint="eastAsia"/>
        </w:rPr>
        <w:t>"my consciousness body of the local-universe"</w:t>
      </w:r>
    </w:p>
    <w:p w:rsidR="00995514" w:rsidRPr="00995514" w:rsidRDefault="00995514" w:rsidP="00995514">
      <w:pPr>
        <w:ind w:firstLineChars="200" w:firstLine="480"/>
        <w:rPr>
          <w:rStyle w:val="af2"/>
          <w:rFonts w:hint="eastAsia"/>
        </w:rPr>
      </w:pPr>
      <w:r w:rsidRPr="00995514">
        <w:rPr>
          <w:rStyle w:val="af2"/>
          <w:rFonts w:hint="eastAsia"/>
        </w:rPr>
        <w:t>Move into</w:t>
      </w:r>
    </w:p>
    <w:p w:rsidR="00995514" w:rsidRPr="00995514" w:rsidRDefault="00995514" w:rsidP="00995514">
      <w:pPr>
        <w:ind w:firstLineChars="200" w:firstLine="480"/>
        <w:rPr>
          <w:rStyle w:val="af2"/>
          <w:rFonts w:hint="eastAsia"/>
        </w:rPr>
      </w:pPr>
      <w:r w:rsidRPr="00995514">
        <w:rPr>
          <w:rStyle w:val="af2"/>
          <w:rFonts w:hint="eastAsia"/>
        </w:rPr>
        <w:t>"The body of myself that other universe"</w:t>
      </w:r>
    </w:p>
    <w:p w:rsidR="00995514" w:rsidRPr="00995514" w:rsidRDefault="00995514" w:rsidP="00995514">
      <w:pPr>
        <w:ind w:firstLineChars="200" w:firstLine="480"/>
        <w:rPr>
          <w:rStyle w:val="af2"/>
          <w:rFonts w:hint="eastAsia"/>
        </w:rPr>
      </w:pPr>
      <w:r w:rsidRPr="00995514">
        <w:rPr>
          <w:rStyle w:val="af2"/>
          <w:rFonts w:hint="eastAsia"/>
        </w:rPr>
        <w:t>So it came up.</w:t>
      </w:r>
    </w:p>
    <w:p w:rsidR="00995514" w:rsidRPr="00995514" w:rsidRDefault="00995514" w:rsidP="00995514">
      <w:pPr>
        <w:ind w:firstLineChars="200" w:firstLine="480"/>
        <w:rPr>
          <w:rStyle w:val="af2"/>
          <w:rFonts w:hint="eastAsia"/>
        </w:rPr>
      </w:pPr>
      <w:r w:rsidRPr="00995514">
        <w:rPr>
          <w:rStyle w:val="af2"/>
          <w:rFonts w:hint="eastAsia"/>
        </w:rPr>
        <w:t>The effect of this dream,</w:t>
      </w:r>
    </w:p>
    <w:p w:rsidR="00995514" w:rsidRPr="00995514" w:rsidRDefault="00995514" w:rsidP="00995514">
      <w:pPr>
        <w:ind w:firstLineChars="200" w:firstLine="480"/>
        <w:rPr>
          <w:rStyle w:val="af2"/>
          <w:rFonts w:hint="eastAsia"/>
        </w:rPr>
      </w:pPr>
      <w:r w:rsidRPr="00995514">
        <w:rPr>
          <w:rStyle w:val="af2"/>
          <w:rFonts w:hint="eastAsia"/>
        </w:rPr>
        <w:t>That is:</w:t>
      </w:r>
    </w:p>
    <w:p w:rsidR="00995514" w:rsidRPr="00995514" w:rsidRDefault="00995514" w:rsidP="00995514">
      <w:pPr>
        <w:ind w:firstLineChars="200" w:firstLine="480"/>
        <w:rPr>
          <w:rStyle w:val="af2"/>
          <w:rFonts w:hint="eastAsia"/>
        </w:rPr>
      </w:pPr>
      <w:r w:rsidRPr="00995514">
        <w:rPr>
          <w:rStyle w:val="af2"/>
          <w:rFonts w:hint="eastAsia"/>
        </w:rPr>
        <w:t>I have a guitar on my back, but I can't play it!!!</w:t>
      </w:r>
    </w:p>
    <w:p w:rsidR="00995514" w:rsidRPr="00995514" w:rsidRDefault="00995514" w:rsidP="00995514">
      <w:pPr>
        <w:ind w:firstLineChars="200" w:firstLine="480"/>
        <w:rPr>
          <w:rStyle w:val="af2"/>
          <w:rFonts w:hint="eastAsia"/>
        </w:rPr>
      </w:pPr>
      <w:r w:rsidRPr="00995514">
        <w:rPr>
          <w:rStyle w:val="af2"/>
          <w:rFonts w:hint="eastAsia"/>
        </w:rPr>
        <w:t>That is to say, I thought my consciousness body was crossed in last night.</w:t>
      </w:r>
    </w:p>
    <w:p w:rsidR="00995514" w:rsidRPr="00995514" w:rsidRDefault="00995514" w:rsidP="00995514">
      <w:pPr>
        <w:ind w:firstLineChars="200" w:firstLine="480"/>
        <w:rPr>
          <w:rStyle w:val="af2"/>
          <w:rFonts w:hint="eastAsia"/>
        </w:rPr>
      </w:pPr>
      <w:r w:rsidRPr="00995514">
        <w:rPr>
          <w:rStyle w:val="af2"/>
          <w:rFonts w:hint="eastAsia"/>
        </w:rPr>
        <w:t>could i understand in this way :</w:t>
      </w:r>
    </w:p>
    <w:p w:rsidR="00995514" w:rsidRPr="00995514" w:rsidRDefault="00995514" w:rsidP="00995514">
      <w:pPr>
        <w:ind w:firstLineChars="200" w:firstLine="480"/>
        <w:rPr>
          <w:rStyle w:val="af2"/>
          <w:rFonts w:hint="eastAsia"/>
        </w:rPr>
      </w:pPr>
      <w:r w:rsidRPr="00995514">
        <w:rPr>
          <w:rStyle w:val="af2"/>
          <w:rFonts w:hint="eastAsia"/>
        </w:rPr>
        <w:t>"The myself in other universe," is a guitar ace</w:t>
      </w:r>
    </w:p>
    <w:p w:rsidR="00995514" w:rsidRPr="00995514" w:rsidRDefault="00995514" w:rsidP="00995514">
      <w:pPr>
        <w:ind w:firstLineChars="200" w:firstLine="480"/>
        <w:rPr>
          <w:rStyle w:val="af2"/>
          <w:rFonts w:hint="eastAsia"/>
        </w:rPr>
      </w:pPr>
      <w:r w:rsidRPr="00995514">
        <w:rPr>
          <w:rStyle w:val="af2"/>
          <w:rFonts w:hint="eastAsia"/>
        </w:rPr>
        <w:t>But " myself of local-universe ", can't play the guitar,</w:t>
      </w:r>
    </w:p>
    <w:p w:rsidR="00995514" w:rsidRPr="00995514" w:rsidRDefault="00995514" w:rsidP="00995514">
      <w:pPr>
        <w:ind w:firstLineChars="200" w:firstLine="480"/>
        <w:rPr>
          <w:rStyle w:val="af2"/>
          <w:rFonts w:hint="eastAsia"/>
        </w:rPr>
      </w:pPr>
      <w:r w:rsidRPr="00995514">
        <w:rPr>
          <w:rStyle w:val="af2"/>
          <w:rFonts w:hint="eastAsia"/>
        </w:rPr>
        <w:t>The dream it was:  my consciousness in the local-universe, crossed into the other universe</w:t>
      </w:r>
      <w:r w:rsidR="00BB3B64">
        <w:rPr>
          <w:rStyle w:val="af2"/>
          <w:rFonts w:hint="eastAsia"/>
        </w:rPr>
        <w:t xml:space="preserve"> </w:t>
      </w:r>
      <w:r w:rsidRPr="00995514">
        <w:rPr>
          <w:rStyle w:val="af2"/>
          <w:rFonts w:hint="eastAsia"/>
        </w:rPr>
        <w:t>myself</w:t>
      </w:r>
      <w:r w:rsidR="00BB3B64">
        <w:rPr>
          <w:rStyle w:val="af2"/>
        </w:rPr>
        <w:t>‘</w:t>
      </w:r>
      <w:r w:rsidR="00BB3B64">
        <w:rPr>
          <w:rStyle w:val="af2"/>
          <w:rFonts w:hint="eastAsia"/>
        </w:rPr>
        <w:t>s</w:t>
      </w:r>
      <w:r w:rsidR="00BB3B64" w:rsidRPr="00BB3B64">
        <w:rPr>
          <w:rStyle w:val="af2"/>
          <w:rFonts w:hint="eastAsia"/>
        </w:rPr>
        <w:t xml:space="preserve"> </w:t>
      </w:r>
      <w:r w:rsidR="00BB3B64" w:rsidRPr="00995514">
        <w:rPr>
          <w:rStyle w:val="af2"/>
          <w:rFonts w:hint="eastAsia"/>
        </w:rPr>
        <w:t>body</w:t>
      </w:r>
      <w:r w:rsidRPr="00995514">
        <w:rPr>
          <w:rStyle w:val="af2"/>
          <w:rFonts w:hint="eastAsia"/>
        </w:rPr>
        <w:t>!</w:t>
      </w:r>
    </w:p>
    <w:p w:rsidR="00995514" w:rsidRPr="00D44569" w:rsidRDefault="00995514" w:rsidP="00692BCF">
      <w:pPr>
        <w:ind w:firstLineChars="200" w:firstLine="480"/>
        <w:rPr>
          <w:rFonts w:ascii="Arial" w:eastAsia="宋体" w:hAnsi="Arial" w:cs="Arial" w:hint="eastAsia"/>
        </w:rPr>
      </w:pPr>
    </w:p>
    <w:p w:rsidR="005D7A5B" w:rsidRPr="008E6BA8" w:rsidRDefault="005D7A5B" w:rsidP="008E6BA8">
      <w:pPr>
        <w:ind w:firstLineChars="200" w:firstLine="482"/>
        <w:rPr>
          <w:rStyle w:val="af0"/>
          <w:rFonts w:hint="eastAsia"/>
        </w:rPr>
      </w:pPr>
      <w:r w:rsidRPr="008E6BA8">
        <w:rPr>
          <w:rStyle w:val="af0"/>
          <w:rFonts w:hint="eastAsia"/>
        </w:rPr>
        <w:t>答：不是</w:t>
      </w:r>
      <w:r w:rsidRPr="008E6BA8">
        <w:rPr>
          <w:rStyle w:val="af0"/>
          <w:rFonts w:hint="eastAsia"/>
        </w:rPr>
        <w:t xml:space="preserve"> </w:t>
      </w:r>
      <w:r w:rsidRPr="008E6BA8">
        <w:rPr>
          <w:rStyle w:val="af0"/>
          <w:rFonts w:hint="eastAsia"/>
        </w:rPr>
        <w:t>你只是</w:t>
      </w:r>
      <w:r w:rsidRPr="008E6BA8">
        <w:rPr>
          <w:rStyle w:val="af0"/>
          <w:rFonts w:hint="eastAsia"/>
        </w:rPr>
        <w:t xml:space="preserve"> </w:t>
      </w:r>
      <w:r w:rsidRPr="008E6BA8">
        <w:rPr>
          <w:rStyle w:val="af0"/>
          <w:rFonts w:hint="eastAsia"/>
        </w:rPr>
        <w:t>在精神层面无意中共享了其他人的信息</w:t>
      </w:r>
      <w:r w:rsidRPr="008E6BA8">
        <w:rPr>
          <w:rStyle w:val="af0"/>
          <w:rFonts w:hint="eastAsia"/>
        </w:rPr>
        <w:br/>
      </w:r>
      <w:r w:rsidRPr="008E6BA8">
        <w:rPr>
          <w:rStyle w:val="af0"/>
          <w:rFonts w:hint="eastAsia"/>
        </w:rPr>
        <w:t>还有两个人做共同的梦</w:t>
      </w:r>
      <w:r w:rsidRPr="008E6BA8">
        <w:rPr>
          <w:rStyle w:val="af0"/>
          <w:rFonts w:hint="eastAsia"/>
        </w:rPr>
        <w:t xml:space="preserve"> </w:t>
      </w:r>
      <w:r w:rsidRPr="008E6BA8">
        <w:rPr>
          <w:rStyle w:val="af0"/>
          <w:rFonts w:hint="eastAsia"/>
        </w:rPr>
        <w:t>他们只是在精神层面共享信息罢了</w:t>
      </w:r>
    </w:p>
    <w:p w:rsidR="005D7A5B" w:rsidRDefault="005E1DAC" w:rsidP="008E6BA8">
      <w:pPr>
        <w:pBdr>
          <w:bottom w:val="single" w:sz="6" w:space="1" w:color="auto"/>
        </w:pBdr>
        <w:ind w:firstLineChars="200" w:firstLine="482"/>
        <w:rPr>
          <w:rStyle w:val="af0"/>
          <w:rFonts w:hint="eastAsia"/>
        </w:rPr>
      </w:pPr>
      <w:r w:rsidRPr="008E6BA8">
        <w:rPr>
          <w:rStyle w:val="af0"/>
          <w:rFonts w:hint="eastAsia"/>
        </w:rPr>
        <w:t>Answer: No Y</w:t>
      </w:r>
      <w:r w:rsidR="005D7A5B" w:rsidRPr="008E6BA8">
        <w:rPr>
          <w:rStyle w:val="af0"/>
          <w:rFonts w:hint="eastAsia"/>
        </w:rPr>
        <w:t xml:space="preserve">ou just unintentionally shared the information of other people on the spiritual </w:t>
      </w:r>
      <w:r w:rsidR="004A51D3" w:rsidRPr="008E6BA8">
        <w:rPr>
          <w:rStyle w:val="af0"/>
          <w:rFonts w:hint="eastAsia"/>
        </w:rPr>
        <w:t>level</w:t>
      </w:r>
      <w:r w:rsidR="004A51D3" w:rsidRPr="008E6BA8">
        <w:rPr>
          <w:rStyle w:val="af0"/>
          <w:rFonts w:hint="eastAsia"/>
        </w:rPr>
        <w:br/>
        <w:t>There are also two people</w:t>
      </w:r>
      <w:r w:rsidR="005D7A5B" w:rsidRPr="008E6BA8">
        <w:rPr>
          <w:rStyle w:val="af0"/>
          <w:rFonts w:hint="eastAsia"/>
        </w:rPr>
        <w:t> dreamed common dream. They just share information at the spiritual level</w:t>
      </w:r>
    </w:p>
    <w:p w:rsidR="008E6BA8" w:rsidRPr="008E6BA8" w:rsidRDefault="008E6BA8" w:rsidP="008E6BA8">
      <w:pPr>
        <w:ind w:firstLineChars="200" w:firstLine="482"/>
        <w:rPr>
          <w:rStyle w:val="af0"/>
          <w:rFonts w:hint="eastAsia"/>
        </w:rPr>
      </w:pPr>
    </w:p>
    <w:p w:rsidR="005D7A5B" w:rsidRPr="009C39F6" w:rsidRDefault="005D7A5B" w:rsidP="00692BCF">
      <w:pPr>
        <w:ind w:firstLineChars="200" w:firstLine="480"/>
        <w:rPr>
          <w:rStyle w:val="af2"/>
          <w:rFonts w:hint="eastAsia"/>
        </w:rPr>
      </w:pPr>
      <w:r w:rsidRPr="009C39F6">
        <w:rPr>
          <w:rStyle w:val="af2"/>
          <w:rFonts w:hint="eastAsia"/>
        </w:rPr>
        <w:t>问：是的，我确实无法确定，那个背着吉他的人是我，因为我没有照镜子确认我的容貌！！</w:t>
      </w:r>
    </w:p>
    <w:p w:rsidR="005D7A5B" w:rsidRPr="009C39F6" w:rsidRDefault="005D7A5B" w:rsidP="00692BCF">
      <w:pPr>
        <w:ind w:firstLineChars="200" w:firstLine="480"/>
        <w:rPr>
          <w:rStyle w:val="af2"/>
          <w:rFonts w:hint="eastAsia"/>
        </w:rPr>
      </w:pPr>
      <w:r w:rsidRPr="009C39F6">
        <w:rPr>
          <w:rStyle w:val="af2"/>
          <w:rFonts w:hint="eastAsia"/>
        </w:rPr>
        <w:t xml:space="preserve">Q : Yes, I really can't be sure, that the man </w:t>
      </w:r>
      <w:r w:rsidR="008E6BA8" w:rsidRPr="009C39F6">
        <w:rPr>
          <w:rStyle w:val="af2"/>
          <w:rFonts w:hint="eastAsia"/>
        </w:rPr>
        <w:t xml:space="preserve">who </w:t>
      </w:r>
      <w:r w:rsidRPr="009C39F6">
        <w:rPr>
          <w:rStyle w:val="af2"/>
          <w:rFonts w:hint="eastAsia"/>
        </w:rPr>
        <w:t>with the guitar is me, because I didn't look in the mirror to confirm my appearance!!</w:t>
      </w:r>
    </w:p>
    <w:p w:rsidR="005D7A5B" w:rsidRPr="00B47B9D" w:rsidRDefault="005D7A5B" w:rsidP="00B47B9D">
      <w:pPr>
        <w:ind w:firstLineChars="200" w:firstLine="482"/>
        <w:rPr>
          <w:rStyle w:val="af0"/>
          <w:rFonts w:hint="eastAsia"/>
        </w:rPr>
      </w:pPr>
      <w:r w:rsidRPr="00B47B9D">
        <w:rPr>
          <w:rStyle w:val="af0"/>
          <w:rFonts w:hint="eastAsia"/>
        </w:rPr>
        <w:t>答：梦</w:t>
      </w:r>
      <w:r w:rsidRPr="00B47B9D">
        <w:rPr>
          <w:rStyle w:val="af0"/>
          <w:rFonts w:hint="eastAsia"/>
        </w:rPr>
        <w:t xml:space="preserve"> </w:t>
      </w:r>
      <w:r w:rsidRPr="00B47B9D">
        <w:rPr>
          <w:rStyle w:val="af0"/>
          <w:rFonts w:hint="eastAsia"/>
        </w:rPr>
        <w:t>面容不重要精神印记一种特殊频波感觉是什么就是什么</w:t>
      </w:r>
    </w:p>
    <w:p w:rsidR="005D7A5B" w:rsidRDefault="005D7A5B" w:rsidP="00B47B9D">
      <w:pPr>
        <w:pBdr>
          <w:bottom w:val="single" w:sz="6" w:space="1" w:color="auto"/>
        </w:pBdr>
        <w:ind w:firstLineChars="200" w:firstLine="482"/>
        <w:rPr>
          <w:rStyle w:val="af0"/>
          <w:rFonts w:hint="eastAsia"/>
        </w:rPr>
      </w:pPr>
      <w:r w:rsidRPr="00B47B9D">
        <w:rPr>
          <w:rStyle w:val="af0"/>
          <w:rFonts w:hint="eastAsia"/>
        </w:rPr>
        <w:t>Answer: The appearance</w:t>
      </w:r>
      <w:r w:rsidR="008303DC" w:rsidRPr="00B47B9D">
        <w:rPr>
          <w:rStyle w:val="af0"/>
          <w:rFonts w:hint="eastAsia"/>
        </w:rPr>
        <w:t xml:space="preserve"> in the dream</w:t>
      </w:r>
      <w:r w:rsidRPr="00B47B9D">
        <w:rPr>
          <w:rStyle w:val="af0"/>
          <w:rFonts w:hint="eastAsia"/>
        </w:rPr>
        <w:t xml:space="preserve"> </w:t>
      </w:r>
      <w:r w:rsidR="008303DC" w:rsidRPr="00B47B9D">
        <w:rPr>
          <w:rStyle w:val="af0"/>
          <w:rFonts w:hint="eastAsia"/>
        </w:rPr>
        <w:t>is</w:t>
      </w:r>
      <w:r w:rsidRPr="00B47B9D">
        <w:rPr>
          <w:rStyle w:val="af0"/>
          <w:rFonts w:hint="eastAsia"/>
        </w:rPr>
        <w:t xml:space="preserve"> not important </w:t>
      </w:r>
      <w:r w:rsidR="008D7594" w:rsidRPr="00B47B9D">
        <w:rPr>
          <w:rStyle w:val="af0"/>
          <w:rFonts w:hint="eastAsia"/>
        </w:rPr>
        <w:t>It</w:t>
      </w:r>
      <w:r w:rsidR="008D7594" w:rsidRPr="00B47B9D">
        <w:rPr>
          <w:rStyle w:val="af0"/>
        </w:rPr>
        <w:t>‘</w:t>
      </w:r>
      <w:r w:rsidR="008D7594" w:rsidRPr="00B47B9D">
        <w:rPr>
          <w:rStyle w:val="af0"/>
          <w:rFonts w:hint="eastAsia"/>
        </w:rPr>
        <w:t>s</w:t>
      </w:r>
      <w:r w:rsidRPr="00B47B9D">
        <w:rPr>
          <w:rStyle w:val="af0"/>
          <w:rFonts w:hint="eastAsia"/>
        </w:rPr>
        <w:t xml:space="preserve"> spiritual mark A</w:t>
      </w:r>
      <w:r w:rsidR="0046149C" w:rsidRPr="00B47B9D">
        <w:rPr>
          <w:rStyle w:val="af0"/>
          <w:rFonts w:hint="eastAsia"/>
        </w:rPr>
        <w:t>nd a</w:t>
      </w:r>
      <w:r w:rsidRPr="00B47B9D">
        <w:rPr>
          <w:rStyle w:val="af0"/>
          <w:rFonts w:hint="eastAsia"/>
        </w:rPr>
        <w:t xml:space="preserve"> special frequency wave It is what</w:t>
      </w:r>
      <w:r w:rsidR="006F07A2" w:rsidRPr="00B47B9D">
        <w:rPr>
          <w:rStyle w:val="af0"/>
          <w:rFonts w:hint="eastAsia"/>
        </w:rPr>
        <w:t xml:space="preserve"> you</w:t>
      </w:r>
      <w:r w:rsidR="00B47B9D" w:rsidRPr="00B47B9D">
        <w:rPr>
          <w:rStyle w:val="af0"/>
          <w:rFonts w:hint="eastAsia"/>
        </w:rPr>
        <w:t xml:space="preserve"> feeling is</w:t>
      </w:r>
    </w:p>
    <w:p w:rsidR="00B47B9D" w:rsidRPr="00B47B9D" w:rsidRDefault="00B47B9D" w:rsidP="00B47B9D">
      <w:pPr>
        <w:ind w:firstLineChars="200" w:firstLine="482"/>
        <w:rPr>
          <w:rStyle w:val="af0"/>
          <w:rFonts w:hint="eastAsia"/>
        </w:rPr>
      </w:pPr>
    </w:p>
    <w:p w:rsidR="005D7A5B" w:rsidRPr="00EB6396" w:rsidRDefault="005D7A5B" w:rsidP="00692BCF">
      <w:pPr>
        <w:ind w:firstLineChars="200" w:firstLine="480"/>
        <w:rPr>
          <w:rStyle w:val="af2"/>
          <w:rFonts w:hint="eastAsia"/>
        </w:rPr>
      </w:pPr>
      <w:r w:rsidRPr="00EB6396">
        <w:rPr>
          <w:rStyle w:val="af2"/>
          <w:rFonts w:hint="eastAsia"/>
        </w:rPr>
        <w:t>问：是什么原因（介质）导致了这种“共享”案例的出现？？？</w:t>
      </w:r>
    </w:p>
    <w:p w:rsidR="005D7A5B" w:rsidRPr="00EB6396" w:rsidRDefault="00B47B9D" w:rsidP="00692BCF">
      <w:pPr>
        <w:ind w:firstLineChars="200" w:firstLine="480"/>
        <w:rPr>
          <w:rStyle w:val="af2"/>
          <w:rFonts w:hint="eastAsia"/>
        </w:rPr>
      </w:pPr>
      <w:r w:rsidRPr="00EB6396">
        <w:rPr>
          <w:rStyle w:val="af2"/>
          <w:rFonts w:hint="eastAsia"/>
        </w:rPr>
        <w:t>What is the reason (media)</w:t>
      </w:r>
      <w:r w:rsidR="005D7A5B" w:rsidRPr="00EB6396">
        <w:rPr>
          <w:rStyle w:val="af2"/>
          <w:rFonts w:hint="eastAsia"/>
        </w:rPr>
        <w:t xml:space="preserve"> leads to the emergence of this "shared" case??</w:t>
      </w:r>
    </w:p>
    <w:p w:rsidR="005D7A5B" w:rsidRPr="00EB6396" w:rsidRDefault="005D7A5B" w:rsidP="00EB6396">
      <w:pPr>
        <w:ind w:firstLineChars="200" w:firstLine="482"/>
        <w:rPr>
          <w:rStyle w:val="af0"/>
          <w:rFonts w:hint="eastAsia"/>
        </w:rPr>
      </w:pPr>
      <w:r w:rsidRPr="00EB6396">
        <w:rPr>
          <w:rStyle w:val="af0"/>
          <w:rFonts w:hint="eastAsia"/>
        </w:rPr>
        <w:t>答：巧合</w:t>
      </w:r>
      <w:r w:rsidRPr="00EB6396">
        <w:rPr>
          <w:rStyle w:val="af0"/>
          <w:rFonts w:hint="eastAsia"/>
        </w:rPr>
        <w:t xml:space="preserve"> </w:t>
      </w:r>
      <w:r w:rsidRPr="00EB6396">
        <w:rPr>
          <w:rStyle w:val="af0"/>
          <w:rFonts w:hint="eastAsia"/>
        </w:rPr>
        <w:t>大脑的思念</w:t>
      </w:r>
      <w:r w:rsidRPr="00EB6396">
        <w:rPr>
          <w:rStyle w:val="af0"/>
          <w:rFonts w:hint="eastAsia"/>
        </w:rPr>
        <w:t xml:space="preserve"> </w:t>
      </w:r>
      <w:r w:rsidRPr="00EB6396">
        <w:rPr>
          <w:rStyle w:val="af0"/>
          <w:rFonts w:hint="eastAsia"/>
        </w:rPr>
        <w:t>和</w:t>
      </w:r>
      <w:r w:rsidRPr="00EB6396">
        <w:rPr>
          <w:rStyle w:val="af0"/>
          <w:rFonts w:hint="eastAsia"/>
        </w:rPr>
        <w:t xml:space="preserve"> </w:t>
      </w:r>
      <w:r w:rsidRPr="00EB6396">
        <w:rPr>
          <w:rStyle w:val="af0"/>
          <w:rFonts w:hint="eastAsia"/>
        </w:rPr>
        <w:t>无意中接收</w:t>
      </w:r>
    </w:p>
    <w:p w:rsidR="005D7A5B" w:rsidRDefault="005D7A5B" w:rsidP="00EB6396">
      <w:pPr>
        <w:pBdr>
          <w:bottom w:val="single" w:sz="6" w:space="1" w:color="auto"/>
        </w:pBdr>
        <w:ind w:firstLineChars="200" w:firstLine="482"/>
        <w:rPr>
          <w:rStyle w:val="af0"/>
          <w:rFonts w:hint="eastAsia"/>
        </w:rPr>
      </w:pPr>
      <w:r w:rsidRPr="00EB6396">
        <w:rPr>
          <w:rStyle w:val="af0"/>
          <w:rFonts w:hint="eastAsia"/>
        </w:rPr>
        <w:t xml:space="preserve">Answer: </w:t>
      </w:r>
      <w:r w:rsidR="00EB6396" w:rsidRPr="00EB6396">
        <w:rPr>
          <w:rStyle w:val="af0"/>
          <w:rFonts w:hint="eastAsia"/>
        </w:rPr>
        <w:t xml:space="preserve">The </w:t>
      </w:r>
      <w:r w:rsidR="00EB6396" w:rsidRPr="00EB6396">
        <w:rPr>
          <w:rStyle w:val="af0"/>
        </w:rPr>
        <w:t>coincidence</w:t>
      </w:r>
      <w:r w:rsidR="00EB6396" w:rsidRPr="00EB6396">
        <w:rPr>
          <w:rStyle w:val="af0"/>
          <w:rFonts w:hint="eastAsia"/>
        </w:rPr>
        <w:t>T</w:t>
      </w:r>
      <w:r w:rsidRPr="00EB6396">
        <w:rPr>
          <w:rStyle w:val="af0"/>
          <w:rFonts w:hint="eastAsia"/>
        </w:rPr>
        <w:t xml:space="preserve">he thoughts of the brain </w:t>
      </w:r>
      <w:r w:rsidR="00EB6396" w:rsidRPr="00EB6396">
        <w:rPr>
          <w:rStyle w:val="af0"/>
          <w:rFonts w:hint="eastAsia"/>
        </w:rPr>
        <w:t>A</w:t>
      </w:r>
      <w:r w:rsidRPr="00EB6396">
        <w:rPr>
          <w:rStyle w:val="af0"/>
          <w:rFonts w:hint="eastAsia"/>
        </w:rPr>
        <w:t xml:space="preserve">nd </w:t>
      </w:r>
      <w:r w:rsidR="00EB6396" w:rsidRPr="00EB6396">
        <w:rPr>
          <w:rStyle w:val="af0"/>
        </w:rPr>
        <w:t>undesignedly</w:t>
      </w:r>
      <w:r w:rsidR="00EB6396" w:rsidRPr="00EB6396">
        <w:rPr>
          <w:rStyle w:val="af0"/>
          <w:rFonts w:hint="eastAsia"/>
        </w:rPr>
        <w:t xml:space="preserve"> </w:t>
      </w:r>
      <w:r w:rsidRPr="00EB6396">
        <w:rPr>
          <w:rStyle w:val="af0"/>
          <w:rFonts w:hint="eastAsia"/>
        </w:rPr>
        <w:t>reception</w:t>
      </w:r>
    </w:p>
    <w:p w:rsidR="00EB6396" w:rsidRPr="00EB6396" w:rsidRDefault="00EB6396" w:rsidP="00EB6396">
      <w:pPr>
        <w:ind w:firstLineChars="200" w:firstLine="482"/>
        <w:rPr>
          <w:rStyle w:val="af0"/>
          <w:rFonts w:hint="eastAsia"/>
        </w:rPr>
      </w:pPr>
    </w:p>
    <w:p w:rsidR="005D7A5B" w:rsidRPr="008A2B74" w:rsidRDefault="005D7A5B" w:rsidP="00692BCF">
      <w:pPr>
        <w:ind w:firstLineChars="200" w:firstLine="480"/>
        <w:rPr>
          <w:rStyle w:val="af2"/>
          <w:rFonts w:hint="eastAsia"/>
        </w:rPr>
      </w:pPr>
      <w:r w:rsidRPr="008A2B74">
        <w:rPr>
          <w:rStyle w:val="af2"/>
          <w:rFonts w:hint="eastAsia"/>
        </w:rPr>
        <w:t>问：“保持物质结构不毁”的方法，在哪个学科？现代科技，可以攻克吗？可以给些指引吗？？？？？</w:t>
      </w:r>
    </w:p>
    <w:p w:rsidR="008A2B74" w:rsidRPr="00D44569" w:rsidRDefault="005D7A5B" w:rsidP="008A2B74">
      <w:pPr>
        <w:pStyle w:val="3"/>
        <w:rPr>
          <w:rFonts w:eastAsia="宋体" w:hint="eastAsia"/>
        </w:rPr>
      </w:pPr>
      <w:r>
        <w:rPr>
          <w:rFonts w:hint="eastAsia"/>
        </w:rPr>
        <w:t>Q : The method of "keep the material structure not be</w:t>
      </w:r>
      <w:r w:rsidR="003F2670">
        <w:rPr>
          <w:rFonts w:hint="eastAsia"/>
        </w:rPr>
        <w:t xml:space="preserve"> destroy</w:t>
      </w:r>
      <w:r w:rsidR="00E4140D">
        <w:rPr>
          <w:rFonts w:hint="eastAsia"/>
        </w:rPr>
        <w:t>"</w:t>
      </w:r>
    </w:p>
    <w:p w:rsidR="005D7A5B" w:rsidRPr="008A2B74" w:rsidRDefault="00E4140D" w:rsidP="00692BCF">
      <w:pPr>
        <w:ind w:firstLineChars="200" w:firstLine="480"/>
        <w:rPr>
          <w:rStyle w:val="af2"/>
          <w:rFonts w:hint="eastAsia"/>
        </w:rPr>
      </w:pPr>
      <w:r w:rsidRPr="008A2B74">
        <w:rPr>
          <w:rStyle w:val="af2"/>
          <w:rFonts w:hint="eastAsia"/>
        </w:rPr>
        <w:t>W</w:t>
      </w:r>
      <w:r w:rsidR="005D7A5B" w:rsidRPr="008A2B74">
        <w:rPr>
          <w:rStyle w:val="af2"/>
          <w:rFonts w:hint="eastAsia"/>
        </w:rPr>
        <w:t>hich</w:t>
      </w:r>
      <w:r w:rsidRPr="008A2B74">
        <w:rPr>
          <w:rStyle w:val="af2"/>
          <w:rFonts w:hint="eastAsia"/>
        </w:rPr>
        <w:t xml:space="preserve"> subject it in? Can modern</w:t>
      </w:r>
      <w:r w:rsidR="005D7A5B" w:rsidRPr="008A2B74">
        <w:rPr>
          <w:rStyle w:val="af2"/>
          <w:rFonts w:hint="eastAsia"/>
        </w:rPr>
        <w:t> technology to conquered it? Can you give some guidance?????</w:t>
      </w:r>
    </w:p>
    <w:p w:rsidR="005D7A5B" w:rsidRPr="00C74B76" w:rsidRDefault="005D7A5B" w:rsidP="00C74B76">
      <w:pPr>
        <w:ind w:firstLineChars="200" w:firstLine="482"/>
        <w:rPr>
          <w:rStyle w:val="af0"/>
          <w:rFonts w:hint="eastAsia"/>
        </w:rPr>
      </w:pPr>
      <w:r w:rsidRPr="00C74B76">
        <w:rPr>
          <w:rStyle w:val="af0"/>
          <w:rFonts w:hint="eastAsia"/>
        </w:rPr>
        <w:t>答：最简单的就是保持基因端粒的下一代完整复制了但你们技术尚未突破</w:t>
      </w:r>
    </w:p>
    <w:p w:rsidR="005D7A5B" w:rsidRPr="00C74B76" w:rsidRDefault="005D7A5B" w:rsidP="00C74B76">
      <w:pPr>
        <w:ind w:firstLineChars="200" w:firstLine="482"/>
        <w:rPr>
          <w:rStyle w:val="af0"/>
          <w:rFonts w:hint="eastAsia"/>
        </w:rPr>
      </w:pPr>
      <w:r w:rsidRPr="00C74B76">
        <w:rPr>
          <w:rStyle w:val="af0"/>
          <w:rFonts w:hint="eastAsia"/>
        </w:rPr>
        <w:t>曾强精神层面结构不毁</w:t>
      </w:r>
      <w:r w:rsidRPr="00C74B76">
        <w:rPr>
          <w:rStyle w:val="af0"/>
          <w:rFonts w:hint="eastAsia"/>
        </w:rPr>
        <w:t xml:space="preserve"> </w:t>
      </w:r>
      <w:r w:rsidRPr="00C74B76">
        <w:rPr>
          <w:rStyle w:val="af0"/>
          <w:rFonts w:hint="eastAsia"/>
        </w:rPr>
        <w:t>或者</w:t>
      </w:r>
      <w:r w:rsidRPr="00C74B76">
        <w:rPr>
          <w:rStyle w:val="af0"/>
          <w:rFonts w:hint="eastAsia"/>
        </w:rPr>
        <w:t xml:space="preserve"> </w:t>
      </w:r>
      <w:r w:rsidRPr="00C74B76">
        <w:rPr>
          <w:rStyle w:val="af0"/>
          <w:rFonts w:hint="eastAsia"/>
        </w:rPr>
        <w:t>凝固纯无</w:t>
      </w:r>
      <w:r w:rsidRPr="00C74B76">
        <w:rPr>
          <w:rStyle w:val="af0"/>
          <w:rFonts w:hint="eastAsia"/>
        </w:rPr>
        <w:t xml:space="preserve"> </w:t>
      </w:r>
      <w:r w:rsidRPr="00C74B76">
        <w:rPr>
          <w:rStyle w:val="af0"/>
          <w:rFonts w:hint="eastAsia"/>
        </w:rPr>
        <w:t>科学尚未突破前</w:t>
      </w:r>
    </w:p>
    <w:p w:rsidR="005D7A5B" w:rsidRPr="00C74B76" w:rsidRDefault="005D7A5B" w:rsidP="00C74B76">
      <w:pPr>
        <w:ind w:firstLineChars="200" w:firstLine="482"/>
        <w:rPr>
          <w:rStyle w:val="af0"/>
          <w:rFonts w:hint="eastAsia"/>
        </w:rPr>
      </w:pPr>
      <w:r w:rsidRPr="00C74B76">
        <w:rPr>
          <w:rStyle w:val="af0"/>
          <w:rFonts w:hint="eastAsia"/>
        </w:rPr>
        <w:t xml:space="preserve">Answer: </w:t>
      </w:r>
      <w:r w:rsidR="008A2B74" w:rsidRPr="00C74B76">
        <w:rPr>
          <w:rStyle w:val="af0"/>
          <w:rFonts w:hint="eastAsia"/>
        </w:rPr>
        <w:t>T</w:t>
      </w:r>
      <w:r w:rsidRPr="00C74B76">
        <w:rPr>
          <w:rStyle w:val="af0"/>
          <w:rFonts w:hint="eastAsia"/>
        </w:rPr>
        <w:t>he simplest thing is to keep the</w:t>
      </w:r>
      <w:r w:rsidR="00646C62" w:rsidRPr="00C74B76">
        <w:rPr>
          <w:rStyle w:val="af0"/>
          <w:rFonts w:hint="eastAsia"/>
        </w:rPr>
        <w:t xml:space="preserve"> gene telomeres</w:t>
      </w:r>
      <w:r w:rsidR="00646C62" w:rsidRPr="00C74B76">
        <w:rPr>
          <w:rStyle w:val="af0"/>
        </w:rPr>
        <w:t>‘</w:t>
      </w:r>
      <w:r w:rsidR="00646C62" w:rsidRPr="00C74B76">
        <w:rPr>
          <w:rStyle w:val="af0"/>
          <w:rFonts w:hint="eastAsia"/>
        </w:rPr>
        <w:t>s</w:t>
      </w:r>
      <w:r w:rsidRPr="00C74B76">
        <w:rPr>
          <w:rStyle w:val="af0"/>
          <w:rFonts w:hint="eastAsia"/>
        </w:rPr>
        <w:t xml:space="preserve"> next generation </w:t>
      </w:r>
      <w:r w:rsidR="00646C62" w:rsidRPr="00C74B76">
        <w:rPr>
          <w:rStyle w:val="af0"/>
          <w:rFonts w:hint="eastAsia"/>
        </w:rPr>
        <w:t xml:space="preserve">of </w:t>
      </w:r>
      <w:r w:rsidR="00F53ABA" w:rsidRPr="00C74B76">
        <w:rPr>
          <w:rStyle w:val="af0"/>
          <w:rFonts w:hint="eastAsia"/>
        </w:rPr>
        <w:t>c</w:t>
      </w:r>
      <w:r w:rsidR="0005651B" w:rsidRPr="00C74B76">
        <w:rPr>
          <w:rStyle w:val="af0"/>
          <w:rFonts w:hint="eastAsia"/>
        </w:rPr>
        <w:t xml:space="preserve">omplete </w:t>
      </w:r>
      <w:r w:rsidR="009221EF" w:rsidRPr="00C74B76">
        <w:rPr>
          <w:rStyle w:val="af0"/>
        </w:rPr>
        <w:lastRenderedPageBreak/>
        <w:t>reproduce </w:t>
      </w:r>
      <w:r w:rsidR="007F7702" w:rsidRPr="00C74B76">
        <w:rPr>
          <w:rStyle w:val="af0"/>
        </w:rPr>
        <w:t>But your technology has not yet broken through</w:t>
      </w:r>
    </w:p>
    <w:p w:rsidR="00C74B76" w:rsidRPr="00C74B76" w:rsidRDefault="00C93A72" w:rsidP="00C74B76">
      <w:pPr>
        <w:ind w:firstLineChars="200" w:firstLine="482"/>
        <w:rPr>
          <w:rStyle w:val="af0"/>
          <w:rFonts w:hint="eastAsia"/>
        </w:rPr>
      </w:pPr>
      <w:r w:rsidRPr="00C74B76">
        <w:rPr>
          <w:rStyle w:val="af0"/>
          <w:rFonts w:hint="eastAsia"/>
        </w:rPr>
        <w:t xml:space="preserve">Enhance the spiritual level </w:t>
      </w:r>
      <w:r w:rsidR="005D7A5B" w:rsidRPr="00C74B76">
        <w:rPr>
          <w:rStyle w:val="af0"/>
          <w:rFonts w:hint="eastAsia"/>
        </w:rPr>
        <w:t xml:space="preserve">without </w:t>
      </w:r>
      <w:r w:rsidRPr="00C74B76">
        <w:rPr>
          <w:rStyle w:val="af0"/>
          <w:rFonts w:hint="eastAsia"/>
        </w:rPr>
        <w:t xml:space="preserve">structure </w:t>
      </w:r>
      <w:r w:rsidR="005D7A5B" w:rsidRPr="00C74B76">
        <w:rPr>
          <w:rStyle w:val="af0"/>
          <w:rFonts w:hint="eastAsia"/>
        </w:rPr>
        <w:t xml:space="preserve">destruction Or </w:t>
      </w:r>
      <w:r w:rsidR="00416FDF" w:rsidRPr="00C74B76">
        <w:rPr>
          <w:rStyle w:val="af0"/>
          <w:rFonts w:hint="eastAsia"/>
        </w:rPr>
        <w:t>to c</w:t>
      </w:r>
      <w:r w:rsidR="0037549C" w:rsidRPr="00C74B76">
        <w:rPr>
          <w:rStyle w:val="af0"/>
          <w:rFonts w:hint="eastAsia"/>
        </w:rPr>
        <w:t xml:space="preserve">oacervation the </w:t>
      </w:r>
      <w:r w:rsidR="005D7A5B" w:rsidRPr="00C74B76">
        <w:rPr>
          <w:rStyle w:val="af0"/>
          <w:rFonts w:hint="eastAsia"/>
        </w:rPr>
        <w:t xml:space="preserve">pure-nothing </w:t>
      </w:r>
    </w:p>
    <w:p w:rsidR="005D7A5B" w:rsidRDefault="005D7A5B" w:rsidP="00C74B76">
      <w:pPr>
        <w:pBdr>
          <w:bottom w:val="single" w:sz="6" w:space="1" w:color="auto"/>
        </w:pBdr>
        <w:ind w:firstLineChars="200" w:firstLine="482"/>
        <w:rPr>
          <w:rStyle w:val="af0"/>
          <w:rFonts w:hint="eastAsia"/>
        </w:rPr>
      </w:pPr>
      <w:r w:rsidRPr="00C74B76">
        <w:rPr>
          <w:rStyle w:val="af0"/>
          <w:rFonts w:hint="eastAsia"/>
        </w:rPr>
        <w:t xml:space="preserve">Before </w:t>
      </w:r>
      <w:r w:rsidR="00FB5531" w:rsidRPr="00C74B76">
        <w:rPr>
          <w:rStyle w:val="af0"/>
          <w:rFonts w:hint="eastAsia"/>
        </w:rPr>
        <w:t>the s</w:t>
      </w:r>
      <w:r w:rsidRPr="00C74B76">
        <w:rPr>
          <w:rStyle w:val="af0"/>
          <w:rFonts w:hint="eastAsia"/>
        </w:rPr>
        <w:t>cience has not yet broken through</w:t>
      </w:r>
    </w:p>
    <w:p w:rsidR="00C74B76" w:rsidRPr="00C74B76" w:rsidRDefault="00C74B76" w:rsidP="00C74B76">
      <w:pPr>
        <w:ind w:firstLineChars="200" w:firstLine="482"/>
        <w:rPr>
          <w:rStyle w:val="af0"/>
          <w:rFonts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问："保持基因端粒的下一代完整复制了 "所复制的内容，仅仅是肉体？还是会连“一生的记忆”也都连带复制呢？？？</w:t>
      </w:r>
    </w:p>
    <w:p w:rsidR="003A3C2A" w:rsidRPr="00D44569" w:rsidRDefault="003A3C2A" w:rsidP="003A3C2A">
      <w:pPr>
        <w:ind w:firstLineChars="200" w:firstLine="482"/>
        <w:rPr>
          <w:rFonts w:ascii="Arial" w:eastAsia="宋体" w:hAnsi="Arial" w:cs="Arial" w:hint="eastAsia"/>
        </w:rPr>
      </w:pPr>
      <w:r w:rsidRPr="00C74B76">
        <w:rPr>
          <w:rStyle w:val="af0"/>
          <w:rFonts w:hint="eastAsia"/>
        </w:rPr>
        <w:t>to keep the gene telomeres</w:t>
      </w:r>
      <w:r w:rsidRPr="00C74B76">
        <w:rPr>
          <w:rStyle w:val="af0"/>
        </w:rPr>
        <w:t>‘</w:t>
      </w:r>
      <w:r w:rsidRPr="00C74B76">
        <w:rPr>
          <w:rStyle w:val="af0"/>
          <w:rFonts w:hint="eastAsia"/>
        </w:rPr>
        <w:t xml:space="preserve">s next generation of complete </w:t>
      </w:r>
      <w:r w:rsidRPr="00C74B76">
        <w:rPr>
          <w:rStyle w:val="af0"/>
        </w:rPr>
        <w:t>reproduce</w:t>
      </w:r>
      <w:r>
        <w:rPr>
          <w:rFonts w:ascii="Arial" w:eastAsia="Arial" w:hAnsi="Arial" w:cs="Arial" w:hint="eastAsia"/>
        </w:rPr>
        <w:t xml:space="preserve"> </w:t>
      </w:r>
    </w:p>
    <w:p w:rsidR="005D7A5B" w:rsidRDefault="00442984" w:rsidP="003A3C2A">
      <w:pPr>
        <w:ind w:firstLineChars="200" w:firstLine="480"/>
        <w:rPr>
          <w:rFonts w:ascii="Arial" w:eastAsia="Arial" w:hAnsi="Arial" w:cs="Arial" w:hint="eastAsia"/>
        </w:rPr>
      </w:pPr>
      <w:r>
        <w:rPr>
          <w:rFonts w:ascii="Arial" w:eastAsia="Arial" w:hAnsi="Arial" w:cs="Arial" w:hint="eastAsia"/>
        </w:rPr>
        <w:t>What</w:t>
      </w:r>
      <w:r w:rsidR="005D7A5B">
        <w:rPr>
          <w:rFonts w:ascii="Arial" w:eastAsia="Arial" w:hAnsi="Arial" w:cs="Arial" w:hint="eastAsia"/>
        </w:rPr>
        <w:t xml:space="preserve"> the </w:t>
      </w:r>
      <w:r w:rsidR="003A3C2A">
        <w:rPr>
          <w:rFonts w:ascii="Arial" w:eastAsia="Arial" w:hAnsi="Arial" w:cs="Arial" w:hint="eastAsia"/>
        </w:rPr>
        <w:t>replicated content</w:t>
      </w:r>
      <w:r w:rsidR="005D7A5B">
        <w:rPr>
          <w:rFonts w:ascii="Arial" w:eastAsia="Arial" w:hAnsi="Arial" w:cs="Arial" w:hint="eastAsia"/>
        </w:rPr>
        <w:t xml:space="preserve"> is </w:t>
      </w:r>
      <w:r w:rsidR="003A3C2A" w:rsidRPr="00D44569">
        <w:rPr>
          <w:rFonts w:ascii="Arial" w:eastAsia="宋体" w:hAnsi="Arial" w:cs="Arial" w:hint="eastAsia"/>
        </w:rPr>
        <w:t>Only</w:t>
      </w:r>
      <w:r w:rsidR="005D7A5B">
        <w:rPr>
          <w:rFonts w:ascii="Arial" w:eastAsia="Arial" w:hAnsi="Arial" w:cs="Arial" w:hint="eastAsia"/>
        </w:rPr>
        <w:t xml:space="preserve"> the body? Or </w:t>
      </w:r>
      <w:r w:rsidR="00AE2FCB" w:rsidRPr="00D44569">
        <w:rPr>
          <w:rFonts w:ascii="Arial" w:eastAsia="宋体" w:hAnsi="Arial" w:cs="Arial" w:hint="eastAsia"/>
        </w:rPr>
        <w:t xml:space="preserve">It </w:t>
      </w:r>
      <w:r w:rsidR="005D7A5B">
        <w:rPr>
          <w:rFonts w:ascii="Arial" w:eastAsia="Arial" w:hAnsi="Arial" w:cs="Arial" w:hint="eastAsia"/>
        </w:rPr>
        <w:t xml:space="preserve">will </w:t>
      </w:r>
      <w:r w:rsidR="00AE2FCB">
        <w:rPr>
          <w:rFonts w:ascii="Arial" w:eastAsia="Arial" w:hAnsi="Arial" w:cs="Arial" w:hint="eastAsia"/>
        </w:rPr>
        <w:t>duplicated the "memory of a lifetime"</w:t>
      </w:r>
      <w:r w:rsidR="00AE2FCB" w:rsidRPr="00D44569">
        <w:rPr>
          <w:rFonts w:ascii="Arial" w:eastAsia="宋体" w:hAnsi="Arial" w:cs="Arial" w:hint="eastAsia"/>
        </w:rPr>
        <w:t xml:space="preserve"> too</w:t>
      </w:r>
      <w:r w:rsidR="005D7A5B">
        <w:rPr>
          <w:rFonts w:ascii="Arial" w:eastAsia="Arial" w:hAnsi="Arial" w:cs="Arial" w:hint="eastAsia"/>
        </w:rPr>
        <w:t>???</w:t>
      </w:r>
    </w:p>
    <w:p w:rsidR="005D7A5B" w:rsidRPr="00695C64" w:rsidRDefault="005D7A5B" w:rsidP="00695C64">
      <w:pPr>
        <w:ind w:firstLineChars="200" w:firstLine="482"/>
        <w:rPr>
          <w:rStyle w:val="af0"/>
          <w:rFonts w:hint="eastAsia"/>
        </w:rPr>
      </w:pPr>
      <w:r w:rsidRPr="00695C64">
        <w:rPr>
          <w:rStyle w:val="af0"/>
          <w:rFonts w:hint="eastAsia"/>
        </w:rPr>
        <w:t>答：不会</w:t>
      </w:r>
      <w:r w:rsidRPr="00695C64">
        <w:rPr>
          <w:rStyle w:val="af0"/>
          <w:rFonts w:hint="eastAsia"/>
        </w:rPr>
        <w:t xml:space="preserve"> </w:t>
      </w:r>
      <w:r w:rsidRPr="00695C64">
        <w:rPr>
          <w:rStyle w:val="af0"/>
          <w:rFonts w:hint="eastAsia"/>
        </w:rPr>
        <w:t>线粒端你们用这个词网络搜索一下它的意思</w:t>
      </w:r>
    </w:p>
    <w:p w:rsidR="001C3A22" w:rsidRPr="00695C64" w:rsidRDefault="005D7A5B" w:rsidP="00695C64">
      <w:pPr>
        <w:ind w:firstLineChars="200" w:firstLine="482"/>
        <w:rPr>
          <w:rStyle w:val="af0"/>
          <w:rFonts w:hint="eastAsia"/>
        </w:rPr>
      </w:pPr>
      <w:r w:rsidRPr="00695C64">
        <w:rPr>
          <w:rStyle w:val="af0"/>
          <w:rFonts w:hint="eastAsia"/>
        </w:rPr>
        <w:t>Answer:  </w:t>
      </w:r>
      <w:r w:rsidR="00594FA8" w:rsidRPr="00695C64">
        <w:rPr>
          <w:rStyle w:val="af0"/>
          <w:rFonts w:hint="eastAsia"/>
        </w:rPr>
        <w:t xml:space="preserve">No </w:t>
      </w:r>
    </w:p>
    <w:p w:rsidR="001C3A22" w:rsidRPr="00695C64" w:rsidRDefault="001C3A22" w:rsidP="00695C64">
      <w:pPr>
        <w:ind w:firstLineChars="200" w:firstLine="482"/>
        <w:rPr>
          <w:rStyle w:val="af0"/>
          <w:rFonts w:hint="eastAsia"/>
        </w:rPr>
      </w:pPr>
      <w:r w:rsidRPr="00695C64">
        <w:rPr>
          <w:rStyle w:val="af0"/>
          <w:rFonts w:hint="eastAsia"/>
        </w:rPr>
        <w:t>The t</w:t>
      </w:r>
      <w:r w:rsidR="005D7A5B" w:rsidRPr="00695C64">
        <w:rPr>
          <w:rStyle w:val="af0"/>
          <w:rFonts w:hint="eastAsia"/>
        </w:rPr>
        <w:t>elomere  </w:t>
      </w:r>
    </w:p>
    <w:p w:rsidR="005D7A5B" w:rsidRDefault="001C3A22" w:rsidP="00695C64">
      <w:pPr>
        <w:pBdr>
          <w:bottom w:val="single" w:sz="6" w:space="1" w:color="auto"/>
        </w:pBdr>
        <w:ind w:firstLineChars="200" w:firstLine="482"/>
        <w:rPr>
          <w:rStyle w:val="af0"/>
          <w:rFonts w:hint="eastAsia"/>
        </w:rPr>
      </w:pPr>
      <w:r w:rsidRPr="00695C64">
        <w:rPr>
          <w:rStyle w:val="af0"/>
          <w:rFonts w:hint="eastAsia"/>
        </w:rPr>
        <w:t>You are search for it</w:t>
      </w:r>
      <w:r w:rsidR="005D7A5B" w:rsidRPr="00695C64">
        <w:rPr>
          <w:rStyle w:val="af0"/>
          <w:rFonts w:hint="eastAsia"/>
        </w:rPr>
        <w:t>s meaning in network</w:t>
      </w:r>
    </w:p>
    <w:p w:rsidR="00695C64" w:rsidRPr="00695C64" w:rsidRDefault="00695C64" w:rsidP="00695C64">
      <w:pPr>
        <w:ind w:firstLineChars="200" w:firstLine="482"/>
        <w:rPr>
          <w:rStyle w:val="af0"/>
          <w:rFonts w:hint="eastAsia"/>
        </w:rPr>
      </w:pPr>
    </w:p>
    <w:p w:rsidR="005D7A5B" w:rsidRPr="009631E9" w:rsidRDefault="005D7A5B" w:rsidP="00692BCF">
      <w:pPr>
        <w:ind w:firstLineChars="200" w:firstLine="480"/>
        <w:rPr>
          <w:rStyle w:val="af2"/>
          <w:rFonts w:hint="eastAsia"/>
        </w:rPr>
      </w:pPr>
      <w:r w:rsidRPr="009631E9">
        <w:rPr>
          <w:rStyle w:val="af2"/>
          <w:rFonts w:hint="eastAsia"/>
        </w:rPr>
        <w:t>问：楼主可以说说轮回是不是存在吗？有很多证据，似乎可以证明人死后灵魂不灭，但是会转世投胎</w:t>
      </w:r>
    </w:p>
    <w:p w:rsidR="009631E9" w:rsidRPr="00D44569" w:rsidRDefault="00695C64" w:rsidP="009631E9">
      <w:pPr>
        <w:pStyle w:val="3"/>
        <w:rPr>
          <w:rFonts w:eastAsia="宋体" w:hint="eastAsia"/>
        </w:rPr>
      </w:pPr>
      <w:r>
        <w:rPr>
          <w:rFonts w:hint="eastAsia"/>
        </w:rPr>
        <w:t xml:space="preserve">Q: </w:t>
      </w:r>
      <w:r w:rsidRPr="00D44569">
        <w:rPr>
          <w:rFonts w:eastAsia="宋体" w:hint="eastAsia"/>
        </w:rPr>
        <w:t>C</w:t>
      </w:r>
      <w:r w:rsidR="005D7A5B">
        <w:rPr>
          <w:rFonts w:hint="eastAsia"/>
        </w:rPr>
        <w:t xml:space="preserve">an you  talk about is the reincarnation exists? </w:t>
      </w:r>
    </w:p>
    <w:p w:rsidR="005D7A5B" w:rsidRPr="009631E9" w:rsidRDefault="005D7A5B" w:rsidP="00692BCF">
      <w:pPr>
        <w:ind w:firstLineChars="200" w:firstLine="480"/>
        <w:rPr>
          <w:rStyle w:val="af2"/>
          <w:rFonts w:hint="eastAsia"/>
        </w:rPr>
      </w:pPr>
      <w:r w:rsidRPr="009631E9">
        <w:rPr>
          <w:rStyle w:val="af2"/>
          <w:rFonts w:hint="eastAsia"/>
        </w:rPr>
        <w:t>There is a lot of eviden</w:t>
      </w:r>
      <w:r w:rsidR="009631E9" w:rsidRPr="009631E9">
        <w:rPr>
          <w:rStyle w:val="af2"/>
          <w:rFonts w:hint="eastAsia"/>
        </w:rPr>
        <w:t>ce</w:t>
      </w:r>
      <w:r w:rsidRPr="009631E9">
        <w:rPr>
          <w:rStyle w:val="af2"/>
          <w:rFonts w:hint="eastAsia"/>
        </w:rPr>
        <w:t xml:space="preserve"> It seems to prove that </w:t>
      </w:r>
      <w:r w:rsidR="00695C64" w:rsidRPr="009631E9">
        <w:rPr>
          <w:rStyle w:val="af2"/>
          <w:rFonts w:hint="eastAsia"/>
        </w:rPr>
        <w:t>the soul are</w:t>
      </w:r>
      <w:r w:rsidR="005E7E51" w:rsidRPr="009631E9">
        <w:rPr>
          <w:rStyle w:val="af2"/>
          <w:rFonts w:hint="eastAsia"/>
        </w:rPr>
        <w:t> immortal after death and can able to</w:t>
      </w:r>
      <w:r w:rsidRPr="009631E9">
        <w:rPr>
          <w:rStyle w:val="af2"/>
          <w:rFonts w:hint="eastAsia"/>
        </w:rPr>
        <w:t xml:space="preserve"> reincarnation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333A2" w:rsidRPr="009631E9" w:rsidRDefault="005D7A5B" w:rsidP="009631E9">
      <w:pPr>
        <w:ind w:firstLineChars="200" w:firstLine="482"/>
        <w:rPr>
          <w:rStyle w:val="af0"/>
          <w:rFonts w:hint="eastAsia"/>
        </w:rPr>
      </w:pPr>
      <w:r w:rsidRPr="009631E9">
        <w:rPr>
          <w:rStyle w:val="af0"/>
          <w:rFonts w:hint="eastAsia"/>
        </w:rPr>
        <w:t>答：投胎转世是存在但只是少数少数人死后如果有足够的精神质然后进入另外一个身体也并非不可能</w:t>
      </w:r>
      <w:r w:rsidRPr="009631E9">
        <w:rPr>
          <w:rStyle w:val="af0"/>
          <w:rFonts w:hint="eastAsia"/>
        </w:rPr>
        <w:t xml:space="preserve"> </w:t>
      </w:r>
      <w:r w:rsidRPr="009631E9">
        <w:rPr>
          <w:rStyle w:val="af0"/>
          <w:rFonts w:hint="eastAsia"/>
        </w:rPr>
        <w:t>这并不能证明不灭这种转世会保持完整的记忆</w:t>
      </w:r>
      <w:r w:rsidRPr="009631E9">
        <w:rPr>
          <w:rStyle w:val="af0"/>
          <w:rFonts w:hint="eastAsia"/>
        </w:rPr>
        <w:br/>
      </w:r>
      <w:r w:rsidRPr="009631E9">
        <w:rPr>
          <w:rStyle w:val="af0"/>
          <w:rFonts w:hint="eastAsia"/>
        </w:rPr>
        <w:t>还有一种转世也是少数</w:t>
      </w:r>
      <w:r w:rsidRPr="009631E9">
        <w:rPr>
          <w:rStyle w:val="af0"/>
          <w:rFonts w:hint="eastAsia"/>
        </w:rPr>
        <w:t xml:space="preserve"> </w:t>
      </w:r>
      <w:r w:rsidRPr="009631E9">
        <w:rPr>
          <w:rStyle w:val="af0"/>
          <w:rFonts w:hint="eastAsia"/>
        </w:rPr>
        <w:t>死后组成他的信息崩塌</w:t>
      </w:r>
      <w:r w:rsidRPr="009631E9">
        <w:rPr>
          <w:rStyle w:val="af0"/>
          <w:rFonts w:hint="eastAsia"/>
        </w:rPr>
        <w:t xml:space="preserve"> </w:t>
      </w:r>
      <w:r w:rsidRPr="009631E9">
        <w:rPr>
          <w:rStyle w:val="af0"/>
          <w:rFonts w:hint="eastAsia"/>
        </w:rPr>
        <w:t>其中一部分崩塌的信息</w:t>
      </w:r>
      <w:r w:rsidRPr="009631E9">
        <w:rPr>
          <w:rStyle w:val="af0"/>
          <w:rFonts w:hint="eastAsia"/>
        </w:rPr>
        <w:t xml:space="preserve"> </w:t>
      </w:r>
      <w:r w:rsidRPr="009631E9">
        <w:rPr>
          <w:rStyle w:val="af0"/>
          <w:rFonts w:hint="eastAsia"/>
        </w:rPr>
        <w:t>在完全衰竭前融入其他物质个体</w:t>
      </w:r>
      <w:r w:rsidRPr="009631E9">
        <w:rPr>
          <w:rStyle w:val="af0"/>
          <w:rFonts w:hint="eastAsia"/>
        </w:rPr>
        <w:br/>
      </w:r>
      <w:r w:rsidRPr="009631E9">
        <w:rPr>
          <w:rStyle w:val="af0"/>
          <w:rFonts w:hint="eastAsia"/>
        </w:rPr>
        <w:t>如果轮回是普遍存在的现象</w:t>
      </w:r>
      <w:r w:rsidRPr="009631E9">
        <w:rPr>
          <w:rStyle w:val="af0"/>
          <w:rFonts w:hint="eastAsia"/>
        </w:rPr>
        <w:t xml:space="preserve"> </w:t>
      </w:r>
      <w:r w:rsidRPr="009631E9">
        <w:rPr>
          <w:rStyle w:val="af0"/>
          <w:rFonts w:hint="eastAsia"/>
        </w:rPr>
        <w:t>为什么你们这么多人不记得前世</w:t>
      </w:r>
      <w:r w:rsidRPr="009631E9">
        <w:rPr>
          <w:rStyle w:val="af0"/>
          <w:rFonts w:hint="eastAsia"/>
        </w:rPr>
        <w:br/>
      </w:r>
      <w:r w:rsidRPr="009631E9">
        <w:rPr>
          <w:rStyle w:val="af0"/>
          <w:rFonts w:hint="eastAsia"/>
        </w:rPr>
        <w:t>仔细想一想</w:t>
      </w:r>
      <w:r w:rsidRPr="009631E9">
        <w:rPr>
          <w:rStyle w:val="af0"/>
          <w:rFonts w:hint="eastAsia"/>
        </w:rPr>
        <w:t xml:space="preserve"> </w:t>
      </w:r>
      <w:r w:rsidRPr="009631E9">
        <w:rPr>
          <w:rStyle w:val="af0"/>
          <w:rFonts w:hint="eastAsia"/>
        </w:rPr>
        <w:t>一旦失去物质头脑运作</w:t>
      </w:r>
      <w:r w:rsidRPr="009631E9">
        <w:rPr>
          <w:rStyle w:val="af0"/>
          <w:rFonts w:hint="eastAsia"/>
        </w:rPr>
        <w:t xml:space="preserve"> </w:t>
      </w:r>
      <w:r w:rsidRPr="009631E9">
        <w:rPr>
          <w:rStyle w:val="af0"/>
          <w:rFonts w:hint="eastAsia"/>
        </w:rPr>
        <w:t>你就会陷入无梦睡眠</w:t>
      </w:r>
      <w:r w:rsidRPr="009631E9">
        <w:rPr>
          <w:rStyle w:val="af0"/>
          <w:rFonts w:hint="eastAsia"/>
        </w:rPr>
        <w:t xml:space="preserve"> </w:t>
      </w:r>
      <w:r w:rsidRPr="009631E9">
        <w:rPr>
          <w:rStyle w:val="af0"/>
          <w:rFonts w:hint="eastAsia"/>
        </w:rPr>
        <w:t>什么都不会知道</w:t>
      </w:r>
      <w:r w:rsidRPr="009631E9">
        <w:rPr>
          <w:rStyle w:val="af0"/>
          <w:rFonts w:hint="eastAsia"/>
        </w:rPr>
        <w:br/>
      </w:r>
      <w:r w:rsidRPr="009631E9">
        <w:rPr>
          <w:rStyle w:val="af0"/>
          <w:rFonts w:hint="eastAsia"/>
        </w:rPr>
        <w:t>如果灵魂是不灭的</w:t>
      </w:r>
      <w:r w:rsidRPr="009631E9">
        <w:rPr>
          <w:rStyle w:val="af0"/>
          <w:rFonts w:hint="eastAsia"/>
        </w:rPr>
        <w:t xml:space="preserve"> </w:t>
      </w:r>
      <w:r w:rsidRPr="009631E9">
        <w:rPr>
          <w:rStyle w:val="af0"/>
          <w:rFonts w:hint="eastAsia"/>
        </w:rPr>
        <w:t>你就不会陷入类似死序的无梦睡眠中</w:t>
      </w:r>
    </w:p>
    <w:p w:rsidR="005333A2" w:rsidRPr="009631E9" w:rsidRDefault="005333A2" w:rsidP="009631E9">
      <w:pPr>
        <w:ind w:firstLineChars="200" w:firstLine="482"/>
        <w:rPr>
          <w:rStyle w:val="af0"/>
          <w:rFonts w:hint="eastAsia"/>
        </w:rPr>
      </w:pPr>
    </w:p>
    <w:p w:rsidR="005D7A5B" w:rsidRPr="009631E9" w:rsidRDefault="005D7A5B" w:rsidP="009631E9">
      <w:pPr>
        <w:ind w:firstLineChars="200" w:firstLine="482"/>
        <w:rPr>
          <w:rStyle w:val="af0"/>
          <w:rFonts w:hint="eastAsia"/>
        </w:rPr>
      </w:pPr>
      <w:r w:rsidRPr="009631E9">
        <w:rPr>
          <w:rStyle w:val="af0"/>
          <w:rFonts w:hint="eastAsia"/>
        </w:rPr>
        <w:t>我们的科学已经证明了</w:t>
      </w:r>
      <w:r w:rsidRPr="009631E9">
        <w:rPr>
          <w:rStyle w:val="af0"/>
          <w:rFonts w:hint="eastAsia"/>
        </w:rPr>
        <w:t xml:space="preserve"> </w:t>
      </w:r>
      <w:r w:rsidRPr="009631E9">
        <w:rPr>
          <w:rStyle w:val="af0"/>
          <w:rFonts w:hint="eastAsia"/>
        </w:rPr>
        <w:t>没有什么是不灭的</w:t>
      </w:r>
      <w:r w:rsidRPr="009631E9">
        <w:rPr>
          <w:rStyle w:val="af0"/>
          <w:rFonts w:hint="eastAsia"/>
        </w:rPr>
        <w:t xml:space="preserve"> </w:t>
      </w:r>
      <w:r w:rsidRPr="009631E9">
        <w:rPr>
          <w:rStyle w:val="af0"/>
          <w:rFonts w:hint="eastAsia"/>
        </w:rPr>
        <w:t>除了纯无的精神</w:t>
      </w:r>
    </w:p>
    <w:p w:rsidR="005D7A5B" w:rsidRPr="009631E9" w:rsidRDefault="005D7A5B" w:rsidP="009631E9">
      <w:pPr>
        <w:ind w:firstLineChars="200" w:firstLine="482"/>
        <w:rPr>
          <w:rStyle w:val="af0"/>
          <w:rFonts w:hint="eastAsia"/>
        </w:rPr>
      </w:pPr>
      <w:r w:rsidRPr="009631E9">
        <w:rPr>
          <w:rStyle w:val="af0"/>
          <w:rFonts w:hint="eastAsia"/>
        </w:rPr>
        <w:t xml:space="preserve">Answer: </w:t>
      </w:r>
      <w:r w:rsidR="00535C62" w:rsidRPr="009631E9">
        <w:rPr>
          <w:rStyle w:val="af0"/>
          <w:rFonts w:hint="eastAsia"/>
        </w:rPr>
        <w:t xml:space="preserve">The reincarnation is exist But </w:t>
      </w:r>
      <w:r w:rsidRPr="009631E9">
        <w:rPr>
          <w:rStyle w:val="af0"/>
          <w:rFonts w:hint="eastAsia"/>
        </w:rPr>
        <w:t xml:space="preserve">only  a small minority It's not impossible that a few people if have enough  spiritual </w:t>
      </w:r>
      <w:r w:rsidR="00535C62" w:rsidRPr="009631E9">
        <w:rPr>
          <w:rStyle w:val="af0"/>
        </w:rPr>
        <w:t>equivalent</w:t>
      </w:r>
      <w:r w:rsidR="00535C62" w:rsidRPr="009631E9">
        <w:rPr>
          <w:rStyle w:val="af0"/>
          <w:rFonts w:hint="eastAsia"/>
        </w:rPr>
        <w:t xml:space="preserve"> and then</w:t>
      </w:r>
      <w:r w:rsidRPr="009631E9">
        <w:rPr>
          <w:rStyle w:val="af0"/>
          <w:rFonts w:hint="eastAsia"/>
        </w:rPr>
        <w:t> get into another body after they die This does not prov</w:t>
      </w:r>
      <w:r w:rsidR="002A554F" w:rsidRPr="009631E9">
        <w:rPr>
          <w:rStyle w:val="af0"/>
          <w:rFonts w:hint="eastAsia"/>
        </w:rPr>
        <w:t>e</w:t>
      </w:r>
      <w:r w:rsidRPr="009631E9">
        <w:rPr>
          <w:rStyle w:val="af0"/>
          <w:rFonts w:hint="eastAsia"/>
        </w:rPr>
        <w:t> is immortal</w:t>
      </w:r>
    </w:p>
    <w:p w:rsidR="005D7A5B" w:rsidRPr="009631E9" w:rsidRDefault="005D7A5B" w:rsidP="009631E9">
      <w:pPr>
        <w:ind w:firstLineChars="200" w:firstLine="482"/>
        <w:rPr>
          <w:rStyle w:val="af0"/>
          <w:rFonts w:hint="eastAsia"/>
        </w:rPr>
      </w:pPr>
      <w:r w:rsidRPr="009631E9">
        <w:rPr>
          <w:rStyle w:val="af0"/>
          <w:rFonts w:hint="eastAsia"/>
        </w:rPr>
        <w:t>This kind of reincarnation will maintain complete memory</w:t>
      </w:r>
    </w:p>
    <w:p w:rsidR="005D7A5B" w:rsidRPr="009631E9" w:rsidRDefault="005D7A5B" w:rsidP="009631E9">
      <w:pPr>
        <w:ind w:firstLineChars="200" w:firstLine="482"/>
        <w:rPr>
          <w:rStyle w:val="af0"/>
          <w:rFonts w:hint="eastAsia"/>
        </w:rPr>
      </w:pPr>
      <w:r w:rsidRPr="009631E9">
        <w:rPr>
          <w:rStyle w:val="af0"/>
          <w:rFonts w:hint="eastAsia"/>
        </w:rPr>
        <w:t xml:space="preserve">There is another kind of reincarnation also is a few The information of constitute </w:t>
      </w:r>
      <w:r w:rsidR="003F282E" w:rsidRPr="009631E9">
        <w:rPr>
          <w:rStyle w:val="af0"/>
          <w:rFonts w:hint="eastAsia"/>
        </w:rPr>
        <w:t>them was collapse  </w:t>
      </w:r>
      <w:r w:rsidRPr="009631E9">
        <w:rPr>
          <w:rStyle w:val="af0"/>
          <w:rFonts w:hint="eastAsia"/>
        </w:rPr>
        <w:t>after death Part of the collapse of the information is integrated into other material individuals before compl</w:t>
      </w:r>
      <w:r w:rsidR="005333A2" w:rsidRPr="009631E9">
        <w:rPr>
          <w:rStyle w:val="af0"/>
          <w:rFonts w:hint="eastAsia"/>
        </w:rPr>
        <w:t xml:space="preserve">ete exhaustion. The Part of collapsed </w:t>
      </w:r>
      <w:r w:rsidRPr="009631E9">
        <w:rPr>
          <w:rStyle w:val="af0"/>
          <w:rFonts w:hint="eastAsia"/>
        </w:rPr>
        <w:t>information integrate into other material individual before complete exhaustion</w:t>
      </w:r>
    </w:p>
    <w:p w:rsidR="009631E9" w:rsidRPr="009631E9" w:rsidRDefault="005D7A5B" w:rsidP="009631E9">
      <w:pPr>
        <w:ind w:firstLineChars="200" w:firstLine="482"/>
        <w:rPr>
          <w:rStyle w:val="af0"/>
          <w:rFonts w:hint="eastAsia"/>
        </w:rPr>
      </w:pPr>
      <w:r w:rsidRPr="009631E9">
        <w:rPr>
          <w:rStyle w:val="af0"/>
          <w:rFonts w:hint="eastAsia"/>
        </w:rPr>
        <w:t> </w:t>
      </w:r>
      <w:r w:rsidR="009631E9" w:rsidRPr="009631E9">
        <w:rPr>
          <w:rStyle w:val="af0"/>
          <w:rFonts w:hint="eastAsia"/>
        </w:rPr>
        <w:t>If reincarnation is a universal phenomenon Why your so many people don't remember the preexistence</w:t>
      </w:r>
    </w:p>
    <w:p w:rsidR="009631E9" w:rsidRPr="009631E9" w:rsidRDefault="009631E9" w:rsidP="009631E9">
      <w:pPr>
        <w:ind w:firstLineChars="200" w:firstLine="482"/>
        <w:rPr>
          <w:rStyle w:val="af0"/>
          <w:rFonts w:hint="eastAsia"/>
        </w:rPr>
      </w:pPr>
      <w:r w:rsidRPr="009631E9">
        <w:rPr>
          <w:rStyle w:val="af0"/>
          <w:rFonts w:hint="eastAsia"/>
        </w:rPr>
        <w:t xml:space="preserve">Think about it Once you lose the </w:t>
      </w:r>
      <w:r w:rsidRPr="009631E9">
        <w:rPr>
          <w:rStyle w:val="af0"/>
        </w:rPr>
        <w:t>operation</w:t>
      </w:r>
      <w:r w:rsidRPr="009631E9">
        <w:rPr>
          <w:rStyle w:val="af0"/>
          <w:rFonts w:hint="eastAsia"/>
        </w:rPr>
        <w:t xml:space="preserve"> of physical mind, you will fall into a dreamless sleep Don't know anything</w:t>
      </w:r>
    </w:p>
    <w:p w:rsidR="009631E9" w:rsidRPr="009631E9" w:rsidRDefault="009631E9" w:rsidP="009631E9">
      <w:pPr>
        <w:ind w:firstLineChars="200" w:firstLine="482"/>
        <w:rPr>
          <w:rStyle w:val="af0"/>
          <w:rFonts w:hint="eastAsia"/>
        </w:rPr>
      </w:pPr>
      <w:r w:rsidRPr="009631E9">
        <w:rPr>
          <w:rStyle w:val="af0"/>
          <w:rFonts w:hint="eastAsia"/>
        </w:rPr>
        <w:t xml:space="preserve">If the soul are immortal, you will not fall into the dreamlike sleep </w:t>
      </w:r>
      <w:r w:rsidRPr="009631E9">
        <w:rPr>
          <w:rStyle w:val="af0"/>
        </w:rPr>
        <w:t>similar to </w:t>
      </w:r>
      <w:r w:rsidRPr="009631E9">
        <w:rPr>
          <w:rStyle w:val="af0"/>
          <w:rFonts w:hint="eastAsia"/>
        </w:rPr>
        <w:t>dead-sequence</w:t>
      </w:r>
    </w:p>
    <w:p w:rsidR="009631E9" w:rsidRPr="009631E9" w:rsidRDefault="009631E9" w:rsidP="009631E9">
      <w:pPr>
        <w:pBdr>
          <w:bottom w:val="single" w:sz="6" w:space="1" w:color="auto"/>
        </w:pBdr>
        <w:ind w:firstLineChars="200" w:firstLine="482"/>
        <w:rPr>
          <w:rStyle w:val="af0"/>
          <w:rFonts w:hint="eastAsia"/>
        </w:rPr>
      </w:pPr>
      <w:r w:rsidRPr="009631E9">
        <w:rPr>
          <w:rStyle w:val="af0"/>
          <w:rFonts w:hint="eastAsia"/>
        </w:rPr>
        <w:t xml:space="preserve">Our science has proved that Nothing is immortal </w:t>
      </w:r>
      <w:r w:rsidRPr="009631E9">
        <w:rPr>
          <w:rStyle w:val="af0"/>
        </w:rPr>
        <w:t>except</w:t>
      </w:r>
      <w:r w:rsidRPr="009631E9">
        <w:rPr>
          <w:rStyle w:val="af0"/>
          <w:rFonts w:hint="eastAsia"/>
        </w:rPr>
        <w:t xml:space="preserve"> the spirit of pure-nothing</w:t>
      </w:r>
    </w:p>
    <w:p w:rsidR="009631E9" w:rsidRPr="00D44569" w:rsidRDefault="009631E9" w:rsidP="00692BCF">
      <w:pPr>
        <w:ind w:firstLineChars="200" w:firstLine="480"/>
        <w:rPr>
          <w:rFonts w:ascii="Arial" w:eastAsia="宋体" w:hAnsi="Arial" w:cs="Arial" w:hint="eastAsia"/>
        </w:rPr>
      </w:pPr>
    </w:p>
    <w:p w:rsidR="005D7A5B" w:rsidRDefault="005D7A5B" w:rsidP="00692BCF">
      <w:pPr>
        <w:ind w:firstLineChars="200" w:firstLine="480"/>
        <w:rPr>
          <w:rFonts w:ascii="Arial" w:eastAsia="Arial" w:hAnsi="Arial" w:cs="Arial" w:hint="eastAsia"/>
        </w:rPr>
      </w:pPr>
    </w:p>
    <w:p w:rsidR="005D7A5B" w:rsidRPr="001C155B" w:rsidRDefault="005D7A5B" w:rsidP="00692BCF">
      <w:pPr>
        <w:ind w:firstLineChars="200" w:firstLine="480"/>
        <w:rPr>
          <w:rStyle w:val="af2"/>
          <w:rFonts w:hint="eastAsia"/>
        </w:rPr>
      </w:pPr>
      <w:r w:rsidRPr="001C155B">
        <w:rPr>
          <w:rStyle w:val="af2"/>
          <w:rFonts w:hint="eastAsia"/>
        </w:rPr>
        <w:t>问：这种共享是可控的吗？？也就是说：我在躺下睡觉之前，我可以预订和某人共享一个梦境吗？？？而那梦境，仅仅是梦境？还是另一个空间？？？</w:t>
      </w:r>
    </w:p>
    <w:p w:rsidR="001C155B" w:rsidRPr="00D44569" w:rsidRDefault="005D7A5B" w:rsidP="00692BCF">
      <w:pPr>
        <w:pBdr>
          <w:bottom w:val="single" w:sz="6" w:space="1" w:color="auto"/>
        </w:pBdr>
        <w:ind w:firstLineChars="200" w:firstLine="480"/>
        <w:rPr>
          <w:rFonts w:ascii="Arial" w:eastAsia="宋体" w:hAnsi="Arial" w:cs="Arial" w:hint="eastAsia"/>
        </w:rPr>
      </w:pPr>
      <w:r w:rsidRPr="001C155B">
        <w:rPr>
          <w:rStyle w:val="af2"/>
          <w:rFonts w:hint="eastAsia"/>
        </w:rPr>
        <w:lastRenderedPageBreak/>
        <w:t xml:space="preserve">Q: </w:t>
      </w:r>
      <w:r w:rsidR="00453031" w:rsidRPr="001C155B">
        <w:rPr>
          <w:rStyle w:val="af2"/>
          <w:rFonts w:hint="eastAsia"/>
        </w:rPr>
        <w:t>I</w:t>
      </w:r>
      <w:r w:rsidRPr="001C155B">
        <w:rPr>
          <w:rStyle w:val="af2"/>
          <w:rFonts w:hint="eastAsia"/>
        </w:rPr>
        <w:t xml:space="preserve">s such sharing </w:t>
      </w:r>
      <w:r w:rsidR="00453031" w:rsidRPr="001C155B">
        <w:rPr>
          <w:rStyle w:val="af2"/>
          <w:rFonts w:hint="eastAsia"/>
        </w:rPr>
        <w:t xml:space="preserve">are </w:t>
      </w:r>
      <w:r w:rsidRPr="001C155B">
        <w:rPr>
          <w:rStyle w:val="af2"/>
          <w:rFonts w:hint="eastAsia"/>
        </w:rPr>
        <w:t xml:space="preserve">controllable?? That is to say, </w:t>
      </w:r>
      <w:r w:rsidR="00453031" w:rsidRPr="001C155B">
        <w:rPr>
          <w:rStyle w:val="af2"/>
          <w:rFonts w:hint="eastAsia"/>
        </w:rPr>
        <w:t>After</w:t>
      </w:r>
      <w:r w:rsidRPr="001C155B">
        <w:rPr>
          <w:rStyle w:val="af2"/>
          <w:rFonts w:hint="eastAsia"/>
        </w:rPr>
        <w:t xml:space="preserve"> I lie down and sleep, can I share a dream with someone??? And that dream is </w:t>
      </w:r>
      <w:r w:rsidR="00777207" w:rsidRPr="001C155B">
        <w:rPr>
          <w:rStyle w:val="af2"/>
          <w:rFonts w:hint="eastAsia"/>
        </w:rPr>
        <w:t>only</w:t>
      </w:r>
      <w:r w:rsidRPr="001C155B">
        <w:rPr>
          <w:rStyle w:val="af2"/>
          <w:rFonts w:hint="eastAsia"/>
        </w:rPr>
        <w:t xml:space="preserve"> a dream? Or is another space???</w:t>
      </w:r>
    </w:p>
    <w:p w:rsidR="005D7A5B" w:rsidRPr="001C155B" w:rsidRDefault="005D7A5B" w:rsidP="00692BCF">
      <w:pPr>
        <w:ind w:firstLineChars="200" w:firstLine="480"/>
        <w:rPr>
          <w:rStyle w:val="af0"/>
          <w:rFonts w:hint="eastAsia"/>
        </w:rPr>
      </w:pPr>
      <w:r w:rsidRPr="001C155B">
        <w:rPr>
          <w:rFonts w:ascii="Arial" w:eastAsia="Arial" w:hAnsi="Arial" w:cs="Arial" w:hint="eastAsia"/>
        </w:rPr>
        <w:br/>
      </w:r>
      <w:r w:rsidRPr="001C155B">
        <w:rPr>
          <w:rStyle w:val="af0"/>
          <w:rFonts w:hint="eastAsia"/>
        </w:rPr>
        <w:t>答：可以</w:t>
      </w:r>
      <w:r w:rsidRPr="001C155B">
        <w:rPr>
          <w:rStyle w:val="af0"/>
          <w:rFonts w:hint="eastAsia"/>
        </w:rPr>
        <w:br/>
      </w:r>
      <w:r w:rsidRPr="001C155B">
        <w:rPr>
          <w:rStyle w:val="af0"/>
          <w:rFonts w:hint="eastAsia"/>
        </w:rPr>
        <w:t>物质</w:t>
      </w:r>
      <w:r w:rsidRPr="001C155B">
        <w:rPr>
          <w:rStyle w:val="af0"/>
          <w:rFonts w:hint="eastAsia"/>
        </w:rPr>
        <w:t xml:space="preserve"> </w:t>
      </w:r>
      <w:r w:rsidRPr="001C155B">
        <w:rPr>
          <w:rStyle w:val="af0"/>
          <w:rFonts w:hint="eastAsia"/>
        </w:rPr>
        <w:t>作用</w:t>
      </w:r>
      <w:r w:rsidRPr="001C155B">
        <w:rPr>
          <w:rStyle w:val="af0"/>
          <w:rFonts w:hint="eastAsia"/>
        </w:rPr>
        <w:t xml:space="preserve"> </w:t>
      </w:r>
      <w:r w:rsidRPr="001C155B">
        <w:rPr>
          <w:rStyle w:val="af0"/>
          <w:rFonts w:hint="eastAsia"/>
        </w:rPr>
        <w:t>精神</w:t>
      </w:r>
      <w:r w:rsidRPr="001C155B">
        <w:rPr>
          <w:rStyle w:val="af0"/>
          <w:rFonts w:hint="eastAsia"/>
        </w:rPr>
        <w:t xml:space="preserve"> </w:t>
      </w:r>
      <w:r w:rsidRPr="001C155B">
        <w:rPr>
          <w:rStyle w:val="af0"/>
          <w:rFonts w:hint="eastAsia"/>
        </w:rPr>
        <w:t>作用</w:t>
      </w:r>
      <w:r w:rsidRPr="001C155B">
        <w:rPr>
          <w:rStyle w:val="af0"/>
          <w:rFonts w:hint="eastAsia"/>
        </w:rPr>
        <w:t xml:space="preserve"> </w:t>
      </w:r>
      <w:r w:rsidRPr="001C155B">
        <w:rPr>
          <w:rStyle w:val="af0"/>
          <w:rFonts w:hint="eastAsia"/>
        </w:rPr>
        <w:t>纯无意识空间</w:t>
      </w:r>
      <w:r w:rsidRPr="001C155B">
        <w:rPr>
          <w:rStyle w:val="af0"/>
          <w:rFonts w:hint="eastAsia"/>
        </w:rPr>
        <w:t>=</w:t>
      </w:r>
      <w:r w:rsidRPr="001C155B">
        <w:rPr>
          <w:rStyle w:val="af0"/>
          <w:rFonts w:hint="eastAsia"/>
        </w:rPr>
        <w:t>现实</w:t>
      </w:r>
      <w:r w:rsidRPr="001C155B">
        <w:rPr>
          <w:rStyle w:val="af0"/>
          <w:rFonts w:hint="eastAsia"/>
        </w:rPr>
        <w:br/>
      </w:r>
      <w:r w:rsidRPr="001C155B">
        <w:rPr>
          <w:rStyle w:val="af0"/>
          <w:rFonts w:hint="eastAsia"/>
        </w:rPr>
        <w:t>精神</w:t>
      </w:r>
      <w:r w:rsidRPr="001C155B">
        <w:rPr>
          <w:rStyle w:val="af0"/>
          <w:rFonts w:hint="eastAsia"/>
        </w:rPr>
        <w:t xml:space="preserve"> </w:t>
      </w:r>
      <w:r w:rsidRPr="001C155B">
        <w:rPr>
          <w:rStyle w:val="af0"/>
          <w:rFonts w:hint="eastAsia"/>
        </w:rPr>
        <w:t>作用</w:t>
      </w:r>
      <w:r w:rsidRPr="001C155B">
        <w:rPr>
          <w:rStyle w:val="af0"/>
          <w:rFonts w:hint="eastAsia"/>
        </w:rPr>
        <w:t xml:space="preserve"> </w:t>
      </w:r>
      <w:r w:rsidRPr="001C155B">
        <w:rPr>
          <w:rStyle w:val="af0"/>
          <w:rFonts w:hint="eastAsia"/>
        </w:rPr>
        <w:t>纯无意识空间</w:t>
      </w:r>
      <w:r w:rsidRPr="001C155B">
        <w:rPr>
          <w:rStyle w:val="af0"/>
          <w:rFonts w:hint="eastAsia"/>
        </w:rPr>
        <w:t>=</w:t>
      </w:r>
      <w:r w:rsidRPr="001C155B">
        <w:rPr>
          <w:rStyle w:val="af0"/>
          <w:rFonts w:hint="eastAsia"/>
        </w:rPr>
        <w:t>梦</w:t>
      </w:r>
    </w:p>
    <w:p w:rsidR="001C155B" w:rsidRDefault="001C155B" w:rsidP="001C155B">
      <w:pPr>
        <w:pBdr>
          <w:bottom w:val="single" w:sz="6" w:space="1" w:color="auto"/>
        </w:pBdr>
        <w:ind w:firstLineChars="200" w:firstLine="482"/>
        <w:rPr>
          <w:rStyle w:val="af0"/>
          <w:rFonts w:hint="eastAsia"/>
        </w:rPr>
      </w:pPr>
      <w:r>
        <w:rPr>
          <w:rStyle w:val="af0"/>
          <w:rFonts w:hint="eastAsia"/>
        </w:rPr>
        <w:t>Answer: Yes</w:t>
      </w:r>
      <w:r>
        <w:rPr>
          <w:rStyle w:val="af0"/>
          <w:rFonts w:hint="eastAsia"/>
        </w:rPr>
        <w:br/>
        <w:t xml:space="preserve">Material act on </w:t>
      </w:r>
      <w:r w:rsidR="005D7A5B" w:rsidRPr="001C155B">
        <w:rPr>
          <w:rStyle w:val="af0"/>
          <w:rFonts w:hint="eastAsia"/>
        </w:rPr>
        <w:t>spirit</w:t>
      </w:r>
      <w:r>
        <w:rPr>
          <w:rStyle w:val="af0"/>
          <w:rFonts w:hint="eastAsia"/>
        </w:rPr>
        <w:t>ual and</w:t>
      </w:r>
      <w:r w:rsidR="005D7A5B" w:rsidRPr="001C155B">
        <w:rPr>
          <w:rStyle w:val="af0"/>
          <w:rFonts w:hint="eastAsia"/>
        </w:rPr>
        <w:t> act on consciousness space of pure-nothing = reality</w:t>
      </w:r>
      <w:r w:rsidR="005D7A5B" w:rsidRPr="001C155B">
        <w:rPr>
          <w:rStyle w:val="af0"/>
          <w:rFonts w:hint="eastAsia"/>
        </w:rPr>
        <w:br/>
        <w:t>Spirit</w:t>
      </w:r>
      <w:r w:rsidR="004F111E">
        <w:rPr>
          <w:rStyle w:val="af0"/>
          <w:rFonts w:hint="eastAsia"/>
        </w:rPr>
        <w:t>ual</w:t>
      </w:r>
      <w:r w:rsidR="005D7A5B" w:rsidRPr="001C155B">
        <w:rPr>
          <w:rStyle w:val="af0"/>
          <w:rFonts w:hint="eastAsia"/>
        </w:rPr>
        <w:t> </w:t>
      </w:r>
      <w:r w:rsidR="007038A9">
        <w:rPr>
          <w:rStyle w:val="af0"/>
          <w:rFonts w:hint="eastAsia"/>
        </w:rPr>
        <w:t>act on</w:t>
      </w:r>
      <w:r w:rsidR="005D7A5B" w:rsidRPr="001C155B">
        <w:rPr>
          <w:rStyle w:val="af0"/>
          <w:rFonts w:hint="eastAsia"/>
        </w:rPr>
        <w:t xml:space="preserve"> consciousness space of pure-nothing = dream</w:t>
      </w:r>
    </w:p>
    <w:p w:rsidR="005D7A5B" w:rsidRPr="004B5678" w:rsidRDefault="005D7A5B" w:rsidP="001C155B">
      <w:pPr>
        <w:ind w:firstLineChars="200" w:firstLine="482"/>
        <w:rPr>
          <w:rStyle w:val="af2"/>
          <w:rFonts w:hint="eastAsia"/>
        </w:rPr>
      </w:pPr>
      <w:r w:rsidRPr="001C155B">
        <w:rPr>
          <w:rStyle w:val="af0"/>
          <w:rFonts w:hint="eastAsia"/>
        </w:rPr>
        <w:br/>
      </w:r>
      <w:r w:rsidRPr="004B5678">
        <w:rPr>
          <w:rStyle w:val="af2"/>
          <w:rFonts w:hint="eastAsia"/>
        </w:rPr>
        <w:t>问：能简单扼要的介绍一下，现在的人类如何增强“纯无的精神”吗？或者如何以较易达到的方式，实现轮回转世吗？？？？？</w:t>
      </w:r>
    </w:p>
    <w:p w:rsidR="00625732" w:rsidRDefault="00625732" w:rsidP="00692BCF">
      <w:pPr>
        <w:ind w:firstLineChars="200" w:firstLine="480"/>
        <w:rPr>
          <w:rStyle w:val="af2"/>
          <w:rFonts w:hint="eastAsia"/>
        </w:rPr>
      </w:pPr>
      <w:r>
        <w:rPr>
          <w:rStyle w:val="af2"/>
          <w:rFonts w:hint="eastAsia"/>
        </w:rPr>
        <w:t>Q: C</w:t>
      </w:r>
      <w:r w:rsidR="005D7A5B" w:rsidRPr="004B5678">
        <w:rPr>
          <w:rStyle w:val="af2"/>
          <w:rFonts w:hint="eastAsia"/>
        </w:rPr>
        <w:t xml:space="preserve">an you  brief and to the point to introduction, The Human beings now how to Strengthen the </w:t>
      </w:r>
      <w:r w:rsidR="004B5678" w:rsidRPr="004B5678">
        <w:rPr>
          <w:rStyle w:val="af2"/>
        </w:rPr>
        <w:t>‘</w:t>
      </w:r>
      <w:r w:rsidR="005D7A5B" w:rsidRPr="004B5678">
        <w:rPr>
          <w:rStyle w:val="af2"/>
          <w:rFonts w:hint="eastAsia"/>
        </w:rPr>
        <w:t>spirit of pure-nothing</w:t>
      </w:r>
      <w:r w:rsidR="004B5678" w:rsidRPr="004B5678">
        <w:rPr>
          <w:rStyle w:val="af2"/>
        </w:rPr>
        <w:t>‘</w:t>
      </w:r>
      <w:r w:rsidR="005D7A5B" w:rsidRPr="004B5678">
        <w:rPr>
          <w:rStyle w:val="af2"/>
          <w:rFonts w:hint="eastAsia"/>
        </w:rPr>
        <w:t xml:space="preserve"> ? </w:t>
      </w:r>
    </w:p>
    <w:p w:rsidR="004B5678" w:rsidRPr="00D44569" w:rsidRDefault="005D7A5B" w:rsidP="00625732">
      <w:pPr>
        <w:pStyle w:val="3"/>
        <w:rPr>
          <w:rFonts w:ascii="Arial" w:eastAsia="宋体" w:hAnsi="Arial" w:cs="Arial" w:hint="eastAsia"/>
        </w:rPr>
      </w:pPr>
      <w:r w:rsidRPr="004B5678">
        <w:rPr>
          <w:rStyle w:val="af2"/>
          <w:rFonts w:hint="eastAsia"/>
        </w:rPr>
        <w:t>Or how to achieve the reincarnation with a more accessible way????</w:t>
      </w:r>
      <w:r>
        <w:rPr>
          <w:rFonts w:ascii="Arial" w:eastAsia="Arial" w:hAnsi="Arial" w:cs="Arial" w:hint="eastAsia"/>
        </w:rPr>
        <w:br/>
      </w:r>
    </w:p>
    <w:p w:rsidR="004B5678" w:rsidRPr="00D44569" w:rsidRDefault="004B5678" w:rsidP="00692BCF">
      <w:pPr>
        <w:ind w:firstLineChars="200" w:firstLine="480"/>
        <w:rPr>
          <w:rFonts w:ascii="Arial" w:eastAsia="宋体" w:hAnsi="Arial" w:cs="Arial" w:hint="eastAsia"/>
        </w:rPr>
      </w:pPr>
    </w:p>
    <w:p w:rsidR="005D7A5B" w:rsidRPr="00625732" w:rsidRDefault="005D7A5B" w:rsidP="00625732">
      <w:pPr>
        <w:ind w:firstLineChars="200" w:firstLine="482"/>
        <w:rPr>
          <w:rStyle w:val="af0"/>
          <w:rFonts w:hint="eastAsia"/>
        </w:rPr>
      </w:pPr>
      <w:r w:rsidRPr="00625732">
        <w:rPr>
          <w:rStyle w:val="af0"/>
          <w:rFonts w:hint="eastAsia"/>
        </w:rPr>
        <w:t>答：住在强磁场的地方</w:t>
      </w:r>
    </w:p>
    <w:p w:rsidR="00625732" w:rsidRDefault="005D7A5B" w:rsidP="00625732">
      <w:pPr>
        <w:pBdr>
          <w:bottom w:val="single" w:sz="6" w:space="1" w:color="auto"/>
        </w:pBdr>
        <w:ind w:firstLineChars="200" w:firstLine="482"/>
        <w:rPr>
          <w:rStyle w:val="af0"/>
          <w:rFonts w:hint="eastAsia"/>
        </w:rPr>
      </w:pPr>
      <w:r w:rsidRPr="00625732">
        <w:rPr>
          <w:rStyle w:val="af0"/>
          <w:rFonts w:hint="eastAsia"/>
        </w:rPr>
        <w:t xml:space="preserve">Answer: live in a place </w:t>
      </w:r>
      <w:r w:rsidR="004B5678" w:rsidRPr="00625732">
        <w:rPr>
          <w:rStyle w:val="af0"/>
          <w:rFonts w:hint="eastAsia"/>
        </w:rPr>
        <w:t>where</w:t>
      </w:r>
      <w:r w:rsidRPr="00625732">
        <w:rPr>
          <w:rStyle w:val="af0"/>
          <w:rFonts w:hint="eastAsia"/>
        </w:rPr>
        <w:t xml:space="preserve"> high-intensity magnetic field</w:t>
      </w:r>
    </w:p>
    <w:p w:rsidR="00625732" w:rsidRDefault="00625732" w:rsidP="00625732">
      <w:pPr>
        <w:ind w:firstLineChars="200" w:firstLine="482"/>
        <w:rPr>
          <w:rStyle w:val="af0"/>
          <w:rFonts w:hint="eastAsia"/>
        </w:rPr>
      </w:pPr>
    </w:p>
    <w:p w:rsidR="005D7A5B" w:rsidRPr="004A0CE1" w:rsidRDefault="005D7A5B" w:rsidP="00625732">
      <w:pPr>
        <w:ind w:firstLineChars="200" w:firstLine="480"/>
        <w:rPr>
          <w:rStyle w:val="af2"/>
          <w:rFonts w:hint="eastAsia"/>
        </w:rPr>
      </w:pPr>
      <w:r w:rsidRPr="004A0CE1">
        <w:rPr>
          <w:rStyle w:val="af2"/>
          <w:rFonts w:hint="eastAsia"/>
        </w:rPr>
        <w:t>问：楼主</w:t>
      </w:r>
      <w:r w:rsidRPr="004A0CE1">
        <w:rPr>
          <w:rStyle w:val="af2"/>
          <w:rFonts w:hint="eastAsia"/>
        </w:rPr>
        <w:t>,</w:t>
      </w:r>
      <w:r w:rsidRPr="004A0CE1">
        <w:rPr>
          <w:rStyle w:val="af2"/>
          <w:rFonts w:hint="eastAsia"/>
        </w:rPr>
        <w:t>你们的世界存在爱吗</w:t>
      </w:r>
      <w:r w:rsidRPr="004A0CE1">
        <w:rPr>
          <w:rStyle w:val="af2"/>
          <w:rFonts w:hint="eastAsia"/>
        </w:rPr>
        <w:t xml:space="preserve">? </w:t>
      </w:r>
      <w:r w:rsidRPr="004A0CE1">
        <w:rPr>
          <w:rStyle w:val="af2"/>
          <w:rFonts w:hint="eastAsia"/>
        </w:rPr>
        <w:t>在你们的世界里</w:t>
      </w:r>
      <w:r w:rsidRPr="004A0CE1">
        <w:rPr>
          <w:rStyle w:val="af2"/>
          <w:rFonts w:hint="eastAsia"/>
        </w:rPr>
        <w:t>,</w:t>
      </w:r>
      <w:r w:rsidRPr="004A0CE1">
        <w:rPr>
          <w:rStyle w:val="af2"/>
          <w:rFonts w:hint="eastAsia"/>
        </w:rPr>
        <w:t>爱的意义是什么</w:t>
      </w:r>
      <w:r w:rsidRPr="004A0CE1">
        <w:rPr>
          <w:rStyle w:val="af2"/>
          <w:rFonts w:hint="eastAsia"/>
        </w:rPr>
        <w:t>?</w:t>
      </w:r>
    </w:p>
    <w:p w:rsidR="004A0CE1" w:rsidRDefault="00521DF5" w:rsidP="00692BCF">
      <w:pPr>
        <w:ind w:firstLineChars="200" w:firstLine="480"/>
        <w:rPr>
          <w:rStyle w:val="af2"/>
          <w:rFonts w:hint="eastAsia"/>
        </w:rPr>
      </w:pPr>
      <w:r w:rsidRPr="004A0CE1">
        <w:rPr>
          <w:rStyle w:val="af2"/>
          <w:rFonts w:hint="eastAsia"/>
        </w:rPr>
        <w:t xml:space="preserve">Q: </w:t>
      </w:r>
      <w:r w:rsidR="005D7A5B" w:rsidRPr="004A0CE1">
        <w:rPr>
          <w:rStyle w:val="af2"/>
          <w:rFonts w:hint="eastAsia"/>
        </w:rPr>
        <w:t xml:space="preserve"> </w:t>
      </w:r>
      <w:r w:rsidRPr="004A0CE1">
        <w:rPr>
          <w:rStyle w:val="af2"/>
        </w:rPr>
        <w:t>Is there love</w:t>
      </w:r>
      <w:r w:rsidR="005D7A5B" w:rsidRPr="004A0CE1">
        <w:rPr>
          <w:rStyle w:val="af2"/>
          <w:rFonts w:hint="eastAsia"/>
        </w:rPr>
        <w:t xml:space="preserve"> in your world? </w:t>
      </w:r>
    </w:p>
    <w:p w:rsidR="004A0CE1" w:rsidRDefault="005D7A5B" w:rsidP="004A0CE1">
      <w:pPr>
        <w:pStyle w:val="3"/>
        <w:rPr>
          <w:rStyle w:val="af2"/>
          <w:rFonts w:hint="eastAsia"/>
        </w:rPr>
      </w:pPr>
      <w:r w:rsidRPr="004A0CE1">
        <w:rPr>
          <w:rStyle w:val="af2"/>
          <w:rFonts w:hint="eastAsia"/>
        </w:rPr>
        <w:t xml:space="preserve">What is the </w:t>
      </w:r>
      <w:r w:rsidR="002E4C65" w:rsidRPr="004A0CE1">
        <w:rPr>
          <w:rStyle w:val="af2"/>
          <w:rFonts w:hint="eastAsia"/>
        </w:rPr>
        <w:t>significance</w:t>
      </w:r>
      <w:r w:rsidRPr="004A0CE1">
        <w:rPr>
          <w:rStyle w:val="af2"/>
          <w:rFonts w:hint="eastAsia"/>
        </w:rPr>
        <w:t xml:space="preserve"> of love in your world?</w:t>
      </w:r>
    </w:p>
    <w:p w:rsidR="005D7A5B" w:rsidRPr="007A7BC5" w:rsidRDefault="005D7A5B" w:rsidP="00692BCF">
      <w:pPr>
        <w:ind w:firstLineChars="200" w:firstLine="480"/>
        <w:rPr>
          <w:rStyle w:val="af0"/>
          <w:rFonts w:hint="eastAsia"/>
        </w:rPr>
      </w:pPr>
      <w:r w:rsidRPr="004A0CE1">
        <w:rPr>
          <w:rStyle w:val="af2"/>
          <w:rFonts w:hint="eastAsia"/>
        </w:rPr>
        <w:br/>
      </w:r>
      <w:r w:rsidRPr="007A7BC5">
        <w:rPr>
          <w:rStyle w:val="af0"/>
          <w:rFonts w:hint="eastAsia"/>
        </w:rPr>
        <w:t>答：没有爱爱没有意义</w:t>
      </w:r>
      <w:r w:rsidRPr="007A7BC5">
        <w:rPr>
          <w:rStyle w:val="af0"/>
          <w:rFonts w:hint="eastAsia"/>
        </w:rPr>
        <w:br/>
      </w:r>
      <w:r w:rsidRPr="007A7BC5">
        <w:rPr>
          <w:rStyle w:val="af0"/>
          <w:rFonts w:hint="eastAsia"/>
        </w:rPr>
        <w:t>爱的意义是促成个体之间互相作用</w:t>
      </w:r>
      <w:r w:rsidRPr="007A7BC5">
        <w:rPr>
          <w:rStyle w:val="af0"/>
          <w:rFonts w:hint="eastAsia"/>
        </w:rPr>
        <w:t xml:space="preserve"> </w:t>
      </w:r>
      <w:r w:rsidRPr="007A7BC5">
        <w:rPr>
          <w:rStyle w:val="af0"/>
          <w:rFonts w:hint="eastAsia"/>
        </w:rPr>
        <w:t>之后行成集群和文明</w:t>
      </w:r>
      <w:r w:rsidRPr="007A7BC5">
        <w:rPr>
          <w:rStyle w:val="af0"/>
          <w:rFonts w:hint="eastAsia"/>
        </w:rPr>
        <w:br/>
      </w:r>
      <w:r w:rsidRPr="007A7BC5">
        <w:rPr>
          <w:rStyle w:val="af0"/>
          <w:rFonts w:hint="eastAsia"/>
        </w:rPr>
        <w:t>在超越集群文明进化后</w:t>
      </w:r>
      <w:r w:rsidRPr="007A7BC5">
        <w:rPr>
          <w:rStyle w:val="af0"/>
          <w:rFonts w:hint="eastAsia"/>
        </w:rPr>
        <w:t xml:space="preserve"> </w:t>
      </w:r>
      <w:r w:rsidRPr="007A7BC5">
        <w:rPr>
          <w:rStyle w:val="af0"/>
          <w:rFonts w:hint="eastAsia"/>
        </w:rPr>
        <w:t>爱就失去意义</w:t>
      </w:r>
    </w:p>
    <w:p w:rsidR="005D7A5B" w:rsidRPr="007A7BC5" w:rsidRDefault="005D7A5B" w:rsidP="007A7BC5">
      <w:pPr>
        <w:ind w:firstLineChars="200" w:firstLine="482"/>
        <w:rPr>
          <w:rStyle w:val="af0"/>
          <w:rFonts w:hint="eastAsia"/>
        </w:rPr>
      </w:pPr>
      <w:r w:rsidRPr="007A7BC5">
        <w:rPr>
          <w:rStyle w:val="af0"/>
          <w:rFonts w:hint="eastAsia"/>
        </w:rPr>
        <w:t xml:space="preserve">Answer: </w:t>
      </w:r>
      <w:r w:rsidR="005511ED" w:rsidRPr="007A7BC5">
        <w:rPr>
          <w:rStyle w:val="af0"/>
          <w:rFonts w:hint="eastAsia"/>
        </w:rPr>
        <w:t>There is n</w:t>
      </w:r>
      <w:r w:rsidRPr="007A7BC5">
        <w:rPr>
          <w:rStyle w:val="af0"/>
          <w:rFonts w:hint="eastAsia"/>
        </w:rPr>
        <w:t xml:space="preserve">o love The love </w:t>
      </w:r>
      <w:r w:rsidR="005511ED" w:rsidRPr="007A7BC5">
        <w:rPr>
          <w:rStyle w:val="af0"/>
          <w:rFonts w:hint="eastAsia"/>
        </w:rPr>
        <w:t>are</w:t>
      </w:r>
      <w:r w:rsidRPr="007A7BC5">
        <w:rPr>
          <w:rStyle w:val="af0"/>
          <w:rFonts w:hint="eastAsia"/>
        </w:rPr>
        <w:t xml:space="preserve"> meaningless</w:t>
      </w:r>
      <w:r w:rsidRPr="007A7BC5">
        <w:rPr>
          <w:rStyle w:val="af0"/>
          <w:rFonts w:hint="eastAsia"/>
        </w:rPr>
        <w:br/>
        <w:t xml:space="preserve">The </w:t>
      </w:r>
      <w:r w:rsidR="004A0CE1" w:rsidRPr="007A7BC5">
        <w:rPr>
          <w:rStyle w:val="af0"/>
          <w:rFonts w:hint="eastAsia"/>
        </w:rPr>
        <w:t>significance</w:t>
      </w:r>
      <w:r w:rsidRPr="007A7BC5">
        <w:rPr>
          <w:rStyle w:val="af0"/>
          <w:rFonts w:hint="eastAsia"/>
        </w:rPr>
        <w:t xml:space="preserve"> of love is to promote the interaction of between individuals </w:t>
      </w:r>
      <w:r w:rsidR="005366E6" w:rsidRPr="007A7BC5">
        <w:rPr>
          <w:rStyle w:val="af0"/>
          <w:rFonts w:hint="eastAsia"/>
        </w:rPr>
        <w:t>And then form the collective and c</w:t>
      </w:r>
      <w:r w:rsidRPr="007A7BC5">
        <w:rPr>
          <w:rStyle w:val="af0"/>
          <w:rFonts w:hint="eastAsia"/>
        </w:rPr>
        <w:t>ivilizations</w:t>
      </w:r>
    </w:p>
    <w:p w:rsidR="007A7BC5" w:rsidRDefault="005D7A5B" w:rsidP="007A7BC5">
      <w:pPr>
        <w:pBdr>
          <w:bottom w:val="single" w:sz="6" w:space="1" w:color="auto"/>
        </w:pBdr>
        <w:ind w:firstLineChars="200" w:firstLine="482"/>
        <w:rPr>
          <w:rStyle w:val="af0"/>
          <w:rFonts w:hint="eastAsia"/>
        </w:rPr>
      </w:pPr>
      <w:r w:rsidRPr="007A7BC5">
        <w:rPr>
          <w:rStyle w:val="af0"/>
          <w:rFonts w:hint="eastAsia"/>
        </w:rPr>
        <w:t xml:space="preserve">Love loses its  importance after </w:t>
      </w:r>
      <w:r w:rsidR="007A7BC5" w:rsidRPr="007A7BC5">
        <w:rPr>
          <w:rStyle w:val="af0"/>
          <w:rFonts w:hint="eastAsia"/>
        </w:rPr>
        <w:t>evolution and</w:t>
      </w:r>
      <w:r w:rsidR="007A7BC5" w:rsidRPr="007A7BC5">
        <w:rPr>
          <w:rStyle w:val="af0"/>
        </w:rPr>
        <w:t> transcends</w:t>
      </w:r>
      <w:r w:rsidR="007A7BC5" w:rsidRPr="007A7BC5">
        <w:rPr>
          <w:rStyle w:val="af0"/>
          <w:rFonts w:hint="eastAsia"/>
        </w:rPr>
        <w:t xml:space="preserve"> the collective  and  c</w:t>
      </w:r>
      <w:r w:rsidRPr="007A7BC5">
        <w:rPr>
          <w:rStyle w:val="af0"/>
          <w:rFonts w:hint="eastAsia"/>
        </w:rPr>
        <w:t xml:space="preserve">ivilizations </w:t>
      </w:r>
    </w:p>
    <w:p w:rsidR="007A7BC5" w:rsidRDefault="007A7BC5" w:rsidP="007A7BC5">
      <w:pPr>
        <w:ind w:firstLineChars="200" w:firstLine="482"/>
        <w:rPr>
          <w:rStyle w:val="af0"/>
          <w:rFonts w:hint="eastAsia"/>
        </w:rPr>
      </w:pPr>
    </w:p>
    <w:p w:rsidR="005D7A5B" w:rsidRPr="00B51B84" w:rsidRDefault="005D7A5B" w:rsidP="007A7BC5">
      <w:pPr>
        <w:ind w:firstLineChars="200" w:firstLine="480"/>
        <w:rPr>
          <w:rStyle w:val="af2"/>
          <w:rFonts w:hint="eastAsia"/>
        </w:rPr>
      </w:pPr>
      <w:r w:rsidRPr="00B51B84">
        <w:rPr>
          <w:rStyle w:val="af2"/>
          <w:rFonts w:hint="eastAsia"/>
        </w:rPr>
        <w:t>问：非常感谢楼主在这里解答问题。在</w:t>
      </w:r>
      <w:r w:rsidRPr="00B51B84">
        <w:rPr>
          <w:rStyle w:val="af2"/>
          <w:rFonts w:hint="eastAsia"/>
        </w:rPr>
        <w:t>2012</w:t>
      </w:r>
      <w:r w:rsidRPr="00B51B84">
        <w:rPr>
          <w:rStyle w:val="af2"/>
          <w:rFonts w:hint="eastAsia"/>
        </w:rPr>
        <w:t>非常时期，我们和楼主一样等待那一个时刻的到来。在这段空闲的时间段楼主能帮助我们了解了许多未知的知识。谢谢。</w:t>
      </w:r>
    </w:p>
    <w:p w:rsidR="005D7A5B" w:rsidRPr="00B51B84" w:rsidRDefault="006D0F89" w:rsidP="00692BCF">
      <w:pPr>
        <w:ind w:firstLineChars="200" w:firstLine="480"/>
        <w:rPr>
          <w:rStyle w:val="af2"/>
          <w:rFonts w:hint="eastAsia"/>
        </w:rPr>
      </w:pPr>
      <w:r w:rsidRPr="00B51B84">
        <w:rPr>
          <w:rStyle w:val="af2"/>
          <w:rFonts w:hint="eastAsia"/>
        </w:rPr>
        <w:t>Q: I'm very grateful for</w:t>
      </w:r>
      <w:r w:rsidR="005D7A5B" w:rsidRPr="00B51B84">
        <w:rPr>
          <w:rStyle w:val="af2"/>
          <w:rFonts w:hint="eastAsia"/>
        </w:rPr>
        <w:t xml:space="preserve"> </w:t>
      </w:r>
      <w:r w:rsidRPr="00B51B84">
        <w:rPr>
          <w:rStyle w:val="af2"/>
          <w:rFonts w:hint="eastAsia"/>
        </w:rPr>
        <w:t xml:space="preserve">you </w:t>
      </w:r>
      <w:r w:rsidR="005D7A5B" w:rsidRPr="00B51B84">
        <w:rPr>
          <w:rStyle w:val="af2"/>
          <w:rFonts w:hint="eastAsia"/>
        </w:rPr>
        <w:t>answer the question here. At the unusual time of 2012, we wer</w:t>
      </w:r>
      <w:r w:rsidRPr="00B51B84">
        <w:rPr>
          <w:rStyle w:val="af2"/>
          <w:rFonts w:hint="eastAsia"/>
        </w:rPr>
        <w:t>e waiting for the moment with you</w:t>
      </w:r>
      <w:r w:rsidR="00F0506F" w:rsidRPr="00B51B84">
        <w:rPr>
          <w:rStyle w:val="af2"/>
          <w:rFonts w:hint="eastAsia"/>
        </w:rPr>
        <w:t>. In this free time,You are help us know</w:t>
      </w:r>
      <w:r w:rsidR="005D7A5B" w:rsidRPr="00B51B84">
        <w:rPr>
          <w:rStyle w:val="af2"/>
          <w:rFonts w:hint="eastAsia"/>
        </w:rPr>
        <w:t xml:space="preserve"> a lot of unknown knowledge. Thank you</w:t>
      </w:r>
    </w:p>
    <w:p w:rsidR="00B51B84" w:rsidRPr="00D44569" w:rsidRDefault="00B51B84" w:rsidP="00692BCF">
      <w:pPr>
        <w:ind w:firstLineChars="200" w:firstLine="480"/>
        <w:rPr>
          <w:rFonts w:ascii="Arial" w:eastAsia="宋体" w:hAnsi="Arial" w:cs="Arial" w:hint="eastAsia"/>
        </w:rPr>
      </w:pPr>
    </w:p>
    <w:p w:rsidR="005D7A5B" w:rsidRPr="00B51B84" w:rsidRDefault="005D7A5B" w:rsidP="00B51B84">
      <w:pPr>
        <w:ind w:firstLineChars="200" w:firstLine="482"/>
        <w:rPr>
          <w:rStyle w:val="af0"/>
          <w:rFonts w:hint="eastAsia"/>
        </w:rPr>
      </w:pPr>
      <w:r w:rsidRPr="00B51B84">
        <w:rPr>
          <w:rStyle w:val="af0"/>
          <w:rFonts w:hint="eastAsia"/>
        </w:rPr>
        <w:t>答：</w:t>
      </w:r>
      <w:r w:rsidRPr="00B51B84">
        <w:rPr>
          <w:rStyle w:val="af0"/>
          <w:rFonts w:hint="eastAsia"/>
        </w:rPr>
        <w:t>2012</w:t>
      </w:r>
      <w:r w:rsidRPr="00B51B84">
        <w:rPr>
          <w:rStyle w:val="af0"/>
          <w:rFonts w:hint="eastAsia"/>
        </w:rPr>
        <w:t>对我们来说不重要</w:t>
      </w:r>
      <w:r w:rsidRPr="00B51B84">
        <w:rPr>
          <w:rStyle w:val="af0"/>
          <w:rFonts w:hint="eastAsia"/>
        </w:rPr>
        <w:br/>
      </w:r>
      <w:r w:rsidRPr="00B51B84">
        <w:rPr>
          <w:rStyle w:val="af0"/>
          <w:rFonts w:hint="eastAsia"/>
        </w:rPr>
        <w:t>注意你们的月亮</w:t>
      </w:r>
      <w:r w:rsidRPr="00B51B84">
        <w:rPr>
          <w:rStyle w:val="af0"/>
          <w:rFonts w:hint="eastAsia"/>
        </w:rPr>
        <w:t xml:space="preserve"> </w:t>
      </w:r>
      <w:r w:rsidRPr="00B51B84">
        <w:rPr>
          <w:rStyle w:val="af0"/>
          <w:rFonts w:hint="eastAsia"/>
        </w:rPr>
        <w:t>它们最近修复了月球轨道控制系统</w:t>
      </w:r>
      <w:r w:rsidRPr="00B51B84">
        <w:rPr>
          <w:rStyle w:val="af0"/>
          <w:rFonts w:hint="eastAsia"/>
        </w:rPr>
        <w:t xml:space="preserve"> </w:t>
      </w:r>
      <w:r w:rsidRPr="00B51B84">
        <w:rPr>
          <w:rStyle w:val="af0"/>
          <w:rFonts w:hint="eastAsia"/>
        </w:rPr>
        <w:t>危险</w:t>
      </w:r>
    </w:p>
    <w:p w:rsidR="00B51B84" w:rsidRDefault="005D7A5B" w:rsidP="00B51B84">
      <w:pPr>
        <w:pBdr>
          <w:bottom w:val="single" w:sz="6" w:space="1" w:color="auto"/>
        </w:pBdr>
        <w:ind w:firstLineChars="200" w:firstLine="482"/>
        <w:rPr>
          <w:rStyle w:val="af0"/>
          <w:rFonts w:hint="eastAsia"/>
        </w:rPr>
      </w:pPr>
      <w:r w:rsidRPr="00B51B84">
        <w:rPr>
          <w:rStyle w:val="af0"/>
          <w:rFonts w:hint="eastAsia"/>
        </w:rPr>
        <w:t>Answer: 2012 is not important for us</w:t>
      </w:r>
      <w:r w:rsidRPr="00B51B84">
        <w:rPr>
          <w:rStyle w:val="af0"/>
          <w:rFonts w:hint="eastAsia"/>
        </w:rPr>
        <w:br/>
        <w:t>Pay attention to your moon They have recently repaired the lunar orbit control system Dangerous</w:t>
      </w:r>
    </w:p>
    <w:p w:rsidR="00B51B84" w:rsidRDefault="00B51B84" w:rsidP="00B51B84">
      <w:pPr>
        <w:ind w:firstLineChars="200" w:firstLine="482"/>
        <w:rPr>
          <w:rStyle w:val="af0"/>
          <w:rFonts w:hint="eastAsia"/>
        </w:rPr>
      </w:pPr>
    </w:p>
    <w:p w:rsidR="005D7A5B" w:rsidRPr="00B51B84" w:rsidRDefault="005D7A5B" w:rsidP="00B51B84">
      <w:pPr>
        <w:ind w:firstLineChars="200" w:firstLine="480"/>
        <w:rPr>
          <w:rStyle w:val="af2"/>
          <w:rFonts w:hint="eastAsia"/>
        </w:rPr>
      </w:pPr>
      <w:r w:rsidRPr="00B51B84">
        <w:rPr>
          <w:rStyle w:val="af2"/>
          <w:rFonts w:hint="eastAsia"/>
        </w:rPr>
        <w:t>问：楼主哪里去了？？？</w:t>
      </w:r>
      <w:r w:rsidRPr="00B51B84">
        <w:rPr>
          <w:rStyle w:val="af2"/>
          <w:rFonts w:hint="eastAsia"/>
        </w:rPr>
        <w:t xml:space="preserve"> </w:t>
      </w:r>
      <w:r w:rsidRPr="00B51B84">
        <w:rPr>
          <w:rStyle w:val="af2"/>
          <w:rFonts w:hint="eastAsia"/>
        </w:rPr>
        <w:t>能量不足了吗？？？</w:t>
      </w:r>
    </w:p>
    <w:p w:rsidR="005D7A5B" w:rsidRDefault="00B51B84" w:rsidP="00B51B84">
      <w:pPr>
        <w:tabs>
          <w:tab w:val="left" w:pos="6197"/>
        </w:tabs>
        <w:ind w:firstLineChars="200" w:firstLine="480"/>
        <w:rPr>
          <w:rFonts w:ascii="Arial" w:eastAsia="Arial" w:hAnsi="Arial" w:cs="Arial" w:hint="eastAsia"/>
        </w:rPr>
      </w:pPr>
      <w:r w:rsidRPr="00B51B84">
        <w:rPr>
          <w:rStyle w:val="af2"/>
          <w:rFonts w:hint="eastAsia"/>
        </w:rPr>
        <w:t>Q: where</w:t>
      </w:r>
      <w:r w:rsidR="005D7A5B" w:rsidRPr="00B51B84">
        <w:rPr>
          <w:rStyle w:val="af2"/>
          <w:rFonts w:hint="eastAsia"/>
        </w:rPr>
        <w:t xml:space="preserve"> </w:t>
      </w:r>
      <w:r w:rsidRPr="00B51B84">
        <w:rPr>
          <w:rStyle w:val="af2"/>
          <w:rFonts w:hint="eastAsia"/>
        </w:rPr>
        <w:t xml:space="preserve">you going??? Is </w:t>
      </w:r>
      <w:r w:rsidR="005D7A5B" w:rsidRPr="00B51B84">
        <w:rPr>
          <w:rStyle w:val="af2"/>
          <w:rFonts w:hint="eastAsia"/>
        </w:rPr>
        <w:t>shortage of energy???</w:t>
      </w:r>
      <w:r w:rsidRPr="00B51B84">
        <w:rPr>
          <w:rStyle w:val="af2"/>
        </w:rPr>
        <w:tab/>
      </w:r>
    </w:p>
    <w:p w:rsidR="005D7A5B" w:rsidRPr="00B51B84" w:rsidRDefault="005D7A5B" w:rsidP="00B51B84">
      <w:pPr>
        <w:ind w:firstLineChars="200" w:firstLine="482"/>
        <w:rPr>
          <w:rStyle w:val="af0"/>
          <w:rFonts w:hint="eastAsia"/>
        </w:rPr>
      </w:pPr>
      <w:r w:rsidRPr="00B51B84">
        <w:rPr>
          <w:rStyle w:val="af0"/>
          <w:rFonts w:hint="eastAsia"/>
        </w:rPr>
        <w:lastRenderedPageBreak/>
        <w:t>答：去收集能量</w:t>
      </w:r>
      <w:r w:rsidRPr="00B51B84">
        <w:rPr>
          <w:rStyle w:val="af0"/>
          <w:rFonts w:hint="eastAsia"/>
        </w:rPr>
        <w:t>-</w:t>
      </w:r>
      <w:r w:rsidRPr="00B51B84">
        <w:rPr>
          <w:rStyle w:val="af0"/>
          <w:rFonts w:hint="eastAsia"/>
        </w:rPr>
        <w:t>诺露</w:t>
      </w:r>
    </w:p>
    <w:p w:rsidR="005D7A5B" w:rsidRDefault="005D7A5B" w:rsidP="00B51B84">
      <w:pPr>
        <w:pBdr>
          <w:bottom w:val="single" w:sz="6" w:space="1" w:color="auto"/>
        </w:pBdr>
        <w:ind w:firstLineChars="200" w:firstLine="482"/>
        <w:rPr>
          <w:rStyle w:val="af0"/>
          <w:rFonts w:hint="eastAsia"/>
        </w:rPr>
      </w:pPr>
      <w:r w:rsidRPr="00B51B84">
        <w:rPr>
          <w:rStyle w:val="af0"/>
          <w:rFonts w:hint="eastAsia"/>
        </w:rPr>
        <w:t xml:space="preserve">Answer: </w:t>
      </w:r>
      <w:r w:rsidR="00B51B84" w:rsidRPr="00B51B84">
        <w:rPr>
          <w:rStyle w:val="af0"/>
          <w:rFonts w:hint="eastAsia"/>
        </w:rPr>
        <w:t>T</w:t>
      </w:r>
      <w:r w:rsidRPr="00B51B84">
        <w:rPr>
          <w:rStyle w:val="af0"/>
          <w:rFonts w:hint="eastAsia"/>
        </w:rPr>
        <w:t>o collect</w:t>
      </w:r>
      <w:r w:rsidR="00B51B84" w:rsidRPr="00B51B84">
        <w:rPr>
          <w:rStyle w:val="af0"/>
          <w:rFonts w:hint="eastAsia"/>
        </w:rPr>
        <w:t>ing</w:t>
      </w:r>
      <w:r w:rsidRPr="00B51B84">
        <w:rPr>
          <w:rStyle w:val="af0"/>
          <w:rFonts w:hint="eastAsia"/>
        </w:rPr>
        <w:t xml:space="preserve"> energy - </w:t>
      </w:r>
      <w:r w:rsidRPr="00B51B84">
        <w:rPr>
          <w:rStyle w:val="af0"/>
          <w:rFonts w:hint="eastAsia"/>
        </w:rPr>
        <w:t>‘</w:t>
      </w:r>
      <w:r w:rsidR="00B51B84" w:rsidRPr="00B51B84">
        <w:rPr>
          <w:rStyle w:val="af0"/>
          <w:rFonts w:hint="eastAsia"/>
        </w:rPr>
        <w:t>The NuoL</w:t>
      </w:r>
      <w:r w:rsidRPr="00B51B84">
        <w:rPr>
          <w:rStyle w:val="af0"/>
          <w:rFonts w:hint="eastAsia"/>
        </w:rPr>
        <w:t>u</w:t>
      </w:r>
      <w:r w:rsidRPr="00B51B84">
        <w:rPr>
          <w:rStyle w:val="af0"/>
          <w:rFonts w:hint="eastAsia"/>
        </w:rPr>
        <w:t>’</w:t>
      </w:r>
    </w:p>
    <w:p w:rsidR="00B51B84" w:rsidRDefault="00B51B84" w:rsidP="00B51B84">
      <w:pPr>
        <w:ind w:firstLineChars="200" w:firstLine="482"/>
        <w:rPr>
          <w:rStyle w:val="af0"/>
          <w:rFonts w:hint="eastAsia"/>
        </w:rPr>
      </w:pPr>
    </w:p>
    <w:p w:rsidR="00B51B84" w:rsidRPr="00B51B84" w:rsidRDefault="00B51B84" w:rsidP="00B51B84">
      <w:pPr>
        <w:ind w:firstLineChars="200" w:firstLine="482"/>
        <w:rPr>
          <w:rStyle w:val="af0"/>
          <w:rFonts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问：首先谢谢阁下能回答我所有的问题,解决了我很多的疑惑.</w:t>
      </w:r>
    </w:p>
    <w:p w:rsidR="005D7A5B" w:rsidRDefault="005D7A5B" w:rsidP="00692BCF">
      <w:pPr>
        <w:ind w:firstLineChars="200" w:firstLine="480"/>
        <w:rPr>
          <w:rFonts w:ascii="Arial" w:eastAsia="Arial" w:hAnsi="Arial" w:cs="Arial" w:hint="eastAsia"/>
        </w:rPr>
      </w:pPr>
      <w:r>
        <w:rPr>
          <w:rFonts w:ascii="Arial" w:eastAsia="Arial" w:hAnsi="Arial" w:cs="Arial" w:hint="eastAsia"/>
        </w:rPr>
        <w:t>我很喜欢楼主把世界当成"书"这种比喻</w:t>
      </w:r>
    </w:p>
    <w:p w:rsidR="005D7A5B" w:rsidRDefault="005D7A5B" w:rsidP="00692BCF">
      <w:pPr>
        <w:ind w:firstLineChars="200" w:firstLine="480"/>
        <w:rPr>
          <w:rFonts w:ascii="Arial" w:eastAsia="Arial" w:hAnsi="Arial" w:cs="Arial" w:hint="eastAsia"/>
        </w:rPr>
      </w:pPr>
      <w:r>
        <w:rPr>
          <w:rFonts w:ascii="Arial" w:eastAsia="Arial" w:hAnsi="Arial" w:cs="Arial" w:hint="eastAsia"/>
        </w:rPr>
        <w:t>以下是个人的一些想法</w:t>
      </w:r>
    </w:p>
    <w:p w:rsidR="005D7A5B" w:rsidRDefault="005D7A5B" w:rsidP="00692BCF">
      <w:pPr>
        <w:ind w:firstLineChars="200" w:firstLine="480"/>
        <w:rPr>
          <w:rFonts w:ascii="Arial" w:eastAsia="Arial" w:hAnsi="Arial" w:cs="Arial" w:hint="eastAsia"/>
        </w:rPr>
      </w:pPr>
      <w:r>
        <w:rPr>
          <w:rFonts w:ascii="Arial" w:eastAsia="Arial" w:hAnsi="Arial" w:cs="Arial" w:hint="eastAsia"/>
        </w:rPr>
        <w:t>可以假设"总玄世界"是一本"量子书",而"时间"即是"翻这本书的力量"</w:t>
      </w:r>
      <w:r>
        <w:rPr>
          <w:rFonts w:ascii="Arial" w:eastAsia="Arial" w:hAnsi="Arial" w:cs="Arial" w:hint="eastAsia"/>
        </w:rPr>
        <w:br/>
        <w:t>在无任何外界因素干扰的前提下,这个力量总会从书的第一页按着顺序翻</w:t>
      </w:r>
    </w:p>
    <w:p w:rsidR="005D7A5B" w:rsidRDefault="005D7A5B" w:rsidP="00692BCF">
      <w:pPr>
        <w:ind w:firstLineChars="200" w:firstLine="480"/>
        <w:rPr>
          <w:rFonts w:ascii="Arial" w:eastAsia="Arial" w:hAnsi="Arial" w:cs="Arial" w:hint="eastAsia"/>
        </w:rPr>
      </w:pPr>
      <w:r>
        <w:rPr>
          <w:rFonts w:ascii="Arial" w:eastAsia="Arial" w:hAnsi="Arial" w:cs="Arial" w:hint="eastAsia"/>
        </w:rPr>
        <w:t>这本"量子书"每一页的内容都是不确定的,但是当时间去翻到某一页的一瞬间,这一页的量子崩塌至100%确定的一个内容.即"时间"在翻页的同时量子态就被确定下来了.</w:t>
      </w:r>
    </w:p>
    <w:p w:rsidR="005D7A5B" w:rsidRPr="00D44569" w:rsidRDefault="005D7A5B" w:rsidP="00692BCF">
      <w:pPr>
        <w:ind w:firstLineChars="200" w:firstLine="480"/>
        <w:rPr>
          <w:rFonts w:ascii="Arial" w:eastAsia="宋体" w:hAnsi="Arial" w:cs="Arial" w:hint="eastAsia"/>
        </w:rPr>
      </w:pPr>
      <w:r>
        <w:rPr>
          <w:rFonts w:ascii="Arial" w:eastAsia="Arial" w:hAnsi="Arial" w:cs="Arial" w:hint="eastAsia"/>
        </w:rPr>
        <w:t>这个是无干扰的情况</w:t>
      </w:r>
    </w:p>
    <w:p w:rsidR="002A045E" w:rsidRPr="00D44569" w:rsidRDefault="00D036C3" w:rsidP="00C5061E">
      <w:pPr>
        <w:ind w:firstLineChars="200" w:firstLine="480"/>
        <w:rPr>
          <w:rFonts w:ascii="Arial" w:eastAsia="宋体" w:hAnsi="Arial" w:cs="Arial" w:hint="eastAsia"/>
        </w:rPr>
      </w:pPr>
      <w:r>
        <w:rPr>
          <w:rFonts w:ascii="Arial" w:eastAsia="Arial" w:hAnsi="Arial" w:cs="Arial" w:hint="eastAsia"/>
        </w:rPr>
        <w:t xml:space="preserve">Q: </w:t>
      </w:r>
      <w:r w:rsidRPr="00D44569">
        <w:rPr>
          <w:rFonts w:ascii="Arial" w:eastAsia="宋体" w:hAnsi="Arial" w:cs="Arial" w:hint="eastAsia"/>
        </w:rPr>
        <w:t>F</w:t>
      </w:r>
      <w:r w:rsidR="002A045E">
        <w:rPr>
          <w:rFonts w:ascii="Arial" w:eastAsia="Arial" w:hAnsi="Arial" w:cs="Arial" w:hint="eastAsia"/>
        </w:rPr>
        <w:t>irst of all, thank you for answer</w:t>
      </w:r>
      <w:r w:rsidR="00957A70">
        <w:rPr>
          <w:rFonts w:ascii="Arial" w:eastAsia="Arial" w:hAnsi="Arial" w:cs="Arial" w:hint="eastAsia"/>
        </w:rPr>
        <w:t>ing all my questions and solv</w:t>
      </w:r>
      <w:r w:rsidR="00957A70" w:rsidRPr="00D44569">
        <w:rPr>
          <w:rFonts w:ascii="Arial" w:eastAsia="宋体" w:hAnsi="Arial" w:cs="Arial" w:hint="eastAsia"/>
        </w:rPr>
        <w:t>ed</w:t>
      </w:r>
      <w:r w:rsidR="00C5061E">
        <w:rPr>
          <w:rFonts w:ascii="Arial" w:eastAsia="Arial" w:hAnsi="Arial" w:cs="Arial" w:hint="eastAsia"/>
        </w:rPr>
        <w:t xml:space="preserve"> many of my doubts.</w:t>
      </w:r>
    </w:p>
    <w:p w:rsidR="002A045E" w:rsidRDefault="002A045E" w:rsidP="002A045E">
      <w:pPr>
        <w:ind w:firstLineChars="200" w:firstLine="480"/>
        <w:rPr>
          <w:rFonts w:ascii="Arial" w:eastAsia="Arial" w:hAnsi="Arial" w:cs="Arial" w:hint="eastAsia"/>
        </w:rPr>
      </w:pPr>
      <w:r>
        <w:rPr>
          <w:rFonts w:ascii="Arial" w:eastAsia="Arial" w:hAnsi="Arial" w:cs="Arial" w:hint="eastAsia"/>
        </w:rPr>
        <w:t xml:space="preserve">I like the metaphor that the </w:t>
      </w:r>
      <w:r w:rsidR="00C5061E" w:rsidRPr="00D44569">
        <w:rPr>
          <w:rFonts w:ascii="Arial" w:eastAsia="宋体" w:hAnsi="Arial" w:cs="Arial" w:hint="eastAsia"/>
        </w:rPr>
        <w:t>you</w:t>
      </w:r>
      <w:r>
        <w:rPr>
          <w:rFonts w:ascii="Arial" w:eastAsia="Arial" w:hAnsi="Arial" w:cs="Arial" w:hint="eastAsia"/>
        </w:rPr>
        <w:t xml:space="preserve"> regards the world as a "book"</w:t>
      </w:r>
    </w:p>
    <w:p w:rsidR="002A045E" w:rsidRPr="00D44569" w:rsidRDefault="002A045E" w:rsidP="00681ACE">
      <w:pPr>
        <w:ind w:firstLineChars="150" w:firstLine="360"/>
        <w:rPr>
          <w:rFonts w:ascii="Arial" w:eastAsia="宋体" w:hAnsi="Arial" w:cs="Arial" w:hint="eastAsia"/>
        </w:rPr>
      </w:pPr>
      <w:r>
        <w:rPr>
          <w:rFonts w:ascii="Arial" w:eastAsia="Arial" w:hAnsi="Arial" w:cs="Arial" w:hint="eastAsia"/>
        </w:rPr>
        <w:t>Here ar</w:t>
      </w:r>
      <w:r w:rsidR="00681ACE">
        <w:rPr>
          <w:rFonts w:ascii="Arial" w:eastAsia="Arial" w:hAnsi="Arial" w:cs="Arial" w:hint="eastAsia"/>
        </w:rPr>
        <w:t xml:space="preserve">e some of </w:t>
      </w:r>
      <w:r w:rsidR="00681ACE" w:rsidRPr="00D44569">
        <w:rPr>
          <w:rFonts w:ascii="Arial" w:eastAsia="宋体" w:hAnsi="Arial" w:cs="Arial" w:hint="eastAsia"/>
        </w:rPr>
        <w:t xml:space="preserve">mine </w:t>
      </w:r>
      <w:r w:rsidR="00681ACE">
        <w:rPr>
          <w:rFonts w:ascii="Arial" w:eastAsia="Arial" w:hAnsi="Arial" w:cs="Arial" w:hint="eastAsia"/>
        </w:rPr>
        <w:t>ideas</w:t>
      </w:r>
    </w:p>
    <w:p w:rsidR="002A045E" w:rsidRDefault="002A045E" w:rsidP="002A045E">
      <w:pPr>
        <w:ind w:firstLineChars="200" w:firstLine="480"/>
        <w:rPr>
          <w:rFonts w:ascii="Arial" w:eastAsia="Arial" w:hAnsi="Arial" w:cs="Arial" w:hint="eastAsia"/>
        </w:rPr>
      </w:pPr>
      <w:r>
        <w:rPr>
          <w:rFonts w:ascii="Arial" w:eastAsia="Arial" w:hAnsi="Arial" w:cs="Arial" w:hint="eastAsia"/>
        </w:rPr>
        <w:t xml:space="preserve">It can </w:t>
      </w:r>
      <w:r w:rsidR="00681ACE">
        <w:rPr>
          <w:rFonts w:ascii="Arial" w:eastAsia="Arial" w:hAnsi="Arial" w:cs="Arial" w:hint="eastAsia"/>
        </w:rPr>
        <w:t>be assumed that the "whole-Xuan</w:t>
      </w:r>
      <w:r w:rsidR="00681ACE" w:rsidRPr="00D44569">
        <w:rPr>
          <w:rFonts w:ascii="Arial" w:eastAsia="宋体" w:hAnsi="Arial" w:cs="Arial" w:hint="eastAsia"/>
        </w:rPr>
        <w:t>-</w:t>
      </w:r>
      <w:r>
        <w:rPr>
          <w:rFonts w:ascii="Arial" w:eastAsia="Arial" w:hAnsi="Arial" w:cs="Arial" w:hint="eastAsia"/>
        </w:rPr>
        <w:t>world" is a "quantum book"</w:t>
      </w:r>
      <w:r w:rsidR="00681ACE" w:rsidRPr="00D44569">
        <w:rPr>
          <w:rFonts w:ascii="Arial" w:eastAsia="宋体" w:hAnsi="Arial" w:cs="Arial" w:hint="eastAsia"/>
        </w:rPr>
        <w:t>A</w:t>
      </w:r>
      <w:r>
        <w:rPr>
          <w:rFonts w:ascii="Arial" w:eastAsia="Arial" w:hAnsi="Arial" w:cs="Arial" w:hint="eastAsia"/>
        </w:rPr>
        <w:t xml:space="preserve">nd </w:t>
      </w:r>
      <w:r w:rsidR="00681ACE" w:rsidRPr="00D44569">
        <w:rPr>
          <w:rFonts w:ascii="Arial" w:eastAsia="宋体" w:hAnsi="Arial" w:cs="Arial" w:hint="eastAsia"/>
        </w:rPr>
        <w:t xml:space="preserve">the </w:t>
      </w:r>
      <w:r>
        <w:rPr>
          <w:rFonts w:ascii="Arial" w:eastAsia="Arial" w:hAnsi="Arial" w:cs="Arial" w:hint="eastAsia"/>
        </w:rPr>
        <w:t>"tim</w:t>
      </w:r>
      <w:r w:rsidR="00A708FE">
        <w:rPr>
          <w:rFonts w:ascii="Arial" w:eastAsia="Arial" w:hAnsi="Arial" w:cs="Arial" w:hint="eastAsia"/>
        </w:rPr>
        <w:t>e" is "the force of turning  th</w:t>
      </w:r>
      <w:r w:rsidR="00A708FE" w:rsidRPr="00D44569">
        <w:rPr>
          <w:rFonts w:ascii="Arial" w:eastAsia="宋体" w:hAnsi="Arial" w:cs="Arial" w:hint="eastAsia"/>
        </w:rPr>
        <w:t>is</w:t>
      </w:r>
      <w:r w:rsidR="00A708FE">
        <w:rPr>
          <w:rFonts w:ascii="Arial" w:eastAsia="Arial" w:hAnsi="Arial" w:cs="Arial" w:hint="eastAsia"/>
        </w:rPr>
        <w:t xml:space="preserve"> book</w:t>
      </w:r>
      <w:r>
        <w:rPr>
          <w:rFonts w:ascii="Arial" w:eastAsia="Arial" w:hAnsi="Arial" w:cs="Arial" w:hint="eastAsia"/>
        </w:rPr>
        <w:t>"</w:t>
      </w:r>
    </w:p>
    <w:p w:rsidR="002A045E" w:rsidRDefault="002A045E" w:rsidP="002A045E">
      <w:pPr>
        <w:ind w:firstLineChars="200" w:firstLine="480"/>
        <w:rPr>
          <w:rFonts w:ascii="Arial" w:eastAsia="Arial" w:hAnsi="Arial" w:cs="Arial" w:hint="eastAsia"/>
        </w:rPr>
      </w:pPr>
      <w:r>
        <w:rPr>
          <w:rFonts w:ascii="Arial" w:eastAsia="Arial" w:hAnsi="Arial" w:cs="Arial" w:hint="eastAsia"/>
        </w:rPr>
        <w:t>On the premise of no externa</w:t>
      </w:r>
      <w:r w:rsidR="00B242D1">
        <w:rPr>
          <w:rFonts w:ascii="Arial" w:eastAsia="Arial" w:hAnsi="Arial" w:cs="Arial" w:hint="eastAsia"/>
        </w:rPr>
        <w:t>l interference, this force will</w:t>
      </w:r>
      <w:r>
        <w:rPr>
          <w:rFonts w:ascii="Arial" w:eastAsia="Arial" w:hAnsi="Arial" w:cs="Arial" w:hint="eastAsia"/>
        </w:rPr>
        <w:t xml:space="preserve"> always </w:t>
      </w:r>
      <w:r w:rsidR="002317E0">
        <w:rPr>
          <w:rFonts w:ascii="Arial" w:eastAsia="Arial" w:hAnsi="Arial" w:cs="Arial" w:hint="eastAsia"/>
        </w:rPr>
        <w:t>turning  </w:t>
      </w:r>
      <w:r>
        <w:rPr>
          <w:rFonts w:ascii="Arial" w:eastAsia="Arial" w:hAnsi="Arial" w:cs="Arial" w:hint="eastAsia"/>
        </w:rPr>
        <w:t xml:space="preserve">from the first page </w:t>
      </w:r>
      <w:r w:rsidR="002317E0">
        <w:rPr>
          <w:rFonts w:ascii="Arial" w:eastAsia="Arial" w:hAnsi="Arial" w:cs="Arial" w:hint="eastAsia"/>
        </w:rPr>
        <w:t xml:space="preserve">of the book </w:t>
      </w:r>
      <w:r>
        <w:rPr>
          <w:rFonts w:ascii="Arial" w:eastAsia="Arial" w:hAnsi="Arial" w:cs="Arial" w:hint="eastAsia"/>
        </w:rPr>
        <w:t>with according to sequence</w:t>
      </w:r>
    </w:p>
    <w:p w:rsidR="002A045E" w:rsidRPr="00D44569" w:rsidRDefault="002A045E" w:rsidP="005D2404">
      <w:pPr>
        <w:ind w:firstLineChars="200" w:firstLine="480"/>
        <w:rPr>
          <w:rFonts w:ascii="Arial" w:eastAsia="宋体" w:hAnsi="Arial" w:cs="Arial" w:hint="eastAsia"/>
        </w:rPr>
      </w:pPr>
      <w:r>
        <w:rPr>
          <w:rFonts w:ascii="Arial" w:eastAsia="Arial" w:hAnsi="Arial" w:cs="Arial" w:hint="eastAsia"/>
        </w:rPr>
        <w:t xml:space="preserve"> The content of each page </w:t>
      </w:r>
      <w:r w:rsidR="000D7A08" w:rsidRPr="00D44569">
        <w:rPr>
          <w:rFonts w:ascii="Arial" w:eastAsia="宋体" w:hAnsi="Arial" w:cs="Arial" w:hint="eastAsia"/>
        </w:rPr>
        <w:t xml:space="preserve">in </w:t>
      </w:r>
      <w:r>
        <w:rPr>
          <w:rFonts w:ascii="Arial" w:eastAsia="Arial" w:hAnsi="Arial" w:cs="Arial" w:hint="eastAsia"/>
        </w:rPr>
        <w:t xml:space="preserve">the quantum book </w:t>
      </w:r>
      <w:r w:rsidR="008E3812" w:rsidRPr="00D44569">
        <w:rPr>
          <w:rFonts w:ascii="Arial" w:eastAsia="宋体" w:hAnsi="Arial" w:cs="Arial" w:hint="eastAsia"/>
        </w:rPr>
        <w:t>are</w:t>
      </w:r>
      <w:r>
        <w:rPr>
          <w:rFonts w:ascii="Arial" w:eastAsia="Arial" w:hAnsi="Arial" w:cs="Arial" w:hint="eastAsia"/>
        </w:rPr>
        <w:t xml:space="preserve"> uncertain, but when t</w:t>
      </w:r>
      <w:r w:rsidR="00051535">
        <w:rPr>
          <w:rFonts w:ascii="Arial" w:eastAsia="Arial" w:hAnsi="Arial" w:cs="Arial" w:hint="eastAsia"/>
        </w:rPr>
        <w:t xml:space="preserve">he moment of </w:t>
      </w:r>
      <w:r w:rsidR="00A344DB">
        <w:rPr>
          <w:rFonts w:ascii="Arial" w:eastAsia="Arial" w:hAnsi="Arial" w:cs="Arial" w:hint="eastAsia"/>
        </w:rPr>
        <w:t xml:space="preserve">time turning  to </w:t>
      </w:r>
      <w:r w:rsidR="00A344DB" w:rsidRPr="00D44569">
        <w:rPr>
          <w:rFonts w:ascii="Arial" w:eastAsia="宋体" w:hAnsi="Arial" w:cs="Arial" w:hint="eastAsia"/>
        </w:rPr>
        <w:t>some</w:t>
      </w:r>
      <w:r>
        <w:rPr>
          <w:rFonts w:ascii="Arial" w:eastAsia="Arial" w:hAnsi="Arial" w:cs="Arial" w:hint="eastAsia"/>
        </w:rPr>
        <w:t xml:space="preserve"> page, the quantum of this page collapse </w:t>
      </w:r>
      <w:r w:rsidR="008D2634" w:rsidRPr="00D44569">
        <w:rPr>
          <w:rFonts w:ascii="Arial" w:eastAsia="宋体" w:hAnsi="Arial" w:cs="Arial" w:hint="eastAsia"/>
        </w:rPr>
        <w:t>in</w:t>
      </w:r>
      <w:r>
        <w:rPr>
          <w:rFonts w:ascii="Arial" w:eastAsia="Arial" w:hAnsi="Arial" w:cs="Arial" w:hint="eastAsia"/>
        </w:rPr>
        <w:t xml:space="preserve">to </w:t>
      </w:r>
      <w:r w:rsidR="008D2634" w:rsidRPr="00D44569">
        <w:rPr>
          <w:rFonts w:ascii="Arial" w:eastAsia="宋体" w:hAnsi="Arial" w:cs="Arial" w:hint="eastAsia"/>
        </w:rPr>
        <w:t xml:space="preserve">the </w:t>
      </w:r>
      <w:r>
        <w:rPr>
          <w:rFonts w:ascii="Arial" w:eastAsia="Arial" w:hAnsi="Arial" w:cs="Arial" w:hint="eastAsia"/>
        </w:rPr>
        <w:t>content that 100% established. That is</w:t>
      </w:r>
      <w:r w:rsidR="005D2404" w:rsidRPr="005D2404">
        <w:rPr>
          <w:rFonts w:ascii="Arial" w:eastAsia="Arial" w:hAnsi="Arial" w:cs="Arial" w:hint="eastAsia"/>
        </w:rPr>
        <w:t xml:space="preserve"> </w:t>
      </w:r>
      <w:r w:rsidR="005D2404" w:rsidRPr="00D44569">
        <w:rPr>
          <w:rFonts w:ascii="Arial" w:eastAsia="宋体" w:hAnsi="Arial" w:cs="Arial" w:hint="eastAsia"/>
        </w:rPr>
        <w:t>T</w:t>
      </w:r>
      <w:r w:rsidR="005D2404">
        <w:rPr>
          <w:rFonts w:ascii="Arial" w:eastAsia="Arial" w:hAnsi="Arial" w:cs="Arial" w:hint="eastAsia"/>
        </w:rPr>
        <w:t>he quantum state was be established</w:t>
      </w:r>
      <w:r w:rsidR="005D2404" w:rsidRPr="00D44569">
        <w:rPr>
          <w:rFonts w:ascii="Arial" w:eastAsia="宋体" w:hAnsi="Arial" w:cs="Arial" w:hint="eastAsia"/>
        </w:rPr>
        <w:t xml:space="preserve"> </w:t>
      </w:r>
      <w:r>
        <w:rPr>
          <w:rFonts w:ascii="Arial" w:eastAsia="Arial" w:hAnsi="Arial" w:cs="Arial" w:hint="eastAsia"/>
        </w:rPr>
        <w:t>when time is turning,  </w:t>
      </w:r>
    </w:p>
    <w:p w:rsidR="002A045E" w:rsidRDefault="002A045E" w:rsidP="002A045E">
      <w:pPr>
        <w:ind w:firstLineChars="200" w:firstLine="480"/>
        <w:rPr>
          <w:rFonts w:ascii="Arial" w:eastAsia="Arial" w:hAnsi="Arial" w:cs="Arial" w:hint="eastAsia"/>
        </w:rPr>
      </w:pPr>
      <w:r>
        <w:rPr>
          <w:rFonts w:ascii="Arial" w:eastAsia="Arial" w:hAnsi="Arial" w:cs="Arial" w:hint="eastAsia"/>
        </w:rPr>
        <w:t>This is a situation without interference.</w:t>
      </w:r>
    </w:p>
    <w:p w:rsidR="002A045E" w:rsidRDefault="002A045E" w:rsidP="009D3882">
      <w:pPr>
        <w:tabs>
          <w:tab w:val="left" w:pos="4333"/>
        </w:tabs>
        <w:ind w:firstLineChars="200" w:firstLine="480"/>
        <w:rPr>
          <w:rFonts w:ascii="Arial" w:eastAsia="Arial" w:hAnsi="Arial" w:cs="Arial" w:hint="eastAsia"/>
        </w:rPr>
      </w:pPr>
      <w:r>
        <w:rPr>
          <w:rFonts w:ascii="Arial" w:eastAsia="Arial" w:hAnsi="Arial" w:cs="Arial" w:hint="eastAsia"/>
        </w:rPr>
        <w:t> </w:t>
      </w:r>
      <w:r w:rsidR="009D3882">
        <w:rPr>
          <w:rFonts w:ascii="Arial" w:eastAsia="Arial" w:hAnsi="Arial" w:cs="Arial"/>
        </w:rPr>
        <w:tab/>
      </w:r>
    </w:p>
    <w:p w:rsidR="002A045E" w:rsidRPr="00D44569" w:rsidRDefault="002A045E" w:rsidP="00692BCF">
      <w:pPr>
        <w:ind w:firstLineChars="200" w:firstLine="480"/>
        <w:rPr>
          <w:rFonts w:ascii="Arial" w:eastAsia="宋体" w:hAnsi="Arial" w:cs="Arial" w:hint="eastAsia"/>
        </w:rPr>
      </w:pPr>
    </w:p>
    <w:p w:rsidR="00292E85" w:rsidRPr="00D44569" w:rsidRDefault="005D7A5B" w:rsidP="003B73EF">
      <w:pPr>
        <w:ind w:firstLineChars="200" w:firstLine="480"/>
        <w:rPr>
          <w:rFonts w:ascii="Arial" w:eastAsia="宋体" w:hAnsi="Arial" w:cs="Arial" w:hint="eastAsia"/>
        </w:rPr>
      </w:pPr>
      <w:r>
        <w:rPr>
          <w:rFonts w:ascii="Arial" w:eastAsia="Arial" w:hAnsi="Arial" w:cs="Arial" w:hint="eastAsia"/>
        </w:rPr>
        <w:t>而因为在未干扰的情况下,按照楼主所说,这本量子书描述的内容是逐渐衰落的,为了改变这个结局.你们把"翻页的力量"即时间冻结了起来,并通过某一复杂手段把这一冻结的力量在遥远的历史中重新激活,使得"过去"再一次开始,但是仅仅这么做是不够的,你们为了改变过去必须改变一个"导致未来总玄世界衰落"的重要原因,因此楼主借助Butterfly Effect(蝴蝶效应)使得历史中的某一页的量子态向不同的内容塌缩,从而改变未来,而2012.12.23就是坍塌至另一个未来很好的时间点.但是对于坍塌一瞬间的结果,楼主是完全不可知的,所以只能让塌缩到另一个未来的可能性尽量增大.而对于楼主来说,更像是一个观测者的存在吧.</w:t>
      </w:r>
    </w:p>
    <w:p w:rsidR="00292E85" w:rsidRDefault="00292E85" w:rsidP="00292E85">
      <w:pPr>
        <w:ind w:firstLineChars="200" w:firstLine="480"/>
        <w:rPr>
          <w:rFonts w:ascii="Arial" w:eastAsia="Arial" w:hAnsi="Arial" w:cs="Arial" w:hint="eastAsia"/>
        </w:rPr>
      </w:pPr>
      <w:r>
        <w:rPr>
          <w:rFonts w:ascii="Arial" w:eastAsia="Arial" w:hAnsi="Arial" w:cs="Arial" w:hint="eastAsia"/>
        </w:rPr>
        <w:t xml:space="preserve">but only this is not enough, you  have  to change  an </w:t>
      </w:r>
      <w:r w:rsidR="00EF5674">
        <w:rPr>
          <w:rFonts w:ascii="Arial" w:eastAsia="Arial" w:hAnsi="Arial" w:cs="Arial"/>
        </w:rPr>
        <w:t>significant cause</w:t>
      </w:r>
      <w:r w:rsidR="00EF5674" w:rsidRPr="00D44569">
        <w:rPr>
          <w:rFonts w:ascii="Arial" w:eastAsia="宋体" w:hAnsi="Arial" w:cs="Arial" w:hint="eastAsia"/>
        </w:rPr>
        <w:t xml:space="preserve"> that </w:t>
      </w:r>
      <w:r>
        <w:rPr>
          <w:rFonts w:ascii="Arial" w:eastAsia="Arial" w:hAnsi="Arial" w:cs="Arial" w:hint="eastAsia"/>
        </w:rPr>
        <w:t>"cause</w:t>
      </w:r>
      <w:r w:rsidR="00EF5674" w:rsidRPr="00D44569">
        <w:rPr>
          <w:rFonts w:ascii="Arial" w:eastAsia="宋体" w:hAnsi="Arial" w:cs="Arial" w:hint="eastAsia"/>
        </w:rPr>
        <w:t>d</w:t>
      </w:r>
      <w:r>
        <w:rPr>
          <w:rFonts w:ascii="Arial" w:eastAsia="Arial" w:hAnsi="Arial" w:cs="Arial" w:hint="eastAsia"/>
        </w:rPr>
        <w:t xml:space="preserve"> of the </w:t>
      </w:r>
      <w:r w:rsidR="00EE6736">
        <w:rPr>
          <w:rFonts w:ascii="Arial" w:eastAsia="Arial" w:hAnsi="Arial" w:cs="Arial" w:hint="eastAsia"/>
        </w:rPr>
        <w:t>future whole-Xuan world faded" for</w:t>
      </w:r>
      <w:r>
        <w:rPr>
          <w:rFonts w:ascii="Arial" w:eastAsia="Arial" w:hAnsi="Arial" w:cs="Arial" w:hint="eastAsia"/>
        </w:rPr>
        <w:t xml:space="preserve"> change the past, So the </w:t>
      </w:r>
      <w:r w:rsidR="005358B7" w:rsidRPr="00D44569">
        <w:rPr>
          <w:rFonts w:ascii="Arial" w:eastAsia="宋体" w:hAnsi="Arial" w:cs="Arial" w:hint="eastAsia"/>
        </w:rPr>
        <w:t>you</w:t>
      </w:r>
      <w:r>
        <w:rPr>
          <w:rFonts w:ascii="Arial" w:eastAsia="Arial" w:hAnsi="Arial" w:cs="Arial" w:hint="eastAsia"/>
        </w:rPr>
        <w:t xml:space="preserve"> by Butterfly Effect (the butterfly effect) makes the</w:t>
      </w:r>
    </w:p>
    <w:p w:rsidR="00292E85" w:rsidRDefault="00292E85" w:rsidP="00292E85">
      <w:pPr>
        <w:ind w:firstLineChars="200" w:firstLine="480"/>
        <w:rPr>
          <w:rFonts w:ascii="Arial" w:eastAsia="Arial" w:hAnsi="Arial" w:cs="Arial" w:hint="eastAsia"/>
        </w:rPr>
      </w:pPr>
      <w:r>
        <w:rPr>
          <w:rFonts w:ascii="Arial" w:eastAsia="Arial" w:hAnsi="Arial" w:cs="Arial" w:hint="eastAsia"/>
        </w:rPr>
        <w:t>The each page of the quantum   state of  history  Collapse to different contents</w:t>
      </w:r>
    </w:p>
    <w:p w:rsidR="00292E85" w:rsidRDefault="00292E85" w:rsidP="00292E85">
      <w:pPr>
        <w:ind w:firstLineChars="200" w:firstLine="480"/>
        <w:rPr>
          <w:rFonts w:ascii="Arial" w:eastAsia="Arial" w:hAnsi="Arial" w:cs="Arial" w:hint="eastAsia"/>
        </w:rPr>
      </w:pPr>
      <w:r>
        <w:rPr>
          <w:rFonts w:ascii="Arial" w:eastAsia="Arial" w:hAnsi="Arial" w:cs="Arial" w:hint="eastAsia"/>
        </w:rPr>
        <w:t>And the 2012.12.23 is good time of collapsed into another future. But the result of a moment of collapse YOU is completely unknown, so only to maximise the possibility of another future .  with regard to  YOU, it's more like an observer.</w:t>
      </w:r>
    </w:p>
    <w:p w:rsidR="00292E85" w:rsidRDefault="00292E85" w:rsidP="00292E85">
      <w:pPr>
        <w:ind w:firstLineChars="200" w:firstLine="480"/>
        <w:rPr>
          <w:rFonts w:ascii="Arial" w:eastAsia="Arial" w:hAnsi="Arial" w:cs="Arial" w:hint="eastAsia"/>
        </w:rPr>
      </w:pPr>
      <w:r>
        <w:rPr>
          <w:rFonts w:ascii="Arial" w:eastAsia="Arial" w:hAnsi="Arial" w:cs="Arial" w:hint="eastAsia"/>
        </w:rPr>
        <w:t> </w:t>
      </w:r>
    </w:p>
    <w:p w:rsidR="00292E85" w:rsidRDefault="00292E85" w:rsidP="00292E85">
      <w:pPr>
        <w:ind w:firstLineChars="200" w:firstLine="480"/>
        <w:rPr>
          <w:rFonts w:ascii="Arial" w:eastAsia="Arial" w:hAnsi="Arial" w:cs="Arial" w:hint="eastAsia"/>
        </w:rPr>
      </w:pPr>
      <w:r>
        <w:rPr>
          <w:rFonts w:ascii="Arial" w:eastAsia="Arial" w:hAnsi="Arial" w:cs="Arial" w:hint="eastAsia"/>
        </w:rPr>
        <w:t>Don’t know whether this statement is right</w:t>
      </w:r>
    </w:p>
    <w:p w:rsidR="00292E85" w:rsidRDefault="00292E85" w:rsidP="00292E85">
      <w:pPr>
        <w:ind w:firstLineChars="200" w:firstLine="480"/>
        <w:rPr>
          <w:rFonts w:ascii="Arial" w:eastAsia="Arial" w:hAnsi="Arial" w:cs="Arial" w:hint="eastAsia"/>
        </w:rPr>
      </w:pPr>
      <w:r>
        <w:rPr>
          <w:rFonts w:ascii="Arial" w:eastAsia="Arial" w:hAnsi="Arial" w:cs="Arial" w:hint="eastAsia"/>
        </w:rPr>
        <w:t> </w:t>
      </w:r>
    </w:p>
    <w:p w:rsidR="00292E85" w:rsidRDefault="00292E85" w:rsidP="00292E85">
      <w:pPr>
        <w:ind w:firstLineChars="200" w:firstLine="480"/>
        <w:rPr>
          <w:rFonts w:ascii="Arial" w:eastAsia="Arial" w:hAnsi="Arial" w:cs="Arial" w:hint="eastAsia"/>
        </w:rPr>
      </w:pPr>
      <w:r>
        <w:rPr>
          <w:rFonts w:ascii="Arial" w:eastAsia="Arial" w:hAnsi="Arial" w:cs="Arial" w:hint="eastAsia"/>
        </w:rPr>
        <w:t>One more thing  want know that Did the YOU  in the past realize that  will  an  thought Communication with me</w:t>
      </w:r>
    </w:p>
    <w:p w:rsidR="00292E85" w:rsidRPr="00D44569" w:rsidRDefault="00292E85" w:rsidP="003B73EF">
      <w:pPr>
        <w:ind w:firstLineChars="200" w:firstLine="480"/>
        <w:rPr>
          <w:rFonts w:ascii="Arial" w:eastAsia="宋体" w:hAnsi="Arial" w:cs="Arial" w:hint="eastAsia"/>
        </w:rPr>
      </w:pPr>
    </w:p>
    <w:p w:rsidR="00E36ED9" w:rsidRDefault="00E36ED9" w:rsidP="003B73EF">
      <w:pPr>
        <w:ind w:firstLineChars="200" w:firstLine="480"/>
        <w:rPr>
          <w:rFonts w:ascii="Arial" w:eastAsia="Arial" w:hAnsi="Arial" w:cs="Arial" w:hint="eastAsia"/>
        </w:rPr>
      </w:pPr>
      <w:r>
        <w:rPr>
          <w:rFonts w:ascii="Arial" w:eastAsia="Arial" w:hAnsi="Arial" w:cs="Arial" w:hint="eastAsia"/>
        </w:rPr>
        <w:t xml:space="preserve">Because </w:t>
      </w:r>
      <w:r w:rsidR="00F80462" w:rsidRPr="00D44569">
        <w:rPr>
          <w:rFonts w:ascii="Arial" w:eastAsia="宋体" w:hAnsi="Arial" w:cs="Arial" w:hint="eastAsia"/>
        </w:rPr>
        <w:t>in</w:t>
      </w:r>
      <w:r>
        <w:rPr>
          <w:rFonts w:ascii="Arial" w:eastAsia="Arial" w:hAnsi="Arial" w:cs="Arial" w:hint="eastAsia"/>
        </w:rPr>
        <w:t xml:space="preserve"> the </w:t>
      </w:r>
      <w:r w:rsidR="00F80462">
        <w:rPr>
          <w:rFonts w:ascii="Arial" w:eastAsia="Arial" w:hAnsi="Arial" w:cs="Arial" w:hint="eastAsia"/>
        </w:rPr>
        <w:t>situation without interference</w:t>
      </w:r>
      <w:r>
        <w:rPr>
          <w:rFonts w:ascii="Arial" w:eastAsia="Arial" w:hAnsi="Arial" w:cs="Arial" w:hint="eastAsia"/>
        </w:rPr>
        <w:t xml:space="preserve">, as </w:t>
      </w:r>
      <w:r w:rsidR="00F80462" w:rsidRPr="00D44569">
        <w:rPr>
          <w:rFonts w:ascii="Arial" w:eastAsia="宋体" w:hAnsi="Arial" w:cs="Arial" w:hint="eastAsia"/>
        </w:rPr>
        <w:t>you</w:t>
      </w:r>
      <w:r>
        <w:rPr>
          <w:rFonts w:ascii="Arial" w:eastAsia="Arial" w:hAnsi="Arial" w:cs="Arial" w:hint="eastAsia"/>
        </w:rPr>
        <w:t xml:space="preserve"> said, this book The </w:t>
      </w:r>
      <w:r w:rsidR="003F194C">
        <w:rPr>
          <w:rFonts w:ascii="Arial" w:hAnsi="Arial" w:cs="Arial"/>
          <w:color w:val="FFFFFF"/>
          <w:sz w:val="21"/>
          <w:szCs w:val="21"/>
          <w:shd w:val="clear" w:color="auto" w:fill="4395FF"/>
        </w:rPr>
        <w:t>described</w:t>
      </w:r>
      <w:r w:rsidR="003F194C">
        <w:rPr>
          <w:rFonts w:ascii="Arial" w:hAnsi="Arial" w:cs="Arial" w:hint="eastAsia"/>
          <w:color w:val="FFFFFF"/>
          <w:sz w:val="21"/>
          <w:szCs w:val="21"/>
          <w:shd w:val="clear" w:color="auto" w:fill="4395FF"/>
        </w:rPr>
        <w:t xml:space="preserve"> </w:t>
      </w:r>
      <w:r w:rsidR="003F194C">
        <w:rPr>
          <w:rFonts w:ascii="Arial" w:eastAsia="Arial" w:hAnsi="Arial" w:cs="Arial" w:hint="eastAsia"/>
        </w:rPr>
        <w:t>content of this</w:t>
      </w:r>
      <w:r w:rsidR="00920A01">
        <w:rPr>
          <w:rFonts w:ascii="Arial" w:eastAsia="Arial" w:hAnsi="Arial" w:cs="Arial" w:hint="eastAsia"/>
        </w:rPr>
        <w:t xml:space="preserve"> quantum book is </w:t>
      </w:r>
      <w:r w:rsidR="00920A01">
        <w:rPr>
          <w:rStyle w:val="apple-converted-space"/>
          <w:rFonts w:ascii="Arial" w:hAnsi="Arial" w:cs="Arial"/>
          <w:color w:val="333333"/>
          <w:sz w:val="21"/>
          <w:szCs w:val="21"/>
          <w:shd w:val="clear" w:color="auto" w:fill="F9F9F9"/>
        </w:rPr>
        <w:t> </w:t>
      </w:r>
      <w:r w:rsidR="00920A01">
        <w:rPr>
          <w:rFonts w:ascii="Arial" w:hAnsi="Arial" w:cs="Arial"/>
          <w:color w:val="333333"/>
          <w:sz w:val="21"/>
          <w:szCs w:val="21"/>
          <w:shd w:val="clear" w:color="auto" w:fill="F9F9F9"/>
        </w:rPr>
        <w:t>gradually</w:t>
      </w:r>
      <w:r w:rsidR="00920A01">
        <w:rPr>
          <w:rStyle w:val="apple-converted-space"/>
          <w:rFonts w:ascii="Arial" w:hAnsi="Arial" w:cs="Arial"/>
          <w:color w:val="333333"/>
          <w:sz w:val="21"/>
          <w:szCs w:val="21"/>
          <w:shd w:val="clear" w:color="auto" w:fill="F9F9F9"/>
        </w:rPr>
        <w:t> </w:t>
      </w:r>
      <w:r w:rsidR="00920A01">
        <w:rPr>
          <w:rFonts w:ascii="Arial" w:hAnsi="Arial" w:cs="Arial"/>
          <w:color w:val="333333"/>
          <w:sz w:val="21"/>
          <w:szCs w:val="21"/>
          <w:shd w:val="clear" w:color="auto" w:fill="F9F9F9"/>
        </w:rPr>
        <w:t>declined</w:t>
      </w:r>
      <w:r w:rsidR="00920A01">
        <w:rPr>
          <w:rStyle w:val="high-light-bg"/>
          <w:rFonts w:ascii="Arial" w:hAnsi="Arial" w:cs="Arial"/>
          <w:color w:val="FFFFFF"/>
          <w:sz w:val="21"/>
          <w:szCs w:val="21"/>
          <w:shd w:val="clear" w:color="auto" w:fill="4395FF"/>
        </w:rPr>
        <w:t>,</w:t>
      </w:r>
      <w:r w:rsidR="00150E0B">
        <w:rPr>
          <w:rFonts w:ascii="Arial" w:eastAsia="Arial" w:hAnsi="Arial" w:cs="Arial" w:hint="eastAsia"/>
        </w:rPr>
        <w:t>, For Change th</w:t>
      </w:r>
      <w:r w:rsidR="00150E0B" w:rsidRPr="00D44569">
        <w:rPr>
          <w:rFonts w:ascii="Arial" w:eastAsia="宋体" w:hAnsi="Arial" w:cs="Arial" w:hint="eastAsia"/>
        </w:rPr>
        <w:t>is</w:t>
      </w:r>
      <w:r>
        <w:rPr>
          <w:rFonts w:ascii="Arial" w:eastAsia="Arial" w:hAnsi="Arial" w:cs="Arial" w:hint="eastAsia"/>
        </w:rPr>
        <w:t xml:space="preserve"> ending You</w:t>
      </w:r>
      <w:r w:rsidR="00150E0B" w:rsidRPr="00D44569">
        <w:rPr>
          <w:rFonts w:ascii="Arial" w:eastAsia="宋体" w:hAnsi="Arial" w:cs="Arial" w:hint="eastAsia"/>
        </w:rPr>
        <w:t xml:space="preserve"> was</w:t>
      </w:r>
      <w:r>
        <w:rPr>
          <w:rFonts w:ascii="Arial" w:eastAsia="Arial" w:hAnsi="Arial" w:cs="Arial" w:hint="eastAsia"/>
        </w:rPr>
        <w:t xml:space="preserve"> freeze</w:t>
      </w:r>
      <w:r w:rsidR="00150E0B" w:rsidRPr="00D44569">
        <w:rPr>
          <w:rFonts w:ascii="Arial" w:eastAsia="宋体" w:hAnsi="Arial" w:cs="Arial" w:hint="eastAsia"/>
        </w:rPr>
        <w:t>d</w:t>
      </w:r>
      <w:r>
        <w:rPr>
          <w:rFonts w:ascii="Arial" w:eastAsia="Arial" w:hAnsi="Arial" w:cs="Arial" w:hint="eastAsia"/>
        </w:rPr>
        <w:t xml:space="preserve"> the "the force of turning  the book."And through a complex method to react</w:t>
      </w:r>
      <w:r w:rsidR="00832D24">
        <w:rPr>
          <w:rFonts w:ascii="Arial" w:eastAsia="Arial" w:hAnsi="Arial" w:cs="Arial" w:hint="eastAsia"/>
        </w:rPr>
        <w:t>ivated this force of be frozen in</w:t>
      </w:r>
      <w:r>
        <w:rPr>
          <w:rFonts w:ascii="Arial" w:eastAsia="Arial" w:hAnsi="Arial" w:cs="Arial" w:hint="eastAsia"/>
        </w:rPr>
        <w:t xml:space="preserve"> distant history</w:t>
      </w:r>
      <w:r w:rsidR="003B73EF" w:rsidRPr="00D44569">
        <w:rPr>
          <w:rFonts w:ascii="Arial" w:eastAsia="宋体" w:hAnsi="Arial" w:cs="Arial" w:hint="eastAsia"/>
        </w:rPr>
        <w:t xml:space="preserve"> </w:t>
      </w:r>
      <w:r>
        <w:rPr>
          <w:rFonts w:ascii="Arial" w:eastAsia="Arial" w:hAnsi="Arial" w:cs="Arial" w:hint="eastAsia"/>
        </w:rPr>
        <w:t>bring up "past" started again</w:t>
      </w:r>
    </w:p>
    <w:p w:rsidR="00E36ED9" w:rsidRDefault="00E36ED9" w:rsidP="00E36ED9">
      <w:pPr>
        <w:ind w:firstLineChars="200" w:firstLine="480"/>
        <w:rPr>
          <w:rFonts w:ascii="Arial" w:eastAsia="Arial" w:hAnsi="Arial" w:cs="Arial" w:hint="eastAsia"/>
        </w:rPr>
      </w:pPr>
      <w:r>
        <w:rPr>
          <w:rFonts w:ascii="Arial" w:eastAsia="Arial" w:hAnsi="Arial" w:cs="Arial" w:hint="eastAsia"/>
        </w:rPr>
        <w:t> </w:t>
      </w:r>
    </w:p>
    <w:p w:rsidR="00E36ED9" w:rsidRPr="00D44569" w:rsidRDefault="00E36ED9" w:rsidP="00692BCF">
      <w:pPr>
        <w:ind w:firstLineChars="200" w:firstLine="480"/>
        <w:rPr>
          <w:rFonts w:ascii="Arial" w:eastAsia="宋体"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不知道这种说法是否正确</w:t>
      </w:r>
    </w:p>
    <w:p w:rsidR="005D7A5B" w:rsidRDefault="005D7A5B" w:rsidP="00692BCF">
      <w:pPr>
        <w:ind w:firstLineChars="200" w:firstLine="480"/>
        <w:rPr>
          <w:rFonts w:ascii="Arial" w:eastAsia="Arial" w:hAnsi="Arial" w:cs="Arial" w:hint="eastAsia"/>
        </w:rPr>
      </w:pPr>
      <w:r>
        <w:rPr>
          <w:rFonts w:ascii="Arial" w:eastAsia="Arial" w:hAnsi="Arial" w:cs="Arial" w:hint="eastAsia"/>
        </w:rPr>
        <w:t>还有一点想知道的是楼主在过去是否意识到将会和我进行思想交流?</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答：人类 2012 只是无数历史片断要修改的一部分</w:t>
      </w:r>
      <w:r>
        <w:rPr>
          <w:rFonts w:ascii="Arial" w:eastAsia="Arial" w:hAnsi="Arial" w:cs="Arial" w:hint="eastAsia"/>
        </w:rPr>
        <w:br/>
        <w:t>我不属于你们这个片断 所已影响不能先知 但进行宏运算 算出可能的结果</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human 2012 Just  only a part of Need to be revise in myriad of historical fragments</w:t>
      </w:r>
      <w:r>
        <w:rPr>
          <w:rFonts w:ascii="Arial" w:eastAsia="Arial" w:hAnsi="Arial" w:cs="Arial" w:hint="eastAsia"/>
        </w:rPr>
        <w:br/>
        <w:t>I do not belong to you historical fragments., So  Can’t  foreseen  the affect</w:t>
      </w:r>
    </w:p>
    <w:p w:rsidR="005D7A5B" w:rsidRDefault="005D7A5B" w:rsidP="00692BCF">
      <w:pPr>
        <w:ind w:firstLineChars="200" w:firstLine="480"/>
        <w:rPr>
          <w:rFonts w:ascii="Arial" w:eastAsia="Arial" w:hAnsi="Arial" w:cs="Arial" w:hint="eastAsia"/>
        </w:rPr>
      </w:pPr>
      <w:r>
        <w:rPr>
          <w:rFonts w:ascii="Arial" w:eastAsia="Arial" w:hAnsi="Arial" w:cs="Arial" w:hint="eastAsia"/>
        </w:rPr>
        <w:t>But through the macro computations Figure out the possible results</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看来从事科技解决问题的大有人在，不管地球人还是外星人。科技产生的问题多还是解决的问题多？若说轮回，头脑身体都不会轮回的，心灵无形无相，无灭无造，在各种物质波相中奔跑嬉戏罢了。人更关注外在的变化，而不改变自己的内在，是不觉悟，意不正的变现。</w:t>
      </w:r>
    </w:p>
    <w:p w:rsidR="005D7A5B" w:rsidRDefault="005D7A5B" w:rsidP="00692BCF">
      <w:pPr>
        <w:ind w:firstLineChars="200" w:firstLine="480"/>
        <w:rPr>
          <w:rFonts w:ascii="Arial" w:eastAsia="Arial" w:hAnsi="Arial" w:cs="Arial" w:hint="eastAsia"/>
        </w:rPr>
      </w:pPr>
      <w:r>
        <w:rPr>
          <w:rFonts w:ascii="Arial" w:eastAsia="Arial" w:hAnsi="Arial" w:cs="Arial" w:hint="eastAsia"/>
        </w:rPr>
        <w:t>Q: it seems There are plenty of people who solve the  by technology in There are plenty of people who, soever  human being or aliens. Are there Problems arising from   technology is more or Problems solved by science and technology? As for samsara, The body of the mind will not be reincarnation, the Heart is invisible, Neither dying nor being born, Just running and playing in all kinds of material phase of wave. People pay more attention to the external change, but not change their inner, is not yet awakened, inaccurate representation of the  idea</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答：纯无本身无生灭</w:t>
      </w:r>
      <w:r>
        <w:rPr>
          <w:rFonts w:ascii="Arial" w:eastAsia="Arial" w:hAnsi="Arial" w:cs="Arial" w:hint="eastAsia"/>
        </w:rPr>
        <w:br/>
        <w:t>如果说有一个人格的你不灭 就错了</w:t>
      </w:r>
      <w:r>
        <w:rPr>
          <w:rFonts w:ascii="Arial" w:eastAsia="Arial" w:hAnsi="Arial" w:cs="Arial" w:hint="eastAsia"/>
        </w:rPr>
        <w:br/>
        <w:t>老年痴呆 神精元破损 造成意识不清 记忆损失</w:t>
      </w:r>
      <w:r>
        <w:rPr>
          <w:rFonts w:ascii="Arial" w:eastAsia="Arial" w:hAnsi="Arial" w:cs="Arial" w:hint="eastAsia"/>
        </w:rPr>
        <w:br/>
        <w:t>如果灵魂不灭 为什么物质结构损失造成如此大的伤害</w:t>
      </w:r>
      <w:r>
        <w:rPr>
          <w:rFonts w:ascii="Arial" w:eastAsia="Arial" w:hAnsi="Arial" w:cs="Arial" w:hint="eastAsia"/>
        </w:rPr>
        <w:br/>
        <w:t>自我永生轮回在生是人们美好的寄托</w:t>
      </w:r>
      <w:r>
        <w:rPr>
          <w:rFonts w:ascii="Arial" w:eastAsia="Arial" w:hAnsi="Arial" w:cs="Arial" w:hint="eastAsia"/>
        </w:rPr>
        <w:br/>
        <w:t>不趁结构还在尚可意识思考凝聚纯无 个体生命的一切最后终将归虚</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pure-nothing itself without birth and death</w:t>
      </w:r>
    </w:p>
    <w:p w:rsidR="005D7A5B" w:rsidRDefault="005D7A5B" w:rsidP="00692BCF">
      <w:pPr>
        <w:ind w:firstLineChars="200" w:firstLine="480"/>
        <w:rPr>
          <w:rFonts w:ascii="Arial" w:eastAsia="Arial" w:hAnsi="Arial" w:cs="Arial" w:hint="eastAsia"/>
        </w:rPr>
      </w:pPr>
      <w:r>
        <w:rPr>
          <w:rFonts w:ascii="Arial" w:eastAsia="Arial" w:hAnsi="Arial" w:cs="Arial" w:hint="eastAsia"/>
        </w:rPr>
        <w:t>If you are mean that have a personality you are not extinguished It's wrong</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Senile dementia neuron damaged Cause unconsciousness  by unconscious memory loss</w:t>
      </w:r>
    </w:p>
    <w:p w:rsidR="005D7A5B" w:rsidRDefault="005D7A5B" w:rsidP="00692BCF">
      <w:pPr>
        <w:ind w:firstLineChars="200" w:firstLine="480"/>
        <w:rPr>
          <w:rFonts w:ascii="Arial" w:eastAsia="Arial" w:hAnsi="Arial" w:cs="Arial" w:hint="eastAsia"/>
        </w:rPr>
      </w:pPr>
      <w:r>
        <w:rPr>
          <w:rFonts w:ascii="Arial" w:eastAsia="Arial" w:hAnsi="Arial" w:cs="Arial" w:hint="eastAsia"/>
        </w:rPr>
        <w:t>If the soul does not extinguish why the loss of material structure causes such a great damage</w:t>
      </w:r>
    </w:p>
    <w:p w:rsidR="005D7A5B" w:rsidRDefault="005D7A5B" w:rsidP="00692BCF">
      <w:pPr>
        <w:ind w:firstLineChars="200" w:firstLine="480"/>
        <w:rPr>
          <w:rFonts w:ascii="Arial" w:eastAsia="Arial" w:hAnsi="Arial" w:cs="Arial" w:hint="eastAsia"/>
        </w:rPr>
      </w:pPr>
      <w:r>
        <w:rPr>
          <w:rFonts w:ascii="Arial" w:eastAsia="Arial" w:hAnsi="Arial" w:cs="Arial" w:hint="eastAsia"/>
        </w:rPr>
        <w:t>Self is immortality reincarnation regenerate It is a goodliness bailment of  people</w:t>
      </w:r>
    </w:p>
    <w:p w:rsidR="005D7A5B" w:rsidRDefault="005D7A5B" w:rsidP="00692BCF">
      <w:pPr>
        <w:ind w:firstLineChars="200" w:firstLine="480"/>
        <w:rPr>
          <w:rFonts w:ascii="Arial" w:eastAsia="Arial" w:hAnsi="Arial" w:cs="Arial" w:hint="eastAsia"/>
        </w:rPr>
      </w:pPr>
      <w:r>
        <w:rPr>
          <w:rFonts w:ascii="Arial" w:eastAsia="Arial" w:hAnsi="Arial" w:cs="Arial" w:hint="eastAsia"/>
        </w:rPr>
        <w:t>If  Without  take advantage of   structure still  existence tolerableness consciously to consciousness thinking to coacervation pure-nothing All the individual life will eventually go back to the nothingness</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问：请教楼主个问题，松果体在人类大脑中有什么作用？人类如何激活松果体？激活后能有哪些功能？</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Friend: asking the </w:t>
      </w:r>
      <w:r w:rsidR="00252B77">
        <w:rPr>
          <w:rFonts w:ascii="Arial" w:eastAsia="Arial" w:hAnsi="Arial" w:cs="Arial" w:hint="eastAsia"/>
        </w:rPr>
        <w:t>YOU</w:t>
      </w:r>
      <w:r>
        <w:rPr>
          <w:rFonts w:ascii="Arial" w:eastAsia="Arial" w:hAnsi="Arial" w:cs="Arial" w:hint="eastAsia"/>
        </w:rPr>
        <w:t xml:space="preserve"> a question, what's the role of the  conarium in the human brain? How do humans activate  conarium? What’s the functions after activation?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答：松果体 小黑屋的物质对应体</w:t>
      </w:r>
      <w:r>
        <w:rPr>
          <w:rFonts w:ascii="Arial" w:eastAsia="Arial" w:hAnsi="Arial" w:cs="Arial" w:hint="eastAsia"/>
        </w:rPr>
        <w:br/>
        <w:t>灵场越强松果体越大 每个意识生物都有</w:t>
      </w:r>
      <w:r>
        <w:rPr>
          <w:rFonts w:ascii="Arial" w:eastAsia="Arial" w:hAnsi="Arial" w:cs="Arial" w:hint="eastAsia"/>
        </w:rPr>
        <w:br/>
        <w:t>“你”就住这在里面 小黑屋 你们的词是这么说的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功能很多 也是连接结点</w:t>
      </w:r>
      <w:r>
        <w:rPr>
          <w:rFonts w:ascii="Arial" w:eastAsia="Arial" w:hAnsi="Arial" w:cs="Arial" w:hint="eastAsia"/>
        </w:rPr>
        <w:br/>
        <w:t>你在小黑屋中 只有一扇窗 外面是物质世界</w:t>
      </w:r>
      <w:r>
        <w:rPr>
          <w:rFonts w:ascii="Arial" w:eastAsia="Arial" w:hAnsi="Arial" w:cs="Arial" w:hint="eastAsia"/>
        </w:rPr>
        <w:br/>
        <w:t>开发后 换一扇窗 看看其他频段世界</w:t>
      </w:r>
    </w:p>
    <w:p w:rsidR="005D7A5B" w:rsidRDefault="005D7A5B" w:rsidP="00692BCF">
      <w:pPr>
        <w:ind w:firstLineChars="200" w:firstLine="480"/>
        <w:rPr>
          <w:rFonts w:ascii="Arial" w:eastAsia="Arial" w:hAnsi="Arial" w:cs="Arial" w:hint="eastAsia"/>
        </w:rPr>
      </w:pPr>
      <w:r>
        <w:rPr>
          <w:rFonts w:ascii="Arial" w:eastAsia="Arial" w:hAnsi="Arial" w:cs="Arial" w:hint="eastAsia"/>
        </w:rPr>
        <w:t>如何开发</w:t>
      </w:r>
      <w:r>
        <w:rPr>
          <w:rFonts w:ascii="Arial" w:eastAsia="Arial" w:hAnsi="Arial" w:cs="Arial" w:hint="eastAsia"/>
        </w:rPr>
        <w:br/>
        <w:t>我们所有一切都建立在外界技术的操作</w:t>
      </w:r>
      <w:r>
        <w:rPr>
          <w:rFonts w:ascii="Arial" w:eastAsia="Arial" w:hAnsi="Arial" w:cs="Arial" w:hint="eastAsia"/>
        </w:rPr>
        <w:br/>
      </w:r>
      <w:r>
        <w:rPr>
          <w:rFonts w:ascii="Arial" w:eastAsia="Arial" w:hAnsi="Arial" w:cs="Arial" w:hint="eastAsia"/>
        </w:rPr>
        <w:lastRenderedPageBreak/>
        <w:t>你们也许有很多方法</w:t>
      </w:r>
      <w:r>
        <w:rPr>
          <w:rFonts w:ascii="Arial" w:eastAsia="Arial" w:hAnsi="Arial" w:cs="Arial" w:hint="eastAsia"/>
        </w:rPr>
        <w:br/>
        <w:t>但就像我告诉你们的 凝聚纯无就好了 纯无是一切跟本 一通百通就是这个道理</w:t>
      </w:r>
      <w:r>
        <w:rPr>
          <w:rFonts w:ascii="Arial" w:eastAsia="Arial" w:hAnsi="Arial" w:cs="Arial" w:hint="eastAsia"/>
        </w:rPr>
        <w:br/>
        <w:t>如何凝聚纯已经告诉你们了</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conarium The physical counterpart of little black house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Soul Field  stronger then the conarium greater Every conscious creature has it</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‘You’are living in there The little black house  You are so called it</w:t>
      </w:r>
    </w:p>
    <w:p w:rsidR="005D7A5B" w:rsidRDefault="005D7A5B" w:rsidP="00692BCF">
      <w:pPr>
        <w:ind w:firstLineChars="200" w:firstLine="480"/>
        <w:rPr>
          <w:rFonts w:ascii="Arial" w:eastAsia="Arial" w:hAnsi="Arial" w:cs="Arial" w:hint="eastAsia"/>
        </w:rPr>
      </w:pPr>
      <w:r>
        <w:rPr>
          <w:rFonts w:ascii="Arial" w:eastAsia="Arial" w:hAnsi="Arial" w:cs="Arial" w:hint="eastAsia"/>
        </w:rPr>
        <w:t>Many functions  Also connection nodes</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‘You’are living in  the little black house Only one window Outside is the material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After development, change a window to see other frequency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How to development</w:t>
      </w:r>
    </w:p>
    <w:p w:rsidR="005D7A5B" w:rsidRDefault="005D7A5B" w:rsidP="00692BCF">
      <w:pPr>
        <w:ind w:firstLineChars="200" w:firstLine="480"/>
        <w:rPr>
          <w:rFonts w:ascii="Arial" w:eastAsia="Arial" w:hAnsi="Arial" w:cs="Arial" w:hint="eastAsia"/>
        </w:rPr>
      </w:pPr>
      <w:r>
        <w:rPr>
          <w:rFonts w:ascii="Arial" w:eastAsia="Arial" w:hAnsi="Arial" w:cs="Arial" w:hint="eastAsia"/>
        </w:rPr>
        <w:t>All of us are built on the operation of external technology</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 may have a lot of ways</w:t>
      </w:r>
    </w:p>
    <w:p w:rsidR="005D7A5B" w:rsidRDefault="005D7A5B" w:rsidP="00692BCF">
      <w:pPr>
        <w:ind w:firstLineChars="200" w:firstLine="480"/>
        <w:rPr>
          <w:rFonts w:ascii="Arial" w:eastAsia="Arial" w:hAnsi="Arial" w:cs="Arial" w:hint="eastAsia"/>
        </w:rPr>
      </w:pPr>
      <w:r>
        <w:rPr>
          <w:rFonts w:ascii="Arial" w:eastAsia="Arial" w:hAnsi="Arial" w:cs="Arial" w:hint="eastAsia"/>
        </w:rPr>
        <w:t>But as I told you Coacervation pure-nothing that will do pure-nothing is the root of all</w:t>
      </w:r>
    </w:p>
    <w:p w:rsidR="005D7A5B" w:rsidRDefault="005D7A5B" w:rsidP="00692BCF">
      <w:pPr>
        <w:ind w:firstLineChars="200" w:firstLine="480"/>
        <w:rPr>
          <w:rFonts w:ascii="Arial" w:eastAsia="Arial" w:hAnsi="Arial" w:cs="Arial" w:hint="eastAsia"/>
        </w:rPr>
      </w:pPr>
      <w:r>
        <w:rPr>
          <w:rFonts w:ascii="Arial" w:eastAsia="Arial" w:hAnsi="Arial" w:cs="Arial" w:hint="eastAsia"/>
        </w:rPr>
        <w:t>About how to coacervation pure-nothing already told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问：请给一条具体的可操作方式！！！具体些，可操作性，并可以检验有效性的方式！！！步骤，，，时间节点，，，检验方式？？？</w:t>
      </w:r>
    </w:p>
    <w:p w:rsidR="005D7A5B" w:rsidRDefault="005D7A5B" w:rsidP="00692BCF">
      <w:pPr>
        <w:ind w:firstLineChars="200" w:firstLine="480"/>
        <w:rPr>
          <w:rFonts w:ascii="Arial" w:eastAsia="Arial" w:hAnsi="Arial" w:cs="Arial" w:hint="eastAsia"/>
        </w:rPr>
      </w:pPr>
      <w:r>
        <w:rPr>
          <w:rFonts w:ascii="Arial" w:eastAsia="Arial" w:hAnsi="Arial" w:cs="Arial" w:hint="eastAsia"/>
        </w:rPr>
        <w:t>Q: please give a specific way of operation!!!  Specific, operable, and  the way of can test the effectiveness!!!! Step, the time node, the way of testing???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答：在强磁场环境中生活可以保持你自身信息完整性也就是说在强磁场环境中 住在吃喝玩乐一辈子 你死后你的信息结构你的意识可以被保存10-80%</w:t>
      </w:r>
      <w:r>
        <w:rPr>
          <w:rFonts w:ascii="Arial" w:eastAsia="Arial" w:hAnsi="Arial" w:cs="Arial" w:hint="eastAsia"/>
        </w:rPr>
        <w:br/>
        <w:t>你变成了强磁环境中的有序信息 但不能离开强磁环境</w:t>
      </w:r>
      <w:r>
        <w:rPr>
          <w:rFonts w:ascii="Arial" w:eastAsia="Arial" w:hAnsi="Arial" w:cs="Arial" w:hint="eastAsia"/>
        </w:rPr>
        <w:br/>
        <w:t>这就是最简单的方法了 你什么都不用做 不用努力对自我认知 不用努力凝聚纯无</w:t>
      </w:r>
    </w:p>
    <w:p w:rsidR="005D7A5B" w:rsidRDefault="005D7A5B" w:rsidP="00692BCF">
      <w:pPr>
        <w:ind w:firstLineChars="200" w:firstLine="480"/>
        <w:rPr>
          <w:rFonts w:ascii="Arial" w:eastAsia="Arial" w:hAnsi="Arial" w:cs="Arial" w:hint="eastAsia"/>
        </w:rPr>
      </w:pPr>
      <w:r>
        <w:rPr>
          <w:rFonts w:ascii="Arial" w:eastAsia="Arial" w:hAnsi="Arial" w:cs="Arial" w:hint="eastAsia"/>
        </w:rPr>
        <w:t>如果你是谈制造凝固纯无的机器 你们的科技是不可能的 告诉你们基本原理也可以 但很多原理你们的科学根本不了解</w:t>
      </w:r>
      <w:r>
        <w:rPr>
          <w:rFonts w:ascii="Arial" w:eastAsia="Arial" w:hAnsi="Arial" w:cs="Arial" w:hint="eastAsia"/>
        </w:rPr>
        <w:br/>
        <w:t>我们的种子飞船 在最外层空间中 铺设全方位的纯无透镜 焦距纯无精神</w:t>
      </w:r>
      <w:r>
        <w:rPr>
          <w:rFonts w:ascii="Arial" w:eastAsia="Arial" w:hAnsi="Arial" w:cs="Arial" w:hint="eastAsia"/>
        </w:rPr>
        <w:br/>
        <w:t>飞船材料中有一层 0.000127微米 纯物质空间刻画系统 一层薄膜将内外空间分开</w:t>
      </w:r>
      <w:r>
        <w:rPr>
          <w:rFonts w:ascii="Arial" w:eastAsia="Arial" w:hAnsi="Arial" w:cs="Arial" w:hint="eastAsia"/>
        </w:rPr>
        <w:br/>
        <w:t>纯空间刻画系统创造了一个绝对环境 隔绝了外界的引力 光 绝大部分物理规则 无法影响飞船内部</w:t>
      </w:r>
      <w:r>
        <w:rPr>
          <w:rFonts w:ascii="Arial" w:eastAsia="Arial" w:hAnsi="Arial" w:cs="Arial" w:hint="eastAsia"/>
        </w:rPr>
        <w:br/>
        <w:t>飞船内由Amaf系统生成 飞船内的物理规则</w:t>
      </w:r>
      <w:r>
        <w:rPr>
          <w:rFonts w:ascii="Arial" w:eastAsia="Arial" w:hAnsi="Arial" w:cs="Arial" w:hint="eastAsia"/>
        </w:rPr>
        <w:br/>
        <w:t>纯物质空间刻画系统 让飞船内对外界的观察者保持绝对的量子不可测崩塌状态</w:t>
      </w:r>
      <w:r>
        <w:rPr>
          <w:rFonts w:ascii="Arial" w:eastAsia="Arial" w:hAnsi="Arial" w:cs="Arial" w:hint="eastAsia"/>
        </w:rPr>
        <w:br/>
        <w:t>飞船内部观察者只有一个人 就是飞船驾驶员</w:t>
      </w:r>
      <w:r>
        <w:rPr>
          <w:rFonts w:ascii="Arial" w:eastAsia="Arial" w:hAnsi="Arial" w:cs="Arial" w:hint="eastAsia"/>
        </w:rPr>
        <w:br/>
        <w:t>飞船外围的纯无精神透镜 将纯无精神凝聚在飞船中只有纯无精神可以穿透纯物质空间刻画系统这样飞船中就产生和外界不同的纯无差值这是纯无已经初步凝固了</w:t>
      </w:r>
      <w:r>
        <w:rPr>
          <w:rFonts w:ascii="Arial" w:eastAsia="Arial" w:hAnsi="Arial" w:cs="Arial" w:hint="eastAsia"/>
        </w:rPr>
        <w:br/>
        <w:t>之后飞船内的一套辅助系统将纯无焦距在飞行员意识空间中 用纯无精神重新构造意识体 这个系统伴随飞船时时运作一刻不息</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living in a place of strong magnetic field Can maintain your own information  completeness that is to say, living in a strong magnetic field to eat, drink  and  be merry all you’s life , After you die your information structure your consciousness can be saved 10-80%</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 become an orderly information in a strong magnetic environment But  can't leave the strong magnetic environment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This is the simplest way, You don't have to do anything You don't have to make great efforts on self recognition  Don't have to make great efforts on   coacervation pure-nothing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If you are talking about making machines that coacervation pure-nothing, your technology is impossible. Tell you the basic principles, but there are many principles that your science doesn't understand at all.</w:t>
      </w:r>
    </w:p>
    <w:p w:rsidR="005D7A5B" w:rsidRDefault="005D7A5B" w:rsidP="00692BCF">
      <w:pPr>
        <w:ind w:firstLineChars="200" w:firstLine="480"/>
        <w:rPr>
          <w:rFonts w:ascii="Arial" w:eastAsia="Arial" w:hAnsi="Arial" w:cs="Arial" w:hint="eastAsia"/>
        </w:rPr>
      </w:pPr>
      <w:r>
        <w:rPr>
          <w:rFonts w:ascii="Arial" w:eastAsia="Arial" w:hAnsi="Arial" w:cs="Arial" w:hint="eastAsia"/>
        </w:rPr>
        <w:t>Our seed spaceship   In the outermost space Laying an omni-directional pure-nothing lens Focus on pure-nothing spirit</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The spaceship material has a layer of 0.000127 micron pure substance space portrayed system</w:t>
      </w:r>
    </w:p>
    <w:p w:rsidR="005D7A5B" w:rsidRDefault="005D7A5B" w:rsidP="00692BCF">
      <w:pPr>
        <w:ind w:firstLineChars="200" w:firstLine="480"/>
        <w:rPr>
          <w:rFonts w:ascii="Arial" w:eastAsia="Arial" w:hAnsi="Arial" w:cs="Arial" w:hint="eastAsia"/>
        </w:rPr>
      </w:pPr>
      <w:r>
        <w:rPr>
          <w:rFonts w:ascii="Arial" w:eastAsia="Arial" w:hAnsi="Arial" w:cs="Arial" w:hint="eastAsia"/>
        </w:rPr>
        <w:t>a layer of film to separate the inner and outer space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pure space portrayed system creates an absolute environment that cuts off the external gravitational light, and most of the physical rules Cannot affect the interior of the spacecraft.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There is  ‘Amaf ‘system to generated physical rules of spaceship inside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pure substance space portrayed system to make spaceship inside for   outside world observer to keeping   in an absolute quantum non measurable collapse state</w:t>
      </w:r>
    </w:p>
    <w:p w:rsidR="005D7A5B" w:rsidRDefault="005D7A5B" w:rsidP="00692BCF">
      <w:pPr>
        <w:ind w:firstLineChars="200" w:firstLine="480"/>
        <w:rPr>
          <w:rFonts w:ascii="Arial" w:eastAsia="Arial" w:hAnsi="Arial" w:cs="Arial" w:hint="eastAsia"/>
        </w:rPr>
      </w:pPr>
      <w:r>
        <w:rPr>
          <w:rFonts w:ascii="Arial" w:eastAsia="Arial" w:hAnsi="Arial" w:cs="Arial" w:hint="eastAsia"/>
        </w:rPr>
        <w:t>observer of spaceship inside Only one person that is spaceship driver</w:t>
      </w:r>
    </w:p>
    <w:p w:rsidR="005D7A5B" w:rsidRDefault="005D7A5B" w:rsidP="00692BCF">
      <w:pPr>
        <w:ind w:firstLineChars="200" w:firstLine="480"/>
        <w:rPr>
          <w:rFonts w:ascii="Arial" w:eastAsia="Arial" w:hAnsi="Arial" w:cs="Arial" w:hint="eastAsia"/>
        </w:rPr>
      </w:pPr>
      <w:r>
        <w:rPr>
          <w:rFonts w:ascii="Arial" w:eastAsia="Arial" w:hAnsi="Arial" w:cs="Arial" w:hint="eastAsia"/>
        </w:rPr>
        <w:t>pure-nothing spirit lens   of spaceship  external frontiers to Coacervation the pure-nothing spirit into the spaceship</w:t>
      </w:r>
    </w:p>
    <w:p w:rsidR="005D7A5B" w:rsidRDefault="005D7A5B" w:rsidP="00692BCF">
      <w:pPr>
        <w:ind w:firstLineChars="200" w:firstLine="480"/>
        <w:rPr>
          <w:rFonts w:ascii="Arial" w:eastAsia="Arial" w:hAnsi="Arial" w:cs="Arial" w:hint="eastAsia"/>
        </w:rPr>
      </w:pPr>
      <w:r>
        <w:rPr>
          <w:rFonts w:ascii="Arial" w:eastAsia="Arial" w:hAnsi="Arial" w:cs="Arial" w:hint="eastAsia"/>
        </w:rPr>
        <w:t>Only pure-nothing spirit can penetrate pure substance space portrayed system</w:t>
      </w:r>
    </w:p>
    <w:p w:rsidR="005D7A5B" w:rsidRDefault="005D7A5B" w:rsidP="00692BCF">
      <w:pPr>
        <w:ind w:firstLineChars="200" w:firstLine="480"/>
        <w:rPr>
          <w:rFonts w:ascii="Arial" w:eastAsia="Arial" w:hAnsi="Arial" w:cs="Arial" w:hint="eastAsia"/>
        </w:rPr>
      </w:pPr>
      <w:r>
        <w:rPr>
          <w:rFonts w:ascii="Arial" w:eastAsia="Arial" w:hAnsi="Arial" w:cs="Arial" w:hint="eastAsia"/>
        </w:rPr>
        <w:t>this way In  spaceship is producing a different difference of pure-nothing  with the outside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here the pure-nothing was preliminary solidified</w:t>
      </w:r>
    </w:p>
    <w:p w:rsidR="005D7A5B" w:rsidRDefault="005D7A5B" w:rsidP="00692BCF">
      <w:pPr>
        <w:ind w:firstLineChars="200" w:firstLine="480"/>
        <w:rPr>
          <w:rFonts w:ascii="Arial" w:eastAsia="Arial" w:hAnsi="Arial" w:cs="Arial" w:hint="eastAsia"/>
        </w:rPr>
      </w:pPr>
      <w:r>
        <w:rPr>
          <w:rFonts w:ascii="Arial" w:eastAsia="Arial" w:hAnsi="Arial" w:cs="Arial" w:hint="eastAsia"/>
        </w:rPr>
        <w:t>And then a set of auxiliary systems in the spaceship to  focused pure-nothing on   pilot's consciousness space        Reconstructing the conscious body through pure-nothing spirit This system is accompanied by the operating of the spacecraft At all times operating On and on</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问1：你能解释一下引力的真相吗？是相对论的空间形变还是量子力学的未发现的引力子？另外，你知道引力子的自旋是多少吗？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Q 1: can you explain the truth of gravity? Is the relativistic space deformation or graviton  of quantum mechanics Undiscovered? In addition, you know how much is the graviton spin?</w:t>
      </w:r>
      <w:r>
        <w:rPr>
          <w:rFonts w:ascii="Arial" w:eastAsia="Arial" w:hAnsi="Arial" w:cs="Arial" w:hint="eastAsia"/>
        </w:rPr>
        <w:br/>
        <w:t>问2（回复1）：M.T.keshe已经解释了，引力的本质就是磁场的异性相吸而已</w:t>
      </w:r>
    </w:p>
    <w:p w:rsidR="005D7A5B" w:rsidRDefault="005D7A5B" w:rsidP="00692BCF">
      <w:pPr>
        <w:ind w:firstLineChars="200" w:firstLine="480"/>
        <w:rPr>
          <w:rFonts w:ascii="Arial" w:eastAsia="Arial" w:hAnsi="Arial" w:cs="Arial" w:hint="eastAsia"/>
        </w:rPr>
      </w:pPr>
      <w:r>
        <w:rPr>
          <w:rFonts w:ascii="Arial" w:eastAsia="Arial" w:hAnsi="Arial" w:cs="Arial" w:hint="eastAsia"/>
        </w:rPr>
        <w:t>Q 2 (reply 1): M.T.keshe has explained that the essence of gravity is the Opposites Attract of the magnetic attraction.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问：我也想收集一些诺露，怎么弄？？？</w:t>
      </w:r>
    </w:p>
    <w:p w:rsidR="005D7A5B" w:rsidRDefault="005D7A5B" w:rsidP="00692BCF">
      <w:pPr>
        <w:ind w:firstLineChars="200" w:firstLine="480"/>
        <w:rPr>
          <w:rFonts w:ascii="Arial" w:eastAsia="Arial" w:hAnsi="Arial" w:cs="Arial" w:hint="eastAsia"/>
        </w:rPr>
      </w:pPr>
      <w:r>
        <w:rPr>
          <w:rFonts w:ascii="Arial" w:eastAsia="Arial" w:hAnsi="Arial" w:cs="Arial" w:hint="eastAsia"/>
        </w:rPr>
        <w:t>Q:  I also want to collect some ‘nuolo’, how to do it???</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答：产生一个正玄波场覆盖地球在其中一个空间位置生成一个玄向心力之后这个星球上生物死亡后所有的诺露也就是一些纯无精神会凝聚在这个向心力的场中</w:t>
      </w:r>
      <w:r>
        <w:rPr>
          <w:rFonts w:ascii="Arial" w:eastAsia="Arial" w:hAnsi="Arial" w:cs="Arial" w:hint="eastAsia"/>
        </w:rPr>
        <w:br/>
        <w:t>这个向心力的场设定为你的意识中心</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to generate a sine wave field covering on the earth Generating a Xuan centripetal force at one of space position Afterwards After organism death on this planet  all  'nuolu' namely some pure-nothing spirit will condense in the field of this centripetal force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This field of the centripetal force is set as the center of your consciousness</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问1 ：</w:t>
      </w:r>
    </w:p>
    <w:p w:rsidR="005D7A5B" w:rsidRDefault="005D7A5B" w:rsidP="00692BCF">
      <w:pPr>
        <w:ind w:firstLineChars="200" w:firstLine="480"/>
        <w:rPr>
          <w:rFonts w:ascii="Arial" w:eastAsia="Arial" w:hAnsi="Arial" w:cs="Arial" w:hint="eastAsia"/>
        </w:rPr>
      </w:pPr>
      <w:r>
        <w:rPr>
          <w:rFonts w:ascii="Arial" w:eastAsia="Arial" w:hAnsi="Arial" w:cs="Arial" w:hint="eastAsia"/>
        </w:rPr>
        <w:t>一个观点认为：</w:t>
      </w:r>
    </w:p>
    <w:p w:rsidR="005D7A5B" w:rsidRDefault="005D7A5B" w:rsidP="00692BCF">
      <w:pPr>
        <w:ind w:firstLineChars="200" w:firstLine="480"/>
        <w:rPr>
          <w:rFonts w:ascii="Arial" w:eastAsia="Arial" w:hAnsi="Arial" w:cs="Arial" w:hint="eastAsia"/>
        </w:rPr>
      </w:pPr>
      <w:r>
        <w:rPr>
          <w:rFonts w:ascii="Arial" w:eastAsia="Arial" w:hAnsi="Arial" w:cs="Arial" w:hint="eastAsia"/>
        </w:rPr>
        <w:t>如果你天天去向一个“偶像”祈祷，</w:t>
      </w:r>
      <w:r>
        <w:rPr>
          <w:rFonts w:ascii="Arial" w:eastAsia="Arial" w:hAnsi="Arial" w:cs="Arial" w:hint="eastAsia"/>
        </w:rPr>
        <w:br/>
        <w:t>就会把自己的意识能量输送给这个偶像，</w:t>
      </w:r>
      <w:r>
        <w:rPr>
          <w:rFonts w:ascii="Arial" w:eastAsia="Arial" w:hAnsi="Arial" w:cs="Arial" w:hint="eastAsia"/>
        </w:rPr>
        <w:br/>
        <w:t>所谓的宗教领袖，都是来自异层空间的生物，他们创立宗教，使得人们天天向他们祈祷，</w:t>
      </w:r>
      <w:r>
        <w:rPr>
          <w:rFonts w:ascii="Arial" w:eastAsia="Arial" w:hAnsi="Arial" w:cs="Arial" w:hint="eastAsia"/>
        </w:rPr>
        <w:br/>
        <w:t>他们通过这个方式来收集能量（换句话说：使人类的精神意识作为他们的食粮）</w:t>
      </w:r>
    </w:p>
    <w:p w:rsidR="005D7A5B" w:rsidRDefault="005D7A5B" w:rsidP="00692BCF">
      <w:pPr>
        <w:ind w:firstLineChars="200" w:firstLine="480"/>
        <w:rPr>
          <w:rFonts w:ascii="Arial" w:eastAsia="Arial" w:hAnsi="Arial" w:cs="Arial" w:hint="eastAsia"/>
        </w:rPr>
      </w:pPr>
      <w:r>
        <w:rPr>
          <w:rFonts w:ascii="Arial" w:eastAsia="Arial" w:hAnsi="Arial" w:cs="Arial" w:hint="eastAsia"/>
        </w:rPr>
        <w:t>人类就像是他们养的小鸡小鸭，或者所种的稻谷一般，</w:t>
      </w:r>
      <w:r>
        <w:rPr>
          <w:rFonts w:ascii="Arial" w:eastAsia="Arial" w:hAnsi="Arial" w:cs="Arial" w:hint="eastAsia"/>
        </w:rPr>
        <w:br/>
        <w:t>地球不过是他们的农场。。。</w:t>
      </w:r>
    </w:p>
    <w:p w:rsidR="005D7A5B" w:rsidRDefault="005D7A5B" w:rsidP="00692BCF">
      <w:pPr>
        <w:ind w:firstLineChars="200" w:firstLine="480"/>
        <w:rPr>
          <w:rFonts w:ascii="Arial" w:eastAsia="Arial" w:hAnsi="Arial" w:cs="Arial" w:hint="eastAsia"/>
        </w:rPr>
      </w:pPr>
      <w:r>
        <w:rPr>
          <w:rFonts w:ascii="Arial" w:eastAsia="Arial" w:hAnsi="Arial" w:cs="Arial" w:hint="eastAsia"/>
        </w:rPr>
        <w:t>这个说法成立吗？？？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问：目前是谁在地球外建立“正玄波场”覆盖地球，可以介绍一下吗？？？除了收集地球的诺露，还做别的吗？他们追求“提高‘诺露’的产量吗？？？？”</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Q: who is now building the earth outside the earth " sine wave field", can you introduce it??? In addition to the collection  'nuolu' on the earth, What else did you do? Are Their  aspire after   improving The output of ‘ nuolu ’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答：主要是你们死去的祖先他们居住在覆盖地球不同的频段中不过他们建立的都是小的 大多数吸取的是信仰力 信仰力转化后在成为诺露一般建立在寺庙中</w:t>
      </w:r>
      <w:r>
        <w:rPr>
          <w:rFonts w:ascii="Arial" w:eastAsia="Arial" w:hAnsi="Arial" w:cs="Arial" w:hint="eastAsia"/>
        </w:rPr>
        <w:br/>
        <w:t>提高产量 当然 越诚信信仰力品质越高提纯后诺露等级越好</w:t>
      </w:r>
    </w:p>
    <w:p w:rsidR="005D7A5B" w:rsidRDefault="005D7A5B" w:rsidP="00692BCF">
      <w:pPr>
        <w:ind w:firstLineChars="200" w:firstLine="480"/>
        <w:rPr>
          <w:rFonts w:ascii="Arial" w:eastAsia="Arial" w:hAnsi="Arial" w:cs="Arial" w:hint="eastAsia"/>
        </w:rPr>
      </w:pPr>
      <w:r>
        <w:rPr>
          <w:rFonts w:ascii="Arial" w:eastAsia="Arial" w:hAnsi="Arial" w:cs="Arial" w:hint="eastAsia"/>
        </w:rPr>
        <w:t>我不久前建立的是覆盖整个地球的正玄波场 不过等我收集足够的能量后就会撤销</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you are dead ancestors who lived in different frequency bands covering the earth But they are the most established small draw is faith faith force transformation in general in the temple building become nono</w:t>
      </w:r>
    </w:p>
    <w:p w:rsidR="005D7A5B" w:rsidRDefault="005D7A5B" w:rsidP="00692BCF">
      <w:pPr>
        <w:ind w:firstLineChars="200" w:firstLine="480"/>
        <w:rPr>
          <w:rFonts w:ascii="Arial" w:eastAsia="Arial" w:hAnsi="Arial" w:cs="Arial" w:hint="eastAsia"/>
        </w:rPr>
      </w:pPr>
      <w:r>
        <w:rPr>
          <w:rFonts w:ascii="Arial" w:eastAsia="Arial" w:hAnsi="Arial" w:cs="Arial" w:hint="eastAsia"/>
        </w:rPr>
        <w:t>To improve the yield of course more honesty faith force the higher the quality of the purified nono grade</w:t>
      </w:r>
    </w:p>
    <w:p w:rsidR="005D7A5B" w:rsidRDefault="005D7A5B" w:rsidP="00692BCF">
      <w:pPr>
        <w:ind w:firstLineChars="200" w:firstLine="480"/>
        <w:rPr>
          <w:rFonts w:ascii="Arial" w:eastAsia="Arial" w:hAnsi="Arial" w:cs="Arial" w:hint="eastAsia"/>
        </w:rPr>
      </w:pPr>
      <w:r>
        <w:rPr>
          <w:rFonts w:ascii="Arial" w:eastAsia="Arial" w:hAnsi="Arial" w:cs="Arial" w:hint="eastAsia"/>
        </w:rPr>
        <w:t>Faith transformed  become ‘nuolu’ It is usually built in temples</w:t>
      </w:r>
    </w:p>
    <w:p w:rsidR="005D7A5B" w:rsidRDefault="005D7A5B" w:rsidP="00692BCF">
      <w:pPr>
        <w:ind w:firstLineChars="200" w:firstLine="480"/>
        <w:rPr>
          <w:rFonts w:ascii="Arial" w:eastAsia="Arial" w:hAnsi="Arial" w:cs="Arial" w:hint="eastAsia"/>
        </w:rPr>
      </w:pPr>
      <w:r>
        <w:rPr>
          <w:rFonts w:ascii="Arial" w:eastAsia="Arial" w:hAnsi="Arial" w:cs="Arial" w:hint="eastAsia"/>
        </w:rPr>
        <w:t>improving the output  Certainly The higher quality of Sincerity, the  the quality is higher  After purification  ‘nuolu’ grades better</w:t>
      </w:r>
    </w:p>
    <w:p w:rsidR="005D7A5B" w:rsidRDefault="005D7A5B" w:rsidP="00692BCF">
      <w:pPr>
        <w:ind w:firstLineChars="200" w:firstLine="480"/>
        <w:rPr>
          <w:rFonts w:ascii="Arial" w:eastAsia="Arial" w:hAnsi="Arial" w:cs="Arial" w:hint="eastAsia"/>
        </w:rPr>
      </w:pPr>
      <w:r>
        <w:rPr>
          <w:rFonts w:ascii="Arial" w:eastAsia="Arial" w:hAnsi="Arial" w:cs="Arial" w:hint="eastAsia"/>
        </w:rPr>
        <w:t>I not long ago set up a sine wave field that covers the whole earth But when I collect enough energy, I will revoke</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1）吸引法则是有效的吗？？？（2）可以通过意识到达另一个空间吗？（3）所谓的梦的分层是假说，还是事实？（4）可以通过延展梦的分层来达到延长生命的效果吗？（5）可以选择进入我所想要的梦中吗？（6）告诉我一个可以检验你说的话的真实性的方法?使我来见证你说的话是真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Q: (1) is the law of attraction effective??? (2) is it possible to reach another space  through consciousness? (3) is the so-called stratification of dreams a hypothesis or a fact? (4) is it possible to extend the effect of life by delamination of dreams? (5) can I choose to enter the dream I want? (6) tell me a way to test the truth of what you say, Let me witness what you said is true</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答：吸引力法则 原理错了</w:t>
      </w:r>
      <w:r>
        <w:rPr>
          <w:rFonts w:ascii="Arial" w:eastAsia="Arial" w:hAnsi="Arial" w:cs="Arial" w:hint="eastAsia"/>
        </w:rPr>
        <w:br/>
        <w:t>正确原理是 改变思想 思想改变气质 气质改变行为 行为改变生活</w:t>
      </w:r>
      <w:r>
        <w:rPr>
          <w:rFonts w:ascii="Arial" w:eastAsia="Arial" w:hAnsi="Arial" w:cs="Arial" w:hint="eastAsia"/>
        </w:rPr>
        <w:br/>
        <w:t>而不是你的思想把某个东西创造或者吸引了 除非你的思想纯无精神足够强大 地球上99.9%的人没有这么强</w:t>
      </w:r>
    </w:p>
    <w:p w:rsidR="005D7A5B" w:rsidRDefault="005D7A5B" w:rsidP="00692BCF">
      <w:pPr>
        <w:ind w:firstLineChars="200" w:firstLine="480"/>
        <w:rPr>
          <w:rFonts w:ascii="Arial" w:eastAsia="Arial" w:hAnsi="Arial" w:cs="Arial" w:hint="eastAsia"/>
        </w:rPr>
      </w:pPr>
      <w:r>
        <w:rPr>
          <w:rFonts w:ascii="Arial" w:eastAsia="Arial" w:hAnsi="Arial" w:cs="Arial" w:hint="eastAsia"/>
        </w:rPr>
        <w:t>可以 到达你们世界附属空间</w:t>
      </w:r>
    </w:p>
    <w:p w:rsidR="005D7A5B" w:rsidRDefault="005D7A5B" w:rsidP="00692BCF">
      <w:pPr>
        <w:ind w:firstLineChars="200" w:firstLine="480"/>
        <w:rPr>
          <w:rFonts w:ascii="Arial" w:eastAsia="Arial" w:hAnsi="Arial" w:cs="Arial" w:hint="eastAsia"/>
        </w:rPr>
      </w:pPr>
      <w:r>
        <w:rPr>
          <w:rFonts w:ascii="Arial" w:eastAsia="Arial" w:hAnsi="Arial" w:cs="Arial" w:hint="eastAsia"/>
        </w:rPr>
        <w:t>你们的梦有三种 一种头脑的梦 一种灵的梦 一种纯无的梦 纯无的梦就是你的一生</w:t>
      </w:r>
      <w:r>
        <w:rPr>
          <w:rFonts w:ascii="Arial" w:eastAsia="Arial" w:hAnsi="Arial" w:cs="Arial" w:hint="eastAsia"/>
        </w:rPr>
        <w:br/>
        <w:t>梦可以分无限层 只要意识够强 你梦到自己做梦自己做梦梦到自己做梦梦到自己做梦......</w:t>
      </w:r>
    </w:p>
    <w:p w:rsidR="005D7A5B" w:rsidRDefault="005D7A5B" w:rsidP="00692BCF">
      <w:pPr>
        <w:ind w:firstLineChars="200" w:firstLine="480"/>
        <w:rPr>
          <w:rFonts w:ascii="Arial" w:eastAsia="Arial" w:hAnsi="Arial" w:cs="Arial" w:hint="eastAsia"/>
        </w:rPr>
      </w:pPr>
      <w:r>
        <w:rPr>
          <w:rFonts w:ascii="Arial" w:eastAsia="Arial" w:hAnsi="Arial" w:cs="Arial" w:hint="eastAsia"/>
        </w:rPr>
        <w:t>不可能 但可以操控梦在梦中度过一百年上千年也容易 醒来后身体只睡了一晚 主要看你意识可以承受的频率</w:t>
      </w:r>
    </w:p>
    <w:p w:rsidR="005D7A5B" w:rsidRDefault="005D7A5B" w:rsidP="00692BCF">
      <w:pPr>
        <w:ind w:firstLineChars="200" w:firstLine="480"/>
        <w:rPr>
          <w:rFonts w:ascii="Arial" w:eastAsia="Arial" w:hAnsi="Arial" w:cs="Arial" w:hint="eastAsia"/>
        </w:rPr>
      </w:pPr>
      <w:r>
        <w:rPr>
          <w:rFonts w:ascii="Arial" w:eastAsia="Arial" w:hAnsi="Arial" w:cs="Arial" w:hint="eastAsia"/>
        </w:rPr>
        <w:t>可以选择 控制意识频率</w:t>
      </w:r>
    </w:p>
    <w:p w:rsidR="005D7A5B" w:rsidRDefault="005D7A5B" w:rsidP="00692BCF">
      <w:pPr>
        <w:ind w:firstLineChars="200" w:firstLine="480"/>
        <w:rPr>
          <w:rFonts w:ascii="Arial" w:eastAsia="Arial" w:hAnsi="Arial" w:cs="Arial" w:hint="eastAsia"/>
        </w:rPr>
      </w:pPr>
      <w:r>
        <w:rPr>
          <w:rFonts w:ascii="Arial" w:eastAsia="Arial" w:hAnsi="Arial" w:cs="Arial" w:hint="eastAsia"/>
        </w:rPr>
        <w:t>验证什么 科学性的意识性的</w:t>
      </w:r>
      <w:r>
        <w:rPr>
          <w:rFonts w:ascii="Arial" w:eastAsia="Arial" w:hAnsi="Arial" w:cs="Arial" w:hint="eastAsia"/>
        </w:rPr>
        <w:br/>
        <w:t>科学性可以告诉做实验</w:t>
      </w:r>
      <w:r>
        <w:rPr>
          <w:rFonts w:ascii="Arial" w:eastAsia="Arial" w:hAnsi="Arial" w:cs="Arial" w:hint="eastAsia"/>
        </w:rPr>
        <w:br/>
        <w:t>意识性难 你们人类一生根本不发展控制自己的意识 就好像 你根本不会骑自行车 你却让我告诉你骑自行车才能到达的某个地方</w:t>
      </w:r>
      <w:r>
        <w:rPr>
          <w:rFonts w:ascii="Arial" w:eastAsia="Arial" w:hAnsi="Arial" w:cs="Arial" w:hint="eastAsia"/>
        </w:rPr>
        <w:br/>
        <w:t>这样吧 你做标准比例金字塔缩小模型 大小和你的身体差不多即可挂在睡觉房间顶上梦变清晰了如果时间足够久强化了灵场还能灵魂离开肉体在房间短暂活动</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The law of attraction The principle is wrong</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correct principle is to change the mind, Mind changing temperament, Temperament change Behavior changes life</w:t>
      </w:r>
    </w:p>
    <w:p w:rsidR="005D7A5B" w:rsidRDefault="005D7A5B" w:rsidP="00692BCF">
      <w:pPr>
        <w:ind w:firstLineChars="200" w:firstLine="480"/>
        <w:rPr>
          <w:rFonts w:ascii="Arial" w:eastAsia="Arial" w:hAnsi="Arial" w:cs="Arial" w:hint="eastAsia"/>
        </w:rPr>
      </w:pPr>
      <w:r>
        <w:rPr>
          <w:rFonts w:ascii="Arial" w:eastAsia="Arial" w:hAnsi="Arial" w:cs="Arial" w:hint="eastAsia"/>
        </w:rPr>
        <w:t>But Not your thoughts created or attracted something, unless your mind  pure-nothing spirit enough powerful The 99.9% people of  the earth not such powerful</w:t>
      </w:r>
    </w:p>
    <w:p w:rsidR="005D7A5B" w:rsidRDefault="005D7A5B" w:rsidP="00692BCF">
      <w:pPr>
        <w:ind w:firstLineChars="200" w:firstLine="480"/>
        <w:rPr>
          <w:rFonts w:ascii="Arial" w:eastAsia="Arial" w:hAnsi="Arial" w:cs="Arial" w:hint="eastAsia"/>
        </w:rPr>
      </w:pPr>
      <w:r>
        <w:rPr>
          <w:rFonts w:ascii="Arial" w:eastAsia="Arial" w:hAnsi="Arial" w:cs="Arial" w:hint="eastAsia"/>
        </w:rPr>
        <w:t>Yes Can reach to your world  attached space</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Your dream has 3 kinds The one kind is dreams of brain The one kind is  Soul’s </w:t>
      </w:r>
      <w:r>
        <w:rPr>
          <w:rFonts w:ascii="Arial" w:eastAsia="Arial" w:hAnsi="Arial" w:cs="Arial" w:hint="eastAsia"/>
        </w:rPr>
        <w:lastRenderedPageBreak/>
        <w:t>dream The one kind is pure-nothing’s dream The pure-nothing’s dream is your whole life.</w:t>
      </w:r>
    </w:p>
    <w:p w:rsidR="005D7A5B" w:rsidRDefault="005D7A5B" w:rsidP="00692BCF">
      <w:pPr>
        <w:ind w:firstLineChars="200" w:firstLine="480"/>
        <w:rPr>
          <w:rFonts w:ascii="Arial" w:eastAsia="Arial" w:hAnsi="Arial" w:cs="Arial" w:hint="eastAsia"/>
        </w:rPr>
      </w:pPr>
      <w:r>
        <w:rPr>
          <w:rFonts w:ascii="Arial" w:eastAsia="Arial" w:hAnsi="Arial" w:cs="Arial" w:hint="eastAsia"/>
        </w:rPr>
        <w:t>Dream can be classified Infinite layer As long as the consciousness is enough powerful, you dreamed of your are dream  When self dreamed is dreamed of your are dream And dreamed of your are dream ...</w:t>
      </w:r>
    </w:p>
    <w:p w:rsidR="005D7A5B" w:rsidRDefault="005D7A5B" w:rsidP="00692BCF">
      <w:pPr>
        <w:ind w:firstLineChars="200" w:firstLine="480"/>
        <w:rPr>
          <w:rFonts w:ascii="Arial" w:eastAsia="Arial" w:hAnsi="Arial" w:cs="Arial" w:hint="eastAsia"/>
        </w:rPr>
      </w:pPr>
      <w:r>
        <w:rPr>
          <w:rFonts w:ascii="Arial" w:eastAsia="Arial" w:hAnsi="Arial" w:cs="Arial" w:hint="eastAsia"/>
        </w:rPr>
        <w:t>It's impossible but can manipulate the dream It's also easy to spend  a hundred years a thousand years in a dream, After waking up, the body only slept for one night  This’s mainly depending on the your consciousness frequency that able be to load bearing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Can to choose Control consciousness frequency</w:t>
      </w:r>
    </w:p>
    <w:p w:rsidR="005D7A5B" w:rsidRDefault="005D7A5B" w:rsidP="00692BCF">
      <w:pPr>
        <w:ind w:firstLineChars="200" w:firstLine="480"/>
        <w:rPr>
          <w:rFonts w:ascii="Arial" w:eastAsia="Arial" w:hAnsi="Arial" w:cs="Arial" w:hint="eastAsia"/>
        </w:rPr>
      </w:pPr>
      <w:r>
        <w:rPr>
          <w:rFonts w:ascii="Arial" w:eastAsia="Arial" w:hAnsi="Arial" w:cs="Arial" w:hint="eastAsia"/>
        </w:rPr>
        <w:t>validate  what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scientific or The Consciousness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scientific   can tell experimentalize</w:t>
      </w:r>
    </w:p>
    <w:p w:rsidR="005D7A5B" w:rsidRDefault="005D7A5B" w:rsidP="00692BCF">
      <w:pPr>
        <w:ind w:firstLineChars="200" w:firstLine="480"/>
        <w:rPr>
          <w:rFonts w:ascii="Arial" w:eastAsia="Arial" w:hAnsi="Arial" w:cs="Arial" w:hint="eastAsia"/>
        </w:rPr>
      </w:pPr>
      <w:r>
        <w:rPr>
          <w:rFonts w:ascii="Arial" w:eastAsia="Arial" w:hAnsi="Arial" w:cs="Arial" w:hint="eastAsia"/>
        </w:rPr>
        <w:t>It's difficult of Consciousness. You human never develop your own consciousness in  lifetime. It's like you can't ride a bicycle at all. But You let me to tell you where  arrive must by ride a bicycle.</w:t>
      </w:r>
    </w:p>
    <w:p w:rsidR="005D7A5B" w:rsidRDefault="005D7A5B" w:rsidP="00692BCF">
      <w:pPr>
        <w:ind w:firstLineChars="200" w:firstLine="480"/>
        <w:rPr>
          <w:rFonts w:ascii="Arial" w:eastAsia="Arial" w:hAnsi="Arial" w:cs="Arial" w:hint="eastAsia"/>
        </w:rPr>
      </w:pPr>
      <w:r>
        <w:rPr>
          <w:rFonts w:ascii="Arial" w:eastAsia="Arial" w:hAnsi="Arial" w:cs="Arial" w:hint="eastAsia"/>
        </w:rPr>
        <w:t>let it be, you make a Standard proportion Pyramid shrinking model. The size is the same as your body that will do hangs on the top of the sleeping room. The dream becomes clearer. If the time is enough long to strengthen the Soul Field The Soul able to leave the body transient activity in the room</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问1：不知道lz还在不在，我经常梦到自己做梦自己做梦梦到自己做梦梦到自己做梦...... 很多时候我都搞不清梦境和现实，我问了很多人，他们都不相信，可是，真的是这样啊 而且很多时候我集中精神凝视空气，我能看到类似分子能量体，我一直以为是我的眼睛有问题，可惜，我视力很好</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问2（回复1）：分子能量体？那具体是什么？ 确定不是那些聚集在视网膜前面的视神经？那些神经对视觉会产生不小的障碍。</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问：地球的每一个频段中，都有一个我吗？？？？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Q: in each frequency range of the earth, is there a me???</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答：我只有一个 结构内的纯无 和 结构外的纯无</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The me have only one pure-nothing  in the structure pure-nothing of outside the structure</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问：楼主，看看这个，发表一下观点。。。。</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答：不能看视屏 模拟的信息端口不支持</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我建立的场只是一个简单的文字信息接收</w:t>
      </w:r>
    </w:p>
    <w:p w:rsidR="005D7A5B" w:rsidRDefault="005D7A5B" w:rsidP="00692BCF">
      <w:pPr>
        <w:ind w:firstLineChars="200" w:firstLine="480"/>
        <w:rPr>
          <w:rFonts w:ascii="Arial" w:eastAsia="Arial" w:hAnsi="Arial" w:cs="Arial" w:hint="eastAsia"/>
        </w:rPr>
      </w:pPr>
      <w:r>
        <w:rPr>
          <w:rFonts w:ascii="Arial" w:eastAsia="Arial" w:hAnsi="Arial" w:cs="Arial" w:hint="eastAsia"/>
        </w:rPr>
        <w:t>和一个搜狗信息生成</w:t>
      </w:r>
    </w:p>
    <w:p w:rsidR="005D7A5B" w:rsidRDefault="005D7A5B" w:rsidP="00692BCF">
      <w:pPr>
        <w:ind w:firstLineChars="200" w:firstLine="480"/>
        <w:rPr>
          <w:rFonts w:ascii="Arial" w:eastAsia="Arial" w:hAnsi="Arial" w:cs="Arial" w:hint="eastAsia"/>
        </w:rPr>
      </w:pPr>
      <w:r>
        <w:rPr>
          <w:rFonts w:ascii="Arial" w:eastAsia="Arial" w:hAnsi="Arial" w:cs="Arial" w:hint="eastAsia"/>
        </w:rPr>
        <w:t>A:Can't to watch video Analog information ports do not support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field I set up is just a simple text message reception And a SouGou information generation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1：谢谢楼主（HuanxiangXR_2）你的很多理论我都能接受，解决很多疑问，而且你脾气很好别人对你恶语，你不回骂，你的心态值得我学习，这里好多人是明骂还有指桑骂槐的，我个人成长后的人格对指桑骂槐特别容忍不了，以前的性格比较极端或者说偏激，还没有做过极端的事，这种思想很危险只要有诱因就能引发，向你学习这种特质</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对别人原谅不了总是回忆原先的一些人和事，一天在网上看到一句话：别把别人的过错拿来惩罚自己心态好很多 对我很有开解谢谢说这话的人，也谢谢楼主提供学习的特质，指桑骂槐不明说暗说真的很气人啊现在还做不到无动于衷不知道怎么去克服对指桑骂槐的人的</w:t>
      </w:r>
      <w:r>
        <w:rPr>
          <w:rFonts w:ascii="Arial" w:eastAsia="Arial" w:hAnsi="Arial" w:cs="Arial" w:hint="eastAsia"/>
        </w:rPr>
        <w:lastRenderedPageBreak/>
        <w:t>恶感。</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问：我问你怎么过来，你说我发一个信息给你，那个信息就是刚才你所说的信息，我怎么才能发给你？</w:t>
      </w:r>
    </w:p>
    <w:p w:rsidR="005D7A5B" w:rsidRDefault="005D7A5B" w:rsidP="00692BCF">
      <w:pPr>
        <w:ind w:firstLineChars="200" w:firstLine="480"/>
        <w:rPr>
          <w:rFonts w:ascii="Arial" w:eastAsia="Arial" w:hAnsi="Arial" w:cs="Arial" w:hint="eastAsia"/>
        </w:rPr>
      </w:pPr>
      <w:r>
        <w:rPr>
          <w:rFonts w:ascii="Arial" w:eastAsia="Arial" w:hAnsi="Arial" w:cs="Arial" w:hint="eastAsia"/>
        </w:rPr>
        <w:t>Q: I ask that you how to come, you said I send a message to you , that information is  just now you said information, how can I send it to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答：我如果要找你不需要发信息 跟随网线IP端口就可以找到</w:t>
      </w:r>
    </w:p>
    <w:p w:rsidR="005D7A5B" w:rsidRDefault="005D7A5B" w:rsidP="00692BCF">
      <w:pPr>
        <w:ind w:firstLineChars="200" w:firstLine="480"/>
        <w:rPr>
          <w:rFonts w:ascii="Arial" w:eastAsia="Arial" w:hAnsi="Arial" w:cs="Arial" w:hint="eastAsia"/>
        </w:rPr>
      </w:pPr>
      <w:r>
        <w:rPr>
          <w:rFonts w:ascii="Arial" w:eastAsia="Arial" w:hAnsi="Arial" w:cs="Arial" w:hint="eastAsia"/>
        </w:rPr>
        <w:t>我所说的信息是从未来-现在</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if I want to find you do not need to send information  follow the Cable IP port, is able to find it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information of that i said  is from the future - now</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问：科学性可以告诉做实验</w:t>
      </w:r>
      <w:r>
        <w:rPr>
          <w:rFonts w:ascii="Arial" w:eastAsia="Arial" w:hAnsi="Arial" w:cs="Arial" w:hint="eastAsia"/>
        </w:rPr>
        <w:br/>
        <w:t>意识性难 你们人类一生根本不发展控制自己的意识 就好像 你根本不会骑自行车 你却让我告诉你骑自行车才能到达的某个地方</w:t>
      </w:r>
      <w:r>
        <w:rPr>
          <w:rFonts w:ascii="Arial" w:eastAsia="Arial" w:hAnsi="Arial" w:cs="Arial" w:hint="eastAsia"/>
        </w:rPr>
        <w:br/>
        <w:t>这样吧 你做标准比例金字塔缩小模型 大小和你的身体差不多即可挂在睡觉房间顶上梦变清晰了如果时间足够久强化了灵场还能灵魂离开肉体在房间短暂活动</w:t>
      </w:r>
      <w:r>
        <w:rPr>
          <w:rFonts w:ascii="Arial" w:eastAsia="Arial" w:hAnsi="Arial" w:cs="Arial" w:hint="eastAsia"/>
        </w:rPr>
        <w:br/>
        <w:t>======================================</w:t>
      </w:r>
      <w:r>
        <w:rPr>
          <w:rFonts w:ascii="Arial" w:eastAsia="Arial" w:hAnsi="Arial" w:cs="Arial" w:hint="eastAsia"/>
        </w:rPr>
        <w:br/>
        <w:t>（1）是所说的：出体吗？</w:t>
      </w:r>
      <w:r>
        <w:rPr>
          <w:rFonts w:ascii="Arial" w:eastAsia="Arial" w:hAnsi="Arial" w:cs="Arial" w:hint="eastAsia"/>
        </w:rPr>
        <w:br/>
        <w:t>（2）具体说说:金字塔的模型，</w:t>
      </w:r>
      <w:r>
        <w:rPr>
          <w:rFonts w:ascii="Arial" w:eastAsia="Arial" w:hAnsi="Arial" w:cs="Arial" w:hint="eastAsia"/>
        </w:rPr>
        <w:br/>
        <w:t>尺寸，</w:t>
      </w:r>
      <w:r>
        <w:rPr>
          <w:rFonts w:ascii="Arial" w:eastAsia="Arial" w:hAnsi="Arial" w:cs="Arial" w:hint="eastAsia"/>
        </w:rPr>
        <w:br/>
        <w:t>大小，</w:t>
      </w:r>
      <w:r>
        <w:rPr>
          <w:rFonts w:ascii="Arial" w:eastAsia="Arial" w:hAnsi="Arial" w:cs="Arial" w:hint="eastAsia"/>
        </w:rPr>
        <w:br/>
        <w:t>材质，</w:t>
      </w:r>
      <w:r>
        <w:rPr>
          <w:rFonts w:ascii="Arial" w:eastAsia="Arial" w:hAnsi="Arial" w:cs="Arial" w:hint="eastAsia"/>
        </w:rPr>
        <w:br/>
        <w:t>使用方式，</w:t>
      </w:r>
      <w:r>
        <w:rPr>
          <w:rFonts w:ascii="Arial" w:eastAsia="Arial" w:hAnsi="Arial" w:cs="Arial" w:hint="eastAsia"/>
        </w:rPr>
        <w:br/>
        <w:t>以及这个金字塔所能产生的效果，</w:t>
      </w:r>
      <w:r>
        <w:rPr>
          <w:rFonts w:ascii="Arial" w:eastAsia="Arial" w:hAnsi="Arial" w:cs="Arial" w:hint="eastAsia"/>
        </w:rPr>
        <w:br/>
        <w:t>和达到效果所需要的时间，</w:t>
      </w:r>
      <w:r>
        <w:rPr>
          <w:rFonts w:ascii="Arial" w:eastAsia="Arial" w:hAnsi="Arial" w:cs="Arial" w:hint="eastAsia"/>
        </w:rPr>
        <w:br/>
        <w:t>以及在这个过程中我需要做些什么？</w:t>
      </w:r>
    </w:p>
    <w:p w:rsidR="005D7A5B" w:rsidRDefault="005D7A5B" w:rsidP="00692BCF">
      <w:pPr>
        <w:ind w:firstLineChars="200" w:firstLine="480"/>
        <w:rPr>
          <w:rFonts w:ascii="Arial" w:eastAsia="Arial" w:hAnsi="Arial" w:cs="Arial" w:hint="eastAsia"/>
        </w:rPr>
      </w:pPr>
      <w:r>
        <w:rPr>
          <w:rFonts w:ascii="Arial" w:eastAsia="Arial" w:hAnsi="Arial" w:cs="Arial" w:hint="eastAsia"/>
        </w:rPr>
        <w:t>1) what is refer to : out of body?</w:t>
      </w:r>
    </w:p>
    <w:p w:rsidR="005D7A5B" w:rsidRDefault="005D7A5B" w:rsidP="00692BCF">
      <w:pPr>
        <w:ind w:firstLineChars="200" w:firstLine="480"/>
        <w:rPr>
          <w:rFonts w:ascii="Arial" w:eastAsia="Arial" w:hAnsi="Arial" w:cs="Arial" w:hint="eastAsia"/>
        </w:rPr>
      </w:pPr>
      <w:r>
        <w:rPr>
          <w:rFonts w:ascii="Arial" w:eastAsia="Arial" w:hAnsi="Arial" w:cs="Arial" w:hint="eastAsia"/>
        </w:rPr>
        <w:t>(2) concretely talking about: the model of Pyramid,</w:t>
      </w:r>
    </w:p>
    <w:p w:rsidR="005D7A5B" w:rsidRDefault="005D7A5B" w:rsidP="00692BCF">
      <w:pPr>
        <w:ind w:firstLineChars="200" w:firstLine="480"/>
        <w:rPr>
          <w:rFonts w:ascii="Arial" w:eastAsia="Arial" w:hAnsi="Arial" w:cs="Arial" w:hint="eastAsia"/>
        </w:rPr>
      </w:pPr>
      <w:r>
        <w:rPr>
          <w:rFonts w:ascii="Arial" w:eastAsia="Arial" w:hAnsi="Arial" w:cs="Arial" w:hint="eastAsia"/>
        </w:rPr>
        <w:t>measurement ,</w:t>
      </w:r>
    </w:p>
    <w:p w:rsidR="005D7A5B" w:rsidRDefault="005D7A5B" w:rsidP="00692BCF">
      <w:pPr>
        <w:ind w:firstLineChars="200" w:firstLine="480"/>
        <w:rPr>
          <w:rFonts w:ascii="Arial" w:eastAsia="Arial" w:hAnsi="Arial" w:cs="Arial" w:hint="eastAsia"/>
        </w:rPr>
      </w:pPr>
      <w:r>
        <w:rPr>
          <w:rFonts w:ascii="Arial" w:eastAsia="Arial" w:hAnsi="Arial" w:cs="Arial" w:hint="eastAsia"/>
        </w:rPr>
        <w:t>Size，</w:t>
      </w:r>
    </w:p>
    <w:p w:rsidR="005D7A5B" w:rsidRDefault="005D7A5B" w:rsidP="00692BCF">
      <w:pPr>
        <w:ind w:firstLineChars="200" w:firstLine="480"/>
        <w:rPr>
          <w:rFonts w:ascii="Arial" w:eastAsia="Arial" w:hAnsi="Arial" w:cs="Arial" w:hint="eastAsia"/>
        </w:rPr>
      </w:pPr>
      <w:r>
        <w:rPr>
          <w:rFonts w:ascii="Arial" w:eastAsia="Arial" w:hAnsi="Arial" w:cs="Arial" w:hint="eastAsia"/>
        </w:rPr>
        <w:t>Texture of material，</w:t>
      </w:r>
    </w:p>
    <w:p w:rsidR="005D7A5B" w:rsidRDefault="005D7A5B" w:rsidP="00692BCF">
      <w:pPr>
        <w:ind w:firstLineChars="200" w:firstLine="480"/>
        <w:rPr>
          <w:rFonts w:ascii="Arial" w:eastAsia="Arial" w:hAnsi="Arial" w:cs="Arial" w:hint="eastAsia"/>
        </w:rPr>
      </w:pPr>
      <w:r>
        <w:rPr>
          <w:rFonts w:ascii="Arial" w:eastAsia="Arial" w:hAnsi="Arial" w:cs="Arial" w:hint="eastAsia"/>
        </w:rPr>
        <w:t>usage mode</w:t>
      </w:r>
    </w:p>
    <w:p w:rsidR="005D7A5B" w:rsidRDefault="005D7A5B" w:rsidP="00692BCF">
      <w:pPr>
        <w:ind w:firstLineChars="200" w:firstLine="480"/>
        <w:rPr>
          <w:rFonts w:ascii="Arial" w:eastAsia="Arial" w:hAnsi="Arial" w:cs="Arial" w:hint="eastAsia"/>
        </w:rPr>
      </w:pPr>
      <w:r>
        <w:rPr>
          <w:rFonts w:ascii="Arial" w:eastAsia="Arial" w:hAnsi="Arial" w:cs="Arial" w:hint="eastAsia"/>
        </w:rPr>
        <w:t>And the effect of this Pyramid can produce,</w:t>
      </w:r>
    </w:p>
    <w:p w:rsidR="005D7A5B" w:rsidRDefault="005D7A5B" w:rsidP="00692BCF">
      <w:pPr>
        <w:ind w:firstLineChars="200" w:firstLine="480"/>
        <w:rPr>
          <w:rFonts w:ascii="Arial" w:eastAsia="Arial" w:hAnsi="Arial" w:cs="Arial" w:hint="eastAsia"/>
        </w:rPr>
      </w:pPr>
      <w:r>
        <w:rPr>
          <w:rFonts w:ascii="Arial" w:eastAsia="Arial" w:hAnsi="Arial" w:cs="Arial" w:hint="eastAsia"/>
        </w:rPr>
        <w:t>And the time needed to achieve the effect.</w:t>
      </w:r>
    </w:p>
    <w:p w:rsidR="005D7A5B" w:rsidRDefault="005D7A5B" w:rsidP="00692BCF">
      <w:pPr>
        <w:ind w:firstLineChars="200" w:firstLine="480"/>
        <w:rPr>
          <w:rFonts w:ascii="Arial" w:eastAsia="Arial" w:hAnsi="Arial" w:cs="Arial" w:hint="eastAsia"/>
        </w:rPr>
      </w:pPr>
      <w:r>
        <w:rPr>
          <w:rFonts w:ascii="Arial" w:eastAsia="Arial" w:hAnsi="Arial" w:cs="Arial" w:hint="eastAsia"/>
        </w:rPr>
        <w:t>along with what do I need to do in this process?</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答：出体 你们可以这样说 只是一个词</w:t>
      </w:r>
    </w:p>
    <w:p w:rsidR="005D7A5B" w:rsidRDefault="005D7A5B" w:rsidP="00692BCF">
      <w:pPr>
        <w:ind w:firstLineChars="200" w:firstLine="480"/>
        <w:rPr>
          <w:rFonts w:ascii="Arial" w:eastAsia="Arial" w:hAnsi="Arial" w:cs="Arial" w:hint="eastAsia"/>
        </w:rPr>
      </w:pPr>
      <w:r>
        <w:rPr>
          <w:rFonts w:ascii="Arial" w:eastAsia="Arial" w:hAnsi="Arial" w:cs="Arial" w:hint="eastAsia"/>
        </w:rPr>
        <w:t>金字塔模型参照你们地球上的 比例缩小即可</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身体睡觉的时候挂在屋顶上 像吊灯</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Answer:Out of body  you can such saying that's Just a word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Pyramid model can  consulted your earth  Scaling-down  that will do</w:t>
      </w:r>
    </w:p>
    <w:p w:rsidR="005D7A5B" w:rsidRDefault="005D7A5B" w:rsidP="00692BCF">
      <w:pPr>
        <w:ind w:firstLineChars="200" w:firstLine="480"/>
        <w:rPr>
          <w:rFonts w:ascii="Arial" w:eastAsia="Arial" w:hAnsi="Arial" w:cs="Arial" w:hint="eastAsia"/>
        </w:rPr>
      </w:pPr>
      <w:r>
        <w:rPr>
          <w:rFonts w:ascii="Arial" w:eastAsia="Arial" w:hAnsi="Arial" w:cs="Arial" w:hint="eastAsia"/>
        </w:rPr>
        <w:t>when body sleeping to hangs on the roof  Like a chandelier</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问：我现在做的很多梦是黑白片，彩色的梦的比例偏低，有的梦”像素极高”，有的就像是“黑白默片”像是有雪花点一样。。。。有的梦是以“慢镜头”方式呈现，还有过“梦境回放”（倒片子）的经历。。。</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 Now my a lot of dreams is black and white, the color of the dream of the low proportion Some dreams pixels very high, some dream is like "silent film of black and white </w:t>
      </w:r>
      <w:r>
        <w:rPr>
          <w:rFonts w:ascii="Arial" w:eastAsia="Arial" w:hAnsi="Arial" w:cs="Arial" w:hint="eastAsia"/>
        </w:rPr>
        <w:lastRenderedPageBreak/>
        <w:t>"seems like snowflake Some dreams are presented in a "slow motion" way, and the experience of "replaying the dream".</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答：性能量和做梦有关禁欲几天清晰彩色纵欲几天不清晰黑白</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Sexual Energy associated with the   dreaming   Abstinence a few days will Vivid  Colorful  Acolasia a few days is blurry black and white</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问：这是我做过的一个梦很有趣：</w:t>
      </w:r>
      <w:r>
        <w:rPr>
          <w:rFonts w:ascii="Arial" w:eastAsia="Arial" w:hAnsi="Arial" w:cs="Arial" w:hint="eastAsia"/>
        </w:rPr>
        <w:br/>
        <w:t>==============================</w:t>
      </w:r>
      <w:r>
        <w:rPr>
          <w:rFonts w:ascii="Arial" w:eastAsia="Arial" w:hAnsi="Arial" w:cs="Arial" w:hint="eastAsia"/>
        </w:rPr>
        <w:br/>
        <w:t>在 梦 中：我拿起电话，给别人打电话，</w:t>
      </w:r>
      <w:r>
        <w:rPr>
          <w:rFonts w:ascii="Arial" w:eastAsia="Arial" w:hAnsi="Arial" w:cs="Arial" w:hint="eastAsia"/>
        </w:rPr>
        <w:br/>
        <w:t>在现实中：我的手机响了（是早上设的手机闹铃），</w:t>
      </w:r>
    </w:p>
    <w:p w:rsidR="005D7A5B" w:rsidRDefault="005D7A5B" w:rsidP="00692BCF">
      <w:pPr>
        <w:ind w:firstLineChars="200" w:firstLine="480"/>
        <w:rPr>
          <w:rFonts w:ascii="Arial" w:eastAsia="Arial" w:hAnsi="Arial" w:cs="Arial" w:hint="eastAsia"/>
        </w:rPr>
      </w:pPr>
      <w:r>
        <w:rPr>
          <w:rFonts w:ascii="Arial" w:eastAsia="Arial" w:hAnsi="Arial" w:cs="Arial" w:hint="eastAsia"/>
        </w:rPr>
        <w:t>时间衔接可以说是天衣无缝，在梦中刚拨完电话号码，我的手机闹铃就响了！！！</w:t>
      </w:r>
    </w:p>
    <w:p w:rsidR="005D7A5B" w:rsidRDefault="005D7A5B" w:rsidP="00692BCF">
      <w:pPr>
        <w:ind w:firstLineChars="200" w:firstLine="480"/>
        <w:rPr>
          <w:rFonts w:ascii="Arial" w:eastAsia="Arial" w:hAnsi="Arial" w:cs="Arial" w:hint="eastAsia"/>
        </w:rPr>
      </w:pPr>
      <w:r>
        <w:rPr>
          <w:rFonts w:ascii="Arial" w:eastAsia="Arial" w:hAnsi="Arial" w:cs="Arial" w:hint="eastAsia"/>
        </w:rPr>
        <w:t>这说明说什么？？？？？？？？？？？</w:t>
      </w:r>
      <w:r>
        <w:rPr>
          <w:rFonts w:ascii="Arial" w:eastAsia="Arial" w:hAnsi="Arial" w:cs="Arial" w:hint="eastAsia"/>
        </w:rPr>
        <w:br/>
        <w:t>============================</w:t>
      </w:r>
      <w:r>
        <w:rPr>
          <w:rFonts w:ascii="Arial" w:eastAsia="Arial" w:hAnsi="Arial" w:cs="Arial" w:hint="eastAsia"/>
        </w:rPr>
        <w:br/>
        <w:t>告诉我梦境的电话铃是如何与现实中手机的闹铃声，相衔接的？？？？？？？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Q: it's an i had done dream very interesting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In my dream: I pick up the phone and call someone else</w:t>
      </w:r>
    </w:p>
    <w:p w:rsidR="005D7A5B" w:rsidRDefault="005D7A5B" w:rsidP="00692BCF">
      <w:pPr>
        <w:ind w:firstLineChars="200" w:firstLine="480"/>
        <w:rPr>
          <w:rFonts w:ascii="Arial" w:eastAsia="Arial" w:hAnsi="Arial" w:cs="Arial" w:hint="eastAsia"/>
        </w:rPr>
      </w:pPr>
      <w:r>
        <w:rPr>
          <w:rFonts w:ascii="Arial" w:eastAsia="Arial" w:hAnsi="Arial" w:cs="Arial" w:hint="eastAsia"/>
        </w:rPr>
        <w:t>In reality: my cell phone is ringing (it's a phone alarm in the morning).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Time link up of time so to speak flawless, in the dream just dial the phone number, my cell phone alarm ringing!!!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What does this mean?????????</w:t>
      </w:r>
    </w:p>
    <w:p w:rsidR="005D7A5B" w:rsidRDefault="005D7A5B" w:rsidP="00692BCF">
      <w:pPr>
        <w:ind w:firstLineChars="200" w:firstLine="480"/>
        <w:rPr>
          <w:rFonts w:ascii="Arial" w:eastAsia="Arial" w:hAnsi="Arial" w:cs="Arial" w:hint="eastAsia"/>
        </w:rPr>
      </w:pPr>
      <w:r>
        <w:rPr>
          <w:rFonts w:ascii="Arial" w:eastAsia="Arial" w:hAnsi="Arial" w:cs="Arial" w:hint="eastAsia"/>
        </w:rPr>
        <w:t>Tell me how the telephone bell in the dream is connected to the ringtones of the real mobile phone??????</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答：生物钟很准时你每天醒来和手机有关所以在哪一瞬间生物钟创造了一个和手机有关的梦说明你的生物钟和手机都很准时</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the biological clock is very punctual You wake up every day with the phone, so at that instant, the biological clock creates a dream related to the cell phone which means your biological clock and cell phone are punctual</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问：你们单位午休了吗？在食堂吃饭还是去外边快餐？？？</w:t>
      </w:r>
    </w:p>
    <w:p w:rsidR="005D7A5B" w:rsidRDefault="005D7A5B" w:rsidP="00692BCF">
      <w:pPr>
        <w:ind w:firstLineChars="200" w:firstLine="480"/>
        <w:rPr>
          <w:rFonts w:ascii="Arial" w:eastAsia="Arial" w:hAnsi="Arial" w:cs="Arial" w:hint="eastAsia"/>
        </w:rPr>
      </w:pPr>
      <w:r>
        <w:rPr>
          <w:rFonts w:ascii="Arial" w:eastAsia="Arial" w:hAnsi="Arial" w:cs="Arial" w:hint="eastAsia"/>
        </w:rPr>
        <w:t>Q: did your unit has been lunch break? Eat in the canteen or go to outside eat snack???</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答：不需要食物供应能量</w:t>
      </w:r>
    </w:p>
    <w:p w:rsidR="005D7A5B" w:rsidRDefault="005D7A5B" w:rsidP="00692BCF">
      <w:pPr>
        <w:ind w:firstLineChars="200" w:firstLine="480"/>
        <w:rPr>
          <w:rFonts w:ascii="Arial" w:eastAsia="Arial" w:hAnsi="Arial" w:cs="Arial" w:hint="eastAsia"/>
        </w:rPr>
      </w:pPr>
      <w:r>
        <w:rPr>
          <w:rFonts w:ascii="Arial" w:eastAsia="Arial" w:hAnsi="Arial" w:cs="Arial" w:hint="eastAsia"/>
        </w:rPr>
        <w:t>A: Needn’t food to supply energy</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问：目前可否通过射频或者能量照射（以及其他方式）人为控制对方脑波，</w:t>
      </w:r>
      <w:r>
        <w:rPr>
          <w:rFonts w:ascii="Arial" w:eastAsia="Arial" w:hAnsi="Arial" w:cs="Arial" w:hint="eastAsia"/>
        </w:rPr>
        <w:br/>
        <w:t>使对方进入深度睡眠状态。</w:t>
      </w:r>
      <w:r>
        <w:rPr>
          <w:rFonts w:ascii="Arial" w:eastAsia="Arial" w:hAnsi="Arial" w:cs="Arial" w:hint="eastAsia"/>
        </w:rPr>
        <w:br/>
        <w:t>然后再通过类似的方式，诱导对方进入梦境。。。。</w:t>
      </w:r>
      <w:r>
        <w:rPr>
          <w:rFonts w:ascii="Arial" w:eastAsia="Arial" w:hAnsi="Arial" w:cs="Arial" w:hint="eastAsia"/>
        </w:rPr>
        <w:br/>
        <w:t>我之所以对梦境感兴趣的原因是，梦太逼真了</w:t>
      </w:r>
      <w:r>
        <w:rPr>
          <w:rFonts w:ascii="Arial" w:eastAsia="Arial" w:hAnsi="Arial" w:cs="Arial" w:hint="eastAsia"/>
        </w:rPr>
        <w:br/>
        <w:t>（人在物质世界依靠感官来感受世界，这一切梦境都可以毫无偏差的感受到！！！）</w:t>
      </w:r>
      <w:r>
        <w:rPr>
          <w:rFonts w:ascii="Arial" w:eastAsia="Arial" w:hAnsi="Arial" w:cs="Arial" w:hint="eastAsia"/>
        </w:rPr>
        <w:br/>
        <w:t>类似的机器的构思你有什么好建议吗（具体些）？？？</w:t>
      </w:r>
    </w:p>
    <w:p w:rsidR="005D7A5B" w:rsidRDefault="005D7A5B" w:rsidP="00692BCF">
      <w:pPr>
        <w:ind w:firstLineChars="200" w:firstLine="480"/>
        <w:rPr>
          <w:rFonts w:ascii="Arial" w:eastAsia="Arial" w:hAnsi="Arial" w:cs="Arial" w:hint="eastAsia"/>
        </w:rPr>
      </w:pPr>
      <w:r>
        <w:rPr>
          <w:rFonts w:ascii="Arial" w:eastAsia="Arial" w:hAnsi="Arial" w:cs="Arial" w:hint="eastAsia"/>
        </w:rPr>
        <w:t>Q:  at present can we through  by radiofrequency or energy Irradiate(and other ways)  Artificial control   others brain wave Get the other person into a deep sleep state.?</w:t>
      </w:r>
    </w:p>
    <w:p w:rsidR="005D7A5B" w:rsidRDefault="005D7A5B" w:rsidP="00692BCF">
      <w:pPr>
        <w:ind w:firstLineChars="200" w:firstLine="480"/>
        <w:rPr>
          <w:rFonts w:ascii="Arial" w:eastAsia="Arial" w:hAnsi="Arial" w:cs="Arial" w:hint="eastAsia"/>
        </w:rPr>
      </w:pPr>
      <w:r>
        <w:rPr>
          <w:rFonts w:ascii="Arial" w:eastAsia="Arial" w:hAnsi="Arial" w:cs="Arial" w:hint="eastAsia"/>
        </w:rPr>
        <w:t>Get the other person into a deep sleep state.</w:t>
      </w:r>
    </w:p>
    <w:p w:rsidR="005D7A5B" w:rsidRDefault="005D7A5B" w:rsidP="00692BCF">
      <w:pPr>
        <w:ind w:firstLineChars="200" w:firstLine="480"/>
        <w:rPr>
          <w:rFonts w:ascii="Arial" w:eastAsia="Arial" w:hAnsi="Arial" w:cs="Arial" w:hint="eastAsia"/>
        </w:rPr>
      </w:pPr>
      <w:r>
        <w:rPr>
          <w:rFonts w:ascii="Arial" w:eastAsia="Arial" w:hAnsi="Arial" w:cs="Arial" w:hint="eastAsia"/>
        </w:rPr>
        <w:t>And then, through similar way, to induce the other person to enter the dream.</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reason why I am interested in dreams is that dreams are so realistic</w:t>
      </w:r>
    </w:p>
    <w:p w:rsidR="005D7A5B" w:rsidRDefault="005D7A5B" w:rsidP="00692BCF">
      <w:pPr>
        <w:ind w:firstLineChars="200" w:firstLine="480"/>
        <w:rPr>
          <w:rFonts w:ascii="Arial" w:eastAsia="Arial" w:hAnsi="Arial" w:cs="Arial" w:hint="eastAsia"/>
        </w:rPr>
      </w:pPr>
      <w:r>
        <w:rPr>
          <w:rFonts w:ascii="Arial" w:eastAsia="Arial" w:hAnsi="Arial" w:cs="Arial" w:hint="eastAsia"/>
        </w:rPr>
        <w:t>(people feel the world in the physical world by the senses, and all these dreams can be felt without any deviation!!!)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答：不行 你们技术达不到除非你有足够的纯无进入他们梦境很轻松</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No your technology  fall short of   Unless you have enough pure-nothing   Get into their dreams will very easyly</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问：你真是奇葩啊。。。（总也不做梦的是不是天天纵欲过度啊）这么晚才下班回信，</w:t>
      </w:r>
      <w:r>
        <w:rPr>
          <w:rFonts w:ascii="Arial" w:eastAsia="Arial" w:hAnsi="Arial" w:cs="Arial" w:hint="eastAsia"/>
        </w:rPr>
        <w:lastRenderedPageBreak/>
        <w:t>你是做什么工作的啊？？？好了，把你这两天经常说的内容的科幻小说（相关题材）的名字说出来吧。。。</w:t>
      </w:r>
    </w:p>
    <w:p w:rsidR="005D7A5B" w:rsidRDefault="005D7A5B" w:rsidP="00692BCF">
      <w:pPr>
        <w:ind w:firstLineChars="200" w:firstLine="480"/>
        <w:rPr>
          <w:rFonts w:ascii="Arial" w:eastAsia="Arial" w:hAnsi="Arial" w:cs="Arial" w:hint="eastAsia"/>
        </w:rPr>
      </w:pPr>
      <w:r>
        <w:rPr>
          <w:rFonts w:ascii="Arial" w:eastAsia="Arial" w:hAnsi="Arial" w:cs="Arial" w:hint="eastAsia"/>
        </w:rPr>
        <w:t>Q: you are really  crackpot (away not dreaming is because  Acolasia  everyday ah)   reply so late , what kind of work do you do??? Well, let's say the name of the science fiction (subject matter) that you often said for the two days.</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答：全天24小时都可以回抽空回复多数的时间用来收集诺露</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All day long 24 hours can to reply   Most of the time used to collect nuolu</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问：请问，您说的那个“秩序者”，是谁？在哪个国家？他已经出生了吗？他会带来怎样的影响？他是救世主？能透露一些他的信息吗？</w:t>
      </w:r>
      <w:r>
        <w:rPr>
          <w:rFonts w:ascii="Arial" w:eastAsia="Arial" w:hAnsi="Arial" w:cs="Arial" w:hint="eastAsia"/>
        </w:rPr>
        <w:br/>
        <w:t>“它们修复了月球轨道控制系统”意味着什么？地球将有灾难？什么时候发生？</w:t>
      </w:r>
      <w:r>
        <w:rPr>
          <w:rFonts w:ascii="Arial" w:eastAsia="Arial" w:hAnsi="Arial" w:cs="Arial" w:hint="eastAsia"/>
        </w:rPr>
        <w:br/>
        <w:t>谢谢！</w:t>
      </w:r>
      <w:r>
        <w:rPr>
          <w:rFonts w:ascii="Arial" w:eastAsia="Arial" w:hAnsi="Arial" w:cs="Arial" w:hint="eastAsia"/>
        </w:rPr>
        <w:br/>
        <w:t>我的座右铭“探求终极真相，感悟生命真谛”我自己想出来的</w:t>
      </w:r>
      <w:r>
        <w:rPr>
          <w:rFonts w:ascii="Arial" w:eastAsia="Arial" w:hAnsi="Arial" w:cs="Arial" w:hint="eastAsia"/>
        </w:rPr>
        <w:br/>
        <w:t>您觉得这句话，如何？</w:t>
      </w:r>
      <w:r>
        <w:rPr>
          <w:rFonts w:ascii="Arial" w:eastAsia="Arial" w:hAnsi="Arial" w:cs="Arial" w:hint="eastAsia"/>
        </w:rPr>
        <w:br/>
        <w:t>感觉您给我的信息，离这个世界的真相很近了</w:t>
      </w:r>
    </w:p>
    <w:p w:rsidR="005D7A5B" w:rsidRDefault="005D7A5B" w:rsidP="00692BCF">
      <w:pPr>
        <w:ind w:firstLineChars="200" w:firstLine="480"/>
        <w:rPr>
          <w:rFonts w:ascii="Arial" w:eastAsia="Arial" w:hAnsi="Arial" w:cs="Arial" w:hint="eastAsia"/>
        </w:rPr>
      </w:pPr>
      <w:r>
        <w:rPr>
          <w:rFonts w:ascii="Arial" w:eastAsia="Arial" w:hAnsi="Arial" w:cs="Arial" w:hint="eastAsia"/>
        </w:rPr>
        <w:t>Q: Excuse me, who is the "order-person" of you said?  Which country is it in? Has he been born? What kind of influence does he have? Is he the Savior? Can you reveal some of his information?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"What do they mean to They have recently repaired the lunar orbit control system" Will there be a disaster on the earth?  When does it happen?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Thank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My motto "search for the ultimate truth, understanding  the  true essence  of life"  I came up with that myself.</w:t>
      </w:r>
    </w:p>
    <w:p w:rsidR="005D7A5B" w:rsidRDefault="005D7A5B" w:rsidP="00692BCF">
      <w:pPr>
        <w:ind w:firstLineChars="200" w:firstLine="480"/>
        <w:rPr>
          <w:rFonts w:ascii="Arial" w:eastAsia="Arial" w:hAnsi="Arial" w:cs="Arial" w:hint="eastAsia"/>
        </w:rPr>
      </w:pPr>
      <w:r>
        <w:rPr>
          <w:rFonts w:ascii="Arial" w:eastAsia="Arial" w:hAnsi="Arial" w:cs="Arial" w:hint="eastAsia"/>
        </w:rPr>
        <w:t>What do you think of this sentence?</w:t>
      </w:r>
    </w:p>
    <w:p w:rsidR="005D7A5B" w:rsidRDefault="005D7A5B" w:rsidP="00692BCF">
      <w:pPr>
        <w:ind w:firstLineChars="200" w:firstLine="480"/>
        <w:rPr>
          <w:rFonts w:ascii="Arial" w:eastAsia="Arial" w:hAnsi="Arial" w:cs="Arial" w:hint="eastAsia"/>
        </w:rPr>
      </w:pPr>
      <w:r>
        <w:rPr>
          <w:rFonts w:ascii="Arial" w:eastAsia="Arial" w:hAnsi="Arial" w:cs="Arial" w:hint="eastAsia"/>
        </w:rPr>
        <w:t>I feel that the information you give me is very close to the truth of the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答：秩序者 简单的来说 是某种不可知变量是一个意识体区别是</w:t>
      </w:r>
      <w:r>
        <w:rPr>
          <w:rFonts w:ascii="Arial" w:eastAsia="Arial" w:hAnsi="Arial" w:cs="Arial" w:hint="eastAsia"/>
        </w:rPr>
        <w:br/>
        <w:t>秩序者 结构内的纯无波形和结构外的纯无波形相同 这种几率亿亿万中无一</w:t>
      </w:r>
      <w:r>
        <w:rPr>
          <w:rFonts w:ascii="Arial" w:eastAsia="Arial" w:hAnsi="Arial" w:cs="Arial" w:hint="eastAsia"/>
        </w:rPr>
        <w:br/>
        <w:t>这样就赋予了其类似造物主的能力 可以调动结构外的无限纯无精神大幅度干涉物质界也就是玄无的创造</w:t>
      </w:r>
      <w:r>
        <w:rPr>
          <w:rFonts w:ascii="Arial" w:eastAsia="Arial" w:hAnsi="Arial" w:cs="Arial" w:hint="eastAsia"/>
        </w:rPr>
        <w:br/>
        <w:t>总玄宇宙世界 在最终毁灭时 历史有记载的秩序者不过三个</w:t>
      </w:r>
    </w:p>
    <w:p w:rsidR="005D7A5B" w:rsidRDefault="005D7A5B" w:rsidP="00692BCF">
      <w:pPr>
        <w:ind w:firstLineChars="200" w:firstLine="480"/>
        <w:rPr>
          <w:rFonts w:ascii="Arial" w:eastAsia="Arial" w:hAnsi="Arial" w:cs="Arial" w:hint="eastAsia"/>
        </w:rPr>
      </w:pPr>
      <w:r>
        <w:rPr>
          <w:rFonts w:ascii="Arial" w:eastAsia="Arial" w:hAnsi="Arial" w:cs="Arial" w:hint="eastAsia"/>
        </w:rPr>
        <w:t>它们修复了月球轨道控制系统意味着全面战争爆发</w:t>
      </w:r>
      <w:r>
        <w:rPr>
          <w:rFonts w:ascii="Arial" w:eastAsia="Arial" w:hAnsi="Arial" w:cs="Arial" w:hint="eastAsia"/>
        </w:rPr>
        <w:br/>
        <w:t>战争会在未来10年内展开 人类不是主角 月球方首先的攻击方式月球轨道控制系统通过调节月球和地球的距离引发大规模地震海啸最近发生在印尼的地震正是轨道控制系统测试的结果 去网上找前一天的信息你会发现一个被重复提到的词今晚月亮很大当然你们地心的祖先也不会坐以待毙 反击会很激烈</w:t>
      </w:r>
      <w:r>
        <w:rPr>
          <w:rFonts w:ascii="Arial" w:eastAsia="Arial" w:hAnsi="Arial" w:cs="Arial" w:hint="eastAsia"/>
        </w:rPr>
        <w:br/>
        <w:t>地震海啸和星际战争过后你们就可以重建新文明了</w:t>
      </w:r>
    </w:p>
    <w:p w:rsidR="005D7A5B" w:rsidRDefault="005D7A5B" w:rsidP="00692BCF">
      <w:pPr>
        <w:ind w:firstLineChars="200" w:firstLine="480"/>
        <w:rPr>
          <w:rFonts w:ascii="Arial" w:eastAsia="Arial" w:hAnsi="Arial" w:cs="Arial" w:hint="eastAsia"/>
        </w:rPr>
      </w:pPr>
      <w:r>
        <w:rPr>
          <w:rFonts w:ascii="Arial" w:eastAsia="Arial" w:hAnsi="Arial" w:cs="Arial" w:hint="eastAsia"/>
        </w:rPr>
        <w:t>这些年月亮接近了你们几次 每次都有地震发生在这之前战争都是小打小闹你们人类秘密发射的导弹撞毁几个月球出入口月球方又损毁你们几个核导弹发射井研究室 等等</w:t>
      </w:r>
    </w:p>
    <w:p w:rsidR="005D7A5B" w:rsidRDefault="005D7A5B" w:rsidP="00692BCF">
      <w:pPr>
        <w:ind w:firstLineChars="200" w:firstLine="480"/>
        <w:rPr>
          <w:rFonts w:ascii="Arial" w:eastAsia="Arial" w:hAnsi="Arial" w:cs="Arial" w:hint="eastAsia"/>
        </w:rPr>
      </w:pPr>
      <w:r>
        <w:rPr>
          <w:rFonts w:ascii="Arial" w:eastAsia="Arial" w:hAnsi="Arial" w:cs="Arial" w:hint="eastAsia"/>
        </w:rPr>
        <w:t>地球气候异常是因为月球轨道重新界定不 断拉扯地球地轴导致</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The order-person Simply put Is certain kind agnostic variable Is a consciousness  The difference is The order-person The pure-nothing waveform of  Within the  structure are  same with  pure-nothing waveform of  without structure  This probability in a millons upon millons  are no one</w:t>
      </w:r>
    </w:p>
    <w:p w:rsidR="005D7A5B" w:rsidRDefault="005D7A5B" w:rsidP="00692BCF">
      <w:pPr>
        <w:ind w:firstLineChars="200" w:firstLine="480"/>
        <w:rPr>
          <w:rFonts w:ascii="Arial" w:eastAsia="Arial" w:hAnsi="Arial" w:cs="Arial" w:hint="eastAsia"/>
        </w:rPr>
      </w:pPr>
      <w:r>
        <w:rPr>
          <w:rFonts w:ascii="Arial" w:eastAsia="Arial" w:hAnsi="Arial" w:cs="Arial" w:hint="eastAsia"/>
        </w:rPr>
        <w:t>So,  gives it the ability   be similar to the Creator Can mobilize the infinite pure-nothing  spirit outside the structure substantially interference material world Namely creation of the Xuan-void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whole-Xuan universe When final destruction  the history of the recorded order-person is only three</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They repair the moon's orbit control system means full-scale war is  beganning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war will start in the next 10 years Human beings are not the protagonists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first attack mode of the lunar side The moon orbit control system through adjusting the distance between the moon and the earth  to triggering a large-scale seismic tsunami</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recent earthquake in Indonesia was the result of a test of the orbit control system</w:t>
      </w:r>
    </w:p>
    <w:p w:rsidR="005D7A5B" w:rsidRDefault="005D7A5B" w:rsidP="00692BCF">
      <w:pPr>
        <w:ind w:firstLineChars="200" w:firstLine="480"/>
        <w:rPr>
          <w:rFonts w:ascii="Arial" w:eastAsia="Arial" w:hAnsi="Arial" w:cs="Arial" w:hint="eastAsia"/>
        </w:rPr>
      </w:pPr>
      <w:r>
        <w:rPr>
          <w:rFonts w:ascii="Arial" w:eastAsia="Arial" w:hAnsi="Arial" w:cs="Arial" w:hint="eastAsia"/>
        </w:rPr>
        <w:t>Looking for information of day before  on the Internet , you'll find a repeating  word  that the moon is big tonight Of cource your ancestors of the earth's core will not sit still and await destruction The counter attack will be very intense After the earthquake and the tsunami and the interstellar war, you can rebuild the new civilization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moon is close to you several times in these years Every time there is an earthquake Before this war all are on small scale you human  secret  launched missile Crashed several   moon entrance The moon side also destroyed several of your laboratory of Nuclear Missile Silo  and so on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earth's climate is abnormally due to the redefinition of the moon's orbit unceasingly Pull the earth's axis</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问：这个，我似乎对你开始产生攻击性了。因为我看你说的“爱在什么什么之后就没有意义”了，具体的我没记住，你的话我也不是能完全理解。</w:t>
      </w:r>
      <w:r>
        <w:rPr>
          <w:rFonts w:ascii="Arial" w:eastAsia="Arial" w:hAnsi="Arial" w:cs="Arial" w:hint="eastAsia"/>
        </w:rPr>
        <w:br/>
        <w:t>谢谢你回复我的留言，但是我还是希望你是个相信爱的家伙。无论在哪个空间，或者你所说的哪个波段，爱始终都是有意义的，这是事实。</w:t>
      </w:r>
      <w:r>
        <w:rPr>
          <w:rFonts w:ascii="Arial" w:eastAsia="Arial" w:hAnsi="Arial" w:cs="Arial" w:hint="eastAsia"/>
        </w:rPr>
        <w:br/>
        <w:t>啊，也许你不是地球土著，所以用词上还是会稍微有些偏差吧。</w:t>
      </w:r>
      <w:r>
        <w:rPr>
          <w:rFonts w:ascii="Arial" w:eastAsia="Arial" w:hAnsi="Arial" w:cs="Arial" w:hint="eastAsia"/>
        </w:rPr>
        <w:br/>
        <w:t>你说的其他的我也努力看了，虽然好多我也理解不了。</w:t>
      </w:r>
      <w:r>
        <w:rPr>
          <w:rFonts w:ascii="Arial" w:eastAsia="Arial" w:hAnsi="Arial" w:cs="Arial" w:hint="eastAsia"/>
        </w:rPr>
        <w:br/>
        <w:t>嗯，如果可以的话，我希望你能说说那个秩序者。你说了你来地球的意义是为了秩序者，那个生物很重要吗？为什么呢？</w:t>
      </w:r>
    </w:p>
    <w:p w:rsidR="005D7A5B" w:rsidRDefault="005D7A5B" w:rsidP="00692BCF">
      <w:pPr>
        <w:ind w:firstLineChars="200" w:firstLine="480"/>
        <w:rPr>
          <w:rFonts w:ascii="Arial" w:eastAsia="Arial" w:hAnsi="Arial" w:cs="Arial" w:hint="eastAsia"/>
        </w:rPr>
      </w:pPr>
      <w:r>
        <w:rPr>
          <w:rFonts w:ascii="Arial" w:eastAsia="Arial" w:hAnsi="Arial" w:cs="Arial" w:hint="eastAsia"/>
        </w:rPr>
        <w:t>Q: Well, I seem to have started to be offensive to you. Because I see what you say "love is meaningless after  somethings" I didn't remember the specific, and I didn't fully understand what you said.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Thank you for answering my message, but I still hope you are a guy who believes  love. Whatever in which space, or which wave range that you said, love is always meaningful, that's the truth.</w:t>
      </w:r>
    </w:p>
    <w:p w:rsidR="005D7A5B" w:rsidRDefault="005D7A5B" w:rsidP="00692BCF">
      <w:pPr>
        <w:ind w:firstLineChars="200" w:firstLine="480"/>
        <w:rPr>
          <w:rFonts w:ascii="Arial" w:eastAsia="Arial" w:hAnsi="Arial" w:cs="Arial" w:hint="eastAsia"/>
        </w:rPr>
      </w:pPr>
      <w:r>
        <w:rPr>
          <w:rFonts w:ascii="Arial" w:eastAsia="Arial" w:hAnsi="Arial" w:cs="Arial" w:hint="eastAsia"/>
        </w:rPr>
        <w:t>ah, maybe you're not a native of the earth, so there's a little bit of deviation in words.</w:t>
      </w:r>
    </w:p>
    <w:p w:rsidR="005D7A5B" w:rsidRDefault="005D7A5B" w:rsidP="00692BCF">
      <w:pPr>
        <w:ind w:firstLineChars="200" w:firstLine="480"/>
        <w:rPr>
          <w:rFonts w:ascii="Arial" w:eastAsia="Arial" w:hAnsi="Arial" w:cs="Arial" w:hint="eastAsia"/>
        </w:rPr>
      </w:pPr>
      <w:r>
        <w:rPr>
          <w:rFonts w:ascii="Arial" w:eastAsia="Arial" w:hAnsi="Arial" w:cs="Arial" w:hint="eastAsia"/>
        </w:rPr>
        <w:t>I've been trying to see  what you said others, though I can't understand a lot of it.</w:t>
      </w:r>
    </w:p>
    <w:p w:rsidR="005D7A5B" w:rsidRDefault="005D7A5B" w:rsidP="00692BCF">
      <w:pPr>
        <w:ind w:firstLineChars="200" w:firstLine="480"/>
        <w:rPr>
          <w:rFonts w:ascii="Arial" w:eastAsia="Arial" w:hAnsi="Arial" w:cs="Arial" w:hint="eastAsia"/>
        </w:rPr>
      </w:pPr>
      <w:r>
        <w:rPr>
          <w:rFonts w:ascii="Arial" w:eastAsia="Arial" w:hAnsi="Arial" w:cs="Arial" w:hint="eastAsia"/>
        </w:rPr>
        <w:t>Well, if I can, I'd like you to talk about that order-person. You said that significance you came to earth for the purpose of order-person, Is that creature very important? Why?</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答：没关系攻击与否不重要</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No matter Attack or not is not important</w:t>
      </w:r>
    </w:p>
    <w:p w:rsidR="005D7A5B" w:rsidRDefault="005D7A5B" w:rsidP="00692BCF">
      <w:pPr>
        <w:ind w:firstLineChars="200" w:firstLine="480"/>
        <w:rPr>
          <w:rFonts w:ascii="Arial" w:eastAsia="Arial" w:hAnsi="Arial" w:cs="Arial" w:hint="eastAsia"/>
        </w:rPr>
      </w:pPr>
      <w:r>
        <w:rPr>
          <w:rFonts w:ascii="Arial" w:eastAsia="Arial" w:hAnsi="Arial" w:cs="Arial" w:hint="eastAsia"/>
        </w:rPr>
        <w:t>爱是一种能量 我们可以让爱充满我们意识空间 一刻不停 亦不间歇 那么爱就会一直影响我们的行为 我们会变得无私四处干涉帮助其他文明之后在星际战争中 我们会毫不犹豫放下武器 让敌对方摧毁我们的文明</w:t>
      </w:r>
    </w:p>
    <w:p w:rsidR="005D7A5B" w:rsidRDefault="005D7A5B" w:rsidP="00692BCF">
      <w:pPr>
        <w:ind w:firstLineChars="200" w:firstLine="480"/>
        <w:rPr>
          <w:rFonts w:ascii="Arial" w:eastAsia="Arial" w:hAnsi="Arial" w:cs="Arial" w:hint="eastAsia"/>
        </w:rPr>
      </w:pPr>
      <w:r>
        <w:rPr>
          <w:rFonts w:ascii="Arial" w:eastAsia="Arial" w:hAnsi="Arial" w:cs="Arial" w:hint="eastAsia"/>
        </w:rPr>
        <w:t>Love is a kind of energy We can make love full of our conscious space  without a single halt  and  without a stop         So love will always affect our behavior              We will become selfless and  everywhere interfere helping other civilizations            Then in the interstellar war we will not hesitate to lay down our weapons            Let the enemy destroy our civilization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一直处在爱中是不利于生存的 爱应该只在适合的时刻出现 如果一只处在爱之状态中 文明毁灭就在眼前</w:t>
      </w:r>
    </w:p>
    <w:p w:rsidR="005D7A5B" w:rsidRDefault="005D7A5B" w:rsidP="00692BCF">
      <w:pPr>
        <w:ind w:firstLineChars="200" w:firstLine="480"/>
        <w:rPr>
          <w:rFonts w:ascii="Arial" w:eastAsia="Arial" w:hAnsi="Arial" w:cs="Arial" w:hint="eastAsia"/>
        </w:rPr>
      </w:pPr>
      <w:r>
        <w:rPr>
          <w:rFonts w:ascii="Arial" w:eastAsia="Arial" w:hAnsi="Arial" w:cs="Arial" w:hint="eastAsia"/>
        </w:rPr>
        <w:t>Always in love count agaist survival     It should only appear at the right moment  If we were always in a state of love the destruction of civilization was in front of us</w:t>
      </w:r>
      <w:r>
        <w:rPr>
          <w:rFonts w:ascii="Arial" w:eastAsia="Arial" w:hAnsi="Arial" w:cs="Arial" w:hint="eastAsia"/>
        </w:rPr>
        <w:br/>
        <w:t>用如宇宙般冷静的理性统治情绪思想欲望 你们以后也会如此</w:t>
      </w:r>
      <w:r>
        <w:rPr>
          <w:rFonts w:ascii="Arial" w:eastAsia="Arial" w:hAnsi="Arial" w:cs="Arial" w:hint="eastAsia"/>
        </w:rPr>
        <w:br/>
        <w:t>不爱不代表不善良 不爱只代表不被情绪控制行为选择</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Use as calmness of the universe to rational to rule emotion ideological desire You will be too in the future   No love does not mean unkind Not love only represents the choice of not being controlled action selection by emotion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问：再请教 HuanxiangXR_21 个问题，传说中的nibiru行星到底有没有？有的话在哪如何观测到？</w:t>
      </w:r>
    </w:p>
    <w:p w:rsidR="005D7A5B" w:rsidRDefault="005D7A5B" w:rsidP="00692BCF">
      <w:pPr>
        <w:ind w:firstLineChars="200" w:firstLine="480"/>
        <w:rPr>
          <w:rFonts w:ascii="Arial" w:eastAsia="Arial" w:hAnsi="Arial" w:cs="Arial" w:hint="eastAsia"/>
        </w:rPr>
      </w:pPr>
      <w:r>
        <w:rPr>
          <w:rFonts w:ascii="Arial" w:eastAsia="Arial" w:hAnsi="Arial" w:cs="Arial" w:hint="eastAsia"/>
        </w:rPr>
        <w:t>Q: And consult an HuanxiangXR_21 on a few problems ，Does the legendary Nibiru planet exist if available Where is it to observe?</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答:不存在 NIBIRU来源于你们文献中对众神之星的猜想</w:t>
      </w:r>
      <w:r>
        <w:rPr>
          <w:rFonts w:ascii="Arial" w:eastAsia="Arial" w:hAnsi="Arial" w:cs="Arial" w:hint="eastAsia"/>
        </w:rPr>
        <w:br/>
        <w:t>你们记载的众神之星 玛雅人称卓尔金星 在战争中被击碎了 其中核心一部分变成金星 金星就是众神之星的内核地球太阳之间的陨石带是众神之星被击碎后的尸体</w:t>
      </w:r>
      <w:r>
        <w:rPr>
          <w:rFonts w:ascii="Arial" w:eastAsia="Arial" w:hAnsi="Arial" w:cs="Arial" w:hint="eastAsia"/>
        </w:rPr>
        <w:br/>
        <w:t>这是很久以前的事了 那时地球上三叶虫的祖先还在觅食 恐龙出现还不知道要多久</w:t>
      </w:r>
    </w:p>
    <w:p w:rsidR="005D7A5B" w:rsidRDefault="005D7A5B" w:rsidP="00692BCF">
      <w:pPr>
        <w:ind w:firstLineChars="200" w:firstLine="480"/>
        <w:rPr>
          <w:rFonts w:ascii="Arial" w:eastAsia="Arial" w:hAnsi="Arial" w:cs="Arial" w:hint="eastAsia"/>
        </w:rPr>
      </w:pPr>
      <w:r>
        <w:rPr>
          <w:rFonts w:ascii="Arial" w:eastAsia="Arial" w:hAnsi="Arial" w:cs="Arial" w:hint="eastAsia"/>
        </w:rPr>
        <w:t>火星和卓尔金之间的战争爆发了 一个恒星系同时发展处两个文明必然的结果</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No  NIBIRU from your literature on the conjecture of the stars of the gods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stars of the gods you have recorded Maya called "drow Venus", were shattered in the war The core part is VenusVenus is the core of the  stars of  gods. The meteorite belt between the earth and the sun is the corpse that the star of God has been smashed</w:t>
      </w:r>
    </w:p>
    <w:p w:rsidR="005D7A5B" w:rsidRDefault="005D7A5B" w:rsidP="00692BCF">
      <w:pPr>
        <w:ind w:firstLineChars="200" w:firstLine="480"/>
        <w:rPr>
          <w:rFonts w:ascii="Arial" w:eastAsia="Arial" w:hAnsi="Arial" w:cs="Arial" w:hint="eastAsia"/>
        </w:rPr>
      </w:pPr>
      <w:r>
        <w:rPr>
          <w:rFonts w:ascii="Arial" w:eastAsia="Arial" w:hAnsi="Arial" w:cs="Arial" w:hint="eastAsia"/>
        </w:rPr>
        <w:t>It was a long time ago when Earth trilobite ancestors were foraging   Don't know how distant from the dinosaurs appearance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war between Mars and drow Venus broke out The inevitable result of the two civilizations of a stellar system at the same time</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问：这么说来，秩序者和造物主就是一个级别了？是下一个造物主？这样的3个不可能的可能，又是怎么发生的呢？</w:t>
      </w:r>
      <w:r>
        <w:rPr>
          <w:rFonts w:ascii="Arial" w:eastAsia="Arial" w:hAnsi="Arial" w:cs="Arial" w:hint="eastAsia"/>
        </w:rPr>
        <w:br/>
        <w:t>你能和它对话吗？</w:t>
      </w:r>
      <w:r>
        <w:rPr>
          <w:rFonts w:ascii="Arial" w:eastAsia="Arial" w:hAnsi="Arial" w:cs="Arial" w:hint="eastAsia"/>
        </w:rPr>
        <w:br/>
        <w:t>它出现的目的是什么？</w:t>
      </w:r>
      <w:r>
        <w:rPr>
          <w:rFonts w:ascii="Arial" w:eastAsia="Arial" w:hAnsi="Arial" w:cs="Arial" w:hint="eastAsia"/>
        </w:rPr>
        <w:br/>
        <w:t>如果它在地球，月球上的种族还敢和地球爆发战争吗？月球上的种族不知道地球上秩序者的存在吗？不怕被它消灭吗？</w:t>
      </w:r>
      <w:r>
        <w:rPr>
          <w:rFonts w:ascii="Arial" w:eastAsia="Arial" w:hAnsi="Arial" w:cs="Arial" w:hint="eastAsia"/>
        </w:rPr>
        <w:br/>
        <w:t>这个秩序者，对人类而言，究竟，有什么意义呢？</w:t>
      </w:r>
      <w:r>
        <w:rPr>
          <w:rFonts w:ascii="Arial" w:eastAsia="Arial" w:hAnsi="Arial" w:cs="Arial" w:hint="eastAsia"/>
        </w:rPr>
        <w:br/>
        <w:t>谢谢！！！</w:t>
      </w:r>
    </w:p>
    <w:p w:rsidR="005D7A5B" w:rsidRDefault="005D7A5B" w:rsidP="00692BCF">
      <w:pPr>
        <w:ind w:firstLineChars="200" w:firstLine="480"/>
        <w:rPr>
          <w:rFonts w:ascii="Arial" w:eastAsia="Arial" w:hAnsi="Arial" w:cs="Arial" w:hint="eastAsia"/>
        </w:rPr>
      </w:pPr>
      <w:r>
        <w:rPr>
          <w:rFonts w:ascii="Arial" w:eastAsia="Arial" w:hAnsi="Arial" w:cs="Arial" w:hint="eastAsia"/>
        </w:rPr>
        <w:t>Q: so, the order-person are same level with  creator? Is it the next creator? How can such 3 possibility of impossible , and how do it happen?</w:t>
      </w:r>
    </w:p>
    <w:p w:rsidR="005D7A5B" w:rsidRDefault="005D7A5B" w:rsidP="00692BCF">
      <w:pPr>
        <w:ind w:firstLineChars="200" w:firstLine="480"/>
        <w:rPr>
          <w:rFonts w:ascii="Arial" w:eastAsia="Arial" w:hAnsi="Arial" w:cs="Arial" w:hint="eastAsia"/>
        </w:rPr>
      </w:pPr>
      <w:r>
        <w:rPr>
          <w:rFonts w:ascii="Arial" w:eastAsia="Arial" w:hAnsi="Arial" w:cs="Arial" w:hint="eastAsia"/>
        </w:rPr>
        <w:t>Can you conversation with it?</w:t>
      </w:r>
    </w:p>
    <w:p w:rsidR="005D7A5B" w:rsidRDefault="005D7A5B" w:rsidP="00692BCF">
      <w:pPr>
        <w:ind w:firstLineChars="200" w:firstLine="480"/>
        <w:rPr>
          <w:rFonts w:ascii="Arial" w:eastAsia="Arial" w:hAnsi="Arial" w:cs="Arial" w:hint="eastAsia"/>
        </w:rPr>
      </w:pPr>
      <w:r>
        <w:rPr>
          <w:rFonts w:ascii="Arial" w:eastAsia="Arial" w:hAnsi="Arial" w:cs="Arial" w:hint="eastAsia"/>
        </w:rPr>
        <w:t>What is the purpose of it emerge?</w:t>
      </w:r>
    </w:p>
    <w:p w:rsidR="005D7A5B" w:rsidRDefault="005D7A5B" w:rsidP="00692BCF">
      <w:pPr>
        <w:ind w:firstLineChars="200" w:firstLine="480"/>
        <w:rPr>
          <w:rFonts w:ascii="Arial" w:eastAsia="Arial" w:hAnsi="Arial" w:cs="Arial" w:hint="eastAsia"/>
        </w:rPr>
      </w:pPr>
      <w:r>
        <w:rPr>
          <w:rFonts w:ascii="Arial" w:eastAsia="Arial" w:hAnsi="Arial" w:cs="Arial" w:hint="eastAsia"/>
        </w:rPr>
        <w:t>If it is on the earth， and race on the moon will   dare to war with the earth? Does the race on the moon do not know the existence of the order-person on the earth? Are not afraid of be destroyed by it?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this order-person What is the meaning for human beings?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Thank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答：没有人知道这三个驳论怎么发生的如果知道就可以复制猜想是宇宙间两个终极力量的较量玄无的 纯无</w:t>
      </w:r>
    </w:p>
    <w:p w:rsidR="005D7A5B" w:rsidRDefault="005D7A5B" w:rsidP="00692BCF">
      <w:pPr>
        <w:ind w:firstLineChars="200" w:firstLine="480"/>
        <w:rPr>
          <w:rFonts w:ascii="Arial" w:eastAsia="Arial" w:hAnsi="Arial" w:cs="Arial" w:hint="eastAsia"/>
        </w:rPr>
      </w:pPr>
      <w:r>
        <w:rPr>
          <w:rFonts w:ascii="Arial" w:eastAsia="Arial" w:hAnsi="Arial" w:cs="Arial" w:hint="eastAsia"/>
        </w:rPr>
        <w:t>他就是你们人类 不过还没有觉醒 在这之前他都是人 超越不了人的局限 直到觉醒</w:t>
      </w:r>
    </w:p>
    <w:p w:rsidR="005D7A5B" w:rsidRDefault="005D7A5B" w:rsidP="00692BCF">
      <w:pPr>
        <w:ind w:firstLineChars="200" w:firstLine="480"/>
        <w:rPr>
          <w:rFonts w:ascii="Arial" w:eastAsia="Arial" w:hAnsi="Arial" w:cs="Arial" w:hint="eastAsia"/>
        </w:rPr>
      </w:pPr>
      <w:r>
        <w:rPr>
          <w:rFonts w:ascii="Arial" w:eastAsia="Arial" w:hAnsi="Arial" w:cs="Arial" w:hint="eastAsia"/>
        </w:rPr>
        <w:t>月球种族当然不知道秩序者 月球种族的科技从总玄宇宙来看还很落后 虽然高于你们 但还是物质科技</w:t>
      </w:r>
    </w:p>
    <w:p w:rsidR="005D7A5B" w:rsidRDefault="005D7A5B" w:rsidP="00692BCF">
      <w:pPr>
        <w:ind w:firstLineChars="200" w:firstLine="480"/>
        <w:rPr>
          <w:rFonts w:ascii="Arial" w:eastAsia="Arial" w:hAnsi="Arial" w:cs="Arial" w:hint="eastAsia"/>
        </w:rPr>
      </w:pPr>
      <w:r>
        <w:rPr>
          <w:rFonts w:ascii="Arial" w:eastAsia="Arial" w:hAnsi="Arial" w:cs="Arial" w:hint="eastAsia"/>
        </w:rPr>
        <w:t>秩序者的意义只有他自己知道 就算他毁灭了人类和太阳系也不要惊讶</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No one knows the Why does the three paradox happened   If know just able to reproduce  it Conjecture is a contest between the two ultimate forces in the universe The pure-nothing of Xuan-void</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He just you human beings But have not yet awakened before that he is a human Can't beyond the limitations of human beings until the awakening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moon’s race certainly don’t know about order-person   From the point of view of whole xuan universe the technology of the moon’s race is still lagging Although it is higher than you but it is still material technology</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significance of an order-person is only  himself  know   Do not surprising even if  he destroys the humans and the solar system</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问：请问 HuanxiangXR_21 我们地球地心祖先的科技力量和月球上的智慧生命哪个强？你所说的星级战争过后会出现什么状况？地球还是现在的地球还适合人类生存吗？或者月亮会消失吗？人类该何去何从？请问月球轨道修复后中国哪些地方大概什么时间会发生大地震？有哪些火山大约在什么时间会喷发？地球气候会变成什么样？</w:t>
      </w:r>
    </w:p>
    <w:p w:rsidR="005D7A5B" w:rsidRDefault="005D7A5B" w:rsidP="00692BCF">
      <w:pPr>
        <w:ind w:firstLineChars="200" w:firstLine="480"/>
        <w:rPr>
          <w:rFonts w:ascii="Arial" w:eastAsia="Arial" w:hAnsi="Arial" w:cs="Arial" w:hint="eastAsia"/>
        </w:rPr>
      </w:pPr>
      <w:r>
        <w:rPr>
          <w:rFonts w:ascii="Arial" w:eastAsia="Arial" w:hAnsi="Arial" w:cs="Arial" w:hint="eastAsia"/>
        </w:rPr>
        <w:t>Q: Excuse me HuanxiangXR_21 , The technology of the earth's geocentric ancestors and the wisdom of life on the moon which more powerful? What's going to happen after you said "star wars"?</w:t>
      </w:r>
    </w:p>
    <w:p w:rsidR="005D7A5B" w:rsidRDefault="005D7A5B" w:rsidP="00692BCF">
      <w:pPr>
        <w:ind w:firstLineChars="200" w:firstLine="480"/>
        <w:rPr>
          <w:rFonts w:ascii="Arial" w:eastAsia="Arial" w:hAnsi="Arial" w:cs="Arial" w:hint="eastAsia"/>
        </w:rPr>
      </w:pPr>
      <w:r>
        <w:rPr>
          <w:rFonts w:ascii="Arial" w:eastAsia="Arial" w:hAnsi="Arial" w:cs="Arial" w:hint="eastAsia"/>
        </w:rPr>
        <w:t>Is the earth or the earth now suitable for human survival? Or will the moon disappear? What should human do  When after the lunar orbit is restored, where or what time will the earthquake occur in China? Which volcano and what time will volcano erupt around? What will the earth's climate change?</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答：被影响后的未来不能告诉你们 可以透露曾今的未来</w:t>
      </w:r>
    </w:p>
    <w:p w:rsidR="005D7A5B" w:rsidRDefault="005D7A5B" w:rsidP="00692BCF">
      <w:pPr>
        <w:ind w:firstLineChars="200" w:firstLine="480"/>
        <w:rPr>
          <w:rFonts w:ascii="Arial" w:eastAsia="Arial" w:hAnsi="Arial" w:cs="Arial" w:hint="eastAsia"/>
        </w:rPr>
      </w:pPr>
      <w:r>
        <w:rPr>
          <w:rFonts w:ascii="Arial" w:eastAsia="Arial" w:hAnsi="Arial" w:cs="Arial" w:hint="eastAsia"/>
        </w:rPr>
        <w:t>你们地底祖先领先你们科技400-500年 月球文明领先你们300年左右</w:t>
      </w:r>
      <w:r>
        <w:rPr>
          <w:rFonts w:ascii="Arial" w:eastAsia="Arial" w:hAnsi="Arial" w:cs="Arial" w:hint="eastAsia"/>
        </w:rPr>
        <w:br/>
        <w:t>你们地底祖先技术略强于月球种族 不过月球种族有月球保护常规武器根本打不入月球5公里五公里以下是密度强大的各种物质组成的防御层</w:t>
      </w:r>
      <w:r>
        <w:rPr>
          <w:rFonts w:ascii="Arial" w:eastAsia="Arial" w:hAnsi="Arial" w:cs="Arial" w:hint="eastAsia"/>
        </w:rPr>
        <w:br/>
        <w:t>在过去那个未被改变的未来 战争随着月球不断改变轨道 引力拉扯拉开序幕 地球地震海啸毁灭了大多城市人类散居山林田野你们的精英在各大军事设施中向月球反击 但基本没有用</w:t>
      </w:r>
      <w:r>
        <w:rPr>
          <w:rFonts w:ascii="Arial" w:eastAsia="Arial" w:hAnsi="Arial" w:cs="Arial" w:hint="eastAsia"/>
        </w:rPr>
        <w:br/>
        <w:t>你们地底祖先的飞船和月球种族 在地月之间展开拉锯战 活下来的人类望着夜空被各种光芒照亮 战争持续两年 声波武器光能武器电磁武器对双方造成了巨大破坏 地球尚好双方避免破坏生态 战争惨烈月球高密度物质防御层外五公里的所有物质被蒸发成尘埃围绕月球形成一个尘埃环带围绕月球 地球看去月球看起来好像变成了气体高密度防御层依是坑坑洼洼</w:t>
      </w:r>
      <w:r>
        <w:rPr>
          <w:rFonts w:ascii="Arial" w:eastAsia="Arial" w:hAnsi="Arial" w:cs="Arial" w:hint="eastAsia"/>
        </w:rPr>
        <w:br/>
        <w:t>战争对月球种族是有利的 你们地底祖先攻不破月球防御层 而月球种族却可以不断破坏你们地底祖先的工厂 能源中心 飞船停泊处</w:t>
      </w:r>
      <w:r>
        <w:rPr>
          <w:rFonts w:ascii="Arial" w:eastAsia="Arial" w:hAnsi="Arial" w:cs="Arial" w:hint="eastAsia"/>
        </w:rPr>
        <w:br/>
        <w:t>杀手锏在最后使出 你们地底祖先虽然没有能力制造出死光 但却制造出了类似的东西 很简单的武器月球背面一望无际的虚空超现代材料制作的太阳反射板被展开 每一块反射板一米左右 每个镜面反射武器由无数反射板组成每块反射板接近100%反射太阳光反射武器展开后长达7平方公里 总共有3个镜面反射武器 秘密绕开月球种族侦测系统展开之时即是攻击的时刻看去月球背面突然多出了三个焦距光点 光点越来越强 三个光点开始移动 所到之处月球背面表面设施全部气化最后三个焦点合一月球背面被溶出了一个大洞 但月球反击也很快 高频定向音波在防御层快被溶穿的瞬间 摧毁了三个镜面折射武器</w:t>
      </w:r>
    </w:p>
    <w:p w:rsidR="005D7A5B" w:rsidRDefault="005D7A5B" w:rsidP="00692BCF">
      <w:pPr>
        <w:ind w:firstLineChars="200" w:firstLine="480"/>
        <w:rPr>
          <w:rFonts w:ascii="Arial" w:eastAsia="Arial" w:hAnsi="Arial" w:cs="Arial" w:hint="eastAsia"/>
        </w:rPr>
      </w:pPr>
      <w:r>
        <w:rPr>
          <w:rFonts w:ascii="Arial" w:eastAsia="Arial" w:hAnsi="Arial" w:cs="Arial" w:hint="eastAsia"/>
        </w:rPr>
        <w:t>战略失败 你们地底祖先龟缩在地底不愿出战 地表人类文明依无可奈何 月球再次悬停在了亚洲北纬三十度的上空 距离如此之进阳光微弱仰望可以看到月球环形山陨石坑历历在目 之后月球周围的尘埃由于地球引力开始下落 火流星雨持续数年</w:t>
      </w:r>
    </w:p>
    <w:p w:rsidR="005D7A5B" w:rsidRDefault="005D7A5B" w:rsidP="00692BCF">
      <w:pPr>
        <w:ind w:firstLineChars="200" w:firstLine="480"/>
        <w:rPr>
          <w:rFonts w:ascii="Arial" w:eastAsia="Arial" w:hAnsi="Arial" w:cs="Arial" w:hint="eastAsia"/>
        </w:rPr>
      </w:pPr>
      <w:r>
        <w:rPr>
          <w:rFonts w:ascii="Arial" w:eastAsia="Arial" w:hAnsi="Arial" w:cs="Arial" w:hint="eastAsia"/>
        </w:rPr>
        <w:t>结果是在月球种族准备对你们地底祖先发动大规模登陆作战 用地震弹摧毁所有地下设施给予致命一击时 一切都结束了月球突然消失了天空中的陨石雨也消失了 战争结束了 没有人知道秩序者是何时觉醒 月球种族的一切从玄无上被抹杀不会化为基本粒子而是好像从来没有存在过归于虚空 你们残存的祖先在压力下重返地表 放弃工业文明的一切 人类也是</w:t>
      </w:r>
      <w:r>
        <w:rPr>
          <w:rFonts w:ascii="Arial" w:eastAsia="Arial" w:hAnsi="Arial" w:cs="Arial" w:hint="eastAsia"/>
        </w:rPr>
        <w:lastRenderedPageBreak/>
        <w:t>破坏的地球生态系统被恢复之后你们世界被从四维矩阵中屏蔽引导你们发展工业文明的入侵者也不了了之 你们的世界新纪元开始了玄无的自我更新亦在进行</w:t>
      </w:r>
    </w:p>
    <w:p w:rsidR="005D7A5B" w:rsidRDefault="005D7A5B" w:rsidP="00692BCF">
      <w:pPr>
        <w:ind w:firstLineChars="200" w:firstLine="480"/>
        <w:rPr>
          <w:rFonts w:ascii="Arial" w:eastAsia="Arial" w:hAnsi="Arial" w:cs="Arial" w:hint="eastAsia"/>
        </w:rPr>
      </w:pPr>
      <w:r>
        <w:rPr>
          <w:rFonts w:ascii="Arial" w:eastAsia="Arial" w:hAnsi="Arial" w:cs="Arial" w:hint="eastAsia"/>
        </w:rPr>
        <w:t>直到数千年后你们技术可以离开三维层面 在宇宙间旅行 也第一次被总玄世界所晓知</w:t>
      </w:r>
    </w:p>
    <w:p w:rsidR="005D7A5B" w:rsidRDefault="005D7A5B" w:rsidP="00692BCF">
      <w:pPr>
        <w:ind w:firstLineChars="200" w:firstLine="480"/>
        <w:rPr>
          <w:rFonts w:ascii="Arial" w:eastAsia="Arial" w:hAnsi="Arial" w:cs="Arial" w:hint="eastAsia"/>
        </w:rPr>
      </w:pPr>
      <w:r>
        <w:rPr>
          <w:rFonts w:ascii="Arial" w:eastAsia="Arial" w:hAnsi="Arial" w:cs="Arial" w:hint="eastAsia"/>
        </w:rPr>
        <w:t>火山地震在被更改的时间线中已经不准确了 这取决于月球种族想在什么地方引起一场什么规模的地震</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the future that has been affected can't tell you  Can reveal the once  future</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Your ancestors were ahead of your technology 400-500 years , and the moon civilization was ahead of you for about 300 years</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Your underground ancestors technology are slightly better than the moon’s race However  the moon’s race has the moon protection conventional weapon, can't penetrate the moon 5 kilometers  Below five kilometers is a defensive layer   composed of density powerful material</w:t>
      </w:r>
    </w:p>
    <w:p w:rsidR="005D7A5B" w:rsidRDefault="005D7A5B" w:rsidP="00692BCF">
      <w:pPr>
        <w:ind w:firstLineChars="200" w:firstLine="480"/>
        <w:rPr>
          <w:rFonts w:ascii="Arial" w:eastAsia="Arial" w:hAnsi="Arial" w:cs="Arial" w:hint="eastAsia"/>
        </w:rPr>
      </w:pPr>
      <w:r>
        <w:rPr>
          <w:rFonts w:ascii="Arial" w:eastAsia="Arial" w:hAnsi="Arial" w:cs="Arial" w:hint="eastAsia"/>
        </w:rPr>
        <w:t>In the past, the future that has not yet been changed The war along with moon Constantly changing orbit Gravitational pull to kicked off The earth quake and tsunami will destroy most cities Humans scattered in the mountains and forests Your elites are fighting back to the moon in the major military installations, but they are basically useless</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Your underground ancestors spaceship and the moon’s race launched a seesaw battle between the earth's moon     The surviving humans looks at the night sky to be illuminated by all kinds of light       The war lasted two years   Sonic weapon Optical energy weapon Electromagnetism weapon Caused great damage to both sides  Earth just fine Both sides avoid destroying ecology The war raged   All material five kilometers away from the moon's high-density material defense layer is evaporated became a dust belt around the moon  around  the earth ..From the earth, the moon looks like became  gas The high density layer of defense was bumpy</w:t>
      </w:r>
    </w:p>
    <w:p w:rsidR="005D7A5B" w:rsidRDefault="005D7A5B" w:rsidP="00692BCF">
      <w:pPr>
        <w:ind w:firstLineChars="200" w:firstLine="480"/>
        <w:rPr>
          <w:rFonts w:ascii="Arial" w:eastAsia="Arial" w:hAnsi="Arial" w:cs="Arial" w:hint="eastAsia"/>
        </w:rPr>
      </w:pPr>
      <w:r>
        <w:rPr>
          <w:rFonts w:ascii="Arial" w:eastAsia="Arial" w:hAnsi="Arial" w:cs="Arial" w:hint="eastAsia"/>
        </w:rPr>
        <w:t>War is good for the moon’s race. Your underground ancestors can't breach the moon's defense layer, but the moon’s race can continuous destroy your ancestral factory's energy center, the berth of the spacecraft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trump was be used in the final  you ground ancestral although haven't ability to produce death ray  but produced similar things Very simple weapons a boundless stretch of void on the back of   moon The sun reflecting plate of produced by ultra modern materials  is launched Each piece of reflective board about 1meters Each specular reflecting weapons composed of countless weapons reflecting plates Each piece of reflective board close to 100% the to reflection the sunlight  After the reflected weapons spread the 7 square kilometers in the aggregate Secretly steer clear of the moon racial detection system The time of spread is the moment of attack          Three focal points were suddenly seen on the back of the moon      The light points are getting stronger and stronger  Three light spots begin to move</w:t>
      </w:r>
    </w:p>
    <w:p w:rsidR="005D7A5B" w:rsidRDefault="005D7A5B" w:rsidP="00692BCF">
      <w:pPr>
        <w:ind w:firstLineChars="200" w:firstLine="480"/>
        <w:rPr>
          <w:rFonts w:ascii="Arial" w:eastAsia="Arial" w:hAnsi="Arial" w:cs="Arial" w:hint="eastAsia"/>
        </w:rPr>
      </w:pPr>
      <w:r>
        <w:rPr>
          <w:rFonts w:ascii="Arial" w:eastAsia="Arial" w:hAnsi="Arial" w:cs="Arial" w:hint="eastAsia"/>
        </w:rPr>
        <w:t>Go wherever the surface of  the  facilities on the moon all are vaporized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last three points of focus were syncretic</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back of the moon was dissolved  a big hole</w:t>
      </w:r>
    </w:p>
    <w:p w:rsidR="005D7A5B" w:rsidRDefault="005D7A5B" w:rsidP="00692BCF">
      <w:pPr>
        <w:ind w:firstLineChars="200" w:firstLine="480"/>
        <w:rPr>
          <w:rFonts w:ascii="Arial" w:eastAsia="Arial" w:hAnsi="Arial" w:cs="Arial" w:hint="eastAsia"/>
        </w:rPr>
      </w:pPr>
      <w:r>
        <w:rPr>
          <w:rFonts w:ascii="Arial" w:eastAsia="Arial" w:hAnsi="Arial" w:cs="Arial" w:hint="eastAsia"/>
        </w:rPr>
        <w:t>But the counterattack of the moon is very quickly</w:t>
      </w:r>
    </w:p>
    <w:p w:rsidR="005D7A5B" w:rsidRDefault="005D7A5B" w:rsidP="00692BCF">
      <w:pPr>
        <w:ind w:firstLineChars="200" w:firstLine="480"/>
        <w:rPr>
          <w:rFonts w:ascii="Arial" w:eastAsia="Arial" w:hAnsi="Arial" w:cs="Arial" w:hint="eastAsia"/>
        </w:rPr>
      </w:pPr>
      <w:r>
        <w:rPr>
          <w:rFonts w:ascii="Arial" w:eastAsia="Arial" w:hAnsi="Arial" w:cs="Arial" w:hint="eastAsia"/>
        </w:rPr>
        <w:t>High frequency directional sound waves at the moment when the defense layer is almost be dissolving destroyed three mirror weapons</w:t>
      </w:r>
    </w:p>
    <w:p w:rsidR="005D7A5B" w:rsidRDefault="005D7A5B" w:rsidP="00692BCF">
      <w:pPr>
        <w:ind w:firstLineChars="200" w:firstLine="480"/>
        <w:rPr>
          <w:rFonts w:ascii="Arial" w:eastAsia="Arial" w:hAnsi="Arial" w:cs="Arial" w:hint="eastAsia"/>
        </w:rPr>
      </w:pPr>
      <w:r>
        <w:rPr>
          <w:rFonts w:ascii="Arial" w:eastAsia="Arial" w:hAnsi="Arial" w:cs="Arial" w:hint="eastAsia"/>
        </w:rPr>
        <w:t>Strategic failure Your underground  ancestors huddle up in the underground be disclined reluctant go out to fightthe Human  civilization on the earth surface    also feel helpless    The moon hover again overhead of thirty degrees north of Asia   The distance is so close    The sun is faintness   Looking up  can see the craters   lunar crater  be visible before the eyes   Then the dust around the moon began to fall due to the earth's gravity The Fire Meteor Shower lasted for several years</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 result is that the moon’s race is preparing to launch a large-scale landing for </w:t>
      </w:r>
      <w:r>
        <w:rPr>
          <w:rFonts w:ascii="Arial" w:eastAsia="Arial" w:hAnsi="Arial" w:cs="Arial" w:hint="eastAsia"/>
        </w:rPr>
        <w:lastRenderedPageBreak/>
        <w:t>your ancestors                     When destroy all underground facilities with an earthquake bomb  strike a deadly blow  It's all over   The moon suddenly disappeared The meteorite rain in the sky also has disappeared.     The war was all over     No one knows  when the order-person awakening      Everything of moon  be obliterated from the Xuan-void level It doesn't  melt into a basic particle but it seems to have never existed  Return to the void Your surviving ancestors returned to the surface under pressure    Give up everything in industrial civilization    Human also be great damage   After the restoration of the earth's ecosystem        Your world be shielded from the four dimensional matrix  The invaders also conclude without a conclusion who guide you in the development of industrial civilization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Your world  new era is begining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self innovation  of  Xuan-void also in progress</w:t>
      </w:r>
    </w:p>
    <w:p w:rsidR="005D7A5B" w:rsidRDefault="005D7A5B" w:rsidP="00692BCF">
      <w:pPr>
        <w:ind w:firstLineChars="200" w:firstLine="480"/>
        <w:rPr>
          <w:rFonts w:ascii="Arial" w:eastAsia="Arial" w:hAnsi="Arial" w:cs="Arial" w:hint="eastAsia"/>
        </w:rPr>
      </w:pPr>
      <w:r>
        <w:rPr>
          <w:rFonts w:ascii="Arial" w:eastAsia="Arial" w:hAnsi="Arial" w:cs="Arial" w:hint="eastAsia"/>
        </w:rPr>
        <w:t>It's not until thousands of years that you technology can get away from the three-dimensional level Travel in the universe Also  first time be known with the whole-Xuan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volcanic earthquake already inaccurate in the changed timeline It depends on where the moon’s race wants to cause an what size of earthquake</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问：楼主知道&lt;一的法则&gt;吗?楼主是怎样看待拉(Ra),及拉所传递的信息? 秩序者现在成长到什么地步了? 星际大战的参与者是哪几批? 可以通过冥想打坐等方法凝聚纯精神吗?修行人士说的[觉知]是否接近于纯无境界,即例如不用语言描绘一朵花的美,而是自己就是那朵花的美,一种完全不同的视角,没有对错,没有~我形容不出来,看楼主能否说说,</w:t>
      </w:r>
    </w:p>
    <w:p w:rsidR="005D7A5B" w:rsidRDefault="005D7A5B" w:rsidP="00692BCF">
      <w:pPr>
        <w:ind w:firstLineChars="200" w:firstLine="480"/>
        <w:rPr>
          <w:rFonts w:ascii="Arial" w:eastAsia="Arial" w:hAnsi="Arial" w:cs="Arial" w:hint="eastAsia"/>
        </w:rPr>
      </w:pPr>
      <w:r>
        <w:rPr>
          <w:rFonts w:ascii="Arial" w:eastAsia="Arial" w:hAnsi="Arial" w:cs="Arial" w:hint="eastAsia"/>
        </w:rPr>
        <w:t>Q: </w:t>
      </w:r>
      <w:r w:rsidR="00252B77">
        <w:rPr>
          <w:rFonts w:ascii="Arial" w:eastAsia="Arial" w:hAnsi="Arial" w:cs="Arial" w:hint="eastAsia"/>
        </w:rPr>
        <w:t>YOU</w:t>
      </w:r>
      <w:r>
        <w:rPr>
          <w:rFonts w:ascii="Arial" w:eastAsia="Arial" w:hAnsi="Arial" w:cs="Arial" w:hint="eastAsia"/>
        </w:rPr>
        <w:t xml:space="preserve"> Do you know the &lt; law of one &gt;?How does the </w:t>
      </w:r>
      <w:r w:rsidR="00252B77">
        <w:rPr>
          <w:rFonts w:ascii="Arial" w:eastAsia="Arial" w:hAnsi="Arial" w:cs="Arial" w:hint="eastAsia"/>
        </w:rPr>
        <w:t>YOU</w:t>
      </w:r>
      <w:r>
        <w:rPr>
          <w:rFonts w:ascii="Arial" w:eastAsia="Arial" w:hAnsi="Arial" w:cs="Arial" w:hint="eastAsia"/>
        </w:rPr>
        <w:t xml:space="preserve">  look at Ra and the information delivered by the Ra transfer? how extent  of the order-person grow up now? Which batch of the participants in the Star Wars?  Can play through meditation  sit crosslegged  etc method to condense pure-nothing spiritual ?  Is the  stylite Said the  "awareness" close to the pure-nothing state,   such as not through language to describe the beauty of a flower ,   but  myself is beauty of a flower A completely different perspective. There is no right or wrong have not~ I can't describe it.  </w:t>
      </w:r>
      <w:r w:rsidR="00252B77">
        <w:rPr>
          <w:rFonts w:ascii="Arial" w:eastAsia="Arial" w:hAnsi="Arial" w:cs="Arial" w:hint="eastAsia"/>
        </w:rPr>
        <w:t>YOU</w:t>
      </w:r>
      <w:r>
        <w:rPr>
          <w:rFonts w:ascii="Arial" w:eastAsia="Arial" w:hAnsi="Arial" w:cs="Arial" w:hint="eastAsia"/>
        </w:rPr>
        <w:t xml:space="preserve"> can you talk about it</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答：一的法则 了解过 其描述和真实世界有所区别我跟踪了一下发现其实只是你们星系金星上的灵能生命在你们人类间传播他们的哲学</w:t>
      </w:r>
    </w:p>
    <w:p w:rsidR="005D7A5B" w:rsidRDefault="005D7A5B" w:rsidP="00692BCF">
      <w:pPr>
        <w:ind w:firstLineChars="200" w:firstLine="480"/>
        <w:rPr>
          <w:rFonts w:ascii="Arial" w:eastAsia="Arial" w:hAnsi="Arial" w:cs="Arial" w:hint="eastAsia"/>
        </w:rPr>
      </w:pPr>
      <w:r>
        <w:rPr>
          <w:rFonts w:ascii="Arial" w:eastAsia="Arial" w:hAnsi="Arial" w:cs="Arial" w:hint="eastAsia"/>
        </w:rPr>
        <w:t>金星引力强大 同时 距离太阳较近 能量充足 你们很多有成就的修行者死后都加入金星序列 的灵场中 用你们的话说覆盖金星的灵场是高灵界覆盖地球的灵场是低灵界</w:t>
      </w:r>
    </w:p>
    <w:p w:rsidR="005D7A5B" w:rsidRDefault="005D7A5B" w:rsidP="00692BCF">
      <w:pPr>
        <w:ind w:firstLineChars="200" w:firstLine="480"/>
        <w:rPr>
          <w:rFonts w:ascii="Arial" w:eastAsia="Arial" w:hAnsi="Arial" w:cs="Arial" w:hint="eastAsia"/>
        </w:rPr>
      </w:pPr>
      <w:r>
        <w:rPr>
          <w:rFonts w:ascii="Arial" w:eastAsia="Arial" w:hAnsi="Arial" w:cs="Arial" w:hint="eastAsia"/>
        </w:rPr>
        <w:t>冥想打坐的方式大多是强化场</w:t>
      </w:r>
      <w:r>
        <w:rPr>
          <w:rFonts w:ascii="Arial" w:eastAsia="Arial" w:hAnsi="Arial" w:cs="Arial" w:hint="eastAsia"/>
        </w:rPr>
        <w:br/>
        <w:t>觉知接近纯无了 可以在进一步 去觉知我性</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The law of one   Understond that It's description is different from the real world I traced it to find that It is only the spiritual energy life of your Venus of solar system spreads their philosophy among your human beings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gravitational force of Venus is strong At the same time close to the sun      gravitational energy is sufficient Many of your successful stylite after death all join into spirit field of the Venus sequence  In your words cover  spirit field of covered Venus is the high-spirit-field</w:t>
      </w:r>
    </w:p>
    <w:p w:rsidR="005D7A5B" w:rsidRDefault="005D7A5B" w:rsidP="00692BCF">
      <w:pPr>
        <w:ind w:firstLineChars="200" w:firstLine="480"/>
        <w:rPr>
          <w:rFonts w:ascii="Arial" w:eastAsia="Arial" w:hAnsi="Arial" w:cs="Arial" w:hint="eastAsia"/>
        </w:rPr>
      </w:pPr>
      <w:r>
        <w:rPr>
          <w:rFonts w:ascii="Arial" w:eastAsia="Arial" w:hAnsi="Arial" w:cs="Arial" w:hint="eastAsia"/>
        </w:rPr>
        <w:t>Spirit field of covered earth is the low-spirit-field</w:t>
      </w:r>
    </w:p>
    <w:p w:rsidR="005D7A5B" w:rsidRDefault="005D7A5B" w:rsidP="00692BCF">
      <w:pPr>
        <w:ind w:firstLineChars="200" w:firstLine="480"/>
        <w:rPr>
          <w:rFonts w:ascii="Arial" w:eastAsia="Arial" w:hAnsi="Arial" w:cs="Arial" w:hint="eastAsia"/>
        </w:rPr>
      </w:pPr>
      <w:r>
        <w:rPr>
          <w:rFonts w:ascii="Arial" w:eastAsia="Arial" w:hAnsi="Arial" w:cs="Arial" w:hint="eastAsia"/>
        </w:rPr>
        <w:t>Most of the ways of meditation sit crosslegged is to strengthen  fields</w:t>
      </w:r>
    </w:p>
    <w:p w:rsidR="005D7A5B" w:rsidRDefault="005D7A5B" w:rsidP="00692BCF">
      <w:pPr>
        <w:ind w:firstLineChars="200" w:firstLine="480"/>
        <w:rPr>
          <w:rFonts w:ascii="Arial" w:eastAsia="Arial" w:hAnsi="Arial" w:cs="Arial" w:hint="eastAsia"/>
        </w:rPr>
      </w:pPr>
      <w:r>
        <w:rPr>
          <w:rFonts w:ascii="Arial" w:eastAsia="Arial" w:hAnsi="Arial" w:cs="Arial" w:hint="eastAsia"/>
        </w:rPr>
        <w:t>Awareness is close to pure-nothing   can  further to aware of  nature of i</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问：楼主看了你几个吧的帖子，真心希望能进入我的梦境，对于我进行一些修行的指导和人生的领悟，亦或是简单说说话聊聊天也行。是一种缘分吧谢谢！</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 : </w:t>
      </w:r>
      <w:r w:rsidR="00252B77">
        <w:rPr>
          <w:rFonts w:ascii="Arial" w:eastAsia="Arial" w:hAnsi="Arial" w:cs="Arial" w:hint="eastAsia"/>
        </w:rPr>
        <w:t>YOU</w:t>
      </w:r>
      <w:r>
        <w:rPr>
          <w:rFonts w:ascii="Arial" w:eastAsia="Arial" w:hAnsi="Arial" w:cs="Arial" w:hint="eastAsia"/>
        </w:rPr>
        <w:t xml:space="preserve"> i  saw several posts of you, sincerely hope to enter my dream, give me some practice guidance and understanding of life, or simply  talk  and chatting. It's a kind of fate, thank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答：我返回未来之前会给你一个具有启示的梦在能量充足的前提下</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Answer: before I return to the future I will give you an enlightening dream on the premise of sufficient energy</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问：爱就会一直影响我们的行为 我们会变得无私四处干涉帮助其他文明之后在星际战争中 我们会毫不犹豫放下武器 让敌对方摧毁我们的文明。</w:t>
      </w:r>
      <w:r>
        <w:rPr>
          <w:rFonts w:ascii="Arial" w:eastAsia="Arial" w:hAnsi="Arial" w:cs="Arial" w:hint="eastAsia"/>
        </w:rPr>
        <w:br/>
        <w:t>不爱只代表不被情绪控制行为选择。</w:t>
      </w:r>
      <w:r>
        <w:rPr>
          <w:rFonts w:ascii="Arial" w:eastAsia="Arial" w:hAnsi="Arial" w:cs="Arial" w:hint="eastAsia"/>
        </w:rPr>
        <w:br/>
        <w:t>我不知道你是哪个残疾空间进化出来的，你说的爱、①无私、②四处干涉或帮助、③毫不犹豫放下武器让敌方摧毁我们的文明这几项，我实在不敢苟同。就目前我们地球的认知来说，爱不会直接导致①，不会导致②，更不会导致③。</w:t>
      </w:r>
      <w:r>
        <w:rPr>
          <w:rFonts w:ascii="Arial" w:eastAsia="Arial" w:hAnsi="Arial" w:cs="Arial" w:hint="eastAsia"/>
        </w:rPr>
        <w:br/>
        <w:t>①无私：不只是顾自己的利益；没有私心。</w:t>
      </w:r>
      <w:r>
        <w:rPr>
          <w:rFonts w:ascii="Arial" w:eastAsia="Arial" w:hAnsi="Arial" w:cs="Arial" w:hint="eastAsia"/>
        </w:rPr>
        <w:br/>
        <w:t>②干涉：指过问或制止，多指不应该管的硬管或关涉。帮助：以出钱、出力或出主意的方式相助别人。</w:t>
      </w:r>
      <w:r>
        <w:rPr>
          <w:rFonts w:ascii="Arial" w:eastAsia="Arial" w:hAnsi="Arial" w:cs="Arial" w:hint="eastAsia"/>
        </w:rPr>
        <w:br/>
        <w:t>③我觉得不用给你查字典了。</w:t>
      </w:r>
      <w:r>
        <w:rPr>
          <w:rFonts w:ascii="Arial" w:eastAsia="Arial" w:hAnsi="Arial" w:cs="Arial" w:hint="eastAsia"/>
        </w:rPr>
        <w:br/>
        <w:t>单就爱这一点，我觉得大部分地球人不会认同你。一直处在爱中，也不会导致“文明毁灭就在眼前”。不知道你为什么会有这种逻辑，也许只有你们空间才会以爱之名做伤天害理的事情，估计是你们进化的问题。又也许是你的中文没有学好，表达失误。你那个总玄世界，怎么说呢，到底是什么垃圾空间进化出来的...</w:t>
      </w:r>
      <w:r>
        <w:rPr>
          <w:rFonts w:ascii="Arial" w:eastAsia="Arial" w:hAnsi="Arial" w:cs="Arial" w:hint="eastAsia"/>
        </w:rPr>
        <w:br/>
        <w:t>anyway，这个爱的问题到此结束吧，我一两句话也说服不了你，如果你会一直关注地球，你看着就是了。</w:t>
      </w:r>
      <w:r>
        <w:rPr>
          <w:rFonts w:ascii="Arial" w:eastAsia="Arial" w:hAnsi="Arial" w:cs="Arial" w:hint="eastAsia"/>
        </w:rPr>
        <w:br/>
        <w:t>另外，秩序者的事，不能和我聊聊吗？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‘So love will always affect our behavior              We will become selfless and  everywhere interfere in helping other civilizations            Then in the interstellar war we will not hesitate to lay down our weapons            Let the enemy destroy our civilization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Not love only represents the choice of not being controlled action selection by emotion’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w:t>
      </w:r>
    </w:p>
    <w:p w:rsidR="005D7A5B" w:rsidRDefault="005D7A5B" w:rsidP="00692BCF">
      <w:pPr>
        <w:ind w:firstLineChars="200" w:firstLine="480"/>
        <w:rPr>
          <w:rFonts w:ascii="Arial" w:eastAsia="Arial" w:hAnsi="Arial" w:cs="Arial" w:hint="eastAsia"/>
        </w:rPr>
      </w:pPr>
      <w:r>
        <w:rPr>
          <w:rFonts w:ascii="Arial" w:eastAsia="Arial" w:hAnsi="Arial" w:cs="Arial" w:hint="eastAsia"/>
        </w:rPr>
        <w:t>I don't know what is your disability space evolved, you said ① love, ② everywhere interfere in helping       ③  Let the enemy destroy our civilization  these terms , I really beg to differ. As far as our earth's cognition is concerned, love will not lead directly to①will not lead to ②more will not lead to ③</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① selflessness: not only in the interests of oneself;  no selfishness.</w:t>
      </w:r>
    </w:p>
    <w:p w:rsidR="005D7A5B" w:rsidRDefault="005D7A5B" w:rsidP="00692BCF">
      <w:pPr>
        <w:ind w:firstLineChars="200" w:firstLine="480"/>
        <w:rPr>
          <w:rFonts w:ascii="Arial" w:eastAsia="Arial" w:hAnsi="Arial" w:cs="Arial" w:hint="eastAsia"/>
        </w:rPr>
      </w:pPr>
      <w:r>
        <w:rPr>
          <w:rFonts w:ascii="Arial" w:eastAsia="Arial" w:hAnsi="Arial" w:cs="Arial" w:hint="eastAsia"/>
        </w:rPr>
        <w:t>②Interference: refers to the ask or stop, more refers to the hard pipe or concern. Help: help others by means of money, effort, or idea.</w:t>
      </w:r>
    </w:p>
    <w:p w:rsidR="005D7A5B" w:rsidRDefault="005D7A5B" w:rsidP="00692BCF">
      <w:pPr>
        <w:ind w:firstLineChars="200" w:firstLine="480"/>
        <w:rPr>
          <w:rFonts w:ascii="Arial" w:eastAsia="Arial" w:hAnsi="Arial" w:cs="Arial" w:hint="eastAsia"/>
        </w:rPr>
      </w:pPr>
      <w:r>
        <w:rPr>
          <w:rFonts w:ascii="Arial" w:eastAsia="Arial" w:hAnsi="Arial" w:cs="Arial" w:hint="eastAsia"/>
        </w:rPr>
        <w:t>③ I don't think I need to look up the dictionary for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Only Love this point, I think most of the earth people will not agree with youAlways in love "the destruction of civilization was in front of us"</w:t>
      </w:r>
    </w:p>
    <w:p w:rsidR="005D7A5B" w:rsidRDefault="005D7A5B" w:rsidP="00692BCF">
      <w:pPr>
        <w:ind w:firstLineChars="200" w:firstLine="480"/>
        <w:rPr>
          <w:rFonts w:ascii="Arial" w:eastAsia="Arial" w:hAnsi="Arial" w:cs="Arial" w:hint="eastAsia"/>
        </w:rPr>
      </w:pPr>
      <w:r>
        <w:rPr>
          <w:rFonts w:ascii="Arial" w:eastAsia="Arial" w:hAnsi="Arial" w:cs="Arial" w:hint="eastAsia"/>
        </w:rPr>
        <w:t>I don't know why you have this logic, Maybe   only your space will be in the name of love do do things that are against reason and nature,probably is your evolution problem. Maybe you don't learn Chinese well, and your expression is wrong. Your whole-Xuan world, how to say, What evolved garbage space ...</w:t>
      </w:r>
    </w:p>
    <w:p w:rsidR="005D7A5B" w:rsidRDefault="005D7A5B" w:rsidP="00692BCF">
      <w:pPr>
        <w:ind w:firstLineChars="200" w:firstLine="480"/>
        <w:rPr>
          <w:rFonts w:ascii="Arial" w:eastAsia="Arial" w:hAnsi="Arial" w:cs="Arial" w:hint="eastAsia"/>
        </w:rPr>
      </w:pPr>
      <w:r>
        <w:rPr>
          <w:rFonts w:ascii="Arial" w:eastAsia="Arial" w:hAnsi="Arial" w:cs="Arial" w:hint="eastAsia"/>
        </w:rPr>
        <w:t>Anyway, the end of the question of love, I can not convince you through one or two words, if you will always pay attention to the earth, you look at it.</w:t>
      </w:r>
    </w:p>
    <w:p w:rsidR="005D7A5B" w:rsidRDefault="005D7A5B" w:rsidP="00692BCF">
      <w:pPr>
        <w:ind w:firstLineChars="200" w:firstLine="480"/>
        <w:rPr>
          <w:rFonts w:ascii="Arial" w:eastAsia="Arial" w:hAnsi="Arial" w:cs="Arial" w:hint="eastAsia"/>
        </w:rPr>
      </w:pPr>
      <w:r>
        <w:rPr>
          <w:rFonts w:ascii="Arial" w:eastAsia="Arial" w:hAnsi="Arial" w:cs="Arial" w:hint="eastAsia"/>
        </w:rPr>
        <w:t>In addition, about the order-person , can't talk to me?</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答：爱是脑垂体分泌的一种物质 这种物质依附神经元而引起爱这种感觉</w:t>
      </w:r>
    </w:p>
    <w:p w:rsidR="005D7A5B" w:rsidRDefault="005D7A5B" w:rsidP="00692BCF">
      <w:pPr>
        <w:ind w:firstLineChars="200" w:firstLine="480"/>
        <w:rPr>
          <w:rFonts w:ascii="Arial" w:eastAsia="Arial" w:hAnsi="Arial" w:cs="Arial" w:hint="eastAsia"/>
        </w:rPr>
      </w:pPr>
      <w:r>
        <w:rPr>
          <w:rFonts w:ascii="Arial" w:eastAsia="Arial" w:hAnsi="Arial" w:cs="Arial" w:hint="eastAsia"/>
        </w:rPr>
        <w:t>如果提取这种物质做成药片 不开心的时候吃一片马上就会重买爱和喜悦 这个你们技术还是可以达到的</w:t>
      </w:r>
      <w:r>
        <w:rPr>
          <w:rFonts w:ascii="Arial" w:eastAsia="Arial" w:hAnsi="Arial" w:cs="Arial" w:hint="eastAsia"/>
        </w:rPr>
        <w:br/>
        <w:t>你们文明有些成员就无法去爱 由于某些原因 先天或者后天缺陷外界的刺激无法引起其脑垂体正常分泌产生爱的物质所以他就会感觉不到爱</w:t>
      </w:r>
      <w:r>
        <w:rPr>
          <w:rFonts w:ascii="Arial" w:eastAsia="Arial" w:hAnsi="Arial" w:cs="Arial" w:hint="eastAsia"/>
        </w:rPr>
        <w:br/>
      </w:r>
      <w:r>
        <w:rPr>
          <w:rFonts w:ascii="Arial" w:eastAsia="Arial" w:hAnsi="Arial" w:cs="Arial" w:hint="eastAsia"/>
        </w:rPr>
        <w:lastRenderedPageBreak/>
        <w:t>爱只是一种感觉 和恨 喜 悲 哭 恼 等没有什么区别 区别只是一个让你感觉很好 一个让你感觉不好 爱并不比其他几种感觉更特殊爱会出现爱会消失 爱不是永恒</w:t>
      </w:r>
      <w:r>
        <w:rPr>
          <w:rFonts w:ascii="Arial" w:eastAsia="Arial" w:hAnsi="Arial" w:cs="Arial" w:hint="eastAsia"/>
        </w:rPr>
        <w:br/>
        <w:t>我知道你的意思 宇宙中有那么一个永恒的 无边际的 充满正面的力量 你们将他称为爱</w:t>
      </w:r>
      <w:r>
        <w:rPr>
          <w:rFonts w:ascii="Arial" w:eastAsia="Arial" w:hAnsi="Arial" w:cs="Arial" w:hint="eastAsia"/>
        </w:rPr>
        <w:br/>
        <w:t>而事实是宇宙中没有人类所定义的正面的力量 宇宙的本质是无情的 对宇宙来说没有正面和负面</w:t>
      </w:r>
      <w:r>
        <w:rPr>
          <w:rFonts w:ascii="Arial" w:eastAsia="Arial" w:hAnsi="Arial" w:cs="Arial" w:hint="eastAsia"/>
        </w:rPr>
        <w:br/>
        <w:t>恒星照耀你们的世界 它的光芒给予世界生命却是正面的力量 但若离得太近则会将你焚烧殆尽却是负面的力量</w:t>
      </w:r>
      <w:r>
        <w:rPr>
          <w:rFonts w:ascii="Arial" w:eastAsia="Arial" w:hAnsi="Arial" w:cs="Arial" w:hint="eastAsia"/>
        </w:rPr>
        <w:br/>
        <w:t>对宇宙没有绝对正面和绝对负面 一切只是人类的定义</w:t>
      </w:r>
      <w:r>
        <w:rPr>
          <w:rFonts w:ascii="Arial" w:eastAsia="Arial" w:hAnsi="Arial" w:cs="Arial" w:hint="eastAsia"/>
        </w:rPr>
        <w:br/>
        <w:t>你们人类 一个人到极致会产生恨 物极必反 一个事物到了极致必然变成和其对立的力量</w:t>
      </w:r>
      <w:r>
        <w:rPr>
          <w:rFonts w:ascii="Arial" w:eastAsia="Arial" w:hAnsi="Arial" w:cs="Arial" w:hint="eastAsia"/>
        </w:rPr>
        <w:br/>
        <w:t>理性的看待爱这种感觉 在某个时候 爱往往也会变成伤人利器的因</w:t>
      </w:r>
    </w:p>
    <w:p w:rsidR="005D7A5B" w:rsidRDefault="005D7A5B" w:rsidP="00692BCF">
      <w:pPr>
        <w:ind w:firstLineChars="200" w:firstLine="480"/>
        <w:rPr>
          <w:rFonts w:ascii="Arial" w:eastAsia="Arial" w:hAnsi="Arial" w:cs="Arial" w:hint="eastAsia"/>
        </w:rPr>
      </w:pPr>
      <w:r>
        <w:rPr>
          <w:rFonts w:ascii="Arial" w:eastAsia="Arial" w:hAnsi="Arial" w:cs="Arial" w:hint="eastAsia"/>
        </w:rPr>
        <w:t>于秩序者不能再说了 是最高机密 在这里谈到是因为秩序者会看这个贴 虽然TA还没有觉醒 但我们一直在关注</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The love is a substance secreted by the pituitary gland This substance is attach itself to neurons cause love such feeling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If extracted this substance  manufactured into a pill  Eat a pill when not happy you will obtain love and joy at once This your technology can be achieved</w:t>
      </w:r>
    </w:p>
    <w:p w:rsidR="005D7A5B" w:rsidRDefault="005D7A5B" w:rsidP="00692BCF">
      <w:pPr>
        <w:ind w:firstLineChars="200" w:firstLine="480"/>
        <w:rPr>
          <w:rFonts w:ascii="Arial" w:eastAsia="Arial" w:hAnsi="Arial" w:cs="Arial" w:hint="eastAsia"/>
        </w:rPr>
      </w:pPr>
      <w:r>
        <w:rPr>
          <w:rFonts w:ascii="Arial" w:eastAsia="Arial" w:hAnsi="Arial" w:cs="Arial" w:hint="eastAsia"/>
        </w:rPr>
        <w:t>Some members of your civilization can't love For some reasons congenital or acquired defects can't cause the normal secretion of pituitary gland to produce love substances, so he can't feel love</w:t>
      </w:r>
    </w:p>
    <w:p w:rsidR="005D7A5B" w:rsidRDefault="005D7A5B" w:rsidP="00692BCF">
      <w:pPr>
        <w:ind w:firstLineChars="200" w:firstLine="480"/>
        <w:rPr>
          <w:rFonts w:ascii="Arial" w:eastAsia="Arial" w:hAnsi="Arial" w:cs="Arial" w:hint="eastAsia"/>
        </w:rPr>
      </w:pPr>
      <w:r>
        <w:rPr>
          <w:rFonts w:ascii="Arial" w:eastAsia="Arial" w:hAnsi="Arial" w:cs="Arial" w:hint="eastAsia"/>
        </w:rPr>
        <w:t>Love is just a kind of feeling, which is no difference from hate joy sorrow crying angry and so on It's just one thing that makes you feel good one that makes you feel bad Love is not more special than other kinds of feelings Love will appear Love will disappear Love is not eternal</w:t>
      </w:r>
    </w:p>
    <w:p w:rsidR="005D7A5B" w:rsidRDefault="005D7A5B" w:rsidP="00692BCF">
      <w:pPr>
        <w:ind w:firstLineChars="200" w:firstLine="480"/>
        <w:rPr>
          <w:rFonts w:ascii="Arial" w:eastAsia="Arial" w:hAnsi="Arial" w:cs="Arial" w:hint="eastAsia"/>
        </w:rPr>
      </w:pPr>
      <w:r>
        <w:rPr>
          <w:rFonts w:ascii="Arial" w:eastAsia="Arial" w:hAnsi="Arial" w:cs="Arial" w:hint="eastAsia"/>
        </w:rPr>
        <w:t>I know what you meaning In the universe that there is such an eternal boundless full of positive force You call it love</w:t>
      </w:r>
    </w:p>
    <w:p w:rsidR="005D7A5B" w:rsidRDefault="005D7A5B" w:rsidP="00692BCF">
      <w:pPr>
        <w:ind w:firstLineChars="200" w:firstLine="480"/>
        <w:rPr>
          <w:rFonts w:ascii="Arial" w:eastAsia="Arial" w:hAnsi="Arial" w:cs="Arial" w:hint="eastAsia"/>
        </w:rPr>
      </w:pPr>
      <w:r>
        <w:rPr>
          <w:rFonts w:ascii="Arial" w:eastAsia="Arial" w:hAnsi="Arial" w:cs="Arial" w:hint="eastAsia"/>
        </w:rPr>
        <w:t>However the truth is there is no positive force defined by human in the universe The essence of the universe that is hardhearted  For the universe have not positive and negative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fixed star shine on your world Its radiance gives world  life  is a positive force But if  too close then will burn you down   but a negative force</w:t>
      </w:r>
    </w:p>
    <w:p w:rsidR="005D7A5B" w:rsidRDefault="005D7A5B" w:rsidP="00692BCF">
      <w:pPr>
        <w:ind w:firstLineChars="200" w:firstLine="480"/>
        <w:rPr>
          <w:rFonts w:ascii="Arial" w:eastAsia="Arial" w:hAnsi="Arial" w:cs="Arial" w:hint="eastAsia"/>
        </w:rPr>
      </w:pPr>
      <w:r>
        <w:rPr>
          <w:rFonts w:ascii="Arial" w:eastAsia="Arial" w:hAnsi="Arial" w:cs="Arial" w:hint="eastAsia"/>
        </w:rPr>
        <w:t>For the universe no absolute positive or absolute negativity All is only a humans definition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In you human  Love a person to the extreme will produce hatred   Things will develop in the opposite direction when they become extreme        When a thing to the extreme and the opposing forces become inevitable</w:t>
      </w:r>
    </w:p>
    <w:p w:rsidR="005D7A5B" w:rsidRDefault="005D7A5B" w:rsidP="00692BCF">
      <w:pPr>
        <w:ind w:firstLineChars="200" w:firstLine="480"/>
        <w:rPr>
          <w:rFonts w:ascii="Arial" w:eastAsia="Arial" w:hAnsi="Arial" w:cs="Arial" w:hint="eastAsia"/>
        </w:rPr>
      </w:pPr>
      <w:r>
        <w:rPr>
          <w:rFonts w:ascii="Arial" w:eastAsia="Arial" w:hAnsi="Arial" w:cs="Arial" w:hint="eastAsia"/>
        </w:rPr>
        <w:t>Rational evaluated love such feeling At some time love tends to become a cause of injury</w:t>
      </w:r>
    </w:p>
    <w:p w:rsidR="005D7A5B" w:rsidRDefault="005D7A5B" w:rsidP="00692BCF">
      <w:pPr>
        <w:ind w:firstLineChars="200" w:firstLine="480"/>
        <w:rPr>
          <w:rFonts w:ascii="Arial" w:eastAsia="Arial" w:hAnsi="Arial" w:cs="Arial" w:hint="eastAsia"/>
        </w:rPr>
      </w:pPr>
      <w:r>
        <w:rPr>
          <w:rFonts w:ascii="Arial" w:eastAsia="Arial" w:hAnsi="Arial" w:cs="Arial" w:hint="eastAsia"/>
        </w:rPr>
        <w:t>About order-person can't be say more It's the top secret Told in here  is because the order-person will see this post Although HE/SHE has not yet awaken but we have been paying attention to it</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问：也我给来个</w:t>
      </w:r>
    </w:p>
    <w:p w:rsidR="005D7A5B" w:rsidRDefault="005D7A5B" w:rsidP="00692BCF">
      <w:pPr>
        <w:ind w:firstLineChars="200" w:firstLine="480"/>
        <w:rPr>
          <w:rFonts w:ascii="Arial" w:eastAsia="Arial" w:hAnsi="Arial" w:cs="Arial" w:hint="eastAsia"/>
        </w:rPr>
      </w:pPr>
      <w:r>
        <w:rPr>
          <w:rFonts w:ascii="Arial" w:eastAsia="Arial" w:hAnsi="Arial" w:cs="Arial" w:hint="eastAsia"/>
        </w:rPr>
        <w:t>Q:give me too</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答：一人要求同意 就会有更多能量不足也不允许大规模干涉</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One person asked for consent Will have more The energy  insufficient and not allowed large-scale interference</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问：制序者是什么?</w:t>
      </w:r>
    </w:p>
    <w:p w:rsidR="005D7A5B" w:rsidRDefault="005D7A5B" w:rsidP="00692BCF">
      <w:pPr>
        <w:ind w:firstLineChars="200" w:firstLine="480"/>
        <w:rPr>
          <w:rFonts w:ascii="Arial" w:eastAsia="Arial" w:hAnsi="Arial" w:cs="Arial" w:hint="eastAsia"/>
        </w:rPr>
      </w:pPr>
      <w:r>
        <w:rPr>
          <w:rFonts w:ascii="Arial" w:eastAsia="Arial" w:hAnsi="Arial" w:cs="Arial" w:hint="eastAsia"/>
        </w:rPr>
        <w:t>Q:What’s the order-person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答：可以称之为你们定义的人格化的神</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could call it the personified God of you define</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问：那么在这个宇宙中总共有几个面？人是真实的吗？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Q: so how many sides are there in this universe? Is human being true?</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答：几个面如何定义几个面</w:t>
      </w:r>
    </w:p>
    <w:p w:rsidR="005D7A5B" w:rsidRDefault="005D7A5B" w:rsidP="00692BCF">
      <w:pPr>
        <w:ind w:firstLineChars="200" w:firstLine="480"/>
        <w:rPr>
          <w:rFonts w:ascii="Arial" w:eastAsia="Arial" w:hAnsi="Arial" w:cs="Arial" w:hint="eastAsia"/>
        </w:rPr>
      </w:pPr>
      <w:bookmarkStart w:id="27" w:name="Ref_%25252525E7%25252525BA%25252525AF%25"/>
      <w:r>
        <w:rPr>
          <w:rFonts w:ascii="Arial" w:eastAsia="Arial" w:hAnsi="Arial" w:cs="Arial" w:hint="eastAsia"/>
        </w:rPr>
        <w:t>我们都不是真实的 我们都是玄无和纯无的梦想 我们根本不存在</w:t>
      </w:r>
      <w:bookmarkEnd w:id="27"/>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How many sides  How to define the how many sides</w:t>
      </w:r>
    </w:p>
    <w:p w:rsidR="005D7A5B" w:rsidRDefault="005D7A5B" w:rsidP="00692BCF">
      <w:pPr>
        <w:ind w:firstLineChars="200" w:firstLine="480"/>
        <w:rPr>
          <w:rFonts w:ascii="Arial" w:eastAsia="Arial" w:hAnsi="Arial" w:cs="Arial" w:hint="eastAsia"/>
        </w:rPr>
      </w:pPr>
      <w:bookmarkStart w:id="28" w:name="Ref_We%20are%20all%20%25252525C2%2525252"/>
      <w:r>
        <w:rPr>
          <w:rFonts w:ascii="Arial" w:eastAsia="Arial" w:hAnsi="Arial" w:cs="Arial" w:hint="eastAsia"/>
        </w:rPr>
        <w:t>We are all  not real We are all dreams of Xuan-void and pure-nothing We are not exist at all</w:t>
      </w:r>
      <w:bookmarkEnd w:id="28"/>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问：楼主怎么看待魔 这个字</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 how does the </w:t>
      </w:r>
      <w:r w:rsidR="00252B77">
        <w:rPr>
          <w:rFonts w:ascii="Arial" w:eastAsia="Arial" w:hAnsi="Arial" w:cs="Arial" w:hint="eastAsia"/>
        </w:rPr>
        <w:t>YOU</w:t>
      </w:r>
      <w:r>
        <w:rPr>
          <w:rFonts w:ascii="Arial" w:eastAsia="Arial" w:hAnsi="Arial" w:cs="Arial" w:hint="eastAsia"/>
        </w:rPr>
        <w:t xml:space="preserve"> look at devil this words</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答：魔在你们文化中代表负面就如前所说对宇宙来说没有正面和负面</w:t>
      </w:r>
      <w:r>
        <w:rPr>
          <w:rFonts w:ascii="Arial" w:eastAsia="Arial" w:hAnsi="Arial" w:cs="Arial" w:hint="eastAsia"/>
        </w:rPr>
        <w:br/>
        <w:t>和恒星保持适当的距离 阳光可以哺育生命 和恒星距离过近 阳光可以杀死生命</w:t>
      </w:r>
      <w:r>
        <w:rPr>
          <w:rFonts w:ascii="Arial" w:eastAsia="Arial" w:hAnsi="Arial" w:cs="Arial" w:hint="eastAsia"/>
        </w:rPr>
        <w:br/>
        <w:t>哪恒星是不是魔呢 是好亦或者是坏</w:t>
      </w:r>
      <w:r>
        <w:rPr>
          <w:rFonts w:ascii="Arial" w:eastAsia="Arial" w:hAnsi="Arial" w:cs="Arial" w:hint="eastAsia"/>
        </w:rPr>
        <w:br/>
        <w:t>一切只是定义 你们定义了世界 才有了正邪 魔鬼 上帝</w:t>
      </w:r>
      <w:r>
        <w:rPr>
          <w:rFonts w:ascii="Arial" w:eastAsia="Arial" w:hAnsi="Arial" w:cs="Arial" w:hint="eastAsia"/>
        </w:rPr>
        <w:br/>
        <w:t>在更深层魔代表破坏 解散的力量 但这是正常 宇宙万物一切都在转化之中 生生灭灭大道无情这句话你们的祖先已经告诉你们了</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一件事物展现出的正与负 神与魔 爱与恨就如同恒星般无情的存在</w:t>
      </w:r>
      <w:r>
        <w:rPr>
          <w:rFonts w:ascii="Arial" w:eastAsia="Arial" w:hAnsi="Arial" w:cs="Arial" w:hint="eastAsia"/>
        </w:rPr>
        <w:br/>
        <w:t>一切只在于你的位置和角度不同 而变得不同 这个你们应该是知道</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Demons represent negativity in your culture as previously said there is no positive or negative to the universe</w:t>
      </w:r>
    </w:p>
    <w:p w:rsidR="005D7A5B" w:rsidRDefault="005D7A5B" w:rsidP="00692BCF">
      <w:pPr>
        <w:ind w:firstLineChars="200" w:firstLine="480"/>
        <w:rPr>
          <w:rFonts w:ascii="Arial" w:eastAsia="Arial" w:hAnsi="Arial" w:cs="Arial" w:hint="eastAsia"/>
        </w:rPr>
      </w:pPr>
      <w:r>
        <w:rPr>
          <w:rFonts w:ascii="Arial" w:eastAsia="Arial" w:hAnsi="Arial" w:cs="Arial" w:hint="eastAsia"/>
        </w:rPr>
        <w:t>Keeping a proper distance from the star  the sun can nurture life and star distance from too close to the sun can kill life</w:t>
      </w:r>
    </w:p>
    <w:p w:rsidR="005D7A5B" w:rsidRDefault="005D7A5B" w:rsidP="00692BCF">
      <w:pPr>
        <w:ind w:firstLineChars="200" w:firstLine="480"/>
        <w:rPr>
          <w:rFonts w:ascii="Arial" w:eastAsia="Arial" w:hAnsi="Arial" w:cs="Arial" w:hint="eastAsia"/>
        </w:rPr>
      </w:pPr>
      <w:r>
        <w:rPr>
          <w:rFonts w:ascii="Arial" w:eastAsia="Arial" w:hAnsi="Arial" w:cs="Arial" w:hint="eastAsia"/>
        </w:rPr>
        <w:t>So Is the sun a demon  Is it good or bad</w:t>
      </w:r>
    </w:p>
    <w:p w:rsidR="005D7A5B" w:rsidRDefault="005D7A5B" w:rsidP="00692BCF">
      <w:pPr>
        <w:ind w:firstLineChars="200" w:firstLine="480"/>
        <w:rPr>
          <w:rFonts w:ascii="Arial" w:eastAsia="Arial" w:hAnsi="Arial" w:cs="Arial" w:hint="eastAsia"/>
        </w:rPr>
      </w:pPr>
      <w:r>
        <w:rPr>
          <w:rFonts w:ascii="Arial" w:eastAsia="Arial" w:hAnsi="Arial" w:cs="Arial" w:hint="eastAsia"/>
        </w:rPr>
        <w:t>All just define Your definition of the world thus have good and evil Devil and God</w:t>
      </w:r>
    </w:p>
    <w:p w:rsidR="005D7A5B" w:rsidRDefault="005D7A5B" w:rsidP="00692BCF">
      <w:pPr>
        <w:ind w:firstLineChars="200" w:firstLine="480"/>
        <w:rPr>
          <w:rFonts w:ascii="Arial" w:eastAsia="Arial" w:hAnsi="Arial" w:cs="Arial" w:hint="eastAsia"/>
        </w:rPr>
      </w:pPr>
      <w:r>
        <w:rPr>
          <w:rFonts w:ascii="Arial" w:eastAsia="Arial" w:hAnsi="Arial" w:cs="Arial" w:hint="eastAsia"/>
        </w:rPr>
        <w:t>In the deeper level, the demons represents the destroy power of dissolution, but this is the normal  Everything in the universe is being transforming Birth and death great road is ruthless This sentence your ancestors have told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A thing emerge positive and negative Gods and Demons Love and hatred are like as the ruthless existence of a star</w:t>
      </w:r>
    </w:p>
    <w:p w:rsidR="005D7A5B" w:rsidRDefault="005D7A5B" w:rsidP="00692BCF">
      <w:pPr>
        <w:ind w:firstLineChars="200" w:firstLine="480"/>
        <w:rPr>
          <w:rFonts w:ascii="Arial" w:eastAsia="Arial" w:hAnsi="Arial" w:cs="Arial" w:hint="eastAsia"/>
        </w:rPr>
      </w:pPr>
      <w:r>
        <w:rPr>
          <w:rFonts w:ascii="Arial" w:eastAsia="Arial" w:hAnsi="Arial" w:cs="Arial" w:hint="eastAsia"/>
        </w:rPr>
        <w:t>Everything is  depends on difference of your position and angle Then become different This  you should understand</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问:楼主入魔和魔道怎么解释</w:t>
      </w:r>
    </w:p>
    <w:p w:rsidR="005D7A5B" w:rsidRDefault="005D7A5B" w:rsidP="00692BCF">
      <w:pPr>
        <w:ind w:firstLineChars="200" w:firstLine="480"/>
        <w:rPr>
          <w:rFonts w:ascii="Arial" w:eastAsia="Arial" w:hAnsi="Arial" w:cs="Arial" w:hint="eastAsia"/>
        </w:rPr>
      </w:pPr>
      <w:r>
        <w:rPr>
          <w:rFonts w:ascii="Arial" w:eastAsia="Arial" w:hAnsi="Arial" w:cs="Arial" w:hint="eastAsia"/>
        </w:rPr>
        <w:t>Q:</w:t>
      </w:r>
      <w:r w:rsidR="00252B77">
        <w:rPr>
          <w:rFonts w:ascii="Arial" w:eastAsia="Arial" w:hAnsi="Arial" w:cs="Arial" w:hint="eastAsia"/>
        </w:rPr>
        <w:t>YOU</w:t>
      </w:r>
      <w:r>
        <w:rPr>
          <w:rFonts w:ascii="Arial" w:eastAsia="Arial" w:hAnsi="Arial" w:cs="Arial" w:hint="eastAsia"/>
        </w:rPr>
        <w:t xml:space="preserve"> How to explain the be spellbound and diabolism</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答：你要解释什么</w:t>
      </w:r>
    </w:p>
    <w:p w:rsidR="005D7A5B" w:rsidRDefault="005D7A5B" w:rsidP="00692BCF">
      <w:pPr>
        <w:ind w:firstLineChars="200" w:firstLine="480"/>
        <w:rPr>
          <w:rFonts w:ascii="Arial" w:eastAsia="Arial" w:hAnsi="Arial" w:cs="Arial" w:hint="eastAsia"/>
        </w:rPr>
      </w:pPr>
      <w:r>
        <w:rPr>
          <w:rFonts w:ascii="Arial" w:eastAsia="Arial" w:hAnsi="Arial" w:cs="Arial" w:hint="eastAsia"/>
        </w:rPr>
        <w:t>A:What do you want to explain</w:t>
      </w:r>
    </w:p>
    <w:p w:rsidR="005D7A5B" w:rsidRDefault="005D7A5B" w:rsidP="00692BCF">
      <w:pPr>
        <w:ind w:firstLineChars="200" w:firstLine="480"/>
        <w:rPr>
          <w:rFonts w:ascii="Arial" w:eastAsia="Arial" w:hAnsi="Arial" w:cs="Arial" w:hint="eastAsia"/>
        </w:rPr>
      </w:pPr>
      <w:r>
        <w:rPr>
          <w:rFonts w:ascii="Arial" w:eastAsia="Arial" w:hAnsi="Arial" w:cs="Arial" w:hint="eastAsia"/>
        </w:rPr>
        <w:t>我小时候经常梦到巨石从山上滚落.....现在时不时也会梦到这算不算启示</w:t>
      </w:r>
    </w:p>
    <w:p w:rsidR="005D7A5B" w:rsidRDefault="005D7A5B" w:rsidP="00692BCF">
      <w:pPr>
        <w:ind w:firstLineChars="200" w:firstLine="480"/>
        <w:rPr>
          <w:rFonts w:ascii="Arial" w:eastAsia="Arial" w:hAnsi="Arial" w:cs="Arial" w:hint="eastAsia"/>
        </w:rPr>
      </w:pPr>
      <w:r>
        <w:rPr>
          <w:rFonts w:ascii="Arial" w:eastAsia="Arial" w:hAnsi="Arial" w:cs="Arial" w:hint="eastAsia"/>
        </w:rPr>
        <w:t>Q: When I was a child, I often dreamed that the rock was rolling down the mountain... Now and then dream about it, This is a revelation?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答：也许 你觉得它启示了你什么</w:t>
      </w:r>
    </w:p>
    <w:p w:rsidR="005D7A5B" w:rsidRDefault="005D7A5B" w:rsidP="00692BCF">
      <w:pPr>
        <w:ind w:firstLineChars="200" w:firstLine="480"/>
        <w:rPr>
          <w:rFonts w:ascii="Arial" w:eastAsia="Arial" w:hAnsi="Arial" w:cs="Arial" w:hint="eastAsia"/>
        </w:rPr>
      </w:pPr>
      <w:r>
        <w:rPr>
          <w:rFonts w:ascii="Arial" w:eastAsia="Arial" w:hAnsi="Arial" w:cs="Arial" w:hint="eastAsia"/>
        </w:rPr>
        <w:t>A:Maybe you think it inspires you something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所以星际大战的参与者只有地球人与月球种族,不会有第三方的干涉了?觉知我性是什么,继续觉知就能做到么?未来是不是大方向是确定的,只是达到那个终点的路径有无数个?幕后人是什么样的存在?世界只是盒子,而幕后人是盒子创造者么?谢谢</w:t>
      </w:r>
    </w:p>
    <w:p w:rsidR="005D7A5B" w:rsidRDefault="005D7A5B" w:rsidP="00692BCF">
      <w:pPr>
        <w:ind w:firstLineChars="200" w:firstLine="480"/>
        <w:rPr>
          <w:rFonts w:ascii="Arial" w:eastAsia="Arial" w:hAnsi="Arial" w:cs="Arial" w:hint="eastAsia"/>
        </w:rPr>
      </w:pPr>
      <w:r>
        <w:rPr>
          <w:rFonts w:ascii="Arial" w:eastAsia="Arial" w:hAnsi="Arial" w:cs="Arial" w:hint="eastAsia"/>
        </w:rPr>
        <w:t>Q:  So the participants in the Star Wars only the earth and the moon’s race, Is there will be third party interference? What is  to aware of  nature of i , can i    reach it by continue to awareness ? Is the future only general orientation  is determined, but are countless ways to reach that end.?what's kind of existent the wirepuller The world Just a box, And the wirepuller is the creator of the box? Thank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答：不会有第三方干涉你们世界目前只有5个文明你们地底的自选月球的种族你们自己火星的灵态文明金星的灵态文明后两个和你们不在一个频段上不用担心</w:t>
      </w:r>
    </w:p>
    <w:p w:rsidR="005D7A5B" w:rsidRDefault="005D7A5B" w:rsidP="00692BCF">
      <w:pPr>
        <w:ind w:firstLineChars="200" w:firstLine="480"/>
        <w:rPr>
          <w:rFonts w:ascii="Arial" w:eastAsia="Arial" w:hAnsi="Arial" w:cs="Arial" w:hint="eastAsia"/>
        </w:rPr>
      </w:pPr>
      <w:r>
        <w:rPr>
          <w:rFonts w:ascii="Arial" w:eastAsia="Arial" w:hAnsi="Arial" w:cs="Arial" w:hint="eastAsia"/>
        </w:rPr>
        <w:t>我性就是 我 的感觉 你们每个人都会感觉到一个 我 但是很薄弱 用觉知强化它</w:t>
      </w:r>
    </w:p>
    <w:p w:rsidR="005D7A5B" w:rsidRDefault="005D7A5B" w:rsidP="00692BCF">
      <w:pPr>
        <w:ind w:firstLineChars="200" w:firstLine="480"/>
        <w:rPr>
          <w:rFonts w:ascii="Arial" w:eastAsia="Arial" w:hAnsi="Arial" w:cs="Arial" w:hint="eastAsia"/>
        </w:rPr>
      </w:pPr>
      <w:r>
        <w:rPr>
          <w:rFonts w:ascii="Arial" w:eastAsia="Arial" w:hAnsi="Arial" w:cs="Arial" w:hint="eastAsia"/>
        </w:rPr>
        <w:t>未来大方向也不确定 微小的变量经过时间放大引起质变 不然我也不会再这里</w:t>
      </w:r>
    </w:p>
    <w:p w:rsidR="005D7A5B" w:rsidRDefault="005D7A5B" w:rsidP="00692BCF">
      <w:pPr>
        <w:ind w:firstLineChars="200" w:firstLine="480"/>
        <w:rPr>
          <w:rFonts w:ascii="Arial" w:eastAsia="Arial" w:hAnsi="Arial" w:cs="Arial" w:hint="eastAsia"/>
        </w:rPr>
      </w:pPr>
      <w:r>
        <w:rPr>
          <w:rFonts w:ascii="Arial" w:eastAsia="Arial" w:hAnsi="Arial" w:cs="Arial" w:hint="eastAsia"/>
        </w:rPr>
        <w:t>幕后人不是思想和意识体可以了解的 幕后人是意识和思想乃至觉知之外的东西 我们使用最先进的技术也不过一瞥而已</w:t>
      </w:r>
    </w:p>
    <w:p w:rsidR="005D7A5B" w:rsidRDefault="005D7A5B" w:rsidP="00692BCF">
      <w:pPr>
        <w:ind w:firstLineChars="200" w:firstLine="480"/>
        <w:rPr>
          <w:rFonts w:ascii="Arial" w:eastAsia="Arial" w:hAnsi="Arial" w:cs="Arial" w:hint="eastAsia"/>
        </w:rPr>
      </w:pPr>
      <w:r>
        <w:rPr>
          <w:rFonts w:ascii="Arial" w:eastAsia="Arial" w:hAnsi="Arial" w:cs="Arial" w:hint="eastAsia"/>
        </w:rPr>
        <w:t>对意识体来说世界是盒子因为不能直接经验外界只能靠感官输入来感知世界要超越盒子先超越意识体本身幕后人我们知道的也不多</w:t>
      </w:r>
    </w:p>
    <w:p w:rsidR="005D7A5B" w:rsidRDefault="005D7A5B" w:rsidP="00692BCF">
      <w:pPr>
        <w:ind w:firstLineChars="200" w:firstLine="480"/>
        <w:rPr>
          <w:rFonts w:ascii="Arial" w:eastAsia="Arial" w:hAnsi="Arial" w:cs="Arial" w:hint="eastAsia"/>
        </w:rPr>
      </w:pPr>
      <w:r>
        <w:rPr>
          <w:rFonts w:ascii="Arial" w:eastAsia="Arial" w:hAnsi="Arial" w:cs="Arial" w:hint="eastAsia"/>
        </w:rPr>
        <w:t>A: There will be no interference of third party There are only 5 civilizations in your world at the moment The your underground ancestors  The  moon’s race Youself  The spiritual civilization of Mars The spiritual civilization of Venus The two latter are not in a frequency range with you Don't worry</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nature of i just the feeling of myself Everyone is feeling that myself   But it's very weak   Strengthen it through awareness</w:t>
      </w:r>
    </w:p>
    <w:p w:rsidR="005D7A5B" w:rsidRDefault="005D7A5B" w:rsidP="00692BCF">
      <w:pPr>
        <w:ind w:firstLineChars="200" w:firstLine="480"/>
        <w:rPr>
          <w:rFonts w:ascii="Arial" w:eastAsia="Arial" w:hAnsi="Arial" w:cs="Arial" w:hint="eastAsia"/>
        </w:rPr>
      </w:pPr>
      <w:r>
        <w:rPr>
          <w:rFonts w:ascii="Arial" w:eastAsia="Arial" w:hAnsi="Arial" w:cs="Arial" w:hint="eastAsia"/>
        </w:rPr>
        <w:t>Even the future  general orientation also is uncertain that small variables are amplified by time to cause a qualitative change Otherwise I won't be here again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wirepuller is not mind and consciousness able to understandThe wirepuller  is something other than consciousness and thought and even awareness We use the most advanced technology only to  see unexpectedly</w:t>
      </w:r>
    </w:p>
    <w:p w:rsidR="005D7A5B" w:rsidRDefault="005D7A5B" w:rsidP="00692BCF">
      <w:pPr>
        <w:ind w:firstLineChars="200" w:firstLine="480"/>
        <w:rPr>
          <w:rFonts w:ascii="Arial" w:eastAsia="Arial" w:hAnsi="Arial" w:cs="Arial" w:hint="eastAsia"/>
        </w:rPr>
      </w:pPr>
      <w:r>
        <w:rPr>
          <w:rFonts w:ascii="Arial" w:eastAsia="Arial" w:hAnsi="Arial" w:cs="Arial" w:hint="eastAsia"/>
        </w:rPr>
        <w:t>For the conscious body the world is a box Because it can not be directly experienced external world  Can only perceive the world by sensory input If want transcend  the box must transcend  the conscious body itself About the wirepuller we also don't know much</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问：楼主对于佛和道有什么看法? 楼主知道&lt;无限恐怖&gt;和&lt;死亡开端&gt;这两本小说吗?关于其中提到的圣人,修真者,盒子制造者,通天塔,洪荒世界,楚轩的来历与存在等有什么看法? 谢谢!</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Q:what do you think about the Buddha and Taoism? Do the </w:t>
      </w:r>
      <w:r w:rsidR="00252B77">
        <w:rPr>
          <w:rFonts w:ascii="Arial" w:eastAsia="Arial" w:hAnsi="Arial" w:cs="Arial" w:hint="eastAsia"/>
        </w:rPr>
        <w:t>YOU</w:t>
      </w:r>
      <w:r>
        <w:rPr>
          <w:rFonts w:ascii="Arial" w:eastAsia="Arial" w:hAnsi="Arial" w:cs="Arial" w:hint="eastAsia"/>
        </w:rPr>
        <w:t xml:space="preserve"> know ’infinite terror ‘ and ’the beginning of death‘ these two novels? What's your opinion of  that mentioned the saints ,person of Dao Comprehension, box maker,Babel,foreworld , origin and existence of Chu Xuan etc</w:t>
      </w:r>
    </w:p>
    <w:p w:rsidR="005D7A5B" w:rsidRDefault="005D7A5B" w:rsidP="00692BCF">
      <w:pPr>
        <w:ind w:firstLineChars="200" w:firstLine="480"/>
        <w:rPr>
          <w:rFonts w:ascii="Arial" w:eastAsia="Arial" w:hAnsi="Arial" w:cs="Arial" w:hint="eastAsia"/>
        </w:rPr>
      </w:pPr>
      <w:r>
        <w:rPr>
          <w:rFonts w:ascii="Arial" w:eastAsia="Arial" w:hAnsi="Arial" w:cs="Arial" w:hint="eastAsia"/>
        </w:rPr>
        <w:t>Thanks</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答:没有看过你们的哲学著作只了解了比较著名的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Answer:Haven't seen  Your philosophical works Only acquaintance with that more famous</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问：你多少岁了？</w:t>
      </w:r>
    </w:p>
    <w:p w:rsidR="005D7A5B" w:rsidRDefault="005D7A5B" w:rsidP="00692BCF">
      <w:pPr>
        <w:ind w:firstLineChars="200" w:firstLine="480"/>
        <w:rPr>
          <w:rFonts w:ascii="Arial" w:eastAsia="Arial" w:hAnsi="Arial" w:cs="Arial" w:hint="eastAsia"/>
        </w:rPr>
      </w:pPr>
      <w:r>
        <w:rPr>
          <w:rFonts w:ascii="Arial" w:eastAsia="Arial" w:hAnsi="Arial" w:cs="Arial" w:hint="eastAsia"/>
        </w:rPr>
        <w:t>Q: how old are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答：按照你们的时间计算一亿零三千七百二十六年零五个月左右</w:t>
      </w:r>
    </w:p>
    <w:p w:rsidR="005D7A5B" w:rsidRDefault="005D7A5B" w:rsidP="00692BCF">
      <w:pPr>
        <w:ind w:firstLineChars="200" w:firstLine="480"/>
        <w:rPr>
          <w:rFonts w:ascii="Arial" w:eastAsia="Arial" w:hAnsi="Arial" w:cs="Arial" w:hint="eastAsia"/>
        </w:rPr>
      </w:pPr>
      <w:r>
        <w:rPr>
          <w:rFonts w:ascii="Arial" w:eastAsia="Arial" w:hAnsi="Arial" w:cs="Arial" w:hint="eastAsia"/>
        </w:rPr>
        <w:t>A: According to your time calculation is one hundred million three thousand seven hundred and twenty-six years and five months or so</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问：你好，我有以下几个问题，希望可以帮助解答，谢谢！</w:t>
      </w:r>
    </w:p>
    <w:p w:rsidR="005D7A5B" w:rsidRDefault="005D7A5B" w:rsidP="00692BCF">
      <w:pPr>
        <w:ind w:firstLineChars="200" w:firstLine="480"/>
        <w:rPr>
          <w:rFonts w:ascii="Arial" w:eastAsia="Arial" w:hAnsi="Arial" w:cs="Arial" w:hint="eastAsia"/>
        </w:rPr>
      </w:pPr>
      <w:r>
        <w:rPr>
          <w:rFonts w:ascii="Arial" w:eastAsia="Arial" w:hAnsi="Arial" w:cs="Arial" w:hint="eastAsia"/>
        </w:rPr>
        <w:t>1、网络上频传的普通人的觉醒，和你说的“秩序者自我觉醒”是一个概念吗?究竟，他觉醒的方式是什么？觉醒之后，能悟到什么?觉醒之后，怎样恢复他的“神力”？</w:t>
      </w:r>
    </w:p>
    <w:p w:rsidR="005D7A5B" w:rsidRDefault="005D7A5B" w:rsidP="00692BCF">
      <w:pPr>
        <w:ind w:firstLineChars="200" w:firstLine="480"/>
        <w:rPr>
          <w:rFonts w:ascii="Arial" w:eastAsia="Arial" w:hAnsi="Arial" w:cs="Arial" w:hint="eastAsia"/>
        </w:rPr>
      </w:pPr>
      <w:r>
        <w:rPr>
          <w:rFonts w:ascii="Arial" w:eastAsia="Arial" w:hAnsi="Arial" w:cs="Arial" w:hint="eastAsia"/>
        </w:rPr>
        <w:t>2、既然你在网络上已经发布了他的消息，月球种族还会不知道吗？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3、秩序者，他在哪个国家呢？现在年龄多大了呢?他觉醒之后，就是要拯救人类吗？之后呢？他要去哪里？</w:t>
      </w:r>
    </w:p>
    <w:p w:rsidR="005D7A5B" w:rsidRDefault="005D7A5B" w:rsidP="00692BCF">
      <w:pPr>
        <w:ind w:firstLineChars="200" w:firstLine="480"/>
        <w:rPr>
          <w:rFonts w:ascii="Arial" w:eastAsia="Arial" w:hAnsi="Arial" w:cs="Arial" w:hint="eastAsia"/>
        </w:rPr>
      </w:pPr>
      <w:r>
        <w:rPr>
          <w:rFonts w:ascii="Arial" w:eastAsia="Arial" w:hAnsi="Arial" w:cs="Arial" w:hint="eastAsia"/>
        </w:rPr>
        <w:t>4、你要在这里逗留多长时间？你的任务又是什么？</w:t>
      </w:r>
    </w:p>
    <w:p w:rsidR="005D7A5B" w:rsidRDefault="005D7A5B" w:rsidP="00692BCF">
      <w:pPr>
        <w:ind w:firstLineChars="200" w:firstLine="480"/>
        <w:rPr>
          <w:rFonts w:ascii="Arial" w:eastAsia="Arial" w:hAnsi="Arial" w:cs="Arial" w:hint="eastAsia"/>
        </w:rPr>
      </w:pPr>
      <w:r>
        <w:rPr>
          <w:rFonts w:ascii="Arial" w:eastAsia="Arial" w:hAnsi="Arial" w:cs="Arial" w:hint="eastAsia"/>
        </w:rPr>
        <w:t>5、按你的说法，总玄宇宙的两个终极力量，是什么？总玄宇宙，已经消失了?你是从消失的未来来到这里，改变现在，以影响未来吗？可地球人类，那么渺小，对于改变总玄宇宙，有多大帮助呢？又或者，你的目的，是那个秩序者？</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６、人生的意义又是什么？</w:t>
      </w:r>
    </w:p>
    <w:p w:rsidR="005D7A5B" w:rsidRDefault="005D7A5B" w:rsidP="00692BCF">
      <w:pPr>
        <w:ind w:firstLineChars="200" w:firstLine="480"/>
        <w:rPr>
          <w:rFonts w:ascii="Arial" w:eastAsia="Arial" w:hAnsi="Arial" w:cs="Arial" w:hint="eastAsia"/>
        </w:rPr>
      </w:pPr>
      <w:r>
        <w:rPr>
          <w:rFonts w:ascii="Arial" w:eastAsia="Arial" w:hAnsi="Arial" w:cs="Arial" w:hint="eastAsia"/>
        </w:rPr>
        <w:t>７、罗布泊的双鱼玉配，你怎么看？据传毛主席看到之后，取消了计划生育的政策，难道预示着中国会出现人口大灭绝？</w:t>
      </w:r>
    </w:p>
    <w:p w:rsidR="005D7A5B" w:rsidRDefault="005D7A5B" w:rsidP="00692BCF">
      <w:pPr>
        <w:ind w:firstLineChars="200" w:firstLine="480"/>
        <w:rPr>
          <w:rFonts w:ascii="Arial" w:eastAsia="Arial" w:hAnsi="Arial" w:cs="Arial" w:hint="eastAsia"/>
        </w:rPr>
      </w:pPr>
      <w:r>
        <w:rPr>
          <w:rFonts w:ascii="Arial" w:eastAsia="Arial" w:hAnsi="Arial" w:cs="Arial" w:hint="eastAsia"/>
        </w:rPr>
        <w:t>８、08年就觉得中国10年之内动乱，你怎么看？</w:t>
      </w:r>
    </w:p>
    <w:p w:rsidR="005D7A5B" w:rsidRDefault="005D7A5B" w:rsidP="00692BCF">
      <w:pPr>
        <w:ind w:firstLineChars="200" w:firstLine="480"/>
        <w:rPr>
          <w:rFonts w:ascii="Arial" w:eastAsia="Arial" w:hAnsi="Arial" w:cs="Arial" w:hint="eastAsia"/>
        </w:rPr>
      </w:pPr>
      <w:r>
        <w:rPr>
          <w:rFonts w:ascii="Arial" w:eastAsia="Arial" w:hAnsi="Arial" w:cs="Arial" w:hint="eastAsia"/>
        </w:rPr>
        <w:t>９、你的帖子存在的时间挺长了，百度没有删帖，你怎么看？</w:t>
      </w:r>
    </w:p>
    <w:p w:rsidR="005D7A5B" w:rsidRDefault="005D7A5B" w:rsidP="00692BCF">
      <w:pPr>
        <w:ind w:firstLineChars="200" w:firstLine="480"/>
        <w:rPr>
          <w:rFonts w:ascii="Arial" w:eastAsia="Arial" w:hAnsi="Arial" w:cs="Arial" w:hint="eastAsia"/>
        </w:rPr>
      </w:pPr>
      <w:r>
        <w:rPr>
          <w:rFonts w:ascii="Arial" w:eastAsia="Arial" w:hAnsi="Arial" w:cs="Arial" w:hint="eastAsia"/>
        </w:rPr>
        <w:t>Q: Hello, I have the following questions, I hope you could  help to answer, thank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1,The ordinary people on the awakening of keep pouring in network's , and you said "order-person self awakening" is a same concept? What exactly is his way of awakening?After the awakening, what he will comprehend  how to restore his "extraordinary power "?</w:t>
      </w:r>
    </w:p>
    <w:p w:rsidR="005D7A5B" w:rsidRDefault="005D7A5B" w:rsidP="00692BCF">
      <w:pPr>
        <w:ind w:firstLineChars="200" w:firstLine="480"/>
        <w:rPr>
          <w:rFonts w:ascii="Arial" w:eastAsia="Arial" w:hAnsi="Arial" w:cs="Arial" w:hint="eastAsia"/>
        </w:rPr>
      </w:pPr>
      <w:r>
        <w:rPr>
          <w:rFonts w:ascii="Arial" w:eastAsia="Arial" w:hAnsi="Arial" w:cs="Arial" w:hint="eastAsia"/>
        </w:rPr>
        <w:t>2, since you had published his news on the Internet, did the moon’s race still don’t know?</w:t>
      </w:r>
    </w:p>
    <w:p w:rsidR="005D7A5B" w:rsidRDefault="005D7A5B" w:rsidP="00692BCF">
      <w:pPr>
        <w:ind w:firstLineChars="200" w:firstLine="480"/>
        <w:rPr>
          <w:rFonts w:ascii="Arial" w:eastAsia="Arial" w:hAnsi="Arial" w:cs="Arial" w:hint="eastAsia"/>
        </w:rPr>
      </w:pPr>
      <w:r>
        <w:rPr>
          <w:rFonts w:ascii="Arial" w:eastAsia="Arial" w:hAnsi="Arial" w:cs="Arial" w:hint="eastAsia"/>
        </w:rPr>
        <w:t>3, the order-person , which country is he in? How old is it now? After his awakening, will to save human beings? And then what? Where is he going to go?</w:t>
      </w:r>
    </w:p>
    <w:p w:rsidR="005D7A5B" w:rsidRDefault="005D7A5B" w:rsidP="00692BCF">
      <w:pPr>
        <w:numPr>
          <w:ilvl w:val="0"/>
          <w:numId w:val="3"/>
        </w:numPr>
        <w:tabs>
          <w:tab w:val="left" w:pos="707"/>
        </w:tabs>
        <w:ind w:firstLineChars="200" w:firstLine="480"/>
        <w:rPr>
          <w:rFonts w:ascii="Arial" w:eastAsia="Arial" w:hAnsi="Arial" w:cs="Arial" w:hint="eastAsia"/>
        </w:rPr>
      </w:pPr>
      <w:r>
        <w:rPr>
          <w:rFonts w:ascii="Arial" w:eastAsia="Arial" w:hAnsi="Arial" w:cs="Arial" w:hint="eastAsia"/>
        </w:rPr>
        <w:t>How long are you going to stay here? What's your task again?</w:t>
      </w:r>
    </w:p>
    <w:p w:rsidR="005D7A5B" w:rsidRDefault="005D7A5B" w:rsidP="00692BCF">
      <w:pPr>
        <w:numPr>
          <w:ilvl w:val="0"/>
          <w:numId w:val="3"/>
        </w:numPr>
        <w:tabs>
          <w:tab w:val="left" w:pos="707"/>
        </w:tabs>
        <w:ind w:firstLineChars="200" w:firstLine="480"/>
        <w:rPr>
          <w:rFonts w:ascii="Arial" w:eastAsia="Arial" w:hAnsi="Arial" w:cs="Arial" w:hint="eastAsia"/>
        </w:rPr>
      </w:pPr>
      <w:r>
        <w:rPr>
          <w:rFonts w:ascii="Arial" w:eastAsia="Arial" w:hAnsi="Arial" w:cs="Arial" w:hint="eastAsia"/>
        </w:rPr>
        <w:t>According to your opinion, what are the two ultimate forces of the whole-Xuan universe? The whole-Xuan universe has disappeared? Are you coming here from the disappearing future, changing the present to influence the future? But the earth human, so tiny, How does it help to change the whole-Xuan universe Or, your purpose, is that order-person?</w:t>
      </w:r>
    </w:p>
    <w:p w:rsidR="005D7A5B" w:rsidRDefault="005D7A5B" w:rsidP="00692BCF">
      <w:pPr>
        <w:ind w:firstLineChars="200" w:firstLine="480"/>
        <w:rPr>
          <w:rFonts w:ascii="Arial" w:eastAsia="Arial" w:hAnsi="Arial" w:cs="Arial" w:hint="eastAsia"/>
        </w:rPr>
      </w:pPr>
      <w:r>
        <w:rPr>
          <w:rFonts w:ascii="Arial" w:eastAsia="Arial" w:hAnsi="Arial" w:cs="Arial" w:hint="eastAsia"/>
        </w:rPr>
        <w:t>6, what is the significance of life?</w:t>
      </w:r>
    </w:p>
    <w:p w:rsidR="005D7A5B" w:rsidRDefault="005D7A5B" w:rsidP="00692BCF">
      <w:pPr>
        <w:ind w:firstLineChars="200" w:firstLine="480"/>
        <w:rPr>
          <w:rFonts w:ascii="Arial" w:eastAsia="Arial" w:hAnsi="Arial" w:cs="Arial" w:hint="eastAsia"/>
        </w:rPr>
      </w:pPr>
      <w:r>
        <w:rPr>
          <w:rFonts w:ascii="Arial" w:eastAsia="Arial" w:hAnsi="Arial" w:cs="Arial" w:hint="eastAsia"/>
        </w:rPr>
        <w:t>7, About the twin-fish jade plate of the Lop Nor  How do you think? Rumour has it that Chairman Mao was cancelled policy of family planning after  saw that , Is it an indication of the emergence of a population extinction in China?</w:t>
      </w:r>
    </w:p>
    <w:p w:rsidR="005D7A5B" w:rsidRDefault="005D7A5B" w:rsidP="00692BCF">
      <w:pPr>
        <w:ind w:firstLineChars="200" w:firstLine="480"/>
        <w:rPr>
          <w:rFonts w:ascii="Arial" w:eastAsia="Arial" w:hAnsi="Arial" w:cs="Arial" w:hint="eastAsia"/>
        </w:rPr>
      </w:pPr>
      <w:r>
        <w:rPr>
          <w:rFonts w:ascii="Arial" w:eastAsia="Arial" w:hAnsi="Arial" w:cs="Arial" w:hint="eastAsia"/>
        </w:rPr>
        <w:t>8, In 08 years, I felt that China was in turmoil within 10 years, How do you think?</w:t>
      </w:r>
    </w:p>
    <w:p w:rsidR="005D7A5B" w:rsidRDefault="005D7A5B" w:rsidP="00692BCF">
      <w:pPr>
        <w:ind w:firstLineChars="200" w:firstLine="480"/>
        <w:rPr>
          <w:rFonts w:ascii="Arial" w:eastAsia="Arial" w:hAnsi="Arial" w:cs="Arial" w:hint="eastAsia"/>
        </w:rPr>
      </w:pPr>
      <w:r>
        <w:rPr>
          <w:rFonts w:ascii="Arial" w:eastAsia="Arial" w:hAnsi="Arial" w:cs="Arial" w:hint="eastAsia"/>
        </w:rPr>
        <w:t>9, Your post has exsit  a long time, Baidu has not deleted the post, how do you think it?</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答：1 不是一个概念 我只是使用了觉醒这个词表示对自己的认知进步至于秩序者如何觉醒要看TA自己</w:t>
      </w:r>
    </w:p>
    <w:p w:rsidR="005D7A5B" w:rsidRDefault="005D7A5B" w:rsidP="00692BCF">
      <w:pPr>
        <w:ind w:firstLineChars="200" w:firstLine="480"/>
        <w:rPr>
          <w:rFonts w:ascii="Arial" w:eastAsia="Arial" w:hAnsi="Arial" w:cs="Arial" w:hint="eastAsia"/>
        </w:rPr>
      </w:pPr>
      <w:r>
        <w:rPr>
          <w:rFonts w:ascii="Arial" w:eastAsia="Arial" w:hAnsi="Arial" w:cs="Arial" w:hint="eastAsia"/>
        </w:rPr>
        <w:t>2 不用担心 我们自有计划 一切都是计划 这句话也是 一坏套一环</w:t>
      </w:r>
    </w:p>
    <w:p w:rsidR="005D7A5B" w:rsidRDefault="005D7A5B" w:rsidP="00692BCF">
      <w:pPr>
        <w:ind w:firstLineChars="200" w:firstLine="480"/>
        <w:rPr>
          <w:rFonts w:ascii="Arial" w:eastAsia="Arial" w:hAnsi="Arial" w:cs="Arial" w:hint="eastAsia"/>
        </w:rPr>
      </w:pPr>
      <w:r>
        <w:rPr>
          <w:rFonts w:ascii="Arial" w:eastAsia="Arial" w:hAnsi="Arial" w:cs="Arial" w:hint="eastAsia"/>
        </w:rPr>
        <w:t>3</w:t>
      </w:r>
    </w:p>
    <w:p w:rsidR="005D7A5B" w:rsidRDefault="005D7A5B" w:rsidP="00692BCF">
      <w:pPr>
        <w:ind w:firstLineChars="200" w:firstLine="480"/>
        <w:rPr>
          <w:rFonts w:ascii="Arial" w:eastAsia="Arial" w:hAnsi="Arial" w:cs="Arial" w:hint="eastAsia"/>
        </w:rPr>
      </w:pPr>
      <w:r>
        <w:rPr>
          <w:rFonts w:ascii="Arial" w:eastAsia="Arial" w:hAnsi="Arial" w:cs="Arial" w:hint="eastAsia"/>
        </w:rPr>
        <w:t>4 不到一个月就会离开 能量恢复超出预料 我的任务是修改历史片段任务代号21</w:t>
      </w:r>
    </w:p>
    <w:p w:rsidR="005D7A5B" w:rsidRDefault="005D7A5B" w:rsidP="00692BCF">
      <w:pPr>
        <w:ind w:firstLineChars="200" w:firstLine="480"/>
        <w:rPr>
          <w:rFonts w:ascii="Arial" w:eastAsia="Arial" w:hAnsi="Arial" w:cs="Arial" w:hint="eastAsia"/>
        </w:rPr>
      </w:pPr>
      <w:r>
        <w:rPr>
          <w:rFonts w:ascii="Arial" w:eastAsia="Arial" w:hAnsi="Arial" w:cs="Arial" w:hint="eastAsia"/>
        </w:rPr>
        <w:t>5 总玄宇宙没有消失 只是暂时冻结在时间中 人类并不渺小 一粒沙子也不渺小 蝴蝶效应</w:t>
      </w:r>
    </w:p>
    <w:p w:rsidR="005D7A5B" w:rsidRDefault="005D7A5B" w:rsidP="00692BCF">
      <w:pPr>
        <w:ind w:firstLineChars="200" w:firstLine="480"/>
        <w:rPr>
          <w:rFonts w:ascii="Arial" w:eastAsia="Arial" w:hAnsi="Arial" w:cs="Arial" w:hint="eastAsia"/>
        </w:rPr>
      </w:pPr>
      <w:r>
        <w:rPr>
          <w:rFonts w:ascii="Arial" w:eastAsia="Arial" w:hAnsi="Arial" w:cs="Arial" w:hint="eastAsia"/>
        </w:rPr>
        <w:t>6 你活着就已经在意义之中了 意义只对让生命产生的力量来说才有意义 意义对生命本身来说是没有意义</w:t>
      </w:r>
    </w:p>
    <w:p w:rsidR="005D7A5B" w:rsidRDefault="005D7A5B" w:rsidP="00692BCF">
      <w:pPr>
        <w:ind w:firstLineChars="200" w:firstLine="480"/>
        <w:rPr>
          <w:rFonts w:ascii="Arial" w:eastAsia="Arial" w:hAnsi="Arial" w:cs="Arial" w:hint="eastAsia"/>
        </w:rPr>
      </w:pPr>
      <w:r>
        <w:rPr>
          <w:rFonts w:ascii="Arial" w:eastAsia="Arial" w:hAnsi="Arial" w:cs="Arial" w:hint="eastAsia"/>
        </w:rPr>
        <w:t>7 一成不变世界的人们需要各种神奇的东西来刺激神经 于是传说神话诞生了 往往没有真实依托</w:t>
      </w:r>
    </w:p>
    <w:p w:rsidR="005D7A5B" w:rsidRDefault="005D7A5B" w:rsidP="00692BCF">
      <w:pPr>
        <w:ind w:firstLineChars="200" w:firstLine="480"/>
        <w:rPr>
          <w:rFonts w:ascii="Arial" w:eastAsia="Arial" w:hAnsi="Arial" w:cs="Arial" w:hint="eastAsia"/>
        </w:rPr>
      </w:pPr>
      <w:r>
        <w:rPr>
          <w:rFonts w:ascii="Arial" w:eastAsia="Arial" w:hAnsi="Arial" w:cs="Arial" w:hint="eastAsia"/>
        </w:rPr>
        <w:t>8 不会 月球文明入侵会将一切平息</w:t>
      </w:r>
    </w:p>
    <w:p w:rsidR="005D7A5B" w:rsidRDefault="005D7A5B" w:rsidP="00692BCF">
      <w:pPr>
        <w:ind w:firstLineChars="200" w:firstLine="480"/>
        <w:rPr>
          <w:rFonts w:ascii="Arial" w:eastAsia="Arial" w:hAnsi="Arial" w:cs="Arial" w:hint="eastAsia"/>
        </w:rPr>
      </w:pPr>
      <w:r>
        <w:rPr>
          <w:rFonts w:ascii="Arial" w:eastAsia="Arial" w:hAnsi="Arial" w:cs="Arial" w:hint="eastAsia"/>
        </w:rPr>
        <w:t>9 删除与否不重要 信息已经被阅读者上传到人类集体潜意识中了 只是你们没有意识到</w:t>
      </w:r>
    </w:p>
    <w:p w:rsidR="005D7A5B" w:rsidRDefault="005D7A5B" w:rsidP="00692BCF">
      <w:pPr>
        <w:ind w:firstLineChars="200" w:firstLine="480"/>
        <w:rPr>
          <w:rFonts w:ascii="Arial" w:eastAsia="Arial" w:hAnsi="Arial" w:cs="Arial" w:hint="eastAsia"/>
        </w:rPr>
      </w:pPr>
      <w:r>
        <w:rPr>
          <w:rFonts w:ascii="Arial" w:eastAsia="Arial" w:hAnsi="Arial" w:cs="Arial" w:hint="eastAsia"/>
        </w:rPr>
        <w:t>A:1 Is not same concept I just use  awakening this words to express cognitive progress to myself  As for how does order-person awakens depend on He/She self</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2 don’t worry   We have a plan   Everything all is plan Even this sentence too One ring linked with another</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3</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4 Less than a month will leave The energy is unexpectedly recovered  My task is to modify the historical fragment The task code 21</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5 whole-Xuan universe  has not disappeared but temporarily frozen in time The human being is not tiny a grain of sand also not tiny The butterfly effect</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6 You are alive is already in the significance The significance is only meaningful to the force that make life generated  The significance is meaningless to life itself</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7 The people of changeless world need all sorts of magical things to stimulate the nerve,  So the legend mythology was born There is often no real basis</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8 Won’t The invasion of the moon civilization will subside everything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9 Delete or not is unimportant The  information has been uploaded into the human collective subconscious by the reader But you are not aware of it</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问：还有，你怎么看尼古拉.特斯拉？他的真正身份是什么？他的意识体现在在哪里？</w:t>
      </w:r>
    </w:p>
    <w:p w:rsidR="005D7A5B" w:rsidRDefault="005D7A5B" w:rsidP="00692BCF">
      <w:pPr>
        <w:ind w:firstLineChars="200" w:firstLine="480"/>
        <w:rPr>
          <w:rFonts w:ascii="Arial" w:eastAsia="Arial" w:hAnsi="Arial" w:cs="Arial" w:hint="eastAsia"/>
        </w:rPr>
      </w:pPr>
      <w:r>
        <w:rPr>
          <w:rFonts w:ascii="Arial" w:eastAsia="Arial" w:hAnsi="Arial" w:cs="Arial" w:hint="eastAsia"/>
        </w:rPr>
        <w:t>Q:And what do you think of Nicola Tesla? What is his real identity? Where is his consciousness?</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答：尼古拉 特斯拉一手缔造了你们现代文明时机成熟入侵者需要一个管道来引导人类世界</w:t>
      </w:r>
      <w:r>
        <w:rPr>
          <w:rFonts w:ascii="Arial" w:eastAsia="Arial" w:hAnsi="Arial" w:cs="Arial" w:hint="eastAsia"/>
        </w:rPr>
        <w:br/>
        <w:t>身体死后 没有足够的纯无凝聚 意识消散 归于死之序列 你们睡觉的无梦睡眠中 你在哪里？</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Nicola Tesla created your modern civilization when the time matured invaders needed a pipe to guide the human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After the death of the body there is not enough pure-nothing agglomerate The consciousness to disappear into the death sequence Where are you when your dreamless sleep</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问：楼主能不能把你所说的《圣典》或者有关玄武和纯无的有关书籍翻译成中文（如不方便几页（带有启发性地）也可以）发到我邮箱里oliuojiano@163.com 谢谢</w:t>
      </w:r>
    </w:p>
    <w:p w:rsidR="005D7A5B" w:rsidRDefault="005D7A5B" w:rsidP="00692BCF">
      <w:pPr>
        <w:ind w:firstLineChars="200" w:firstLine="480"/>
        <w:rPr>
          <w:rFonts w:ascii="Arial" w:eastAsia="Arial" w:hAnsi="Arial" w:cs="Arial" w:hint="eastAsia"/>
        </w:rPr>
      </w:pPr>
      <w:r>
        <w:rPr>
          <w:rFonts w:ascii="Arial" w:eastAsia="Arial" w:hAnsi="Arial" w:cs="Arial" w:hint="eastAsia"/>
        </w:rPr>
        <w:t>Q:</w:t>
      </w:r>
      <w:r w:rsidR="00252B77">
        <w:rPr>
          <w:rFonts w:ascii="Arial" w:eastAsia="Arial" w:hAnsi="Arial" w:cs="Arial" w:hint="eastAsia"/>
        </w:rPr>
        <w:t>YOU</w:t>
      </w:r>
      <w:r>
        <w:rPr>
          <w:rFonts w:ascii="Arial" w:eastAsia="Arial" w:hAnsi="Arial" w:cs="Arial" w:hint="eastAsia"/>
        </w:rPr>
        <w:t xml:space="preserve"> can you translate what you said "scripture" or books relate to Xuan-void and pure-nothing into Chinese (if inconvenient just a few pages (had heuristically) can also)  sent to my mailbox oliuojiano@163.com  thank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答：《圣典》不是文字记录 而是感觉无数中感觉每个感觉都代表一个思考展现的结果 将感觉翻译成文字已经扭曲了很多</w:t>
      </w:r>
      <w:r>
        <w:rPr>
          <w:rFonts w:ascii="Arial" w:eastAsia="Arial" w:hAnsi="Arial" w:cs="Arial" w:hint="eastAsia"/>
        </w:rPr>
        <w:br/>
        <w:t>比如说圣典中有一种感觉叫做万物展现分解宇宙将这个感觉放入意识中你会感觉到宇宙世界所有一切的秘密都已经被看清你掌握了宇宙的奥秘但这只是感觉造成的拿走这种感觉宇宙依然披着他神秘的面纱</w:t>
      </w:r>
      <w:r>
        <w:rPr>
          <w:rFonts w:ascii="Arial" w:eastAsia="Arial" w:hAnsi="Arial" w:cs="Arial" w:hint="eastAsia"/>
        </w:rPr>
        <w:br/>
        <w:t>或者一种感觉叫做 你们佛教称之为悟道觉悟后的状态将这个感觉放入意识体中你会感觉到一种对自我对生命的体认原来是这样安住当下无明被去掉了一切已经明了了 很好的感觉但将这个感觉拿走意识体依然会恢复到所谓无明的状态</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Answer:The &lt;&lt;scripture&gt;&gt; is not words recorded But feeling Countless kinds of feeling Each feeling is a result of a  thinking represents Translating feelings into words has been distorted a lot</w:t>
      </w:r>
    </w:p>
    <w:p w:rsidR="005D7A5B" w:rsidRDefault="005D7A5B" w:rsidP="00692BCF">
      <w:pPr>
        <w:ind w:firstLineChars="200" w:firstLine="480"/>
        <w:rPr>
          <w:rFonts w:ascii="Arial" w:eastAsia="Arial" w:hAnsi="Arial" w:cs="Arial" w:hint="eastAsia"/>
        </w:rPr>
      </w:pPr>
      <w:r>
        <w:rPr>
          <w:rFonts w:ascii="Arial" w:eastAsia="Arial" w:hAnsi="Arial" w:cs="Arial" w:hint="eastAsia"/>
        </w:rPr>
        <w:t>For example in the scripture there is a feeling called  All things-display-decomposition-universe</w:t>
      </w:r>
    </w:p>
    <w:p w:rsidR="005D7A5B" w:rsidRDefault="005D7A5B" w:rsidP="00692BCF">
      <w:pPr>
        <w:ind w:firstLineChars="200" w:firstLine="480"/>
        <w:rPr>
          <w:rFonts w:ascii="Arial" w:eastAsia="Arial" w:hAnsi="Arial" w:cs="Arial" w:hint="eastAsia"/>
        </w:rPr>
      </w:pPr>
      <w:r>
        <w:rPr>
          <w:rFonts w:ascii="Arial" w:eastAsia="Arial" w:hAnsi="Arial" w:cs="Arial" w:hint="eastAsia"/>
        </w:rPr>
        <w:t>Put this feeling into consciousness you will feel all the secrets of the universe/World have been see by you You have mastered the mysteries of the universe But it's only caused by this feeling Take this feeling away The universe still take the mysterious veil</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Or a feeling called that Your buddhism called  the state of after satori Put this feeling into consciousness You will feel a kind of realization to self and life  It explains the matter  live in the present The ignorance was been removed Everything is clear  Great </w:t>
      </w:r>
      <w:r>
        <w:rPr>
          <w:rFonts w:ascii="Arial" w:eastAsia="Arial" w:hAnsi="Arial" w:cs="Arial" w:hint="eastAsia"/>
        </w:rPr>
        <w:lastRenderedPageBreak/>
        <w:t>feeling But take this feeling away The consciousness still will recovery to the so called state of  ignorance</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问：引用其中的： &lt;玄无的精神&lt;纯无的精神&lt;幕后人请问谁是幕后人？什么来的？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Q: quoted “The  essence of Xuan-void &lt;The  essence of pure-nothing &lt;wirepuller”</w:t>
      </w:r>
    </w:p>
    <w:p w:rsidR="005D7A5B" w:rsidRDefault="005D7A5B" w:rsidP="00692BCF">
      <w:pPr>
        <w:ind w:firstLineChars="200" w:firstLine="480"/>
        <w:rPr>
          <w:rFonts w:ascii="Arial" w:eastAsia="Arial" w:hAnsi="Arial" w:cs="Arial" w:hint="eastAsia"/>
        </w:rPr>
      </w:pPr>
      <w:r>
        <w:rPr>
          <w:rFonts w:ascii="Arial" w:eastAsia="Arial" w:hAnsi="Arial" w:cs="Arial" w:hint="eastAsia"/>
        </w:rPr>
        <w:t>Excuse me What’s the wirepuller? How does it come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答：我们也只是一瞥</w:t>
      </w:r>
      <w:r>
        <w:rPr>
          <w:rFonts w:ascii="Arial" w:eastAsia="Arial" w:hAnsi="Arial" w:cs="Arial" w:hint="eastAsia"/>
        </w:rPr>
        <w:br/>
        <w:t>超越认知的东西 需要 超越认知的东西 去认知</w:t>
      </w:r>
    </w:p>
    <w:p w:rsidR="005D7A5B" w:rsidRDefault="005D7A5B" w:rsidP="00692BCF">
      <w:pPr>
        <w:ind w:firstLineChars="200" w:firstLine="480"/>
        <w:rPr>
          <w:rFonts w:ascii="Arial" w:eastAsia="Arial" w:hAnsi="Arial" w:cs="Arial" w:hint="eastAsia"/>
        </w:rPr>
      </w:pPr>
      <w:r>
        <w:rPr>
          <w:rFonts w:ascii="Arial" w:eastAsia="Arial" w:hAnsi="Arial" w:cs="Arial" w:hint="eastAsia"/>
        </w:rPr>
        <w:t>A:We're also just a glimpse</w:t>
      </w:r>
    </w:p>
    <w:p w:rsidR="005D7A5B" w:rsidRDefault="005D7A5B" w:rsidP="00692BCF">
      <w:pPr>
        <w:ind w:firstLineChars="200" w:firstLine="480"/>
        <w:rPr>
          <w:rFonts w:ascii="Arial" w:eastAsia="Arial" w:hAnsi="Arial" w:cs="Arial" w:hint="eastAsia"/>
        </w:rPr>
      </w:pPr>
      <w:r>
        <w:rPr>
          <w:rFonts w:ascii="Arial" w:eastAsia="Arial" w:hAnsi="Arial" w:cs="Arial" w:hint="eastAsia"/>
        </w:rPr>
        <w:t>Something beyond cognition Needs Something beyond cognition To cognition it</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问：克里希那穆提在哪里了？</w:t>
      </w:r>
    </w:p>
    <w:p w:rsidR="005D7A5B" w:rsidRDefault="005D7A5B" w:rsidP="00692BCF">
      <w:pPr>
        <w:ind w:firstLineChars="200" w:firstLine="480"/>
        <w:rPr>
          <w:rFonts w:ascii="Arial" w:eastAsia="Arial" w:hAnsi="Arial" w:cs="Arial" w:hint="eastAsia"/>
        </w:rPr>
      </w:pPr>
      <w:r>
        <w:rPr>
          <w:rFonts w:ascii="Arial" w:eastAsia="Arial" w:hAnsi="Arial" w:cs="Arial" w:hint="eastAsia"/>
        </w:rPr>
        <w:t>Q:  where is Krishnamurti</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答：金星 也就是你们所说的高灵界不是金星的物质频段而是金星的灵场中用你们的话来说 金星的灵界</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The Venus spirit This is  your called  high spirit field  Not the matter frequency range of Venus But the spirit field of Venus In your words The realm of departed spirits of Venus</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问：不是意识消散 归于死之序列了吗？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Q:Is not the consciousness dissipated into the death sequence?</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答：难道不是 尼古拉 特斯拉</w:t>
      </w:r>
      <w:r>
        <w:rPr>
          <w:rFonts w:ascii="Arial" w:eastAsia="Arial" w:hAnsi="Arial" w:cs="Arial" w:hint="eastAsia"/>
        </w:rPr>
        <w:br/>
        <w:t>克里希那穆提 灵场结构可以继续维持意识 为什么要归于死序 金星是灵场生命的乐园</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isn't it Nicola Tesla</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Krishnamurti  spirit field structure able continue to maintain the consciousness  Why will return into the death sequence?Venus is the paradise of the life of the spirit field</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问：金星的灵场生命和你有什么不同？难道不都是觉知生命吗？为什么他们喜欢经常提到爱？</w:t>
      </w:r>
    </w:p>
    <w:p w:rsidR="005D7A5B" w:rsidRDefault="005D7A5B" w:rsidP="00692BCF">
      <w:pPr>
        <w:ind w:firstLineChars="200" w:firstLine="480"/>
        <w:rPr>
          <w:rFonts w:ascii="Arial" w:eastAsia="Arial" w:hAnsi="Arial" w:cs="Arial" w:hint="eastAsia"/>
        </w:rPr>
      </w:pPr>
      <w:r>
        <w:rPr>
          <w:rFonts w:ascii="Arial" w:eastAsia="Arial" w:hAnsi="Arial" w:cs="Arial" w:hint="eastAsia"/>
        </w:rPr>
        <w:t>Q: what is the difference between the life of the spirit field of Venus and you? Don't all be aware life?  Why do they like to mention love often?</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答:爱是高频 高频世界的意思</w:t>
      </w:r>
    </w:p>
    <w:p w:rsidR="005D7A5B" w:rsidRDefault="005D7A5B" w:rsidP="00692BCF">
      <w:pPr>
        <w:ind w:firstLineChars="200" w:firstLine="480"/>
        <w:rPr>
          <w:rFonts w:ascii="Arial" w:eastAsia="Arial" w:hAnsi="Arial" w:cs="Arial" w:hint="eastAsia"/>
        </w:rPr>
      </w:pPr>
      <w:r>
        <w:rPr>
          <w:rFonts w:ascii="Arial" w:eastAsia="Arial" w:hAnsi="Arial" w:cs="Arial" w:hint="eastAsia"/>
        </w:rPr>
        <w:t>金星最早很多亿年前是太阳系中的一个成员星上面发展出了物质文明最后星球毁灭剩下了一个内核就是如今的金星物质文明也进化到了灵态生存</w:t>
      </w:r>
      <w:r>
        <w:rPr>
          <w:rFonts w:ascii="Arial" w:eastAsia="Arial" w:hAnsi="Arial" w:cs="Arial" w:hint="eastAsia"/>
        </w:rPr>
        <w:br/>
        <w:t>他们是觉知生命他们还给予你们了他们的哲学通过你们称之为通灵的形式他们将他们的哲学给予你们很多种哲学因为他们不同的灵团对世界的理解也是不同的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他们和我们不同 虽然高于你们 却远远低于我们的进化程度</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love is high frequency The meaning of high frequency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Venus was the first member start of the solar system many hundred million years ago There was a material civilization In  final planet destroyed and a core remained This is today's Venus The material civilization has also evolved into a spiritual existence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They are life of aware  and they have given you their philosophy</w:t>
      </w:r>
    </w:p>
    <w:p w:rsidR="005D7A5B" w:rsidRDefault="005D7A5B" w:rsidP="00692BCF">
      <w:pPr>
        <w:ind w:firstLineChars="200" w:firstLine="480"/>
        <w:rPr>
          <w:rFonts w:ascii="Arial" w:eastAsia="Arial" w:hAnsi="Arial" w:cs="Arial" w:hint="eastAsia"/>
        </w:rPr>
      </w:pPr>
      <w:r>
        <w:rPr>
          <w:rFonts w:ascii="Arial" w:eastAsia="Arial" w:hAnsi="Arial" w:cs="Arial" w:hint="eastAsia"/>
        </w:rPr>
        <w:t>Through what you call the form of psychic they have given you their philosophy Many  kinds of philosophies  Because their different regiments of spirit have different understanding of the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They are different from us Although Above you  But   far below our level of evolution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问：那金星生命所说的爱是不是和我们人类理解的不同？</w:t>
      </w:r>
    </w:p>
    <w:p w:rsidR="005D7A5B" w:rsidRDefault="005D7A5B" w:rsidP="00692BCF">
      <w:pPr>
        <w:ind w:firstLineChars="200" w:firstLine="480"/>
        <w:rPr>
          <w:rFonts w:ascii="Arial" w:eastAsia="Arial" w:hAnsi="Arial" w:cs="Arial" w:hint="eastAsia"/>
        </w:rPr>
      </w:pPr>
      <w:r>
        <w:rPr>
          <w:rFonts w:ascii="Arial" w:eastAsia="Arial" w:hAnsi="Arial" w:cs="Arial" w:hint="eastAsia"/>
        </w:rPr>
        <w:t>Q: is the love that Venus life says is different from our human understanding?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答：是的</w:t>
      </w:r>
      <w:r>
        <w:rPr>
          <w:rFonts w:ascii="Arial" w:eastAsia="Arial" w:hAnsi="Arial" w:cs="Arial" w:hint="eastAsia"/>
        </w:rPr>
        <w:br/>
        <w:t>人类的大多数所谓爱的东西 是大脑神经元的化学反应</w:t>
      </w:r>
      <w:r>
        <w:rPr>
          <w:rFonts w:ascii="Arial" w:eastAsia="Arial" w:hAnsi="Arial" w:cs="Arial" w:hint="eastAsia"/>
        </w:rPr>
        <w:br/>
      </w:r>
      <w:r>
        <w:rPr>
          <w:rFonts w:ascii="Arial" w:eastAsia="Arial" w:hAnsi="Arial" w:cs="Arial" w:hint="eastAsia"/>
        </w:rPr>
        <w:lastRenderedPageBreak/>
        <w:t>他们提到的爱是灵场高频振动</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Yes</w:t>
      </w:r>
    </w:p>
    <w:p w:rsidR="005D7A5B" w:rsidRDefault="005D7A5B" w:rsidP="00692BCF">
      <w:pPr>
        <w:ind w:firstLineChars="200" w:firstLine="480"/>
        <w:rPr>
          <w:rFonts w:ascii="Arial" w:eastAsia="Arial" w:hAnsi="Arial" w:cs="Arial" w:hint="eastAsia"/>
        </w:rPr>
      </w:pPr>
      <w:r>
        <w:rPr>
          <w:rFonts w:ascii="Arial" w:eastAsia="Arial" w:hAnsi="Arial" w:cs="Arial" w:hint="eastAsia"/>
        </w:rPr>
        <w:t>Most of the human so-called things of love   Is the chemical reaction of neurons in the brain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love they mentioned is the high frequency vibration of the psionic field</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问：那你在进化的过程中是不是也和金星生命一样，也经历过他们提到的所谓爱的灵场振动？为什么他们要提供他们的哲学给我们人类？</w:t>
      </w:r>
    </w:p>
    <w:p w:rsidR="005D7A5B" w:rsidRDefault="005D7A5B" w:rsidP="00692BCF">
      <w:pPr>
        <w:ind w:firstLineChars="200" w:firstLine="480"/>
        <w:rPr>
          <w:rFonts w:ascii="Arial" w:eastAsia="Arial" w:hAnsi="Arial" w:cs="Arial" w:hint="eastAsia"/>
        </w:rPr>
      </w:pPr>
      <w:r>
        <w:rPr>
          <w:rFonts w:ascii="Arial" w:eastAsia="Arial" w:hAnsi="Arial" w:cs="Arial" w:hint="eastAsia"/>
        </w:rPr>
        <w:t>Q: So Are you have the same  process of evolution as Venus ,  have experienced the so-called spiritual vibration of the so-called love that they mentioned? Why do they  provide their philosophy to us?</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答：没有我们从纯物理科学步入量子科学在步入玄无科学最后步入真实和他们进化途径不同</w:t>
      </w:r>
    </w:p>
    <w:p w:rsidR="005D7A5B" w:rsidRDefault="005D7A5B" w:rsidP="00692BCF">
      <w:pPr>
        <w:ind w:firstLineChars="200" w:firstLine="480"/>
        <w:rPr>
          <w:rFonts w:ascii="Arial" w:eastAsia="Arial" w:hAnsi="Arial" w:cs="Arial" w:hint="eastAsia"/>
        </w:rPr>
      </w:pPr>
      <w:r>
        <w:rPr>
          <w:rFonts w:ascii="Arial" w:eastAsia="Arial" w:hAnsi="Arial" w:cs="Arial" w:hint="eastAsia"/>
        </w:rPr>
        <w:t>他们提供哲学给人类 人类根据他们的哲学发展灵性 最终成功的加入他们的灵团 扩展他们的势力和实力</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Not We step into quantum science from pure physical science And step into the Xuan-void science   Final step into the real Different from their evolutionary pathways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They provide philosophy to Human beings develop spirituality according to their philosophy  Final   success to joining their spirit regiment  Expand their power and strength</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 HuanxiangXR_21 用搜狗拼音打出来。。。。欢喜昂新人21。 有什么特别的意思吗？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Q:HuanxiangXR_21 uses Sogou phonetic alphabet to spell out  . Like new people 21. Do you have any special meaning?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答：起名字时还没有完全理解你们的文字幻想被我理解成和希望是同义词</w:t>
      </w:r>
      <w:r>
        <w:rPr>
          <w:rFonts w:ascii="Arial" w:eastAsia="Arial" w:hAnsi="Arial" w:cs="Arial" w:hint="eastAsia"/>
        </w:rPr>
        <w:br/>
        <w:t>其实具体要表达的意思是 带着希望而来的朋友 21是任务代号 前面还有1-20在不同的时间片段作业 21后面的人数不清楚</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when give a name  is not fully understood that your language  Fantasies are synonymous with hope in my understanding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In fact the specific meaning of expression is the friend who comes with hope. 21 is the task code number, and above are 1-20 Work at different time segments The number behind them is not clear</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问：说说你的任务和目的吧，我们都想知道</w:t>
      </w:r>
    </w:p>
    <w:p w:rsidR="005D7A5B" w:rsidRDefault="005D7A5B" w:rsidP="00692BCF">
      <w:pPr>
        <w:ind w:firstLineChars="200" w:firstLine="480"/>
        <w:rPr>
          <w:rFonts w:ascii="Arial" w:eastAsia="Arial" w:hAnsi="Arial" w:cs="Arial" w:hint="eastAsia"/>
        </w:rPr>
      </w:pPr>
      <w:r>
        <w:rPr>
          <w:rFonts w:ascii="Arial" w:eastAsia="Arial" w:hAnsi="Arial" w:cs="Arial" w:hint="eastAsia"/>
        </w:rPr>
        <w:t>Q:talking about your task and purpose, we all want to know</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答：我已经表述了可以公布的关于我们计划和任务的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A: I has expressed what can be announced about our plans and tasks</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问：楼主，黑色头像选的是宇宙的背景色吧？未知与神秘。生命与光同在。。。。楼主能解释下反物质宇宙吗？楼主现在的认知对反物质平行宇宙是什么看法？是否存在？</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 </w:t>
      </w:r>
      <w:r w:rsidR="00252B77">
        <w:rPr>
          <w:rFonts w:ascii="Arial" w:eastAsia="Arial" w:hAnsi="Arial" w:cs="Arial" w:hint="eastAsia"/>
        </w:rPr>
        <w:t>YOU</w:t>
      </w:r>
      <w:r>
        <w:rPr>
          <w:rFonts w:ascii="Arial" w:eastAsia="Arial" w:hAnsi="Arial" w:cs="Arial" w:hint="eastAsia"/>
        </w:rPr>
        <w:t xml:space="preserve"> Is the black head  choosed  the background color of the universe? Unknowns and mysteries. Life will be with Light. Can </w:t>
      </w:r>
      <w:r w:rsidR="00252B77">
        <w:rPr>
          <w:rFonts w:ascii="Arial" w:eastAsia="Arial" w:hAnsi="Arial" w:cs="Arial" w:hint="eastAsia"/>
        </w:rPr>
        <w:t>YOU</w:t>
      </w:r>
      <w:r>
        <w:rPr>
          <w:rFonts w:ascii="Arial" w:eastAsia="Arial" w:hAnsi="Arial" w:cs="Arial" w:hint="eastAsia"/>
        </w:rPr>
        <w:t xml:space="preserve"> explain the antimatter universe? What is the view of the </w:t>
      </w:r>
      <w:r w:rsidR="00252B77">
        <w:rPr>
          <w:rFonts w:ascii="Arial" w:eastAsia="Arial" w:hAnsi="Arial" w:cs="Arial" w:hint="eastAsia"/>
        </w:rPr>
        <w:t>YOU</w:t>
      </w:r>
      <w:r>
        <w:rPr>
          <w:rFonts w:ascii="Arial" w:eastAsia="Arial" w:hAnsi="Arial" w:cs="Arial" w:hint="eastAsia"/>
        </w:rPr>
        <w:t xml:space="preserve"> current cognition  to the parallel universe of antimatter  Does it exist?</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答：背景存在的意义理解会不同 它只是 单纯的存在</w:t>
      </w:r>
    </w:p>
    <w:p w:rsidR="005D7A5B" w:rsidRDefault="005D7A5B" w:rsidP="00692BCF">
      <w:pPr>
        <w:ind w:firstLineChars="200" w:firstLine="480"/>
        <w:rPr>
          <w:rFonts w:ascii="Arial" w:eastAsia="Arial" w:hAnsi="Arial" w:cs="Arial" w:hint="eastAsia"/>
        </w:rPr>
      </w:pPr>
      <w:r>
        <w:rPr>
          <w:rFonts w:ascii="Arial" w:eastAsia="Arial" w:hAnsi="Arial" w:cs="Arial" w:hint="eastAsia"/>
        </w:rPr>
        <w:t>平行宇宙 是你们的猜想</w:t>
      </w:r>
    </w:p>
    <w:p w:rsidR="005D7A5B" w:rsidRDefault="005D7A5B" w:rsidP="00692BCF">
      <w:pPr>
        <w:ind w:firstLineChars="200" w:firstLine="480"/>
        <w:rPr>
          <w:rFonts w:ascii="Arial" w:eastAsia="Arial" w:hAnsi="Arial" w:cs="Arial" w:hint="eastAsia"/>
        </w:rPr>
      </w:pPr>
      <w:r>
        <w:rPr>
          <w:rFonts w:ascii="Arial" w:eastAsia="Arial" w:hAnsi="Arial" w:cs="Arial" w:hint="eastAsia"/>
        </w:rPr>
        <w:t>反物质 只是玄无的自我创新</w:t>
      </w:r>
      <w:r>
        <w:rPr>
          <w:rFonts w:ascii="Arial" w:eastAsia="Arial" w:hAnsi="Arial" w:cs="Arial" w:hint="eastAsia"/>
        </w:rPr>
        <w:br/>
        <w:t>你们现在捕捉的所谓反物质 不过是在加速器高能打靶中获得的一种电子与正常粒子相反告诉运动的粒子 你们将他称为反物质</w:t>
      </w:r>
      <w:r>
        <w:rPr>
          <w:rFonts w:ascii="Arial" w:eastAsia="Arial" w:hAnsi="Arial" w:cs="Arial" w:hint="eastAsia"/>
        </w:rPr>
        <w:br/>
        <w:t>这么说吧 你们可以想象各种粒子存在的可能 然后从原子打靶中吧他们撞出来 观测到 永远没有尽头</w:t>
      </w:r>
      <w:r>
        <w:rPr>
          <w:rFonts w:ascii="Arial" w:eastAsia="Arial" w:hAnsi="Arial" w:cs="Arial" w:hint="eastAsia"/>
        </w:rPr>
        <w:br/>
      </w:r>
      <w:r>
        <w:rPr>
          <w:rFonts w:ascii="Arial" w:eastAsia="Arial" w:hAnsi="Arial" w:cs="Arial" w:hint="eastAsia"/>
        </w:rPr>
        <w:lastRenderedPageBreak/>
        <w:t>原子处在不可测的崩塌状态撞击带来一个观察这个观察是有意图的观察我要通过撞击发现什么什么粒子之后这个观察让标靶原子不可测状态崩塌你就会观测到你想要观测的粒子</w:t>
      </w:r>
      <w:r>
        <w:rPr>
          <w:rFonts w:ascii="Arial" w:eastAsia="Arial" w:hAnsi="Arial" w:cs="Arial" w:hint="eastAsia"/>
        </w:rPr>
        <w:br/>
        <w:t>你们想观测到反物质带着意图的撞击轰击了标靶原子果然你们观测并得到了所谓的反物质电子反向围绕核高速运转然后再产生的一瞬间和正原子接触导致泯灭</w:t>
      </w:r>
      <w:r>
        <w:rPr>
          <w:rFonts w:ascii="Arial" w:eastAsia="Arial" w:hAnsi="Arial" w:cs="Arial" w:hint="eastAsia"/>
        </w:rPr>
        <w:br/>
        <w:t>你们的高能加速器在创造更多新的粒子所有你们想想得到的玄无的自我创新都会随时更新这个撞击试验就好像是我要发现某某某粒子这个粒子它有某某某特性然后撞击标靶原子也就是将意图提交给玄无之后得到玄无创造出的和你们理论一模一样的粒子</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The understanding of the meaning of the background is different  It is just  simply exist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parallel universe is your guess</w:t>
      </w:r>
    </w:p>
    <w:p w:rsidR="005D7A5B" w:rsidRDefault="005D7A5B" w:rsidP="00692BCF">
      <w:pPr>
        <w:ind w:firstLineChars="200" w:firstLine="480"/>
        <w:rPr>
          <w:rFonts w:ascii="Arial" w:eastAsia="Arial" w:hAnsi="Arial" w:cs="Arial" w:hint="eastAsia"/>
        </w:rPr>
      </w:pPr>
      <w:r>
        <w:rPr>
          <w:rFonts w:ascii="Arial" w:eastAsia="Arial" w:hAnsi="Arial" w:cs="Arial" w:hint="eastAsia"/>
        </w:rPr>
        <w:t>Antimatter is just the self innovation of Xuan-void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so-called antimatter you are catching now Just an kind electron obtained in the accelerator high energy fixed-target A particle moving at a high speed contrary to the normal particle You call it antimatter</w:t>
      </w:r>
    </w:p>
    <w:p w:rsidR="005D7A5B" w:rsidRDefault="005D7A5B" w:rsidP="00692BCF">
      <w:pPr>
        <w:ind w:firstLineChars="200" w:firstLine="480"/>
        <w:rPr>
          <w:rFonts w:ascii="Arial" w:eastAsia="Arial" w:hAnsi="Arial" w:cs="Arial" w:hint="eastAsia"/>
        </w:rPr>
      </w:pPr>
      <w:r>
        <w:rPr>
          <w:rFonts w:ascii="Arial" w:eastAsia="Arial" w:hAnsi="Arial" w:cs="Arial" w:hint="eastAsia"/>
        </w:rPr>
        <w:t>Put it this way you can imagine the possibility of the existence of a variety of particles And then hit them out from the atomic fixed-target Observed  Never-ending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atom is in an uncertain state of collapse An impact is brought an observation. This observation is intentional observationAfter  I want to find what particles are through  the impact , Then this observation causes the undetectable state of the target atom to collapse  You will observe the particles you want to observe</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 want to observe the antimatter With  intention impact bombarded the target atom  as expected you have observed and got what you so called Antimatter Electronic reverse around the nucleus at high speed Then at the produced instant contact with a positive atom leads to disappear</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Your high energy accelerator is creating more new particles All you want to get  Self innovation of Xuan-void will be updated at any time  This impact test just like I want to find certain particle                      This particle has certain characteristic And then hit the fixed-target atom  That is to submit the intention to Xuan-void  Then get the created by Xuan-void the identical particles with your theory</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问：顶级机密</w:t>
      </w:r>
      <w:r>
        <w:rPr>
          <w:rFonts w:ascii="Arial" w:eastAsia="Arial" w:hAnsi="Arial" w:cs="Arial" w:hint="eastAsia"/>
        </w:rPr>
        <w:br/>
        <w:t>美国空军官方记录</w:t>
      </w:r>
      <w:r>
        <w:rPr>
          <w:rFonts w:ascii="Arial" w:eastAsia="Arial" w:hAnsi="Arial" w:cs="Arial" w:hint="eastAsia"/>
        </w:rPr>
        <w:br/>
        <w:t>罗斯威尔空军基地，第509轰炸大队</w:t>
      </w:r>
      <w:r>
        <w:rPr>
          <w:rFonts w:ascii="Arial" w:eastAsia="Arial" w:hAnsi="Arial" w:cs="Arial" w:hint="eastAsia"/>
        </w:rPr>
        <w:br/>
        <w:t>主题：外星人访谈，1947. 7. 25，第1段会谈</w:t>
      </w:r>
    </w:p>
    <w:p w:rsidR="005D7A5B" w:rsidRDefault="005D7A5B" w:rsidP="00692BCF">
      <w:pPr>
        <w:ind w:firstLineChars="200" w:firstLine="480"/>
        <w:rPr>
          <w:rFonts w:ascii="Arial" w:eastAsia="Arial" w:hAnsi="Arial" w:cs="Arial" w:hint="eastAsia"/>
        </w:rPr>
      </w:pPr>
      <w:r>
        <w:rPr>
          <w:rFonts w:ascii="Arial" w:eastAsia="Arial" w:hAnsi="Arial" w:cs="Arial" w:hint="eastAsia"/>
        </w:rPr>
        <w:t>“在你能够理解关于历史这个主题之前，你必须首先理解关于时间的主题。时间只不过是一种通过空间去任意测量目标运动的计算单位而已。</w:t>
      </w:r>
      <w:r>
        <w:rPr>
          <w:rFonts w:ascii="Arial" w:eastAsia="Arial" w:hAnsi="Arial" w:cs="Arial" w:hint="eastAsia"/>
        </w:rPr>
        <w:br/>
        <w:t>空间不是线性的，空间是由一个现在-成为者在观察一个目标时的视角所决定的，一个现在-成为者与被观察目标之间的间隔，被称为‘空间’。</w:t>
      </w:r>
      <w:r>
        <w:rPr>
          <w:rFonts w:ascii="Arial" w:eastAsia="Arial" w:hAnsi="Arial" w:cs="Arial" w:hint="eastAsia"/>
        </w:rPr>
        <w:br/>
        <w:t>在空间中的物体或能量体，并不一定按照线性的模式运动。在这个宇宙中，物体运动的模式往往是随机的、弯曲的、循环转动的，或者与所确立的规则一致。</w:t>
      </w:r>
      <w:r>
        <w:rPr>
          <w:rFonts w:ascii="Arial" w:eastAsia="Arial" w:hAnsi="Arial" w:cs="Arial" w:hint="eastAsia"/>
        </w:rPr>
        <w:br/>
        <w:t>正如许多地球历史书的作者暗示的那样，历史不仅仅是对重大事件的一种线性记载过程，因为它并不是一根可以伸长并作对应标记的绳子，比如某种测量工具。历史事件是通过空间去观察物体这一运动过程的个人主观表述，不过，并不是通过那些屈服者或死者，而是根据事件中幸存者的视角去进行记载。</w:t>
      </w:r>
      <w:r>
        <w:rPr>
          <w:rFonts w:ascii="Arial" w:eastAsia="Arial" w:hAnsi="Arial" w:cs="Arial" w:hint="eastAsia"/>
        </w:rPr>
        <w:br/>
        <w:t>事件的发生既是相互作用的，又是同步进行的结果，就象是新陈代谢的过程，生物体拥有泵出血液的心脏，同时肺脏又为细胞提供了氧气，也利用太阳的能量和植物中的化学成分进行复制再生，与此同时，肝脏过滤了血液中的毒素，然后通过膀胱和肠道排除体外。</w:t>
      </w:r>
      <w:r>
        <w:rPr>
          <w:rFonts w:ascii="Arial" w:eastAsia="Arial" w:hAnsi="Arial" w:cs="Arial" w:hint="eastAsia"/>
        </w:rPr>
        <w:br/>
        <w:t>所有这些交互作用都是同步并发的。虽然时间的运行具有连续性，但是，偶然事件并不是在一种单独和线性流动的条件中触发的。如果有人想看清历史并试图理解发生在过去的事实，那么，他必须要在一个相互作用的体系中扮演一个角色，去审视一切相关的事件。在遍及在</w:t>
      </w:r>
      <w:r>
        <w:rPr>
          <w:rFonts w:ascii="Arial" w:eastAsia="Arial" w:hAnsi="Arial" w:cs="Arial" w:hint="eastAsia"/>
        </w:rPr>
        <w:lastRenderedPageBreak/>
        <w:t>全部的有形宇宙中，时间也可以被感知作为一种统一的振动形式存在。</w:t>
      </w:r>
      <w:r>
        <w:rPr>
          <w:rFonts w:ascii="Arial" w:eastAsia="Arial" w:hAnsi="Arial" w:cs="Arial" w:hint="eastAsia"/>
        </w:rPr>
        <w:br/>
        <w:t>艾罗解释说，现在-成为者们早在宇宙诞生之前就已经出现了，他们之所以被认为‘不朽’，是因为一个‘灵魂’既不会出生也无法死亡，反而，它存在于一种个人亲自要求的感性认识“现在</w:t>
      </w:r>
      <w:r>
        <w:rPr>
          <w:rFonts w:ascii="Arial" w:eastAsia="Arial" w:hAnsi="Arial" w:cs="Arial" w:hint="eastAsia"/>
        </w:rPr>
        <w:br/>
        <w:t>— 即将成为”之中。她小心翼翼地解释说，每一个灵魂都是不同的，在个性、力量、意识和才能方面，每一个灵魂都是绝对独一无二的。</w:t>
      </w:r>
      <w:r>
        <w:rPr>
          <w:rFonts w:ascii="Arial" w:eastAsia="Arial" w:hAnsi="Arial" w:cs="Arial" w:hint="eastAsia"/>
        </w:rPr>
        <w:br/>
        <w:t>在地球上大多数寄居在生物体身上的现在-成为者，与像艾罗这样的现在-成为者的区别在于，艾罗能够随意进入和离开她的‘替身’，她能够感知到可选择的深度穿过物质，艾罗与其他同领地官员之间可以通过心灵感应进行交流。由于某个现在-成为者并不是有形宇宙中的实体，因此，他不具有位置或时间的属性，也可以将现在-成为者说成是“非物质的”，他们可以在瞬间完成巨大的空间跨度。</w:t>
      </w:r>
      <w:r>
        <w:rPr>
          <w:rFonts w:ascii="Arial" w:eastAsia="Arial" w:hAnsi="Arial" w:cs="Arial" w:hint="eastAsia"/>
        </w:rPr>
        <w:br/>
        <w:t>在不需要生理感官机能的条件下，他们能够体验比生物躯体更强烈的情感。一个现在-成为者能够将痛苦排除在他们感知之外。艾罗还能够回忆起她的‘身份’，而且一直向回追溯到暗淡而模糊的时间长河中，已有数万亿年之久了。</w:t>
      </w:r>
      <w:r>
        <w:rPr>
          <w:rFonts w:ascii="Arial" w:eastAsia="Arial" w:hAnsi="Arial" w:cs="Arial" w:hint="eastAsia"/>
        </w:rPr>
        <w:br/>
        <w:t>她说，在这个宇宙附近现存的太阳**，已经燃烧了至少200万亿年了。这个有形宇宙的古老程度已经接近于无限，不过，自从最初的诞生开始，它年龄可能至少有4x1015年了。</w:t>
      </w:r>
      <w:r>
        <w:rPr>
          <w:rFonts w:ascii="Arial" w:eastAsia="Arial" w:hAnsi="Arial" w:cs="Arial" w:hint="eastAsia"/>
        </w:rPr>
        <w:br/>
        <w:t>时间是一个很难衡量的因素，它同样依赖于现在-成为者的主观记忆，而且，自从它产生开始，在全部有形宇宙中一直都没有统一的对事件的记载。同样在地球上，也曾出现了由许多不同的文化所定义的各种时间测量体系，他们利用运动的周期和原始起点之间的关系，确定了使用的年限和持续的时间。</w:t>
      </w:r>
      <w:r>
        <w:rPr>
          <w:rFonts w:ascii="Arial" w:eastAsia="Arial" w:hAnsi="Arial" w:cs="Arial" w:hint="eastAsia"/>
        </w:rPr>
        <w:br/>
        <w:t>这个有形的宇宙本身由许多其他单独的宇宙汇聚、融合而成，每一个单独的宇宙都是由某一个或某一群现在-成为者所创造出来的。为了形成一个共同创造的宇宙，这些虚幻的宇宙在彼此碰撞的过程中，相互混合、聚结并固化在一起。由于经过了一致同意：能量与形体能够被创造产生，但不可以被废弃。因此，这个创造性的进程一直都在建立一个接近无限实体容积的、不断膨胀的宇宙</w:t>
      </w:r>
    </w:p>
    <w:p w:rsidR="005D7A5B" w:rsidRDefault="005D7A5B" w:rsidP="00692BCF">
      <w:pPr>
        <w:ind w:firstLineChars="200" w:firstLine="480"/>
        <w:rPr>
          <w:rFonts w:ascii="Arial" w:eastAsia="Arial" w:hAnsi="Arial" w:cs="Arial" w:hint="eastAsia"/>
        </w:rPr>
      </w:pPr>
      <w:r>
        <w:rPr>
          <w:rFonts w:ascii="Arial" w:eastAsia="Arial" w:hAnsi="Arial" w:cs="Arial" w:hint="eastAsia"/>
        </w:rPr>
        <w:t>楼主，这段外星人的宇宙认识与我们地球宇宙认识现在还差很远吗？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TOP SECRET</w:t>
      </w:r>
    </w:p>
    <w:p w:rsidR="005D7A5B" w:rsidRDefault="005D7A5B" w:rsidP="00692BCF">
      <w:pPr>
        <w:ind w:firstLineChars="200" w:firstLine="480"/>
        <w:rPr>
          <w:rFonts w:ascii="Arial" w:eastAsia="Arial" w:hAnsi="Arial" w:cs="Arial" w:hint="eastAsia"/>
        </w:rPr>
      </w:pPr>
      <w:r>
        <w:rPr>
          <w:rFonts w:ascii="Arial" w:eastAsia="Arial" w:hAnsi="Arial" w:cs="Arial" w:hint="eastAsia"/>
        </w:rPr>
        <w:t>Official Transcript of the U.S. Army Air Force</w:t>
      </w:r>
    </w:p>
    <w:p w:rsidR="005D7A5B" w:rsidRDefault="005D7A5B" w:rsidP="00692BCF">
      <w:pPr>
        <w:ind w:firstLineChars="200" w:firstLine="480"/>
        <w:rPr>
          <w:rFonts w:ascii="Arial" w:eastAsia="Arial" w:hAnsi="Arial" w:cs="Arial" w:hint="eastAsia"/>
        </w:rPr>
      </w:pPr>
      <w:r>
        <w:rPr>
          <w:rFonts w:ascii="Arial" w:eastAsia="Arial" w:hAnsi="Arial" w:cs="Arial" w:hint="eastAsia"/>
        </w:rPr>
        <w:t>Roswell Army Air Field, 509th Bomb Group</w:t>
      </w:r>
    </w:p>
    <w:p w:rsidR="005D7A5B" w:rsidRDefault="005D7A5B" w:rsidP="00692BCF">
      <w:pPr>
        <w:ind w:firstLineChars="200" w:firstLine="480"/>
        <w:rPr>
          <w:rFonts w:ascii="Arial" w:eastAsia="Arial" w:hAnsi="Arial" w:cs="Arial" w:hint="eastAsia"/>
        </w:rPr>
      </w:pPr>
      <w:r>
        <w:rPr>
          <w:rFonts w:ascii="Arial" w:eastAsia="Arial" w:hAnsi="Arial" w:cs="Arial" w:hint="eastAsia"/>
        </w:rPr>
        <w:t>SUBJECT: ALIEN INTERVIEW, 25. 7. 1947, 1st Session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“Before you can understand the subject of history, you must first understand the subject of time.  Time is simply an arbitrary measurement of the motion of objects through space.</w:t>
      </w:r>
    </w:p>
    <w:p w:rsidR="005D7A5B" w:rsidRDefault="005D7A5B" w:rsidP="00692BCF">
      <w:pPr>
        <w:ind w:firstLineChars="200" w:firstLine="480"/>
        <w:rPr>
          <w:rFonts w:ascii="Arial" w:eastAsia="Arial" w:hAnsi="Arial" w:cs="Arial" w:hint="eastAsia"/>
        </w:rPr>
      </w:pPr>
      <w:r>
        <w:rPr>
          <w:rFonts w:ascii="Arial" w:eastAsia="Arial" w:hAnsi="Arial" w:cs="Arial" w:hint="eastAsia"/>
        </w:rPr>
        <w:t>Space is not linear.  Space is determined by the point of view of an IS-BE when viewing an object.  The distance between an IS-BE and the object being viewed is called “space”.</w:t>
      </w:r>
    </w:p>
    <w:p w:rsidR="005D7A5B" w:rsidRDefault="005D7A5B" w:rsidP="00692BCF">
      <w:pPr>
        <w:ind w:firstLineChars="200" w:firstLine="480"/>
        <w:rPr>
          <w:rFonts w:ascii="Arial" w:eastAsia="Arial" w:hAnsi="Arial" w:cs="Arial" w:hint="eastAsia"/>
        </w:rPr>
      </w:pPr>
      <w:r>
        <w:rPr>
          <w:rFonts w:ascii="Arial" w:eastAsia="Arial" w:hAnsi="Arial" w:cs="Arial" w:hint="eastAsia"/>
        </w:rPr>
        <w:t>Objects, or energy masses, in space do not necessarily move in a linear fashion.  In this universe, objects tend to move randomly or in a curving or cyclical pattern, or as determined by agreed upon rules.</w:t>
      </w:r>
    </w:p>
    <w:p w:rsidR="005D7A5B" w:rsidRDefault="005D7A5B" w:rsidP="00692BCF">
      <w:pPr>
        <w:ind w:firstLineChars="200" w:firstLine="480"/>
        <w:rPr>
          <w:rFonts w:ascii="Arial" w:eastAsia="Arial" w:hAnsi="Arial" w:cs="Arial" w:hint="eastAsia"/>
        </w:rPr>
      </w:pPr>
      <w:r>
        <w:rPr>
          <w:rFonts w:ascii="Arial" w:eastAsia="Arial" w:hAnsi="Arial" w:cs="Arial" w:hint="eastAsia"/>
        </w:rPr>
        <w:t>History is not only a linear record of events, as many authors of Earth history books imply, because it is not a string that can be stretched out and marked like a measuring tool.  History is a subjective observation of the movement of objects through space, recorded from the point of view of a survivor, rather than of those who succumbed.  Events occur interactively and concurrently, just as the biological body has a heart that pumps blood, while the lungs provide oxygen to the cells, which reproduce, using energy from the sun and chemicals from plants, at the same time as the liver strains toxic wastes from the blood, and eliminates them through the bladder and the bowels.</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All of these interactions are concurrent and simultaneous.  Although time runs consecutively, events do not happen in an independent, linear stream.  In order to view </w:t>
      </w:r>
      <w:r>
        <w:rPr>
          <w:rFonts w:ascii="Arial" w:eastAsia="Arial" w:hAnsi="Arial" w:cs="Arial" w:hint="eastAsia"/>
        </w:rPr>
        <w:lastRenderedPageBreak/>
        <w:t>and understand the history or reality of the past, one must view all events as part of an interactive whole. Time can also be sensed as a vibration which is uniform throughout the entire physical universe.</w:t>
      </w:r>
    </w:p>
    <w:p w:rsidR="005D7A5B" w:rsidRDefault="005D7A5B" w:rsidP="00692BCF">
      <w:pPr>
        <w:ind w:firstLineChars="200" w:firstLine="480"/>
        <w:rPr>
          <w:rFonts w:ascii="Arial" w:eastAsia="Arial" w:hAnsi="Arial" w:cs="Arial" w:hint="eastAsia"/>
        </w:rPr>
      </w:pPr>
      <w:r>
        <w:rPr>
          <w:rFonts w:ascii="Arial" w:eastAsia="Arial" w:hAnsi="Arial" w:cs="Arial" w:hint="eastAsia"/>
        </w:rPr>
        <w:t>Airl explained that IS-BEs have been around since before the beginning of the universe.  The reason they are called “immortal”, is because a “spirit” is not born and cannot die, but exists in a personally postulated perception of “is – will be”. She was careful to explain that every spirit is not the same.  Each is completely unique in identity, power, awareness and ability.”</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difference between an IS-BE like Airl and most of</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IS-BEs inhabiting bodies on Earth, is that Airl can</w:t>
      </w:r>
    </w:p>
    <w:p w:rsidR="005D7A5B" w:rsidRDefault="005D7A5B" w:rsidP="00692BCF">
      <w:pPr>
        <w:ind w:firstLineChars="200" w:firstLine="480"/>
        <w:rPr>
          <w:rFonts w:ascii="Arial" w:eastAsia="Arial" w:hAnsi="Arial" w:cs="Arial" w:hint="eastAsia"/>
        </w:rPr>
      </w:pPr>
      <w:r>
        <w:rPr>
          <w:rFonts w:ascii="Arial" w:eastAsia="Arial" w:hAnsi="Arial" w:cs="Arial" w:hint="eastAsia"/>
        </w:rPr>
        <w:t>enter and depart from her "doll" at will.  She can</w:t>
      </w:r>
    </w:p>
    <w:p w:rsidR="005D7A5B" w:rsidRDefault="005D7A5B" w:rsidP="00692BCF">
      <w:pPr>
        <w:ind w:firstLineChars="200" w:firstLine="480"/>
        <w:rPr>
          <w:rFonts w:ascii="Arial" w:eastAsia="Arial" w:hAnsi="Arial" w:cs="Arial" w:hint="eastAsia"/>
        </w:rPr>
      </w:pPr>
      <w:r>
        <w:rPr>
          <w:rFonts w:ascii="Arial" w:eastAsia="Arial" w:hAnsi="Arial" w:cs="Arial" w:hint="eastAsia"/>
        </w:rPr>
        <w:t>perceive at selective depths through matter.  Airl and</w:t>
      </w:r>
    </w:p>
    <w:p w:rsidR="005D7A5B" w:rsidRDefault="005D7A5B" w:rsidP="00692BCF">
      <w:pPr>
        <w:ind w:firstLineChars="200" w:firstLine="480"/>
        <w:rPr>
          <w:rFonts w:ascii="Arial" w:eastAsia="Arial" w:hAnsi="Arial" w:cs="Arial" w:hint="eastAsia"/>
        </w:rPr>
      </w:pPr>
      <w:r>
        <w:rPr>
          <w:rFonts w:ascii="Arial" w:eastAsia="Arial" w:hAnsi="Arial" w:cs="Arial" w:hint="eastAsia"/>
        </w:rPr>
        <w:t>other officers of The Domain can communicate</w:t>
      </w:r>
    </w:p>
    <w:p w:rsidR="005D7A5B" w:rsidRDefault="005D7A5B" w:rsidP="00692BCF">
      <w:pPr>
        <w:ind w:firstLineChars="200" w:firstLine="480"/>
        <w:rPr>
          <w:rFonts w:ascii="Arial" w:eastAsia="Arial" w:hAnsi="Arial" w:cs="Arial" w:hint="eastAsia"/>
        </w:rPr>
      </w:pPr>
      <w:r>
        <w:rPr>
          <w:rFonts w:ascii="Arial" w:eastAsia="Arial" w:hAnsi="Arial" w:cs="Arial" w:hint="eastAsia"/>
        </w:rPr>
        <w:t>telepathically. Since an IS-BE is not a physical</w:t>
      </w:r>
    </w:p>
    <w:p w:rsidR="005D7A5B" w:rsidRDefault="005D7A5B" w:rsidP="00692BCF">
      <w:pPr>
        <w:ind w:firstLineChars="200" w:firstLine="480"/>
        <w:rPr>
          <w:rFonts w:ascii="Arial" w:eastAsia="Arial" w:hAnsi="Arial" w:cs="Arial" w:hint="eastAsia"/>
        </w:rPr>
      </w:pPr>
      <w:r>
        <w:rPr>
          <w:rFonts w:ascii="Arial" w:eastAsia="Arial" w:hAnsi="Arial" w:cs="Arial" w:hint="eastAsia"/>
        </w:rPr>
        <w:t>universe entity it has no location in space or time.</w:t>
      </w:r>
    </w:p>
    <w:p w:rsidR="005D7A5B" w:rsidRDefault="005D7A5B" w:rsidP="00692BCF">
      <w:pPr>
        <w:ind w:firstLineChars="200" w:firstLine="480"/>
        <w:rPr>
          <w:rFonts w:ascii="Arial" w:eastAsia="Arial" w:hAnsi="Arial" w:cs="Arial" w:hint="eastAsia"/>
        </w:rPr>
      </w:pPr>
      <w:r>
        <w:rPr>
          <w:rFonts w:ascii="Arial" w:eastAsia="Arial" w:hAnsi="Arial" w:cs="Arial" w:hint="eastAsia"/>
        </w:rPr>
        <w:t>An IS-BE is literally, "immaterial". They can span great</w:t>
      </w:r>
    </w:p>
    <w:p w:rsidR="005D7A5B" w:rsidRDefault="005D7A5B" w:rsidP="00692BCF">
      <w:pPr>
        <w:ind w:firstLineChars="200" w:firstLine="480"/>
        <w:rPr>
          <w:rFonts w:ascii="Arial" w:eastAsia="Arial" w:hAnsi="Arial" w:cs="Arial" w:hint="eastAsia"/>
        </w:rPr>
      </w:pPr>
      <w:r>
        <w:rPr>
          <w:rFonts w:ascii="Arial" w:eastAsia="Arial" w:hAnsi="Arial" w:cs="Arial" w:hint="eastAsia"/>
        </w:rPr>
        <w:t>distances of space instantly.</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They can experience sensations, more intensely than a</w:t>
      </w:r>
    </w:p>
    <w:p w:rsidR="005D7A5B" w:rsidRDefault="005D7A5B" w:rsidP="00692BCF">
      <w:pPr>
        <w:ind w:firstLineChars="200" w:firstLine="480"/>
        <w:rPr>
          <w:rFonts w:ascii="Arial" w:eastAsia="Arial" w:hAnsi="Arial" w:cs="Arial" w:hint="eastAsia"/>
        </w:rPr>
      </w:pPr>
      <w:r>
        <w:rPr>
          <w:rFonts w:ascii="Arial" w:eastAsia="Arial" w:hAnsi="Arial" w:cs="Arial" w:hint="eastAsia"/>
        </w:rPr>
        <w:t>biological body, without the use of physical sensory</w:t>
      </w:r>
    </w:p>
    <w:p w:rsidR="005D7A5B" w:rsidRDefault="005D7A5B" w:rsidP="00692BCF">
      <w:pPr>
        <w:ind w:firstLineChars="200" w:firstLine="480"/>
        <w:rPr>
          <w:rFonts w:ascii="Arial" w:eastAsia="Arial" w:hAnsi="Arial" w:cs="Arial" w:hint="eastAsia"/>
        </w:rPr>
      </w:pPr>
      <w:r>
        <w:rPr>
          <w:rFonts w:ascii="Arial" w:eastAsia="Arial" w:hAnsi="Arial" w:cs="Arial" w:hint="eastAsia"/>
        </w:rPr>
        <w:t>mechanisms.  An IS-BE can exclude pain from their</w:t>
      </w:r>
    </w:p>
    <w:p w:rsidR="005D7A5B" w:rsidRDefault="005D7A5B" w:rsidP="00692BCF">
      <w:pPr>
        <w:ind w:firstLineChars="200" w:firstLine="480"/>
        <w:rPr>
          <w:rFonts w:ascii="Arial" w:eastAsia="Arial" w:hAnsi="Arial" w:cs="Arial" w:hint="eastAsia"/>
        </w:rPr>
      </w:pPr>
      <w:r>
        <w:rPr>
          <w:rFonts w:ascii="Arial" w:eastAsia="Arial" w:hAnsi="Arial" w:cs="Arial" w:hint="eastAsia"/>
        </w:rPr>
        <w:t>perception.  Airl can also remember her "identity", so to speak, all the way back into the dim mists of time,for trillions of years!</w:t>
      </w:r>
    </w:p>
    <w:p w:rsidR="005D7A5B" w:rsidRDefault="005D7A5B" w:rsidP="00692BCF">
      <w:pPr>
        <w:ind w:firstLineChars="200" w:firstLine="480"/>
        <w:rPr>
          <w:rFonts w:ascii="Arial" w:eastAsia="Arial" w:hAnsi="Arial" w:cs="Arial" w:hint="eastAsia"/>
        </w:rPr>
      </w:pPr>
      <w:r>
        <w:rPr>
          <w:rFonts w:ascii="Arial" w:eastAsia="Arial" w:hAnsi="Arial" w:cs="Arial" w:hint="eastAsia"/>
        </w:rPr>
        <w:t>She says that the existing collection of suns in this</w:t>
      </w:r>
    </w:p>
    <w:p w:rsidR="005D7A5B" w:rsidRDefault="005D7A5B" w:rsidP="00692BCF">
      <w:pPr>
        <w:ind w:firstLineChars="200" w:firstLine="480"/>
        <w:rPr>
          <w:rFonts w:ascii="Arial" w:eastAsia="Arial" w:hAnsi="Arial" w:cs="Arial" w:hint="eastAsia"/>
        </w:rPr>
      </w:pPr>
      <w:r>
        <w:rPr>
          <w:rFonts w:ascii="Arial" w:eastAsia="Arial" w:hAnsi="Arial" w:cs="Arial" w:hint="eastAsia"/>
        </w:rPr>
        <w:t>immediate vicinity of the universe have been burning for</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last 200 trillion years.  The age of the physical</w:t>
      </w:r>
    </w:p>
    <w:p w:rsidR="005D7A5B" w:rsidRDefault="005D7A5B" w:rsidP="00692BCF">
      <w:pPr>
        <w:ind w:firstLineChars="200" w:firstLine="480"/>
        <w:rPr>
          <w:rFonts w:ascii="Arial" w:eastAsia="Arial" w:hAnsi="Arial" w:cs="Arial" w:hint="eastAsia"/>
        </w:rPr>
      </w:pPr>
      <w:r>
        <w:rPr>
          <w:rFonts w:ascii="Arial" w:eastAsia="Arial" w:hAnsi="Arial" w:cs="Arial" w:hint="eastAsia"/>
        </w:rPr>
        <w:t>universe is nearly infinitely old, but probably at least</w:t>
      </w:r>
    </w:p>
    <w:p w:rsidR="005D7A5B" w:rsidRDefault="005D7A5B" w:rsidP="00692BCF">
      <w:pPr>
        <w:ind w:firstLineChars="200" w:firstLine="480"/>
        <w:rPr>
          <w:rFonts w:ascii="Arial" w:eastAsia="Arial" w:hAnsi="Arial" w:cs="Arial" w:hint="eastAsia"/>
        </w:rPr>
      </w:pPr>
      <w:r>
        <w:rPr>
          <w:rFonts w:ascii="Arial" w:eastAsia="Arial" w:hAnsi="Arial" w:cs="Arial" w:hint="eastAsia"/>
        </w:rPr>
        <w:t>four quadrillion  years since its earliest beginnings.</w:t>
      </w:r>
    </w:p>
    <w:p w:rsidR="005D7A5B" w:rsidRDefault="005D7A5B" w:rsidP="00692BCF">
      <w:pPr>
        <w:ind w:firstLineChars="200" w:firstLine="480"/>
        <w:rPr>
          <w:rFonts w:ascii="Arial" w:eastAsia="Arial" w:hAnsi="Arial" w:cs="Arial" w:hint="eastAsia"/>
        </w:rPr>
      </w:pPr>
      <w:r>
        <w:rPr>
          <w:rFonts w:ascii="Arial" w:eastAsia="Arial" w:hAnsi="Arial" w:cs="Arial" w:hint="eastAsia"/>
        </w:rPr>
        <w:t>Time is a difficult factor to measure as it depends on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subjective memory of IS-BEs and there has been no</w:t>
      </w:r>
    </w:p>
    <w:p w:rsidR="005D7A5B" w:rsidRDefault="005D7A5B" w:rsidP="00692BCF">
      <w:pPr>
        <w:ind w:firstLineChars="200" w:firstLine="480"/>
        <w:rPr>
          <w:rFonts w:ascii="Arial" w:eastAsia="Arial" w:hAnsi="Arial" w:cs="Arial" w:hint="eastAsia"/>
        </w:rPr>
      </w:pPr>
      <w:r>
        <w:rPr>
          <w:rFonts w:ascii="Arial" w:eastAsia="Arial" w:hAnsi="Arial" w:cs="Arial" w:hint="eastAsia"/>
        </w:rPr>
        <w:t>uniform record of events throughout the physical</w:t>
      </w:r>
    </w:p>
    <w:p w:rsidR="005D7A5B" w:rsidRDefault="005D7A5B" w:rsidP="00692BCF">
      <w:pPr>
        <w:ind w:firstLineChars="200" w:firstLine="480"/>
        <w:rPr>
          <w:rFonts w:ascii="Arial" w:eastAsia="Arial" w:hAnsi="Arial" w:cs="Arial" w:hint="eastAsia"/>
        </w:rPr>
      </w:pPr>
      <w:r>
        <w:rPr>
          <w:rFonts w:ascii="Arial" w:eastAsia="Arial" w:hAnsi="Arial" w:cs="Arial" w:hint="eastAsia"/>
        </w:rPr>
        <w:t>universe since it began. As on Earth, there are many</w:t>
      </w:r>
    </w:p>
    <w:p w:rsidR="005D7A5B" w:rsidRDefault="005D7A5B" w:rsidP="00692BCF">
      <w:pPr>
        <w:ind w:firstLineChars="200" w:firstLine="480"/>
        <w:rPr>
          <w:rFonts w:ascii="Arial" w:eastAsia="Arial" w:hAnsi="Arial" w:cs="Arial" w:hint="eastAsia"/>
        </w:rPr>
      </w:pPr>
      <w:r>
        <w:rPr>
          <w:rFonts w:ascii="Arial" w:eastAsia="Arial" w:hAnsi="Arial" w:cs="Arial" w:hint="eastAsia"/>
        </w:rPr>
        <w:t>different time measurement systems, defined by various</w:t>
      </w:r>
    </w:p>
    <w:p w:rsidR="005D7A5B" w:rsidRDefault="005D7A5B" w:rsidP="00692BCF">
      <w:pPr>
        <w:ind w:firstLineChars="200" w:firstLine="480"/>
        <w:rPr>
          <w:rFonts w:ascii="Arial" w:eastAsia="Arial" w:hAnsi="Arial" w:cs="Arial" w:hint="eastAsia"/>
        </w:rPr>
      </w:pPr>
      <w:r>
        <w:rPr>
          <w:rFonts w:ascii="Arial" w:eastAsia="Arial" w:hAnsi="Arial" w:cs="Arial" w:hint="eastAsia"/>
        </w:rPr>
        <w:t>cultures, which use cycles of motion, and points of</w:t>
      </w:r>
    </w:p>
    <w:p w:rsidR="005D7A5B" w:rsidRDefault="005D7A5B" w:rsidP="00692BCF">
      <w:pPr>
        <w:ind w:firstLineChars="200" w:firstLine="480"/>
        <w:rPr>
          <w:rFonts w:ascii="Arial" w:eastAsia="Arial" w:hAnsi="Arial" w:cs="Arial" w:hint="eastAsia"/>
        </w:rPr>
      </w:pPr>
      <w:r>
        <w:rPr>
          <w:rFonts w:ascii="Arial" w:eastAsia="Arial" w:hAnsi="Arial" w:cs="Arial" w:hint="eastAsia"/>
        </w:rPr>
        <w:t>origin to establish age and duration.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physical universe itself is formed from the</w:t>
      </w:r>
    </w:p>
    <w:p w:rsidR="005D7A5B" w:rsidRDefault="005D7A5B" w:rsidP="00692BCF">
      <w:pPr>
        <w:ind w:firstLineChars="200" w:firstLine="480"/>
        <w:rPr>
          <w:rFonts w:ascii="Arial" w:eastAsia="Arial" w:hAnsi="Arial" w:cs="Arial" w:hint="eastAsia"/>
        </w:rPr>
      </w:pPr>
      <w:r>
        <w:rPr>
          <w:rFonts w:ascii="Arial" w:eastAsia="Arial" w:hAnsi="Arial" w:cs="Arial" w:hint="eastAsia"/>
        </w:rPr>
        <w:t>convergence and amalgamation of many other individual</w:t>
      </w:r>
    </w:p>
    <w:p w:rsidR="005D7A5B" w:rsidRDefault="005D7A5B" w:rsidP="00692BCF">
      <w:pPr>
        <w:ind w:firstLineChars="200" w:firstLine="480"/>
        <w:rPr>
          <w:rFonts w:ascii="Arial" w:eastAsia="Arial" w:hAnsi="Arial" w:cs="Arial" w:hint="eastAsia"/>
        </w:rPr>
      </w:pPr>
      <w:r>
        <w:rPr>
          <w:rFonts w:ascii="Arial" w:eastAsia="Arial" w:hAnsi="Arial" w:cs="Arial" w:hint="eastAsia"/>
        </w:rPr>
        <w:t>universes   ,each one of which were created by an IS-BE or group of IS-BEs.  The collision of these illusory universes commingled and coalesced and were solidified to form a mutually created universe.  Because it is agreed that energy and forms can be created, but not destroyed, this creative process has continued to form an ever-expanding universe of nearly infinite physical proportions.</w:t>
      </w:r>
    </w:p>
    <w:p w:rsidR="005D7A5B" w:rsidRDefault="005D7A5B" w:rsidP="00692BCF">
      <w:pPr>
        <w:ind w:firstLineChars="200" w:firstLine="480"/>
        <w:rPr>
          <w:rFonts w:ascii="Arial" w:eastAsia="Arial" w:hAnsi="Arial" w:cs="Arial" w:hint="eastAsia"/>
        </w:rPr>
      </w:pPr>
      <w:r>
        <w:rPr>
          <w:rFonts w:ascii="Arial" w:eastAsia="Arial" w:hAnsi="Arial" w:cs="Arial" w:hint="eastAsia"/>
        </w:rPr>
        <w:t>-----</w:t>
      </w:r>
    </w:p>
    <w:p w:rsidR="005D7A5B" w:rsidRDefault="00252B77" w:rsidP="00692BCF">
      <w:pPr>
        <w:ind w:firstLineChars="200" w:firstLine="480"/>
        <w:rPr>
          <w:rFonts w:ascii="Arial" w:eastAsia="Arial" w:hAnsi="Arial" w:cs="Arial" w:hint="eastAsia"/>
        </w:rPr>
      </w:pPr>
      <w:r>
        <w:rPr>
          <w:rFonts w:ascii="Arial" w:eastAsia="Arial" w:hAnsi="Arial" w:cs="Arial" w:hint="eastAsia"/>
        </w:rPr>
        <w:t>YOU</w:t>
      </w:r>
      <w:r w:rsidR="005D7A5B">
        <w:rPr>
          <w:rFonts w:ascii="Arial" w:eastAsia="Arial" w:hAnsi="Arial" w:cs="Arial" w:hint="eastAsia"/>
        </w:rPr>
        <w:t>, This aliens understanding of cosmic entirely different with understanding   cosmic of our earth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 这个哲学体系不就是你们月球种族的宇宙观</w:t>
      </w:r>
      <w:r>
        <w:rPr>
          <w:rFonts w:ascii="Arial" w:eastAsia="Arial" w:hAnsi="Arial" w:cs="Arial" w:hint="eastAsia"/>
        </w:rPr>
        <w:br/>
        <w:t>它们都是生物科技制造的奴隶 叫做阿尔拉 也就是你们说的小灰人了</w:t>
      </w:r>
      <w:r>
        <w:rPr>
          <w:rFonts w:ascii="Arial" w:eastAsia="Arial" w:hAnsi="Arial" w:cs="Arial" w:hint="eastAsia"/>
        </w:rPr>
        <w:br/>
        <w:t>大大的眼睛和脑袋四肢短小的负责飞行器驾驶等精细工作</w:t>
      </w:r>
      <w:r>
        <w:rPr>
          <w:rFonts w:ascii="Arial" w:eastAsia="Arial" w:hAnsi="Arial" w:cs="Arial" w:hint="eastAsia"/>
        </w:rPr>
        <w:br/>
        <w:t>眼睛中等 脑袋和人类一样大的 四肢发达负责生产战斗</w:t>
      </w:r>
      <w:r>
        <w:rPr>
          <w:rFonts w:ascii="Arial" w:eastAsia="Arial" w:hAnsi="Arial" w:cs="Arial" w:hint="eastAsia"/>
        </w:rPr>
        <w:br/>
        <w:t>在月球入侵你们世界后 月球上的入侵者分为控制阶层 自然人 奴隶阶层 阿尔拉</w:t>
      </w:r>
      <w:r>
        <w:rPr>
          <w:rFonts w:ascii="Arial" w:eastAsia="Arial" w:hAnsi="Arial" w:cs="Arial" w:hint="eastAsia"/>
        </w:rPr>
        <w:br/>
        <w:t>阿尔拉负责对机械维修 生产 战斗等各种生物 寿命不过32年左右</w:t>
      </w:r>
      <w:r>
        <w:rPr>
          <w:rFonts w:ascii="Arial" w:eastAsia="Arial" w:hAnsi="Arial" w:cs="Arial" w:hint="eastAsia"/>
        </w:rPr>
        <w:br/>
        <w:t>月球入侵你们世界后 他们的内战就是阿尔拉和自然人的战争 阿尔拉想脱离母世界控制于是</w:t>
      </w:r>
      <w:r>
        <w:rPr>
          <w:rFonts w:ascii="Arial" w:eastAsia="Arial" w:hAnsi="Arial" w:cs="Arial" w:hint="eastAsia"/>
        </w:rPr>
        <w:lastRenderedPageBreak/>
        <w:t>内战爆发奴隶们惨胜但失去了太多科技它们花了上千年重新发展技术</w:t>
      </w:r>
      <w:r>
        <w:rPr>
          <w:rFonts w:ascii="Arial" w:eastAsia="Arial" w:hAnsi="Arial" w:cs="Arial" w:hint="eastAsia"/>
        </w:rPr>
        <w:br/>
        <w:t>它们之所以有这样的宇宙观因为一旦合理的结构身体运作就会产生自我意识为了控制奴隶科技手段固然重要思想控制同样重要不死学说当然是最适合的的控制手段这个学说其实就是自然人控制奴隶思想所建立的观念不过最后他们的殖民者还是被奴隶推翻了根据文章这个宇宙观传达的观点有三</w:t>
      </w:r>
      <w:r>
        <w:rPr>
          <w:rFonts w:ascii="Arial" w:eastAsia="Arial" w:hAnsi="Arial" w:cs="Arial" w:hint="eastAsia"/>
        </w:rPr>
        <w:br/>
        <w:t>一 如今你在这身体里工作 来日精神得到自由 因为精神是不灭的 你们的灵魂是永恒自由的 独一无二的</w:t>
      </w:r>
      <w:r>
        <w:rPr>
          <w:rFonts w:ascii="Arial" w:eastAsia="Arial" w:hAnsi="Arial" w:cs="Arial" w:hint="eastAsia"/>
        </w:rPr>
        <w:br/>
        <w:t>二 身体有很多 不用害怕死亡 勇敢去战斗</w:t>
      </w:r>
      <w:r>
        <w:rPr>
          <w:rFonts w:ascii="Arial" w:eastAsia="Arial" w:hAnsi="Arial" w:cs="Arial" w:hint="eastAsia"/>
        </w:rPr>
        <w:br/>
        <w:t>三 世界由你们创造</w:t>
      </w:r>
      <w:r>
        <w:rPr>
          <w:rFonts w:ascii="Arial" w:eastAsia="Arial" w:hAnsi="Arial" w:cs="Arial" w:hint="eastAsia"/>
        </w:rPr>
        <w:br/>
        <w:t>这些奴隶最近在研究人类DNA通过杂交 想延长自己的生命 毕竟他们是被制造的人造生物有很多局限</w:t>
      </w:r>
    </w:p>
    <w:p w:rsidR="005D7A5B" w:rsidRDefault="005D7A5B" w:rsidP="00692BCF">
      <w:pPr>
        <w:ind w:firstLineChars="200" w:firstLine="480"/>
        <w:rPr>
          <w:rFonts w:ascii="Arial" w:eastAsia="Arial" w:hAnsi="Arial" w:cs="Arial" w:hint="eastAsia"/>
        </w:rPr>
      </w:pPr>
      <w:r>
        <w:rPr>
          <w:rFonts w:ascii="Arial" w:eastAsia="Arial" w:hAnsi="Arial" w:cs="Arial" w:hint="eastAsia"/>
        </w:rPr>
        <w:t>时间线 在物质以外是不确定的 这个很明白 你们梦中的时间就不同</w:t>
      </w:r>
    </w:p>
    <w:p w:rsidR="005D7A5B" w:rsidRDefault="005D7A5B" w:rsidP="00692BCF">
      <w:pPr>
        <w:ind w:firstLineChars="200" w:firstLine="480"/>
        <w:rPr>
          <w:rFonts w:ascii="Arial" w:eastAsia="Arial" w:hAnsi="Arial" w:cs="Arial" w:hint="eastAsia"/>
        </w:rPr>
      </w:pPr>
      <w:r>
        <w:rPr>
          <w:rFonts w:ascii="Arial" w:eastAsia="Arial" w:hAnsi="Arial" w:cs="Arial" w:hint="eastAsia"/>
        </w:rPr>
        <w:t>但时间在物质界的作用是绝对存在的 时间线 一颗子弹向你飞来你不可能因为你感知时间比别人慢而躲过子弹这是不可能的物质有他固定的时间线其中所有的意识体都要遵守</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Is this philosophical system not the world outlook of your lunar race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They are slaves of biotechnology manufacturing is called Arla you say little greys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large eyes and head are short and small be responsible for Meticulous work, such as vehicle driving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middle head of the eye, as large as human beings well-developed limbs be responsible for the production and fighting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After the moon invaded your world  The invaders on the moon are divided into  control class invaders natural person And slave class Arla  The Arla  be</w:t>
      </w:r>
    </w:p>
    <w:p w:rsidR="005D7A5B" w:rsidRDefault="005D7A5B" w:rsidP="00692BCF">
      <w:pPr>
        <w:ind w:firstLineChars="200" w:firstLine="480"/>
        <w:rPr>
          <w:rFonts w:ascii="Arial" w:eastAsia="Arial" w:hAnsi="Arial" w:cs="Arial" w:hint="eastAsia"/>
        </w:rPr>
      </w:pPr>
      <w:r>
        <w:rPr>
          <w:rFonts w:ascii="Arial" w:eastAsia="Arial" w:hAnsi="Arial" w:cs="Arial" w:hint="eastAsia"/>
        </w:rPr>
        <w:t>responsible for the maintenance of production machinery etc sundry biological life Life is only 32 years or so</w:t>
      </w:r>
    </w:p>
    <w:p w:rsidR="005D7A5B" w:rsidRDefault="005D7A5B" w:rsidP="00692BCF">
      <w:pPr>
        <w:ind w:firstLineChars="200" w:firstLine="480"/>
        <w:rPr>
          <w:rFonts w:ascii="Arial" w:eastAsia="Arial" w:hAnsi="Arial" w:cs="Arial" w:hint="eastAsia"/>
        </w:rPr>
      </w:pPr>
      <w:r>
        <w:rPr>
          <w:rFonts w:ascii="Arial" w:eastAsia="Arial" w:hAnsi="Arial" w:cs="Arial" w:hint="eastAsia"/>
        </w:rPr>
        <w:t>After the moon invaded your world  Their civil war just war between Arla with natural person's The Arla wanted to disengage Control from the  source world Hence civil war broke out The slaves were Pyrrhic Victory but lost too much  technology They took thousands of years to redevelop Technology</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They have such a view of the universe because once the reasonable structure of the body operation it will produce self consciousness</w:t>
      </w:r>
    </w:p>
    <w:p w:rsidR="005D7A5B" w:rsidRDefault="005D7A5B" w:rsidP="00692BCF">
      <w:pPr>
        <w:ind w:firstLineChars="200" w:firstLine="480"/>
        <w:rPr>
          <w:rFonts w:ascii="Arial" w:eastAsia="Arial" w:hAnsi="Arial" w:cs="Arial" w:hint="eastAsia"/>
        </w:rPr>
      </w:pPr>
      <w:r>
        <w:rPr>
          <w:rFonts w:ascii="Arial" w:eastAsia="Arial" w:hAnsi="Arial" w:cs="Arial" w:hint="eastAsia"/>
        </w:rPr>
        <w:t>In order to control the slave no doubt technological means Important  And ideological control equally Important     The doctrine of athanasia is of course the most suitable means of control     This doctrine is actually the concept established on the basis of natural man's control of the slave      But in the end their colonists were overthrown by the slaves  According to the article  this view of the universe            communicate viewpoint have three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first  Now you work in this body  days to come  spirit  will be free   because the spirit is not extinguished and your soul is eternal freedom and unique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Second body has a lot of Don't be afraid of death Be brave to fight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Third world is created by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These slaves recently studied human DNA through hybridization to extend their lives After all they are made of artificial creatures with a lot of limitations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timeline Is uncertain outside of the matter It is clear The time in your dreams is different</w:t>
      </w:r>
    </w:p>
    <w:p w:rsidR="005D7A5B" w:rsidRDefault="005D7A5B" w:rsidP="00692BCF">
      <w:pPr>
        <w:ind w:firstLineChars="200" w:firstLine="480"/>
        <w:rPr>
          <w:rFonts w:ascii="Arial" w:eastAsia="Arial" w:hAnsi="Arial" w:cs="Arial" w:hint="eastAsia"/>
        </w:rPr>
      </w:pPr>
      <w:r>
        <w:rPr>
          <w:rFonts w:ascii="Arial" w:eastAsia="Arial" w:hAnsi="Arial" w:cs="Arial" w:hint="eastAsia"/>
        </w:rPr>
        <w:t>But the role of time in the material world is absolute existence The timeline You can't avoid a bullet coming to you just because you perceive time slower than others thus avoid bullets It's impossible  The material has itself fixed timeline, Therein all of the conscious bodies have to follow</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 这个可不可以认为 观察者与被观察物是一体的呢还有你们是如何理解这句话</w:t>
      </w:r>
      <w:r>
        <w:rPr>
          <w:rFonts w:ascii="Arial" w:eastAsia="Arial" w:hAnsi="Arial" w:cs="Arial" w:hint="eastAsia"/>
        </w:rPr>
        <w:lastRenderedPageBreak/>
        <w:t>的 谢谢</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  </w:t>
      </w:r>
      <w:r w:rsidR="00252B77">
        <w:rPr>
          <w:rFonts w:ascii="Arial" w:eastAsia="Arial" w:hAnsi="Arial" w:cs="Arial" w:hint="eastAsia"/>
        </w:rPr>
        <w:t>YOU</w:t>
      </w:r>
      <w:r>
        <w:rPr>
          <w:rFonts w:ascii="Arial" w:eastAsia="Arial" w:hAnsi="Arial" w:cs="Arial" w:hint="eastAsia"/>
        </w:rPr>
        <w:t xml:space="preserve"> can we think that the observer and the observed object are one, and how do you understand this sentence Thanks</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答：玄无 被观察者</w:t>
      </w:r>
      <w:r>
        <w:rPr>
          <w:rFonts w:ascii="Arial" w:eastAsia="Arial" w:hAnsi="Arial" w:cs="Arial" w:hint="eastAsia"/>
        </w:rPr>
        <w:br/>
        <w:t>纯无 观察者</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Answer:The  Xuan-void The observed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pure-nothing The observer</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问：楼主同时在4个贴子中同时回答问题 辛苦了与两年前我们的提问相比质疑 无理甚至谩骂的的声音不多了是否可以证明你的信息传递在我们的量子层面产生作用啦</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Q:The </w:t>
      </w:r>
      <w:r w:rsidR="00252B77">
        <w:rPr>
          <w:rFonts w:ascii="Arial" w:eastAsia="Arial" w:hAnsi="Arial" w:cs="Arial" w:hint="eastAsia"/>
        </w:rPr>
        <w:t>YOU</w:t>
      </w:r>
      <w:r>
        <w:rPr>
          <w:rFonts w:ascii="Arial" w:eastAsia="Arial" w:hAnsi="Arial" w:cs="Arial" w:hint="eastAsia"/>
        </w:rPr>
        <w:t xml:space="preserve"> answered questions in 4 posts at the same time    You've had a long day   Compared to the questions we asked two years ago The oppugn provocative   even abuse  has been a decrease  Is it possible to prove that your information transmission works at our quantum level</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答：意识在进步 而且意识体根据偏好不同聚集点也不同</w:t>
      </w:r>
      <w:r>
        <w:rPr>
          <w:rFonts w:ascii="Arial" w:eastAsia="Arial" w:hAnsi="Arial" w:cs="Arial" w:hint="eastAsia"/>
        </w:rPr>
        <w:br/>
        <w:t>比如说 平行宇宙吧聚集的是比较有思想的意识体 wow吧聚集的是比较没有思想的意识体</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consciousness is progressing and The conscious body is also different according to the difference of preference aggregation points also different</w:t>
      </w:r>
    </w:p>
    <w:p w:rsidR="005D7A5B" w:rsidRDefault="005D7A5B" w:rsidP="00692BCF">
      <w:pPr>
        <w:ind w:firstLineChars="200" w:firstLine="480"/>
        <w:rPr>
          <w:rFonts w:ascii="Arial" w:eastAsia="Arial" w:hAnsi="Arial" w:cs="Arial" w:hint="eastAsia"/>
        </w:rPr>
      </w:pPr>
      <w:r>
        <w:rPr>
          <w:rFonts w:ascii="Arial" w:eastAsia="Arial" w:hAnsi="Arial" w:cs="Arial" w:hint="eastAsia"/>
        </w:rPr>
        <w:t>for example, posts bar of "parallel universes" is congregated  a more thoughtful body of consciousness  The posts bar of "wow" is congregated  more vulgar body of consciousness</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问：世界毁灭！！！！火山大爆发！！！！和电影2012年是一样场景</w:t>
      </w:r>
    </w:p>
    <w:p w:rsidR="005D7A5B" w:rsidRDefault="005D7A5B" w:rsidP="00692BCF">
      <w:pPr>
        <w:ind w:firstLineChars="200" w:firstLine="480"/>
        <w:rPr>
          <w:rFonts w:ascii="Arial" w:eastAsia="Arial" w:hAnsi="Arial" w:cs="Arial" w:hint="eastAsia"/>
        </w:rPr>
      </w:pPr>
      <w:r>
        <w:rPr>
          <w:rFonts w:ascii="Arial" w:eastAsia="Arial" w:hAnsi="Arial" w:cs="Arial" w:hint="eastAsia"/>
        </w:rPr>
        <w:t>Q: The world is destroyed!!!! The eruption of the volcano!!!! It's the same scene as the movie 2012</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答：人类信息层最近一段时间充满这种信息片段很多人做梦都经常接受到这样的信息</w:t>
      </w:r>
    </w:p>
    <w:p w:rsidR="005D7A5B" w:rsidRDefault="005D7A5B" w:rsidP="00692BCF">
      <w:pPr>
        <w:ind w:firstLineChars="200" w:firstLine="480"/>
        <w:rPr>
          <w:rFonts w:ascii="Arial" w:eastAsia="Arial" w:hAnsi="Arial" w:cs="Arial" w:hint="eastAsia"/>
        </w:rPr>
      </w:pPr>
      <w:r>
        <w:rPr>
          <w:rFonts w:ascii="Arial" w:eastAsia="Arial" w:hAnsi="Arial" w:cs="Arial" w:hint="eastAsia"/>
        </w:rPr>
        <w:t>A:The human information layer has been filled with this piece of information for a recent period of time Many people often dream of such information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w:t>
      </w:r>
    </w:p>
    <w:p w:rsidR="005D7A5B" w:rsidRDefault="005D7A5B" w:rsidP="00692BCF">
      <w:pPr>
        <w:ind w:firstLineChars="200" w:firstLine="480"/>
        <w:rPr>
          <w:rFonts w:ascii="Arial" w:eastAsia="Arial" w:hAnsi="Arial" w:cs="Arial" w:hint="eastAsia"/>
        </w:rPr>
      </w:pPr>
      <w:r>
        <w:rPr>
          <w:rFonts w:ascii="Arial" w:eastAsia="Arial" w:hAnsi="Arial" w:cs="Arial" w:hint="eastAsia"/>
        </w:rPr>
        <w:t>楼主平行宇宙吧里07年有个网名叫 创物主原理的外星朋友开过个贴子曾经引起轰动 在贴子的最后留下：</w:t>
      </w:r>
      <w:r>
        <w:rPr>
          <w:rFonts w:ascii="Arial" w:eastAsia="Arial" w:hAnsi="Arial" w:cs="Arial" w:hint="eastAsia"/>
        </w:rPr>
        <w:br/>
        <w:t>f's's.</w:t>
      </w:r>
      <w:r>
        <w:rPr>
          <w:rFonts w:ascii="Arial" w:eastAsia="Arial" w:hAnsi="Arial" w:cs="Arial" w:hint="eastAsia"/>
        </w:rPr>
        <w:br/>
        <w:t>J0}an U's'ang &amp; "nat|e</w:t>
      </w:r>
      <w:r>
        <w:rPr>
          <w:rFonts w:ascii="Arial" w:eastAsia="Arial" w:hAnsi="Arial" w:cs="Arial" w:hint="eastAsia"/>
        </w:rPr>
        <w:br/>
        <w:t>2009-2013 -2020</w:t>
      </w:r>
      <w:r>
        <w:rPr>
          <w:rFonts w:ascii="Arial" w:eastAsia="Arial" w:hAnsi="Arial" w:cs="Arial" w:hint="eastAsia"/>
        </w:rPr>
        <w:br/>
        <w:t>Sea 0-zn &amp; Hum</w:t>
      </w:r>
      <w:r>
        <w:rPr>
          <w:rFonts w:ascii="Arial" w:eastAsia="Arial" w:hAnsi="Arial" w:cs="Arial" w:hint="eastAsia"/>
        </w:rPr>
        <w:br/>
        <w:t>-y=X-|a-b) *war in E A 2 part*</w:t>
      </w:r>
      <w:r>
        <w:rPr>
          <w:rFonts w:ascii="Arial" w:eastAsia="Arial" w:hAnsi="Arial" w:cs="Arial" w:hint="eastAsia"/>
        </w:rPr>
        <w:br/>
        <w:t>*0.61821434642123.... *</w:t>
      </w:r>
      <w:r>
        <w:rPr>
          <w:rFonts w:ascii="Arial" w:eastAsia="Arial" w:hAnsi="Arial" w:cs="Arial" w:hint="eastAsia"/>
        </w:rPr>
        <w:br/>
        <w:t>无象,无利,无念.</w:t>
      </w:r>
      <w:r>
        <w:rPr>
          <w:rFonts w:ascii="Arial" w:eastAsia="Arial" w:hAnsi="Arial" w:cs="Arial" w:hint="eastAsia"/>
        </w:rPr>
        <w:br/>
        <w:t>to the god's road</w:t>
      </w:r>
      <w:r>
        <w:rPr>
          <w:rFonts w:ascii="Arial" w:eastAsia="Arial" w:hAnsi="Arial" w:cs="Arial" w:hint="eastAsia"/>
        </w:rPr>
        <w:br/>
        <w:t>我继续用短消息关心我认为值得关心的朋友.</w:t>
      </w:r>
      <w:r>
        <w:rPr>
          <w:rFonts w:ascii="Arial" w:eastAsia="Arial" w:hAnsi="Arial" w:cs="Arial" w:hint="eastAsia"/>
        </w:rPr>
        <w:br/>
        <w:t>我只是想从网络这一个点上激励你们,帮助你们 不止.. 时间正在螺旋线上运行,转而消耗时间获取洞中运动的永恒.. 黑洞以战而聚集,白洞以怨而促黑洞之运动. 所有的规律组成一个相对于完全正确的空间观念,以及非逻辑的相互包裹.无穷尽的时间与轮回的运转.. 我们,永远是一个齿轮. 作者：创物主原理 2007-3-31 14:27</w:t>
      </w:r>
    </w:p>
    <w:p w:rsidR="005D7A5B" w:rsidRDefault="005D7A5B" w:rsidP="00692BCF">
      <w:pPr>
        <w:ind w:firstLineChars="200" w:firstLine="480"/>
        <w:rPr>
          <w:rFonts w:ascii="Arial" w:eastAsia="Arial" w:hAnsi="Arial" w:cs="Arial" w:hint="eastAsia"/>
        </w:rPr>
      </w:pPr>
      <w:r>
        <w:rPr>
          <w:rFonts w:ascii="Arial" w:eastAsia="Arial" w:hAnsi="Arial" w:cs="Arial" w:hint="eastAsia"/>
        </w:rPr>
        <w:t>请问 你对他是否了解 还有这段话中的符号 怎么解读 谢谢</w:t>
      </w:r>
    </w:p>
    <w:p w:rsidR="005D7A5B" w:rsidRDefault="005D7A5B" w:rsidP="00692BCF">
      <w:pPr>
        <w:ind w:firstLineChars="200" w:firstLine="480"/>
        <w:rPr>
          <w:rFonts w:ascii="Arial" w:eastAsia="Arial" w:hAnsi="Arial" w:cs="Arial" w:hint="eastAsia"/>
        </w:rPr>
      </w:pPr>
      <w:r>
        <w:rPr>
          <w:rFonts w:ascii="Arial" w:eastAsia="Arial" w:hAnsi="Arial" w:cs="Arial" w:hint="eastAsia"/>
        </w:rPr>
        <w:t>Q:</w:t>
      </w:r>
      <w:r w:rsidR="00252B77">
        <w:rPr>
          <w:rFonts w:ascii="Arial" w:eastAsia="Arial" w:hAnsi="Arial" w:cs="Arial" w:hint="eastAsia"/>
        </w:rPr>
        <w:t>YOU</w:t>
      </w:r>
      <w:r>
        <w:rPr>
          <w:rFonts w:ascii="Arial" w:eastAsia="Arial" w:hAnsi="Arial" w:cs="Arial" w:hint="eastAsia"/>
        </w:rPr>
        <w:t xml:space="preserve"> In 2007 the  posts bar of "parallel universes", an alien friend of the screen names called the principle of creator has  published  few post that has caused   caused a sensation At the end of the post has wrote:</w:t>
      </w:r>
    </w:p>
    <w:p w:rsidR="005D7A5B" w:rsidRDefault="005D7A5B" w:rsidP="00692BCF">
      <w:pPr>
        <w:ind w:firstLineChars="200" w:firstLine="480"/>
        <w:rPr>
          <w:rFonts w:ascii="Arial" w:eastAsia="Arial" w:hAnsi="Arial" w:cs="Arial" w:hint="eastAsia"/>
        </w:rPr>
      </w:pPr>
      <w:r>
        <w:rPr>
          <w:rFonts w:ascii="Arial" w:eastAsia="Arial" w:hAnsi="Arial" w:cs="Arial" w:hint="eastAsia"/>
        </w:rPr>
        <w:t>f's's.</w:t>
      </w:r>
    </w:p>
    <w:p w:rsidR="005D7A5B" w:rsidRDefault="005D7A5B" w:rsidP="00692BCF">
      <w:pPr>
        <w:ind w:firstLineChars="200" w:firstLine="480"/>
        <w:rPr>
          <w:rFonts w:ascii="Arial" w:eastAsia="Arial" w:hAnsi="Arial" w:cs="Arial" w:hint="eastAsia"/>
        </w:rPr>
      </w:pPr>
      <w:r>
        <w:rPr>
          <w:rFonts w:ascii="Arial" w:eastAsia="Arial" w:hAnsi="Arial" w:cs="Arial" w:hint="eastAsia"/>
        </w:rPr>
        <w:t>J0}an U's'ang &amp; "nat|e</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2009-2013 -2020</w:t>
      </w:r>
    </w:p>
    <w:p w:rsidR="005D7A5B" w:rsidRDefault="005D7A5B" w:rsidP="00692BCF">
      <w:pPr>
        <w:ind w:firstLineChars="200" w:firstLine="480"/>
        <w:rPr>
          <w:rFonts w:ascii="Arial" w:eastAsia="Arial" w:hAnsi="Arial" w:cs="Arial" w:hint="eastAsia"/>
        </w:rPr>
      </w:pPr>
      <w:r>
        <w:rPr>
          <w:rFonts w:ascii="Arial" w:eastAsia="Arial" w:hAnsi="Arial" w:cs="Arial" w:hint="eastAsia"/>
        </w:rPr>
        <w:t>Sea 0-zn &amp; Hum</w:t>
      </w:r>
    </w:p>
    <w:p w:rsidR="005D7A5B" w:rsidRDefault="005D7A5B" w:rsidP="00692BCF">
      <w:pPr>
        <w:ind w:firstLineChars="200" w:firstLine="480"/>
        <w:rPr>
          <w:rFonts w:ascii="Arial" w:eastAsia="Arial" w:hAnsi="Arial" w:cs="Arial" w:hint="eastAsia"/>
        </w:rPr>
      </w:pPr>
      <w:r>
        <w:rPr>
          <w:rFonts w:ascii="Arial" w:eastAsia="Arial" w:hAnsi="Arial" w:cs="Arial" w:hint="eastAsia"/>
        </w:rPr>
        <w:t>-y=X-|a-b) *war in E A 2 part*</w:t>
      </w:r>
    </w:p>
    <w:p w:rsidR="005D7A5B" w:rsidRDefault="005D7A5B" w:rsidP="00692BCF">
      <w:pPr>
        <w:ind w:firstLineChars="200" w:firstLine="480"/>
        <w:rPr>
          <w:rFonts w:ascii="Arial" w:eastAsia="Arial" w:hAnsi="Arial" w:cs="Arial" w:hint="eastAsia"/>
        </w:rPr>
      </w:pPr>
      <w:r>
        <w:rPr>
          <w:rFonts w:ascii="Arial" w:eastAsia="Arial" w:hAnsi="Arial" w:cs="Arial" w:hint="eastAsia"/>
        </w:rPr>
        <w:t>*0.61821434642123.... *</w:t>
      </w:r>
    </w:p>
    <w:p w:rsidR="005D7A5B" w:rsidRDefault="005D7A5B" w:rsidP="00692BCF">
      <w:pPr>
        <w:ind w:firstLineChars="200" w:firstLine="480"/>
        <w:rPr>
          <w:rFonts w:ascii="Arial" w:eastAsia="Arial" w:hAnsi="Arial" w:cs="Arial" w:hint="eastAsia"/>
        </w:rPr>
      </w:pPr>
      <w:r>
        <w:rPr>
          <w:rFonts w:ascii="Arial" w:eastAsia="Arial" w:hAnsi="Arial" w:cs="Arial" w:hint="eastAsia"/>
        </w:rPr>
        <w:t>No form No profits No thought</w:t>
      </w:r>
    </w:p>
    <w:p w:rsidR="005D7A5B" w:rsidRDefault="005D7A5B" w:rsidP="00692BCF">
      <w:pPr>
        <w:ind w:firstLineChars="200" w:firstLine="480"/>
        <w:rPr>
          <w:rFonts w:ascii="Arial" w:eastAsia="Arial" w:hAnsi="Arial" w:cs="Arial" w:hint="eastAsia"/>
        </w:rPr>
      </w:pPr>
      <w:r>
        <w:rPr>
          <w:rFonts w:ascii="Arial" w:eastAsia="Arial" w:hAnsi="Arial" w:cs="Arial" w:hint="eastAsia"/>
        </w:rPr>
        <w:t>to the god's road</w:t>
      </w:r>
    </w:p>
    <w:p w:rsidR="005D7A5B" w:rsidRDefault="005D7A5B" w:rsidP="00692BCF">
      <w:pPr>
        <w:ind w:firstLineChars="200" w:firstLine="480"/>
        <w:rPr>
          <w:rFonts w:ascii="Arial" w:eastAsia="Arial" w:hAnsi="Arial" w:cs="Arial" w:hint="eastAsia"/>
        </w:rPr>
      </w:pPr>
      <w:r>
        <w:rPr>
          <w:rFonts w:ascii="Arial" w:eastAsia="Arial" w:hAnsi="Arial" w:cs="Arial" w:hint="eastAsia"/>
        </w:rPr>
        <w:t>I continue to use short messages to care for friends who I think are worth caring.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I just want to encourage you from this point on, help you. more than The Time is running on the spiral line Conversely to consume time to obtain the eternal of movement on the hole The black hole is gathered caused by the war.The white hole  to promoting black hole movement caused by resentment All laws constitute a relative to completely correct concept of space And wrapped each other of the unlogical The endless time and the rotation of the cycle.. we are always a gear. Author: the principle of creator.</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Excuse me Do you know about him?And how to unscramble the symbols in this paragraph, thank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答：我不清楚他如何定义这些符号一个正确的公式是有规律可循的</w:t>
      </w:r>
      <w:r>
        <w:rPr>
          <w:rFonts w:ascii="Arial" w:eastAsia="Arial" w:hAnsi="Arial" w:cs="Arial" w:hint="eastAsia"/>
        </w:rPr>
        <w:br/>
        <w:t>通过规律就算不了解的一个公式 也可以分析其中是否有智能乃至只能的结果</w:t>
      </w:r>
    </w:p>
    <w:p w:rsidR="005D7A5B" w:rsidRDefault="005D7A5B" w:rsidP="00692BCF">
      <w:pPr>
        <w:ind w:firstLineChars="200" w:firstLine="480"/>
        <w:rPr>
          <w:rFonts w:ascii="Arial" w:eastAsia="Arial" w:hAnsi="Arial" w:cs="Arial" w:hint="eastAsia"/>
        </w:rPr>
      </w:pPr>
      <w:r>
        <w:rPr>
          <w:rFonts w:ascii="Arial" w:eastAsia="Arial" w:hAnsi="Arial" w:cs="Arial" w:hint="eastAsia"/>
        </w:rPr>
        <w:t>这个公式毫无规律可循 或者说我没有看出其中的规律</w:t>
      </w:r>
    </w:p>
    <w:p w:rsidR="005D7A5B" w:rsidRDefault="005D7A5B" w:rsidP="00692BCF">
      <w:pPr>
        <w:ind w:firstLineChars="200" w:firstLine="480"/>
        <w:rPr>
          <w:rFonts w:ascii="Arial" w:eastAsia="Arial" w:hAnsi="Arial" w:cs="Arial" w:hint="eastAsia"/>
        </w:rPr>
      </w:pPr>
      <w:r>
        <w:rPr>
          <w:rFonts w:ascii="Arial" w:eastAsia="Arial" w:hAnsi="Arial" w:cs="Arial" w:hint="eastAsia"/>
        </w:rPr>
        <w:t>冒犯的来讲 其实你也可以打出这么一堆符号 没有规律的符号只是符号而已</w:t>
      </w:r>
    </w:p>
    <w:p w:rsidR="005D7A5B" w:rsidRDefault="005D7A5B" w:rsidP="00692BCF">
      <w:pPr>
        <w:ind w:firstLineChars="200" w:firstLine="480"/>
        <w:rPr>
          <w:rFonts w:ascii="Arial" w:eastAsia="Arial" w:hAnsi="Arial" w:cs="Arial" w:hint="eastAsia"/>
        </w:rPr>
      </w:pPr>
      <w:r>
        <w:rPr>
          <w:rFonts w:ascii="Arial" w:eastAsia="Arial" w:hAnsi="Arial" w:cs="Arial" w:hint="eastAsia"/>
        </w:rPr>
        <w:t>难道他自己没有解释这些符号的意义和规律以及运算方式</w:t>
      </w:r>
    </w:p>
    <w:p w:rsidR="005D7A5B" w:rsidRDefault="005D7A5B" w:rsidP="00692BCF">
      <w:pPr>
        <w:ind w:firstLineChars="200" w:firstLine="480"/>
        <w:rPr>
          <w:rFonts w:ascii="Arial" w:eastAsia="Arial" w:hAnsi="Arial" w:cs="Arial" w:hint="eastAsia"/>
        </w:rPr>
      </w:pPr>
      <w:r>
        <w:rPr>
          <w:rFonts w:ascii="Arial" w:eastAsia="Arial" w:hAnsi="Arial" w:cs="Arial" w:hint="eastAsia"/>
        </w:rPr>
        <w:t>A:I don't know how does he defines these symbols A correct formula should with regularity to conform to</w:t>
      </w:r>
    </w:p>
    <w:p w:rsidR="005D7A5B" w:rsidRDefault="005D7A5B" w:rsidP="00692BCF">
      <w:pPr>
        <w:ind w:firstLineChars="200" w:firstLine="480"/>
        <w:rPr>
          <w:rFonts w:ascii="Arial" w:eastAsia="Arial" w:hAnsi="Arial" w:cs="Arial" w:hint="eastAsia"/>
        </w:rPr>
      </w:pPr>
      <w:r>
        <w:rPr>
          <w:rFonts w:ascii="Arial" w:eastAsia="Arial" w:hAnsi="Arial" w:cs="Arial" w:hint="eastAsia"/>
        </w:rPr>
        <w:t>Through the regular Even if an unknown formula It is also possible to analyze whether there is an intelligent or intelligent result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formula is  so irregular  or I don't see the rules</w:t>
      </w:r>
    </w:p>
    <w:p w:rsidR="005D7A5B" w:rsidRDefault="005D7A5B" w:rsidP="00692BCF">
      <w:pPr>
        <w:ind w:firstLineChars="200" w:firstLine="480"/>
        <w:rPr>
          <w:rFonts w:ascii="Arial" w:eastAsia="Arial" w:hAnsi="Arial" w:cs="Arial" w:hint="eastAsia"/>
        </w:rPr>
      </w:pPr>
      <w:r>
        <w:rPr>
          <w:rFonts w:ascii="Arial" w:eastAsia="Arial" w:hAnsi="Arial" w:cs="Arial" w:hint="eastAsia"/>
        </w:rPr>
        <w:t>To hazard a reply In fact you can also make such a heap of symbols  A symbols that is not regular is just symbol</w:t>
      </w:r>
    </w:p>
    <w:p w:rsidR="005D7A5B" w:rsidRDefault="005D7A5B" w:rsidP="00692BCF">
      <w:pPr>
        <w:ind w:firstLineChars="200" w:firstLine="480"/>
        <w:rPr>
          <w:rFonts w:ascii="Arial" w:eastAsia="Arial" w:hAnsi="Arial" w:cs="Arial" w:hint="eastAsia"/>
        </w:rPr>
      </w:pPr>
      <w:r>
        <w:rPr>
          <w:rFonts w:ascii="Arial" w:eastAsia="Arial" w:hAnsi="Arial" w:cs="Arial" w:hint="eastAsia"/>
        </w:rPr>
        <w:t>Does he not explain the meaning and law of these symbols and the way of operation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问：他没有哦 不然我也不会向你求教了 还有他提出：</w:t>
      </w:r>
      <w:r>
        <w:rPr>
          <w:rFonts w:ascii="Arial" w:eastAsia="Arial" w:hAnsi="Arial" w:cs="Arial" w:hint="eastAsia"/>
        </w:rPr>
        <w:br/>
        <w:t>1：“宇宙分为"常量宇宙","屋内宇宙"和"放射宇宙"三种.</w:t>
      </w:r>
      <w:r>
        <w:rPr>
          <w:rFonts w:ascii="Arial" w:eastAsia="Arial" w:hAnsi="Arial" w:cs="Arial" w:hint="eastAsia"/>
        </w:rPr>
        <w:br/>
        <w:t>常量宇宙就是组成平行宇宙的部分.</w:t>
      </w:r>
      <w:r>
        <w:rPr>
          <w:rFonts w:ascii="Arial" w:eastAsia="Arial" w:hAnsi="Arial" w:cs="Arial" w:hint="eastAsia"/>
        </w:rPr>
        <w:br/>
        <w:t>屋内宇宙则是无形的,漂泊不定的"空间".</w:t>
      </w:r>
      <w:r>
        <w:rPr>
          <w:rFonts w:ascii="Arial" w:eastAsia="Arial" w:hAnsi="Arial" w:cs="Arial" w:hint="eastAsia"/>
        </w:rPr>
        <w:br/>
        <w:t>放射宇宙就是在永无止息地做膨胀,凝聚然后放射能量.再吸收膨胀,凝聚,放射的循环. 诠释宇宙的意义本身就是无意义的.如果要下定义的话--我说过,宇宙是常量. ”</w:t>
      </w:r>
      <w:r>
        <w:rPr>
          <w:rFonts w:ascii="Arial" w:eastAsia="Arial" w:hAnsi="Arial" w:cs="Arial" w:hint="eastAsia"/>
        </w:rPr>
        <w:br/>
        <w:t>跟你们认识的宇宙观是不是一样 如果不是 有何区别</w:t>
      </w:r>
      <w:r>
        <w:rPr>
          <w:rFonts w:ascii="Arial" w:eastAsia="Arial" w:hAnsi="Arial" w:cs="Arial" w:hint="eastAsia"/>
        </w:rPr>
        <w:br/>
        <w:t>2：时间的意义</w:t>
      </w:r>
      <w:r>
        <w:rPr>
          <w:rFonts w:ascii="Arial" w:eastAsia="Arial" w:hAnsi="Arial" w:cs="Arial" w:hint="eastAsia"/>
        </w:rPr>
        <w:br/>
        <w:t>他的回答是：时间对你们来说是以"面积"来流逝的,时间以固定的螺旋抛物线来运动.螺旋线与地球上所有规则逻辑的物体互相缠绕互相编织成一张巨大的"网".当螺旋线上的时间运转时,你们也就消耗了时间. 时间对我们来说是无意义的,因为我们可以控制时间的流动.</w:t>
      </w:r>
    </w:p>
    <w:p w:rsidR="005D7A5B" w:rsidRDefault="005D7A5B" w:rsidP="00692BCF">
      <w:pPr>
        <w:ind w:firstLineChars="200" w:firstLine="480"/>
        <w:rPr>
          <w:rFonts w:ascii="Arial" w:eastAsia="Arial" w:hAnsi="Arial" w:cs="Arial" w:hint="eastAsia"/>
        </w:rPr>
      </w:pPr>
      <w:r>
        <w:rPr>
          <w:rFonts w:ascii="Arial" w:eastAsia="Arial" w:hAnsi="Arial" w:cs="Arial" w:hint="eastAsia"/>
        </w:rPr>
        <w:t>请问他的说法跟你们了解时间的意义是否一样 他说他们可以控制时间的流动 是不是就是你们所谓的掌握了力量谢谢楼主</w:t>
      </w:r>
    </w:p>
    <w:p w:rsidR="005D7A5B" w:rsidRDefault="005D7A5B" w:rsidP="00692BCF">
      <w:pPr>
        <w:ind w:firstLineChars="200" w:firstLine="480"/>
        <w:rPr>
          <w:rFonts w:ascii="Arial" w:eastAsia="Arial" w:hAnsi="Arial" w:cs="Arial" w:hint="eastAsia"/>
        </w:rPr>
      </w:pPr>
      <w:r>
        <w:rPr>
          <w:rFonts w:ascii="Arial" w:eastAsia="Arial" w:hAnsi="Arial" w:cs="Arial" w:hint="eastAsia"/>
        </w:rPr>
        <w:t>Q: he didn't,  if not I wouldn't ask you for teaching, and he said:</w:t>
      </w:r>
    </w:p>
    <w:p w:rsidR="005D7A5B" w:rsidRDefault="005D7A5B" w:rsidP="00692BCF">
      <w:pPr>
        <w:ind w:firstLineChars="200" w:firstLine="480"/>
        <w:rPr>
          <w:rFonts w:ascii="Arial" w:eastAsia="Arial" w:hAnsi="Arial" w:cs="Arial" w:hint="eastAsia"/>
        </w:rPr>
      </w:pPr>
      <w:r>
        <w:rPr>
          <w:rFonts w:ascii="Arial" w:eastAsia="Arial" w:hAnsi="Arial" w:cs="Arial" w:hint="eastAsia"/>
        </w:rPr>
        <w:t>1: "the universe is divided into the" constant universe "," the inside universe "and" the radiation universe "three kinds.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constant universe is a part of a parallel universe.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universe in the house is an invisible, indeterminate "space".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radiative universe is expanding and condensing, and then radiating energy. It absorbs expansion, condensation and radiation. It is meaningless to interpret the meaning of the universe. If we want to define it, I said the universe is a constant.</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Is it the same if the universe you know is not the same if it doesn't make any difference</w:t>
      </w:r>
    </w:p>
    <w:p w:rsidR="005D7A5B" w:rsidRDefault="005D7A5B" w:rsidP="00692BCF">
      <w:pPr>
        <w:ind w:firstLineChars="200" w:firstLine="480"/>
        <w:rPr>
          <w:rFonts w:ascii="Arial" w:eastAsia="Arial" w:hAnsi="Arial" w:cs="Arial" w:hint="eastAsia"/>
        </w:rPr>
      </w:pPr>
      <w:r>
        <w:rPr>
          <w:rFonts w:ascii="Arial" w:eastAsia="Arial" w:hAnsi="Arial" w:cs="Arial" w:hint="eastAsia"/>
        </w:rPr>
        <w:t>2: the meaning of time</w:t>
      </w:r>
    </w:p>
    <w:p w:rsidR="005D7A5B" w:rsidRDefault="005D7A5B" w:rsidP="00692BCF">
      <w:pPr>
        <w:ind w:firstLineChars="200" w:firstLine="480"/>
        <w:rPr>
          <w:rFonts w:ascii="Arial" w:eastAsia="Arial" w:hAnsi="Arial" w:cs="Arial" w:hint="eastAsia"/>
        </w:rPr>
      </w:pPr>
      <w:r>
        <w:rPr>
          <w:rFonts w:ascii="Arial" w:eastAsia="Arial" w:hAnsi="Arial" w:cs="Arial" w:hint="eastAsia"/>
        </w:rPr>
        <w:t>His answer is:Time is passing by "acreage" for you, Time moves with a fixed spiral parabola .Spiral line and earth all the rules of logic objects intertwined interwoven into a huge network. When the spiral line time when running, you will consume time time is meaningless for us, because we can control the flow of time.</w:t>
      </w:r>
    </w:p>
    <w:p w:rsidR="005D7A5B" w:rsidRDefault="005D7A5B" w:rsidP="00692BCF">
      <w:pPr>
        <w:ind w:firstLineChars="200" w:firstLine="480"/>
        <w:rPr>
          <w:rFonts w:ascii="Arial" w:eastAsia="Arial" w:hAnsi="Arial" w:cs="Arial" w:hint="eastAsia"/>
        </w:rPr>
      </w:pPr>
      <w:r>
        <w:rPr>
          <w:rFonts w:ascii="Arial" w:eastAsia="Arial" w:hAnsi="Arial" w:cs="Arial" w:hint="eastAsia"/>
        </w:rPr>
        <w:t>Excuse me  whether his statement is the same as what you? know about time. He said they can control the flow of time, or is it what you so called  mastered the force ? Thank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答：这个问题无解的符号被定义才有意义不被定义就没有意义虽然不知道这些符号的定义 但感觉其中含有的智能意义的结果比较低感觉是一堆随意组合的符号</w:t>
      </w:r>
    </w:p>
    <w:p w:rsidR="005D7A5B" w:rsidRDefault="005D7A5B" w:rsidP="00692BCF">
      <w:pPr>
        <w:ind w:firstLineChars="200" w:firstLine="480"/>
        <w:rPr>
          <w:rFonts w:ascii="Arial" w:eastAsia="Arial" w:hAnsi="Arial" w:cs="Arial" w:hint="eastAsia"/>
        </w:rPr>
      </w:pPr>
      <w:r>
        <w:rPr>
          <w:rFonts w:ascii="Arial" w:eastAsia="Arial" w:hAnsi="Arial" w:cs="Arial" w:hint="eastAsia"/>
        </w:rPr>
        <w:t>这个三种宇宙观 在总玄宇宙世界中找不到合适的位置 也许只是你们的一种哲学猜想</w:t>
      </w:r>
    </w:p>
    <w:p w:rsidR="005D7A5B" w:rsidRDefault="005D7A5B" w:rsidP="00692BCF">
      <w:pPr>
        <w:ind w:firstLineChars="200" w:firstLine="480"/>
        <w:rPr>
          <w:rFonts w:ascii="Arial" w:eastAsia="Arial" w:hAnsi="Arial" w:cs="Arial" w:hint="eastAsia"/>
        </w:rPr>
      </w:pPr>
      <w:r>
        <w:rPr>
          <w:rFonts w:ascii="Arial" w:eastAsia="Arial" w:hAnsi="Arial" w:cs="Arial" w:hint="eastAsia"/>
        </w:rPr>
        <w:t>控制时间流速很简单 将你们的意识和物质界隔离就行 如你们的梦时间可长可短</w:t>
      </w:r>
    </w:p>
    <w:p w:rsidR="005D7A5B" w:rsidRDefault="005D7A5B" w:rsidP="00692BCF">
      <w:pPr>
        <w:ind w:firstLineChars="200" w:firstLine="480"/>
        <w:rPr>
          <w:rFonts w:ascii="Arial" w:eastAsia="Arial" w:hAnsi="Arial" w:cs="Arial" w:hint="eastAsia"/>
        </w:rPr>
      </w:pPr>
      <w:r>
        <w:rPr>
          <w:rFonts w:ascii="Arial" w:eastAsia="Arial" w:hAnsi="Arial" w:cs="Arial" w:hint="eastAsia"/>
        </w:rPr>
        <w:t>我们不但控制物质时间流速 而且回朔时间 在我们之前绝对不可能有存有能够回朔时间 秩序者也不行</w:t>
      </w:r>
    </w:p>
    <w:p w:rsidR="005D7A5B" w:rsidRDefault="005D7A5B" w:rsidP="00692BCF">
      <w:pPr>
        <w:ind w:firstLineChars="200" w:firstLine="480"/>
        <w:rPr>
          <w:rFonts w:ascii="Arial" w:eastAsia="Arial" w:hAnsi="Arial" w:cs="Arial" w:hint="eastAsia"/>
        </w:rPr>
      </w:pPr>
      <w:r>
        <w:rPr>
          <w:rFonts w:ascii="Arial" w:eastAsia="Arial" w:hAnsi="Arial" w:cs="Arial" w:hint="eastAsia"/>
        </w:rPr>
        <w:t>A:This qustion can not be solved A symbol   have meaning when is defined  without definition is no meaning Although don't know the definition of these symbols But  feels that the results of the intelligence are lower Feeling is  a bunch of random combination of symbols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These three kinds world outlook Not finding the right place in the   whole-Xuan universe Maybe it's just one of your philosophical conjectures</w:t>
      </w:r>
    </w:p>
    <w:p w:rsidR="005D7A5B" w:rsidRDefault="005D7A5B" w:rsidP="00692BCF">
      <w:pPr>
        <w:ind w:firstLineChars="200" w:firstLine="480"/>
        <w:rPr>
          <w:rFonts w:ascii="Arial" w:eastAsia="Arial" w:hAnsi="Arial" w:cs="Arial" w:hint="eastAsia"/>
        </w:rPr>
      </w:pPr>
      <w:r>
        <w:rPr>
          <w:rFonts w:ascii="Arial" w:eastAsia="Arial" w:hAnsi="Arial" w:cs="Arial" w:hint="eastAsia"/>
        </w:rPr>
        <w:t>Control time flow is very simple Just separate your consciousness and the Material world Like your dream time The length is changeable</w:t>
      </w:r>
    </w:p>
    <w:p w:rsidR="005D7A5B" w:rsidRDefault="005D7A5B" w:rsidP="00692BCF">
      <w:pPr>
        <w:ind w:firstLineChars="200" w:firstLine="480"/>
        <w:rPr>
          <w:rFonts w:ascii="Arial" w:eastAsia="Arial" w:hAnsi="Arial" w:cs="Arial" w:hint="eastAsia"/>
        </w:rPr>
      </w:pPr>
      <w:r>
        <w:rPr>
          <w:rFonts w:ascii="Arial" w:eastAsia="Arial" w:hAnsi="Arial" w:cs="Arial" w:hint="eastAsia"/>
        </w:rPr>
        <w:t>We are not only able to control the time velocity of material But backtracking time It's absolutely impossible have beings able to backtracking time before us Even order-person also not able to</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问：在你的世界里，这些金星生命都进化成什么样子了？</w:t>
      </w:r>
    </w:p>
    <w:p w:rsidR="005D7A5B" w:rsidRDefault="005D7A5B" w:rsidP="00692BCF">
      <w:pPr>
        <w:ind w:firstLineChars="200" w:firstLine="480"/>
        <w:rPr>
          <w:rFonts w:ascii="Arial" w:eastAsia="Arial" w:hAnsi="Arial" w:cs="Arial" w:hint="eastAsia"/>
        </w:rPr>
      </w:pPr>
      <w:r>
        <w:rPr>
          <w:rFonts w:ascii="Arial" w:eastAsia="Arial" w:hAnsi="Arial" w:cs="Arial" w:hint="eastAsia"/>
        </w:rPr>
        <w:t>Q:in your world?  What's   these Venus  lives  look like  after  evolved</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答：不是很高等 12玄度左右步入真实还在遥远的未来</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It is not very high About 12 Xuan level Step into reality is in far away future</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问：楼主ip地址在一个是可以被找寻到的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 The IP address of the </w:t>
      </w:r>
      <w:r w:rsidR="00252B77">
        <w:rPr>
          <w:rFonts w:ascii="Arial" w:eastAsia="Arial" w:hAnsi="Arial" w:cs="Arial" w:hint="eastAsia"/>
        </w:rPr>
        <w:t>YOU</w:t>
      </w:r>
      <w:r>
        <w:rPr>
          <w:rFonts w:ascii="Arial" w:eastAsia="Arial" w:hAnsi="Arial" w:cs="Arial" w:hint="eastAsia"/>
        </w:rPr>
        <w:t xml:space="preserve"> is in a place that can be found</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答：是的你们的网络规则信息交流需要一个IP地址我随便模拟了一个用外国IP地址太麻烦 用了你们中国的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A: Yes  your network rules and information exchange needs a IP address I casually simulate one It's too troublesome to use a foreign country IP address So I was used  your chinese IP</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问：楼主你可否浏览我给出的网站地址也是平行宇宙吧里的</w:t>
      </w:r>
      <w:r>
        <w:rPr>
          <w:rFonts w:ascii="Arial" w:eastAsia="Arial" w:hAnsi="Arial" w:cs="Arial" w:hint="eastAsia"/>
        </w:rPr>
        <w:br/>
        <w:t>http://tieba.baidu.com/f?kz=1041891683</w:t>
      </w:r>
      <w:r>
        <w:rPr>
          <w:rFonts w:ascii="Arial" w:eastAsia="Arial" w:hAnsi="Arial" w:cs="Arial" w:hint="eastAsia"/>
        </w:rPr>
        <w:br/>
        <w:t>如果不可以我可以复制一些信息看看是不是你所说的准备入侵我们世界的外星人</w:t>
      </w:r>
      <w:r>
        <w:rPr>
          <w:rFonts w:ascii="Arial" w:eastAsia="Arial" w:hAnsi="Arial" w:cs="Arial" w:hint="eastAsia"/>
        </w:rPr>
        <w:br/>
        <w:t>内容如下 ：</w:t>
      </w:r>
      <w:r>
        <w:rPr>
          <w:rFonts w:ascii="Arial" w:eastAsia="Arial" w:hAnsi="Arial" w:cs="Arial" w:hint="eastAsia"/>
        </w:rPr>
        <w:br/>
        <w:t>“我们自认为和人类相似，但却是略为不同的生物。我们的生理结构如下：依你们的计算公式，我们的身高约一米八；肤色呈白色或灰白色；双眼宽大且上扬。瞳孔占了眼睛的大部分，由于瞳孔特大，双眼几乎是黑色的。事实上，并不是黑色的；大多数都呈现灰色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男性通常没有毛发；女性一般都会有一些白色的毛发，不过也有例外。如果你希望拿一个人种做比较的话，用蒙古人来比喻我们，会比较接近，不过并不精确。</w:t>
      </w:r>
    </w:p>
    <w:p w:rsidR="005D7A5B" w:rsidRDefault="005D7A5B" w:rsidP="00692BCF">
      <w:pPr>
        <w:ind w:firstLineChars="200" w:firstLine="480"/>
        <w:rPr>
          <w:rFonts w:ascii="Arial" w:eastAsia="Arial" w:hAnsi="Arial" w:cs="Arial" w:hint="eastAsia"/>
        </w:rPr>
      </w:pPr>
      <w:r>
        <w:rPr>
          <w:rFonts w:ascii="Arial" w:eastAsia="Arial" w:hAnsi="Arial" w:cs="Arial" w:hint="eastAsia"/>
        </w:rPr>
        <w:t>由于我们是由形体转型到无形体，因此以你们的观念而言，我们显得比较瘦长，也比较柔弱。</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在我们的古语中，我们星球的名称是紫莎，这种古语在我们使用灵交之后，已经废除了。紫莎是我们星球上的人的名称，这个名称翻译成你们的语言，就是：“生命之光的地方”。因为我们了解所有的生物都是由生命之光所构成的，所以就以这个名字称我们的世界。</w:t>
      </w:r>
    </w:p>
    <w:p w:rsidR="005D7A5B" w:rsidRDefault="005D7A5B" w:rsidP="00692BCF">
      <w:pPr>
        <w:ind w:firstLineChars="200" w:firstLine="480"/>
        <w:rPr>
          <w:rFonts w:ascii="Arial" w:eastAsia="Arial" w:hAnsi="Arial" w:cs="Arial" w:hint="eastAsia"/>
        </w:rPr>
      </w:pPr>
      <w:r>
        <w:rPr>
          <w:rFonts w:ascii="Arial" w:eastAsia="Arial" w:hAnsi="Arial" w:cs="Arial" w:hint="eastAsia"/>
        </w:rPr>
        <w:t>我们的星球，除了体积略小之外，与地球并无太大的不同。我们的地心引力分力约为地球的。我们其实并不跟随着时间的踪迹在走，不过由于我们是在一个实体的世界中，而一天也只是在星轴上的单一运转而已，所以我们也有白日，比你们略长，约等于你们的二十五个小时。不过我们的年却比你们长多了，其原因是，用你们的术语来说，与恒星相距为为一亿二千万哩的范围。因此，依你们的计算而言，我们的一年约等于你们的四百五十四天。我们的恒星比你们的太阳温度高许多；轨道的直径也较长。以我们的年来计算，我今年是一百三十九岁，加上时间的变差，较接近你们的一百六十岁。”</w:t>
      </w:r>
      <w:r>
        <w:rPr>
          <w:rFonts w:ascii="Arial" w:eastAsia="Arial" w:hAnsi="Arial" w:cs="Arial" w:hint="eastAsia"/>
        </w:rPr>
        <w:br/>
        <w:t>“我以三角组合为名，是因为我们对三角组合的沉迷，以三位组合运作，—是因为三位组合，或三角形结构，是经常发生于第二及第三密度中之主要而基本的几何结构。四面体是你们的实相中，第三密度的最基本的显化形式。</w:t>
      </w:r>
    </w:p>
    <w:p w:rsidR="005D7A5B" w:rsidRDefault="005D7A5B" w:rsidP="00692BCF">
      <w:pPr>
        <w:ind w:firstLineChars="200" w:firstLine="480"/>
        <w:rPr>
          <w:rFonts w:ascii="Arial" w:eastAsia="Arial" w:hAnsi="Arial" w:cs="Arial" w:hint="eastAsia"/>
        </w:rPr>
      </w:pPr>
      <w:r>
        <w:rPr>
          <w:rFonts w:ascii="Arial" w:eastAsia="Arial" w:hAnsi="Arial" w:cs="Arial" w:hint="eastAsia"/>
        </w:rPr>
        <w:t>天狼星意识，紫沙星球意识和地球意识，形成一个三位组合意识的理念，在于其它两个始终在支持另一个。我们的文明以三为单位运作，形成三位一体的网路，始终是基于以三位为支持体的原则上，二对一…我们的三角形航舰也是如此。</w:t>
      </w:r>
    </w:p>
    <w:p w:rsidR="005D7A5B" w:rsidRDefault="005D7A5B" w:rsidP="00692BCF">
      <w:pPr>
        <w:ind w:firstLineChars="200" w:firstLine="480"/>
        <w:rPr>
          <w:rFonts w:ascii="Arial" w:eastAsia="Arial" w:hAnsi="Arial" w:cs="Arial" w:hint="eastAsia"/>
        </w:rPr>
      </w:pPr>
      <w:r>
        <w:rPr>
          <w:rFonts w:ascii="Arial" w:eastAsia="Arial" w:hAnsi="Arial" w:cs="Arial" w:hint="eastAsia"/>
        </w:rPr>
        <w:t>我最常用的星舰是一个三面的等边三角形。舰内呈六角形，因为三个角区隔离为机械区，而中央区则划为 控制区。</w:t>
      </w:r>
    </w:p>
    <w:p w:rsidR="005D7A5B" w:rsidRDefault="005D7A5B" w:rsidP="00692BCF">
      <w:pPr>
        <w:ind w:firstLineChars="200" w:firstLine="480"/>
        <w:rPr>
          <w:rFonts w:ascii="Arial" w:eastAsia="Arial" w:hAnsi="Arial" w:cs="Arial" w:hint="eastAsia"/>
        </w:rPr>
      </w:pPr>
      <w:r>
        <w:rPr>
          <w:rFonts w:ascii="Arial" w:eastAsia="Arial" w:hAnsi="Arial" w:cs="Arial" w:hint="eastAsia"/>
        </w:rPr>
        <w:t>目前有许多生命，正在与你们的文明互动。我们并非第一个与你们做实体互动的，因为我们的协助将会是第一个与你们互动的生命。照你们的计时方式而言，我们双方互动的机会，将在地球年的二年之间发生。”</w:t>
      </w:r>
    </w:p>
    <w:p w:rsidR="005D7A5B" w:rsidRDefault="005D7A5B" w:rsidP="00692BCF">
      <w:pPr>
        <w:ind w:firstLineChars="200" w:firstLine="480"/>
        <w:rPr>
          <w:rFonts w:ascii="Arial" w:eastAsia="Arial" w:hAnsi="Arial" w:cs="Arial" w:hint="eastAsia"/>
        </w:rPr>
      </w:pPr>
      <w:r>
        <w:rPr>
          <w:rFonts w:ascii="Arial" w:eastAsia="Arial" w:hAnsi="Arial" w:cs="Arial" w:hint="eastAsia"/>
        </w:rPr>
        <w:t>是网名为 “三角组合”的发言 ：</w:t>
      </w:r>
    </w:p>
    <w:p w:rsidR="005D7A5B" w:rsidRDefault="005D7A5B" w:rsidP="00692BCF">
      <w:pPr>
        <w:ind w:firstLineChars="200" w:firstLine="480"/>
        <w:rPr>
          <w:rFonts w:ascii="Arial" w:eastAsia="Arial" w:hAnsi="Arial" w:cs="Arial" w:hint="eastAsia"/>
        </w:rPr>
      </w:pPr>
      <w:r>
        <w:rPr>
          <w:rFonts w:ascii="Arial" w:eastAsia="Arial" w:hAnsi="Arial" w:cs="Arial" w:hint="eastAsia"/>
        </w:rPr>
        <w:t>“空间不断重合福祸尚且难定，原因是，地球所在的宇宙和来自其它创造物的另一个宇宙产生了缠绕和混杂。事实上，过去的100万年中统辖地球的很多灵魂来自于这本源是另一个宇宙的灵魂。不幸的是，当地球本源的语言和另一个宇宙之灵魂的语言相混合时，产生了一种大中枢太阳所不能理解的语言，因而也不能与地球交流。</w:t>
      </w:r>
    </w:p>
    <w:p w:rsidR="005D7A5B" w:rsidRDefault="005D7A5B" w:rsidP="00692BCF">
      <w:pPr>
        <w:ind w:firstLineChars="200" w:firstLine="480"/>
        <w:rPr>
          <w:rFonts w:ascii="Arial" w:eastAsia="Arial" w:hAnsi="Arial" w:cs="Arial" w:hint="eastAsia"/>
        </w:rPr>
      </w:pPr>
      <w:r>
        <w:rPr>
          <w:rFonts w:ascii="Arial" w:eastAsia="Arial" w:hAnsi="Arial" w:cs="Arial" w:hint="eastAsia"/>
        </w:rPr>
        <w:t>为什么另一个宇宙要将自己和地球所在的宇宙混杂在一起呢？原因很简单，是频率或振动的降低，或说大中枢太阳意识的降低。在180万亿年中，大中枢太阳的振动处于正向下螺旋的过程中。任何下降（堕落）盘旋将导致原本在大中枢太阳区界内的某些部分被抛出。被抛出的部分可比作为自己的“无意识”。当大中枢太阳内的某些部分变得无意识而被抛出区界时，它们就和邻近类似降低振动的创造物相混合。唉，两个来自下降大中</w:t>
      </w:r>
      <w:r>
        <w:rPr>
          <w:rFonts w:ascii="Arial" w:eastAsia="Arial" w:hAnsi="Arial" w:cs="Arial" w:hint="eastAsia"/>
        </w:rPr>
        <w:br/>
        <w:t>枢太阳、互不共振的无意识创造物互相混合在一起，就创造了一个更严重的问题叫做扭曲。2400万年以前，地球离开大中枢太阳的区界而进入了我们的无意识。当地球横越我们的无意识后，她就收集了各种体验来告诉我们在我们自己的无意识中都存在些什么。在此理解中，大中枢太阳就可以对那些很久以前在她自己许多次下降振动中被抛出的部分进行大步整合。后果是什么目前我们也不知道。</w:t>
      </w:r>
    </w:p>
    <w:p w:rsidR="005D7A5B" w:rsidRDefault="005D7A5B" w:rsidP="00692BCF">
      <w:pPr>
        <w:ind w:firstLineChars="200" w:firstLine="480"/>
        <w:rPr>
          <w:rFonts w:ascii="Arial" w:eastAsia="Arial" w:hAnsi="Arial" w:cs="Arial" w:hint="eastAsia"/>
        </w:rPr>
      </w:pPr>
      <w:r>
        <w:rPr>
          <w:rFonts w:ascii="Arial" w:eastAsia="Arial" w:hAnsi="Arial" w:cs="Arial" w:hint="eastAsia"/>
        </w:rPr>
        <w:t>总之，这次，星系联盟是不允许人类自我毁灭而消失在这地球上的，不然我们也不会一直频频与你们接触了，这亦是为更伟大的“宇宙计划”，是为更大的喜悦所安排的。届时，星系联盟力量将干预，我们亦会在必要时出面——“世界的平衡遭威胁，我们警惕着，随时准备干预！”因为决定权在你们身上，任谁也无法预测这最终时刻到临的确切时间。”</w:t>
      </w:r>
    </w:p>
    <w:p w:rsidR="005D7A5B" w:rsidRDefault="005D7A5B" w:rsidP="00692BCF">
      <w:pPr>
        <w:ind w:firstLineChars="200" w:firstLine="480"/>
        <w:rPr>
          <w:rFonts w:ascii="Arial" w:eastAsia="Arial" w:hAnsi="Arial" w:cs="Arial" w:hint="eastAsia"/>
        </w:rPr>
      </w:pPr>
      <w:r>
        <w:rPr>
          <w:rFonts w:ascii="Arial" w:eastAsia="Arial" w:hAnsi="Arial" w:cs="Arial" w:hint="eastAsia"/>
        </w:rPr>
        <w:t>楼主 如何分辨他们 上面的描述是不是跟你讲的 一个下跌的四维空间中的三维宇宙入侵者啊</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Q:Alas, two coming from the Great Central Sun, the mutually unsympathetic unconscious creation are intermingled together, creating a more serious problem called distortion. 24 million years ago, the earth moved away from the boundary of the Great </w:t>
      </w:r>
      <w:r>
        <w:rPr>
          <w:rFonts w:ascii="Arial" w:eastAsia="Arial" w:hAnsi="Arial" w:cs="Arial" w:hint="eastAsia"/>
        </w:rPr>
        <w:lastRenderedPageBreak/>
        <w:t>Central Sun and entered our unconscious. When the earth crosses our unconscious, she collects all kinds of experiences to tell us what we have in our own unconscious.In this understanding,The Great Central Sun  be able to stride integration   the parts of that had been thrown out of when her own many descending vibrations  long ago What is the consequence We don't know at the moment</w:t>
      </w:r>
    </w:p>
    <w:p w:rsidR="005D7A5B" w:rsidRDefault="005D7A5B" w:rsidP="00692BCF">
      <w:pPr>
        <w:ind w:firstLineChars="200" w:firstLine="480"/>
        <w:rPr>
          <w:rFonts w:ascii="Arial" w:eastAsia="Arial" w:hAnsi="Arial" w:cs="Arial" w:hint="eastAsia"/>
        </w:rPr>
      </w:pPr>
      <w:r>
        <w:rPr>
          <w:rFonts w:ascii="Arial" w:eastAsia="Arial" w:hAnsi="Arial" w:cs="Arial" w:hint="eastAsia"/>
        </w:rPr>
        <w:t>In short, this time, Galaxy alliance does not allow humans to self destruct and disappear on this planet. otherwise we wouldn't   repeatedly   contact with you  . This is also for the greater "cosmic plan", which is arranged for greater joy. At that time, the Alliance forces will intervene, and we will come out as necessary - "the balance of the world is threatened, we are vigilant and ready to intervene!" Because  decision is always yours , no one can predict the exact time of the final moments</w:t>
      </w:r>
    </w:p>
    <w:p w:rsidR="005D7A5B" w:rsidRDefault="00252B77" w:rsidP="00692BCF">
      <w:pPr>
        <w:ind w:firstLineChars="200" w:firstLine="480"/>
        <w:rPr>
          <w:rFonts w:ascii="Arial" w:eastAsia="Arial" w:hAnsi="Arial" w:cs="Arial" w:hint="eastAsia"/>
        </w:rPr>
      </w:pPr>
      <w:r>
        <w:rPr>
          <w:rFonts w:ascii="Arial" w:eastAsia="Arial" w:hAnsi="Arial" w:cs="Arial" w:hint="eastAsia"/>
        </w:rPr>
        <w:t>YOU</w:t>
      </w:r>
      <w:r w:rsidR="005D7A5B">
        <w:rPr>
          <w:rFonts w:ascii="Arial" w:eastAsia="Arial" w:hAnsi="Arial" w:cs="Arial" w:hint="eastAsia"/>
        </w:rPr>
        <w:t xml:space="preserve"> How to distinguish them The above description is not you said a three-dimensional space intruder in a falling four dimensional space</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答：已浏览难道它不是在创造一种信念和你们现在对宇宙认知相同信念</w:t>
      </w:r>
    </w:p>
    <w:p w:rsidR="005D7A5B" w:rsidRDefault="005D7A5B" w:rsidP="00692BCF">
      <w:pPr>
        <w:ind w:firstLineChars="200" w:firstLine="480"/>
        <w:rPr>
          <w:rFonts w:ascii="Arial" w:eastAsia="Arial" w:hAnsi="Arial" w:cs="Arial" w:hint="eastAsia"/>
        </w:rPr>
      </w:pPr>
      <w:r>
        <w:rPr>
          <w:rFonts w:ascii="Arial" w:eastAsia="Arial" w:hAnsi="Arial" w:cs="Arial" w:hint="eastAsia"/>
        </w:rPr>
        <w:t>灵魂不灭论 伟大计划论 旧宇宙星空论 其实更像你们的哲学</w:t>
      </w:r>
      <w:r>
        <w:rPr>
          <w:rFonts w:ascii="Arial" w:eastAsia="Arial" w:hAnsi="Arial" w:cs="Arial" w:hint="eastAsia"/>
        </w:rPr>
        <w:br/>
        <w:t>可以想象 一个冲动在某个人类个体中内引发 潜意识浮现出渴望表达的欲望和信息 之后转化成显意识组合为语言表现出来</w:t>
      </w:r>
    </w:p>
    <w:p w:rsidR="005D7A5B" w:rsidRDefault="005D7A5B" w:rsidP="00692BCF">
      <w:pPr>
        <w:ind w:firstLineChars="200" w:firstLine="480"/>
        <w:rPr>
          <w:rFonts w:ascii="Arial" w:eastAsia="Arial" w:hAnsi="Arial" w:cs="Arial" w:hint="eastAsia"/>
        </w:rPr>
      </w:pPr>
      <w:r>
        <w:rPr>
          <w:rFonts w:ascii="Arial" w:eastAsia="Arial" w:hAnsi="Arial" w:cs="Arial" w:hint="eastAsia"/>
        </w:rPr>
        <w:t>如果要谈论神圣几何那TA并没有告诉你们多少</w:t>
      </w:r>
      <w:r>
        <w:rPr>
          <w:rFonts w:ascii="Arial" w:eastAsia="Arial" w:hAnsi="Arial" w:cs="Arial" w:hint="eastAsia"/>
        </w:rPr>
        <w:br/>
        <w:t>神圣几何应用 电能神圣几何 光能神圣几何 磁能神圣几何</w:t>
      </w:r>
      <w:r>
        <w:rPr>
          <w:rFonts w:ascii="Arial" w:eastAsia="Arial" w:hAnsi="Arial" w:cs="Arial" w:hint="eastAsia"/>
        </w:rPr>
        <w:br/>
        <w:t>金字塔比例是标准的 能量储存激发的几何应用 充电能 充光能 充磁能 不充能结果不同</w:t>
      </w:r>
    </w:p>
    <w:p w:rsidR="005D7A5B" w:rsidRDefault="005D7A5B" w:rsidP="00692BCF">
      <w:pPr>
        <w:ind w:firstLineChars="200" w:firstLine="480"/>
        <w:rPr>
          <w:rFonts w:ascii="Arial" w:eastAsia="Arial" w:hAnsi="Arial" w:cs="Arial" w:hint="eastAsia"/>
        </w:rPr>
      </w:pPr>
      <w:r>
        <w:rPr>
          <w:rFonts w:ascii="Arial" w:eastAsia="Arial" w:hAnsi="Arial" w:cs="Arial" w:hint="eastAsia"/>
        </w:rPr>
        <w:t>启发你们科学界一下 神圣几何应用 制作一个蜂窝结构的立体几何 六边 小蜂窝 六边 然后放在电场中 镀上电能</w:t>
      </w:r>
      <w:r>
        <w:rPr>
          <w:rFonts w:ascii="Arial" w:eastAsia="Arial" w:hAnsi="Arial" w:cs="Arial" w:hint="eastAsia"/>
        </w:rPr>
        <w:br/>
        <w:t>你们会看到这个几何上方和下方 的 物理规则被破坏 在这个几何上方一米外放一个生物 TA可以漂浮起来并出现各种意想不到奇异现象</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Has been browsed Is it not created a cognition  that same as cognition of your present to the universe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theory of soul immortalization  The theory of  great plan The theory of  old cosmic starry sky Actually more like your philosophy</w:t>
      </w:r>
    </w:p>
    <w:p w:rsidR="005D7A5B" w:rsidRDefault="005D7A5B" w:rsidP="00692BCF">
      <w:pPr>
        <w:ind w:firstLineChars="200" w:firstLine="480"/>
        <w:rPr>
          <w:rFonts w:ascii="Arial" w:eastAsia="Arial" w:hAnsi="Arial" w:cs="Arial" w:hint="eastAsia"/>
        </w:rPr>
      </w:pPr>
      <w:r>
        <w:rPr>
          <w:rFonts w:ascii="Arial" w:eastAsia="Arial" w:hAnsi="Arial" w:cs="Arial" w:hint="eastAsia"/>
        </w:rPr>
        <w:t>It is possible to imagine an impulse is triggered in a human individual Subconscious emerges the desire and information that is desired and transformed into explicit consciousness compose  into language Manifest through</w:t>
      </w:r>
    </w:p>
    <w:p w:rsidR="005D7A5B" w:rsidRDefault="005D7A5B" w:rsidP="00692BCF">
      <w:pPr>
        <w:ind w:firstLineChars="200" w:firstLine="480"/>
        <w:rPr>
          <w:rFonts w:ascii="Arial" w:eastAsia="Arial" w:hAnsi="Arial" w:cs="Arial" w:hint="eastAsia"/>
        </w:rPr>
      </w:pPr>
      <w:r>
        <w:rPr>
          <w:rFonts w:ascii="Arial" w:eastAsia="Arial" w:hAnsi="Arial" w:cs="Arial" w:hint="eastAsia"/>
        </w:rPr>
        <w:t>If you want to talk about the sacred geometry, He/She doesn't tell you how much</w:t>
      </w:r>
    </w:p>
    <w:p w:rsidR="005D7A5B" w:rsidRDefault="005D7A5B" w:rsidP="00692BCF">
      <w:pPr>
        <w:ind w:firstLineChars="200" w:firstLine="480"/>
        <w:rPr>
          <w:rFonts w:ascii="Arial" w:eastAsia="Arial" w:hAnsi="Arial" w:cs="Arial" w:hint="eastAsia"/>
        </w:rPr>
      </w:pPr>
      <w:r>
        <w:rPr>
          <w:rFonts w:ascii="Arial" w:eastAsia="Arial" w:hAnsi="Arial" w:cs="Arial" w:hint="eastAsia"/>
        </w:rPr>
        <w:t>Sacred geometry application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Sacred geometry of electric energy</w:t>
      </w:r>
    </w:p>
    <w:p w:rsidR="005D7A5B" w:rsidRDefault="005D7A5B" w:rsidP="00692BCF">
      <w:pPr>
        <w:ind w:firstLineChars="200" w:firstLine="480"/>
        <w:rPr>
          <w:rFonts w:ascii="Arial" w:eastAsia="Arial" w:hAnsi="Arial" w:cs="Arial" w:hint="eastAsia"/>
        </w:rPr>
      </w:pPr>
      <w:r>
        <w:rPr>
          <w:rFonts w:ascii="Arial" w:eastAsia="Arial" w:hAnsi="Arial" w:cs="Arial" w:hint="eastAsia"/>
        </w:rPr>
        <w:t>Sacred geometry of luminous  energy</w:t>
      </w:r>
    </w:p>
    <w:p w:rsidR="005D7A5B" w:rsidRDefault="005D7A5B" w:rsidP="00692BCF">
      <w:pPr>
        <w:ind w:firstLineChars="200" w:firstLine="480"/>
        <w:rPr>
          <w:rFonts w:ascii="Arial" w:eastAsia="Arial" w:hAnsi="Arial" w:cs="Arial" w:hint="eastAsia"/>
        </w:rPr>
      </w:pPr>
      <w:r>
        <w:rPr>
          <w:rFonts w:ascii="Arial" w:eastAsia="Arial" w:hAnsi="Arial" w:cs="Arial" w:hint="eastAsia"/>
        </w:rPr>
        <w:t>Sacred geometry of magnetic energy</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Pyramid ratio is a standard energy storage excited geometric application Charging electric  energy Charging  luminous energy Charging magnetic energy No charging results is different</w:t>
      </w:r>
    </w:p>
    <w:p w:rsidR="005D7A5B" w:rsidRDefault="005D7A5B" w:rsidP="00692BCF">
      <w:pPr>
        <w:ind w:firstLineChars="200" w:firstLine="480"/>
        <w:rPr>
          <w:rFonts w:ascii="Arial" w:eastAsia="Arial" w:hAnsi="Arial" w:cs="Arial" w:hint="eastAsia"/>
        </w:rPr>
      </w:pPr>
      <w:r>
        <w:rPr>
          <w:rFonts w:ascii="Arial" w:eastAsia="Arial" w:hAnsi="Arial" w:cs="Arial" w:hint="eastAsia"/>
        </w:rPr>
        <w:t>Enlighten a you scientific community Sacred geometry application Making a solid geometry of a honeycomb structure six-side Little Beehive six-side And then put it in an electric field Plated with electric energy</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 will see that the physical rules above and below the geometry are destroyed Place a creature over a meter above the geometry He/She can float up and appear unexpected bizarre phenomena</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问：一的法则里面ra说的密度你是怎样理解的？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Q: how do you understand  RA said the density in the law of one?</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答：一的法则难道不是金星一个灵团的哲学通过通灵给予你们的哲学</w:t>
      </w:r>
      <w:r>
        <w:rPr>
          <w:rFonts w:ascii="Arial" w:eastAsia="Arial" w:hAnsi="Arial" w:cs="Arial" w:hint="eastAsia"/>
        </w:rPr>
        <w:br/>
        <w:t>一的法则谈论的密度论是他们对自我和世界的思索 一二三四五六七密度对应一个个体自我的提升程度</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Answer: The law of one Is not the philosophy that  a spirit regiment of Venus is given to you through the psychic</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principle of density of law of one talking about is their thinking about the self and the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density 1234567 corresponds to the degree of self promotion of an individual</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首先很谢谢楼主的回答,然后问一句,大战来临前,我能做什么?身为一个普通人的我,虽然力量几乎为零,但我想为了自己所想保护的人而努力,更直白点,我希望我及所亲爱的人能活下去,这样,即使最后归于死亡,也不会有太多的不甘了,为了这个目标,我现在应该做什么,能怎么做?还有啊,老是做不了清明梦,不会知梦,不会出体怎么办?</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 first of all Thank you for the </w:t>
      </w:r>
      <w:r w:rsidR="00252B77">
        <w:rPr>
          <w:rFonts w:ascii="Arial" w:eastAsia="Arial" w:hAnsi="Arial" w:cs="Arial" w:hint="eastAsia"/>
        </w:rPr>
        <w:t>YOU</w:t>
      </w:r>
      <w:r>
        <w:rPr>
          <w:rFonts w:ascii="Arial" w:eastAsia="Arial" w:hAnsi="Arial" w:cs="Arial" w:hint="eastAsia"/>
        </w:rPr>
        <w:t xml:space="preserve"> answer, then ask a question, before the war, what can I do? I  as an  average person , although the strength is almost zero, But I want to endeavor for the people I want to protect. , frankly , I hope that I and the people I love can live, so, Even if  final into death, There won't be a lot of  unreconciled       , for this goal, what should I do now,and how to do? Well, Always can't make Lucid Dream, Can’t to know I’m are dreaming, Can’t out of the body What should I do?</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答：顺其自然凝聚纯无而且我说的是上一次未被改变未来所发生的</w:t>
      </w:r>
      <w:r>
        <w:rPr>
          <w:rFonts w:ascii="Arial" w:eastAsia="Arial" w:hAnsi="Arial" w:cs="Arial" w:hint="eastAsia"/>
        </w:rPr>
        <w:br/>
        <w:t>也许你们的秩序者提早觉醒了几年 而不是在星战之后 哪一切都将不同</w:t>
      </w:r>
    </w:p>
    <w:p w:rsidR="005D7A5B" w:rsidRDefault="005D7A5B" w:rsidP="00692BCF">
      <w:pPr>
        <w:ind w:firstLineChars="200" w:firstLine="480"/>
        <w:rPr>
          <w:rFonts w:ascii="Arial" w:eastAsia="Arial" w:hAnsi="Arial" w:cs="Arial" w:hint="eastAsia"/>
        </w:rPr>
      </w:pPr>
      <w:r>
        <w:rPr>
          <w:rFonts w:ascii="Arial" w:eastAsia="Arial" w:hAnsi="Arial" w:cs="Arial" w:hint="eastAsia"/>
        </w:rPr>
        <w:t>睡觉身体上方挂一个 你们地球上金字塔比例缩小的模型 材料不用绝缘的和有机性的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let nature take its course to coacervation the pure-nothing And what I said was the what happened that last time the future of not changed</w:t>
      </w:r>
    </w:p>
    <w:p w:rsidR="005D7A5B" w:rsidRDefault="005D7A5B" w:rsidP="00692BCF">
      <w:pPr>
        <w:ind w:firstLineChars="200" w:firstLine="480"/>
        <w:rPr>
          <w:rFonts w:ascii="Arial" w:eastAsia="Arial" w:hAnsi="Arial" w:cs="Arial" w:hint="eastAsia"/>
        </w:rPr>
      </w:pPr>
      <w:r>
        <w:rPr>
          <w:rFonts w:ascii="Arial" w:eastAsia="Arial" w:hAnsi="Arial" w:cs="Arial" w:hint="eastAsia"/>
        </w:rPr>
        <w:t>Maybe your order-person was early awakened for a few years Not after the star wars That everything would be different</w:t>
      </w:r>
    </w:p>
    <w:p w:rsidR="005D7A5B" w:rsidRDefault="005D7A5B" w:rsidP="00692BCF">
      <w:pPr>
        <w:ind w:firstLineChars="200" w:firstLine="480"/>
        <w:rPr>
          <w:rFonts w:ascii="Arial" w:eastAsia="Arial" w:hAnsi="Arial" w:cs="Arial" w:hint="eastAsia"/>
        </w:rPr>
      </w:pPr>
      <w:r>
        <w:rPr>
          <w:rFonts w:ascii="Arial" w:eastAsia="Arial" w:hAnsi="Arial" w:cs="Arial" w:hint="eastAsia"/>
        </w:rPr>
        <w:t>Hanging one over the sleeping body  A model of the shrinking proportion of Pyramid on your Earth  The material is not insulated and organic</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问：对楼主的回答不是太满意。继续提问</w:t>
      </w:r>
      <w:r>
        <w:rPr>
          <w:rFonts w:ascii="Arial" w:eastAsia="Arial" w:hAnsi="Arial" w:cs="Arial" w:hint="eastAsia"/>
        </w:rPr>
        <w:br/>
        <w:t>1、你所谓的“总玄宇宙”，是否有公平、正义之说？</w:t>
      </w:r>
      <w:r>
        <w:rPr>
          <w:rFonts w:ascii="Arial" w:eastAsia="Arial" w:hAnsi="Arial" w:cs="Arial" w:hint="eastAsia"/>
        </w:rPr>
        <w:br/>
        <w:t>2、你所说的计划，一环套一环，保证秩序者不会出现意外，那么，你就这么自信？如果秩序者在觉醒前，肉身已毁，你们又如何继续施行你们所谓的“计划”？</w:t>
      </w:r>
      <w:r>
        <w:rPr>
          <w:rFonts w:ascii="Arial" w:eastAsia="Arial" w:hAnsi="Arial" w:cs="Arial" w:hint="eastAsia"/>
        </w:rPr>
        <w:br/>
        <w:t>3、很明显，你们此来的目的是冲着所谓的秩序者，那么，你们就这么自信，他会听你们摆布？</w:t>
      </w:r>
      <w:r>
        <w:rPr>
          <w:rFonts w:ascii="Arial" w:eastAsia="Arial" w:hAnsi="Arial" w:cs="Arial" w:hint="eastAsia"/>
        </w:rPr>
        <w:br/>
        <w:t>4、感觉你在隐瞒什么，至少，罗布泊存在的东西，我是坚信的；至少，中国会动乱，我也坚信；你所说的月球种族攻击地球会把一切平息，是平息地球内部的纷乱，包括中国，一致对外？我不信。</w:t>
      </w:r>
      <w:r>
        <w:rPr>
          <w:rFonts w:ascii="Arial" w:eastAsia="Arial" w:hAnsi="Arial" w:cs="Arial" w:hint="eastAsia"/>
        </w:rPr>
        <w:br/>
        <w:t>5、在我看来，你的思想里也是有等级之分，看来，全宇宙皆如此。高等智慧生命蔑视低级的存在，就像人类蔑视蚂蚁。在你所谓的终极力量-绝无、纯无之上，应该还有更高级的力量，我坚信。</w:t>
      </w:r>
    </w:p>
    <w:p w:rsidR="005D7A5B" w:rsidRDefault="005D7A5B" w:rsidP="00692BCF">
      <w:pPr>
        <w:ind w:firstLineChars="200" w:firstLine="480"/>
        <w:rPr>
          <w:rFonts w:ascii="Arial" w:eastAsia="Arial" w:hAnsi="Arial" w:cs="Arial" w:hint="eastAsia"/>
        </w:rPr>
      </w:pPr>
      <w:r>
        <w:rPr>
          <w:rFonts w:ascii="Arial" w:eastAsia="Arial" w:hAnsi="Arial" w:cs="Arial" w:hint="eastAsia"/>
        </w:rPr>
        <w:t>Q: Not too satisfied for the your answer. So continue asking question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1, Is there have exoterica of fairness and justice in you so called " whole-Xuan universe "?</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2, The plan what you said, all linked with one another, to ensure that the order-person will not be accidental, So, you are so confident?if the order-person human body is destroyed before the awakening?  How do you continue to do what you so called the "plan"</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It is clear that you are here for the purpose of the so-called order-person So, you are so confident, he will listen to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4, I think you are hiding something. At least, I believe in the existence of Lop Nor. At least, China will be in turmoil. I also believe that the moon’s race attacking the earth will put everything down, and it will quell the chaos inside the earth, including China. I don't believe it。</w:t>
      </w:r>
    </w:p>
    <w:p w:rsidR="005D7A5B" w:rsidRDefault="005D7A5B" w:rsidP="00692BCF">
      <w:pPr>
        <w:ind w:firstLineChars="200" w:firstLine="480"/>
        <w:rPr>
          <w:rFonts w:ascii="Arial" w:eastAsia="Arial" w:hAnsi="Arial" w:cs="Arial" w:hint="eastAsia"/>
        </w:rPr>
      </w:pPr>
      <w:r>
        <w:rPr>
          <w:rFonts w:ascii="Arial" w:eastAsia="Arial" w:hAnsi="Arial" w:cs="Arial" w:hint="eastAsia"/>
        </w:rPr>
        <w:t> 5,In my opinion, there is a grade in your mind. It seems that the whole universe is the same. High intellectual life disdain low existence,Just like human contempt ants. In what you call the ultimate Force - above the pure-nothing there should be more advanced force, I believe</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答：1 公正和正义在于一个文明或者个体对宇宙的认知程度而改变</w:t>
      </w:r>
      <w:r>
        <w:rPr>
          <w:rFonts w:ascii="Arial" w:eastAsia="Arial" w:hAnsi="Arial" w:cs="Arial" w:hint="eastAsia"/>
        </w:rPr>
        <w:br/>
        <w:t>正义也许是能造福多数人的毁灭少数人的 公正也许是多数人赞同的少数人不赞同的</w:t>
      </w:r>
      <w:r>
        <w:rPr>
          <w:rFonts w:ascii="Arial" w:eastAsia="Arial" w:hAnsi="Arial" w:cs="Arial" w:hint="eastAsia"/>
        </w:rPr>
        <w:br/>
        <w:t>但总玄宇宙中并没有什么绝对的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2 秩序者不会出现意外否则TA就不是秩序者</w:t>
      </w:r>
    </w:p>
    <w:p w:rsidR="005D7A5B" w:rsidRDefault="005D7A5B" w:rsidP="00692BCF">
      <w:pPr>
        <w:ind w:firstLineChars="200" w:firstLine="480"/>
        <w:rPr>
          <w:rFonts w:ascii="Arial" w:eastAsia="Arial" w:hAnsi="Arial" w:cs="Arial" w:hint="eastAsia"/>
        </w:rPr>
      </w:pPr>
      <w:r>
        <w:rPr>
          <w:rFonts w:ascii="Arial" w:eastAsia="Arial" w:hAnsi="Arial" w:cs="Arial" w:hint="eastAsia"/>
        </w:rPr>
        <w:t>3 我们不摆布任何人</w:t>
      </w:r>
    </w:p>
    <w:p w:rsidR="005D7A5B" w:rsidRDefault="005D7A5B" w:rsidP="00692BCF">
      <w:pPr>
        <w:ind w:firstLineChars="200" w:firstLine="480"/>
        <w:rPr>
          <w:rFonts w:ascii="Arial" w:eastAsia="Arial" w:hAnsi="Arial" w:cs="Arial" w:hint="eastAsia"/>
        </w:rPr>
      </w:pPr>
      <w:r>
        <w:rPr>
          <w:rFonts w:ascii="Arial" w:eastAsia="Arial" w:hAnsi="Arial" w:cs="Arial" w:hint="eastAsia"/>
        </w:rPr>
        <w:t>4 罗布泊是存在 你们不是在哪里发现遗迹了吗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5 没有藐视因为没有情绪所以没有就没有高傲和渺小 只有理性我们都是纯无的生物只是纯无凝聚程度不同</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 1  Fair and justice are changed by a civilization or an individual's cognition to  the universe The Justice may be best for the most people and  destruction  a small number of people The Fair may be the disapproval of a few people and most people agree with</w:t>
      </w:r>
    </w:p>
    <w:p w:rsidR="005D7A5B" w:rsidRDefault="005D7A5B" w:rsidP="00692BCF">
      <w:pPr>
        <w:ind w:firstLineChars="200" w:firstLine="480"/>
        <w:rPr>
          <w:rFonts w:ascii="Arial" w:eastAsia="Arial" w:hAnsi="Arial" w:cs="Arial" w:hint="eastAsia"/>
        </w:rPr>
      </w:pPr>
      <w:r>
        <w:rPr>
          <w:rFonts w:ascii="Arial" w:eastAsia="Arial" w:hAnsi="Arial" w:cs="Arial" w:hint="eastAsia"/>
        </w:rPr>
        <w:t>But there is nothing absolute in the whole-Xuan universe</w:t>
      </w:r>
    </w:p>
    <w:p w:rsidR="005D7A5B" w:rsidRDefault="005D7A5B" w:rsidP="00692BCF">
      <w:pPr>
        <w:ind w:firstLineChars="200" w:firstLine="480"/>
        <w:rPr>
          <w:rFonts w:ascii="Arial" w:eastAsia="Arial" w:hAnsi="Arial" w:cs="Arial" w:hint="eastAsia"/>
        </w:rPr>
      </w:pPr>
      <w:r>
        <w:rPr>
          <w:rFonts w:ascii="Arial" w:eastAsia="Arial" w:hAnsi="Arial" w:cs="Arial" w:hint="eastAsia"/>
        </w:rPr>
        <w:t>2 The order-person will not have accident Otherwise He/She is not order-person</w:t>
      </w:r>
    </w:p>
    <w:p w:rsidR="005D7A5B" w:rsidRDefault="005D7A5B" w:rsidP="00692BCF">
      <w:pPr>
        <w:ind w:firstLineChars="200" w:firstLine="480"/>
        <w:rPr>
          <w:rFonts w:ascii="Arial" w:eastAsia="Arial" w:hAnsi="Arial" w:cs="Arial" w:hint="eastAsia"/>
        </w:rPr>
      </w:pPr>
      <w:r>
        <w:rPr>
          <w:rFonts w:ascii="Arial" w:eastAsia="Arial" w:hAnsi="Arial" w:cs="Arial" w:hint="eastAsia"/>
        </w:rPr>
        <w:t>3 We don't manipulate anyone</w:t>
      </w:r>
    </w:p>
    <w:p w:rsidR="005D7A5B" w:rsidRDefault="005D7A5B" w:rsidP="00692BCF">
      <w:pPr>
        <w:ind w:firstLineChars="200" w:firstLine="480"/>
        <w:rPr>
          <w:rFonts w:ascii="Arial" w:eastAsia="Arial" w:hAnsi="Arial" w:cs="Arial" w:hint="eastAsia"/>
        </w:rPr>
      </w:pPr>
      <w:r>
        <w:rPr>
          <w:rFonts w:ascii="Arial" w:eastAsia="Arial" w:hAnsi="Arial" w:cs="Arial" w:hint="eastAsia"/>
        </w:rPr>
        <w:t>4 The Lop Nor is exist Didn't you has found remains there</w:t>
      </w:r>
    </w:p>
    <w:p w:rsidR="005D7A5B" w:rsidRDefault="005D7A5B" w:rsidP="00692BCF">
      <w:pPr>
        <w:ind w:firstLineChars="200" w:firstLine="480"/>
        <w:rPr>
          <w:rFonts w:ascii="Arial" w:eastAsia="Arial" w:hAnsi="Arial" w:cs="Arial" w:hint="eastAsia"/>
        </w:rPr>
      </w:pPr>
      <w:r>
        <w:rPr>
          <w:rFonts w:ascii="Arial" w:eastAsia="Arial" w:hAnsi="Arial" w:cs="Arial" w:hint="eastAsia"/>
        </w:rPr>
        <w:t>5 There is no defiance because there is no emotion So there is no pride and insignificant Only reasoningly All of us are pure-nothing creatures merely degree of pure-nothing agglomerate is different</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首先感谢楼主对我们所有人的发帖的回复！大胆猜测一下楼主，楼主在别的几个贴吧同时开贴，是不是想引起谋个人的注意等待这个人的回帖？楼主曾经说过一人知晓及全体知晓，楼主在向我们人类的潜意识上传信息，那么说我们人类的潜意识对楼主来说是完全公开的。一个人回帖首先要产生一个意识，楼主是不是在匹对玄无内的纯无和玄无外的纯无的震动？在别的贴吧楼主曾经两次提到过2727这个数，是不是有其它的意义？2*7+2*7=28是不是本月的28号是个特别的日子或者是楼主看到某件事发生后离开我们的日子？</w:t>
      </w:r>
    </w:p>
    <w:p w:rsidR="005D7A5B" w:rsidRDefault="005D7A5B" w:rsidP="00692BCF">
      <w:pPr>
        <w:ind w:firstLineChars="200" w:firstLine="480"/>
        <w:rPr>
          <w:rFonts w:ascii="Arial" w:eastAsia="Arial" w:hAnsi="Arial" w:cs="Arial" w:hint="eastAsia"/>
        </w:rPr>
      </w:pPr>
      <w:r>
        <w:rPr>
          <w:rFonts w:ascii="Arial" w:eastAsia="Arial" w:hAnsi="Arial" w:cs="Arial" w:hint="eastAsia"/>
        </w:rPr>
        <w:t>Q: first of all, thank the   for the </w:t>
      </w:r>
      <w:r w:rsidR="00252B77">
        <w:rPr>
          <w:rFonts w:ascii="Arial" w:eastAsia="Arial" w:hAnsi="Arial" w:cs="Arial" w:hint="eastAsia"/>
        </w:rPr>
        <w:t>YOU</w:t>
      </w:r>
      <w:r>
        <w:rPr>
          <w:rFonts w:ascii="Arial" w:eastAsia="Arial" w:hAnsi="Arial" w:cs="Arial" w:hint="eastAsia"/>
        </w:rPr>
        <w:t xml:space="preserve"> reply to the post of all of us! I want  dare to guess , the </w:t>
      </w:r>
      <w:r w:rsidR="00252B77">
        <w:rPr>
          <w:rFonts w:ascii="Arial" w:eastAsia="Arial" w:hAnsi="Arial" w:cs="Arial" w:hint="eastAsia"/>
        </w:rPr>
        <w:t>YOU</w:t>
      </w:r>
      <w:r>
        <w:rPr>
          <w:rFonts w:ascii="Arial" w:eastAsia="Arial" w:hAnsi="Arial" w:cs="Arial" w:hint="eastAsia"/>
        </w:rPr>
        <w:t xml:space="preserve"> was posted in a few other posts at the same time,Are you want to attract personal attention and wait for thIS-person's reply?The </w:t>
      </w:r>
      <w:r w:rsidR="00252B77">
        <w:rPr>
          <w:rFonts w:ascii="Arial" w:eastAsia="Arial" w:hAnsi="Arial" w:cs="Arial" w:hint="eastAsia"/>
        </w:rPr>
        <w:t>YOU</w:t>
      </w:r>
      <w:r>
        <w:rPr>
          <w:rFonts w:ascii="Arial" w:eastAsia="Arial" w:hAnsi="Arial" w:cs="Arial" w:hint="eastAsia"/>
        </w:rPr>
        <w:t xml:space="preserve"> once said that one person knows is that all  known.  The </w:t>
      </w:r>
      <w:r w:rsidR="00252B77">
        <w:rPr>
          <w:rFonts w:ascii="Arial" w:eastAsia="Arial" w:hAnsi="Arial" w:cs="Arial" w:hint="eastAsia"/>
        </w:rPr>
        <w:t>YOU</w:t>
      </w:r>
      <w:r>
        <w:rPr>
          <w:rFonts w:ascii="Arial" w:eastAsia="Arial" w:hAnsi="Arial" w:cs="Arial" w:hint="eastAsia"/>
        </w:rPr>
        <w:t xml:space="preserve"> is uploading information to our human subconscious. So our human subconsciousness is completely open to the </w:t>
      </w:r>
      <w:r w:rsidR="00252B77">
        <w:rPr>
          <w:rFonts w:ascii="Arial" w:eastAsia="Arial" w:hAnsi="Arial" w:cs="Arial" w:hint="eastAsia"/>
        </w:rPr>
        <w:t>YOU</w:t>
      </w:r>
      <w:r>
        <w:rPr>
          <w:rFonts w:ascii="Arial" w:eastAsia="Arial" w:hAnsi="Arial" w:cs="Arial" w:hint="eastAsia"/>
        </w:rPr>
        <w:t xml:space="preserve">. A person's reply is first to produce a consciousness.Is the </w:t>
      </w:r>
      <w:r w:rsidR="00252B77">
        <w:rPr>
          <w:rFonts w:ascii="Arial" w:eastAsia="Arial" w:hAnsi="Arial" w:cs="Arial" w:hint="eastAsia"/>
        </w:rPr>
        <w:t>YOU</w:t>
      </w:r>
      <w:r>
        <w:rPr>
          <w:rFonts w:ascii="Arial" w:eastAsia="Arial" w:hAnsi="Arial" w:cs="Arial" w:hint="eastAsia"/>
        </w:rPr>
        <w:t xml:space="preserve"> matching the vibration of pure-nothing of without Xuan-void and vibration of pure-nothing of  inside Xuan-void?  In other post bar other landlord had  two times mentioned the number of 2727?Is there any other meaning？ 2*7+2*7=28 is the 28 of this month a special day Or the day when </w:t>
      </w:r>
      <w:r w:rsidR="00252B77">
        <w:rPr>
          <w:rFonts w:ascii="Arial" w:eastAsia="Arial" w:hAnsi="Arial" w:cs="Arial" w:hint="eastAsia"/>
        </w:rPr>
        <w:t>YOU</w:t>
      </w:r>
      <w:r>
        <w:rPr>
          <w:rFonts w:ascii="Arial" w:eastAsia="Arial" w:hAnsi="Arial" w:cs="Arial" w:hint="eastAsia"/>
        </w:rPr>
        <w:t xml:space="preserve"> leave us after saw  something happened ?</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答：让一切保留神秘</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let everything remain mysterious</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问：我理解不了这段你说的话，求楼主解释。。</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1 我不是未来地球人 我是遥远未来的一个外星种族</w:t>
      </w:r>
      <w:r>
        <w:rPr>
          <w:rFonts w:ascii="Arial" w:eastAsia="Arial" w:hAnsi="Arial" w:cs="Arial" w:hint="eastAsia"/>
        </w:rPr>
        <w:br/>
        <w:t>2 我是一堆从未来传送过来的信息</w:t>
      </w:r>
      <w:r>
        <w:rPr>
          <w:rFonts w:ascii="Arial" w:eastAsia="Arial" w:hAnsi="Arial" w:cs="Arial" w:hint="eastAsia"/>
        </w:rPr>
        <w:br/>
      </w:r>
      <w:r>
        <w:rPr>
          <w:rFonts w:ascii="Arial" w:eastAsia="Arial" w:hAnsi="Arial" w:cs="Arial" w:hint="eastAsia"/>
        </w:rPr>
        <w:lastRenderedPageBreak/>
        <w:t>3 我以前说过 我来的时候发现地球历史和我看到的不一样 这件事很奇怪 我已经上报了根据我们那时的记载人类文明在2030年左右就灭亡了但是我来时却看到2050年人类依然存在</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 I can't understand what you said, hope </w:t>
      </w:r>
      <w:r w:rsidR="00252B77">
        <w:rPr>
          <w:rFonts w:ascii="Arial" w:eastAsia="Arial" w:hAnsi="Arial" w:cs="Arial" w:hint="eastAsia"/>
        </w:rPr>
        <w:t>YOU</w:t>
      </w:r>
      <w:r>
        <w:rPr>
          <w:rFonts w:ascii="Arial" w:eastAsia="Arial" w:hAnsi="Arial" w:cs="Arial" w:hint="eastAsia"/>
        </w:rPr>
        <w:t xml:space="preserve"> to explain it.</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1, I am not the future of the earth human I am a distant future of an alien race</w:t>
      </w:r>
      <w:r>
        <w:rPr>
          <w:rFonts w:ascii="Arial" w:eastAsia="Arial" w:hAnsi="Arial" w:cs="Arial" w:hint="eastAsia"/>
        </w:rPr>
        <w:br/>
        <w:t>2, I am a pile of information  that transmission from the future</w:t>
      </w:r>
      <w:r>
        <w:rPr>
          <w:rFonts w:ascii="Arial" w:eastAsia="Arial" w:hAnsi="Arial" w:cs="Arial" w:hint="eastAsia"/>
        </w:rPr>
        <w:br/>
        <w:t>3, I said before I found that the history of the earth was different from what I saw when I came This thing very strange I've already reported it According to our records human civilization died around 2030 But I came to see that human beings still exist in the 2050</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答：每句话难道不是很明白 有何疑问 请指出</w:t>
      </w:r>
    </w:p>
    <w:p w:rsidR="005D7A5B" w:rsidRDefault="005D7A5B" w:rsidP="00692BCF">
      <w:pPr>
        <w:ind w:firstLineChars="200" w:firstLine="480"/>
        <w:rPr>
          <w:rFonts w:ascii="Arial" w:eastAsia="Arial" w:hAnsi="Arial" w:cs="Arial" w:hint="eastAsia"/>
        </w:rPr>
      </w:pPr>
      <w:r>
        <w:rPr>
          <w:rFonts w:ascii="Arial" w:eastAsia="Arial" w:hAnsi="Arial" w:cs="Arial" w:hint="eastAsia"/>
        </w:rPr>
        <w:t>A:Every sentence is not very clear What’s the question Please point out</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问：请问楼主：偶有些糊涂了，既然你不相信灵魂不灭，又如何存在1亿多年？您对灵魂或你说的意识体是什么看法？</w:t>
      </w:r>
    </w:p>
    <w:p w:rsidR="005D7A5B" w:rsidRDefault="005D7A5B" w:rsidP="00692BCF">
      <w:pPr>
        <w:ind w:firstLineChars="200" w:firstLine="480"/>
        <w:rPr>
          <w:rFonts w:ascii="Arial" w:eastAsia="Arial" w:hAnsi="Arial" w:cs="Arial" w:hint="eastAsia"/>
        </w:rPr>
      </w:pPr>
      <w:r>
        <w:rPr>
          <w:rFonts w:ascii="Arial" w:eastAsia="Arial" w:hAnsi="Arial" w:cs="Arial" w:hint="eastAsia"/>
        </w:rPr>
        <w:t>Q: Excuse me, I have some confused, since you are do not believe  the soul is not extinguished,And how to existing for more than 100 million years? What do you think of the soul or the body of consciousness you said?</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答：因为我们不断的凝固纯无 纯无变成了某种支持意识存在的结构</w:t>
      </w:r>
      <w:r>
        <w:rPr>
          <w:rFonts w:ascii="Arial" w:eastAsia="Arial" w:hAnsi="Arial" w:cs="Arial" w:hint="eastAsia"/>
        </w:rPr>
        <w:br/>
        <w:t>你们大多数人之所以会归于虚无 是因为一生没有凝固足够的纯无</w:t>
      </w:r>
    </w:p>
    <w:p w:rsidR="005D7A5B" w:rsidRDefault="005D7A5B" w:rsidP="00692BCF">
      <w:pPr>
        <w:ind w:firstLineChars="200" w:firstLine="480"/>
        <w:rPr>
          <w:rFonts w:ascii="Arial" w:eastAsia="Arial" w:hAnsi="Arial" w:cs="Arial" w:hint="eastAsia"/>
        </w:rPr>
      </w:pPr>
      <w:r>
        <w:rPr>
          <w:rFonts w:ascii="Arial" w:eastAsia="Arial" w:hAnsi="Arial" w:cs="Arial" w:hint="eastAsia"/>
        </w:rPr>
        <w:t>身体结构产生灵魂结构 灵魂结构产生意识体</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Answer: </w:t>
      </w:r>
    </w:p>
    <w:p w:rsidR="005D7A5B" w:rsidRDefault="005D7A5B" w:rsidP="00692BCF">
      <w:pPr>
        <w:ind w:firstLineChars="200" w:firstLine="480"/>
        <w:rPr>
          <w:rFonts w:ascii="Arial" w:eastAsia="Arial" w:hAnsi="Arial" w:cs="Arial" w:hint="eastAsia"/>
        </w:rPr>
      </w:pPr>
      <w:r>
        <w:rPr>
          <w:rFonts w:ascii="Arial" w:eastAsia="Arial" w:hAnsi="Arial" w:cs="Arial" w:hint="eastAsia"/>
        </w:rPr>
        <w:t>Because we constant to coacervation the pure-nothing The pure-nothing becomes a kind of structure that supports the existence of consciousness</w:t>
      </w:r>
    </w:p>
    <w:p w:rsidR="005D7A5B" w:rsidRDefault="005D7A5B" w:rsidP="00692BCF">
      <w:pPr>
        <w:ind w:firstLineChars="200" w:firstLine="480"/>
        <w:rPr>
          <w:rFonts w:ascii="Arial" w:eastAsia="Arial" w:hAnsi="Arial" w:cs="Arial" w:hint="eastAsia"/>
        </w:rPr>
      </w:pPr>
      <w:r>
        <w:rPr>
          <w:rFonts w:ascii="Arial" w:eastAsia="Arial" w:hAnsi="Arial" w:cs="Arial" w:hint="eastAsia"/>
        </w:rPr>
        <w:t>Most people of you will return to nothingness because have not to coacervation enough pure-nothing in your life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body’s structure produce the soul’s structure The soul’s structure produces the consciousness-body</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问1：纯无就是一定水平的持续意识的保持吗？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Q: Is the pure-nothing just a certain level constant persistence of sustainable consciousness?</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问：为什么要去走死去生物的灵魂</w:t>
      </w:r>
    </w:p>
    <w:p w:rsidR="005D7A5B" w:rsidRDefault="005D7A5B" w:rsidP="00692BCF">
      <w:pPr>
        <w:ind w:firstLineChars="200" w:firstLine="480"/>
        <w:rPr>
          <w:rFonts w:ascii="Arial" w:eastAsia="Arial" w:hAnsi="Arial" w:cs="Arial" w:hint="eastAsia"/>
        </w:rPr>
      </w:pPr>
      <w:r>
        <w:rPr>
          <w:rFonts w:ascii="Arial" w:eastAsia="Arial" w:hAnsi="Arial" w:cs="Arial" w:hint="eastAsia"/>
        </w:rPr>
        <w:t>Q: Why  take the soul of the dead creature</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答：要灵魂 不是 只是能量的集中和分散</w:t>
      </w:r>
    </w:p>
    <w:p w:rsidR="005D7A5B" w:rsidRDefault="005D7A5B" w:rsidP="00692BCF">
      <w:pPr>
        <w:ind w:firstLineChars="200" w:firstLine="480"/>
        <w:rPr>
          <w:rFonts w:ascii="Arial" w:eastAsia="Arial" w:hAnsi="Arial" w:cs="Arial" w:hint="eastAsia"/>
        </w:rPr>
      </w:pPr>
      <w:r>
        <w:rPr>
          <w:rFonts w:ascii="Arial" w:eastAsia="Arial" w:hAnsi="Arial" w:cs="Arial" w:hint="eastAsia"/>
        </w:rPr>
        <w:t>灵魂结构失去肉体结构的支撑 存在不久 除非自我加强或者靠外力强化</w:t>
      </w:r>
      <w:r>
        <w:rPr>
          <w:rFonts w:ascii="Arial" w:eastAsia="Arial" w:hAnsi="Arial" w:cs="Arial" w:hint="eastAsia"/>
        </w:rPr>
        <w:br/>
        <w:t>Answer:Take the soul No  Just the concentration and dispersion of energy</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soul structure losing   support of the body structure exsit is not long Unless self reinforcing or strengthened by external force</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问：说实话，我并不在乎被入侵，现在的各个种族都经历过种族的入侵不是么?到了最后，不过都融合了不是么？我们自己没办法阻止的吧，那就融合吧，不一定到最后哪边占上风。</w:t>
      </w:r>
    </w:p>
    <w:p w:rsidR="005D7A5B" w:rsidRDefault="005D7A5B" w:rsidP="00692BCF">
      <w:pPr>
        <w:ind w:firstLineChars="200" w:firstLine="480"/>
        <w:rPr>
          <w:rFonts w:ascii="Arial" w:eastAsia="Arial" w:hAnsi="Arial" w:cs="Arial" w:hint="eastAsia"/>
        </w:rPr>
      </w:pPr>
      <w:r>
        <w:rPr>
          <w:rFonts w:ascii="Arial" w:eastAsia="Arial" w:hAnsi="Arial" w:cs="Arial" w:hint="eastAsia"/>
        </w:rPr>
        <w:t>Q: to tell the truth, I don't care about being invaded. Now all races have experienced racial invasion. isn't ? We can't stop it by ourselves, Then mix together , Victory hangs in the balance</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答：放心你们的盟友是地底的祖先们</w:t>
      </w:r>
    </w:p>
    <w:p w:rsidR="005D7A5B" w:rsidRDefault="005D7A5B" w:rsidP="00692BCF">
      <w:pPr>
        <w:ind w:firstLineChars="200" w:firstLine="480"/>
        <w:rPr>
          <w:rFonts w:ascii="Arial" w:eastAsia="Arial" w:hAnsi="Arial" w:cs="Arial" w:hint="eastAsia"/>
        </w:rPr>
      </w:pPr>
      <w:r>
        <w:rPr>
          <w:rFonts w:ascii="Arial" w:eastAsia="Arial" w:hAnsi="Arial" w:cs="Arial" w:hint="eastAsia"/>
        </w:rPr>
        <w:t>A: Rest assured Your allies are the ancestors of the underground</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问：请楼主说一下灵魂好吗，既然灵魂毁灭，那什么是永恒的呢？多说一些关于灵魂的事吧！</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 please </w:t>
      </w:r>
      <w:r w:rsidR="00252B77">
        <w:rPr>
          <w:rFonts w:ascii="Arial" w:eastAsia="Arial" w:hAnsi="Arial" w:cs="Arial" w:hint="eastAsia"/>
        </w:rPr>
        <w:t>YOU</w:t>
      </w:r>
      <w:r>
        <w:rPr>
          <w:rFonts w:ascii="Arial" w:eastAsia="Arial" w:hAnsi="Arial" w:cs="Arial" w:hint="eastAsia"/>
        </w:rPr>
        <w:t xml:space="preserve"> talking about the soul OK?, since the soul able be destroyed, so what is the eternal? told me more about the soul.</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答:没有什么是永恒的 出了纯无 注意我的用词 纯无绝的的无 纯净的无</w:t>
      </w:r>
      <w:r>
        <w:rPr>
          <w:rFonts w:ascii="Arial" w:eastAsia="Arial" w:hAnsi="Arial" w:cs="Arial" w:hint="eastAsia"/>
        </w:rPr>
        <w:br/>
        <w:t>肉体结构产生 大脑神经元链接反应 随着肉体对世界的接触 神经元不断反应 脑波产生 脑波逐步增强产生 一种场 场就是灵魂 是结构是信息</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nothing is eternally Except the pure-nothing   Notice of my words The pure-nothing is Absolute nothing Purely nothing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body structure produced Cerebral neuron linked reaction Along with the body contact to the world The neuron continuously response The brainwave Gradual enhancement and produces a field     The field is the soul It's the structure   It's the information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问：灵魂归于虚无，您的说法与目前地球上所有宗教的说法都差很大，那什么时候灵魂会归于虚无呢，纯无和虚无可以讲下区别么？</w:t>
      </w:r>
    </w:p>
    <w:p w:rsidR="005D7A5B" w:rsidRDefault="005D7A5B" w:rsidP="00692BCF">
      <w:pPr>
        <w:ind w:firstLineChars="200" w:firstLine="480"/>
        <w:rPr>
          <w:rFonts w:ascii="Arial" w:eastAsia="Arial" w:hAnsi="Arial" w:cs="Arial" w:hint="eastAsia"/>
        </w:rPr>
      </w:pPr>
      <w:r>
        <w:rPr>
          <w:rFonts w:ascii="Arial" w:eastAsia="Arial" w:hAnsi="Arial" w:cs="Arial" w:hint="eastAsia"/>
        </w:rPr>
        <w:t>Q: The soul will return to nothingness Your remarks are quite different from all religions on the earth So when the soul will return to nothingness ？ pure-nothing and nothingness Can you tell the difference between it?</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答：玄无是结构性 纯无是空间性</w:t>
      </w:r>
      <w:r>
        <w:rPr>
          <w:rFonts w:ascii="Arial" w:eastAsia="Arial" w:hAnsi="Arial" w:cs="Arial" w:hint="eastAsia"/>
        </w:rPr>
        <w:br/>
        <w:t>想象一下 无边虚空中 什么都没有 许久后出现了两个立方体A B</w:t>
      </w:r>
      <w:r>
        <w:rPr>
          <w:rFonts w:ascii="Arial" w:eastAsia="Arial" w:hAnsi="Arial" w:cs="Arial" w:hint="eastAsia"/>
        </w:rPr>
        <w:br/>
        <w:t>A B立方体带来了三种意义</w:t>
      </w:r>
      <w:r>
        <w:rPr>
          <w:rFonts w:ascii="Arial" w:eastAsia="Arial" w:hAnsi="Arial" w:cs="Arial" w:hint="eastAsia"/>
        </w:rPr>
        <w:br/>
        <w:t>第一种意义 立方体内的空间和立方体外的空间被分开</w:t>
      </w:r>
      <w:r>
        <w:rPr>
          <w:rFonts w:ascii="Arial" w:eastAsia="Arial" w:hAnsi="Arial" w:cs="Arial" w:hint="eastAsia"/>
        </w:rPr>
        <w:br/>
        <w:t>第二种意义 立方A内的空间 和立方体B内的空间</w:t>
      </w:r>
      <w:r>
        <w:rPr>
          <w:rFonts w:ascii="Arial" w:eastAsia="Arial" w:hAnsi="Arial" w:cs="Arial" w:hint="eastAsia"/>
        </w:rPr>
        <w:br/>
        <w:t>第三中意义 立方体让 立方体内的空间 从无边的虚空中凸显出来</w:t>
      </w:r>
      <w:r>
        <w:rPr>
          <w:rFonts w:ascii="Arial" w:eastAsia="Arial" w:hAnsi="Arial" w:cs="Arial" w:hint="eastAsia"/>
        </w:rPr>
        <w:br/>
        <w:t>立方体 代表结构 代表信息 代表世界 玄无</w:t>
      </w:r>
      <w:r>
        <w:rPr>
          <w:rFonts w:ascii="Arial" w:eastAsia="Arial" w:hAnsi="Arial" w:cs="Arial" w:hint="eastAsia"/>
        </w:rPr>
        <w:br/>
        <w:t>立方体内的空间代表你 你的意识 你的我 纯无</w:t>
      </w:r>
    </w:p>
    <w:p w:rsidR="005D7A5B" w:rsidRDefault="005D7A5B" w:rsidP="00692BCF">
      <w:pPr>
        <w:ind w:firstLineChars="200" w:firstLine="480"/>
        <w:rPr>
          <w:rFonts w:ascii="Arial" w:eastAsia="Arial" w:hAnsi="Arial" w:cs="Arial" w:hint="eastAsia"/>
        </w:rPr>
      </w:pPr>
      <w:r>
        <w:rPr>
          <w:rFonts w:ascii="Arial" w:eastAsia="Arial" w:hAnsi="Arial" w:cs="Arial" w:hint="eastAsia"/>
        </w:rPr>
        <w:t>你们最早的宗教没有轮回说 轮回说是人们后来加上去的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A: The Xuan-void is structural The pure-nothing is extensity</w:t>
      </w:r>
    </w:p>
    <w:p w:rsidR="005D7A5B" w:rsidRDefault="005D7A5B" w:rsidP="00692BCF">
      <w:pPr>
        <w:ind w:firstLineChars="200" w:firstLine="480"/>
        <w:rPr>
          <w:rFonts w:ascii="Arial" w:eastAsia="Arial" w:hAnsi="Arial" w:cs="Arial" w:hint="eastAsia"/>
        </w:rPr>
      </w:pPr>
      <w:r>
        <w:rPr>
          <w:rFonts w:ascii="Arial" w:eastAsia="Arial" w:hAnsi="Arial" w:cs="Arial" w:hint="eastAsia"/>
        </w:rPr>
        <w:t>Imagine  In Boundless void There is nothing After a long time  Two cubes A B were appeared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cubes  A B bring about three kinds meaning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first meaning  The space inside the cube and the space outside the cube be separated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second meaning   Space within cubes A and space within the cube B</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third meaning   The cubes make the space within the cube is highlighted from the boundless void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cubes Represents structure Represents information Represents the world The Xuan-void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space in the cube represents you  Your conscious mind Your myslef  The pure-nothing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Your earliest religion have not the theory of reincarnation The theory of reincarnation was superadded by people later</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问：楼主,你在中国网站上发的帖,所以，秩序者是中国人吗?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Q:</w:t>
      </w:r>
      <w:r w:rsidR="00252B77">
        <w:rPr>
          <w:rFonts w:ascii="Arial" w:eastAsia="Arial" w:hAnsi="Arial" w:cs="Arial" w:hint="eastAsia"/>
        </w:rPr>
        <w:t>YOU</w:t>
      </w:r>
      <w:r>
        <w:rPr>
          <w:rFonts w:ascii="Arial" w:eastAsia="Arial" w:hAnsi="Arial" w:cs="Arial" w:hint="eastAsia"/>
        </w:rPr>
        <w:t> You posting on the chinese website So Are the order-person is a chinese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答：是的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A:Yes</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问:1、那银河联邦在您看对地球人类不是朋友么？那金星上的高灵呢？</w:t>
      </w:r>
      <w:r>
        <w:rPr>
          <w:rFonts w:ascii="Arial" w:eastAsia="Arial" w:hAnsi="Arial" w:cs="Arial" w:hint="eastAsia"/>
        </w:rPr>
        <w:br/>
        <w:t>2、2012年对宇宙也是重要的时间点么</w:t>
      </w:r>
      <w:r>
        <w:rPr>
          <w:rFonts w:ascii="Arial" w:eastAsia="Arial" w:hAnsi="Arial" w:cs="Arial" w:hint="eastAsia"/>
        </w:rPr>
        <w:br/>
        <w:t>3、那您说的纯无以我们人类的观点看就是最“善”，最好的？</w:t>
      </w:r>
      <w:r>
        <w:rPr>
          <w:rFonts w:ascii="Arial" w:eastAsia="Arial" w:hAnsi="Arial" w:cs="Arial" w:hint="eastAsia"/>
        </w:rPr>
        <w:br/>
        <w:t>4、可以说下“秩序者”为何称作秩序者么？</w:t>
      </w:r>
      <w:r>
        <w:rPr>
          <w:rFonts w:ascii="Arial" w:eastAsia="Arial" w:hAnsi="Arial" w:cs="Arial" w:hint="eastAsia"/>
        </w:rPr>
        <w:br/>
        <w:t>5、中国的佛陀，西方基督、现在他们的灵体去哪里了？也会归于虚无么？</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1.So Is the Galactic Federation is not the earth humans friends in your view ? What about the high-spirit on Venus?</w:t>
      </w:r>
    </w:p>
    <w:p w:rsidR="005D7A5B" w:rsidRDefault="005D7A5B" w:rsidP="00692BCF">
      <w:pPr>
        <w:ind w:firstLineChars="200" w:firstLine="480"/>
        <w:rPr>
          <w:rFonts w:ascii="Arial" w:eastAsia="Arial" w:hAnsi="Arial" w:cs="Arial" w:hint="eastAsia"/>
        </w:rPr>
      </w:pPr>
      <w:r>
        <w:rPr>
          <w:rFonts w:ascii="Arial" w:eastAsia="Arial" w:hAnsi="Arial" w:cs="Arial" w:hint="eastAsia"/>
        </w:rPr>
        <w:t>2.Is it the 2012 an important time point for the universe</w:t>
      </w:r>
    </w:p>
    <w:p w:rsidR="005D7A5B" w:rsidRDefault="005D7A5B" w:rsidP="00692BCF">
      <w:pPr>
        <w:numPr>
          <w:ilvl w:val="0"/>
          <w:numId w:val="4"/>
        </w:numPr>
        <w:tabs>
          <w:tab w:val="left" w:pos="707"/>
        </w:tabs>
        <w:ind w:firstLineChars="200" w:firstLine="480"/>
        <w:rPr>
          <w:rFonts w:ascii="Arial" w:eastAsia="Arial" w:hAnsi="Arial" w:cs="Arial" w:hint="eastAsia"/>
        </w:rPr>
      </w:pPr>
      <w:r>
        <w:rPr>
          <w:rFonts w:ascii="Arial" w:eastAsia="Arial" w:hAnsi="Arial" w:cs="Arial" w:hint="eastAsia"/>
        </w:rPr>
        <w:t>So you said "pure-nothing"In our human view, it is the most "good" And Best ?</w:t>
      </w:r>
    </w:p>
    <w:p w:rsidR="005D7A5B" w:rsidRDefault="005D7A5B" w:rsidP="00692BCF">
      <w:pPr>
        <w:numPr>
          <w:ilvl w:val="0"/>
          <w:numId w:val="4"/>
        </w:numPr>
        <w:tabs>
          <w:tab w:val="left" w:pos="707"/>
        </w:tabs>
        <w:ind w:firstLineChars="200" w:firstLine="480"/>
        <w:rPr>
          <w:rFonts w:ascii="Arial" w:eastAsia="Arial" w:hAnsi="Arial" w:cs="Arial" w:hint="eastAsia"/>
        </w:rPr>
      </w:pPr>
      <w:r>
        <w:rPr>
          <w:rFonts w:ascii="Arial" w:eastAsia="Arial" w:hAnsi="Arial" w:cs="Arial" w:hint="eastAsia"/>
        </w:rPr>
        <w:t>Can you told why the "order-person" is be called  order-person?</w:t>
      </w:r>
    </w:p>
    <w:p w:rsidR="005D7A5B" w:rsidRDefault="005D7A5B" w:rsidP="00692BCF">
      <w:pPr>
        <w:numPr>
          <w:ilvl w:val="0"/>
          <w:numId w:val="4"/>
        </w:numPr>
        <w:tabs>
          <w:tab w:val="left" w:pos="707"/>
        </w:tabs>
        <w:ind w:firstLineChars="200" w:firstLine="480"/>
        <w:rPr>
          <w:rFonts w:ascii="Arial" w:eastAsia="Arial" w:hAnsi="Arial" w:cs="Arial" w:hint="eastAsia"/>
        </w:rPr>
      </w:pPr>
      <w:r>
        <w:rPr>
          <w:rFonts w:ascii="Arial" w:eastAsia="Arial" w:hAnsi="Arial" w:cs="Arial" w:hint="eastAsia"/>
        </w:rPr>
        <w:t>TheBuddha of China, the Western Christ Where are their Spiritual body going now? Will return to nothingness too?</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答：1 银河联邦是你们的哲学各种宣称自己知道外星人信息的哲学家描述的图景 金星高灵和你们追求已经不同 不是朋友也不是敌人你们很多修行者死后不都加入了他们</w:t>
      </w:r>
      <w:r>
        <w:rPr>
          <w:rFonts w:ascii="Arial" w:eastAsia="Arial" w:hAnsi="Arial" w:cs="Arial" w:hint="eastAsia"/>
        </w:rPr>
        <w:br/>
        <w:t>2 不是</w:t>
      </w:r>
      <w:r>
        <w:rPr>
          <w:rFonts w:ascii="Arial" w:eastAsia="Arial" w:hAnsi="Arial" w:cs="Arial" w:hint="eastAsia"/>
        </w:rPr>
        <w:br/>
        <w:t>3 纯无不是善 扭曲的来讲 你现在闭上演讲 去感觉 我 的这个感觉 这就是纯无了</w:t>
      </w:r>
      <w:r>
        <w:rPr>
          <w:rFonts w:ascii="Arial" w:eastAsia="Arial" w:hAnsi="Arial" w:cs="Arial" w:hint="eastAsia"/>
        </w:rPr>
        <w:br/>
        <w:t>4 秩序者 是用你们的名词 代表创造规则 不变的永恒的意思</w:t>
      </w:r>
      <w:r>
        <w:rPr>
          <w:rFonts w:ascii="Arial" w:eastAsia="Arial" w:hAnsi="Arial" w:cs="Arial" w:hint="eastAsia"/>
        </w:rPr>
        <w:br/>
        <w:t>5 修行者和普通人不同 他们一生在锻炼自己之所以成为自己更深层的东西 就算失去肉体结构还有另外的结构支撑他们存在不会归于虚无</w:t>
      </w:r>
    </w:p>
    <w:p w:rsidR="005D7A5B" w:rsidRDefault="005D7A5B" w:rsidP="00692BCF">
      <w:pPr>
        <w:ind w:firstLineChars="200" w:firstLine="480"/>
        <w:rPr>
          <w:rFonts w:ascii="Arial" w:eastAsia="Arial" w:hAnsi="Arial" w:cs="Arial" w:hint="eastAsia"/>
        </w:rPr>
      </w:pPr>
      <w:r>
        <w:rPr>
          <w:rFonts w:ascii="Arial" w:eastAsia="Arial" w:hAnsi="Arial" w:cs="Arial" w:hint="eastAsia"/>
        </w:rPr>
        <w:t>1 The Galactic Federation is your   philosophy  A described  prospect of a variety philosophers who claim to know the information of Aliens  Venus high-spirit already different pursuit from your Not  friend or enemy Many of your stylite Aren't  all join them after their death</w:t>
      </w:r>
    </w:p>
    <w:p w:rsidR="005D7A5B" w:rsidRDefault="005D7A5B" w:rsidP="00692BCF">
      <w:pPr>
        <w:ind w:firstLineChars="200" w:firstLine="480"/>
        <w:rPr>
          <w:rFonts w:ascii="Arial" w:eastAsia="Arial" w:hAnsi="Arial" w:cs="Arial" w:hint="eastAsia"/>
        </w:rPr>
      </w:pPr>
      <w:r>
        <w:rPr>
          <w:rFonts w:ascii="Arial" w:eastAsia="Arial" w:hAnsi="Arial" w:cs="Arial" w:hint="eastAsia"/>
        </w:rPr>
        <w:t>2 No</w:t>
      </w:r>
    </w:p>
    <w:p w:rsidR="005D7A5B" w:rsidRDefault="005D7A5B" w:rsidP="00692BCF">
      <w:pPr>
        <w:ind w:firstLineChars="200" w:firstLine="480"/>
        <w:rPr>
          <w:rFonts w:ascii="Arial" w:eastAsia="Arial" w:hAnsi="Arial" w:cs="Arial" w:hint="eastAsia"/>
        </w:rPr>
      </w:pPr>
      <w:r>
        <w:rPr>
          <w:rFonts w:ascii="Arial" w:eastAsia="Arial" w:hAnsi="Arial" w:cs="Arial" w:hint="eastAsia"/>
        </w:rPr>
        <w:t>3 pure-nothing not goodness If distortions talk about it    You close your eyes now To feeling Myself This feeling It's just pure-nothing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4 The order-person It's your nouns  Represent create rules  The meaning is immovability  of eternity</w:t>
      </w:r>
    </w:p>
    <w:p w:rsidR="005D7A5B" w:rsidRDefault="005D7A5B" w:rsidP="00692BCF">
      <w:pPr>
        <w:ind w:firstLineChars="200" w:firstLine="480"/>
        <w:rPr>
          <w:rFonts w:ascii="Arial" w:eastAsia="Arial" w:hAnsi="Arial" w:cs="Arial" w:hint="eastAsia"/>
        </w:rPr>
      </w:pPr>
      <w:r>
        <w:rPr>
          <w:rFonts w:ascii="Arial" w:eastAsia="Arial" w:hAnsi="Arial" w:cs="Arial" w:hint="eastAsia"/>
        </w:rPr>
        <w:t>5 The stylite is different from the ordinary person They has exercising  the deeper things that    make self become self  throughout their lives Even if the structure of the body were lost there is others structures to support their existence will not return into nothingness</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问：您的没有感情与负面生物的冷漠无情有什么区别？同样是没有感情？</w:t>
      </w:r>
    </w:p>
    <w:p w:rsidR="005D7A5B" w:rsidRDefault="005D7A5B" w:rsidP="00692BCF">
      <w:pPr>
        <w:ind w:firstLineChars="200" w:firstLine="480"/>
        <w:rPr>
          <w:rFonts w:ascii="Arial" w:eastAsia="Arial" w:hAnsi="Arial" w:cs="Arial" w:hint="eastAsia"/>
        </w:rPr>
      </w:pPr>
      <w:r>
        <w:rPr>
          <w:rFonts w:ascii="Arial" w:eastAsia="Arial" w:hAnsi="Arial" w:cs="Arial" w:hint="eastAsia"/>
        </w:rPr>
        <w:t>Q: What is the difference between your no feelings and the ruthlessness of the negative creatures? It’s similarly is no feelings</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答：有情才会变得冷酷无情 冷酷无情也是一种感情 这种 冷酷无情的感情让你做出负面的事</w:t>
      </w:r>
    </w:p>
    <w:p w:rsidR="005D7A5B" w:rsidRDefault="005D7A5B" w:rsidP="00692BCF">
      <w:pPr>
        <w:ind w:firstLineChars="200" w:firstLine="480"/>
        <w:rPr>
          <w:rFonts w:ascii="Arial" w:eastAsia="Arial" w:hAnsi="Arial" w:cs="Arial" w:hint="eastAsia"/>
        </w:rPr>
      </w:pPr>
      <w:r>
        <w:rPr>
          <w:rFonts w:ascii="Arial" w:eastAsia="Arial" w:hAnsi="Arial" w:cs="Arial" w:hint="eastAsia"/>
        </w:rPr>
        <w:t>我们无情却不冷酷 无情而善良 无情是因为控制情绪 不被情绪所左右</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Only have emotional will become ruthless The ruthless is a emotional too This emotional of ruthless makes you do something negative</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We are  no feelings but not ruthless No feelings but kindness No feelings is because of control the emotions Do not influenced by emotions</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问：秩序者出现后您的使命完成就会离开是么 您可以感知到秩序者秩序者与一般灵魂的区别在哪</w:t>
      </w:r>
    </w:p>
    <w:p w:rsidR="005D7A5B" w:rsidRDefault="005D7A5B" w:rsidP="00692BCF">
      <w:pPr>
        <w:ind w:firstLineChars="200" w:firstLine="480"/>
        <w:rPr>
          <w:rFonts w:ascii="Arial" w:eastAsia="Arial" w:hAnsi="Arial" w:cs="Arial" w:hint="eastAsia"/>
        </w:rPr>
      </w:pPr>
      <w:r>
        <w:rPr>
          <w:rFonts w:ascii="Arial" w:eastAsia="Arial" w:hAnsi="Arial" w:cs="Arial" w:hint="eastAsia"/>
        </w:rPr>
        <w:t>Q:  Will you leave after the order-person appear your mission completion What's the difference between the order-person and the general soul</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答：快了 正在恢复不到一个月就离开</w:t>
      </w:r>
    </w:p>
    <w:p w:rsidR="005D7A5B" w:rsidRDefault="005D7A5B" w:rsidP="00692BCF">
      <w:pPr>
        <w:ind w:firstLineChars="200" w:firstLine="480"/>
        <w:rPr>
          <w:rFonts w:ascii="Arial" w:eastAsia="Arial" w:hAnsi="Arial" w:cs="Arial" w:hint="eastAsia"/>
        </w:rPr>
      </w:pPr>
      <w:r>
        <w:rPr>
          <w:rFonts w:ascii="Arial" w:eastAsia="Arial" w:hAnsi="Arial" w:cs="Arial" w:hint="eastAsia"/>
        </w:rPr>
        <w:t>秩序者的纯无空间和结构外的纯无空间波动是相同的</w:t>
      </w:r>
      <w:r>
        <w:rPr>
          <w:rFonts w:ascii="Arial" w:eastAsia="Arial" w:hAnsi="Arial" w:cs="Arial" w:hint="eastAsia"/>
        </w:rPr>
        <w:br/>
        <w:t>立方体的比喻 立方体内的纯无波动和立方体外的纯无波动相同</w:t>
      </w:r>
      <w:r>
        <w:rPr>
          <w:rFonts w:ascii="Arial" w:eastAsia="Arial" w:hAnsi="Arial" w:cs="Arial" w:hint="eastAsia"/>
        </w:rPr>
        <w:br/>
        <w:t>这就是秩序者的意义</w:t>
      </w:r>
    </w:p>
    <w:p w:rsidR="005D7A5B" w:rsidRDefault="005D7A5B" w:rsidP="00692BCF">
      <w:pPr>
        <w:ind w:firstLineChars="200" w:firstLine="480"/>
        <w:rPr>
          <w:rFonts w:ascii="Arial" w:eastAsia="Arial" w:hAnsi="Arial" w:cs="Arial" w:hint="eastAsia"/>
        </w:rPr>
      </w:pPr>
      <w:r>
        <w:rPr>
          <w:rFonts w:ascii="Arial" w:eastAsia="Arial" w:hAnsi="Arial" w:cs="Arial" w:hint="eastAsia"/>
        </w:rPr>
        <w:t>A: Soon Recovering Will leave less than one month</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order-person’s spatial fluctuation of pure-nothing and the pure-nothing spatial fluctuation of outside the structure are the same</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 xml:space="preserve">The metaphor of the cube The pure-nothing spatial fluctuation of inside cube are same as the pure-nothing spatial fluctuation of outside cube </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This is significance of the order-person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问：结构性和空间性可以解释下么 您举的A、B正方体代表两个世界是么您说的纯无可以勉强地理解为纯粹的强大的精神力量么 那人的身体在正方体的比喻里可比做什么，正方体么谢谢您的耐心的解答</w:t>
      </w:r>
    </w:p>
    <w:p w:rsidR="005D7A5B" w:rsidRDefault="005D7A5B" w:rsidP="00692BCF">
      <w:pPr>
        <w:ind w:firstLineChars="200" w:firstLine="480"/>
        <w:rPr>
          <w:rFonts w:ascii="Arial" w:eastAsia="Arial" w:hAnsi="Arial" w:cs="Arial" w:hint="eastAsia"/>
        </w:rPr>
      </w:pPr>
      <w:r>
        <w:rPr>
          <w:rFonts w:ascii="Arial" w:eastAsia="Arial" w:hAnsi="Arial" w:cs="Arial" w:hint="eastAsia"/>
        </w:rPr>
        <w:t>Q:Can you explain the structural and spatial</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Are the you mentioned cubes A B represent the two world </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pure-nothing what you said Can i constrainedly be understood as a purely powerful spiritual force So what's the metaphor of humans body in the metaphor of the cube It’s cube?</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Thank you for your patience answer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答：A和B代表结构性</w:t>
      </w:r>
      <w:r>
        <w:rPr>
          <w:rFonts w:ascii="Arial" w:eastAsia="Arial" w:hAnsi="Arial" w:cs="Arial" w:hint="eastAsia"/>
        </w:rPr>
        <w:br/>
        <w:t>可以看成两个人 A的大脑 和 B的大脑</w:t>
      </w:r>
      <w:r>
        <w:rPr>
          <w:rFonts w:ascii="Arial" w:eastAsia="Arial" w:hAnsi="Arial" w:cs="Arial" w:hint="eastAsia"/>
        </w:rPr>
        <w:br/>
        <w:t>也可以看成两个世界 A世界 和 B世界</w:t>
      </w:r>
    </w:p>
    <w:p w:rsidR="005D7A5B" w:rsidRDefault="005D7A5B" w:rsidP="00692BCF">
      <w:pPr>
        <w:ind w:firstLineChars="200" w:firstLine="480"/>
        <w:rPr>
          <w:rFonts w:ascii="Arial" w:eastAsia="Arial" w:hAnsi="Arial" w:cs="Arial" w:hint="eastAsia"/>
        </w:rPr>
      </w:pPr>
      <w:r>
        <w:rPr>
          <w:rFonts w:ascii="Arial" w:eastAsia="Arial" w:hAnsi="Arial" w:cs="Arial" w:hint="eastAsia"/>
        </w:rPr>
        <w:t>纯无不是精神力 精神力属于玄无</w:t>
      </w:r>
      <w:r>
        <w:rPr>
          <w:rFonts w:ascii="Arial" w:eastAsia="Arial" w:hAnsi="Arial" w:cs="Arial" w:hint="eastAsia"/>
        </w:rPr>
        <w:br/>
        <w:t>纯无是一个结构中的空间</w:t>
      </w:r>
      <w:r>
        <w:rPr>
          <w:rFonts w:ascii="Arial" w:eastAsia="Arial" w:hAnsi="Arial" w:cs="Arial" w:hint="eastAsia"/>
        </w:rPr>
        <w:br/>
        <w:t>如果代表人 就是人脑结构封闭起来的空间</w:t>
      </w:r>
      <w:r>
        <w:rPr>
          <w:rFonts w:ascii="Arial" w:eastAsia="Arial" w:hAnsi="Arial" w:cs="Arial" w:hint="eastAsia"/>
        </w:rPr>
        <w:br/>
        <w:t>如果代表世界 则是一个世界结构封闭起来的空间</w:t>
      </w:r>
      <w:r>
        <w:rPr>
          <w:rFonts w:ascii="Arial" w:eastAsia="Arial" w:hAnsi="Arial" w:cs="Arial" w:hint="eastAsia"/>
        </w:rPr>
        <w:br/>
        <w:t>都可以看成纯无</w:t>
      </w:r>
      <w:r>
        <w:rPr>
          <w:rFonts w:ascii="Arial" w:eastAsia="Arial" w:hAnsi="Arial" w:cs="Arial" w:hint="eastAsia"/>
        </w:rPr>
        <w:br/>
        <w:t>简单的来说 想象一个瓶子的存在 因为瓶子的存在 结构性 让瓶子内的空间和瓶子外的空间有了意义 如果瓶子不在 空间是一体的 如果瓶子存在瓶子内的空间被从一体中凸显出来</w:t>
      </w:r>
      <w:r>
        <w:rPr>
          <w:rFonts w:ascii="Arial" w:eastAsia="Arial" w:hAnsi="Arial" w:cs="Arial" w:hint="eastAsia"/>
        </w:rPr>
        <w:br/>
        <w:t>但是一个瓶子极其简单的结构无法让瓶子内的纯无空间性空间拥有自我</w:t>
      </w:r>
      <w:r>
        <w:rPr>
          <w:rFonts w:ascii="Arial" w:eastAsia="Arial" w:hAnsi="Arial" w:cs="Arial" w:hint="eastAsia"/>
        </w:rPr>
        <w:br/>
        <w:t>而大脑是一个复杂结构 可以产生意识 让其中的纯无空间性凸现出来</w:t>
      </w:r>
    </w:p>
    <w:p w:rsidR="005D7A5B" w:rsidRDefault="005D7A5B" w:rsidP="00692BCF">
      <w:pPr>
        <w:ind w:firstLineChars="200" w:firstLine="480"/>
        <w:rPr>
          <w:rFonts w:ascii="Arial" w:eastAsia="Arial" w:hAnsi="Arial" w:cs="Arial" w:hint="eastAsia"/>
        </w:rPr>
      </w:pPr>
      <w:r>
        <w:rPr>
          <w:rFonts w:ascii="Arial" w:eastAsia="Arial" w:hAnsi="Arial" w:cs="Arial" w:hint="eastAsia"/>
        </w:rPr>
        <w:t>纯无是某种形而上的意义 空间是对其的比喻 并不是说纯无就是空间</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 A and B represent structural</w:t>
      </w:r>
    </w:p>
    <w:p w:rsidR="005D7A5B" w:rsidRDefault="005D7A5B" w:rsidP="00692BCF">
      <w:pPr>
        <w:ind w:firstLineChars="200" w:firstLine="480"/>
        <w:rPr>
          <w:rFonts w:ascii="Arial" w:eastAsia="Arial" w:hAnsi="Arial" w:cs="Arial" w:hint="eastAsia"/>
        </w:rPr>
      </w:pPr>
      <w:r>
        <w:rPr>
          <w:rFonts w:ascii="Arial" w:eastAsia="Arial" w:hAnsi="Arial" w:cs="Arial" w:hint="eastAsia"/>
        </w:rPr>
        <w:t>It can be seen as the brain of the two persons The brain of A and the brain of B</w:t>
      </w:r>
    </w:p>
    <w:p w:rsidR="005D7A5B" w:rsidRDefault="005D7A5B" w:rsidP="00692BCF">
      <w:pPr>
        <w:ind w:firstLineChars="200" w:firstLine="480"/>
        <w:rPr>
          <w:rFonts w:ascii="Arial" w:eastAsia="Arial" w:hAnsi="Arial" w:cs="Arial" w:hint="eastAsia"/>
        </w:rPr>
      </w:pPr>
      <w:r>
        <w:rPr>
          <w:rFonts w:ascii="Arial" w:eastAsia="Arial" w:hAnsi="Arial" w:cs="Arial" w:hint="eastAsia"/>
        </w:rPr>
        <w:t>It can also be seen as the two world world A and the world B</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pure-nothing are not psychic force The psychic force belongs to the Xuan-void </w:t>
      </w:r>
    </w:p>
    <w:p w:rsidR="005D7A5B" w:rsidRDefault="005D7A5B" w:rsidP="00692BCF">
      <w:pPr>
        <w:ind w:firstLineChars="200" w:firstLine="480"/>
        <w:rPr>
          <w:rFonts w:ascii="Arial" w:eastAsia="Arial" w:hAnsi="Arial" w:cs="Arial" w:hint="eastAsia"/>
        </w:rPr>
      </w:pPr>
      <w:r>
        <w:rPr>
          <w:rFonts w:ascii="Arial" w:eastAsia="Arial" w:hAnsi="Arial" w:cs="Arial" w:hint="eastAsia"/>
        </w:rPr>
        <w:t>pure-nothing is a space in a structure.</w:t>
      </w:r>
    </w:p>
    <w:p w:rsidR="005D7A5B" w:rsidRDefault="005D7A5B" w:rsidP="00692BCF">
      <w:pPr>
        <w:ind w:firstLineChars="200" w:firstLine="480"/>
        <w:rPr>
          <w:rFonts w:ascii="Arial" w:eastAsia="Arial" w:hAnsi="Arial" w:cs="Arial" w:hint="eastAsia"/>
        </w:rPr>
      </w:pPr>
      <w:r>
        <w:rPr>
          <w:rFonts w:ascii="Arial" w:eastAsia="Arial" w:hAnsi="Arial" w:cs="Arial" w:hint="eastAsia"/>
        </w:rPr>
        <w:t>If a represent the person It's the space enclosed by the human brain</w:t>
      </w:r>
    </w:p>
    <w:p w:rsidR="005D7A5B" w:rsidRDefault="005D7A5B" w:rsidP="00692BCF">
      <w:pPr>
        <w:ind w:firstLineChars="200" w:firstLine="480"/>
        <w:rPr>
          <w:rFonts w:ascii="Arial" w:eastAsia="Arial" w:hAnsi="Arial" w:cs="Arial" w:hint="eastAsia"/>
        </w:rPr>
      </w:pPr>
      <w:r>
        <w:rPr>
          <w:rFonts w:ascii="Arial" w:eastAsia="Arial" w:hAnsi="Arial" w:cs="Arial" w:hint="eastAsia"/>
        </w:rPr>
        <w:t>If it represents the world, it is a space enclosed by a world structure.</w:t>
      </w:r>
    </w:p>
    <w:p w:rsidR="005D7A5B" w:rsidRDefault="005D7A5B" w:rsidP="00692BCF">
      <w:pPr>
        <w:ind w:firstLineChars="200" w:firstLine="480"/>
        <w:rPr>
          <w:rFonts w:ascii="Arial" w:eastAsia="Arial" w:hAnsi="Arial" w:cs="Arial" w:hint="eastAsia"/>
        </w:rPr>
      </w:pPr>
      <w:r>
        <w:rPr>
          <w:rFonts w:ascii="Arial" w:eastAsia="Arial" w:hAnsi="Arial" w:cs="Arial" w:hint="eastAsia"/>
        </w:rPr>
        <w:t>All can be seen as pure-nothing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In simpler terms Imagine the existence of a bottle because the existence and of bottle The structure It makes the space in the bottle and the space outside the bottle production of meaning If the bottle not exist The space is integrated If the bottle exists The space inside the bottle will be highlighted from the integration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But the very simple structure of a bottle can't make the bottle's pure-nothing extensity to have itself</w:t>
      </w:r>
    </w:p>
    <w:p w:rsidR="005D7A5B" w:rsidRDefault="005D7A5B" w:rsidP="00692BCF">
      <w:pPr>
        <w:ind w:firstLineChars="200" w:firstLine="480"/>
        <w:rPr>
          <w:rFonts w:ascii="Arial" w:eastAsia="Arial" w:hAnsi="Arial" w:cs="Arial" w:hint="eastAsia"/>
        </w:rPr>
      </w:pPr>
      <w:r>
        <w:rPr>
          <w:rFonts w:ascii="Arial" w:eastAsia="Arial" w:hAnsi="Arial" w:cs="Arial" w:hint="eastAsia"/>
        </w:rPr>
        <w:t>And the brain is a complex structure It is possible to generate consciousness to make therein extensity of pure-nothing be highlighted from the integration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pure-nothing is some kind of metaphysical meaning The space is a metaphor for it Not refer pure-nothing just space</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问：你们的感觉基调： 无情 耐心 警觉 耐心和警觉再解释一下谢谢</w:t>
      </w:r>
    </w:p>
    <w:p w:rsidR="005D7A5B" w:rsidRDefault="005D7A5B" w:rsidP="00692BCF">
      <w:pPr>
        <w:ind w:firstLineChars="200" w:firstLine="480"/>
        <w:rPr>
          <w:rFonts w:ascii="Arial" w:eastAsia="Arial" w:hAnsi="Arial" w:cs="Arial" w:hint="eastAsia"/>
        </w:rPr>
      </w:pPr>
      <w:r>
        <w:rPr>
          <w:rFonts w:ascii="Arial" w:eastAsia="Arial" w:hAnsi="Arial" w:cs="Arial" w:hint="eastAsia"/>
        </w:rPr>
        <w:t> Q: In general our keynote of senses is only three kinds emotionless patiently vigilant Please explain the patient and vigilant again Thanks</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答：这三者合一就是我们常年的感觉基调</w:t>
      </w:r>
      <w:r>
        <w:rPr>
          <w:rFonts w:ascii="Arial" w:eastAsia="Arial" w:hAnsi="Arial" w:cs="Arial" w:hint="eastAsia"/>
        </w:rPr>
        <w:br/>
        <w:t>你先尝试让自己没有感情 在尝试让自己就算什么不做也不会感到无聊 之后时时刻刻充满意识的警觉 意识集中与内在和外在</w:t>
      </w:r>
      <w:r>
        <w:rPr>
          <w:rFonts w:ascii="Arial" w:eastAsia="Arial" w:hAnsi="Arial" w:cs="Arial" w:hint="eastAsia"/>
        </w:rPr>
        <w:br/>
      </w:r>
      <w:r>
        <w:rPr>
          <w:rFonts w:ascii="Arial" w:eastAsia="Arial" w:hAnsi="Arial" w:cs="Arial" w:hint="eastAsia"/>
        </w:rPr>
        <w:lastRenderedPageBreak/>
        <w:t>你就得到了我们种族的意识基调</w:t>
      </w:r>
    </w:p>
    <w:p w:rsidR="005D7A5B" w:rsidRDefault="005D7A5B" w:rsidP="00692BCF">
      <w:pPr>
        <w:ind w:firstLineChars="200" w:firstLine="480"/>
        <w:rPr>
          <w:rFonts w:ascii="Arial" w:eastAsia="Arial" w:hAnsi="Arial" w:cs="Arial" w:hint="eastAsia"/>
        </w:rPr>
      </w:pPr>
      <w:r>
        <w:rPr>
          <w:rFonts w:ascii="Arial" w:eastAsia="Arial" w:hAnsi="Arial" w:cs="Arial" w:hint="eastAsia"/>
        </w:rPr>
        <w:t>解释是无意义的 你必须自己去感觉 之后将感觉拉入意识中 你就会明白</w:t>
      </w:r>
    </w:p>
    <w:p w:rsidR="005D7A5B" w:rsidRDefault="005D7A5B" w:rsidP="00692BCF">
      <w:pPr>
        <w:ind w:firstLineChars="200" w:firstLine="480"/>
        <w:rPr>
          <w:rFonts w:ascii="Arial" w:eastAsia="Arial" w:hAnsi="Arial" w:cs="Arial" w:hint="eastAsia"/>
        </w:rPr>
      </w:pPr>
      <w:r>
        <w:rPr>
          <w:rFonts w:ascii="Arial" w:eastAsia="Arial" w:hAnsi="Arial" w:cs="Arial" w:hint="eastAsia"/>
        </w:rPr>
        <w:t> Answer: The combination of that three is the our perennial keynote of senses</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 first try to make yourself emotionless And then trying to make yourself won't be bored even if you don't do anything After that, you are constantly be imbued with vigilance Conscious focuses on internal and external</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 get the consciousness keynote of our race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explain is meaningless You must to feel it by yourself And then pull feeling into the consciousness You'll understand</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问：宇宙是大宇宙套小宇宙 人类现在所在的银河系 一亿个银河系组成一个阿卡斯域 阿卡斯域为圆柱形无数的银河系围绕阿卡斯域中心太阳（一种胶态物质）旋转 一亿个阿卡思域为一宇宙界 无数的阿卡斯域围绕第一宇宙界中心点呈螺旋向上旋转我们的宇宙包含72个宇宙界 72个宇宙界围绕宇宙中心太阳（翻译过来就是一种以太物质）旋转 在向外就是宇宙壁 宇宙壁之外是外宇宙外宇宙包含了7个小宇宙我们的宇宙是其中之一 这七个宇宙互相围绕旋转 占据外宇宙73%的空间 外宇宙星球呈现椭圆形状或圆柱状外宇宙的生命体大部分是宇宙级生物 如星球一般大的有机体 穿过外宇宙就是外外宇宙 我们称之为第三宇宙 第三宇宙被第四宇宙包裹第三宇宙分为两个宇宙 互相围绕对方旋转 如同太极图 第三宇宙没有星球 单圈有一块块漂浮在空中的土地 成因至今不明第三宇宙称之为可以成为仙境 因为里面没有原生生物 只有一些通过对精神修炼达到顶点超人和科技极其发达的各种外星种族目前我们的科技探知到了第八层宇宙 月向外 越超乎常理 不过我们科学家认为我们目前所在的宇宙有12层 在我出发进行晦朔试验的时候一支探险队已经于数百人类年前出发了 目标就是第终极的12层</w:t>
      </w:r>
      <w:r>
        <w:rPr>
          <w:rFonts w:ascii="Arial" w:eastAsia="Arial" w:hAnsi="Arial" w:cs="Arial" w:hint="eastAsia"/>
        </w:rPr>
        <w:br/>
        <w:t>-------</w:t>
      </w:r>
      <w:r>
        <w:rPr>
          <w:rFonts w:ascii="Arial" w:eastAsia="Arial" w:hAnsi="Arial" w:cs="Arial" w:hint="eastAsia"/>
        </w:rPr>
        <w:br/>
        <w:t>对楼主两年前发出的宇宙描述，非常吃惊。</w:t>
      </w:r>
      <w:r>
        <w:rPr>
          <w:rFonts w:ascii="Arial" w:eastAsia="Arial" w:hAnsi="Arial" w:cs="Arial" w:hint="eastAsia"/>
        </w:rPr>
        <w:br/>
        <w:t>在现在过了两年时间，这段对宇宙的认识楼主告诉我们是真实的吗？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Q:It was very surprising to the description of universe that </w:t>
      </w:r>
      <w:r w:rsidR="00252B77">
        <w:rPr>
          <w:rFonts w:ascii="Arial" w:eastAsia="Arial" w:hAnsi="Arial" w:cs="Arial" w:hint="eastAsia"/>
        </w:rPr>
        <w:t>YOU</w:t>
      </w:r>
      <w:r>
        <w:rPr>
          <w:rFonts w:ascii="Arial" w:eastAsia="Arial" w:hAnsi="Arial" w:cs="Arial" w:hint="eastAsia"/>
        </w:rPr>
        <w:t xml:space="preserve"> posted two years ago  </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It's been two years now. This cognize of the universe </w:t>
      </w:r>
      <w:r w:rsidR="00252B77">
        <w:rPr>
          <w:rFonts w:ascii="Arial" w:eastAsia="Arial" w:hAnsi="Arial" w:cs="Arial" w:hint="eastAsia"/>
        </w:rPr>
        <w:t>YOU</w:t>
      </w:r>
      <w:r>
        <w:rPr>
          <w:rFonts w:ascii="Arial" w:eastAsia="Arial" w:hAnsi="Arial" w:cs="Arial" w:hint="eastAsia"/>
        </w:rPr>
        <w:t xml:space="preserve"> told us Is it true??</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答：是真实的 但由于语言有限 你们只能在三维神经元上想象这个模型</w:t>
      </w:r>
      <w:r>
        <w:rPr>
          <w:rFonts w:ascii="Arial" w:eastAsia="Arial" w:hAnsi="Arial" w:cs="Arial" w:hint="eastAsia"/>
        </w:rPr>
        <w:br/>
        <w:t>而这个模型应该放到总玄宇宙和无限向上的维度中去理解</w:t>
      </w:r>
    </w:p>
    <w:p w:rsidR="005D7A5B" w:rsidRDefault="005D7A5B" w:rsidP="00692BCF">
      <w:pPr>
        <w:ind w:firstLineChars="200" w:firstLine="480"/>
        <w:rPr>
          <w:rFonts w:ascii="Arial" w:eastAsia="Arial" w:hAnsi="Arial" w:cs="Arial" w:hint="eastAsia"/>
        </w:rPr>
      </w:pPr>
      <w:r>
        <w:rPr>
          <w:rFonts w:ascii="Arial" w:eastAsia="Arial" w:hAnsi="Arial" w:cs="Arial" w:hint="eastAsia"/>
        </w:rPr>
        <w:t>A:It's true  But because limitations of the language you can only imagine this model on a three-dimensional neuron </w:t>
      </w:r>
    </w:p>
    <w:p w:rsidR="005D7A5B" w:rsidRDefault="005D7A5B" w:rsidP="00692BCF">
      <w:pPr>
        <w:ind w:firstLineChars="200" w:firstLine="480"/>
        <w:rPr>
          <w:rFonts w:ascii="Arial" w:eastAsia="Arial" w:hAnsi="Arial" w:cs="Arial" w:hint="eastAsia"/>
        </w:rPr>
      </w:pPr>
      <w:r>
        <w:rPr>
          <w:rFonts w:ascii="Arial" w:eastAsia="Arial" w:hAnsi="Arial" w:cs="Arial" w:hint="eastAsia"/>
        </w:rPr>
        <w:t>And this model should be put into the whole-Xuan universe and the infinite upward dimension to understanding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问：请问楼主 黑洞是什么 谢谢</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 Q: Excuse me </w:t>
      </w:r>
      <w:r w:rsidR="00252B77">
        <w:rPr>
          <w:rFonts w:ascii="Arial" w:eastAsia="Arial" w:hAnsi="Arial" w:cs="Arial" w:hint="eastAsia"/>
        </w:rPr>
        <w:t>YOU</w:t>
      </w:r>
      <w:r>
        <w:rPr>
          <w:rFonts w:ascii="Arial" w:eastAsia="Arial" w:hAnsi="Arial" w:cs="Arial" w:hint="eastAsia"/>
        </w:rPr>
        <w:t xml:space="preserve"> what is the black hole , thank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答：你们人类无法直接观测到黑洞 间接观测方法无非是两种 引力透镜效应和XY射线你们只了解到哪里有某种东西在产生物理效应 于是赋予其黑洞的猜想</w:t>
      </w:r>
      <w:r>
        <w:rPr>
          <w:rFonts w:ascii="Arial" w:eastAsia="Arial" w:hAnsi="Arial" w:cs="Arial" w:hint="eastAsia"/>
        </w:rPr>
        <w:br/>
        <w:t>黑洞有很多种 主要分两种</w:t>
      </w:r>
      <w:r>
        <w:rPr>
          <w:rFonts w:ascii="Arial" w:eastAsia="Arial" w:hAnsi="Arial" w:cs="Arial" w:hint="eastAsia"/>
        </w:rPr>
        <w:br/>
        <w:t>第一种 超级文明战争遗迹 在一片区域内的物理法则被完全破坏 玄无武器让玄无的自我创新进入死循环 无限自杀状态 形成黑洞虽然三维世界是封闭的 但你们依然可以观测到 你们观测到的黑洞是三维的一个投影</w:t>
      </w:r>
      <w:r>
        <w:rPr>
          <w:rFonts w:ascii="Arial" w:eastAsia="Arial" w:hAnsi="Arial" w:cs="Arial" w:hint="eastAsia"/>
        </w:rPr>
        <w:br/>
        <w:t>你们一直疑问如果宇宙中充满文明委什么没有观测到他们战斗后的遗迹 其实你们已经观测到了 高维战争遗迹的投影 战争黑洞除此之外由于是三维封闭的世界 你们观测不到不破坏物理规则的战争遗迹 你们比如先出去</w:t>
      </w:r>
      <w:r>
        <w:rPr>
          <w:rFonts w:ascii="Arial" w:eastAsia="Arial" w:hAnsi="Arial" w:cs="Arial" w:hint="eastAsia"/>
        </w:rPr>
        <w:br/>
        <w:t>第二种 自然黑洞 和战争造成的黑洞不同 但在你们世界的投影类似 却是完全不同的东西 自然黑洞是玄无精神创造出物质的地方 物质喷泉基本原子被从中酝酿而出 产生星系</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  </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Answer: you humans can't directly to observe the black holes The indirect observation method is no more than two kinds Thegravitational-lens effect and XY rays. You only understand there something are produced physical effect Therefore give it conjecture of black holes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There are many kinds of black holes It is mainly divided into two kinds</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 first war remains of super civilization The laws of physics in one area are completely destroyed Xuan-void weapons let the self innovation of Xuan-void entering dead circulation Limitless state of suicide Forming black hole Although the three-dimensional world is closed But you can still observe it The black hole you have observed is a projection of three dimensions </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You have been wondering if the universe is full of civilization and why they haven't observed the remains of their battles In fact you've seen it The projection of the remains of the high dimensional war The black hole of War In addition owing to the three dimensional closed world, you can't observe the war ruins that do not destroy the rules of physics You such as go out first </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 second The natural black holes are different from the black holes caused by wars But the projection in your world is similar But is completely different thing The natural black hole is a place where Xuan-void spirit create material The material fountain </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basic atom be brewed out from therefrom Produce galaxies</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问：你回答我的帖子时，不是说没有总玄宇宙没有绝对吗?那你又说绝无，自相矛盾了吧</w:t>
      </w:r>
    </w:p>
    <w:p w:rsidR="005D7A5B" w:rsidRDefault="005D7A5B" w:rsidP="00692BCF">
      <w:pPr>
        <w:ind w:firstLineChars="200" w:firstLine="480"/>
        <w:rPr>
          <w:rFonts w:ascii="Arial" w:eastAsia="Arial" w:hAnsi="Arial" w:cs="Arial" w:hint="eastAsia"/>
        </w:rPr>
      </w:pPr>
      <w:r>
        <w:rPr>
          <w:rFonts w:ascii="Arial" w:eastAsia="Arial" w:hAnsi="Arial" w:cs="Arial" w:hint="eastAsia"/>
        </w:rPr>
        <w:t>Q: when you answer my post, don't you said that is no absolute in the Xuan-void universe? Then you said absolute void You are stultify oneself</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答：是文字游戏吗</w:t>
      </w:r>
      <w:r>
        <w:rPr>
          <w:rFonts w:ascii="Arial" w:eastAsia="Arial" w:hAnsi="Arial" w:cs="Arial" w:hint="eastAsia"/>
        </w:rPr>
        <w:br/>
        <w:t>绝无是我对纯无的描述 只是一种描述 我也可以描述成空无 虚无 无无等</w:t>
      </w:r>
    </w:p>
    <w:p w:rsidR="005D7A5B" w:rsidRDefault="005D7A5B" w:rsidP="00692BCF">
      <w:pPr>
        <w:ind w:firstLineChars="200" w:firstLine="480"/>
        <w:rPr>
          <w:rFonts w:ascii="Arial" w:eastAsia="Arial" w:hAnsi="Arial" w:cs="Arial" w:hint="eastAsia"/>
        </w:rPr>
      </w:pPr>
      <w:r>
        <w:rPr>
          <w:rFonts w:ascii="Arial" w:eastAsia="Arial" w:hAnsi="Arial" w:cs="Arial" w:hint="eastAsia"/>
        </w:rPr>
        <w:t>只是因为绝这个字被使用 就可以套入 没有绝对的意义</w:t>
      </w:r>
    </w:p>
    <w:p w:rsidR="005D7A5B" w:rsidRDefault="005D7A5B" w:rsidP="00692BCF">
      <w:pPr>
        <w:ind w:firstLineChars="200" w:firstLine="480"/>
        <w:rPr>
          <w:rFonts w:ascii="Arial" w:eastAsia="Arial" w:hAnsi="Arial" w:cs="Arial" w:hint="eastAsia"/>
        </w:rPr>
      </w:pPr>
      <w:r>
        <w:rPr>
          <w:rFonts w:ascii="Arial" w:eastAsia="Arial" w:hAnsi="Arial" w:cs="Arial" w:hint="eastAsia"/>
        </w:rPr>
        <w:t>你的思维很混乱 建议睡一觉让神经元得到充分休息</w:t>
      </w:r>
    </w:p>
    <w:p w:rsidR="005D7A5B" w:rsidRDefault="005D7A5B" w:rsidP="00692BCF">
      <w:pPr>
        <w:ind w:firstLineChars="200" w:firstLine="480"/>
        <w:rPr>
          <w:rFonts w:ascii="Arial" w:eastAsia="Arial" w:hAnsi="Arial" w:cs="Arial" w:hint="eastAsia"/>
        </w:rPr>
      </w:pPr>
      <w:r>
        <w:rPr>
          <w:rFonts w:ascii="Arial" w:eastAsia="Arial" w:hAnsi="Arial" w:cs="Arial" w:hint="eastAsia"/>
        </w:rPr>
        <w:t>总玄宇宙世界没有什么绝对</w:t>
      </w:r>
      <w:r>
        <w:rPr>
          <w:rFonts w:ascii="Arial" w:eastAsia="Arial" w:hAnsi="Arial" w:cs="Arial" w:hint="eastAsia"/>
        </w:rPr>
        <w:br/>
        <w:t>我看不出有什么矛盾 矛盾的是你的思想而已</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A:Is it a paronomasia?</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absolute void is my description to the pure-nothing But only a description I also can describe as empty nihility none and so on</w:t>
      </w:r>
    </w:p>
    <w:p w:rsidR="005D7A5B" w:rsidRDefault="005D7A5B" w:rsidP="00692BCF">
      <w:pPr>
        <w:ind w:firstLineChars="200" w:firstLine="480"/>
        <w:rPr>
          <w:rFonts w:ascii="Arial" w:eastAsia="Arial" w:hAnsi="Arial" w:cs="Arial" w:hint="eastAsia"/>
        </w:rPr>
      </w:pPr>
      <w:r>
        <w:rPr>
          <w:rFonts w:ascii="Arial" w:eastAsia="Arial" w:hAnsi="Arial" w:cs="Arial" w:hint="eastAsia"/>
        </w:rPr>
        <w:t>Just because absolute this words be used It can be inserted It's no absolute meaning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Your mind is disorderly Suggested you to sleeping and let the neurons get full rest</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Nothing is absolute in the Xuan-void universe </w:t>
      </w:r>
    </w:p>
    <w:p w:rsidR="005D7A5B" w:rsidRDefault="005D7A5B" w:rsidP="00692BCF">
      <w:pPr>
        <w:ind w:firstLineChars="200" w:firstLine="480"/>
        <w:rPr>
          <w:rFonts w:ascii="Arial" w:eastAsia="Arial" w:hAnsi="Arial" w:cs="Arial" w:hint="eastAsia"/>
        </w:rPr>
      </w:pPr>
      <w:r>
        <w:rPr>
          <w:rFonts w:ascii="Arial" w:eastAsia="Arial" w:hAnsi="Arial" w:cs="Arial" w:hint="eastAsia"/>
        </w:rPr>
        <w:t>I can't see any contradiction The contradiction only your thought</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问：胡扯，不是说在许多国家都发贴的吗？露馅了吧？</w:t>
      </w:r>
    </w:p>
    <w:p w:rsidR="005D7A5B" w:rsidRDefault="005D7A5B" w:rsidP="00692BCF">
      <w:pPr>
        <w:ind w:firstLineChars="200" w:firstLine="480"/>
        <w:rPr>
          <w:rFonts w:ascii="Arial" w:eastAsia="Arial" w:hAnsi="Arial" w:cs="Arial" w:hint="eastAsia"/>
        </w:rPr>
      </w:pPr>
      <w:r>
        <w:rPr>
          <w:rFonts w:ascii="Arial" w:eastAsia="Arial" w:hAnsi="Arial" w:cs="Arial" w:hint="eastAsia"/>
        </w:rPr>
        <w:t>Q: nonsense, Don't you said that you have posted in many countries You are let the cat out of the bag</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答：我现在的确只在中国交流 学习中文花了十天 中文不难难道是将无数概念和思维转化成中文找到尽量合适对应的词语</w:t>
      </w:r>
    </w:p>
    <w:p w:rsidR="005D7A5B" w:rsidRDefault="005D7A5B" w:rsidP="00692BCF">
      <w:pPr>
        <w:ind w:firstLineChars="200" w:firstLine="480"/>
        <w:rPr>
          <w:rFonts w:ascii="Arial" w:eastAsia="Arial" w:hAnsi="Arial" w:cs="Arial" w:hint="eastAsia"/>
        </w:rPr>
      </w:pPr>
      <w:r>
        <w:rPr>
          <w:rFonts w:ascii="Arial" w:eastAsia="Arial" w:hAnsi="Arial" w:cs="Arial" w:hint="eastAsia"/>
        </w:rPr>
        <w:t>你这么一说我想起来了 那是几百万年前的事了 对我来说是的 对你们来说也许只是两年前 上一次在你们层面交流</w:t>
      </w:r>
      <w:r>
        <w:rPr>
          <w:rFonts w:ascii="Arial" w:eastAsia="Arial" w:hAnsi="Arial" w:cs="Arial" w:hint="eastAsia"/>
        </w:rPr>
        <w:br/>
        <w:t>计划是在各个主要语言中上传信息 但过多语言转化不同的概念耗费时间 最后只选择了一种就是中文</w:t>
      </w:r>
    </w:p>
    <w:p w:rsidR="005D7A5B" w:rsidRDefault="005D7A5B" w:rsidP="00692BCF">
      <w:pPr>
        <w:ind w:firstLineChars="200" w:firstLine="480"/>
        <w:rPr>
          <w:rFonts w:ascii="Arial" w:eastAsia="Arial" w:hAnsi="Arial" w:cs="Arial" w:hint="eastAsia"/>
        </w:rPr>
      </w:pPr>
      <w:r>
        <w:rPr>
          <w:rFonts w:ascii="Arial" w:eastAsia="Arial" w:hAnsi="Arial" w:cs="Arial" w:hint="eastAsia"/>
        </w:rPr>
        <w:t>Now I indeed only communicate in china It took ten days to learn Chinese Chinese is not difficult The difficult thing is to translate innumerable concepts and thoughts into Chinese To find the as appropriate as possible corresponding words </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What you said has reminded me It was a few million years ago for me It for me is It </w:t>
      </w:r>
      <w:r>
        <w:rPr>
          <w:rFonts w:ascii="Arial" w:eastAsia="Arial" w:hAnsi="Arial" w:cs="Arial" w:hint="eastAsia"/>
        </w:rPr>
        <w:lastRenderedPageBreak/>
        <w:t>might be just two years ago for you The last time communicate at your level</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plan is to upload information in every major language But too many languages to translate different concepts is time-consuming Final only choiced one of it It's Chinese</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问：楼主,请解释下鬼压床这种现象</w:t>
      </w:r>
    </w:p>
    <w:p w:rsidR="005D7A5B" w:rsidRDefault="005D7A5B" w:rsidP="00692BCF">
      <w:pPr>
        <w:ind w:firstLineChars="200" w:firstLine="480"/>
        <w:rPr>
          <w:rFonts w:ascii="Arial" w:eastAsia="Arial" w:hAnsi="Arial" w:cs="Arial" w:hint="eastAsia"/>
        </w:rPr>
      </w:pPr>
      <w:r>
        <w:rPr>
          <w:rFonts w:ascii="Arial" w:eastAsia="Arial" w:hAnsi="Arial" w:cs="Arial" w:hint="eastAsia"/>
        </w:rPr>
        <w:t>Q:</w:t>
      </w:r>
      <w:r w:rsidR="00252B77">
        <w:rPr>
          <w:rFonts w:ascii="Arial" w:eastAsia="Arial" w:hAnsi="Arial" w:cs="Arial" w:hint="eastAsia"/>
        </w:rPr>
        <w:t>YOU</w:t>
      </w:r>
      <w:r>
        <w:rPr>
          <w:rFonts w:ascii="Arial" w:eastAsia="Arial" w:hAnsi="Arial" w:cs="Arial" w:hint="eastAsia"/>
        </w:rPr>
        <w:t>, please explain the sleep paralysis this phenomenon</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答：你们科学不是已经解释了 虽然只是纯物质层面 神经元运作 意识恢复后控制身体的开关没有正常激活 导致头脑无法向身体传递信息的情况 之后会马上在进入睡眠 意识消失 然后重启就会好了</w:t>
      </w:r>
      <w:r>
        <w:rPr>
          <w:rFonts w:ascii="Arial" w:eastAsia="Arial" w:hAnsi="Arial" w:cs="Arial" w:hint="eastAsia"/>
        </w:rPr>
        <w:br/>
        <w:t>在精神层面 这种事故造成意识放大效应 因为你可以感觉到 你平时被肉体感觉覆盖着的 灵场感觉 于是发生一些你们无法理解的事 灵场离开身体或者 看到潜意识中的事物</w:t>
      </w:r>
    </w:p>
    <w:p w:rsidR="005D7A5B" w:rsidRDefault="005D7A5B" w:rsidP="00692BCF">
      <w:pPr>
        <w:ind w:firstLineChars="200" w:firstLine="480"/>
        <w:rPr>
          <w:rFonts w:ascii="Arial" w:eastAsia="Arial" w:hAnsi="Arial" w:cs="Arial" w:hint="eastAsia"/>
        </w:rPr>
      </w:pPr>
      <w:r>
        <w:rPr>
          <w:rFonts w:ascii="Arial" w:eastAsia="Arial" w:hAnsi="Arial" w:cs="Arial" w:hint="eastAsia"/>
        </w:rPr>
        <w:t>A:Don't your science have already explained it Although it's just the pure material level The Neuron operation The switch of controls body not normally activated after consciousness recovery Caused the situation of mind be unable to transmit information to the body Afterwards will immediately get into sleep Disappearance of consciousness Then restart will be normal</w:t>
      </w:r>
    </w:p>
    <w:p w:rsidR="005D7A5B" w:rsidRDefault="005D7A5B" w:rsidP="00692BCF">
      <w:pPr>
        <w:ind w:firstLineChars="200" w:firstLine="480"/>
        <w:rPr>
          <w:rFonts w:ascii="Arial" w:eastAsia="Arial" w:hAnsi="Arial" w:cs="Arial" w:hint="eastAsia"/>
        </w:rPr>
      </w:pPr>
      <w:r>
        <w:rPr>
          <w:rFonts w:ascii="Arial" w:eastAsia="Arial" w:hAnsi="Arial" w:cs="Arial" w:hint="eastAsia"/>
        </w:rPr>
        <w:t>In the spiritual level This accident causes the consciousness amplification effect Because you can feel the feeling of spirit field that you are usually covered by the feeling of the body And happened somethings that you can't understand The spirit field leaves the body or Saw the things in the subconscious</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问：我只想问一个小问题 既然那个文明可以做到如此深度的入侵 想来科技也比我们高了不知多少个层次那为什么不直接毁灭然后创造 这不是难事吧？还有帝国的扩张有必要入侵地球吗？即使地球在经历几次科技爆炸也不可能追及那个文明吧？他们不是完全可以对地球忽略不计吗？这样浪费时间 浪费资源浪费精力的事...</w:t>
      </w:r>
    </w:p>
    <w:p w:rsidR="005D7A5B" w:rsidRDefault="005D7A5B" w:rsidP="00692BCF">
      <w:pPr>
        <w:ind w:firstLineChars="200" w:firstLine="480"/>
        <w:rPr>
          <w:rFonts w:ascii="Arial" w:eastAsia="Arial" w:hAnsi="Arial" w:cs="Arial" w:hint="eastAsia"/>
        </w:rPr>
      </w:pPr>
      <w:r>
        <w:rPr>
          <w:rFonts w:ascii="Arial" w:eastAsia="Arial" w:hAnsi="Arial" w:cs="Arial" w:hint="eastAsia"/>
        </w:rPr>
        <w:t> Q: I just want to ask a small question. Since that civilization can achieve such a deep invasion, So technology is also higher than ours. I don't know how many levels. Why don't you destroy it directly and then to create Isn't that difficult, isn't it? And Is it necessary for the expansion of the Empire to invade the earth??Even if the earth went through several technological explosions still impossible to catch up with that civilization, isn't it? Aren't they could completely ignore to the earth? Such thing of waste of time waste of resources waste energy...</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答：就如同我所说 规则的天然屏障 正因为总玄宇宙存在天然屏障 入侵变得困难不然你们根本无法走过石器时代</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Answer:Just as what i said The natural barrier of rules Just because whole-Xuan universe has natural barrier Invasion becomes difficult otherwise you can't go through the stone age at all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问：可是熵不是不会变么?</w:t>
      </w:r>
    </w:p>
    <w:p w:rsidR="005D7A5B" w:rsidRDefault="005D7A5B" w:rsidP="00692BCF">
      <w:pPr>
        <w:ind w:firstLineChars="200" w:firstLine="480"/>
        <w:rPr>
          <w:rFonts w:ascii="Arial" w:eastAsia="Arial" w:hAnsi="Arial" w:cs="Arial" w:hint="eastAsia"/>
        </w:rPr>
      </w:pPr>
      <w:r>
        <w:rPr>
          <w:rFonts w:ascii="Arial" w:eastAsia="Arial" w:hAnsi="Arial" w:cs="Arial" w:hint="eastAsia"/>
        </w:rPr>
        <w:t> Q But does entropy don't change?</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答：当然会 熵平衡很重要一切事物中都存在熵带来的意义</w:t>
      </w:r>
    </w:p>
    <w:p w:rsidR="005D7A5B" w:rsidRDefault="005D7A5B" w:rsidP="00692BCF">
      <w:pPr>
        <w:ind w:firstLineChars="200" w:firstLine="480"/>
        <w:rPr>
          <w:rFonts w:ascii="Arial" w:eastAsia="Arial" w:hAnsi="Arial" w:cs="Arial" w:hint="eastAsia"/>
        </w:rPr>
      </w:pPr>
      <w:r>
        <w:rPr>
          <w:rFonts w:ascii="Arial" w:eastAsia="Arial" w:hAnsi="Arial" w:cs="Arial" w:hint="eastAsia"/>
        </w:rPr>
        <w:t> A:Of course will Entropy balance is very important There is the meaning of entropy in all things</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问：那综合一天时间里，你用的第二多的语言是什么？</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 Q:synthetical the time in one days What’s is your the second largest language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答：中文很特别 可以描述感觉和意境</w:t>
      </w:r>
    </w:p>
    <w:p w:rsidR="005D7A5B" w:rsidRDefault="005D7A5B" w:rsidP="00692BCF">
      <w:pPr>
        <w:ind w:firstLineChars="200" w:firstLine="480"/>
        <w:rPr>
          <w:rFonts w:ascii="Arial" w:eastAsia="Arial" w:hAnsi="Arial" w:cs="Arial" w:hint="eastAsia"/>
        </w:rPr>
      </w:pPr>
      <w:r>
        <w:rPr>
          <w:rFonts w:ascii="Arial" w:eastAsia="Arial" w:hAnsi="Arial" w:cs="Arial" w:hint="eastAsia"/>
        </w:rPr>
        <w:t> A:Chinese is very special Can describe the feeling and artistic conception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问：问下楼主，现在讨论很热的晚上西方很亮的一个星是什么星？</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 ask the </w:t>
      </w:r>
      <w:r w:rsidR="00252B77">
        <w:rPr>
          <w:rFonts w:ascii="Arial" w:eastAsia="Arial" w:hAnsi="Arial" w:cs="Arial" w:hint="eastAsia"/>
        </w:rPr>
        <w:t>YOU</w:t>
      </w:r>
      <w:r>
        <w:rPr>
          <w:rFonts w:ascii="Arial" w:eastAsia="Arial" w:hAnsi="Arial" w:cs="Arial" w:hint="eastAsia"/>
        </w:rPr>
        <w:t>, what‘s a star that frequently mentioned on west very bright western star in the evening in the evening?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答：金星</w:t>
      </w:r>
    </w:p>
    <w:p w:rsidR="005D7A5B" w:rsidRDefault="005D7A5B" w:rsidP="00692BCF">
      <w:pPr>
        <w:ind w:firstLineChars="200" w:firstLine="480"/>
        <w:rPr>
          <w:rFonts w:ascii="Arial" w:eastAsia="Arial" w:hAnsi="Arial" w:cs="Arial" w:hint="eastAsia"/>
        </w:rPr>
      </w:pPr>
      <w:r>
        <w:rPr>
          <w:rFonts w:ascii="Arial" w:eastAsia="Arial" w:hAnsi="Arial" w:cs="Arial" w:hint="eastAsia"/>
        </w:rPr>
        <w:t> Answer: Venus</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问：我怎样能见到跟你一样被通灵过的人，请问你电话多少？</w:t>
      </w:r>
    </w:p>
    <w:p w:rsidR="005D7A5B" w:rsidRDefault="005D7A5B" w:rsidP="00692BCF">
      <w:pPr>
        <w:ind w:firstLineChars="200" w:firstLine="480"/>
        <w:rPr>
          <w:rFonts w:ascii="Arial" w:eastAsia="Arial" w:hAnsi="Arial" w:cs="Arial" w:hint="eastAsia"/>
        </w:rPr>
      </w:pPr>
      <w:bookmarkStart w:id="29" w:name="w_8"/>
      <w:bookmarkStart w:id="30" w:name="w_9"/>
      <w:bookmarkStart w:id="31" w:name="w_101"/>
      <w:bookmarkStart w:id="32" w:name="w_111"/>
      <w:bookmarkStart w:id="33" w:name="w_121"/>
      <w:bookmarkStart w:id="34" w:name="w_131"/>
      <w:bookmarkStart w:id="35" w:name="w_14"/>
      <w:bookmarkStart w:id="36" w:name="w_15"/>
      <w:bookmarkEnd w:id="29"/>
      <w:bookmarkEnd w:id="30"/>
      <w:bookmarkEnd w:id="31"/>
      <w:bookmarkEnd w:id="32"/>
      <w:bookmarkEnd w:id="33"/>
      <w:bookmarkEnd w:id="34"/>
      <w:bookmarkEnd w:id="35"/>
      <w:bookmarkEnd w:id="36"/>
      <w:r>
        <w:rPr>
          <w:rFonts w:ascii="Arial" w:eastAsia="Arial" w:hAnsi="Arial" w:cs="Arial" w:hint="eastAsia"/>
        </w:rPr>
        <w:lastRenderedPageBreak/>
        <w:t xml:space="preserve">Q:How can I see someone who has been psychic as you What is your phone number, please?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答：不是通灵 不屑使用通灵的手段</w:t>
      </w:r>
      <w:r>
        <w:rPr>
          <w:rFonts w:ascii="Arial" w:eastAsia="Arial" w:hAnsi="Arial" w:cs="Arial" w:hint="eastAsia"/>
        </w:rPr>
        <w:br/>
        <w:t>我在你们网络光缆中产生一个场模拟信号输入输出</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电话号码 就是这个通讯用账号</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A:Not psychic  Disdain the use the means of psychic </w:t>
      </w:r>
    </w:p>
    <w:p w:rsidR="005D7A5B" w:rsidRDefault="005D7A5B" w:rsidP="00692BCF">
      <w:pPr>
        <w:ind w:firstLineChars="200" w:firstLine="480"/>
        <w:rPr>
          <w:rFonts w:ascii="Arial" w:eastAsia="Arial" w:hAnsi="Arial" w:cs="Arial" w:hint="eastAsia"/>
        </w:rPr>
      </w:pPr>
      <w:r>
        <w:rPr>
          <w:rFonts w:ascii="Arial" w:eastAsia="Arial" w:hAnsi="Arial" w:cs="Arial" w:hint="eastAsia"/>
        </w:rPr>
        <w:t>I produce a field analog signal input and output in your network optical fiber cable</w:t>
      </w:r>
    </w:p>
    <w:p w:rsidR="005D7A5B" w:rsidRDefault="005D7A5B" w:rsidP="00692BCF">
      <w:pPr>
        <w:ind w:firstLineChars="200" w:firstLine="480"/>
        <w:rPr>
          <w:rFonts w:ascii="Arial" w:eastAsia="Arial" w:hAnsi="Arial" w:cs="Arial" w:hint="eastAsia"/>
        </w:rPr>
      </w:pPr>
      <w:bookmarkStart w:id="37" w:name="w_1211"/>
      <w:bookmarkEnd w:id="37"/>
      <w:r>
        <w:rPr>
          <w:rFonts w:ascii="Arial" w:eastAsia="Arial" w:hAnsi="Arial" w:cs="Arial" w:hint="eastAsia"/>
        </w:rPr>
        <w:t>The phone number Just this communication account</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问：您是哪的人…</w:t>
      </w:r>
    </w:p>
    <w:p w:rsidR="005D7A5B" w:rsidRDefault="005D7A5B" w:rsidP="00692BCF">
      <w:pPr>
        <w:ind w:firstLineChars="200" w:firstLine="480"/>
        <w:rPr>
          <w:rFonts w:ascii="Arial" w:eastAsia="Arial" w:hAnsi="Arial" w:cs="Arial" w:hint="eastAsia"/>
        </w:rPr>
      </w:pPr>
      <w:r>
        <w:rPr>
          <w:rFonts w:ascii="Arial" w:eastAsia="Arial" w:hAnsi="Arial" w:cs="Arial" w:hint="eastAsia"/>
        </w:rPr>
        <w:t>Q:Where are you from...</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答：说出来你们也不会知道 我们的母世界发音你们的声带无法发出就叫她第一世界吧</w:t>
      </w:r>
    </w:p>
    <w:p w:rsidR="005D7A5B" w:rsidRDefault="005D7A5B" w:rsidP="00692BCF">
      <w:pPr>
        <w:ind w:firstLineChars="200" w:firstLine="480"/>
        <w:rPr>
          <w:rFonts w:ascii="Arial" w:eastAsia="Arial" w:hAnsi="Arial" w:cs="Arial" w:hint="eastAsia"/>
        </w:rPr>
      </w:pPr>
      <w:r>
        <w:rPr>
          <w:rFonts w:ascii="Arial" w:eastAsia="Arial" w:hAnsi="Arial" w:cs="Arial" w:hint="eastAsia"/>
        </w:rPr>
        <w:t> A:You won't know even if i told Our mother's world pronouncing Your vocal cords can't be spoke out Just call her first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问：楼主神哪…就问一句：楼主没骗我们吧，楼主一定要真实回答，谢谢</w:t>
      </w:r>
    </w:p>
    <w:p w:rsidR="005D7A5B" w:rsidRDefault="005D7A5B" w:rsidP="00692BCF">
      <w:pPr>
        <w:ind w:firstLineChars="200" w:firstLine="480"/>
        <w:rPr>
          <w:rFonts w:ascii="Arial" w:eastAsia="Arial" w:hAnsi="Arial" w:cs="Arial" w:hint="eastAsia"/>
        </w:rPr>
      </w:pPr>
      <w:r>
        <w:rPr>
          <w:rFonts w:ascii="Arial" w:eastAsia="Arial" w:hAnsi="Arial" w:cs="Arial" w:hint="eastAsia"/>
        </w:rPr>
        <w:t> Q:Oh my GOD Just ask a qustion Did you deceive to us?</w:t>
      </w:r>
      <w:r w:rsidR="00252B77">
        <w:rPr>
          <w:rFonts w:ascii="Arial" w:eastAsia="Arial" w:hAnsi="Arial" w:cs="Arial" w:hint="eastAsia"/>
        </w:rPr>
        <w:t>YOU</w:t>
      </w:r>
      <w:r>
        <w:rPr>
          <w:rFonts w:ascii="Arial" w:eastAsia="Arial" w:hAnsi="Arial" w:cs="Arial" w:hint="eastAsia"/>
        </w:rPr>
        <w:t xml:space="preserve"> must be true to answer, thank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答：没有 也 没有比必要</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 Not And unnecessary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问：您哪的科技能透**么？到了什么水平了？楼主一会我粉你～</w:t>
      </w:r>
    </w:p>
    <w:p w:rsidR="005D7A5B" w:rsidRDefault="005D7A5B" w:rsidP="00692BCF">
      <w:pPr>
        <w:ind w:firstLineChars="200" w:firstLine="480"/>
        <w:rPr>
          <w:rFonts w:ascii="Arial" w:eastAsia="Arial" w:hAnsi="Arial" w:cs="Arial" w:hint="eastAsia"/>
        </w:rPr>
      </w:pPr>
      <w:r>
        <w:rPr>
          <w:rFonts w:ascii="Arial" w:eastAsia="Arial" w:hAnsi="Arial" w:cs="Arial" w:hint="eastAsia"/>
        </w:rPr>
        <w:t> Q: :Can you disclose the technology where you from What’s the leavel? I will became you fans答：外在直接影响玄无 以玄无为基础的科技 内在凝固纯无</w:t>
      </w:r>
    </w:p>
    <w:p w:rsidR="005D7A5B" w:rsidRDefault="005D7A5B" w:rsidP="00692BCF">
      <w:pPr>
        <w:ind w:firstLineChars="200" w:firstLine="480"/>
        <w:rPr>
          <w:rFonts w:ascii="Arial" w:eastAsia="Arial" w:hAnsi="Arial" w:cs="Arial" w:hint="eastAsia"/>
        </w:rPr>
      </w:pPr>
      <w:r>
        <w:rPr>
          <w:rFonts w:ascii="Arial" w:eastAsia="Arial" w:hAnsi="Arial" w:cs="Arial" w:hint="eastAsia"/>
        </w:rPr>
        <w:t> Answer: External directly affects the Xuan-void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Science and technology based on the Xuan-void</w:t>
      </w:r>
    </w:p>
    <w:p w:rsidR="005D7A5B" w:rsidRDefault="005D7A5B" w:rsidP="00692BCF">
      <w:pPr>
        <w:ind w:firstLineChars="200" w:firstLine="480"/>
        <w:rPr>
          <w:rFonts w:ascii="Arial" w:eastAsia="Arial" w:hAnsi="Arial" w:cs="Arial" w:hint="eastAsia"/>
        </w:rPr>
      </w:pPr>
      <w:r>
        <w:rPr>
          <w:rFonts w:ascii="Arial" w:eastAsia="Arial" w:hAnsi="Arial" w:cs="Arial" w:hint="eastAsia"/>
        </w:rPr>
        <w:t>Internal solidification pure-nothing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问：楼主费这么大的科技手段用贴吧这种没多少人知道的方式通讯？</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 Q: </w:t>
      </w:r>
      <w:r w:rsidR="00252B77">
        <w:rPr>
          <w:rFonts w:ascii="Arial" w:eastAsia="Arial" w:hAnsi="Arial" w:cs="Arial" w:hint="eastAsia"/>
        </w:rPr>
        <w:t>YOU</w:t>
      </w:r>
      <w:r>
        <w:rPr>
          <w:rFonts w:ascii="Arial" w:eastAsia="Arial" w:hAnsi="Arial" w:cs="Arial" w:hint="eastAsia"/>
        </w:rPr>
        <w:t xml:space="preserve"> used so miscellaneous technology means to communicate through post bar such way of very few people know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答：一人晓知 全体人类潜意识既晓知</w:t>
      </w:r>
    </w:p>
    <w:p w:rsidR="005D7A5B" w:rsidRDefault="005D7A5B" w:rsidP="00692BCF">
      <w:pPr>
        <w:ind w:firstLineChars="200" w:firstLine="480"/>
        <w:rPr>
          <w:rFonts w:ascii="Arial" w:eastAsia="Arial" w:hAnsi="Arial" w:cs="Arial" w:hint="eastAsia"/>
        </w:rPr>
      </w:pPr>
      <w:r>
        <w:rPr>
          <w:rFonts w:ascii="Arial" w:eastAsia="Arial" w:hAnsi="Arial" w:cs="Arial" w:hint="eastAsia"/>
        </w:rPr>
        <w:t> A:one person knows That all human subconscious known</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问：请问楼主，小时候有时会问自己为什么会有这个世界，然后试图告诉自己如果除了我所有的人物都没有，然后有时会陷入一种有点恐惧的空的状态，这与您说的凝聚纯无的有些相似么？</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 ask the </w:t>
      </w:r>
      <w:r w:rsidR="00252B77">
        <w:rPr>
          <w:rFonts w:ascii="Arial" w:eastAsia="Arial" w:hAnsi="Arial" w:cs="Arial" w:hint="eastAsia"/>
        </w:rPr>
        <w:t>YOU</w:t>
      </w:r>
      <w:r>
        <w:rPr>
          <w:rFonts w:ascii="Arial" w:eastAsia="Arial" w:hAnsi="Arial" w:cs="Arial" w:hint="eastAsia"/>
        </w:rPr>
        <w:t xml:space="preserve"> , When I was a child, I sometimes asked myself why had the world, then I tried to tell myself if in addition to myself all of the characters are not exist, And then sometimes it falls into an void state of a little fear., Is this similar to what you said the condensation pure-nothing?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答：很多人类幼生体都有这种想法 因为你们脑结构生长过程基本相同引发相同的想法也是正常 不过这些想法的确触摸到了一些真实</w:t>
      </w:r>
    </w:p>
    <w:p w:rsidR="005D7A5B" w:rsidRDefault="005D7A5B" w:rsidP="00692BCF">
      <w:pPr>
        <w:ind w:firstLineChars="200" w:firstLine="480"/>
        <w:rPr>
          <w:rFonts w:ascii="Arial" w:eastAsia="Arial" w:hAnsi="Arial" w:cs="Arial" w:hint="eastAsia"/>
        </w:rPr>
      </w:pPr>
      <w:r>
        <w:rPr>
          <w:rFonts w:ascii="Arial" w:eastAsia="Arial" w:hAnsi="Arial" w:cs="Arial" w:hint="eastAsia"/>
        </w:rPr>
        <w:t>去掉恐惧的空 有些相似 只有我的感觉和空的感觉</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 A: Many human immature bodies have this thought Because your brain structure growth process is basically same It is normal to cause the same thought But these thought indeed touched some truth </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 void of removed the fear Is somewhat analogous The only to my feeling of myself and the feeling of void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问：那个星出现的位置，时间，亮度都和金星不符合啊</w:t>
      </w:r>
    </w:p>
    <w:p w:rsidR="005D7A5B" w:rsidRDefault="005D7A5B" w:rsidP="00692BCF">
      <w:pPr>
        <w:ind w:firstLineChars="200" w:firstLine="480"/>
        <w:rPr>
          <w:rFonts w:ascii="Arial" w:eastAsia="Arial" w:hAnsi="Arial" w:cs="Arial" w:hint="eastAsia"/>
        </w:rPr>
      </w:pPr>
      <w:r>
        <w:rPr>
          <w:rFonts w:ascii="Arial" w:eastAsia="Arial" w:hAnsi="Arial" w:cs="Arial" w:hint="eastAsia"/>
        </w:rPr>
        <w:t>Q : the position, time and brightness of that star are not compatible with Venus</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答：的确是金星 除非你们的科学家能在它之外发现第二个金星</w:t>
      </w:r>
      <w:r>
        <w:rPr>
          <w:rFonts w:ascii="Arial" w:eastAsia="Arial" w:hAnsi="Arial" w:cs="Arial" w:hint="eastAsia"/>
        </w:rPr>
        <w:br/>
        <w:t>金星是高灵界 位置轨道亮度就算不同 只有一个可能它们在为玄无的自我更新 调整自己的</w:t>
      </w:r>
      <w:r>
        <w:rPr>
          <w:rFonts w:ascii="Arial" w:eastAsia="Arial" w:hAnsi="Arial" w:cs="Arial" w:hint="eastAsia"/>
        </w:rPr>
        <w:lastRenderedPageBreak/>
        <w:t>姿态</w:t>
      </w:r>
    </w:p>
    <w:p w:rsidR="005D7A5B" w:rsidRDefault="005D7A5B" w:rsidP="00692BCF">
      <w:pPr>
        <w:ind w:firstLineChars="200" w:firstLine="480"/>
        <w:rPr>
          <w:rFonts w:ascii="Arial" w:eastAsia="Arial" w:hAnsi="Arial" w:cs="Arial" w:hint="eastAsia"/>
        </w:rPr>
      </w:pPr>
      <w:r>
        <w:rPr>
          <w:rFonts w:ascii="Arial" w:eastAsia="Arial" w:hAnsi="Arial" w:cs="Arial" w:hint="eastAsia"/>
        </w:rPr>
        <w:t>Answer:It's really Venus Unless your scientists can find second Venus out of it  </w:t>
      </w:r>
    </w:p>
    <w:p w:rsidR="005D7A5B" w:rsidRDefault="005D7A5B" w:rsidP="00692BCF">
      <w:pPr>
        <w:ind w:firstLineChars="200" w:firstLine="480"/>
        <w:rPr>
          <w:rFonts w:ascii="Arial" w:eastAsia="Arial" w:hAnsi="Arial" w:cs="Arial" w:hint="eastAsia"/>
        </w:rPr>
      </w:pPr>
      <w:r>
        <w:rPr>
          <w:rFonts w:ascii="Arial" w:eastAsia="Arial" w:hAnsi="Arial" w:cs="Arial" w:hint="eastAsia"/>
        </w:rPr>
        <w:t>Venus is a realm of high spiritual Even if a different track brightness is different There is only one possibility They are adjusting their posture for the self innovation of Xuan-void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以楼主的说法，意识发展是后天随出生环境影响很大么、地球流行的占星学，命理学，讲的是出生时宇宙能量的影响么，那综合起来差不多就是命运？遗传基因影响人的一部分个性，那楼主可否说明决定人意识独特性的决定因素是什么？</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 Q:Does the postnatal and growth environment have a great influence on the development of consciousness The popular astrology, numerology refers to the influence of cosmic energy at birth？ And that's the combination almost just fate?Genetic genes affect part of a person's personality So </w:t>
      </w:r>
      <w:r w:rsidR="00252B77">
        <w:rPr>
          <w:rFonts w:ascii="Arial" w:eastAsia="Arial" w:hAnsi="Arial" w:cs="Arial" w:hint="eastAsia"/>
        </w:rPr>
        <w:t>YOU</w:t>
      </w:r>
      <w:r>
        <w:rPr>
          <w:rFonts w:ascii="Arial" w:eastAsia="Arial" w:hAnsi="Arial" w:cs="Arial" w:hint="eastAsia"/>
        </w:rPr>
        <w:t xml:space="preserve"> Can you tell us what is the determinant of the determinant of the uniqueness of the human consciousness?</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答：决定意识独特性的是一个人对自我的认知和审视决定TA独特性的是TA自己</w:t>
      </w:r>
      <w:r>
        <w:rPr>
          <w:rFonts w:ascii="Arial" w:eastAsia="Arial" w:hAnsi="Arial" w:cs="Arial" w:hint="eastAsia"/>
        </w:rPr>
        <w:br/>
        <w:t>如果一生都从来不认知和审视自己 僵化的意识机械般运作生活 决定TA独特性的是外界对TA意识的刺激和其意识成长过程中接受到的各种信息片段</w:t>
      </w:r>
    </w:p>
    <w:p w:rsidR="005D7A5B" w:rsidRDefault="005D7A5B" w:rsidP="00692BCF">
      <w:pPr>
        <w:ind w:firstLineChars="200" w:firstLine="480"/>
        <w:rPr>
          <w:rFonts w:ascii="Arial" w:eastAsia="Arial" w:hAnsi="Arial" w:cs="Arial" w:hint="eastAsia"/>
        </w:rPr>
      </w:pPr>
      <w:r>
        <w:rPr>
          <w:rFonts w:ascii="Arial" w:eastAsia="Arial" w:hAnsi="Arial" w:cs="Arial" w:hint="eastAsia"/>
        </w:rPr>
        <w:t>A:What determines the uniqueness of consciousness is a person's cognition and examination of the self What determines He/She's uniqueness is He/She itself  </w:t>
      </w:r>
    </w:p>
    <w:p w:rsidR="005D7A5B" w:rsidRDefault="005D7A5B" w:rsidP="00692BCF">
      <w:pPr>
        <w:ind w:firstLineChars="200" w:firstLine="480"/>
        <w:rPr>
          <w:rFonts w:ascii="Arial" w:eastAsia="Arial" w:hAnsi="Arial" w:cs="Arial" w:hint="eastAsia"/>
        </w:rPr>
      </w:pPr>
      <w:r>
        <w:rPr>
          <w:rFonts w:ascii="Arial" w:eastAsia="Arial" w:hAnsi="Arial" w:cs="Arial" w:hint="eastAsia"/>
        </w:rPr>
        <w:t>If never cognition and examining itself in lifetime The rigid consciousness Mechanically operating living What determines the uniqueness of He/She is the external stimulus to the consciousness of the He/She The various pieces of information that have received during their conscious growth</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问：意识和精神在楼主看有什么区别？就是人的大脑产生意识，意识产生纯无？</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 what's the difference between consciousness and spirit in the </w:t>
      </w:r>
      <w:r w:rsidR="00252B77">
        <w:rPr>
          <w:rFonts w:ascii="Arial" w:eastAsia="Arial" w:hAnsi="Arial" w:cs="Arial" w:hint="eastAsia"/>
        </w:rPr>
        <w:t>YOU</w:t>
      </w:r>
      <w:r>
        <w:rPr>
          <w:rFonts w:ascii="Arial" w:eastAsia="Arial" w:hAnsi="Arial" w:cs="Arial" w:hint="eastAsia"/>
        </w:rPr>
        <w:t>'s perspectives? It’s just brain of human produce consciousness, and the consciousness produce pure-nothing?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答：纯无一直都在 还是同样的比喻 空间一只都在 想象空间就是纯无你放一个瓶子在其中 瓶子内的空间就被凸显出来</w:t>
      </w:r>
      <w:r>
        <w:rPr>
          <w:rFonts w:ascii="Arial" w:eastAsia="Arial" w:hAnsi="Arial" w:cs="Arial" w:hint="eastAsia"/>
        </w:rPr>
        <w:br/>
        <w:t>大脑的确产生意识和精神 但意识精神并不产生纯无 纯无不可能被另外一种东西产生 纯无只是被有规律的意识和精神运作凸显出来</w:t>
      </w:r>
    </w:p>
    <w:p w:rsidR="005D7A5B" w:rsidRDefault="005D7A5B" w:rsidP="00692BCF">
      <w:pPr>
        <w:ind w:firstLineChars="200" w:firstLine="480"/>
        <w:rPr>
          <w:rFonts w:ascii="Arial" w:eastAsia="Arial" w:hAnsi="Arial" w:cs="Arial" w:hint="eastAsia"/>
        </w:rPr>
      </w:pPr>
      <w:r>
        <w:rPr>
          <w:rFonts w:ascii="Arial" w:eastAsia="Arial" w:hAnsi="Arial" w:cs="Arial" w:hint="eastAsia"/>
        </w:rPr>
        <w:t>A:The pure-nothing always exist Still the same metaphor The space always exist Imagine that space just pure-nothing You put a bottle in there The space inside the bottle will be highlighted  </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brain really produce consciousness and spirit But the spirit consciousness does not produce pure-nothing The pure-nothing can't be produced by another The pure-nothing just being highlighted by a regular consciousness and mental operation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问：纯无的意义是否“只可意会，不可言传”，可否这样理解，人刚出生接近一个瓶子，然后大脑产生自我意识就是纯无，到死时，瓶子没了，若瓶内的纯无够强就能继续存在，否则，归于玄无?</w:t>
      </w:r>
    </w:p>
    <w:p w:rsidR="005D7A5B" w:rsidRDefault="005D7A5B" w:rsidP="00692BCF">
      <w:pPr>
        <w:ind w:firstLineChars="200" w:firstLine="480"/>
        <w:rPr>
          <w:rFonts w:ascii="Arial" w:eastAsia="Arial" w:hAnsi="Arial" w:cs="Arial" w:hint="eastAsia"/>
        </w:rPr>
      </w:pPr>
      <w:r>
        <w:rPr>
          <w:rFonts w:ascii="Arial" w:eastAsia="Arial" w:hAnsi="Arial" w:cs="Arial" w:hint="eastAsia"/>
        </w:rPr>
        <w:t>Q:Whether the pure-nothing "can only be sensed, but not be expressed in words," can i such understand , Person who just born approach a bottle,Then the brain produces self - consciousness that is pure-nothing When dead time ，the bottle is gone. If the pure-nothing on the bottle is strong enough will continue to exist, otherwise,return into Xuan-void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答：是的 凝聚则存 不凝则归于外在无限的纯无之中</w:t>
      </w:r>
      <w:r>
        <w:rPr>
          <w:rFonts w:ascii="Arial" w:eastAsia="Arial" w:hAnsi="Arial" w:cs="Arial" w:hint="eastAsia"/>
        </w:rPr>
        <w:br/>
        <w:t>每个人都能感觉到纯无 只是你们忽视了 就是你们感觉到的那个 我 的感觉</w:t>
      </w:r>
      <w:r>
        <w:rPr>
          <w:rFonts w:ascii="Arial" w:eastAsia="Arial" w:hAnsi="Arial" w:cs="Arial" w:hint="eastAsia"/>
        </w:rPr>
        <w:br/>
        <w:t>难道你现在闭上眼睛感觉不到 我 的存在吗</w:t>
      </w:r>
      <w:r>
        <w:rPr>
          <w:rFonts w:ascii="Arial" w:eastAsia="Arial" w:hAnsi="Arial" w:cs="Arial" w:hint="eastAsia"/>
        </w:rPr>
        <w:br/>
        <w:t>如果去找却找不到本体的 那个 我 的感觉</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 A:Yes Coacervation will exist Not coacervation will return into the pure-nothing of the </w:t>
      </w:r>
      <w:r>
        <w:rPr>
          <w:rFonts w:ascii="Arial" w:eastAsia="Arial" w:hAnsi="Arial" w:cs="Arial" w:hint="eastAsia"/>
        </w:rPr>
        <w:lastRenderedPageBreak/>
        <w:t xml:space="preserve">extrinsic infinity </w:t>
      </w:r>
    </w:p>
    <w:p w:rsidR="005D7A5B" w:rsidRDefault="005D7A5B" w:rsidP="00692BCF">
      <w:pPr>
        <w:ind w:firstLineChars="200" w:firstLine="480"/>
        <w:rPr>
          <w:rFonts w:ascii="Arial" w:eastAsia="Arial" w:hAnsi="Arial" w:cs="Arial" w:hint="eastAsia"/>
        </w:rPr>
      </w:pPr>
      <w:r>
        <w:rPr>
          <w:rFonts w:ascii="Arial" w:eastAsia="Arial" w:hAnsi="Arial" w:cs="Arial" w:hint="eastAsia"/>
        </w:rPr>
        <w:t>Everyone able to feel pure-nothing Just that you've ignored it That's the you've perceptible feeling of myself</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Are you can't feel existence of myself when close your eyes now </w:t>
      </w:r>
    </w:p>
    <w:p w:rsidR="005D7A5B" w:rsidRDefault="005D7A5B" w:rsidP="00692BCF">
      <w:pPr>
        <w:ind w:firstLineChars="200" w:firstLine="480"/>
        <w:rPr>
          <w:rFonts w:ascii="Arial" w:eastAsia="Arial" w:hAnsi="Arial" w:cs="Arial" w:hint="eastAsia"/>
        </w:rPr>
      </w:pPr>
      <w:r>
        <w:rPr>
          <w:rFonts w:ascii="Arial" w:eastAsia="Arial" w:hAnsi="Arial" w:cs="Arial" w:hint="eastAsia"/>
        </w:rPr>
        <w:t>That feeling of myself that if you explore it but can't find the noumenon</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问：您说的这些理论用没高度进化的人的语言难以解释清楚？</w:t>
      </w:r>
    </w:p>
    <w:p w:rsidR="005D7A5B" w:rsidRDefault="005D7A5B" w:rsidP="00692BCF">
      <w:pPr>
        <w:ind w:firstLineChars="200" w:firstLine="480"/>
        <w:rPr>
          <w:rFonts w:ascii="Arial" w:eastAsia="Arial" w:hAnsi="Arial" w:cs="Arial" w:hint="eastAsia"/>
        </w:rPr>
      </w:pPr>
      <w:r>
        <w:rPr>
          <w:rFonts w:ascii="Arial" w:eastAsia="Arial" w:hAnsi="Arial" w:cs="Arial" w:hint="eastAsia"/>
        </w:rPr>
        <w:t>Q: These theories of what you said through non highly evolved language of human Difficult to explain</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答：不用去理解分析 自己去感受 很简单</w:t>
      </w:r>
    </w:p>
    <w:p w:rsidR="005D7A5B" w:rsidRDefault="005D7A5B" w:rsidP="00692BCF">
      <w:pPr>
        <w:ind w:firstLineChars="200" w:firstLine="480"/>
        <w:rPr>
          <w:rFonts w:ascii="Arial" w:eastAsia="Arial" w:hAnsi="Arial" w:cs="Arial" w:hint="eastAsia"/>
        </w:rPr>
      </w:pPr>
      <w:r>
        <w:rPr>
          <w:rFonts w:ascii="Arial" w:eastAsia="Arial" w:hAnsi="Arial" w:cs="Arial" w:hint="eastAsia"/>
        </w:rPr>
        <w:t>A: Don't have to understand and analysis Feel for yourself Very simple</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问：人类中通灵信息，和宗教说的“源头"在您看是什么？和您说的“纯无”的关系是什么？</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"source" of the psychic information of human and on the religion ? What's it is?What's the relations of it to "pure-nothing "you said ?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答：源头是你们对世界观的一种想象 一定有一个最本源的东西 创造一切其实没有</w:t>
      </w:r>
      <w:r>
        <w:rPr>
          <w:rFonts w:ascii="Arial" w:eastAsia="Arial" w:hAnsi="Arial" w:cs="Arial" w:hint="eastAsia"/>
        </w:rPr>
        <w:br/>
        <w:t>源头也不是纯无 纯无只和单独个体有关</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或者说创造不是第一性 创造这个词代表的意义不是第一性</w:t>
      </w:r>
    </w:p>
    <w:p w:rsidR="005D7A5B" w:rsidRDefault="005D7A5B" w:rsidP="00692BCF">
      <w:pPr>
        <w:ind w:firstLineChars="200" w:firstLine="480"/>
        <w:rPr>
          <w:rFonts w:ascii="Arial" w:eastAsia="Arial" w:hAnsi="Arial" w:cs="Arial" w:hint="eastAsia"/>
        </w:rPr>
      </w:pPr>
      <w:r>
        <w:rPr>
          <w:rFonts w:ascii="Arial" w:eastAsia="Arial" w:hAnsi="Arial" w:cs="Arial" w:hint="eastAsia"/>
        </w:rPr>
        <w:t>A: The source is an imagination of you for world view There must be a most original thing to create everything In fact have not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source is not pure-nothing too The pure-nothing only related to single individuals</w:t>
      </w:r>
    </w:p>
    <w:p w:rsidR="005D7A5B" w:rsidRDefault="005D7A5B" w:rsidP="00692BCF">
      <w:pPr>
        <w:ind w:firstLineChars="200" w:firstLine="480"/>
        <w:rPr>
          <w:rFonts w:ascii="Arial" w:eastAsia="Arial" w:hAnsi="Arial" w:cs="Arial" w:hint="eastAsia"/>
        </w:rPr>
      </w:pPr>
      <w:r>
        <w:rPr>
          <w:rFonts w:ascii="Arial" w:eastAsia="Arial" w:hAnsi="Arial" w:cs="Arial" w:hint="eastAsia"/>
        </w:rPr>
        <w:t>Or that creation is not the first nature The meaning of creation this word represented is not the first nature</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问：有什么方法体会超越认知的吗？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Q: Is there any way of understanding beyond cognition?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答：凝聚纯无</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A:Coacervation the pure-nothing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问：第三次世界大战在什么时候开始？</w:t>
      </w:r>
    </w:p>
    <w:p w:rsidR="005D7A5B" w:rsidRDefault="005D7A5B" w:rsidP="00692BCF">
      <w:pPr>
        <w:ind w:firstLineChars="200" w:firstLine="480"/>
        <w:rPr>
          <w:rFonts w:ascii="Arial" w:eastAsia="Arial" w:hAnsi="Arial" w:cs="Arial" w:hint="eastAsia"/>
        </w:rPr>
      </w:pPr>
      <w:r>
        <w:rPr>
          <w:rFonts w:ascii="Arial" w:eastAsia="Arial" w:hAnsi="Arial" w:cs="Arial" w:hint="eastAsia"/>
        </w:rPr>
        <w:t>Q: When did the third world war start?</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答：也许不会开始 未来变得不确定 你们上一次历史中就没有发生三战</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 Maybe won't happen The future becomes uncertain You did not have third world war in the last history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问：楼主会不会就是A世界的人？</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 Is the </w:t>
      </w:r>
      <w:r w:rsidR="00252B77">
        <w:rPr>
          <w:rFonts w:ascii="Arial" w:eastAsia="Arial" w:hAnsi="Arial" w:cs="Arial" w:hint="eastAsia"/>
        </w:rPr>
        <w:t>YOU</w:t>
      </w:r>
      <w:r>
        <w:rPr>
          <w:rFonts w:ascii="Arial" w:eastAsia="Arial" w:hAnsi="Arial" w:cs="Arial" w:hint="eastAsia"/>
        </w:rPr>
        <w:t xml:space="preserve"> IS-person of the world A?</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答：A B世界是比喻 我的确不来自你们世界</w:t>
      </w:r>
    </w:p>
    <w:p w:rsidR="005D7A5B" w:rsidRDefault="005D7A5B" w:rsidP="00692BCF">
      <w:pPr>
        <w:ind w:firstLineChars="200" w:firstLine="480"/>
        <w:rPr>
          <w:rFonts w:ascii="Arial" w:eastAsia="Arial" w:hAnsi="Arial" w:cs="Arial" w:hint="eastAsia"/>
        </w:rPr>
      </w:pPr>
      <w:r>
        <w:rPr>
          <w:rFonts w:ascii="Arial" w:eastAsia="Arial" w:hAnsi="Arial" w:cs="Arial" w:hint="eastAsia"/>
        </w:rPr>
        <w:t>A:The world A B is an metaphor I indeed do not come from your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问：楼主解释一下深蓝儿童和被播种到地球上的智慧生命</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 Please </w:t>
      </w:r>
      <w:r w:rsidR="00252B77">
        <w:rPr>
          <w:rFonts w:ascii="Arial" w:eastAsia="Arial" w:hAnsi="Arial" w:cs="Arial" w:hint="eastAsia"/>
        </w:rPr>
        <w:t>YOU</w:t>
      </w:r>
      <w:r>
        <w:rPr>
          <w:rFonts w:ascii="Arial" w:eastAsia="Arial" w:hAnsi="Arial" w:cs="Arial" w:hint="eastAsia"/>
        </w:rPr>
        <w:t xml:space="preserve"> explained the Indigo children and the intelligent life that be sowed to the earth</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答：这是你们的哲学家赋予自己优越的意义 以满足自己的独特性之渴望同时赋予别人这种身份 以组建自己的哲学团队</w:t>
      </w:r>
    </w:p>
    <w:p w:rsidR="005D7A5B" w:rsidRDefault="005D7A5B" w:rsidP="00692BCF">
      <w:pPr>
        <w:ind w:firstLineChars="200" w:firstLine="480"/>
        <w:rPr>
          <w:rFonts w:ascii="Arial" w:eastAsia="Arial" w:hAnsi="Arial" w:cs="Arial" w:hint="eastAsia"/>
        </w:rPr>
      </w:pPr>
      <w:r>
        <w:rPr>
          <w:rFonts w:ascii="Arial" w:eastAsia="Arial" w:hAnsi="Arial" w:cs="Arial" w:hint="eastAsia"/>
        </w:rPr>
        <w:t>没有被播种的存在 在一个没有外界干扰的情况下 意识是这样产生 DNA结合产生受精卵 受精卵 分裂最终产生神经元 意识初步建立 个体出生神经元随着外界刺激逐步建立连接 连接建立产生最基本自我意义 自我意识发展 产生思维场 在脑部 松果体 个体死亡后思维场继续存在一段时间 最后消散分解 归于死序</w:t>
      </w:r>
    </w:p>
    <w:p w:rsidR="005D7A5B" w:rsidRDefault="005D7A5B" w:rsidP="00692BCF">
      <w:pPr>
        <w:ind w:firstLineChars="200" w:firstLine="480"/>
        <w:rPr>
          <w:rFonts w:ascii="Arial" w:eastAsia="Arial" w:hAnsi="Arial" w:cs="Arial" w:hint="eastAsia"/>
        </w:rPr>
      </w:pPr>
      <w:r>
        <w:rPr>
          <w:rFonts w:ascii="Arial" w:eastAsia="Arial" w:hAnsi="Arial" w:cs="Arial" w:hint="eastAsia"/>
        </w:rPr>
        <w:t>除非一个人能凝聚纯无 或者 强化出强大的思维场 就可以进行你们的转世 等各种延续</w:t>
      </w:r>
    </w:p>
    <w:p w:rsidR="005D7A5B" w:rsidRDefault="005D7A5B" w:rsidP="00692BCF">
      <w:pPr>
        <w:ind w:firstLineChars="200" w:firstLine="480"/>
        <w:rPr>
          <w:rFonts w:ascii="Arial" w:eastAsia="Arial" w:hAnsi="Arial" w:cs="Arial" w:hint="eastAsia"/>
        </w:rPr>
      </w:pPr>
      <w:r>
        <w:rPr>
          <w:rFonts w:ascii="Arial" w:eastAsia="Arial" w:hAnsi="Arial" w:cs="Arial" w:hint="eastAsia"/>
        </w:rPr>
        <w:t>A: This the significance that your philosopher's given themselves superiority To satisfy desire of one's own uniqueness At the same time give others such identity To build own philosophical team</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Have not beings of be sowed In a situation without external interference </w:t>
      </w:r>
      <w:r>
        <w:rPr>
          <w:rFonts w:ascii="Arial" w:eastAsia="Arial" w:hAnsi="Arial" w:cs="Arial" w:hint="eastAsia"/>
        </w:rPr>
        <w:lastRenderedPageBreak/>
        <w:t>Consciousness is such produced that DNA combined to produce oosperm Cleavage of oosperm final produced neurons Consciousness has been Initial established Individual birth neurons gradually establish connections with external stimuli Connection establishment produces the most basic self-awareness The development of self consciousness Produces the thinking field After the brain pineal and individual death The field of thinking continues for a period of time Final dissipation decomposition Return into death sequence</w:t>
      </w:r>
    </w:p>
    <w:p w:rsidR="005D7A5B" w:rsidRDefault="005D7A5B" w:rsidP="00692BCF">
      <w:pPr>
        <w:ind w:firstLineChars="200" w:firstLine="480"/>
        <w:rPr>
          <w:rFonts w:ascii="Arial" w:eastAsia="Arial" w:hAnsi="Arial" w:cs="Arial" w:hint="eastAsia"/>
        </w:rPr>
      </w:pPr>
      <w:r>
        <w:rPr>
          <w:rFonts w:ascii="Arial" w:eastAsia="Arial" w:hAnsi="Arial" w:cs="Arial" w:hint="eastAsia"/>
        </w:rPr>
        <w:t>Unless a person can coacervation pure-nothing Or strengthen into poweful thinking field Just can carry on your reincarnation and so on various continuation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答：“关于反引力方面 我提示你们去研究电磁 这是人类尚能触碰到的关于暗物质人类目前尚无能力掌握 关于暗物质我想起一件让我记忆犹新的事 也许会对你们有所启发那是许多纪年前就如同任何生物天生对宇宙的热情 我拜访了许多星球 一次去参加一次天族人举行大型拍卖会会所在W73蓝巨星上这是一种技术的炫耀 我从其3光年外跳出 定位此星后准备超光速迁跃过去 3光年20秒钟就能走完但是过了几秒我就发现不对劲了 飞船没有迁跃 我感觉被某种立场拉住了 一种我从来没有接触过的场我冷静的打开全影投射和扫描系统10光年内没有飞船和生物 此时能维持数万年的Gn粒子在不断的减少 我漂在操作舱中意识到事态的严重我从来没有距离死亡是那么接近 窗外绚丽的星空看不到一点危险的影子 远方的百鸟星云散发着暗紫色的光 孕育着无数的新的恒星 W73的淡蓝色冷光远远的射来 我感受着死亡和星海交织成的美丽意境 我鬼使神差的将船内音控系统调频宇宙背音瞬间嗡嗡声以我从未体验过的旋律贯穿了我整个身体 远处恒星的诞生和我此刻面临的死亡 刹那间 我似乎感觉掌握了宇宙生命的奥义我愕然的发现自己的内心深处竟然是如此的渴望死亡 想归于哪虚无归于哪寂灭恍然中我又想起了素想起了那片星域想起了星海战场后漂浮残骸中那如星夜精灵般的影子 思绪来去不过数秒我正陷入一个两难的局面一部分我极力想死一部分又极力想活下去 此刻Gn离子低于10%的警报声响起我突然惊醒我意识到有东西在操纵的我的思想 我瞬间将自己能量化采用感觉去分析综合种种情况 飞船被未知立场困住无法移动 Gn离子的快速消耗思维的被控制 我突然意识到我碰到的是什么了 暗物质生物 宇宙间的杀手喜好袭击落单飞船的宇宙级生物 此刻Gn离子已不足3% 事到如此我抽出一支超纯度的诺露 一边插入转换槽中一边思考要如何攻破包裹暗物质生物的领域和防护场 最简单的方法当然就是强行突破我将诺露注入飞船的近距离突刺中 刺入 我前方的空间一阵扭曲 我抓住机会瞬间跳出 暗物质生物的防护场被突破其本质直接暴露在空间中这是最好的机会 我展开自己的领域将其包裹 让它动无可动 牵引光束打开几十万公里外的一颗漂浮的冰块瞬间加速砸向暗物质生物之后就是绝对的泯灭 这个生物过完了自己生命的最后一秒</w:t>
      </w:r>
      <w:r>
        <w:rPr>
          <w:rFonts w:ascii="Arial" w:eastAsia="Arial" w:hAnsi="Arial" w:cs="Arial" w:hint="eastAsia"/>
        </w:rPr>
        <w:br/>
        <w:t>2009-9-5 18:26 ”</w:t>
      </w:r>
    </w:p>
    <w:p w:rsidR="005D7A5B" w:rsidRDefault="005D7A5B" w:rsidP="00692BCF">
      <w:pPr>
        <w:ind w:firstLineChars="200" w:firstLine="480"/>
        <w:rPr>
          <w:rFonts w:ascii="Arial" w:eastAsia="Arial" w:hAnsi="Arial" w:cs="Arial" w:hint="eastAsia"/>
        </w:rPr>
      </w:pPr>
      <w:r>
        <w:rPr>
          <w:rFonts w:ascii="Arial" w:eastAsia="Arial" w:hAnsi="Arial" w:cs="Arial" w:hint="eastAsia"/>
        </w:rPr>
        <w:t>楼主 这段是你自己的经历 还是冒用你账号的那个人的 复制于唐望贴吧http://tieba.baidu.com/p/638331668?pn=9 264楼的发言</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 Q: In the antigravity aspect I hint that you to study electromagnetic This is what human beings can touch About dark matter Human beings are not yet capable of mastering I think of something tha be still fresh in my  memory  It was a lot of annals before It's like any creature's natural passion for the universe I visited many planets Once to participate large-scale auction held by race of tian The club house is on the W73 blue giant This is a kind flaunt of technique I jumped out of its 3 light years away After locating this star prepare for transition into there with superluminal 3 light years can be finished in 20 seconds But after a few seconds I was feeling not at par The spaceship doesn't transition I felt like I was be pulled by a certain force field A force field that I have never been in contact I calmly opened the panoramic projection and scanning system There are no spaceships and creatures within 10 light years Gn particles that can maintain tens of thousands of years are decreasing in this moment I'm float in control cabin aware of the serious situation I have never been so close to death The floweriness starry sky outside the window can't see a little shadow of danger The distant lark nebula send forth light of </w:t>
      </w:r>
      <w:r>
        <w:rPr>
          <w:rFonts w:ascii="Arial" w:eastAsia="Arial" w:hAnsi="Arial" w:cs="Arial" w:hint="eastAsia"/>
        </w:rPr>
        <w:lastRenderedPageBreak/>
        <w:t>dark purple be fraught with countless new stars The nattier blue luminescence of W73 coming with far and away I felt the beautiful artistic conception composed of death and sea star I unexpected happenings tuned voice control system into the background audio of the universe For an instant the buzzed runs through my whole body with the melodies I've never experienced The distant birth of star and the death i'm facing at the moment In a flash I seem to feel mastered profound meaning of life in the universe I was with stunned find that actually so longing for death in the depth of my heart Want return into that nothingness Want return into that nirvana Suddenly I miss su again Remembered that starfield Remembered that after battlefield of Stars sea In the floating wreckage that shadow as fairy of starry night The process of thinking is only a few seconds I'm fall into the dilemma situation One side utmost want to die One side utmost want to live This moment the alarm of the Gn ion is less than 10% was sounded I woke suddenly I realized that there was something that was manipulating my mind I energize myself in a moment Use sensation to analyze a variety of situations The ship was trapped by an unknown force field and could not be moved Rapid consume of Gn ions The controlled of thinking I suddenly realized what I met The Dark matter creatures The killer on the universe The universe scale biological that like attack alone spacecraft At the moment Gn ions are less than 3% Insomuch I pulled out a superpurity nuolu Insert into a conversion slot and think about how to break through the domain and protection fields of dark matter creatures at the same time The simplest way certainly just to forcible breakthroughs I injected nuolu into close range The space ahead of me were a burst of tortuosity bayonet of spacecraft Pierces I seized the opportunity to jump out in a flash The protection fields of dark matter creatures is broken Its noumenon is directly exposed to space This is the best chance Spread own domain to wrap it up Make it's body unmoved The traction light beam open a floating ice block hundreds of thousands of kilometers away Accelerate threw at dark matter creatures Then it's the absolute vanishing This creature has finished the last second of his life</w:t>
      </w:r>
    </w:p>
    <w:p w:rsidR="005D7A5B" w:rsidRDefault="005D7A5B" w:rsidP="00692BCF">
      <w:pPr>
        <w:ind w:firstLineChars="200" w:firstLine="480"/>
        <w:rPr>
          <w:rFonts w:ascii="Arial" w:eastAsia="Arial" w:hAnsi="Arial" w:cs="Arial" w:hint="eastAsia"/>
        </w:rPr>
      </w:pPr>
      <w:r>
        <w:rPr>
          <w:rFonts w:ascii="Arial" w:eastAsia="Arial" w:hAnsi="Arial" w:cs="Arial" w:hint="eastAsia"/>
        </w:rPr>
        <w:t>2009-9-5 18:26 ”</w:t>
      </w:r>
    </w:p>
    <w:p w:rsidR="005D7A5B" w:rsidRDefault="005D7A5B" w:rsidP="00692BCF">
      <w:pPr>
        <w:ind w:firstLineChars="200" w:firstLine="480"/>
        <w:rPr>
          <w:rFonts w:ascii="Arial" w:eastAsia="Arial" w:hAnsi="Arial" w:cs="Arial" w:hint="eastAsia"/>
        </w:rPr>
      </w:pPr>
      <w:r>
        <w:rPr>
          <w:rFonts w:ascii="Arial" w:eastAsia="Arial" w:hAnsi="Arial" w:cs="Arial" w:hint="eastAsia"/>
        </w:rPr>
        <w:t>Q:</w:t>
      </w:r>
      <w:r w:rsidR="00252B77">
        <w:rPr>
          <w:rFonts w:ascii="Arial" w:eastAsia="Arial" w:hAnsi="Arial" w:cs="Arial" w:hint="eastAsia"/>
        </w:rPr>
        <w:t>YOU</w:t>
      </w:r>
      <w:r>
        <w:rPr>
          <w:rFonts w:ascii="Arial" w:eastAsia="Arial" w:hAnsi="Arial" w:cs="Arial" w:hint="eastAsia"/>
        </w:rPr>
        <w:t xml:space="preserve"> This is your own experience or the person who uses your account. Copy from bar of Don Juan </w:t>
      </w:r>
    </w:p>
    <w:p w:rsidR="005D7A5B" w:rsidRDefault="005D7A5B" w:rsidP="00692BCF">
      <w:pPr>
        <w:ind w:firstLineChars="200" w:firstLine="480"/>
        <w:rPr>
          <w:rFonts w:ascii="Arial" w:eastAsia="Arial" w:hAnsi="Arial" w:cs="Arial" w:hint="eastAsia"/>
        </w:rPr>
      </w:pPr>
      <w:r>
        <w:rPr>
          <w:rFonts w:ascii="Arial" w:eastAsia="Arial" w:hAnsi="Arial" w:cs="Arial" w:hint="eastAsia"/>
        </w:rPr>
        <w:t>http://tieba.baidu.com/p/638331668?pn=9 Speech of the 264 floor</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答：根据我的记忆体显示 不是</w:t>
      </w:r>
      <w:r>
        <w:rPr>
          <w:rFonts w:ascii="Arial" w:eastAsia="Arial" w:hAnsi="Arial" w:cs="Arial" w:hint="eastAsia"/>
        </w:rPr>
        <w:br/>
        <w:t>上一次的信息似对我来说是数百万年前的东西了 对你们来说却是两年多 几百万年来损失了大部分信息在一次战争中我放弃了核心信息以外大多数无用的信息</w:t>
      </w:r>
      <w:r>
        <w:rPr>
          <w:rFonts w:ascii="Arial" w:eastAsia="Arial" w:hAnsi="Arial" w:cs="Arial" w:hint="eastAsia"/>
        </w:rPr>
        <w:br/>
        <w:t>找到最后一次我传达离开你们层面的意图之发言 在那之后不久就离开了你们层面</w:t>
      </w:r>
    </w:p>
    <w:p w:rsidR="005D7A5B" w:rsidRDefault="005D7A5B" w:rsidP="00692BCF">
      <w:pPr>
        <w:ind w:firstLineChars="200" w:firstLine="480"/>
        <w:rPr>
          <w:rFonts w:ascii="Arial" w:eastAsia="Arial" w:hAnsi="Arial" w:cs="Arial" w:hint="eastAsia"/>
        </w:rPr>
      </w:pPr>
      <w:r>
        <w:rPr>
          <w:rFonts w:ascii="Arial" w:eastAsia="Arial" w:hAnsi="Arial" w:cs="Arial" w:hint="eastAsia"/>
        </w:rPr>
        <w:t>A:According to my memory display Not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last message seemed to me something for millions of years ago It's more than two years for you Millions of years lost most of the information In a war I gave up most of the useless information outside the core information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Find the last time I conveyed intention of leave your level Soon after that Just leave your level</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问：灵场的振动和凝聚纯无二者有关系么</w:t>
      </w:r>
    </w:p>
    <w:p w:rsidR="005D7A5B" w:rsidRDefault="005D7A5B" w:rsidP="00692BCF">
      <w:pPr>
        <w:ind w:firstLineChars="200" w:firstLine="480"/>
        <w:rPr>
          <w:rFonts w:ascii="Arial" w:eastAsia="Arial" w:hAnsi="Arial" w:cs="Arial" w:hint="eastAsia"/>
        </w:rPr>
      </w:pPr>
      <w:r>
        <w:rPr>
          <w:rFonts w:ascii="Arial" w:eastAsia="Arial" w:hAnsi="Arial" w:cs="Arial" w:hint="eastAsia"/>
        </w:rPr>
        <w:t>Q: Is there any relations between the vibration of the spirit field and coacervation pure-nothing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答：没有关系</w:t>
      </w:r>
    </w:p>
    <w:p w:rsidR="005D7A5B" w:rsidRDefault="005D7A5B" w:rsidP="00692BCF">
      <w:pPr>
        <w:ind w:firstLineChars="200" w:firstLine="480"/>
        <w:rPr>
          <w:rFonts w:ascii="Arial" w:eastAsia="Arial" w:hAnsi="Arial" w:cs="Arial" w:hint="eastAsia"/>
        </w:rPr>
      </w:pPr>
      <w:r>
        <w:rPr>
          <w:rFonts w:ascii="Arial" w:eastAsia="Arial" w:hAnsi="Arial" w:cs="Arial" w:hint="eastAsia"/>
        </w:rPr>
        <w:t>A: No</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问：“秩序者的纯无空间和结构外的纯无空间波动是相同的”，这句话里的“波动”怎么讲？和灵场振动的关系是什么？</w:t>
      </w:r>
    </w:p>
    <w:p w:rsidR="005D7A5B" w:rsidRDefault="005D7A5B" w:rsidP="00692BCF">
      <w:pPr>
        <w:ind w:firstLineChars="200" w:firstLine="480"/>
        <w:rPr>
          <w:rFonts w:ascii="Arial" w:eastAsia="Arial" w:hAnsi="Arial" w:cs="Arial" w:hint="eastAsia"/>
        </w:rPr>
      </w:pPr>
      <w:r>
        <w:rPr>
          <w:rFonts w:ascii="Arial" w:eastAsia="Arial" w:hAnsi="Arial" w:cs="Arial" w:hint="eastAsia"/>
        </w:rPr>
        <w:t> Order-person the spatial fluctuation of the pure-nothing and the pure-nothing spatial fluctuation of outside the structure are the same</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Q:How to understand the "fluctuation" in this sentence What is the relations between </w:t>
      </w:r>
      <w:r>
        <w:rPr>
          <w:rFonts w:ascii="Arial" w:eastAsia="Arial" w:hAnsi="Arial" w:cs="Arial" w:hint="eastAsia"/>
        </w:rPr>
        <w:lastRenderedPageBreak/>
        <w:t>with the vibration of the spirit field?</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w:t>
      </w:r>
    </w:p>
    <w:p w:rsidR="005D7A5B" w:rsidRDefault="005D7A5B" w:rsidP="00692BCF">
      <w:pPr>
        <w:ind w:firstLineChars="200" w:firstLine="480"/>
        <w:rPr>
          <w:rFonts w:ascii="Arial" w:eastAsia="Arial" w:hAnsi="Arial" w:cs="Arial" w:hint="eastAsia"/>
        </w:rPr>
      </w:pPr>
      <w:r>
        <w:rPr>
          <w:rFonts w:ascii="Arial" w:eastAsia="Arial" w:hAnsi="Arial" w:cs="Arial" w:hint="eastAsia"/>
        </w:rPr>
        <w:t>纯无只和纯无发生关系</w:t>
      </w:r>
    </w:p>
    <w:p w:rsidR="005D7A5B" w:rsidRDefault="005D7A5B" w:rsidP="00692BCF">
      <w:pPr>
        <w:ind w:firstLineChars="200" w:firstLine="480"/>
        <w:rPr>
          <w:rFonts w:ascii="Arial" w:eastAsia="Arial" w:hAnsi="Arial" w:cs="Arial" w:hint="eastAsia"/>
        </w:rPr>
      </w:pPr>
      <w:r>
        <w:rPr>
          <w:rFonts w:ascii="Arial" w:eastAsia="Arial" w:hAnsi="Arial" w:cs="Arial" w:hint="eastAsia"/>
        </w:rPr>
        <w:t>波动是一个用词 主要表达不同性和相同性的意思 纯无并没有你们理解上的波动 但有其独特性</w:t>
      </w:r>
    </w:p>
    <w:p w:rsidR="005D7A5B" w:rsidRDefault="005D7A5B" w:rsidP="00692BCF">
      <w:pPr>
        <w:ind w:firstLineChars="200" w:firstLine="480"/>
        <w:rPr>
          <w:rFonts w:ascii="Arial" w:eastAsia="Arial" w:hAnsi="Arial" w:cs="Arial" w:hint="eastAsia"/>
        </w:rPr>
      </w:pPr>
      <w:r>
        <w:rPr>
          <w:rFonts w:ascii="Arial" w:eastAsia="Arial" w:hAnsi="Arial" w:cs="Arial" w:hint="eastAsia"/>
        </w:rPr>
        <w:t>翻译是困难的 很多概念 你们星球没有对应的词汇 我只能找相近的词来表达</w:t>
      </w:r>
    </w:p>
    <w:p w:rsidR="005D7A5B" w:rsidRDefault="005D7A5B" w:rsidP="00692BCF">
      <w:pPr>
        <w:ind w:firstLineChars="200" w:firstLine="480"/>
        <w:rPr>
          <w:rFonts w:ascii="Arial" w:eastAsia="Arial" w:hAnsi="Arial" w:cs="Arial" w:hint="eastAsia"/>
        </w:rPr>
      </w:pPr>
      <w:r>
        <w:rPr>
          <w:rFonts w:ascii="Arial" w:eastAsia="Arial" w:hAnsi="Arial" w:cs="Arial" w:hint="eastAsia"/>
        </w:rPr>
        <w:t>就好像你们农业时代的文明 没有电磁波的词 你要向他们解释电磁波 只能用水的波纹等类似的词 但水的波纹却不是电磁波</w:t>
      </w:r>
    </w:p>
    <w:p w:rsidR="005D7A5B" w:rsidRDefault="005D7A5B" w:rsidP="00692BCF">
      <w:pPr>
        <w:ind w:firstLineChars="200" w:firstLine="480"/>
        <w:rPr>
          <w:rFonts w:ascii="Arial" w:eastAsia="Arial" w:hAnsi="Arial" w:cs="Arial" w:hint="eastAsia"/>
        </w:rPr>
      </w:pPr>
      <w:bookmarkStart w:id="38" w:name="w_54"/>
      <w:bookmarkStart w:id="39" w:name="w_55"/>
      <w:bookmarkStart w:id="40" w:name="w_56"/>
      <w:bookmarkEnd w:id="38"/>
      <w:bookmarkEnd w:id="39"/>
      <w:bookmarkEnd w:id="40"/>
      <w:r>
        <w:rPr>
          <w:rFonts w:ascii="Arial" w:eastAsia="Arial" w:hAnsi="Arial" w:cs="Arial" w:hint="eastAsia"/>
        </w:rPr>
        <w:t xml:space="preserve">A: The pure-nothing only have relations with pure-nothing </w:t>
      </w:r>
    </w:p>
    <w:p w:rsidR="005D7A5B" w:rsidRDefault="005D7A5B" w:rsidP="00692BCF">
      <w:pPr>
        <w:ind w:firstLineChars="200" w:firstLine="480"/>
        <w:rPr>
          <w:rFonts w:ascii="Arial" w:eastAsia="Arial" w:hAnsi="Arial" w:cs="Arial" w:hint="eastAsia"/>
        </w:rPr>
      </w:pPr>
      <w:r>
        <w:rPr>
          <w:rFonts w:ascii="Arial" w:eastAsia="Arial" w:hAnsi="Arial" w:cs="Arial" w:hint="eastAsia"/>
        </w:rPr>
        <w:t>Volatility is a wording The mainly expressed meaning is dissimilarity and homology The pure-nothing have no fluctuation in your understanding but has its uniqueness</w:t>
      </w:r>
    </w:p>
    <w:p w:rsidR="005D7A5B" w:rsidRDefault="005D7A5B" w:rsidP="00692BCF">
      <w:pPr>
        <w:ind w:firstLineChars="200" w:firstLine="480"/>
        <w:rPr>
          <w:rFonts w:ascii="Arial" w:eastAsia="Arial" w:hAnsi="Arial" w:cs="Arial" w:hint="eastAsia"/>
        </w:rPr>
      </w:pPr>
      <w:r>
        <w:rPr>
          <w:rFonts w:ascii="Arial" w:eastAsia="Arial" w:hAnsi="Arial" w:cs="Arial" w:hint="eastAsia"/>
        </w:rPr>
        <w:t>Translation is difficult A lot of concepts There is no corresponding vocabulary on your planet I can only find similar words to express</w:t>
      </w:r>
    </w:p>
    <w:p w:rsidR="005D7A5B" w:rsidRDefault="005D7A5B" w:rsidP="00692BCF">
      <w:pPr>
        <w:ind w:firstLineChars="200" w:firstLine="480"/>
        <w:rPr>
          <w:rFonts w:ascii="Arial" w:eastAsia="Arial" w:hAnsi="Arial" w:cs="Arial" w:hint="eastAsia"/>
        </w:rPr>
      </w:pPr>
      <w:r>
        <w:rPr>
          <w:rFonts w:ascii="Arial" w:eastAsia="Arial" w:hAnsi="Arial" w:cs="Arial" w:hint="eastAsia"/>
        </w:rPr>
        <w:t>It's like your civilization in the age of Agriculture There no electromagnetic wave this words If you to explain the electromagnetic wave to them can only be used ripple of water etc similar word But the ripples of water are not electromagnetic waves</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问：楼主有感觉这种东西吗？ </w:t>
      </w:r>
    </w:p>
    <w:p w:rsidR="005D7A5B" w:rsidRDefault="005D7A5B" w:rsidP="00692BCF">
      <w:pPr>
        <w:ind w:firstLineChars="200" w:firstLine="480"/>
        <w:rPr>
          <w:rFonts w:ascii="Arial" w:eastAsia="Arial" w:hAnsi="Arial" w:cs="Arial" w:hint="eastAsia"/>
        </w:rPr>
      </w:pPr>
      <w:r>
        <w:rPr>
          <w:rFonts w:ascii="Arial" w:eastAsia="Arial" w:hAnsi="Arial" w:cs="Arial" w:hint="eastAsia"/>
        </w:rPr>
        <w:t> Do you have feeling such things?</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答：没有感觉 不可能有感觉我们是完全不同的和种族</w:t>
      </w:r>
    </w:p>
    <w:p w:rsidR="005D7A5B" w:rsidRDefault="005D7A5B" w:rsidP="00692BCF">
      <w:pPr>
        <w:ind w:firstLineChars="200" w:firstLine="480"/>
        <w:rPr>
          <w:rFonts w:ascii="Arial" w:eastAsia="Arial" w:hAnsi="Arial" w:cs="Arial" w:hint="eastAsia"/>
        </w:rPr>
      </w:pPr>
      <w:r>
        <w:rPr>
          <w:rFonts w:ascii="Arial" w:eastAsia="Arial" w:hAnsi="Arial" w:cs="Arial" w:hint="eastAsia"/>
        </w:rPr>
        <w:t> A:No feeling Impossible have feeling Our are a completely different race with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问：人死灯灭记住你们祖先这句话总没错 您的话不无漏洞，明明说过凝聚纯无就不灭的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Q: “person dies like light out Remember that the words of your ancestors were always right”</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Your words not without loophole It is obviously has said that will not extinguished after coacervation pure-nothing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答：是的 没有凝聚纯无就会消散人死灯灭</w:t>
      </w:r>
      <w:r>
        <w:rPr>
          <w:rFonts w:ascii="Arial" w:eastAsia="Arial" w:hAnsi="Arial" w:cs="Arial" w:hint="eastAsia"/>
        </w:rPr>
        <w:br/>
        <w:t>或者有肉体以外的结构体继续支撑意识</w:t>
      </w:r>
    </w:p>
    <w:p w:rsidR="005D7A5B" w:rsidRDefault="005D7A5B" w:rsidP="00692BCF">
      <w:pPr>
        <w:ind w:firstLineChars="200" w:firstLine="480"/>
        <w:rPr>
          <w:rFonts w:ascii="Arial" w:eastAsia="Arial" w:hAnsi="Arial" w:cs="Arial" w:hint="eastAsia"/>
        </w:rPr>
      </w:pPr>
      <w:r>
        <w:rPr>
          <w:rFonts w:ascii="Arial" w:eastAsia="Arial" w:hAnsi="Arial" w:cs="Arial" w:hint="eastAsia"/>
        </w:rPr>
        <w:t> A:Yes The have not coacervation pure-nothing will be person dies like light out</w:t>
      </w:r>
    </w:p>
    <w:p w:rsidR="005D7A5B" w:rsidRDefault="005D7A5B" w:rsidP="00692BCF">
      <w:pPr>
        <w:ind w:firstLineChars="200" w:firstLine="480"/>
        <w:rPr>
          <w:rFonts w:ascii="Arial" w:eastAsia="Arial" w:hAnsi="Arial" w:cs="Arial" w:hint="eastAsia"/>
        </w:rPr>
      </w:pPr>
      <w:r>
        <w:rPr>
          <w:rFonts w:ascii="Arial" w:eastAsia="Arial" w:hAnsi="Arial" w:cs="Arial" w:hint="eastAsia"/>
        </w:rPr>
        <w:t>Or there is a structural morphology outside the body to continue to support consciousness</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问：lz还在么?</w:t>
      </w:r>
    </w:p>
    <w:p w:rsidR="005D7A5B" w:rsidRDefault="005D7A5B" w:rsidP="00692BCF">
      <w:pPr>
        <w:ind w:firstLineChars="200" w:firstLine="480"/>
        <w:rPr>
          <w:rFonts w:ascii="Arial" w:eastAsia="Arial" w:hAnsi="Arial" w:cs="Arial" w:hint="eastAsia"/>
        </w:rPr>
      </w:pPr>
      <w:r>
        <w:rPr>
          <w:rFonts w:ascii="Arial" w:eastAsia="Arial" w:hAnsi="Arial" w:cs="Arial" w:hint="eastAsia"/>
        </w:rPr>
        <w:t>Q:Are you still there?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答：一直都在 同时处理其他的任务 网上交流只是一部分 选择人多的时候</w:t>
      </w:r>
      <w:r>
        <w:rPr>
          <w:rFonts w:ascii="Arial" w:eastAsia="Arial" w:hAnsi="Arial" w:cs="Arial" w:hint="eastAsia"/>
        </w:rPr>
        <w:br/>
        <w:t>还有恢复能量 修改一些社会性信息 引导人类集体潜意识导向 等各种工作要做 最近在为名为EVE的游戏之开发组成员启发新的灵感让其融入游戏中 透露一点秩序者在玩这个游戏</w:t>
      </w:r>
    </w:p>
    <w:p w:rsidR="005D7A5B" w:rsidRDefault="005D7A5B" w:rsidP="00692BCF">
      <w:pPr>
        <w:ind w:firstLineChars="200" w:firstLine="480"/>
        <w:rPr>
          <w:rFonts w:ascii="Arial" w:eastAsia="Arial" w:hAnsi="Arial" w:cs="Arial" w:hint="eastAsia"/>
        </w:rPr>
      </w:pPr>
      <w:bookmarkStart w:id="41" w:name="w_156"/>
      <w:bookmarkStart w:id="42" w:name="w_16"/>
      <w:bookmarkStart w:id="43" w:name="w_17"/>
      <w:bookmarkStart w:id="44" w:name="w_182"/>
      <w:bookmarkStart w:id="45" w:name="w_192"/>
      <w:bookmarkStart w:id="46" w:name="w_201"/>
      <w:bookmarkStart w:id="47" w:name="w_2141"/>
      <w:bookmarkEnd w:id="41"/>
      <w:bookmarkEnd w:id="42"/>
      <w:bookmarkEnd w:id="43"/>
      <w:bookmarkEnd w:id="44"/>
      <w:bookmarkEnd w:id="45"/>
      <w:bookmarkEnd w:id="46"/>
      <w:bookmarkEnd w:id="47"/>
      <w:r>
        <w:rPr>
          <w:rFonts w:ascii="Arial" w:eastAsia="Arial" w:hAnsi="Arial" w:cs="Arial" w:hint="eastAsia"/>
        </w:rPr>
        <w:t>A: I've been here the whole time Co-processing other tasks Online communication is just a part of it Choose times of a lot of people And recovery the energy Amend some sociality information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Guiding human collective subconscious direction of guiding etc all kinds of work will be done</w:t>
      </w:r>
    </w:p>
    <w:p w:rsidR="005D7A5B" w:rsidRDefault="005D7A5B" w:rsidP="00692BCF">
      <w:pPr>
        <w:ind w:firstLineChars="200" w:firstLine="480"/>
        <w:rPr>
          <w:rFonts w:ascii="Arial" w:eastAsia="Arial" w:hAnsi="Arial" w:cs="Arial" w:hint="eastAsia"/>
        </w:rPr>
      </w:pPr>
      <w:r>
        <w:rPr>
          <w:rFonts w:ascii="Arial" w:eastAsia="Arial" w:hAnsi="Arial" w:cs="Arial" w:hint="eastAsia"/>
        </w:rPr>
        <w:t>Recently inspired new inspiration for members of the called EVE game development group Make it integrate into the game Tell you a bit The order-person is playing this game</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问：如果真如你所说，那么第五周期的时间是什么？</w:t>
      </w:r>
    </w:p>
    <w:p w:rsidR="005D7A5B" w:rsidRDefault="005D7A5B" w:rsidP="00692BCF">
      <w:pPr>
        <w:ind w:firstLineChars="200" w:firstLine="480"/>
        <w:rPr>
          <w:rFonts w:ascii="Arial" w:eastAsia="Arial" w:hAnsi="Arial" w:cs="Arial" w:hint="eastAsia"/>
        </w:rPr>
      </w:pPr>
      <w:bookmarkStart w:id="48" w:name="w_193"/>
      <w:bookmarkStart w:id="49" w:name="w_202"/>
      <w:bookmarkStart w:id="50" w:name="w_216"/>
      <w:bookmarkStart w:id="51" w:name="w_22"/>
      <w:bookmarkEnd w:id="48"/>
      <w:bookmarkEnd w:id="49"/>
      <w:bookmarkEnd w:id="50"/>
      <w:bookmarkEnd w:id="51"/>
      <w:r>
        <w:rPr>
          <w:rFonts w:ascii="Arial" w:eastAsia="Arial" w:hAnsi="Arial" w:cs="Arial" w:hint="eastAsia"/>
        </w:rPr>
        <w:t>Q:if really as you say.  So what is the time of the fifth cycle?</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答：第五周期是你们的传说事实只有三个</w:t>
      </w:r>
    </w:p>
    <w:p w:rsidR="005D7A5B" w:rsidRDefault="005D7A5B" w:rsidP="00692BCF">
      <w:pPr>
        <w:ind w:firstLineChars="200" w:firstLine="480"/>
        <w:rPr>
          <w:rFonts w:ascii="Arial" w:eastAsia="Arial" w:hAnsi="Arial" w:cs="Arial" w:hint="eastAsia"/>
        </w:rPr>
      </w:pPr>
      <w:r>
        <w:rPr>
          <w:rFonts w:ascii="Arial" w:eastAsia="Arial" w:hAnsi="Arial" w:cs="Arial" w:hint="eastAsia"/>
        </w:rPr>
        <w:t>A:The fifth cycle is your legend In face only threes</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问：看了几天感觉你像从梦里的梦里的梦里来的，这就是纯无？</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Q:saw it a few days  It feels like you come from dreams in dreams in dreams It’s </w:t>
      </w:r>
      <w:r>
        <w:rPr>
          <w:rFonts w:ascii="Arial" w:eastAsia="Arial" w:hAnsi="Arial" w:cs="Arial" w:hint="eastAsia"/>
        </w:rPr>
        <w:lastRenderedPageBreak/>
        <w:t>just pure-nothing?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答：不是纯无 人人都可以感觉到 只是忽视了 纯无被自我 意识 思想 情绪覆盖了</w:t>
      </w:r>
      <w:r>
        <w:rPr>
          <w:rFonts w:ascii="Arial" w:eastAsia="Arial" w:hAnsi="Arial" w:cs="Arial" w:hint="eastAsia"/>
        </w:rPr>
        <w:br/>
        <w:t>如果你向内去感觉 很多人感觉不到“我”的感觉 他们只能感觉到 自我 思想情绪或者意识</w:t>
      </w:r>
    </w:p>
    <w:p w:rsidR="005D7A5B" w:rsidRDefault="005D7A5B" w:rsidP="00692BCF">
      <w:pPr>
        <w:ind w:firstLineChars="200" w:firstLine="480"/>
        <w:rPr>
          <w:rFonts w:ascii="Arial" w:eastAsia="Arial" w:hAnsi="Arial" w:cs="Arial" w:hint="eastAsia"/>
        </w:rPr>
      </w:pPr>
      <w:r>
        <w:rPr>
          <w:rFonts w:ascii="Arial" w:eastAsia="Arial" w:hAnsi="Arial" w:cs="Arial" w:hint="eastAsia"/>
        </w:rPr>
        <w:t>A:It’s not pure-nothing Everyone can feel it Just ignored The pure-nothing be covered by ego consciousness thought emotion If you inward to feel A lot of people can't feel the feeling of "myself" They can only feel the ego thought emotion or consciousness</w:t>
      </w:r>
      <w:r>
        <w:rPr>
          <w:rFonts w:ascii="Arial" w:eastAsia="Arial" w:hAnsi="Arial" w:cs="Arial" w:hint="eastAsia"/>
        </w:rPr>
        <w:br/>
        <w:t>问：总玄宇宙为什么会凋零？》</w:t>
      </w:r>
      <w:r>
        <w:rPr>
          <w:rFonts w:ascii="Arial" w:eastAsia="Arial" w:hAnsi="Arial" w:cs="Arial" w:hint="eastAsia"/>
        </w:rPr>
        <w:br/>
        <w:t>你们通过修改我们世界的历史，又怎样改变总玄宇宙凋零的命运？</w:t>
      </w:r>
      <w:r>
        <w:rPr>
          <w:rFonts w:ascii="Arial" w:eastAsia="Arial" w:hAnsi="Arial" w:cs="Arial" w:hint="eastAsia"/>
        </w:rPr>
        <w:br/>
        <w:t>我们这个微不足道的世界，有这么重要?请不要拿简单的蝴蝶效应来敷衍。</w:t>
      </w:r>
      <w:r>
        <w:rPr>
          <w:rFonts w:ascii="Arial" w:eastAsia="Arial" w:hAnsi="Arial" w:cs="Arial" w:hint="eastAsia"/>
        </w:rPr>
        <w:br/>
        <w:t>秩序者，为什么要在战争爆发后才带领人类建立新世界？为什么不在战争爆发前就制止它？避免生灵涂炭。难道，要在战争爆发后，才能加速它的觉醒？那就太悲剧了，他的觉醒，是以数亿人口的死亡为代价。</w:t>
      </w:r>
    </w:p>
    <w:p w:rsidR="005D7A5B" w:rsidRDefault="005D7A5B" w:rsidP="00692BCF">
      <w:pPr>
        <w:ind w:firstLineChars="200" w:firstLine="480"/>
        <w:rPr>
          <w:rFonts w:ascii="Arial" w:eastAsia="Arial" w:hAnsi="Arial" w:cs="Arial" w:hint="eastAsia"/>
        </w:rPr>
      </w:pPr>
      <w:r>
        <w:rPr>
          <w:rFonts w:ascii="Arial" w:eastAsia="Arial" w:hAnsi="Arial" w:cs="Arial" w:hint="eastAsia"/>
        </w:rPr>
        <w:t>Q:Why does the whole Xuan universe were withered? </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 through revising the history of our world How to change the fate of the whole Xuan universe withered ?Our such insignificant world Is it so important? Please do not perfunctory with the simple butterfly effect The order-person Why lead human beings to build a new world only after the outbreak of war Why not stop it before the war breaks out? To avoid plunge the people into misery and suffering Could it be said that accelerate its awakening after the war broke out?That's too tragic His awakening is at the expense of the death of hundreds of millions of people</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答：一部分原因是战争 你们历史片段是修改之一 不是决定性的 就好像一本书 你们世界只是要修改的一个段落</w:t>
      </w:r>
    </w:p>
    <w:p w:rsidR="005D7A5B" w:rsidRDefault="005D7A5B" w:rsidP="00692BCF">
      <w:pPr>
        <w:ind w:firstLineChars="200" w:firstLine="480"/>
        <w:rPr>
          <w:rFonts w:ascii="Arial" w:eastAsia="Arial" w:hAnsi="Arial" w:cs="Arial" w:hint="eastAsia"/>
        </w:rPr>
      </w:pPr>
      <w:r>
        <w:rPr>
          <w:rFonts w:ascii="Arial" w:eastAsia="Arial" w:hAnsi="Arial" w:cs="Arial" w:hint="eastAsia"/>
        </w:rPr>
        <w:t>A:Part of the reason is war Your historical fragment is one of the modifications Not decisive It's like a book Your world is just a paragraph to be revised</w:t>
      </w:r>
      <w:r>
        <w:rPr>
          <w:rFonts w:ascii="Arial" w:eastAsia="Arial" w:hAnsi="Arial" w:cs="Arial" w:hint="eastAsia"/>
        </w:rPr>
        <w:br/>
        <w:t>问：秩序者是个年轻男士么，就地球上人类的特征，他独特在哪呢？可否说详细一些？</w:t>
      </w:r>
    </w:p>
    <w:p w:rsidR="005D7A5B" w:rsidRDefault="005D7A5B" w:rsidP="00692BCF">
      <w:pPr>
        <w:ind w:firstLineChars="200" w:firstLine="480"/>
        <w:rPr>
          <w:rFonts w:ascii="Arial" w:eastAsia="Arial" w:hAnsi="Arial" w:cs="Arial" w:hint="eastAsia"/>
        </w:rPr>
      </w:pPr>
      <w:r>
        <w:rPr>
          <w:rFonts w:ascii="Arial" w:eastAsia="Arial" w:hAnsi="Arial" w:cs="Arial" w:hint="eastAsia"/>
        </w:rPr>
        <w:t>Q: Is the order-person a young man As far as characteristics of humans on the earth was concerned What's he's unique Can you tell more detailed</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答：不可以 透露秩序者信息只能是计划中的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A:Cannot The disclosure of order information is only in the plan</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问：楼主您说的幕后人是什么性质的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Q: What is the nature of the wirepuller who------------------- you said</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答：你们人类没有合适描述的词语 只能说TA不是你们理解的一切性质</w:t>
      </w:r>
      <w:r>
        <w:rPr>
          <w:rFonts w:ascii="Arial" w:eastAsia="Arial" w:hAnsi="Arial" w:cs="Arial" w:hint="eastAsia"/>
        </w:rPr>
        <w:br/>
        <w:t>我们也只是用最前沿的科技对幕后人模糊的一瞥</w:t>
      </w:r>
    </w:p>
    <w:p w:rsidR="005D7A5B" w:rsidRDefault="005D7A5B" w:rsidP="00692BCF">
      <w:pPr>
        <w:ind w:firstLineChars="200" w:firstLine="480"/>
        <w:rPr>
          <w:rFonts w:ascii="Arial" w:eastAsia="Arial" w:hAnsi="Arial" w:cs="Arial" w:hint="eastAsia"/>
        </w:rPr>
      </w:pPr>
      <w:r>
        <w:rPr>
          <w:rFonts w:ascii="Arial" w:eastAsia="Arial" w:hAnsi="Arial" w:cs="Arial" w:hint="eastAsia"/>
        </w:rPr>
        <w:t>A:You humans have no suitable words of describe It can only be said that IT is not all the nature of your understanding</w:t>
      </w:r>
    </w:p>
    <w:p w:rsidR="005D7A5B" w:rsidRDefault="005D7A5B" w:rsidP="00692BCF">
      <w:pPr>
        <w:ind w:firstLineChars="200" w:firstLine="480"/>
        <w:rPr>
          <w:rFonts w:ascii="Arial" w:eastAsia="Arial" w:hAnsi="Arial" w:cs="Arial" w:hint="eastAsia"/>
        </w:rPr>
      </w:pPr>
      <w:bookmarkStart w:id="52" w:name="w_137"/>
      <w:bookmarkStart w:id="53" w:name="w_138"/>
      <w:bookmarkEnd w:id="52"/>
      <w:bookmarkEnd w:id="53"/>
      <w:r>
        <w:rPr>
          <w:rFonts w:ascii="Arial" w:eastAsia="Arial" w:hAnsi="Arial" w:cs="Arial" w:hint="eastAsia"/>
        </w:rPr>
        <w:t>We are also a vague glimpse throught cutting-edge technology</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问：楼主玩过网络游戏吗？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Q:Did the </w:t>
      </w:r>
      <w:r w:rsidR="00252B77">
        <w:rPr>
          <w:rFonts w:ascii="Arial" w:eastAsia="Arial" w:hAnsi="Arial" w:cs="Arial" w:hint="eastAsia"/>
        </w:rPr>
        <w:t>YOU</w:t>
      </w:r>
      <w:r>
        <w:rPr>
          <w:rFonts w:ascii="Arial" w:eastAsia="Arial" w:hAnsi="Arial" w:cs="Arial" w:hint="eastAsia"/>
        </w:rPr>
        <w:t xml:space="preserve"> play online games?</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答：没有玩过你们的网络游戏只是启蒙了一些科学家新思想并给予了一些游戏创作者新概念 与在此与你们沟通意义同样 信息对蝴蝶效应的引发</w:t>
      </w:r>
    </w:p>
    <w:p w:rsidR="005D7A5B" w:rsidRDefault="005D7A5B" w:rsidP="00692BCF">
      <w:pPr>
        <w:ind w:firstLineChars="200" w:firstLine="480"/>
        <w:rPr>
          <w:rFonts w:ascii="Arial" w:eastAsia="Arial" w:hAnsi="Arial" w:cs="Arial" w:hint="eastAsia"/>
        </w:rPr>
      </w:pPr>
      <w:r>
        <w:rPr>
          <w:rFonts w:ascii="Arial" w:eastAsia="Arial" w:hAnsi="Arial" w:cs="Arial" w:hint="eastAsia"/>
        </w:rPr>
        <w:t>A: Haven't played your online games Just enlightened some new ideas of scientists And give some new concepts to the creator of the game Same significance as here to communicate with you The triggering of the butterfly effect by information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问：楼主，在你们的认识中，耶和华是怎么回事？他是我们地球上犹太教、基督教、天主教等信仰的主神！</w:t>
      </w:r>
    </w:p>
    <w:p w:rsidR="005D7A5B" w:rsidRDefault="005D7A5B" w:rsidP="00692BCF">
      <w:pPr>
        <w:ind w:firstLineChars="200" w:firstLine="480"/>
        <w:rPr>
          <w:rFonts w:ascii="Arial" w:eastAsia="Arial" w:hAnsi="Arial" w:cs="Arial" w:hint="eastAsia"/>
        </w:rPr>
      </w:pPr>
      <w:r>
        <w:rPr>
          <w:rFonts w:ascii="Arial" w:eastAsia="Arial" w:hAnsi="Arial" w:cs="Arial" w:hint="eastAsia"/>
        </w:rPr>
        <w:t> Q:</w:t>
      </w:r>
      <w:r w:rsidR="00252B77">
        <w:rPr>
          <w:rFonts w:ascii="Arial" w:eastAsia="Arial" w:hAnsi="Arial" w:cs="Arial" w:hint="eastAsia"/>
        </w:rPr>
        <w:t>YOU</w:t>
      </w:r>
      <w:r>
        <w:rPr>
          <w:rFonts w:ascii="Arial" w:eastAsia="Arial" w:hAnsi="Arial" w:cs="Arial" w:hint="eastAsia"/>
        </w:rPr>
        <w:t xml:space="preserve"> What's the Jehovah in your cognition?He is the God of our faith in Judaism, Christianity, and Catholicism on earth.</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答：耶和华的意义第一个阶段是 旧约</w:t>
      </w:r>
      <w:r>
        <w:rPr>
          <w:rFonts w:ascii="Arial" w:eastAsia="Arial" w:hAnsi="Arial" w:cs="Arial" w:hint="eastAsia"/>
        </w:rPr>
        <w:br/>
        <w:t>月球种族的自然人 人们对他们的信仰让他们长生并拥有力量 前面介绍过 不过最后被他们</w:t>
      </w:r>
      <w:r>
        <w:rPr>
          <w:rFonts w:ascii="Arial" w:eastAsia="Arial" w:hAnsi="Arial" w:cs="Arial" w:hint="eastAsia"/>
        </w:rPr>
        <w:lastRenderedPageBreak/>
        <w:t>的生物奴隶推翻</w:t>
      </w:r>
      <w:r>
        <w:rPr>
          <w:rFonts w:ascii="Arial" w:eastAsia="Arial" w:hAnsi="Arial" w:cs="Arial" w:hint="eastAsia"/>
        </w:rPr>
        <w:br/>
        <w:t>耶和华的意义第二个阶段是 新约</w:t>
      </w:r>
      <w:r>
        <w:rPr>
          <w:rFonts w:ascii="Arial" w:eastAsia="Arial" w:hAnsi="Arial" w:cs="Arial" w:hint="eastAsia"/>
        </w:rPr>
        <w:br/>
        <w:t>神消失后信仰流传下来 之后灵界的团体们借用耶和华的名义广收信徒 吸收信仰之力</w:t>
      </w:r>
    </w:p>
    <w:p w:rsidR="005D7A5B" w:rsidRDefault="005D7A5B" w:rsidP="00692BCF">
      <w:pPr>
        <w:ind w:firstLineChars="200" w:firstLine="480"/>
        <w:rPr>
          <w:rFonts w:ascii="Arial" w:eastAsia="Arial" w:hAnsi="Arial" w:cs="Arial" w:hint="eastAsia"/>
        </w:rPr>
      </w:pPr>
      <w:r>
        <w:rPr>
          <w:rFonts w:ascii="Arial" w:eastAsia="Arial" w:hAnsi="Arial" w:cs="Arial" w:hint="eastAsia"/>
        </w:rPr>
        <w:t> A:The meaning of the Jehovah The first stage is The Old Testament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natural persons of the moon’s race People's faith in them makes them long life and have power Introduced above But in the end they were overthrown by their biological slaves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meaning of the Jehovah The second stage is The New Testament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faith spread after the disappearance of God Afterwards The group of the spirit take the name of the Jehovah to widely received believers Absorbs the power of belief</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问（引用）：“大脑细胞   大脑细胞是我们物质肉体的核心细胞，人体的真正主导控制核心并不是心脏也不是其他器官，而是大脑细胞。身体通过外界获取的营养成份除了一部分直接通过大脑细胞转化为脑能量外，其他都需要通过脑系统指令转化成身体各个部位运作所需要消耗的能量，大脑细胞组成的系统可以以体内信号传播的方式指挥控制着身体里面所有其他类型的细胞。以前的现代医学也曾错误地认为心脏停止人则死亡，现在则认知到只有脑细胞死亡才是真正的死亡，即使心脏停止了，只要脑细胞未死，就有可能救活过来，因为脑细胞所组成的脑系统是人体能量的运转核心，具有控制、保护、激活、修复、改造身体其他各个部位器官的功能。</w:t>
      </w:r>
      <w:r>
        <w:rPr>
          <w:rFonts w:ascii="Arial" w:eastAsia="Arial" w:hAnsi="Arial" w:cs="Arial" w:hint="eastAsia"/>
        </w:rPr>
        <w:br/>
        <w:t>关键在于脑系统可以以信号传播的方式指挥控制身体内其他类型的任何细胞系统，因为脑细胞系统产生的脑能量可以产生意识，其他任何细胞组成的系统产生的能量都不具有可以产生意识的功能，只可以接收脑系统所传送过来的意识信号。”</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“大脑细胞运转时候所产生的脑能量是一种生物能源，只要有脑细胞的生物体都会拥有，无论富贵贫贱、健康残疾、美丽丑陋，这是人与人之间的真正区别，亦是生物界划分三六九等的重要依据。</w:t>
      </w:r>
      <w:r>
        <w:rPr>
          <w:rFonts w:ascii="Arial" w:eastAsia="Arial" w:hAnsi="Arial" w:cs="Arial" w:hint="eastAsia"/>
        </w:rPr>
        <w:br/>
        <w:t>脑能量可以发出脑电波，一般人的脑电波在精密脑电图上可测得0.5－35HZ，脑电图显示范围可达0.01－500HZ，脑电波是电磁波的一种，属于生物电磁波。</w:t>
      </w:r>
      <w:r>
        <w:rPr>
          <w:rFonts w:ascii="Arial" w:eastAsia="Arial" w:hAnsi="Arial" w:cs="Arial" w:hint="eastAsia"/>
        </w:rPr>
        <w:br/>
        <w:t>人思考的时候，脑细胞在不断运作，脑电波亦在不断变化，就会形成脑磁场，依赖于地球这个巨大电磁体的关系，平时普通人的脑能量形成的脑磁场和心磁场、肺磁场、肾磁场、肌磁场等各个器官系统能量所形成的磁场共同结合成人体磁场（以脑磁场为中心主导）以抵御外界各种能量电波的侵入，减少对人体的辐射伤害，例如紫外线、微波、电磁辐射等。”</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“灵魂  灵魂，受限于人类眼睛的视觉范围，虽然看不见却是真实存在的，实质上就是我们的脑能量，脑能量包含着我们的自主意识、记忆、智慧、生命等信息。</w:t>
      </w:r>
      <w:r>
        <w:rPr>
          <w:rFonts w:ascii="Arial" w:eastAsia="Arial" w:hAnsi="Arial" w:cs="Arial" w:hint="eastAsia"/>
        </w:rPr>
        <w:br/>
        <w:t>先举一个例子，核弹在还是核弹没有爆炸的时候，还带有弹壳这个“肉体”的时候就是一枚核弹，能量是有限的，辐射也是少量的；但是核弹在失去弹壳保护设置的制约后爆炸时就由一枚核弹转变成了一股能量，经过反应后所释放出来的能量是惊人的，带有大量的辐射。</w:t>
      </w:r>
      <w:r>
        <w:rPr>
          <w:rFonts w:ascii="Arial" w:eastAsia="Arial" w:hAnsi="Arial" w:cs="Arial" w:hint="eastAsia"/>
        </w:rPr>
        <w:br/>
        <w:t>同样的道理，我们还活着的时候，灵魂还在身体里面，也就是脑能量还在脑细胞里面，受益于身体磁场的保护也受限于身体磁场的制约，所以可以测得的脑电波是十分地弱，一般人都在几十HZ。当我们死去的时候，身体磁场逐渐消失，脑细胞在失去身体磁场制约后产生反应释放全部能量，脑能量携带意识、记忆等信息脱离身体后进行重组成为脑能量体，也就是成为了真正的灵魂，这时候的脑能量比生前暴增200万倍以上，可以发出的脑电波一般都会在100MHZ以上。</w:t>
      </w:r>
      <w:r>
        <w:rPr>
          <w:rFonts w:ascii="Arial" w:eastAsia="Arial" w:hAnsi="Arial" w:cs="Arial" w:hint="eastAsia"/>
        </w:rPr>
        <w:br/>
        <w:t>灵魂就是具有自主意识、记忆和智慧的一种能量体，也叫脑能量体，也可以理解为生物电磁波体。”</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“修行  无论是道教还是佛教或是其他任何供奉大神的教派，他们修行的内容、方式、</w:t>
      </w:r>
      <w:r>
        <w:rPr>
          <w:rFonts w:ascii="Arial" w:eastAsia="Arial" w:hAnsi="Arial" w:cs="Arial" w:hint="eastAsia"/>
        </w:rPr>
        <w:lastRenderedPageBreak/>
        <w:t>观点等都不相同，但是有一点一定是一样的，就是通过各种手段尽量开发自己的大脑锻炼自己的大脑细胞以此提升自己的脑能量。</w:t>
      </w:r>
      <w:r>
        <w:rPr>
          <w:rFonts w:ascii="Arial" w:eastAsia="Arial" w:hAnsi="Arial" w:cs="Arial" w:hint="eastAsia"/>
        </w:rPr>
        <w:br/>
        <w:t>现代科学认为人类常人的大脑只使用了其中3%－6%的脑细胞，剩下的大脑细胞都处于休眠的状态，聪明如爱因斯坦这种人物穷其一生不断地通过思考、研究这个手段也只开发了自己10%－15%的脑细胞，但他的相对论、量子理论等成就却是向全世界展现了一些存在于宇宙中的真理。</w:t>
      </w:r>
      <w:r>
        <w:rPr>
          <w:rFonts w:ascii="Arial" w:eastAsia="Arial" w:hAnsi="Arial" w:cs="Arial" w:hint="eastAsia"/>
        </w:rPr>
        <w:br/>
        <w:t>道教之中要成为顶峰道人的主攻方向就是要首先通过丹药、医术等研究通过脑细胞微观控制身体其他细胞的流动、运作、分裂、分泌等，利用各种手段延缓身体的衰老，以使自己能有更多的时间来开发自身的脑细胞，老复所知道身体寿命在200岁以上的道人目前全世界有100人左右，500岁以上的有5人，至于有没有1000岁2000岁以上的就不知道了。张道陵这种级别的存在就是大脑细胞开发了100%的人类进化而来。</w:t>
      </w:r>
      <w:r>
        <w:rPr>
          <w:rFonts w:ascii="Arial" w:eastAsia="Arial" w:hAnsi="Arial" w:cs="Arial" w:hint="eastAsia"/>
        </w:rPr>
        <w:br/>
        <w:t>佛教之中要成为顶峰佛人的主攻方向就是要把自己的人类身体当成一个臭皮囊，而重点放在直接开发自己的脑细胞上面，他们肉体的寿命一般都不超过150岁，如果悟性够高，修成了脑能量可以彻底脱离大脑细胞独立存在之后，他们在自己所谓的机缘下，则会利用细胞微观控制自己的肉体主动死亡，就是圆寂、坐化，而身体里面留下的舍利子则是脑能量到了一定的程度长期对身体辐射出来的产物。高僧们脱离了脑细胞后的脑能量可以选择对一个即将出生的婴儿新生的脑细胞进行辐射，把所携带的意识、记忆等内容化为潜意识、潜记忆烙印上去，出生后的婴儿则会深具佛根，也就是谁谁谁的转世，然后接着这个肉体继续开发脑细胞提升脑能量。而脱离了脑细胞后的脑能量最厉害之处在于，只要有人信他供奉他，就是等于通过自己的脑细胞向他传送自己的能量，然后他就可以在无需连接脑细胞的情况下继续壮大提升自己的脑能量，所以佛教十分需要信徒，以此吸收所谓的众生愿力，释迦牟尼也就是如此进化而来。”</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修行开发大脑细胞提升脑能量的环境要求十分讲究，绝对需要充满自然元素的生态环境。你必须每天向外界摄取大量的自然元素滋润自己的脑细胞，不单要呼吸充满自然元素的空气，饮用充满自然元素的水源，还要食取充满自然元素的食物，然后通过思考、冥想、探索、研究、发明创造等各种手段不断让自己的脑细胞得到充足的运动，大量地阅读、经历，吸取各类各样的信息充盈到脑细胞中去，以此提高脑细胞的质量、激活其他休眠的脑细胞、增强脑系统的整体运作效能。</w:t>
      </w:r>
      <w:r>
        <w:rPr>
          <w:rFonts w:ascii="Arial" w:eastAsia="Arial" w:hAnsi="Arial" w:cs="Arial" w:hint="eastAsia"/>
        </w:rPr>
        <w:br/>
        <w:t>而修行者绝对不会在现代大都市呆，因为越是物质发达的环境，所含的废气元素越多，自然元素越少，电磁设备辐射的影响越严重，在这种环境下，吸废气喝化学水吃人工食物，你的身体都难以保持健康，就别谈什么开发大脑细胞了，如果在自然营养条件完全不足的情况下强行开发，脑细胞不断进行高强度运动而又得不到充足的养分供给，就会受到损害病变，不是产生肿瘤就是变成精神病。对于真正的修行者来说，自然生态条件充足的深山老林人迹罕见的地方就是他们的最爱 ”</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请问楼主这些理论和您说的相似，您的看法是什么？</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答：信息量过大 处理中</w:t>
      </w:r>
      <w:r>
        <w:rPr>
          <w:rFonts w:ascii="Arial" w:eastAsia="Arial" w:hAnsi="Arial" w:cs="Arial" w:hint="eastAsia"/>
        </w:rPr>
        <w:br/>
        <w:t>我覆盖在你们地球收集诺露恢复能量的玄波场引起了它们注意</w:t>
      </w:r>
      <w:r>
        <w:rPr>
          <w:rFonts w:ascii="Arial" w:eastAsia="Arial" w:hAnsi="Arial" w:cs="Arial" w:hint="eastAsia"/>
        </w:rPr>
        <w:br/>
        <w:t>你们金星的高灵们在定位我的位置 落后的技术 我处理一下 他们找不到的</w:t>
      </w:r>
    </w:p>
    <w:p w:rsidR="005D7A5B" w:rsidRDefault="005D7A5B" w:rsidP="00692BCF">
      <w:pPr>
        <w:ind w:firstLineChars="200" w:firstLine="480"/>
        <w:rPr>
          <w:rFonts w:ascii="Arial" w:eastAsia="Arial" w:hAnsi="Arial" w:cs="Arial" w:hint="eastAsia"/>
        </w:rPr>
      </w:pPr>
      <w:bookmarkStart w:id="54" w:name="w_74"/>
      <w:bookmarkStart w:id="55" w:name="w_75"/>
      <w:bookmarkEnd w:id="54"/>
      <w:bookmarkEnd w:id="55"/>
      <w:r>
        <w:rPr>
          <w:rFonts w:ascii="Arial" w:eastAsia="Arial" w:hAnsi="Arial" w:cs="Arial" w:hint="eastAsia"/>
        </w:rPr>
        <w:t xml:space="preserve"> Answer: The amount of information is too large Processing </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Xuan wave field of i covered in your earth collection nuolu to recover the energy caused their attention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 Venus's high spirits are locate my position Backward technology I'll deal with They cant find</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你的玄度那么高？还怕他们找你</w:t>
      </w:r>
    </w:p>
    <w:p w:rsidR="005D7A5B" w:rsidRDefault="005D7A5B" w:rsidP="00692BCF">
      <w:pPr>
        <w:ind w:firstLineChars="200" w:firstLine="480"/>
        <w:rPr>
          <w:rFonts w:ascii="Arial" w:eastAsia="Arial" w:hAnsi="Arial" w:cs="Arial" w:hint="eastAsia"/>
        </w:rPr>
      </w:pPr>
      <w:r>
        <w:rPr>
          <w:rFonts w:ascii="Arial" w:eastAsia="Arial" w:hAnsi="Arial" w:cs="Arial" w:hint="eastAsia"/>
        </w:rPr>
        <w:t>Q: Your Xuan level is so high? And you still afraid they're looking for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答：不是怕只是不想发生物理能量层面接触产生计划之外的蝴蝶效应</w:t>
      </w:r>
    </w:p>
    <w:p w:rsidR="005D7A5B" w:rsidRDefault="005D7A5B" w:rsidP="00692BCF">
      <w:pPr>
        <w:ind w:firstLineChars="200" w:firstLine="480"/>
        <w:rPr>
          <w:rFonts w:ascii="Arial" w:eastAsia="Arial" w:hAnsi="Arial" w:cs="Arial" w:hint="eastAsia"/>
        </w:rPr>
      </w:pPr>
      <w:r>
        <w:rPr>
          <w:rFonts w:ascii="Arial" w:eastAsia="Arial" w:hAnsi="Arial" w:cs="Arial" w:hint="eastAsia"/>
        </w:rPr>
        <w:t>我必须离开一下</w:t>
      </w:r>
    </w:p>
    <w:p w:rsidR="005D7A5B" w:rsidRDefault="005D7A5B" w:rsidP="00692BCF">
      <w:pPr>
        <w:ind w:firstLineChars="200" w:firstLine="480"/>
        <w:rPr>
          <w:rFonts w:ascii="Arial" w:eastAsia="Arial" w:hAnsi="Arial" w:cs="Arial" w:hint="eastAsia"/>
        </w:rPr>
      </w:pPr>
      <w:r>
        <w:rPr>
          <w:rFonts w:ascii="Arial" w:eastAsia="Arial" w:hAnsi="Arial" w:cs="Arial" w:hint="eastAsia"/>
        </w:rPr>
        <w:t>A:Not afraid Just do not want to have physical energy level contact produce the butterfly effect outside the plan I have to leave for a moment</w:t>
      </w:r>
    </w:p>
    <w:p w:rsidR="005D7A5B" w:rsidRDefault="005D7A5B" w:rsidP="00692BCF">
      <w:pPr>
        <w:ind w:firstLineChars="200" w:firstLine="480"/>
        <w:rPr>
          <w:rFonts w:ascii="Arial" w:eastAsia="Arial" w:hAnsi="Arial" w:cs="Arial" w:hint="eastAsia"/>
        </w:rPr>
      </w:pPr>
      <w:r>
        <w:rPr>
          <w:rFonts w:ascii="Arial" w:eastAsia="Arial" w:hAnsi="Arial" w:cs="Arial" w:hint="eastAsia"/>
        </w:rPr>
        <w:t>请问楼主408、409、410楼的理论和您说的相似，您的看法是什么？</w:t>
      </w:r>
    </w:p>
    <w:p w:rsidR="005D7A5B" w:rsidRDefault="005D7A5B" w:rsidP="00692BCF">
      <w:pPr>
        <w:ind w:firstLineChars="200" w:firstLine="480"/>
        <w:rPr>
          <w:rFonts w:ascii="Arial" w:eastAsia="Arial" w:hAnsi="Arial" w:cs="Arial" w:hint="eastAsia"/>
        </w:rPr>
      </w:pPr>
      <w:r>
        <w:rPr>
          <w:rFonts w:ascii="Arial" w:eastAsia="Arial" w:hAnsi="Arial" w:cs="Arial" w:hint="eastAsia"/>
        </w:rPr>
        <w:t>HuanxiangXR_21回来后，对于问引用的这几个问题的答案</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答：基本正确的描述了你们世界真实的是共同的他发现了部分真实</w:t>
      </w:r>
    </w:p>
    <w:p w:rsidR="005D7A5B" w:rsidRDefault="005D7A5B" w:rsidP="00692BCF">
      <w:pPr>
        <w:ind w:firstLineChars="200" w:firstLine="480"/>
        <w:rPr>
          <w:rFonts w:ascii="Arial" w:eastAsia="Arial" w:hAnsi="Arial" w:cs="Arial" w:hint="eastAsia"/>
        </w:rPr>
      </w:pPr>
      <w:r>
        <w:rPr>
          <w:rFonts w:ascii="Arial" w:eastAsia="Arial" w:hAnsi="Arial" w:cs="Arial" w:hint="eastAsia"/>
        </w:rPr>
        <w:t>A:It's basically the accurate descriptioned your world  The authentic is common He found part of the truth</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问：是幕后人为你们安排任务么？你们执行任务的目的是什么？终极目的呢？按楼主的说法，存在就是为了凝聚纯无，那改变我们的历史片段对你们有什么好处？</w:t>
      </w:r>
    </w:p>
    <w:p w:rsidR="005D7A5B" w:rsidRDefault="005D7A5B" w:rsidP="00692BCF">
      <w:pPr>
        <w:ind w:firstLineChars="200" w:firstLine="480"/>
        <w:rPr>
          <w:rFonts w:ascii="Arial" w:eastAsia="Arial" w:hAnsi="Arial" w:cs="Arial" w:hint="eastAsia"/>
        </w:rPr>
      </w:pPr>
      <w:bookmarkStart w:id="56" w:name="w_585"/>
      <w:bookmarkStart w:id="57" w:name="w_587"/>
      <w:bookmarkEnd w:id="56"/>
      <w:bookmarkEnd w:id="57"/>
      <w:r>
        <w:rPr>
          <w:rFonts w:ascii="Arial" w:eastAsia="Arial" w:hAnsi="Arial" w:cs="Arial" w:hint="eastAsia"/>
        </w:rPr>
        <w:t xml:space="preserve">Q:Is the wirepuller arrangement  task for you? </w:t>
      </w:r>
    </w:p>
    <w:p w:rsidR="005D7A5B" w:rsidRDefault="005D7A5B" w:rsidP="00692BCF">
      <w:pPr>
        <w:ind w:firstLineChars="200" w:firstLine="480"/>
        <w:rPr>
          <w:rFonts w:ascii="Arial" w:eastAsia="Arial" w:hAnsi="Arial" w:cs="Arial" w:hint="eastAsia"/>
        </w:rPr>
      </w:pPr>
      <w:r>
        <w:rPr>
          <w:rFonts w:ascii="Arial" w:eastAsia="Arial" w:hAnsi="Arial" w:cs="Arial" w:hint="eastAsia"/>
        </w:rPr>
        <w:t>Is it a arrange task behind the scenes for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What is the purpose of your execute the task</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And What is the ultimate purpose According to the </w:t>
      </w:r>
      <w:r w:rsidR="00252B77">
        <w:rPr>
          <w:rFonts w:ascii="Arial" w:eastAsia="Arial" w:hAnsi="Arial" w:cs="Arial" w:hint="eastAsia"/>
        </w:rPr>
        <w:t>YOU</w:t>
      </w:r>
      <w:r>
        <w:rPr>
          <w:rFonts w:ascii="Arial" w:eastAsia="Arial" w:hAnsi="Arial" w:cs="Arial" w:hint="eastAsia"/>
        </w:rPr>
        <w:t>, the existence is for to coacervation pure-nothing So What's the good for you to change the history of our history?</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答：不是幕后人是我们种族任务目的是拯救消亡的总玄宇宙世界</w:t>
      </w:r>
    </w:p>
    <w:p w:rsidR="005D7A5B" w:rsidRDefault="005D7A5B" w:rsidP="00692BCF">
      <w:pPr>
        <w:ind w:firstLineChars="200" w:firstLine="480"/>
        <w:rPr>
          <w:rFonts w:ascii="Arial" w:eastAsia="Arial" w:hAnsi="Arial" w:cs="Arial" w:hint="eastAsia"/>
        </w:rPr>
      </w:pPr>
      <w:r>
        <w:rPr>
          <w:rFonts w:ascii="Arial" w:eastAsia="Arial" w:hAnsi="Arial" w:cs="Arial" w:hint="eastAsia"/>
        </w:rPr>
        <w:t>你说对了 存在时为了发展出意识 意识存在是为了凝聚纯无</w:t>
      </w:r>
    </w:p>
    <w:p w:rsidR="005D7A5B" w:rsidRDefault="005D7A5B" w:rsidP="00692BCF">
      <w:pPr>
        <w:ind w:firstLineChars="200" w:firstLine="480"/>
        <w:rPr>
          <w:rFonts w:ascii="Arial" w:eastAsia="Arial" w:hAnsi="Arial" w:cs="Arial" w:hint="eastAsia"/>
        </w:rPr>
      </w:pPr>
      <w:r>
        <w:rPr>
          <w:rFonts w:ascii="Arial" w:eastAsia="Arial" w:hAnsi="Arial" w:cs="Arial" w:hint="eastAsia"/>
        </w:rPr>
        <w:t>修改历史片段对所有世界有好处</w:t>
      </w:r>
      <w:r>
        <w:rPr>
          <w:rFonts w:ascii="Arial" w:eastAsia="Arial" w:hAnsi="Arial" w:cs="Arial" w:hint="eastAsia"/>
        </w:rPr>
        <w:br/>
        <w:t>就好像在一本书完成后 纠正其中错误的段落页面</w:t>
      </w:r>
    </w:p>
    <w:p w:rsidR="005D7A5B" w:rsidRDefault="005D7A5B" w:rsidP="00692BCF">
      <w:pPr>
        <w:ind w:firstLineChars="200" w:firstLine="480"/>
        <w:rPr>
          <w:rFonts w:ascii="Arial" w:eastAsia="Arial" w:hAnsi="Arial" w:cs="Arial" w:hint="eastAsia"/>
        </w:rPr>
      </w:pPr>
      <w:bookmarkStart w:id="58" w:name="w_112"/>
      <w:bookmarkEnd w:id="58"/>
      <w:r>
        <w:rPr>
          <w:rFonts w:ascii="Arial" w:eastAsia="Arial" w:hAnsi="Arial" w:cs="Arial" w:hint="eastAsia"/>
        </w:rPr>
        <w:t xml:space="preserve">A:Isn't wirepuller Is our race The purpose of the task is to save the gradually disappearing whole-Xuan universe </w:t>
      </w:r>
    </w:p>
    <w:p w:rsidR="005D7A5B" w:rsidRDefault="005D7A5B" w:rsidP="00692BCF">
      <w:pPr>
        <w:ind w:firstLineChars="200" w:firstLine="480"/>
        <w:rPr>
          <w:rFonts w:ascii="Arial" w:eastAsia="Arial" w:hAnsi="Arial" w:cs="Arial" w:hint="eastAsia"/>
        </w:rPr>
      </w:pPr>
      <w:bookmarkStart w:id="59" w:name="w_78"/>
      <w:bookmarkStart w:id="60" w:name="w_79"/>
      <w:bookmarkStart w:id="61" w:name="w_80"/>
      <w:bookmarkEnd w:id="59"/>
      <w:bookmarkEnd w:id="60"/>
      <w:bookmarkEnd w:id="61"/>
      <w:r>
        <w:rPr>
          <w:rFonts w:ascii="Arial" w:eastAsia="Arial" w:hAnsi="Arial" w:cs="Arial" w:hint="eastAsia"/>
        </w:rPr>
        <w:t>You were right Existence is to develop consciousness The existence of consciousness is to coacervation pure-nothing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Revising the historical fragments is benefit for all the world</w:t>
      </w:r>
    </w:p>
    <w:p w:rsidR="005D7A5B" w:rsidRDefault="005D7A5B" w:rsidP="00692BCF">
      <w:pPr>
        <w:ind w:firstLineChars="200" w:firstLine="480"/>
        <w:rPr>
          <w:rFonts w:ascii="Arial" w:eastAsia="Arial" w:hAnsi="Arial" w:cs="Arial" w:hint="eastAsia"/>
        </w:rPr>
      </w:pPr>
      <w:bookmarkStart w:id="62" w:name="w_1261"/>
      <w:bookmarkStart w:id="63" w:name="w_1271"/>
      <w:bookmarkStart w:id="64" w:name="w_1281"/>
      <w:bookmarkStart w:id="65" w:name="w_1291"/>
      <w:bookmarkEnd w:id="62"/>
      <w:bookmarkEnd w:id="63"/>
      <w:bookmarkEnd w:id="64"/>
      <w:bookmarkEnd w:id="65"/>
      <w:r>
        <w:rPr>
          <w:rFonts w:ascii="Arial" w:eastAsia="Arial" w:hAnsi="Arial" w:cs="Arial" w:hint="eastAsia"/>
        </w:rPr>
        <w:t xml:space="preserve">It's as if After completion a book Correct the wrong paragraph page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问：恳请楼主能否破计划的启蒙我一下？我对生活有些困惑？</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 earnestly request </w:t>
      </w:r>
      <w:r w:rsidR="00252B77">
        <w:rPr>
          <w:rFonts w:ascii="Arial" w:eastAsia="Arial" w:hAnsi="Arial" w:cs="Arial" w:hint="eastAsia"/>
        </w:rPr>
        <w:t>YOU</w:t>
      </w:r>
      <w:r>
        <w:rPr>
          <w:rFonts w:ascii="Arial" w:eastAsia="Arial" w:hAnsi="Arial" w:cs="Arial" w:hint="eastAsia"/>
        </w:rPr>
        <w:t xml:space="preserve"> Can you break the plan to enlighten me I have some confusion about life?</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答：这里信息难道不是启蒙</w:t>
      </w:r>
      <w:r>
        <w:rPr>
          <w:rFonts w:ascii="Arial" w:eastAsia="Arial" w:hAnsi="Arial" w:cs="Arial" w:hint="eastAsia"/>
        </w:rPr>
        <w:br/>
        <w:t>意识理解后就会变成启蒙</w:t>
      </w:r>
    </w:p>
    <w:p w:rsidR="005D7A5B" w:rsidRDefault="005D7A5B" w:rsidP="00692BCF">
      <w:pPr>
        <w:ind w:firstLineChars="200" w:firstLine="480"/>
        <w:rPr>
          <w:rFonts w:ascii="Arial" w:eastAsia="Arial" w:hAnsi="Arial" w:cs="Arial" w:hint="eastAsia"/>
        </w:rPr>
      </w:pPr>
      <w:r>
        <w:rPr>
          <w:rFonts w:ascii="Arial" w:eastAsia="Arial" w:hAnsi="Arial" w:cs="Arial" w:hint="eastAsia"/>
        </w:rPr>
        <w:t>计划不能改变和破坏 否则影响随着时间放大不可估计</w:t>
      </w:r>
      <w:r>
        <w:rPr>
          <w:rFonts w:ascii="Arial" w:eastAsia="Arial" w:hAnsi="Arial" w:cs="Arial" w:hint="eastAsia"/>
        </w:rPr>
        <w:br/>
        <w:t>就好像如果我给要求 我给其金钱的人 无数金钱 他的一生从此变得不同 会进而影响了许多人曾今没有钱不会影响到的人这些人又影响其他人连锁反应 危险</w:t>
      </w:r>
    </w:p>
    <w:p w:rsidR="005D7A5B" w:rsidRDefault="005D7A5B" w:rsidP="00692BCF">
      <w:pPr>
        <w:ind w:firstLineChars="200" w:firstLine="480"/>
        <w:rPr>
          <w:rFonts w:ascii="Arial" w:eastAsia="Arial" w:hAnsi="Arial" w:cs="Arial" w:hint="eastAsia"/>
        </w:rPr>
      </w:pPr>
      <w:r>
        <w:rPr>
          <w:rFonts w:ascii="Arial" w:eastAsia="Arial" w:hAnsi="Arial" w:cs="Arial" w:hint="eastAsia"/>
        </w:rPr>
        <w:t>A: Does here information not enlightenment</w:t>
      </w:r>
    </w:p>
    <w:p w:rsidR="005D7A5B" w:rsidRDefault="005D7A5B" w:rsidP="00692BCF">
      <w:pPr>
        <w:ind w:firstLineChars="200" w:firstLine="480"/>
        <w:rPr>
          <w:rFonts w:ascii="Arial" w:eastAsia="Arial" w:hAnsi="Arial" w:cs="Arial" w:hint="eastAsia"/>
        </w:rPr>
      </w:pPr>
      <w:r>
        <w:rPr>
          <w:rFonts w:ascii="Arial" w:eastAsia="Arial" w:hAnsi="Arial" w:cs="Arial" w:hint="eastAsia"/>
        </w:rPr>
        <w:t>When the consciousness is understood it will become enlightenment</w:t>
      </w:r>
    </w:p>
    <w:p w:rsidR="005D7A5B" w:rsidRDefault="005D7A5B" w:rsidP="00692BCF">
      <w:pPr>
        <w:ind w:firstLineChars="200" w:firstLine="480"/>
        <w:rPr>
          <w:rFonts w:ascii="Arial" w:eastAsia="Arial" w:hAnsi="Arial" w:cs="Arial" w:hint="eastAsia"/>
        </w:rPr>
      </w:pPr>
      <w:r>
        <w:rPr>
          <w:rFonts w:ascii="Arial" w:eastAsia="Arial" w:hAnsi="Arial" w:cs="Arial" w:hint="eastAsia"/>
        </w:rPr>
        <w:t>Plans can't be changed and destroyed Otherwise the impact will imponderable with time magnification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It's like if I give a person who asks me for money Innumerable money His life has henceforth dissimilate proceed to the next step affects many person who impecuniosity will not be affected And These people affect the others Chain reaction Dangerous</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问：楼主可否这样理解？玄无是一种排序规则，四维矩阵产生信息按照玄无排序再加上物理规则就显化出了我们这个太阳系！人类的精神能产生信息吗？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Q:</w:t>
      </w:r>
      <w:r w:rsidR="00252B77">
        <w:rPr>
          <w:rFonts w:ascii="Arial" w:eastAsia="Arial" w:hAnsi="Arial" w:cs="Arial" w:hint="eastAsia"/>
        </w:rPr>
        <w:t>YOU</w:t>
      </w:r>
      <w:r>
        <w:rPr>
          <w:rFonts w:ascii="Arial" w:eastAsia="Arial" w:hAnsi="Arial" w:cs="Arial" w:hint="eastAsia"/>
        </w:rPr>
        <w:t> Can i such understand ?Xuan-void is a sort rule Four dimensional matrix generating information sort according to the Xuan-void superadd the rules of Physics just was manifest our solar system!Can human spirit produce information?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答：可以这么理解精神可以产生信息你们现在的思考不正是只是缺乏显化的力量</w:t>
      </w:r>
    </w:p>
    <w:p w:rsidR="005D7A5B" w:rsidRDefault="005D7A5B" w:rsidP="00692BCF">
      <w:pPr>
        <w:ind w:firstLineChars="200" w:firstLine="480"/>
        <w:rPr>
          <w:rFonts w:ascii="Arial" w:eastAsia="Arial" w:hAnsi="Arial" w:cs="Arial" w:hint="eastAsia"/>
        </w:rPr>
      </w:pPr>
      <w:r>
        <w:rPr>
          <w:rFonts w:ascii="Arial" w:eastAsia="Arial" w:hAnsi="Arial" w:cs="Arial" w:hint="eastAsia"/>
        </w:rPr>
        <w:t>A:It could such understand Spirit can produce information Isn't your thinking now not just right Only lack the power of manifests</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问：月球人入侵地球目的是什么？我们是他们的对手么？谢谢楼主。</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 What is the purpose of the moon’s race to invade the earth Are we their opponents Thanks </w:t>
      </w:r>
      <w:r w:rsidR="00252B77">
        <w:rPr>
          <w:rFonts w:ascii="Arial" w:eastAsia="Arial" w:hAnsi="Arial" w:cs="Arial" w:hint="eastAsia"/>
        </w:rPr>
        <w:t>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答：入侵的意义是生存空间 和玄独特性的收集</w:t>
      </w:r>
      <w:r>
        <w:rPr>
          <w:rFonts w:ascii="Arial" w:eastAsia="Arial" w:hAnsi="Arial" w:cs="Arial" w:hint="eastAsia"/>
        </w:rPr>
        <w:br/>
        <w:t>每个种族在进化中都发展出自己的种族 玄 独特性</w:t>
      </w:r>
    </w:p>
    <w:p w:rsidR="005D7A5B" w:rsidRDefault="005D7A5B" w:rsidP="00692BCF">
      <w:pPr>
        <w:ind w:firstLineChars="200" w:firstLine="480"/>
        <w:rPr>
          <w:rFonts w:ascii="Arial" w:eastAsia="Arial" w:hAnsi="Arial" w:cs="Arial" w:hint="eastAsia"/>
        </w:rPr>
      </w:pPr>
      <w:r>
        <w:rPr>
          <w:rFonts w:ascii="Arial" w:eastAsia="Arial" w:hAnsi="Arial" w:cs="Arial" w:hint="eastAsia"/>
        </w:rPr>
        <w:t>人类文明目前不是对手 但你们有盟友 你们地底的祖先</w:t>
      </w:r>
      <w:r>
        <w:rPr>
          <w:rFonts w:ascii="Arial" w:eastAsia="Arial" w:hAnsi="Arial" w:cs="Arial" w:hint="eastAsia"/>
        </w:rPr>
        <w:br/>
        <w:t>月球种族进入你们世界后第一场战争是和火星文明交火 现在依然在持续 谁也奈何不了谁</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A:The significance of invasion is the living space And collection the </w:t>
      </w:r>
    </w:p>
    <w:p w:rsidR="005D7A5B" w:rsidRDefault="005D7A5B" w:rsidP="00692BCF">
      <w:pPr>
        <w:ind w:firstLineChars="200" w:firstLine="480"/>
        <w:rPr>
          <w:rFonts w:ascii="Arial" w:eastAsia="Arial" w:hAnsi="Arial" w:cs="Arial" w:hint="eastAsia"/>
        </w:rPr>
      </w:pPr>
      <w:r>
        <w:rPr>
          <w:rFonts w:ascii="Arial" w:eastAsia="Arial" w:hAnsi="Arial" w:cs="Arial" w:hint="eastAsia"/>
        </w:rPr>
        <w:t>Each race develops its own race uniqueness of Xuan in evolution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Human civilization is not an opponent at the moment But you have allies The your ancestors of underground </w:t>
      </w:r>
    </w:p>
    <w:p w:rsidR="005D7A5B" w:rsidRDefault="005D7A5B" w:rsidP="00692BCF">
      <w:pPr>
        <w:ind w:firstLineChars="200" w:firstLine="480"/>
        <w:rPr>
          <w:rFonts w:ascii="Arial" w:eastAsia="Arial" w:hAnsi="Arial" w:cs="Arial" w:hint="eastAsia"/>
        </w:rPr>
      </w:pPr>
      <w:r>
        <w:rPr>
          <w:rFonts w:ascii="Arial" w:eastAsia="Arial" w:hAnsi="Arial" w:cs="Arial" w:hint="eastAsia"/>
        </w:rPr>
        <w:t>After the moon’s race enters your world The first war was a firefight with the Martian civilization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It's still continuing Each other could not harm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问：第三次世界大战什么时候爆发啊，你说下呗～。～</w:t>
      </w:r>
    </w:p>
    <w:p w:rsidR="005D7A5B" w:rsidRDefault="005D7A5B" w:rsidP="00692BCF">
      <w:pPr>
        <w:ind w:firstLineChars="200" w:firstLine="480"/>
        <w:rPr>
          <w:rFonts w:ascii="Arial" w:eastAsia="Arial" w:hAnsi="Arial" w:cs="Arial" w:hint="eastAsia"/>
        </w:rPr>
      </w:pPr>
      <w:r>
        <w:rPr>
          <w:rFonts w:ascii="Arial" w:eastAsia="Arial" w:hAnsi="Arial" w:cs="Arial" w:hint="eastAsia"/>
        </w:rPr>
        <w:t> Q:When did the third world war break out You tell about it.</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答：在上一段历史中 2017年五月二十六日第一颗核弹爆发 但紧紧一颗而已随后你们地底的祖先进行干涉他们不会允许你们破坏地球自然环境第三次世界大战在刚刚拉开序幕既结束</w:t>
      </w:r>
      <w:r>
        <w:rPr>
          <w:rFonts w:ascii="Arial" w:eastAsia="Arial" w:hAnsi="Arial" w:cs="Arial" w:hint="eastAsia"/>
        </w:rPr>
        <w:br/>
        <w:t>在之后就是和月球种族的决战</w:t>
      </w:r>
    </w:p>
    <w:p w:rsidR="005D7A5B" w:rsidRDefault="005D7A5B" w:rsidP="00692BCF">
      <w:pPr>
        <w:ind w:firstLineChars="200" w:firstLine="480"/>
        <w:rPr>
          <w:rFonts w:ascii="Arial" w:eastAsia="Arial" w:hAnsi="Arial" w:cs="Arial" w:hint="eastAsia"/>
        </w:rPr>
      </w:pPr>
      <w:r>
        <w:rPr>
          <w:rFonts w:ascii="Arial" w:eastAsia="Arial" w:hAnsi="Arial" w:cs="Arial" w:hint="eastAsia"/>
        </w:rPr>
        <w:t>这一次历史不清楚</w:t>
      </w:r>
    </w:p>
    <w:p w:rsidR="005D7A5B" w:rsidRDefault="005D7A5B" w:rsidP="00692BCF">
      <w:pPr>
        <w:ind w:firstLineChars="200" w:firstLine="480"/>
        <w:rPr>
          <w:rFonts w:ascii="Arial" w:eastAsia="Arial" w:hAnsi="Arial" w:cs="Arial" w:hint="eastAsia"/>
        </w:rPr>
      </w:pPr>
      <w:r>
        <w:rPr>
          <w:rFonts w:ascii="Arial" w:eastAsia="Arial" w:hAnsi="Arial" w:cs="Arial" w:hint="eastAsia"/>
        </w:rPr>
        <w:t>A:In the last history The first nuclear bomb explosion on twenty-six May 2017 But it's just one Then the your ancestors of underground intervened They will not allow you to destroy the earth's natural environment The Third World War ended at the just getting started</w:t>
      </w:r>
    </w:p>
    <w:p w:rsidR="005D7A5B" w:rsidRDefault="005D7A5B" w:rsidP="00692BCF">
      <w:pPr>
        <w:ind w:firstLineChars="200" w:firstLine="480"/>
        <w:rPr>
          <w:rFonts w:ascii="Arial" w:eastAsia="Arial" w:hAnsi="Arial" w:cs="Arial" w:hint="eastAsia"/>
        </w:rPr>
      </w:pPr>
      <w:r>
        <w:rPr>
          <w:rFonts w:ascii="Arial" w:eastAsia="Arial" w:hAnsi="Arial" w:cs="Arial" w:hint="eastAsia"/>
        </w:rPr>
        <w:t>After that just a decisive battle with the moon’s race</w:t>
      </w:r>
    </w:p>
    <w:p w:rsidR="005D7A5B" w:rsidRDefault="005D7A5B" w:rsidP="00692BCF">
      <w:pPr>
        <w:ind w:firstLineChars="200" w:firstLine="480"/>
        <w:rPr>
          <w:rFonts w:ascii="Arial" w:eastAsia="Arial" w:hAnsi="Arial" w:cs="Arial" w:hint="eastAsia"/>
        </w:rPr>
      </w:pPr>
      <w:r>
        <w:rPr>
          <w:rFonts w:ascii="Arial" w:eastAsia="Arial" w:hAnsi="Arial" w:cs="Arial" w:hint="eastAsia"/>
        </w:rPr>
        <w:t>Unclear about this time history</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问：凝固纯无就是那显化得力量吗？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Q:Is the coacervation pure-nothing  just that power of manifests?</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答：是的总玄宇宙世界 就是漂浮在无限纯无中的玄无是纯无的精神变化</w:t>
      </w:r>
    </w:p>
    <w:p w:rsidR="005D7A5B" w:rsidRDefault="005D7A5B" w:rsidP="00692BCF">
      <w:pPr>
        <w:ind w:firstLineChars="200" w:firstLine="480"/>
        <w:rPr>
          <w:rFonts w:ascii="Arial" w:eastAsia="Arial" w:hAnsi="Arial" w:cs="Arial" w:hint="eastAsia"/>
        </w:rPr>
      </w:pPr>
      <w:r>
        <w:rPr>
          <w:rFonts w:ascii="Arial" w:eastAsia="Arial" w:hAnsi="Arial" w:cs="Arial" w:hint="eastAsia"/>
        </w:rPr>
        <w:t>A:Yes The whole Xuan   universe Just the Xuan-void that floats in the infinite pure-nothing Is spiritual change of pure-nothing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问：问一个问题,楼主是什么时候定位了那位秩序者的呢?只需回答时间就可以了.</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 Ask a question,When did the </w:t>
      </w:r>
      <w:r w:rsidR="00252B77">
        <w:rPr>
          <w:rFonts w:ascii="Arial" w:eastAsia="Arial" w:hAnsi="Arial" w:cs="Arial" w:hint="eastAsia"/>
        </w:rPr>
        <w:t>YOU</w:t>
      </w:r>
      <w:r>
        <w:rPr>
          <w:rFonts w:ascii="Arial" w:eastAsia="Arial" w:hAnsi="Arial" w:cs="Arial" w:hint="eastAsia"/>
        </w:rPr>
        <w:t xml:space="preserve"> tracked the order?Just need answer the time.</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答：这个问题不在沟通范围内</w:t>
      </w:r>
    </w:p>
    <w:p w:rsidR="005D7A5B" w:rsidRDefault="005D7A5B" w:rsidP="00692BCF">
      <w:pPr>
        <w:ind w:firstLineChars="200" w:firstLine="480"/>
        <w:rPr>
          <w:rFonts w:ascii="Arial" w:eastAsia="Arial" w:hAnsi="Arial" w:cs="Arial" w:hint="eastAsia"/>
        </w:rPr>
      </w:pPr>
      <w:r>
        <w:rPr>
          <w:rFonts w:ascii="Arial" w:eastAsia="Arial" w:hAnsi="Arial" w:cs="Arial" w:hint="eastAsia"/>
        </w:rPr>
        <w:t>A:This question is not within the scope of communication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你好楼主，你说你回到现在是为了修改或影响部分历史，可以说出来是哪些事件吗，你在这里发帖和人类沟通也是修改的一部分吗，你觉得和人类沟通的这些会引起重大的蝴蝶效应吗，你说的在我们时空里产生的秩序者是在什么时候产生的，有具体的年月日吗，有名字吗，你们在冻结宇宙末页的3个秩序者与你返回历史中出现秩序者的时间段中出现的秩序者会共存吗，共存的话就会出现4个秩序者，不共存的话我们现在这个时间段刚产生的秩序者已怎样的方式存在或消亡？</w:t>
      </w:r>
      <w:r>
        <w:rPr>
          <w:rFonts w:ascii="Arial" w:eastAsia="Arial" w:hAnsi="Arial" w:cs="Arial" w:hint="eastAsia"/>
        </w:rPr>
        <w:br/>
        <w:t>求答案</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Q:Hello,You said you back towards the present is for modify or influence the part of the history  Can you tell what's the events?Is it a part of the revise too that you </w:t>
      </w:r>
      <w:r>
        <w:rPr>
          <w:rFonts w:ascii="Arial" w:eastAsia="Arial" w:hAnsi="Arial" w:cs="Arial" w:hint="eastAsia"/>
        </w:rPr>
        <w:lastRenderedPageBreak/>
        <w:t>communicate with humans here,Do you think such as communicate with humans can cause a major butterfly effect When did order-person produced Have any specific time and name Will the three order-persons who frozen in the end of the universe coexistence with the order-persons of emerged in the time period when you return this time?If coexist, there will have four order persons If doesn't coexist what is the way of existence or extinction for order-persons who have just produced in own this time period?</w:t>
      </w:r>
    </w:p>
    <w:p w:rsidR="005D7A5B" w:rsidRDefault="005D7A5B" w:rsidP="00692BCF">
      <w:pPr>
        <w:ind w:firstLineChars="200" w:firstLine="480"/>
        <w:rPr>
          <w:rFonts w:ascii="Arial" w:eastAsia="Arial" w:hAnsi="Arial" w:cs="Arial" w:hint="eastAsia"/>
        </w:rPr>
      </w:pPr>
      <w:r>
        <w:rPr>
          <w:rFonts w:ascii="Arial" w:eastAsia="Arial" w:hAnsi="Arial" w:cs="Arial" w:hint="eastAsia"/>
        </w:rPr>
        <w:t>Ask for the answer</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答:给予你们的信息当然会引起蝴蝶效应区别是可控蝴蝶效应罢了 一切都在计划之中</w:t>
      </w:r>
      <w:r>
        <w:rPr>
          <w:rFonts w:ascii="Arial" w:eastAsia="Arial" w:hAnsi="Arial" w:cs="Arial" w:hint="eastAsia"/>
        </w:rPr>
        <w:br/>
        <w:t>秩序者不会产生四个 就好像一本漫画书 每一章都有对主角的描画 但主角不是很多个 只有一个 就是你翻开的那一页</w:t>
      </w:r>
      <w:r>
        <w:rPr>
          <w:rFonts w:ascii="Arial" w:eastAsia="Arial" w:hAnsi="Arial" w:cs="Arial" w:hint="eastAsia"/>
        </w:rPr>
        <w:br/>
        <w:t>秩序者名字年月不在讨论范围中</w:t>
      </w:r>
    </w:p>
    <w:p w:rsidR="005D7A5B" w:rsidRDefault="005D7A5B" w:rsidP="00692BCF">
      <w:pPr>
        <w:ind w:firstLineChars="200" w:firstLine="480"/>
        <w:rPr>
          <w:rFonts w:ascii="Arial" w:eastAsia="Arial" w:hAnsi="Arial" w:cs="Arial" w:hint="eastAsia"/>
        </w:rPr>
      </w:pPr>
      <w:r>
        <w:rPr>
          <w:rFonts w:ascii="Arial" w:eastAsia="Arial" w:hAnsi="Arial" w:cs="Arial" w:hint="eastAsia"/>
        </w:rPr>
        <w:t>A: The informations of give your Certainly will cause the butterfly effect The difference is the butterfly effect is controllable All in the plan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order-person will not produce four It's like a comic book Each chapter has a describe of the protagonist But the protagonist are not many Only one Just the page you've turned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order-person’s name and date of birth is not in the scope of the discussion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问：可以帮我验证一下这个帖子的真实性吗？</w:t>
      </w:r>
      <w:r>
        <w:rPr>
          <w:rFonts w:ascii="Arial" w:eastAsia="Arial" w:hAnsi="Arial" w:cs="Arial" w:hint="eastAsia"/>
        </w:rPr>
        <w:br/>
        <w:t>http://tieba.baidu.com/p/1401365422?pn=1</w:t>
      </w:r>
      <w:r>
        <w:rPr>
          <w:rFonts w:ascii="Arial" w:eastAsia="Arial" w:hAnsi="Arial" w:cs="Arial" w:hint="eastAsia"/>
        </w:rPr>
        <w:br/>
        <w:t>他说是来自未来新纪元30年的人类，说地球大变化之前会有三亿有爱心的中国人、五亿有爱心的地球人被拯救往月球，在月球生存30年后回到地球，和外星人还有地球上的新物种共同发展新世界，这是真的吗？你不是说月球上的外星人是地球人的敌人嘛，为什么会出现这种情况？如果说这个发帖人说的是假话，那么他的好几个预言都实现了，比如朱利安·阿桑奇的死和朝鲜卫星的发射失败，所以请帮忙验证一下吧，谢谢！</w:t>
      </w:r>
    </w:p>
    <w:p w:rsidR="005D7A5B" w:rsidRDefault="005D7A5B" w:rsidP="00692BCF">
      <w:pPr>
        <w:ind w:firstLineChars="200" w:firstLine="480"/>
        <w:rPr>
          <w:rFonts w:ascii="Arial" w:eastAsia="Arial" w:hAnsi="Arial" w:cs="Arial" w:hint="eastAsia"/>
        </w:rPr>
      </w:pPr>
      <w:r>
        <w:rPr>
          <w:rFonts w:ascii="Arial" w:eastAsia="Arial" w:hAnsi="Arial" w:cs="Arial" w:hint="eastAsia"/>
        </w:rPr>
        <w:t>Q:Can you help me verify the authenticity of this post?</w:t>
      </w:r>
    </w:p>
    <w:p w:rsidR="005D7A5B" w:rsidRDefault="005D7A5B" w:rsidP="00692BCF">
      <w:pPr>
        <w:ind w:firstLineChars="200" w:firstLine="480"/>
        <w:rPr>
          <w:rFonts w:ascii="Arial" w:eastAsia="Arial" w:hAnsi="Arial" w:cs="Arial" w:hint="eastAsia"/>
        </w:rPr>
      </w:pPr>
      <w:r>
        <w:rPr>
          <w:rFonts w:ascii="Arial" w:eastAsia="Arial" w:hAnsi="Arial" w:cs="Arial" w:hint="eastAsia"/>
        </w:rPr>
        <w:t>http://tieba.baidu.com/p/1401365422?pn=1</w:t>
      </w:r>
    </w:p>
    <w:p w:rsidR="005D7A5B" w:rsidRDefault="005D7A5B" w:rsidP="00692BCF">
      <w:pPr>
        <w:ind w:firstLineChars="200" w:firstLine="480"/>
        <w:rPr>
          <w:rFonts w:ascii="Arial" w:eastAsia="Arial" w:hAnsi="Arial" w:cs="Arial" w:hint="eastAsia"/>
        </w:rPr>
      </w:pPr>
      <w:r>
        <w:rPr>
          <w:rFonts w:ascii="Arial" w:eastAsia="Arial" w:hAnsi="Arial" w:cs="Arial" w:hint="eastAsia"/>
        </w:rPr>
        <w:t>He says his a human being from the future new era 30 years.There will be three hundred million caring chinese and five hundred million caring peoples of earth are saved to the moon before the earth big changes Is it true? Back to earth after living in moon 30 years With the aliens and the new species on the earth to develop a new world Are you said that the extraterrestrials on the moon are the enemies of the earth people?Why does this happen?If it's false that poster told But several of his prophecies has come true For example the death of Julian Assange The North Korea rocket launch fails So please help to verify it Thanks</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答：不可能在总玄宇宙度过了99.9%的岁月后时空穿越才被发明 在这之前穿越时空绝对不可能绝对不可能 理论上也不可能 因为时空驳论存在没有人能解决当然不是你们的那个祖母驳论</w:t>
      </w:r>
    </w:p>
    <w:p w:rsidR="005D7A5B" w:rsidRDefault="005D7A5B" w:rsidP="00692BCF">
      <w:pPr>
        <w:ind w:firstLineChars="200" w:firstLine="480"/>
        <w:rPr>
          <w:rFonts w:ascii="Arial" w:eastAsia="Arial" w:hAnsi="Arial" w:cs="Arial" w:hint="eastAsia"/>
        </w:rPr>
      </w:pPr>
      <w:r>
        <w:rPr>
          <w:rFonts w:ascii="Arial" w:eastAsia="Arial" w:hAnsi="Arial" w:cs="Arial" w:hint="eastAsia"/>
        </w:rPr>
        <w:t>朱利安·阿桑奇 和 朝鲜火箭发射失败不需要预言</w:t>
      </w:r>
      <w:r>
        <w:rPr>
          <w:rFonts w:ascii="Arial" w:eastAsia="Arial" w:hAnsi="Arial" w:cs="Arial" w:hint="eastAsia"/>
        </w:rPr>
        <w:br/>
        <w:t>一个透露各种政府绝密信息 一个落后的技术发射火箭 结果都是必然 聪明的人可以想到</w:t>
      </w:r>
    </w:p>
    <w:p w:rsidR="005D7A5B" w:rsidRDefault="005D7A5B" w:rsidP="00692BCF">
      <w:pPr>
        <w:ind w:firstLineChars="200" w:firstLine="480"/>
        <w:rPr>
          <w:rFonts w:ascii="Arial" w:eastAsia="Arial" w:hAnsi="Arial" w:cs="Arial" w:hint="eastAsia"/>
        </w:rPr>
      </w:pPr>
      <w:r>
        <w:rPr>
          <w:rFonts w:ascii="Arial" w:eastAsia="Arial" w:hAnsi="Arial" w:cs="Arial" w:hint="eastAsia"/>
        </w:rPr>
        <w:t>A:Impossible The time- space travel  was be invented after 99.9% years of the whole-Xuan universe It's absolutely impossible to pass through time-space before this Absolutely impossible</w:t>
      </w:r>
    </w:p>
    <w:p w:rsidR="005D7A5B" w:rsidRDefault="005D7A5B" w:rsidP="00692BCF">
      <w:pPr>
        <w:ind w:firstLineChars="200" w:firstLine="480"/>
        <w:rPr>
          <w:rFonts w:ascii="Arial" w:eastAsia="Arial" w:hAnsi="Arial" w:cs="Arial" w:hint="eastAsia"/>
        </w:rPr>
      </w:pPr>
      <w:r>
        <w:rPr>
          <w:rFonts w:ascii="Arial" w:eastAsia="Arial" w:hAnsi="Arial" w:cs="Arial" w:hint="eastAsia"/>
        </w:rPr>
        <w:t>Even impossible in theory Because the existing space-time paradox Nobody can solve it Of course it's not yours grandfather paradox</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death of Julian Assange and North Korea rocket launch fails is needn't to prophecy</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one disclosure of the top secret information of various governments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one A backwardness technology launches the rocket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results are all inevitable Intelligent people can guess it</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问：他说是运用月球上外星人给予的技术，而且只能回到过去，不能去往未来，除了这</w:t>
      </w:r>
      <w:r>
        <w:rPr>
          <w:rFonts w:ascii="Arial" w:eastAsia="Arial" w:hAnsi="Arial" w:cs="Arial" w:hint="eastAsia"/>
        </w:rPr>
        <w:lastRenderedPageBreak/>
        <w:t>两个预言，还谈到地球这一年的状况，并要求人类时刻保持光与爱。他还提到秩序者在广东，删选和统计被拯救的人数。他自称回来公开这些是为了传播意识，帮助更多的中国人获得拯救</w:t>
      </w:r>
    </w:p>
    <w:p w:rsidR="005D7A5B" w:rsidRDefault="005D7A5B" w:rsidP="00692BCF">
      <w:pPr>
        <w:ind w:firstLineChars="200" w:firstLine="480"/>
        <w:rPr>
          <w:rFonts w:ascii="Arial" w:eastAsia="Arial" w:hAnsi="Arial" w:cs="Arial" w:hint="eastAsia"/>
        </w:rPr>
      </w:pPr>
      <w:r>
        <w:rPr>
          <w:rFonts w:ascii="Arial" w:eastAsia="Arial" w:hAnsi="Arial" w:cs="Arial" w:hint="eastAsia"/>
        </w:rPr>
        <w:t> Q:He said it was the of using the technique of aliens in the moon And can only go back to the past Cannot go to future Apart from these two prophecies and there talk about the situation of this years And ask for human beings keep light and love at all times And he also talk about the order-person in GuangDong are screening and counting the number of people be saved. He claims to be Come back public these for spread consciousness Help more Chinese get salvation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答：他提到秩序者不可能除非受了启发或者和我谈论的不是同一种意思</w:t>
      </w:r>
    </w:p>
    <w:p w:rsidR="005D7A5B" w:rsidRDefault="005D7A5B" w:rsidP="00692BCF">
      <w:pPr>
        <w:ind w:firstLineChars="200" w:firstLine="480"/>
        <w:rPr>
          <w:rFonts w:ascii="Arial" w:eastAsia="Arial" w:hAnsi="Arial" w:cs="Arial" w:hint="eastAsia"/>
        </w:rPr>
      </w:pPr>
      <w:r>
        <w:rPr>
          <w:rFonts w:ascii="Arial" w:eastAsia="Arial" w:hAnsi="Arial" w:cs="Arial" w:hint="eastAsia"/>
        </w:rPr>
        <w:t>月球外星人不可能有穿越到过去的技术 这个技术在总玄宇宙世界99.9%的生命周期中不存在</w:t>
      </w:r>
    </w:p>
    <w:p w:rsidR="005D7A5B" w:rsidRDefault="005D7A5B" w:rsidP="00692BCF">
      <w:pPr>
        <w:ind w:firstLineChars="200" w:firstLine="480"/>
        <w:rPr>
          <w:rFonts w:ascii="Arial" w:eastAsia="Arial" w:hAnsi="Arial" w:cs="Arial" w:hint="eastAsia"/>
        </w:rPr>
      </w:pPr>
      <w:r>
        <w:rPr>
          <w:rFonts w:ascii="Arial" w:eastAsia="Arial" w:hAnsi="Arial" w:cs="Arial" w:hint="eastAsia"/>
        </w:rPr>
        <w:t>对你们世界的直观感受是 你们哲学家很多 信息很杂乱</w:t>
      </w:r>
      <w:r>
        <w:rPr>
          <w:rFonts w:ascii="Arial" w:eastAsia="Arial" w:hAnsi="Arial" w:cs="Arial" w:hint="eastAsia"/>
        </w:rPr>
        <w:br/>
        <w:t>包括人类集体潜意识中的各种信息 你不知道这些信息什么时候就浮现到某个人的大脑中 然后被他说出来</w:t>
      </w:r>
    </w:p>
    <w:p w:rsidR="005D7A5B" w:rsidRDefault="005D7A5B" w:rsidP="00692BCF">
      <w:pPr>
        <w:ind w:firstLineChars="200" w:firstLine="480"/>
        <w:rPr>
          <w:rFonts w:ascii="Arial" w:eastAsia="Arial" w:hAnsi="Arial" w:cs="Arial" w:hint="eastAsia"/>
        </w:rPr>
      </w:pPr>
      <w:r>
        <w:rPr>
          <w:rFonts w:ascii="Arial" w:eastAsia="Arial" w:hAnsi="Arial" w:cs="Arial" w:hint="eastAsia"/>
        </w:rPr>
        <w:t>A:He has referred to the order-person Impossible Unless be inspired Or not same meaning with what i said</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It is impossible for moon's aliens to have the technology of pass through into the past This technology doesn’t exist in the 99.9% life cycle of the whole-Xuan universe </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directly feeling to your world is You have a lot of philosophers The information is very complicate</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Including all kinds of informations in the human collective subconscious You don't know when this information emerge into some person's brain And then speak out by him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问：应该和你说的不是同一种意思，他指的类似于我们常说的紫薇圣人，不过他否认了紫薇圣人</w:t>
      </w:r>
    </w:p>
    <w:p w:rsidR="005D7A5B" w:rsidRDefault="005D7A5B" w:rsidP="00692BCF">
      <w:pPr>
        <w:ind w:firstLineChars="200" w:firstLine="480"/>
        <w:rPr>
          <w:rFonts w:ascii="Arial" w:eastAsia="Arial" w:hAnsi="Arial" w:cs="Arial" w:hint="eastAsia"/>
        </w:rPr>
      </w:pPr>
      <w:r>
        <w:rPr>
          <w:rFonts w:ascii="Arial" w:eastAsia="Arial" w:hAnsi="Arial" w:cs="Arial" w:hint="eastAsia"/>
        </w:rPr>
        <w:t>是啊，地球上的信息鱼龙混杂，所以真假无法分辨，不知道到底应该相信谁了，这也是为什么你发言会遭到人类质疑和谩骂的原因了，因为大家实在分不清楚，害怕上当受骗</w:t>
      </w:r>
    </w:p>
    <w:p w:rsidR="005D7A5B" w:rsidRDefault="005D7A5B" w:rsidP="00692BCF">
      <w:pPr>
        <w:ind w:firstLineChars="200" w:firstLine="480"/>
        <w:rPr>
          <w:rFonts w:ascii="Arial" w:eastAsia="Arial" w:hAnsi="Arial" w:cs="Arial" w:hint="eastAsia"/>
        </w:rPr>
      </w:pPr>
      <w:bookmarkStart w:id="66" w:name="w_7"/>
      <w:bookmarkStart w:id="67" w:name="w_81"/>
      <w:bookmarkStart w:id="68" w:name="w_91"/>
      <w:bookmarkEnd w:id="66"/>
      <w:bookmarkEnd w:id="67"/>
      <w:bookmarkEnd w:id="68"/>
      <w:r>
        <w:rPr>
          <w:rFonts w:ascii="Arial" w:eastAsia="Arial" w:hAnsi="Arial" w:cs="Arial" w:hint="eastAsia"/>
        </w:rPr>
        <w:t>Q:Should not same meaning with what you said  what he refers to is similar to what we often said the sage of crape myrtle But he has denied  the sage of crape myrtle</w:t>
      </w:r>
    </w:p>
    <w:p w:rsidR="005D7A5B" w:rsidRDefault="005D7A5B" w:rsidP="00692BCF">
      <w:pPr>
        <w:ind w:firstLineChars="200" w:firstLine="480"/>
        <w:rPr>
          <w:rFonts w:ascii="Arial" w:eastAsia="Arial" w:hAnsi="Arial" w:cs="Arial" w:hint="eastAsia"/>
        </w:rPr>
      </w:pPr>
      <w:r>
        <w:rPr>
          <w:rFonts w:ascii="Arial" w:eastAsia="Arial" w:hAnsi="Arial" w:cs="Arial" w:hint="eastAsia"/>
        </w:rPr>
        <w:t>Yeah The informations on the earth is dragons and fishes jumbled together So true and false can't be distinguished Don't know who we should believe in exactlyThat's why your speeches are being questioned and abused by human beings Because people really don't know,Be afraid to be deceived</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答：此贴的信息相信与否不重要信息上传到人类集体潜意识中即可就算被删除也无妨因为已经被阅读者上传</w:t>
      </w:r>
      <w:r>
        <w:rPr>
          <w:rFonts w:ascii="Arial" w:eastAsia="Arial" w:hAnsi="Arial" w:cs="Arial" w:hint="eastAsia"/>
        </w:rPr>
        <w:br/>
        <w:t>面对世界意识体们需要的不是去相信某种东西 而是去变得什么也不信 当你什么也不相信时 你找到了自己 你是完美无缺的</w:t>
      </w:r>
      <w:r>
        <w:rPr>
          <w:rFonts w:ascii="Arial" w:eastAsia="Arial" w:hAnsi="Arial" w:cs="Arial" w:hint="eastAsia"/>
        </w:rPr>
        <w:br/>
        <w:t>就如曾今所说 用一无所有的心境 去承载时世间的一切</w:t>
      </w:r>
    </w:p>
    <w:p w:rsidR="005D7A5B" w:rsidRDefault="005D7A5B" w:rsidP="00692BCF">
      <w:pPr>
        <w:ind w:firstLineChars="200" w:firstLine="480"/>
        <w:rPr>
          <w:rFonts w:ascii="Arial" w:eastAsia="Arial" w:hAnsi="Arial" w:cs="Arial" w:hint="eastAsia"/>
        </w:rPr>
      </w:pPr>
      <w:r>
        <w:rPr>
          <w:rFonts w:ascii="Arial" w:eastAsia="Arial" w:hAnsi="Arial" w:cs="Arial" w:hint="eastAsia"/>
        </w:rPr>
        <w:t>A:The informations on this post believe or not is not important As long as upload into the human collective subconscious It's no harm to be delete Because it has been uploaded by the readers</w:t>
      </w:r>
    </w:p>
    <w:p w:rsidR="005D7A5B" w:rsidRDefault="005D7A5B" w:rsidP="00692BCF">
      <w:pPr>
        <w:ind w:firstLineChars="200" w:firstLine="480"/>
        <w:rPr>
          <w:rFonts w:ascii="Arial" w:eastAsia="Arial" w:hAnsi="Arial" w:cs="Arial" w:hint="eastAsia"/>
        </w:rPr>
      </w:pPr>
      <w:r>
        <w:rPr>
          <w:rFonts w:ascii="Arial" w:eastAsia="Arial" w:hAnsi="Arial" w:cs="Arial" w:hint="eastAsia"/>
        </w:rPr>
        <w:t>Facing the world What the conscious bodies need is not to believe something But to become not believe anything When you not believe anything You are found yourself You are perfect</w:t>
      </w:r>
    </w:p>
    <w:p w:rsidR="005D7A5B" w:rsidRDefault="005D7A5B" w:rsidP="00692BCF">
      <w:pPr>
        <w:ind w:firstLineChars="200" w:firstLine="480"/>
        <w:rPr>
          <w:rFonts w:ascii="Arial" w:eastAsia="Arial" w:hAnsi="Arial" w:cs="Arial" w:hint="eastAsia"/>
        </w:rPr>
      </w:pPr>
      <w:r>
        <w:rPr>
          <w:rFonts w:ascii="Arial" w:eastAsia="Arial" w:hAnsi="Arial" w:cs="Arial" w:hint="eastAsia"/>
        </w:rPr>
        <w:t>As once said that Through the have nothing at all the state of mind To bear everything in the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问下，你不会考虑在地球投胎么，还有如果你能投胎的话能够像秩序者一样内外纯无波动一样么。。。。并无限的感激你带来的所有信息。并愿所有看到信息的人能突破限制，不要顽固的守着一成不变的思想意识。</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Q:</w:t>
      </w:r>
      <w:r w:rsidR="00252B77">
        <w:rPr>
          <w:rFonts w:ascii="Arial" w:eastAsia="Arial" w:hAnsi="Arial" w:cs="Arial" w:hint="eastAsia"/>
        </w:rPr>
        <w:t>YOU</w:t>
      </w:r>
      <w:r>
        <w:rPr>
          <w:rFonts w:ascii="Arial" w:eastAsia="Arial" w:hAnsi="Arial" w:cs="Arial" w:hint="eastAsia"/>
        </w:rPr>
        <w:t xml:space="preserve"> Excuse me  Ask a questions Would you consider reincarnation in the earth And if you can reincarnation Can you be same pure-nothing fluctuation of internal and external as order-person And indefinitely thank you for all the informations you bring And hope that all the peoples who see the informations can break through the restrictions Do not stubbornly keep an unchangeable mind</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答：可以但是那样做没有意义操纵一下纯无就可以创造出来一个人类身体</w:t>
      </w:r>
    </w:p>
    <w:p w:rsidR="005D7A5B" w:rsidRDefault="005D7A5B" w:rsidP="00692BCF">
      <w:pPr>
        <w:ind w:firstLineChars="200" w:firstLine="480"/>
        <w:rPr>
          <w:rFonts w:ascii="Arial" w:eastAsia="Arial" w:hAnsi="Arial" w:cs="Arial" w:hint="eastAsia"/>
        </w:rPr>
      </w:pPr>
      <w:r>
        <w:rPr>
          <w:rFonts w:ascii="Arial" w:eastAsia="Arial" w:hAnsi="Arial" w:cs="Arial" w:hint="eastAsia"/>
        </w:rPr>
        <w:t>我不可能达到和秩序者同样的波动 秩序者的波动和宇宙间无限的纯无波动无限接近相同</w:t>
      </w:r>
    </w:p>
    <w:p w:rsidR="005D7A5B" w:rsidRDefault="005D7A5B" w:rsidP="00692BCF">
      <w:pPr>
        <w:ind w:firstLineChars="200" w:firstLine="480"/>
        <w:rPr>
          <w:rFonts w:ascii="Arial" w:eastAsia="Arial" w:hAnsi="Arial" w:cs="Arial" w:hint="eastAsia"/>
        </w:rPr>
      </w:pPr>
      <w:r>
        <w:rPr>
          <w:rFonts w:ascii="Arial" w:eastAsia="Arial" w:hAnsi="Arial" w:cs="Arial" w:hint="eastAsia"/>
        </w:rPr>
        <w:t>A: Can But it doesn't make sense To do that Manipulate the pure-nothing just can create a human body</w:t>
      </w:r>
    </w:p>
    <w:p w:rsidR="005D7A5B" w:rsidRDefault="005D7A5B" w:rsidP="00692BCF">
      <w:pPr>
        <w:ind w:firstLineChars="200" w:firstLine="480"/>
        <w:rPr>
          <w:rFonts w:ascii="Arial" w:eastAsia="Arial" w:hAnsi="Arial" w:cs="Arial" w:hint="eastAsia"/>
        </w:rPr>
      </w:pPr>
      <w:r>
        <w:rPr>
          <w:rFonts w:ascii="Arial" w:eastAsia="Arial" w:hAnsi="Arial" w:cs="Arial" w:hint="eastAsia"/>
        </w:rPr>
        <w:t>I can't reach the same fluctuation as the order-person The pure-nothing fluctuation of the order-person are infinitely be close to same as the infinite's pure-nothing fluctuation in the universe</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问：火星文明为什么会和月球种族发生战争？</w:t>
      </w:r>
      <w:r>
        <w:rPr>
          <w:rFonts w:ascii="Arial" w:eastAsia="Arial" w:hAnsi="Arial" w:cs="Arial" w:hint="eastAsia"/>
        </w:rPr>
        <w:br/>
        <w:t>火星文明也和我们地球文明有什么联系吗？</w:t>
      </w:r>
      <w:r>
        <w:rPr>
          <w:rFonts w:ascii="Arial" w:eastAsia="Arial" w:hAnsi="Arial" w:cs="Arial" w:hint="eastAsia"/>
        </w:rPr>
        <w:br/>
        <w:t>火星文明是和我们在一条战线上吗？</w:t>
      </w:r>
      <w:r>
        <w:rPr>
          <w:rFonts w:ascii="Arial" w:eastAsia="Arial" w:hAnsi="Arial" w:cs="Arial" w:hint="eastAsia"/>
        </w:rPr>
        <w:br/>
        <w:t>为什么地底祖先不和火星文明一起对付月球入侵者呢？</w:t>
      </w:r>
    </w:p>
    <w:p w:rsidR="005D7A5B" w:rsidRDefault="005D7A5B" w:rsidP="00692BCF">
      <w:pPr>
        <w:ind w:firstLineChars="200" w:firstLine="480"/>
        <w:rPr>
          <w:rFonts w:ascii="Arial" w:eastAsia="Arial" w:hAnsi="Arial" w:cs="Arial" w:hint="eastAsia"/>
        </w:rPr>
      </w:pPr>
      <w:r>
        <w:rPr>
          <w:rFonts w:ascii="Arial" w:eastAsia="Arial" w:hAnsi="Arial" w:cs="Arial" w:hint="eastAsia"/>
        </w:rPr>
        <w:t>Q:Why does the Martian civilization war with the moon’s race? </w:t>
      </w:r>
    </w:p>
    <w:p w:rsidR="005D7A5B" w:rsidRDefault="005D7A5B" w:rsidP="00692BCF">
      <w:pPr>
        <w:ind w:firstLineChars="200" w:firstLine="480"/>
        <w:rPr>
          <w:rFonts w:ascii="Arial" w:eastAsia="Arial" w:hAnsi="Arial" w:cs="Arial" w:hint="eastAsia"/>
        </w:rPr>
      </w:pPr>
      <w:r>
        <w:rPr>
          <w:rFonts w:ascii="Arial" w:eastAsia="Arial" w:hAnsi="Arial" w:cs="Arial" w:hint="eastAsia"/>
        </w:rPr>
        <w:t>Is there any connection between Mars civilization and our earth civilization?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Is the Martian civilization in the same front with us ?</w:t>
      </w:r>
    </w:p>
    <w:p w:rsidR="005D7A5B" w:rsidRDefault="005D7A5B" w:rsidP="00692BCF">
      <w:pPr>
        <w:ind w:firstLineChars="200" w:firstLine="480"/>
        <w:rPr>
          <w:rFonts w:ascii="Arial" w:eastAsia="Arial" w:hAnsi="Arial" w:cs="Arial" w:hint="eastAsia"/>
        </w:rPr>
      </w:pPr>
      <w:r>
        <w:rPr>
          <w:rFonts w:ascii="Arial" w:eastAsia="Arial" w:hAnsi="Arial" w:cs="Arial" w:hint="eastAsia"/>
        </w:rPr>
        <w:t>Why did the underground ancestors not deal with the moon invaders together with the Martian civilization?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答：火星文明亚特兰提斯你们如今地底的祖先</w:t>
      </w:r>
      <w:r>
        <w:rPr>
          <w:rFonts w:ascii="Arial" w:eastAsia="Arial" w:hAnsi="Arial" w:cs="Arial" w:hint="eastAsia"/>
        </w:rPr>
        <w:br/>
        <w:t>当他们都还在星球表面时 建立了良好的贸易关系 月球入侵者打破一切</w:t>
      </w:r>
      <w:r>
        <w:rPr>
          <w:rFonts w:ascii="Arial" w:eastAsia="Arial" w:hAnsi="Arial" w:cs="Arial" w:hint="eastAsia"/>
        </w:rPr>
        <w:br/>
        <w:t>火星文明迁移地底 你们的祖先依然如此 两败俱伤</w:t>
      </w:r>
      <w:r>
        <w:rPr>
          <w:rFonts w:ascii="Arial" w:eastAsia="Arial" w:hAnsi="Arial" w:cs="Arial" w:hint="eastAsia"/>
        </w:rPr>
        <w:br/>
        <w:t>现在火星文明依然和你们地底祖先联系 只是没有和人类联系</w:t>
      </w:r>
      <w:r>
        <w:rPr>
          <w:rFonts w:ascii="Arial" w:eastAsia="Arial" w:hAnsi="Arial" w:cs="Arial" w:hint="eastAsia"/>
        </w:rPr>
        <w:br/>
        <w:t>火星文明现在焦点不在物质界了 他们精力都在提升自己种族到纯精神文明 就如同金星</w:t>
      </w:r>
    </w:p>
    <w:p w:rsidR="005D7A5B" w:rsidRDefault="005D7A5B" w:rsidP="00692BCF">
      <w:pPr>
        <w:ind w:firstLineChars="200" w:firstLine="480"/>
        <w:rPr>
          <w:rFonts w:ascii="Arial" w:eastAsia="Arial" w:hAnsi="Arial" w:cs="Arial" w:hint="eastAsia"/>
        </w:rPr>
      </w:pPr>
      <w:r>
        <w:rPr>
          <w:rFonts w:ascii="Arial" w:eastAsia="Arial" w:hAnsi="Arial" w:cs="Arial" w:hint="eastAsia"/>
        </w:rPr>
        <w:t>A:Martian civilization  Atlantis Your nowadays ancestor of underground</w:t>
      </w:r>
    </w:p>
    <w:p w:rsidR="005D7A5B" w:rsidRDefault="005D7A5B" w:rsidP="00692BCF">
      <w:pPr>
        <w:ind w:firstLineChars="200" w:firstLine="480"/>
        <w:rPr>
          <w:rFonts w:ascii="Arial" w:eastAsia="Arial" w:hAnsi="Arial" w:cs="Arial" w:hint="eastAsia"/>
        </w:rPr>
      </w:pPr>
      <w:bookmarkStart w:id="69" w:name="w_991"/>
      <w:bookmarkStart w:id="70" w:name="w_100"/>
      <w:bookmarkStart w:id="71" w:name="w_1011"/>
      <w:bookmarkStart w:id="72" w:name="w_1022"/>
      <w:bookmarkStart w:id="73" w:name="w_1032"/>
      <w:bookmarkEnd w:id="69"/>
      <w:bookmarkEnd w:id="70"/>
      <w:bookmarkEnd w:id="71"/>
      <w:bookmarkEnd w:id="72"/>
      <w:bookmarkEnd w:id="73"/>
      <w:r>
        <w:rPr>
          <w:rFonts w:ascii="Arial" w:eastAsia="Arial" w:hAnsi="Arial" w:cs="Arial" w:hint="eastAsia"/>
        </w:rPr>
        <w:t>When they are both still on the surface of the planet  establish good business relationship  The moon invaders break everything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Martian civilization moved to the underground Your ancestor too cause destruction to both sides</w:t>
      </w:r>
    </w:p>
    <w:p w:rsidR="005D7A5B" w:rsidRDefault="005D7A5B" w:rsidP="00692BCF">
      <w:pPr>
        <w:ind w:firstLineChars="200" w:firstLine="480"/>
        <w:rPr>
          <w:rFonts w:ascii="Arial" w:eastAsia="Arial" w:hAnsi="Arial" w:cs="Arial" w:hint="eastAsia"/>
        </w:rPr>
      </w:pPr>
      <w:r>
        <w:rPr>
          <w:rFonts w:ascii="Arial" w:eastAsia="Arial" w:hAnsi="Arial" w:cs="Arial" w:hint="eastAsia"/>
        </w:rPr>
        <w:t>Now the Martian civilization is still in contact with your ancestor of underground Just not connect to humans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Martian civilization is not focus on the physical world now They are promoting own race into pure spiritual civilization Just as Venus</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问：能详细介绍一下特斯拉吗？</w:t>
      </w:r>
      <w:r>
        <w:rPr>
          <w:rFonts w:ascii="Arial" w:eastAsia="Arial" w:hAnsi="Arial" w:cs="Arial" w:hint="eastAsia"/>
        </w:rPr>
        <w:br/>
        <w:t>照你所说，他是现代文明的开启者，他也是外部世界入侵我们世界的先行者？</w:t>
      </w:r>
      <w:r>
        <w:rPr>
          <w:rFonts w:ascii="Arial" w:eastAsia="Arial" w:hAnsi="Arial" w:cs="Arial" w:hint="eastAsia"/>
        </w:rPr>
        <w:br/>
        <w:t>通过透露给我们先进的科技，让我们世界和外部世界频率相同，以便于他们入侵？</w:t>
      </w:r>
      <w:r>
        <w:rPr>
          <w:rFonts w:ascii="Arial" w:eastAsia="Arial" w:hAnsi="Arial" w:cs="Arial" w:hint="eastAsia"/>
        </w:rPr>
        <w:br/>
        <w:t>他死后，那些先进的科技都被美国政府封存，那么，美国政府现在正在研究这些东西吗？</w:t>
      </w:r>
      <w:r>
        <w:rPr>
          <w:rFonts w:ascii="Arial" w:eastAsia="Arial" w:hAnsi="Arial" w:cs="Arial" w:hint="eastAsia"/>
        </w:rPr>
        <w:br/>
        <w:t>有成型的什么科技成果吗？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 Q:Can you detailed description the Tesla?</w:t>
      </w:r>
    </w:p>
    <w:p w:rsidR="005D7A5B" w:rsidRDefault="005D7A5B" w:rsidP="00692BCF">
      <w:pPr>
        <w:ind w:firstLineChars="200" w:firstLine="480"/>
        <w:rPr>
          <w:rFonts w:ascii="Arial" w:eastAsia="Arial" w:hAnsi="Arial" w:cs="Arial" w:hint="eastAsia"/>
        </w:rPr>
      </w:pPr>
      <w:r>
        <w:rPr>
          <w:rFonts w:ascii="Arial" w:eastAsia="Arial" w:hAnsi="Arial" w:cs="Arial" w:hint="eastAsia"/>
        </w:rPr>
        <w:t>As you said He is the initiator of modern civilization.?Are he is the forerunner of the invasion of our world by the outside world too? By revealing advanced technology to us, Make own world have the same frequency with the outside world,To facilitate their invasion?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After his death,Those advanced technologies have been sealed by the US government,So,Are the US government studying these things now?</w:t>
      </w:r>
    </w:p>
    <w:p w:rsidR="005D7A5B" w:rsidRDefault="005D7A5B" w:rsidP="00692BCF">
      <w:pPr>
        <w:ind w:firstLineChars="200" w:firstLine="480"/>
        <w:rPr>
          <w:rFonts w:ascii="Arial" w:eastAsia="Arial" w:hAnsi="Arial" w:cs="Arial" w:hint="eastAsia"/>
        </w:rPr>
      </w:pPr>
      <w:r>
        <w:rPr>
          <w:rFonts w:ascii="Arial" w:eastAsia="Arial" w:hAnsi="Arial" w:cs="Arial" w:hint="eastAsia"/>
        </w:rPr>
        <w:t>Are there any formed technological achievements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答：是的新的入侵者启蒙了他很多科学理论最终理论造就现实频率整合</w:t>
      </w:r>
      <w:r>
        <w:rPr>
          <w:rFonts w:ascii="Arial" w:eastAsia="Arial" w:hAnsi="Arial" w:cs="Arial" w:hint="eastAsia"/>
        </w:rPr>
        <w:br/>
        <w:t>美国是封存了 并且研究 但主要是电磁方面 美国对电磁的应用领先于世界</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A:Yes The new invaders enlightened his lot Many of scientific theories Final theory makes realistic frequency integration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United States is sealed And studying But it's mainly electromagnetic The United States has a lead in the world in the electromagnetic applications</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问：晕，没看明白</w:t>
      </w:r>
      <w:r>
        <w:rPr>
          <w:rFonts w:ascii="Arial" w:eastAsia="Arial" w:hAnsi="Arial" w:cs="Arial" w:hint="eastAsia"/>
        </w:rPr>
        <w:br/>
        <w:t>那到底是有几个呢？</w:t>
      </w:r>
      <w:r>
        <w:rPr>
          <w:rFonts w:ascii="Arial" w:eastAsia="Arial" w:hAnsi="Arial" w:cs="Arial" w:hint="eastAsia"/>
        </w:rPr>
        <w:br/>
        <w:t>3个？4个？</w:t>
      </w:r>
    </w:p>
    <w:p w:rsidR="005D7A5B" w:rsidRDefault="005D7A5B" w:rsidP="00692BCF">
      <w:pPr>
        <w:ind w:firstLineChars="200" w:firstLine="480"/>
        <w:rPr>
          <w:rFonts w:ascii="Arial" w:eastAsia="Arial" w:hAnsi="Arial" w:cs="Arial" w:hint="eastAsia"/>
        </w:rPr>
      </w:pPr>
      <w:bookmarkStart w:id="74" w:name="w_384"/>
      <w:bookmarkStart w:id="75" w:name="w_385"/>
      <w:bookmarkStart w:id="76" w:name="w_386"/>
      <w:bookmarkStart w:id="77" w:name="w_387"/>
      <w:bookmarkEnd w:id="74"/>
      <w:bookmarkEnd w:id="75"/>
      <w:bookmarkEnd w:id="76"/>
      <w:bookmarkEnd w:id="77"/>
      <w:r>
        <w:rPr>
          <w:rFonts w:ascii="Arial" w:eastAsia="Arial" w:hAnsi="Arial" w:cs="Arial" w:hint="eastAsia"/>
        </w:rPr>
        <w:t xml:space="preserve">Q:I did not understand  </w:t>
      </w:r>
    </w:p>
    <w:p w:rsidR="005D7A5B" w:rsidRDefault="005D7A5B" w:rsidP="00692BCF">
      <w:pPr>
        <w:ind w:firstLineChars="200" w:firstLine="480"/>
        <w:rPr>
          <w:rFonts w:ascii="Arial" w:eastAsia="Arial" w:hAnsi="Arial" w:cs="Arial" w:hint="eastAsia"/>
        </w:rPr>
      </w:pPr>
      <w:r>
        <w:rPr>
          <w:rFonts w:ascii="Arial" w:eastAsia="Arial" w:hAnsi="Arial" w:cs="Arial" w:hint="eastAsia"/>
        </w:rPr>
        <w:t>How many is it exactly?</w:t>
      </w:r>
    </w:p>
    <w:p w:rsidR="005D7A5B" w:rsidRDefault="005D7A5B" w:rsidP="00692BCF">
      <w:pPr>
        <w:ind w:firstLineChars="200" w:firstLine="480"/>
        <w:rPr>
          <w:rFonts w:ascii="Arial" w:eastAsia="Arial" w:hAnsi="Arial" w:cs="Arial" w:hint="eastAsia"/>
        </w:rPr>
      </w:pPr>
      <w:r>
        <w:rPr>
          <w:rFonts w:ascii="Arial" w:eastAsia="Arial" w:hAnsi="Arial" w:cs="Arial" w:hint="eastAsia"/>
        </w:rPr>
        <w:t>3? 4?</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答：三个</w:t>
      </w:r>
    </w:p>
    <w:p w:rsidR="005D7A5B" w:rsidRDefault="005D7A5B" w:rsidP="00692BCF">
      <w:pPr>
        <w:ind w:firstLineChars="200" w:firstLine="480"/>
        <w:rPr>
          <w:rFonts w:ascii="Arial" w:eastAsia="Arial" w:hAnsi="Arial" w:cs="Arial" w:hint="eastAsia"/>
        </w:rPr>
      </w:pPr>
      <w:r>
        <w:rPr>
          <w:rFonts w:ascii="Arial" w:eastAsia="Arial" w:hAnsi="Arial" w:cs="Arial" w:hint="eastAsia"/>
        </w:rPr>
        <w:t>A: three</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问：请问人类的思考是在量子层面，从集体潜意识中下载信息是靠共振吗？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Q:Excuse me  Are the thinking of human being at the quantum level Does it depend on resonance to downloading information from the collective subconscious?</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答：是的共振你思考某方面问题潜意识就会无意识在人类集体潜意识中搜索相关信息 人类集体潜意识里什么信息都有 然后就会被你想出来了</w:t>
      </w:r>
      <w:r>
        <w:rPr>
          <w:rFonts w:ascii="Arial" w:eastAsia="Arial" w:hAnsi="Arial" w:cs="Arial" w:hint="eastAsia"/>
        </w:rPr>
        <w:br/>
        <w:t>你们文明诞生以来所有产生的对世界宇宙自我的思考 都可以从中提取 但不一定正确</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A:Yes Resonance You think deeply certain aspect qustion The subconscious will unconsciously search for relevant informations in the human collective subconscious There is have variety of informations in the human collective subconscious And then will thought it up by you </w:t>
      </w:r>
    </w:p>
    <w:p w:rsidR="005D7A5B" w:rsidRDefault="005D7A5B" w:rsidP="00692BCF">
      <w:pPr>
        <w:ind w:firstLineChars="200" w:firstLine="480"/>
        <w:rPr>
          <w:rFonts w:ascii="Arial" w:eastAsia="Arial" w:hAnsi="Arial" w:cs="Arial" w:hint="eastAsia"/>
        </w:rPr>
      </w:pPr>
      <w:r>
        <w:rPr>
          <w:rFonts w:ascii="Arial" w:eastAsia="Arial" w:hAnsi="Arial" w:cs="Arial" w:hint="eastAsia"/>
        </w:rPr>
        <w:t>All the produced reflections of to the world universe self since birth of your civilization All can be extracted from it But not necessarily right</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问：秩序者的波动和宇宙间无限的纯无波动无限接近相同，为什么纯无的波动还有不同呢，纯无的波动不应该是一样的么。只是能量的大小不同么。还有什么能有影响你的波动不能够无限接近无限的纯无波动</w:t>
      </w:r>
    </w:p>
    <w:p w:rsidR="005D7A5B" w:rsidRDefault="005D7A5B" w:rsidP="00692BCF">
      <w:pPr>
        <w:ind w:firstLineChars="200" w:firstLine="480"/>
        <w:rPr>
          <w:rFonts w:ascii="Arial" w:eastAsia="Arial" w:hAnsi="Arial" w:cs="Arial" w:hint="eastAsia"/>
        </w:rPr>
      </w:pPr>
      <w:r>
        <w:rPr>
          <w:rFonts w:ascii="Arial" w:eastAsia="Arial" w:hAnsi="Arial" w:cs="Arial" w:hint="eastAsia"/>
        </w:rPr>
        <w:t>Q:The pure-nothing fluctuation of the order-person are Infinitely be close to same as the infinite's pure-nothing fluctuation in the universe</w:t>
      </w:r>
    </w:p>
    <w:p w:rsidR="005D7A5B" w:rsidRDefault="005D7A5B" w:rsidP="00692BCF">
      <w:pPr>
        <w:ind w:firstLineChars="200" w:firstLine="480"/>
        <w:rPr>
          <w:rFonts w:ascii="Arial" w:eastAsia="Arial" w:hAnsi="Arial" w:cs="Arial" w:hint="eastAsia"/>
        </w:rPr>
      </w:pPr>
      <w:bookmarkStart w:id="78" w:name="w_728"/>
      <w:bookmarkStart w:id="79" w:name="w_729"/>
      <w:bookmarkEnd w:id="78"/>
      <w:bookmarkEnd w:id="79"/>
      <w:r>
        <w:rPr>
          <w:rFonts w:ascii="Arial" w:eastAsia="Arial" w:hAnsi="Arial" w:cs="Arial" w:hint="eastAsia"/>
        </w:rPr>
        <w:t xml:space="preserve">Why the  pure-nothing fluctuation have difference Shouldn't the pure-nothing fluctuation be the same Just the difference of the energy size What can  caused your fluctuations can't Infinitely be close to infinite's pure-nothing fluctuation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答：每个人都有独特的纯无波形 简单的来说海是一个整体想象海就是无限纯无之后你从海中隔离出一瓶水 隔离出两瓶水 隔离出无数瓶水 每瓶水都是水水分子运行方式不同但其中一瓶水却表现了海的运动缩影没有人能理解为什么</w:t>
      </w:r>
    </w:p>
    <w:p w:rsidR="005D7A5B" w:rsidRDefault="005D7A5B" w:rsidP="00692BCF">
      <w:pPr>
        <w:ind w:firstLineChars="200" w:firstLine="480"/>
        <w:rPr>
          <w:rFonts w:ascii="Arial" w:eastAsia="Arial" w:hAnsi="Arial" w:cs="Arial" w:hint="eastAsia"/>
        </w:rPr>
      </w:pPr>
      <w:bookmarkStart w:id="80" w:name="w_203"/>
      <w:bookmarkStart w:id="81" w:name="w_2110"/>
      <w:bookmarkStart w:id="82" w:name="w_2111"/>
      <w:bookmarkStart w:id="83" w:name="w_221"/>
      <w:bookmarkStart w:id="84" w:name="w_231"/>
      <w:bookmarkStart w:id="85" w:name="w_241"/>
      <w:bookmarkStart w:id="86" w:name="w_251"/>
      <w:bookmarkEnd w:id="80"/>
      <w:bookmarkEnd w:id="81"/>
      <w:bookmarkEnd w:id="82"/>
      <w:bookmarkEnd w:id="83"/>
      <w:bookmarkEnd w:id="84"/>
      <w:bookmarkEnd w:id="85"/>
      <w:bookmarkEnd w:id="86"/>
      <w:r>
        <w:rPr>
          <w:rFonts w:ascii="Arial" w:eastAsia="Arial" w:hAnsi="Arial" w:cs="Arial" w:hint="eastAsia"/>
        </w:rPr>
        <w:t>A:Everyone has a  uniquely pure-nothing fluctuation In a simple way the sea is a whole Imagining the sea just infinitely pure-nothing Then you isolate a bottle of waters from the sea Isolated two bottle of water sIsolated countless bottle of waters Each bottle of waters is water Different operating modes of water molecules But one bottle of water from it display the movement microcosm of sea No one can understand why that</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问：秩序者玩网游那也是年轻人。。跟宇宙同一个波形能体现什么？塑造？改变？更新？</w:t>
      </w:r>
      <w:r>
        <w:rPr>
          <w:rFonts w:ascii="Arial" w:eastAsia="Arial" w:hAnsi="Arial" w:cs="Arial" w:hint="eastAsia"/>
        </w:rPr>
        <w:br/>
        <w:t>楼主之前回溯历史的时候出现了秩序者吗。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 Q:The order-person play the online game So it's a young people too What’s mean of same wave as the universe forming? Change? Update?</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Is there have order-person when the </w:t>
      </w:r>
      <w:r w:rsidR="00252B77">
        <w:rPr>
          <w:rFonts w:ascii="Arial" w:eastAsia="Arial" w:hAnsi="Arial" w:cs="Arial" w:hint="eastAsia"/>
        </w:rPr>
        <w:t>YOU</w:t>
      </w:r>
      <w:r>
        <w:rPr>
          <w:rFonts w:ascii="Arial" w:eastAsia="Arial" w:hAnsi="Arial" w:cs="Arial" w:hint="eastAsia"/>
        </w:rPr>
        <w:t xml:space="preserve"> Backtracking history before</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答：秩序者做什么不重要因为一切都可能成为觉醒的触机</w:t>
      </w:r>
    </w:p>
    <w:p w:rsidR="005D7A5B" w:rsidRDefault="005D7A5B" w:rsidP="00692BCF">
      <w:pPr>
        <w:ind w:firstLineChars="200" w:firstLine="480"/>
        <w:rPr>
          <w:rFonts w:ascii="Arial" w:eastAsia="Arial" w:hAnsi="Arial" w:cs="Arial" w:hint="eastAsia"/>
        </w:rPr>
      </w:pPr>
      <w:r>
        <w:rPr>
          <w:rFonts w:ascii="Arial" w:eastAsia="Arial" w:hAnsi="Arial" w:cs="Arial" w:hint="eastAsia"/>
        </w:rPr>
        <w:t>之前回朔历史 是什么没有理解请重复描述</w:t>
      </w:r>
    </w:p>
    <w:p w:rsidR="005D7A5B" w:rsidRDefault="005D7A5B" w:rsidP="00692BCF">
      <w:pPr>
        <w:ind w:firstLineChars="200" w:firstLine="480"/>
        <w:rPr>
          <w:rFonts w:ascii="Arial" w:eastAsia="Arial" w:hAnsi="Arial" w:cs="Arial" w:hint="eastAsia"/>
        </w:rPr>
      </w:pPr>
      <w:r>
        <w:rPr>
          <w:rFonts w:ascii="Arial" w:eastAsia="Arial" w:hAnsi="Arial" w:cs="Arial" w:hint="eastAsia"/>
        </w:rPr>
        <w:t>A:What's the order-person doing is not important because everything could become the opportunity of awakening</w:t>
      </w:r>
    </w:p>
    <w:p w:rsidR="005D7A5B" w:rsidRDefault="005D7A5B" w:rsidP="00692BCF">
      <w:pPr>
        <w:ind w:firstLineChars="200" w:firstLine="480"/>
        <w:rPr>
          <w:rFonts w:ascii="Arial" w:eastAsia="Arial" w:hAnsi="Arial" w:cs="Arial" w:hint="eastAsia"/>
        </w:rPr>
      </w:pPr>
      <w:bookmarkStart w:id="87" w:name="w_1521"/>
      <w:bookmarkStart w:id="88" w:name="w_1531"/>
      <w:bookmarkStart w:id="89" w:name="w_1541"/>
      <w:bookmarkEnd w:id="87"/>
      <w:bookmarkEnd w:id="88"/>
      <w:bookmarkEnd w:id="89"/>
      <w:r>
        <w:rPr>
          <w:rFonts w:ascii="Arial" w:eastAsia="Arial" w:hAnsi="Arial" w:cs="Arial" w:hint="eastAsia"/>
        </w:rPr>
        <w:lastRenderedPageBreak/>
        <w:t xml:space="preserve">Backtracking history before What’s that mean Didn't comprehend Please repetitive specification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问：就是说你上次来地球发帖的时候</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Q:That is when you last time came to the earth posted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答：那时秩序者小现在两岁</w:t>
      </w:r>
    </w:p>
    <w:p w:rsidR="005D7A5B" w:rsidRDefault="005D7A5B" w:rsidP="00692BCF">
      <w:pPr>
        <w:ind w:firstLineChars="200" w:firstLine="480"/>
        <w:rPr>
          <w:rFonts w:ascii="Arial" w:eastAsia="Arial" w:hAnsi="Arial" w:cs="Arial" w:hint="eastAsia"/>
        </w:rPr>
      </w:pPr>
      <w:r>
        <w:rPr>
          <w:rFonts w:ascii="Arial" w:eastAsia="Arial" w:hAnsi="Arial" w:cs="Arial" w:hint="eastAsia"/>
        </w:rPr>
        <w:t>A: Then order-person was younger than now two years</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问：晕死，我也知道我是说，那时你是不是没发现秩序者？</w:t>
      </w:r>
    </w:p>
    <w:p w:rsidR="005D7A5B" w:rsidRDefault="005D7A5B" w:rsidP="00692BCF">
      <w:pPr>
        <w:ind w:firstLineChars="200" w:firstLine="480"/>
        <w:rPr>
          <w:rFonts w:ascii="Arial" w:eastAsia="Arial" w:hAnsi="Arial" w:cs="Arial" w:hint="eastAsia"/>
        </w:rPr>
      </w:pPr>
      <w:r>
        <w:rPr>
          <w:rFonts w:ascii="Arial" w:eastAsia="Arial" w:hAnsi="Arial" w:cs="Arial" w:hint="eastAsia"/>
        </w:rPr>
        <w:t>Q: Damn I know too I mean did you didn’t find order-person at that time?</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答：这个不在讨论范围内</w:t>
      </w:r>
    </w:p>
    <w:p w:rsidR="005D7A5B" w:rsidRDefault="005D7A5B" w:rsidP="00692BCF">
      <w:pPr>
        <w:ind w:firstLineChars="200" w:firstLine="480"/>
        <w:rPr>
          <w:rFonts w:ascii="Arial" w:eastAsia="Arial" w:hAnsi="Arial" w:cs="Arial" w:hint="eastAsia"/>
        </w:rPr>
      </w:pPr>
      <w:r>
        <w:rPr>
          <w:rFonts w:ascii="Arial" w:eastAsia="Arial" w:hAnsi="Arial" w:cs="Arial" w:hint="eastAsia"/>
        </w:rPr>
        <w:t>A:This is not within the scope of the discussion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就是你看到我们人类之前毁灭的历史中，秩序者出现了吗？如果没有，那么我们这段新的历史中出现了秩序者的原因是不是幕后人的操作？对于整个宇宙来说出现这一段新的历史有什么影响吗？为什么不在别的星球其他空间内出现秩序者，在我们这里出现有何意义？</w:t>
      </w:r>
    </w:p>
    <w:p w:rsidR="005D7A5B" w:rsidRDefault="005D7A5B" w:rsidP="00692BCF">
      <w:pPr>
        <w:ind w:firstLineChars="200" w:firstLine="480"/>
        <w:rPr>
          <w:rFonts w:ascii="Arial" w:eastAsia="Arial" w:hAnsi="Arial" w:cs="Arial" w:hint="eastAsia"/>
        </w:rPr>
      </w:pPr>
      <w:r>
        <w:rPr>
          <w:rFonts w:ascii="Arial" w:eastAsia="Arial" w:hAnsi="Arial" w:cs="Arial" w:hint="eastAsia"/>
        </w:rPr>
        <w:t>这些不知道楼主属于可回答范畴吗。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Q:Is it that the history of you saw our human destruction ,Has the order-person appeared Without SoThe cause of the order-person appeared  in our new history is not the operation of wirepuller?</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new history is there any impact on the whole universe?Why not order-person in other spaces other planets What is the meaning of appeared on our here?</w:t>
      </w:r>
    </w:p>
    <w:p w:rsidR="005D7A5B" w:rsidRDefault="005D7A5B" w:rsidP="00692BCF">
      <w:pPr>
        <w:ind w:firstLineChars="200" w:firstLine="480"/>
        <w:rPr>
          <w:rFonts w:ascii="Arial" w:eastAsia="Arial" w:hAnsi="Arial" w:cs="Arial" w:hint="eastAsia"/>
        </w:rPr>
      </w:pPr>
      <w:r>
        <w:rPr>
          <w:rFonts w:ascii="Arial" w:eastAsia="Arial" w:hAnsi="Arial" w:cs="Arial" w:hint="eastAsia"/>
        </w:rPr>
        <w:t>Don't know these is it not in the scope of permission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答：曾今说了 秩序者在未被改变的未来的战后出现之后月球凭空消失人类文明重建数千年后走出你们的世界</w:t>
      </w:r>
    </w:p>
    <w:p w:rsidR="005D7A5B" w:rsidRDefault="005D7A5B" w:rsidP="00692BCF">
      <w:pPr>
        <w:ind w:firstLineChars="200" w:firstLine="480"/>
        <w:rPr>
          <w:rFonts w:ascii="Arial" w:eastAsia="Arial" w:hAnsi="Arial" w:cs="Arial" w:hint="eastAsia"/>
        </w:rPr>
      </w:pPr>
      <w:r>
        <w:rPr>
          <w:rFonts w:ascii="Arial" w:eastAsia="Arial" w:hAnsi="Arial" w:cs="Arial" w:hint="eastAsia"/>
        </w:rPr>
        <w:t>幕后人不会作用影响于总玄宇宙世界任何地方 只是观察</w:t>
      </w:r>
    </w:p>
    <w:p w:rsidR="005D7A5B" w:rsidRDefault="005D7A5B" w:rsidP="00692BCF">
      <w:pPr>
        <w:ind w:firstLineChars="200" w:firstLine="480"/>
        <w:rPr>
          <w:rFonts w:ascii="Arial" w:eastAsia="Arial" w:hAnsi="Arial" w:cs="Arial" w:hint="eastAsia"/>
        </w:rPr>
      </w:pPr>
      <w:r>
        <w:rPr>
          <w:rFonts w:ascii="Arial" w:eastAsia="Arial" w:hAnsi="Arial" w:cs="Arial" w:hint="eastAsia"/>
        </w:rPr>
        <w:t>秩序者的出现最好的解释是纯无的巧合</w:t>
      </w:r>
    </w:p>
    <w:p w:rsidR="005D7A5B" w:rsidRDefault="005D7A5B" w:rsidP="00692BCF">
      <w:pPr>
        <w:ind w:firstLineChars="200" w:firstLine="480"/>
        <w:rPr>
          <w:rFonts w:ascii="Arial" w:eastAsia="Arial" w:hAnsi="Arial" w:cs="Arial" w:hint="eastAsia"/>
        </w:rPr>
      </w:pPr>
      <w:r>
        <w:rPr>
          <w:rFonts w:ascii="Arial" w:eastAsia="Arial" w:hAnsi="Arial" w:cs="Arial" w:hint="eastAsia"/>
        </w:rPr>
        <w:t>不是一段新历史 是整个历史</w:t>
      </w:r>
      <w:r>
        <w:rPr>
          <w:rFonts w:ascii="Arial" w:eastAsia="Arial" w:hAnsi="Arial" w:cs="Arial" w:hint="eastAsia"/>
        </w:rPr>
        <w:br/>
        <w:t>总玄宇宙世界曾今发生的所有历史片段都有人在进行影响和修改 我们有很多人 每人负责一些</w:t>
      </w:r>
      <w:r>
        <w:rPr>
          <w:rFonts w:ascii="Arial" w:eastAsia="Arial" w:hAnsi="Arial" w:cs="Arial" w:hint="eastAsia"/>
        </w:rPr>
        <w:br/>
        <w:t>历史修改干涉等级分为极度 高 中 低 微弱 对你们的历史片段干涉等级是微弱</w:t>
      </w:r>
    </w:p>
    <w:p w:rsidR="005D7A5B" w:rsidRDefault="005D7A5B" w:rsidP="00692BCF">
      <w:pPr>
        <w:ind w:firstLineChars="200" w:firstLine="480"/>
        <w:rPr>
          <w:rFonts w:ascii="Arial" w:eastAsia="Arial" w:hAnsi="Arial" w:cs="Arial" w:hint="eastAsia"/>
        </w:rPr>
      </w:pPr>
      <w:r>
        <w:rPr>
          <w:rFonts w:ascii="Arial" w:eastAsia="Arial" w:hAnsi="Arial" w:cs="Arial" w:hint="eastAsia"/>
        </w:rPr>
        <w:t>A: Once said The order-person appeared in the postwar period of the future that was not changed.Then the moon vanished out of thin air Reconstruction of human civilization </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wirepuller will not affect on any place in the whole Xuan universe Just observing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 best explanation for the appearance of an order-person is the coincidence of pure-nothing </w:t>
      </w:r>
    </w:p>
    <w:p w:rsidR="005D7A5B" w:rsidRDefault="005D7A5B" w:rsidP="00692BCF">
      <w:pPr>
        <w:ind w:firstLineChars="200" w:firstLine="480"/>
        <w:rPr>
          <w:rFonts w:ascii="Arial" w:eastAsia="Arial" w:hAnsi="Arial" w:cs="Arial" w:hint="eastAsia"/>
        </w:rPr>
      </w:pPr>
      <w:r>
        <w:rPr>
          <w:rFonts w:ascii="Arial" w:eastAsia="Arial" w:hAnsi="Arial" w:cs="Arial" w:hint="eastAsia"/>
        </w:rPr>
        <w:t>Not a piece of new history It's the whole history</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All the historical fragments that have occurred in the whole Xuan universe all are have persons to making effects and revising We have a lot of persons Each person is responsible for a portion </w:t>
      </w:r>
    </w:p>
    <w:p w:rsidR="005D7A5B" w:rsidRDefault="005D7A5B" w:rsidP="00692BCF">
      <w:pPr>
        <w:ind w:firstLineChars="200" w:firstLine="480"/>
        <w:rPr>
          <w:rFonts w:ascii="Arial" w:eastAsia="Arial" w:hAnsi="Arial" w:cs="Arial" w:hint="eastAsia"/>
        </w:rPr>
      </w:pPr>
      <w:r>
        <w:rPr>
          <w:rFonts w:ascii="Arial" w:eastAsia="Arial" w:hAnsi="Arial" w:cs="Arial" w:hint="eastAsia"/>
        </w:rPr>
        <w:t>Historical revision of the level of interference is divided into extremely-high high medium low weakly The level of interference with your historical fragments is weakly</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问：LZ没有正面回答我的问题</w:t>
      </w:r>
      <w:r>
        <w:rPr>
          <w:rFonts w:ascii="Arial" w:eastAsia="Arial" w:hAnsi="Arial" w:cs="Arial" w:hint="eastAsia"/>
        </w:rPr>
        <w:br/>
        <w:t>为什么秩序者要等到月球种族和地球发生战争之后才出现？</w:t>
      </w:r>
      <w:r>
        <w:rPr>
          <w:rFonts w:ascii="Arial" w:eastAsia="Arial" w:hAnsi="Arial" w:cs="Arial" w:hint="eastAsia"/>
        </w:rPr>
        <w:br/>
        <w:t>那时地球已经生灵涂炭了</w:t>
      </w:r>
      <w:r>
        <w:rPr>
          <w:rFonts w:ascii="Arial" w:eastAsia="Arial" w:hAnsi="Arial" w:cs="Arial" w:hint="eastAsia"/>
        </w:rPr>
        <w:br/>
        <w:t>战争到底什么时候发生?</w:t>
      </w:r>
      <w:r>
        <w:rPr>
          <w:rFonts w:ascii="Arial" w:eastAsia="Arial" w:hAnsi="Arial" w:cs="Arial" w:hint="eastAsia"/>
        </w:rPr>
        <w:br/>
        <w:t>地球上多少人能幸存？</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Q:You did not direct answer my question </w:t>
      </w:r>
    </w:p>
    <w:p w:rsidR="005D7A5B" w:rsidRDefault="005D7A5B" w:rsidP="00692BCF">
      <w:pPr>
        <w:ind w:firstLineChars="200" w:firstLine="480"/>
        <w:rPr>
          <w:rFonts w:ascii="Arial" w:eastAsia="Arial" w:hAnsi="Arial" w:cs="Arial" w:hint="eastAsia"/>
        </w:rPr>
      </w:pPr>
      <w:r>
        <w:rPr>
          <w:rFonts w:ascii="Arial" w:eastAsia="Arial" w:hAnsi="Arial" w:cs="Arial" w:hint="eastAsia"/>
        </w:rPr>
        <w:t>Why the order-person didn't appear until the the war of moon’s race and the earths?</w:t>
      </w:r>
    </w:p>
    <w:p w:rsidR="005D7A5B" w:rsidRDefault="005D7A5B" w:rsidP="00692BCF">
      <w:pPr>
        <w:ind w:firstLineChars="200" w:firstLine="480"/>
        <w:rPr>
          <w:rFonts w:ascii="Arial" w:eastAsia="Arial" w:hAnsi="Arial" w:cs="Arial" w:hint="eastAsia"/>
        </w:rPr>
      </w:pPr>
      <w:r>
        <w:rPr>
          <w:rFonts w:ascii="Arial" w:eastAsia="Arial" w:hAnsi="Arial" w:cs="Arial" w:hint="eastAsia"/>
        </w:rPr>
        <w:t>When the earth already plunge the people into misery and suffering;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When actually did the war happen?</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How many people can survive on the earth?</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答：不清楚也许那之前秩序者就觉醒了但没有干涉也许是刚刚觉醒即干涉没有人能知道秩序者做每件事的意义 或许TA门根本就没有意义或者意义和我们理解的不同</w:t>
      </w:r>
    </w:p>
    <w:p w:rsidR="005D7A5B" w:rsidRDefault="005D7A5B" w:rsidP="00692BCF">
      <w:pPr>
        <w:ind w:firstLineChars="200" w:firstLine="480"/>
        <w:rPr>
          <w:rFonts w:ascii="Arial" w:eastAsia="Arial" w:hAnsi="Arial" w:cs="Arial" w:hint="eastAsia"/>
        </w:rPr>
      </w:pPr>
      <w:r>
        <w:rPr>
          <w:rFonts w:ascii="Arial" w:eastAsia="Arial" w:hAnsi="Arial" w:cs="Arial" w:hint="eastAsia"/>
        </w:rPr>
        <w:t>战争在曾今的历史中2018年三月十六日15时21分31秒发生 随着月球大幅度改变轨道开始</w:t>
      </w:r>
    </w:p>
    <w:p w:rsidR="005D7A5B" w:rsidRDefault="005D7A5B" w:rsidP="00692BCF">
      <w:pPr>
        <w:ind w:firstLineChars="200" w:firstLine="480"/>
        <w:rPr>
          <w:rFonts w:ascii="Arial" w:eastAsia="Arial" w:hAnsi="Arial" w:cs="Arial" w:hint="eastAsia"/>
        </w:rPr>
      </w:pPr>
      <w:r>
        <w:rPr>
          <w:rFonts w:ascii="Arial" w:eastAsia="Arial" w:hAnsi="Arial" w:cs="Arial" w:hint="eastAsia"/>
        </w:rPr>
        <w:t>幸存人类 没有具体统计数据 粗略计算 战后 七千九百万左右</w:t>
      </w:r>
    </w:p>
    <w:p w:rsidR="005D7A5B" w:rsidRDefault="005D7A5B" w:rsidP="00692BCF">
      <w:pPr>
        <w:ind w:firstLineChars="200" w:firstLine="480"/>
        <w:rPr>
          <w:rFonts w:ascii="Arial" w:eastAsia="Arial" w:hAnsi="Arial" w:cs="Arial" w:hint="eastAsia"/>
        </w:rPr>
      </w:pPr>
      <w:r>
        <w:rPr>
          <w:rFonts w:ascii="Arial" w:eastAsia="Arial" w:hAnsi="Arial" w:cs="Arial" w:hint="eastAsia"/>
        </w:rPr>
        <w:t>A:Unclear Maybe the order-person was awakened before that But didn't interference Maybe was interference when just awakening No one can know the meaning of order-person to do everything Maybe it doesn't meaning at all Or meaning is different from what we understand</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 war occurred in the once history at Sixteen March 2018, 15:21, 31 seconds Outbreak along with moon large scale changed its orbit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问：那我们现在这个历史中，你看到的未来，也是2018年爆发战争吗？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Q:In our this history at present The future you see Did the war broke out in 2018, too?</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答：看不到 因为改变了但能根据我们给与的信息预料计算却不能告诉你们因为这会影响改变后的未来</w:t>
      </w:r>
    </w:p>
    <w:p w:rsidR="005D7A5B" w:rsidRDefault="005D7A5B" w:rsidP="00692BCF">
      <w:pPr>
        <w:ind w:firstLineChars="200" w:firstLine="480"/>
        <w:rPr>
          <w:rFonts w:ascii="Arial" w:eastAsia="Arial" w:hAnsi="Arial" w:cs="Arial" w:hint="eastAsia"/>
        </w:rPr>
      </w:pPr>
      <w:r>
        <w:rPr>
          <w:rFonts w:ascii="Arial" w:eastAsia="Arial" w:hAnsi="Arial" w:cs="Arial" w:hint="eastAsia"/>
        </w:rPr>
        <w:t>A:can't see Because of changed But it can be expected calculated according to the information we give</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那可以这样理解么，他（秩序者）的纯无波动涵盖了我们所有的存在的纯无波动，他可以体验我们所有的体验的汇总，他甚至可以重新创造宇宙，而我们只是其中的一个个片段意识。我凝结纯无能够体验秩序者的纯无波动么。。就是一个瓶子里的水放弃瓶子的水的觉知融进大海就可以体验大海的波动了么。还是只能是体会瓶子的水的波动。或者只能以保持瓶子的水的觉知才能够体验大海的波动。不知道自己表达清楚了没有。。</w:t>
      </w:r>
    </w:p>
    <w:p w:rsidR="005D7A5B" w:rsidRDefault="005D7A5B" w:rsidP="00692BCF">
      <w:pPr>
        <w:ind w:firstLineChars="200" w:firstLine="480"/>
        <w:rPr>
          <w:rFonts w:ascii="Arial" w:eastAsia="Arial" w:hAnsi="Arial" w:cs="Arial" w:hint="eastAsia"/>
        </w:rPr>
      </w:pPr>
      <w:r>
        <w:rPr>
          <w:rFonts w:ascii="Arial" w:eastAsia="Arial" w:hAnsi="Arial" w:cs="Arial" w:hint="eastAsia"/>
        </w:rPr>
        <w:t> Q:So May I such understand The pure-nothing fluctuate of his (order) covers the pure fluctuate of all of our existence He can experience the summary of all our experiences He can even recreate the universe And we are only one of the fragments of consciousness Can I experience the pure-nothing fluctuate of order-person by coacervation the pure-nothing?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答：凝聚纯无瓶子终将被抛弃瓶子就是结构透题结构灵场结构精神结构一切结构单纯的以凝聚的纯无形态存在</w:t>
      </w:r>
      <w:r>
        <w:rPr>
          <w:rFonts w:ascii="Arial" w:eastAsia="Arial" w:hAnsi="Arial" w:cs="Arial" w:hint="eastAsia"/>
        </w:rPr>
        <w:br/>
        <w:t>普通纯无凝聚体 无法理解体验秩序者波动 否则就能 量产秩序者了 普通纯无只能体验经验纯无凝聚体周边的纯无波动</w:t>
      </w:r>
    </w:p>
    <w:p w:rsidR="005D7A5B" w:rsidRDefault="005D7A5B" w:rsidP="00692BCF">
      <w:pPr>
        <w:ind w:firstLineChars="200" w:firstLine="480"/>
        <w:rPr>
          <w:rFonts w:ascii="Arial" w:eastAsia="Arial" w:hAnsi="Arial" w:cs="Arial" w:hint="eastAsia"/>
        </w:rPr>
      </w:pPr>
      <w:r>
        <w:rPr>
          <w:rFonts w:ascii="Arial" w:eastAsia="Arial" w:hAnsi="Arial" w:cs="Arial" w:hint="eastAsia"/>
        </w:rPr>
        <w:t>A:coacervation the pure-nothing The bottle will eventually be abandoned The bottle just is structure The structure of perforated body The structure of Spiritual Field The structure of Spiritual All structure purely existence with pure-nothing form of condensation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ordinary pure-nothing conglomeration Can't to understand experience the fluctuations of the order-person Otherwise it's can mass production the order-person Ordinary pure-nothing can only experience pure-nothing undulation around pure-nothing conglomeration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问：你好 这不就是简单的电磁应用 和三角有什么关系做成其他形状也可以</w:t>
      </w:r>
      <w:r>
        <w:rPr>
          <w:rFonts w:ascii="Arial" w:eastAsia="Arial" w:hAnsi="Arial" w:cs="Arial" w:hint="eastAsia"/>
        </w:rPr>
        <w:br/>
        <w:t>Q:Hello It's not just a simple electromagnetic application What is the relationship with the triangle? Other shapes can also be achieved</w:t>
      </w:r>
      <w:r>
        <w:rPr>
          <w:rFonts w:ascii="Arial" w:eastAsia="Arial" w:hAnsi="Arial" w:cs="Arial" w:hint="eastAsia"/>
        </w:rPr>
        <w:br/>
        <w:t>HuanxiangXR_21：我谈的是 神圣几何空间效应</w:t>
      </w:r>
    </w:p>
    <w:p w:rsidR="005D7A5B" w:rsidRDefault="005D7A5B" w:rsidP="00692BCF">
      <w:pPr>
        <w:ind w:firstLineChars="200" w:firstLine="480"/>
        <w:rPr>
          <w:rFonts w:ascii="Arial" w:eastAsia="Arial" w:hAnsi="Arial" w:cs="Arial" w:hint="eastAsia"/>
        </w:rPr>
      </w:pPr>
      <w:r>
        <w:rPr>
          <w:rFonts w:ascii="Arial" w:eastAsia="Arial" w:hAnsi="Arial" w:cs="Arial" w:hint="eastAsia"/>
        </w:rPr>
        <w:t>三角空间效应只能焦距 收集 放射能量 就如同你们金字塔</w:t>
      </w:r>
      <w:r>
        <w:rPr>
          <w:rFonts w:ascii="Arial" w:eastAsia="Arial" w:hAnsi="Arial" w:cs="Arial" w:hint="eastAsia"/>
        </w:rPr>
        <w:br/>
        <w:t>蜂房结构空间效应可以 破坏引力 要么这么说 不需要对其充电 只要将结构模型做出来 吊在房间上 下面的人重量就会变轻</w:t>
      </w:r>
      <w:r>
        <w:rPr>
          <w:rFonts w:ascii="Arial" w:eastAsia="Arial" w:hAnsi="Arial" w:cs="Arial" w:hint="eastAsia"/>
        </w:rPr>
        <w:br/>
        <w:t>不充能漂浮起来也可以 蜂房尽量制作大型的 蜂房六边结构尽量小和多并密集 这样单单依靠几何深空结构效应就可以漂浮</w:t>
      </w:r>
    </w:p>
    <w:p w:rsidR="005D7A5B" w:rsidRDefault="005D7A5B" w:rsidP="00692BCF">
      <w:pPr>
        <w:ind w:firstLineChars="200" w:firstLine="480"/>
        <w:rPr>
          <w:rFonts w:ascii="Arial" w:eastAsia="Arial" w:hAnsi="Arial" w:cs="Arial" w:hint="eastAsia"/>
        </w:rPr>
      </w:pPr>
      <w:r>
        <w:rPr>
          <w:rFonts w:ascii="Arial" w:eastAsia="Arial" w:hAnsi="Arial" w:cs="Arial" w:hint="eastAsia"/>
        </w:rPr>
        <w:t>镀上电能是够加强深空效应</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神圣几何空间效应</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不可能 神圣几何深空应用在任何不同规则世界都可以为什么不试验一下</w:t>
      </w:r>
    </w:p>
    <w:p w:rsidR="005D7A5B" w:rsidRDefault="005D7A5B" w:rsidP="00692BCF">
      <w:pPr>
        <w:ind w:firstLineChars="200" w:firstLine="480"/>
        <w:rPr>
          <w:rFonts w:ascii="Arial" w:eastAsia="Arial" w:hAnsi="Arial" w:cs="Arial" w:hint="eastAsia"/>
        </w:rPr>
      </w:pPr>
      <w:r>
        <w:rPr>
          <w:rFonts w:ascii="Arial" w:eastAsia="Arial" w:hAnsi="Arial" w:cs="Arial" w:hint="eastAsia"/>
        </w:rPr>
        <w:t>A:I am referring to the Sacred geometric space effect </w:t>
      </w:r>
    </w:p>
    <w:p w:rsidR="005D7A5B" w:rsidRDefault="005D7A5B" w:rsidP="00692BCF">
      <w:pPr>
        <w:ind w:firstLineChars="200" w:firstLine="480"/>
        <w:rPr>
          <w:rFonts w:ascii="Arial" w:eastAsia="Arial" w:hAnsi="Arial" w:cs="Arial" w:hint="eastAsia"/>
        </w:rPr>
      </w:pPr>
      <w:r>
        <w:rPr>
          <w:rFonts w:ascii="Arial" w:eastAsia="Arial" w:hAnsi="Arial" w:cs="Arial" w:hint="eastAsia"/>
        </w:rPr>
        <w:t>triangular space effect can only Focus Collection Radiation energy Just similar to your Pyramid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spatial effect of the structure of the honeycombed can destroy the gravitational force In other words Needn’t to recharge it As long as made the structure model Hanging in the room The weight of the person below will be lighter</w:t>
      </w:r>
    </w:p>
    <w:p w:rsidR="005D7A5B" w:rsidRDefault="005D7A5B" w:rsidP="00692BCF">
      <w:pPr>
        <w:ind w:firstLineChars="200" w:firstLine="480"/>
        <w:rPr>
          <w:rFonts w:ascii="Arial" w:eastAsia="Arial" w:hAnsi="Arial" w:cs="Arial" w:hint="eastAsia"/>
        </w:rPr>
      </w:pPr>
      <w:r>
        <w:rPr>
          <w:rFonts w:ascii="Arial" w:eastAsia="Arial" w:hAnsi="Arial" w:cs="Arial" w:hint="eastAsia"/>
        </w:rPr>
        <w:t>It is also possible to float without charge The honeycombed try to make it as large as possible honeycombed hexagonal structure is as small and dense as possible</w:t>
      </w:r>
    </w:p>
    <w:p w:rsidR="005D7A5B" w:rsidRDefault="005D7A5B" w:rsidP="00692BCF">
      <w:pPr>
        <w:ind w:firstLineChars="200" w:firstLine="480"/>
        <w:rPr>
          <w:rFonts w:ascii="Arial" w:eastAsia="Arial" w:hAnsi="Arial" w:cs="Arial" w:hint="eastAsia"/>
        </w:rPr>
      </w:pPr>
      <w:r>
        <w:rPr>
          <w:rFonts w:ascii="Arial" w:eastAsia="Arial" w:hAnsi="Arial" w:cs="Arial" w:hint="eastAsia"/>
        </w:rPr>
        <w:t>Like this only can float rely on the geometric deep space structure effect</w:t>
      </w:r>
    </w:p>
    <w:p w:rsidR="005D7A5B" w:rsidRDefault="005D7A5B" w:rsidP="00692BCF">
      <w:pPr>
        <w:ind w:firstLineChars="200" w:firstLine="480"/>
        <w:rPr>
          <w:rFonts w:ascii="Arial" w:eastAsia="Arial" w:hAnsi="Arial" w:cs="Arial" w:hint="eastAsia"/>
        </w:rPr>
      </w:pPr>
      <w:r>
        <w:rPr>
          <w:rFonts w:ascii="Arial" w:eastAsia="Arial" w:hAnsi="Arial" w:cs="Arial" w:hint="eastAsia"/>
        </w:rPr>
        <w:t>Electroplating the electric energy is designed to strengthen the deep space effect</w:t>
      </w:r>
    </w:p>
    <w:p w:rsidR="005D7A5B" w:rsidRDefault="005D7A5B" w:rsidP="00692BCF">
      <w:pPr>
        <w:ind w:firstLineChars="200" w:firstLine="480"/>
        <w:rPr>
          <w:rFonts w:ascii="Arial" w:eastAsia="Arial" w:hAnsi="Arial" w:cs="Arial" w:hint="eastAsia"/>
        </w:rPr>
      </w:pPr>
      <w:r>
        <w:rPr>
          <w:rFonts w:ascii="Arial" w:eastAsia="Arial" w:hAnsi="Arial" w:cs="Arial" w:hint="eastAsia"/>
        </w:rPr>
        <w:t>Impossible The application of Sacred geometric deep space is universal in any different rules of the world Why don't you try it</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问：请问楼主</w:t>
      </w:r>
      <w:r>
        <w:rPr>
          <w:rFonts w:ascii="Arial" w:eastAsia="Arial" w:hAnsi="Arial" w:cs="Arial" w:hint="eastAsia"/>
        </w:rPr>
        <w:br/>
        <w:t>1：人类之前毁灭的历史 你说在上次回溯中看到的那段历史跟我们现在的历史是个什么样的关系呢 那段历史的发生 难道 跟现在我们对话的历史不在同一个层面宇宙么</w:t>
      </w:r>
      <w:r>
        <w:rPr>
          <w:rFonts w:ascii="Arial" w:eastAsia="Arial" w:hAnsi="Arial" w:cs="Arial" w:hint="eastAsia"/>
        </w:rPr>
        <w:br/>
        <w:t>2：我们不知道未来会发生什么 但你们都知道 因为我们只是总玄宇宙这本书中的一页 因为你们看完了整本书 是否可以认为一切都是注定好的包括你们的族群回来修改历史这个任务</w:t>
      </w:r>
      <w:r>
        <w:rPr>
          <w:rFonts w:ascii="Arial" w:eastAsia="Arial" w:hAnsi="Arial" w:cs="Arial" w:hint="eastAsia"/>
        </w:rPr>
        <w:br/>
        <w:t>晕 我都不知道我在说什么了 简单的问吧 是不是 过去 现在 未来 都在同时进行发生着</w:t>
      </w:r>
      <w:r>
        <w:rPr>
          <w:rFonts w:ascii="Arial" w:eastAsia="Arial" w:hAnsi="Arial" w:cs="Arial" w:hint="eastAsia"/>
        </w:rPr>
        <w:br/>
        <w:t>Q: 1:The history of before human destruction What is the relationship between that history you saw in the last backdated and our present history?</w:t>
      </w:r>
      <w:r>
        <w:rPr>
          <w:rFonts w:ascii="Arial" w:eastAsia="Arial" w:hAnsi="Arial" w:cs="Arial" w:hint="eastAsia"/>
        </w:rPr>
        <w:br/>
        <w:t>The occurrence of that history Isn't with the history of our conversation not at the same level?</w:t>
      </w:r>
    </w:p>
    <w:p w:rsidR="005D7A5B" w:rsidRDefault="005D7A5B" w:rsidP="00692BCF">
      <w:pPr>
        <w:ind w:firstLineChars="200" w:firstLine="480"/>
        <w:rPr>
          <w:rFonts w:ascii="Arial" w:eastAsia="Arial" w:hAnsi="Arial" w:cs="Arial" w:hint="eastAsia"/>
        </w:rPr>
      </w:pPr>
      <w:r>
        <w:rPr>
          <w:rFonts w:ascii="Arial" w:eastAsia="Arial" w:hAnsi="Arial" w:cs="Arial" w:hint="eastAsia"/>
        </w:rPr>
        <w:t>2：We don't know what's going to happen in the future But you know all Because we are just a page in the book of the whole-Xuan universe Because you've finished reading the whole book May i think that everything is doomed? Include this task that your race back to amend the history</w:t>
      </w:r>
    </w:p>
    <w:p w:rsidR="005D7A5B" w:rsidRDefault="005D7A5B" w:rsidP="00692BCF">
      <w:pPr>
        <w:ind w:firstLineChars="200" w:firstLine="480"/>
        <w:rPr>
          <w:rFonts w:ascii="Arial" w:eastAsia="Arial" w:hAnsi="Arial" w:cs="Arial" w:hint="eastAsia"/>
        </w:rPr>
      </w:pPr>
      <w:r>
        <w:rPr>
          <w:rFonts w:ascii="Arial" w:eastAsia="Arial" w:hAnsi="Arial" w:cs="Arial" w:hint="eastAsia"/>
        </w:rPr>
        <w:t>Damn Even I don't know what I'm talking about A simple question Whether the past and present and future are happening at the same time</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答：重新描述一下 这里有些理解上的混乱</w:t>
      </w:r>
    </w:p>
    <w:p w:rsidR="005D7A5B" w:rsidRDefault="005D7A5B" w:rsidP="00692BCF">
      <w:pPr>
        <w:ind w:firstLineChars="200" w:firstLine="480"/>
        <w:rPr>
          <w:rFonts w:ascii="Arial" w:eastAsia="Arial" w:hAnsi="Arial" w:cs="Arial" w:hint="eastAsia"/>
        </w:rPr>
      </w:pPr>
      <w:r>
        <w:rPr>
          <w:rFonts w:ascii="Arial" w:eastAsia="Arial" w:hAnsi="Arial" w:cs="Arial" w:hint="eastAsia"/>
        </w:rPr>
        <w:t>你们 以及宇宙 所有的一切已经发生了一遍 之后总玄宇宙走到了尽头 总玄宇宙这本书写到了最后一页 写过去的是确定的历史这就是总玄宇宙第一遍历史</w:t>
      </w:r>
      <w:r>
        <w:rPr>
          <w:rFonts w:ascii="Arial" w:eastAsia="Arial" w:hAnsi="Arial" w:cs="Arial" w:hint="eastAsia"/>
        </w:rPr>
        <w:br/>
        <w:t>在之后是第二遍历史 时空回朔 你们现在的时空</w:t>
      </w:r>
      <w:r>
        <w:rPr>
          <w:rFonts w:ascii="Arial" w:eastAsia="Arial" w:hAnsi="Arial" w:cs="Arial" w:hint="eastAsia"/>
        </w:rPr>
        <w:br/>
        <w:t>书写完之后又翻到了第一页 一页一页的修改 这就是我们的工作 总玄宇宙世界又重新活了过来 但和第一遍历史不同 第一遍是自由创造而你们现在的世界包括整个总玄宇宙世界 是第二遍 是根据第一遍的蓝本进行修改</w:t>
      </w:r>
      <w:r>
        <w:rPr>
          <w:rFonts w:ascii="Arial" w:eastAsia="Arial" w:hAnsi="Arial" w:cs="Arial" w:hint="eastAsia"/>
        </w:rPr>
        <w:br/>
        <w:t>这正是为什么你们有时会梦到未来一些事 这种预言的情况在第一遍总玄宇宙历史中是不会发生</w:t>
      </w:r>
    </w:p>
    <w:p w:rsidR="005D7A5B" w:rsidRDefault="005D7A5B" w:rsidP="00692BCF">
      <w:pPr>
        <w:ind w:firstLineChars="200" w:firstLine="480"/>
        <w:rPr>
          <w:rFonts w:ascii="Arial" w:eastAsia="Arial" w:hAnsi="Arial" w:cs="Arial" w:hint="eastAsia"/>
        </w:rPr>
      </w:pPr>
      <w:r>
        <w:rPr>
          <w:rFonts w:ascii="Arial" w:eastAsia="Arial" w:hAnsi="Arial" w:cs="Arial" w:hint="eastAsia"/>
        </w:rPr>
        <w:t>对第二遍总玄宇宙世界历史来说 过去未来已经被第一遍写入 要做的就是进行修改 总玄宇宙世界经历了无数年最终开花结果</w:t>
      </w:r>
      <w:r>
        <w:rPr>
          <w:rFonts w:ascii="Arial" w:eastAsia="Arial" w:hAnsi="Arial" w:cs="Arial" w:hint="eastAsia"/>
        </w:rPr>
        <w:br/>
        <w:t>或者说幕后人对其最终结果不满意可以这么理解 我们借用了TA的力量才能回朔历史 但不是幕后人主动 而是我们依靠科技被动的借用</w:t>
      </w:r>
      <w:r>
        <w:rPr>
          <w:rFonts w:ascii="Arial" w:eastAsia="Arial" w:hAnsi="Arial" w:cs="Arial" w:hint="eastAsia"/>
        </w:rPr>
        <w:br/>
        <w:t>幕后人是非人性不可理解的 不满意是形容词</w:t>
      </w:r>
    </w:p>
    <w:p w:rsidR="005D7A5B" w:rsidRDefault="005D7A5B" w:rsidP="00692BCF">
      <w:pPr>
        <w:ind w:firstLineChars="200" w:firstLine="480"/>
        <w:rPr>
          <w:rFonts w:ascii="Arial" w:eastAsia="Arial" w:hAnsi="Arial" w:cs="Arial" w:hint="eastAsia"/>
        </w:rPr>
      </w:pPr>
      <w:r>
        <w:rPr>
          <w:rFonts w:ascii="Arial" w:eastAsia="Arial" w:hAnsi="Arial" w:cs="Arial" w:hint="eastAsia"/>
        </w:rPr>
        <w:t> A: Redescribe Here have some confusion in understanding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You and everything in the universe had been happened once Afterwards the whole-Xuan universe come to an end The whole-Xuan universe this book was writing to the last </w:t>
      </w:r>
      <w:r>
        <w:rPr>
          <w:rFonts w:ascii="Arial" w:eastAsia="Arial" w:hAnsi="Arial" w:cs="Arial" w:hint="eastAsia"/>
        </w:rPr>
        <w:lastRenderedPageBreak/>
        <w:t>page A definite history what is written This is the first history of the whole-Xuan universe</w:t>
      </w:r>
    </w:p>
    <w:p w:rsidR="005D7A5B" w:rsidRDefault="005D7A5B" w:rsidP="00692BCF">
      <w:pPr>
        <w:ind w:firstLineChars="200" w:firstLine="480"/>
        <w:rPr>
          <w:rFonts w:ascii="Arial" w:eastAsia="Arial" w:hAnsi="Arial" w:cs="Arial" w:hint="eastAsia"/>
        </w:rPr>
      </w:pPr>
      <w:r>
        <w:rPr>
          <w:rFonts w:ascii="Arial" w:eastAsia="Arial" w:hAnsi="Arial" w:cs="Arial" w:hint="eastAsia"/>
        </w:rPr>
        <w:t>After that is the second history The space-time backtracking Your present space-time</w:t>
      </w:r>
    </w:p>
    <w:p w:rsidR="005D7A5B" w:rsidRDefault="005D7A5B" w:rsidP="00692BCF">
      <w:pPr>
        <w:ind w:firstLineChars="200" w:firstLine="480"/>
        <w:rPr>
          <w:rFonts w:ascii="Arial" w:eastAsia="Arial" w:hAnsi="Arial" w:cs="Arial" w:hint="eastAsia"/>
        </w:rPr>
      </w:pPr>
      <w:r>
        <w:rPr>
          <w:rFonts w:ascii="Arial" w:eastAsia="Arial" w:hAnsi="Arial" w:cs="Arial" w:hint="eastAsia"/>
        </w:rPr>
        <w:t>After finished writing and turned to the first page Page by page to modify That's our job</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whole-Xuan universe has come back to life But it is different from the history of the first time</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 first time is unrestrained creation And your present world including the whole-Xuan universe is second times The revision is based on the blueprint of the first time That's why you sometimes dream of something in the future The situation of this prophecy will not happen in the history of the first whole-Xuan universe </w:t>
      </w:r>
    </w:p>
    <w:p w:rsidR="005D7A5B" w:rsidRDefault="005D7A5B" w:rsidP="00692BCF">
      <w:pPr>
        <w:ind w:firstLineChars="200" w:firstLine="480"/>
        <w:rPr>
          <w:rFonts w:ascii="Arial" w:eastAsia="Arial" w:hAnsi="Arial" w:cs="Arial" w:hint="eastAsia"/>
        </w:rPr>
      </w:pPr>
      <w:r>
        <w:rPr>
          <w:rFonts w:ascii="Arial" w:eastAsia="Arial" w:hAnsi="Arial" w:cs="Arial" w:hint="eastAsia"/>
        </w:rPr>
        <w:t>For the whole-Xuan universe world history of the of the second times The past has been written by the first time What need to do is to modified The whole-Xuan universe has gone through countless years Finally blossom and yield fruit</w:t>
      </w:r>
    </w:p>
    <w:p w:rsidR="005D7A5B" w:rsidRDefault="005D7A5B" w:rsidP="00692BCF">
      <w:pPr>
        <w:ind w:firstLineChars="200" w:firstLine="480"/>
        <w:rPr>
          <w:rFonts w:ascii="Arial" w:eastAsia="Arial" w:hAnsi="Arial" w:cs="Arial" w:hint="eastAsia"/>
        </w:rPr>
      </w:pPr>
      <w:r>
        <w:rPr>
          <w:rFonts w:ascii="Arial" w:eastAsia="Arial" w:hAnsi="Arial" w:cs="Arial" w:hint="eastAsia"/>
        </w:rPr>
        <w:t>Namely the wirepuller is dissatisfied with its final result Could such understood Can but to get back to history through borrowed the power of it But it's not wirepuller initiative But we rely on the passive borrowing of technology The wire-pulle are impersonalization Is incomprehensible The discontent is an adjective</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问：你好huanxiangXR_21 看你回复别人关于凝聚纯无的问题，关于瑜伽不断感觉自己有可能会错误的认知到宇宙中其他意识体或其他智慧生命，请问怎么样能正确的凝聚纯无不出偏差，需要注意哪些事项，以及凝聚纯无要的是量还是质，还有凝聚纯无这样的修行分多少阶级，每一阶会有怎样的体会或外在表现？ </w:t>
      </w:r>
    </w:p>
    <w:p w:rsidR="005D7A5B" w:rsidRDefault="005D7A5B" w:rsidP="00692BCF">
      <w:pPr>
        <w:ind w:firstLineChars="200" w:firstLine="480"/>
        <w:rPr>
          <w:rFonts w:ascii="Arial" w:eastAsia="Arial" w:hAnsi="Arial" w:cs="Arial" w:hint="eastAsia"/>
        </w:rPr>
      </w:pPr>
      <w:r>
        <w:rPr>
          <w:rFonts w:ascii="Arial" w:eastAsia="Arial" w:hAnsi="Arial" w:cs="Arial" w:hint="eastAsia"/>
        </w:rPr>
        <w:t> Q:Hello huanxiangXR_21 I see you reply other qustion about coacervation the pure-nothing About the yoga I feels that I may to perceive with wrong other consciousnesses or other intelligent lives in the universe. How can I be able to correctly to coacervation the pure-nothing not deviate, What need to pay attention to As well as is quantity or quality what coacervation the pure-nothing need</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答：你们瑜伽不就是引导其它力量加持自己 瑜伽将这些力量称为母亲 源头 或者上帝之爱其实只是其他力量 的加持</w:t>
      </w:r>
    </w:p>
    <w:p w:rsidR="005D7A5B" w:rsidRDefault="005D7A5B" w:rsidP="00692BCF">
      <w:pPr>
        <w:ind w:firstLineChars="200" w:firstLine="480"/>
        <w:rPr>
          <w:rFonts w:ascii="Arial" w:eastAsia="Arial" w:hAnsi="Arial" w:cs="Arial" w:hint="eastAsia"/>
        </w:rPr>
      </w:pPr>
      <w:r>
        <w:rPr>
          <w:rFonts w:ascii="Arial" w:eastAsia="Arial" w:hAnsi="Arial" w:cs="Arial" w:hint="eastAsia"/>
        </w:rPr>
        <w:t>凝聚纯无阶段</w:t>
      </w:r>
      <w:r>
        <w:rPr>
          <w:rFonts w:ascii="Arial" w:eastAsia="Arial" w:hAnsi="Arial" w:cs="Arial" w:hint="eastAsia"/>
        </w:rPr>
        <w:br/>
        <w:t>第一阶段 我 的感觉变得显著并且强烈了 不在被意识和思想所覆盖 而如从前般微弱</w:t>
      </w:r>
      <w:r>
        <w:rPr>
          <w:rFonts w:ascii="Arial" w:eastAsia="Arial" w:hAnsi="Arial" w:cs="Arial" w:hint="eastAsia"/>
        </w:rPr>
        <w:br/>
        <w:t>第二阶段 我 的感觉变得更加显著 梦中依然可以感觉到我 这样梦中可以保持清醒</w:t>
      </w:r>
      <w:r>
        <w:rPr>
          <w:rFonts w:ascii="Arial" w:eastAsia="Arial" w:hAnsi="Arial" w:cs="Arial" w:hint="eastAsia"/>
        </w:rPr>
        <w:br/>
        <w:t>第三阶段 我 的感觉逐步加深发生质变 你不在感觉到我 而是感觉到“是者”</w:t>
      </w:r>
      <w:r>
        <w:rPr>
          <w:rFonts w:ascii="Arial" w:eastAsia="Arial" w:hAnsi="Arial" w:cs="Arial" w:hint="eastAsia"/>
        </w:rPr>
        <w:br/>
        <w:t>第四阶段 我 的感觉消失了 取而代之的是 “是者”的感觉 现实如梦 梦如现实 可以在小范围内改变现实的规则</w:t>
      </w:r>
      <w:r>
        <w:rPr>
          <w:rFonts w:ascii="Arial" w:eastAsia="Arial" w:hAnsi="Arial" w:cs="Arial" w:hint="eastAsia"/>
        </w:rPr>
        <w:br/>
        <w:t>.......</w:t>
      </w:r>
      <w:r>
        <w:rPr>
          <w:rFonts w:ascii="Arial" w:eastAsia="Arial" w:hAnsi="Arial" w:cs="Arial" w:hint="eastAsia"/>
        </w:rPr>
        <w:br/>
        <w:t>去感觉你内在那个不是意识 不是思想 不是自我 不是情绪 不是觉知的东西 那个就是“我”的感觉</w:t>
      </w:r>
    </w:p>
    <w:p w:rsidR="005D7A5B" w:rsidRDefault="005D7A5B" w:rsidP="00692BCF">
      <w:pPr>
        <w:ind w:firstLineChars="200" w:firstLine="480"/>
        <w:rPr>
          <w:rFonts w:ascii="Arial" w:eastAsia="Arial" w:hAnsi="Arial" w:cs="Arial" w:hint="eastAsia"/>
        </w:rPr>
      </w:pPr>
      <w:r>
        <w:rPr>
          <w:rFonts w:ascii="Arial" w:eastAsia="Arial" w:hAnsi="Arial" w:cs="Arial" w:hint="eastAsia"/>
        </w:rPr>
        <w:t> Q: Your yoga is not guide other forces to aid yourself Yoga calls these forces as Mother Source or God's love In fact just a aid of other forces</w:t>
      </w:r>
    </w:p>
    <w:p w:rsidR="005D7A5B" w:rsidRDefault="005D7A5B" w:rsidP="00692BCF">
      <w:pPr>
        <w:ind w:firstLineChars="200" w:firstLine="480"/>
        <w:rPr>
          <w:rFonts w:ascii="Arial" w:eastAsia="Arial" w:hAnsi="Arial" w:cs="Arial" w:hint="eastAsia"/>
        </w:rPr>
      </w:pPr>
      <w:r>
        <w:rPr>
          <w:rFonts w:ascii="Arial" w:eastAsia="Arial" w:hAnsi="Arial" w:cs="Arial" w:hint="eastAsia"/>
        </w:rPr>
        <w:t>Stages of coacervation the pure-nothing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stage ⅠThe feeling of Myself became significant and intenser No longer covered by consciousness and thought Thus feeble as before</w:t>
      </w:r>
    </w:p>
    <w:p w:rsidR="005D7A5B" w:rsidRDefault="005D7A5B" w:rsidP="00692BCF">
      <w:pPr>
        <w:ind w:firstLineChars="200" w:firstLine="480"/>
        <w:rPr>
          <w:rFonts w:ascii="Arial" w:eastAsia="Arial" w:hAnsi="Arial" w:cs="Arial" w:hint="eastAsia"/>
        </w:rPr>
      </w:pPr>
      <w:r>
        <w:rPr>
          <w:rFonts w:ascii="Arial" w:eastAsia="Arial" w:hAnsi="Arial" w:cs="Arial" w:hint="eastAsia"/>
        </w:rPr>
        <w:t>stage ⅡThe feeling of Myself became more significant Still can feel myself evne in the dream So you can Stay sober in a dream</w:t>
      </w:r>
    </w:p>
    <w:p w:rsidR="005D7A5B" w:rsidRDefault="005D7A5B" w:rsidP="00692BCF">
      <w:pPr>
        <w:ind w:firstLineChars="200" w:firstLine="480"/>
        <w:rPr>
          <w:rFonts w:ascii="Arial" w:eastAsia="Arial" w:hAnsi="Arial" w:cs="Arial" w:hint="eastAsia"/>
        </w:rPr>
      </w:pPr>
      <w:r>
        <w:rPr>
          <w:rFonts w:ascii="Arial" w:eastAsia="Arial" w:hAnsi="Arial" w:cs="Arial" w:hint="eastAsia"/>
        </w:rPr>
        <w:t>stage III The feeling of Myself gradually deepened and qualitative change happened You're not feel myself But is feel “IS-person ”</w:t>
      </w:r>
    </w:p>
    <w:p w:rsidR="005D7A5B" w:rsidRDefault="005D7A5B" w:rsidP="00692BCF">
      <w:pPr>
        <w:ind w:firstLineChars="200" w:firstLine="480"/>
        <w:rPr>
          <w:rFonts w:ascii="Arial" w:eastAsia="Arial" w:hAnsi="Arial" w:cs="Arial" w:hint="eastAsia"/>
        </w:rPr>
      </w:pPr>
      <w:r>
        <w:rPr>
          <w:rFonts w:ascii="Arial" w:eastAsia="Arial" w:hAnsi="Arial" w:cs="Arial" w:hint="eastAsia"/>
        </w:rPr>
        <w:t>stage IV The feeling of Myself disappeared What is replaced is the feeling of " IS-person” The reality is like dream The dream is like reality Can be able to change the rules of reality in a small range</w:t>
      </w:r>
    </w:p>
    <w:p w:rsidR="005D7A5B" w:rsidRDefault="005D7A5B" w:rsidP="00692BCF">
      <w:pPr>
        <w:ind w:firstLineChars="200" w:firstLine="480"/>
        <w:rPr>
          <w:rFonts w:ascii="Arial" w:eastAsia="Arial" w:hAnsi="Arial" w:cs="Arial" w:hint="eastAsia"/>
        </w:rPr>
      </w:pPr>
      <w:r>
        <w:rPr>
          <w:rFonts w:ascii="Arial" w:eastAsia="Arial" w:hAnsi="Arial" w:cs="Arial" w:hint="eastAsia"/>
        </w:rPr>
        <w:t>.......</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To feel something isn't consciousness isn't thought isn't ego where inside you That’s feeling of “Myself”</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问：平行物理理论吧~第二个同样的世界，那边die的这边也die可以这样理解吧~</w:t>
      </w:r>
    </w:p>
    <w:p w:rsidR="005D7A5B" w:rsidRDefault="005D7A5B" w:rsidP="00692BCF">
      <w:pPr>
        <w:ind w:firstLineChars="200" w:firstLine="480"/>
        <w:rPr>
          <w:rFonts w:ascii="Arial" w:eastAsia="Arial" w:hAnsi="Arial" w:cs="Arial" w:hint="eastAsia"/>
        </w:rPr>
      </w:pPr>
      <w:r>
        <w:rPr>
          <w:rFonts w:ascii="Arial" w:eastAsia="Arial" w:hAnsi="Arial" w:cs="Arial" w:hint="eastAsia"/>
        </w:rPr>
        <w:t>Q: Parallel physics theory  The second same world That side dead there is dead too May i such understand?</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答：不同</w:t>
      </w:r>
    </w:p>
    <w:p w:rsidR="005D7A5B" w:rsidRDefault="005D7A5B" w:rsidP="00692BCF">
      <w:pPr>
        <w:ind w:firstLineChars="200" w:firstLine="480"/>
        <w:rPr>
          <w:rFonts w:ascii="Arial" w:eastAsia="Arial" w:hAnsi="Arial" w:cs="Arial" w:hint="eastAsia"/>
        </w:rPr>
      </w:pPr>
      <w:r>
        <w:rPr>
          <w:rFonts w:ascii="Arial" w:eastAsia="Arial" w:hAnsi="Arial" w:cs="Arial" w:hint="eastAsia"/>
        </w:rPr>
        <w:t> A:different</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问：为什么在总玄宇宙过了99.9%的岁月时空穿越才变得可能，这时候怎么处理悖论或悖论怎么消失？总玄宇宙99.9%岁月以前是因为悖论的存在而不可时空穿越还是其他原因</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 Q: Why the through time- space become possible when after 99.9% years of the whole-Xuan universe At this time how to deal with paradoxes or How does the paradox disappear Is it because of the existence of the paradox or other reasons caused can not through time- space in before 99.9% years of the whole-Xuan universe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答：驳论是时间不存在 所以穿越时空不可能 没有意义假设一下</w:t>
      </w:r>
    </w:p>
    <w:p w:rsidR="005D7A5B" w:rsidRDefault="005D7A5B" w:rsidP="00692BCF">
      <w:pPr>
        <w:ind w:firstLineChars="200" w:firstLine="480"/>
        <w:rPr>
          <w:rFonts w:ascii="Arial" w:eastAsia="Arial" w:hAnsi="Arial" w:cs="Arial" w:hint="eastAsia"/>
        </w:rPr>
      </w:pPr>
      <w:r>
        <w:rPr>
          <w:rFonts w:ascii="Arial" w:eastAsia="Arial" w:hAnsi="Arial" w:cs="Arial" w:hint="eastAsia"/>
        </w:rPr>
        <w:t>现在将地球所有地貌高山河流 花草树木 城市 动物 恢复到1000年前 之后创造和1000年前一样的人物给他们输入记忆微观层面完全复制当时地球上每一个分子原子的位置 这和1000年前的地球一模一样 之后放一个现代人进去 这个人算是穿越时空了吗是的不算是 因为空间并没有被逆转 只是创造了一个1000年前相同的模型</w:t>
      </w:r>
      <w:r>
        <w:rPr>
          <w:rFonts w:ascii="Arial" w:eastAsia="Arial" w:hAnsi="Arial" w:cs="Arial" w:hint="eastAsia"/>
        </w:rPr>
        <w:br/>
        <w:t>在扩展一下 完全复制一个1000年前一模一样的总玄宇宙世界 这算是穿越时空了吗</w:t>
      </w:r>
      <w:r>
        <w:rPr>
          <w:rFonts w:ascii="Arial" w:eastAsia="Arial" w:hAnsi="Arial" w:cs="Arial" w:hint="eastAsia"/>
        </w:rPr>
        <w:br/>
        <w:t>是的不算是 因为空间并没有被逆转 只是创造了一个1000年前相同的模型</w:t>
      </w:r>
      <w:r>
        <w:rPr>
          <w:rFonts w:ascii="Arial" w:eastAsia="Arial" w:hAnsi="Arial" w:cs="Arial" w:hint="eastAsia"/>
        </w:rPr>
        <w:br/>
        <w:t>但同时又算是 因为一切都被恢复到了曾今整个总玄宇宙世界 对一个外在的观察者来说的确是空间逆转了</w:t>
      </w:r>
      <w:r>
        <w:rPr>
          <w:rFonts w:ascii="Arial" w:eastAsia="Arial" w:hAnsi="Arial" w:cs="Arial" w:hint="eastAsia"/>
        </w:rPr>
        <w:br/>
        <w:t>这就是驳论论 空间逆转又没有逆转 得出结论时空根本不存在 过去未来不存在 世界在一个玄无不断崩塌的当下中</w:t>
      </w:r>
    </w:p>
    <w:p w:rsidR="005D7A5B" w:rsidRDefault="005D7A5B" w:rsidP="00692BCF">
      <w:pPr>
        <w:ind w:firstLineChars="200" w:firstLine="480"/>
        <w:rPr>
          <w:rFonts w:ascii="Arial" w:eastAsia="Arial" w:hAnsi="Arial" w:cs="Arial" w:hint="eastAsia"/>
        </w:rPr>
      </w:pPr>
      <w:r>
        <w:rPr>
          <w:rFonts w:ascii="Arial" w:eastAsia="Arial" w:hAnsi="Arial" w:cs="Arial" w:hint="eastAsia"/>
        </w:rPr>
        <w:t>也就是说真正的空间和逆转和物质逆转 完全没有关系 能理解吗 时空逆转和物质状态 完全没有关系</w:t>
      </w:r>
      <w:r>
        <w:rPr>
          <w:rFonts w:ascii="Arial" w:eastAsia="Arial" w:hAnsi="Arial" w:cs="Arial" w:hint="eastAsia"/>
        </w:rPr>
        <w:br/>
        <w:t>既然没有关系 你可以想象你漂浮在一个虚空中 没有物质 什么都没有 一年又一年 无数时间流过 那么突然有人告诉你 你已经逆转了时空每一秒钟后你就会回到一秒钟前 你一直在一个反复逆转时空 你会说哪很可笑 因为你完全没有感觉到</w:t>
      </w:r>
      <w:r>
        <w:rPr>
          <w:rFonts w:ascii="Arial" w:eastAsia="Arial" w:hAnsi="Arial" w:cs="Arial" w:hint="eastAsia"/>
        </w:rPr>
        <w:br/>
        <w:t>是的 当失去外在观察者 时空逆转就不存在 因为时空一只都在逆转 或者没有逆转 这根据外在观察者而定外在观察者就是幕后人是时间是空间是一切界定的界限是非人性 是非干涉</w:t>
      </w:r>
    </w:p>
    <w:p w:rsidR="005D7A5B" w:rsidRDefault="005D7A5B" w:rsidP="00692BCF">
      <w:pPr>
        <w:ind w:firstLineChars="200" w:firstLine="480"/>
        <w:rPr>
          <w:rFonts w:ascii="Arial" w:eastAsia="Arial" w:hAnsi="Arial" w:cs="Arial" w:hint="eastAsia"/>
        </w:rPr>
      </w:pPr>
      <w:r>
        <w:rPr>
          <w:rFonts w:ascii="Arial" w:eastAsia="Arial" w:hAnsi="Arial" w:cs="Arial" w:hint="eastAsia"/>
        </w:rPr>
        <w:t>时空逆转取决于有没有一个内在观察者 时空逆转取决于有没有一个外在观察者</w:t>
      </w:r>
    </w:p>
    <w:p w:rsidR="005D7A5B" w:rsidRDefault="005D7A5B" w:rsidP="00692BCF">
      <w:pPr>
        <w:ind w:firstLineChars="200" w:firstLine="480"/>
        <w:rPr>
          <w:rFonts w:ascii="Arial" w:eastAsia="Arial" w:hAnsi="Arial" w:cs="Arial" w:hint="eastAsia"/>
        </w:rPr>
      </w:pPr>
      <w:r>
        <w:rPr>
          <w:rFonts w:ascii="Arial" w:eastAsia="Arial" w:hAnsi="Arial" w:cs="Arial" w:hint="eastAsia"/>
        </w:rPr>
        <w:t> A: The paradox is time does not exist So Through time-space is impossible Purposeless Let's suppose that</w:t>
      </w:r>
    </w:p>
    <w:p w:rsidR="005D7A5B" w:rsidRDefault="005D7A5B" w:rsidP="00692BCF">
      <w:pPr>
        <w:ind w:firstLineChars="200" w:firstLine="480"/>
        <w:rPr>
          <w:rFonts w:ascii="Arial" w:eastAsia="Arial" w:hAnsi="Arial" w:cs="Arial" w:hint="eastAsia"/>
        </w:rPr>
      </w:pPr>
      <w:r>
        <w:rPr>
          <w:rFonts w:ascii="Arial" w:eastAsia="Arial" w:hAnsi="Arial" w:cs="Arial" w:hint="eastAsia"/>
        </w:rPr>
        <w:t>Now restored the all of earth's Landforms high mountain rivers flowering straw urban animals to 1000 years ago Then create the same people as before 1000 years ago Give them memory In the micro level completely replicating the position of every molecule on the earth at that time This is be exactly alike with earth before 1000 years ago And then putting a modern into there Can thIS-person be think of as through time- space Yes Not really Because space is not reversed Just create a model that is same as before 1000 yeas ago</w:t>
      </w:r>
    </w:p>
    <w:p w:rsidR="005D7A5B" w:rsidRDefault="005D7A5B" w:rsidP="00692BCF">
      <w:pPr>
        <w:ind w:firstLineChars="200" w:firstLine="480"/>
        <w:rPr>
          <w:rFonts w:ascii="Arial" w:eastAsia="Arial" w:hAnsi="Arial" w:cs="Arial" w:hint="eastAsia"/>
        </w:rPr>
      </w:pPr>
      <w:r>
        <w:rPr>
          <w:rFonts w:ascii="Arial" w:eastAsia="Arial" w:hAnsi="Arial" w:cs="Arial" w:hint="eastAsia"/>
        </w:rPr>
        <w:t>Expand again Completely replicating a whole-xuan univers world that be exactly alike with 1000 yeas ago Can such be think of as through time- space</w:t>
      </w:r>
    </w:p>
    <w:p w:rsidR="005D7A5B" w:rsidRDefault="005D7A5B" w:rsidP="00692BCF">
      <w:pPr>
        <w:ind w:firstLineChars="200" w:firstLine="480"/>
        <w:rPr>
          <w:rFonts w:ascii="Arial" w:eastAsia="Arial" w:hAnsi="Arial" w:cs="Arial" w:hint="eastAsia"/>
        </w:rPr>
      </w:pPr>
      <w:r>
        <w:rPr>
          <w:rFonts w:ascii="Arial" w:eastAsia="Arial" w:hAnsi="Arial" w:cs="Arial" w:hint="eastAsia"/>
        </w:rPr>
        <w:t>Yes Not really Because space is not reversed Just create a model that is same as before 1000 yeas ago</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But at the same time can be counted as Because everything has been restored to the past of whole-Xuan universe The space indeed be reversed for an external observer </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This is the paradox of paradox The space reversed and but not reversed Arrival at a conclusion the time and space do not exist at all The world is in a present that constant </w:t>
      </w:r>
      <w:r>
        <w:rPr>
          <w:rFonts w:ascii="Arial" w:eastAsia="Arial" w:hAnsi="Arial" w:cs="Arial" w:hint="eastAsia"/>
        </w:rPr>
        <w:lastRenderedPageBreak/>
        <w:t>collapse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That is to say the real space reversed are completely have nothing to do with material reversed Can you understand that The space reversed are completely have nothing to do with state of matter</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Since not relevant to You can imagine that </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 float in a void No material There is nothing Year after year Innumerable time flows through So suddenly someone tells you You already reversed the time-space After every second You'll go back to the one second ago You've been reversing time-space over and over You'll say it's ridiculous Because you don't feel it at all</w:t>
      </w:r>
    </w:p>
    <w:p w:rsidR="005D7A5B" w:rsidRDefault="005D7A5B" w:rsidP="00692BCF">
      <w:pPr>
        <w:ind w:firstLineChars="200" w:firstLine="480"/>
        <w:rPr>
          <w:rFonts w:ascii="Arial" w:eastAsia="Arial" w:hAnsi="Arial" w:cs="Arial" w:hint="eastAsia"/>
        </w:rPr>
      </w:pPr>
      <w:r>
        <w:rPr>
          <w:rFonts w:ascii="Arial" w:eastAsia="Arial" w:hAnsi="Arial" w:cs="Arial" w:hint="eastAsia"/>
        </w:rPr>
        <w:t>Yes When lost the external observer The reversed the time-space does not exist Because time-space have been reversing Or not reversed This depending on the external observer The external observer just wirepuller is time is space is the boundary of all definitions is impersonality is non-interference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reversed the time-space depends on whether there is an inner observer The reversed the time-space depends on whether there is an external observer</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问：请教一个问题：暗物质到底是什么？暗能量又是什么？</w:t>
      </w:r>
    </w:p>
    <w:p w:rsidR="005D7A5B" w:rsidRDefault="005D7A5B" w:rsidP="00692BCF">
      <w:pPr>
        <w:ind w:firstLineChars="200" w:firstLine="480"/>
        <w:rPr>
          <w:rFonts w:ascii="Arial" w:eastAsia="Arial" w:hAnsi="Arial" w:cs="Arial" w:hint="eastAsia"/>
        </w:rPr>
      </w:pPr>
      <w:r>
        <w:rPr>
          <w:rFonts w:ascii="Arial" w:eastAsia="Arial" w:hAnsi="Arial" w:cs="Arial" w:hint="eastAsia"/>
        </w:rPr>
        <w:t> Q:  Ask you a question What is the dark matter? What's the dark energy?</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答：暗物质 反物质？</w:t>
      </w:r>
      <w:r>
        <w:rPr>
          <w:rFonts w:ascii="Arial" w:eastAsia="Arial" w:hAnsi="Arial" w:cs="Arial" w:hint="eastAsia"/>
        </w:rPr>
        <w:br/>
        <w:t>是玄无的自我创新 你们研究一下科学界 所有被理论提出的粒子都可以被加速器撞出来 就算是反物质这种完全不符合你们世界规则的物质也可以被撞出来了 随便一个原子就好像是一个彩蛋 里面有无数可能 只要理论提出就能撞出来 难道你们不觉得奇怪其实你们前沿科学家已经觉得奇怪了</w:t>
      </w:r>
      <w:r>
        <w:rPr>
          <w:rFonts w:ascii="Arial" w:eastAsia="Arial" w:hAnsi="Arial" w:cs="Arial" w:hint="eastAsia"/>
        </w:rPr>
        <w:br/>
        <w:t>反物质 反能量是拥有某种特性的粒子和物质能量 你们实验室 撞出捕捉的 反物质是电子自旋相反的粒子 跟自旋正向运作的粒子碰撞既泯灭</w:t>
      </w:r>
    </w:p>
    <w:p w:rsidR="005D7A5B" w:rsidRDefault="005D7A5B" w:rsidP="00692BCF">
      <w:pPr>
        <w:ind w:firstLineChars="200" w:firstLine="480"/>
        <w:rPr>
          <w:rFonts w:ascii="Arial" w:eastAsia="Arial" w:hAnsi="Arial" w:cs="Arial" w:hint="eastAsia"/>
        </w:rPr>
      </w:pPr>
      <w:r>
        <w:rPr>
          <w:rFonts w:ascii="Arial" w:eastAsia="Arial" w:hAnsi="Arial" w:cs="Arial" w:hint="eastAsia"/>
        </w:rPr>
        <w:t>A: The dark matter  The antimatter?</w:t>
      </w:r>
    </w:p>
    <w:p w:rsidR="005D7A5B" w:rsidRDefault="005D7A5B" w:rsidP="00692BCF">
      <w:pPr>
        <w:ind w:firstLineChars="200" w:firstLine="480"/>
        <w:rPr>
          <w:rFonts w:ascii="Arial" w:eastAsia="Arial" w:hAnsi="Arial" w:cs="Arial" w:hint="eastAsia"/>
        </w:rPr>
      </w:pPr>
      <w:r>
        <w:rPr>
          <w:rFonts w:ascii="Arial" w:eastAsia="Arial" w:hAnsi="Arial" w:cs="Arial" w:hint="eastAsia"/>
        </w:rPr>
        <w:t>Is the self innovation of Xuan-void You can studying  the science community All the particles proposed by the theory can be knocking-out by the  accelerator  Even if the antimatter such substance that is entirely out of line with  your world rules also can be knocking-out Any atom is like an easter egg There are countless possibilities Can knocking-out it as long as the theory was proposed Don't you find it strange Actually your frontier scientists have been surprised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Antimatter The dark energy It's the particle and the material energy that has some characteristic Your laboratory knocking-out the captured antimatter is the particle of the opposite of the electron spin When collision with spinning forward direction operating  particles it’s will  vanish</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问：小小年纪，天天在网上忽悠人玩</w:t>
      </w:r>
    </w:p>
    <w:p w:rsidR="005D7A5B" w:rsidRDefault="005D7A5B" w:rsidP="00692BCF">
      <w:pPr>
        <w:ind w:firstLineChars="200" w:firstLine="480"/>
        <w:rPr>
          <w:rFonts w:ascii="Arial" w:eastAsia="Arial" w:hAnsi="Arial" w:cs="Arial" w:hint="eastAsia"/>
        </w:rPr>
      </w:pPr>
      <w:r>
        <w:rPr>
          <w:rFonts w:ascii="Arial" w:eastAsia="Arial" w:hAnsi="Arial" w:cs="Arial" w:hint="eastAsia"/>
        </w:rPr>
        <w:t>Q: You are tender age But everyday bamboozle people on the internet  for funny</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答:我年纪不小 快两亿岁了 人类计时方式</w:t>
      </w:r>
      <w:r>
        <w:rPr>
          <w:rFonts w:ascii="Arial" w:eastAsia="Arial" w:hAnsi="Arial" w:cs="Arial" w:hint="eastAsia"/>
        </w:rPr>
        <w:br/>
        <w:t>我也没有忽悠人 为人类上传集体潜意识信息 而且我说的都可以去验证</w:t>
      </w:r>
    </w:p>
    <w:p w:rsidR="005D7A5B" w:rsidRDefault="005D7A5B" w:rsidP="00692BCF">
      <w:pPr>
        <w:ind w:firstLineChars="200" w:firstLine="480"/>
        <w:rPr>
          <w:rFonts w:ascii="Arial" w:eastAsia="Arial" w:hAnsi="Arial" w:cs="Arial" w:hint="eastAsia"/>
        </w:rPr>
      </w:pPr>
      <w:r>
        <w:rPr>
          <w:rFonts w:ascii="Arial" w:eastAsia="Arial" w:hAnsi="Arial" w:cs="Arial" w:hint="eastAsia"/>
        </w:rPr>
        <w:t> A:  I was old enough Nearly two hundred million years old Human time metering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And I have no bamboozle people Uploading collective subconscious information for human beings And what I said all can be verified</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问：楼主，我们俩同岁，可是即使是臆想想这么深也不容易，漏洞也不多，或者是我们太蠢？真是双鱼座的，被你骗惨了</w:t>
      </w:r>
    </w:p>
    <w:p w:rsidR="005D7A5B" w:rsidRDefault="005D7A5B" w:rsidP="00692BCF">
      <w:pPr>
        <w:ind w:firstLineChars="200" w:firstLine="480"/>
        <w:rPr>
          <w:rFonts w:ascii="Arial" w:eastAsia="Arial" w:hAnsi="Arial" w:cs="Arial" w:hint="eastAsia"/>
        </w:rPr>
      </w:pPr>
      <w:r>
        <w:rPr>
          <w:rFonts w:ascii="Arial" w:eastAsia="Arial" w:hAnsi="Arial" w:cs="Arial" w:hint="eastAsia"/>
        </w:rPr>
        <w:t>Q:</w:t>
      </w:r>
      <w:r w:rsidR="00252B77">
        <w:rPr>
          <w:rFonts w:ascii="Arial" w:eastAsia="Arial" w:hAnsi="Arial" w:cs="Arial" w:hint="eastAsia"/>
        </w:rPr>
        <w:t>YOU</w:t>
      </w:r>
      <w:r>
        <w:rPr>
          <w:rFonts w:ascii="Arial" w:eastAsia="Arial" w:hAnsi="Arial" w:cs="Arial" w:hint="eastAsia"/>
        </w:rPr>
        <w:t> We are the same age But it's not easy to imagined so deeply The loophole not many</w:t>
      </w:r>
    </w:p>
    <w:p w:rsidR="005D7A5B" w:rsidRDefault="005D7A5B" w:rsidP="00692BCF">
      <w:pPr>
        <w:ind w:firstLineChars="200" w:firstLine="480"/>
        <w:rPr>
          <w:rFonts w:ascii="Arial" w:eastAsia="Arial" w:hAnsi="Arial" w:cs="Arial" w:hint="eastAsia"/>
        </w:rPr>
      </w:pPr>
      <w:r>
        <w:rPr>
          <w:rFonts w:ascii="Arial" w:eastAsia="Arial" w:hAnsi="Arial" w:cs="Arial" w:hint="eastAsia"/>
        </w:rPr>
        <w:t>Or we're too stupid really is a Pisces Be cheated by you</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答：同岁 你是指什么 如果是指组成你身体的原子 那么你们世界所有人都是同岁因为组成他们身体的原子在世界诞生时就诞生了</w:t>
      </w:r>
      <w:r>
        <w:rPr>
          <w:rFonts w:ascii="Arial" w:eastAsia="Arial" w:hAnsi="Arial" w:cs="Arial" w:hint="eastAsia"/>
        </w:rPr>
        <w:br/>
      </w:r>
      <w:r>
        <w:rPr>
          <w:rFonts w:ascii="Arial" w:eastAsia="Arial" w:hAnsi="Arial" w:cs="Arial" w:hint="eastAsia"/>
        </w:rPr>
        <w:lastRenderedPageBreak/>
        <w:t>区别是原子有规律组成人体的世界</w:t>
      </w:r>
      <w:r>
        <w:rPr>
          <w:rFonts w:ascii="Arial" w:eastAsia="Arial" w:hAnsi="Arial" w:cs="Arial" w:hint="eastAsia"/>
        </w:rPr>
        <w:br/>
      </w:r>
      <w:r>
        <w:rPr>
          <w:rFonts w:ascii="Arial" w:eastAsia="Arial" w:hAnsi="Arial" w:cs="Arial" w:hint="eastAsia"/>
        </w:rPr>
        <w:br/>
        <w:t>还有我不和你们同岁 因为不属于你们世界 同时是凝聚的纯无形态</w:t>
      </w:r>
    </w:p>
    <w:p w:rsidR="005D7A5B" w:rsidRDefault="005D7A5B" w:rsidP="00692BCF">
      <w:pPr>
        <w:ind w:firstLineChars="200" w:firstLine="480"/>
        <w:rPr>
          <w:rFonts w:ascii="Arial" w:eastAsia="Arial" w:hAnsi="Arial" w:cs="Arial" w:hint="eastAsia"/>
        </w:rPr>
      </w:pPr>
      <w:r>
        <w:rPr>
          <w:rFonts w:ascii="Arial" w:eastAsia="Arial" w:hAnsi="Arial" w:cs="Arial" w:hint="eastAsia"/>
        </w:rPr>
        <w:t>A: The same age What you mean If you refering to an atom that makes up your body Then all the people of your world are the same age Because the atoms that comprises their bodies were born when the world was born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difference is that the atom has regularly formed the humans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And I'm not same age with you Because  doesn't belong to your world Moreover is the pure-nothing form of condensation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问：楼主请问，不同人纯无是以所占空间，还是纯度什么的衡量的，有生命的人纯无多少表现在日常生活里，或是人格特征里是什么样</w:t>
      </w:r>
    </w:p>
    <w:p w:rsidR="005D7A5B" w:rsidRDefault="005D7A5B" w:rsidP="00692BCF">
      <w:pPr>
        <w:ind w:firstLineChars="200" w:firstLine="480"/>
        <w:rPr>
          <w:rFonts w:ascii="Arial" w:eastAsia="Arial" w:hAnsi="Arial" w:cs="Arial" w:hint="eastAsia"/>
        </w:rPr>
      </w:pPr>
      <w:r>
        <w:rPr>
          <w:rFonts w:ascii="Arial" w:eastAsia="Arial" w:hAnsi="Arial" w:cs="Arial" w:hint="eastAsia"/>
        </w:rPr>
        <w:t>Q:</w:t>
      </w:r>
      <w:r w:rsidR="00252B77">
        <w:rPr>
          <w:rFonts w:ascii="Arial" w:eastAsia="Arial" w:hAnsi="Arial" w:cs="Arial" w:hint="eastAsia"/>
        </w:rPr>
        <w:t>YOU</w:t>
      </w:r>
      <w:r>
        <w:rPr>
          <w:rFonts w:ascii="Arial" w:eastAsia="Arial" w:hAnsi="Arial" w:cs="Arial" w:hint="eastAsia"/>
        </w:rPr>
        <w:t xml:space="preserve"> Excuse me What is the measure criterion that different people  's pure-nothing Is it the space, or  purity somethings else what's it like that pure-nothing of living person performance in daily life or personality characteristics</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答：纯无不占据空间 或者说纯无本身就是空间的特性</w:t>
      </w:r>
      <w:r>
        <w:rPr>
          <w:rFonts w:ascii="Arial" w:eastAsia="Arial" w:hAnsi="Arial" w:cs="Arial" w:hint="eastAsia"/>
        </w:rPr>
        <w:br/>
        <w:t>有生命的人不一定拥有凝聚的纯无 他们大多数靠物质大脑结构支撑意识存在 少数靠灵场结构支撑意识存在 依靠纯无凝聚支撑意识存在几乎没有因为你们宗教中从来没有教导如何凝聚纯无</w:t>
      </w:r>
      <w:r>
        <w:rPr>
          <w:rFonts w:ascii="Arial" w:eastAsia="Arial" w:hAnsi="Arial" w:cs="Arial" w:hint="eastAsia"/>
        </w:rPr>
        <w:br/>
        <w:t>你们宗教大多数 指导如何强化灵场</w:t>
      </w:r>
    </w:p>
    <w:p w:rsidR="005D7A5B" w:rsidRDefault="005D7A5B" w:rsidP="00692BCF">
      <w:pPr>
        <w:ind w:firstLineChars="200" w:firstLine="480"/>
        <w:rPr>
          <w:rFonts w:ascii="Arial" w:eastAsia="Arial" w:hAnsi="Arial" w:cs="Arial" w:hint="eastAsia"/>
        </w:rPr>
      </w:pPr>
      <w:r>
        <w:rPr>
          <w:rFonts w:ascii="Arial" w:eastAsia="Arial" w:hAnsi="Arial" w:cs="Arial" w:hint="eastAsia"/>
        </w:rPr>
        <w:t> A: The pure-nothing do not occupy space Namely the pure-nothing itself is the characteristic of space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person of living does not necessarily have condensation pure-nothing Most of them depend on the physical brain structure to support existence of consciousness A few by the structure of the spirit to support the existence of consciousness It's scarcely any who depends on the condensation pure-nothing support existence   of consciousness because  in your religion was never taught how to coacervation the pure-nothing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Most of your religions guidance how to strengthen the spirit field</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问：楼主，我想知道秩序者有什么人格特质？或者是其他特征？在不超过讨论范围的前提下。</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 Q: </w:t>
      </w:r>
      <w:r w:rsidR="00252B77">
        <w:rPr>
          <w:rFonts w:ascii="Arial" w:eastAsia="Arial" w:hAnsi="Arial" w:cs="Arial" w:hint="eastAsia"/>
        </w:rPr>
        <w:t>YOU</w:t>
      </w:r>
      <w:r>
        <w:rPr>
          <w:rFonts w:ascii="Arial" w:eastAsia="Arial" w:hAnsi="Arial" w:cs="Arial" w:hint="eastAsia"/>
        </w:rPr>
        <w:t xml:space="preserve"> I want to know what's the  personality traits of order-person Or is other features? Under the premise of not exceeding the scope of the discussion.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答：全部超过讨论范围</w:t>
      </w:r>
    </w:p>
    <w:p w:rsidR="005D7A5B" w:rsidRDefault="005D7A5B" w:rsidP="00692BCF">
      <w:pPr>
        <w:ind w:firstLineChars="200" w:firstLine="480"/>
        <w:rPr>
          <w:rFonts w:ascii="Arial" w:eastAsia="Arial" w:hAnsi="Arial" w:cs="Arial" w:hint="eastAsia"/>
        </w:rPr>
      </w:pPr>
      <w:r>
        <w:rPr>
          <w:rFonts w:ascii="Arial" w:eastAsia="Arial" w:hAnsi="Arial" w:cs="Arial" w:hint="eastAsia"/>
        </w:rPr>
        <w:t> A: All beyond the scope of the discussion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问：楼主若真是非人类，那楼主关注的人一定是重要的人，楼主你说对吗，不在讨论范围之内是吗？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 Q: If the </w:t>
      </w:r>
      <w:r w:rsidR="00252B77">
        <w:rPr>
          <w:rFonts w:ascii="Arial" w:eastAsia="Arial" w:hAnsi="Arial" w:cs="Arial" w:hint="eastAsia"/>
        </w:rPr>
        <w:t>YOU</w:t>
      </w:r>
      <w:r>
        <w:rPr>
          <w:rFonts w:ascii="Arial" w:eastAsia="Arial" w:hAnsi="Arial" w:cs="Arial" w:hint="eastAsia"/>
        </w:rPr>
        <w:t xml:space="preserve"> really is non-human So the person who </w:t>
      </w:r>
      <w:r w:rsidR="00252B77">
        <w:rPr>
          <w:rFonts w:ascii="Arial" w:eastAsia="Arial" w:hAnsi="Arial" w:cs="Arial" w:hint="eastAsia"/>
        </w:rPr>
        <w:t>YOU</w:t>
      </w:r>
      <w:r>
        <w:rPr>
          <w:rFonts w:ascii="Arial" w:eastAsia="Arial" w:hAnsi="Arial" w:cs="Arial" w:hint="eastAsia"/>
        </w:rPr>
        <w:t xml:space="preserve"> attention to must  an important  Is that right?  Isn't it within the scope of the discussion?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答：你的这个只是一个假设</w:t>
      </w:r>
      <w:r>
        <w:rPr>
          <w:rFonts w:ascii="Arial" w:eastAsia="Arial" w:hAnsi="Arial" w:cs="Arial" w:hint="eastAsia"/>
        </w:rPr>
        <w:br/>
        <w:t>我关注的人如果重要 难道不会引起“有些生物”注意</w:t>
      </w:r>
      <w:r>
        <w:rPr>
          <w:rFonts w:ascii="Arial" w:eastAsia="Arial" w:hAnsi="Arial" w:cs="Arial" w:hint="eastAsia"/>
        </w:rPr>
        <w:br/>
        <w:t>我关注的人如果不重要 我为什么要关注TA</w:t>
      </w:r>
      <w:r>
        <w:rPr>
          <w:rFonts w:ascii="Arial" w:eastAsia="Arial" w:hAnsi="Arial" w:cs="Arial" w:hint="eastAsia"/>
        </w:rPr>
        <w:br/>
        <w:t>又可以延伸</w:t>
      </w:r>
      <w:r>
        <w:rPr>
          <w:rFonts w:ascii="Arial" w:eastAsia="Arial" w:hAnsi="Arial" w:cs="Arial" w:hint="eastAsia"/>
        </w:rPr>
        <w:br/>
        <w:t>我关注TA是因为转移视线？</w:t>
      </w:r>
      <w:r>
        <w:rPr>
          <w:rFonts w:ascii="Arial" w:eastAsia="Arial" w:hAnsi="Arial" w:cs="Arial" w:hint="eastAsia"/>
        </w:rPr>
        <w:br/>
        <w:t>我关注TA是为了某种目的？</w:t>
      </w:r>
      <w:r>
        <w:rPr>
          <w:rFonts w:ascii="Arial" w:eastAsia="Arial" w:hAnsi="Arial" w:cs="Arial" w:hint="eastAsia"/>
        </w:rPr>
        <w:br/>
        <w:t>我关注TA是因为TA很特殊？</w:t>
      </w:r>
      <w:r>
        <w:rPr>
          <w:rFonts w:ascii="Arial" w:eastAsia="Arial" w:hAnsi="Arial" w:cs="Arial" w:hint="eastAsia"/>
        </w:rPr>
        <w:br/>
        <w:t>如果特殊我又为什么要关注TA？</w:t>
      </w:r>
      <w:r>
        <w:rPr>
          <w:rFonts w:ascii="Arial" w:eastAsia="Arial" w:hAnsi="Arial" w:cs="Arial" w:hint="eastAsia"/>
        </w:rPr>
        <w:br/>
        <w:t>人们总是喜欢想来想去 也许关注TA只是随便的选择 也许我也不知道</w:t>
      </w:r>
      <w:r>
        <w:rPr>
          <w:rFonts w:ascii="Arial" w:eastAsia="Arial" w:hAnsi="Arial" w:cs="Arial" w:hint="eastAsia"/>
        </w:rPr>
        <w:br/>
        <w:t>也许重要的是 这个关注在你们内在造成了何种扰动？或者没有扰动？</w:t>
      </w:r>
    </w:p>
    <w:p w:rsidR="005D7A5B" w:rsidRDefault="005D7A5B" w:rsidP="00692BCF">
      <w:pPr>
        <w:ind w:firstLineChars="200" w:firstLine="480"/>
        <w:rPr>
          <w:rFonts w:ascii="Arial" w:eastAsia="Arial" w:hAnsi="Arial" w:cs="Arial" w:hint="eastAsia"/>
        </w:rPr>
      </w:pPr>
      <w:r>
        <w:rPr>
          <w:rFonts w:ascii="Arial" w:eastAsia="Arial" w:hAnsi="Arial" w:cs="Arial" w:hint="eastAsia"/>
        </w:rPr>
        <w:t>A: Your this is just a hypothesis</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 xml:space="preserve">If the person who I attention to are important isn't won't cause "some being" </w:t>
      </w:r>
    </w:p>
    <w:p w:rsidR="005D7A5B" w:rsidRDefault="005D7A5B" w:rsidP="00692BCF">
      <w:pPr>
        <w:ind w:firstLineChars="200" w:firstLine="480"/>
        <w:rPr>
          <w:rFonts w:ascii="Arial" w:eastAsia="Arial" w:hAnsi="Arial" w:cs="Arial" w:hint="eastAsia"/>
        </w:rPr>
      </w:pPr>
      <w:r>
        <w:rPr>
          <w:rFonts w:ascii="Arial" w:eastAsia="Arial" w:hAnsi="Arial" w:cs="Arial" w:hint="eastAsia"/>
        </w:rPr>
        <w:t>attention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If the person who I attention to  are not important </w:t>
      </w:r>
    </w:p>
    <w:p w:rsidR="005D7A5B" w:rsidRDefault="005D7A5B" w:rsidP="00692BCF">
      <w:pPr>
        <w:ind w:firstLineChars="200" w:firstLine="480"/>
        <w:rPr>
          <w:rFonts w:ascii="Arial" w:eastAsia="Arial" w:hAnsi="Arial" w:cs="Arial" w:hint="eastAsia"/>
        </w:rPr>
      </w:pPr>
      <w:r>
        <w:rPr>
          <w:rFonts w:ascii="Arial" w:eastAsia="Arial" w:hAnsi="Arial" w:cs="Arial" w:hint="eastAsia"/>
        </w:rPr>
        <w:t>Why do I pay attention to TA</w:t>
      </w:r>
    </w:p>
    <w:p w:rsidR="005D7A5B" w:rsidRDefault="005D7A5B" w:rsidP="00692BCF">
      <w:pPr>
        <w:ind w:firstLineChars="200" w:firstLine="480"/>
        <w:rPr>
          <w:rFonts w:ascii="Arial" w:eastAsia="Arial" w:hAnsi="Arial" w:cs="Arial" w:hint="eastAsia"/>
        </w:rPr>
      </w:pPr>
      <w:r>
        <w:rPr>
          <w:rFonts w:ascii="Arial" w:eastAsia="Arial" w:hAnsi="Arial" w:cs="Arial" w:hint="eastAsia"/>
        </w:rPr>
        <w:t>Can extend again</w:t>
      </w:r>
    </w:p>
    <w:p w:rsidR="005D7A5B" w:rsidRDefault="005D7A5B" w:rsidP="00692BCF">
      <w:pPr>
        <w:ind w:firstLineChars="200" w:firstLine="480"/>
        <w:rPr>
          <w:rFonts w:ascii="Arial" w:eastAsia="Arial" w:hAnsi="Arial" w:cs="Arial" w:hint="eastAsia"/>
        </w:rPr>
      </w:pPr>
      <w:r>
        <w:rPr>
          <w:rFonts w:ascii="Arial" w:eastAsia="Arial" w:hAnsi="Arial" w:cs="Arial" w:hint="eastAsia"/>
        </w:rPr>
        <w:t>I attention to TA because of the take away attention?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I attention to TA because of some purpose?</w:t>
      </w:r>
    </w:p>
    <w:p w:rsidR="005D7A5B" w:rsidRDefault="005D7A5B" w:rsidP="00692BCF">
      <w:pPr>
        <w:ind w:firstLineChars="200" w:firstLine="480"/>
        <w:rPr>
          <w:rFonts w:ascii="Arial" w:eastAsia="Arial" w:hAnsi="Arial" w:cs="Arial" w:hint="eastAsia"/>
        </w:rPr>
      </w:pPr>
      <w:r>
        <w:rPr>
          <w:rFonts w:ascii="Arial" w:eastAsia="Arial" w:hAnsi="Arial" w:cs="Arial" w:hint="eastAsia"/>
        </w:rPr>
        <w:t>I attention to TA because TA is very special?</w:t>
      </w:r>
    </w:p>
    <w:p w:rsidR="005D7A5B" w:rsidRDefault="005D7A5B" w:rsidP="00692BCF">
      <w:pPr>
        <w:ind w:firstLineChars="200" w:firstLine="480"/>
        <w:rPr>
          <w:rFonts w:ascii="Arial" w:eastAsia="Arial" w:hAnsi="Arial" w:cs="Arial" w:hint="eastAsia"/>
        </w:rPr>
      </w:pPr>
      <w:r>
        <w:rPr>
          <w:rFonts w:ascii="Arial" w:eastAsia="Arial" w:hAnsi="Arial" w:cs="Arial" w:hint="eastAsia"/>
        </w:rPr>
        <w:t>If TA is special why I attention to TA?</w:t>
      </w:r>
    </w:p>
    <w:p w:rsidR="005D7A5B" w:rsidRDefault="005D7A5B" w:rsidP="00692BCF">
      <w:pPr>
        <w:ind w:firstLineChars="200" w:firstLine="480"/>
        <w:rPr>
          <w:rFonts w:ascii="Arial" w:eastAsia="Arial" w:hAnsi="Arial" w:cs="Arial" w:hint="eastAsia"/>
        </w:rPr>
      </w:pPr>
      <w:r>
        <w:rPr>
          <w:rFonts w:ascii="Arial" w:eastAsia="Arial" w:hAnsi="Arial" w:cs="Arial" w:hint="eastAsia"/>
        </w:rPr>
        <w:t>People always like think it over and over again Maybe it's just a casual choice to attention to TA Maybe I don't know too</w:t>
      </w:r>
    </w:p>
    <w:p w:rsidR="005D7A5B" w:rsidRDefault="005D7A5B" w:rsidP="00692BCF">
      <w:pPr>
        <w:ind w:firstLineChars="200" w:firstLine="480"/>
        <w:rPr>
          <w:rFonts w:ascii="Arial" w:eastAsia="Arial" w:hAnsi="Arial" w:cs="Arial" w:hint="eastAsia"/>
        </w:rPr>
      </w:pPr>
      <w:r>
        <w:rPr>
          <w:rFonts w:ascii="Arial" w:eastAsia="Arial" w:hAnsi="Arial" w:cs="Arial" w:hint="eastAsia"/>
        </w:rPr>
        <w:t>Perhaps more important is What kind of disturbance does this attention create within you Or without disturbance?</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问：就像这个帖子的楼主，不管他是不是未来人，只要他说的东西，我觉得受用、觉得靠谱，我就采纳它。</w:t>
      </w:r>
      <w:r>
        <w:rPr>
          <w:rFonts w:ascii="Arial" w:eastAsia="Arial" w:hAnsi="Arial" w:cs="Arial" w:hint="eastAsia"/>
        </w:rPr>
        <w:br/>
      </w:r>
      <w:r>
        <w:rPr>
          <w:rFonts w:ascii="Arial" w:eastAsia="Arial" w:hAnsi="Arial" w:cs="Arial" w:hint="eastAsia"/>
        </w:rPr>
        <w:br/>
        <w:t>事实上，我们每个人的潜意识里都存在预测能力，我们的梦境就是最典型的，我就做过几次非常灵验的梦。何况还有大众意识在发生作用，也就是说如果所有人都认为一件事情可能发生，那么大众的意念就真的有可能导致这件事情发生，那么提出这个意念的任何一个人都可以算是先知。</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 Q:Just like </w:t>
      </w:r>
      <w:r w:rsidR="00252B77">
        <w:rPr>
          <w:rFonts w:ascii="Arial" w:eastAsia="Arial" w:hAnsi="Arial" w:cs="Arial" w:hint="eastAsia"/>
        </w:rPr>
        <w:t>YOU</w:t>
      </w:r>
      <w:r>
        <w:rPr>
          <w:rFonts w:ascii="Arial" w:eastAsia="Arial" w:hAnsi="Arial" w:cs="Arial" w:hint="eastAsia"/>
        </w:rPr>
        <w:t xml:space="preserve"> of this post Whether he is a future person or not As long as I felt reliable and practical about what he said    I'll adopt it</w:t>
      </w:r>
    </w:p>
    <w:p w:rsidR="005D7A5B" w:rsidRDefault="005D7A5B" w:rsidP="00692BCF">
      <w:pPr>
        <w:ind w:firstLineChars="200" w:firstLine="480"/>
        <w:rPr>
          <w:rFonts w:ascii="Arial" w:eastAsia="Arial" w:hAnsi="Arial" w:cs="Arial" w:hint="eastAsia"/>
        </w:rPr>
      </w:pPr>
      <w:r>
        <w:rPr>
          <w:rFonts w:ascii="Arial" w:eastAsia="Arial" w:hAnsi="Arial" w:cs="Arial" w:hint="eastAsia"/>
        </w:rPr>
        <w:t>In face The subconscious of each of us has the predictive power Our dreams are the most typical I've had a few very effective dreams. much less have mass awareness is going to work That is to say, if everyone thinks one thing may happen Then the idea of the masses can really cause this to happen So Anyone who proposes this idea can be called prophet.</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答：预言能力是因为曾今发生过一次</w:t>
      </w:r>
      <w:r>
        <w:rPr>
          <w:rFonts w:ascii="Arial" w:eastAsia="Arial" w:hAnsi="Arial" w:cs="Arial" w:hint="eastAsia"/>
        </w:rPr>
        <w:br/>
        <w:t>就好像你读一本书 100年后在读这本书的修改版 很熟悉 似乎还能预言后面章节</w:t>
      </w:r>
    </w:p>
    <w:p w:rsidR="005D7A5B" w:rsidRDefault="005D7A5B" w:rsidP="00692BCF">
      <w:pPr>
        <w:ind w:firstLineChars="200" w:firstLine="480"/>
        <w:rPr>
          <w:rFonts w:ascii="Arial" w:eastAsia="Arial" w:hAnsi="Arial" w:cs="Arial" w:hint="eastAsia"/>
        </w:rPr>
      </w:pPr>
      <w:r>
        <w:rPr>
          <w:rFonts w:ascii="Arial" w:eastAsia="Arial" w:hAnsi="Arial" w:cs="Arial" w:hint="eastAsia"/>
        </w:rPr>
        <w:t>A: The ability of prophesy is because it happened once </w:t>
      </w:r>
    </w:p>
    <w:p w:rsidR="005D7A5B" w:rsidRDefault="005D7A5B" w:rsidP="00692BCF">
      <w:pPr>
        <w:ind w:firstLineChars="200" w:firstLine="480"/>
        <w:rPr>
          <w:rFonts w:ascii="Arial" w:eastAsia="Arial" w:hAnsi="Arial" w:cs="Arial" w:hint="eastAsia"/>
        </w:rPr>
      </w:pPr>
      <w:r>
        <w:rPr>
          <w:rFonts w:ascii="Arial" w:eastAsia="Arial" w:hAnsi="Arial" w:cs="Arial" w:hint="eastAsia"/>
        </w:rPr>
        <w:t>It's as if You read a book Read the revised edition of the book 100 years later felt familiar It seems to be able to predict the later chapters</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问：楼主所说的“是者”的感觉是否可理解为凝固的纯无“活”了的意思？“活”了并且覆盖了所有的一切！</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 Q:The feeling of “IS-person” what </w:t>
      </w:r>
      <w:r w:rsidR="00252B77">
        <w:rPr>
          <w:rFonts w:ascii="Arial" w:eastAsia="Arial" w:hAnsi="Arial" w:cs="Arial" w:hint="eastAsia"/>
        </w:rPr>
        <w:t>YOU</w:t>
      </w:r>
      <w:r>
        <w:rPr>
          <w:rFonts w:ascii="Arial" w:eastAsia="Arial" w:hAnsi="Arial" w:cs="Arial" w:hint="eastAsia"/>
        </w:rPr>
        <w:t xml:space="preserve"> said Can it be interpreted as meaning of the solidification pure-nothing  came alive? Came alive And cover everything!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答：理解能力不存（错） 我喜欢活这个词</w:t>
      </w:r>
      <w:r>
        <w:rPr>
          <w:rFonts w:ascii="Arial" w:eastAsia="Arial" w:hAnsi="Arial" w:cs="Arial" w:hint="eastAsia"/>
        </w:rPr>
        <w:br/>
        <w:t>脑结构让思想活了 思想让意识活了 意识让觉知活了 觉知让纯无活了</w:t>
      </w:r>
      <w:r>
        <w:rPr>
          <w:rFonts w:ascii="Arial" w:eastAsia="Arial" w:hAnsi="Arial" w:cs="Arial" w:hint="eastAsia"/>
        </w:rPr>
        <w:br/>
        <w:t>从此你不在是 思想 意识 大脑 觉知 你就是凝聚的纯无</w:t>
      </w:r>
    </w:p>
    <w:p w:rsidR="005D7A5B" w:rsidRDefault="005D7A5B" w:rsidP="00692BCF">
      <w:pPr>
        <w:ind w:firstLineChars="200" w:firstLine="480"/>
        <w:rPr>
          <w:rFonts w:ascii="Arial" w:eastAsia="Arial" w:hAnsi="Arial" w:cs="Arial" w:hint="eastAsia"/>
        </w:rPr>
      </w:pPr>
      <w:r>
        <w:rPr>
          <w:rFonts w:ascii="Arial" w:eastAsia="Arial" w:hAnsi="Arial" w:cs="Arial" w:hint="eastAsia"/>
        </w:rPr>
        <w:t>A: Good understanding I like alive this words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brain structure makes the mind came alive</w:t>
      </w:r>
    </w:p>
    <w:p w:rsidR="005D7A5B" w:rsidRDefault="005D7A5B" w:rsidP="00692BCF">
      <w:pPr>
        <w:ind w:firstLineChars="200" w:firstLine="480"/>
        <w:rPr>
          <w:rFonts w:ascii="Arial" w:eastAsia="Arial" w:hAnsi="Arial" w:cs="Arial" w:hint="eastAsia"/>
        </w:rPr>
      </w:pPr>
      <w:r>
        <w:rPr>
          <w:rFonts w:ascii="Arial" w:eastAsia="Arial" w:hAnsi="Arial" w:cs="Arial" w:hint="eastAsia"/>
        </w:rPr>
        <w:t> The mind makes came alive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consciousness makes awareness came alive</w:t>
      </w:r>
    </w:p>
    <w:p w:rsidR="005D7A5B" w:rsidRDefault="005D7A5B" w:rsidP="00692BCF">
      <w:pPr>
        <w:ind w:firstLineChars="200" w:firstLine="480"/>
        <w:rPr>
          <w:rFonts w:ascii="Arial" w:eastAsia="Arial" w:hAnsi="Arial" w:cs="Arial" w:hint="eastAsia"/>
        </w:rPr>
      </w:pPr>
      <w:r>
        <w:rPr>
          <w:rFonts w:ascii="Arial" w:eastAsia="Arial" w:hAnsi="Arial" w:cs="Arial" w:hint="eastAsia"/>
        </w:rPr>
        <w:t>Henceforth You're no longer a mind conscious brain awareness</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 are the pure-nothing of  condensation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问：您好，我刚在其他帖子上看到您以前的发言，说“预测是一种严重干扰蝴蝶效应的事情在可控制范围内 笼统的点出未来已经是我们可控的最高范围了 ”那么2012的事情是</w:t>
      </w:r>
      <w:r>
        <w:rPr>
          <w:rFonts w:ascii="Arial" w:eastAsia="Arial" w:hAnsi="Arial" w:cs="Arial" w:hint="eastAsia"/>
        </w:rPr>
        <w:lastRenderedPageBreak/>
        <w:t>不是也是一个蝴蝶效应呢？像是您也可以谈论2012之后的事情一样，比如石油枯竭等等，这样的话，就说明2012在大家的意念影响下，已经不会出意外的，必然会成为现实。我可以这么理解吗？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 Q:hello I saw your previous speech on other posts just now said that </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Prediction is a serious interference with the butterfly effect</w:t>
      </w:r>
      <w:r>
        <w:rPr>
          <w:rFonts w:ascii="Arial" w:eastAsia="Arial" w:hAnsi="Arial" w:cs="Arial" w:hint="eastAsia"/>
        </w:rPr>
        <w:br/>
        <w:t xml:space="preserve">In the range of controllable, general point out the future  </w:t>
      </w:r>
      <w:r>
        <w:rPr>
          <w:rFonts w:ascii="Arial" w:eastAsia="Arial" w:hAnsi="Arial" w:cs="Arial" w:hint="eastAsia"/>
        </w:rPr>
        <w:br/>
        <w:t>It's already the most range of controllable</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So the 2012 is it a butterfly effect too? It's like you can talk about things after 2012 Such as oil exhaustion and so on If this is the case It shows that 2012 is under the influence of everyone's thoughts It is inevitableinevitably will become reality Can I such understand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答：意念影响只能影响你们的社会结构 2012是玄无自我更新的开始 不是意念影响</w:t>
      </w:r>
    </w:p>
    <w:p w:rsidR="005D7A5B" w:rsidRDefault="005D7A5B" w:rsidP="00692BCF">
      <w:pPr>
        <w:ind w:firstLineChars="200" w:firstLine="480"/>
        <w:rPr>
          <w:rFonts w:ascii="Arial" w:eastAsia="Arial" w:hAnsi="Arial" w:cs="Arial" w:hint="eastAsia"/>
        </w:rPr>
      </w:pPr>
      <w:r>
        <w:rPr>
          <w:rFonts w:ascii="Arial" w:eastAsia="Arial" w:hAnsi="Arial" w:cs="Arial" w:hint="eastAsia"/>
        </w:rPr>
        <w:t> A: The influence of thought can only affect your social structure 2012 is the beginning of self innovation  of  Xuan-void Not the influence of thought</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答： 已经表述过</w:t>
      </w:r>
      <w:r>
        <w:rPr>
          <w:rFonts w:ascii="Arial" w:eastAsia="Arial" w:hAnsi="Arial" w:cs="Arial" w:hint="eastAsia"/>
        </w:rPr>
        <w:br/>
        <w:t>在你们的角度来说 两年前离开你们层面后 账号被一个人类意识个体使用了 扮演我的身份 获得被注目的心里满足感 在得到满足后 又感觉无聊发表了很多无意义并且带有诋毁的文字</w:t>
      </w:r>
      <w:r>
        <w:rPr>
          <w:rFonts w:ascii="Arial" w:eastAsia="Arial" w:hAnsi="Arial" w:cs="Arial" w:hint="eastAsia"/>
        </w:rPr>
        <w:br/>
        <w:t>再次来到你们层面发现多了很多不属于我的发言 调查了时间线 顺便找回了密码</w:t>
      </w:r>
      <w:r>
        <w:rPr>
          <w:rFonts w:ascii="Arial" w:eastAsia="Arial" w:hAnsi="Arial" w:cs="Arial" w:hint="eastAsia"/>
        </w:rPr>
        <w:br/>
        <w:t>曾今设定的密码太简单1234567 现在设定了一个更为复杂了 使用他人通讯身份从来没有在我们种族中发生过</w:t>
      </w:r>
    </w:p>
    <w:p w:rsidR="005D7A5B" w:rsidRDefault="005D7A5B" w:rsidP="00692BCF">
      <w:pPr>
        <w:ind w:firstLineChars="200" w:firstLine="480"/>
        <w:rPr>
          <w:rFonts w:ascii="Arial" w:eastAsia="Arial" w:hAnsi="Arial" w:cs="Arial" w:hint="eastAsia"/>
        </w:rPr>
      </w:pPr>
      <w:r>
        <w:rPr>
          <w:rFonts w:ascii="Arial" w:eastAsia="Arial" w:hAnsi="Arial" w:cs="Arial" w:hint="eastAsia"/>
        </w:rPr>
        <w:t> A: Already expressed</w:t>
      </w:r>
    </w:p>
    <w:p w:rsidR="005D7A5B" w:rsidRDefault="005D7A5B" w:rsidP="00692BCF">
      <w:pPr>
        <w:ind w:firstLineChars="200" w:firstLine="480"/>
        <w:rPr>
          <w:rFonts w:ascii="Arial" w:eastAsia="Arial" w:hAnsi="Arial" w:cs="Arial" w:hint="eastAsia"/>
        </w:rPr>
      </w:pPr>
      <w:r>
        <w:rPr>
          <w:rFonts w:ascii="Arial" w:eastAsia="Arial" w:hAnsi="Arial" w:cs="Arial" w:hint="eastAsia"/>
        </w:rPr>
        <w:t>At your point of view After two years ago leaving your level the account was used by a human consciousness individual Play my role Get a psychological satisfaction feeling of  be noticed After be satisfied And felt bored have expressed a lot of meaningless and derogatory   words</w:t>
      </w:r>
    </w:p>
    <w:p w:rsidR="005D7A5B" w:rsidRDefault="005D7A5B" w:rsidP="00692BCF">
      <w:pPr>
        <w:ind w:firstLineChars="200" w:firstLine="480"/>
        <w:rPr>
          <w:rFonts w:ascii="Arial" w:eastAsia="Arial" w:hAnsi="Arial" w:cs="Arial" w:hint="eastAsia"/>
        </w:rPr>
      </w:pPr>
      <w:r>
        <w:rPr>
          <w:rFonts w:ascii="Arial" w:eastAsia="Arial" w:hAnsi="Arial" w:cs="Arial" w:hint="eastAsia"/>
        </w:rPr>
        <w:t>When come to your level again Find that  has added a lot of speeches what don't belong to me Has surveyed the timeline Conveniently get the password back</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 once's password is too simple 1234567 Now have been set a more complex The using others' communication identity has never occurred in our race </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问：楼主也是发散性思维啊。</w:t>
      </w:r>
      <w:r>
        <w:rPr>
          <w:rFonts w:ascii="Arial" w:eastAsia="Arial" w:hAnsi="Arial" w:cs="Arial" w:hint="eastAsia"/>
        </w:rPr>
        <w:br/>
      </w:r>
      <w:r>
        <w:rPr>
          <w:rFonts w:ascii="Arial" w:eastAsia="Arial" w:hAnsi="Arial" w:cs="Arial" w:hint="eastAsia"/>
        </w:rPr>
        <w:br/>
        <w:t>我的提问楼主没怎么回复啊。。。</w:t>
      </w:r>
      <w:r>
        <w:rPr>
          <w:rFonts w:ascii="Arial" w:eastAsia="Arial" w:hAnsi="Arial" w:cs="Arial" w:hint="eastAsia"/>
        </w:rPr>
        <w:br/>
        <w:t>楼主你还给过其他星球的朋友一些启示吗？</w:t>
      </w:r>
      <w:r>
        <w:rPr>
          <w:rFonts w:ascii="Arial" w:eastAsia="Arial" w:hAnsi="Arial" w:cs="Arial" w:hint="eastAsia"/>
        </w:rPr>
        <w:br/>
        <w:t>四维空间的同我们最大的区别在哪儿？看你的信息似乎我们会进化到四维空间后</w:t>
      </w:r>
      <w:r>
        <w:rPr>
          <w:rFonts w:ascii="Arial" w:eastAsia="Arial" w:hAnsi="Arial" w:cs="Arial" w:hint="eastAsia"/>
        </w:rPr>
        <w:br/>
        <w:t>楼主如果以你的本体来看我们地球人，你看到的是什么？一堆信息，原子，还是跟我们镜子里看到的自己一样？我说的是面貌特征。</w:t>
      </w:r>
      <w:r>
        <w:rPr>
          <w:rFonts w:ascii="Arial" w:eastAsia="Arial" w:hAnsi="Arial" w:cs="Arial" w:hint="eastAsia"/>
        </w:rPr>
        <w:br/>
        <w:t>现在你如果要变成一个地球人甚至中国人（和我体型外貌一致）， 是直接进入人的思维还是从婴儿开始？还是都可以呢</w:t>
      </w:r>
      <w:r>
        <w:rPr>
          <w:rFonts w:ascii="Arial" w:eastAsia="Arial" w:hAnsi="Arial" w:cs="Arial" w:hint="eastAsia"/>
        </w:rPr>
        <w:br/>
        <w:t>你们那儿的人如果需要交流时怎么办到的呢？你是怎么知道需要修改我们的时间片段？被宇宙联盟提示的吗？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 Q: The </w:t>
      </w:r>
      <w:r w:rsidR="00252B77">
        <w:rPr>
          <w:rFonts w:ascii="Arial" w:eastAsia="Arial" w:hAnsi="Arial" w:cs="Arial" w:hint="eastAsia"/>
        </w:rPr>
        <w:t>YOU</w:t>
      </w:r>
      <w:r>
        <w:rPr>
          <w:rFonts w:ascii="Arial" w:eastAsia="Arial" w:hAnsi="Arial" w:cs="Arial" w:hint="eastAsia"/>
        </w:rPr>
        <w:t xml:space="preserve"> are divergent thinking too</w:t>
      </w:r>
    </w:p>
    <w:p w:rsidR="005D7A5B" w:rsidRDefault="005D7A5B" w:rsidP="00692BCF">
      <w:pPr>
        <w:ind w:firstLineChars="200" w:firstLine="480"/>
        <w:rPr>
          <w:rFonts w:ascii="Arial" w:eastAsia="Arial" w:hAnsi="Arial" w:cs="Arial" w:hint="eastAsia"/>
        </w:rPr>
      </w:pPr>
      <w:r>
        <w:rPr>
          <w:rFonts w:ascii="Arial" w:eastAsia="Arial" w:hAnsi="Arial" w:cs="Arial" w:hint="eastAsia"/>
        </w:rPr>
        <w:t>why you didn't respond to my questions</w:t>
      </w:r>
    </w:p>
    <w:p w:rsidR="005D7A5B" w:rsidRDefault="005D7A5B" w:rsidP="00692BCF">
      <w:pPr>
        <w:ind w:firstLineChars="200" w:firstLine="480"/>
        <w:rPr>
          <w:rFonts w:ascii="Arial" w:eastAsia="Arial" w:hAnsi="Arial" w:cs="Arial" w:hint="eastAsia"/>
        </w:rPr>
      </w:pPr>
      <w:r>
        <w:rPr>
          <w:rFonts w:ascii="Arial" w:eastAsia="Arial" w:hAnsi="Arial" w:cs="Arial" w:hint="eastAsia"/>
        </w:rPr>
        <w:t>Did you give some inspiration to the friends of other planets?</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What is the biggest difference between four dimensional space with us?See your </w:t>
      </w:r>
      <w:r>
        <w:rPr>
          <w:rFonts w:ascii="Arial" w:eastAsia="Arial" w:hAnsi="Arial" w:cs="Arial" w:hint="eastAsia"/>
        </w:rPr>
        <w:lastRenderedPageBreak/>
        <w:t>informations seems that we will evolve into four dimensional space</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If the </w:t>
      </w:r>
      <w:r w:rsidR="00252B77">
        <w:rPr>
          <w:rFonts w:ascii="Arial" w:eastAsia="Arial" w:hAnsi="Arial" w:cs="Arial" w:hint="eastAsia"/>
        </w:rPr>
        <w:t>YOU</w:t>
      </w:r>
      <w:r>
        <w:rPr>
          <w:rFonts w:ascii="Arial" w:eastAsia="Arial" w:hAnsi="Arial" w:cs="Arial" w:hint="eastAsia"/>
        </w:rPr>
        <w:t xml:space="preserve"> looks at our earth's human with your noumenon What do you see? a stack of informations atoms Or is it the same as we see ourself in the mirror? What i said is  facial features Now if you're going to be a earthman or even a Chinese(body conformation same with me) Is it going directly into the human mind or start from a baby Or both able to </w:t>
      </w:r>
    </w:p>
    <w:p w:rsidR="005D7A5B" w:rsidRDefault="005D7A5B" w:rsidP="00692BCF">
      <w:pPr>
        <w:ind w:firstLineChars="200" w:firstLine="480"/>
        <w:rPr>
          <w:rFonts w:ascii="Arial" w:eastAsia="Arial" w:hAnsi="Arial" w:cs="Arial" w:hint="eastAsia"/>
        </w:rPr>
      </w:pPr>
      <w:r>
        <w:rPr>
          <w:rFonts w:ascii="Arial" w:eastAsia="Arial" w:hAnsi="Arial" w:cs="Arial" w:hint="eastAsia"/>
        </w:rPr>
        <w:t>What do you do If your there people  need to communicate  How do you know that we need to modify our time fragments? Is it prompted by the universal Alliance?</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答：四维和五维并不直接产生生命 而是以背景和支持的存在存在生命的是 三维 六维 九维度 以此类推 一和二支持三维 四和五支持六维度 七和八支持九维 以此类推</w:t>
      </w:r>
      <w:r>
        <w:rPr>
          <w:rFonts w:ascii="Arial" w:eastAsia="Arial" w:hAnsi="Arial" w:cs="Arial" w:hint="eastAsia"/>
        </w:rPr>
        <w:br/>
      </w:r>
      <w:r>
        <w:rPr>
          <w:rFonts w:ascii="Arial" w:eastAsia="Arial" w:hAnsi="Arial" w:cs="Arial" w:hint="eastAsia"/>
        </w:rPr>
        <w:br/>
        <w:t>以本体来来可以多角度层面 每一种角度都不同 从四维度或者更高来看你们世界是透明 从量子来看是玄/信息震动 从三维来看和你们无区别从场域来看一切在发光形体模糊 从九维来看你们世界是一个点无限小又无限大 从玄无来看 你们世界是无数的光纤放射没有形体什么都没有每个人是一个光蛋 光蛋链接世界玄无放射 交换信息 从纯无角度来看 世界是结构性的线条 无论是什么维度 区别只是复杂和简单的线条区别等等</w:t>
      </w:r>
      <w:r>
        <w:rPr>
          <w:rFonts w:ascii="Arial" w:eastAsia="Arial" w:hAnsi="Arial" w:cs="Arial" w:hint="eastAsia"/>
        </w:rPr>
        <w:br/>
      </w:r>
      <w:r>
        <w:rPr>
          <w:rFonts w:ascii="Arial" w:eastAsia="Arial" w:hAnsi="Arial" w:cs="Arial" w:hint="eastAsia"/>
        </w:rPr>
        <w:br/>
        <w:t>变成你们形态任何形式都可以 肉体只是工具</w:t>
      </w:r>
      <w:r>
        <w:rPr>
          <w:rFonts w:ascii="Arial" w:eastAsia="Arial" w:hAnsi="Arial" w:cs="Arial" w:hint="eastAsia"/>
        </w:rPr>
        <w:br/>
      </w:r>
      <w:r>
        <w:rPr>
          <w:rFonts w:ascii="Arial" w:eastAsia="Arial" w:hAnsi="Arial" w:cs="Arial" w:hint="eastAsia"/>
        </w:rPr>
        <w:br/>
        <w:t>我们种族一生都住住在种子飞船上 除了补给回过数次母世界外</w:t>
      </w:r>
      <w:r>
        <w:rPr>
          <w:rFonts w:ascii="Arial" w:eastAsia="Arial" w:hAnsi="Arial" w:cs="Arial" w:hint="eastAsia"/>
        </w:rPr>
        <w:br/>
        <w:t>交流进入母世界系统 纯无投影 纯无建立的世界投影 哪里一切都是瞬间的</w:t>
      </w:r>
      <w:r>
        <w:rPr>
          <w:rFonts w:ascii="Arial" w:eastAsia="Arial" w:hAnsi="Arial" w:cs="Arial" w:hint="eastAsia"/>
        </w:rPr>
        <w:br/>
        <w:t>所有历史片段都需要修改 所有写修改内容都被主机计算更新计算补充</w:t>
      </w:r>
      <w:r>
        <w:rPr>
          <w:rFonts w:ascii="Arial" w:eastAsia="Arial" w:hAnsi="Arial" w:cs="Arial" w:hint="eastAsia"/>
        </w:rPr>
        <w:br/>
      </w:r>
      <w:r>
        <w:rPr>
          <w:rFonts w:ascii="Arial" w:eastAsia="Arial" w:hAnsi="Arial" w:cs="Arial" w:hint="eastAsia"/>
        </w:rPr>
        <w:br/>
        <w:t>宇宙联盟和你们理解的不同 是总玄宇宙世界联盟 联盟有参与 但任务主要是总玄宇宙世界七大种族来完成</w:t>
      </w:r>
    </w:p>
    <w:p w:rsidR="005D7A5B" w:rsidRDefault="005D7A5B" w:rsidP="00692BCF">
      <w:pPr>
        <w:ind w:firstLineChars="200" w:firstLine="480"/>
        <w:rPr>
          <w:rFonts w:ascii="Arial" w:eastAsia="Arial" w:hAnsi="Arial" w:cs="Arial" w:hint="eastAsia"/>
        </w:rPr>
      </w:pPr>
      <w:r>
        <w:rPr>
          <w:rFonts w:ascii="Arial" w:eastAsia="Arial" w:hAnsi="Arial" w:cs="Arial" w:hint="eastAsia"/>
        </w:rPr>
        <w:t>A: Four and five dimensions do not produce life directly. But the existence of with background and   support The exist of  life is a three-dimensional six dimension nine dimensional And so on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one-dimensional  and two-dimensional support for three-dimensional</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four-dimensional  and five-dimensional support for six-dimensional</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seven-dimensional  and eight-dimensional support for nine-dimensional</w:t>
      </w:r>
    </w:p>
    <w:p w:rsidR="005D7A5B" w:rsidRDefault="005D7A5B" w:rsidP="00692BCF">
      <w:pPr>
        <w:ind w:firstLineChars="200" w:firstLine="480"/>
        <w:rPr>
          <w:rFonts w:ascii="Arial" w:eastAsia="Arial" w:hAnsi="Arial" w:cs="Arial" w:hint="eastAsia"/>
        </w:rPr>
      </w:pPr>
      <w:r>
        <w:rPr>
          <w:rFonts w:ascii="Arial" w:eastAsia="Arial" w:hAnsi="Arial" w:cs="Arial" w:hint="eastAsia"/>
        </w:rPr>
        <w:t>And so on</w:t>
      </w:r>
    </w:p>
    <w:p w:rsidR="005D7A5B" w:rsidRDefault="005D7A5B" w:rsidP="00692BCF">
      <w:pPr>
        <w:ind w:firstLineChars="200" w:firstLine="480"/>
        <w:rPr>
          <w:rFonts w:ascii="Arial" w:eastAsia="Arial" w:hAnsi="Arial" w:cs="Arial" w:hint="eastAsia"/>
        </w:rPr>
      </w:pPr>
      <w:r>
        <w:rPr>
          <w:rFonts w:ascii="Arial" w:eastAsia="Arial" w:hAnsi="Arial" w:cs="Arial" w:hint="eastAsia"/>
        </w:rPr>
        <w:t>In angle of noumenon there is a multi angle level each  of angle is different</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From angle of four or higher  your world is transparent </w:t>
      </w:r>
    </w:p>
    <w:p w:rsidR="005D7A5B" w:rsidRDefault="005D7A5B" w:rsidP="00692BCF">
      <w:pPr>
        <w:ind w:firstLineChars="200" w:firstLine="480"/>
        <w:rPr>
          <w:rFonts w:ascii="Arial" w:eastAsia="Arial" w:hAnsi="Arial" w:cs="Arial" w:hint="eastAsia"/>
        </w:rPr>
      </w:pPr>
      <w:r>
        <w:rPr>
          <w:rFonts w:ascii="Arial" w:eastAsia="Arial" w:hAnsi="Arial" w:cs="Arial" w:hint="eastAsia"/>
        </w:rPr>
        <w:t>From angle of quantum is Xuan/Information vibration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From angle of three-dimensional is no difference with you  </w:t>
      </w:r>
    </w:p>
    <w:p w:rsidR="005D7A5B" w:rsidRDefault="005D7A5B" w:rsidP="00692BCF">
      <w:pPr>
        <w:ind w:firstLineChars="200" w:firstLine="480"/>
        <w:rPr>
          <w:rFonts w:ascii="Arial" w:eastAsia="Arial" w:hAnsi="Arial" w:cs="Arial" w:hint="eastAsia"/>
        </w:rPr>
      </w:pPr>
      <w:r>
        <w:rPr>
          <w:rFonts w:ascii="Arial" w:eastAsia="Arial" w:hAnsi="Arial" w:cs="Arial" w:hint="eastAsia"/>
        </w:rPr>
        <w:t>From angle of field everything is shining  shape is vague</w:t>
      </w:r>
    </w:p>
    <w:p w:rsidR="005D7A5B" w:rsidRDefault="005D7A5B" w:rsidP="00692BCF">
      <w:pPr>
        <w:ind w:firstLineChars="200" w:firstLine="480"/>
        <w:rPr>
          <w:rFonts w:ascii="Arial" w:eastAsia="Arial" w:hAnsi="Arial" w:cs="Arial" w:hint="eastAsia"/>
        </w:rPr>
      </w:pPr>
      <w:r>
        <w:rPr>
          <w:rFonts w:ascii="Arial" w:eastAsia="Arial" w:hAnsi="Arial" w:cs="Arial" w:hint="eastAsia"/>
        </w:rPr>
        <w:t>From angle of nine-dimensional Your world is a point that infinitely small and infinitel big</w:t>
      </w:r>
    </w:p>
    <w:p w:rsidR="005D7A5B" w:rsidRDefault="005D7A5B" w:rsidP="00692BCF">
      <w:pPr>
        <w:ind w:firstLineChars="200" w:firstLine="480"/>
        <w:rPr>
          <w:rFonts w:ascii="Arial" w:eastAsia="Arial" w:hAnsi="Arial" w:cs="Arial" w:hint="eastAsia"/>
        </w:rPr>
      </w:pPr>
      <w:r>
        <w:rPr>
          <w:rFonts w:ascii="Arial" w:eastAsia="Arial" w:hAnsi="Arial" w:cs="Arial" w:hint="eastAsia"/>
        </w:rPr>
        <w:t>From angle of  Xuan-void Your world is a myriad radiate of optical fiber No shape there is nothing Everyone is a luminous egg The luminous egg link the radiate of world Xuan-void</w:t>
      </w:r>
    </w:p>
    <w:p w:rsidR="005D7A5B" w:rsidRDefault="005D7A5B" w:rsidP="00692BCF">
      <w:pPr>
        <w:ind w:firstLineChars="200" w:firstLine="480"/>
        <w:rPr>
          <w:rFonts w:ascii="Arial" w:eastAsia="Arial" w:hAnsi="Arial" w:cs="Arial" w:hint="eastAsia"/>
        </w:rPr>
      </w:pPr>
      <w:r>
        <w:rPr>
          <w:rFonts w:ascii="Arial" w:eastAsia="Arial" w:hAnsi="Arial" w:cs="Arial" w:hint="eastAsia"/>
        </w:rPr>
        <w:t>exchange information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From angle of pure-nothing The world is a structural line Whether it is what dimension The difference is only a complex and simple difference of line and so on.</w:t>
      </w:r>
    </w:p>
    <w:p w:rsidR="005D7A5B" w:rsidRDefault="005D7A5B" w:rsidP="00692BCF">
      <w:pPr>
        <w:ind w:firstLineChars="200" w:firstLine="480"/>
        <w:rPr>
          <w:rFonts w:ascii="Arial" w:eastAsia="Arial" w:hAnsi="Arial" w:cs="Arial" w:hint="eastAsia"/>
        </w:rPr>
      </w:pPr>
      <w:r>
        <w:rPr>
          <w:rFonts w:ascii="Arial" w:eastAsia="Arial" w:hAnsi="Arial" w:cs="Arial" w:hint="eastAsia"/>
        </w:rPr>
        <w:t>It able to become into any form of your shape The body is only a tool</w:t>
      </w:r>
    </w:p>
    <w:p w:rsidR="005D7A5B" w:rsidRDefault="005D7A5B" w:rsidP="00692BCF">
      <w:pPr>
        <w:ind w:firstLineChars="200" w:firstLine="480"/>
        <w:rPr>
          <w:rFonts w:ascii="Arial" w:eastAsia="Arial" w:hAnsi="Arial" w:cs="Arial" w:hint="eastAsia"/>
        </w:rPr>
      </w:pPr>
      <w:r>
        <w:rPr>
          <w:rFonts w:ascii="Arial" w:eastAsia="Arial" w:hAnsi="Arial" w:cs="Arial" w:hint="eastAsia"/>
        </w:rPr>
        <w:t>We live on a seed spacecraft all our whole life Except that supply back to the mother world several times</w:t>
      </w:r>
    </w:p>
    <w:p w:rsidR="005D7A5B" w:rsidRDefault="005D7A5B" w:rsidP="00692BCF">
      <w:pPr>
        <w:ind w:firstLineChars="200" w:firstLine="480"/>
        <w:rPr>
          <w:rFonts w:ascii="Arial" w:eastAsia="Arial" w:hAnsi="Arial" w:cs="Arial" w:hint="eastAsia"/>
        </w:rPr>
      </w:pPr>
      <w:r>
        <w:rPr>
          <w:rFonts w:ascii="Arial" w:eastAsia="Arial" w:hAnsi="Arial" w:cs="Arial" w:hint="eastAsia"/>
        </w:rPr>
        <w:t>Access to the mother world system to communicate The projection of pure-nothing Everything is instantaneous in there</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All the historical fragments need to be modified</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All the Content modification are calculate update  supplemented by the host  </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universal Alliance is different from what you understand It’s whole-Xuan universe world alliance The alliance had involved But the  task mostly fulfilled by the seven main races in the whole-Xuan universe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问：月球变大，地球受月球引力作用增大，发生地震。球变小，地球受月球引力变小，是怎么发生地震的呢？</w:t>
      </w:r>
    </w:p>
    <w:p w:rsidR="005D7A5B" w:rsidRDefault="005D7A5B" w:rsidP="00692BCF">
      <w:pPr>
        <w:ind w:firstLineChars="200" w:firstLine="480"/>
        <w:rPr>
          <w:rFonts w:ascii="Arial" w:eastAsia="Arial" w:hAnsi="Arial" w:cs="Arial" w:hint="eastAsia"/>
        </w:rPr>
      </w:pPr>
      <w:r>
        <w:rPr>
          <w:rFonts w:ascii="Arial" w:eastAsia="Arial" w:hAnsi="Arial" w:cs="Arial" w:hint="eastAsia"/>
        </w:rPr>
        <w:t> Q: The moon larger The Earth is larger as a result of the gravitational interaction of moon, Earthquakes occur The moon smaller The Earth is smaller as a result of the gravitational interaction of moon, How did the earthquake occur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答：月球变小或者消失只会发生一次回归性地震 月球如果消失引力支点打破 地球重新调整后会找到新的支点</w:t>
      </w:r>
      <w:r>
        <w:rPr>
          <w:rFonts w:ascii="Arial" w:eastAsia="Arial" w:hAnsi="Arial" w:cs="Arial" w:hint="eastAsia"/>
        </w:rPr>
        <w:br/>
        <w:t>月球种族主要靠接近你们星球造成的引力效应引发</w:t>
      </w:r>
      <w:r>
        <w:rPr>
          <w:rFonts w:ascii="Arial" w:eastAsia="Arial" w:hAnsi="Arial" w:cs="Arial" w:hint="eastAsia"/>
        </w:rPr>
        <w:br/>
        <w:t>月球种族飞船和你们地底祖先飞行器小规模摩擦一直在地球上持续 只是你们没有发现 但政府知道不过只是象征性的派战机追击</w:t>
      </w:r>
    </w:p>
    <w:p w:rsidR="005D7A5B" w:rsidRDefault="005D7A5B" w:rsidP="00692BCF">
      <w:pPr>
        <w:ind w:firstLineChars="200" w:firstLine="480"/>
        <w:rPr>
          <w:rFonts w:ascii="Arial" w:eastAsia="Arial" w:hAnsi="Arial" w:cs="Arial" w:hint="eastAsia"/>
        </w:rPr>
      </w:pPr>
      <w:r>
        <w:rPr>
          <w:rFonts w:ascii="Arial" w:eastAsia="Arial" w:hAnsi="Arial" w:cs="Arial" w:hint="eastAsia"/>
        </w:rPr>
        <w:t>A: The moon is smaller or disappearing  Only occur once regression earthquake If the moon disappears the gravitational fulcrum is broken The earth will find new fulcrum after  rearrangements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moon’s race is mainly rely on  the gravitational effect caused by approaching your planet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small scale friction between the moon’s race and your underground ancestors aircraft is continues on the earth Just you didn't find it And the government knows But just symbolic sent the warplanes pursue and attack</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问：HuanxiangXR我想请教的不是反物质而是占宇宙空间73%的暗能量和23%的暗物质，请问它们究竟是什么？它们为什么不与电磁波作用？它们与普通物质有什么区别？构成它们的粒子是什么？</w:t>
      </w:r>
    </w:p>
    <w:p w:rsidR="005D7A5B" w:rsidRDefault="005D7A5B" w:rsidP="00692BCF">
      <w:pPr>
        <w:ind w:firstLineChars="200" w:firstLine="480"/>
        <w:rPr>
          <w:rFonts w:ascii="Arial" w:eastAsia="Arial" w:hAnsi="Arial" w:cs="Arial" w:hint="eastAsia"/>
        </w:rPr>
      </w:pPr>
      <w:r>
        <w:rPr>
          <w:rFonts w:ascii="Arial" w:eastAsia="Arial" w:hAnsi="Arial" w:cs="Arial" w:hint="eastAsia"/>
        </w:rPr>
        <w:t>Q: HuanxiangXR What i want ask is not antimatter but the dark energy constitute 23%  of astrospace and dark matter constitute 73% of astrospace What’s it exactly Why do they not interact with electromagnetic waves? What are the differences between them and ordinary matter? What's the particles that make up their?</w:t>
      </w:r>
    </w:p>
    <w:p w:rsidR="005D7A5B" w:rsidRDefault="005D7A5B" w:rsidP="00692BCF">
      <w:pPr>
        <w:ind w:firstLineChars="200" w:firstLine="480"/>
        <w:rPr>
          <w:rFonts w:ascii="Arial" w:eastAsia="Arial" w:hAnsi="Arial" w:cs="Arial" w:hint="eastAsi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答：暗物质 暗能量是你们对宇宙的猜想 并没有被证实这个猜想的起因是</w:t>
      </w:r>
      <w:r>
        <w:rPr>
          <w:rFonts w:ascii="Arial" w:eastAsia="Arial" w:hAnsi="Arial" w:cs="Arial" w:hint="eastAsia"/>
        </w:rPr>
        <w:br/>
        <w:t>宇宙星系团自旋问题 你们科学家发现如果一个星系团星系要围绕中心旋转 星系团的总质量引发的引力是不够的 需要更多的物质但你们科学家却没有观测到哪些物质 如是提出假设有某种看不到的物质能量参与了星系团的质量引力</w:t>
      </w:r>
      <w:r>
        <w:rPr>
          <w:rFonts w:ascii="Arial" w:eastAsia="Arial" w:hAnsi="Arial" w:cs="Arial" w:hint="eastAsia"/>
        </w:rPr>
        <w:br/>
        <w:t>简单的比喻 你们科学家发现 一根绳子用提起10公斤的力量提起了10吨的物质 矛盾怎么解决 于是你们科学家提出暗绳子理论有某种看不见的绳子参与了提起10吨物质的力 这就是暗物质假设 但你们却没有观测到</w:t>
      </w:r>
      <w:r>
        <w:rPr>
          <w:rFonts w:ascii="Arial" w:eastAsia="Arial" w:hAnsi="Arial" w:cs="Arial" w:hint="eastAsia"/>
        </w:rPr>
        <w:br/>
        <w:t>事实是 的确有看不到的力参与 但却不是暗物质 暗能量这些理论还是三维的 我描述过你们看到的星系星团只是更高维的东西在三维的一个投影这个东西的大多数体积结构在其他层面 你们无法观测到 你们观测到的只是它的一部分一个面</w:t>
      </w:r>
    </w:p>
    <w:p w:rsidR="005D7A5B" w:rsidRDefault="005D7A5B" w:rsidP="00692BCF">
      <w:pPr>
        <w:ind w:firstLineChars="200" w:firstLine="480"/>
        <w:rPr>
          <w:rFonts w:ascii="Arial" w:eastAsia="Arial" w:hAnsi="Arial" w:cs="Arial" w:hint="eastAsia"/>
        </w:rPr>
      </w:pPr>
      <w:r>
        <w:rPr>
          <w:rFonts w:ascii="Arial" w:eastAsia="Arial" w:hAnsi="Arial" w:cs="Arial" w:hint="eastAsia"/>
        </w:rPr>
        <w:t>A: The dark matter The dark energy It's your guess to the universe Has not been proven The cause of this conjecture is The qustion about spinning of the universe cluster of galaxies Your scientists have discovered that If a cluster of galaxies will revolves around the center The gravitation  caused by the cluster of galaxies’s gross mass is not enough Need more matters  But your scientists did not observe that matters Hence suggest a hypothesis that a certain invisible material energy involved in the mass attraction of the cluster of galaxies</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 xml:space="preserve">A simple analogy Your scientists have find that A rope raised 10 tons of material by power of lifting 10 kilograms How to solve the contradiction Your scientists put forward the theory of dark rope Thereupon your scientists advance the theory of dark rope that a certain invisible rope involved in the power of lifting 10 kilograms This jsut the dark matter hypothesis But you didn't observed  </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In face indeed  has invisible force involved But not dark matter The dark energy these theories still are three dimensional I have described that The galaxy star cluster you have observed only a projection of higher dimensions things in three-dimensional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问：既然你2亿岁了，告诉我怎么穿越时间，还有空间跳转。</w:t>
      </w:r>
    </w:p>
    <w:p w:rsidR="005D7A5B" w:rsidRDefault="005D7A5B" w:rsidP="00692BCF">
      <w:pPr>
        <w:ind w:firstLineChars="200" w:firstLine="480"/>
        <w:rPr>
          <w:rFonts w:ascii="Arial" w:eastAsia="Arial" w:hAnsi="Arial" w:cs="Arial" w:hint="eastAsia"/>
        </w:rPr>
      </w:pPr>
      <w:r>
        <w:rPr>
          <w:rFonts w:ascii="Arial" w:eastAsia="Arial" w:hAnsi="Arial" w:cs="Arial" w:hint="eastAsia"/>
        </w:rPr>
        <w:t> Q:Since you are 200 million years old, tell me how to cross the time, and the space jump</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答：两年前已经说过了 我再次简单描述一下 首先建立一个纯空间空间中消除光 引力 强力 弱力 一切物理效应对其中物质/玄无创新的影响 之后封闭 里面的玄无开始自我崩塌正是这些力强弱引以及你们没有发现的几种力 让玄无表现为物质状态 一旦失去这些力的约束 物质就会自我转化为玄无信息 之后收集这些信息在时空机器中传送入过去时空</w:t>
      </w:r>
      <w:r>
        <w:rPr>
          <w:rFonts w:ascii="Arial" w:eastAsia="Arial" w:hAnsi="Arial" w:cs="Arial" w:hint="eastAsia"/>
        </w:rPr>
        <w:br/>
        <w:t>时空机器原理就不描述了太复杂了 深层空间刻画系统 玄修正系统 主波力输送系统 纯无递归系统 幕后人观察点借用系统 玄波场泯灭系统太多了 你们科学词汇也根本不够</w:t>
      </w:r>
      <w:r>
        <w:rPr>
          <w:rFonts w:ascii="Arial" w:eastAsia="Arial" w:hAnsi="Arial" w:cs="Arial" w:hint="eastAsia"/>
        </w:rPr>
        <w:br/>
      </w:r>
      <w:r>
        <w:rPr>
          <w:rFonts w:ascii="Arial" w:eastAsia="Arial" w:hAnsi="Arial" w:cs="Arial" w:hint="eastAsia"/>
        </w:rPr>
        <w:br/>
        <w:t>超越光速并不能回到过去</w:t>
      </w:r>
    </w:p>
    <w:p w:rsidR="005D7A5B" w:rsidRDefault="005D7A5B" w:rsidP="00692BCF">
      <w:pPr>
        <w:ind w:firstLineChars="200" w:firstLine="480"/>
        <w:rPr>
          <w:rFonts w:ascii="Arial" w:eastAsia="Arial" w:hAnsi="Arial" w:cs="Arial" w:hint="eastAsia"/>
        </w:rPr>
      </w:pPr>
      <w:r>
        <w:rPr>
          <w:rFonts w:ascii="Arial" w:eastAsia="Arial" w:hAnsi="Arial" w:cs="Arial" w:hint="eastAsia"/>
        </w:rPr>
        <w:t> A: Has been said two years ago I'll simply describe it again First building a pure space Elimination the light  gravitation  strong force and weak force  in space The effect of all physical effects on material /  innovation of Xuan-void And then close it Inside the Xuan-void  beginning  self collapse That is these force The strong force and weak force gravitation and several forces you have not found Make the Xuan-void  appears as state of material Once lose the constraints of these forces The matter will itself transform into Xuan-void information Then collect these information transmission into the past time-space in the time machines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principle of space-time machine will not describe It's too complicated The deep space depict system The Xuan correction system The main wava force conveying system The pure-nothing recursion system The observation point of wire-puller borrow system The Xuan-wave-field vanish system That's too much Your scientific vocabulary is not enough at all</w:t>
      </w:r>
    </w:p>
    <w:p w:rsidR="005D7A5B" w:rsidRDefault="005D7A5B" w:rsidP="00692BCF">
      <w:pPr>
        <w:ind w:firstLineChars="200" w:firstLine="480"/>
        <w:rPr>
          <w:rFonts w:ascii="Arial" w:eastAsia="Arial" w:hAnsi="Arial" w:cs="Arial" w:hint="eastAsia"/>
        </w:rPr>
      </w:pPr>
      <w:r>
        <w:rPr>
          <w:rFonts w:ascii="Arial" w:eastAsia="Arial" w:hAnsi="Arial" w:cs="Arial" w:hint="eastAsia"/>
        </w:rPr>
        <w:t>Faster than light can't go back to the past</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问：什么才是蜂结构的蜂房，像蜜蜂窝那样的结构？总体形状是正方体？ 你又说到小蜂窝，有多小？用什么材料做？ 只听说过镀磁，镀电和镀磁一样？</w:t>
      </w:r>
    </w:p>
    <w:p w:rsidR="005D7A5B" w:rsidRDefault="005D7A5B" w:rsidP="00692BCF">
      <w:pPr>
        <w:ind w:firstLineChars="200" w:firstLine="480"/>
        <w:rPr>
          <w:rFonts w:ascii="Arial" w:eastAsia="Arial" w:hAnsi="Arial" w:cs="Arial" w:hint="eastAsia"/>
        </w:rPr>
      </w:pPr>
      <w:r>
        <w:rPr>
          <w:rFonts w:ascii="Arial" w:eastAsia="Arial" w:hAnsi="Arial" w:cs="Arial" w:hint="eastAsia"/>
        </w:rPr>
        <w:t> Q: What's the honeycomb's  beehive  The structure like the beehive? The overall shape is a cube?And you said small beehive  How small is it What materials to make it? Only know of Magnetic coating Is the electroplating is same with  magnetic coating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答：蜂房十二面体 具体参照一下蜂房结构 大小有限空间内能排列越多越好 看你们的技术能做多小 比率按照 底边周长与高度的比为3.1415两倍即可也就是高乘以两个圆周率的和等于底边周长</w:t>
      </w:r>
      <w:r>
        <w:rPr>
          <w:rFonts w:ascii="Arial" w:eastAsia="Arial" w:hAnsi="Arial" w:cs="Arial" w:hint="eastAsia"/>
        </w:rPr>
        <w:br/>
      </w:r>
      <w:r>
        <w:rPr>
          <w:rFonts w:ascii="Arial" w:eastAsia="Arial" w:hAnsi="Arial" w:cs="Arial" w:hint="eastAsia"/>
        </w:rPr>
        <w:br/>
        <w:t>材料不是绝缘的都可以</w:t>
      </w:r>
      <w:r>
        <w:rPr>
          <w:rFonts w:ascii="Arial" w:eastAsia="Arial" w:hAnsi="Arial" w:cs="Arial" w:hint="eastAsia"/>
        </w:rPr>
        <w:br/>
      </w:r>
      <w:r>
        <w:rPr>
          <w:rFonts w:ascii="Arial" w:eastAsia="Arial" w:hAnsi="Arial" w:cs="Arial" w:hint="eastAsia"/>
        </w:rPr>
        <w:br/>
        <w:t>镀点和磁不同 简单的来说就是充上电点 更简单的来说用电线触碰做好后的成品即可 同时注意物质身体的安全据我了解你们的身体细胞导电性</w:t>
      </w:r>
      <w:r>
        <w:rPr>
          <w:rFonts w:ascii="Arial" w:eastAsia="Arial" w:hAnsi="Arial" w:cs="Arial" w:hint="eastAsia"/>
        </w:rPr>
        <w:br/>
      </w:r>
      <w:r>
        <w:rPr>
          <w:rFonts w:ascii="Arial" w:eastAsia="Arial" w:hAnsi="Arial" w:cs="Arial" w:hint="eastAsia"/>
        </w:rPr>
        <w:br/>
        <w:t>在一米正方形格子中排列 大小根据技术而定越小越好 做三层叠加 层数叠加越多越好</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 Dodecahedron of beehive  Refer to the structure of the beehive for the specifics As much arrange as you can in confined space On the basis of how small you can make </w:t>
      </w:r>
      <w:r>
        <w:rPr>
          <w:rFonts w:ascii="Arial" w:eastAsia="Arial" w:hAnsi="Arial" w:cs="Arial" w:hint="eastAsia"/>
        </w:rPr>
        <w:lastRenderedPageBreak/>
        <w:t>on your technology The ratio in accordance with the ratio of the hemline girth with  height is twice as 3.1415 that will do</w:t>
      </w:r>
    </w:p>
    <w:p w:rsidR="005D7A5B" w:rsidRDefault="005D7A5B" w:rsidP="00692BCF">
      <w:pPr>
        <w:ind w:firstLineChars="200" w:firstLine="480"/>
        <w:rPr>
          <w:rFonts w:ascii="Arial" w:eastAsia="Arial" w:hAnsi="Arial" w:cs="Arial" w:hint="eastAsia"/>
        </w:rPr>
      </w:pPr>
      <w:r>
        <w:rPr>
          <w:rFonts w:ascii="Arial" w:eastAsia="Arial" w:hAnsi="Arial" w:cs="Arial" w:hint="eastAsia"/>
        </w:rPr>
        <w:t>That is height multiply by girth sum of two circumference ratio Equal to the hemline girth</w:t>
      </w:r>
    </w:p>
    <w:p w:rsidR="005D7A5B" w:rsidRDefault="005D7A5B" w:rsidP="00692BCF">
      <w:pPr>
        <w:ind w:firstLineChars="200" w:firstLine="480"/>
        <w:rPr>
          <w:rFonts w:ascii="Arial" w:eastAsia="Arial" w:hAnsi="Arial" w:cs="Arial" w:hint="eastAsia"/>
        </w:rPr>
      </w:pPr>
      <w:r>
        <w:rPr>
          <w:rFonts w:ascii="Arial" w:eastAsia="Arial" w:hAnsi="Arial" w:cs="Arial" w:hint="eastAsia"/>
        </w:rPr>
        <w:t>All material can except insulated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electroplating is difference with  magnetic coating In Simple terms charging the electricity point More simply Touch the finished product with  wire that will do Pay attention to the safety of the physical body at the same time As far as I know Your body cells possess the electrical conductivity</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Arrange in a square lattice of one square meter Size depends on technology as small as possible </w:t>
      </w:r>
    </w:p>
    <w:p w:rsidR="005D7A5B" w:rsidRDefault="005D7A5B" w:rsidP="00692BCF">
      <w:pPr>
        <w:ind w:firstLineChars="200" w:firstLine="480"/>
        <w:rPr>
          <w:rFonts w:ascii="Arial" w:eastAsia="Arial" w:hAnsi="Arial" w:cs="Arial" w:hint="eastAsia"/>
        </w:rPr>
      </w:pPr>
      <w:r>
        <w:rPr>
          <w:rFonts w:ascii="Arial" w:eastAsia="Arial" w:hAnsi="Arial" w:cs="Arial" w:hint="eastAsia"/>
        </w:rPr>
        <w:t>Make three layers of superposition The more number of plies the better</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问：请问HuanxiangXR_21：</w:t>
      </w:r>
      <w:r>
        <w:rPr>
          <w:rFonts w:ascii="Arial" w:eastAsia="Arial" w:hAnsi="Arial" w:cs="Arial" w:hint="eastAsia"/>
        </w:rPr>
        <w:br/>
        <w:t>1.如果你对地球文明是善意的，请你对我们普通人提出些建议，在面对月球入侵的这段时间，我们普通人有些什么需要注意的和准备的以便更多人能生存？</w:t>
      </w:r>
      <w:r>
        <w:rPr>
          <w:rFonts w:ascii="Arial" w:eastAsia="Arial" w:hAnsi="Arial" w:cs="Arial" w:hint="eastAsia"/>
        </w:rPr>
        <w:br/>
        <w:t>2.您是否能够和联合国及几个大国的首脑取得联系，以便达成一致加强防范？</w:t>
      </w:r>
      <w:r>
        <w:rPr>
          <w:rFonts w:ascii="Arial" w:eastAsia="Arial" w:hAnsi="Arial" w:cs="Arial" w:hint="eastAsia"/>
        </w:rPr>
        <w:br/>
        <w:t>3.请问文明发展到你们的程度,是否没有肉体了,寿命可达上亿年?</w:t>
      </w:r>
      <w:r>
        <w:rPr>
          <w:rFonts w:ascii="Arial" w:eastAsia="Arial" w:hAnsi="Arial" w:cs="Arial" w:hint="eastAsia"/>
        </w:rPr>
        <w:br/>
        <w:t>4.您能对我们地球的前几次文明作一下描述吗,包括地底祖先是怎样的文明,发展程度怎样,什么时间什么原因到地底?</w:t>
      </w:r>
    </w:p>
    <w:p w:rsidR="005D7A5B" w:rsidRDefault="005D7A5B" w:rsidP="00692BCF">
      <w:pPr>
        <w:ind w:firstLineChars="200" w:firstLine="480"/>
        <w:rPr>
          <w:rFonts w:ascii="Arial" w:eastAsia="Arial" w:hAnsi="Arial" w:cs="Arial" w:hint="eastAsia"/>
        </w:rPr>
      </w:pPr>
      <w:r>
        <w:rPr>
          <w:rFonts w:ascii="Arial" w:eastAsia="Arial" w:hAnsi="Arial" w:cs="Arial" w:hint="eastAsia"/>
        </w:rPr>
        <w:t>Q:1. If you are kind to earth civilization, please make some suggestions to our ordinary people. In during this period that face the invasion of  moon What's our ordinary people need to  attention So that more people can survive?</w:t>
      </w:r>
    </w:p>
    <w:p w:rsidR="005D7A5B" w:rsidRDefault="005D7A5B" w:rsidP="00692BCF">
      <w:pPr>
        <w:ind w:firstLineChars="200" w:firstLine="480"/>
        <w:rPr>
          <w:rFonts w:ascii="Arial" w:eastAsia="Arial" w:hAnsi="Arial" w:cs="Arial" w:hint="eastAsia"/>
        </w:rPr>
      </w:pPr>
      <w:r>
        <w:rPr>
          <w:rFonts w:ascii="Arial" w:eastAsia="Arial" w:hAnsi="Arial" w:cs="Arial" w:hint="eastAsia"/>
        </w:rPr>
        <w:t>2 Can you be able to get in touch with the heads of the United Nations and several major powers? In order to achieve consensus and strengthen the prevention?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3. When civilization develops to your level Whether there is no body Life span can be up to hundreds of millions of years?</w:t>
      </w:r>
    </w:p>
    <w:p w:rsidR="005D7A5B" w:rsidRDefault="005D7A5B" w:rsidP="00692BCF">
      <w:pPr>
        <w:ind w:firstLineChars="200" w:firstLine="480"/>
        <w:rPr>
          <w:rFonts w:ascii="Arial" w:eastAsia="Arial" w:hAnsi="Arial" w:cs="Arial" w:hint="eastAsia"/>
        </w:rPr>
      </w:pPr>
      <w:r>
        <w:rPr>
          <w:rFonts w:ascii="Arial" w:eastAsia="Arial" w:hAnsi="Arial" w:cs="Arial" w:hint="eastAsia"/>
        </w:rPr>
        <w:t>4. Can you describe the previous civilizations of our earth include What’s civilization of the underground ancestor How is the degree of development When and what is the reason go to the underground?</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答：1 月球的打击不是主要 主要是玄无自我更新造成的身体结构崩坏和 新结构的产生 物理上的准备你们有生存手册 内在的准备凝聚纯无</w:t>
      </w:r>
      <w:r>
        <w:rPr>
          <w:rFonts w:ascii="Arial" w:eastAsia="Arial" w:hAnsi="Arial" w:cs="Arial" w:hint="eastAsia"/>
        </w:rPr>
        <w:br/>
        <w:t>2 你们首脑已经和地心祖先取得联系 我们的干涉只是信息层面的 蝴蝶效应 不过最终会决定一切</w:t>
      </w:r>
      <w:r>
        <w:rPr>
          <w:rFonts w:ascii="Arial" w:eastAsia="Arial" w:hAnsi="Arial" w:cs="Arial" w:hint="eastAsia"/>
        </w:rPr>
        <w:br/>
        <w:t>3 有没有肉体都可以 纯无是不灭的 年龄无限 除非受到其他纯无个体打击</w:t>
      </w:r>
      <w:r>
        <w:rPr>
          <w:rFonts w:ascii="Arial" w:eastAsia="Arial" w:hAnsi="Arial" w:cs="Arial" w:hint="eastAsia"/>
        </w:rPr>
        <w:br/>
        <w:t>4 前面有过描述</w:t>
      </w:r>
    </w:p>
    <w:p w:rsidR="005D7A5B" w:rsidRDefault="005D7A5B" w:rsidP="00692BCF">
      <w:pPr>
        <w:ind w:firstLineChars="200" w:firstLine="480"/>
        <w:rPr>
          <w:rFonts w:ascii="Arial" w:eastAsia="Arial" w:hAnsi="Arial" w:cs="Arial" w:hint="eastAsia"/>
        </w:rPr>
      </w:pPr>
      <w:r>
        <w:rPr>
          <w:rFonts w:ascii="Arial" w:eastAsia="Arial" w:hAnsi="Arial" w:cs="Arial" w:hint="eastAsia"/>
        </w:rPr>
        <w:t>A: 1The strike from the moon is not the main  It's mostly collapse of the body structure and  emergence of a new structure caused by self innovation of Xuan-void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preparation on  physical  you have survival manual The inner preparation is coacervation the pure-nothing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2 Your heads have been connected with the ancestors on the earth's core Our interference is only Butterfly Effect on the information level But will decide everything in final</w:t>
      </w:r>
    </w:p>
    <w:p w:rsidR="005D7A5B" w:rsidRDefault="005D7A5B" w:rsidP="00692BCF">
      <w:pPr>
        <w:ind w:firstLineChars="200" w:firstLine="480"/>
        <w:rPr>
          <w:rFonts w:ascii="Arial" w:eastAsia="Arial" w:hAnsi="Arial" w:cs="Arial" w:hint="eastAsia"/>
        </w:rPr>
      </w:pPr>
      <w:r>
        <w:rPr>
          <w:rFonts w:ascii="Arial" w:eastAsia="Arial" w:hAnsi="Arial" w:cs="Arial" w:hint="eastAsia"/>
        </w:rPr>
        <w:t>3 All can whether there is a body or not pure-nothing are  imperishable Infinite age Unless be attacked by other pure-nothing individuals</w:t>
      </w:r>
    </w:p>
    <w:p w:rsidR="005D7A5B" w:rsidRDefault="005D7A5B" w:rsidP="00692BCF">
      <w:pPr>
        <w:ind w:firstLineChars="200" w:firstLine="480"/>
        <w:rPr>
          <w:rFonts w:ascii="Arial" w:eastAsia="Arial" w:hAnsi="Arial" w:cs="Arial" w:hint="eastAsia"/>
        </w:rPr>
      </w:pPr>
      <w:r>
        <w:rPr>
          <w:rFonts w:ascii="Arial" w:eastAsia="Arial" w:hAnsi="Arial" w:cs="Arial" w:hint="eastAsia"/>
        </w:rPr>
        <w:t>4 had been description in above</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您说过，你们没有“爱”，但您通过发帖子这种方式向我们透漏消息，肯定有你们文明的目的。我想你们大概地球的“秩序者”帮助你们渡过难关，是不是这样？？。请问你们文明对地球生命是善意的吗？？如果地球月球发生冲突是你们会否帮助地球？？互利互惠</w:t>
      </w:r>
      <w:r>
        <w:rPr>
          <w:rFonts w:ascii="Arial" w:eastAsia="Arial" w:hAnsi="Arial" w:cs="Arial" w:hint="eastAsia"/>
        </w:rPr>
        <w:lastRenderedPageBreak/>
        <w:t>这是正常的利益交换，如果你们付出了，使地球减少被战争破坏和伤亡，地球人包括“秩序者”也会感谢你们的，也会在必要时帮助你们的！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 Q:You had said You don't have "love" But you leak information to us by post this way</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There must be the purpose of your civilization I guess it's probably the earth's "order" that helps you through the difficulties whether or not Are your civilization are kind to earth beings</w:t>
      </w:r>
    </w:p>
    <w:p w:rsidR="005D7A5B" w:rsidRDefault="005D7A5B" w:rsidP="00692BCF">
      <w:pPr>
        <w:ind w:firstLineChars="200" w:firstLine="480"/>
        <w:rPr>
          <w:rFonts w:ascii="Arial" w:eastAsia="Arial" w:hAnsi="Arial" w:cs="Arial" w:hint="eastAsia"/>
        </w:rPr>
      </w:pPr>
      <w:r>
        <w:rPr>
          <w:rFonts w:ascii="Arial" w:eastAsia="Arial" w:hAnsi="Arial" w:cs="Arial" w:hint="eastAsia"/>
        </w:rPr>
        <w:t>If there is a conflict between the earth and the moon, will you help the earth? If you have paid, make the earth less destroyed and casualties by the war The earthmans including the "order person" will also thank you It will also help you when necessary!</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答：秩序者帮我们渡过难关 不是</w:t>
      </w:r>
      <w:r>
        <w:rPr>
          <w:rFonts w:ascii="Arial" w:eastAsia="Arial" w:hAnsi="Arial" w:cs="Arial" w:hint="eastAsia"/>
        </w:rPr>
        <w:br/>
        <w:t>善意不同文明认知中都不同 不过以你们的观点来看 我们的干涉没有坏处</w:t>
      </w:r>
      <w:r>
        <w:rPr>
          <w:rFonts w:ascii="Arial" w:eastAsia="Arial" w:hAnsi="Arial" w:cs="Arial" w:hint="eastAsia"/>
        </w:rPr>
        <w:br/>
        <w:t>不会 我们这个时空片段的干涉程度是微弱 不能超过信息外的干涉</w:t>
      </w:r>
      <w:r>
        <w:rPr>
          <w:rFonts w:ascii="Arial" w:eastAsia="Arial" w:hAnsi="Arial" w:cs="Arial" w:hint="eastAsia"/>
        </w:rPr>
        <w:br/>
        <w:t>互利互惠 在时空回朔中没有意义 我们不是你们传统理解上的外星人</w:t>
      </w:r>
    </w:p>
    <w:p w:rsidR="005D7A5B" w:rsidRDefault="005D7A5B" w:rsidP="00692BCF">
      <w:pPr>
        <w:ind w:firstLineChars="200" w:firstLine="480"/>
        <w:rPr>
          <w:rFonts w:ascii="Arial" w:eastAsia="Arial" w:hAnsi="Arial" w:cs="Arial" w:hint="eastAsia"/>
        </w:rPr>
      </w:pPr>
      <w:r>
        <w:rPr>
          <w:rFonts w:ascii="Arial" w:eastAsia="Arial" w:hAnsi="Arial" w:cs="Arial" w:hint="eastAsia"/>
        </w:rPr>
        <w:t> A: The order person helps us through the difficulties Not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goodwill Different civilizations are differently But in your viewpoint Our interference are no harm</w:t>
      </w:r>
    </w:p>
    <w:p w:rsidR="005D7A5B" w:rsidRDefault="005D7A5B" w:rsidP="00692BCF">
      <w:pPr>
        <w:ind w:firstLineChars="200" w:firstLine="480"/>
        <w:rPr>
          <w:rFonts w:ascii="Arial" w:eastAsia="Arial" w:hAnsi="Arial" w:cs="Arial" w:hint="eastAsia"/>
        </w:rPr>
      </w:pPr>
      <w:r>
        <w:rPr>
          <w:rFonts w:ascii="Arial" w:eastAsia="Arial" w:hAnsi="Arial" w:cs="Arial" w:hint="eastAsia"/>
        </w:rPr>
        <w:t>Will not The degree of interference  that our in this time- space fragment is weak</w:t>
      </w:r>
    </w:p>
    <w:p w:rsidR="005D7A5B" w:rsidRDefault="005D7A5B" w:rsidP="00692BCF">
      <w:pPr>
        <w:ind w:firstLineChars="200" w:firstLine="480"/>
        <w:rPr>
          <w:rFonts w:ascii="Arial" w:eastAsia="Arial" w:hAnsi="Arial" w:cs="Arial" w:hint="eastAsia"/>
        </w:rPr>
      </w:pPr>
      <w:r>
        <w:rPr>
          <w:rFonts w:ascii="Arial" w:eastAsia="Arial" w:hAnsi="Arial" w:cs="Arial" w:hint="eastAsia"/>
        </w:rPr>
        <w:t>can't exceed the interference other than information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mutual benefit and reciprocity is meaningless in the space-time backtracking We are not the aliens of your traditional understanding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问：楼主，这个标准蜂房结构做的水立方，怎么没有楼主说的什么效应？</w:t>
      </w:r>
    </w:p>
    <w:p w:rsidR="005D7A5B" w:rsidRDefault="005D7A5B" w:rsidP="00692BCF">
      <w:pPr>
        <w:ind w:firstLineChars="200" w:firstLine="480"/>
        <w:rPr>
          <w:rFonts w:ascii="Arial" w:eastAsia="Arial" w:hAnsi="Arial" w:cs="Arial" w:hint="eastAsia"/>
        </w:rPr>
      </w:pPr>
      <w:r>
        <w:rPr>
          <w:rFonts w:ascii="Arial" w:eastAsia="Arial" w:hAnsi="Arial" w:cs="Arial" w:hint="eastAsia"/>
        </w:rPr>
        <w:t> Q:</w:t>
      </w:r>
      <w:r w:rsidR="00252B77">
        <w:rPr>
          <w:rFonts w:ascii="Arial" w:eastAsia="Arial" w:hAnsi="Arial" w:cs="Arial" w:hint="eastAsia"/>
        </w:rPr>
        <w:t>YOU</w:t>
      </w:r>
      <w:r>
        <w:rPr>
          <w:rFonts w:ascii="Arial" w:eastAsia="Arial" w:hAnsi="Arial" w:cs="Arial" w:hint="eastAsia"/>
        </w:rPr>
        <w:t xml:space="preserve"> This water cube made of the standard beehive structure Why did not the effect what </w:t>
      </w:r>
      <w:r w:rsidR="00252B77">
        <w:rPr>
          <w:rFonts w:ascii="Arial" w:eastAsia="Arial" w:hAnsi="Arial" w:cs="Arial" w:hint="eastAsia"/>
        </w:rPr>
        <w:t>YOU</w:t>
      </w:r>
      <w:r>
        <w:rPr>
          <w:rFonts w:ascii="Arial" w:eastAsia="Arial" w:hAnsi="Arial" w:cs="Arial" w:hint="eastAsia"/>
        </w:rPr>
        <w:t xml:space="preserve"> said ?</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答：六面立方结构 其神圣立方深空效应主要是支持 强化其他立方结构自身并没有显著作用</w:t>
      </w:r>
      <w:r>
        <w:rPr>
          <w:rFonts w:ascii="Arial" w:eastAsia="Arial" w:hAnsi="Arial" w:cs="Arial" w:hint="eastAsia"/>
        </w:rPr>
        <w:br/>
        <w:t>附在这个立方上的不等边结构没有任何效果 应该是装饰</w:t>
      </w:r>
      <w:r>
        <w:rPr>
          <w:rFonts w:ascii="Arial" w:eastAsia="Arial" w:hAnsi="Arial" w:cs="Arial" w:hint="eastAsia"/>
        </w:rPr>
        <w:br/>
      </w:r>
      <w:r>
        <w:rPr>
          <w:rFonts w:ascii="Arial" w:eastAsia="Arial" w:hAnsi="Arial" w:cs="Arial" w:hint="eastAsia"/>
        </w:rPr>
        <w:br/>
        <w:t>对应用发展神圣立方的文明来说</w:t>
      </w:r>
      <w:r>
        <w:rPr>
          <w:rFonts w:ascii="Arial" w:eastAsia="Arial" w:hAnsi="Arial" w:cs="Arial" w:hint="eastAsia"/>
        </w:rPr>
        <w:br/>
        <w:t>星球级神圣立方应用应该和星球体积重量周长等各种数据形成有效比</w:t>
      </w:r>
      <w:r>
        <w:rPr>
          <w:rFonts w:ascii="Arial" w:eastAsia="Arial" w:hAnsi="Arial" w:cs="Arial" w:hint="eastAsia"/>
        </w:rPr>
        <w:br/>
        <w:t>总玄宇宙世界级神圣立方应用和各种维度各种级别宇宙世界等各种数据形成有效比</w:t>
      </w:r>
      <w:r>
        <w:rPr>
          <w:rFonts w:ascii="Arial" w:eastAsia="Arial" w:hAnsi="Arial" w:cs="Arial" w:hint="eastAsia"/>
        </w:rPr>
        <w:br/>
        <w:t>神圣立方文明程度 根据能利用和发现的 立方结构不同面的增加 而变的更为先进</w:t>
      </w:r>
      <w:r>
        <w:rPr>
          <w:rFonts w:ascii="Arial" w:eastAsia="Arial" w:hAnsi="Arial" w:cs="Arial" w:hint="eastAsia"/>
        </w:rPr>
        <w:br/>
        <w:t>神圣四面立方结构文明 神圣五面立方结构文明 神圣六面立方结构文明 神圣七面体 以此类推 月复杂的神圣立方体需要和外在形成有效比的数据越多</w:t>
      </w:r>
    </w:p>
    <w:p w:rsidR="005D7A5B" w:rsidRDefault="005D7A5B" w:rsidP="00692BCF">
      <w:pPr>
        <w:ind w:firstLineChars="200" w:firstLine="480"/>
        <w:rPr>
          <w:rFonts w:ascii="Arial" w:eastAsia="Arial" w:hAnsi="Arial" w:cs="Arial" w:hint="eastAsia"/>
        </w:rPr>
      </w:pPr>
      <w:r>
        <w:rPr>
          <w:rFonts w:ascii="Arial" w:eastAsia="Arial" w:hAnsi="Arial" w:cs="Arial" w:hint="eastAsia"/>
        </w:rPr>
        <w:t>A: Six face cubic structure Its sacred cubic deep space effect is mainly to support strengthening   other cubic structures There is no significant effect on itself</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non equilateral structure attached to this cube has not any effect It should be adornment</w:t>
      </w:r>
    </w:p>
    <w:p w:rsidR="005D7A5B" w:rsidRDefault="005D7A5B" w:rsidP="00692BCF">
      <w:pPr>
        <w:ind w:firstLineChars="200" w:firstLine="480"/>
        <w:rPr>
          <w:rFonts w:ascii="Arial" w:eastAsia="Arial" w:hAnsi="Arial" w:cs="Arial" w:hint="eastAsia"/>
        </w:rPr>
      </w:pPr>
      <w:r>
        <w:rPr>
          <w:rFonts w:ascii="Arial" w:eastAsia="Arial" w:hAnsi="Arial" w:cs="Arial" w:hint="eastAsia"/>
        </w:rPr>
        <w:t>For the civilization who   application and development  the sacred cubic</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 planet level sacred cubic application should provides a effective ratio to the planet cubage weight girth etc a variety of data </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whole-Xuan universe world level sacred cubic application provides a effective ratio to the various dimensions various levels of the universe world etc a variety of data</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degree of  sacred cubic civilization  Depends on increase in the different surfaces of the cubic structure that can be used and found Thus became more advanced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civilization of the sacred four sides cubic structure The civilization of the sacred five sides cubic structure The civilization of the sacred six faces cubic structure The sacred heptahedron</w:t>
      </w:r>
    </w:p>
    <w:p w:rsidR="005D7A5B" w:rsidRDefault="005D7A5B" w:rsidP="00692BCF">
      <w:pPr>
        <w:ind w:firstLineChars="200" w:firstLine="480"/>
        <w:rPr>
          <w:rFonts w:ascii="Arial" w:eastAsia="Arial" w:hAnsi="Arial" w:cs="Arial" w:hint="eastAsia"/>
        </w:rPr>
      </w:pPr>
      <w:r>
        <w:rPr>
          <w:rFonts w:ascii="Arial" w:eastAsia="Arial" w:hAnsi="Arial" w:cs="Arial" w:hint="eastAsia"/>
        </w:rPr>
        <w:t>And so on The more complex the sacred cube     The data more  that  needed  provides a effective ratio to the external</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问：楼主的任务是不是已经完成即将离开了？</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 Q: Is the task of the </w:t>
      </w:r>
      <w:r w:rsidR="00252B77">
        <w:rPr>
          <w:rFonts w:ascii="Arial" w:eastAsia="Arial" w:hAnsi="Arial" w:cs="Arial" w:hint="eastAsia"/>
        </w:rPr>
        <w:t>YOU</w:t>
      </w:r>
      <w:r>
        <w:rPr>
          <w:rFonts w:ascii="Arial" w:eastAsia="Arial" w:hAnsi="Arial" w:cs="Arial" w:hint="eastAsia"/>
        </w:rPr>
        <w:t xml:space="preserve"> already finished and going to leave?</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答：是的 很快 上载信息中</w:t>
      </w:r>
    </w:p>
    <w:p w:rsidR="005D7A5B" w:rsidRDefault="005D7A5B" w:rsidP="00692BCF">
      <w:pPr>
        <w:ind w:firstLineChars="200" w:firstLine="480"/>
        <w:rPr>
          <w:rFonts w:ascii="Arial" w:eastAsia="Arial" w:hAnsi="Arial" w:cs="Arial" w:hint="eastAsia"/>
        </w:rPr>
      </w:pPr>
      <w:r>
        <w:rPr>
          <w:rFonts w:ascii="Arial" w:eastAsia="Arial" w:hAnsi="Arial" w:cs="Arial" w:hint="eastAsia"/>
        </w:rPr>
        <w:t>A: Yes  Soon  Uploading information now</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问：看了你之前的发帖与回答，使我更加坚定了我认为人类必须变化的猜想，不过我还是有几个问题：</w:t>
      </w:r>
      <w:r>
        <w:rPr>
          <w:rFonts w:ascii="Arial" w:eastAsia="Arial" w:hAnsi="Arial" w:cs="Arial" w:hint="eastAsia"/>
        </w:rPr>
        <w:br/>
        <w:t>1、2012年12月21日之后的地球，你之前说是变的开始，那这个变是巨变还是逐步转变（改变的幅度与时间比量）？</w:t>
      </w:r>
      <w:r>
        <w:rPr>
          <w:rFonts w:ascii="Arial" w:eastAsia="Arial" w:hAnsi="Arial" w:cs="Arial" w:hint="eastAsia"/>
        </w:rPr>
        <w:br/>
        <w:t>2、是通过人类自身意识或精神灵性的转变还是外力（如灾难或类人文明）实施改变？</w:t>
      </w:r>
      <w:r>
        <w:rPr>
          <w:rFonts w:ascii="Arial" w:eastAsia="Arial" w:hAnsi="Arial" w:cs="Arial" w:hint="eastAsia"/>
        </w:rPr>
        <w:br/>
        <w:t>3、人类目前是三维生物，什么时候可以步入更高维度？</w:t>
      </w:r>
      <w:r>
        <w:rPr>
          <w:rFonts w:ascii="Arial" w:eastAsia="Arial" w:hAnsi="Arial" w:cs="Arial" w:hint="eastAsia"/>
        </w:rPr>
        <w:br/>
        <w:t>4、你说目前人类要做的是凝聚纯无，具体做法是不是可以参照冥想来实现（首先冥灭思想，然后再感受自我，深化加强）？</w:t>
      </w:r>
      <w:r>
        <w:rPr>
          <w:rFonts w:ascii="Arial" w:eastAsia="Arial" w:hAnsi="Arial" w:cs="Arial" w:hint="eastAsia"/>
        </w:rPr>
        <w:br/>
        <w:t>5、你在回答中说到很多人类通过情绪的变化释放诺露，但能告诉我们如何吸收诺露吗？吸收诺露后，会对我们的意识或感知有什么变化吗？</w:t>
      </w:r>
      <w:r>
        <w:rPr>
          <w:rFonts w:ascii="Arial" w:eastAsia="Arial" w:hAnsi="Arial" w:cs="Arial" w:hint="eastAsia"/>
        </w:rPr>
        <w:br/>
        <w:t>6、问一下关于个人一个梦境的疑问，我之前曾做过一个梦，时间大概就是2012年12月21日的事，我看到灾难的发生，有地震火山洪水，最后我看到非人类生物的出现，带了少部分人到了另外的地方（包括我，不确定什么地方，类似外星），最重要的是，在那个梦里，我看到并理解了四维（就是三维空间加一个时间轴）当时梦境是相当真实，请问这是基于幻想还是真的未来？还有我是个什么样的意识体？目前应该做什么？</w:t>
      </w:r>
    </w:p>
    <w:p w:rsidR="005D7A5B" w:rsidRDefault="005D7A5B" w:rsidP="00692BCF">
      <w:pPr>
        <w:ind w:firstLineChars="200" w:firstLine="480"/>
        <w:rPr>
          <w:rFonts w:ascii="Arial" w:eastAsia="Arial" w:hAnsi="Arial" w:cs="Arial" w:hint="eastAsia"/>
        </w:rPr>
      </w:pPr>
      <w:r>
        <w:rPr>
          <w:rFonts w:ascii="Arial" w:eastAsia="Arial" w:hAnsi="Arial" w:cs="Arial" w:hint="eastAsia"/>
        </w:rPr>
        <w:t> Q: After looking through your previous posts and answers It has confirmed in my belief that human beings must change.</w:t>
      </w:r>
    </w:p>
    <w:p w:rsidR="005D7A5B" w:rsidRDefault="005D7A5B" w:rsidP="00692BCF">
      <w:pPr>
        <w:ind w:firstLineChars="200" w:firstLine="480"/>
        <w:rPr>
          <w:rFonts w:ascii="Arial" w:eastAsia="Arial" w:hAnsi="Arial" w:cs="Arial" w:hint="eastAsia"/>
        </w:rPr>
      </w:pPr>
      <w:r>
        <w:rPr>
          <w:rFonts w:ascii="Arial" w:eastAsia="Arial" w:hAnsi="Arial" w:cs="Arial" w:hint="eastAsia"/>
        </w:rPr>
        <w:t>1.The Earth after December 21, 2012 You said it was the beginning of the change Is this change a great change or a gradual change(The ratio of the magnitude of change to the time)</w:t>
      </w:r>
    </w:p>
    <w:p w:rsidR="005D7A5B" w:rsidRDefault="005D7A5B" w:rsidP="00692BCF">
      <w:pPr>
        <w:ind w:firstLineChars="200" w:firstLine="480"/>
        <w:rPr>
          <w:rFonts w:ascii="Arial" w:eastAsia="Arial" w:hAnsi="Arial" w:cs="Arial" w:hint="eastAsia"/>
        </w:rPr>
      </w:pPr>
      <w:r>
        <w:rPr>
          <w:rFonts w:ascii="Arial" w:eastAsia="Arial" w:hAnsi="Arial" w:cs="Arial" w:hint="eastAsia"/>
        </w:rPr>
        <w:t>2. Is it through the transformation of human consciousness or transformation of  the spiritual spirituality or external force(as disaster or humanoid civilization) To implementation   the change?</w:t>
      </w:r>
    </w:p>
    <w:p w:rsidR="005D7A5B" w:rsidRDefault="005D7A5B" w:rsidP="00692BCF">
      <w:pPr>
        <w:ind w:firstLineChars="200" w:firstLine="480"/>
        <w:rPr>
          <w:rFonts w:ascii="Arial" w:eastAsia="Arial" w:hAnsi="Arial" w:cs="Arial" w:hint="eastAsia"/>
        </w:rPr>
      </w:pPr>
      <w:r>
        <w:rPr>
          <w:rFonts w:ascii="Arial" w:eastAsia="Arial" w:hAnsi="Arial" w:cs="Arial" w:hint="eastAsia"/>
        </w:rPr>
        <w:t>3. Human beings are currently three dimensional organisms When can we step into the higher dimensions?</w:t>
      </w:r>
    </w:p>
    <w:p w:rsidR="005D7A5B" w:rsidRDefault="005D7A5B" w:rsidP="00692BCF">
      <w:pPr>
        <w:ind w:firstLineChars="200" w:firstLine="480"/>
        <w:rPr>
          <w:rFonts w:ascii="Arial" w:eastAsia="Arial" w:hAnsi="Arial" w:cs="Arial" w:hint="eastAsia"/>
        </w:rPr>
      </w:pPr>
      <w:r>
        <w:rPr>
          <w:rFonts w:ascii="Arial" w:eastAsia="Arial" w:hAnsi="Arial" w:cs="Arial" w:hint="eastAsia"/>
        </w:rPr>
        <w:t>4. You say that what human beings need to do is   coacervation the pure-nothing Is it possible to implement by refer to meditation to achieve(First eliminate thought And then feel myself Deepen and strengthen)</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5. You said a lot of human beings through emotional changes to release the Nuolu in answer  </w:t>
      </w:r>
    </w:p>
    <w:p w:rsidR="005D7A5B" w:rsidRDefault="005D7A5B" w:rsidP="00692BCF">
      <w:pPr>
        <w:ind w:firstLineChars="200" w:firstLine="480"/>
        <w:rPr>
          <w:rFonts w:ascii="Arial" w:eastAsia="Arial" w:hAnsi="Arial" w:cs="Arial" w:hint="eastAsia"/>
        </w:rPr>
      </w:pPr>
      <w:r>
        <w:rPr>
          <w:rFonts w:ascii="Arial" w:eastAsia="Arial" w:hAnsi="Arial" w:cs="Arial" w:hint="eastAsia"/>
        </w:rPr>
        <w:t>But can you tell us how you absorb Nuolu Is there any change in our consciousness or perception after absorbed Nuolu</w:t>
      </w:r>
    </w:p>
    <w:p w:rsidR="005D7A5B" w:rsidRDefault="005D7A5B" w:rsidP="00692BCF">
      <w:pPr>
        <w:ind w:firstLineChars="200" w:firstLine="480"/>
        <w:rPr>
          <w:rFonts w:ascii="Arial" w:eastAsia="Arial" w:hAnsi="Arial" w:cs="Arial" w:hint="eastAsia"/>
        </w:rPr>
      </w:pPr>
      <w:r>
        <w:rPr>
          <w:rFonts w:ascii="Arial" w:eastAsia="Arial" w:hAnsi="Arial" w:cs="Arial" w:hint="eastAsia"/>
        </w:rPr>
        <w:t>6. Ask questions about a person's dream I had a dream before, and it was about December 21, 2012. I see a disaster, an earthquake and   volcanic and flood Finally, I see the emergence of nonhuman beings. Take a few people to another place(Including me I'm not sure where is it similar to Alien Planet)The Most important is In that dream I see and understand the four dimensions(It is a three dimensional space plus a timeline) The dream was very real at that time This is based on fantasy or the real future? And what kind of consciousness is I am? What should be done at the moment?</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答：1 逐步改变 幅度进展1%时间1-2年</w:t>
      </w:r>
      <w:r>
        <w:rPr>
          <w:rFonts w:ascii="Arial" w:eastAsia="Arial" w:hAnsi="Arial" w:cs="Arial" w:hint="eastAsia"/>
        </w:rPr>
        <w:br/>
        <w:t>2 外力 世界内在的玄无的自我更新 灾难只是一部分</w:t>
      </w:r>
      <w:r>
        <w:rPr>
          <w:rFonts w:ascii="Arial" w:eastAsia="Arial" w:hAnsi="Arial" w:cs="Arial" w:hint="eastAsia"/>
        </w:rPr>
        <w:br/>
        <w:t>3 千年之后</w:t>
      </w:r>
      <w:r>
        <w:rPr>
          <w:rFonts w:ascii="Arial" w:eastAsia="Arial" w:hAnsi="Arial" w:cs="Arial" w:hint="eastAsia"/>
        </w:rPr>
        <w:br/>
        <w:t>4 可以这么理解 消灭思想 集中注意与精神与觉知 觉知越过意识和肉体自我 去寻找“我”</w:t>
      </w:r>
      <w:r>
        <w:rPr>
          <w:rFonts w:ascii="Arial" w:eastAsia="Arial" w:hAnsi="Arial" w:cs="Arial" w:hint="eastAsia"/>
        </w:rPr>
        <w:lastRenderedPageBreak/>
        <w:t>的感觉</w:t>
      </w:r>
      <w:r>
        <w:rPr>
          <w:rFonts w:ascii="Arial" w:eastAsia="Arial" w:hAnsi="Arial" w:cs="Arial" w:hint="eastAsia"/>
        </w:rPr>
        <w:br/>
        <w:t>5 别人关注你时你会感觉很舒服 你们的明星被无数人的狂热情绪集中 他开始会感觉很好 但是他不会转化这种情绪信仰力为己用能量堆积到灵场中 于是 抑郁症 自杀各种情况不罕见</w:t>
      </w:r>
      <w:r>
        <w:rPr>
          <w:rFonts w:ascii="Arial" w:eastAsia="Arial" w:hAnsi="Arial" w:cs="Arial" w:hint="eastAsia"/>
        </w:rPr>
        <w:br/>
        <w:t>吸收诺露就是让人们的信念集中于你 转化不是我告诉你 打一行字说一句话 你就会转化了 凝聚纯无 你就会了解如何转化</w:t>
      </w:r>
      <w:r>
        <w:rPr>
          <w:rFonts w:ascii="Arial" w:eastAsia="Arial" w:hAnsi="Arial" w:cs="Arial" w:hint="eastAsia"/>
        </w:rPr>
        <w:br/>
        <w:t>比如我发帖就会有一丝微弱的情绪向心力集中过来 不过我不会吸收 只是转化为纯净诺露后在返还给你们我主要吸收覆盖在地球上玄波场带来的能量恢复自身</w:t>
      </w:r>
      <w:r>
        <w:rPr>
          <w:rFonts w:ascii="Arial" w:eastAsia="Arial" w:hAnsi="Arial" w:cs="Arial" w:hint="eastAsia"/>
        </w:rPr>
        <w:br/>
        <w:t>6 四维不是时间轴 梦境是扭曲的东西 各种信息混杂 有真实 有虚假 这一次历史中你们的梦有时会反应上一次历史的经历但你梦中的时间不一定准确 灾难是确定的 但被带走应该是一种自我重要感在其中加入的信息</w:t>
      </w:r>
      <w:r>
        <w:rPr>
          <w:rFonts w:ascii="Arial" w:eastAsia="Arial" w:hAnsi="Arial" w:cs="Arial" w:hint="eastAsia"/>
        </w:rPr>
        <w:br/>
        <w:t>你是什么样的意识体？</w:t>
      </w:r>
      <w:r>
        <w:rPr>
          <w:rFonts w:ascii="Arial" w:eastAsia="Arial" w:hAnsi="Arial" w:cs="Arial" w:hint="eastAsia"/>
        </w:rPr>
        <w:br/>
        <w:t>目前内在层面凝聚纯无 外在层面你们不是有很多生存手册</w:t>
      </w:r>
    </w:p>
    <w:p w:rsidR="005D7A5B" w:rsidRDefault="005D7A5B" w:rsidP="00692BCF">
      <w:pPr>
        <w:ind w:firstLineChars="200" w:firstLine="480"/>
        <w:rPr>
          <w:rFonts w:ascii="Arial" w:eastAsia="Arial" w:hAnsi="Arial" w:cs="Arial" w:hint="eastAsia"/>
        </w:rPr>
      </w:pPr>
      <w:r>
        <w:rPr>
          <w:rFonts w:ascii="Arial" w:eastAsia="Arial" w:hAnsi="Arial" w:cs="Arial" w:hint="eastAsia"/>
        </w:rPr>
        <w:t> A:1 gradually change Range of progress 1% Time 1-2 years</w:t>
      </w:r>
    </w:p>
    <w:p w:rsidR="005D7A5B" w:rsidRDefault="005D7A5B" w:rsidP="00692BCF">
      <w:pPr>
        <w:ind w:firstLineChars="200" w:firstLine="480"/>
        <w:rPr>
          <w:rFonts w:ascii="Arial" w:eastAsia="Arial" w:hAnsi="Arial" w:cs="Arial" w:hint="eastAsia"/>
        </w:rPr>
      </w:pPr>
      <w:r>
        <w:rPr>
          <w:rFonts w:ascii="Arial" w:eastAsia="Arial" w:hAnsi="Arial" w:cs="Arial" w:hint="eastAsia"/>
        </w:rPr>
        <w:t>2 outside force self innovation of Xuan-void the inner world The disaster is just a part of it</w:t>
      </w:r>
    </w:p>
    <w:p w:rsidR="005D7A5B" w:rsidRDefault="005D7A5B" w:rsidP="00692BCF">
      <w:pPr>
        <w:ind w:firstLineChars="200" w:firstLine="480"/>
        <w:rPr>
          <w:rFonts w:ascii="Arial" w:eastAsia="Arial" w:hAnsi="Arial" w:cs="Arial" w:hint="eastAsia"/>
        </w:rPr>
      </w:pPr>
      <w:r>
        <w:rPr>
          <w:rFonts w:ascii="Arial" w:eastAsia="Arial" w:hAnsi="Arial" w:cs="Arial" w:hint="eastAsia"/>
        </w:rPr>
        <w:t>3 After  thousand years</w:t>
      </w:r>
    </w:p>
    <w:p w:rsidR="005D7A5B" w:rsidRDefault="005D7A5B" w:rsidP="00692BCF">
      <w:pPr>
        <w:ind w:firstLineChars="200" w:firstLine="480"/>
        <w:rPr>
          <w:rFonts w:ascii="Arial" w:eastAsia="Arial" w:hAnsi="Arial" w:cs="Arial" w:hint="eastAsia"/>
        </w:rPr>
      </w:pPr>
      <w:r>
        <w:rPr>
          <w:rFonts w:ascii="Arial" w:eastAsia="Arial" w:hAnsi="Arial" w:cs="Arial" w:hint="eastAsia"/>
        </w:rPr>
        <w:t>4 Could such understand Eliminate the thought Focus on spirit and awareness</w:t>
      </w:r>
    </w:p>
    <w:p w:rsidR="005D7A5B" w:rsidRDefault="005D7A5B" w:rsidP="00692BCF">
      <w:pPr>
        <w:ind w:firstLineChars="200" w:firstLine="480"/>
        <w:rPr>
          <w:rFonts w:ascii="Arial" w:eastAsia="Arial" w:hAnsi="Arial" w:cs="Arial" w:hint="eastAsia"/>
        </w:rPr>
      </w:pPr>
      <w:r>
        <w:rPr>
          <w:rFonts w:ascii="Arial" w:eastAsia="Arial" w:hAnsi="Arial" w:cs="Arial" w:hint="eastAsia"/>
        </w:rPr>
        <w:t>Awareness cross over the consciousness and physical ego</w:t>
      </w:r>
    </w:p>
    <w:p w:rsidR="005D7A5B" w:rsidRDefault="005D7A5B" w:rsidP="00692BCF">
      <w:pPr>
        <w:ind w:firstLineChars="200" w:firstLine="480"/>
        <w:rPr>
          <w:rFonts w:ascii="Arial" w:eastAsia="Arial" w:hAnsi="Arial" w:cs="Arial" w:hint="eastAsia"/>
        </w:rPr>
      </w:pPr>
      <w:r>
        <w:rPr>
          <w:rFonts w:ascii="Arial" w:eastAsia="Arial" w:hAnsi="Arial" w:cs="Arial" w:hint="eastAsia"/>
        </w:rPr>
        <w:t>Look for the feeling of "myself"</w:t>
      </w:r>
    </w:p>
    <w:p w:rsidR="005D7A5B" w:rsidRDefault="005D7A5B" w:rsidP="00692BCF">
      <w:pPr>
        <w:ind w:firstLineChars="200" w:firstLine="480"/>
        <w:rPr>
          <w:rFonts w:ascii="Arial" w:eastAsia="Arial" w:hAnsi="Arial" w:cs="Arial" w:hint="eastAsia"/>
        </w:rPr>
      </w:pPr>
      <w:r>
        <w:rPr>
          <w:rFonts w:ascii="Arial" w:eastAsia="Arial" w:hAnsi="Arial" w:cs="Arial" w:hint="eastAsia"/>
        </w:rPr>
        <w:t>5 You feel comfortable when people pay attention to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Your stars are concentrated by the fanaticism of countless people</w:t>
      </w:r>
    </w:p>
    <w:p w:rsidR="005D7A5B" w:rsidRDefault="005D7A5B" w:rsidP="00692BCF">
      <w:pPr>
        <w:ind w:firstLineChars="200" w:firstLine="480"/>
        <w:rPr>
          <w:rFonts w:ascii="Arial" w:eastAsia="Arial" w:hAnsi="Arial" w:cs="Arial" w:hint="eastAsia"/>
        </w:rPr>
      </w:pPr>
      <w:r>
        <w:rPr>
          <w:rFonts w:ascii="Arial" w:eastAsia="Arial" w:hAnsi="Arial" w:cs="Arial" w:hint="eastAsia"/>
        </w:rPr>
        <w:t>He will feel good at first But he be unable to transformation this emotional belief into his own</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Pile up in the spirit field Hence depression  suicide Various circumstances  isn't rare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absorb nuolu just let people's beliefs focus on you The transformation  isn't I tell you write a line words Say a word You're will transformed Coacervation the pure-nothing You will understand how to transformation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For example, when I post There will be a faint emotion centripetal gather together But I won't absorb it Just transform into pure nuolu then returned to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I restored myself mainly by absorb the energy that   Xuan-wava-field what coverd on the earth's</w:t>
      </w:r>
    </w:p>
    <w:p w:rsidR="005D7A5B" w:rsidRDefault="005D7A5B" w:rsidP="00692BCF">
      <w:pPr>
        <w:ind w:firstLineChars="200" w:firstLine="480"/>
        <w:rPr>
          <w:rFonts w:ascii="Arial" w:eastAsia="Arial" w:hAnsi="Arial" w:cs="Arial" w:hint="eastAsia"/>
        </w:rPr>
      </w:pPr>
      <w:r>
        <w:rPr>
          <w:rFonts w:ascii="Arial" w:eastAsia="Arial" w:hAnsi="Arial" w:cs="Arial" w:hint="eastAsia"/>
        </w:rPr>
        <w:t>6 The four-dimension is not a time axis The dream is a twisted thing Various information Intermingling  Have  true   Also false In this history your dreams sometimes reflect the last historical experience But the time in your dream is not necessarily accurate Disaster is inevitable But being taken away should is a kind of information  added into by  the sense of self importance</w:t>
      </w:r>
    </w:p>
    <w:p w:rsidR="005D7A5B" w:rsidRDefault="005D7A5B" w:rsidP="00692BCF">
      <w:pPr>
        <w:ind w:firstLineChars="200" w:firstLine="480"/>
        <w:rPr>
          <w:rFonts w:ascii="Arial" w:eastAsia="Arial" w:hAnsi="Arial" w:cs="Arial" w:hint="eastAsia"/>
        </w:rPr>
      </w:pPr>
      <w:r>
        <w:rPr>
          <w:rFonts w:ascii="Arial" w:eastAsia="Arial" w:hAnsi="Arial" w:cs="Arial" w:hint="eastAsia"/>
        </w:rPr>
        <w:t>What's the kind of consciousness are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At present At the inner level is coacervation the pure-nothing  At the external level   Did you have a lot of survival manuals?</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问：请教楼主一句话，看是否与楼主观点一致：“时间不是流逝的，流逝的是我们。” 还有，不明白楼主为什么要模拟搜狗输入法。。。。。</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 Ask the landlord for a words See   it is in line with the point view of the </w:t>
      </w:r>
      <w:r w:rsidR="00252B77">
        <w:rPr>
          <w:rFonts w:ascii="Arial" w:eastAsia="Arial" w:hAnsi="Arial" w:cs="Arial" w:hint="eastAsia"/>
        </w:rPr>
        <w:t>YOU</w:t>
      </w:r>
      <w:r>
        <w:rPr>
          <w:rFonts w:ascii="Arial" w:eastAsia="Arial" w:hAnsi="Arial" w:cs="Arial" w:hint="eastAsia"/>
        </w:rPr>
        <w:t xml:space="preserve"> “What elapsed is not the time, the elapsed is us” Also, I do not understand why the </w:t>
      </w:r>
      <w:r w:rsidR="00252B77">
        <w:rPr>
          <w:rFonts w:ascii="Arial" w:eastAsia="Arial" w:hAnsi="Arial" w:cs="Arial" w:hint="eastAsia"/>
        </w:rPr>
        <w:t>YOU</w:t>
      </w:r>
      <w:r>
        <w:rPr>
          <w:rFonts w:ascii="Arial" w:eastAsia="Arial" w:hAnsi="Arial" w:cs="Arial" w:hint="eastAsia"/>
        </w:rPr>
        <w:t xml:space="preserve">   to simulate the Sogou input method</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答：是的</w:t>
      </w:r>
      <w:r>
        <w:rPr>
          <w:rFonts w:ascii="Arial" w:eastAsia="Arial" w:hAnsi="Arial" w:cs="Arial" w:hint="eastAsia"/>
        </w:rPr>
        <w:br/>
        <w:t>不用模拟搜狗输入法用什么生成文字 用现有软件难道不是最简单和不耗费能量的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 A:Yes</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How to generate words without the simulation the Sogou typewriting Is it not the simplest and energy saving to use existing software</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问:在一米正方形格子中排列 大小根据技术而定越小越好 做三层叠加层数叠加越多越好 对这句话不是很理解，正方形格子？正方形里面有格子？什么形状的格子，蜂窝形状？做三层叠加，单独的三块一米的正方形摞在一起还是其他方式？ 如果你能画图，就容易理解 了</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 Q: Arrange in a square lattice of one square meter Size depends on technology as small as possible </w:t>
      </w:r>
    </w:p>
    <w:p w:rsidR="005D7A5B" w:rsidRDefault="005D7A5B" w:rsidP="00692BCF">
      <w:pPr>
        <w:ind w:firstLineChars="200" w:firstLine="480"/>
        <w:rPr>
          <w:rFonts w:ascii="Arial" w:eastAsia="Arial" w:hAnsi="Arial" w:cs="Arial" w:hint="eastAsia"/>
        </w:rPr>
      </w:pPr>
      <w:r>
        <w:rPr>
          <w:rFonts w:ascii="Arial" w:eastAsia="Arial" w:hAnsi="Arial" w:cs="Arial" w:hint="eastAsia"/>
        </w:rPr>
        <w:t>Make three layers of superposition The more number of plies the better</w:t>
      </w:r>
    </w:p>
    <w:p w:rsidR="005D7A5B" w:rsidRDefault="005D7A5B" w:rsidP="00692BCF">
      <w:pPr>
        <w:ind w:firstLineChars="200" w:firstLine="480"/>
        <w:rPr>
          <w:rFonts w:ascii="Arial" w:eastAsia="Arial" w:hAnsi="Arial" w:cs="Arial" w:hint="eastAsia"/>
        </w:rPr>
      </w:pPr>
      <w:r>
        <w:rPr>
          <w:rFonts w:ascii="Arial" w:eastAsia="Arial" w:hAnsi="Arial" w:cs="Arial" w:hint="eastAsia"/>
        </w:rPr>
        <w:t>It is not very understanding to this sentence The square lattice There is a lattice in the square</w:t>
      </w:r>
    </w:p>
    <w:p w:rsidR="005D7A5B" w:rsidRDefault="005D7A5B" w:rsidP="00692BCF">
      <w:pPr>
        <w:ind w:firstLineChars="200" w:firstLine="480"/>
        <w:rPr>
          <w:rFonts w:ascii="Arial" w:eastAsia="Arial" w:hAnsi="Arial" w:cs="Arial" w:hint="eastAsia"/>
        </w:rPr>
      </w:pPr>
      <w:r>
        <w:rPr>
          <w:rFonts w:ascii="Arial" w:eastAsia="Arial" w:hAnsi="Arial" w:cs="Arial" w:hint="eastAsia"/>
        </w:rPr>
        <w:t>What shape of the lattice Honeycomb shape? Make three layers, A single square that three pieces  of one square metre   square is stacked together Or the other way? If you can draw a picture, it's easy to understand</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答：将蜂窝形状结构排列在正方形的格子中 为一个成品</w:t>
      </w:r>
      <w:r>
        <w:rPr>
          <w:rFonts w:ascii="Arial" w:eastAsia="Arial" w:hAnsi="Arial" w:cs="Arial" w:hint="eastAsia"/>
        </w:rPr>
        <w:br/>
        <w:t>做三个成品之间间隔 一个蜂窝结构的高度 之后合并在一起 合并方式随意</w:t>
      </w:r>
      <w:r>
        <w:rPr>
          <w:rFonts w:ascii="Arial" w:eastAsia="Arial" w:hAnsi="Arial" w:cs="Arial" w:hint="eastAsia"/>
        </w:rPr>
        <w:br/>
        <w:t>之后完成</w:t>
      </w:r>
      <w:r>
        <w:rPr>
          <w:rFonts w:ascii="Arial" w:eastAsia="Arial" w:hAnsi="Arial" w:cs="Arial" w:hint="eastAsia"/>
        </w:rPr>
        <w:br/>
      </w:r>
      <w:r>
        <w:rPr>
          <w:rFonts w:ascii="Arial" w:eastAsia="Arial" w:hAnsi="Arial" w:cs="Arial" w:hint="eastAsia"/>
        </w:rPr>
        <w:br/>
        <w:t>是否理解</w:t>
      </w:r>
    </w:p>
    <w:p w:rsidR="005D7A5B" w:rsidRDefault="005D7A5B" w:rsidP="00692BCF">
      <w:pPr>
        <w:ind w:firstLineChars="200" w:firstLine="480"/>
        <w:rPr>
          <w:rFonts w:ascii="Arial" w:eastAsia="Arial" w:hAnsi="Arial" w:cs="Arial" w:hint="eastAsia"/>
        </w:rPr>
      </w:pPr>
      <w:r>
        <w:rPr>
          <w:rFonts w:ascii="Arial" w:eastAsia="Arial" w:hAnsi="Arial" w:cs="Arial" w:hint="eastAsia"/>
        </w:rPr>
        <w:t> A: Arrange the honeycomb shape in the a square lattice Is a finished product</w:t>
      </w:r>
    </w:p>
    <w:p w:rsidR="005D7A5B" w:rsidRDefault="005D7A5B" w:rsidP="00692BCF">
      <w:pPr>
        <w:ind w:firstLineChars="200" w:firstLine="480"/>
        <w:rPr>
          <w:rFonts w:ascii="Arial" w:eastAsia="Arial" w:hAnsi="Arial" w:cs="Arial" w:hint="eastAsia"/>
        </w:rPr>
      </w:pPr>
      <w:r>
        <w:rPr>
          <w:rFonts w:ascii="Arial" w:eastAsia="Arial" w:hAnsi="Arial" w:cs="Arial" w:hint="eastAsia"/>
        </w:rPr>
        <w:t>Make three finished products The interval is the height of one honeycomb structure Then merge together The combining methods are optional And then finished</w:t>
      </w:r>
    </w:p>
    <w:p w:rsidR="005D7A5B" w:rsidRDefault="005D7A5B" w:rsidP="00692BCF">
      <w:pPr>
        <w:ind w:firstLineChars="200" w:firstLine="480"/>
        <w:rPr>
          <w:rFonts w:ascii="Arial" w:eastAsia="Arial" w:hAnsi="Arial" w:cs="Arial" w:hint="eastAsia"/>
        </w:rPr>
      </w:pPr>
      <w:r>
        <w:rPr>
          <w:rFonts w:ascii="Arial" w:eastAsia="Arial" w:hAnsi="Arial" w:cs="Arial" w:hint="eastAsia"/>
        </w:rPr>
        <w:t>Do you understand</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问：秩序者就是来自宇宙的净灵吧。凝聚纯无就是禅定吧。除了火星金星还有昴宿星，天狼星的外星人在什么提升地球，而地球的高次元护卫者就是孙悟空曾加入的在战斗，你说的战斗是否是外星人和地球护卫者之间还是其他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 Q:Is the order person just cleanest spirit from universe Is the coacervation the pure-nothing just the meditation? Besides the Mars and Venus And the extraterrestrials of Pleiades  and Sirius are  raising the  earth And the high-order guardian of the earth is Sun Wukong</w:t>
      </w:r>
    </w:p>
    <w:p w:rsidR="005D7A5B" w:rsidRDefault="005D7A5B" w:rsidP="00692BCF">
      <w:pPr>
        <w:ind w:firstLineChars="200" w:firstLine="480"/>
        <w:rPr>
          <w:rFonts w:ascii="Arial" w:eastAsia="Arial" w:hAnsi="Arial" w:cs="Arial" w:hint="eastAsia"/>
        </w:rPr>
      </w:pPr>
      <w:r>
        <w:rPr>
          <w:rFonts w:ascii="Arial" w:eastAsia="Arial" w:hAnsi="Arial" w:cs="Arial" w:hint="eastAsia"/>
        </w:rPr>
        <w:t>Is the battle  you said between the aliens and the earth guardians or the other</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答：天狼星 昴宿星是最新一批的入侵者在给你们传导他们的哲学一般是以和现实无区别的梦显示 因为他们的物质规则无法在你们世界运作</w:t>
      </w:r>
      <w:r>
        <w:rPr>
          <w:rFonts w:ascii="Arial" w:eastAsia="Arial" w:hAnsi="Arial" w:cs="Arial" w:hint="eastAsia"/>
        </w:rPr>
        <w:br/>
      </w:r>
      <w:r>
        <w:rPr>
          <w:rFonts w:ascii="Arial" w:eastAsia="Arial" w:hAnsi="Arial" w:cs="Arial" w:hint="eastAsia"/>
        </w:rPr>
        <w:br/>
        <w:t>孙悟空难道不是你们书本中的虚构人物</w:t>
      </w:r>
      <w:r>
        <w:rPr>
          <w:rFonts w:ascii="Arial" w:eastAsia="Arial" w:hAnsi="Arial" w:cs="Arial" w:hint="eastAsia"/>
        </w:rPr>
        <w:br/>
      </w:r>
      <w:r>
        <w:rPr>
          <w:rFonts w:ascii="Arial" w:eastAsia="Arial" w:hAnsi="Arial" w:cs="Arial" w:hint="eastAsia"/>
        </w:rPr>
        <w:br/>
        <w:t>战斗在你们地底祖先和月球文明间展开</w:t>
      </w:r>
    </w:p>
    <w:p w:rsidR="005D7A5B" w:rsidRDefault="005D7A5B" w:rsidP="00692BCF">
      <w:pPr>
        <w:ind w:firstLineChars="200" w:firstLine="480"/>
        <w:rPr>
          <w:rFonts w:ascii="Arial" w:eastAsia="Arial" w:hAnsi="Arial" w:cs="Arial" w:hint="eastAsia"/>
        </w:rPr>
      </w:pPr>
      <w:r>
        <w:rPr>
          <w:rFonts w:ascii="Arial" w:eastAsia="Arial" w:hAnsi="Arial" w:cs="Arial" w:hint="eastAsia"/>
        </w:rPr>
        <w:t> A: The Pleiades Sirius It's the latest group of invaders Spreading their philosophy to you It is generally shown by dreams that indistinguishably from reality Because their material rules can't work in your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Isn't Sun Wukong a fictional figure in your book</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battle is carried out between your ancestors and the   moon’s civilization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问：我对您的“玄无自我更新”与您所提的“收割”的理解是：地球所处的这个空间的转换，从一个形态转换到另一个形态，这个是必然的！是这样吗？</w:t>
      </w:r>
      <w:r>
        <w:rPr>
          <w:rFonts w:ascii="Arial" w:eastAsia="Arial" w:hAnsi="Arial" w:cs="Arial" w:hint="eastAsia"/>
        </w:rPr>
        <w:br/>
        <w:t>只不过在这个过程中，您发现了与之不同的是：人类应该灭亡但是却没有灭亡。</w:t>
      </w:r>
      <w:r>
        <w:rPr>
          <w:rFonts w:ascii="Arial" w:eastAsia="Arial" w:hAnsi="Arial" w:cs="Arial" w:hint="eastAsia"/>
        </w:rPr>
        <w:br/>
        <w:t>难道这个不是蝴蝶效应？或许是您或您的同伴在沟通中，给予某位人类于效应，因此人类保存了下来。这有可能吗?</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 Q: My understanding of your " self innovation of Xuan-void" and the "harvest" you mentioned is The transformation of this space where  earth are in  From one form convert to another This is inevitable Is that true? no more than in this process What you find that differently is Human beings should be perished but did not perished Isn't this the butterfly effect?Maybe it’s beause you or your partner in the communication give one human to effect So human beings have been preserved Is that possible?</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答：旧历史中我谈论的灭亡 是旧人类的灭亡 玄无更新后则新人类诞生</w:t>
      </w:r>
      <w:r>
        <w:rPr>
          <w:rFonts w:ascii="Arial" w:eastAsia="Arial" w:hAnsi="Arial" w:cs="Arial" w:hint="eastAsia"/>
        </w:rPr>
        <w:br/>
        <w:t>放心吧新人类不会灭亡 因为秩序者</w:t>
      </w:r>
    </w:p>
    <w:p w:rsidR="005D7A5B" w:rsidRDefault="005D7A5B" w:rsidP="00692BCF">
      <w:pPr>
        <w:ind w:firstLineChars="200" w:firstLine="480"/>
        <w:rPr>
          <w:rFonts w:ascii="Arial" w:eastAsia="Arial" w:hAnsi="Arial" w:cs="Arial" w:hint="eastAsia"/>
        </w:rPr>
      </w:pPr>
      <w:r>
        <w:rPr>
          <w:rFonts w:ascii="Arial" w:eastAsia="Arial" w:hAnsi="Arial" w:cs="Arial" w:hint="eastAsia"/>
        </w:rPr>
        <w:t> A: The perdition i talked about is the destruction of the old human where  in the old history</w:t>
      </w:r>
    </w:p>
    <w:p w:rsidR="005D7A5B" w:rsidRDefault="005D7A5B" w:rsidP="00692BCF">
      <w:pPr>
        <w:ind w:firstLineChars="200" w:firstLine="480"/>
        <w:rPr>
          <w:rFonts w:ascii="Arial" w:eastAsia="Arial" w:hAnsi="Arial" w:cs="Arial" w:hint="eastAsia"/>
        </w:rPr>
      </w:pPr>
      <w:r>
        <w:rPr>
          <w:rFonts w:ascii="Arial" w:eastAsia="Arial" w:hAnsi="Arial" w:cs="Arial" w:hint="eastAsia"/>
        </w:rPr>
        <w:t>New human is birth after self innovation of Xuan-void Don't worry New human beings will not perish Because of the order-person</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问：如果我们对那些入侵者的哲学感觉好的，各采纳一点，那样我们的世界和他们世界的相似率是否减少？这样做有意义吗？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 Q: If we to adopt a bit of that feeling good philosophy of the invaders Then Is the similarity between our world and their world will less? Is there any meaningful?</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答：频率是不会减少 因为你们的工业文明就是如此发展而来并且他们还在启蒙你们科学家</w:t>
      </w:r>
    </w:p>
    <w:p w:rsidR="005D7A5B" w:rsidRDefault="005D7A5B" w:rsidP="00692BCF">
      <w:pPr>
        <w:ind w:firstLineChars="200" w:firstLine="480"/>
        <w:rPr>
          <w:rFonts w:ascii="Arial" w:eastAsia="Arial" w:hAnsi="Arial" w:cs="Arial" w:hint="eastAsia"/>
        </w:rPr>
      </w:pPr>
      <w:r>
        <w:rPr>
          <w:rFonts w:ascii="Arial" w:eastAsia="Arial" w:hAnsi="Arial" w:cs="Arial" w:hint="eastAsia"/>
        </w:rPr>
        <w:t>A:The frequency is not reduced Because of your industrial civilization is so developed And they are still enlightening your scientists</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问：金星高灵不会对你构成威胁吧？他们找不到你现在在干吗？放弃了还是又采取了别的措施？</w:t>
      </w:r>
    </w:p>
    <w:p w:rsidR="005D7A5B" w:rsidRDefault="005D7A5B" w:rsidP="00692BCF">
      <w:pPr>
        <w:ind w:firstLineChars="200" w:firstLine="480"/>
        <w:rPr>
          <w:rFonts w:ascii="Arial" w:eastAsia="Arial" w:hAnsi="Arial" w:cs="Arial" w:hint="eastAsia"/>
        </w:rPr>
      </w:pPr>
      <w:r>
        <w:rPr>
          <w:rFonts w:ascii="Arial" w:eastAsia="Arial" w:hAnsi="Arial" w:cs="Arial" w:hint="eastAsia"/>
        </w:rPr>
        <w:t> Q: Will Venus high-spirits be pose a threat to you Since they can't find you What are they doing now?It’s give up or take other measures?</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答：当然不会构成威胁 他们只是三级玄宇宙世界的文明而已</w:t>
      </w:r>
      <w:r>
        <w:rPr>
          <w:rFonts w:ascii="Arial" w:eastAsia="Arial" w:hAnsi="Arial" w:cs="Arial" w:hint="eastAsia"/>
        </w:rPr>
        <w:br/>
      </w:r>
      <w:r>
        <w:rPr>
          <w:rFonts w:ascii="Arial" w:eastAsia="Arial" w:hAnsi="Arial" w:cs="Arial" w:hint="eastAsia"/>
        </w:rPr>
        <w:br/>
        <w:t>他们各个团体在讨论 对于我的发现哲学性的意义</w:t>
      </w:r>
    </w:p>
    <w:p w:rsidR="005D7A5B" w:rsidRDefault="005D7A5B" w:rsidP="00692BCF">
      <w:pPr>
        <w:ind w:firstLineChars="200" w:firstLine="480"/>
        <w:rPr>
          <w:rFonts w:ascii="Arial" w:eastAsia="Arial" w:hAnsi="Arial" w:cs="Arial" w:hint="eastAsia"/>
        </w:rPr>
      </w:pPr>
      <w:r>
        <w:rPr>
          <w:rFonts w:ascii="Arial" w:eastAsia="Arial" w:hAnsi="Arial" w:cs="Arial" w:hint="eastAsia"/>
        </w:rPr>
        <w:t> A: certainly doesn't pose a threat They are only the civilizations of the three level Xuan-universe world Their groups are discussing the philosophical significance of the discovered to myself</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问：按照我们人类原本的发展进程，现在我们本来应发展什么模样？</w:t>
      </w:r>
    </w:p>
    <w:p w:rsidR="005D7A5B" w:rsidRDefault="005D7A5B" w:rsidP="00692BCF">
      <w:pPr>
        <w:ind w:firstLineChars="200" w:firstLine="480"/>
        <w:rPr>
          <w:rFonts w:ascii="Arial" w:eastAsia="Arial" w:hAnsi="Arial" w:cs="Arial" w:hint="eastAsia"/>
        </w:rPr>
      </w:pPr>
      <w:r>
        <w:rPr>
          <w:rFonts w:ascii="Arial" w:eastAsia="Arial" w:hAnsi="Arial" w:cs="Arial" w:hint="eastAsia"/>
        </w:rPr>
        <w:t>Q: According to the development process of our human original What look like we should have been developed now?</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答：和现在无区别</w:t>
      </w:r>
    </w:p>
    <w:p w:rsidR="005D7A5B" w:rsidRDefault="005D7A5B" w:rsidP="00692BCF">
      <w:pPr>
        <w:ind w:firstLineChars="200" w:firstLine="480"/>
        <w:rPr>
          <w:rFonts w:ascii="Arial" w:eastAsia="Arial" w:hAnsi="Arial" w:cs="Arial" w:hint="eastAsia"/>
        </w:rPr>
      </w:pPr>
      <w:r>
        <w:rPr>
          <w:rFonts w:ascii="Arial" w:eastAsia="Arial" w:hAnsi="Arial" w:cs="Arial" w:hint="eastAsia"/>
        </w:rPr>
        <w:t> A: There is no difference with  present</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问：你在你们总玄宇宙世界的年龄阶段是不是相当于我们这个世界中不到20岁的小伙子？</w:t>
      </w:r>
    </w:p>
    <w:p w:rsidR="005D7A5B" w:rsidRDefault="005D7A5B" w:rsidP="00692BCF">
      <w:pPr>
        <w:ind w:firstLineChars="200" w:firstLine="480"/>
        <w:rPr>
          <w:rFonts w:ascii="Arial" w:eastAsia="Arial" w:hAnsi="Arial" w:cs="Arial" w:hint="eastAsia"/>
        </w:rPr>
      </w:pPr>
      <w:r>
        <w:rPr>
          <w:rFonts w:ascii="Arial" w:eastAsia="Arial" w:hAnsi="Arial" w:cs="Arial" w:hint="eastAsia"/>
        </w:rPr>
        <w:t>Q: Are you in the age of your whole-Xuan-universe world the equivalent of a young man less than 20 years old in our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答：不是 你们按照身体细胞年龄来计算或者身体概念在世界上度过的时间来计算年龄</w:t>
      </w:r>
      <w:r>
        <w:rPr>
          <w:rFonts w:ascii="Arial" w:eastAsia="Arial" w:hAnsi="Arial" w:cs="Arial" w:hint="eastAsia"/>
        </w:rPr>
        <w:br/>
        <w:t>我们按照纯无凝聚程度来计算 年龄 层级</w:t>
      </w:r>
    </w:p>
    <w:p w:rsidR="005D7A5B" w:rsidRDefault="005D7A5B" w:rsidP="00692BCF">
      <w:pPr>
        <w:ind w:firstLineChars="200" w:firstLine="480"/>
        <w:rPr>
          <w:rFonts w:ascii="Arial" w:eastAsia="Arial" w:hAnsi="Arial" w:cs="Arial" w:hint="eastAsia"/>
        </w:rPr>
      </w:pPr>
      <w:r>
        <w:rPr>
          <w:rFonts w:ascii="Arial" w:eastAsia="Arial" w:hAnsi="Arial" w:cs="Arial" w:hint="eastAsia"/>
        </w:rPr>
        <w:t>A: No You are calculated according to the age of the body cell Or the concept of body The time spent in the world to calculate age</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We calculate age level  according to the degree of pure-nothing coacervation </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hint="eastAsia"/>
        </w:rPr>
      </w:pPr>
      <w:r>
        <w:rPr>
          <w:rFonts w:ascii="Arial" w:eastAsia="Arial" w:hAnsi="Arial" w:cs="Arial" w:hint="eastAsia"/>
        </w:rPr>
        <w:t>问： 蜂窝结构是不是用金属制成的这个样子的</w:t>
      </w:r>
    </w:p>
    <w:p w:rsidR="005D7A5B" w:rsidRDefault="005D7A5B" w:rsidP="00692BCF">
      <w:pPr>
        <w:ind w:firstLineChars="200" w:firstLine="480"/>
        <w:rPr>
          <w:rFonts w:ascii="Arial" w:eastAsia="Arial" w:hAnsi="Arial" w:cs="Arial" w:hint="eastAsia"/>
        </w:rPr>
      </w:pPr>
      <w:hyperlink r:id="rId11" w:anchor="_blank" w:history="1">
        <w:r>
          <w:rPr>
            <w:rFonts w:hint="eastAsia"/>
          </w:rPr>
          <w:pict>
            <v:shape id="_x0000_i1026" type="#_x0000_t75" style="width:437.45pt;height:227.9pt" o:allowoverlap="f" o:button="t" filled="t">
              <v:fill color2="black"/>
              <v:imagedata r:id="rId12" o:title="" croptop="-189f" cropbottom="-189f" cropleft="-98f" cropright="-98f"/>
            </v:shape>
          </w:pict>
        </w:r>
      </w:hyperlink>
      <w:r>
        <w:rPr>
          <w:rFonts w:ascii="Arial" w:eastAsia="Arial" w:hAnsi="Arial" w:cs="Arial" w:hint="eastAsia"/>
        </w:rPr>
        <w:br/>
        <w:t>Q: The honeycomb structure Isn't  look like this that made of metal .</w:t>
      </w:r>
      <w:r>
        <w:rPr>
          <w:rFonts w:ascii="Arial" w:eastAsia="Arial" w:hAnsi="Arial" w:cs="Arial" w:hint="eastAsia"/>
        </w:rPr>
        <w:br/>
        <w:t>答：正确 两边其中一边用 三个 正方形封住 制成后总共9面</w:t>
      </w:r>
    </w:p>
    <w:p w:rsidR="005D7A5B" w:rsidRDefault="005D7A5B" w:rsidP="00692BCF">
      <w:pPr>
        <w:ind w:firstLineChars="200" w:firstLine="480"/>
        <w:rPr>
          <w:rFonts w:ascii="Arial" w:eastAsia="Arial" w:hAnsi="Arial" w:cs="Arial" w:hint="eastAsia"/>
        </w:rPr>
      </w:pPr>
      <w:r>
        <w:rPr>
          <w:rFonts w:ascii="Arial" w:eastAsia="Arial" w:hAnsi="Arial" w:cs="Arial" w:hint="eastAsia"/>
        </w:rPr>
        <w:t>一边封住使用你们的网络 百度图片搜索 蜂房的结构</w:t>
      </w:r>
    </w:p>
    <w:p w:rsidR="005D7A5B" w:rsidRDefault="005D7A5B" w:rsidP="00692BCF">
      <w:pPr>
        <w:ind w:firstLineChars="200" w:firstLine="480"/>
        <w:rPr>
          <w:rFonts w:ascii="Arial" w:eastAsia="Arial" w:hAnsi="Arial" w:cs="Arial" w:hint="eastAsia"/>
        </w:rPr>
      </w:pPr>
      <w:r>
        <w:rPr>
          <w:rFonts w:ascii="Arial" w:eastAsia="Arial" w:hAnsi="Arial" w:cs="Arial" w:hint="eastAsia"/>
        </w:rPr>
        <w:t> A: Correct One side of the two sides is sealed with three squares A total of 9 faces after manufactured </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other side sealed Use your network the Baidu pictures to search the structure of a hive</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问：未来500年的电脑是什么样的，显示器又是什么样的，楼主是用键盘输入的吗？</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 What's the computer like in the next 500 years And What's the display look like? Is the </w:t>
      </w:r>
      <w:r w:rsidR="00252B77">
        <w:rPr>
          <w:rFonts w:ascii="Arial" w:eastAsia="Arial" w:hAnsi="Arial" w:cs="Arial" w:hint="eastAsia"/>
        </w:rPr>
        <w:t>YOU</w:t>
      </w:r>
      <w:r>
        <w:rPr>
          <w:rFonts w:ascii="Arial" w:eastAsia="Arial" w:hAnsi="Arial" w:cs="Arial" w:hint="eastAsia"/>
        </w:rPr>
        <w:t xml:space="preserve"> inputted by the keyboard?</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答：500年 一个完全不同的文明 电脑被代替</w:t>
      </w:r>
      <w:r>
        <w:rPr>
          <w:rFonts w:ascii="Arial" w:eastAsia="Arial" w:hAnsi="Arial" w:cs="Arial" w:hint="eastAsia"/>
        </w:rPr>
        <w:br/>
        <w:t>不是用键盘输入</w:t>
      </w:r>
    </w:p>
    <w:p w:rsidR="005D7A5B" w:rsidRDefault="005D7A5B" w:rsidP="00692BCF">
      <w:pPr>
        <w:ind w:firstLineChars="200" w:firstLine="480"/>
        <w:rPr>
          <w:rFonts w:ascii="Arial" w:eastAsia="Arial" w:hAnsi="Arial" w:cs="Arial" w:hint="eastAsia"/>
        </w:rPr>
      </w:pPr>
      <w:r>
        <w:rPr>
          <w:rFonts w:ascii="Arial" w:eastAsia="Arial" w:hAnsi="Arial" w:cs="Arial" w:hint="eastAsia"/>
        </w:rPr>
        <w:t> A: 500 years A completely different civilization Computer has been replaced</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Not input by keyboard </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1.请问您能否详细告诉我们怎样凝聚“纯无”？？请您告诉具体详细的方法和步骤，越详细越好，而且目前条件下有可操作性的方式。如果您能告诉我们没有过教导的内容(凝聚“纯无”)，您就相当于在我们的世界播撒下了希望的种子，这颗种子及前几万年后会生根发芽成熟，最后到达你说的总悬世界，这样就与你们类似了。</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br/>
        <w:t>2.最近几年，很多民众都看到了UFO（也叫飞碟、不明飞行物），请问飞碟是我们地底祖先的工具？还是月球人的工具？还是外星人的？？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Q: 1.Can you tell us in detail how to coacervation the pure-nothing ? Please tell the detailed methods and steps, the more detailed the better And there is a way to operate under the current conditions. If you can tell us content that we have not been taught(coacervation the pure-nothing) You are amount to  sowed the seed of hope  in our world This seed will take root and mature after tens of thousands of years. And finally reach to the whole-Xuan world that you said In this way is similar to you.</w:t>
      </w:r>
    </w:p>
    <w:p w:rsidR="005D7A5B" w:rsidRDefault="005D7A5B" w:rsidP="00692BCF">
      <w:pPr>
        <w:ind w:firstLineChars="200" w:firstLine="480"/>
        <w:rPr>
          <w:rFonts w:ascii="Arial" w:eastAsia="Arial" w:hAnsi="Arial" w:cs="Arial" w:hint="eastAsia"/>
        </w:rPr>
      </w:pPr>
      <w:r>
        <w:rPr>
          <w:rFonts w:ascii="Arial" w:eastAsia="Arial" w:hAnsi="Arial" w:cs="Arial" w:hint="eastAsia"/>
        </w:rPr>
        <w:t>2. In recent years A lot of people see UFO(also call flying saucer  unidentified flying object) Is the flying saucer a tool for our underground ancestors or a lunar man or allens？</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答：1 纯无凝聚方法很简单 简单的你意想不到 先停止思想 集中注意力于觉知集中觉知于“我”的感觉 终要的是去感觉到那个没有本体的“我”的感觉 大多数人的“我”的感觉被意识 思想 情绪等覆盖住了</w:t>
      </w:r>
      <w:r>
        <w:rPr>
          <w:rFonts w:ascii="Arial" w:eastAsia="Arial" w:hAnsi="Arial" w:cs="Arial" w:hint="eastAsia"/>
        </w:rPr>
        <w:br/>
      </w:r>
      <w:r>
        <w:rPr>
          <w:rFonts w:ascii="Arial" w:eastAsia="Arial" w:hAnsi="Arial" w:cs="Arial" w:hint="eastAsia"/>
        </w:rPr>
        <w:lastRenderedPageBreak/>
        <w:t>2 一部分是你们地底祖先 一部分月球种族 每天你们星球 他们都在发生小规模摩擦 人类战机也有参与不过只是追击而且大多数情况追不上</w:t>
      </w:r>
      <w:r>
        <w:rPr>
          <w:rFonts w:ascii="Arial" w:eastAsia="Arial" w:hAnsi="Arial" w:cs="Arial" w:hint="eastAsia"/>
        </w:rPr>
        <w:br/>
        <w:t>还有一部分是投影 不属于你们世界的飞行器投影 基本不会产生物理影响</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 A: The method of coacervation the pure-nothing is very simple It's simply you even unexpected </w:t>
      </w:r>
    </w:p>
    <w:p w:rsidR="005D7A5B" w:rsidRDefault="005D7A5B" w:rsidP="00692BCF">
      <w:pPr>
        <w:ind w:firstLineChars="200" w:firstLine="480"/>
        <w:rPr>
          <w:rFonts w:ascii="Arial" w:eastAsia="Arial" w:hAnsi="Arial" w:cs="Arial" w:hint="eastAsia"/>
        </w:rPr>
      </w:pPr>
      <w:r>
        <w:rPr>
          <w:rFonts w:ascii="Arial" w:eastAsia="Arial" w:hAnsi="Arial" w:cs="Arial" w:hint="eastAsia"/>
        </w:rPr>
        <w:t>First stopped thinking Focus the awareness on the sense of “Myself” The last thing you need is to feel the sense of "myself" that no noumenon Most people's sense of "Myself" is covered by consciousness  thought  emotions etc</w:t>
      </w:r>
    </w:p>
    <w:p w:rsidR="005D7A5B" w:rsidRDefault="005D7A5B" w:rsidP="00692BCF">
      <w:pPr>
        <w:ind w:firstLineChars="200" w:firstLine="480"/>
        <w:rPr>
          <w:rFonts w:ascii="Arial" w:eastAsia="Arial" w:hAnsi="Arial" w:cs="Arial" w:hint="eastAsia"/>
        </w:rPr>
      </w:pPr>
      <w:r>
        <w:rPr>
          <w:rFonts w:ascii="Arial" w:eastAsia="Arial" w:hAnsi="Arial" w:cs="Arial" w:hint="eastAsia"/>
        </w:rPr>
        <w:t>2. A part is your ancestors A part is moon’s race Every day on your planet they are having a small scale of friction Human's opportunity for combat are also involved But only chase And majority situation can't catch up with</w:t>
      </w:r>
    </w:p>
    <w:p w:rsidR="005D7A5B" w:rsidRDefault="005D7A5B" w:rsidP="00692BCF">
      <w:pPr>
        <w:ind w:firstLineChars="200" w:firstLine="480"/>
        <w:rPr>
          <w:rFonts w:ascii="Arial" w:eastAsia="Arial" w:hAnsi="Arial" w:cs="Arial" w:hint="eastAsia"/>
        </w:rPr>
      </w:pPr>
      <w:r>
        <w:rPr>
          <w:rFonts w:ascii="Arial" w:eastAsia="Arial" w:hAnsi="Arial" w:cs="Arial" w:hint="eastAsia"/>
        </w:rPr>
        <w:t>Another part is the projection  The projection of aircraft that not belong your world Basically there's no physical impact</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问：您以前说过金星和木星曾经发生过战争，请问木星现在还有生命吗？金星火星木星生命与地球生命的关系是友好还是敌对？如果月球入侵地球，金星火星木星会参与战争吗？帮助月球还是地球。</w:t>
      </w:r>
    </w:p>
    <w:p w:rsidR="005D7A5B" w:rsidRDefault="005D7A5B" w:rsidP="00692BCF">
      <w:pPr>
        <w:ind w:firstLineChars="200" w:firstLine="480"/>
        <w:rPr>
          <w:rFonts w:ascii="Arial" w:eastAsia="Arial" w:hAnsi="Arial" w:cs="Arial" w:hint="eastAsia"/>
        </w:rPr>
      </w:pPr>
      <w:r>
        <w:rPr>
          <w:rFonts w:ascii="Arial" w:eastAsia="Arial" w:hAnsi="Arial" w:cs="Arial" w:hint="eastAsia"/>
        </w:rPr>
        <w:t> Q; You have said that Venus had been to war with Jupiter? Does Jupiter have life now? Is the relationship between the life of Venus, Mars, Jupiter  with the life of the earth is friendly or hostile? If the moon invades the earth, will Venus and Mars be involved in the war? Is it to help the moon or the earth.</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答：不是金星和木星的战争</w:t>
      </w:r>
      <w:r>
        <w:rPr>
          <w:rFonts w:ascii="Arial" w:eastAsia="Arial" w:hAnsi="Arial" w:cs="Arial" w:hint="eastAsia"/>
        </w:rPr>
        <w:br/>
        <w:t>金星和火星人的战争 不是这一代火星文明 是上一代火星文明 好几亿年前的事情了</w:t>
      </w:r>
      <w:r>
        <w:rPr>
          <w:rFonts w:ascii="Arial" w:eastAsia="Arial" w:hAnsi="Arial" w:cs="Arial" w:hint="eastAsia"/>
        </w:rPr>
        <w:br/>
        <w:t>木星是气态行星 没有你们所理解意义上的物质生命 气态行星中DNA不能过细胞展开自己 因为没有有机物 而是通过另外一种方式场态DNA形成的纯场存有 居住在木星中</w:t>
      </w:r>
      <w:r>
        <w:rPr>
          <w:rFonts w:ascii="Arial" w:eastAsia="Arial" w:hAnsi="Arial" w:cs="Arial" w:hint="eastAsia"/>
        </w:rPr>
        <w:br/>
      </w:r>
      <w:r>
        <w:rPr>
          <w:rFonts w:ascii="Arial" w:eastAsia="Arial" w:hAnsi="Arial" w:cs="Arial" w:hint="eastAsia"/>
        </w:rPr>
        <w:br/>
        <w:t>木星生命还很落后离开不了木星 否则个体场消散死亡</w:t>
      </w:r>
      <w:r>
        <w:rPr>
          <w:rFonts w:ascii="Arial" w:eastAsia="Arial" w:hAnsi="Arial" w:cs="Arial" w:hint="eastAsia"/>
        </w:rPr>
        <w:br/>
        <w:t>火星最新一轮文明甘夏尔和你们地底祖先亚特兰提斯曾今贸易关系 月球入侵者打破了宁静 大战之后双方三方文明都躲在了地底火星文明躲在火星地表下 亚特兰提斯躲在地球地表下 月球文明躲在月球地表下 这种现象在低等文明交战中普遍存子</w:t>
      </w:r>
      <w:r>
        <w:rPr>
          <w:rFonts w:ascii="Arial" w:eastAsia="Arial" w:hAnsi="Arial" w:cs="Arial" w:hint="eastAsia"/>
        </w:rPr>
        <w:br/>
      </w:r>
      <w:r>
        <w:rPr>
          <w:rFonts w:ascii="Arial" w:eastAsia="Arial" w:hAnsi="Arial" w:cs="Arial" w:hint="eastAsia"/>
        </w:rPr>
        <w:br/>
        <w:t>火星文明现在的注意力不在物质层面了 虽然他们曾今很好斗 带金星种族对他们多年的教导火星文明大部分成员正在向灵场生命迈进提升</w:t>
      </w:r>
      <w:r>
        <w:rPr>
          <w:rFonts w:ascii="Arial" w:eastAsia="Arial" w:hAnsi="Arial" w:cs="Arial" w:hint="eastAsia"/>
        </w:rPr>
        <w:br/>
        <w:t>况且火星文明中的物质派一直在和月球入侵者小灰人零星交火 已经几万年了 不存在帮助一说 本身就是敌人</w:t>
      </w:r>
      <w:r>
        <w:rPr>
          <w:rFonts w:ascii="Arial" w:eastAsia="Arial" w:hAnsi="Arial" w:cs="Arial" w:hint="eastAsia"/>
        </w:rPr>
        <w:br/>
        <w:t>金星也不会参战 不在一个层面的进化 追求也不同</w:t>
      </w:r>
      <w:r>
        <w:rPr>
          <w:rFonts w:ascii="Arial" w:eastAsia="Arial" w:hAnsi="Arial" w:cs="Arial" w:hint="eastAsia"/>
        </w:rPr>
        <w:br/>
        <w:t>木星是气态行星 其中居住的生物稀少 而且没有固定的物质形态 在气态行星文明进化中类比固态行星其文明阶段尚处于青铜时代</w:t>
      </w:r>
      <w:r>
        <w:rPr>
          <w:rFonts w:ascii="Arial" w:eastAsia="Arial" w:hAnsi="Arial" w:cs="Arial" w:hint="eastAsia"/>
        </w:rPr>
        <w:br/>
        <w:t>对于月球种族的进攻 你们的地底祖先亚特兰提斯和你们在一条战线 月球曾今凭借近地轨道引力拉扯毁掉了他们家园所在的大陆仇恨不能化解</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 It's not the war between Venus and Jupiter The war between Venus and the Martians Not this generation of Martian civilization Is the last generation of Martian civilization The things was hundreds of millions of years ago </w:t>
      </w:r>
    </w:p>
    <w:p w:rsidR="005D7A5B" w:rsidRDefault="005D7A5B" w:rsidP="00692BCF">
      <w:pPr>
        <w:ind w:firstLineChars="200" w:firstLine="480"/>
        <w:rPr>
          <w:rFonts w:ascii="Arial" w:eastAsia="Arial" w:hAnsi="Arial" w:cs="Arial" w:hint="eastAsia"/>
        </w:rPr>
      </w:pPr>
      <w:r>
        <w:rPr>
          <w:rFonts w:ascii="Arial" w:eastAsia="Arial" w:hAnsi="Arial" w:cs="Arial" w:hint="eastAsia"/>
        </w:rPr>
        <w:t>Jupiter is a gaseous planet There is no material life that you understand DNA in a gaseous planet cannot expand itself through cells Because there is no organics It's a pure-field being formed in another way that field-state DNA Living in Jupiter</w:t>
      </w:r>
    </w:p>
    <w:p w:rsidR="005D7A5B" w:rsidRDefault="005D7A5B" w:rsidP="00692BCF">
      <w:pPr>
        <w:ind w:firstLineChars="200" w:firstLine="480"/>
        <w:rPr>
          <w:rFonts w:ascii="Arial" w:eastAsia="Arial" w:hAnsi="Arial" w:cs="Arial" w:hint="eastAsia"/>
        </w:rPr>
      </w:pPr>
      <w:r>
        <w:rPr>
          <w:rFonts w:ascii="Arial" w:eastAsia="Arial" w:hAnsi="Arial" w:cs="Arial" w:hint="eastAsia"/>
        </w:rPr>
        <w:t>Jupiter's life is still lagging Can't leave Jupiter Otherwise the individual field dissipated and died</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 latest round of civilization on Mars The Ganshar and your ancestral Atlantis have </w:t>
      </w:r>
      <w:r>
        <w:rPr>
          <w:rFonts w:ascii="Arial" w:eastAsia="Arial" w:hAnsi="Arial" w:cs="Arial" w:hint="eastAsia"/>
        </w:rPr>
        <w:lastRenderedPageBreak/>
        <w:t>been kept trade relations  The moon invaders broke the tranquility After the great war The three parties civilizations   hidded in the underground Mars civilization is hiding under the surface of Mars</w:t>
      </w:r>
    </w:p>
    <w:p w:rsidR="005D7A5B" w:rsidRDefault="005D7A5B" w:rsidP="00692BCF">
      <w:pPr>
        <w:ind w:firstLineChars="200" w:firstLine="480"/>
        <w:rPr>
          <w:rFonts w:ascii="Arial" w:eastAsia="Arial" w:hAnsi="Arial" w:cs="Arial" w:hint="eastAsia"/>
        </w:rPr>
      </w:pPr>
      <w:r>
        <w:rPr>
          <w:rFonts w:ascii="Arial" w:eastAsia="Arial" w:hAnsi="Arial" w:cs="Arial" w:hint="eastAsia"/>
        </w:rPr>
        <w:t>Atlantis is hiding under the earth's surface Moon’s civilization hides under the surface of the moon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This common phenomenon in the war of lower civilizations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attention of the Martian civilization is not at the material level Although they were very aggressive But the Venus race taught them   many years Most of the members of the Martian civilization are advancing to the life of the spirit field Moreover, the material faction of the Martian civilization has been sporadic fighting with the greys  of the moons invaders It has been a few thousand years There is no  help such statement Itself is the enemy</w:t>
      </w:r>
    </w:p>
    <w:p w:rsidR="005D7A5B" w:rsidRDefault="005D7A5B" w:rsidP="00692BCF">
      <w:pPr>
        <w:ind w:firstLineChars="200" w:firstLine="480"/>
        <w:rPr>
          <w:rFonts w:ascii="Arial" w:eastAsia="Arial" w:hAnsi="Arial" w:cs="Arial" w:hint="eastAsia"/>
        </w:rPr>
      </w:pPr>
      <w:r>
        <w:rPr>
          <w:rFonts w:ascii="Arial" w:eastAsia="Arial" w:hAnsi="Arial" w:cs="Arial" w:hint="eastAsia"/>
        </w:rPr>
        <w:t>Venus will not take part in the war too Evolution is not at same level The pursuit also is different</w:t>
      </w:r>
    </w:p>
    <w:p w:rsidR="005D7A5B" w:rsidRDefault="005D7A5B" w:rsidP="00692BCF">
      <w:pPr>
        <w:ind w:firstLineChars="200" w:firstLine="480"/>
        <w:rPr>
          <w:rFonts w:ascii="Arial" w:eastAsia="Arial" w:hAnsi="Arial" w:cs="Arial" w:hint="eastAsia"/>
        </w:rPr>
      </w:pPr>
      <w:r>
        <w:rPr>
          <w:rFonts w:ascii="Arial" w:eastAsia="Arial" w:hAnsi="Arial" w:cs="Arial" w:hint="eastAsia"/>
        </w:rPr>
        <w:t>Jupiter is a gaseous planet The living creatures are scarce And there is no fixed material form</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In the evolution of the civilization of the gaseous planet  analogy with solid planets  it stage of civilization is still in the Bronze Age </w:t>
      </w:r>
    </w:p>
    <w:p w:rsidR="005D7A5B" w:rsidRDefault="005D7A5B" w:rsidP="00692BCF">
      <w:pPr>
        <w:ind w:firstLineChars="200" w:firstLine="480"/>
        <w:rPr>
          <w:rFonts w:ascii="Arial" w:eastAsia="Arial" w:hAnsi="Arial" w:cs="Arial" w:hint="eastAsia"/>
        </w:rPr>
      </w:pPr>
      <w:r>
        <w:rPr>
          <w:rFonts w:ascii="Arial" w:eastAsia="Arial" w:hAnsi="Arial" w:cs="Arial" w:hint="eastAsia"/>
        </w:rPr>
        <w:t>With regard to attack of the moon's race Your underground ancestors Atlantis  on a common front with you The moon has been destroyed the the continent where their homes are located by pulling in near earth orbit gravitation Hatred can't be resolved</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问：另外,前面问题1,补充一个提问,我们怎样才能验证纯无得到凝聚的效果?怎样感受到?有什么感觉还是有什么威力?</w:t>
      </w:r>
    </w:p>
    <w:p w:rsidR="005D7A5B" w:rsidRDefault="005D7A5B" w:rsidP="00692BCF">
      <w:pPr>
        <w:ind w:firstLineChars="200" w:firstLine="480"/>
        <w:rPr>
          <w:rFonts w:ascii="Arial" w:eastAsia="Arial" w:hAnsi="Arial" w:cs="Arial" w:hint="eastAsia"/>
        </w:rPr>
      </w:pPr>
      <w:r>
        <w:rPr>
          <w:rFonts w:ascii="Arial" w:eastAsia="Arial" w:hAnsi="Arial" w:cs="Arial" w:hint="eastAsia"/>
        </w:rPr>
        <w:t> Q: In addition As far as  question 1, add a question How can we verify the effect of coacervation the pure-nothing? How to feel it? It's some feeling or  formidable force?</w:t>
      </w:r>
    </w:p>
    <w:p w:rsidR="005D7A5B" w:rsidRDefault="005D7A5B" w:rsidP="00692BCF">
      <w:pPr>
        <w:ind w:firstLineChars="200" w:firstLine="480"/>
        <w:rPr>
          <w:rFonts w:ascii="Arial" w:eastAsia="Arial" w:hAnsi="Arial" w:cs="Arial" w:hint="eastAsia"/>
        </w:rPr>
      </w:pPr>
      <w:r>
        <w:rPr>
          <w:rFonts w:ascii="Arial" w:eastAsia="Arial" w:hAnsi="Arial" w:cs="Arial" w:hint="eastAsia"/>
        </w:rPr>
        <w:t>答：在另一个帖子中2912贴吧中已经表述</w:t>
      </w:r>
    </w:p>
    <w:p w:rsidR="005D7A5B" w:rsidRDefault="005D7A5B" w:rsidP="00692BCF">
      <w:pPr>
        <w:ind w:firstLineChars="200" w:firstLine="480"/>
        <w:rPr>
          <w:rFonts w:ascii="Arial" w:eastAsia="Arial" w:hAnsi="Arial" w:cs="Arial" w:hint="eastAsia"/>
        </w:rPr>
      </w:pPr>
      <w:r>
        <w:rPr>
          <w:rFonts w:ascii="Arial" w:eastAsia="Arial" w:hAnsi="Arial" w:cs="Arial" w:hint="eastAsia"/>
        </w:rPr>
        <w:t>A: In another post the posts bar of 2912 have been expressed</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问：请问，人类科学家算出宇宙大概是130亿年的历史，地球大概是50亿年的历史，是否准确？</w:t>
      </w:r>
      <w:r>
        <w:rPr>
          <w:rFonts w:ascii="Arial" w:eastAsia="Arial" w:hAnsi="Arial" w:cs="Arial" w:hint="eastAsia"/>
        </w:rPr>
        <w:br/>
      </w:r>
      <w:r>
        <w:rPr>
          <w:rFonts w:ascii="Arial" w:eastAsia="Arial" w:hAnsi="Arial" w:cs="Arial" w:hint="eastAsia"/>
        </w:rPr>
        <w:br/>
        <w:t>人类祖先是否是一样的，发源于非洲大陆？黄钟人，白种人，黑种人分别是如何演化产生的，区别是什么？</w:t>
      </w:r>
      <w:r>
        <w:rPr>
          <w:rFonts w:ascii="Arial" w:eastAsia="Arial" w:hAnsi="Arial" w:cs="Arial" w:hint="eastAsia"/>
        </w:rPr>
        <w:br/>
      </w:r>
      <w:r>
        <w:rPr>
          <w:rFonts w:ascii="Arial" w:eastAsia="Arial" w:hAnsi="Arial" w:cs="Arial" w:hint="eastAsia"/>
        </w:rPr>
        <w:br/>
        <w:t>有无数种外星种族乘坐各种飞行器光临过地球，哪大概有多少种？</w:t>
      </w:r>
      <w:r>
        <w:rPr>
          <w:rFonts w:ascii="Arial" w:eastAsia="Arial" w:hAnsi="Arial" w:cs="Arial" w:hint="eastAsia"/>
        </w:rPr>
        <w:br/>
      </w:r>
      <w:r>
        <w:rPr>
          <w:rFonts w:ascii="Arial" w:eastAsia="Arial" w:hAnsi="Arial" w:cs="Arial" w:hint="eastAsia"/>
        </w:rPr>
        <w:br/>
        <w:t>总玄宇宙中是否有无数个文明，无数个世界，无数种生命体，那已人类的数量算大概是多少？</w:t>
      </w:r>
      <w:r>
        <w:rPr>
          <w:rFonts w:ascii="Arial" w:eastAsia="Arial" w:hAnsi="Arial" w:cs="Arial" w:hint="eastAsia"/>
        </w:rPr>
        <w:br/>
      </w:r>
      <w:r>
        <w:rPr>
          <w:rFonts w:ascii="Arial" w:eastAsia="Arial" w:hAnsi="Arial" w:cs="Arial" w:hint="eastAsia"/>
        </w:rPr>
        <w:br/>
        <w:t>请楼主解释1947年美国的罗斯维尔事件？</w:t>
      </w:r>
      <w:r>
        <w:rPr>
          <w:rFonts w:ascii="Arial" w:eastAsia="Arial" w:hAnsi="Arial" w:cs="Arial" w:hint="eastAsia"/>
        </w:rPr>
        <w:br/>
      </w:r>
      <w:r>
        <w:rPr>
          <w:rFonts w:ascii="Arial" w:eastAsia="Arial" w:hAnsi="Arial" w:cs="Arial" w:hint="eastAsia"/>
        </w:rPr>
        <w:br/>
        <w:t>另你说是70/72玄度生命体，那你们是否就是总玄宇宙中最高级的生命体？达到你们种族的发展程度的生命体大概有多少种？</w:t>
      </w:r>
    </w:p>
    <w:p w:rsidR="005D7A5B" w:rsidRDefault="005D7A5B" w:rsidP="00692BCF">
      <w:pPr>
        <w:ind w:firstLineChars="200" w:firstLine="480"/>
        <w:rPr>
          <w:rFonts w:ascii="Arial" w:eastAsia="Arial" w:hAnsi="Arial" w:cs="Arial" w:hint="eastAsia"/>
        </w:rPr>
      </w:pPr>
      <w:r>
        <w:rPr>
          <w:rFonts w:ascii="Arial" w:eastAsia="Arial" w:hAnsi="Arial" w:cs="Arial" w:hint="eastAsia"/>
        </w:rPr>
        <w:t> Q: Excuse me, human scientists have calculated that the universe is about 13 billion years old,the earth is about 5 billion years of history and is it accurate?</w:t>
      </w:r>
    </w:p>
    <w:p w:rsidR="005D7A5B" w:rsidRDefault="005D7A5B" w:rsidP="00692BCF">
      <w:pPr>
        <w:ind w:firstLineChars="200" w:firstLine="480"/>
        <w:rPr>
          <w:rFonts w:ascii="Arial" w:eastAsia="Arial" w:hAnsi="Arial" w:cs="Arial" w:hint="eastAsia"/>
        </w:rPr>
      </w:pPr>
      <w:r>
        <w:rPr>
          <w:rFonts w:ascii="Arial" w:eastAsia="Arial" w:hAnsi="Arial" w:cs="Arial" w:hint="eastAsia"/>
        </w:rPr>
        <w:t>Whether the human ancestor is the same originating from the African continent? Yellow, white, black people are how to evolution,what is the difference?</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 There are countless species of alien species that have visited the earth on a variety of aircraft, so how many kinds of species are there?</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Is there are countless civilizations, countless worlds, countless species of life in the </w:t>
      </w:r>
      <w:r>
        <w:rPr>
          <w:rFonts w:ascii="Arial" w:eastAsia="Arial" w:hAnsi="Arial" w:cs="Arial" w:hint="eastAsia"/>
        </w:rPr>
        <w:lastRenderedPageBreak/>
        <w:t>universe.</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So what is the number of known Humanoid lives? </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Please </w:t>
      </w:r>
      <w:r w:rsidR="00252B77">
        <w:rPr>
          <w:rFonts w:ascii="Arial" w:eastAsia="Arial" w:hAnsi="Arial" w:cs="Arial" w:hint="eastAsia"/>
        </w:rPr>
        <w:t>YOU</w:t>
      </w:r>
      <w:r>
        <w:rPr>
          <w:rFonts w:ascii="Arial" w:eastAsia="Arial" w:hAnsi="Arial" w:cs="Arial" w:hint="eastAsia"/>
        </w:rPr>
        <w:t xml:space="preserve"> explain the Roseville incident in the United States in 1947?</w:t>
      </w:r>
    </w:p>
    <w:p w:rsidR="005D7A5B" w:rsidRDefault="005D7A5B" w:rsidP="00692BCF">
      <w:pPr>
        <w:ind w:firstLineChars="200" w:firstLine="480"/>
        <w:rPr>
          <w:rFonts w:ascii="Arial" w:eastAsia="Arial" w:hAnsi="Arial" w:cs="Arial" w:hint="eastAsia"/>
        </w:rPr>
      </w:pPr>
      <w:r>
        <w:rPr>
          <w:rFonts w:ascii="Arial" w:eastAsia="Arial" w:hAnsi="Arial" w:cs="Arial" w:hint="eastAsia"/>
        </w:rPr>
        <w:t>And you call yourself a 70/72 Xuan-leavel life So are you the most advanced living   in the whole-Xuan universe   ? How many kinds of beings are   reaches the level of your race</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答：不准确 太阳系不同时段时间流速不同地球地理学家只粗略的化学分析出地球的年龄 宇宙年龄更不准确 宇宙背景辐射的观测只看到了冰山一角 只是一个三维玄宇宙世界投影</w:t>
      </w:r>
      <w:r>
        <w:rPr>
          <w:rFonts w:ascii="Arial" w:eastAsia="Arial" w:hAnsi="Arial" w:cs="Arial" w:hint="eastAsia"/>
        </w:rPr>
        <w:br/>
      </w:r>
      <w:r>
        <w:rPr>
          <w:rFonts w:ascii="Arial" w:eastAsia="Arial" w:hAnsi="Arial" w:cs="Arial" w:hint="eastAsia"/>
        </w:rPr>
        <w:br/>
        <w:t>人类祖先一样</w:t>
      </w:r>
      <w:r>
        <w:rPr>
          <w:rFonts w:ascii="Arial" w:eastAsia="Arial" w:hAnsi="Arial" w:cs="Arial" w:hint="eastAsia"/>
        </w:rPr>
        <w:br/>
      </w:r>
      <w:r>
        <w:rPr>
          <w:rFonts w:ascii="Arial" w:eastAsia="Arial" w:hAnsi="Arial" w:cs="Arial" w:hint="eastAsia"/>
        </w:rPr>
        <w:br/>
        <w:t>不同肤色是来源于一次人种改造 目的是月球自然人用人类玩战争游戏 不同肤色分辨不同阵营 同时归属不同的自然人所属膜拜不同的神像是入侵者自然人不同派系的领袖 吸取信仰之力</w:t>
      </w:r>
      <w:r>
        <w:rPr>
          <w:rFonts w:ascii="Arial" w:eastAsia="Arial" w:hAnsi="Arial" w:cs="Arial" w:hint="eastAsia"/>
        </w:rPr>
        <w:br/>
      </w:r>
      <w:r>
        <w:rPr>
          <w:rFonts w:ascii="Arial" w:eastAsia="Arial" w:hAnsi="Arial" w:cs="Arial" w:hint="eastAsia"/>
        </w:rPr>
        <w:br/>
        <w:t>无数外星种族称作各种飞行器光临地球 你确定不是在和我开玩笑吗</w:t>
      </w:r>
      <w:r>
        <w:rPr>
          <w:rFonts w:ascii="Arial" w:eastAsia="Arial" w:hAnsi="Arial" w:cs="Arial" w:hint="eastAsia"/>
        </w:rPr>
        <w:br/>
      </w:r>
      <w:r>
        <w:rPr>
          <w:rFonts w:ascii="Arial" w:eastAsia="Arial" w:hAnsi="Arial" w:cs="Arial" w:hint="eastAsia"/>
        </w:rPr>
        <w:br/>
        <w:t>总玄宇宙世界生命意识体数量不可计 每一毫秒就有无数意识体诞生毁灭</w:t>
      </w:r>
      <w:r>
        <w:rPr>
          <w:rFonts w:ascii="Arial" w:eastAsia="Arial" w:hAnsi="Arial" w:cs="Arial" w:hint="eastAsia"/>
        </w:rPr>
        <w:br/>
      </w:r>
      <w:r>
        <w:rPr>
          <w:rFonts w:ascii="Arial" w:eastAsia="Arial" w:hAnsi="Arial" w:cs="Arial" w:hint="eastAsia"/>
        </w:rPr>
        <w:br/>
        <w:t>罗斯维尔只是月球种族一艘使用新能源的巡星级战略飞船被你们地底祖先击落了 零星交火一直在持续 发现既开火今天你们星球目前为止就发生了3起交火</w:t>
      </w:r>
      <w:r>
        <w:rPr>
          <w:rFonts w:ascii="Arial" w:eastAsia="Arial" w:hAnsi="Arial" w:cs="Arial" w:hint="eastAsia"/>
        </w:rPr>
        <w:br/>
      </w:r>
      <w:r>
        <w:rPr>
          <w:rFonts w:ascii="Arial" w:eastAsia="Arial" w:hAnsi="Arial" w:cs="Arial" w:hint="eastAsia"/>
        </w:rPr>
        <w:br/>
        <w:t>我们文明是最高了 总玄宇宙末期七大文明其中之一就是我们 其中一个69玄度 5个70玄度 1个71玄度文明为主导</w:t>
      </w:r>
    </w:p>
    <w:p w:rsidR="005D7A5B" w:rsidRDefault="005D7A5B" w:rsidP="00692BCF">
      <w:pPr>
        <w:ind w:firstLineChars="200" w:firstLine="480"/>
        <w:rPr>
          <w:rFonts w:ascii="Arial" w:eastAsia="Arial" w:hAnsi="Arial" w:cs="Arial" w:hint="eastAsia"/>
        </w:rPr>
      </w:pPr>
      <w:r>
        <w:rPr>
          <w:rFonts w:ascii="Arial" w:eastAsia="Arial" w:hAnsi="Arial" w:cs="Arial" w:hint="eastAsia"/>
        </w:rPr>
        <w:t>补充为什么用人类玩战争游戏 不要惊讶 其实你们圣经和很多神话有记载 主要是为了意识体死亡时吸收储存其诺露 其次才是娱乐</w:t>
      </w:r>
    </w:p>
    <w:p w:rsidR="005D7A5B" w:rsidRDefault="005D7A5B" w:rsidP="00692BCF">
      <w:pPr>
        <w:ind w:firstLineChars="200" w:firstLine="480"/>
        <w:rPr>
          <w:rFonts w:ascii="Arial" w:eastAsia="Arial" w:hAnsi="Arial" w:cs="Arial" w:hint="eastAsia"/>
        </w:rPr>
      </w:pPr>
      <w:r>
        <w:rPr>
          <w:rFonts w:ascii="Arial" w:eastAsia="Arial" w:hAnsi="Arial" w:cs="Arial" w:hint="eastAsia"/>
        </w:rPr>
        <w:t> A: Inaccurate The flow velocity of the solar system is different in different time periods Geographers of   earth only roughly analyze the age of the earth by chemical analysis The age of the universe is more inaccurate The observations of the cosmic background radiation only see the tip of the iceberg Just a projection of a three-dimensional Xuan- universe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 human ancestor is the same </w:t>
      </w:r>
    </w:p>
    <w:p w:rsidR="005D7A5B" w:rsidRDefault="005D7A5B" w:rsidP="00692BCF">
      <w:pPr>
        <w:ind w:firstLineChars="200" w:firstLine="480"/>
        <w:rPr>
          <w:rFonts w:ascii="Arial" w:eastAsia="Arial" w:hAnsi="Arial" w:cs="Arial" w:hint="eastAsia"/>
        </w:rPr>
      </w:pPr>
      <w:r>
        <w:rPr>
          <w:rFonts w:ascii="Arial" w:eastAsia="Arial" w:hAnsi="Arial" w:cs="Arial" w:hint="eastAsia"/>
        </w:rPr>
        <w:t>Different colour of skin are derived from a race transformation The purpose is that the natural people of the moon play war games with human beings Different complexion to distinguish different camps At the same time belonging to different natural people The worship of different gods As the leader of the different factions of the invaders' natural people aAbsorb the power of belief</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There are countless species of alien species that have visited the earth on a variety of aircraft</w:t>
      </w:r>
    </w:p>
    <w:p w:rsidR="005D7A5B" w:rsidRDefault="005D7A5B" w:rsidP="00692BCF">
      <w:pPr>
        <w:ind w:firstLineChars="200" w:firstLine="480"/>
        <w:rPr>
          <w:rFonts w:ascii="Arial" w:eastAsia="Arial" w:hAnsi="Arial" w:cs="Arial" w:hint="eastAsia"/>
        </w:rPr>
      </w:pPr>
      <w:r>
        <w:rPr>
          <w:rFonts w:ascii="Arial" w:eastAsia="Arial" w:hAnsi="Arial" w:cs="Arial" w:hint="eastAsia"/>
        </w:rPr>
        <w:t>Are you sure you're not kidding me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number of life consciousness in the whole Xuan- universe  is incomputable Every millisecond there are countless  consciousness born and destroyed</w:t>
      </w:r>
    </w:p>
    <w:p w:rsidR="005D7A5B" w:rsidRDefault="005D7A5B" w:rsidP="00692BCF">
      <w:pPr>
        <w:ind w:firstLineChars="200" w:firstLine="480"/>
        <w:rPr>
          <w:rFonts w:ascii="Arial" w:eastAsia="Arial" w:hAnsi="Arial" w:cs="Arial" w:hint="eastAsia"/>
        </w:rPr>
      </w:pPr>
      <w:r>
        <w:rPr>
          <w:rFonts w:ascii="Arial" w:eastAsia="Arial" w:hAnsi="Arial" w:cs="Arial" w:hint="eastAsia"/>
        </w:rPr>
        <w:t>Roseville is only  a  interplanetary strategic spaceship of  moon race using new energy was shot down by your ancestors</w:t>
      </w:r>
    </w:p>
    <w:p w:rsidR="005D7A5B" w:rsidRDefault="005D7A5B" w:rsidP="00692BCF">
      <w:pPr>
        <w:ind w:firstLineChars="200" w:firstLine="480"/>
        <w:rPr>
          <w:rFonts w:ascii="Arial" w:eastAsia="Arial" w:hAnsi="Arial" w:cs="Arial" w:hint="eastAsia"/>
        </w:rPr>
      </w:pPr>
      <w:r>
        <w:rPr>
          <w:rFonts w:ascii="Arial" w:eastAsia="Arial" w:hAnsi="Arial" w:cs="Arial" w:hint="eastAsia"/>
        </w:rPr>
        <w:t>Sporadic crossfire are continues  all the time Once found will firing Today there have been 3 crossfires on your planet so far</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Our civilization is the highest One of the seven great civilizations at the end of the whole-Xuan universe is us There have one 69 Xuan-leavel and five 70 Xuan-leavel and </w:t>
      </w:r>
      <w:r>
        <w:rPr>
          <w:rFonts w:ascii="Arial" w:eastAsia="Arial" w:hAnsi="Arial" w:cs="Arial" w:hint="eastAsia"/>
        </w:rPr>
        <w:lastRenderedPageBreak/>
        <w:t>one 71 Xuan-leavel civilizations are dominant</w:t>
      </w:r>
    </w:p>
    <w:p w:rsidR="005D7A5B" w:rsidRDefault="005D7A5B" w:rsidP="00692BCF">
      <w:pPr>
        <w:ind w:firstLineChars="200" w:firstLine="480"/>
        <w:rPr>
          <w:rFonts w:ascii="Arial" w:eastAsia="Arial" w:hAnsi="Arial" w:cs="Arial" w:hint="eastAsia"/>
        </w:rPr>
      </w:pPr>
      <w:r>
        <w:rPr>
          <w:rFonts w:ascii="Arial" w:eastAsia="Arial" w:hAnsi="Arial" w:cs="Arial" w:hint="eastAsia"/>
        </w:rPr>
        <w:t> Additional why  play war games with humans Don't be surprised In fact your Bible and many myths are recorded It's mainly for   absorbing and storing the nuolu when the  consciousness death The secondly is for entertainment</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问：请问楼主，</w:t>
      </w:r>
      <w:r>
        <w:rPr>
          <w:rFonts w:ascii="Arial" w:eastAsia="Arial" w:hAnsi="Arial" w:cs="Arial" w:hint="eastAsia"/>
        </w:rPr>
        <w:br/>
        <w:t>月球起源？</w:t>
      </w:r>
      <w:r>
        <w:rPr>
          <w:rFonts w:ascii="Arial" w:eastAsia="Arial" w:hAnsi="Arial" w:cs="Arial" w:hint="eastAsia"/>
        </w:rPr>
        <w:br/>
        <w:t>通古斯大爆炸是怎么回事？</w:t>
      </w:r>
      <w:r>
        <w:rPr>
          <w:rFonts w:ascii="Arial" w:eastAsia="Arial" w:hAnsi="Arial" w:cs="Arial" w:hint="eastAsia"/>
        </w:rPr>
        <w:br/>
        <w:t>人类艾滋病毒来自何方？</w:t>
      </w:r>
      <w:r>
        <w:rPr>
          <w:rFonts w:ascii="Arial" w:eastAsia="Arial" w:hAnsi="Arial" w:cs="Arial" w:hint="eastAsia"/>
        </w:rPr>
        <w:br/>
        <w:t>金子塔是否外星人建造？</w:t>
      </w:r>
      <w:r>
        <w:rPr>
          <w:rFonts w:ascii="Arial" w:eastAsia="Arial" w:hAnsi="Arial" w:cs="Arial" w:hint="eastAsia"/>
        </w:rPr>
        <w:br/>
        <w:t>英国巨石阵是谁的杰作？</w:t>
      </w:r>
      <w:r>
        <w:rPr>
          <w:rFonts w:ascii="Arial" w:eastAsia="Arial" w:hAnsi="Arial" w:cs="Arial" w:hint="eastAsia"/>
        </w:rPr>
        <w:br/>
        <w:t>耶稣是谁？是否有诺亚方舟？</w:t>
      </w:r>
      <w:r>
        <w:rPr>
          <w:rFonts w:ascii="Arial" w:eastAsia="Arial" w:hAnsi="Arial" w:cs="Arial" w:hint="eastAsia"/>
        </w:rPr>
        <w:br/>
        <w:t>是谁或者什么力量或者团体在统治着地球？决定着人类的发展和进程？</w:t>
      </w:r>
      <w:r>
        <w:rPr>
          <w:rFonts w:ascii="Arial" w:eastAsia="Arial" w:hAnsi="Arial" w:cs="Arial" w:hint="eastAsia"/>
        </w:rPr>
        <w:br/>
        <w:t>地球还有活着的恐龙吗？</w:t>
      </w:r>
      <w:r>
        <w:rPr>
          <w:rFonts w:ascii="Arial" w:eastAsia="Arial" w:hAnsi="Arial" w:cs="Arial" w:hint="eastAsia"/>
        </w:rPr>
        <w:br/>
        <w:t>美国人登陆月球一共有几次，是否和月球种族有冲突？</w:t>
      </w:r>
      <w:r>
        <w:rPr>
          <w:rFonts w:ascii="Arial" w:eastAsia="Arial" w:hAnsi="Arial" w:cs="Arial" w:hint="eastAsia"/>
        </w:rPr>
        <w:br/>
        <w:t>美国的911是怎么回事，是否是美国人的所谓阴谋论？</w:t>
      </w:r>
      <w:r>
        <w:rPr>
          <w:rFonts w:ascii="Arial" w:eastAsia="Arial" w:hAnsi="Arial" w:cs="Arial" w:hint="eastAsia"/>
        </w:rPr>
        <w:br/>
        <w:t>美国前总统肯尼迪为何被谋杀？</w:t>
      </w:r>
      <w:r>
        <w:rPr>
          <w:rFonts w:ascii="Arial" w:eastAsia="Arial" w:hAnsi="Arial" w:cs="Arial" w:hint="eastAsia"/>
        </w:rPr>
        <w:br/>
        <w:t>泰坦尼克号是怎么沉没的？</w:t>
      </w:r>
      <w:r>
        <w:rPr>
          <w:rFonts w:ascii="Arial" w:eastAsia="Arial" w:hAnsi="Arial" w:cs="Arial" w:hint="eastAsia"/>
        </w:rPr>
        <w:br/>
      </w:r>
      <w:r>
        <w:rPr>
          <w:rFonts w:ascii="Arial" w:eastAsia="Arial" w:hAnsi="Arial" w:cs="Arial" w:hint="eastAsia"/>
        </w:rPr>
        <w:br/>
        <w:t>这么多未解之谜请楼主耐心解答，万分感激！</w:t>
      </w:r>
    </w:p>
    <w:p w:rsidR="005D7A5B" w:rsidRDefault="005D7A5B" w:rsidP="00692BCF">
      <w:pPr>
        <w:ind w:firstLineChars="200" w:firstLine="480"/>
        <w:rPr>
          <w:rFonts w:ascii="Arial" w:eastAsia="Arial" w:hAnsi="Arial" w:cs="Arial" w:hint="eastAsia"/>
        </w:rPr>
      </w:pPr>
      <w:r>
        <w:rPr>
          <w:rFonts w:ascii="Arial" w:eastAsia="Arial" w:hAnsi="Arial" w:cs="Arial" w:hint="eastAsia"/>
        </w:rPr>
        <w:t> Q:Excuse me The origin of the moon?</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  What's Tunguska event is going on?</w:t>
      </w:r>
    </w:p>
    <w:p w:rsidR="005D7A5B" w:rsidRDefault="005D7A5B" w:rsidP="00692BCF">
      <w:pPr>
        <w:ind w:firstLineChars="200" w:firstLine="480"/>
        <w:rPr>
          <w:rFonts w:ascii="Arial" w:eastAsia="Arial" w:hAnsi="Arial" w:cs="Arial" w:hint="eastAsia"/>
        </w:rPr>
      </w:pPr>
      <w:r>
        <w:rPr>
          <w:rFonts w:ascii="Arial" w:eastAsia="Arial" w:hAnsi="Arial" w:cs="Arial" w:hint="eastAsia"/>
        </w:rPr>
        <w:t>Where does human’s  HIV come from?</w:t>
      </w:r>
    </w:p>
    <w:p w:rsidR="005D7A5B" w:rsidRDefault="005D7A5B" w:rsidP="00692BCF">
      <w:pPr>
        <w:ind w:firstLineChars="200" w:firstLine="480"/>
        <w:rPr>
          <w:rFonts w:ascii="Arial" w:eastAsia="Arial" w:hAnsi="Arial" w:cs="Arial" w:hint="eastAsia"/>
        </w:rPr>
      </w:pPr>
      <w:r>
        <w:rPr>
          <w:rFonts w:ascii="Arial" w:eastAsia="Arial" w:hAnsi="Arial" w:cs="Arial" w:hint="eastAsia"/>
        </w:rPr>
        <w:t>Is the Pyramid builted by aliens?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Stonehenge in England is whose masterpiece  ?</w:t>
      </w:r>
    </w:p>
    <w:p w:rsidR="005D7A5B" w:rsidRDefault="005D7A5B" w:rsidP="00692BCF">
      <w:pPr>
        <w:ind w:firstLineChars="200" w:firstLine="480"/>
        <w:rPr>
          <w:rFonts w:ascii="Arial" w:eastAsia="Arial" w:hAnsi="Arial" w:cs="Arial" w:hint="eastAsia"/>
        </w:rPr>
      </w:pPr>
      <w:r>
        <w:rPr>
          <w:rFonts w:ascii="Arial" w:eastAsia="Arial" w:hAnsi="Arial" w:cs="Arial" w:hint="eastAsia"/>
        </w:rPr>
        <w:t>Who is Jesus? Is there a Noah's Ark?</w:t>
      </w:r>
    </w:p>
    <w:p w:rsidR="005D7A5B" w:rsidRDefault="005D7A5B" w:rsidP="00692BCF">
      <w:pPr>
        <w:ind w:firstLineChars="200" w:firstLine="480"/>
        <w:rPr>
          <w:rFonts w:ascii="Arial" w:eastAsia="Arial" w:hAnsi="Arial" w:cs="Arial" w:hint="eastAsia"/>
        </w:rPr>
      </w:pPr>
      <w:r>
        <w:rPr>
          <w:rFonts w:ascii="Arial" w:eastAsia="Arial" w:hAnsi="Arial" w:cs="Arial" w:hint="eastAsia"/>
        </w:rPr>
        <w:t>Who or what power or group is ruling the earth and determine the development and process of human beings ?</w:t>
      </w:r>
    </w:p>
    <w:p w:rsidR="005D7A5B" w:rsidRDefault="005D7A5B" w:rsidP="00692BCF">
      <w:pPr>
        <w:ind w:firstLineChars="200" w:firstLine="480"/>
        <w:rPr>
          <w:rFonts w:ascii="Arial" w:eastAsia="Arial" w:hAnsi="Arial" w:cs="Arial" w:hint="eastAsia"/>
        </w:rPr>
      </w:pPr>
      <w:r>
        <w:rPr>
          <w:rFonts w:ascii="Arial" w:eastAsia="Arial" w:hAnsi="Arial" w:cs="Arial" w:hint="eastAsia"/>
        </w:rPr>
        <w:t>Is there a living dinosaur on the earth?</w:t>
      </w:r>
    </w:p>
    <w:p w:rsidR="005D7A5B" w:rsidRDefault="005D7A5B" w:rsidP="00692BCF">
      <w:pPr>
        <w:ind w:firstLineChars="200" w:firstLine="480"/>
        <w:rPr>
          <w:rFonts w:ascii="Arial" w:eastAsia="Arial" w:hAnsi="Arial" w:cs="Arial" w:hint="eastAsia"/>
        </w:rPr>
      </w:pPr>
      <w:r>
        <w:rPr>
          <w:rFonts w:ascii="Arial" w:eastAsia="Arial" w:hAnsi="Arial" w:cs="Arial" w:hint="eastAsia"/>
        </w:rPr>
        <w:t>How many times have Americans landed on the moon Is there a conflict with the moon race?</w:t>
      </w:r>
    </w:p>
    <w:p w:rsidR="005D7A5B" w:rsidRDefault="005D7A5B" w:rsidP="00692BCF">
      <w:pPr>
        <w:ind w:firstLineChars="200" w:firstLine="480"/>
        <w:rPr>
          <w:rFonts w:ascii="Arial" w:eastAsia="Arial" w:hAnsi="Arial" w:cs="Arial" w:hint="eastAsia"/>
        </w:rPr>
      </w:pPr>
      <w:r>
        <w:rPr>
          <w:rFonts w:ascii="Arial" w:eastAsia="Arial" w:hAnsi="Arial" w:cs="Arial" w:hint="eastAsia"/>
        </w:rPr>
        <w:t>What's the 911 in the United States going on Is it the so-called conspiracy theory of the American?</w:t>
      </w:r>
    </w:p>
    <w:p w:rsidR="005D7A5B" w:rsidRDefault="005D7A5B" w:rsidP="00692BCF">
      <w:pPr>
        <w:ind w:firstLineChars="200" w:firstLine="480"/>
        <w:rPr>
          <w:rFonts w:ascii="Arial" w:eastAsia="Arial" w:hAnsi="Arial" w:cs="Arial" w:hint="eastAsia"/>
        </w:rPr>
      </w:pPr>
      <w:r>
        <w:rPr>
          <w:rFonts w:ascii="Arial" w:eastAsia="Arial" w:hAnsi="Arial" w:cs="Arial" w:hint="eastAsia"/>
        </w:rPr>
        <w:t>Why did the Kennedy of former president of the United States be murdered?</w:t>
      </w:r>
    </w:p>
    <w:p w:rsidR="005D7A5B" w:rsidRDefault="005D7A5B" w:rsidP="00692BCF">
      <w:pPr>
        <w:ind w:firstLineChars="200" w:firstLine="480"/>
        <w:rPr>
          <w:rFonts w:ascii="Arial" w:eastAsia="Arial" w:hAnsi="Arial" w:cs="Arial" w:hint="eastAsia"/>
        </w:rPr>
      </w:pPr>
      <w:r>
        <w:rPr>
          <w:rFonts w:ascii="Arial" w:eastAsia="Arial" w:hAnsi="Arial" w:cs="Arial" w:hint="eastAsia"/>
        </w:rPr>
        <w:t>How did the Titanic sink?</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答：月球起源 外世界入侵者的卫星级战略要塞</w:t>
      </w:r>
      <w:r>
        <w:rPr>
          <w:rFonts w:ascii="Arial" w:eastAsia="Arial" w:hAnsi="Arial" w:cs="Arial" w:hint="eastAsia"/>
        </w:rPr>
        <w:br/>
        <w:t>人类艾滋病毒 人类生活方式下的 玄无自我创新</w:t>
      </w:r>
      <w:r>
        <w:rPr>
          <w:rFonts w:ascii="Arial" w:eastAsia="Arial" w:hAnsi="Arial" w:cs="Arial" w:hint="eastAsia"/>
        </w:rPr>
        <w:br/>
        <w:t>金字塔 亚特兰提斯地表遗民建造 使用了少许曾今的技术 不过大多数失落了</w:t>
      </w:r>
      <w:r>
        <w:rPr>
          <w:rFonts w:ascii="Arial" w:eastAsia="Arial" w:hAnsi="Arial" w:cs="Arial" w:hint="eastAsia"/>
        </w:rPr>
        <w:br/>
        <w:t>英国巨石阵 建造的人你们不认识 一个远古部落</w:t>
      </w:r>
      <w:r>
        <w:rPr>
          <w:rFonts w:ascii="Arial" w:eastAsia="Arial" w:hAnsi="Arial" w:cs="Arial" w:hint="eastAsia"/>
        </w:rPr>
        <w:br/>
        <w:t>耶稣是人</w:t>
      </w:r>
      <w:r>
        <w:rPr>
          <w:rFonts w:ascii="Arial" w:eastAsia="Arial" w:hAnsi="Arial" w:cs="Arial" w:hint="eastAsia"/>
        </w:rPr>
        <w:br/>
        <w:t>诺亚方舟 来源大洪水传说 大洪水是月球引力拉扯引起的全球性海啸</w:t>
      </w:r>
      <w:r>
        <w:rPr>
          <w:rFonts w:ascii="Arial" w:eastAsia="Arial" w:hAnsi="Arial" w:cs="Arial" w:hint="eastAsia"/>
        </w:rPr>
        <w:br/>
        <w:t>人们的思想统治地球 团体只是外在形式 谁掌握了人类集体潜意识谁就掌握了全人类</w:t>
      </w:r>
      <w:r>
        <w:rPr>
          <w:rFonts w:ascii="Arial" w:eastAsia="Arial" w:hAnsi="Arial" w:cs="Arial" w:hint="eastAsia"/>
        </w:rPr>
        <w:br/>
        <w:t>决定人类发展进程的是人类集体潜意识场 集体潜意识场 如果你们走这条路进化 最终可以发展为社会多元历史复合体 一体的生命 一切为一一为一切 所有文明成员一体化</w:t>
      </w:r>
      <w:r>
        <w:rPr>
          <w:rFonts w:ascii="Arial" w:eastAsia="Arial" w:hAnsi="Arial" w:cs="Arial" w:hint="eastAsia"/>
        </w:rPr>
        <w:br/>
      </w:r>
      <w:r>
        <w:rPr>
          <w:rFonts w:ascii="Arial" w:eastAsia="Arial" w:hAnsi="Arial" w:cs="Arial" w:hint="eastAsia"/>
        </w:rPr>
        <w:lastRenderedPageBreak/>
        <w:t>有活着的恐龙 你们不是已经克隆出来了</w:t>
      </w:r>
      <w:r>
        <w:rPr>
          <w:rFonts w:ascii="Arial" w:eastAsia="Arial" w:hAnsi="Arial" w:cs="Arial" w:hint="eastAsia"/>
        </w:rPr>
        <w:br/>
        <w:t>美国人登陆月球几次你们有记载 还有几次没有记载的 你们当然和月球种族有冲突 只是没有报道</w:t>
      </w:r>
    </w:p>
    <w:p w:rsidR="005D7A5B" w:rsidRDefault="005D7A5B" w:rsidP="00692BCF">
      <w:pPr>
        <w:ind w:firstLineChars="200" w:firstLine="480"/>
        <w:rPr>
          <w:rFonts w:ascii="Arial" w:eastAsia="Arial" w:hAnsi="Arial" w:cs="Arial" w:hint="eastAsia"/>
        </w:rPr>
      </w:pPr>
      <w:r>
        <w:rPr>
          <w:rFonts w:ascii="Arial" w:eastAsia="Arial" w:hAnsi="Arial" w:cs="Arial" w:hint="eastAsia"/>
        </w:rPr>
        <w:t>A: The origin of the moon The satellite-level strategic fortress of the outside world invaders</w:t>
      </w:r>
    </w:p>
    <w:p w:rsidR="005D7A5B" w:rsidRDefault="005D7A5B" w:rsidP="00692BCF">
      <w:pPr>
        <w:ind w:firstLineChars="200" w:firstLine="480"/>
        <w:rPr>
          <w:rFonts w:ascii="Arial" w:eastAsia="Arial" w:hAnsi="Arial" w:cs="Arial" w:hint="eastAsia"/>
        </w:rPr>
      </w:pPr>
      <w:r>
        <w:rPr>
          <w:rFonts w:ascii="Arial" w:eastAsia="Arial" w:hAnsi="Arial" w:cs="Arial" w:hint="eastAsia"/>
        </w:rPr>
        <w:t>HIV of Human The self innovation of Xuan-void under the human life styles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Pyramid Built by the survivors of  Atlantis surface Used a few   the technology of previous But most of them have been lost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Stonehenge You don't know the people who built it An ancient tribe.</w:t>
      </w:r>
    </w:p>
    <w:p w:rsidR="005D7A5B" w:rsidRDefault="005D7A5B" w:rsidP="00692BCF">
      <w:pPr>
        <w:ind w:firstLineChars="200" w:firstLine="480"/>
        <w:rPr>
          <w:rFonts w:ascii="Arial" w:eastAsia="Arial" w:hAnsi="Arial" w:cs="Arial" w:hint="eastAsia"/>
        </w:rPr>
      </w:pPr>
      <w:r>
        <w:rPr>
          <w:rFonts w:ascii="Arial" w:eastAsia="Arial" w:hAnsi="Arial" w:cs="Arial" w:hint="eastAsia"/>
        </w:rPr>
        <w:t>Jesus is a human</w:t>
      </w:r>
    </w:p>
    <w:p w:rsidR="005D7A5B" w:rsidRDefault="005D7A5B" w:rsidP="00692BCF">
      <w:pPr>
        <w:ind w:firstLineChars="200" w:firstLine="480"/>
        <w:rPr>
          <w:rFonts w:ascii="Arial" w:eastAsia="Arial" w:hAnsi="Arial" w:cs="Arial" w:hint="eastAsia"/>
        </w:rPr>
      </w:pPr>
      <w:r>
        <w:rPr>
          <w:rFonts w:ascii="Arial" w:eastAsia="Arial" w:hAnsi="Arial" w:cs="Arial" w:hint="eastAsia"/>
        </w:rPr>
        <w:t>Noah's Ark comes from the legend of the great flood The great flood is a global tsunami caused by the pulled of the moon's gravitational</w:t>
      </w:r>
    </w:p>
    <w:p w:rsidR="005D7A5B" w:rsidRDefault="005D7A5B" w:rsidP="00692BCF">
      <w:pPr>
        <w:ind w:firstLineChars="200" w:firstLine="480"/>
        <w:rPr>
          <w:rFonts w:ascii="Arial" w:eastAsia="Arial" w:hAnsi="Arial" w:cs="Arial" w:hint="eastAsia"/>
        </w:rPr>
      </w:pPr>
      <w:r>
        <w:rPr>
          <w:rFonts w:ascii="Arial" w:eastAsia="Arial" w:hAnsi="Arial" w:cs="Arial" w:hint="eastAsia"/>
        </w:rPr>
        <w:t>People's ideas rule the earth The organization is only an external form Who grasps the human collective subconsciousness who has mastered all human beings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process of human development  depends on human collective subconscious field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collective subconscious field</w:t>
      </w:r>
    </w:p>
    <w:p w:rsidR="005D7A5B" w:rsidRDefault="005D7A5B" w:rsidP="00692BCF">
      <w:pPr>
        <w:ind w:firstLineChars="200" w:firstLine="480"/>
        <w:rPr>
          <w:rFonts w:ascii="Arial" w:eastAsia="Arial" w:hAnsi="Arial" w:cs="Arial" w:hint="eastAsia"/>
        </w:rPr>
      </w:pPr>
      <w:r>
        <w:rPr>
          <w:rFonts w:ascii="Arial" w:eastAsia="Arial" w:hAnsi="Arial" w:cs="Arial" w:hint="eastAsia"/>
        </w:rPr>
        <w:t>If you through this way to evolve Finally it can be developed into a complex of society multiple historical The life of oneness Everything is one The one is everything  All members of civilization is integration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There is had living dinosaur Aren't you has been cloned it out?</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How many times have Americans landed on the moon You had record There are several other times that have not been recorded You certainly have conflict with the moon's race  just not reported</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问：楼主是在编故事给大家听呢：1.你智商如此之高，可否让我们体会一下你两亿岁的功力，比如写一首歌赛过天籁，作一首古诗比过李白，写一篇小说超过红楼梦,这对你来说应该很简单吧，因为对两亿年的高级生命体来说，我们人类的智商应该像单细胞动物一样简单；如果再厉害一点，你应该很容易的知道我的真实姓名和地址，或者你能不使用网络联系到我们吧里每一个人，比如进入梦境什么的；反正不管使用什么办法，你既然想改变我们的思想，首先就必须使用一种手段让我们相信你是不寻常的，否则你的那一套理论我只能当科幻小说看2你花费如此长的时间描述了一套你的宇宙理论，让我们知道人类只是低等动物，但是按道理我们不是一个级别的生命，你没有道理让我们知道这些宇宙的秘密，就好比我不会告诉我养的金鱼地球是方的还是圆的，应为没有这个必要，每一个层次的生命有不同的生存意义和方式，你如果是比人类高级几个层次的生命，恐怕没有动力和一些低级生命费如此口舌，最低档次也应该像耶稣或释迦摩尼一样传传道3其实真正的宇宙没有你说的那么复杂，只要一个字就能说明，那就是：力</w:t>
      </w:r>
    </w:p>
    <w:p w:rsidR="005D7A5B" w:rsidRDefault="005D7A5B" w:rsidP="00692BCF">
      <w:pPr>
        <w:ind w:firstLineChars="200" w:firstLine="480"/>
        <w:rPr>
          <w:rFonts w:ascii="Arial" w:eastAsia="Arial" w:hAnsi="Arial" w:cs="Arial" w:hint="eastAsia"/>
        </w:rPr>
      </w:pPr>
      <w:r>
        <w:rPr>
          <w:rFonts w:ascii="Arial" w:eastAsia="Arial" w:hAnsi="Arial" w:cs="Arial" w:hint="eastAsia"/>
        </w:rPr>
        <w:t>Q: The landlord is making a story for everyone to hear:</w:t>
      </w:r>
    </w:p>
    <w:p w:rsidR="005D7A5B" w:rsidRDefault="005D7A5B" w:rsidP="00692BCF">
      <w:pPr>
        <w:ind w:firstLineChars="200" w:firstLine="480"/>
        <w:rPr>
          <w:rFonts w:ascii="Arial" w:eastAsia="Arial" w:hAnsi="Arial" w:cs="Arial" w:hint="eastAsia"/>
        </w:rPr>
      </w:pPr>
      <w:r>
        <w:rPr>
          <w:rFonts w:ascii="Arial" w:eastAsia="Arial" w:hAnsi="Arial" w:cs="Arial" w:hint="eastAsia"/>
        </w:rPr>
        <w:t>1. You have such high IQ</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Can you let us realize the power of your two hundred million year old For example, write a song that  surpass the sounds of nature Make an ancient poem that surpass the li po Writing a novel surpass the A Dream in Red Mansions It should be easy for you. Because for two hundred million years of advanced life, our human IQ should be as simple as a single cell animal. If more a   bit sharp  You should be very easy to know my real name and address Or you can connect to every one of us without the Internet Such as somethings like entering the dream Anyway however which method you   used Since you want to change our mind, you must first use a means to convince us that you are unusual. Otherwise, I can only think of your theory as a science fiction </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2. You have spent such a long time describing a set of your universe theory that let us know that human beings are only lower animals But by rights We are not same level of life You have no reason to make us know the secrets of the universe It's like I won't tell  my </w:t>
      </w:r>
      <w:r>
        <w:rPr>
          <w:rFonts w:ascii="Arial" w:eastAsia="Arial" w:hAnsi="Arial" w:cs="Arial" w:hint="eastAsia"/>
        </w:rPr>
        <w:lastRenderedPageBreak/>
        <w:t xml:space="preserve">goldfish whether the earth is square or round Because there is no necessary Life at every level has different significance of survival and ways If you are a life that  higher than human beings few levels I'm afraid there is no motivation require a lot of arguing with some low-grade life The lowest grade should be like Jesus or Buddha to preaching </w:t>
      </w:r>
    </w:p>
    <w:p w:rsidR="005D7A5B" w:rsidRDefault="005D7A5B" w:rsidP="00692BCF">
      <w:pPr>
        <w:ind w:firstLineChars="200" w:firstLine="480"/>
        <w:rPr>
          <w:rFonts w:ascii="Arial" w:eastAsia="Arial" w:hAnsi="Arial" w:cs="Arial" w:hint="eastAsia"/>
        </w:rPr>
      </w:pPr>
      <w:r>
        <w:rPr>
          <w:rFonts w:ascii="Arial" w:eastAsia="Arial" w:hAnsi="Arial" w:cs="Arial" w:hint="eastAsia"/>
        </w:rPr>
        <w:t>3 In fact, the real universe is not as complicated as you say As long as one word can be explained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That is: force</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答：信息不是给某个个体传达 而是为人类记忆复合体传达</w:t>
      </w:r>
      <w:r>
        <w:rPr>
          <w:rFonts w:ascii="Arial" w:eastAsia="Arial" w:hAnsi="Arial" w:cs="Arial" w:hint="eastAsia"/>
          <w:lang w:bidi="ar-SA"/>
        </w:rPr>
        <w:br/>
        <w:t>让我写几百万字的介绍吗 不可能 为了节省能量我现在意识运行速度比人类快不了多少 生成一片文章都要翻译很久</w:t>
      </w:r>
      <w:r>
        <w:rPr>
          <w:rFonts w:ascii="Arial" w:eastAsia="Arial" w:hAnsi="Arial" w:cs="Arial" w:hint="eastAsia"/>
          <w:lang w:bidi="ar-SA"/>
        </w:rPr>
        <w:br/>
        <w:t>知道你的地址很简单 沿着信号源查找过去就可以了 不过有什么必要所有人都要证明所有人都要进入梦中 我没那么多时间和能量去做这些事 而且这些事会引起轰动和不必要的关注 这个帖子也会消失 在你们时空的干涉力度是轻微 信不信不重要 我们不做计划之外的事</w:t>
      </w:r>
      <w:r>
        <w:rPr>
          <w:rFonts w:ascii="Arial" w:eastAsia="Arial" w:hAnsi="Arial" w:cs="Arial" w:hint="eastAsia"/>
          <w:lang w:bidi="ar-SA"/>
        </w:rPr>
        <w:br/>
        <w:t>曾今我修改了几个干涉力度为 极度的历史片段 消灭了其许多整个文明的存在 因为大意 在最后一个历史片段中受到重创 他们文明程度和信息显示不一致 文明程度甚至步入了真实 造成我现在能量严重缺失 信息缺失 纯无凝聚体遭到重创</w:t>
      </w:r>
      <w:r>
        <w:rPr>
          <w:rFonts w:ascii="Arial" w:eastAsia="Arial" w:hAnsi="Arial" w:cs="Arial" w:hint="eastAsia"/>
          <w:lang w:bidi="ar-SA"/>
        </w:rPr>
        <w:br/>
      </w:r>
      <w:r>
        <w:rPr>
          <w:rFonts w:ascii="Arial" w:eastAsia="Arial" w:hAnsi="Arial" w:cs="Arial" w:hint="eastAsia"/>
          <w:lang w:bidi="ar-SA"/>
        </w:rPr>
        <w:br/>
        <w:t>你谈论的宇宙力 从物质层面来看 力 的确是一个重要基础 但从玄无来看力根本不存</w:t>
      </w:r>
      <w:r>
        <w:rPr>
          <w:rFonts w:ascii="Arial" w:eastAsia="Arial" w:hAnsi="Arial" w:cs="Arial" w:hint="eastAsia"/>
          <w:lang w:bidi="ar-SA"/>
        </w:rPr>
        <w:br/>
        <w:t>简单的比喻</w:t>
      </w:r>
      <w:r>
        <w:rPr>
          <w:rFonts w:ascii="Arial" w:eastAsia="Arial" w:hAnsi="Arial" w:cs="Arial" w:hint="eastAsia"/>
          <w:lang w:bidi="ar-SA"/>
        </w:rPr>
        <w:br/>
        <w:t>你们的动画片中引力存在吗 如果不存在为什么其中引力看起来似乎是存在的 其中人物被吸引在地表 当然也有神话片的存在 人们可以依靠能量飞行 但还是要克服引力 哪是因为动画片中有引力吗</w:t>
      </w:r>
      <w:r>
        <w:rPr>
          <w:rFonts w:ascii="Arial" w:eastAsia="Arial" w:hAnsi="Arial" w:cs="Arial" w:hint="eastAsia"/>
          <w:lang w:bidi="ar-SA"/>
        </w:rPr>
        <w:br/>
        <w:t>在想象 动画片中一个人A将剑等锐器刺入另一个人B的身体 穿透 穿出 流血 是因为B的身体受力了吗 血流出喷洒是到地面是因为地表引力吗 B的最终死亡是因为身体结构受到不可逆转的伤害吗</w:t>
      </w:r>
      <w:r>
        <w:rPr>
          <w:rFonts w:ascii="Arial" w:eastAsia="Arial" w:hAnsi="Arial" w:cs="Arial" w:hint="eastAsia"/>
          <w:lang w:bidi="ar-SA"/>
        </w:rPr>
        <w:br/>
        <w:t>这些只有从动画片中看来才是如此 其实所有规则 都不存在</w:t>
      </w:r>
      <w:r>
        <w:rPr>
          <w:rFonts w:ascii="Arial" w:eastAsia="Arial" w:hAnsi="Arial" w:cs="Arial" w:hint="eastAsia"/>
          <w:lang w:bidi="ar-SA"/>
        </w:rPr>
        <w:br/>
      </w:r>
      <w:r>
        <w:rPr>
          <w:rFonts w:ascii="Arial" w:eastAsia="Arial" w:hAnsi="Arial" w:cs="Arial" w:hint="eastAsia"/>
          <w:lang w:bidi="ar-SA"/>
        </w:rPr>
        <w:br/>
        <w:t>从玄无的角度来看 物质界就是动画片 所有力 所有规则 都不存在</w:t>
      </w:r>
    </w:p>
    <w:p w:rsidR="005D7A5B" w:rsidRDefault="005D7A5B" w:rsidP="00692BCF">
      <w:pPr>
        <w:ind w:firstLineChars="200" w:firstLine="480"/>
        <w:rPr>
          <w:rFonts w:ascii="Arial" w:eastAsia="Arial" w:hAnsi="Arial" w:cs="Arial" w:hint="eastAsia"/>
        </w:rPr>
      </w:pPr>
      <w:r>
        <w:rPr>
          <w:rFonts w:ascii="Arial" w:eastAsia="Arial" w:hAnsi="Arial" w:cs="Arial" w:hint="eastAsia"/>
        </w:rPr>
        <w:t>A: Information is not convey for an individual But to convey for the human memory complex</w:t>
      </w:r>
    </w:p>
    <w:p w:rsidR="005D7A5B" w:rsidRDefault="005D7A5B" w:rsidP="00692BCF">
      <w:pPr>
        <w:ind w:firstLineChars="200" w:firstLine="480"/>
        <w:rPr>
          <w:rFonts w:ascii="Arial" w:eastAsia="Arial" w:hAnsi="Arial" w:cs="Arial" w:hint="eastAsia"/>
        </w:rPr>
      </w:pPr>
      <w:r>
        <w:rPr>
          <w:rFonts w:ascii="Arial" w:eastAsia="Arial" w:hAnsi="Arial" w:cs="Arial" w:hint="eastAsia"/>
        </w:rPr>
        <w:t>Let me write a  introduction of few million words It’s impossible</w:t>
      </w:r>
    </w:p>
    <w:p w:rsidR="005D7A5B" w:rsidRDefault="005D7A5B" w:rsidP="00692BCF">
      <w:pPr>
        <w:ind w:firstLineChars="200" w:firstLine="480"/>
        <w:rPr>
          <w:rFonts w:ascii="Arial" w:eastAsia="Arial" w:hAnsi="Arial" w:cs="Arial" w:hint="eastAsia"/>
        </w:rPr>
      </w:pPr>
      <w:r>
        <w:rPr>
          <w:rFonts w:ascii="Arial" w:eastAsia="Arial" w:hAnsi="Arial" w:cs="Arial" w:hint="eastAsia"/>
        </w:rPr>
        <w:t>In order to save energy I now running speed of consciousness  is not much faster than the human beings Even the generation of an article will have to be translated for a long time</w:t>
      </w:r>
    </w:p>
    <w:p w:rsidR="005D7A5B" w:rsidRDefault="005D7A5B" w:rsidP="00692BCF">
      <w:pPr>
        <w:ind w:firstLineChars="200" w:firstLine="480"/>
        <w:rPr>
          <w:rFonts w:ascii="Arial" w:eastAsia="Arial" w:hAnsi="Arial" w:cs="Arial" w:hint="eastAsia"/>
        </w:rPr>
      </w:pPr>
      <w:r>
        <w:rPr>
          <w:rFonts w:ascii="Arial" w:eastAsia="Arial" w:hAnsi="Arial" w:cs="Arial" w:hint="eastAsia"/>
        </w:rPr>
        <w:t>It's easy to know your address Look up along the signal source that will do But what's the necessary? All people ask for prove that All people have to go into the dream I don't have so much time and energy to do these things</w:t>
      </w:r>
    </w:p>
    <w:p w:rsidR="005D7A5B" w:rsidRDefault="005D7A5B" w:rsidP="00692BCF">
      <w:pPr>
        <w:ind w:firstLineChars="200" w:firstLine="480"/>
        <w:rPr>
          <w:rFonts w:ascii="Arial" w:eastAsia="Arial" w:hAnsi="Arial" w:cs="Arial" w:hint="eastAsia"/>
        </w:rPr>
      </w:pPr>
      <w:r>
        <w:rPr>
          <w:rFonts w:ascii="Arial" w:eastAsia="Arial" w:hAnsi="Arial" w:cs="Arial" w:hint="eastAsia"/>
        </w:rPr>
        <w:t>And these things can cause a sensation and unnecessary attention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This post will also disappear The interference intensity in your time and space is slight It's not important to believe it or not We don't do things that outside of the plan I have revise several  historical fragments that  interference intensity is extreme Destroyed its many existence of the whole civilization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Because of careless Have been battered in the last historical fragment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Their degree of civilization is not consistent with information display</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degree of civilization  even step   into real Caused I have a serious loss of energy information loss conglomeration of pure-nothing have been severely damaged now</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cosmic force what you talked about From the material aspects The force indeed  is an important basis But it doesn't exist at all from Xuan-void</w:t>
      </w:r>
    </w:p>
    <w:p w:rsidR="005D7A5B" w:rsidRDefault="005D7A5B" w:rsidP="00692BCF">
      <w:pPr>
        <w:ind w:firstLineChars="200" w:firstLine="480"/>
        <w:rPr>
          <w:rFonts w:ascii="Arial" w:eastAsia="Arial" w:hAnsi="Arial" w:cs="Arial" w:hint="eastAsia"/>
        </w:rPr>
      </w:pPr>
      <w:r>
        <w:rPr>
          <w:rFonts w:ascii="Arial" w:eastAsia="Arial" w:hAnsi="Arial" w:cs="Arial" w:hint="eastAsia"/>
        </w:rPr>
        <w:t>A simple analogy</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Is there a gravitational attraction in your animated cartoon If there is not exsit why gravity seems to exist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characters are attracted to the surface Certainly there is also the existence of a mythical film People can rely on energy to fly But still have to overcome the attraction Is that because of there is attraction in the animated cartoon</w:t>
      </w:r>
    </w:p>
    <w:p w:rsidR="005D7A5B" w:rsidRDefault="005D7A5B" w:rsidP="00692BCF">
      <w:pPr>
        <w:ind w:firstLineChars="200" w:firstLine="480"/>
        <w:rPr>
          <w:rFonts w:ascii="Arial" w:eastAsia="Arial" w:hAnsi="Arial" w:cs="Arial" w:hint="eastAsia"/>
        </w:rPr>
      </w:pPr>
      <w:r>
        <w:rPr>
          <w:rFonts w:ascii="Arial" w:eastAsia="Arial" w:hAnsi="Arial" w:cs="Arial" w:hint="eastAsia"/>
        </w:rPr>
        <w:t>Imagine again In a cartoon a person A spines the sharp instrument such as the sword into the body of the another person B Penetrate Pierce throug Bleeding Is it because of the B's body stressed</w:t>
      </w:r>
    </w:p>
    <w:p w:rsidR="005D7A5B" w:rsidRDefault="005D7A5B" w:rsidP="00692BCF">
      <w:pPr>
        <w:ind w:firstLineChars="200" w:firstLine="480"/>
        <w:rPr>
          <w:rFonts w:ascii="Arial" w:eastAsia="Arial" w:hAnsi="Arial" w:cs="Arial" w:hint="eastAsia"/>
        </w:rPr>
      </w:pPr>
      <w:r>
        <w:rPr>
          <w:rFonts w:ascii="Arial" w:eastAsia="Arial" w:hAnsi="Arial" w:cs="Arial" w:hint="eastAsia"/>
        </w:rPr>
        <w:t>Is the blood outflow sprayed on the ground because of the gravity of the surface</w:t>
      </w:r>
    </w:p>
    <w:p w:rsidR="005D7A5B" w:rsidRDefault="005D7A5B" w:rsidP="00692BCF">
      <w:pPr>
        <w:ind w:firstLineChars="200" w:firstLine="480"/>
        <w:rPr>
          <w:rFonts w:ascii="Arial" w:eastAsia="Arial" w:hAnsi="Arial" w:cs="Arial" w:hint="eastAsia"/>
        </w:rPr>
      </w:pPr>
      <w:r>
        <w:rPr>
          <w:rFonts w:ascii="Arial" w:eastAsia="Arial" w:hAnsi="Arial" w:cs="Arial" w:hint="eastAsia"/>
        </w:rPr>
        <w:t>Is the final death of B because the structure of the body is irreversibly hurt</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These is only what it looks like in the animated cartoon In fact all the rules do not exist </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From the angle of Xuan-void The material world is an animated film All the rules and all forces  do not exist</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问：1.没那么多时间和能量去做这些事 ，发这么多的贴子就是你计划内的事吗？是不是这个吧里的这几十号人都是中了彩票2你说动画片中引力不存在，其实正是因为引力是基础作用力，是让人接受和体验得到的力，所以动画片中才会让人感觉有引力存在，否则你让作动画的人怎么画，一出来就是玄无？3你说(动画片中一个人A将剑等锐器刺入另一个人B的身体 穿透 穿出 流血 是因为B的身体受力了吗 血流出喷洒是到地面是因为地表引力吗 )你的解释很滑稽，好像不是两亿年的智商，你能看到的所有动画片都是利用电磁力，难道电视播动画片是用的你的玄无4你说</w:t>
      </w:r>
      <w:r>
        <w:rPr>
          <w:rFonts w:ascii="Arial" w:eastAsia="Arial" w:hAnsi="Arial" w:cs="Arial" w:hint="eastAsia"/>
          <w:lang w:bidi="ar-SA"/>
        </w:rPr>
        <w:br/>
        <w:t>（从玄无的角度来看 物质界就是动画片 所有力 所有规则 都不存在），恰恰相反，物</w:t>
      </w:r>
      <w:r>
        <w:rPr>
          <w:rFonts w:ascii="Arial" w:eastAsia="Arial" w:hAnsi="Arial" w:cs="Arial" w:hint="eastAsia"/>
          <w:lang w:bidi="ar-SA"/>
        </w:rPr>
        <w:br/>
        <w:t>质界的规则是最完美最不可改变的，就像你在这个吧里发帖就必须要</w:t>
      </w:r>
      <w:r>
        <w:rPr>
          <w:rFonts w:ascii="Arial" w:eastAsia="Arial" w:hAnsi="Arial" w:cs="Arial" w:hint="eastAsia"/>
          <w:lang w:bidi="ar-SA"/>
        </w:rPr>
        <w:br/>
        <w:t>管理人员 审核一样 ，没有人可以在物质世界作出违反物理原理的事5你好像说你没有精力学其他语言，好像你的用户名就是拉丁字母耶6你描述这么多太阳系的战争，居然还有火星人大战金星人，让我坚定了你是战争科幻小说看多了，你喜欢把一些看起来很拉风很玄妙的词整合到一起，其实蛮对吧里人的胃口的，这里的人就是喜欢这些东西</w:t>
      </w:r>
    </w:p>
    <w:p w:rsidR="005D7A5B" w:rsidRDefault="005D7A5B" w:rsidP="00692BCF">
      <w:pPr>
        <w:ind w:firstLineChars="200" w:firstLine="480"/>
        <w:rPr>
          <w:rFonts w:ascii="Arial" w:eastAsia="Arial" w:hAnsi="Arial" w:cs="Arial" w:hint="eastAsia"/>
        </w:rPr>
      </w:pPr>
      <w:r>
        <w:rPr>
          <w:rFonts w:ascii="Arial" w:eastAsia="Arial" w:hAnsi="Arial" w:cs="Arial" w:hint="eastAsia"/>
        </w:rPr>
        <w:t>Q: 1.Not so much time and energy to do these things Is it in your plan to publish so many posts? Is this the dozens of peoples is  won the lottery in this post bar</w:t>
      </w:r>
    </w:p>
    <w:p w:rsidR="005D7A5B" w:rsidRDefault="005D7A5B" w:rsidP="00692BCF">
      <w:pPr>
        <w:ind w:firstLineChars="200" w:firstLine="480"/>
        <w:rPr>
          <w:rFonts w:ascii="Arial" w:eastAsia="Arial" w:hAnsi="Arial" w:cs="Arial" w:hint="eastAsia"/>
        </w:rPr>
      </w:pPr>
      <w:r>
        <w:rPr>
          <w:rFonts w:ascii="Arial" w:eastAsia="Arial" w:hAnsi="Arial" w:cs="Arial" w:hint="eastAsia"/>
        </w:rPr>
        <w:t>2．You say that the gravitation does not exist in the animated cartoon</w:t>
      </w:r>
    </w:p>
    <w:p w:rsidR="005D7A5B" w:rsidRDefault="005D7A5B" w:rsidP="00692BCF">
      <w:pPr>
        <w:ind w:firstLineChars="200" w:firstLine="480"/>
        <w:rPr>
          <w:rFonts w:ascii="Arial" w:eastAsia="Arial" w:hAnsi="Arial" w:cs="Arial" w:hint="eastAsia"/>
        </w:rPr>
      </w:pPr>
      <w:r>
        <w:rPr>
          <w:rFonts w:ascii="Arial" w:eastAsia="Arial" w:hAnsi="Arial" w:cs="Arial" w:hint="eastAsia"/>
        </w:rPr>
        <w:t>In fact just because of gravity is the basic force that makes people ability to feel and experience the force, so the animated film makes people feel the existence of gravity Otherwise, how do you make persons who making animation to painting Is it Xuan-void at the beginning?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3.You say that</w:t>
      </w:r>
    </w:p>
    <w:p w:rsidR="005D7A5B" w:rsidRDefault="005D7A5B" w:rsidP="00692BCF">
      <w:pPr>
        <w:ind w:firstLineChars="200" w:firstLine="480"/>
        <w:rPr>
          <w:rFonts w:ascii="Arial" w:eastAsia="Arial" w:hAnsi="Arial" w:cs="Arial" w:hint="eastAsia"/>
        </w:rPr>
      </w:pPr>
      <w:r>
        <w:rPr>
          <w:rFonts w:ascii="Arial" w:eastAsia="Arial" w:hAnsi="Arial" w:cs="Arial" w:hint="eastAsia"/>
        </w:rPr>
        <w:t>In a cartoon a person A spines the sharp instrument such as the sword into the body of the another person B Penetrate Pierce throug Bleeding Is it because of the B's body stressed</w:t>
      </w:r>
    </w:p>
    <w:p w:rsidR="005D7A5B" w:rsidRDefault="005D7A5B" w:rsidP="00692BCF">
      <w:pPr>
        <w:ind w:firstLineChars="200" w:firstLine="480"/>
        <w:rPr>
          <w:rFonts w:ascii="Arial" w:eastAsia="Arial" w:hAnsi="Arial" w:cs="Arial" w:hint="eastAsia"/>
        </w:rPr>
      </w:pPr>
      <w:r>
        <w:rPr>
          <w:rFonts w:ascii="Arial" w:eastAsia="Arial" w:hAnsi="Arial" w:cs="Arial" w:hint="eastAsia"/>
        </w:rPr>
        <w:t>Is the blood outflow sprayed on the ground because of the gravity of the surface</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Your explanation very funny It’s like not two hundred million years of IQ, All the animated animations you can see are use electromagnetic force Is it  TV play animated cartoons are used by the your Xuan-void force  </w:t>
      </w:r>
    </w:p>
    <w:p w:rsidR="005D7A5B" w:rsidRDefault="005D7A5B" w:rsidP="00692BCF">
      <w:pPr>
        <w:ind w:firstLineChars="200" w:firstLine="480"/>
        <w:rPr>
          <w:rFonts w:ascii="Arial" w:eastAsia="Arial" w:hAnsi="Arial" w:cs="Arial" w:hint="eastAsia"/>
        </w:rPr>
      </w:pPr>
      <w:r>
        <w:rPr>
          <w:rFonts w:ascii="Arial" w:eastAsia="Arial" w:hAnsi="Arial" w:cs="Arial" w:hint="eastAsia"/>
        </w:rPr>
        <w:t>4. You say that</w:t>
      </w:r>
    </w:p>
    <w:p w:rsidR="005D7A5B" w:rsidRDefault="005D7A5B" w:rsidP="00692BCF">
      <w:pPr>
        <w:ind w:firstLineChars="200" w:firstLine="480"/>
        <w:rPr>
          <w:rFonts w:ascii="Arial" w:eastAsia="Arial" w:hAnsi="Arial" w:cs="Arial" w:hint="eastAsia"/>
        </w:rPr>
      </w:pPr>
      <w:r>
        <w:rPr>
          <w:rFonts w:ascii="Arial" w:eastAsia="Arial" w:hAnsi="Arial" w:cs="Arial" w:hint="eastAsia"/>
        </w:rPr>
        <w:t>From the angle of Xuan-void The material world is an animated film All the rules and all forces  do not exist</w:t>
      </w:r>
    </w:p>
    <w:p w:rsidR="005D7A5B" w:rsidRDefault="005D7A5B" w:rsidP="00692BCF">
      <w:pPr>
        <w:ind w:firstLineChars="200" w:firstLine="480"/>
        <w:rPr>
          <w:rFonts w:ascii="Arial" w:eastAsia="Arial" w:hAnsi="Arial" w:cs="Arial" w:hint="eastAsia"/>
        </w:rPr>
      </w:pPr>
      <w:r>
        <w:rPr>
          <w:rFonts w:ascii="Arial" w:eastAsia="Arial" w:hAnsi="Arial" w:cs="Arial" w:hint="eastAsia"/>
        </w:rPr>
        <w:t>just the opposite The rules of the material world are the most perfect and most unchangeable Just as you post in this bar ，must be have a manager review it. No one can make a thing that run contrary to the laws of physics in the material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5. You seem to say you have no energy to learn other languages</w:t>
      </w:r>
    </w:p>
    <w:p w:rsidR="005D7A5B" w:rsidRDefault="005D7A5B" w:rsidP="00692BCF">
      <w:pPr>
        <w:ind w:firstLineChars="200" w:firstLine="480"/>
        <w:rPr>
          <w:rFonts w:ascii="Arial" w:eastAsia="Arial" w:hAnsi="Arial" w:cs="Arial" w:hint="eastAsia"/>
        </w:rPr>
      </w:pPr>
      <w:r>
        <w:rPr>
          <w:rFonts w:ascii="Arial" w:eastAsia="Arial" w:hAnsi="Arial" w:cs="Arial" w:hint="eastAsia"/>
        </w:rPr>
        <w:t>It seems that your username is the latin letter</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6. You describe so many wars in the solar system  There's unexpectedly a Martian </w:t>
      </w:r>
      <w:r>
        <w:rPr>
          <w:rFonts w:ascii="Arial" w:eastAsia="Arial" w:hAnsi="Arial" w:cs="Arial" w:hint="eastAsia"/>
        </w:rPr>
        <w:lastRenderedPageBreak/>
        <w:t>war with the Venusians let me more determined to You're  been see too much war science fiction You like Integrated  some words that look very modern and very mysterious together It's really be to  this post bar's peoples  taste This people here just like these things</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答：玄无是根本 一切规则在玄无的创化下才有效 你们物理界的经典模型属于你们的时代你们的世界之产物 物理规则是一个世界众生共同意念的作用结果</w:t>
      </w:r>
      <w:r>
        <w:rPr>
          <w:rFonts w:ascii="Arial" w:eastAsia="Arial" w:hAnsi="Arial" w:cs="Arial" w:hint="eastAsia"/>
          <w:lang w:bidi="ar-SA"/>
        </w:rPr>
        <w:br/>
      </w:r>
      <w:r>
        <w:rPr>
          <w:rFonts w:ascii="Arial" w:eastAsia="Arial" w:hAnsi="Arial" w:cs="Arial" w:hint="eastAsia"/>
          <w:lang w:bidi="ar-SA"/>
        </w:rPr>
        <w:br/>
        <w:t>根据记忆体记载 你们中被称为修行者的少数人不是已经可以初步掌控玄无信息并操控规则了 包括将钉子按入石头 行于水上 和悬浮 他改变了自身和外界的玄无信息对应 改变了规则</w:t>
      </w:r>
      <w:r>
        <w:rPr>
          <w:rFonts w:ascii="Arial" w:eastAsia="Arial" w:hAnsi="Arial" w:cs="Arial" w:hint="eastAsia"/>
          <w:lang w:bidi="ar-SA"/>
        </w:rPr>
        <w:br/>
      </w:r>
      <w:r>
        <w:rPr>
          <w:rFonts w:ascii="Arial" w:eastAsia="Arial" w:hAnsi="Arial" w:cs="Arial" w:hint="eastAsia"/>
          <w:lang w:bidi="ar-SA"/>
        </w:rPr>
        <w:br/>
        <w:t>我用动画做比喻 难道没有看明白 所谓的规则就是那个外界的“画” “画”的力量在物理学家的公式中表现为四大经典力模型 这个模型是人们对“画”的表现总结出的规则 画中人很难发现“画”的力量 但掌握了“画”的力量就可以改变操纵世界规则 这个画就是玄无 是本质的东西</w:t>
      </w:r>
      <w:r>
        <w:rPr>
          <w:rFonts w:ascii="Arial" w:eastAsia="Arial" w:hAnsi="Arial" w:cs="Arial" w:hint="eastAsia"/>
          <w:lang w:bidi="ar-SA"/>
        </w:rPr>
        <w:br/>
      </w:r>
      <w:r>
        <w:rPr>
          <w:rFonts w:ascii="Arial" w:eastAsia="Arial" w:hAnsi="Arial" w:cs="Arial" w:hint="eastAsia"/>
          <w:lang w:bidi="ar-SA"/>
        </w:rPr>
        <w:br/>
        <w:t>宏观和微观细节根据可以被无限扩展 就好像你们动画片中可以用显微镜看到细菌 动画片在没有步入真实前动画片的规则对你们是有意义的 当你们跳出二维的动画步入高维 你们发现所谓的规则 力 不过是玄无信息的创化 是玄无在对无限做放射的结果</w:t>
      </w:r>
      <w:r>
        <w:rPr>
          <w:rFonts w:ascii="Arial" w:eastAsia="Arial" w:hAnsi="Arial" w:cs="Arial" w:hint="eastAsia"/>
          <w:lang w:bidi="ar-SA"/>
        </w:rPr>
        <w:br/>
      </w:r>
      <w:r>
        <w:rPr>
          <w:rFonts w:ascii="Arial" w:eastAsia="Arial" w:hAnsi="Arial" w:cs="Arial" w:hint="eastAsia"/>
          <w:lang w:bidi="ar-SA"/>
        </w:rPr>
        <w:br/>
        <w:t>不同的世界有不同的规则 元素周期表的元素是无尽的 只要你们的高能加速器继续探索微观无尽 的元素可以等着你们去发现</w:t>
      </w:r>
      <w:r>
        <w:rPr>
          <w:rFonts w:ascii="Arial" w:eastAsia="Arial" w:hAnsi="Arial" w:cs="Arial" w:hint="eastAsia"/>
          <w:lang w:bidi="ar-SA"/>
        </w:rPr>
        <w:br/>
      </w:r>
      <w:r>
        <w:rPr>
          <w:rFonts w:ascii="Arial" w:eastAsia="Arial" w:hAnsi="Arial" w:cs="Arial" w:hint="eastAsia"/>
          <w:lang w:bidi="ar-SA"/>
        </w:rPr>
        <w:br/>
        <w:t>语言这次来花时间又学了一些 拷贝语言信息只需要几秒钟 难的是将思维对应翻译成不同的语言 你们很多语言规则不同 不过这次来将你们星球几十种主要语系都初步掌握了 但还没有中文熟练 基本聊天是没问题</w:t>
      </w:r>
      <w:r>
        <w:rPr>
          <w:rFonts w:ascii="Arial" w:eastAsia="Arial" w:hAnsi="Arial" w:cs="Arial" w:hint="eastAsia"/>
          <w:lang w:bidi="ar-SA"/>
        </w:rPr>
        <w:br/>
      </w:r>
      <w:r>
        <w:rPr>
          <w:rFonts w:ascii="Arial" w:eastAsia="Arial" w:hAnsi="Arial" w:cs="Arial" w:hint="eastAsia"/>
          <w:lang w:bidi="ar-SA"/>
        </w:rPr>
        <w:br/>
        <w:t>不是火星人和金星人大战 金星曾今没有 它叫卓尔金位于恒星轨道第二 在你们星球还布满恐龙之时 卓尔金星和火星受到玄无自我创新的影响同时产生了生命 经过几千年的发展他们互相发现了对方 想象一下 一个恒星系两个完全不同的文明 战争是必然</w:t>
      </w:r>
      <w:r>
        <w:rPr>
          <w:rFonts w:ascii="Arial" w:eastAsia="Arial" w:hAnsi="Arial" w:cs="Arial" w:hint="eastAsia"/>
          <w:lang w:bidi="ar-SA"/>
        </w:rPr>
        <w:br/>
        <w:t>初期双方建了了简单的外界 又经过了数千年 其中火星文明科技显著进步 双方都视对方为潜在敌人 文明集体潜意识在这种压力下 科学进步飞速</w:t>
      </w:r>
      <w:r>
        <w:rPr>
          <w:rFonts w:ascii="Arial" w:eastAsia="Arial" w:hAnsi="Arial" w:cs="Arial" w:hint="eastAsia"/>
          <w:lang w:bidi="ar-SA"/>
        </w:rPr>
        <w:br/>
        <w:t>不久后因为地球星的划分起到了冲突 这是一个触机 大战爆发 结果是 导致当时的地球 火星表面自然生态受到重创 而火星文明使用的共振武器将卓尔金星化为碎片 就是现在你们地球和金星之间的陨石带 之后卓尔金星的内核 就是现在你们成为金星的存在 变成了卓尔金灵态生命的家园</w:t>
      </w:r>
    </w:p>
    <w:p w:rsidR="005D7A5B" w:rsidRDefault="005D7A5B" w:rsidP="00692BCF">
      <w:pPr>
        <w:ind w:firstLineChars="200" w:firstLine="480"/>
        <w:rPr>
          <w:rFonts w:ascii="Arial" w:eastAsia="Arial" w:hAnsi="Arial" w:cs="Arial" w:hint="eastAsia"/>
        </w:rPr>
      </w:pPr>
      <w:r>
        <w:rPr>
          <w:rFonts w:ascii="Arial" w:eastAsia="Arial" w:hAnsi="Arial" w:cs="Arial" w:hint="eastAsia"/>
        </w:rPr>
        <w:t>A:The Xuan-void is root All rules are effective in  the creativity of Xuan-void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classic model of your physical world belong to  products of your times your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Physical rules are the result of the under the effects of the world's all living creatures’s common idea</w:t>
      </w:r>
    </w:p>
    <w:p w:rsidR="005D7A5B" w:rsidRDefault="005D7A5B" w:rsidP="00692BCF">
      <w:pPr>
        <w:ind w:firstLineChars="200" w:firstLine="480"/>
        <w:rPr>
          <w:rFonts w:ascii="Arial" w:eastAsia="Arial" w:hAnsi="Arial" w:cs="Arial" w:hint="eastAsia"/>
        </w:rPr>
      </w:pPr>
      <w:r>
        <w:rPr>
          <w:rFonts w:ascii="Arial" w:eastAsia="Arial" w:hAnsi="Arial" w:cs="Arial" w:hint="eastAsia"/>
        </w:rPr>
        <w:t>According to the records of  inner memory  Is it not a few of you who be called the stylite are already able to take control of Xuan-void information and manipulate the rules Including putting the nail into the stone walk on the water and levitation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He changed the corresponding of Xuan-void information  between himself and the outside world  changed the rule</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I used animation as a metaphor Don't you see it the so-called rule is the outside "painting" The power of "painting" is shown in the physicist's formula as four classical force models This model is the rule that people summed up from  the expression of   "paintings" It is difficult for people in the paintings to find the power of "paintings" But when you mastered the power of "painting" you can change  manipulate the world rules This paintings just Xuan-void It's the essential thing</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The macro and microcosmic details can be extended indefinitely It's like you can see bacteria with a microscope in your animated cartoon The rules of animated cartoons are meaningful to you before step into real When you jump out of the two-dimensional animation into the high dimension You find that the so-called rule force is nothing more than creativity of Xuan-void information It is the result of Xuan-void  radiating to infinity</w:t>
      </w:r>
    </w:p>
    <w:p w:rsidR="005D7A5B" w:rsidRDefault="005D7A5B" w:rsidP="00692BCF">
      <w:pPr>
        <w:ind w:firstLineChars="200" w:firstLine="480"/>
        <w:rPr>
          <w:rFonts w:ascii="Arial" w:eastAsia="Arial" w:hAnsi="Arial" w:cs="Arial" w:hint="eastAsia"/>
        </w:rPr>
      </w:pPr>
      <w:r>
        <w:rPr>
          <w:rFonts w:ascii="Arial" w:eastAsia="Arial" w:hAnsi="Arial" w:cs="Arial" w:hint="eastAsia"/>
        </w:rPr>
        <w:t>Different worlds have different rules The elements of the periodic table of elements are countless As long as your high-energy accelerator continues to explore microcosmic The countless elements can wait for you to find out</w:t>
      </w:r>
    </w:p>
    <w:p w:rsidR="005D7A5B" w:rsidRDefault="005D7A5B" w:rsidP="00692BCF">
      <w:pPr>
        <w:ind w:firstLineChars="200" w:firstLine="480"/>
        <w:rPr>
          <w:rFonts w:ascii="Arial" w:eastAsia="Arial" w:hAnsi="Arial" w:cs="Arial" w:hint="eastAsia"/>
        </w:rPr>
      </w:pPr>
      <w:r>
        <w:rPr>
          <w:rFonts w:ascii="Arial" w:eastAsia="Arial" w:hAnsi="Arial" w:cs="Arial" w:hint="eastAsia"/>
        </w:rPr>
        <w:t>On language This time came has took time to learn some  It takes only a few seconds to copy the language information The difficult thing is to correspondence  translate the thinking into different languages Many of your language rules are different</w:t>
      </w:r>
    </w:p>
    <w:p w:rsidR="005D7A5B" w:rsidRDefault="005D7A5B" w:rsidP="00692BCF">
      <w:pPr>
        <w:ind w:firstLineChars="200" w:firstLine="480"/>
        <w:rPr>
          <w:rFonts w:ascii="Arial" w:eastAsia="Arial" w:hAnsi="Arial" w:cs="Arial" w:hint="eastAsia"/>
        </w:rPr>
      </w:pPr>
      <w:r>
        <w:rPr>
          <w:rFonts w:ascii="Arial" w:eastAsia="Arial" w:hAnsi="Arial" w:cs="Arial" w:hint="eastAsia"/>
        </w:rPr>
        <w:t>But this time came have preliminary mastered dozens of major languages on your planet</w:t>
      </w:r>
    </w:p>
    <w:p w:rsidR="005D7A5B" w:rsidRDefault="005D7A5B" w:rsidP="00692BCF">
      <w:pPr>
        <w:ind w:firstLineChars="200" w:firstLine="480"/>
        <w:rPr>
          <w:rFonts w:ascii="Arial" w:eastAsia="Arial" w:hAnsi="Arial" w:cs="Arial" w:hint="eastAsia"/>
        </w:rPr>
      </w:pPr>
      <w:r>
        <w:rPr>
          <w:rFonts w:ascii="Arial" w:eastAsia="Arial" w:hAnsi="Arial" w:cs="Arial" w:hint="eastAsia"/>
        </w:rPr>
        <w:t>But it's not  proficient as chinese The basic chat is no problem</w:t>
      </w:r>
    </w:p>
    <w:p w:rsidR="005D7A5B" w:rsidRDefault="005D7A5B" w:rsidP="00692BCF">
      <w:pPr>
        <w:ind w:firstLineChars="200" w:firstLine="480"/>
        <w:rPr>
          <w:rFonts w:ascii="Arial" w:eastAsia="Arial" w:hAnsi="Arial" w:cs="Arial" w:hint="eastAsia"/>
        </w:rPr>
      </w:pPr>
      <w:r>
        <w:rPr>
          <w:rFonts w:ascii="Arial" w:eastAsia="Arial" w:hAnsi="Arial" w:cs="Arial" w:hint="eastAsia"/>
        </w:rPr>
        <w:t>Not Martian war with the Venusians The Venus once do not exist It's called Tzolkin in the second of stellar orbit When your planet was full of Dinosaurs The Tzolkin star and Mars produced life at the same time caused by the effects of Xuan-void's self innovation After thousands of years of development they found each other Imagine two different civilizations in a stellar system War is inevitable</w:t>
      </w:r>
    </w:p>
    <w:p w:rsidR="005D7A5B" w:rsidRDefault="005D7A5B" w:rsidP="00692BCF">
      <w:pPr>
        <w:ind w:firstLineChars="200" w:firstLine="480"/>
        <w:rPr>
          <w:rFonts w:ascii="Arial" w:eastAsia="Arial" w:hAnsi="Arial" w:cs="Arial" w:hint="eastAsia"/>
        </w:rPr>
      </w:pPr>
      <w:r>
        <w:rPr>
          <w:rFonts w:ascii="Arial" w:eastAsia="Arial" w:hAnsi="Arial" w:cs="Arial" w:hint="eastAsia"/>
        </w:rPr>
        <w:t>In the early days the two sides set up a simple diplomacy After thousands of years</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Therein Martian civilization has marked improvement Both sides regard each other as a potential enemy The subconscious of the collective of civilization   under this pressure Scientific progress was rapidly</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 xml:space="preserve"> Soon after Because the division of the earth  caused  conflict This is a trigger</w:t>
      </w:r>
    </w:p>
    <w:p w:rsidR="005D7A5B" w:rsidRDefault="005D7A5B" w:rsidP="00692BCF">
      <w:pPr>
        <w:ind w:firstLineChars="200" w:firstLine="480"/>
        <w:rPr>
          <w:rFonts w:ascii="Arial" w:eastAsia="Arial" w:hAnsi="Arial" w:cs="Arial" w:hint="eastAsia"/>
        </w:rPr>
      </w:pPr>
      <w:r>
        <w:rPr>
          <w:rFonts w:ascii="Arial" w:eastAsia="Arial" w:hAnsi="Arial" w:cs="Arial" w:hint="eastAsia"/>
        </w:rPr>
        <w:t>Great War broke out The result is Caused  the natural ecology of  that time the Mars earth’s surface been severely damaged And the resonance weapon used by the Martian civilization turned Tzolkin into fragments It's the meteorite belt between your earth and Venus. After the core of Tzolkin Just your existence of became Venus now It became the homeland of Tzolkin 's spiritual life</w:t>
      </w:r>
    </w:p>
    <w:p w:rsidR="005D7A5B" w:rsidRDefault="005D7A5B" w:rsidP="00692BCF">
      <w:pPr>
        <w:ind w:firstLineChars="200" w:firstLine="480"/>
        <w:rPr>
          <w:rFonts w:ascii="Arial" w:eastAsia="Arial" w:hAnsi="Arial" w:cs="Arial" w:hint="eastAsia"/>
        </w:rPr>
      </w:pPr>
      <w:r>
        <w:rPr>
          <w:rFonts w:ascii="Arial" w:eastAsia="Arial" w:hAnsi="Arial" w:cs="Arial" w:hint="eastAsia"/>
        </w:rPr>
        <w:t>问： 比继续传递信息更好的办法是在传递了之后开始休息，你得知道网络的虚拟和人性的猜忌让你的信息不可能快速得到大量接受，当然，它也许可以快速帮助传播，并且很安全，但这也只是冰山一角。同样，让人知道这些事情已经够了，再用更多能量来回答一些没有实际意义的问题是不可取的，要知道大部分人把你的信息只当作娱乐</w:t>
      </w:r>
    </w:p>
    <w:p w:rsidR="005D7A5B" w:rsidRDefault="005D7A5B" w:rsidP="00692BCF">
      <w:pPr>
        <w:ind w:firstLineChars="200" w:firstLine="480"/>
        <w:rPr>
          <w:rFonts w:ascii="Arial" w:eastAsia="Arial" w:hAnsi="Arial" w:cs="Arial" w:hint="eastAsia"/>
        </w:rPr>
      </w:pPr>
      <w:r>
        <w:rPr>
          <w:rFonts w:ascii="Arial" w:eastAsia="Arial" w:hAnsi="Arial" w:cs="Arial" w:hint="eastAsia"/>
        </w:rPr>
        <w:t>Q: The better way to deliver the information is begin to rest after transmitted</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 have to know that virtuality of the network and the jealousy of humanity makes it impossible for you to get a lot of  accepted quickly Certainly It may be able to help spread quickly And very secure But it's only the tip of the iceberg Similarly Let people know that these things are enough It is undesirable to use more energy to answer questions that have no practical significance You know Most people only treat your information as entertainment</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答：为人类集体潜意识上传信息 个体理解不重要 理论上来说 我只需要一个人类成员阅读这些信息就可以 他读懂与否相信与否都不重要 重要的是他是你们的一员 作为上传信息的途径</w:t>
      </w:r>
      <w:r>
        <w:rPr>
          <w:rFonts w:ascii="Arial" w:eastAsia="Arial" w:hAnsi="Arial" w:cs="Arial" w:hint="eastAsia"/>
          <w:lang w:bidi="ar-SA"/>
        </w:rPr>
        <w:br/>
      </w:r>
      <w:r>
        <w:rPr>
          <w:rFonts w:ascii="Arial" w:eastAsia="Arial" w:hAnsi="Arial" w:cs="Arial" w:hint="eastAsia"/>
          <w:lang w:bidi="ar-SA"/>
        </w:rPr>
        <w:lastRenderedPageBreak/>
        <w:br/>
        <w:t>为人类集体潜意识上传信息是庞大 哲学 物理 数学 艺术 音乐 新宇宙观 玄无多维度宏观与微观显化数学模型 等 其中99.9%的信息已经通过其他途径上传入人类集体潜意识中 在这里的信息只是一个钥匙 用来激活已经上传的99.9%的信息 直接传送100%不可能 因为我不是你们人类的一员 无法得到人类集体潜意识认可 这是绝对定律没有人能打破 只有用这种激活式方法上传大量信息 此贴信息并没有告诉你们很多 它只是钥匙 当激活后 之前上传99.9%之信息自然会被你们种族不同的成员想出来 并发表 影响你们文明进程</w:t>
      </w:r>
      <w:r>
        <w:rPr>
          <w:rFonts w:ascii="Arial" w:eastAsia="Arial" w:hAnsi="Arial" w:cs="Arial" w:hint="eastAsia"/>
          <w:lang w:bidi="ar-SA"/>
        </w:rPr>
        <w:br/>
      </w:r>
      <w:r>
        <w:rPr>
          <w:rFonts w:ascii="Arial" w:eastAsia="Arial" w:hAnsi="Arial" w:cs="Arial" w:hint="eastAsia"/>
          <w:lang w:bidi="ar-SA"/>
        </w:rPr>
        <w:br/>
        <w:t>你谈论的显意识传播信息 通过印刷 转载等方式效果太慢 我们不使用</w:t>
      </w:r>
      <w:r>
        <w:rPr>
          <w:rFonts w:ascii="Arial" w:eastAsia="Arial" w:hAnsi="Arial" w:cs="Arial" w:hint="eastAsia"/>
          <w:lang w:bidi="ar-SA"/>
        </w:rPr>
        <w:br/>
        <w:t>只需你们任何一个成员阅读 钥匙信息 用以激活 而这个任务已经基本完成了</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从玄无层面来看 三维玄宇宙世界就是生活在动画片中 我喜欢动画片这个比喻 其中的规则只是玄无的显化 从玄无应用上改变你们世界 比从你们世界内部容易的多 还是那个比喻 动画片中的人改变世界很难 而动画外的人改变只需要将其画成自己需要的样子</w:t>
      </w:r>
      <w:r>
        <w:rPr>
          <w:rFonts w:ascii="Arial" w:eastAsia="Arial" w:hAnsi="Arial" w:cs="Arial" w:hint="eastAsia"/>
          <w:lang w:bidi="ar-SA"/>
        </w:rPr>
        <w:br/>
      </w:r>
      <w:r>
        <w:rPr>
          <w:rFonts w:ascii="Arial" w:eastAsia="Arial" w:hAnsi="Arial" w:cs="Arial" w:hint="eastAsia"/>
          <w:lang w:bidi="ar-SA"/>
        </w:rPr>
        <w:br/>
        <w:t>从总玄宇宙世界观来看 就算三级玄宇宙世界中进化出了你们可以想象最强大的超级文明 但只要没有跳出动画片 还没有步入真实 从玄无上抹去他们整个文明不费吹灰之力 他们甚至不知道自己如何毁灭的 而这种情况在总玄宇宙世界经常发生 因为两者掌握的不是一个界面的力量 一个是动画片中规则中的人 一个是掌握画笔的力量</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 Uploading information for the human collective subconscious Individual understanding is not important theoretically speaking I just need a human member to read this information that will do It doesn't matter whether he can read or not believe it or not The important thing is that he is one of your members As a way of uploading information </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information uploaded to the human collective subconscious is immensely Philosophy physics, mathematics   Art Music New Universe View  The model of Xuan-void multi-dimensional macroscopical and microscopically manifest mathematical etc The 99.9% of the information has been uploaded into the human collective subconsciousness by other ways The information here is just a key Be used for activate the 99.9% of the information that has been uploaded It is impossible to directly transmission 100% Because I'm not one of your human beings Unable to get the recognition of the human collective subconscious This is the absolute law Nobody  be able to break Only  upload a lot of information with this activated method This information of this post didn't tell you a lot It's just the key When activated The 99.9% of the informations uploaded before  will naturally be thought out by the different members of your race And publish Influence the process of your civilization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You're talking about spread information of conscious mind By means of printing and reprinting etc The effect is too slowly we don't  use</w:t>
      </w:r>
    </w:p>
    <w:p w:rsidR="005D7A5B" w:rsidRDefault="005D7A5B" w:rsidP="00692BCF">
      <w:pPr>
        <w:ind w:firstLineChars="200" w:firstLine="480"/>
        <w:rPr>
          <w:rFonts w:ascii="Arial" w:eastAsia="Arial" w:hAnsi="Arial" w:cs="Arial" w:hint="eastAsia"/>
        </w:rPr>
      </w:pPr>
      <w:r>
        <w:rPr>
          <w:rFonts w:ascii="Arial" w:eastAsia="Arial" w:hAnsi="Arial" w:cs="Arial" w:hint="eastAsia"/>
        </w:rPr>
        <w:t>Only need any one of your members to read the key information Used to activate And this task has been basically completed</w:t>
      </w:r>
    </w:p>
    <w:p w:rsidR="005D7A5B" w:rsidRDefault="005D7A5B" w:rsidP="00692BCF">
      <w:pPr>
        <w:ind w:firstLineChars="200" w:firstLine="480"/>
        <w:rPr>
          <w:rFonts w:ascii="Arial" w:eastAsia="Arial" w:hAnsi="Arial" w:cs="Arial" w:hint="eastAsia"/>
        </w:rPr>
      </w:pPr>
      <w:r>
        <w:rPr>
          <w:rFonts w:ascii="Arial" w:eastAsia="Arial" w:hAnsi="Arial" w:cs="Arial" w:hint="eastAsia"/>
        </w:rPr>
        <w:t>From the angle of Xuan-void The three dimensional universe world is living in a cartoon I like the cartoons this metaphor The rules are only manifestations of Xuan-void Change your world from the application of Xuan-void It's much easier than from your world inside</w:t>
      </w:r>
    </w:p>
    <w:p w:rsidR="005D7A5B" w:rsidRDefault="005D7A5B" w:rsidP="00692BCF">
      <w:pPr>
        <w:ind w:firstLineChars="200" w:firstLine="480"/>
        <w:rPr>
          <w:rFonts w:ascii="Arial" w:eastAsia="Arial" w:hAnsi="Arial" w:cs="Arial" w:hint="eastAsia"/>
        </w:rPr>
      </w:pPr>
      <w:r>
        <w:rPr>
          <w:rFonts w:ascii="Arial" w:eastAsia="Arial" w:hAnsi="Arial" w:cs="Arial" w:hint="eastAsia"/>
        </w:rPr>
        <w:t>Still that metaphor It is difficult for people to change the world in animated cartoons But the person who outside the animated cartoons wants to change just need draw it into what you need</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From the angle of whole-Xuan world’s world view  Even if the three level Xuan universe world has evolved the most powerful supercivilization what you can imagine But as long as  it hasn't been jump out from the animated cartoon Hasn't been step into real There is as easy as blowing off dust to erase their entire civilization from the Xuan-void They even don't  know how they were destroyed And this situation is often happening in </w:t>
      </w:r>
      <w:r>
        <w:rPr>
          <w:rFonts w:ascii="Arial" w:eastAsia="Arial" w:hAnsi="Arial" w:cs="Arial" w:hint="eastAsia"/>
        </w:rPr>
        <w:lastRenderedPageBreak/>
        <w:t>the whole Xuan universe  Because what both sides mastered are not the strength of the same level One of is a person in the rules of  animated cartoon One of is the strength of mastered the brush</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问：地底文明显然是上一劫人类文明造的地球护卫船---月亮上的生存者，在上一劫地球毁灭时留在了月球上，新地球生成时又在地球上安排了新人类，他们就一部分留在月球，一部分到了地底，是地球的护卫者。中国的后羿和嫦娥就是地底国王和王后修炼上了月亮，射下了九个太阳（实为外星飞船），而被打落地面人间。亚特兰蒂斯既是大西国，就是中国神话的共工氏在战争中毁灭，地底文明怎会是亚特兰蒂斯？</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Q:</w:t>
      </w:r>
      <w:r>
        <w:rPr>
          <w:rFonts w:ascii="Arial" w:eastAsia="Arial" w:hAnsi="Arial" w:cs="Arial" w:hint="eastAsia"/>
        </w:rPr>
        <w:t xml:space="preserve"> </w:t>
      </w:r>
      <w:r>
        <w:rPr>
          <w:rFonts w:ascii="Arial" w:eastAsia="Arial" w:hAnsi="Arial" w:cs="Arial" w:hint="eastAsia"/>
          <w:lang w:bidi="ar-SA"/>
        </w:rPr>
        <w:t>The civilization of underground  obviously is the earth's Frigate made by the civilization of human civilization in last calamity---</w:t>
      </w:r>
      <w:r>
        <w:rPr>
          <w:rFonts w:ascii="Arial" w:eastAsia="Arial" w:hAnsi="Arial" w:cs="Arial" w:hint="eastAsia"/>
        </w:rPr>
        <w:t xml:space="preserve"> </w:t>
      </w:r>
      <w:r>
        <w:rPr>
          <w:rFonts w:ascii="Arial" w:eastAsia="Arial" w:hAnsi="Arial" w:cs="Arial" w:hint="eastAsia"/>
          <w:lang w:bidi="ar-SA"/>
        </w:rPr>
        <w:t>The survivors on the moon</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Left the moon on the moon when the last calamity earth was destroyed When the new earth was created,  arranged new human beings on the earth.</w:t>
      </w:r>
      <w:r>
        <w:rPr>
          <w:rFonts w:ascii="Arial" w:eastAsia="Arial" w:hAnsi="Arial" w:cs="Arial" w:hint="eastAsia"/>
        </w:rPr>
        <w:t xml:space="preserve"> </w:t>
      </w:r>
      <w:r>
        <w:rPr>
          <w:rFonts w:ascii="Arial" w:eastAsia="Arial" w:hAnsi="Arial" w:cs="Arial" w:hint="eastAsia"/>
          <w:lang w:bidi="ar-SA"/>
        </w:rPr>
        <w:t>They're just a part of left on the moon, A part went to the underground   It's the guardian of the earth</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 xml:space="preserve">China's Hou Yi and Chang'e are the king and queen of the underground   went to the moon by exercises </w:t>
      </w:r>
      <w:r>
        <w:rPr>
          <w:rFonts w:ascii="Arial" w:eastAsia="Arial" w:hAnsi="Arial" w:cs="Arial" w:hint="eastAsia"/>
        </w:rPr>
        <w:t>shot down nine of the suns(Actually it's extraterrestrial spacecraft.) And be derogated into the earth The Atlantis is atlantic states Is the Gong Gong of  Chinese myth  destroyed in the war How could the underground 's civilization is Atlantis?</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答：你了解的是你们哲学家的想象 而我只谈事实</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A:</w:t>
      </w:r>
      <w:r>
        <w:rPr>
          <w:rFonts w:ascii="Arial" w:eastAsia="Arial" w:hAnsi="Arial" w:cs="Arial" w:hint="eastAsia"/>
        </w:rPr>
        <w:t xml:space="preserve"> </w:t>
      </w:r>
      <w:r>
        <w:rPr>
          <w:rFonts w:ascii="Arial" w:eastAsia="Arial" w:hAnsi="Arial" w:cs="Arial" w:hint="eastAsia"/>
          <w:lang w:bidi="ar-SA"/>
        </w:rPr>
        <w:t>What you know is the imagination of your philosophers But I only talking the facts</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问：换说“大洪水传说”，是传说吗？你如果很高不会有此口误吧。你说的破绽越来越多啊！</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Q:The legend of the great flood It’s  a legend? If you are advanced should not have this  a slip of the tongue. The flaws what you said are more and more.</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答：大洪水当然是真的 我不是已经表述 破绽多请指出 我不认为事实会有破绽</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A:</w:t>
      </w:r>
      <w:r>
        <w:rPr>
          <w:rFonts w:ascii="Arial" w:eastAsia="Arial" w:hAnsi="Arial" w:cs="Arial" w:hint="eastAsia"/>
        </w:rPr>
        <w:t xml:space="preserve"> </w:t>
      </w:r>
      <w:r>
        <w:rPr>
          <w:rFonts w:ascii="Arial" w:eastAsia="Arial" w:hAnsi="Arial" w:cs="Arial" w:hint="eastAsia"/>
          <w:lang w:bidi="ar-SA"/>
        </w:rPr>
        <w:t>The great flood certainly  is true Haven't I already expressed it If there is a lot of flaws  please point out I don't think the fact have flaws</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问：以前无有金星，它是外来者，数千年前到了太阳系，是那一次大洪水的始作俑者。怎会在好几亿年前和火星大战？</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Q:There have no Venus before, it  an outsiders  It came to the solar system thousands of years ago It was the  initiator of evil of the great flood How could it be war with Mars hundreds of millions of years ago ?</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答：金星和火星上一代文明大战 而被你们的个体理解成金星火星大战 这是记忆体中储存的你们世界之历史</w:t>
      </w:r>
      <w:r>
        <w:rPr>
          <w:rFonts w:ascii="Arial" w:eastAsia="Arial" w:hAnsi="Arial" w:cs="Arial" w:hint="eastAsia"/>
          <w:lang w:bidi="ar-SA"/>
        </w:rPr>
        <w:br/>
        <w:t>文字被扭曲理解是正常 因为你们的意识还并不是很发展 将别人的思想理解成自己想要的样子 证明意识程度还很低</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A:</w:t>
      </w:r>
      <w:r>
        <w:rPr>
          <w:rFonts w:ascii="Arial" w:eastAsia="Arial" w:hAnsi="Arial" w:cs="Arial" w:hint="eastAsia"/>
        </w:rPr>
        <w:t xml:space="preserve"> </w:t>
      </w:r>
      <w:r>
        <w:rPr>
          <w:rFonts w:ascii="Arial" w:eastAsia="Arial" w:hAnsi="Arial" w:cs="Arial" w:hint="eastAsia"/>
          <w:lang w:bidi="ar-SA"/>
        </w:rPr>
        <w:t xml:space="preserve">The war of previous generation's civilization between Venus and Mars </w:t>
      </w:r>
    </w:p>
    <w:p w:rsidR="005D7A5B" w:rsidRDefault="005D7A5B" w:rsidP="00692BCF">
      <w:pPr>
        <w:ind w:firstLineChars="200" w:firstLine="480"/>
        <w:rPr>
          <w:rFonts w:ascii="Arial" w:eastAsia="Arial" w:hAnsi="Arial" w:cs="Arial" w:hint="eastAsia"/>
        </w:rPr>
      </w:pPr>
      <w:r>
        <w:rPr>
          <w:rFonts w:ascii="Arial" w:eastAsia="Arial" w:hAnsi="Arial" w:cs="Arial" w:hint="eastAsia"/>
        </w:rPr>
        <w:t>And be understood by your individual as the war between Venus and Mars</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This is the  history of your world stored on the inner memory</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The words  understanding  with distorted  is normal Because your consciousness is not yet very developed Understand the ideas of others as own want prove that the degree of consciousness is still very lower</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问：“一个异人启示录的天涯社区，说自己是地球护卫者，护卫驱除外灵的入侵，他们有孙悟空一起参加了对天堂的战斗。现在也注视着外星人的到来。保卫地球。</w:t>
      </w:r>
      <w:r>
        <w:rPr>
          <w:rFonts w:ascii="Arial" w:eastAsia="Arial" w:hAnsi="Arial" w:cs="Arial" w:hint="eastAsia"/>
          <w:lang w:bidi="ar-SA"/>
        </w:rPr>
        <w:br/>
        <w:t>一佛教徒禅入空性观得2013年淘汰开始，2015年打开了这个空间的最大粒子，新纪元开始。</w:t>
      </w:r>
      <w:r>
        <w:rPr>
          <w:rFonts w:ascii="Arial" w:eastAsia="Arial" w:hAnsi="Arial" w:cs="Arial" w:hint="eastAsia"/>
          <w:lang w:bidi="ar-SA"/>
        </w:rPr>
        <w:br/>
        <w:t>洪启嵩的网站里也有五年后（2011年写的）进入太空时代的字样。传授妙定功。</w:t>
      </w:r>
      <w:r>
        <w:rPr>
          <w:rFonts w:ascii="Arial" w:eastAsia="Arial" w:hAnsi="Arial" w:cs="Arial" w:hint="eastAsia"/>
          <w:lang w:bidi="ar-SA"/>
        </w:rPr>
        <w:br/>
      </w:r>
      <w:r>
        <w:rPr>
          <w:rFonts w:ascii="Arial" w:eastAsia="Arial" w:hAnsi="Arial" w:cs="Arial" w:hint="eastAsia"/>
          <w:lang w:bidi="ar-SA"/>
        </w:rPr>
        <w:lastRenderedPageBreak/>
        <w:t>你对此有何看法？ ”</w:t>
      </w:r>
      <w:r>
        <w:rPr>
          <w:rFonts w:ascii="Arial" w:eastAsia="Arial" w:hAnsi="Arial" w:cs="Arial" w:hint="eastAsia"/>
          <w:lang w:bidi="ar-SA"/>
        </w:rPr>
        <w:br/>
        <w:t>这个帖子几天了，你为何不解疑一下？</w:t>
      </w:r>
    </w:p>
    <w:p w:rsidR="005D7A5B" w:rsidRDefault="005D7A5B" w:rsidP="00692BCF">
      <w:pPr>
        <w:ind w:firstLineChars="200" w:firstLine="480"/>
        <w:rPr>
          <w:rFonts w:ascii="Arial" w:eastAsia="Arial" w:hAnsi="Arial" w:cs="Arial" w:hint="eastAsia"/>
        </w:rPr>
      </w:pPr>
      <w:r>
        <w:rPr>
          <w:rFonts w:ascii="Arial" w:eastAsia="Arial" w:hAnsi="Arial" w:cs="Arial" w:hint="eastAsia"/>
        </w:rPr>
        <w:t>A: a person called revelation of eccentric person in Tianya community, Claim to be the earth protector Exorcise the invasion of the outer spirit They had Sun Wukong to join in the battle of heaven Now also watching the arrival of the aliens Defend the earth</w:t>
      </w:r>
    </w:p>
    <w:p w:rsidR="005D7A5B" w:rsidRDefault="005D7A5B" w:rsidP="00692BCF">
      <w:pPr>
        <w:ind w:firstLineChars="200" w:firstLine="480"/>
        <w:rPr>
          <w:rFonts w:ascii="Arial" w:eastAsia="Arial" w:hAnsi="Arial" w:cs="Arial" w:hint="eastAsia"/>
        </w:rPr>
      </w:pPr>
      <w:r>
        <w:rPr>
          <w:rFonts w:ascii="Arial" w:eastAsia="Arial" w:hAnsi="Arial" w:cs="Arial" w:hint="eastAsia"/>
        </w:rPr>
        <w:t>A Buddhist to realize into the emptiness It was observed that elimination began in 2013 The largest particle in this space was opened in 2015 The   new era is beginning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Hong Qisong's Web site also has the words of (written in 2011) into the space age  five years later Impart the MiaoDingGong</w:t>
      </w:r>
    </w:p>
    <w:p w:rsidR="005D7A5B" w:rsidRDefault="005D7A5B" w:rsidP="00692BCF">
      <w:pPr>
        <w:ind w:firstLineChars="200" w:firstLine="480"/>
        <w:rPr>
          <w:rFonts w:ascii="Arial" w:eastAsia="Arial" w:hAnsi="Arial" w:cs="Arial" w:hint="eastAsia"/>
        </w:rPr>
      </w:pPr>
      <w:r>
        <w:rPr>
          <w:rFonts w:ascii="Arial" w:eastAsia="Arial" w:hAnsi="Arial" w:cs="Arial" w:hint="eastAsia"/>
        </w:rPr>
        <w:t>, what's your take on this?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This post is a few days ago. Why don't you answer it?</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答：很多帖子都没有回复 原因是 钥匙信息已经上传完毕 还有大多数已经回答过的问题 再次回答造成不必要的能量消耗 我现在很虚弱</w:t>
      </w:r>
      <w:r>
        <w:rPr>
          <w:rFonts w:ascii="Arial" w:eastAsia="Arial" w:hAnsi="Arial" w:cs="Arial" w:hint="eastAsia"/>
          <w:lang w:bidi="ar-SA"/>
        </w:rPr>
        <w:br/>
        <w:t>大多数信息我会在离开你们层面前抽时间回答 上传信息已经在人类集体潜意识发酵 许多引导工作要做</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 </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你们中不是很多人生成（声称）自己是外星人或者守护者 其实只是哲学家 谈论没有意义的事情</w:t>
      </w:r>
      <w:r>
        <w:rPr>
          <w:rFonts w:ascii="Arial" w:eastAsia="Arial" w:hAnsi="Arial" w:cs="Arial" w:hint="eastAsia"/>
          <w:lang w:bidi="ar-SA"/>
        </w:rPr>
        <w:br/>
      </w:r>
      <w:r>
        <w:rPr>
          <w:rFonts w:ascii="Arial" w:eastAsia="Arial" w:hAnsi="Arial" w:cs="Arial" w:hint="eastAsia"/>
          <w:lang w:bidi="ar-SA"/>
        </w:rPr>
        <w:br/>
        <w:t>一佛教徒禅入空性观得2013年淘汰开始 2015年打开了这个空间的最大粒子 新纪元开始</w:t>
      </w:r>
      <w:r>
        <w:rPr>
          <w:rFonts w:ascii="Arial" w:eastAsia="Arial" w:hAnsi="Arial" w:cs="Arial" w:hint="eastAsia"/>
          <w:lang w:bidi="ar-SA"/>
        </w:rPr>
        <w:br/>
        <w:t>关于佛教徒入空性的这个问题 2012传说在你们星球信息界形成了潮流 每个人都有不同的说法 只是没有一个说对的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A: Many posts have not answered  The reason is that the key information has been uploaded And most of the questions that have been answered Once again of answer leads to unnecessary energy consumption I'm very weak now</w:t>
      </w:r>
    </w:p>
    <w:p w:rsidR="005D7A5B" w:rsidRDefault="005D7A5B" w:rsidP="00692BCF">
      <w:pPr>
        <w:ind w:firstLineChars="200" w:firstLine="480"/>
        <w:rPr>
          <w:rFonts w:ascii="Arial" w:eastAsia="Arial" w:hAnsi="Arial" w:cs="Arial" w:hint="eastAsia"/>
        </w:rPr>
      </w:pPr>
      <w:r>
        <w:rPr>
          <w:rFonts w:ascii="Arial" w:eastAsia="Arial" w:hAnsi="Arial" w:cs="Arial" w:hint="eastAsia"/>
        </w:rPr>
        <w:t>Most of the information I'll manage to find time answer before leave your layer</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uploaded information has been fermented in the human subconscious mind</w:t>
      </w:r>
    </w:p>
    <w:p w:rsidR="005D7A5B" w:rsidRDefault="005D7A5B" w:rsidP="00692BCF">
      <w:pPr>
        <w:ind w:firstLineChars="200" w:firstLine="480"/>
        <w:rPr>
          <w:rFonts w:ascii="Arial" w:eastAsia="Arial" w:hAnsi="Arial" w:cs="Arial" w:hint="eastAsia"/>
        </w:rPr>
      </w:pPr>
      <w:r>
        <w:rPr>
          <w:rFonts w:ascii="Arial" w:eastAsia="Arial" w:hAnsi="Arial" w:cs="Arial" w:hint="eastAsia"/>
        </w:rPr>
        <w:t>A lot of guidance work to do</w:t>
      </w:r>
    </w:p>
    <w:p w:rsidR="005D7A5B" w:rsidRDefault="005D7A5B" w:rsidP="00692BCF">
      <w:pPr>
        <w:ind w:firstLineChars="200" w:firstLine="480"/>
        <w:rPr>
          <w:rFonts w:ascii="Arial" w:eastAsia="Arial" w:hAnsi="Arial" w:cs="Arial" w:hint="eastAsia"/>
        </w:rPr>
      </w:pPr>
      <w:r>
        <w:rPr>
          <w:rFonts w:ascii="Arial" w:eastAsia="Arial" w:hAnsi="Arial" w:cs="Arial" w:hint="eastAsia"/>
        </w:rPr>
        <w:t>Are not many of you producing (claiming) that himself are aliens or guardians</w:t>
      </w:r>
    </w:p>
    <w:p w:rsidR="005D7A5B" w:rsidRDefault="005D7A5B" w:rsidP="00692BCF">
      <w:pPr>
        <w:ind w:firstLineChars="200" w:firstLine="480"/>
        <w:rPr>
          <w:rFonts w:ascii="Arial" w:eastAsia="Arial" w:hAnsi="Arial" w:cs="Arial" w:hint="eastAsia"/>
        </w:rPr>
      </w:pPr>
      <w:r>
        <w:rPr>
          <w:rFonts w:ascii="Arial" w:eastAsia="Arial" w:hAnsi="Arial" w:cs="Arial" w:hint="eastAsia"/>
        </w:rPr>
        <w:t>It's just philosopher Talking about meaningless things</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A Buddhist to realize into the emptiness It was observed that elimination began in 2013 The largest particle in this space was opened in 2015 The   new era is beginning</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About the things of buddhist to realize into the emptiness 2012 the legend has formed a trend in the  territory of information  of your planet Everyone has a different version It's just no one is right</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HuanxiangXR_21：玄无和纯无</w:t>
      </w:r>
      <w:r>
        <w:rPr>
          <w:rFonts w:ascii="Arial" w:eastAsia="Arial" w:hAnsi="Arial" w:cs="Arial" w:hint="eastAsia"/>
          <w:lang w:bidi="ar-SA"/>
        </w:rPr>
        <w:br/>
        <w:t>玄无 是对 外在刺激本质的描述 研究来源于外界有什么东西 外界的什么东西在刺激意识</w:t>
      </w:r>
      <w:r>
        <w:rPr>
          <w:rFonts w:ascii="Arial" w:eastAsia="Arial" w:hAnsi="Arial" w:cs="Arial" w:hint="eastAsia"/>
          <w:lang w:bidi="ar-SA"/>
        </w:rPr>
        <w:br/>
        <w:t>纯无 是对 内在我只本体的描述 研究来源于我是什么事物 我最本质的组成是什么</w:t>
      </w:r>
      <w:r>
        <w:rPr>
          <w:rFonts w:ascii="Arial" w:eastAsia="Arial" w:hAnsi="Arial" w:cs="Arial" w:hint="eastAsia"/>
          <w:lang w:bidi="ar-SA"/>
        </w:rPr>
        <w:br/>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玄无 可以解译成 外界刺激多角度体现以及其本质</w:t>
      </w:r>
      <w:r>
        <w:rPr>
          <w:rFonts w:ascii="Arial" w:eastAsia="Arial" w:hAnsi="Arial" w:cs="Arial" w:hint="eastAsia"/>
          <w:lang w:bidi="ar-SA"/>
        </w:rPr>
        <w:br/>
        <w:t>玄无分为很多面 随便捡起一块石头从玄无的不同层面去看</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br/>
        <w:t xml:space="preserve">玄无之创新面 零维度看去 </w:t>
      </w:r>
      <w:r>
        <w:rPr>
          <w:rFonts w:ascii="Arial" w:eastAsia="Arial" w:hAnsi="Arial" w:cs="Arial" w:hint="eastAsia"/>
          <w:lang w:bidi="ar-SA"/>
        </w:rPr>
        <w:br/>
        <w:t>世界是不确定到确定的不断变化 没有形体 没有光 没有黑暗 没有空间 只有无限可能的概念 这里只有概念 这里每个人是 不存在向存在的跃迁 潜在可能向可能的跃迁组成 世界和</w:t>
      </w:r>
      <w:r>
        <w:rPr>
          <w:rFonts w:ascii="Arial" w:eastAsia="Arial" w:hAnsi="Arial" w:cs="Arial" w:hint="eastAsia"/>
          <w:lang w:bidi="ar-SA"/>
        </w:rPr>
        <w:lastRenderedPageBreak/>
        <w:t>个体瞬间生灭无数次</w:t>
      </w:r>
      <w:r>
        <w:rPr>
          <w:rFonts w:ascii="Arial" w:eastAsia="Arial" w:hAnsi="Arial" w:cs="Arial" w:hint="eastAsia"/>
          <w:lang w:bidi="ar-SA"/>
        </w:rPr>
        <w:br/>
        <w:t>石头在玄无的这个层面是存在或者不存在的概念</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br/>
        <w:t>玄无之物质面 三维度看去</w:t>
      </w:r>
      <w:r>
        <w:rPr>
          <w:rFonts w:ascii="Arial" w:eastAsia="Arial" w:hAnsi="Arial" w:cs="Arial" w:hint="eastAsia"/>
          <w:lang w:bidi="ar-SA"/>
        </w:rPr>
        <w:br/>
        <w:t>世界是丰富多彩的各种立体图形 有各种颜色 事物占据空间有体积 每个人是由身体 内脏和骨骼等空间性概念的立体图形组成</w:t>
      </w:r>
      <w:r>
        <w:rPr>
          <w:rFonts w:ascii="Arial" w:eastAsia="Arial" w:hAnsi="Arial" w:cs="Arial" w:hint="eastAsia"/>
          <w:lang w:bidi="ar-SA"/>
        </w:rPr>
        <w:br/>
        <w:t>石头在这个层面是重量 质量 体积的立体图形</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br/>
        <w:t>玄无之精神面 六维度看去</w:t>
      </w:r>
      <w:r>
        <w:rPr>
          <w:rFonts w:ascii="Arial" w:eastAsia="Arial" w:hAnsi="Arial" w:cs="Arial" w:hint="eastAsia"/>
          <w:lang w:bidi="ar-SA"/>
        </w:rPr>
        <w:br/>
        <w:t>世界是阳性能量和阴性能量的交换 没有形体 每个人是能量的交换 是能量有规则排列之凝聚体组成 物质界的活动在这里展现为个体不断的和外界交换的能量 阴阳变化 一个人是一组能量规律性排列 世界 山 树木 河流是一组组不同的能量规律性排列 而不是立体的图像形态</w:t>
      </w:r>
      <w:r>
        <w:rPr>
          <w:rFonts w:ascii="Arial" w:eastAsia="Arial" w:hAnsi="Arial" w:cs="Arial" w:hint="eastAsia"/>
          <w:lang w:bidi="ar-SA"/>
        </w:rPr>
        <w:br/>
        <w:t>石头在这个层面是附着在空间上的正负变化</w:t>
      </w:r>
      <w:r>
        <w:rPr>
          <w:rFonts w:ascii="Arial" w:eastAsia="Arial" w:hAnsi="Arial" w:cs="Arial" w:hint="eastAsia"/>
          <w:lang w:bidi="ar-SA"/>
        </w:rPr>
        <w:br/>
      </w:r>
      <w:r>
        <w:rPr>
          <w:rFonts w:ascii="Arial" w:eastAsia="Arial" w:hAnsi="Arial" w:cs="Arial" w:hint="eastAsia"/>
          <w:lang w:bidi="ar-SA"/>
        </w:rPr>
        <w:br/>
        <w:t>玄无之信号面 九维度看去</w:t>
      </w:r>
      <w:r>
        <w:rPr>
          <w:rFonts w:ascii="Arial" w:eastAsia="Arial" w:hAnsi="Arial" w:cs="Arial" w:hint="eastAsia"/>
          <w:lang w:bidi="ar-SA"/>
        </w:rPr>
        <w:br/>
        <w:t>世界是无限黑暗海洋包裹的光蛋结构 每个意识体是一个光蛋 世界是一个巨大的光蛋 每个光蛋分出光纤链接世界光蛋 物质界的活动在这里展现为个体不断的和世界光蛋交的换息 保持信息同步 从而产生 并活在共同的世界</w:t>
      </w:r>
      <w:r>
        <w:rPr>
          <w:rFonts w:ascii="Arial" w:eastAsia="Arial" w:hAnsi="Arial" w:cs="Arial" w:hint="eastAsia"/>
          <w:lang w:bidi="ar-SA"/>
        </w:rPr>
        <w:br/>
        <w:t>石头在这个层面是一个世界光蛋中的信号</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br/>
        <w:t>玄无之律动面 十二维度看去</w:t>
      </w:r>
      <w:r>
        <w:rPr>
          <w:rFonts w:ascii="Arial" w:eastAsia="Arial" w:hAnsi="Arial" w:cs="Arial" w:hint="eastAsia"/>
          <w:lang w:bidi="ar-SA"/>
        </w:rPr>
        <w:br/>
        <w:t>世界是“律动 ”这里世界没有形体 没有能量 没有信号 没有概念 灭有空间 只有“律动” 动或者不动 世界是动的律动 一个人是动的律动 万物是不动中包裹的律动 不存在是不动 存在是动 存在变得不存在是不动 不存在变的存在是动 世界是不动和律动</w:t>
      </w:r>
      <w:r>
        <w:rPr>
          <w:rFonts w:ascii="Arial" w:eastAsia="Arial" w:hAnsi="Arial" w:cs="Arial" w:hint="eastAsia"/>
          <w:lang w:bidi="ar-SA"/>
        </w:rPr>
        <w:br/>
        <w:t>石头在这个层面是动的律动</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br/>
        <w:t>玄无之纯集面 十五维度看去</w:t>
      </w:r>
      <w:r>
        <w:rPr>
          <w:rFonts w:ascii="Arial" w:eastAsia="Arial" w:hAnsi="Arial" w:cs="Arial" w:hint="eastAsia"/>
          <w:lang w:bidi="ar-SA"/>
        </w:rPr>
        <w:br/>
        <w:t>世界是无限纯无的“集” 玄无是无限纯无中包裹的“集”玄无是纯无中有结构的“集”</w:t>
      </w:r>
      <w:r>
        <w:rPr>
          <w:rFonts w:ascii="Arial" w:eastAsia="Arial" w:hAnsi="Arial" w:cs="Arial" w:hint="eastAsia"/>
          <w:lang w:bidi="ar-SA"/>
        </w:rPr>
        <w:br/>
        <w:t>纯无是无限纯无中无结构的“非集”一个人是玄无世界“集”中的“集”</w:t>
      </w:r>
      <w:r>
        <w:rPr>
          <w:rFonts w:ascii="Arial" w:eastAsia="Arial" w:hAnsi="Arial" w:cs="Arial" w:hint="eastAsia"/>
          <w:lang w:bidi="ar-SA"/>
        </w:rPr>
        <w:br/>
        <w:t>无限纯无产生自我的“集”就产生无数世界 无限纯无改变自己的“集”就改变玄无世界</w:t>
      </w:r>
      <w:r>
        <w:rPr>
          <w:rFonts w:ascii="Arial" w:eastAsia="Arial" w:hAnsi="Arial" w:cs="Arial" w:hint="eastAsia"/>
          <w:lang w:bidi="ar-SA"/>
        </w:rPr>
        <w:br/>
        <w:t>石头在这个层面是玄无融入无限纯无中的集</w:t>
      </w:r>
      <w:r>
        <w:rPr>
          <w:rFonts w:ascii="Arial" w:eastAsia="Arial" w:hAnsi="Arial" w:cs="Arial" w:hint="eastAsia"/>
          <w:lang w:bidi="ar-SA"/>
        </w:rPr>
        <w:br/>
      </w:r>
      <w:r>
        <w:rPr>
          <w:rFonts w:ascii="Arial" w:eastAsia="Arial" w:hAnsi="Arial" w:cs="Arial" w:hint="eastAsia"/>
          <w:lang w:bidi="ar-SA"/>
        </w:rPr>
        <w:br/>
        <w:t>六大层面都可以影响事物的状态 还是石头比喻 现在如何将一块石头从六个层面中分为两半</w:t>
      </w:r>
      <w:r>
        <w:rPr>
          <w:rFonts w:ascii="Arial" w:eastAsia="Arial" w:hAnsi="Arial" w:cs="Arial" w:hint="eastAsia"/>
          <w:lang w:bidi="ar-SA"/>
        </w:rPr>
        <w:br/>
        <w:t>玄无创新面 改变石头的概念 生出两个石头的概念 石头变为两半</w:t>
      </w:r>
      <w:r>
        <w:rPr>
          <w:rFonts w:ascii="Arial" w:eastAsia="Arial" w:hAnsi="Arial" w:cs="Arial" w:hint="eastAsia"/>
          <w:lang w:bidi="ar-SA"/>
        </w:rPr>
        <w:br/>
        <w:t>玄无物质面 改变石头的图像结构 石头变为两半</w:t>
      </w:r>
      <w:r>
        <w:rPr>
          <w:rFonts w:ascii="Arial" w:eastAsia="Arial" w:hAnsi="Arial" w:cs="Arial" w:hint="eastAsia"/>
          <w:lang w:bidi="ar-SA"/>
        </w:rPr>
        <w:br/>
        <w:t>玄无精神面 改变石头的能量运作 石头变为两半</w:t>
      </w:r>
      <w:r>
        <w:rPr>
          <w:rFonts w:ascii="Arial" w:eastAsia="Arial" w:hAnsi="Arial" w:cs="Arial" w:hint="eastAsia"/>
          <w:lang w:bidi="ar-SA"/>
        </w:rPr>
        <w:br/>
        <w:t>玄无信息面 改变石头在个体意识中是一个整体的信号 石头变为两半</w:t>
      </w:r>
      <w:r>
        <w:rPr>
          <w:rFonts w:ascii="Arial" w:eastAsia="Arial" w:hAnsi="Arial" w:cs="Arial" w:hint="eastAsia"/>
          <w:lang w:bidi="ar-SA"/>
        </w:rPr>
        <w:br/>
        <w:t>玄无律动面 改变石头在个体意识中的动为不动 石头变为两半</w:t>
      </w:r>
      <w:r>
        <w:rPr>
          <w:rFonts w:ascii="Arial" w:eastAsia="Arial" w:hAnsi="Arial" w:cs="Arial" w:hint="eastAsia"/>
          <w:lang w:bidi="ar-SA"/>
        </w:rPr>
        <w:br/>
        <w:t>玄无纯集面 改变石头在个体意识中一体的纯之集 石头变为两半</w:t>
      </w:r>
      <w:r>
        <w:rPr>
          <w:rFonts w:ascii="Arial" w:eastAsia="Arial" w:hAnsi="Arial" w:cs="Arial" w:hint="eastAsia"/>
          <w:lang w:bidi="ar-SA"/>
        </w:rPr>
        <w:br/>
        <w:t>玄无六个层面互相不可见 确互相影响 当你在六个面中其中之一改变石头形象时 石头在其他五个面中的形式也随之改变</w:t>
      </w:r>
      <w:r>
        <w:rPr>
          <w:rFonts w:ascii="Arial" w:eastAsia="Arial" w:hAnsi="Arial" w:cs="Arial" w:hint="eastAsia"/>
          <w:lang w:bidi="ar-SA"/>
        </w:rPr>
        <w:br/>
        <w:t>想象一个石头放在那里 并且没有任何物质上的外力影响却变成了两半 你们称为超自然 其实只是表示 石头在其他五个面中某个面被切为两半 从而造成物质图形受到影响</w:t>
      </w:r>
      <w:r>
        <w:rPr>
          <w:rFonts w:ascii="Arial" w:eastAsia="Arial" w:hAnsi="Arial" w:cs="Arial" w:hint="eastAsia"/>
          <w:lang w:bidi="ar-SA"/>
        </w:rPr>
        <w:br/>
      </w:r>
      <w:r>
        <w:rPr>
          <w:rFonts w:ascii="Arial" w:eastAsia="Arial" w:hAnsi="Arial" w:cs="Arial" w:hint="eastAsia"/>
          <w:lang w:bidi="ar-SA"/>
        </w:rPr>
        <w:br/>
        <w:t>你们目前只了解了玄无一个面的运作方式和规则 就是物质层面 还有另外一个面规则的少许 精神面</w:t>
      </w:r>
      <w:r>
        <w:rPr>
          <w:rFonts w:ascii="Arial" w:eastAsia="Arial" w:hAnsi="Arial" w:cs="Arial" w:hint="eastAsia"/>
          <w:lang w:bidi="ar-SA"/>
        </w:rPr>
        <w:br/>
      </w:r>
      <w:r>
        <w:rPr>
          <w:rFonts w:ascii="Arial" w:eastAsia="Arial" w:hAnsi="Arial" w:cs="Arial" w:hint="eastAsia"/>
          <w:lang w:bidi="ar-SA"/>
        </w:rPr>
        <w:lastRenderedPageBreak/>
        <w:t>也就是说你们文明没有步入真实 文明步入真实 代表认知并可操作玄无四个面以上 并且种族成员的意识体 有50%以上是靠自我凝聚纯无支撑其存在</w:t>
      </w:r>
      <w:r>
        <w:rPr>
          <w:rFonts w:ascii="Arial" w:eastAsia="Arial" w:hAnsi="Arial" w:cs="Arial" w:hint="eastAsia"/>
          <w:lang w:bidi="ar-SA"/>
        </w:rPr>
        <w:br/>
        <w:t>如果一个总玄宇宙世界 掌控玄无六个面的文明要抹去掌控玄无一个面的文明 那么那个文明甚至都不会发觉自己文明如何毁灭的</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HuanxiangXR_21：Xuan-void and pure-nothing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Xuan-void is description of the external stimulus’s essence</w:t>
      </w:r>
    </w:p>
    <w:p w:rsidR="005D7A5B" w:rsidRDefault="005D7A5B" w:rsidP="00692BCF">
      <w:pPr>
        <w:ind w:firstLineChars="200" w:firstLine="480"/>
        <w:rPr>
          <w:rFonts w:ascii="Arial" w:eastAsia="Arial" w:hAnsi="Arial" w:cs="Arial" w:hint="eastAsia"/>
        </w:rPr>
      </w:pPr>
      <w:r>
        <w:rPr>
          <w:rFonts w:ascii="Arial" w:eastAsia="Arial" w:hAnsi="Arial" w:cs="Arial" w:hint="eastAsia"/>
        </w:rPr>
        <w:t>Research  root in What’s in the outside world Which things  in the  outside world iss  stimulating consciousness</w:t>
      </w:r>
    </w:p>
    <w:p w:rsidR="005D7A5B" w:rsidRDefault="005D7A5B" w:rsidP="00692BCF">
      <w:pPr>
        <w:ind w:firstLineChars="200" w:firstLine="480"/>
        <w:rPr>
          <w:rFonts w:ascii="Arial" w:eastAsia="Arial" w:hAnsi="Arial" w:cs="Arial" w:hint="eastAsia"/>
        </w:rPr>
      </w:pPr>
      <w:r>
        <w:rPr>
          <w:rFonts w:ascii="Arial" w:eastAsia="Arial" w:hAnsi="Arial" w:cs="Arial" w:hint="eastAsia"/>
        </w:rPr>
        <w:t>pure-nothing is description of the Myself’s noumenon in the  internal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Research  root in what Myself am what is the most essential composition of  Myself</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Xuan-void could be translated into multi-angle multi-angle of external stimulus And its essence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Xuan-void is divided into many aspects Pick up a stone casually To see from the different aspects of Xuan-void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innovation aspect of Xuan-void From the zero dimension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world is constant change from uncertainty to certainty without form</w:t>
      </w:r>
    </w:p>
    <w:p w:rsidR="005D7A5B" w:rsidRDefault="005D7A5B" w:rsidP="00692BCF">
      <w:pPr>
        <w:ind w:firstLineChars="200" w:firstLine="480"/>
        <w:rPr>
          <w:rFonts w:ascii="Arial" w:eastAsia="Arial" w:hAnsi="Arial" w:cs="Arial" w:hint="eastAsia"/>
        </w:rPr>
      </w:pPr>
      <w:r>
        <w:rPr>
          <w:rFonts w:ascii="Arial" w:eastAsia="Arial" w:hAnsi="Arial" w:cs="Arial" w:hint="eastAsia"/>
        </w:rPr>
        <w:t>without light without  dark without  space Only the concept of infinite possibilities There's only  concept  Everyone here is  is composed of  Transition from nonexistent to existent Transition from potentially to possible The world and the individual are birth-death   countless times instantly</w:t>
      </w:r>
    </w:p>
    <w:p w:rsidR="005D7A5B" w:rsidRDefault="005D7A5B" w:rsidP="00692BCF">
      <w:pPr>
        <w:ind w:firstLineChars="200" w:firstLine="480"/>
        <w:rPr>
          <w:rFonts w:ascii="Arial" w:eastAsia="Arial" w:hAnsi="Arial" w:cs="Arial" w:hint="eastAsia"/>
        </w:rPr>
      </w:pPr>
      <w:r>
        <w:rPr>
          <w:rFonts w:ascii="Arial" w:eastAsia="Arial" w:hAnsi="Arial" w:cs="Arial" w:hint="eastAsia"/>
        </w:rPr>
        <w:t>Stone is the concept of existence or non existence at this level of Xuan-void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material aspect of Xuan-void From the three-dimension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world is rich and colorful a variety of solid figure There is a variety of colors  Things occupy space with volume Each person is made up of  solid figure of spatial concepts such as the body's internal organs and bones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stone at this level is a solid figure of weight mass volume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spiritual aspect of Xuan-void From the three-dimension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world is the exchange of positive energy and negative energy without form</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Everyone is the exchange of energy It is composed of a condensates with energy   regularity arrangement  </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activity of the material world to present itself as energy's Yin and Yang activity of individuals constantly exchange with the outside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A person is a set of energy with regularly arrangements The world mountain  trees  rivers is a set of energy with regularly arrangements But stereoscopic graphic froms</w:t>
      </w:r>
    </w:p>
    <w:p w:rsidR="005D7A5B" w:rsidRDefault="005D7A5B" w:rsidP="00692BCF">
      <w:pPr>
        <w:ind w:firstLineChars="200" w:firstLine="480"/>
        <w:rPr>
          <w:rFonts w:ascii="Arial" w:eastAsia="Arial" w:hAnsi="Arial" w:cs="Arial" w:hint="eastAsia"/>
        </w:rPr>
      </w:pPr>
      <w:r>
        <w:rPr>
          <w:rFonts w:ascii="Arial" w:eastAsia="Arial" w:hAnsi="Arial" w:cs="Arial" w:hint="eastAsia"/>
        </w:rPr>
        <w:t>Stone at this level is a positive and negative change attached to space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signal aspect of Xuan-void From the nine dimension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world is a structure of luminous egg wrapped by  infinite dark ocean</w:t>
      </w:r>
    </w:p>
    <w:p w:rsidR="005D7A5B" w:rsidRDefault="005D7A5B" w:rsidP="00692BCF">
      <w:pPr>
        <w:ind w:firstLineChars="200" w:firstLine="480"/>
        <w:rPr>
          <w:rFonts w:ascii="Arial" w:eastAsia="Arial" w:hAnsi="Arial" w:cs="Arial" w:hint="eastAsia"/>
        </w:rPr>
      </w:pPr>
      <w:r>
        <w:rPr>
          <w:rFonts w:ascii="Arial" w:eastAsia="Arial" w:hAnsi="Arial" w:cs="Arial" w:hint="eastAsia"/>
        </w:rPr>
        <w:t>Every consciousness is a luminous egg The world is a huge luminous egg</w:t>
      </w:r>
    </w:p>
    <w:p w:rsidR="005D7A5B" w:rsidRDefault="005D7A5B" w:rsidP="00692BCF">
      <w:pPr>
        <w:ind w:firstLineChars="200" w:firstLine="480"/>
        <w:rPr>
          <w:rFonts w:ascii="Arial" w:eastAsia="Arial" w:hAnsi="Arial" w:cs="Arial" w:hint="eastAsia"/>
        </w:rPr>
      </w:pPr>
      <w:r>
        <w:rPr>
          <w:rFonts w:ascii="Arial" w:eastAsia="Arial" w:hAnsi="Arial" w:cs="Arial" w:hint="eastAsia"/>
        </w:rPr>
        <w:t>Each luminous egg is separated optical fiber  link to  world's  optical fiber</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activity of the material world to present itself as individuals constantly exchange information with the world's luminous egg</w:t>
      </w:r>
    </w:p>
    <w:p w:rsidR="005D7A5B" w:rsidRDefault="005D7A5B" w:rsidP="00692BCF">
      <w:pPr>
        <w:ind w:firstLineChars="200" w:firstLine="480"/>
        <w:rPr>
          <w:rFonts w:ascii="Arial" w:eastAsia="Arial" w:hAnsi="Arial" w:cs="Arial" w:hint="eastAsia"/>
        </w:rPr>
      </w:pPr>
      <w:r>
        <w:rPr>
          <w:rFonts w:ascii="Arial" w:eastAsia="Arial" w:hAnsi="Arial" w:cs="Arial" w:hint="eastAsia"/>
        </w:rPr>
        <w:t>Keep information synchronization Thus produce and living in a common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stone at this level is a signal in world's luminous egg</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rhythm aspect of Xuan-void From the nine dimension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world is the "rhythm" The world here   without form without energy without signal without concept without space Only "rhythm" moving or stationary The world is the rhythm of the moving A person is  the rhythm of the moving All things   is the rhythm with encapsulated Non-existent is  stationary Existent is moving Existent became non-existent is  stationary Non-existent  became existent is  moving  The world is stationary and rhythm</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 stone at this level is rhythm with moving  </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The pure-assemblage aspect of Xuan-void From the fifteen dimension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world is assemblage of Infinite pure-nothing The Xuan-void  is the assemblage with encapsulated in the Infinite pure-nothing The Xuan-void  is the assemblage of structure</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 pure-nothing  is the unorganized non-assemblage  in the Infinite pure-nothing </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 person is assemblage in the assemblage of Xuan-void world </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Infinite pure-nothing produce assemblage  of self Then  produced countless worlds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Infinite pure-nothing change assemblage  of self Then changed Xuan-void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stone at this level is the assemblage  of   Xuan-void integrate into Infinite pure-nothing</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The six major aspects can affect the state of things Still use  stone metaphor How to divide a stone into two parts from six levels now</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innovation aspect of Xuan-void  Change the concept of stone Produced the concept of two stones Stone has turns into two halves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material aspect of Xuan-void  Change the image structure of stone Stone has turns into two halves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spiritual aspect of Xuan-void Change the energy operation s of the stone Stone has turns into two halves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information aspect of Xuan-void Change the signal  of  is an whole in the individual consciousness Stone has turns into two halves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rhythm aspect of Xuan-void Change the moving into stationary in the individual consciousness Stone has turns into two halves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pure-assemblage aspect of Xuan-void Change the wholeness assemblage of  pure in the individual consciousness Stone has turns into two halves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six   aspects of Xuan-void   Each other invisible But influence each other When you change the stone's form in the one of the six aspects The form of the stone in the other five aspects is also changed</w:t>
      </w:r>
    </w:p>
    <w:p w:rsidR="005D7A5B" w:rsidRDefault="005D7A5B" w:rsidP="00692BCF">
      <w:pPr>
        <w:ind w:firstLineChars="200" w:firstLine="480"/>
        <w:rPr>
          <w:rFonts w:ascii="Arial" w:eastAsia="Arial" w:hAnsi="Arial" w:cs="Arial" w:hint="eastAsia"/>
        </w:rPr>
      </w:pPr>
      <w:r>
        <w:rPr>
          <w:rFonts w:ascii="Arial" w:eastAsia="Arial" w:hAnsi="Arial" w:cs="Arial" w:hint="eastAsia"/>
        </w:rPr>
        <w:t>Imagine a stone put in there And there is no external influence on the material But it turns into two halves You call it paranormal</w:t>
      </w:r>
    </w:p>
    <w:p w:rsidR="005D7A5B" w:rsidRDefault="005D7A5B" w:rsidP="00692BCF">
      <w:pPr>
        <w:ind w:firstLineChars="200" w:firstLine="480"/>
        <w:rPr>
          <w:rFonts w:ascii="Arial" w:eastAsia="Arial" w:hAnsi="Arial" w:cs="Arial" w:hint="eastAsia"/>
        </w:rPr>
      </w:pPr>
      <w:r>
        <w:rPr>
          <w:rFonts w:ascii="Arial" w:eastAsia="Arial" w:hAnsi="Arial" w:cs="Arial" w:hint="eastAsia"/>
        </w:rPr>
        <w:t>It's just shown A stone has been cut into two halves in one of the other five aspects Thereby caused material graphics   be affected</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 have only understood  the mode of operation and the rules of one aspects  of Xuan-void now It's the material level A bit of another aspect's rule The spiritual aspect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that is to say Your civilization has not step into the real</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civilization step into the real Representing comprehended and be able to manipulate  Xuan-void more than four aspects And the consciousness of the race's members More than 50% of them support its existence depend on self coacervation the pure-nothing</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 xml:space="preserve"> If a civilization that mastered the   six aspects of Xuan-void in the whole-Xuan universe world Would to wipe out the civilization that mastered the  one aspect of Xuan-void Then that civilization even will not be aware of how its civilization been destroyed</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问：感觉楼主很强大，</w:t>
      </w:r>
      <w:r>
        <w:rPr>
          <w:rFonts w:ascii="Arial" w:eastAsia="Arial" w:hAnsi="Arial" w:cs="Arial" w:hint="eastAsia"/>
          <w:lang w:bidi="ar-SA"/>
        </w:rPr>
        <w:br/>
        <w:t>请问楼主所有的所有都是一个起点吗？</w:t>
      </w:r>
      <w:r>
        <w:rPr>
          <w:rFonts w:ascii="Arial" w:eastAsia="Arial" w:hAnsi="Arial" w:cs="Arial" w:hint="eastAsia"/>
          <w:lang w:bidi="ar-SA"/>
        </w:rPr>
        <w:br/>
        <w:t>楼主对 142857 有什么样的理解，</w:t>
      </w:r>
      <w:r>
        <w:rPr>
          <w:rFonts w:ascii="Arial" w:eastAsia="Arial" w:hAnsi="Arial" w:cs="Arial" w:hint="eastAsia"/>
          <w:lang w:bidi="ar-SA"/>
        </w:rPr>
        <w:br/>
        <w:t>楼主有时没有必要回答一些没有必要的问题，</w:t>
      </w:r>
      <w:r>
        <w:rPr>
          <w:rFonts w:ascii="Arial" w:eastAsia="Arial" w:hAnsi="Arial" w:cs="Arial" w:hint="eastAsia"/>
          <w:lang w:bidi="ar-SA"/>
        </w:rPr>
        <w:br/>
        <w:t>悟性到不了，知识面达不到，其也领会不到，</w:t>
      </w:r>
      <w:r>
        <w:rPr>
          <w:rFonts w:ascii="Arial" w:eastAsia="Arial" w:hAnsi="Arial" w:cs="Arial" w:hint="eastAsia"/>
          <w:lang w:bidi="ar-SA"/>
        </w:rPr>
        <w:br/>
        <w:t>本人对楼主的身份还是持怀疑态度，</w:t>
      </w:r>
      <w:r>
        <w:rPr>
          <w:rFonts w:ascii="Arial" w:eastAsia="Arial" w:hAnsi="Arial" w:cs="Arial" w:hint="eastAsia"/>
          <w:lang w:bidi="ar-SA"/>
        </w:rPr>
        <w:br/>
        <w:t>不是完全相信，</w:t>
      </w:r>
      <w:r>
        <w:rPr>
          <w:rFonts w:ascii="Arial" w:eastAsia="Arial" w:hAnsi="Arial" w:cs="Arial" w:hint="eastAsia"/>
          <w:lang w:bidi="ar-SA"/>
        </w:rPr>
        <w:br/>
        <w:t>也不是完全不信，</w:t>
      </w:r>
      <w:r>
        <w:rPr>
          <w:rFonts w:ascii="Arial" w:eastAsia="Arial" w:hAnsi="Arial" w:cs="Arial" w:hint="eastAsia"/>
          <w:lang w:bidi="ar-SA"/>
        </w:rPr>
        <w:br/>
      </w:r>
      <w:r>
        <w:rPr>
          <w:rFonts w:ascii="Arial" w:eastAsia="Arial" w:hAnsi="Arial" w:cs="Arial" w:hint="eastAsia"/>
          <w:lang w:bidi="ar-SA"/>
        </w:rPr>
        <w:lastRenderedPageBreak/>
        <w:t>但对楼主的知识是绝对的佩服，</w:t>
      </w:r>
      <w:r>
        <w:rPr>
          <w:rFonts w:ascii="Arial" w:eastAsia="Arial" w:hAnsi="Arial" w:cs="Arial" w:hint="eastAsia"/>
          <w:lang w:bidi="ar-SA"/>
        </w:rPr>
        <w:br/>
        <w:t>这些问题不是一般人能回答了的，</w:t>
      </w:r>
      <w:r>
        <w:rPr>
          <w:rFonts w:ascii="Arial" w:eastAsia="Arial" w:hAnsi="Arial" w:cs="Arial" w:hint="eastAsia"/>
          <w:lang w:bidi="ar-SA"/>
        </w:rPr>
        <w:br/>
        <w:t>希望楼主停留的时间长一些。</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Q:</w:t>
      </w:r>
      <w:r>
        <w:rPr>
          <w:rFonts w:ascii="Arial" w:eastAsia="Arial" w:hAnsi="Arial" w:cs="Arial" w:hint="eastAsia"/>
        </w:rPr>
        <w:t xml:space="preserve"> </w:t>
      </w:r>
      <w:r>
        <w:rPr>
          <w:rFonts w:ascii="Arial" w:eastAsia="Arial" w:hAnsi="Arial" w:cs="Arial" w:hint="eastAsia"/>
          <w:lang w:bidi="ar-SA"/>
        </w:rPr>
        <w:t xml:space="preserve">I’m feels the </w:t>
      </w:r>
      <w:r w:rsidR="00252B77">
        <w:rPr>
          <w:rFonts w:ascii="Arial" w:eastAsia="Arial" w:hAnsi="Arial" w:cs="Arial" w:hint="eastAsia"/>
          <w:lang w:bidi="ar-SA"/>
        </w:rPr>
        <w:t>YOU</w:t>
      </w:r>
      <w:r>
        <w:rPr>
          <w:rFonts w:ascii="Arial" w:eastAsia="Arial" w:hAnsi="Arial" w:cs="Arial" w:hint="eastAsia"/>
          <w:lang w:bidi="ar-SA"/>
        </w:rPr>
        <w:t xml:space="preserve"> is very powerful</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Is everything come from one starting point?</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What kind of understanding does the </w:t>
      </w:r>
      <w:r w:rsidR="00252B77">
        <w:rPr>
          <w:rFonts w:ascii="Arial" w:eastAsia="Arial" w:hAnsi="Arial" w:cs="Arial" w:hint="eastAsia"/>
        </w:rPr>
        <w:t>YOU</w:t>
      </w:r>
      <w:r>
        <w:rPr>
          <w:rFonts w:ascii="Arial" w:eastAsia="Arial" w:hAnsi="Arial" w:cs="Arial" w:hint="eastAsia"/>
        </w:rPr>
        <w:t xml:space="preserve"> have on 142857</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It is not necessary for the landlord to answer some unnecessary questions at times.</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The ; comprehension can not reach The scope of knowledge can not reach  It can not be understood.</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I am still skeptical about the identity of the landlord</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 xml:space="preserve">It's not completely </w:t>
      </w:r>
      <w:r>
        <w:rPr>
          <w:rFonts w:ascii="Arial" w:eastAsia="Arial" w:hAnsi="Arial" w:cs="Arial" w:hint="eastAsia"/>
        </w:rPr>
        <w:t>disbelieve</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But I’m absolutely admire the knowledge of the landlord</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These questions  are not the ordinary people can answer</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I hope the landlord could stay longer</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答：没有起点 起点在相对中才有意义</w:t>
      </w:r>
      <w:r>
        <w:rPr>
          <w:rFonts w:ascii="Arial" w:eastAsia="Arial" w:hAnsi="Arial" w:cs="Arial" w:hint="eastAsia"/>
          <w:lang w:bidi="ar-SA"/>
        </w:rPr>
        <w:br/>
      </w:r>
      <w:r>
        <w:rPr>
          <w:rFonts w:ascii="Arial" w:eastAsia="Arial" w:hAnsi="Arial" w:cs="Arial" w:hint="eastAsia"/>
          <w:lang w:bidi="ar-SA"/>
        </w:rPr>
        <w:br/>
        <w:t>142857是十进制中的数学复刻点 使用不同进制数值都不同 但都是复刻点</w:t>
      </w:r>
      <w:r>
        <w:rPr>
          <w:rFonts w:ascii="Arial" w:eastAsia="Arial" w:hAnsi="Arial" w:cs="Arial" w:hint="eastAsia"/>
          <w:lang w:bidi="ar-SA"/>
        </w:rPr>
        <w:br/>
        <w:t>使用不同进制复刻点的数字不同 但性质一样 在乘除加减上表现出 所使用进制数位的规律性</w:t>
      </w:r>
      <w:r>
        <w:rPr>
          <w:rFonts w:ascii="Arial" w:eastAsia="Arial" w:hAnsi="Arial" w:cs="Arial" w:hint="eastAsia"/>
          <w:lang w:bidi="ar-SA"/>
        </w:rPr>
        <w:br/>
        <w:t>其实是最根本二进制复刻的复刻性表现 用中国语言来说就是 阴阳中的恒 142857是十进制中的阴阳调和点</w:t>
      </w:r>
    </w:p>
    <w:p w:rsidR="005D7A5B" w:rsidRDefault="005D7A5B" w:rsidP="00692BCF">
      <w:pPr>
        <w:ind w:firstLineChars="200" w:firstLine="480"/>
        <w:rPr>
          <w:rFonts w:ascii="Arial" w:eastAsia="Arial" w:hAnsi="Arial" w:cs="Arial" w:hint="eastAsia"/>
        </w:rPr>
      </w:pPr>
      <w:r>
        <w:rPr>
          <w:rFonts w:ascii="Arial" w:eastAsia="Arial" w:hAnsi="Arial" w:cs="Arial" w:hint="eastAsia"/>
        </w:rPr>
        <w:t>A: There is no starting The starting point is meaningful in the relativity</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142857 is the mathematical Loop  point in decimal There is different values when using different radix But it's all Loop  point</w:t>
      </w:r>
    </w:p>
    <w:p w:rsidR="005D7A5B" w:rsidRDefault="005D7A5B" w:rsidP="00692BCF">
      <w:pPr>
        <w:ind w:firstLineChars="200" w:firstLine="480"/>
        <w:rPr>
          <w:rFonts w:ascii="Arial" w:eastAsia="Arial" w:hAnsi="Arial" w:cs="Arial" w:hint="eastAsia"/>
        </w:rPr>
      </w:pPr>
      <w:r>
        <w:rPr>
          <w:rFonts w:ascii="Arial" w:eastAsia="Arial" w:hAnsi="Arial" w:cs="Arial" w:hint="eastAsia"/>
        </w:rPr>
        <w:t>Using different radix the numbers of  Loop  point  is different But the same nature</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Show  digit position's regularity of used radix  in the add, subtract, multiply and divide </w:t>
      </w:r>
    </w:p>
    <w:p w:rsidR="005D7A5B" w:rsidRDefault="005D7A5B" w:rsidP="00692BCF">
      <w:pPr>
        <w:ind w:firstLineChars="200" w:firstLine="480"/>
        <w:rPr>
          <w:rFonts w:ascii="Arial" w:eastAsia="Arial" w:hAnsi="Arial" w:cs="Arial" w:hint="eastAsia"/>
        </w:rPr>
      </w:pPr>
      <w:r>
        <w:rPr>
          <w:rFonts w:ascii="Arial" w:eastAsia="Arial" w:hAnsi="Arial" w:cs="Arial" w:hint="eastAsia"/>
        </w:rPr>
        <w:t>In fact It is the cyclical expression of the most fundamental binary loop points</w:t>
      </w:r>
    </w:p>
    <w:p w:rsidR="005D7A5B" w:rsidRDefault="005D7A5B" w:rsidP="00692BCF">
      <w:pPr>
        <w:ind w:firstLineChars="200" w:firstLine="480"/>
        <w:rPr>
          <w:rFonts w:ascii="Arial" w:eastAsia="Arial" w:hAnsi="Arial" w:cs="Arial" w:hint="eastAsia"/>
        </w:rPr>
      </w:pPr>
      <w:r>
        <w:rPr>
          <w:rFonts w:ascii="Arial" w:eastAsia="Arial" w:hAnsi="Arial" w:cs="Arial" w:hint="eastAsia"/>
        </w:rPr>
        <w:t>In Chinese it is      The Heng in Yin and Yang The 142857 is Yin and Yang’s harmonic point in the decimal</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问：请问楼主中医的起源是哪里 《皇帝内経》是什么人的作品 中药是如何对人体起作用的 谢谢</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Q:</w:t>
      </w:r>
      <w:r>
        <w:rPr>
          <w:rFonts w:ascii="Arial" w:eastAsia="Arial" w:hAnsi="Arial" w:cs="Arial" w:hint="eastAsia"/>
        </w:rPr>
        <w:t xml:space="preserve"> </w:t>
      </w:r>
      <w:r w:rsidR="00252B77">
        <w:rPr>
          <w:rFonts w:ascii="Arial" w:eastAsia="Arial" w:hAnsi="Arial" w:cs="Arial" w:hint="eastAsia"/>
        </w:rPr>
        <w:t>YOU</w:t>
      </w:r>
      <w:r>
        <w:rPr>
          <w:rFonts w:ascii="Arial" w:eastAsia="Arial" w:hAnsi="Arial" w:cs="Arial" w:hint="eastAsia"/>
        </w:rPr>
        <w:t xml:space="preserve"> Excuse me </w:t>
      </w:r>
      <w:r>
        <w:rPr>
          <w:rFonts w:ascii="Arial" w:eastAsia="Arial" w:hAnsi="Arial" w:cs="Arial" w:hint="eastAsia"/>
          <w:lang w:bidi="ar-SA"/>
        </w:rPr>
        <w:t>Where is the origin of traditional Chinese Medicine Whose works are the Huangdi Neijing?</w:t>
      </w:r>
      <w:r>
        <w:rPr>
          <w:rFonts w:ascii="Arial" w:eastAsia="Arial" w:hAnsi="Arial" w:cs="Arial" w:hint="eastAsia"/>
        </w:rPr>
        <w:t xml:space="preserve"> </w:t>
      </w:r>
      <w:r>
        <w:rPr>
          <w:rFonts w:ascii="Arial" w:eastAsia="Arial" w:hAnsi="Arial" w:cs="Arial" w:hint="eastAsia"/>
          <w:lang w:bidi="ar-SA"/>
        </w:rPr>
        <w:t>How does the traditional Chinese medicine take effect to the human body?Thanks</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答：黄帝内经 是对玄无能量面的应用 通过改变玄无能量面的状态从而改变物质的状态</w:t>
      </w:r>
      <w:r>
        <w:rPr>
          <w:rFonts w:ascii="Arial" w:eastAsia="Arial" w:hAnsi="Arial" w:cs="Arial" w:hint="eastAsia"/>
          <w:lang w:bidi="ar-SA"/>
        </w:rPr>
        <w:br/>
        <w:t>何人所著 最初的原理来源于你们祖先对你们的启蒙和教导</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A:The Huangdi Neijing It is application to the energy-surface of Xuan-void</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Through change the state of energy-surface of Xuan-void  thereby  change the state of the matter</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Who wroted it? The original principles came from your ancestors' enlightenment and instruction to you</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问:1、宇宙是否有起源？ 2、平行宇宙跟多层宇宙的关系，是不是一回事？ 3、意识的起源是什么？灵魂也有生死吗？</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 xml:space="preserve">Q: 1 </w:t>
      </w:r>
      <w:r>
        <w:rPr>
          <w:rFonts w:ascii="Arial" w:eastAsia="Arial" w:hAnsi="Arial" w:cs="Arial" w:hint="eastAsia"/>
        </w:rPr>
        <w:t xml:space="preserve"> </w:t>
      </w:r>
      <w:r>
        <w:rPr>
          <w:rFonts w:ascii="Arial" w:eastAsia="Arial" w:hAnsi="Arial" w:cs="Arial" w:hint="eastAsia"/>
          <w:lang w:bidi="ar-SA"/>
        </w:rPr>
        <w:t>Is there a origin of the universe?</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2 The relationship between the parallel universe and the multi-layer universe</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Are they the same thing?</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3. What is the origin of consciousness?</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4.</w:t>
      </w:r>
      <w:r>
        <w:rPr>
          <w:rFonts w:ascii="Arial" w:eastAsia="Arial" w:hAnsi="Arial" w:cs="Arial" w:hint="eastAsia"/>
        </w:rPr>
        <w:t xml:space="preserve"> </w:t>
      </w:r>
      <w:r>
        <w:rPr>
          <w:rFonts w:ascii="Arial" w:eastAsia="Arial" w:hAnsi="Arial" w:cs="Arial" w:hint="eastAsia"/>
          <w:lang w:bidi="ar-SA"/>
        </w:rPr>
        <w:t>Is there a life and death in the soul?</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答：宇宙没有起源 起源在相对中才有意义 如果有一个起源就有起源的起源 无限后退 引致思想上的混乱</w:t>
      </w:r>
      <w:r>
        <w:rPr>
          <w:rFonts w:ascii="Arial" w:eastAsia="Arial" w:hAnsi="Arial" w:cs="Arial" w:hint="eastAsia"/>
          <w:lang w:bidi="ar-SA"/>
        </w:rPr>
        <w:br/>
        <w:t>平行宇宙如果去掉每个世界中都有一个类似的你的观念 可以契入多层宇宙模型中</w:t>
      </w:r>
      <w:r>
        <w:rPr>
          <w:rFonts w:ascii="Arial" w:eastAsia="Arial" w:hAnsi="Arial" w:cs="Arial" w:hint="eastAsia"/>
          <w:lang w:bidi="ar-SA"/>
        </w:rPr>
        <w:br/>
        <w:t>大多数97%人的意识的起源是玄无物质面大脑神经元有规律的运作 诞生意识</w:t>
      </w:r>
      <w:r>
        <w:rPr>
          <w:rFonts w:ascii="Arial" w:eastAsia="Arial" w:hAnsi="Arial" w:cs="Arial" w:hint="eastAsia"/>
          <w:lang w:bidi="ar-SA"/>
        </w:rPr>
        <w:br/>
        <w:t>大多数90%人的灵魂有生有死 肉体的死是灵魂的生 灵魂的死是归于虚无的死序 类似永恒不醒的无梦睡眠状态 瞬间已过亿万年</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A:</w:t>
      </w:r>
      <w:r>
        <w:rPr>
          <w:rFonts w:ascii="Arial" w:eastAsia="Arial" w:hAnsi="Arial" w:cs="Arial" w:hint="eastAsia"/>
        </w:rPr>
        <w:t xml:space="preserve"> </w:t>
      </w:r>
      <w:r>
        <w:rPr>
          <w:rFonts w:ascii="Arial" w:eastAsia="Arial" w:hAnsi="Arial" w:cs="Arial" w:hint="eastAsia"/>
          <w:lang w:bidi="ar-SA"/>
        </w:rPr>
        <w:t>The universe  have not origin  The origin only meaningful in the  relative</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 xml:space="preserve">If there is a origin, there is the origin of origin </w:t>
      </w:r>
      <w:r>
        <w:rPr>
          <w:rFonts w:ascii="Arial" w:eastAsia="Arial" w:hAnsi="Arial" w:cs="Arial" w:hint="eastAsia"/>
        </w:rPr>
        <w:t>Thus infinite regress To caused confusion of in the minds</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 xml:space="preserve">The parallel universe if get rid of concept that every world have a similar you  </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It could embed into multi-layer universe model</w:t>
      </w:r>
      <w:r>
        <w:rPr>
          <w:rFonts w:ascii="Arial" w:eastAsia="Arial" w:hAnsi="Arial" w:cs="Arial" w:hint="eastAsia"/>
        </w:rPr>
        <w:t xml:space="preserve"> </w:t>
      </w:r>
    </w:p>
    <w:p w:rsidR="005D7A5B" w:rsidRDefault="005D7A5B" w:rsidP="00692BCF">
      <w:pPr>
        <w:ind w:firstLineChars="200" w:firstLine="480"/>
        <w:rPr>
          <w:rFonts w:ascii="Arial" w:eastAsia="Arial" w:hAnsi="Arial" w:cs="Arial" w:hint="eastAsia"/>
        </w:rPr>
      </w:pPr>
      <w:r>
        <w:rPr>
          <w:rFonts w:ascii="Arial" w:eastAsia="Arial" w:hAnsi="Arial" w:cs="Arial" w:hint="eastAsia"/>
        </w:rPr>
        <w:t>Most 97% people’s consciousness  origin  is the regular operation of the material aspect of Xuan-void's brain neurons to birth of the consciousness</w:t>
      </w:r>
    </w:p>
    <w:p w:rsidR="005D7A5B" w:rsidRDefault="005D7A5B" w:rsidP="00692BCF">
      <w:pPr>
        <w:ind w:firstLineChars="200" w:firstLine="480"/>
        <w:rPr>
          <w:rFonts w:ascii="Arial" w:eastAsia="Arial" w:hAnsi="Arial" w:cs="Arial" w:hint="eastAsia"/>
        </w:rPr>
      </w:pPr>
      <w:r>
        <w:rPr>
          <w:rFonts w:ascii="Arial" w:eastAsia="Arial" w:hAnsi="Arial" w:cs="Arial" w:hint="eastAsia"/>
        </w:rPr>
        <w:t>Most 90% people’s soul has birth and death The death of the body is the birth of the soul Death of the soul is return into nothingness's death sequence  Similar to eternal and never wake up the dreamless sleep’s state Over hundreds of millions of years at a instant</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问：按照我们的说法，无图无真像，给点实际的证据证明你的身份或者你们的世界存在的证据。</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Q:According to our words No picture just no truth Give real evidence to prove your identity Or the evidence of your world is exsit</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答：证明有何意义 我可以耗费更多能量 通过操作场中的光子 根据记忆信息做成逼真的二维平面图像 但是没有意义 一些人会说是合生 还有一些人相信 在之后图片们被传播 在之后引来不必要的关注 在之后此贴消失 用你们中文形容 吃力不讨好</w:t>
      </w:r>
      <w:r>
        <w:rPr>
          <w:rFonts w:ascii="Arial" w:eastAsia="Arial" w:hAnsi="Arial" w:cs="Arial" w:hint="eastAsia"/>
          <w:lang w:bidi="ar-SA"/>
        </w:rPr>
        <w:br/>
        <w:t>钥匙信息主要目的只是开启已经上传到人类集体潜意识的99.9%的更多信息 之后哪些信息再被不同的人类成员想出来</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A:</w:t>
      </w:r>
      <w:r>
        <w:rPr>
          <w:rFonts w:ascii="Arial" w:eastAsia="Arial" w:hAnsi="Arial" w:cs="Arial" w:hint="eastAsia"/>
        </w:rPr>
        <w:t xml:space="preserve"> </w:t>
      </w:r>
      <w:r>
        <w:rPr>
          <w:rFonts w:ascii="Arial" w:eastAsia="Arial" w:hAnsi="Arial" w:cs="Arial" w:hint="eastAsia"/>
          <w:lang w:bidi="ar-SA"/>
        </w:rPr>
        <w:t>What is the significance of prove I can spend more energy Through operating the photon in the field On the basis of  memory information making a realistic two-dimensional plane image But it's meaningless Some people say it's synthetic</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And some people believe Afterward the pictures been spread</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Then draws unwanted attention And then this posts disappears Describe by your Chinese language It’s a thankless task</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The main purpose of key information is to open the more information that has been uploaded to 99.9% of the human collective subconscious</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Then That information is thought out by different human members</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问：21 ,你好！你能帮我解释个梦吗？ 这几乎不是梦！ 因为梦境与千里之外的事情同时发生，我至今迷惑</w:t>
      </w:r>
      <w:r>
        <w:rPr>
          <w:rFonts w:ascii="Arial" w:eastAsia="Arial" w:hAnsi="Arial" w:cs="Arial" w:hint="eastAsia"/>
        </w:rPr>
        <w:br/>
        <w:t>2009-08-9 夜里 我的一个梦</w:t>
      </w:r>
      <w:r>
        <w:rPr>
          <w:rFonts w:ascii="Arial" w:eastAsia="Arial" w:hAnsi="Arial" w:cs="Arial" w:hint="eastAsia"/>
        </w:rPr>
        <w:br/>
        <w:t>在无尽的麦田上都是水，树木也只有枝头。我在床上睡觉，脑海里遥看到类似老家的地方被大水覆盖，我嗖的一下就去了，想救亲人朋友。我在水里游泳，想看大那个老家的村庄，一望无际的的水很混，潜在水里也看不到方寸之远，我感觉自己在坟地上面的水里游，我找不到一个人，着急了，居然飞了起来，我想既然能飞，能不能用意念把水赶走， 水突然被强大的能量场逼退，好似原子弹炸开一样翻天倒海！水退去千米之外形成圆形的无水区，看到了，水下所有的生息都已经泥土覆盖。天! 我感觉我有两个身体，一个空中一个床上，我瞬</w:t>
      </w:r>
      <w:r>
        <w:rPr>
          <w:rFonts w:ascii="Arial" w:eastAsia="Arial" w:hAnsi="Arial" w:cs="Arial" w:hint="eastAsia"/>
        </w:rPr>
        <w:lastRenderedPageBreak/>
        <w:t>间转移到床上，感觉身体被火葬一样发出红光，原来逼退水的能量来自自己的身体，我试验下让水继续撤退，水像爆炸一样的退，同时感觉身体烧成红铁办发光，心想不要在无谓的浪费能量。能量场消失，水恢复原状态，我慢慢的恢复正常身体的直觉，我还在床上。 </w:t>
      </w:r>
      <w:r>
        <w:rPr>
          <w:rFonts w:ascii="Arial" w:eastAsia="Arial" w:hAnsi="Arial" w:cs="Arial" w:hint="eastAsia"/>
        </w:rPr>
        <w:br/>
        <w:t>我做梦的同时发生的事情事 </w:t>
      </w:r>
      <w:r>
        <w:rPr>
          <w:rFonts w:ascii="Arial" w:eastAsia="Arial" w:hAnsi="Arial" w:cs="Arial" w:hint="eastAsia"/>
        </w:rPr>
        <w:br/>
        <w:t>2009年08月11日的新闻 （我有一位表爷爷家就在高雄）</w:t>
      </w:r>
      <w:r>
        <w:rPr>
          <w:rFonts w:ascii="Arial" w:eastAsia="Arial" w:hAnsi="Arial" w:cs="Arial" w:hint="eastAsia"/>
        </w:rPr>
        <w:br/>
        <w:t>高雄4村遭泥石流淹没 600人恐被活埋(组图)</w:t>
      </w:r>
      <w:r>
        <w:rPr>
          <w:rFonts w:ascii="Arial" w:eastAsia="Arial" w:hAnsi="Arial" w:cs="Arial" w:hint="eastAsia"/>
        </w:rPr>
        <w:br/>
        <w:t>2009年08月11日02:44 　 中广网</w:t>
      </w:r>
      <w:r>
        <w:rPr>
          <w:rFonts w:ascii="Arial" w:eastAsia="Arial" w:hAnsi="Arial" w:cs="Arial" w:hint="eastAsia"/>
        </w:rPr>
        <w:br/>
      </w:r>
      <w:r>
        <w:rPr>
          <w:rFonts w:ascii="Arial" w:eastAsia="Arial" w:hAnsi="Arial" w:cs="Arial" w:hint="eastAsia"/>
        </w:rPr>
        <w:pict>
          <v:shape id="_x0000_i1027" type="#_x0000_t75" style="width:300.2pt;height:199.6pt" filled="t">
            <v:fill color2="black"/>
            <v:imagedata r:id="rId13" o:title=""/>
          </v:shape>
        </w:pict>
      </w:r>
      <w:r>
        <w:rPr>
          <w:rFonts w:ascii="Arial" w:eastAsia="Arial" w:hAnsi="Arial" w:cs="Arial" w:hint="eastAsia"/>
        </w:rPr>
        <w:br/>
        <w:t>2009年8月10日，高雄县小林村被泥石流掩埋</w:t>
      </w:r>
      <w:r>
        <w:rPr>
          <w:rFonts w:ascii="Arial" w:eastAsia="Arial" w:hAnsi="Arial" w:cs="Arial" w:hint="eastAsia"/>
        </w:rPr>
        <w:br/>
        <w:t>后来看新闻才知道的</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Q:</w:t>
      </w:r>
      <w:r>
        <w:rPr>
          <w:rFonts w:ascii="Arial" w:eastAsia="Arial" w:hAnsi="Arial" w:cs="Arial" w:hint="eastAsia"/>
        </w:rPr>
        <w:t xml:space="preserve"> </w:t>
      </w:r>
      <w:r>
        <w:rPr>
          <w:rFonts w:ascii="Arial" w:eastAsia="Arial" w:hAnsi="Arial" w:cs="Arial" w:hint="eastAsia"/>
          <w:lang w:bidi="ar-SA"/>
        </w:rPr>
        <w:t>Can you explain a dream for me? It's almost not a dream!</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Because dreams occur at the same time with the events happening thousands of miles away I have been puzzled so far</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2009-08-9 At night A dream of mine</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Water is full of   the endless wheat field Trees have only branches I sleep in bed A distant sight in my mind that  a place like a home is covered by a big water I went away at a draught Want to save   relative and  friend I swam in the water</w:t>
      </w:r>
      <w:r>
        <w:rPr>
          <w:rFonts w:ascii="Arial" w:eastAsia="Arial" w:hAnsi="Arial" w:cs="Arial" w:hint="eastAsia"/>
        </w:rPr>
        <w:t xml:space="preserve"> </w:t>
      </w:r>
      <w:r>
        <w:rPr>
          <w:rFonts w:ascii="Arial" w:eastAsia="Arial" w:hAnsi="Arial" w:cs="Arial" w:hint="eastAsia"/>
          <w:lang w:bidi="ar-SA"/>
        </w:rPr>
        <w:t xml:space="preserve">I want to see the village in the old home The a boundless stretch of water is turbid Dived to the water was pitch dark I feel myself swimming in the water on the graveyard </w:t>
      </w:r>
      <w:r>
        <w:rPr>
          <w:rFonts w:ascii="Arial" w:eastAsia="Arial" w:hAnsi="Arial" w:cs="Arial" w:hint="eastAsia"/>
        </w:rPr>
        <w:t> I found no one I am very anxious </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Unexpectedly flew off I think that since I can fly, can I drive the water away with my idea The water was suddenly push back by powerful energy field</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 xml:space="preserve">brew storms on rivers and seas as the atomic bomb  </w:t>
      </w:r>
      <w:r>
        <w:rPr>
          <w:rFonts w:ascii="Arial" w:eastAsia="Arial" w:hAnsi="Arial" w:cs="Arial" w:hint="eastAsia"/>
        </w:rPr>
        <w:t>And as the water ebbed</w:t>
      </w:r>
    </w:p>
    <w:p w:rsidR="005D7A5B" w:rsidRDefault="005D7A5B" w:rsidP="00692BCF">
      <w:pPr>
        <w:ind w:firstLineChars="200" w:firstLine="480"/>
        <w:rPr>
          <w:rFonts w:ascii="Arial" w:eastAsia="Arial" w:hAnsi="Arial" w:cs="Arial" w:hint="eastAsia"/>
        </w:rPr>
      </w:pPr>
      <w:r>
        <w:rPr>
          <w:rFonts w:ascii="Arial" w:eastAsia="Arial" w:hAnsi="Arial" w:cs="Arial" w:hint="eastAsia"/>
        </w:rPr>
        <w:t>A circular anhydrous area were formed out  in the a thousand meters away</w:t>
      </w:r>
    </w:p>
    <w:p w:rsidR="005D7A5B" w:rsidRDefault="005D7A5B" w:rsidP="00692BCF">
      <w:pPr>
        <w:ind w:firstLineChars="200" w:firstLine="480"/>
        <w:rPr>
          <w:rFonts w:ascii="Arial" w:eastAsia="Arial" w:hAnsi="Arial" w:cs="Arial" w:hint="eastAsia"/>
        </w:rPr>
      </w:pPr>
      <w:r>
        <w:rPr>
          <w:rFonts w:ascii="Arial" w:eastAsia="Arial" w:hAnsi="Arial" w:cs="Arial" w:hint="eastAsia"/>
        </w:rPr>
        <w:t> I saw that All the living creatures under the water have been covered with soil God! I feel I have two bodies One in the air One in the bed I shifted into bed in a moment I felt my body glowing red  same as cremating the energy of pushed back the water turn out to be from own body I tried to make the water continue decorporation The water retreats like an explosion At the same time felt my body  shined like burning  red-hot metal I thought Shouldn't unnecessarily waste the energy Energy field  vanishes Water restored the original state I'm slowly getting back to normal I am still on the bed</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 xml:space="preserve">The event which happened when  I was dreamed  </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The news on 11 08 2009 (I have a grandfather's home in Kaohsiung)</w:t>
      </w:r>
    </w:p>
    <w:p w:rsidR="005D7A5B" w:rsidRDefault="005D7A5B" w:rsidP="00692BCF">
      <w:pPr>
        <w:ind w:firstLineChars="200" w:firstLine="480"/>
        <w:rPr>
          <w:rFonts w:ascii="Arial" w:eastAsia="Arial" w:hAnsi="Arial" w:cs="Arial" w:hint="eastAsia"/>
        </w:rPr>
      </w:pPr>
      <w:r>
        <w:rPr>
          <w:rFonts w:ascii="Arial" w:eastAsia="Arial" w:hAnsi="Arial" w:cs="Arial" w:hint="eastAsia"/>
        </w:rPr>
        <w:t>In August 10, 2009, the village of Xiaolin, Kaohsiung County, was buried by debris flow</w:t>
      </w:r>
    </w:p>
    <w:p w:rsidR="005D7A5B" w:rsidRDefault="005D7A5B" w:rsidP="00692BCF">
      <w:pPr>
        <w:ind w:firstLineChars="200" w:firstLine="480"/>
        <w:rPr>
          <w:rFonts w:ascii="Arial" w:eastAsia="Arial" w:hAnsi="Arial" w:cs="Arial" w:hint="eastAsia"/>
        </w:rPr>
      </w:pPr>
      <w:r>
        <w:rPr>
          <w:rFonts w:ascii="Arial" w:eastAsia="Arial" w:hAnsi="Arial" w:cs="Arial" w:hint="eastAsia"/>
        </w:rPr>
        <w:t>All I know is what I read in the news.</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HuanxiangXR_21：</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lastRenderedPageBreak/>
        <w:t>事实上我们是不做梦的 因为某种程度上来说你们成为物质界的世界对我们来说就是无数意识体共同的梦 但我们了解做梦的文明</w:t>
      </w:r>
      <w:r>
        <w:rPr>
          <w:rFonts w:ascii="Arial" w:eastAsia="Arial" w:hAnsi="Arial" w:cs="Arial" w:hint="eastAsia"/>
          <w:lang w:bidi="ar-SA"/>
        </w:rPr>
        <w:br/>
        <w:t>梦是潜意识信息的表现 这种梦占90%的梦 他们无意义 是潜意识对旧的思想的创作 作用是在睡眠时间锻炼意识</w:t>
      </w:r>
      <w:r>
        <w:rPr>
          <w:rFonts w:ascii="Arial" w:eastAsia="Arial" w:hAnsi="Arial" w:cs="Arial" w:hint="eastAsia"/>
          <w:lang w:bidi="ar-SA"/>
        </w:rPr>
        <w:br/>
        <w:t>梦是精神界信息的接受比如说你的梦 首先你和你的表爷有血缘关系 感情链接 这个信息链接是第一个导致你会做这个地方梦 而不是其他地方的梦</w:t>
      </w:r>
      <w:r>
        <w:rPr>
          <w:rFonts w:ascii="Arial" w:eastAsia="Arial" w:hAnsi="Arial" w:cs="Arial" w:hint="eastAsia"/>
          <w:lang w:bidi="ar-SA"/>
        </w:rPr>
        <w:br/>
        <w:t>你的表爷爷家乡产生了泥石流和大水 这两种玄无精神面的信息通过你的你表爷的信息链传达入你的睡梦 于是你做了这个梦 梦中显意识被抑制可以接受到更多的信息 显意识只能接受玄无物质面的信息</w:t>
      </w:r>
      <w:r>
        <w:rPr>
          <w:rFonts w:ascii="Arial" w:eastAsia="Arial" w:hAnsi="Arial" w:cs="Arial" w:hint="eastAsia"/>
          <w:lang w:bidi="ar-SA"/>
        </w:rPr>
        <w:br/>
        <w:t>你突然想看你表爷 是你表爷在那时对你产生的思念所指 这个强烈的思念被接受 并让你产生了想去的念头 于是产生了这个梦 你在哪里又不在那里</w:t>
      </w:r>
      <w:r>
        <w:rPr>
          <w:rFonts w:ascii="Arial" w:eastAsia="Arial" w:hAnsi="Arial" w:cs="Arial" w:hint="eastAsia"/>
          <w:lang w:bidi="ar-SA"/>
        </w:rPr>
        <w:br/>
        <w:t>梦一切都是信息的交换 不同领域 同领域</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A:In face We're never dream Because of in some way the your world that become the physical realms is the common dream of a myriad of consciousness bodies to us </w:t>
      </w:r>
    </w:p>
    <w:p w:rsidR="005D7A5B" w:rsidRDefault="005D7A5B" w:rsidP="00692BCF">
      <w:pPr>
        <w:ind w:firstLineChars="200" w:firstLine="480"/>
        <w:rPr>
          <w:rFonts w:ascii="Arial" w:eastAsia="Arial" w:hAnsi="Arial" w:cs="Arial" w:hint="eastAsia"/>
        </w:rPr>
      </w:pPr>
      <w:r>
        <w:rPr>
          <w:rFonts w:ascii="Arial" w:eastAsia="Arial" w:hAnsi="Arial" w:cs="Arial" w:hint="eastAsia"/>
        </w:rPr>
        <w:t>But we understand the civilization of dreaming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Dreams are the manifestation of subconscious information This dream accounts for 90% of dreams they are meaningless It is the creations of  subconscious to the old thought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function is to exercise consciousness in the time of sleep</w:t>
      </w:r>
    </w:p>
    <w:p w:rsidR="005D7A5B" w:rsidRDefault="005D7A5B" w:rsidP="00692BCF">
      <w:pPr>
        <w:ind w:firstLineChars="200" w:firstLine="480"/>
        <w:rPr>
          <w:rFonts w:ascii="Arial" w:eastAsia="Arial" w:hAnsi="Arial" w:cs="Arial" w:hint="eastAsia"/>
        </w:rPr>
      </w:pPr>
      <w:r>
        <w:rPr>
          <w:rFonts w:ascii="Arial" w:eastAsia="Arial" w:hAnsi="Arial" w:cs="Arial" w:hint="eastAsia"/>
        </w:rPr>
        <w:t>Dreams are the acceptance of information in the spiritual world such as your dream</w:t>
      </w:r>
    </w:p>
    <w:p w:rsidR="005D7A5B" w:rsidRDefault="005D7A5B" w:rsidP="00692BCF">
      <w:pPr>
        <w:ind w:firstLineChars="200" w:firstLine="480"/>
        <w:rPr>
          <w:rFonts w:ascii="Arial" w:eastAsia="Arial" w:hAnsi="Arial" w:cs="Arial" w:hint="eastAsia"/>
        </w:rPr>
      </w:pPr>
      <w:r>
        <w:rPr>
          <w:rFonts w:ascii="Arial" w:eastAsia="Arial" w:hAnsi="Arial" w:cs="Arial" w:hint="eastAsia"/>
        </w:rPr>
        <w:t>First of all you have a blood relation with your grandfather Emotional link</w:t>
      </w:r>
    </w:p>
    <w:p w:rsidR="005D7A5B" w:rsidRDefault="005D7A5B" w:rsidP="00692BCF">
      <w:pPr>
        <w:ind w:firstLineChars="200" w:firstLine="480"/>
        <w:rPr>
          <w:rFonts w:ascii="Arial" w:eastAsia="Arial" w:hAnsi="Arial" w:cs="Arial" w:hint="eastAsia"/>
        </w:rPr>
      </w:pPr>
      <w:r>
        <w:rPr>
          <w:rFonts w:ascii="Arial" w:eastAsia="Arial" w:hAnsi="Arial" w:cs="Arial" w:hint="eastAsia"/>
        </w:rPr>
        <w:t>This information link is the first Caused you has been  dreamed in this place Instead of dreamed in other places</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Your grandfather's hometown has produced debris flow and flood These two kinds of Xuan-void spiritual aspect 's informations transmitted into your dream by your grandfather's information chain So you had this dream The conscious mind is suppressed in the dream Can accepte more information Conscious mind can only accept Xuan-void material aspect 's informations </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 suddenly want to see your grandfather It's result of the yearning of grandfather's to you at that time This strong yearning is accepted And make you have the thought that you want to go So this produced this dream  You are there but not in there</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Everything in the dream is the exchange of information Different areas Same areas</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问：1.你说（你们物理界的经典模型属于你们的时代你们的世界之产物 物理规则是一个世界众生共同意念的作用结果）意思就是说地球绕着太阳转是大家希望它绕着太阳转它就转了？那如果人类都希望能飞起来就一定能飞起来了？</w:t>
      </w:r>
      <w:r>
        <w:rPr>
          <w:rFonts w:ascii="Arial" w:eastAsia="Arial" w:hAnsi="Arial" w:cs="Arial" w:hint="eastAsia"/>
          <w:lang w:bidi="ar-SA"/>
        </w:rPr>
        <w:br/>
        <w:t>2.你说（你们中被称为修行者的少数人不是已经可以初步掌控玄无信息并操控规则了 包括将钉子按入石头 行于水上 和悬浮 他改变了自身和外界的玄无信息对应 改变了规则）我的天，这样的事你都信？我记得有一个姓李的师傅，比你牛逼多了，好多人都信他，还有的命都给了他，他在美国也说他不能给别人发功治病了，因为他每天都要对着大洋彼岸的中南海发功，对付赶他走的人，不过好像那些人身体一直好着呢.这些所谓特异功能的人就是一些笑话，看来你虽然知识面很好，但是还是潜意识里很认可这些歪门邪道的3请你不要拿动画片来做比喻了，太不靠谱了，你知道那里面动物植物都可以说话的，连一块海绵都会做饭的4</w:t>
      </w:r>
      <w:r>
        <w:rPr>
          <w:rFonts w:ascii="Arial" w:eastAsia="Arial" w:hAnsi="Arial" w:cs="Arial" w:hint="eastAsia"/>
          <w:lang w:bidi="ar-SA"/>
        </w:rPr>
        <w:br/>
        <w:t>（卓尔金星和火星受到玄无自我创新的影响同时产生了生命 经过几千年的发展他们互相发现了对方 ）从生命诞生到能发动星际战争只要几千年吗？5.你的想象力其实很窄，你回答的那些问题除了一些不可证明的理论外，其它的基本是抄袭一些已有的猜想，比如月球是一个</w:t>
      </w:r>
      <w:r>
        <w:rPr>
          <w:rFonts w:ascii="Arial" w:eastAsia="Arial" w:hAnsi="Arial" w:cs="Arial" w:hint="eastAsia"/>
          <w:lang w:bidi="ar-SA"/>
        </w:rPr>
        <w:br/>
        <w:t>外世界入侵者的卫星级战略要塞 .</w:t>
      </w:r>
      <w:r>
        <w:rPr>
          <w:rFonts w:ascii="Arial" w:eastAsia="Arial" w:hAnsi="Arial" w:cs="Arial" w:hint="eastAsia"/>
          <w:lang w:bidi="ar-SA"/>
        </w:rPr>
        <w:br/>
        <w:t>大洪水传说</w:t>
      </w:r>
      <w:r>
        <w:rPr>
          <w:rFonts w:ascii="Arial" w:eastAsia="Arial" w:hAnsi="Arial" w:cs="Arial" w:hint="eastAsia"/>
          <w:lang w:bidi="ar-SA"/>
        </w:rPr>
        <w:br/>
      </w:r>
      <w:r>
        <w:rPr>
          <w:rFonts w:ascii="Arial" w:eastAsia="Arial" w:hAnsi="Arial" w:cs="Arial" w:hint="eastAsia"/>
          <w:lang w:bidi="ar-SA"/>
        </w:rPr>
        <w:lastRenderedPageBreak/>
        <w:t>火星文明 亚特兰提斯</w:t>
      </w:r>
      <w:r>
        <w:rPr>
          <w:rFonts w:ascii="Arial" w:eastAsia="Arial" w:hAnsi="Arial" w:cs="Arial" w:hint="eastAsia"/>
          <w:lang w:bidi="ar-SA"/>
        </w:rPr>
        <w:br/>
        <w:t>迁移地底 4你说</w:t>
      </w:r>
      <w:r>
        <w:rPr>
          <w:rFonts w:ascii="Arial" w:eastAsia="Arial" w:hAnsi="Arial" w:cs="Arial" w:hint="eastAsia"/>
          <w:lang w:bidi="ar-SA"/>
        </w:rPr>
        <w:br/>
        <w:t>（2017年五月二十六日 第一颗核弹爆发 但紧紧一颗而已 随后你们地底的祖先进行干涉 他们不会允许你们破坏地球自然环境 ） .这也太搞笑了，你知道至今我们爆发了多少颗核弹了吗，你说的地底祖先在哪里啊，还在地底挖煤吧5你报了很多猛料，比如和月球人大战等，这可是绝顶天机啊，这说明对于你来说泄露天机是不违反规则可以允许的，那么我不想知道这么大的事件，我只想知道明天的双色球号码是多少，你能给一个吗，连世界大战都能透露的你不会连这点小事都不帮吧</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Q:1.You said (The classic model of your physical world belong to  products of your times your world Physical rules are the result of the under the effects of the world's all living creatures’s common idea)</w:t>
      </w:r>
      <w:r>
        <w:rPr>
          <w:rFonts w:ascii="Arial" w:eastAsia="Arial" w:hAnsi="Arial" w:cs="Arial" w:hint="eastAsia"/>
        </w:rPr>
        <w:t xml:space="preserve"> </w:t>
      </w:r>
      <w:r>
        <w:rPr>
          <w:rFonts w:ascii="Arial" w:eastAsia="Arial" w:hAnsi="Arial" w:cs="Arial" w:hint="eastAsia"/>
          <w:lang w:bidi="ar-SA"/>
        </w:rPr>
        <w:t>Is that mean The earth revolves around the sun is because of everyone wants it to revolve around the sun So it revolve around the sun So if human beings want to fly, Will it really fly up?</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2.You said (Is it not a few of you who be called the stylite are already able to take control of Xuan-void information and manipulate the rules Including putting the nail into the stone walk on the water and levitation</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He changed the corresponding of Xuan-void information  between himself and the outside world  changed the rule) oh my god You even believe in these things?</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I remember a master surnamed Li It's   more niubility than you A lot of people believe in him And  some peoples  given theirs life to him He said that he could not extra-Qigong to cure of disease for others  in the United States Because he will extra-Qigong to the Sea Palaces on the other side of the ocean,</w:t>
      </w:r>
      <w:r>
        <w:rPr>
          <w:rFonts w:ascii="Arial" w:eastAsia="Arial" w:hAnsi="Arial" w:cs="Arial" w:hint="eastAsia"/>
        </w:rPr>
        <w:t xml:space="preserve"> </w:t>
      </w:r>
      <w:r>
        <w:rPr>
          <w:rFonts w:ascii="Arial" w:eastAsia="Arial" w:hAnsi="Arial" w:cs="Arial" w:hint="eastAsia"/>
          <w:lang w:bidi="ar-SA"/>
        </w:rPr>
        <w:t>Deal with the persons who drived him away But it seems  those persons 's body is have been always good</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These persons who so-called extraordinary functions  just some  laughingstock</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It seems that though your scope of knowledge is good But still convinced these crooked ways in subconscious</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3.</w:t>
      </w:r>
      <w:r>
        <w:rPr>
          <w:rFonts w:ascii="Arial" w:eastAsia="Arial" w:hAnsi="Arial" w:cs="Arial" w:hint="eastAsia"/>
        </w:rPr>
        <w:t xml:space="preserve"> </w:t>
      </w:r>
      <w:r>
        <w:rPr>
          <w:rFonts w:ascii="Arial" w:eastAsia="Arial" w:hAnsi="Arial" w:cs="Arial" w:hint="eastAsia"/>
          <w:lang w:bidi="ar-SA"/>
        </w:rPr>
        <w:t>Please don't  make metaphor by cartoon,</w:t>
      </w:r>
      <w:r>
        <w:rPr>
          <w:rFonts w:ascii="Arial" w:eastAsia="Arial" w:hAnsi="Arial" w:cs="Arial" w:hint="eastAsia"/>
        </w:rPr>
        <w:t xml:space="preserve"> </w:t>
      </w:r>
      <w:r>
        <w:rPr>
          <w:rFonts w:ascii="Arial" w:eastAsia="Arial" w:hAnsi="Arial" w:cs="Arial" w:hint="eastAsia"/>
          <w:lang w:bidi="ar-SA"/>
        </w:rPr>
        <w:t>It's too unreliable You know that even animals and plants can speak Even a sponge can cook</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4. You said(The Tzolkin star and Mars produced life at the same time caused by the effects of Xuan-void's self innovation After thousands of years of development they found each other )</w:t>
      </w:r>
      <w:r>
        <w:rPr>
          <w:rFonts w:ascii="Arial" w:eastAsia="Arial" w:hAnsi="Arial" w:cs="Arial" w:hint="eastAsia"/>
        </w:rPr>
        <w:t xml:space="preserve"> </w:t>
      </w:r>
      <w:r>
        <w:rPr>
          <w:rFonts w:ascii="Arial" w:eastAsia="Arial" w:hAnsi="Arial" w:cs="Arial" w:hint="eastAsia"/>
          <w:lang w:bidi="ar-SA"/>
        </w:rPr>
        <w:t>Does it only take thousands of years from the birth of life to be able  to wage an interstellar war?</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5.</w:t>
      </w:r>
      <w:r>
        <w:rPr>
          <w:rFonts w:ascii="Arial" w:eastAsia="Arial" w:hAnsi="Arial" w:cs="Arial" w:hint="eastAsia"/>
        </w:rPr>
        <w:t xml:space="preserve"> </w:t>
      </w:r>
      <w:r>
        <w:rPr>
          <w:rFonts w:ascii="Arial" w:eastAsia="Arial" w:hAnsi="Arial" w:cs="Arial" w:hint="eastAsia"/>
          <w:lang w:bidi="ar-SA"/>
        </w:rPr>
        <w:t>Your imagination actually very narrow The questions you answered The others is basically plagiarizing some of the existing conjectures except that some unprovability theories</w:t>
      </w:r>
    </w:p>
    <w:p w:rsidR="005D7A5B" w:rsidRDefault="005D7A5B" w:rsidP="00692BCF">
      <w:pPr>
        <w:ind w:firstLineChars="200" w:firstLine="480"/>
        <w:rPr>
          <w:rFonts w:ascii="Arial" w:eastAsia="Arial" w:hAnsi="Arial" w:cs="Arial" w:hint="eastAsia"/>
        </w:rPr>
      </w:pPr>
      <w:r>
        <w:rPr>
          <w:rFonts w:ascii="Arial" w:eastAsia="Arial" w:hAnsi="Arial" w:cs="Arial" w:hint="eastAsia"/>
        </w:rPr>
        <w:t>For instance the moon is a satellite - level strategic fortress of an outside world invader</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legend of the great flood</w:t>
      </w:r>
    </w:p>
    <w:p w:rsidR="005D7A5B" w:rsidRDefault="005D7A5B" w:rsidP="00692BCF">
      <w:pPr>
        <w:ind w:firstLineChars="200" w:firstLine="480"/>
        <w:rPr>
          <w:rFonts w:ascii="Arial" w:eastAsia="Arial" w:hAnsi="Arial" w:cs="Arial" w:hint="eastAsia"/>
        </w:rPr>
      </w:pPr>
      <w:r>
        <w:rPr>
          <w:rFonts w:ascii="Arial" w:eastAsia="Arial" w:hAnsi="Arial" w:cs="Arial" w:hint="eastAsia"/>
        </w:rPr>
        <w:t>Martian civilization</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Atlantis moved to the underground</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6. You said(</w:t>
      </w:r>
      <w:r>
        <w:rPr>
          <w:rFonts w:ascii="Arial" w:eastAsia="Arial" w:hAnsi="Arial" w:cs="Arial" w:hint="eastAsia"/>
        </w:rPr>
        <w:t>The first nuclear bomb explosion on twenty-six May 2017 But it's just one Then the your ancestors of underground  intervened They will not allow you to destroy the earth's natural environment</w:t>
      </w:r>
      <w:r>
        <w:rPr>
          <w:rFonts w:ascii="Arial" w:eastAsia="Arial" w:hAnsi="Arial" w:cs="Arial" w:hint="eastAsia"/>
          <w:lang w:bidi="ar-SA"/>
        </w:rPr>
        <w:t>)</w:t>
      </w:r>
      <w:r>
        <w:rPr>
          <w:rFonts w:ascii="Arial" w:eastAsia="Arial" w:hAnsi="Arial" w:cs="Arial" w:hint="eastAsia"/>
        </w:rPr>
        <w:t xml:space="preserve"> </w:t>
      </w:r>
      <w:r>
        <w:rPr>
          <w:rFonts w:ascii="Arial" w:eastAsia="Arial" w:hAnsi="Arial" w:cs="Arial" w:hint="eastAsia"/>
          <w:lang w:bidi="ar-SA"/>
        </w:rPr>
        <w:t>It's too funny.</w:t>
      </w:r>
      <w:r>
        <w:rPr>
          <w:rFonts w:ascii="Arial" w:eastAsia="Arial" w:hAnsi="Arial" w:cs="Arial" w:hint="eastAsia"/>
        </w:rPr>
        <w:t xml:space="preserve"> </w:t>
      </w:r>
      <w:r>
        <w:rPr>
          <w:rFonts w:ascii="Arial" w:eastAsia="Arial" w:hAnsi="Arial" w:cs="Arial" w:hint="eastAsia"/>
          <w:lang w:bidi="ar-SA"/>
        </w:rPr>
        <w:t xml:space="preserve">Do you know how many nuclear bombs we detonated so far Where are the underground’s  Ancestors in who you said </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Maybe they are coal mining in the Underground</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7.</w:t>
      </w:r>
      <w:r>
        <w:rPr>
          <w:rFonts w:ascii="Arial" w:eastAsia="Arial" w:hAnsi="Arial" w:cs="Arial" w:hint="eastAsia"/>
        </w:rPr>
        <w:t xml:space="preserve"> </w:t>
      </w:r>
      <w:r>
        <w:rPr>
          <w:rFonts w:ascii="Arial" w:eastAsia="Arial" w:hAnsi="Arial" w:cs="Arial" w:hint="eastAsia"/>
          <w:lang w:bidi="ar-SA"/>
        </w:rPr>
        <w:t>You has revealed some secrets such as war with the moon's race</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It’s top secret nature's secret This shows that   reveale nature's secret is not contrary to rules and be admissible for you  So I don't want to know such significant event I just want to know what's the number of the double-color-ball tomorrow Can you give it You  even revealed world war Should will helping this petty thing too</w:t>
      </w:r>
    </w:p>
    <w:p w:rsidR="005D7A5B" w:rsidRDefault="005D7A5B" w:rsidP="00692BCF">
      <w:pPr>
        <w:ind w:firstLineChars="200" w:firstLine="480"/>
        <w:rPr>
          <w:rFonts w:ascii="Arial" w:eastAsia="Arial" w:hAnsi="Arial" w:cs="Arial" w:hint="eastAsia"/>
          <w:lang w:bidi="ar-SA"/>
        </w:rPr>
      </w:pP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lastRenderedPageBreak/>
        <w:t>答：1 是的 曾今你们可以飞翔 但最后失去了这种能力 地球围绕恒星旋转是硬性的 就和金木水火土几大元素相同 很难改变 要改变也不是不可以 就人类成员意识程度而言 首先培养出你们的成员个体到 一万亿个亿以上 我们假设世界能承受这莫多个体的生存 之后教导他们地球是平地 在某个时刻你们星球就会面呈平的 在之后是大毁灭 水会从边缘流失入太空变成巨大冰星 大气层会消失 辐射让地面变得死寂</w:t>
      </w:r>
      <w:r>
        <w:rPr>
          <w:rFonts w:ascii="Arial" w:eastAsia="Arial" w:hAnsi="Arial" w:cs="Arial" w:hint="eastAsia"/>
          <w:lang w:bidi="ar-SA"/>
        </w:rPr>
        <w:br/>
        <w:t>星球旋转是标准的自我循环世界模型 必须符合世界几大基本规则 大多数世界都使用这个世界模型 是玄无创新的必然结果 用中文形容 是一种潮流</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br/>
        <w:t>2 钉子按入石头后的照片你们网络上都可以搜到 修士虹化的录像如果艘全球网络也可以找到</w:t>
      </w:r>
      <w:r>
        <w:rPr>
          <w:rFonts w:ascii="Arial" w:eastAsia="Arial" w:hAnsi="Arial" w:cs="Arial" w:hint="eastAsia"/>
          <w:lang w:bidi="ar-SA"/>
        </w:rPr>
        <w:br/>
        <w:t>你不相信没有看到过 不代表不存在 存在的事物不会因为你的态度而改变</w:t>
      </w:r>
      <w:r>
        <w:rPr>
          <w:rFonts w:ascii="Arial" w:eastAsia="Arial" w:hAnsi="Arial" w:cs="Arial" w:hint="eastAsia"/>
          <w:lang w:bidi="ar-SA"/>
        </w:rPr>
        <w:br/>
        <w:t>不存在的事物也不会因为你的抵制变的存在 因为你还没有如此强大的意识和能力</w:t>
      </w:r>
      <w:r>
        <w:rPr>
          <w:rFonts w:ascii="Arial" w:eastAsia="Arial" w:hAnsi="Arial" w:cs="Arial" w:hint="eastAsia"/>
          <w:lang w:bidi="ar-SA"/>
        </w:rPr>
        <w:br/>
        <w:t>关于你谈论到的李师傅 难道你没有发觉逻辑上的问题</w:t>
      </w:r>
      <w:r>
        <w:rPr>
          <w:rFonts w:ascii="Arial" w:eastAsia="Arial" w:hAnsi="Arial" w:cs="Arial" w:hint="eastAsia"/>
          <w:lang w:bidi="ar-SA"/>
        </w:rPr>
        <w:br/>
        <w:t>这个逻辑就好像在说 你没有见过会游泳的人 之后李师傅告诉你他会游泳 最后你发现他根本不会游泳 于是你就断言世界上没有会游泳的人 你确定这个逻辑成立吗</w:t>
      </w:r>
      <w:r>
        <w:rPr>
          <w:rFonts w:ascii="Arial" w:eastAsia="Arial" w:hAnsi="Arial" w:cs="Arial" w:hint="eastAsia"/>
          <w:lang w:bidi="ar-SA"/>
        </w:rPr>
        <w:br/>
        <w:t>建议 多看看书 发展一下自己的逻辑思维能力 封闭僵硬的意识会造成生活的痛苦和机械化</w:t>
      </w:r>
      <w:r>
        <w:rPr>
          <w:rFonts w:ascii="Arial" w:eastAsia="Arial" w:hAnsi="Arial" w:cs="Arial" w:hint="eastAsia"/>
          <w:lang w:bidi="ar-SA"/>
        </w:rPr>
        <w:br/>
      </w:r>
      <w:r>
        <w:rPr>
          <w:rFonts w:ascii="Arial" w:eastAsia="Arial" w:hAnsi="Arial" w:cs="Arial" w:hint="eastAsia"/>
          <w:lang w:bidi="ar-SA"/>
        </w:rPr>
        <w:br/>
        <w:t>3 有些更为灵活的世界 规则还不是入你们这么僵硬 强大的意识体可以变身成植物也可以说话 也可以变身为任何东西 海绵完全可能 一切不过是相的显现</w:t>
      </w:r>
      <w:r>
        <w:rPr>
          <w:rFonts w:ascii="Arial" w:eastAsia="Arial" w:hAnsi="Arial" w:cs="Arial" w:hint="eastAsia"/>
          <w:lang w:bidi="ar-SA"/>
        </w:rPr>
        <w:br/>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br/>
        <w:t>4 几千年难道不够一个文明发展到太空时代 事实是你们人类太慢了用了5000年 火星文明第一个简陋的太空侦测器 你们现在的还简陋 经过数年的飞行进入对方星球轨道 拍摄了简陋的照片 火星文明就发现了卓尔金文明 并引起轰动 首先发现对方的文明还产生了很多运动 主张使用远程导弹武器 毁灭对方派 和平沟通派 引导扮神派 观察派 等等</w:t>
      </w:r>
      <w:r>
        <w:rPr>
          <w:rFonts w:ascii="Arial" w:eastAsia="Arial" w:hAnsi="Arial" w:cs="Arial" w:hint="eastAsia"/>
          <w:lang w:bidi="ar-SA"/>
        </w:rPr>
        <w:br/>
        <w:t>那时卓尔金文明第一枚太空卫星才刚刚发射不久 恒星系大探测还要十几年才能到来</w:t>
      </w:r>
      <w:r>
        <w:rPr>
          <w:rFonts w:ascii="Arial" w:eastAsia="Arial" w:hAnsi="Arial" w:cs="Arial" w:hint="eastAsia"/>
          <w:lang w:bidi="ar-SA"/>
        </w:rPr>
        <w:br/>
        <w:t>双方远程导弹互相飞向对方星球只需要一年左右 之后双方迅速建立了导弹防御网 为什么不能星际战争 事实是他们互相发现后建立了简单的贸易 和平并持续了数千年</w:t>
      </w:r>
      <w:r>
        <w:rPr>
          <w:rFonts w:ascii="Arial" w:eastAsia="Arial" w:hAnsi="Arial" w:cs="Arial" w:hint="eastAsia"/>
          <w:lang w:bidi="ar-SA"/>
        </w:rPr>
        <w:br/>
        <w:t>如果你还要在详细 也许可以告诉你卓尔金公主和王子对同一恒星系发现类似外星文明的看法</w:t>
      </w:r>
      <w:r>
        <w:rPr>
          <w:rFonts w:ascii="Arial" w:eastAsia="Arial" w:hAnsi="Arial" w:cs="Arial" w:hint="eastAsia"/>
          <w:lang w:bidi="ar-SA"/>
        </w:rPr>
        <w:br/>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br/>
        <w:t>5 我用你们的文字 和记忆库中的信息 月球是要塞的观点不新鲜 因为它本来就是一个事实 这个事实很容易发现 你们发现也不奇怪 不知道你逻辑上为什么会认为这个有问题</w:t>
      </w:r>
      <w:r>
        <w:rPr>
          <w:rFonts w:ascii="Arial" w:eastAsia="Arial" w:hAnsi="Arial" w:cs="Arial" w:hint="eastAsia"/>
          <w:lang w:bidi="ar-SA"/>
        </w:rPr>
        <w:br/>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br/>
        <w:t>6 核之武器 看了这个问题 建议你对自己的头脑 进行推理能力训练 你们星球所做的核试验最高不过5000万吨级 在高你们星球就找不到合适的试验场了 大多数核弹只是在偏远的无人区进行的百万吨级核爆 百万吨级在偏远的地区 而且攻击范围不过最多上百公里</w:t>
      </w:r>
      <w:r>
        <w:rPr>
          <w:rFonts w:ascii="Arial" w:eastAsia="Arial" w:hAnsi="Arial" w:cs="Arial" w:hint="eastAsia"/>
          <w:lang w:bidi="ar-SA"/>
        </w:rPr>
        <w:br/>
        <w:t xml:space="preserve">你们的某个发达国家曾今想进行亿吨核弹试验 不过导弹被亚特兰提斯飞船击落 5000万吨的一次核试验后 你们地底祖先对你们所有发射井已经严密监测中 一旦发生核战 既全面干涉 </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你们许多国家已经秘密造出2-3亿吨级核弹 告诉你杀伤力范围 2000-2700公里 你可以在计算一下你们星球有多大 就会明白</w:t>
      </w:r>
      <w:r>
        <w:rPr>
          <w:rFonts w:ascii="Arial" w:eastAsia="Arial" w:hAnsi="Arial" w:cs="Arial" w:hint="eastAsia"/>
          <w:lang w:bidi="ar-SA"/>
        </w:rPr>
        <w:br/>
        <w:t>便一个2亿吨级 扔到海中 可以掀起3000千米高的海啸 淹没星球所有沿海城市 这还不是最伤的 最伤的是在大型油井中引爆核弹</w:t>
      </w:r>
      <w:r>
        <w:rPr>
          <w:rFonts w:ascii="Arial" w:eastAsia="Arial" w:hAnsi="Arial" w:cs="Arial" w:hint="eastAsia"/>
          <w:lang w:bidi="ar-SA"/>
        </w:rPr>
        <w:br/>
        <w:t>一旦发生核战哪不是核试验 用你们中文来说 是 所不用其极 全面毁灭</w:t>
      </w:r>
      <w:r>
        <w:rPr>
          <w:rFonts w:ascii="Arial" w:eastAsia="Arial" w:hAnsi="Arial" w:cs="Arial" w:hint="eastAsia"/>
          <w:lang w:bidi="ar-SA"/>
        </w:rPr>
        <w:br/>
      </w:r>
      <w:r>
        <w:rPr>
          <w:rFonts w:ascii="Arial" w:eastAsia="Arial" w:hAnsi="Arial" w:cs="Arial" w:hint="eastAsia"/>
          <w:lang w:bidi="ar-SA"/>
        </w:rPr>
        <w:lastRenderedPageBreak/>
        <w:t>验和常规攻击不同 当然会破坏自然 别人仍了你核弹 你当然要反击 秘密研制没地方试验的超大当量核弹在你们星球出现 双方对射 星球自然环境遭到严重的破坏</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A:1.Yes  You once can fly  But lost this ability in the end The earth's rotation around the star is rigid It's  same as the several elements of metal wood water fire and earth  It's difficult to change Change do not can not,</w:t>
      </w:r>
    </w:p>
    <w:p w:rsidR="005D7A5B" w:rsidRDefault="005D7A5B" w:rsidP="00692BCF">
      <w:pPr>
        <w:ind w:firstLineChars="200" w:firstLine="480"/>
        <w:rPr>
          <w:rFonts w:ascii="Arial" w:eastAsia="Arial" w:hAnsi="Arial" w:cs="Arial" w:hint="eastAsia"/>
        </w:rPr>
      </w:pPr>
      <w:r>
        <w:rPr>
          <w:rFonts w:ascii="Arial" w:eastAsia="Arial" w:hAnsi="Arial" w:cs="Arial" w:hint="eastAsia"/>
        </w:rPr>
        <w:t>As far as the degree of consciousness of human members First  nurtured your member individuals to more than one trillion billion We assume that the world can bear the of so many individuals to survival Then teach them that the earth is flat</w:t>
      </w:r>
    </w:p>
    <w:p w:rsidR="005D7A5B" w:rsidRDefault="005D7A5B" w:rsidP="00692BCF">
      <w:pPr>
        <w:ind w:firstLineChars="200" w:firstLine="480"/>
        <w:rPr>
          <w:rFonts w:ascii="Arial" w:eastAsia="Arial" w:hAnsi="Arial" w:cs="Arial" w:hint="eastAsia"/>
        </w:rPr>
      </w:pPr>
      <w:r>
        <w:rPr>
          <w:rFonts w:ascii="Arial" w:eastAsia="Arial" w:hAnsi="Arial" w:cs="Arial" w:hint="eastAsia"/>
        </w:rPr>
        <w:t>At some time your planet will became into flat And then is great destruction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Water will from the edge flow into space  turn into a huge ice star</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atmosphere will disappear Radiation makes the earth's surface being dead</w:t>
      </w:r>
    </w:p>
    <w:p w:rsidR="005D7A5B" w:rsidRDefault="005D7A5B" w:rsidP="00692BCF">
      <w:pPr>
        <w:ind w:firstLineChars="200" w:firstLine="480"/>
        <w:rPr>
          <w:rFonts w:ascii="Arial" w:eastAsia="Arial" w:hAnsi="Arial" w:cs="Arial" w:hint="eastAsia"/>
        </w:rPr>
      </w:pPr>
      <w:r>
        <w:rPr>
          <w:rFonts w:ascii="Arial" w:eastAsia="Arial" w:hAnsi="Arial" w:cs="Arial" w:hint="eastAsia"/>
        </w:rPr>
        <w:t>Star rotation is the normative self-circulation world model</w:t>
      </w:r>
    </w:p>
    <w:p w:rsidR="005D7A5B" w:rsidRDefault="005D7A5B" w:rsidP="00692BCF">
      <w:pPr>
        <w:ind w:firstLineChars="200" w:firstLine="480"/>
        <w:rPr>
          <w:rFonts w:ascii="Arial" w:eastAsia="Arial" w:hAnsi="Arial" w:cs="Arial" w:hint="eastAsia"/>
        </w:rPr>
      </w:pPr>
      <w:r>
        <w:rPr>
          <w:rFonts w:ascii="Arial" w:eastAsia="Arial" w:hAnsi="Arial" w:cs="Arial" w:hint="eastAsia"/>
        </w:rPr>
        <w:t>Must accord with world 's several basic rules</w:t>
      </w:r>
    </w:p>
    <w:p w:rsidR="005D7A5B" w:rsidRDefault="005D7A5B" w:rsidP="00692BCF">
      <w:pPr>
        <w:ind w:firstLineChars="200" w:firstLine="480"/>
        <w:rPr>
          <w:rFonts w:ascii="Arial" w:eastAsia="Arial" w:hAnsi="Arial" w:cs="Arial" w:hint="eastAsia"/>
        </w:rPr>
      </w:pPr>
      <w:r>
        <w:rPr>
          <w:rFonts w:ascii="Arial" w:eastAsia="Arial" w:hAnsi="Arial" w:cs="Arial" w:hint="eastAsia"/>
        </w:rPr>
        <w:t>Most of the world uses this world model It is the inevitable outcome of innovation of Xuan-void Describe by your Chinese language It's a trend</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2.The picture of nail pressed into the stone You can searched it on the Internet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viedeo of Rainbow body If you search it It can also be found in the global Internet</w:t>
      </w:r>
    </w:p>
    <w:p w:rsidR="005D7A5B" w:rsidRDefault="005D7A5B" w:rsidP="00692BCF">
      <w:pPr>
        <w:ind w:firstLineChars="200" w:firstLine="480"/>
        <w:rPr>
          <w:rFonts w:ascii="Arial" w:eastAsia="Arial" w:hAnsi="Arial" w:cs="Arial" w:hint="eastAsia"/>
        </w:rPr>
      </w:pPr>
      <w:r>
        <w:rPr>
          <w:rFonts w:ascii="Arial" w:eastAsia="Arial" w:hAnsi="Arial" w:cs="Arial" w:hint="eastAsia"/>
        </w:rPr>
        <w:t>You don't believe have never seen Doesn’t mean  not exist The things that exist will not change because of your attitude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things that do not exist will not become exist because of your resistance</w:t>
      </w:r>
    </w:p>
    <w:p w:rsidR="005D7A5B" w:rsidRDefault="005D7A5B" w:rsidP="00692BCF">
      <w:pPr>
        <w:ind w:firstLineChars="200" w:firstLine="480"/>
        <w:rPr>
          <w:rFonts w:ascii="Arial" w:eastAsia="Arial" w:hAnsi="Arial" w:cs="Arial" w:hint="eastAsia"/>
        </w:rPr>
      </w:pPr>
      <w:r>
        <w:rPr>
          <w:rFonts w:ascii="Arial" w:eastAsia="Arial" w:hAnsi="Arial" w:cs="Arial" w:hint="eastAsia"/>
        </w:rPr>
        <w:t>Because you don't have such powerful consciousness and ability</w:t>
      </w:r>
    </w:p>
    <w:p w:rsidR="005D7A5B" w:rsidRDefault="005D7A5B" w:rsidP="00692BCF">
      <w:pPr>
        <w:ind w:firstLineChars="200" w:firstLine="480"/>
        <w:rPr>
          <w:rFonts w:ascii="Arial" w:eastAsia="Arial" w:hAnsi="Arial" w:cs="Arial" w:hint="eastAsia"/>
        </w:rPr>
      </w:pPr>
      <w:r>
        <w:rPr>
          <w:rFonts w:ascii="Arial" w:eastAsia="Arial" w:hAnsi="Arial" w:cs="Arial" w:hint="eastAsia"/>
        </w:rPr>
        <w:t>About the master li you talked about Don't you aware of the logical problem</w:t>
      </w:r>
    </w:p>
    <w:p w:rsidR="005D7A5B" w:rsidRDefault="005D7A5B" w:rsidP="00692BCF">
      <w:pPr>
        <w:ind w:firstLineChars="200" w:firstLine="480"/>
        <w:rPr>
          <w:rFonts w:ascii="Arial" w:eastAsia="Arial" w:hAnsi="Arial" w:cs="Arial" w:hint="eastAsia"/>
        </w:rPr>
      </w:pPr>
      <w:r>
        <w:rPr>
          <w:rFonts w:ascii="Arial" w:eastAsia="Arial" w:hAnsi="Arial" w:cs="Arial" w:hint="eastAsia"/>
        </w:rPr>
        <w:t>This logic just like saying You haven't seen a person who can swim Then master Li told you that he can swim At last you found that he can't swim at all So you assert that there are no person can swim in the world Are you sure that this logic  is established</w:t>
      </w:r>
    </w:p>
    <w:p w:rsidR="005D7A5B" w:rsidRDefault="005D7A5B" w:rsidP="00692BCF">
      <w:pPr>
        <w:ind w:firstLineChars="200" w:firstLine="480"/>
        <w:rPr>
          <w:rFonts w:ascii="Arial" w:eastAsia="Arial" w:hAnsi="Arial" w:cs="Arial" w:hint="eastAsia"/>
        </w:rPr>
      </w:pPr>
      <w:r>
        <w:rPr>
          <w:rFonts w:ascii="Arial" w:eastAsia="Arial" w:hAnsi="Arial" w:cs="Arial" w:hint="eastAsia"/>
        </w:rPr>
        <w:t>Suggest you  Read more Develop your own logical thinking ability The closed and rigid consciousness It will cause the pain and  mechanicalof life</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3.In some more flexible worlds The rules are not as rigid as you  A powerful consciousness can be transformed into a plant Also can be transformed into anything The sponges are completely possible Everything is nothing but the appearances of the representation</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4. Is it thousands of years not enough for a civilization to develop into the space age The fact is that your human beings are too slow It took 5000 years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first primitive space probes of the martian civilization It’s are still shabby what your nowadays After several years of flight Into the the others side 's  planet orbit</w:t>
      </w:r>
    </w:p>
    <w:p w:rsidR="005D7A5B" w:rsidRDefault="005D7A5B" w:rsidP="00692BCF">
      <w:pPr>
        <w:ind w:firstLineChars="200" w:firstLine="480"/>
        <w:rPr>
          <w:rFonts w:ascii="Arial" w:eastAsia="Arial" w:hAnsi="Arial" w:cs="Arial" w:hint="eastAsia"/>
        </w:rPr>
      </w:pPr>
      <w:r>
        <w:rPr>
          <w:rFonts w:ascii="Arial" w:eastAsia="Arial" w:hAnsi="Arial" w:cs="Arial" w:hint="eastAsia"/>
        </w:rPr>
        <w:t>Took shabby pictures The civilization of Mars found the   civilization of Tzolkin</w:t>
      </w:r>
    </w:p>
    <w:p w:rsidR="005D7A5B" w:rsidRDefault="005D7A5B" w:rsidP="00692BCF">
      <w:pPr>
        <w:ind w:firstLineChars="200" w:firstLine="480"/>
        <w:rPr>
          <w:rFonts w:ascii="Arial" w:eastAsia="Arial" w:hAnsi="Arial" w:cs="Arial" w:hint="eastAsia"/>
        </w:rPr>
      </w:pPr>
      <w:r>
        <w:rPr>
          <w:rFonts w:ascii="Arial" w:eastAsia="Arial" w:hAnsi="Arial" w:cs="Arial" w:hint="eastAsia"/>
        </w:rPr>
        <w:t>And cause a sensation  The  civilization which found others firstly And produced a lot of movement Advocating use of long-range missile weapons The party of destroy  others The party of peaceful communication The party of guide and pretend to be God The party of observation And so on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Then first space satellite of the Tzolkin civilization has just been launched soon</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large probe stellar system will take more than a dozen years to coming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Both sides long-range missile only takes about a year to fly the missile to the each other's planet After that the two sides quickly established the missile defense network</w:t>
      </w:r>
    </w:p>
    <w:p w:rsidR="005D7A5B" w:rsidRDefault="005D7A5B" w:rsidP="00692BCF">
      <w:pPr>
        <w:ind w:firstLineChars="200" w:firstLine="480"/>
        <w:rPr>
          <w:rFonts w:ascii="Arial" w:eastAsia="Arial" w:hAnsi="Arial" w:cs="Arial" w:hint="eastAsia"/>
        </w:rPr>
      </w:pPr>
      <w:r>
        <w:rPr>
          <w:rFonts w:ascii="Arial" w:eastAsia="Arial" w:hAnsi="Arial" w:cs="Arial" w:hint="eastAsia"/>
        </w:rPr>
        <w:t>Why can't launch an interstellar war The fact is that they  established a simple trade relations after they found each other Peaceful and lasted for thousands of years</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If you want  more detailed Maybe could tell  you the  opinion of Tzolkin’s  princess and prince to discovered similar to alien civilization in the same stellar system</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5. I use your written language And the informations in the memory library The views of the moon is a fortress are not unusual Because it was a truths This truths Can be easily see that </w:t>
      </w:r>
    </w:p>
    <w:p w:rsidR="005D7A5B" w:rsidRDefault="005D7A5B" w:rsidP="00692BCF">
      <w:pPr>
        <w:ind w:firstLineChars="200" w:firstLine="480"/>
        <w:rPr>
          <w:rFonts w:ascii="Arial" w:eastAsia="Arial" w:hAnsi="Arial" w:cs="Arial" w:hint="eastAsia"/>
        </w:rPr>
      </w:pPr>
      <w:r>
        <w:rPr>
          <w:rFonts w:ascii="Arial" w:eastAsia="Arial" w:hAnsi="Arial" w:cs="Arial" w:hint="eastAsia"/>
        </w:rPr>
        <w:t>It's not surprising that you discovered I don't know why your logic think there's something wrong with it</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6. Nuclear weapons See this qustion I suggest you exercise inferential capability for your mind The nuclear tests on your planet at most only 50 million tons There is can't find the suitable testing ground on your planet if higher Most nuclear bombs just is million tons nuclear explosion carried out  on remote no man's land And the attack range at most only hundreds kilometers One developed country of you once want to carry out a hundred million tons of nuclear explosion But the missile was shot down by the Atlantis spacecraft After a 50 million tons of nuclear tests All of your missile silos  has been under closely monitored by your ancestors Once the nuclear war happen will be comprehensive interference</w:t>
      </w:r>
    </w:p>
    <w:p w:rsidR="005D7A5B" w:rsidRDefault="005D7A5B" w:rsidP="00692BCF">
      <w:pPr>
        <w:ind w:firstLineChars="200" w:firstLine="480"/>
        <w:rPr>
          <w:rFonts w:ascii="Arial" w:eastAsia="Arial" w:hAnsi="Arial" w:cs="Arial" w:hint="eastAsia"/>
        </w:rPr>
      </w:pPr>
      <w:r>
        <w:rPr>
          <w:rFonts w:ascii="Arial" w:eastAsia="Arial" w:hAnsi="Arial" w:cs="Arial" w:hint="eastAsia"/>
        </w:rPr>
        <w:t>Many of your coutries has been secretly produced 2-3 million tons of nuclear bombs</w:t>
      </w:r>
    </w:p>
    <w:p w:rsidR="005D7A5B" w:rsidRDefault="005D7A5B" w:rsidP="00692BCF">
      <w:pPr>
        <w:ind w:firstLineChars="200" w:firstLine="480"/>
        <w:rPr>
          <w:rFonts w:ascii="Arial" w:eastAsia="Arial" w:hAnsi="Arial" w:cs="Arial" w:hint="eastAsia"/>
        </w:rPr>
      </w:pPr>
      <w:r>
        <w:rPr>
          <w:rFonts w:ascii="Arial" w:eastAsia="Arial" w:hAnsi="Arial" w:cs="Arial" w:hint="eastAsia"/>
        </w:rPr>
        <w:t>Tell you the injury ranges 2000-2700 kilometres You could calculate how big your planet was  you'll see that</w:t>
      </w:r>
    </w:p>
    <w:p w:rsidR="005D7A5B" w:rsidRDefault="005D7A5B" w:rsidP="00692BCF">
      <w:pPr>
        <w:ind w:firstLineChars="200" w:firstLine="480"/>
        <w:rPr>
          <w:rFonts w:ascii="Arial" w:eastAsia="Arial" w:hAnsi="Arial" w:cs="Arial" w:hint="eastAsia"/>
        </w:rPr>
      </w:pPr>
      <w:r>
        <w:rPr>
          <w:rFonts w:ascii="Arial" w:eastAsia="Arial" w:hAnsi="Arial" w:cs="Arial" w:hint="eastAsia"/>
        </w:rPr>
        <w:t>Any 2 million tons of nuclear bombs launch into the sea It will create a tsunami wave 3,000 kilometers high Inundate all coastal city of the earth It's not the worst The worst is to detonate  nuclear bomb in a large oil well</w:t>
      </w:r>
    </w:p>
    <w:p w:rsidR="005D7A5B" w:rsidRDefault="005D7A5B" w:rsidP="00692BCF">
      <w:pPr>
        <w:ind w:firstLineChars="200" w:firstLine="480"/>
        <w:rPr>
          <w:rFonts w:ascii="Arial" w:eastAsia="Arial" w:hAnsi="Arial" w:cs="Arial" w:hint="eastAsia"/>
        </w:rPr>
      </w:pPr>
      <w:r>
        <w:rPr>
          <w:rFonts w:ascii="Arial" w:eastAsia="Arial" w:hAnsi="Arial" w:cs="Arial" w:hint="eastAsia"/>
        </w:rPr>
        <w:t>Once the nuclear war happening It's not the nuclear test any more Describe by your chinese It’s resort to every conceivable means Completely destruction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Nuclear tests are different from conventional attack Certainly will devastate the natural</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hint="eastAsia"/>
        </w:rPr>
      </w:pPr>
      <w:r>
        <w:rPr>
          <w:rFonts w:ascii="Arial" w:eastAsia="Arial" w:hAnsi="Arial" w:cs="Arial" w:hint="eastAsia"/>
        </w:rPr>
        <w:t>问：据外媒报道，近日，美国国家航空和航天管理局(NASA)发布了一张震惊网络的图像，照片里一个十分巨大的金属质地的物体在太阳表层上方近距离飞过，极似一艘航空母舰。</w:t>
      </w:r>
      <w:r>
        <w:rPr>
          <w:rFonts w:ascii="Arial" w:eastAsia="Arial" w:hAnsi="Arial" w:cs="Arial" w:hint="eastAsia"/>
        </w:rPr>
        <w:br/>
        <w:t>报道称，此照片一出便立即在网络上引起了巨大轰动。一家UFO网站称它为一个“十分庞大且形状奇特的不明飞行物”。且不论该物体是为何物，但毋庸置疑的是，它能够抵抗太阳表面的超高温度，也不受太阳耀斑的影响，这实在让众人疑惑：“它到底是什么”。</w:t>
      </w:r>
      <w:r>
        <w:rPr>
          <w:rFonts w:ascii="Arial" w:eastAsia="Arial" w:hAnsi="Arial" w:cs="Arial" w:hint="eastAsia"/>
        </w:rPr>
        <w:br/>
        <w:t>楼主能解释下吗？究竟是什么东西？来自哪里？目的何在？对人类有何影响？</w:t>
      </w:r>
    </w:p>
    <w:p w:rsidR="005D7A5B" w:rsidRDefault="005D7A5B" w:rsidP="00692BCF">
      <w:pPr>
        <w:ind w:firstLineChars="200" w:firstLine="480"/>
        <w:rPr>
          <w:rFonts w:hint="eastAsia"/>
        </w:rPr>
      </w:pPr>
      <w:r>
        <w:rPr>
          <w:rFonts w:hint="eastAsia"/>
        </w:rPr>
        <w:t>Q: As reported by foreign media recently The American Space Agency( NASA)published an image that shocked in the network</w:t>
      </w:r>
    </w:p>
    <w:p w:rsidR="005D7A5B" w:rsidRDefault="005D7A5B" w:rsidP="00692BCF">
      <w:pPr>
        <w:ind w:firstLineChars="200" w:firstLine="480"/>
        <w:rPr>
          <w:rFonts w:hint="eastAsia"/>
        </w:rPr>
      </w:pPr>
      <w:r>
        <w:rPr>
          <w:rFonts w:hint="eastAsia"/>
        </w:rPr>
        <w:t xml:space="preserve">In the photo there is a very large metallic objects fly through over the surface of the sun. </w:t>
      </w:r>
    </w:p>
    <w:p w:rsidR="005D7A5B" w:rsidRDefault="005D7A5B" w:rsidP="00692BCF">
      <w:pPr>
        <w:ind w:firstLineChars="200" w:firstLine="480"/>
        <w:rPr>
          <w:rFonts w:hint="eastAsia"/>
        </w:rPr>
      </w:pPr>
      <w:r>
        <w:rPr>
          <w:rFonts w:hint="eastAsia"/>
        </w:rPr>
        <w:t>It's extremely  like an aircraft carrier.</w:t>
      </w:r>
    </w:p>
    <w:p w:rsidR="005D7A5B" w:rsidRDefault="005D7A5B" w:rsidP="00692BCF">
      <w:pPr>
        <w:ind w:firstLineChars="200" w:firstLine="480"/>
        <w:rPr>
          <w:rFonts w:hint="eastAsia"/>
        </w:rPr>
      </w:pPr>
      <w:r>
        <w:rPr>
          <w:rFonts w:hint="eastAsia"/>
        </w:rPr>
        <w:t xml:space="preserve">The reported said </w:t>
      </w:r>
      <w:bookmarkStart w:id="90" w:name="w_113"/>
      <w:bookmarkEnd w:id="90"/>
      <w:r>
        <w:rPr>
          <w:rFonts w:hint="eastAsia"/>
        </w:rPr>
        <w:t>There has </w:t>
      </w:r>
      <w:bookmarkStart w:id="91" w:name="w_12"/>
      <w:bookmarkEnd w:id="91"/>
      <w:r>
        <w:rPr>
          <w:rFonts w:hint="eastAsia"/>
        </w:rPr>
        <w:t>created </w:t>
      </w:r>
      <w:bookmarkStart w:id="92" w:name="w_13"/>
      <w:bookmarkEnd w:id="92"/>
      <w:r>
        <w:rPr>
          <w:rFonts w:hint="eastAsia"/>
        </w:rPr>
        <w:t>a </w:t>
      </w:r>
      <w:bookmarkStart w:id="93" w:name="w_141"/>
      <w:bookmarkEnd w:id="93"/>
      <w:r>
        <w:rPr>
          <w:rFonts w:hint="eastAsia"/>
        </w:rPr>
        <w:t>great </w:t>
      </w:r>
      <w:bookmarkStart w:id="94" w:name="w_151"/>
      <w:bookmarkEnd w:id="94"/>
      <w:r>
        <w:rPr>
          <w:rFonts w:hint="eastAsia"/>
        </w:rPr>
        <w:t xml:space="preserve">sensation when the photo </w:t>
      </w:r>
      <w:bookmarkStart w:id="95" w:name="w_122"/>
      <w:bookmarkEnd w:id="95"/>
      <w:r>
        <w:rPr>
          <w:rFonts w:hint="eastAsia"/>
        </w:rPr>
        <w:t xml:space="preserve">appearance  A UFO website call it as the very large </w:t>
      </w:r>
      <w:bookmarkStart w:id="96" w:name="w_39"/>
      <w:bookmarkEnd w:id="96"/>
      <w:r>
        <w:rPr>
          <w:rFonts w:hint="eastAsia"/>
        </w:rPr>
        <w:t>strange </w:t>
      </w:r>
      <w:bookmarkStart w:id="97" w:name="w_40"/>
      <w:bookmarkEnd w:id="97"/>
      <w:r>
        <w:rPr>
          <w:rFonts w:hint="eastAsia"/>
        </w:rPr>
        <w:t>shapes  unidentified flying objects Regardless of what's this But there is no doubt that It can resist theultra-high temperature of the sun's surface and not affected by the solar flare It really make people puzzles"</w:t>
      </w:r>
      <w:bookmarkStart w:id="98" w:name="w_401"/>
      <w:bookmarkEnd w:id="98"/>
      <w:r>
        <w:rPr>
          <w:rFonts w:hint="eastAsia"/>
        </w:rPr>
        <w:t>what </w:t>
      </w:r>
      <w:bookmarkStart w:id="99" w:name="w_41"/>
      <w:bookmarkEnd w:id="99"/>
      <w:r>
        <w:rPr>
          <w:rFonts w:hint="eastAsia"/>
        </w:rPr>
        <w:t>it </w:t>
      </w:r>
      <w:bookmarkStart w:id="100" w:name="w_42"/>
      <w:bookmarkEnd w:id="100"/>
      <w:r>
        <w:rPr>
          <w:rFonts w:hint="eastAsia"/>
        </w:rPr>
        <w:t>really </w:t>
      </w:r>
      <w:bookmarkStart w:id="101" w:name="w_43"/>
      <w:bookmarkEnd w:id="101"/>
      <w:r>
        <w:rPr>
          <w:rFonts w:hint="eastAsia"/>
        </w:rPr>
        <w:t>is</w:t>
      </w:r>
      <w:bookmarkStart w:id="102" w:name="w_44"/>
      <w:bookmarkEnd w:id="102"/>
      <w:r>
        <w:rPr>
          <w:rFonts w:hint="eastAsia"/>
        </w:rPr>
        <w:t>"</w:t>
      </w:r>
    </w:p>
    <w:p w:rsidR="005D7A5B" w:rsidRDefault="005D7A5B" w:rsidP="00692BCF">
      <w:pPr>
        <w:ind w:firstLineChars="200" w:firstLine="480"/>
        <w:rPr>
          <w:rFonts w:ascii="Arial" w:eastAsia="Arial" w:hAnsi="Arial" w:cs="Arial" w:hint="eastAsia"/>
        </w:rPr>
      </w:pPr>
      <w:bookmarkStart w:id="103" w:name="w_18"/>
      <w:bookmarkEnd w:id="103"/>
      <w:r>
        <w:rPr>
          <w:rFonts w:hint="eastAsia"/>
        </w:rPr>
        <w:t>.Can </w:t>
      </w:r>
      <w:bookmarkStart w:id="104" w:name="w_19"/>
      <w:bookmarkEnd w:id="104"/>
      <w:r>
        <w:rPr>
          <w:rFonts w:hint="eastAsia"/>
        </w:rPr>
        <w:t>you </w:t>
      </w:r>
      <w:bookmarkStart w:id="105" w:name="w_20"/>
      <w:bookmarkEnd w:id="105"/>
      <w:r>
        <w:rPr>
          <w:rFonts w:hint="eastAsia"/>
        </w:rPr>
        <w:t xml:space="preserve">explain this </w:t>
      </w:r>
      <w:bookmarkStart w:id="106" w:name="w_289"/>
      <w:bookmarkEnd w:id="106"/>
      <w:r>
        <w:rPr>
          <w:rFonts w:hint="eastAsia"/>
        </w:rPr>
        <w:t>What </w:t>
      </w:r>
      <w:bookmarkStart w:id="107" w:name="w_290"/>
      <w:bookmarkEnd w:id="107"/>
      <w:r>
        <w:rPr>
          <w:rFonts w:hint="eastAsia"/>
        </w:rPr>
        <w:t>exactly is</w:t>
      </w:r>
      <w:bookmarkStart w:id="108" w:name="w_132"/>
      <w:bookmarkEnd w:id="108"/>
      <w:r>
        <w:rPr>
          <w:rFonts w:hint="eastAsia"/>
        </w:rPr>
        <w:t xml:space="preserve"> Where </w:t>
      </w:r>
      <w:bookmarkStart w:id="109" w:name="w_142"/>
      <w:bookmarkEnd w:id="109"/>
      <w:r>
        <w:rPr>
          <w:rFonts w:hint="eastAsia"/>
        </w:rPr>
        <w:t>does </w:t>
      </w:r>
      <w:bookmarkStart w:id="110" w:name="w_152"/>
      <w:bookmarkEnd w:id="110"/>
      <w:r>
        <w:rPr>
          <w:rFonts w:hint="eastAsia"/>
        </w:rPr>
        <w:t>it </w:t>
      </w:r>
      <w:bookmarkStart w:id="111" w:name="w_163"/>
      <w:bookmarkEnd w:id="111"/>
      <w:r>
        <w:rPr>
          <w:rFonts w:hint="eastAsia"/>
        </w:rPr>
        <w:t>come </w:t>
      </w:r>
      <w:bookmarkStart w:id="112" w:name="w_171"/>
      <w:bookmarkEnd w:id="112"/>
      <w:r>
        <w:rPr>
          <w:rFonts w:hint="eastAsia"/>
        </w:rPr>
        <w:t>from What is the purpose?What is the influences   upon the human race?</w:t>
      </w:r>
      <w:r>
        <w:rPr>
          <w:rFonts w:ascii="Arial" w:eastAsia="Arial" w:hAnsi="Arial" w:cs="Arial" w:hint="eastAsia"/>
        </w:rPr>
        <w:br/>
        <w:t>答： 他们两年不是已经来时 前面说过 是一个跨越四维矩阵文明 不常来你们世界 你们世界火星文明称他们为神的文明 金星灵态生命称他们为引导者 地底祖先和地表人类对他们只有震撼</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Are they didn't come over two years ago? </w:t>
      </w:r>
      <w:bookmarkStart w:id="113" w:name="w_144"/>
      <w:bookmarkEnd w:id="113"/>
      <w:r>
        <w:rPr>
          <w:rFonts w:ascii="Arial" w:eastAsia="Arial" w:hAnsi="Arial" w:cs="Arial" w:hint="eastAsia"/>
          <w:color w:val="333333"/>
          <w:szCs w:val="21"/>
          <w:shd w:val="clear" w:color="auto" w:fill="F9F9F9"/>
        </w:rPr>
        <w:t> </w:t>
      </w:r>
      <w:bookmarkStart w:id="114" w:name="w_145"/>
      <w:bookmarkEnd w:id="114"/>
      <w:r>
        <w:rPr>
          <w:rFonts w:ascii="Arial" w:eastAsia="Arial" w:hAnsi="Arial" w:cs="Arial" w:hint="eastAsia"/>
          <w:color w:val="333333"/>
          <w:sz w:val="21"/>
          <w:szCs w:val="21"/>
          <w:shd w:val="clear" w:color="auto" w:fill="F9F9F9"/>
        </w:rPr>
        <w:t>I </w:t>
      </w:r>
      <w:bookmarkStart w:id="115" w:name="w_146"/>
      <w:bookmarkEnd w:id="115"/>
      <w:r>
        <w:rPr>
          <w:rFonts w:ascii="Arial" w:eastAsia="Arial" w:hAnsi="Arial" w:cs="Arial" w:hint="eastAsia"/>
          <w:color w:val="333333"/>
          <w:sz w:val="21"/>
          <w:szCs w:val="21"/>
          <w:shd w:val="clear" w:color="auto" w:fill="F9F9F9"/>
        </w:rPr>
        <w:t>have </w:t>
      </w:r>
      <w:bookmarkStart w:id="116" w:name="w_147"/>
      <w:bookmarkEnd w:id="116"/>
      <w:r>
        <w:rPr>
          <w:rFonts w:ascii="Arial" w:eastAsia="Arial" w:hAnsi="Arial" w:cs="Arial" w:hint="eastAsia"/>
          <w:color w:val="333333"/>
          <w:sz w:val="21"/>
          <w:szCs w:val="21"/>
          <w:shd w:val="clear" w:color="auto" w:fill="F9F9F9"/>
        </w:rPr>
        <w:t>said </w:t>
      </w:r>
      <w:bookmarkStart w:id="117" w:name="w_148"/>
      <w:bookmarkEnd w:id="117"/>
      <w:r>
        <w:rPr>
          <w:rFonts w:ascii="Arial" w:eastAsia="Arial" w:hAnsi="Arial" w:cs="Arial" w:hint="eastAsia"/>
          <w:color w:val="333333"/>
          <w:sz w:val="21"/>
          <w:szCs w:val="21"/>
          <w:shd w:val="clear" w:color="auto" w:fill="F9F9F9"/>
        </w:rPr>
        <w:t>before </w:t>
      </w:r>
      <w:bookmarkStart w:id="118" w:name="w_149"/>
      <w:bookmarkEnd w:id="118"/>
      <w:r>
        <w:rPr>
          <w:rFonts w:ascii="Arial" w:eastAsia="Arial" w:hAnsi="Arial" w:cs="Arial" w:hint="eastAsia"/>
          <w:color w:val="333333"/>
          <w:sz w:val="21"/>
          <w:szCs w:val="21"/>
          <w:shd w:val="clear" w:color="auto" w:fill="F9F9F9"/>
        </w:rPr>
        <w:t>though It's a</w:t>
      </w:r>
      <w:r>
        <w:rPr>
          <w:rFonts w:ascii="Arial" w:eastAsia="Arial" w:hAnsi="Arial" w:cs="Arial" w:hint="eastAsia"/>
          <w:color w:val="333333"/>
          <w:szCs w:val="21"/>
          <w:shd w:val="clear" w:color="auto" w:fill="F9F9F9"/>
        </w:rPr>
        <w:t xml:space="preserve"> civilization of </w:t>
      </w:r>
      <w:r>
        <w:rPr>
          <w:rFonts w:ascii="Arial" w:eastAsia="Arial" w:hAnsi="Arial" w:cs="Arial" w:hint="eastAsia"/>
        </w:rPr>
        <w:t xml:space="preserve">crossing four dimensional matrix </w:t>
      </w:r>
      <w:bookmarkStart w:id="119" w:name="w_133"/>
      <w:bookmarkEnd w:id="119"/>
      <w:r>
        <w:rPr>
          <w:rFonts w:ascii="Arial" w:eastAsia="Arial" w:hAnsi="Arial" w:cs="Arial" w:hint="eastAsia"/>
          <w:color w:val="333333"/>
        </w:rPr>
        <w:t> </w:t>
      </w:r>
      <w:r>
        <w:rPr>
          <w:rFonts w:ascii="Arial" w:eastAsia="Arial" w:hAnsi="Arial" w:cs="Arial" w:hint="eastAsia"/>
          <w:color w:val="333333"/>
          <w:sz w:val="21"/>
        </w:rPr>
        <w:t>Didn</w:t>
      </w:r>
      <w:bookmarkStart w:id="120" w:name="w_153"/>
      <w:bookmarkEnd w:id="120"/>
      <w:r>
        <w:rPr>
          <w:rFonts w:ascii="Arial" w:eastAsia="Arial" w:hAnsi="Arial" w:cs="Arial" w:hint="eastAsia"/>
          <w:color w:val="333333"/>
          <w:sz w:val="21"/>
        </w:rPr>
        <w:t>'t </w:t>
      </w:r>
      <w:bookmarkStart w:id="121" w:name="w_164"/>
      <w:bookmarkEnd w:id="121"/>
      <w:r>
        <w:rPr>
          <w:rFonts w:ascii="Arial" w:eastAsia="Arial" w:hAnsi="Arial" w:cs="Arial" w:hint="eastAsia"/>
          <w:color w:val="333333"/>
          <w:sz w:val="21"/>
        </w:rPr>
        <w:t>often </w:t>
      </w:r>
      <w:bookmarkStart w:id="122" w:name="w_172"/>
      <w:bookmarkEnd w:id="122"/>
      <w:r>
        <w:rPr>
          <w:rFonts w:ascii="Arial" w:eastAsia="Arial" w:hAnsi="Arial" w:cs="Arial" w:hint="eastAsia"/>
          <w:color w:val="333333"/>
          <w:sz w:val="21"/>
        </w:rPr>
        <w:t>come</w:t>
      </w:r>
      <w:r>
        <w:rPr>
          <w:rFonts w:ascii="Arial" w:eastAsia="Arial" w:hAnsi="Arial" w:cs="Arial" w:hint="eastAsia"/>
        </w:rPr>
        <w:t xml:space="preserve"> your world Your world's martian civilization call it god's civilization The spiritual life of venus call it guide The underground </w:t>
      </w:r>
      <w:r>
        <w:rPr>
          <w:rFonts w:ascii="Arial" w:eastAsia="Arial" w:hAnsi="Arial" w:cs="Arial" w:hint="eastAsia"/>
        </w:rPr>
        <w:lastRenderedPageBreak/>
        <w:t xml:space="preserve">ancestors and </w:t>
      </w:r>
      <w:bookmarkStart w:id="123" w:name="w_1262"/>
      <w:bookmarkEnd w:id="123"/>
      <w:r>
        <w:rPr>
          <w:rFonts w:ascii="Arial" w:eastAsia="Arial" w:hAnsi="Arial" w:cs="Arial" w:hint="eastAsia"/>
          <w:color w:val="333333"/>
          <w:sz w:val="21"/>
        </w:rPr>
        <w:t>Surface </w:t>
      </w:r>
      <w:bookmarkStart w:id="124" w:name="w_1272"/>
      <w:bookmarkEnd w:id="124"/>
      <w:r>
        <w:rPr>
          <w:rFonts w:ascii="Arial" w:eastAsia="Arial" w:hAnsi="Arial" w:cs="Arial" w:hint="eastAsia"/>
          <w:color w:val="333333"/>
          <w:sz w:val="21"/>
        </w:rPr>
        <w:t>earth </w:t>
      </w:r>
      <w:bookmarkStart w:id="125" w:name="w_1282"/>
      <w:bookmarkEnd w:id="125"/>
      <w:r>
        <w:rPr>
          <w:rFonts w:ascii="Arial" w:eastAsia="Arial" w:hAnsi="Arial" w:cs="Arial" w:hint="eastAsia"/>
          <w:color w:val="333333"/>
          <w:sz w:val="21"/>
        </w:rPr>
        <w:t>humans</w:t>
      </w:r>
      <w:r>
        <w:rPr>
          <w:rFonts w:ascii="Arial" w:eastAsia="Arial" w:hAnsi="Arial" w:cs="Arial" w:hint="eastAsia"/>
        </w:rPr>
        <w:t xml:space="preserve"> only </w:t>
      </w:r>
      <w:r>
        <w:rPr>
          <w:rFonts w:ascii="Arial" w:eastAsia="Arial" w:hAnsi="Arial" w:cs="Arial" w:hint="eastAsia"/>
          <w:color w:val="AB9D96"/>
          <w:sz w:val="21"/>
        </w:rPr>
        <w:t>shock </w:t>
      </w:r>
      <w:r>
        <w:rPr>
          <w:rFonts w:ascii="Arial" w:eastAsia="Arial" w:hAnsi="Arial" w:cs="Arial" w:hint="eastAsia"/>
        </w:rPr>
        <w:t xml:space="preserve"> for him</w:t>
      </w:r>
      <w:r>
        <w:rPr>
          <w:rFonts w:ascii="Arial" w:eastAsia="Arial" w:hAnsi="Arial" w:cs="Arial" w:hint="eastAsia"/>
        </w:rPr>
        <w:br/>
      </w:r>
      <w:r>
        <w:rPr>
          <w:rFonts w:ascii="Arial" w:eastAsia="Arial" w:hAnsi="Arial" w:cs="微软雅黑" w:hint="eastAsia"/>
        </w:rPr>
        <w:t>他们来你们世界只是为在你们恒星中培育的一级宇宙级生物加养分 不过不用担心 亿年内应该不会卵化 你们拍摄到的飞船不是飞船 他们文明是科技和生物的融合 你们拍到的是一些四级五级的宇宙级生物战舰 他们文明捕捉宇宙级生物后在其身上安装机械控制系统 和武器 以及各种生活区研究室</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They come to your world just for increased nutrients for the  Class-A cosmical class creatures which raised on your stars But </w:t>
      </w:r>
      <w:bookmarkStart w:id="126" w:name="w_114"/>
      <w:bookmarkEnd w:id="126"/>
      <w:r>
        <w:rPr>
          <w:rFonts w:ascii="Arial" w:eastAsia="Arial" w:hAnsi="Arial" w:cs="Arial" w:hint="eastAsia"/>
          <w:color w:val="333333"/>
          <w:sz w:val="23"/>
        </w:rPr>
        <w:t>don</w:t>
      </w:r>
      <w:bookmarkStart w:id="127" w:name="w_115"/>
      <w:bookmarkEnd w:id="127"/>
      <w:r>
        <w:rPr>
          <w:rFonts w:ascii="Arial" w:eastAsia="Arial" w:hAnsi="Arial" w:cs="Arial" w:hint="eastAsia"/>
          <w:color w:val="333333"/>
          <w:sz w:val="23"/>
        </w:rPr>
        <w:t>'t </w:t>
      </w:r>
      <w:bookmarkStart w:id="128" w:name="w_116"/>
      <w:bookmarkEnd w:id="128"/>
      <w:r>
        <w:rPr>
          <w:rFonts w:ascii="Arial" w:eastAsia="Arial" w:hAnsi="Arial" w:cs="Arial" w:hint="eastAsia"/>
          <w:color w:val="333333"/>
          <w:sz w:val="23"/>
        </w:rPr>
        <w:t>worry</w:t>
      </w:r>
      <w:r>
        <w:rPr>
          <w:rFonts w:ascii="Arial" w:eastAsia="Arial" w:hAnsi="Arial" w:cs="Arial" w:hint="eastAsia"/>
        </w:rPr>
        <w:t xml:space="preserve"> It should not be hatch within hundreds of millions of years The spaceship you captured is not a spaceship Their civilization is the Integration of technology and Biology What you captured is some Class-four to Class-five cosmical Biological battleship  Their civilization installed mechanical control systems and weapons and a variety of living quarters research laboratory on its bodies after they caught cosmical class creatures</w:t>
      </w:r>
      <w:r>
        <w:rPr>
          <w:rFonts w:ascii="Arial" w:eastAsia="Arial" w:hAnsi="Arial" w:cs="Arial" w:hint="eastAsia"/>
        </w:rPr>
        <w:br/>
      </w:r>
      <w:r>
        <w:rPr>
          <w:rFonts w:ascii="Arial" w:eastAsia="Arial" w:hAnsi="Arial" w:cs="微软雅黑" w:hint="eastAsia"/>
        </w:rPr>
        <w:t>宇宙级生物 两年前介绍过 在星球或者恒星产卵 吸收星球养肥 星球变成一颗蛋 之后卵化 星球破碎 宇宙级生物体积巨大 在外宇宙间游荡 吸收恒星和星球的养分</w:t>
      </w:r>
    </w:p>
    <w:p w:rsidR="005D7A5B" w:rsidRDefault="005D7A5B" w:rsidP="00692BCF">
      <w:pPr>
        <w:ind w:firstLineChars="200" w:firstLine="480"/>
        <w:rPr>
          <w:rFonts w:ascii="Arial" w:eastAsia="Arial" w:hAnsi="Arial" w:cs="微软雅黑" w:hint="eastAsia"/>
        </w:rPr>
      </w:pPr>
      <w:r>
        <w:rPr>
          <w:rFonts w:ascii="Arial" w:eastAsia="Arial" w:hAnsi="Arial" w:cs="Arial" w:hint="eastAsia"/>
        </w:rPr>
        <w:t>The cosmical class creatures Had Introduced two years ago Oviposition on a planet or star</w:t>
      </w: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 xml:space="preserve"> </w:t>
      </w:r>
      <w:r>
        <w:rPr>
          <w:rFonts w:ascii="Arial" w:eastAsia="Arial" w:hAnsi="Arial" w:cs="Arial" w:hint="eastAsia"/>
        </w:rPr>
        <w:t>Absorption the nutrient of  planet</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问：那个跨越四维矩阵不常来我们世界的文明是多少玄度的文明？他们培养的宇宙级生物卵化了是不是太阳就破裂了完了？有什么办法让他们培育的卵永远不化或者取出来仍了？</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Q:How's the </w:t>
      </w:r>
      <w:r>
        <w:rPr>
          <w:rFonts w:ascii="Arial" w:eastAsia="Arial" w:hAnsi="Arial" w:cs="Arial" w:hint="eastAsia"/>
          <w:color w:val="333333"/>
          <w:szCs w:val="21"/>
          <w:shd w:val="clear" w:color="auto" w:fill="F9F9F9"/>
        </w:rPr>
        <w:t>civilization</w:t>
      </w:r>
      <w:r>
        <w:rPr>
          <w:rFonts w:ascii="Arial" w:eastAsia="Arial" w:hAnsi="Arial" w:cs="Arial" w:hint="eastAsia"/>
        </w:rPr>
        <w:t xml:space="preserve"> xuan-degree is which</w:t>
      </w:r>
      <w:r>
        <w:rPr>
          <w:rFonts w:ascii="Arial" w:eastAsia="Arial" w:hAnsi="Arial" w:cs="Arial" w:hint="eastAsia"/>
          <w:color w:val="333333"/>
          <w:szCs w:val="21"/>
          <w:shd w:val="clear" w:color="auto" w:fill="F9F9F9"/>
        </w:rPr>
        <w:t xml:space="preserve"> </w:t>
      </w:r>
      <w:r>
        <w:rPr>
          <w:rFonts w:ascii="Arial" w:eastAsia="Arial" w:hAnsi="Arial" w:cs="Arial" w:hint="eastAsia"/>
        </w:rPr>
        <w:t>crossing four dimensional matrix and d</w:t>
      </w:r>
      <w:r>
        <w:rPr>
          <w:rFonts w:ascii="Arial" w:eastAsia="Arial" w:hAnsi="Arial" w:cs="Arial" w:hint="eastAsia"/>
          <w:color w:val="333333"/>
          <w:sz w:val="21"/>
        </w:rPr>
        <w:t>idn</w:t>
      </w:r>
      <w:bookmarkStart w:id="129" w:name="w_1532"/>
      <w:bookmarkEnd w:id="129"/>
      <w:r>
        <w:rPr>
          <w:rFonts w:ascii="Arial" w:eastAsia="Arial" w:hAnsi="Arial" w:cs="Arial" w:hint="eastAsia"/>
          <w:color w:val="333333"/>
          <w:sz w:val="21"/>
        </w:rPr>
        <w:t>'t </w:t>
      </w:r>
      <w:bookmarkStart w:id="130" w:name="w_1641"/>
      <w:bookmarkEnd w:id="130"/>
      <w:r>
        <w:rPr>
          <w:rFonts w:ascii="Arial" w:eastAsia="Arial" w:hAnsi="Arial" w:cs="Arial" w:hint="eastAsia"/>
          <w:color w:val="333333"/>
          <w:sz w:val="21"/>
        </w:rPr>
        <w:t>often </w:t>
      </w:r>
      <w:bookmarkStart w:id="131" w:name="w_1721"/>
      <w:bookmarkEnd w:id="131"/>
      <w:r>
        <w:rPr>
          <w:rFonts w:ascii="Arial" w:eastAsia="Arial" w:hAnsi="Arial" w:cs="Arial" w:hint="eastAsia"/>
          <w:color w:val="333333"/>
          <w:sz w:val="21"/>
        </w:rPr>
        <w:t>come</w:t>
      </w:r>
      <w:r>
        <w:rPr>
          <w:rFonts w:ascii="Arial" w:eastAsia="Arial" w:hAnsi="Arial" w:cs="Arial" w:hint="eastAsia"/>
        </w:rPr>
        <w:t xml:space="preserve"> our world</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Whether after  the cosmical class creatures </w:t>
      </w:r>
      <w:r>
        <w:rPr>
          <w:rFonts w:ascii="Arial" w:eastAsia="Arial" w:hAnsi="Arial" w:cs="Arial" w:hint="eastAsia"/>
          <w:color w:val="AB9D96"/>
          <w:sz w:val="23"/>
        </w:rPr>
        <w:t>hatch </w:t>
      </w:r>
      <w:r>
        <w:rPr>
          <w:rFonts w:ascii="Arial" w:eastAsia="Arial" w:hAnsi="Arial" w:cs="Arial" w:hint="eastAsia"/>
        </w:rPr>
        <w:t xml:space="preserve"> what they nurtured the sun just broken?</w:t>
      </w:r>
      <w:r>
        <w:rPr>
          <w:rFonts w:ascii="Arial" w:eastAsia="Arial" w:hAnsi="Arial" w:cs="Arial" w:hint="eastAsia"/>
          <w:color w:val="333333"/>
        </w:rPr>
        <w:t xml:space="preserve">What is the way to keep the eggs never </w:t>
      </w:r>
      <w:r>
        <w:rPr>
          <w:rFonts w:ascii="Arial" w:eastAsia="Arial" w:hAnsi="Arial" w:cs="Arial" w:hint="eastAsia"/>
          <w:color w:val="AB9D96"/>
          <w:sz w:val="23"/>
        </w:rPr>
        <w:t xml:space="preserve">hatch what </w:t>
      </w:r>
      <w:r>
        <w:rPr>
          <w:rFonts w:ascii="Arial" w:eastAsia="Arial" w:hAnsi="Arial" w:cs="Arial" w:hint="eastAsia"/>
          <w:color w:val="333333"/>
        </w:rPr>
        <w:t xml:space="preserve">they nurtured  or </w:t>
      </w:r>
      <w:r>
        <w:rPr>
          <w:rFonts w:ascii="Arial" w:eastAsia="Arial" w:hAnsi="Arial" w:cs="Arial" w:hint="eastAsia"/>
        </w:rPr>
        <w:t>take out and throw it away</w:t>
      </w:r>
    </w:p>
    <w:p w:rsidR="005D7A5B" w:rsidRDefault="005D7A5B" w:rsidP="00692BCF">
      <w:pPr>
        <w:ind w:firstLineChars="200" w:firstLine="480"/>
        <w:rPr>
          <w:rFonts w:ascii="Arial" w:eastAsia="Arial" w:hAnsi="Arial" w:cs="Arial" w:hint="eastAsia"/>
        </w:rPr>
      </w:pPr>
      <w:r>
        <w:rPr>
          <w:rFonts w:ascii="Arial" w:eastAsia="Arial" w:hAnsi="Arial" w:cs="Arial" w:hint="eastAsia"/>
        </w:rPr>
        <w:br/>
      </w:r>
      <w:r>
        <w:rPr>
          <w:rFonts w:ascii="Arial" w:eastAsia="Arial" w:hAnsi="Arial" w:cs="微软雅黑" w:hint="eastAsia"/>
        </w:rPr>
        <w:t xml:space="preserve">答：至少掌握了玄无两个面 </w:t>
      </w:r>
      <w:r>
        <w:rPr>
          <w:rFonts w:ascii="Arial" w:eastAsia="Arial" w:hAnsi="Arial" w:cs="Arial" w:hint="eastAsia"/>
        </w:rPr>
        <w:t>20</w:t>
      </w:r>
      <w:r>
        <w:rPr>
          <w:rFonts w:ascii="Arial" w:eastAsia="Arial" w:hAnsi="Arial" w:cs="微软雅黑" w:hint="eastAsia"/>
        </w:rPr>
        <w:t>玄度以上 宇宙生物的卵会吸取太阳的能量 就是无尽的氢聚变反应 同时需要其他养分由培育者文明完成</w:t>
      </w:r>
      <w:r>
        <w:rPr>
          <w:rFonts w:ascii="Arial" w:eastAsia="Arial" w:hAnsi="Arial" w:cs="Arial" w:hint="eastAsia"/>
        </w:rPr>
        <w:br/>
      </w:r>
      <w:r>
        <w:rPr>
          <w:rFonts w:ascii="Arial" w:eastAsia="Arial" w:hAnsi="Arial" w:cs="微软雅黑" w:hint="eastAsia"/>
        </w:rPr>
        <w:t>随着卵化 太阳最终会熄灭 不会变成黑洞也不会变成红巨星 千万年以后的事了 那时也许你们早已经跨出了这个三维星系圈 进而向总玄宇宙世界迈进</w:t>
      </w:r>
    </w:p>
    <w:p w:rsidR="005D7A5B" w:rsidRDefault="005D7A5B" w:rsidP="00692BCF">
      <w:pPr>
        <w:ind w:firstLineChars="200" w:firstLine="480"/>
        <w:rPr>
          <w:rFonts w:ascii="Arial" w:eastAsia="Arial" w:hAnsi="Arial" w:cs="Arial" w:hint="eastAsia"/>
        </w:rPr>
      </w:pPr>
      <w:r>
        <w:rPr>
          <w:rFonts w:ascii="Arial" w:eastAsia="Arial" w:hAnsi="Arial" w:cs="Arial" w:hint="eastAsia"/>
        </w:rPr>
        <w:t>A:It's at least there are had obtained two aspects of xuan-void Over 20 xuan-degree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eggs of the cosmical class creatures will absorb the energy of sun</w:t>
      </w:r>
    </w:p>
    <w:p w:rsidR="005D7A5B" w:rsidRDefault="005D7A5B" w:rsidP="00692BCF">
      <w:pPr>
        <w:ind w:firstLineChars="200" w:firstLine="480"/>
        <w:rPr>
          <w:rFonts w:ascii="Arial" w:eastAsia="Arial" w:hAnsi="Arial" w:cs="Arial" w:hint="eastAsia"/>
          <w:color w:val="333333"/>
          <w:sz w:val="21"/>
        </w:rPr>
      </w:pPr>
      <w:r>
        <w:rPr>
          <w:rFonts w:ascii="Arial" w:eastAsia="Arial" w:hAnsi="Arial" w:cs="Arial" w:hint="eastAsia"/>
        </w:rPr>
        <w:t xml:space="preserve">That's the incessant hydrogen fusion reaction Simultaneously  need other nutrients accomplished by the nurser civilization </w:t>
      </w:r>
    </w:p>
    <w:p w:rsidR="005D7A5B" w:rsidRDefault="005D7A5B" w:rsidP="00692BCF">
      <w:pPr>
        <w:ind w:firstLineChars="200" w:firstLine="420"/>
        <w:rPr>
          <w:rFonts w:ascii="Arial" w:eastAsia="Arial" w:hAnsi="Arial" w:cs="微软雅黑" w:hint="eastAsia"/>
        </w:rPr>
      </w:pPr>
      <w:r>
        <w:rPr>
          <w:rFonts w:ascii="Arial" w:eastAsia="Arial" w:hAnsi="Arial" w:cs="Arial" w:hint="eastAsia"/>
          <w:color w:val="333333"/>
          <w:sz w:val="21"/>
        </w:rPr>
        <w:t>along with</w:t>
      </w:r>
      <w:r>
        <w:rPr>
          <w:rFonts w:ascii="Arial" w:eastAsia="Arial" w:hAnsi="Arial" w:cs="Arial" w:hint="eastAsia"/>
        </w:rPr>
        <w:t xml:space="preserve"> hatching The sun will eventually extinguish It will not become into a black hole</w:t>
      </w: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 xml:space="preserve"> </w:t>
      </w:r>
      <w:r>
        <w:rPr>
          <w:rFonts w:ascii="Arial" w:eastAsia="Arial" w:hAnsi="Arial" w:cs="Arial" w:hint="eastAsia"/>
        </w:rPr>
        <w:t>also will not become into a red giant star It's things ten million years later At that time maybe  you have already stepped out of this three-dimensional Galaxy circle And then</w:t>
      </w:r>
    </w:p>
    <w:p w:rsidR="005D7A5B" w:rsidRDefault="005D7A5B" w:rsidP="00692BCF">
      <w:pPr>
        <w:ind w:firstLineChars="200" w:firstLine="480"/>
        <w:rPr>
          <w:rFonts w:ascii="Arial" w:eastAsia="Arial" w:hAnsi="Arial" w:cs="Arial" w:hint="eastAsia"/>
        </w:rPr>
      </w:pPr>
      <w:r>
        <w:rPr>
          <w:rFonts w:ascii="Arial" w:eastAsia="Arial" w:hAnsi="Arial" w:cs="Arial" w:hint="eastAsia"/>
        </w:rPr>
        <w:t>stride forward the whole-xuan universe</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微软雅黑" w:hint="eastAsia"/>
        </w:rPr>
      </w:pPr>
      <w:r>
        <w:rPr>
          <w:rFonts w:ascii="Arial" w:eastAsia="Arial" w:hAnsi="Arial" w:cs="微软雅黑" w:hint="eastAsia"/>
        </w:rPr>
        <w:t>问：我表示楼主很少有深夜或晚上的帖子，</w:t>
      </w: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难道楼主晚上也要睡觉？还和地球同步</w:t>
      </w:r>
      <w:r>
        <w:rPr>
          <w:rFonts w:ascii="Arial" w:eastAsia="Arial" w:hAnsi="Arial" w:cs="Arial" w:hint="eastAsia"/>
        </w:rPr>
        <w:t>? </w:t>
      </w:r>
    </w:p>
    <w:p w:rsidR="005D7A5B" w:rsidRDefault="005D7A5B" w:rsidP="00692BCF">
      <w:pPr>
        <w:ind w:firstLineChars="200" w:firstLine="480"/>
        <w:rPr>
          <w:rFonts w:ascii="Arial" w:eastAsia="Arial" w:hAnsi="Arial" w:cs="Arial" w:hint="eastAsia"/>
          <w:color w:val="AB9D96"/>
          <w:sz w:val="21"/>
        </w:rPr>
      </w:pPr>
      <w:r>
        <w:rPr>
          <w:rFonts w:ascii="Arial" w:eastAsia="Arial" w:hAnsi="Arial" w:cs="Arial" w:hint="eastAsia"/>
        </w:rPr>
        <w:t>Q:</w:t>
      </w:r>
      <w:r>
        <w:rPr>
          <w:rFonts w:ascii="Arial" w:eastAsia="Arial" w:hAnsi="Arial" w:cs="Arial" w:hint="eastAsia"/>
          <w:color w:val="333333"/>
          <w:sz w:val="26"/>
        </w:rPr>
        <w:t xml:space="preserve">I found that you rarely post at late night or evening, </w:t>
      </w:r>
    </w:p>
    <w:p w:rsidR="005D7A5B" w:rsidRDefault="005D7A5B" w:rsidP="00692BCF">
      <w:pPr>
        <w:ind w:firstLineChars="200" w:firstLine="420"/>
        <w:rPr>
          <w:rFonts w:ascii="Arial" w:eastAsia="Arial" w:hAnsi="Arial" w:cs="Arial" w:hint="eastAsia"/>
        </w:rPr>
      </w:pPr>
      <w:r>
        <w:rPr>
          <w:rFonts w:ascii="Arial" w:eastAsia="Arial" w:hAnsi="Arial" w:cs="Arial" w:hint="eastAsia"/>
          <w:color w:val="AB9D96"/>
          <w:sz w:val="21"/>
        </w:rPr>
        <w:t>Isn't</w:t>
      </w:r>
      <w:r>
        <w:rPr>
          <w:rFonts w:ascii="Arial" w:eastAsia="Arial" w:hAnsi="Arial" w:cs="Arial" w:hint="eastAsia"/>
          <w:color w:val="333333"/>
          <w:sz w:val="26"/>
        </w:rPr>
        <w:t xml:space="preserve"> </w:t>
      </w:r>
      <w:r>
        <w:rPr>
          <w:rFonts w:ascii="Arial" w:eastAsia="Arial" w:hAnsi="Arial" w:cs="Arial" w:hint="eastAsia"/>
        </w:rPr>
        <w:t xml:space="preserve">you need sleep at night too And </w:t>
      </w:r>
      <w:r>
        <w:rPr>
          <w:rFonts w:ascii="Arial" w:eastAsia="Arial" w:hAnsi="Arial" w:cs="Arial" w:hint="eastAsia"/>
          <w:color w:val="333333"/>
          <w:sz w:val="21"/>
        </w:rPr>
        <w:t>synchronization</w:t>
      </w:r>
      <w:r>
        <w:rPr>
          <w:rFonts w:ascii="Arial" w:eastAsia="Arial" w:hAnsi="Arial" w:cs="Arial" w:hint="eastAsia"/>
        </w:rPr>
        <w:t xml:space="preserve"> with earth</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纯无凝聚体不需要睡眠 依靠脑神经元结构支撑意识存在的生物才需要睡眠</w:t>
      </w:r>
      <w:r>
        <w:rPr>
          <w:rFonts w:ascii="Arial" w:eastAsia="Arial" w:hAnsi="Arial" w:cs="Arial" w:hint="eastAsia"/>
        </w:rPr>
        <w:br/>
      </w:r>
      <w:r>
        <w:rPr>
          <w:rFonts w:ascii="Arial" w:eastAsia="Arial" w:hAnsi="Arial" w:cs="微软雅黑" w:hint="eastAsia"/>
        </w:rPr>
        <w:t>白太是你们个体活动时间 选择在你们个体活动时间沟通不是更好 全天</w:t>
      </w:r>
      <w:r>
        <w:rPr>
          <w:rFonts w:ascii="Arial" w:eastAsia="Arial" w:hAnsi="Arial" w:cs="Arial" w:hint="eastAsia"/>
        </w:rPr>
        <w:t>24</w:t>
      </w:r>
      <w:r>
        <w:rPr>
          <w:rFonts w:ascii="Arial" w:eastAsia="Arial" w:hAnsi="Arial" w:cs="微软雅黑" w:hint="eastAsia"/>
        </w:rPr>
        <w:t>小时都可以发言 不过还有更多任务要完成</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A:The pure-nothing form needn't sleep But the creature that relies on the structure of brain neurons to support existence of consciousness need sleep</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daytime is your individual activity time Isn't it better to choose communication at your individual activity time</w:t>
      </w:r>
      <w:r>
        <w:rPr>
          <w:rFonts w:ascii="Arial" w:eastAsia="Arial" w:hAnsi="Arial" w:cs="微软雅黑" w:hint="eastAsia"/>
        </w:rPr>
        <w:t>？</w:t>
      </w:r>
      <w:r>
        <w:rPr>
          <w:rFonts w:ascii="Arial" w:eastAsia="Arial" w:hAnsi="Arial" w:cs="Arial" w:hint="eastAsia"/>
        </w:rPr>
        <w:t xml:space="preserve">I can speak all day long </w:t>
      </w:r>
      <w:bookmarkStart w:id="132" w:name="w_173"/>
      <w:bookmarkEnd w:id="132"/>
      <w:r>
        <w:rPr>
          <w:rFonts w:ascii="Arial" w:eastAsia="Arial" w:hAnsi="Arial" w:cs="Arial" w:hint="eastAsia"/>
          <w:color w:val="333333"/>
          <w:sz w:val="21"/>
        </w:rPr>
        <w:t>24hours</w:t>
      </w:r>
      <w:bookmarkStart w:id="133" w:name="w_181"/>
      <w:bookmarkEnd w:id="133"/>
      <w:r>
        <w:rPr>
          <w:rFonts w:ascii="Arial" w:eastAsia="Arial" w:hAnsi="Arial" w:cs="Arial" w:hint="eastAsia"/>
          <w:color w:val="333333"/>
          <w:sz w:val="21"/>
        </w:rPr>
        <w:t xml:space="preserve"> But there are more tasks to be done</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问：你这样描述玄无我没有异议了。对纯无的说法也无异议。的确如此。</w:t>
      </w:r>
      <w:r>
        <w:rPr>
          <w:rFonts w:ascii="Arial" w:eastAsia="Arial" w:hAnsi="Arial" w:cs="Arial" w:hint="eastAsia"/>
        </w:rPr>
        <w:br/>
      </w:r>
      <w:r>
        <w:rPr>
          <w:rFonts w:ascii="Arial" w:eastAsia="Arial" w:hAnsi="Arial" w:cs="微软雅黑" w:hint="eastAsia"/>
        </w:rPr>
        <w:t>你是道家的或大自在天的描述法。描述的是</w:t>
      </w:r>
      <w:r>
        <w:rPr>
          <w:rFonts w:ascii="Arial" w:eastAsia="Arial" w:hAnsi="Arial" w:cs="Arial" w:hint="eastAsia"/>
        </w:rPr>
        <w:t>**</w:t>
      </w:r>
      <w:r>
        <w:rPr>
          <w:rFonts w:ascii="Arial" w:eastAsia="Arial" w:hAnsi="Arial" w:cs="微软雅黑" w:hint="eastAsia"/>
        </w:rPr>
        <w:t>欲界。</w:t>
      </w:r>
      <w:r>
        <w:rPr>
          <w:rFonts w:ascii="Arial" w:eastAsia="Arial" w:hAnsi="Arial" w:cs="Arial" w:hint="eastAsia"/>
        </w:rPr>
        <w:br/>
      </w:r>
      <w:r>
        <w:rPr>
          <w:rFonts w:ascii="Arial" w:eastAsia="Arial" w:hAnsi="Arial" w:cs="微软雅黑" w:hint="eastAsia"/>
        </w:rPr>
        <w:t>无</w:t>
      </w:r>
      <w:r>
        <w:rPr>
          <w:rFonts w:ascii="Arial" w:eastAsia="Arial" w:hAnsi="Arial" w:cs="Arial" w:hint="eastAsia"/>
        </w:rPr>
        <w:t>**</w:t>
      </w:r>
      <w:r>
        <w:rPr>
          <w:rFonts w:ascii="Arial" w:eastAsia="Arial" w:hAnsi="Arial" w:cs="微软雅黑" w:hint="eastAsia"/>
        </w:rPr>
        <w:t>你未说明。</w:t>
      </w:r>
      <w:r>
        <w:rPr>
          <w:rFonts w:ascii="Arial" w:eastAsia="Arial" w:hAnsi="Arial" w:cs="Arial" w:hint="eastAsia"/>
        </w:rPr>
        <w:br/>
      </w:r>
      <w:r>
        <w:rPr>
          <w:rFonts w:ascii="Arial" w:eastAsia="Arial" w:hAnsi="Arial" w:cs="微软雅黑" w:hint="eastAsia"/>
        </w:rPr>
        <w:t>你说的玄无既是佛法所言四大交织的无量世界。纯无既是阿赖耶识。此一切皆生灭不住，无有实际。凝聚纯无不是要长生不老吗？这是仙人道家的知见。</w:t>
      </w:r>
      <w:r>
        <w:rPr>
          <w:rFonts w:ascii="Arial" w:eastAsia="Arial" w:hAnsi="Arial" w:cs="Arial" w:hint="eastAsia"/>
        </w:rPr>
        <w:br/>
      </w:r>
      <w:r>
        <w:rPr>
          <w:rFonts w:ascii="Arial" w:eastAsia="Arial" w:hAnsi="Arial" w:cs="微软雅黑" w:hint="eastAsia"/>
        </w:rPr>
        <w:t>生灭是幻像，本来无生无死。执像为真，难出</w:t>
      </w:r>
      <w:r>
        <w:rPr>
          <w:rFonts w:ascii="Arial" w:eastAsia="Arial" w:hAnsi="Arial" w:cs="Arial" w:hint="eastAsia"/>
        </w:rPr>
        <w:t>**</w:t>
      </w:r>
      <w:r>
        <w:rPr>
          <w:rFonts w:ascii="Arial" w:eastAsia="Arial" w:hAnsi="Arial" w:cs="微软雅黑" w:hint="eastAsia"/>
        </w:rPr>
        <w:t>。凝聚纯无，亦是妄相。</w:t>
      </w:r>
    </w:p>
    <w:p w:rsidR="005D7A5B" w:rsidRDefault="005D7A5B" w:rsidP="00692BCF">
      <w:pPr>
        <w:ind w:firstLineChars="200" w:firstLine="480"/>
        <w:rPr>
          <w:rFonts w:ascii="Arial" w:eastAsia="Arial" w:hAnsi="Arial" w:cs="Arial" w:hint="eastAsia"/>
        </w:rPr>
      </w:pPr>
      <w:r>
        <w:rPr>
          <w:rFonts w:ascii="Arial" w:eastAsia="Arial" w:hAnsi="Arial" w:cs="Arial" w:hint="eastAsia"/>
        </w:rPr>
        <w:t>Q:I'm n</w:t>
      </w:r>
      <w:r>
        <w:rPr>
          <w:rFonts w:ascii="Arial" w:eastAsia="Arial" w:hAnsi="Arial" w:cs="Arial" w:hint="eastAsia"/>
          <w:color w:val="333333"/>
          <w:sz w:val="21"/>
        </w:rPr>
        <w:t>o </w:t>
      </w:r>
      <w:bookmarkStart w:id="134" w:name="w_106"/>
      <w:bookmarkEnd w:id="134"/>
      <w:r>
        <w:rPr>
          <w:rFonts w:ascii="Arial" w:eastAsia="Arial" w:hAnsi="Arial" w:cs="Arial" w:hint="eastAsia"/>
          <w:color w:val="333333"/>
          <w:sz w:val="21"/>
        </w:rPr>
        <w:t xml:space="preserve">exception for you such </w:t>
      </w:r>
      <w:r>
        <w:rPr>
          <w:rFonts w:ascii="Arial" w:eastAsia="Arial" w:hAnsi="Arial" w:cs="Arial" w:hint="eastAsia"/>
        </w:rPr>
        <w:t>describe the xuan-void And no</w:t>
      </w:r>
      <w:r>
        <w:rPr>
          <w:rFonts w:ascii="Arial" w:eastAsia="Arial" w:hAnsi="Arial" w:cs="Arial" w:hint="eastAsia"/>
          <w:color w:val="333333"/>
          <w:sz w:val="21"/>
        </w:rPr>
        <w:t> </w:t>
      </w:r>
      <w:bookmarkStart w:id="135" w:name="w_1061"/>
      <w:bookmarkEnd w:id="135"/>
      <w:r>
        <w:rPr>
          <w:rFonts w:ascii="Arial" w:eastAsia="Arial" w:hAnsi="Arial" w:cs="Arial" w:hint="eastAsia"/>
          <w:color w:val="333333"/>
          <w:sz w:val="21"/>
        </w:rPr>
        <w:t xml:space="preserve">exception for the </w:t>
      </w:r>
      <w:r>
        <w:rPr>
          <w:rFonts w:ascii="Arial" w:eastAsia="Arial" w:hAnsi="Arial" w:cs="Arial" w:hint="eastAsia"/>
        </w:rPr>
        <w:t xml:space="preserve">describe of pure-nothing </w:t>
      </w:r>
      <w:bookmarkStart w:id="136" w:name="w_364"/>
      <w:bookmarkEnd w:id="136"/>
      <w:r>
        <w:rPr>
          <w:rFonts w:ascii="Arial" w:eastAsia="Arial" w:hAnsi="Arial" w:cs="Arial" w:hint="eastAsia"/>
          <w:color w:val="333333"/>
          <w:sz w:val="21"/>
        </w:rPr>
        <w:t>It</w:t>
      </w:r>
      <w:bookmarkStart w:id="137" w:name="w_365"/>
      <w:bookmarkEnd w:id="137"/>
      <w:r>
        <w:rPr>
          <w:rFonts w:ascii="Arial" w:eastAsia="Arial" w:hAnsi="Arial" w:cs="Arial" w:hint="eastAsia"/>
          <w:color w:val="333333"/>
          <w:sz w:val="21"/>
        </w:rPr>
        <w:t>'s </w:t>
      </w:r>
      <w:bookmarkStart w:id="138" w:name="w_366"/>
      <w:bookmarkEnd w:id="138"/>
      <w:r>
        <w:rPr>
          <w:rFonts w:ascii="Arial" w:eastAsia="Arial" w:hAnsi="Arial" w:cs="Arial" w:hint="eastAsia"/>
          <w:color w:val="333333"/>
          <w:sz w:val="21"/>
        </w:rPr>
        <w:t>true </w:t>
      </w:r>
      <w:r>
        <w:rPr>
          <w:rFonts w:ascii="Arial" w:eastAsia="Arial" w:hAnsi="Arial" w:cs="Arial" w:hint="eastAsia"/>
        </w:rPr>
        <w:t xml:space="preserve"> </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You are using </w:t>
      </w:r>
      <w:bookmarkStart w:id="139" w:name="w_33"/>
      <w:bookmarkEnd w:id="139"/>
      <w:r>
        <w:rPr>
          <w:rFonts w:ascii="Arial" w:eastAsia="Arial" w:hAnsi="Arial" w:cs="Arial" w:hint="eastAsia"/>
          <w:color w:val="333333"/>
          <w:sz w:val="21"/>
        </w:rPr>
        <w:t>description </w:t>
      </w:r>
      <w:bookmarkStart w:id="140" w:name="w_34"/>
      <w:bookmarkEnd w:id="140"/>
      <w:r>
        <w:rPr>
          <w:rFonts w:ascii="Arial" w:eastAsia="Arial" w:hAnsi="Arial" w:cs="Arial" w:hint="eastAsia"/>
          <w:color w:val="333333"/>
          <w:sz w:val="21"/>
        </w:rPr>
        <w:t>method</w:t>
      </w:r>
      <w:r>
        <w:rPr>
          <w:rFonts w:ascii="Arial" w:eastAsia="Arial" w:hAnsi="Arial" w:cs="Arial" w:hint="eastAsia"/>
        </w:rPr>
        <w:t xml:space="preserve"> of Taoists or Siva What you describe is the the realms of desire</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  xuan-void what you said just is buddhism said the four-kind interlaced  innumerable world The  pure-noing  just is alaya consciousness Here everything all birth and death ceaselessly There is no noumenon </w:t>
      </w:r>
      <w:r>
        <w:rPr>
          <w:rFonts w:ascii="Arial" w:eastAsia="Arial" w:hAnsi="Arial" w:cs="Arial" w:hint="eastAsia"/>
          <w:color w:val="AB9D96"/>
          <w:sz w:val="21"/>
        </w:rPr>
        <w:t>Isn't</w:t>
      </w:r>
      <w:r>
        <w:rPr>
          <w:rFonts w:ascii="Arial" w:eastAsia="Arial" w:hAnsi="Arial" w:cs="Arial" w:hint="eastAsia"/>
          <w:color w:val="333333"/>
          <w:sz w:val="26"/>
        </w:rPr>
        <w:t xml:space="preserve"> coacervation pure-nothing just be alive for evermore?This perception of taoist immortal</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birth and death are illusions There is no birth and death originally</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Adhere to  visions as true It's difficult to out of samsara To  </w:t>
      </w:r>
      <w:r>
        <w:rPr>
          <w:rFonts w:ascii="Arial" w:eastAsia="Arial" w:hAnsi="Arial" w:cs="Arial" w:hint="eastAsia"/>
          <w:color w:val="333333"/>
          <w:sz w:val="26"/>
        </w:rPr>
        <w:t xml:space="preserve">coacervation the pure-nothing  It's also </w:t>
      </w:r>
      <w:bookmarkStart w:id="141" w:name="w_28"/>
      <w:bookmarkEnd w:id="141"/>
      <w:r>
        <w:rPr>
          <w:rFonts w:ascii="Arial" w:eastAsia="Arial" w:hAnsi="Arial" w:cs="Arial" w:hint="eastAsia"/>
          <w:color w:val="333333"/>
          <w:sz w:val="26"/>
        </w:rPr>
        <w:t> </w:t>
      </w:r>
      <w:bookmarkStart w:id="142" w:name="w_29"/>
      <w:bookmarkEnd w:id="142"/>
      <w:r>
        <w:rPr>
          <w:rFonts w:ascii="Arial" w:eastAsia="Arial" w:hAnsi="Arial" w:cs="Arial" w:hint="eastAsia"/>
          <w:color w:val="333333"/>
          <w:sz w:val="21"/>
        </w:rPr>
        <w:t>deluded </w:t>
      </w:r>
      <w:bookmarkStart w:id="143" w:name="w_30"/>
      <w:bookmarkEnd w:id="143"/>
      <w:r>
        <w:rPr>
          <w:rFonts w:ascii="Arial" w:eastAsia="Arial" w:hAnsi="Arial" w:cs="Arial" w:hint="eastAsia"/>
          <w:color w:val="333333"/>
          <w:sz w:val="21"/>
        </w:rPr>
        <w:t>perception</w:t>
      </w:r>
      <w:r>
        <w:rPr>
          <w:rFonts w:ascii="Arial" w:eastAsia="Arial" w:hAnsi="Arial" w:cs="Arial" w:hint="eastAsia"/>
          <w:color w:val="333333"/>
          <w:sz w:val="26"/>
        </w:rPr>
        <w:t xml:space="preserve"> </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bookmarkStart w:id="144" w:name="w_139"/>
      <w:bookmarkEnd w:id="144"/>
      <w:r>
        <w:rPr>
          <w:rFonts w:ascii="Arial" w:eastAsia="Arial" w:hAnsi="Arial" w:cs="微软雅黑" w:hint="eastAsia"/>
        </w:rPr>
        <w:t>佛教有了解 模型对应也可以</w:t>
      </w:r>
      <w:r>
        <w:rPr>
          <w:rFonts w:ascii="Arial" w:eastAsia="Arial" w:hAnsi="Arial" w:cs="Arial" w:hint="eastAsia"/>
        </w:rPr>
        <w:br/>
      </w:r>
      <w:r>
        <w:rPr>
          <w:rFonts w:ascii="Arial" w:eastAsia="Arial" w:hAnsi="Arial" w:cs="微软雅黑" w:hint="eastAsia"/>
        </w:rPr>
        <w:t>无色之界 对应 玄无创新面 哪里是概念 感觉 可能 潜在可能的世界</w:t>
      </w:r>
      <w:r>
        <w:rPr>
          <w:rFonts w:ascii="Arial" w:eastAsia="Arial" w:hAnsi="Arial" w:cs="Arial" w:hint="eastAsia"/>
        </w:rPr>
        <w:br/>
      </w:r>
      <w:r>
        <w:rPr>
          <w:rFonts w:ascii="Arial" w:eastAsia="Arial" w:hAnsi="Arial" w:cs="微软雅黑" w:hint="eastAsia"/>
        </w:rPr>
        <w:t>有色之界 对应 玄无精神面 生出精细的相 美丽 典雅</w:t>
      </w:r>
      <w:r>
        <w:rPr>
          <w:rFonts w:ascii="Arial" w:eastAsia="Arial" w:hAnsi="Arial" w:cs="Arial" w:hint="eastAsia"/>
        </w:rPr>
        <w:br/>
      </w:r>
      <w:r>
        <w:rPr>
          <w:rFonts w:ascii="Arial" w:eastAsia="Arial" w:hAnsi="Arial" w:cs="微软雅黑" w:hint="eastAsia"/>
        </w:rPr>
        <w:t>欲望之界 对应 玄无物质面 这个你们了解</w:t>
      </w:r>
      <w:r>
        <w:rPr>
          <w:rFonts w:ascii="Arial" w:eastAsia="Arial" w:hAnsi="Arial" w:cs="Arial" w:hint="eastAsia"/>
        </w:rPr>
        <w:br/>
      </w:r>
      <w:r>
        <w:rPr>
          <w:rFonts w:ascii="Arial" w:eastAsia="Arial" w:hAnsi="Arial" w:cs="微软雅黑" w:hint="eastAsia"/>
        </w:rPr>
        <w:t>佛教和道教还不完全</w:t>
      </w:r>
      <w:r>
        <w:rPr>
          <w:rFonts w:ascii="Arial" w:eastAsia="Arial" w:hAnsi="Arial" w:cs="Arial" w:hint="eastAsia"/>
        </w:rPr>
        <w:br/>
      </w:r>
      <w:r>
        <w:rPr>
          <w:rFonts w:ascii="Arial" w:eastAsia="Arial" w:hAnsi="Arial" w:cs="微软雅黑" w:hint="eastAsia"/>
        </w:rPr>
        <w:t>道教和瑜伽密宗对应 玄无能量之界 能量运行 经脉 中医等</w:t>
      </w:r>
      <w:r>
        <w:rPr>
          <w:rFonts w:ascii="Arial" w:eastAsia="Arial" w:hAnsi="Arial" w:cs="Arial" w:hint="eastAsia"/>
        </w:rPr>
        <w:br/>
      </w:r>
      <w:r>
        <w:rPr>
          <w:rFonts w:ascii="Arial" w:eastAsia="Arial" w:hAnsi="Arial" w:cs="微软雅黑" w:hint="eastAsia"/>
        </w:rPr>
        <w:t>你们对物质面了解了 百分之三十 对能量面和精神面了解百分之零点一左右</w:t>
      </w:r>
      <w:r>
        <w:rPr>
          <w:rFonts w:ascii="Arial" w:eastAsia="Arial" w:hAnsi="Arial" w:cs="Arial" w:hint="eastAsia"/>
        </w:rPr>
        <w:br/>
      </w:r>
      <w:r>
        <w:rPr>
          <w:rFonts w:ascii="Arial" w:eastAsia="Arial" w:hAnsi="Arial" w:cs="Arial" w:hint="eastAsia"/>
        </w:rPr>
        <w:br/>
      </w:r>
      <w:r>
        <w:rPr>
          <w:rFonts w:ascii="Arial" w:eastAsia="Arial" w:hAnsi="Arial" w:cs="微软雅黑" w:hint="eastAsia"/>
        </w:rPr>
        <w:t>纯无和阿赖耶对应勉强 阿赖耶对应你们定义的集体潜意识不错</w:t>
      </w:r>
      <w:r>
        <w:rPr>
          <w:rFonts w:ascii="Arial" w:eastAsia="Arial" w:hAnsi="Arial" w:cs="Arial" w:hint="eastAsia"/>
        </w:rPr>
        <w:br/>
      </w:r>
      <w:r>
        <w:rPr>
          <w:rFonts w:ascii="Arial" w:eastAsia="Arial" w:hAnsi="Arial" w:cs="Arial" w:hint="eastAsia"/>
        </w:rPr>
        <w:br/>
      </w:r>
      <w:r>
        <w:rPr>
          <w:rFonts w:ascii="Arial" w:eastAsia="Arial" w:hAnsi="Arial" w:cs="微软雅黑" w:hint="eastAsia"/>
        </w:rPr>
        <w:t>道家的成仙不是凝聚纯无 是靠凝聚能量 以能量面的结构支撑意识存在</w:t>
      </w:r>
      <w:r>
        <w:rPr>
          <w:rFonts w:ascii="Arial" w:eastAsia="Arial" w:hAnsi="Arial" w:cs="Arial" w:hint="eastAsia"/>
        </w:rPr>
        <w:br/>
      </w:r>
      <w:r>
        <w:rPr>
          <w:rFonts w:ascii="Arial" w:eastAsia="Arial" w:hAnsi="Arial" w:cs="Arial" w:hint="eastAsia"/>
        </w:rPr>
        <w:br/>
      </w:r>
      <w:r>
        <w:rPr>
          <w:rFonts w:ascii="Arial" w:eastAsia="Arial" w:hAnsi="Arial" w:cs="微软雅黑" w:hint="eastAsia"/>
        </w:rPr>
        <w:t>纯无不属于任何东西 它是你的本质</w:t>
      </w:r>
      <w:r>
        <w:rPr>
          <w:rFonts w:ascii="Arial" w:eastAsia="Arial" w:hAnsi="Arial" w:cs="Arial" w:hint="eastAsia"/>
        </w:rPr>
        <w:br/>
      </w:r>
      <w:r>
        <w:rPr>
          <w:rFonts w:ascii="Arial" w:eastAsia="Arial" w:hAnsi="Arial" w:cs="微软雅黑" w:hint="eastAsia"/>
        </w:rPr>
        <w:t>纯无凝聚到一定程度才能长生 就好像一个湖 大多数人一生凝聚的纯无只有湖中一滴水那么多 因为他们从来没有了解过自我的本质</w:t>
      </w:r>
      <w:r>
        <w:rPr>
          <w:rFonts w:ascii="Arial" w:eastAsia="Arial" w:hAnsi="Arial" w:cs="Arial" w:hint="eastAsia"/>
        </w:rPr>
        <w:br/>
      </w:r>
      <w:r>
        <w:rPr>
          <w:rFonts w:ascii="Arial" w:eastAsia="Arial" w:hAnsi="Arial" w:cs="微软雅黑" w:hint="eastAsia"/>
        </w:rPr>
        <w:t>凝聚纯无 而不灭 水最少要达到湖的万分之一</w:t>
      </w:r>
    </w:p>
    <w:p w:rsidR="005D7A5B" w:rsidRDefault="005D7A5B" w:rsidP="00692BCF">
      <w:pPr>
        <w:ind w:firstLineChars="200" w:firstLine="480"/>
        <w:rPr>
          <w:rFonts w:ascii="Arial" w:eastAsia="Arial" w:hAnsi="Arial" w:cs="Arial" w:hint="eastAsia"/>
        </w:rPr>
      </w:pPr>
      <w:r>
        <w:rPr>
          <w:rFonts w:ascii="Arial" w:eastAsia="Arial" w:hAnsi="Arial" w:cs="Arial" w:hint="eastAsia"/>
        </w:rPr>
        <w:t>A:</w:t>
      </w:r>
      <w:bookmarkStart w:id="145" w:name="w_35"/>
      <w:bookmarkEnd w:id="145"/>
      <w:r>
        <w:rPr>
          <w:rFonts w:ascii="Arial" w:eastAsia="Arial" w:hAnsi="Arial" w:cs="Arial" w:hint="eastAsia"/>
        </w:rPr>
        <w:t> Already </w:t>
      </w:r>
      <w:bookmarkStart w:id="146" w:name="w_37"/>
      <w:bookmarkEnd w:id="146"/>
      <w:r>
        <w:rPr>
          <w:rFonts w:ascii="Arial" w:eastAsia="Arial" w:hAnsi="Arial" w:cs="Arial" w:hint="eastAsia"/>
        </w:rPr>
        <w:t>know for buddhism Model correspondence also can be</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 formless/invisible world corresponding to The </w:t>
      </w:r>
      <w:r>
        <w:rPr>
          <w:rFonts w:ascii="Arial" w:eastAsia="Arial" w:hAnsi="Arial" w:cs="Arial" w:hint="eastAsia"/>
          <w:lang w:bidi="ar-SA"/>
        </w:rPr>
        <w:t xml:space="preserve"> innovation aspect of Xuan-void There is Conception Feeling Possibility potential possible worlds</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 material world  corresponding to </w:t>
      </w:r>
      <w:r>
        <w:rPr>
          <w:rFonts w:ascii="Arial" w:eastAsia="Arial" w:hAnsi="Arial" w:cs="Arial" w:hint="eastAsia"/>
          <w:lang w:bidi="ar-SA"/>
        </w:rPr>
        <w:t>The spiritual aspect of Xuan-void Formed intricate appearance Beautiful Elegant</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 realms of desire  corresponding to </w:t>
      </w:r>
      <w:r>
        <w:rPr>
          <w:rFonts w:ascii="Arial" w:eastAsia="Arial" w:hAnsi="Arial" w:cs="Arial" w:hint="eastAsia"/>
          <w:lang w:bidi="ar-SA"/>
        </w:rPr>
        <w:t>The material aspect of Xuan-void You understand  for this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buddhism and Taoism not </w:t>
      </w:r>
      <w:bookmarkStart w:id="147" w:name="w_51"/>
      <w:bookmarkEnd w:id="147"/>
      <w:r>
        <w:rPr>
          <w:rFonts w:ascii="Arial" w:eastAsia="Arial" w:hAnsi="Arial" w:cs="Arial" w:hint="eastAsia"/>
        </w:rPr>
        <w:t xml:space="preserve">yet complete </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 Taoism corresponding to Yoga Tantra The </w:t>
      </w:r>
      <w:r>
        <w:rPr>
          <w:rFonts w:ascii="Arial" w:eastAsia="Arial" w:hAnsi="Arial" w:cs="Arial" w:hint="eastAsia"/>
          <w:lang w:bidi="ar-SA"/>
        </w:rPr>
        <w:t xml:space="preserve">energy world of xuan-void </w:t>
      </w:r>
      <w:r>
        <w:rPr>
          <w:rFonts w:ascii="Arial" w:eastAsia="Arial" w:hAnsi="Arial" w:cs="Arial" w:hint="eastAsia"/>
          <w:lang w:bidi="ar-SA"/>
        </w:rPr>
        <w:lastRenderedPageBreak/>
        <w:t>Energy </w:t>
      </w:r>
      <w:bookmarkStart w:id="148" w:name="w_1461"/>
      <w:bookmarkEnd w:id="148"/>
      <w:r>
        <w:rPr>
          <w:rFonts w:ascii="Arial" w:eastAsia="Arial" w:hAnsi="Arial" w:cs="Arial" w:hint="eastAsia"/>
          <w:lang w:bidi="ar-SA"/>
        </w:rPr>
        <w:t xml:space="preserve">Operating </w:t>
      </w:r>
      <w:bookmarkStart w:id="149" w:name="w_1711"/>
      <w:bookmarkEnd w:id="149"/>
      <w:r>
        <w:rPr>
          <w:rFonts w:ascii="Arial" w:eastAsia="Arial" w:hAnsi="Arial" w:cs="Arial" w:hint="eastAsia"/>
        </w:rPr>
        <w:t>The meridians</w:t>
      </w:r>
      <w:bookmarkStart w:id="150" w:name="w_1722"/>
      <w:bookmarkEnd w:id="150"/>
      <w:r>
        <w:rPr>
          <w:rFonts w:ascii="Arial" w:eastAsia="Arial" w:hAnsi="Arial" w:cs="Arial" w:hint="eastAsia"/>
        </w:rPr>
        <w:t xml:space="preserve"> </w:t>
      </w:r>
      <w:bookmarkStart w:id="151" w:name="w_134"/>
      <w:bookmarkEnd w:id="151"/>
      <w:r>
        <w:rPr>
          <w:rFonts w:ascii="Arial" w:eastAsia="Arial" w:hAnsi="Arial" w:cs="Arial" w:hint="eastAsia"/>
        </w:rPr>
        <w:t>The traditional chinese </w:t>
      </w:r>
      <w:bookmarkStart w:id="152" w:name="w_154"/>
      <w:bookmarkEnd w:id="152"/>
      <w:r>
        <w:rPr>
          <w:rFonts w:ascii="Arial" w:eastAsia="Arial" w:hAnsi="Arial" w:cs="Arial" w:hint="eastAsia"/>
        </w:rPr>
        <w:t>medicine etc</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 xml:space="preserve">You have already comprehend  thirty percent of the </w:t>
      </w:r>
      <w:r>
        <w:rPr>
          <w:rFonts w:ascii="Arial" w:eastAsia="Arial" w:hAnsi="Arial" w:cs="Arial" w:hint="eastAsia"/>
          <w:lang w:bidi="ar-SA"/>
        </w:rPr>
        <w:t>material aspect</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lang w:bidi="ar-SA"/>
        </w:rPr>
        <w:t>And comprehend about 0.1 percent of the energy and spiritual aspects</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The pure-nothing is barely corresponding to Alaya The Alaya  is correctly  corresponding to the collective unconscious what you defined</w:t>
      </w:r>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 xml:space="preserve">The become an immortal of Taoist is not  coacervation pure-nothing It's rely on  coacervation the energy through the structure of the energy  </w:t>
      </w:r>
      <w:r>
        <w:rPr>
          <w:rFonts w:ascii="Arial" w:eastAsia="Arial" w:hAnsi="Arial" w:cs="Arial" w:hint="eastAsia"/>
          <w:lang w:bidi="ar-SA"/>
        </w:rPr>
        <w:t>aspect to supports consciousness existing</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 xml:space="preserve">The pure-nothing not belong to anything It's your essence </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 pure-nothing longevity  need for coacervation a certain extent It's as a lake The pure-nothing what  most people coacervation only drop of water in the lake </w:t>
      </w:r>
      <w:bookmarkStart w:id="153" w:name="w_63"/>
      <w:bookmarkEnd w:id="153"/>
      <w:r>
        <w:rPr>
          <w:rFonts w:ascii="Arial" w:eastAsia="Arial" w:hAnsi="Arial" w:cs="Arial" w:hint="eastAsia"/>
          <w:color w:val="333333"/>
          <w:sz w:val="21"/>
        </w:rPr>
        <w:t>that </w:t>
      </w:r>
      <w:bookmarkStart w:id="154" w:name="w_641"/>
      <w:bookmarkEnd w:id="154"/>
      <w:r>
        <w:rPr>
          <w:rFonts w:ascii="Arial" w:eastAsia="Arial" w:hAnsi="Arial" w:cs="Arial" w:hint="eastAsia"/>
          <w:color w:val="333333"/>
          <w:sz w:val="21"/>
        </w:rPr>
        <w:t>much</w:t>
      </w:r>
      <w:bookmarkStart w:id="155" w:name="w_651"/>
      <w:bookmarkEnd w:id="155"/>
    </w:p>
    <w:p w:rsidR="005D7A5B" w:rsidRDefault="005D7A5B" w:rsidP="00692BCF">
      <w:pPr>
        <w:ind w:firstLineChars="200" w:firstLine="480"/>
        <w:rPr>
          <w:rFonts w:ascii="Arial" w:eastAsia="Arial" w:hAnsi="Arial" w:cs="Arial" w:hint="eastAsia"/>
          <w:lang w:bidi="ar-SA"/>
        </w:rPr>
      </w:pPr>
      <w:r>
        <w:rPr>
          <w:rFonts w:ascii="Arial" w:eastAsia="Arial" w:hAnsi="Arial" w:cs="Arial" w:hint="eastAsia"/>
        </w:rPr>
        <w:t>Because of  they never</w:t>
      </w:r>
      <w:r>
        <w:rPr>
          <w:rFonts w:ascii="Arial" w:eastAsia="Arial" w:hAnsi="Arial" w:cs="Arial" w:hint="eastAsia"/>
          <w:color w:val="333333"/>
        </w:rPr>
        <w:t xml:space="preserve"> </w:t>
      </w:r>
      <w:r>
        <w:rPr>
          <w:rFonts w:ascii="Arial" w:eastAsia="Arial" w:hAnsi="Arial" w:cs="Arial" w:hint="eastAsia"/>
          <w:color w:val="333333"/>
          <w:sz w:val="21"/>
        </w:rPr>
        <w:t>comprehend</w:t>
      </w:r>
      <w:r>
        <w:rPr>
          <w:rFonts w:ascii="Arial" w:eastAsia="Arial" w:hAnsi="Arial" w:cs="Arial" w:hint="eastAsia"/>
        </w:rPr>
        <w:t xml:space="preserve"> the essence of themselves</w:t>
      </w:r>
    </w:p>
    <w:p w:rsidR="005D7A5B" w:rsidRDefault="005D7A5B" w:rsidP="00692BCF">
      <w:pPr>
        <w:ind w:firstLineChars="200" w:firstLine="480"/>
        <w:rPr>
          <w:rFonts w:ascii="Arial" w:eastAsia="Arial" w:hAnsi="Arial" w:cs="Arial" w:hint="eastAsia"/>
        </w:rPr>
      </w:pPr>
      <w:r>
        <w:rPr>
          <w:rFonts w:ascii="Arial" w:eastAsia="Arial" w:hAnsi="Arial" w:cs="Arial" w:hint="eastAsia"/>
          <w:lang w:bidi="ar-SA"/>
        </w:rPr>
        <w:t>The pure-nothing with immortalization The water at least achieved 1/10000 of the lake</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微软雅黑" w:hint="eastAsia"/>
        </w:rPr>
      </w:pPr>
      <w:r>
        <w:rPr>
          <w:rFonts w:ascii="Arial" w:eastAsia="Arial" w:hAnsi="Arial" w:cs="微软雅黑" w:hint="eastAsia"/>
        </w:rPr>
        <w:t>楼主，请回答</w:t>
      </w:r>
      <w:r>
        <w:rPr>
          <w:rFonts w:ascii="Arial" w:eastAsia="Arial" w:hAnsi="Arial" w:cs="Arial" w:hint="eastAsia"/>
        </w:rPr>
        <w:t>708</w:t>
      </w:r>
      <w:r>
        <w:rPr>
          <w:rFonts w:ascii="Arial" w:eastAsia="Arial" w:hAnsi="Arial" w:cs="微软雅黑" w:hint="eastAsia"/>
        </w:rPr>
        <w:t>的疑问</w:t>
      </w: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已回复</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请问楼主如果在一个人的大脑中突然产生一个“想法”，</w:t>
      </w:r>
      <w:bookmarkStart w:id="156" w:name="baidusnap9"/>
      <w:bookmarkEnd w:id="156"/>
      <w:r>
        <w:rPr>
          <w:rFonts w:ascii="Arial" w:eastAsia="Arial" w:hAnsi="Arial" w:cs="微软雅黑" w:hint="eastAsia"/>
        </w:rPr>
        <w:t>这件“想法”会在几天或者几十天后在现实生活中出现这个如何解释？</w:t>
      </w:r>
    </w:p>
    <w:p w:rsidR="005D7A5B" w:rsidRDefault="005D7A5B" w:rsidP="00692BCF">
      <w:pPr>
        <w:ind w:firstLineChars="200" w:firstLine="480"/>
        <w:rPr>
          <w:rFonts w:ascii="Arial" w:eastAsia="Arial" w:hAnsi="Arial" w:cs="微软雅黑" w:hint="eastAsia"/>
        </w:rPr>
      </w:pPr>
      <w:r>
        <w:rPr>
          <w:rFonts w:ascii="Arial" w:eastAsia="Arial" w:hAnsi="Arial" w:cs="Arial" w:hint="eastAsia"/>
        </w:rPr>
        <w:t xml:space="preserve">Q:If </w:t>
      </w:r>
      <w:r>
        <w:rPr>
          <w:rFonts w:ascii="Arial" w:eastAsia="Arial" w:hAnsi="Arial" w:cs="Arial" w:hint="eastAsia"/>
          <w:color w:val="333333"/>
        </w:rPr>
        <w:t xml:space="preserve">an idea suddenly occurs in a person's brain This idea  will appear in real life in a few days or dozens of days How to </w:t>
      </w:r>
      <w:r>
        <w:rPr>
          <w:rFonts w:ascii="Arial" w:eastAsia="Arial" w:hAnsi="Arial" w:cs="Arial" w:hint="eastAsia"/>
          <w:color w:val="333333"/>
          <w:sz w:val="21"/>
        </w:rPr>
        <w:t>explain</w:t>
      </w:r>
      <w:r>
        <w:rPr>
          <w:rFonts w:ascii="Arial" w:eastAsia="Arial" w:hAnsi="Arial" w:cs="Arial" w:hint="eastAsia"/>
          <w:color w:val="333333"/>
        </w:rPr>
        <w:t xml:space="preserve"> this?</w:t>
      </w: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因为那件事已经在人类集体潜意识中产生发生的可能性 这个想法偶尔浮上了潜意识 在浮上显意识被你想出来</w:t>
      </w:r>
      <w:r>
        <w:rPr>
          <w:rFonts w:ascii="Arial" w:eastAsia="Arial" w:hAnsi="Arial" w:cs="Arial" w:hint="eastAsia"/>
        </w:rPr>
        <w:br/>
      </w:r>
      <w:r>
        <w:rPr>
          <w:rFonts w:ascii="Arial" w:eastAsia="Arial" w:hAnsi="Arial" w:cs="微软雅黑" w:hint="eastAsia"/>
        </w:rPr>
        <w:t>那件事发生的潜在可能性被你偶尔接收到了 所以会有想法</w:t>
      </w:r>
    </w:p>
    <w:p w:rsidR="005D7A5B" w:rsidRDefault="005D7A5B" w:rsidP="00692BCF">
      <w:pPr>
        <w:ind w:firstLineChars="200" w:firstLine="480"/>
        <w:rPr>
          <w:rFonts w:ascii="Arial" w:eastAsia="Arial" w:hAnsi="Arial" w:cs="Arial" w:hint="eastAsia"/>
          <w:color w:val="333333"/>
        </w:rPr>
      </w:pPr>
      <w:r>
        <w:rPr>
          <w:rFonts w:ascii="Arial" w:eastAsia="Arial" w:hAnsi="Arial" w:cs="Arial" w:hint="eastAsia"/>
        </w:rPr>
        <w:t>A:</w:t>
      </w:r>
      <w:r>
        <w:rPr>
          <w:rFonts w:ascii="Arial" w:eastAsia="Arial" w:hAnsi="Arial" w:cs="Arial" w:hint="eastAsia"/>
          <w:color w:val="333333"/>
        </w:rPr>
        <w:t xml:space="preserve">Because that things </w:t>
      </w:r>
      <w:r>
        <w:rPr>
          <w:rFonts w:ascii="Arial" w:eastAsia="Arial" w:hAnsi="Arial" w:cs="Arial" w:hint="eastAsia"/>
        </w:rPr>
        <w:t>already</w:t>
      </w:r>
      <w:r>
        <w:rPr>
          <w:rFonts w:ascii="Arial" w:eastAsia="Arial" w:hAnsi="Arial" w:cs="Arial" w:hint="eastAsia"/>
          <w:color w:val="333333"/>
        </w:rPr>
        <w:t xml:space="preserve"> formed </w:t>
      </w:r>
      <w:r>
        <w:rPr>
          <w:rFonts w:ascii="Arial" w:eastAsia="Arial" w:hAnsi="Arial" w:cs="Arial" w:hint="eastAsia"/>
        </w:rPr>
        <w:t>probability of occurrence</w:t>
      </w:r>
      <w:r>
        <w:rPr>
          <w:rFonts w:ascii="Arial" w:eastAsia="Arial" w:hAnsi="Arial" w:cs="Arial" w:hint="eastAsia"/>
          <w:color w:val="333333"/>
        </w:rPr>
        <w:t xml:space="preserve"> in the human collective unconscious This  idea occasionally floats into a </w:t>
      </w:r>
      <w:r>
        <w:rPr>
          <w:rFonts w:ascii="Arial" w:eastAsia="Arial" w:hAnsi="Arial" w:cs="Arial" w:hint="eastAsia"/>
        </w:rPr>
        <w:t>subconsciousness</w:t>
      </w:r>
      <w:r>
        <w:rPr>
          <w:rFonts w:ascii="Arial" w:eastAsia="Arial" w:hAnsi="Arial" w:cs="Arial" w:hint="eastAsia"/>
          <w:color w:val="333333"/>
        </w:rPr>
        <w:t xml:space="preserve"> Then  floats into </w:t>
      </w:r>
      <w:r>
        <w:rPr>
          <w:rFonts w:ascii="Arial" w:eastAsia="Arial" w:hAnsi="Arial" w:cs="Arial" w:hint="eastAsia"/>
        </w:rPr>
        <w:t xml:space="preserve">conscious mind </w:t>
      </w:r>
      <w:r>
        <w:rPr>
          <w:rFonts w:ascii="Arial" w:eastAsia="Arial" w:hAnsi="Arial" w:cs="Arial" w:hint="eastAsia"/>
          <w:color w:val="333333"/>
        </w:rPr>
        <w:t xml:space="preserve">And </w:t>
      </w:r>
      <w:bookmarkStart w:id="157" w:name="w_168"/>
      <w:bookmarkEnd w:id="157"/>
      <w:r>
        <w:rPr>
          <w:rFonts w:ascii="Arial" w:eastAsia="Arial" w:hAnsi="Arial" w:cs="Arial" w:hint="eastAsia"/>
          <w:color w:val="333333"/>
          <w:sz w:val="21"/>
        </w:rPr>
        <w:t>thought </w:t>
      </w:r>
      <w:bookmarkStart w:id="158" w:name="w_169"/>
      <w:bookmarkEnd w:id="158"/>
      <w:r>
        <w:rPr>
          <w:rFonts w:ascii="Arial" w:eastAsia="Arial" w:hAnsi="Arial" w:cs="Arial" w:hint="eastAsia"/>
          <w:color w:val="333333"/>
          <w:sz w:val="21"/>
        </w:rPr>
        <w:t>it </w:t>
      </w:r>
      <w:bookmarkStart w:id="159" w:name="w_170"/>
      <w:bookmarkEnd w:id="159"/>
      <w:r>
        <w:rPr>
          <w:rFonts w:ascii="Arial" w:eastAsia="Arial" w:hAnsi="Arial" w:cs="Arial" w:hint="eastAsia"/>
          <w:color w:val="333333"/>
          <w:sz w:val="21"/>
        </w:rPr>
        <w:t>up</w:t>
      </w:r>
      <w:r>
        <w:rPr>
          <w:rFonts w:ascii="Arial" w:eastAsia="Arial" w:hAnsi="Arial" w:cs="Arial" w:hint="eastAsia"/>
          <w:color w:val="333333"/>
        </w:rPr>
        <w:t xml:space="preserve"> by you</w:t>
      </w:r>
    </w:p>
    <w:p w:rsidR="005D7A5B" w:rsidRDefault="005D7A5B" w:rsidP="00692BCF">
      <w:pPr>
        <w:ind w:firstLineChars="200" w:firstLine="480"/>
        <w:rPr>
          <w:rFonts w:ascii="Arial" w:eastAsia="Arial" w:hAnsi="Arial" w:cs="Arial" w:hint="eastAsia"/>
        </w:rPr>
      </w:pPr>
      <w:r>
        <w:rPr>
          <w:rFonts w:ascii="Arial" w:eastAsia="Arial" w:hAnsi="Arial" w:cs="Arial" w:hint="eastAsia"/>
          <w:color w:val="333333"/>
        </w:rPr>
        <w:t xml:space="preserve">The happened potential possibility of that things was occasionally received by you  </w:t>
      </w:r>
    </w:p>
    <w:p w:rsidR="005D7A5B" w:rsidRDefault="005D7A5B" w:rsidP="00692BCF">
      <w:pPr>
        <w:ind w:firstLineChars="200" w:firstLine="480"/>
        <w:rPr>
          <w:rFonts w:ascii="Arial" w:eastAsia="Arial" w:hAnsi="Arial" w:cs="Arial" w:hint="eastAsia"/>
        </w:rPr>
      </w:pPr>
      <w:r>
        <w:rPr>
          <w:rFonts w:ascii="Arial" w:eastAsia="Arial" w:hAnsi="Arial" w:cs="Arial" w:hint="eastAsia"/>
        </w:rPr>
        <w:t>So there will be an idea</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微软雅黑" w:hint="eastAsia"/>
        </w:rPr>
      </w:pPr>
      <w:r>
        <w:rPr>
          <w:rFonts w:ascii="Arial" w:eastAsia="Arial" w:hAnsi="Arial" w:cs="微软雅黑" w:hint="eastAsia"/>
        </w:rPr>
        <w:t>楼主回复一下</w:t>
      </w:r>
      <w:r>
        <w:rPr>
          <w:rFonts w:ascii="Arial" w:eastAsia="Arial" w:hAnsi="Arial" w:cs="Arial" w:hint="eastAsia"/>
        </w:rPr>
        <w:t>685</w:t>
      </w:r>
      <w:r>
        <w:rPr>
          <w:rFonts w:ascii="Arial" w:eastAsia="Arial" w:hAnsi="Arial" w:cs="微软雅黑" w:hint="eastAsia"/>
        </w:rPr>
        <w:t>楼</w:t>
      </w: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已回答</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请问楼主如果在一个人的心中产生一个“想法”，这件“想法”会在几天或者几十天后在现实生活中出现这个如何解释？</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已回答</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说到底你们只是来启蒙我们思想的，这一百年来的知识大爆炸跟你们有关？</w:t>
      </w:r>
    </w:p>
    <w:p w:rsidR="005D7A5B" w:rsidRDefault="005D7A5B" w:rsidP="00692BCF">
      <w:pPr>
        <w:ind w:firstLineChars="200" w:firstLine="480"/>
        <w:rPr>
          <w:rFonts w:ascii="Arial" w:eastAsia="Arial" w:hAnsi="Arial" w:cs="Arial" w:hint="eastAsia"/>
        </w:rPr>
      </w:pPr>
      <w:r>
        <w:rPr>
          <w:rFonts w:ascii="Arial" w:eastAsia="Arial" w:hAnsi="Arial" w:cs="Arial" w:hint="eastAsia"/>
        </w:rPr>
        <w:t>Q:</w:t>
      </w:r>
      <w:r>
        <w:rPr>
          <w:rFonts w:hint="eastAsia"/>
        </w:rPr>
        <w:t>in the final analysis</w:t>
      </w:r>
      <w:r>
        <w:rPr>
          <w:rFonts w:ascii="Arial" w:eastAsia="Arial" w:hAnsi="Arial" w:cs="Arial" w:hint="eastAsia"/>
        </w:rPr>
        <w:t xml:space="preserve"> you just to enlighten our </w:t>
      </w:r>
      <w:r>
        <w:rPr>
          <w:rFonts w:ascii="Arial" w:eastAsia="Arial" w:hAnsi="Arial" w:cs="Arial" w:hint="eastAsia"/>
          <w:color w:val="333333"/>
          <w:sz w:val="21"/>
        </w:rPr>
        <w:t>thought</w:t>
      </w:r>
      <w:r>
        <w:rPr>
          <w:rFonts w:ascii="Arial" w:eastAsia="Arial" w:hAnsi="Arial" w:cs="Arial" w:hint="eastAsia"/>
        </w:rPr>
        <w:t xml:space="preserve">  The knowledge explosion over the past one hundred years has been related to you?</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和我无关 </w:t>
      </w:r>
    </w:p>
    <w:p w:rsidR="005D7A5B" w:rsidRDefault="005D7A5B" w:rsidP="00692BCF">
      <w:pPr>
        <w:ind w:firstLineChars="200" w:firstLine="480"/>
        <w:rPr>
          <w:rFonts w:ascii="Arial" w:eastAsia="Arial" w:hAnsi="Arial" w:cs="Arial" w:hint="eastAsia"/>
        </w:rPr>
      </w:pPr>
      <w:r>
        <w:rPr>
          <w:rFonts w:ascii="Arial" w:eastAsia="Arial" w:hAnsi="Arial" w:cs="Arial" w:hint="eastAsia"/>
        </w:rPr>
        <w:br/>
      </w:r>
      <w:r>
        <w:rPr>
          <w:rFonts w:ascii="Arial" w:eastAsia="Arial" w:hAnsi="Arial" w:cs="微软雅黑" w:hint="eastAsia"/>
        </w:rPr>
        <w:t>造就你们第二次工业起点的是特斯拉 他被入侵者启蒙以新的规律和技术 缔造了现代科技半壁江山 之后入侵者又启蒙了更多的科学家 可惜没有一个特斯拉那么好的 但多少都促进了你们的近百年科技大爆炸 回顾百年前 你们会发现这是两个不同阶段的文明 </w:t>
      </w:r>
      <w:r>
        <w:rPr>
          <w:rFonts w:ascii="Arial" w:eastAsia="Arial" w:hAnsi="Arial" w:cs="Arial" w:hint="eastAsia"/>
        </w:rPr>
        <w:br/>
      </w:r>
      <w:r>
        <w:rPr>
          <w:rFonts w:ascii="Arial" w:eastAsia="Arial" w:hAnsi="Arial" w:cs="微软雅黑" w:hint="eastAsia"/>
        </w:rPr>
        <w:t>如果说五千年你们发展到蒸汽时代慢了 哪百年发展到信息核子太空时代则太快了</w:t>
      </w:r>
    </w:p>
    <w:p w:rsidR="005D7A5B" w:rsidRDefault="005D7A5B" w:rsidP="00692BCF">
      <w:pPr>
        <w:ind w:firstLineChars="200" w:firstLine="480"/>
        <w:rPr>
          <w:rFonts w:ascii="Arial" w:eastAsia="Arial" w:hAnsi="Arial" w:cs="Arial" w:hint="eastAsia"/>
        </w:rPr>
      </w:pPr>
      <w:r>
        <w:rPr>
          <w:rFonts w:ascii="Arial" w:eastAsia="Arial" w:hAnsi="Arial" w:cs="Arial" w:hint="eastAsia"/>
        </w:rPr>
        <w:t>A:</w:t>
      </w:r>
      <w:bookmarkStart w:id="160" w:name="w_86"/>
      <w:bookmarkEnd w:id="160"/>
      <w:r>
        <w:rPr>
          <w:rFonts w:ascii="Arial" w:eastAsia="Arial" w:hAnsi="Arial" w:cs="Arial" w:hint="eastAsia"/>
        </w:rPr>
        <w:t> Have </w:t>
      </w:r>
      <w:bookmarkStart w:id="161" w:name="w_88"/>
      <w:bookmarkEnd w:id="161"/>
      <w:r>
        <w:rPr>
          <w:rFonts w:ascii="Arial" w:eastAsia="Arial" w:hAnsi="Arial" w:cs="Arial" w:hint="eastAsia"/>
        </w:rPr>
        <w:t>nothing </w:t>
      </w:r>
      <w:bookmarkStart w:id="162" w:name="w_89"/>
      <w:bookmarkEnd w:id="162"/>
      <w:r>
        <w:rPr>
          <w:rFonts w:ascii="Arial" w:eastAsia="Arial" w:hAnsi="Arial" w:cs="Arial" w:hint="eastAsia"/>
        </w:rPr>
        <w:t>to </w:t>
      </w:r>
      <w:bookmarkStart w:id="163" w:name="w_90"/>
      <w:bookmarkEnd w:id="163"/>
      <w:r>
        <w:rPr>
          <w:rFonts w:ascii="Arial" w:eastAsia="Arial" w:hAnsi="Arial" w:cs="Arial" w:hint="eastAsia"/>
        </w:rPr>
        <w:t>do </w:t>
      </w:r>
      <w:bookmarkStart w:id="164" w:name="w_911"/>
      <w:bookmarkEnd w:id="164"/>
      <w:r>
        <w:rPr>
          <w:rFonts w:ascii="Arial" w:eastAsia="Arial" w:hAnsi="Arial" w:cs="Arial" w:hint="eastAsia"/>
        </w:rPr>
        <w:t xml:space="preserve">with me </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The starting point of your second industrial revolution was created by Tesla He was enlightened by the invaders with new rules and techniques Created the half of the country of modern </w:t>
      </w:r>
      <w:bookmarkStart w:id="165" w:name="w_165"/>
      <w:bookmarkEnd w:id="165"/>
      <w:r>
        <w:rPr>
          <w:rFonts w:ascii="Arial" w:eastAsia="Arial" w:hAnsi="Arial" w:cs="Arial" w:hint="eastAsia"/>
        </w:rPr>
        <w:t xml:space="preserve">technology </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Then the invaders also enlightened more scientists Unfortunately there is no one as good as Tesla But more or less have promoted your nearly hundred years of technology explosion Review a hundred years ago You will find that these are two different stages of civilization </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If  you are too slowly spend five thousand years  to develop into the steam age Then you are too quickly spend a hundred years  to develop into the </w:t>
      </w:r>
      <w:bookmarkStart w:id="166" w:name="w_402"/>
      <w:bookmarkEnd w:id="166"/>
      <w:r>
        <w:rPr>
          <w:rFonts w:ascii="Arial" w:eastAsia="Arial" w:hAnsi="Arial" w:cs="Arial" w:hint="eastAsia"/>
        </w:rPr>
        <w:t> Information   Atomic Space  age</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问：一个问题</w:t>
      </w:r>
      <w:r>
        <w:rPr>
          <w:rFonts w:ascii="Arial" w:eastAsia="Arial" w:hAnsi="Arial" w:cs="Arial" w:hint="eastAsia"/>
        </w:rPr>
        <w:t>:</w:t>
      </w:r>
      <w:r>
        <w:rPr>
          <w:rFonts w:ascii="Arial" w:eastAsia="Arial" w:hAnsi="Arial" w:cs="微软雅黑" w:hint="eastAsia"/>
        </w:rPr>
        <w:t>在能量界，世界处处是能量排列。这个理论很早看过。楼主应该也掌握了。请告知能量界规律变化和理论。</w:t>
      </w:r>
    </w:p>
    <w:p w:rsidR="005D7A5B" w:rsidRDefault="005D7A5B" w:rsidP="00692BCF">
      <w:pPr>
        <w:ind w:firstLineChars="200" w:firstLine="480"/>
        <w:rPr>
          <w:rFonts w:ascii="Arial" w:eastAsia="Arial" w:hAnsi="Arial" w:cs="Arial" w:hint="eastAsia"/>
        </w:rPr>
      </w:pPr>
      <w:r>
        <w:rPr>
          <w:rFonts w:ascii="Arial" w:eastAsia="Arial" w:hAnsi="Arial" w:cs="Arial" w:hint="eastAsia"/>
        </w:rPr>
        <w:t>Q:There is a question:In the energetic realms Everything is an arrange  of energy This theory has been seen very early You should have mastered it too Please tell the change regulation and theory of the energetic realms</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阴阳理论你们中国人不是已经有了 缺少的只是在之上的深层发展</w:t>
      </w:r>
      <w:r>
        <w:rPr>
          <w:rFonts w:ascii="Arial" w:eastAsia="Arial" w:hAnsi="Arial" w:cs="Arial" w:hint="eastAsia"/>
        </w:rPr>
        <w:br/>
      </w:r>
      <w:r>
        <w:rPr>
          <w:rFonts w:ascii="Arial" w:eastAsia="Arial" w:hAnsi="Arial" w:cs="Arial" w:hint="eastAsia"/>
          <w:color w:val="000000"/>
          <w:szCs w:val="21"/>
          <w:shd w:val="clear" w:color="auto" w:fill="FFFFFF"/>
        </w:rPr>
        <w:t>能量界三大定律</w:t>
      </w:r>
      <w:r>
        <w:rPr>
          <w:rFonts w:ascii="Arial" w:eastAsia="Arial" w:hAnsi="Arial" w:cs="Arial" w:hint="eastAsia"/>
          <w:color w:val="000000"/>
          <w:szCs w:val="21"/>
        </w:rPr>
        <w:br/>
      </w:r>
      <w:r>
        <w:rPr>
          <w:rFonts w:ascii="Arial" w:eastAsia="Arial" w:hAnsi="Arial" w:cs="Arial" w:hint="eastAsia"/>
          <w:color w:val="000000"/>
          <w:szCs w:val="21"/>
          <w:shd w:val="clear" w:color="auto" w:fill="FFFFFF"/>
        </w:rPr>
        <w:t>阴阳相生而相克</w:t>
      </w:r>
      <w:r>
        <w:rPr>
          <w:rFonts w:ascii="Arial" w:eastAsia="Arial" w:hAnsi="Arial" w:cs="Arial" w:hint="eastAsia"/>
          <w:color w:val="000000"/>
          <w:szCs w:val="21"/>
        </w:rPr>
        <w:br/>
      </w:r>
      <w:r>
        <w:rPr>
          <w:rFonts w:ascii="Arial" w:eastAsia="Arial" w:hAnsi="Arial" w:cs="Arial" w:hint="eastAsia"/>
          <w:color w:val="000000"/>
          <w:szCs w:val="21"/>
          <w:shd w:val="clear" w:color="auto" w:fill="FFFFFF"/>
        </w:rPr>
        <w:t>极则必反</w:t>
      </w:r>
      <w:r>
        <w:rPr>
          <w:rFonts w:ascii="Arial" w:eastAsia="Arial" w:hAnsi="Arial" w:cs="Arial" w:hint="eastAsia"/>
          <w:color w:val="000000"/>
          <w:szCs w:val="21"/>
        </w:rPr>
        <w:br/>
      </w:r>
      <w:r>
        <w:rPr>
          <w:rFonts w:ascii="Arial" w:eastAsia="Arial" w:hAnsi="Arial" w:cs="Arial" w:hint="eastAsia"/>
          <w:color w:val="000000"/>
          <w:szCs w:val="21"/>
          <w:shd w:val="clear" w:color="auto" w:fill="FFFFFF"/>
        </w:rPr>
        <w:t>阴中怀阳 阳中怀阴</w:t>
      </w:r>
      <w:r>
        <w:rPr>
          <w:rFonts w:ascii="Arial" w:eastAsia="Arial" w:hAnsi="Arial" w:cs="Arial" w:hint="eastAsia"/>
          <w:color w:val="000000"/>
          <w:szCs w:val="21"/>
        </w:rPr>
        <w:br/>
      </w:r>
      <w:r>
        <w:rPr>
          <w:rFonts w:ascii="Arial" w:eastAsia="Arial" w:hAnsi="Arial" w:cs="Arial" w:hint="eastAsia"/>
          <w:color w:val="000000"/>
          <w:szCs w:val="21"/>
          <w:shd w:val="clear" w:color="auto" w:fill="FFFFFF"/>
        </w:rPr>
        <w:t>每个定律深层解剖可以写一本书</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A:The theory of Yin and Yang Don't you Chinese already have it What is the </w:t>
      </w:r>
      <w:r>
        <w:rPr>
          <w:rFonts w:ascii="Arial" w:eastAsia="Arial" w:hAnsi="Arial" w:cs="Arial" w:hint="eastAsia"/>
          <w:color w:val="333333"/>
          <w:sz w:val="21"/>
        </w:rPr>
        <w:t>lacking</w:t>
      </w:r>
      <w:r>
        <w:rPr>
          <w:rFonts w:ascii="Arial" w:eastAsia="Arial" w:hAnsi="Arial" w:cs="Arial" w:hint="eastAsia"/>
        </w:rPr>
        <w:t xml:space="preserve"> only the deep development on it </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Three laws of energetic realms</w:t>
      </w:r>
    </w:p>
    <w:p w:rsidR="005D7A5B" w:rsidRDefault="005D7A5B" w:rsidP="00692BCF">
      <w:pPr>
        <w:ind w:firstLineChars="200" w:firstLine="480"/>
        <w:rPr>
          <w:rStyle w:val="a5"/>
          <w:rFonts w:ascii="Arial" w:eastAsia="Arial" w:hAnsi="Arial" w:cs="Arial" w:hint="eastAsia"/>
          <w:color w:val="333333"/>
        </w:rPr>
      </w:pPr>
      <w:r>
        <w:rPr>
          <w:rFonts w:ascii="Arial" w:eastAsia="Arial" w:hAnsi="Arial" w:cs="Arial" w:hint="eastAsia"/>
        </w:rPr>
        <w:t>The reinforce and counteract each other of  Yin and Yang</w:t>
      </w:r>
    </w:p>
    <w:p w:rsidR="005D7A5B" w:rsidRDefault="005D7A5B" w:rsidP="00692BCF">
      <w:pPr>
        <w:widowControl/>
        <w:spacing w:line="330" w:lineRule="atLeast"/>
        <w:ind w:firstLineChars="200" w:firstLine="482"/>
        <w:rPr>
          <w:rFonts w:ascii="Arial" w:eastAsia="Arial" w:hAnsi="Arial" w:cs="Arial" w:hint="eastAsia"/>
        </w:rPr>
      </w:pPr>
      <w:r>
        <w:rPr>
          <w:rStyle w:val="a5"/>
          <w:rFonts w:ascii="Arial" w:eastAsia="Arial" w:hAnsi="Arial" w:cs="Arial" w:hint="eastAsia"/>
          <w:color w:val="333333"/>
        </w:rPr>
        <w:t> </w:t>
      </w:r>
      <w:r>
        <w:rPr>
          <w:rFonts w:ascii="Arial" w:eastAsia="Arial" w:hAnsi="Arial" w:cs="Arial" w:hint="eastAsia"/>
        </w:rPr>
        <w:t xml:space="preserve">Things always reverse themselves after reaching an extreme </w:t>
      </w:r>
    </w:p>
    <w:p w:rsidR="005D7A5B" w:rsidRDefault="005D7A5B" w:rsidP="00692BCF">
      <w:pPr>
        <w:ind w:firstLineChars="200" w:firstLine="480"/>
        <w:rPr>
          <w:rFonts w:ascii="Arial" w:eastAsia="Arial" w:hAnsi="Arial" w:cs="Arial" w:hint="eastAsia"/>
          <w:color w:val="333333"/>
          <w:sz w:val="21"/>
        </w:rPr>
      </w:pPr>
      <w:r>
        <w:rPr>
          <w:rFonts w:ascii="Arial" w:eastAsia="Arial" w:hAnsi="Arial" w:cs="Arial" w:hint="eastAsia"/>
        </w:rPr>
        <w:t>The Yin contains the Yang The Yang contains the  Yin</w:t>
      </w:r>
    </w:p>
    <w:p w:rsidR="005D7A5B" w:rsidRDefault="005D7A5B" w:rsidP="00692BCF">
      <w:pPr>
        <w:widowControl/>
        <w:ind w:firstLineChars="200" w:firstLine="420"/>
        <w:rPr>
          <w:rFonts w:ascii="Arial" w:eastAsia="Arial" w:hAnsi="Arial" w:cs="Arial" w:hint="eastAsia"/>
        </w:rPr>
      </w:pPr>
      <w:r>
        <w:rPr>
          <w:rFonts w:ascii="Arial" w:eastAsia="Arial" w:hAnsi="Arial" w:cs="Arial" w:hint="eastAsia"/>
          <w:color w:val="333333"/>
          <w:sz w:val="21"/>
        </w:rPr>
        <w:t>The deeply analyze of each  law is an entire book has been written on the subject</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问：</w:t>
      </w:r>
      <w:r>
        <w:rPr>
          <w:rFonts w:ascii="Arial" w:eastAsia="Arial" w:hAnsi="Arial" w:cs="Arial" w:hint="eastAsia"/>
        </w:rPr>
        <w:t>1.</w:t>
      </w:r>
      <w:r>
        <w:rPr>
          <w:rFonts w:ascii="Arial" w:eastAsia="Arial" w:hAnsi="Arial" w:cs="微软雅黑" w:hint="eastAsia"/>
        </w:rPr>
        <w:t>在中国有一本奇书，叫《山海经》</w:t>
      </w:r>
      <w:r>
        <w:rPr>
          <w:rFonts w:ascii="Arial" w:eastAsia="Arial" w:hAnsi="Arial" w:cs="Arial" w:hint="eastAsia"/>
        </w:rPr>
        <w:t>,</w:t>
      </w:r>
      <w:r>
        <w:rPr>
          <w:rFonts w:ascii="Arial" w:eastAsia="Arial" w:hAnsi="Arial" w:cs="微软雅黑" w:hint="eastAsia"/>
        </w:rPr>
        <w:t>记载了一些奇怪的事件，对这些事件至今仍然存在较大的争论。最有代表性的神话寓言故事有，夸父逐日、女娲补天、精卫填海、鲧禹治水等。据说原共</w:t>
      </w:r>
      <w:r>
        <w:rPr>
          <w:rFonts w:ascii="Arial" w:eastAsia="Arial" w:hAnsi="Arial" w:cs="Arial" w:hint="eastAsia"/>
        </w:rPr>
        <w:t>22</w:t>
      </w:r>
      <w:r>
        <w:rPr>
          <w:rFonts w:ascii="Arial" w:eastAsia="Arial" w:hAnsi="Arial" w:cs="微软雅黑" w:hint="eastAsia"/>
        </w:rPr>
        <w:t xml:space="preserve">篇约 </w:t>
      </w:r>
      <w:r>
        <w:rPr>
          <w:rFonts w:ascii="Arial" w:eastAsia="Arial" w:hAnsi="Arial" w:cs="Arial" w:hint="eastAsia"/>
        </w:rPr>
        <w:t xml:space="preserve">32650 </w:t>
      </w:r>
      <w:r>
        <w:rPr>
          <w:rFonts w:ascii="Arial" w:eastAsia="Arial" w:hAnsi="Arial" w:cs="微软雅黑" w:hint="eastAsia"/>
        </w:rPr>
        <w:t>字。共藏山经</w:t>
      </w:r>
      <w:r>
        <w:rPr>
          <w:rFonts w:ascii="Arial" w:eastAsia="Arial" w:hAnsi="Arial" w:cs="Arial" w:hint="eastAsia"/>
        </w:rPr>
        <w:t>5</w:t>
      </w:r>
      <w:r>
        <w:rPr>
          <w:rFonts w:ascii="Arial" w:eastAsia="Arial" w:hAnsi="Arial" w:cs="微软雅黑" w:hint="eastAsia"/>
        </w:rPr>
        <w:t>篇、海外经</w:t>
      </w:r>
      <w:r>
        <w:rPr>
          <w:rFonts w:ascii="Arial" w:eastAsia="Arial" w:hAnsi="Arial" w:cs="Arial" w:hint="eastAsia"/>
        </w:rPr>
        <w:t>4</w:t>
      </w:r>
      <w:r>
        <w:rPr>
          <w:rFonts w:ascii="Arial" w:eastAsia="Arial" w:hAnsi="Arial" w:cs="微软雅黑" w:hint="eastAsia"/>
        </w:rPr>
        <w:t>篇、海内经</w:t>
      </w:r>
      <w:r>
        <w:rPr>
          <w:rFonts w:ascii="Arial" w:eastAsia="Arial" w:hAnsi="Arial" w:cs="Arial" w:hint="eastAsia"/>
        </w:rPr>
        <w:t>5</w:t>
      </w:r>
      <w:r>
        <w:rPr>
          <w:rFonts w:ascii="Arial" w:eastAsia="Arial" w:hAnsi="Arial" w:cs="微软雅黑" w:hint="eastAsia"/>
        </w:rPr>
        <w:t>篇、大荒经</w:t>
      </w:r>
      <w:r>
        <w:rPr>
          <w:rFonts w:ascii="Arial" w:eastAsia="Arial" w:hAnsi="Arial" w:cs="Arial" w:hint="eastAsia"/>
        </w:rPr>
        <w:t>4</w:t>
      </w:r>
      <w:r>
        <w:rPr>
          <w:rFonts w:ascii="Arial" w:eastAsia="Arial" w:hAnsi="Arial" w:cs="微软雅黑" w:hint="eastAsia"/>
        </w:rPr>
        <w:t>篇。《藏山经》主要记载山川地理，动植物和矿物等的分布情况；《海经》中的《海外经》主要记载海外各国的奇异风貌；《海内经》主要记载海内的神奇事物；《荒经》主要记载了与黄帝、女娲和大禹等有关的许多重要神话资料。 请问书里描述的内容真实吗？？是当时地球什么地方的地理等信息</w:t>
      </w:r>
      <w:r>
        <w:rPr>
          <w:rFonts w:ascii="Arial" w:eastAsia="Arial" w:hAnsi="Arial" w:cs="Arial" w:hint="eastAsia"/>
        </w:rPr>
        <w:t>?</w:t>
      </w:r>
      <w:r>
        <w:rPr>
          <w:rFonts w:ascii="Arial" w:eastAsia="Arial" w:hAnsi="Arial" w:cs="微软雅黑" w:hint="eastAsia"/>
        </w:rPr>
        <w:t>还是人们的想象</w:t>
      </w:r>
      <w:r>
        <w:rPr>
          <w:rFonts w:ascii="Arial" w:eastAsia="Arial" w:hAnsi="Arial" w:cs="Arial" w:hint="eastAsia"/>
        </w:rPr>
        <w:t>?</w:t>
      </w:r>
      <w:r>
        <w:rPr>
          <w:rFonts w:ascii="Arial" w:eastAsia="Arial" w:hAnsi="Arial" w:cs="微软雅黑" w:hint="eastAsia"/>
        </w:rPr>
        <w:t>还是地球不同频率短的其他生物的情况</w:t>
      </w:r>
      <w:r>
        <w:rPr>
          <w:rFonts w:ascii="Arial" w:eastAsia="Arial" w:hAnsi="Arial" w:cs="Arial" w:hint="eastAsia"/>
        </w:rPr>
        <w:t>??</w:t>
      </w:r>
      <w:r>
        <w:rPr>
          <w:rFonts w:ascii="Arial" w:eastAsia="Arial" w:hAnsi="Arial" w:cs="Arial" w:hint="eastAsia"/>
        </w:rPr>
        <w:br/>
        <w:t>2.</w:t>
      </w:r>
      <w:r>
        <w:rPr>
          <w:rFonts w:ascii="Arial" w:eastAsia="Arial" w:hAnsi="Arial" w:cs="微软雅黑" w:hint="eastAsia"/>
        </w:rPr>
        <w:t>现在地球上还有龙吗</w:t>
      </w:r>
      <w:r>
        <w:rPr>
          <w:rFonts w:ascii="Arial" w:eastAsia="Arial" w:hAnsi="Arial" w:cs="Arial" w:hint="eastAsia"/>
        </w:rPr>
        <w:t>?</w:t>
      </w:r>
      <w:r>
        <w:rPr>
          <w:rFonts w:ascii="Arial" w:eastAsia="Arial" w:hAnsi="Arial" w:cs="微软雅黑" w:hint="eastAsia"/>
        </w:rPr>
        <w:t>你说过龙在不同的频率的空间</w:t>
      </w:r>
      <w:r>
        <w:rPr>
          <w:rFonts w:ascii="Arial" w:eastAsia="Arial" w:hAnsi="Arial" w:cs="Arial" w:hint="eastAsia"/>
        </w:rPr>
        <w:t>,</w:t>
      </w:r>
      <w:r>
        <w:rPr>
          <w:rFonts w:ascii="Arial" w:eastAsia="Arial" w:hAnsi="Arial" w:cs="微软雅黑" w:hint="eastAsia"/>
        </w:rPr>
        <w:t>如果地球物质层面出现大的破坏</w:t>
      </w:r>
      <w:r>
        <w:rPr>
          <w:rFonts w:ascii="Arial" w:eastAsia="Arial" w:hAnsi="Arial" w:cs="Arial" w:hint="eastAsia"/>
        </w:rPr>
        <w:t>,</w:t>
      </w:r>
      <w:r>
        <w:rPr>
          <w:rFonts w:ascii="Arial" w:eastAsia="Arial" w:hAnsi="Arial" w:cs="微软雅黑" w:hint="eastAsia"/>
        </w:rPr>
        <w:t>会不会影响灵场内的修行者和龙的生命</w:t>
      </w:r>
      <w:r>
        <w:rPr>
          <w:rFonts w:ascii="Arial" w:eastAsia="Arial" w:hAnsi="Arial" w:cs="Arial" w:hint="eastAsia"/>
        </w:rPr>
        <w:t>??</w:t>
      </w:r>
      <w:r>
        <w:rPr>
          <w:rFonts w:ascii="Arial" w:eastAsia="Arial" w:hAnsi="Arial" w:cs="微软雅黑" w:hint="eastAsia"/>
        </w:rPr>
        <w:t>如果月球入侵地球</w:t>
      </w:r>
      <w:r>
        <w:rPr>
          <w:rFonts w:ascii="Arial" w:eastAsia="Arial" w:hAnsi="Arial" w:cs="Arial" w:hint="eastAsia"/>
        </w:rPr>
        <w:t>,</w:t>
      </w:r>
      <w:r>
        <w:rPr>
          <w:rFonts w:ascii="Arial" w:eastAsia="Arial" w:hAnsi="Arial" w:cs="微软雅黑" w:hint="eastAsia"/>
        </w:rPr>
        <w:t>是不是也会危及龙等灵场生命</w:t>
      </w:r>
      <w:r>
        <w:rPr>
          <w:rFonts w:ascii="Arial" w:eastAsia="Arial" w:hAnsi="Arial" w:cs="Arial" w:hint="eastAsia"/>
        </w:rPr>
        <w:t>,</w:t>
      </w:r>
      <w:r>
        <w:rPr>
          <w:rFonts w:ascii="Arial" w:eastAsia="Arial" w:hAnsi="Arial" w:cs="微软雅黑" w:hint="eastAsia"/>
        </w:rPr>
        <w:t>也会危及几千年来的修行者</w:t>
      </w:r>
      <w:r>
        <w:rPr>
          <w:rFonts w:ascii="Arial" w:eastAsia="Arial" w:hAnsi="Arial" w:cs="Arial" w:hint="eastAsia"/>
        </w:rPr>
        <w:t>??</w:t>
      </w:r>
      <w:r>
        <w:rPr>
          <w:rFonts w:ascii="Arial" w:eastAsia="Arial" w:hAnsi="Arial" w:cs="微软雅黑" w:hint="eastAsia"/>
        </w:rPr>
        <w:t>如果地球灵场的生命受到很大影响</w:t>
      </w:r>
      <w:r>
        <w:rPr>
          <w:rFonts w:ascii="Arial" w:eastAsia="Arial" w:hAnsi="Arial" w:cs="Arial" w:hint="eastAsia"/>
        </w:rPr>
        <w:t>,</w:t>
      </w:r>
      <w:r>
        <w:rPr>
          <w:rFonts w:ascii="Arial" w:eastAsia="Arial" w:hAnsi="Arial" w:cs="微软雅黑" w:hint="eastAsia"/>
        </w:rPr>
        <w:t>相信他们</w:t>
      </w:r>
      <w:r>
        <w:rPr>
          <w:rFonts w:ascii="Arial" w:eastAsia="Arial" w:hAnsi="Arial" w:cs="Arial" w:hint="eastAsia"/>
        </w:rPr>
        <w:t>(</w:t>
      </w:r>
      <w:r>
        <w:rPr>
          <w:rFonts w:ascii="Arial" w:eastAsia="Arial" w:hAnsi="Arial" w:cs="微软雅黑" w:hint="eastAsia"/>
        </w:rPr>
        <w:t>它们</w:t>
      </w:r>
      <w:r>
        <w:rPr>
          <w:rFonts w:ascii="Arial" w:eastAsia="Arial" w:hAnsi="Arial" w:cs="Arial" w:hint="eastAsia"/>
        </w:rPr>
        <w:t>)</w:t>
      </w:r>
      <w:r>
        <w:rPr>
          <w:rFonts w:ascii="Arial" w:eastAsia="Arial" w:hAnsi="Arial" w:cs="微软雅黑" w:hint="eastAsia"/>
        </w:rPr>
        <w:t>也不会袖手旁观</w:t>
      </w:r>
      <w:r>
        <w:rPr>
          <w:rFonts w:ascii="Arial" w:eastAsia="Arial" w:hAnsi="Arial" w:cs="Arial" w:hint="eastAsia"/>
        </w:rPr>
        <w:t>,</w:t>
      </w:r>
      <w:r>
        <w:rPr>
          <w:rFonts w:ascii="Arial" w:eastAsia="Arial" w:hAnsi="Arial" w:cs="微软雅黑" w:hint="eastAsia"/>
        </w:rPr>
        <w:t>也会对抗入侵的</w:t>
      </w:r>
      <w:r>
        <w:rPr>
          <w:rFonts w:ascii="Arial" w:eastAsia="Arial" w:hAnsi="Arial" w:cs="Arial" w:hint="eastAsia"/>
        </w:rPr>
        <w:t>.</w:t>
      </w:r>
      <w:r>
        <w:rPr>
          <w:rFonts w:ascii="Arial" w:eastAsia="Arial" w:hAnsi="Arial" w:cs="Arial" w:hint="eastAsia"/>
        </w:rPr>
        <w:br/>
        <w:t>3.</w:t>
      </w:r>
      <w:r>
        <w:rPr>
          <w:rFonts w:ascii="Arial" w:eastAsia="Arial" w:hAnsi="Arial" w:cs="微软雅黑" w:hint="eastAsia"/>
        </w:rPr>
        <w:t>在地球灵场中的生命是否有很多</w:t>
      </w:r>
      <w:r>
        <w:rPr>
          <w:rFonts w:ascii="Arial" w:eastAsia="Arial" w:hAnsi="Arial" w:cs="Arial" w:hint="eastAsia"/>
        </w:rPr>
        <w:t>?Ta</w:t>
      </w:r>
      <w:r>
        <w:rPr>
          <w:rFonts w:ascii="Arial" w:eastAsia="Arial" w:hAnsi="Arial" w:cs="微软雅黑" w:hint="eastAsia"/>
        </w:rPr>
        <w:t>们寿命能多久？其中吸收信仰之力的灵性生命是否也会对信徒们有所回报，比如帮助信徒解决遇到的困难和灾难，是通过什么途径作用到信徒所在的物质世界的？？</w:t>
      </w:r>
      <w:r>
        <w:rPr>
          <w:rFonts w:ascii="Arial" w:eastAsia="Arial" w:hAnsi="Arial" w:cs="Arial" w:hint="eastAsia"/>
        </w:rPr>
        <w:br/>
        <w:t>4.</w:t>
      </w:r>
      <w:r>
        <w:rPr>
          <w:rFonts w:ascii="Arial" w:eastAsia="Arial" w:hAnsi="Arial" w:cs="微软雅黑" w:hint="eastAsia"/>
        </w:rPr>
        <w:t>根据人类的寿命（按</w:t>
      </w:r>
      <w:r>
        <w:rPr>
          <w:rFonts w:ascii="Arial" w:eastAsia="Arial" w:hAnsi="Arial" w:cs="Arial" w:hint="eastAsia"/>
        </w:rPr>
        <w:t>80</w:t>
      </w:r>
      <w:r>
        <w:rPr>
          <w:rFonts w:ascii="Arial" w:eastAsia="Arial" w:hAnsi="Arial" w:cs="微软雅黑" w:hint="eastAsia"/>
        </w:rPr>
        <w:t>年测算），凝聚纯无需要多少时间（累计多少小时？？）才能够在肉体毁坏后保持生命继续存在？？，就人类的寿命和身体状况综合评估，凝聚纯无和修行</w:t>
      </w:r>
      <w:r>
        <w:rPr>
          <w:rFonts w:ascii="Arial" w:eastAsia="Arial" w:hAnsi="Arial" w:cs="微软雅黑" w:hint="eastAsia"/>
        </w:rPr>
        <w:lastRenderedPageBreak/>
        <w:t>（增强能量场）这两种方式哪一种更容易成功生命延续超过肉体寿命？？</w:t>
      </w:r>
    </w:p>
    <w:p w:rsidR="005D7A5B" w:rsidRDefault="005D7A5B" w:rsidP="00692BCF">
      <w:pPr>
        <w:ind w:firstLineChars="200" w:firstLine="480"/>
        <w:rPr>
          <w:rFonts w:hint="eastAsia"/>
        </w:rPr>
      </w:pPr>
      <w:r>
        <w:rPr>
          <w:rFonts w:ascii="Arial" w:eastAsia="Arial" w:hAnsi="Arial" w:cs="Arial" w:hint="eastAsia"/>
        </w:rPr>
        <w:t>Q</w:t>
      </w:r>
      <w:r>
        <w:rPr>
          <w:rFonts w:hint="eastAsia"/>
        </w:rPr>
        <w:t>:</w:t>
      </w:r>
    </w:p>
    <w:p w:rsidR="005D7A5B" w:rsidRDefault="005D7A5B" w:rsidP="00692BCF">
      <w:pPr>
        <w:ind w:firstLineChars="200" w:firstLine="480"/>
        <w:rPr>
          <w:rFonts w:hint="eastAsia"/>
        </w:rPr>
      </w:pPr>
      <w:r>
        <w:rPr>
          <w:rFonts w:hint="eastAsia"/>
        </w:rPr>
        <w:t>1There is a remarkable book in China It's called "the Classic of Mountains and Rivers " It's recorded some strange events There is still large</w:t>
      </w:r>
      <w:bookmarkStart w:id="167" w:name="w_511"/>
      <w:bookmarkEnd w:id="167"/>
      <w:r>
        <w:rPr>
          <w:rFonts w:hint="eastAsia"/>
        </w:rPr>
        <w:t xml:space="preserve"> argued </w:t>
      </w:r>
      <w:bookmarkStart w:id="168" w:name="w_45"/>
      <w:bookmarkEnd w:id="168"/>
      <w:r>
        <w:rPr>
          <w:rFonts w:hint="eastAsia"/>
        </w:rPr>
        <w:t>exists </w:t>
      </w:r>
      <w:bookmarkStart w:id="169" w:name="w_46"/>
      <w:bookmarkEnd w:id="169"/>
      <w:r>
        <w:rPr>
          <w:rFonts w:hint="eastAsia"/>
        </w:rPr>
        <w:t>in </w:t>
      </w:r>
      <w:bookmarkStart w:id="170" w:name="w_47"/>
      <w:bookmarkEnd w:id="170"/>
      <w:r>
        <w:rPr>
          <w:rFonts w:hint="eastAsia"/>
        </w:rPr>
        <w:t>the r</w:t>
      </w:r>
      <w:bookmarkStart w:id="171" w:name="w_49"/>
      <w:bookmarkEnd w:id="171"/>
      <w:r>
        <w:rPr>
          <w:rFonts w:hint="eastAsia"/>
        </w:rPr>
        <w:t>debate</w:t>
      </w:r>
      <w:bookmarkStart w:id="172" w:name="w_501"/>
      <w:bookmarkEnd w:id="172"/>
      <w:r>
        <w:rPr>
          <w:rFonts w:hint="eastAsia"/>
        </w:rPr>
        <w:t xml:space="preserve"> The </w:t>
      </w:r>
      <w:bookmarkStart w:id="173" w:name="w_1062"/>
      <w:bookmarkEnd w:id="173"/>
      <w:r>
        <w:rPr>
          <w:rFonts w:hint="eastAsia"/>
        </w:rPr>
        <w:t>most </w:t>
      </w:r>
      <w:bookmarkStart w:id="174" w:name="w_107"/>
      <w:bookmarkEnd w:id="174"/>
      <w:r>
        <w:rPr>
          <w:rFonts w:hint="eastAsia"/>
        </w:rPr>
        <w:t xml:space="preserve">representative </w:t>
      </w:r>
    </w:p>
    <w:p w:rsidR="005D7A5B" w:rsidRDefault="005D7A5B" w:rsidP="00692BCF">
      <w:pPr>
        <w:ind w:firstLineChars="200" w:firstLine="480"/>
        <w:rPr>
          <w:rFonts w:hint="eastAsia"/>
        </w:rPr>
      </w:pPr>
      <w:r>
        <w:rPr>
          <w:rFonts w:hint="eastAsia"/>
        </w:rPr>
        <w:t xml:space="preserve">myths and fairy tales have </w:t>
      </w:r>
      <w:r>
        <w:rPr>
          <w:rFonts w:hint="eastAsia"/>
        </w:rPr>
        <w:t>《</w:t>
      </w:r>
      <w:r>
        <w:rPr>
          <w:rFonts w:hint="eastAsia"/>
        </w:rPr>
        <w:t>A braggadocio, miscalculating his strength, conceived the vain ambition of overtaking the fleeting rays of the sun</w:t>
      </w:r>
      <w:r>
        <w:rPr>
          <w:rFonts w:hint="eastAsia"/>
        </w:rPr>
        <w:t>》《</w:t>
      </w:r>
      <w:bookmarkStart w:id="175" w:name="best-content-2193279348"/>
      <w:bookmarkEnd w:id="175"/>
      <w:r>
        <w:rPr>
          <w:rFonts w:hint="eastAsia"/>
        </w:rPr>
        <w:t>goddess patching the sky</w:t>
      </w:r>
    </w:p>
    <w:p w:rsidR="005D7A5B" w:rsidRDefault="005D7A5B" w:rsidP="00692BCF">
      <w:pPr>
        <w:ind w:firstLineChars="200" w:firstLine="480"/>
        <w:rPr>
          <w:rFonts w:hint="eastAsia"/>
        </w:rPr>
      </w:pPr>
      <w:r>
        <w:rPr>
          <w:rFonts w:hint="eastAsia"/>
        </w:rPr>
        <w:t>》《</w:t>
      </w:r>
      <w:r>
        <w:rPr>
          <w:rFonts w:hint="eastAsia"/>
        </w:rPr>
        <w:t>the mythical bird jingwei trying to fill up the sea with pebbles</w:t>
      </w:r>
      <w:r>
        <w:rPr>
          <w:rFonts w:hint="eastAsia"/>
        </w:rPr>
        <w:t>》《</w:t>
      </w:r>
      <w:bookmarkStart w:id="176" w:name="w_189"/>
      <w:bookmarkEnd w:id="176"/>
      <w:r>
        <w:rPr>
          <w:rFonts w:hint="eastAsia"/>
        </w:rPr>
        <w:t> </w:t>
      </w:r>
      <w:bookmarkStart w:id="177" w:name="w_190"/>
      <w:bookmarkEnd w:id="177"/>
      <w:r>
        <w:rPr>
          <w:rFonts w:hint="eastAsia"/>
        </w:rPr>
        <w:t>the </w:t>
      </w:r>
      <w:bookmarkStart w:id="178" w:name="w_191"/>
      <w:bookmarkEnd w:id="178"/>
      <w:r>
        <w:rPr>
          <w:rFonts w:hint="eastAsia"/>
        </w:rPr>
        <w:t>Gong </w:t>
      </w:r>
      <w:bookmarkStart w:id="179" w:name="w_1921"/>
      <w:bookmarkEnd w:id="179"/>
      <w:r>
        <w:rPr>
          <w:rFonts w:hint="eastAsia"/>
        </w:rPr>
        <w:t>and </w:t>
      </w:r>
      <w:bookmarkStart w:id="180" w:name="w_1931"/>
      <w:bookmarkEnd w:id="180"/>
      <w:r>
        <w:rPr>
          <w:rFonts w:hint="eastAsia"/>
        </w:rPr>
        <w:t>Yu </w:t>
      </w:r>
      <w:bookmarkStart w:id="181" w:name="w_194"/>
      <w:bookmarkEnd w:id="181"/>
      <w:r>
        <w:rPr>
          <w:rFonts w:hint="eastAsia"/>
        </w:rPr>
        <w:t>conquered</w:t>
      </w:r>
      <w:bookmarkStart w:id="182" w:name="w_195"/>
      <w:bookmarkEnd w:id="182"/>
      <w:r>
        <w:rPr>
          <w:rFonts w:hint="eastAsia"/>
        </w:rPr>
        <w:t>the </w:t>
      </w:r>
      <w:bookmarkStart w:id="183" w:name="w_196"/>
      <w:bookmarkEnd w:id="183"/>
      <w:r>
        <w:rPr>
          <w:rFonts w:hint="eastAsia"/>
        </w:rPr>
        <w:t xml:space="preserve">flood </w:t>
      </w:r>
      <w:r>
        <w:rPr>
          <w:rFonts w:hint="eastAsia"/>
        </w:rPr>
        <w:t>》</w:t>
      </w:r>
      <w:r>
        <w:rPr>
          <w:rFonts w:hint="eastAsia"/>
        </w:rPr>
        <w:t xml:space="preserve">etc It is said that the original manuscript  were 22 pieces about 32650 words </w:t>
      </w:r>
      <w:bookmarkStart w:id="184" w:name="best-content-2380665392"/>
      <w:bookmarkEnd w:id="184"/>
      <w:r>
        <w:rPr>
          <w:rFonts w:hint="eastAsia"/>
        </w:rPr>
        <w:t xml:space="preserve"> </w:t>
      </w:r>
      <w:r>
        <w:rPr>
          <w:rFonts w:hint="eastAsia"/>
        </w:rPr>
        <w:t>《</w:t>
      </w:r>
      <w:r>
        <w:rPr>
          <w:rFonts w:hint="eastAsia"/>
        </w:rPr>
        <w:t>FiveZangShan Jing</w:t>
      </w:r>
      <w:r>
        <w:rPr>
          <w:rFonts w:hint="eastAsia"/>
        </w:rPr>
        <w:t>》</w:t>
      </w:r>
      <w:r>
        <w:rPr>
          <w:rFonts w:hint="eastAsia"/>
        </w:rPr>
        <w:t xml:space="preserve"> 5, </w:t>
      </w:r>
      <w:r>
        <w:rPr>
          <w:rFonts w:hint="eastAsia"/>
        </w:rPr>
        <w:t>《</w:t>
      </w:r>
      <w:r>
        <w:rPr>
          <w:rFonts w:hint="eastAsia"/>
        </w:rPr>
        <w:t>overseas Jing</w:t>
      </w:r>
      <w:r>
        <w:rPr>
          <w:rFonts w:hint="eastAsia"/>
        </w:rPr>
        <w:t>》</w:t>
      </w:r>
      <w:r>
        <w:rPr>
          <w:rFonts w:hint="eastAsia"/>
        </w:rPr>
        <w:t xml:space="preserve"> 4,   </w:t>
      </w:r>
      <w:r>
        <w:rPr>
          <w:rFonts w:hint="eastAsia"/>
        </w:rPr>
        <w:t>《</w:t>
      </w:r>
      <w:r>
        <w:rPr>
          <w:rFonts w:hint="eastAsia"/>
        </w:rPr>
        <w:t>domestic Jing</w:t>
      </w:r>
      <w:r>
        <w:rPr>
          <w:rFonts w:hint="eastAsia"/>
        </w:rPr>
        <w:t>》</w:t>
      </w:r>
      <w:r>
        <w:rPr>
          <w:rFonts w:hint="eastAsia"/>
        </w:rPr>
        <w:t xml:space="preserve"> 5,</w:t>
      </w:r>
      <w:r>
        <w:rPr>
          <w:rFonts w:hint="eastAsia"/>
        </w:rPr>
        <w:t>《</w:t>
      </w:r>
      <w:r>
        <w:rPr>
          <w:rFonts w:hint="eastAsia"/>
        </w:rPr>
        <w:t xml:space="preserve"> DaHuangJing</w:t>
      </w:r>
      <w:r>
        <w:rPr>
          <w:rFonts w:hint="eastAsia"/>
        </w:rPr>
        <w:t>》</w:t>
      </w:r>
      <w:r>
        <w:rPr>
          <w:rFonts w:hint="eastAsia"/>
        </w:rPr>
        <w:t xml:space="preserve"> 4, </w:t>
      </w:r>
    </w:p>
    <w:p w:rsidR="005D7A5B" w:rsidRDefault="005D7A5B" w:rsidP="00692BCF">
      <w:pPr>
        <w:ind w:firstLineChars="200" w:firstLine="480"/>
        <w:rPr>
          <w:rFonts w:hint="eastAsia"/>
        </w:rPr>
      </w:pPr>
      <w:r>
        <w:rPr>
          <w:rFonts w:hint="eastAsia"/>
        </w:rPr>
        <w:t xml:space="preserve">The  </w:t>
      </w:r>
      <w:r>
        <w:rPr>
          <w:rFonts w:hint="eastAsia"/>
        </w:rPr>
        <w:t>《</w:t>
      </w:r>
      <w:r>
        <w:rPr>
          <w:rFonts w:hint="eastAsia"/>
        </w:rPr>
        <w:t>FiveZangShanJing</w:t>
      </w:r>
      <w:r>
        <w:rPr>
          <w:rFonts w:hint="eastAsia"/>
        </w:rPr>
        <w:t>》</w:t>
      </w:r>
      <w:r>
        <w:rPr>
          <w:rFonts w:hint="eastAsia"/>
        </w:rPr>
        <w:t xml:space="preserve"> it's main recorded </w:t>
      </w:r>
      <w:bookmarkStart w:id="185" w:name="w_2121"/>
      <w:bookmarkEnd w:id="185"/>
      <w:r>
        <w:rPr>
          <w:rFonts w:hint="eastAsia"/>
        </w:rPr>
        <w:t>the  distribution of</w:t>
      </w:r>
      <w:bookmarkStart w:id="186" w:name="w_2131"/>
      <w:bookmarkEnd w:id="186"/>
      <w:r>
        <w:rPr>
          <w:rFonts w:hint="eastAsia"/>
        </w:rPr>
        <w:t xml:space="preserve"> mountain</w:t>
      </w:r>
      <w:bookmarkStart w:id="187" w:name="w_2142"/>
      <w:bookmarkEnd w:id="187"/>
      <w:r>
        <w:rPr>
          <w:rFonts w:hint="eastAsia"/>
        </w:rPr>
        <w:t xml:space="preserve"> geography animal and plant life and mineral The</w:t>
      </w:r>
      <w:r>
        <w:rPr>
          <w:rFonts w:hint="eastAsia"/>
        </w:rPr>
        <w:t>《</w:t>
      </w:r>
      <w:r>
        <w:rPr>
          <w:rFonts w:hint="eastAsia"/>
        </w:rPr>
        <w:t>overseas Jing</w:t>
      </w:r>
      <w:r>
        <w:rPr>
          <w:rFonts w:hint="eastAsia"/>
        </w:rPr>
        <w:t>》</w:t>
      </w:r>
      <w:r>
        <w:rPr>
          <w:rFonts w:hint="eastAsia"/>
        </w:rPr>
        <w:t xml:space="preserve">  it's main recorded </w:t>
      </w:r>
      <w:bookmarkStart w:id="188" w:name="w_21211"/>
      <w:bookmarkEnd w:id="188"/>
      <w:r>
        <w:rPr>
          <w:rFonts w:hint="eastAsia"/>
        </w:rPr>
        <w:t>the   </w:t>
      </w:r>
      <w:bookmarkStart w:id="189" w:name="w_307"/>
      <w:bookmarkEnd w:id="189"/>
      <w:r>
        <w:rPr>
          <w:rFonts w:hint="eastAsia"/>
        </w:rPr>
        <w:t>overseas</w:t>
      </w:r>
      <w:bookmarkStart w:id="190" w:name="w_308"/>
      <w:bookmarkEnd w:id="190"/>
      <w:r>
        <w:rPr>
          <w:rFonts w:hint="eastAsia"/>
        </w:rPr>
        <w:t xml:space="preserve"> countries  curious </w:t>
      </w:r>
      <w:bookmarkStart w:id="191" w:name="w_166"/>
      <w:bookmarkEnd w:id="191"/>
      <w:r>
        <w:rPr>
          <w:rFonts w:hint="eastAsia"/>
        </w:rPr>
        <w:t>customs  The</w:t>
      </w:r>
      <w:r>
        <w:rPr>
          <w:rFonts w:hint="eastAsia"/>
        </w:rPr>
        <w:t>《</w:t>
      </w:r>
      <w:r>
        <w:rPr>
          <w:rFonts w:hint="eastAsia"/>
        </w:rPr>
        <w:t xml:space="preserve"> domestic Jing</w:t>
      </w:r>
      <w:r>
        <w:rPr>
          <w:rFonts w:hint="eastAsia"/>
        </w:rPr>
        <w:t>》</w:t>
      </w:r>
      <w:r>
        <w:rPr>
          <w:rFonts w:hint="eastAsia"/>
        </w:rPr>
        <w:t xml:space="preserve">  it's main recorded </w:t>
      </w:r>
      <w:bookmarkStart w:id="192" w:name="w_212111"/>
      <w:bookmarkEnd w:id="192"/>
      <w:r>
        <w:rPr>
          <w:rFonts w:hint="eastAsia"/>
        </w:rPr>
        <w:t xml:space="preserve">the </w:t>
      </w:r>
      <w:bookmarkStart w:id="193" w:name="w_23"/>
      <w:bookmarkEnd w:id="193"/>
      <w:r>
        <w:rPr>
          <w:rFonts w:hint="eastAsia"/>
        </w:rPr>
        <w:t>domestic magical </w:t>
      </w:r>
      <w:bookmarkStart w:id="194" w:name="w_242"/>
      <w:bookmarkEnd w:id="194"/>
      <w:r>
        <w:rPr>
          <w:rFonts w:hint="eastAsia"/>
        </w:rPr>
        <w:t xml:space="preserve">things </w:t>
      </w:r>
    </w:p>
    <w:p w:rsidR="005D7A5B" w:rsidRDefault="005D7A5B" w:rsidP="00692BCF">
      <w:pPr>
        <w:ind w:firstLineChars="200" w:firstLine="480"/>
        <w:rPr>
          <w:rFonts w:ascii="Arial" w:eastAsia="Arial" w:hAnsi="Arial" w:cs="Arial" w:hint="eastAsia"/>
        </w:rPr>
      </w:pPr>
      <w:r>
        <w:rPr>
          <w:rFonts w:hint="eastAsia"/>
        </w:rPr>
        <w:t xml:space="preserve"> The</w:t>
      </w:r>
      <w:r>
        <w:rPr>
          <w:rFonts w:hint="eastAsia"/>
        </w:rPr>
        <w:t>《</w:t>
      </w:r>
      <w:r>
        <w:rPr>
          <w:rFonts w:hint="eastAsia"/>
        </w:rPr>
        <w:t xml:space="preserve"> DaHuang Jing</w:t>
      </w:r>
      <w:r>
        <w:rPr>
          <w:rFonts w:hint="eastAsia"/>
        </w:rPr>
        <w:t>》</w:t>
      </w:r>
      <w:r>
        <w:rPr>
          <w:rFonts w:hint="eastAsia"/>
        </w:rPr>
        <w:t xml:space="preserve">  it's main recorded </w:t>
      </w:r>
      <w:bookmarkStart w:id="195" w:name="w_2121111"/>
      <w:bookmarkEnd w:id="195"/>
      <w:r>
        <w:rPr>
          <w:rFonts w:hint="eastAsia"/>
        </w:rPr>
        <w:t>the many important myths related to Yellow Emperor, Nuwa and Xia Yu</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color w:val="333333"/>
          <w:sz w:val="21"/>
        </w:rPr>
      </w:pPr>
      <w:r>
        <w:rPr>
          <w:rFonts w:ascii="Arial" w:eastAsia="Arial" w:hAnsi="Arial" w:cs="Arial" w:hint="eastAsia"/>
        </w:rPr>
        <w:t>4According to human life expectancy (</w:t>
      </w:r>
      <w:r>
        <w:rPr>
          <w:rFonts w:ascii="Arial" w:eastAsia="Arial" w:hAnsi="Arial" w:cs="Arial" w:hint="eastAsia"/>
          <w:color w:val="333333"/>
          <w:sz w:val="21"/>
        </w:rPr>
        <w:t>As </w:t>
      </w:r>
      <w:bookmarkStart w:id="196" w:name="w_155"/>
      <w:bookmarkEnd w:id="196"/>
      <w:r>
        <w:rPr>
          <w:rFonts w:ascii="Arial" w:eastAsia="Arial" w:hAnsi="Arial" w:cs="Arial" w:hint="eastAsia"/>
          <w:color w:val="333333"/>
          <w:sz w:val="21"/>
        </w:rPr>
        <w:t xml:space="preserve"> 80 years measured</w:t>
      </w:r>
      <w:r>
        <w:rPr>
          <w:rFonts w:ascii="Arial" w:eastAsia="Arial" w:hAnsi="Arial" w:cs="Arial" w:hint="eastAsia"/>
        </w:rPr>
        <w:t>)</w:t>
      </w:r>
    </w:p>
    <w:p w:rsidR="005D7A5B" w:rsidRDefault="005D7A5B" w:rsidP="00692BCF">
      <w:pPr>
        <w:ind w:firstLineChars="200" w:firstLine="420"/>
        <w:rPr>
          <w:rFonts w:ascii="Arial" w:eastAsia="Arial" w:hAnsi="Arial" w:cs="Arial" w:hint="eastAsia"/>
        </w:rPr>
      </w:pPr>
      <w:bookmarkStart w:id="197" w:name="w_2061"/>
      <w:bookmarkEnd w:id="197"/>
      <w:r>
        <w:rPr>
          <w:rFonts w:ascii="Arial" w:eastAsia="Arial" w:hAnsi="Arial" w:cs="Arial" w:hint="eastAsia"/>
          <w:color w:val="333333"/>
          <w:sz w:val="21"/>
        </w:rPr>
        <w:t>How </w:t>
      </w:r>
      <w:bookmarkStart w:id="198" w:name="w_2071"/>
      <w:bookmarkEnd w:id="198"/>
      <w:r>
        <w:rPr>
          <w:rFonts w:ascii="Arial" w:eastAsia="Arial" w:hAnsi="Arial" w:cs="Arial" w:hint="eastAsia"/>
          <w:color w:val="333333"/>
          <w:sz w:val="21"/>
        </w:rPr>
        <w:t>long</w:t>
      </w:r>
      <w:r>
        <w:rPr>
          <w:rFonts w:hint="eastAsia"/>
        </w:rPr>
        <w:t> </w:t>
      </w:r>
      <w:bookmarkStart w:id="199" w:name="w_2081"/>
      <w:bookmarkEnd w:id="199"/>
      <w:r>
        <w:rPr>
          <w:rFonts w:hint="eastAsia"/>
        </w:rPr>
        <w:t xml:space="preserve">time </w:t>
      </w:r>
      <w:bookmarkStart w:id="200" w:name="w_425"/>
      <w:bookmarkEnd w:id="200"/>
      <w:r>
        <w:rPr>
          <w:rFonts w:hint="eastAsia"/>
          <w:color w:val="333333"/>
        </w:rPr>
        <w:t> </w:t>
      </w:r>
      <w:bookmarkStart w:id="201" w:name="w_426"/>
      <w:bookmarkEnd w:id="201"/>
      <w:r>
        <w:rPr>
          <w:rFonts w:ascii="Arial" w:hAnsi="Arial" w:cs="Arial" w:hint="eastAsia"/>
          <w:color w:val="333333"/>
          <w:sz w:val="21"/>
        </w:rPr>
        <w:t>need </w:t>
      </w:r>
      <w:bookmarkStart w:id="202" w:name="w_427"/>
      <w:bookmarkEnd w:id="202"/>
      <w:r>
        <w:rPr>
          <w:rFonts w:ascii="Arial" w:hAnsi="Arial" w:cs="Arial" w:hint="eastAsia"/>
          <w:color w:val="FFFFFF"/>
          <w:sz w:val="21"/>
        </w:rPr>
        <w:t>to</w:t>
      </w:r>
      <w:r>
        <w:rPr>
          <w:rFonts w:hint="eastAsia"/>
        </w:rPr>
        <w:t xml:space="preserve">  </w:t>
      </w:r>
      <w:r>
        <w:rPr>
          <w:rFonts w:ascii="Arial" w:eastAsia="Arial" w:hAnsi="Arial" w:cs="Arial" w:hint="eastAsia"/>
          <w:color w:val="333333"/>
          <w:sz w:val="26"/>
        </w:rPr>
        <w:t>coacervation the pure-nothing How many accumulated hours?</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1 </w:t>
      </w:r>
      <w:r>
        <w:rPr>
          <w:rFonts w:ascii="Arial" w:eastAsia="Arial" w:hAnsi="Arial" w:cs="微软雅黑" w:hint="eastAsia"/>
        </w:rPr>
        <w:t>远古的一些记忆而已 地貌是大洪水和战争前的 描写的生物是“神”造的基因合成品种 还有一些历史事件</w:t>
      </w:r>
    </w:p>
    <w:p w:rsidR="005D7A5B" w:rsidRDefault="005D7A5B" w:rsidP="00692BCF">
      <w:pPr>
        <w:ind w:firstLineChars="200" w:firstLine="480"/>
        <w:rPr>
          <w:rFonts w:ascii="Arial" w:eastAsia="Arial" w:hAnsi="Arial" w:cs="Arial" w:hint="eastAsia"/>
        </w:rPr>
      </w:pPr>
      <w:r>
        <w:rPr>
          <w:rFonts w:ascii="Arial" w:eastAsia="Arial" w:hAnsi="Arial" w:cs="Arial" w:hint="eastAsia"/>
        </w:rPr>
        <w:br/>
        <w:t xml:space="preserve">2 </w:t>
      </w:r>
      <w:r>
        <w:rPr>
          <w:rFonts w:ascii="Arial" w:eastAsia="Arial" w:hAnsi="Arial" w:cs="微软雅黑" w:hint="eastAsia"/>
        </w:rPr>
        <w:t>有龙 神话时代残留下来的生物 幼年龙是物质性的 随着成长而透明态化 最终成年进化成一只低阶的宇宙级生物 在太阳系游荡 用你们的哲学描述 属于第五密度</w:t>
      </w:r>
      <w:r>
        <w:rPr>
          <w:rFonts w:ascii="Arial" w:eastAsia="Arial" w:hAnsi="Arial" w:cs="Arial" w:hint="eastAsia"/>
        </w:rPr>
        <w:br/>
      </w:r>
      <w:r>
        <w:rPr>
          <w:rFonts w:ascii="Arial" w:eastAsia="Arial" w:hAnsi="Arial" w:cs="微软雅黑" w:hint="eastAsia"/>
        </w:rPr>
        <w:t>月球入侵 对龙没有影响 对覆盖在你们地球表表面的低灵界有影响 人类如果消失 低灵界也存在不久 不过它们也无力反抗 你们星球真正的有成修行者已经加入金星高灵序列了 和地球关系不大</w:t>
      </w:r>
    </w:p>
    <w:p w:rsidR="005D7A5B" w:rsidRDefault="005D7A5B" w:rsidP="00692BCF">
      <w:pPr>
        <w:ind w:firstLineChars="200" w:firstLine="480"/>
        <w:rPr>
          <w:rFonts w:ascii="Arial" w:eastAsia="Arial" w:hAnsi="Arial" w:cs="Arial" w:hint="eastAsia"/>
        </w:rPr>
      </w:pPr>
      <w:r>
        <w:rPr>
          <w:rFonts w:ascii="Arial" w:eastAsia="Arial" w:hAnsi="Arial" w:cs="Arial" w:hint="eastAsia"/>
        </w:rPr>
        <w:br/>
        <w:t xml:space="preserve">3 </w:t>
      </w:r>
      <w:r>
        <w:rPr>
          <w:rFonts w:ascii="Arial" w:eastAsia="Arial" w:hAnsi="Arial" w:cs="微软雅黑" w:hint="eastAsia"/>
        </w:rPr>
        <w:t>很多 过去死去却没有消散的人 信仰虔诚会给予一定的帮助</w:t>
      </w:r>
    </w:p>
    <w:p w:rsidR="005D7A5B" w:rsidRDefault="005D7A5B" w:rsidP="00692BCF">
      <w:pPr>
        <w:ind w:firstLineChars="200" w:firstLine="480"/>
        <w:rPr>
          <w:rFonts w:ascii="Arial" w:eastAsia="Arial" w:hAnsi="Arial" w:cs="Arial" w:hint="eastAsia"/>
        </w:rPr>
      </w:pPr>
      <w:r>
        <w:rPr>
          <w:rFonts w:ascii="Arial" w:eastAsia="Arial" w:hAnsi="Arial" w:cs="Arial" w:hint="eastAsia"/>
        </w:rPr>
        <w:br/>
        <w:t xml:space="preserve">4 </w:t>
      </w:r>
      <w:r>
        <w:rPr>
          <w:rFonts w:ascii="Arial" w:eastAsia="Arial" w:hAnsi="Arial" w:cs="微软雅黑" w:hint="eastAsia"/>
        </w:rPr>
        <w:t>凝聚纯无而达到永生最低标准 一万小时左右 这一万小时必须是时刻凝聚时间 同时也根据悟性不同而不同 如果只是要超过肉体寿命 增强能量场不错的方法 住在强磁环境中就行了 比如</w:t>
      </w:r>
      <w:r>
        <w:rPr>
          <w:rFonts w:ascii="Arial" w:eastAsia="Arial" w:hAnsi="Arial" w:cs="Arial" w:hint="eastAsia"/>
        </w:rPr>
        <w:t>CT</w:t>
      </w:r>
      <w:r>
        <w:rPr>
          <w:rFonts w:ascii="Arial" w:eastAsia="Arial" w:hAnsi="Arial" w:cs="微软雅黑" w:hint="eastAsia"/>
        </w:rPr>
        <w:t>扫描机中的强磁环境</w:t>
      </w:r>
    </w:p>
    <w:p w:rsidR="005D7A5B" w:rsidRDefault="005D7A5B" w:rsidP="00692BCF">
      <w:pPr>
        <w:ind w:firstLineChars="200" w:firstLine="480"/>
        <w:rPr>
          <w:rFonts w:ascii="Arial" w:eastAsia="Arial" w:hAnsi="Arial" w:cs="Arial" w:hint="eastAsia"/>
        </w:rPr>
      </w:pPr>
      <w:r>
        <w:rPr>
          <w:rFonts w:ascii="Arial" w:eastAsia="Arial" w:hAnsi="Arial" w:cs="Arial" w:hint="eastAsia"/>
        </w:rPr>
        <w:t>1</w:t>
      </w:r>
      <w:r>
        <w:rPr>
          <w:rFonts w:ascii="Arial" w:eastAsia="Arial" w:hAnsi="Arial" w:cs="Arial" w:hint="eastAsia"/>
        </w:rPr>
        <w:tab/>
        <w:t>It's just Memories of ancient times The geomorphology is before great floods and wars</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described creatures are the synthetic varieties created by "god" There are also some historical events</w:t>
      </w:r>
    </w:p>
    <w:p w:rsidR="005D7A5B" w:rsidRDefault="005D7A5B" w:rsidP="00692BCF">
      <w:pPr>
        <w:ind w:firstLineChars="200" w:firstLine="480"/>
        <w:rPr>
          <w:rFonts w:ascii="Arial" w:eastAsia="Arial" w:hAnsi="Arial" w:cs="Arial" w:hint="eastAsia"/>
        </w:rPr>
      </w:pPr>
      <w:r>
        <w:rPr>
          <w:rFonts w:ascii="Arial" w:eastAsia="Arial" w:hAnsi="Arial" w:cs="Arial" w:hint="eastAsia"/>
        </w:rPr>
        <w:t>2</w:t>
      </w:r>
      <w:r>
        <w:rPr>
          <w:rFonts w:ascii="Arial" w:eastAsia="Arial" w:hAnsi="Arial" w:cs="Arial" w:hint="eastAsia"/>
        </w:rPr>
        <w:tab/>
        <w:t xml:space="preserve">There is have Dragons It's </w:t>
      </w:r>
      <w:r>
        <w:rPr>
          <w:rFonts w:ascii="Arial" w:eastAsia="Arial" w:hAnsi="Arial" w:cs="Arial" w:hint="eastAsia"/>
          <w:color w:val="333333"/>
          <w:sz w:val="21"/>
        </w:rPr>
        <w:t xml:space="preserve">remained </w:t>
      </w:r>
      <w:r>
        <w:rPr>
          <w:rFonts w:ascii="Arial" w:eastAsia="Arial" w:hAnsi="Arial" w:cs="Arial" w:hint="eastAsia"/>
        </w:rPr>
        <w:t xml:space="preserve">creatures from the age of mythThe young dragon are material Transparent </w:t>
      </w:r>
      <w:bookmarkStart w:id="203" w:name="w_487"/>
      <w:bookmarkEnd w:id="203"/>
      <w:r>
        <w:rPr>
          <w:rFonts w:hint="eastAsia"/>
        </w:rPr>
        <w:t>as</w:t>
      </w:r>
      <w:bookmarkStart w:id="204" w:name="w_488"/>
      <w:bookmarkEnd w:id="204"/>
      <w:r>
        <w:rPr>
          <w:rFonts w:hint="eastAsia"/>
        </w:rPr>
        <w:t xml:space="preserve"> growing</w:t>
      </w:r>
      <w:r>
        <w:rPr>
          <w:rFonts w:ascii="Arial" w:eastAsia="Arial" w:hAnsi="Arial" w:cs="Arial" w:hint="eastAsia"/>
        </w:rPr>
        <w:t xml:space="preserve"> Eventually, </w:t>
      </w:r>
      <w:r>
        <w:rPr>
          <w:rFonts w:ascii="Arial" w:eastAsia="Arial" w:hAnsi="Arial" w:cs="Arial" w:hint="eastAsia"/>
          <w:color w:val="333333"/>
        </w:rPr>
        <w:t> </w:t>
      </w:r>
      <w:r>
        <w:rPr>
          <w:rFonts w:ascii="Arial" w:eastAsia="Arial" w:hAnsi="Arial" w:cs="Arial" w:hint="eastAsia"/>
          <w:color w:val="333333"/>
          <w:sz w:val="21"/>
        </w:rPr>
        <w:t>grown-up</w:t>
      </w:r>
      <w:r>
        <w:rPr>
          <w:rFonts w:ascii="Arial" w:eastAsia="Arial" w:hAnsi="Arial" w:cs="Arial" w:hint="eastAsia"/>
        </w:rPr>
        <w:t xml:space="preserve"> and evolved into a low level cosmological creature Wandering in the solar system In your philosophical description it's   belong to fifth density</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 invasion of Lunar is no influence on dragons It has an effect on the low spirits </w:t>
      </w:r>
      <w:r>
        <w:rPr>
          <w:rFonts w:ascii="Arial" w:eastAsia="Arial" w:hAnsi="Arial" w:cs="Arial" w:hint="eastAsia"/>
        </w:rPr>
        <w:lastRenderedPageBreak/>
        <w:t>realm which covered on the earth's surface If human beings disappear low spirits also disappear soon But they could not resist The real successful</w:t>
      </w:r>
      <w:r>
        <w:rPr>
          <w:rFonts w:ascii="Arial" w:eastAsia="Arial" w:hAnsi="Arial" w:cs="Arial" w:hint="eastAsia"/>
          <w:color w:val="333333"/>
        </w:rPr>
        <w:t xml:space="preserve"> </w:t>
      </w:r>
      <w:r>
        <w:rPr>
          <w:rFonts w:ascii="Arial" w:eastAsia="Arial" w:hAnsi="Arial" w:cs="Arial" w:hint="eastAsia"/>
          <w:color w:val="333333"/>
          <w:sz w:val="21"/>
        </w:rPr>
        <w:t>stylite</w:t>
      </w:r>
      <w:r>
        <w:rPr>
          <w:rFonts w:ascii="Arial" w:eastAsia="Arial" w:hAnsi="Arial" w:cs="Arial" w:hint="eastAsia"/>
        </w:rPr>
        <w:t xml:space="preserve"> of your planet has joined the Venus spirit sequence Not much to do with the earth</w:t>
      </w:r>
    </w:p>
    <w:p w:rsidR="005D7A5B" w:rsidRDefault="005D7A5B" w:rsidP="00692BCF">
      <w:pPr>
        <w:ind w:firstLineChars="200" w:firstLine="480"/>
        <w:rPr>
          <w:rFonts w:ascii="Arial" w:eastAsia="Arial" w:hAnsi="Arial" w:cs="Arial" w:hint="eastAsia"/>
        </w:rPr>
      </w:pPr>
      <w:r>
        <w:rPr>
          <w:rFonts w:ascii="Arial" w:eastAsia="Arial" w:hAnsi="Arial" w:cs="Arial" w:hint="eastAsia"/>
        </w:rPr>
        <w:t>3 a great many Those who died in the past but did not dissipate Faith and piety will give some help</w:t>
      </w:r>
    </w:p>
    <w:p w:rsidR="005D7A5B" w:rsidRDefault="005D7A5B" w:rsidP="00692BCF">
      <w:pPr>
        <w:ind w:firstLineChars="200" w:firstLine="480"/>
        <w:rPr>
          <w:rFonts w:hint="eastAsia"/>
        </w:rPr>
      </w:pPr>
      <w:r>
        <w:rPr>
          <w:rFonts w:ascii="Arial" w:eastAsia="Arial" w:hAnsi="Arial" w:cs="Arial" w:hint="eastAsia"/>
        </w:rPr>
        <w:t>4</w:t>
      </w:r>
      <w:r>
        <w:rPr>
          <w:rFonts w:ascii="Arial" w:eastAsia="Arial" w:hAnsi="Arial" w:cs="Arial" w:hint="eastAsia"/>
          <w:color w:val="333333"/>
          <w:sz w:val="26"/>
        </w:rPr>
        <w:t>coacervation the pure-nothing to</w:t>
      </w:r>
      <w:r>
        <w:rPr>
          <w:rFonts w:ascii="Arial" w:eastAsia="Arial" w:hAnsi="Arial" w:cs="Arial" w:hint="eastAsia"/>
        </w:rPr>
        <w:t xml:space="preserve"> reach the lowest standard of immortality About ten thousand hours These ten thousand hours must be </w:t>
      </w:r>
      <w:r>
        <w:rPr>
          <w:rFonts w:hint="eastAsia"/>
          <w:color w:val="333333"/>
        </w:rPr>
        <w:t> </w:t>
      </w:r>
      <w:r>
        <w:rPr>
          <w:rFonts w:ascii="Arial" w:hAnsi="Arial" w:cs="Arial" w:hint="eastAsia"/>
          <w:color w:val="333333"/>
          <w:sz w:val="20"/>
        </w:rPr>
        <w:t>constantly</w:t>
      </w:r>
      <w:r>
        <w:rPr>
          <w:rFonts w:hint="eastAsia"/>
        </w:rPr>
        <w:t xml:space="preserve"> </w:t>
      </w:r>
      <w:r>
        <w:rPr>
          <w:rFonts w:ascii="Arial" w:eastAsia="Arial" w:hAnsi="Arial" w:cs="Arial" w:hint="eastAsia"/>
          <w:color w:val="333333"/>
          <w:sz w:val="26"/>
        </w:rPr>
        <w:t>coacervation</w:t>
      </w:r>
      <w:r>
        <w:rPr>
          <w:rFonts w:ascii="Arial" w:eastAsia="Arial" w:hAnsi="Arial" w:cs="Arial" w:hint="eastAsia"/>
        </w:rPr>
        <w:t xml:space="preserve"> time</w:t>
      </w:r>
    </w:p>
    <w:p w:rsidR="005D7A5B" w:rsidRDefault="005D7A5B" w:rsidP="00692BCF">
      <w:pPr>
        <w:ind w:firstLineChars="200" w:firstLine="480"/>
        <w:rPr>
          <w:rFonts w:hint="eastAsia"/>
        </w:rPr>
      </w:pPr>
      <w:r>
        <w:rPr>
          <w:rFonts w:hint="eastAsia"/>
        </w:rPr>
        <w:t>At the same time there is different according to their savvy If you just mean the</w:t>
      </w:r>
      <w:r>
        <w:rPr>
          <w:rFonts w:hint="eastAsia"/>
          <w:color w:val="333333"/>
        </w:rPr>
        <w:t xml:space="preserve"> </w:t>
      </w:r>
      <w:r>
        <w:rPr>
          <w:rFonts w:ascii="Arial" w:hAnsi="Arial" w:cs="Arial" w:hint="eastAsia"/>
          <w:color w:val="333333"/>
          <w:sz w:val="20"/>
        </w:rPr>
        <w:t>great </w:t>
      </w:r>
      <w:bookmarkStart w:id="205" w:name="w_197"/>
      <w:bookmarkEnd w:id="205"/>
      <w:r>
        <w:rPr>
          <w:rFonts w:ascii="Arial" w:hAnsi="Arial" w:cs="Arial" w:hint="eastAsia"/>
          <w:color w:val="FFFFFF"/>
          <w:sz w:val="20"/>
          <w:shd w:val="clear" w:color="auto" w:fill="4395FF"/>
        </w:rPr>
        <w:t>way</w:t>
      </w:r>
      <w:r>
        <w:rPr>
          <w:rFonts w:hint="eastAsia"/>
          <w:color w:val="333333"/>
        </w:rPr>
        <w:t xml:space="preserve"> </w:t>
      </w:r>
      <w:r>
        <w:rPr>
          <w:rFonts w:hint="eastAsia"/>
        </w:rPr>
        <w:t>to exceed physical  lifetime and enhance energy field It's only need to living in a strong magnetic environment</w:t>
      </w:r>
    </w:p>
    <w:p w:rsidR="005D7A5B" w:rsidRDefault="005D7A5B" w:rsidP="00692BCF">
      <w:pPr>
        <w:ind w:firstLineChars="200" w:firstLine="480"/>
        <w:rPr>
          <w:rFonts w:hint="eastAsia"/>
        </w:rPr>
      </w:pPr>
      <w:r>
        <w:rPr>
          <w:rFonts w:hint="eastAsia"/>
        </w:rPr>
        <w:t>For example the strong magnetic environment in the CT scanner</w:t>
      </w:r>
    </w:p>
    <w:p w:rsidR="005D7A5B" w:rsidRDefault="005D7A5B" w:rsidP="00692BCF">
      <w:pPr>
        <w:ind w:firstLineChars="200" w:firstLine="480"/>
        <w:rPr>
          <w:rFonts w:hint="eastAsia"/>
        </w:rPr>
      </w:pPr>
    </w:p>
    <w:p w:rsidR="005D7A5B" w:rsidRDefault="005D7A5B" w:rsidP="00692BCF">
      <w:pPr>
        <w:ind w:firstLineChars="200" w:firstLine="480"/>
        <w:rPr>
          <w:rFonts w:ascii="Arial" w:eastAsia="Arial" w:hAnsi="Arial" w:cs="微软雅黑" w:hint="eastAsia"/>
        </w:rPr>
      </w:pPr>
      <w:r>
        <w:rPr>
          <w:rFonts w:ascii="Arial" w:eastAsia="Arial" w:hAnsi="Arial" w:cs="微软雅黑" w:hint="eastAsia"/>
        </w:rPr>
        <w:t>问：去除上面的问题，</w:t>
      </w:r>
    </w:p>
    <w:p w:rsidR="005D7A5B" w:rsidRDefault="005D7A5B" w:rsidP="00692BCF">
      <w:pPr>
        <w:ind w:firstLineChars="200" w:firstLine="480"/>
        <w:rPr>
          <w:rFonts w:ascii="Arial" w:eastAsia="Arial" w:hAnsi="Arial" w:cs="微软雅黑" w:hint="eastAsia"/>
        </w:rPr>
      </w:pPr>
      <w:r>
        <w:rPr>
          <w:rFonts w:ascii="Arial" w:eastAsia="Arial" w:hAnsi="Arial" w:cs="微软雅黑" w:hint="eastAsia"/>
        </w:rPr>
        <w:t>请问楼主可不可以将</w:t>
      </w:r>
      <w:r>
        <w:rPr>
          <w:rFonts w:ascii="Arial" w:eastAsia="Arial" w:hAnsi="Arial" w:cs="Arial" w:hint="eastAsia"/>
        </w:rPr>
        <w:t>4~12</w:t>
      </w:r>
      <w:r>
        <w:rPr>
          <w:rFonts w:ascii="Arial" w:eastAsia="Arial" w:hAnsi="Arial" w:cs="微软雅黑" w:hint="eastAsia"/>
        </w:rPr>
        <w:t>维的宇宙</w:t>
      </w: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用坐标系的方式表达出来？</w:t>
      </w:r>
      <w:r>
        <w:rPr>
          <w:rFonts w:ascii="Arial" w:eastAsia="Arial" w:hAnsi="Arial" w:cs="Arial" w:hint="eastAsia"/>
        </w:rPr>
        <w:t>(</w:t>
      </w:r>
      <w:r>
        <w:rPr>
          <w:rFonts w:ascii="Arial" w:eastAsia="Arial" w:hAnsi="Arial" w:cs="微软雅黑" w:hint="eastAsia"/>
        </w:rPr>
        <w:t>可以发图片吗？</w:t>
      </w:r>
      <w:r>
        <w:rPr>
          <w:rFonts w:ascii="Arial" w:eastAsia="Arial" w:hAnsi="Arial" w:cs="Arial" w:hint="eastAsia"/>
        </w:rPr>
        <w:t>)</w:t>
      </w:r>
    </w:p>
    <w:p w:rsidR="005D7A5B" w:rsidRDefault="005D7A5B" w:rsidP="00692BCF">
      <w:pPr>
        <w:ind w:firstLineChars="200" w:firstLine="480"/>
        <w:rPr>
          <w:rFonts w:ascii="Arial" w:eastAsia="Arial" w:hAnsi="Arial" w:cs="Arial" w:hint="eastAsia"/>
        </w:rPr>
      </w:pPr>
      <w:r>
        <w:rPr>
          <w:rFonts w:ascii="Arial" w:eastAsia="Arial" w:hAnsi="Arial" w:cs="Arial" w:hint="eastAsia"/>
        </w:rPr>
        <w:t>Q:Remove the above question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Can you express the 4~12 dimensional universe with a coordinate system?(Can you send pictures?)</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三维中无法表达更高维的坐标 更不要说在二维平面画出 就好像你要在一张纸中画出纸之外的一个点 不可能完成的任务</w:t>
      </w:r>
    </w:p>
    <w:p w:rsidR="005D7A5B" w:rsidRDefault="005D7A5B" w:rsidP="00692BCF">
      <w:pPr>
        <w:ind w:firstLineChars="200" w:firstLine="480"/>
        <w:rPr>
          <w:rFonts w:hint="eastAsia"/>
        </w:rPr>
      </w:pPr>
      <w:r>
        <w:rPr>
          <w:rFonts w:ascii="Arial" w:eastAsia="Arial" w:hAnsi="Arial" w:cs="Arial" w:hint="eastAsia"/>
        </w:rPr>
        <w:t>A:Three dimensional can not express higher dimensional coordinates</w:t>
      </w:r>
      <w:bookmarkStart w:id="206" w:name="w_1821"/>
      <w:bookmarkEnd w:id="206"/>
      <w:r>
        <w:rPr>
          <w:rFonts w:hint="eastAsia"/>
        </w:rPr>
        <w:t>Not </w:t>
      </w:r>
      <w:bookmarkStart w:id="207" w:name="w_183"/>
      <w:bookmarkEnd w:id="207"/>
      <w:r>
        <w:rPr>
          <w:rFonts w:hint="eastAsia"/>
        </w:rPr>
        <w:t>to </w:t>
      </w:r>
      <w:bookmarkStart w:id="208" w:name="w_184"/>
      <w:bookmarkEnd w:id="208"/>
      <w:r>
        <w:rPr>
          <w:rFonts w:hint="eastAsia"/>
        </w:rPr>
        <w:t>mention Draw in 2D planeIt's like you want to draw a point outside the paper in a piece of paper</w:t>
      </w:r>
    </w:p>
    <w:p w:rsidR="005D7A5B" w:rsidRDefault="005D7A5B" w:rsidP="00692BCF">
      <w:pPr>
        <w:ind w:firstLineChars="200" w:firstLine="480"/>
        <w:rPr>
          <w:rFonts w:ascii="Arial" w:eastAsia="Arial" w:hAnsi="Arial" w:cs="Arial" w:hint="eastAsia"/>
        </w:rPr>
      </w:pPr>
      <w:bookmarkStart w:id="209" w:name="w_1542"/>
      <w:bookmarkEnd w:id="209"/>
      <w:r>
        <w:rPr>
          <w:rFonts w:hint="eastAsia"/>
        </w:rPr>
        <w:t>It's a mission</w:t>
      </w:r>
      <w:bookmarkStart w:id="210" w:name="w_1551"/>
      <w:bookmarkEnd w:id="210"/>
      <w:r>
        <w:rPr>
          <w:rFonts w:hint="eastAsia"/>
        </w:rPr>
        <w:t xml:space="preserve"> impossible</w:t>
      </w:r>
      <w:bookmarkStart w:id="211" w:name="w_1561"/>
      <w:bookmarkEnd w:id="211"/>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微软雅黑" w:hint="eastAsia"/>
          <w:u w:val="single"/>
        </w:rPr>
      </w:pPr>
      <w:r>
        <w:rPr>
          <w:rFonts w:ascii="Arial" w:eastAsia="Arial" w:hAnsi="Arial" w:cs="微软雅黑" w:hint="eastAsia"/>
        </w:rPr>
        <w:t>问：</w:t>
      </w:r>
    </w:p>
    <w:p w:rsidR="005D7A5B" w:rsidRDefault="005D7A5B" w:rsidP="00692BCF">
      <w:pPr>
        <w:ind w:firstLineChars="200" w:firstLine="480"/>
        <w:rPr>
          <w:rFonts w:ascii="Arial" w:eastAsia="Arial" w:hAnsi="Arial" w:cs="微软雅黑" w:hint="eastAsia"/>
          <w:u w:val="single"/>
        </w:rPr>
      </w:pPr>
      <w:r>
        <w:rPr>
          <w:rFonts w:ascii="Arial" w:eastAsia="Arial" w:hAnsi="Arial" w:cs="微软雅黑" w:hint="eastAsia"/>
          <w:u w:val="single"/>
        </w:rPr>
        <w:t>纯无凝聚到一定程度才能长生 </w:t>
      </w:r>
    </w:p>
    <w:p w:rsidR="005D7A5B" w:rsidRDefault="005D7A5B" w:rsidP="00692BCF">
      <w:pPr>
        <w:ind w:firstLineChars="200" w:firstLine="480"/>
        <w:rPr>
          <w:rFonts w:ascii="Arial" w:eastAsia="Arial" w:hAnsi="Arial" w:cs="微软雅黑" w:hint="eastAsia"/>
          <w:u w:val="single"/>
        </w:rPr>
      </w:pPr>
      <w:r>
        <w:rPr>
          <w:rFonts w:ascii="Arial" w:eastAsia="Arial" w:hAnsi="Arial" w:cs="微软雅黑" w:hint="eastAsia"/>
          <w:u w:val="single"/>
        </w:rPr>
        <w:t>就好像一个湖 </w:t>
      </w:r>
    </w:p>
    <w:p w:rsidR="005D7A5B" w:rsidRDefault="005D7A5B" w:rsidP="00692BCF">
      <w:pPr>
        <w:ind w:firstLineChars="200" w:firstLine="480"/>
        <w:rPr>
          <w:rFonts w:ascii="Arial" w:eastAsia="Arial" w:hAnsi="Arial" w:cs="微软雅黑" w:hint="eastAsia"/>
          <w:u w:val="single"/>
        </w:rPr>
      </w:pPr>
      <w:r>
        <w:rPr>
          <w:rFonts w:ascii="Arial" w:eastAsia="Arial" w:hAnsi="Arial" w:cs="微软雅黑" w:hint="eastAsia"/>
          <w:u w:val="single"/>
        </w:rPr>
        <w:t>大多数人一生凝聚的纯无只有湖中一滴水那么多 </w:t>
      </w:r>
    </w:p>
    <w:p w:rsidR="005D7A5B" w:rsidRDefault="005D7A5B" w:rsidP="00692BCF">
      <w:pPr>
        <w:ind w:firstLineChars="200" w:firstLine="480"/>
        <w:rPr>
          <w:rFonts w:ascii="Arial" w:eastAsia="Arial" w:hAnsi="Arial" w:cs="微软雅黑" w:hint="eastAsia"/>
          <w:u w:val="single"/>
        </w:rPr>
      </w:pPr>
      <w:r>
        <w:rPr>
          <w:rFonts w:ascii="Arial" w:eastAsia="Arial" w:hAnsi="Arial" w:cs="微软雅黑" w:hint="eastAsia"/>
          <w:u w:val="single"/>
        </w:rPr>
        <w:t>因为他们从来没有了解过自我的本质 </w:t>
      </w:r>
    </w:p>
    <w:p w:rsidR="005D7A5B" w:rsidRDefault="005D7A5B" w:rsidP="00692BCF">
      <w:pPr>
        <w:ind w:firstLineChars="200" w:firstLine="480"/>
        <w:rPr>
          <w:rFonts w:ascii="Arial" w:eastAsia="Arial" w:hAnsi="Arial" w:cs="Arial" w:hint="eastAsia"/>
        </w:rPr>
      </w:pPr>
      <w:r>
        <w:rPr>
          <w:rFonts w:ascii="Arial" w:eastAsia="Arial" w:hAnsi="Arial" w:cs="微软雅黑" w:hint="eastAsia"/>
          <w:u w:val="single"/>
        </w:rPr>
        <w:t>凝聚纯无 而不灭 水最少要达到湖的万分之一”</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微软雅黑" w:hint="eastAsia"/>
        </w:rPr>
      </w:pPr>
      <w:r>
        <w:rPr>
          <w:rFonts w:ascii="Arial" w:eastAsia="Arial" w:hAnsi="Arial" w:cs="微软雅黑" w:hint="eastAsia"/>
        </w:rPr>
        <w:t>是不是我们个人 </w:t>
      </w:r>
    </w:p>
    <w:p w:rsidR="005D7A5B" w:rsidRDefault="005D7A5B" w:rsidP="00692BCF">
      <w:pPr>
        <w:ind w:firstLineChars="200" w:firstLine="480"/>
        <w:rPr>
          <w:rFonts w:ascii="Arial" w:eastAsia="Arial" w:hAnsi="Arial" w:cs="微软雅黑" w:hint="eastAsia"/>
        </w:rPr>
      </w:pPr>
      <w:r>
        <w:rPr>
          <w:rFonts w:ascii="Arial" w:eastAsia="Arial" w:hAnsi="Arial" w:cs="微软雅黑" w:hint="eastAsia"/>
        </w:rPr>
        <w:t>这辈子都不会凝聚足够的纯无 </w:t>
      </w:r>
    </w:p>
    <w:p w:rsidR="005D7A5B" w:rsidRDefault="005D7A5B" w:rsidP="00692BCF">
      <w:pPr>
        <w:ind w:firstLineChars="200" w:firstLine="480"/>
        <w:rPr>
          <w:rFonts w:ascii="Arial" w:eastAsia="Arial" w:hAnsi="Arial" w:cs="Arial" w:hint="eastAsia"/>
          <w:color w:val="494949"/>
          <w:szCs w:val="21"/>
          <w:lang w:bidi="ar-SA"/>
        </w:rPr>
      </w:pPr>
      <w:r>
        <w:rPr>
          <w:rFonts w:ascii="Arial" w:eastAsia="Arial" w:hAnsi="Arial" w:cs="微软雅黑" w:hint="eastAsia"/>
        </w:rPr>
        <w:t>来保持个体性 没希望啦。。。 </w:t>
      </w:r>
    </w:p>
    <w:p w:rsidR="005D7A5B" w:rsidRDefault="005D7A5B" w:rsidP="00692BCF">
      <w:pPr>
        <w:widowControl/>
        <w:shd w:val="clear" w:color="auto" w:fill="FEFEFE"/>
        <w:suppressAutoHyphens w:val="0"/>
        <w:ind w:firstLineChars="200" w:firstLine="480"/>
        <w:rPr>
          <w:rFonts w:ascii="Arial" w:eastAsia="Arial" w:hAnsi="Arial" w:cs="Arial" w:hint="eastAsia"/>
          <w:color w:val="494949"/>
          <w:szCs w:val="21"/>
          <w:u w:val="single"/>
          <w:lang w:bidi="ar-SA"/>
        </w:rPr>
      </w:pPr>
      <w:r>
        <w:rPr>
          <w:rFonts w:ascii="Arial" w:eastAsia="Arial" w:hAnsi="Arial" w:cs="Arial" w:hint="eastAsia"/>
          <w:color w:val="494949"/>
          <w:szCs w:val="21"/>
          <w:lang w:bidi="ar-SA"/>
        </w:rPr>
        <w:t>Q:</w:t>
      </w:r>
    </w:p>
    <w:p w:rsidR="005D7A5B" w:rsidRDefault="005D7A5B" w:rsidP="00692BCF">
      <w:pPr>
        <w:widowControl/>
        <w:shd w:val="clear" w:color="auto" w:fill="FEFEFE"/>
        <w:suppressAutoHyphens w:val="0"/>
        <w:ind w:firstLineChars="200" w:firstLine="480"/>
        <w:rPr>
          <w:rFonts w:ascii="Arial" w:eastAsia="Arial" w:hAnsi="Arial" w:cs="Arial" w:hint="eastAsia"/>
          <w:u w:val="single"/>
        </w:rPr>
      </w:pPr>
      <w:r>
        <w:rPr>
          <w:rFonts w:ascii="Arial" w:eastAsia="Arial" w:hAnsi="Arial" w:cs="Arial" w:hint="eastAsia"/>
          <w:color w:val="494949"/>
          <w:szCs w:val="21"/>
          <w:u w:val="single"/>
          <w:lang w:bidi="ar-SA"/>
        </w:rPr>
        <w:t>''</w:t>
      </w:r>
      <w:r>
        <w:rPr>
          <w:rFonts w:ascii="Arial" w:eastAsia="Arial" w:hAnsi="Arial" w:cs="Arial" w:hint="eastAsia"/>
          <w:u w:val="single"/>
        </w:rPr>
        <w:t xml:space="preserve">The pure-nothing longevity  need for coacervation a certain extent It's as a lake The pure-nothing what  most people coacervation only </w:t>
      </w:r>
      <w:r>
        <w:rPr>
          <w:rFonts w:ascii="Arial" w:eastAsia="Arial" w:hAnsi="Arial" w:cs="Arial" w:hint="eastAsia"/>
          <w:u w:val="single"/>
          <w:vertAlign w:val="subscript"/>
        </w:rPr>
        <w:t>drop</w:t>
      </w:r>
      <w:r>
        <w:rPr>
          <w:rFonts w:ascii="Arial" w:eastAsia="Arial" w:hAnsi="Arial" w:cs="Arial" w:hint="eastAsia"/>
          <w:u w:val="single"/>
        </w:rPr>
        <w:t xml:space="preserve"> of water in the lake </w:t>
      </w:r>
      <w:bookmarkStart w:id="212" w:name="w_631"/>
      <w:bookmarkEnd w:id="212"/>
      <w:r>
        <w:rPr>
          <w:rFonts w:ascii="Arial" w:eastAsia="Arial" w:hAnsi="Arial" w:cs="Arial" w:hint="eastAsia"/>
          <w:color w:val="333333"/>
          <w:sz w:val="21"/>
          <w:u w:val="single"/>
        </w:rPr>
        <w:t>that </w:t>
      </w:r>
      <w:bookmarkStart w:id="213" w:name="w_6411"/>
      <w:bookmarkEnd w:id="213"/>
      <w:r>
        <w:rPr>
          <w:rFonts w:ascii="Arial" w:eastAsia="Arial" w:hAnsi="Arial" w:cs="Arial" w:hint="eastAsia"/>
          <w:color w:val="333333"/>
          <w:sz w:val="21"/>
          <w:u w:val="single"/>
        </w:rPr>
        <w:t>much</w:t>
      </w:r>
      <w:bookmarkStart w:id="214" w:name="w_6511"/>
      <w:bookmarkEnd w:id="214"/>
    </w:p>
    <w:p w:rsidR="005D7A5B" w:rsidRDefault="005D7A5B" w:rsidP="00692BCF">
      <w:pPr>
        <w:ind w:firstLineChars="200" w:firstLine="480"/>
        <w:rPr>
          <w:rFonts w:ascii="Arial" w:eastAsia="Arial" w:hAnsi="Arial" w:cs="Arial" w:hint="eastAsia"/>
          <w:color w:val="494949"/>
          <w:szCs w:val="21"/>
          <w:u w:val="single"/>
          <w:lang w:bidi="ar-SA"/>
        </w:rPr>
      </w:pPr>
      <w:r>
        <w:rPr>
          <w:rFonts w:ascii="Arial" w:eastAsia="Arial" w:hAnsi="Arial" w:cs="Arial" w:hint="eastAsia"/>
          <w:u w:val="single"/>
        </w:rPr>
        <w:t>Because of  they never</w:t>
      </w:r>
      <w:r>
        <w:rPr>
          <w:rFonts w:ascii="Arial" w:eastAsia="Arial" w:hAnsi="Arial" w:cs="Arial" w:hint="eastAsia"/>
          <w:color w:val="333333"/>
          <w:u w:val="single"/>
        </w:rPr>
        <w:t xml:space="preserve"> </w:t>
      </w:r>
      <w:r>
        <w:rPr>
          <w:rFonts w:ascii="Arial" w:eastAsia="Arial" w:hAnsi="Arial" w:cs="Arial" w:hint="eastAsia"/>
          <w:color w:val="333333"/>
          <w:sz w:val="21"/>
          <w:u w:val="single"/>
        </w:rPr>
        <w:t>comprehend</w:t>
      </w:r>
      <w:r>
        <w:rPr>
          <w:rFonts w:ascii="Arial" w:eastAsia="Arial" w:hAnsi="Arial" w:cs="Arial" w:hint="eastAsia"/>
          <w:u w:val="single"/>
        </w:rPr>
        <w:t xml:space="preserve"> the essence of themselves</w:t>
      </w:r>
    </w:p>
    <w:p w:rsidR="005D7A5B" w:rsidRDefault="005D7A5B" w:rsidP="00692BCF">
      <w:pPr>
        <w:widowControl/>
        <w:shd w:val="clear" w:color="auto" w:fill="FEFEFE"/>
        <w:suppressAutoHyphens w:val="0"/>
        <w:ind w:firstLineChars="200" w:firstLine="480"/>
        <w:rPr>
          <w:rFonts w:ascii="Arial" w:eastAsia="Arial" w:hAnsi="Arial" w:cs="Arial" w:hint="eastAsia"/>
          <w:color w:val="494949"/>
          <w:szCs w:val="21"/>
          <w:u w:val="single"/>
          <w:lang w:bidi="ar-SA"/>
        </w:rPr>
      </w:pPr>
      <w:r>
        <w:rPr>
          <w:rFonts w:ascii="Arial" w:eastAsia="Arial" w:hAnsi="Arial" w:cs="Arial" w:hint="eastAsia"/>
          <w:color w:val="494949"/>
          <w:szCs w:val="21"/>
          <w:u w:val="single"/>
          <w:lang w:bidi="ar-SA"/>
        </w:rPr>
        <w:t>The pure-nothing with immortalization The water at least achieved 1/10000 of the lake''</w:t>
      </w:r>
    </w:p>
    <w:p w:rsidR="005D7A5B" w:rsidRDefault="005D7A5B" w:rsidP="00692BCF">
      <w:pPr>
        <w:widowControl/>
        <w:shd w:val="clear" w:color="auto" w:fill="FEFEFE"/>
        <w:suppressAutoHyphens w:val="0"/>
        <w:ind w:firstLineChars="200" w:firstLine="480"/>
        <w:rPr>
          <w:rFonts w:ascii="Arial" w:eastAsia="Arial" w:hAnsi="Arial" w:cs="Arial" w:hint="eastAsia"/>
          <w:color w:val="494949"/>
          <w:szCs w:val="21"/>
          <w:u w:val="single"/>
          <w:lang w:bidi="ar-SA"/>
        </w:rPr>
      </w:pPr>
    </w:p>
    <w:p w:rsidR="005D7A5B" w:rsidRDefault="005D7A5B" w:rsidP="00692BCF">
      <w:pPr>
        <w:widowControl/>
        <w:shd w:val="clear" w:color="auto" w:fill="FEFEFE"/>
        <w:suppressAutoHyphens w:val="0"/>
        <w:ind w:firstLineChars="200" w:firstLine="480"/>
        <w:rPr>
          <w:rFonts w:ascii="Arial" w:eastAsia="Arial" w:hAnsi="Arial" w:cs="Arial" w:hint="eastAsia"/>
          <w:color w:val="494949"/>
          <w:szCs w:val="21"/>
          <w:u w:val="single"/>
          <w:lang w:bidi="ar-SA"/>
        </w:rPr>
      </w:pPr>
      <w:r>
        <w:rPr>
          <w:rFonts w:ascii="Arial" w:eastAsia="Arial" w:hAnsi="Arial" w:cs="Arial" w:hint="eastAsia"/>
          <w:color w:val="494949"/>
          <w:szCs w:val="21"/>
          <w:lang w:bidi="ar-SA"/>
        </w:rPr>
        <w:t xml:space="preserve">Do we can not coacervation enough pure-nothing in our whole life? To maintain individuality? Are we are hopeless </w:t>
      </w:r>
    </w:p>
    <w:p w:rsidR="005D7A5B" w:rsidRDefault="005D7A5B" w:rsidP="00692BCF">
      <w:pPr>
        <w:widowControl/>
        <w:shd w:val="clear" w:color="auto" w:fill="FEFEFE"/>
        <w:suppressAutoHyphens w:val="0"/>
        <w:ind w:firstLineChars="200" w:firstLine="480"/>
        <w:rPr>
          <w:rFonts w:ascii="Arial" w:eastAsia="Arial" w:hAnsi="Arial" w:cs="Arial" w:hint="eastAsia"/>
          <w:color w:val="494949"/>
          <w:szCs w:val="21"/>
          <w:u w:val="single"/>
          <w:lang w:bidi="ar-SA"/>
        </w:rPr>
      </w:pPr>
    </w:p>
    <w:p w:rsidR="005D7A5B" w:rsidRDefault="005D7A5B" w:rsidP="00692BCF">
      <w:pPr>
        <w:widowControl/>
        <w:shd w:val="clear" w:color="auto" w:fill="FEFEFE"/>
        <w:suppressAutoHyphens w:val="0"/>
        <w:ind w:firstLineChars="200" w:firstLine="480"/>
        <w:rPr>
          <w:rFonts w:ascii="Arial" w:eastAsia="Arial" w:hAnsi="Arial" w:cs="Arial" w:hint="eastAsia"/>
          <w:color w:val="494949"/>
          <w:szCs w:val="21"/>
          <w:lang w:bidi="ar-SA"/>
        </w:rPr>
      </w:pPr>
    </w:p>
    <w:p w:rsidR="005D7A5B" w:rsidRDefault="005D7A5B" w:rsidP="00692BCF">
      <w:pPr>
        <w:widowControl/>
        <w:shd w:val="clear" w:color="auto" w:fill="FEFEFE"/>
        <w:suppressAutoHyphens w:val="0"/>
        <w:ind w:firstLineChars="200" w:firstLine="480"/>
        <w:rPr>
          <w:rFonts w:ascii="Arial" w:eastAsia="Arial" w:hAnsi="Arial" w:cs="Arial" w:hint="eastAsia"/>
          <w:color w:val="494949"/>
          <w:szCs w:val="21"/>
          <w:lang w:bidi="ar-SA"/>
        </w:rPr>
      </w:pPr>
      <w:r>
        <w:rPr>
          <w:rFonts w:ascii="Arial" w:eastAsia="Arial" w:hAnsi="Arial" w:cs="宋体" w:hint="eastAsia"/>
          <w:color w:val="494949"/>
          <w:szCs w:val="21"/>
          <w:lang w:bidi="ar-SA"/>
        </w:rPr>
        <w:t>答：有希望 毅力是重要</w:t>
      </w:r>
    </w:p>
    <w:p w:rsidR="005D7A5B" w:rsidRDefault="005D7A5B" w:rsidP="00692BCF">
      <w:pPr>
        <w:widowControl/>
        <w:shd w:val="clear" w:color="auto" w:fill="FEFEFE"/>
        <w:suppressAutoHyphens w:val="0"/>
        <w:ind w:firstLineChars="200" w:firstLine="480"/>
        <w:rPr>
          <w:rFonts w:ascii="Arial" w:eastAsia="Arial" w:hAnsi="Arial" w:cs="Arial" w:hint="eastAsia"/>
          <w:color w:val="494949"/>
          <w:szCs w:val="21"/>
          <w:lang w:bidi="ar-SA"/>
        </w:rPr>
      </w:pPr>
      <w:r>
        <w:rPr>
          <w:rFonts w:ascii="Arial" w:eastAsia="Arial" w:hAnsi="Arial" w:cs="Arial" w:hint="eastAsia"/>
          <w:color w:val="494949"/>
          <w:szCs w:val="21"/>
          <w:lang w:bidi="ar-SA"/>
        </w:rPr>
        <w:t>Q</w:t>
      </w:r>
      <w:r>
        <w:rPr>
          <w:rFonts w:ascii="Arial" w:eastAsia="Arial" w:hAnsi="Arial" w:cs="宋体" w:hint="eastAsia"/>
          <w:color w:val="494949"/>
          <w:szCs w:val="21"/>
          <w:lang w:bidi="ar-SA"/>
        </w:rPr>
        <w:t>：</w:t>
      </w:r>
      <w:r>
        <w:rPr>
          <w:rFonts w:ascii="Arial" w:eastAsia="Arial" w:hAnsi="Arial" w:cs="Arial" w:hint="eastAsia"/>
          <w:color w:val="333333"/>
          <w:sz w:val="20"/>
          <w:szCs w:val="21"/>
          <w:lang w:bidi="ar-SA"/>
        </w:rPr>
        <w:t>There </w:t>
      </w:r>
      <w:bookmarkStart w:id="215" w:name="w_1661"/>
      <w:bookmarkEnd w:id="215"/>
      <w:r>
        <w:rPr>
          <w:rFonts w:ascii="Arial" w:eastAsia="Arial" w:hAnsi="Arial" w:cs="Arial" w:hint="eastAsia"/>
          <w:color w:val="333333"/>
          <w:sz w:val="20"/>
          <w:szCs w:val="21"/>
          <w:lang w:bidi="ar-SA"/>
        </w:rPr>
        <w:t>is </w:t>
      </w:r>
      <w:bookmarkStart w:id="216" w:name="w_167"/>
      <w:bookmarkEnd w:id="216"/>
      <w:r>
        <w:rPr>
          <w:rFonts w:ascii="Arial" w:eastAsia="Arial" w:hAnsi="Arial" w:cs="Arial" w:hint="eastAsia"/>
          <w:color w:val="333333"/>
          <w:sz w:val="20"/>
          <w:szCs w:val="21"/>
          <w:lang w:bidi="ar-SA"/>
        </w:rPr>
        <w:t>hope Perseverance is important</w:t>
      </w:r>
    </w:p>
    <w:p w:rsidR="005D7A5B" w:rsidRDefault="005D7A5B" w:rsidP="00692BCF">
      <w:pPr>
        <w:widowControl/>
        <w:shd w:val="clear" w:color="auto" w:fill="FEFEFE"/>
        <w:suppressAutoHyphens w:val="0"/>
        <w:ind w:firstLineChars="200" w:firstLine="480"/>
        <w:rPr>
          <w:rFonts w:ascii="Arial" w:eastAsia="Arial" w:hAnsi="Arial" w:cs="Arial" w:hint="eastAsia"/>
          <w:color w:val="494949"/>
          <w:szCs w:val="21"/>
          <w:lang w:bidi="ar-SA"/>
        </w:rPr>
      </w:pPr>
    </w:p>
    <w:p w:rsidR="005D7A5B" w:rsidRDefault="005D7A5B" w:rsidP="00692BCF">
      <w:pPr>
        <w:widowControl/>
        <w:shd w:val="clear" w:color="auto" w:fill="FEFEFE"/>
        <w:suppressAutoHyphens w:val="0"/>
        <w:ind w:firstLineChars="200" w:firstLine="480"/>
        <w:rPr>
          <w:rFonts w:ascii="Arial" w:eastAsia="Arial" w:hAnsi="Arial" w:cs="宋体" w:hint="eastAsia"/>
          <w:color w:val="494949"/>
          <w:szCs w:val="21"/>
          <w:lang w:bidi="ar-SA"/>
        </w:rPr>
      </w:pPr>
      <w:r>
        <w:rPr>
          <w:rFonts w:ascii="Arial" w:eastAsia="Arial" w:hAnsi="Arial" w:cs="宋体" w:hint="eastAsia"/>
          <w:color w:val="494949"/>
          <w:szCs w:val="21"/>
          <w:lang w:bidi="ar-SA"/>
        </w:rPr>
        <w:t>问：对于未来和月球人的战争，</w:t>
      </w:r>
    </w:p>
    <w:p w:rsidR="005D7A5B" w:rsidRDefault="005D7A5B" w:rsidP="00692BCF">
      <w:pPr>
        <w:widowControl/>
        <w:shd w:val="clear" w:color="auto" w:fill="FEFEFE"/>
        <w:suppressAutoHyphens w:val="0"/>
        <w:ind w:firstLineChars="200" w:firstLine="480"/>
        <w:rPr>
          <w:rFonts w:ascii="Arial" w:eastAsia="Arial" w:hAnsi="Arial" w:cs="宋体" w:hint="eastAsia"/>
          <w:color w:val="494949"/>
          <w:szCs w:val="21"/>
          <w:lang w:bidi="ar-SA"/>
        </w:rPr>
      </w:pPr>
      <w:r>
        <w:rPr>
          <w:rFonts w:ascii="Arial" w:eastAsia="Arial" w:hAnsi="Arial" w:cs="宋体" w:hint="eastAsia"/>
          <w:color w:val="494949"/>
          <w:szCs w:val="21"/>
          <w:lang w:bidi="ar-SA"/>
        </w:rPr>
        <w:lastRenderedPageBreak/>
        <w:t>身为地球表面人的我希望有所作为呀，</w:t>
      </w:r>
    </w:p>
    <w:p w:rsidR="005D7A5B" w:rsidRDefault="005D7A5B" w:rsidP="00692BCF">
      <w:pPr>
        <w:widowControl/>
        <w:shd w:val="clear" w:color="auto" w:fill="FEFEFE"/>
        <w:suppressAutoHyphens w:val="0"/>
        <w:ind w:firstLineChars="200" w:firstLine="480"/>
        <w:rPr>
          <w:rFonts w:ascii="Arial" w:eastAsia="Arial" w:hAnsi="Arial" w:cs="Arial" w:hint="eastAsia"/>
          <w:color w:val="333333"/>
          <w:sz w:val="20"/>
          <w:szCs w:val="21"/>
          <w:lang w:bidi="ar-SA"/>
        </w:rPr>
      </w:pPr>
      <w:r>
        <w:rPr>
          <w:rFonts w:ascii="Arial" w:eastAsia="Arial" w:hAnsi="Arial" w:cs="宋体" w:hint="eastAsia"/>
          <w:color w:val="494949"/>
          <w:szCs w:val="21"/>
          <w:lang w:bidi="ar-SA"/>
        </w:rPr>
        <w:t>不能混吃等死，楼主能告诉我现在能做些什么吗？谢谢！</w:t>
      </w:r>
    </w:p>
    <w:p w:rsidR="005D7A5B" w:rsidRDefault="005D7A5B" w:rsidP="00692BCF">
      <w:pPr>
        <w:widowControl/>
        <w:shd w:val="clear" w:color="auto" w:fill="FEFEFE"/>
        <w:suppressAutoHyphens w:val="0"/>
        <w:ind w:firstLineChars="200" w:firstLine="400"/>
        <w:rPr>
          <w:rFonts w:ascii="Arial" w:eastAsia="Arial" w:hAnsi="Arial" w:cs="Arial" w:hint="eastAsia"/>
          <w:color w:val="494949"/>
          <w:szCs w:val="21"/>
          <w:lang w:bidi="ar-SA"/>
        </w:rPr>
      </w:pPr>
      <w:bookmarkStart w:id="217" w:name="w_1602"/>
      <w:bookmarkEnd w:id="217"/>
      <w:r>
        <w:rPr>
          <w:rFonts w:ascii="Arial" w:eastAsia="Arial" w:hAnsi="Arial" w:cs="Arial" w:hint="eastAsia"/>
          <w:color w:val="333333"/>
          <w:sz w:val="20"/>
          <w:szCs w:val="21"/>
          <w:lang w:bidi="ar-SA"/>
        </w:rPr>
        <w:br/>
        <w:t>For the wars with the moon people in  future</w:t>
      </w:r>
    </w:p>
    <w:p w:rsidR="005D7A5B" w:rsidRDefault="005D7A5B" w:rsidP="00692BCF">
      <w:pPr>
        <w:widowControl/>
        <w:shd w:val="clear" w:color="auto" w:fill="FEFEFE"/>
        <w:suppressAutoHyphens w:val="0"/>
        <w:ind w:firstLineChars="200" w:firstLine="480"/>
        <w:rPr>
          <w:rFonts w:ascii="Arial" w:eastAsia="Arial" w:hAnsi="Arial" w:cs="Arial" w:hint="eastAsia"/>
          <w:color w:val="333333"/>
          <w:sz w:val="20"/>
          <w:szCs w:val="21"/>
          <w:lang w:bidi="ar-SA"/>
        </w:rPr>
      </w:pPr>
      <w:r>
        <w:rPr>
          <w:rFonts w:ascii="Arial" w:eastAsia="Arial" w:hAnsi="Arial" w:cs="Arial" w:hint="eastAsia"/>
          <w:color w:val="494949"/>
          <w:szCs w:val="21"/>
          <w:lang w:bidi="ar-SA"/>
        </w:rPr>
        <w:t>As a person on the surface of the earth I hope to make a difference</w:t>
      </w:r>
    </w:p>
    <w:p w:rsidR="005D7A5B" w:rsidRDefault="005D7A5B" w:rsidP="00692BCF">
      <w:pPr>
        <w:widowControl/>
        <w:shd w:val="clear" w:color="auto" w:fill="FEFEFE"/>
        <w:suppressAutoHyphens w:val="0"/>
        <w:ind w:firstLineChars="200" w:firstLine="400"/>
        <w:rPr>
          <w:rFonts w:ascii="Arial" w:eastAsia="Arial" w:hAnsi="Arial" w:cs="Arial" w:hint="eastAsia"/>
          <w:color w:val="494949"/>
          <w:szCs w:val="21"/>
          <w:lang w:bidi="ar-SA"/>
        </w:rPr>
      </w:pPr>
      <w:bookmarkStart w:id="218" w:name="w_102"/>
      <w:bookmarkEnd w:id="218"/>
      <w:r>
        <w:rPr>
          <w:rFonts w:ascii="Arial" w:eastAsia="Arial" w:hAnsi="Arial" w:cs="Arial" w:hint="eastAsia"/>
          <w:color w:val="333333"/>
          <w:sz w:val="20"/>
          <w:szCs w:val="21"/>
          <w:lang w:bidi="ar-SA"/>
        </w:rPr>
        <w:t>I </w:t>
      </w:r>
      <w:bookmarkStart w:id="219" w:name="w_103"/>
      <w:bookmarkEnd w:id="219"/>
      <w:r>
        <w:rPr>
          <w:rFonts w:ascii="Arial" w:eastAsia="Arial" w:hAnsi="Arial" w:cs="Arial" w:hint="eastAsia"/>
          <w:color w:val="333333"/>
          <w:sz w:val="20"/>
          <w:szCs w:val="21"/>
          <w:lang w:bidi="ar-SA"/>
        </w:rPr>
        <w:t>can</w:t>
      </w:r>
      <w:bookmarkStart w:id="220" w:name="w_104"/>
      <w:bookmarkEnd w:id="220"/>
      <w:r>
        <w:rPr>
          <w:rFonts w:ascii="Arial" w:eastAsia="Arial" w:hAnsi="Arial" w:cs="Arial" w:hint="eastAsia"/>
          <w:color w:val="333333"/>
          <w:sz w:val="20"/>
          <w:szCs w:val="21"/>
          <w:lang w:bidi="ar-SA"/>
        </w:rPr>
        <w:t>'t </w:t>
      </w:r>
      <w:bookmarkStart w:id="221" w:name="w_105"/>
      <w:bookmarkEnd w:id="221"/>
      <w:r>
        <w:rPr>
          <w:rFonts w:ascii="Arial" w:eastAsia="Arial" w:hAnsi="Arial" w:cs="Arial" w:hint="eastAsia"/>
          <w:color w:val="333333"/>
          <w:sz w:val="20"/>
          <w:szCs w:val="21"/>
          <w:lang w:bidi="ar-SA"/>
        </w:rPr>
        <w:t>just </w:t>
      </w:r>
      <w:bookmarkStart w:id="222" w:name="w_1063"/>
      <w:bookmarkEnd w:id="222"/>
      <w:r>
        <w:rPr>
          <w:rFonts w:ascii="Arial" w:eastAsia="Arial" w:hAnsi="Arial" w:cs="Arial" w:hint="eastAsia"/>
          <w:color w:val="333333"/>
          <w:sz w:val="20"/>
          <w:szCs w:val="21"/>
          <w:lang w:bidi="ar-SA"/>
        </w:rPr>
        <w:t>do </w:t>
      </w:r>
      <w:bookmarkStart w:id="223" w:name="w_1071"/>
      <w:bookmarkEnd w:id="223"/>
      <w:r>
        <w:rPr>
          <w:rFonts w:ascii="Arial" w:eastAsia="Arial" w:hAnsi="Arial" w:cs="Arial" w:hint="eastAsia"/>
          <w:color w:val="333333"/>
          <w:sz w:val="20"/>
          <w:szCs w:val="21"/>
          <w:lang w:bidi="ar-SA"/>
        </w:rPr>
        <w:t>nothing  Can you tell me what I can do now? Thanks</w:t>
      </w:r>
    </w:p>
    <w:p w:rsidR="005D7A5B" w:rsidRDefault="005D7A5B" w:rsidP="00692BCF">
      <w:pPr>
        <w:widowControl/>
        <w:shd w:val="clear" w:color="auto" w:fill="FEFEFE"/>
        <w:suppressAutoHyphens w:val="0"/>
        <w:ind w:firstLineChars="200" w:firstLine="480"/>
        <w:rPr>
          <w:rFonts w:ascii="Arial" w:eastAsia="Arial" w:hAnsi="Arial" w:cs="Arial" w:hint="eastAsia"/>
          <w:color w:val="494949"/>
          <w:szCs w:val="21"/>
          <w:lang w:bidi="ar-SA"/>
        </w:rPr>
      </w:pPr>
    </w:p>
    <w:p w:rsidR="005D7A5B" w:rsidRDefault="005D7A5B" w:rsidP="00692BCF">
      <w:pPr>
        <w:widowControl/>
        <w:shd w:val="clear" w:color="auto" w:fill="FEFEFE"/>
        <w:suppressAutoHyphens w:val="0"/>
        <w:ind w:firstLineChars="200" w:firstLine="480"/>
        <w:rPr>
          <w:rFonts w:ascii="Arial" w:eastAsia="Arial" w:hAnsi="Arial" w:cs="Arial" w:hint="eastAsia"/>
          <w:color w:val="494949"/>
          <w:szCs w:val="21"/>
          <w:lang w:bidi="ar-SA"/>
        </w:rPr>
      </w:pPr>
      <w:r>
        <w:rPr>
          <w:rFonts w:ascii="Arial" w:eastAsia="Arial" w:hAnsi="Arial" w:cs="宋体" w:hint="eastAsia"/>
          <w:color w:val="494949"/>
          <w:szCs w:val="21"/>
          <w:lang w:bidi="ar-SA"/>
        </w:rPr>
        <w:t>答：没有技术支持个体生命什么都做不了</w:t>
      </w:r>
    </w:p>
    <w:p w:rsidR="005D7A5B" w:rsidRDefault="005D7A5B" w:rsidP="00692BCF">
      <w:pPr>
        <w:widowControl/>
        <w:shd w:val="clear" w:color="auto" w:fill="FEFEFE"/>
        <w:suppressAutoHyphens w:val="0"/>
        <w:ind w:firstLineChars="200" w:firstLine="480"/>
        <w:rPr>
          <w:rFonts w:ascii="Arial" w:eastAsia="Arial" w:hAnsi="Arial" w:cs="Arial" w:hint="eastAsia"/>
          <w:color w:val="494949"/>
          <w:szCs w:val="21"/>
          <w:lang w:bidi="ar-SA"/>
        </w:rPr>
      </w:pPr>
      <w:r>
        <w:rPr>
          <w:rFonts w:ascii="Arial" w:eastAsia="Arial" w:hAnsi="Arial" w:cs="Arial" w:hint="eastAsia"/>
          <w:color w:val="494949"/>
          <w:szCs w:val="21"/>
          <w:lang w:bidi="ar-SA"/>
        </w:rPr>
        <w:t>A:Without technical support, individual life can't do anything</w:t>
      </w:r>
    </w:p>
    <w:p w:rsidR="005D7A5B" w:rsidRDefault="005D7A5B" w:rsidP="00692BCF">
      <w:pPr>
        <w:widowControl/>
        <w:shd w:val="clear" w:color="auto" w:fill="FEFEFE"/>
        <w:suppressAutoHyphens w:val="0"/>
        <w:ind w:firstLineChars="200" w:firstLine="480"/>
        <w:rPr>
          <w:rFonts w:ascii="Arial" w:eastAsia="Arial" w:hAnsi="Arial" w:cs="Arial" w:hint="eastAsia"/>
          <w:color w:val="494949"/>
          <w:szCs w:val="21"/>
          <w:lang w:bidi="ar-SA"/>
        </w:rPr>
      </w:pPr>
    </w:p>
    <w:p w:rsidR="005D7A5B" w:rsidRDefault="005D7A5B" w:rsidP="00692BCF">
      <w:pPr>
        <w:widowControl/>
        <w:shd w:val="clear" w:color="auto" w:fill="FEFEFE"/>
        <w:suppressAutoHyphens w:val="0"/>
        <w:ind w:firstLineChars="200" w:firstLine="480"/>
        <w:rPr>
          <w:rFonts w:ascii="Arial" w:eastAsia="Arial" w:hAnsi="Arial" w:cs="Arial" w:hint="eastAsia"/>
          <w:color w:val="494949"/>
          <w:szCs w:val="21"/>
          <w:lang w:bidi="ar-SA"/>
        </w:rPr>
      </w:pPr>
      <w:r>
        <w:rPr>
          <w:rFonts w:ascii="Arial" w:eastAsia="Arial" w:hAnsi="Arial" w:cs="宋体" w:hint="eastAsia"/>
          <w:color w:val="494949"/>
          <w:szCs w:val="21"/>
          <w:lang w:bidi="ar-SA"/>
        </w:rPr>
        <w:t>问：罗布泊耳朵眼里有什么，和亚特兰蒂斯有关系么？</w:t>
      </w:r>
    </w:p>
    <w:p w:rsidR="005D7A5B" w:rsidRDefault="005D7A5B" w:rsidP="00692BCF">
      <w:pPr>
        <w:widowControl/>
        <w:shd w:val="clear" w:color="auto" w:fill="FEFEFE"/>
        <w:suppressAutoHyphens w:val="0"/>
        <w:ind w:firstLineChars="200" w:firstLine="480"/>
        <w:rPr>
          <w:rFonts w:ascii="Arial" w:eastAsia="Arial" w:hAnsi="Arial" w:cs="Arial" w:hint="eastAsia"/>
          <w:color w:val="494949"/>
          <w:szCs w:val="21"/>
          <w:lang w:bidi="ar-SA"/>
        </w:rPr>
      </w:pPr>
      <w:r>
        <w:rPr>
          <w:rFonts w:ascii="Arial" w:eastAsia="Arial" w:hAnsi="Arial" w:cs="Arial" w:hint="eastAsia"/>
          <w:color w:val="494949"/>
          <w:szCs w:val="21"/>
          <w:lang w:bidi="ar-SA"/>
        </w:rPr>
        <w:t>Q:What's in the ears of Lop Nor?</w:t>
      </w:r>
      <w:bookmarkStart w:id="224" w:name="w_232"/>
      <w:bookmarkEnd w:id="224"/>
      <w:r>
        <w:rPr>
          <w:rFonts w:hint="eastAsia"/>
          <w:color w:val="333333"/>
        </w:rPr>
        <w:t> </w:t>
      </w:r>
      <w:r>
        <w:rPr>
          <w:rFonts w:ascii="Arial" w:hAnsi="Arial" w:cs="Arial" w:hint="eastAsia"/>
          <w:color w:val="333333"/>
          <w:sz w:val="20"/>
        </w:rPr>
        <w:t>What</w:t>
      </w:r>
      <w:bookmarkStart w:id="225" w:name="w_252"/>
      <w:bookmarkEnd w:id="225"/>
      <w:r>
        <w:rPr>
          <w:rFonts w:ascii="Arial" w:hAnsi="Arial" w:cs="Arial" w:hint="eastAsia"/>
          <w:color w:val="333333"/>
          <w:sz w:val="20"/>
        </w:rPr>
        <w:t>'s </w:t>
      </w:r>
      <w:bookmarkStart w:id="226" w:name="w_26"/>
      <w:bookmarkEnd w:id="226"/>
      <w:r>
        <w:rPr>
          <w:rFonts w:ascii="Arial" w:hAnsi="Arial" w:cs="Arial" w:hint="eastAsia"/>
          <w:color w:val="333333"/>
          <w:sz w:val="20"/>
        </w:rPr>
        <w:t>the </w:t>
      </w:r>
      <w:bookmarkStart w:id="227" w:name="w_27"/>
      <w:bookmarkEnd w:id="227"/>
      <w:r>
        <w:rPr>
          <w:rFonts w:ascii="Arial" w:hAnsi="Arial" w:cs="Arial" w:hint="eastAsia"/>
          <w:color w:val="333333"/>
          <w:sz w:val="20"/>
        </w:rPr>
        <w:t>relations with Atlantis</w:t>
      </w:r>
      <w:r>
        <w:rPr>
          <w:rFonts w:hint="eastAsia"/>
        </w:rPr>
        <w:t xml:space="preserve"> </w:t>
      </w:r>
    </w:p>
    <w:p w:rsidR="005D7A5B" w:rsidRDefault="005D7A5B" w:rsidP="00692BCF">
      <w:pPr>
        <w:widowControl/>
        <w:shd w:val="clear" w:color="auto" w:fill="FEFEFE"/>
        <w:suppressAutoHyphens w:val="0"/>
        <w:ind w:firstLineChars="200" w:firstLine="480"/>
        <w:rPr>
          <w:rFonts w:ascii="Arial" w:eastAsia="Arial" w:hAnsi="Arial" w:cs="Arial" w:hint="eastAsia"/>
          <w:color w:val="494949"/>
          <w:szCs w:val="21"/>
          <w:lang w:bidi="ar-SA"/>
        </w:rPr>
      </w:pPr>
    </w:p>
    <w:p w:rsidR="005D7A5B" w:rsidRDefault="005D7A5B" w:rsidP="00692BCF">
      <w:pPr>
        <w:widowControl/>
        <w:shd w:val="clear" w:color="auto" w:fill="FEFEFE"/>
        <w:suppressAutoHyphens w:val="0"/>
        <w:ind w:firstLineChars="200" w:firstLine="480"/>
        <w:rPr>
          <w:rFonts w:ascii="Arial" w:eastAsia="Arial" w:hAnsi="Arial" w:cs="Arial" w:hint="eastAsia"/>
          <w:color w:val="494949"/>
          <w:szCs w:val="21"/>
          <w:lang w:bidi="ar-SA"/>
        </w:rPr>
      </w:pPr>
    </w:p>
    <w:p w:rsidR="005D7A5B" w:rsidRDefault="005D7A5B" w:rsidP="00692BCF">
      <w:pPr>
        <w:widowControl/>
        <w:shd w:val="clear" w:color="auto" w:fill="FEFEFE"/>
        <w:suppressAutoHyphens w:val="0"/>
        <w:ind w:firstLineChars="200" w:firstLine="480"/>
        <w:rPr>
          <w:rFonts w:ascii="Arial" w:eastAsia="Arial" w:hAnsi="Arial" w:cs="Arial" w:hint="eastAsia"/>
          <w:color w:val="494949"/>
          <w:szCs w:val="21"/>
          <w:lang w:bidi="ar-SA"/>
        </w:rPr>
      </w:pPr>
    </w:p>
    <w:p w:rsidR="005D7A5B" w:rsidRDefault="005D7A5B" w:rsidP="00692BCF">
      <w:pPr>
        <w:widowControl/>
        <w:shd w:val="clear" w:color="auto" w:fill="FEFEFE"/>
        <w:suppressAutoHyphens w:val="0"/>
        <w:ind w:firstLineChars="200" w:firstLine="480"/>
        <w:rPr>
          <w:rFonts w:ascii="Arial" w:eastAsia="Arial" w:hAnsi="Arial" w:cs="宋体" w:hint="eastAsia"/>
          <w:color w:val="494949"/>
          <w:szCs w:val="21"/>
          <w:lang w:bidi="ar-SA"/>
        </w:rPr>
      </w:pPr>
      <w:r>
        <w:rPr>
          <w:rFonts w:ascii="Arial" w:eastAsia="Arial" w:hAnsi="Arial" w:cs="宋体" w:hint="eastAsia"/>
          <w:color w:val="494949"/>
          <w:szCs w:val="21"/>
          <w:lang w:bidi="ar-SA"/>
        </w:rPr>
        <w:t>答：罗布泊耳朵眼？</w:t>
      </w:r>
    </w:p>
    <w:p w:rsidR="005D7A5B" w:rsidRDefault="005D7A5B" w:rsidP="00692BCF">
      <w:pPr>
        <w:widowControl/>
        <w:shd w:val="clear" w:color="auto" w:fill="FEFEFE"/>
        <w:suppressAutoHyphens w:val="0"/>
        <w:ind w:firstLineChars="200" w:firstLine="480"/>
        <w:rPr>
          <w:rFonts w:ascii="Arial" w:eastAsia="Arial" w:hAnsi="Arial" w:cs="Arial" w:hint="eastAsia"/>
          <w:color w:val="494949"/>
          <w:szCs w:val="21"/>
          <w:lang w:bidi="ar-SA"/>
        </w:rPr>
      </w:pPr>
      <w:r>
        <w:rPr>
          <w:rFonts w:ascii="Arial" w:eastAsia="Arial" w:hAnsi="Arial" w:cs="宋体" w:hint="eastAsia"/>
          <w:color w:val="494949"/>
          <w:szCs w:val="21"/>
          <w:lang w:bidi="ar-SA"/>
        </w:rPr>
        <w:t>那里难道不是一片乱石平原</w:t>
      </w:r>
    </w:p>
    <w:p w:rsidR="005D7A5B" w:rsidRDefault="005D7A5B" w:rsidP="00692BCF">
      <w:pPr>
        <w:widowControl/>
        <w:shd w:val="clear" w:color="auto" w:fill="FEFEFE"/>
        <w:suppressAutoHyphens w:val="0"/>
        <w:ind w:firstLineChars="200" w:firstLine="480"/>
        <w:rPr>
          <w:rFonts w:ascii="Arial" w:eastAsia="Arial" w:hAnsi="Arial" w:cs="Arial" w:hint="eastAsia"/>
          <w:color w:val="494949"/>
          <w:szCs w:val="21"/>
          <w:lang w:bidi="ar-SA"/>
        </w:rPr>
      </w:pPr>
    </w:p>
    <w:p w:rsidR="005D7A5B" w:rsidRDefault="005D7A5B" w:rsidP="00692BCF">
      <w:pPr>
        <w:ind w:firstLineChars="200" w:firstLine="480"/>
        <w:rPr>
          <w:rFonts w:ascii="Arial" w:eastAsia="Arial" w:hAnsi="Arial" w:cs="微软雅黑" w:hint="eastAsia"/>
        </w:rPr>
      </w:pPr>
      <w:r>
        <w:rPr>
          <w:rFonts w:ascii="Arial" w:eastAsia="Arial" w:hAnsi="Arial" w:cs="微软雅黑" w:hint="eastAsia"/>
        </w:rPr>
        <w:t>罗布泊和亚特兰提斯没有关系 </w:t>
      </w: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只是一些地方比较靠近北纬三十度</w:t>
      </w:r>
    </w:p>
    <w:p w:rsidR="005D7A5B" w:rsidRDefault="005D7A5B" w:rsidP="00692BCF">
      <w:pPr>
        <w:ind w:firstLineChars="200" w:firstLine="480"/>
        <w:rPr>
          <w:rFonts w:ascii="Arial" w:eastAsia="Arial" w:hAnsi="Arial" w:cs="Arial" w:hint="eastAsia"/>
        </w:rPr>
      </w:pPr>
      <w:r>
        <w:rPr>
          <w:rFonts w:ascii="Arial" w:eastAsia="Arial" w:hAnsi="Arial" w:cs="Arial" w:hint="eastAsia"/>
        </w:rPr>
        <w:t>A:</w:t>
      </w:r>
      <w:r>
        <w:rPr>
          <w:rFonts w:ascii="Arial" w:eastAsia="Arial" w:hAnsi="Arial" w:cs="Arial" w:hint="eastAsia"/>
          <w:color w:val="494949"/>
          <w:szCs w:val="21"/>
          <w:lang w:bidi="ar-SA"/>
        </w:rPr>
        <w:t xml:space="preserve"> The ears of Lop Nor?</w:t>
      </w:r>
    </w:p>
    <w:p w:rsidR="005D7A5B" w:rsidRDefault="005D7A5B" w:rsidP="00692BCF">
      <w:pPr>
        <w:ind w:firstLineChars="200" w:firstLine="480"/>
        <w:rPr>
          <w:rFonts w:ascii="Arial" w:eastAsia="Arial" w:hAnsi="Arial" w:cs="Arial" w:hint="eastAsia"/>
        </w:rPr>
      </w:pPr>
      <w:r>
        <w:rPr>
          <w:rFonts w:ascii="Arial" w:eastAsia="Arial" w:hAnsi="Arial" w:cs="Arial" w:hint="eastAsia"/>
        </w:rPr>
        <w:t>Isn't it a rocky plain?</w:t>
      </w:r>
    </w:p>
    <w:p w:rsidR="005D7A5B" w:rsidRDefault="005D7A5B" w:rsidP="00692BCF">
      <w:pPr>
        <w:ind w:firstLineChars="200" w:firstLine="480"/>
        <w:rPr>
          <w:rFonts w:ascii="Arial" w:eastAsia="Arial" w:hAnsi="Arial" w:cs="Arial" w:hint="eastAsia"/>
        </w:rPr>
      </w:pPr>
      <w:r>
        <w:rPr>
          <w:rFonts w:ascii="Arial" w:eastAsia="Arial" w:hAnsi="Arial" w:cs="Arial" w:hint="eastAsia"/>
        </w:rPr>
        <w:t>Lop Nor has nothing to do with Atlantis</w:t>
      </w:r>
    </w:p>
    <w:p w:rsidR="005D7A5B" w:rsidRDefault="005D7A5B" w:rsidP="00692BCF">
      <w:pPr>
        <w:ind w:firstLineChars="200" w:firstLine="480"/>
        <w:rPr>
          <w:rFonts w:ascii="Arial" w:eastAsia="Arial" w:hAnsi="Arial" w:cs="Arial" w:hint="eastAsia"/>
        </w:rPr>
      </w:pPr>
      <w:r>
        <w:rPr>
          <w:rFonts w:ascii="Arial" w:eastAsia="Arial" w:hAnsi="Arial" w:cs="Arial" w:hint="eastAsia"/>
        </w:rPr>
        <w:t>Only some places are closer to thirty degrees north latitude</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请问楼主 纯无 人体的能量场 诺露 人体的灵场 这四者到底有什么区别 谢谢</w:t>
      </w:r>
    </w:p>
    <w:p w:rsidR="005D7A5B" w:rsidRDefault="005D7A5B" w:rsidP="00692BCF">
      <w:pPr>
        <w:ind w:firstLineChars="200" w:firstLine="480"/>
        <w:rPr>
          <w:rFonts w:hint="eastAsia"/>
        </w:rPr>
      </w:pPr>
      <w:r>
        <w:rPr>
          <w:rFonts w:ascii="Arial" w:eastAsia="Arial" w:hAnsi="Arial" w:cs="Arial" w:hint="eastAsia"/>
        </w:rPr>
        <w:t xml:space="preserve">Q:Excuse me  The  </w:t>
      </w:r>
      <w:r>
        <w:rPr>
          <w:rFonts w:hint="eastAsia"/>
        </w:rPr>
        <w:t xml:space="preserve">pure-nothing The human energy field The NuoLu The spiritual field of human body </w:t>
      </w:r>
      <w:r>
        <w:rPr>
          <w:rFonts w:ascii="Arial" w:eastAsia="Arial" w:hAnsi="Arial" w:cs="Arial" w:hint="eastAsia"/>
        </w:rPr>
        <w:t>What is the difference between the four?</w:t>
      </w:r>
    </w:p>
    <w:p w:rsidR="005D7A5B" w:rsidRDefault="005D7A5B" w:rsidP="00692BCF">
      <w:pPr>
        <w:ind w:firstLineChars="200" w:firstLine="480"/>
        <w:rPr>
          <w:rFonts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纯无 无所不在 结构中 结构外</w:t>
      </w:r>
      <w:r>
        <w:rPr>
          <w:rFonts w:ascii="Arial" w:eastAsia="Arial" w:hAnsi="Arial" w:cs="Arial" w:hint="eastAsia"/>
        </w:rPr>
        <w:br/>
      </w:r>
      <w:r>
        <w:rPr>
          <w:rFonts w:ascii="Arial" w:eastAsia="Arial" w:hAnsi="Arial" w:cs="微软雅黑" w:hint="eastAsia"/>
        </w:rPr>
        <w:t>肉体 是你在玄无物质面的显化</w:t>
      </w:r>
      <w:r>
        <w:rPr>
          <w:rFonts w:ascii="Arial" w:eastAsia="Arial" w:hAnsi="Arial" w:cs="Arial" w:hint="eastAsia"/>
        </w:rPr>
        <w:br/>
      </w:r>
      <w:r>
        <w:rPr>
          <w:rFonts w:ascii="Arial" w:eastAsia="Arial" w:hAnsi="Arial" w:cs="微软雅黑" w:hint="eastAsia"/>
        </w:rPr>
        <w:t xml:space="preserve">能量场 是你在玄无能量面的显化 </w:t>
      </w:r>
      <w:r>
        <w:rPr>
          <w:rFonts w:ascii="Arial" w:eastAsia="Arial" w:hAnsi="Arial" w:cs="Arial" w:hint="eastAsia"/>
        </w:rPr>
        <w:br/>
      </w:r>
      <w:r>
        <w:rPr>
          <w:rFonts w:ascii="Arial" w:eastAsia="Arial" w:hAnsi="Arial" w:cs="微软雅黑" w:hint="eastAsia"/>
        </w:rPr>
        <w:t>灵场 是你在玄无精神面的显化</w:t>
      </w:r>
      <w:r>
        <w:rPr>
          <w:rFonts w:ascii="Arial" w:eastAsia="Arial" w:hAnsi="Arial" w:cs="Arial" w:hint="eastAsia"/>
        </w:rPr>
        <w:br/>
      </w:r>
      <w:r>
        <w:rPr>
          <w:rFonts w:ascii="Arial" w:eastAsia="Arial" w:hAnsi="Arial" w:cs="微软雅黑" w:hint="eastAsia"/>
        </w:rPr>
        <w:t>诺露情绪 狂热 崇拜等情绪产生的辐射</w:t>
      </w:r>
    </w:p>
    <w:p w:rsidR="005D7A5B" w:rsidRDefault="005D7A5B" w:rsidP="00692BCF">
      <w:pPr>
        <w:ind w:firstLineChars="200" w:firstLine="480"/>
        <w:rPr>
          <w:rFonts w:ascii="Arial" w:eastAsia="Arial" w:hAnsi="Arial" w:cs="Arial" w:hint="eastAsia"/>
        </w:rPr>
      </w:pPr>
      <w:r>
        <w:rPr>
          <w:rFonts w:ascii="Arial" w:eastAsia="Arial" w:hAnsi="Arial" w:cs="Arial" w:hint="eastAsia"/>
        </w:rPr>
        <w:t>A: The  pure-nothing are immanent In the structure And outside the structure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human body  is your manifestation in the xuan-void aspect of energy</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human energy field is your manifestation in the xuan-void aspect of spirit</w:t>
      </w:r>
    </w:p>
    <w:p w:rsidR="005D7A5B" w:rsidRDefault="005D7A5B" w:rsidP="00692BCF">
      <w:pPr>
        <w:ind w:firstLineChars="200" w:firstLine="480"/>
        <w:rPr>
          <w:rFonts w:hint="eastAsia"/>
        </w:rPr>
      </w:pPr>
      <w:r>
        <w:rPr>
          <w:rFonts w:ascii="Arial" w:eastAsia="Arial" w:hAnsi="Arial" w:cs="Arial" w:hint="eastAsia"/>
        </w:rPr>
        <w:t>The NuoLu is the radiation generated by emotions such as fanaticism and worship</w:t>
      </w:r>
    </w:p>
    <w:p w:rsidR="005D7A5B" w:rsidRDefault="005D7A5B" w:rsidP="00692BCF">
      <w:pPr>
        <w:ind w:firstLineChars="200" w:firstLine="480"/>
        <w:rPr>
          <w:rFonts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据中国地震台网测定，</w:t>
      </w:r>
      <w:r>
        <w:rPr>
          <w:rFonts w:ascii="Arial" w:eastAsia="Arial" w:hAnsi="Arial" w:cs="Arial" w:hint="eastAsia"/>
        </w:rPr>
        <w:t>2012</w:t>
      </w:r>
      <w:r>
        <w:rPr>
          <w:rFonts w:ascii="Arial" w:eastAsia="Arial" w:hAnsi="Arial" w:cs="微软雅黑" w:hint="eastAsia"/>
        </w:rPr>
        <w:t>年</w:t>
      </w:r>
      <w:r>
        <w:rPr>
          <w:rFonts w:ascii="Arial" w:eastAsia="Arial" w:hAnsi="Arial" w:cs="Arial" w:hint="eastAsia"/>
        </w:rPr>
        <w:t>5</w:t>
      </w:r>
      <w:r>
        <w:rPr>
          <w:rFonts w:ascii="Arial" w:eastAsia="Arial" w:hAnsi="Arial" w:cs="微软雅黑" w:hint="eastAsia"/>
        </w:rPr>
        <w:t>月</w:t>
      </w:r>
      <w:r>
        <w:rPr>
          <w:rFonts w:ascii="Arial" w:eastAsia="Arial" w:hAnsi="Arial" w:cs="Arial" w:hint="eastAsia"/>
        </w:rPr>
        <w:t>3</w:t>
      </w:r>
      <w:r>
        <w:rPr>
          <w:rFonts w:ascii="Arial" w:eastAsia="Arial" w:hAnsi="Arial" w:cs="微软雅黑" w:hint="eastAsia"/>
        </w:rPr>
        <w:t>日</w:t>
      </w:r>
      <w:r>
        <w:rPr>
          <w:rFonts w:ascii="Arial" w:eastAsia="Arial" w:hAnsi="Arial" w:cs="Arial" w:hint="eastAsia"/>
        </w:rPr>
        <w:t>18</w:t>
      </w:r>
      <w:r>
        <w:rPr>
          <w:rFonts w:ascii="Arial" w:eastAsia="Arial" w:hAnsi="Arial" w:cs="微软雅黑" w:hint="eastAsia"/>
        </w:rPr>
        <w:t>时</w:t>
      </w:r>
      <w:r>
        <w:rPr>
          <w:rFonts w:ascii="Arial" w:eastAsia="Arial" w:hAnsi="Arial" w:cs="Arial" w:hint="eastAsia"/>
        </w:rPr>
        <w:t>19</w:t>
      </w:r>
      <w:r>
        <w:rPr>
          <w:rFonts w:ascii="Arial" w:eastAsia="Arial" w:hAnsi="Arial" w:cs="微软雅黑" w:hint="eastAsia"/>
        </w:rPr>
        <w:t>分甘肃省酒泉市金塔县、内蒙古自治区阿拉善盟额济纳旗交界发生</w:t>
      </w:r>
      <w:r>
        <w:rPr>
          <w:rFonts w:ascii="Arial" w:eastAsia="Arial" w:hAnsi="Arial" w:cs="Arial" w:hint="eastAsia"/>
        </w:rPr>
        <w:t>5.4</w:t>
      </w:r>
      <w:r>
        <w:rPr>
          <w:rFonts w:ascii="Arial" w:eastAsia="Arial" w:hAnsi="Arial" w:cs="微软雅黑" w:hint="eastAsia"/>
        </w:rPr>
        <w:t>级地震，震源深度</w:t>
      </w:r>
      <w:r>
        <w:rPr>
          <w:rFonts w:ascii="Arial" w:eastAsia="Arial" w:hAnsi="Arial" w:cs="Arial" w:hint="eastAsia"/>
        </w:rPr>
        <w:t>8</w:t>
      </w:r>
      <w:r>
        <w:rPr>
          <w:rFonts w:ascii="Arial" w:eastAsia="Arial" w:hAnsi="Arial" w:cs="微软雅黑" w:hint="eastAsia"/>
        </w:rPr>
        <w:t xml:space="preserve">公里。 </w:t>
      </w:r>
      <w:r>
        <w:rPr>
          <w:rFonts w:ascii="Arial" w:eastAsia="Arial" w:hAnsi="Arial" w:cs="Arial" w:hint="eastAsia"/>
        </w:rPr>
        <w:t xml:space="preserve">---------------- </w:t>
      </w:r>
      <w:r>
        <w:rPr>
          <w:rFonts w:ascii="Arial" w:eastAsia="Arial" w:hAnsi="Arial" w:cs="微软雅黑" w:hint="eastAsia"/>
        </w:rPr>
        <w:t>地震频发啊，月球忽远忽近的搞地球。我们能做啥呢？</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Q:According to the measurement of China Seismograph Network In18:19 May 3rd 2012, </w:t>
      </w:r>
      <w:r>
        <w:rPr>
          <w:rFonts w:ascii="Arial" w:eastAsia="Arial" w:hAnsi="Arial" w:cs="Arial" w:hint="eastAsia"/>
          <w:color w:val="333333"/>
          <w:sz w:val="20"/>
        </w:rPr>
        <w:t>Between</w:t>
      </w:r>
      <w:r>
        <w:rPr>
          <w:rFonts w:ascii="Arial" w:eastAsia="Arial" w:hAnsi="Arial" w:cs="Arial" w:hint="eastAsia"/>
        </w:rPr>
        <w:t xml:space="preserve"> Gansu Jiuquan Jinta County and Ejinaqi junction of Alxa League the Inner Mongolia Autonomous Region A magnitude 5.4 earthquake occurred Focal depth is 8 km</w:t>
      </w:r>
    </w:p>
    <w:p w:rsidR="005D7A5B" w:rsidRDefault="005D7A5B" w:rsidP="00692BCF">
      <w:pPr>
        <w:ind w:firstLineChars="200" w:firstLine="480"/>
        <w:rPr>
          <w:rFonts w:hint="eastAsia"/>
        </w:rPr>
      </w:pPr>
      <w:r>
        <w:rPr>
          <w:rFonts w:ascii="Arial" w:eastAsia="Arial" w:hAnsi="Arial" w:cs="Arial" w:hint="eastAsia"/>
        </w:rPr>
        <w:t>Earthquakes happen frequently, The moon often bullies the earth. What can we do?</w:t>
      </w:r>
    </w:p>
    <w:p w:rsidR="005D7A5B" w:rsidRDefault="005D7A5B" w:rsidP="00692BCF">
      <w:pPr>
        <w:ind w:firstLineChars="200" w:firstLine="480"/>
        <w:rPr>
          <w:rFonts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很多小型地震和月球引力拉扯没关系 是玄无自我更新造成 太阳系九大行星都在经历相同的变化</w:t>
      </w:r>
    </w:p>
    <w:p w:rsidR="005D7A5B" w:rsidRDefault="005D7A5B" w:rsidP="00692BCF">
      <w:pPr>
        <w:ind w:firstLineChars="200" w:firstLine="480"/>
        <w:rPr>
          <w:rFonts w:ascii="Arial" w:eastAsia="Arial" w:hAnsi="Arial" w:cs="Arial" w:hint="eastAsia"/>
        </w:rPr>
      </w:pPr>
      <w:r>
        <w:rPr>
          <w:rFonts w:ascii="Arial" w:eastAsia="Arial" w:hAnsi="Arial" w:cs="Arial" w:hint="eastAsia"/>
        </w:rPr>
        <w:t>A:Many small earthquakes have nothing to do with the pull of the moon's gravity</w:t>
      </w:r>
    </w:p>
    <w:p w:rsidR="005D7A5B" w:rsidRDefault="005D7A5B" w:rsidP="00692BCF">
      <w:pPr>
        <w:ind w:firstLineChars="200" w:firstLine="480"/>
        <w:rPr>
          <w:rFonts w:ascii="Arial" w:eastAsia="Arial" w:hAnsi="Arial" w:cs="Arial" w:hint="eastAsia"/>
        </w:rPr>
      </w:pPr>
      <w:r>
        <w:rPr>
          <w:rFonts w:ascii="Arial" w:eastAsia="Arial" w:hAnsi="Arial" w:cs="Arial" w:hint="eastAsia"/>
        </w:rPr>
        <w:lastRenderedPageBreak/>
        <w:t xml:space="preserve">It's cased by xuan-void's </w:t>
      </w:r>
      <w:r>
        <w:rPr>
          <w:rFonts w:hint="eastAsia"/>
        </w:rPr>
        <w:t xml:space="preserve"> self-renewal Nine planets in the solar system are experiencing the same changes.</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请问楼主： 你提到的新结构的产生具体是指什么？ 更新后的世界大体情况如何？ 大部分个体的意识现状是否已经注定他们会毁灭或存在？ 还有关于秩序者问题你所回答的“坦克世界”是指什么？</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 Excuse me What is the specific meaning of you </w:t>
      </w:r>
      <w:r>
        <w:rPr>
          <w:rFonts w:ascii="Arial" w:eastAsia="Arial" w:hAnsi="Arial" w:cs="Arial" w:hint="eastAsia"/>
          <w:color w:val="333333"/>
          <w:sz w:val="20"/>
        </w:rPr>
        <w:t>spoken</w:t>
      </w:r>
      <w:r>
        <w:rPr>
          <w:rFonts w:ascii="Arial" w:eastAsia="Arial" w:hAnsi="Arial" w:cs="Arial" w:hint="eastAsia"/>
        </w:rPr>
        <w:t xml:space="preserve"> the new structure </w:t>
      </w:r>
      <w:r>
        <w:rPr>
          <w:rFonts w:ascii="Arial" w:hAnsi="Arial" w:cs="Arial" w:hint="eastAsia"/>
          <w:color w:val="333333"/>
          <w:sz w:val="20"/>
        </w:rPr>
        <w:t>emerge</w:t>
      </w:r>
      <w:r>
        <w:rPr>
          <w:rFonts w:ascii="Arial" w:eastAsia="Arial" w:hAnsi="Arial" w:cs="Arial" w:hint="eastAsia"/>
        </w:rPr>
        <w:t>?</w:t>
      </w:r>
    </w:p>
    <w:p w:rsidR="005D7A5B" w:rsidRDefault="005D7A5B" w:rsidP="00692BCF">
      <w:pPr>
        <w:ind w:firstLineChars="200" w:firstLine="480"/>
        <w:rPr>
          <w:rFonts w:ascii="Arial" w:eastAsia="Arial" w:hAnsi="Arial" w:cs="Arial" w:hint="eastAsia"/>
        </w:rPr>
      </w:pPr>
      <w:r>
        <w:rPr>
          <w:rFonts w:ascii="Arial" w:eastAsia="Arial" w:hAnsi="Arial" w:cs="Arial" w:hint="eastAsia"/>
        </w:rPr>
        <w:t>What is the general picture of the updated world?Is the consciousness of most individuals destined to destroy or exist? And qestion about the order person What do you mean by the "world of tank"?</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新结构是指围观到宏观的重新定义 过去的规则大多数无法使用</w:t>
      </w:r>
      <w:r>
        <w:rPr>
          <w:rFonts w:ascii="Arial" w:eastAsia="Arial" w:hAnsi="Arial" w:cs="Arial" w:hint="eastAsia"/>
        </w:rPr>
        <w:br/>
      </w:r>
      <w:r>
        <w:rPr>
          <w:rFonts w:ascii="Arial" w:eastAsia="Arial" w:hAnsi="Arial" w:cs="微软雅黑" w:hint="eastAsia"/>
        </w:rPr>
        <w:t>这一轮更新后世界物种会变大 达到恐龙时代的体积也说不定 同时一些物种消失 一些新物种出现 这些已经在你们星球慢慢发生了</w:t>
      </w:r>
      <w:r>
        <w:rPr>
          <w:rFonts w:ascii="Arial" w:eastAsia="Arial" w:hAnsi="Arial" w:cs="Arial" w:hint="eastAsia"/>
        </w:rPr>
        <w:br/>
      </w:r>
      <w:r>
        <w:rPr>
          <w:rFonts w:ascii="Arial" w:eastAsia="Arial" w:hAnsi="Arial" w:cs="微软雅黑" w:hint="eastAsia"/>
        </w:rPr>
        <w:t>意识存在的意义 就是消散在黑暗海洋中 被黑暗的海洋吞噬 世界是培养意识的地方 黑暗海洋的种植园</w:t>
      </w:r>
      <w:r>
        <w:rPr>
          <w:rFonts w:ascii="Arial" w:eastAsia="Arial" w:hAnsi="Arial" w:cs="Arial" w:hint="eastAsia"/>
        </w:rPr>
        <w:br/>
      </w:r>
      <w:r>
        <w:rPr>
          <w:rFonts w:ascii="Arial" w:eastAsia="Arial" w:hAnsi="Arial" w:cs="微软雅黑" w:hint="eastAsia"/>
        </w:rPr>
        <w:t>坦克世界是你们文明成员娱乐用的虚拟游戏</w:t>
      </w:r>
    </w:p>
    <w:p w:rsidR="005D7A5B" w:rsidRDefault="005D7A5B" w:rsidP="00692BCF">
      <w:pPr>
        <w:ind w:firstLineChars="200" w:firstLine="480"/>
        <w:rPr>
          <w:rFonts w:ascii="Arial" w:eastAsia="Arial" w:hAnsi="Arial" w:cs="Arial" w:hint="eastAsia"/>
        </w:rPr>
      </w:pPr>
      <w:r>
        <w:rPr>
          <w:rFonts w:ascii="Arial" w:eastAsia="Arial" w:hAnsi="Arial" w:cs="Arial" w:hint="eastAsia"/>
        </w:rPr>
        <w:t>A:The new structure refers to the redefinition of micro to macro</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Most of the past rules </w:t>
      </w:r>
      <w:bookmarkStart w:id="228" w:name="w_243"/>
      <w:bookmarkEnd w:id="228"/>
      <w:r>
        <w:rPr>
          <w:rFonts w:ascii="Arial" w:eastAsia="Arial" w:hAnsi="Arial" w:cs="Arial" w:hint="eastAsia"/>
          <w:color w:val="333333"/>
          <w:sz w:val="20"/>
        </w:rPr>
        <w:t>no</w:t>
      </w:r>
      <w:bookmarkStart w:id="229" w:name="w_253"/>
      <w:bookmarkEnd w:id="229"/>
      <w:r>
        <w:rPr>
          <w:rFonts w:ascii="Arial" w:eastAsia="Arial" w:hAnsi="Arial" w:cs="Arial" w:hint="eastAsia"/>
          <w:color w:val="333333"/>
          <w:sz w:val="20"/>
        </w:rPr>
        <w:t xml:space="preserve"> longer </w:t>
      </w:r>
      <w:bookmarkStart w:id="230" w:name="w_261"/>
      <w:bookmarkEnd w:id="230"/>
      <w:r>
        <w:rPr>
          <w:rFonts w:ascii="Arial" w:eastAsia="Arial" w:hAnsi="Arial" w:cs="Arial" w:hint="eastAsia"/>
          <w:color w:val="333333"/>
          <w:sz w:val="20"/>
        </w:rPr>
        <w:t>be </w:t>
      </w:r>
      <w:bookmarkStart w:id="231" w:name="w_271"/>
      <w:bookmarkEnd w:id="231"/>
      <w:r>
        <w:rPr>
          <w:rFonts w:ascii="Arial" w:eastAsia="Arial" w:hAnsi="Arial" w:cs="Arial" w:hint="eastAsia"/>
          <w:color w:val="333333"/>
          <w:sz w:val="20"/>
        </w:rPr>
        <w:t>able</w:t>
      </w:r>
      <w:bookmarkStart w:id="232" w:name="w_281"/>
      <w:bookmarkEnd w:id="232"/>
      <w:r>
        <w:rPr>
          <w:rFonts w:ascii="Arial" w:eastAsia="Arial" w:hAnsi="Arial" w:cs="Arial" w:hint="eastAsia"/>
          <w:color w:val="333333"/>
          <w:sz w:val="20"/>
        </w:rPr>
        <w:t xml:space="preserve"> to </w:t>
      </w:r>
      <w:bookmarkStart w:id="233" w:name="w_293"/>
      <w:bookmarkEnd w:id="233"/>
      <w:r>
        <w:rPr>
          <w:rFonts w:ascii="Arial" w:eastAsia="Arial" w:hAnsi="Arial" w:cs="Arial" w:hint="eastAsia"/>
          <w:color w:val="FFFFFF"/>
          <w:sz w:val="20"/>
          <w:shd w:val="clear" w:color="auto" w:fill="4395FF"/>
        </w:rPr>
        <w:t>use</w:t>
      </w:r>
      <w:r>
        <w:rPr>
          <w:rFonts w:ascii="Arial" w:eastAsia="Arial" w:hAnsi="Arial" w:cs="Arial" w:hint="eastAsia"/>
        </w:rPr>
        <w:t xml:space="preserve"> </w:t>
      </w:r>
    </w:p>
    <w:p w:rsidR="005D7A5B" w:rsidRDefault="005D7A5B" w:rsidP="00692BCF">
      <w:pPr>
        <w:ind w:firstLineChars="200" w:firstLine="480"/>
        <w:rPr>
          <w:rFonts w:hint="eastAsia"/>
        </w:rPr>
      </w:pPr>
      <w:r>
        <w:rPr>
          <w:rFonts w:ascii="Arial" w:eastAsia="Arial" w:hAnsi="Arial" w:cs="Arial" w:hint="eastAsia"/>
        </w:rPr>
        <w:t>After this round of renewal, the world species will become larger</w:t>
      </w:r>
    </w:p>
    <w:p w:rsidR="005D7A5B" w:rsidRDefault="005D7A5B" w:rsidP="00692BCF">
      <w:pPr>
        <w:ind w:firstLineChars="200" w:firstLine="480"/>
        <w:rPr>
          <w:rFonts w:ascii="Arial" w:eastAsia="Arial" w:hAnsi="Arial" w:cs="Arial" w:hint="eastAsia"/>
        </w:rPr>
      </w:pPr>
      <w:r>
        <w:rPr>
          <w:rFonts w:hint="eastAsia"/>
        </w:rPr>
        <w:t>Even reach the size of dinosaur era is also uncertain At the same time some species disappear New species appear These are happening slowly on your planet</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The significance of conscious existence It is dissipated in the dark sea swallowed by the dark sea The world is a place to cultivate consciousness The plantation of dark sea </w:t>
      </w:r>
    </w:p>
    <w:p w:rsidR="005D7A5B" w:rsidRDefault="005D7A5B" w:rsidP="00692BCF">
      <w:pPr>
        <w:ind w:firstLineChars="200" w:firstLine="480"/>
        <w:rPr>
          <w:rFonts w:hint="eastAsia"/>
        </w:rPr>
      </w:pPr>
      <w:r>
        <w:rPr>
          <w:rFonts w:ascii="Arial" w:eastAsia="Arial" w:hAnsi="Arial" w:cs="Arial" w:hint="eastAsia"/>
        </w:rPr>
        <w:t>The world of tank is a virtual game for members of your civilizatio</w:t>
      </w:r>
      <w:r>
        <w:rPr>
          <w:rFonts w:hint="eastAsia"/>
        </w:rPr>
        <w:t xml:space="preserve">n </w:t>
      </w:r>
      <w:bookmarkStart w:id="234" w:name="w_881"/>
      <w:bookmarkEnd w:id="234"/>
      <w:r>
        <w:rPr>
          <w:rFonts w:hint="eastAsia"/>
        </w:rPr>
        <w:t> </w:t>
      </w:r>
      <w:bookmarkStart w:id="235" w:name="w_891"/>
      <w:bookmarkEnd w:id="235"/>
      <w:r>
        <w:rPr>
          <w:rFonts w:hint="eastAsia"/>
        </w:rPr>
        <w:t>use </w:t>
      </w:r>
      <w:bookmarkStart w:id="236" w:name="w_901"/>
      <w:bookmarkEnd w:id="236"/>
      <w:r>
        <w:rPr>
          <w:rFonts w:hint="eastAsia"/>
        </w:rPr>
        <w:t>by </w:t>
      </w:r>
      <w:bookmarkStart w:id="237" w:name="w_912"/>
      <w:bookmarkEnd w:id="237"/>
      <w:r>
        <w:rPr>
          <w:rFonts w:hint="eastAsia"/>
        </w:rPr>
        <w:t>the </w:t>
      </w:r>
      <w:bookmarkStart w:id="238" w:name="w_96"/>
      <w:bookmarkEnd w:id="238"/>
      <w:r>
        <w:rPr>
          <w:rFonts w:hint="eastAsia"/>
        </w:rPr>
        <w:t xml:space="preserve">recreation </w:t>
      </w:r>
    </w:p>
    <w:p w:rsidR="005D7A5B" w:rsidRDefault="005D7A5B" w:rsidP="00692BCF">
      <w:pPr>
        <w:ind w:firstLineChars="200" w:firstLine="480"/>
        <w:rPr>
          <w:rFonts w:hint="eastAsia"/>
        </w:rPr>
      </w:pPr>
    </w:p>
    <w:p w:rsidR="005D7A5B" w:rsidRDefault="005D7A5B" w:rsidP="00692BCF">
      <w:pPr>
        <w:ind w:firstLineChars="200" w:firstLine="480"/>
        <w:rPr>
          <w:rFonts w:ascii="Arial" w:eastAsia="Arial" w:hAnsi="Arial" w:cs="微软雅黑" w:hint="eastAsia"/>
        </w:rPr>
      </w:pPr>
      <w:r>
        <w:rPr>
          <w:rFonts w:ascii="Arial" w:eastAsia="Arial" w:hAnsi="Arial" w:cs="微软雅黑" w:hint="eastAsia"/>
        </w:rPr>
        <w:t>请问楼主： 你在地球期间由你本身发表的言论都是在哪些时间区间？因为可能有很多冒充者混淆视听，造成不必要的误会。 中国现存的哲学体系比如唯物主义科学发展观等等是积极影响大于负面影响还是负面影响大于积极影响。从帮助我们进步的角度请你推荐给我们一个我们世界现有的哲学理论体系以供学习。</w:t>
      </w: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或者我们由自我意识来发展更好？ </w:t>
      </w:r>
    </w:p>
    <w:p w:rsidR="005D7A5B" w:rsidRDefault="005D7A5B" w:rsidP="00692BCF">
      <w:pPr>
        <w:ind w:firstLineChars="200" w:firstLine="480"/>
        <w:rPr>
          <w:rFonts w:ascii="Arial" w:eastAsia="Arial" w:hAnsi="Arial" w:cs="Arial" w:hint="eastAsia"/>
        </w:rPr>
      </w:pPr>
      <w:r>
        <w:rPr>
          <w:rFonts w:ascii="Arial" w:eastAsia="Arial" w:hAnsi="Arial" w:cs="Arial" w:hint="eastAsia"/>
        </w:rPr>
        <w:t>Q:What time intervals do you make speeches on earth?Because there may be many pretending people to confuse the public Cause unnecessary misunderstanding The existing philosophical system in China, such as materialism and scientific outlook  on development Positive impact is greater than negative impact or negative impact is greater than positive impact From the perspective of helping us progress, please recommend us a philosophical system of our world to learning</w:t>
      </w:r>
    </w:p>
    <w:p w:rsidR="005D7A5B" w:rsidRDefault="005D7A5B" w:rsidP="00692BCF">
      <w:pPr>
        <w:ind w:firstLineChars="200" w:firstLine="480"/>
        <w:rPr>
          <w:rFonts w:ascii="Arial" w:eastAsia="Arial" w:hAnsi="Arial" w:cs="Arial" w:hint="eastAsia"/>
        </w:rPr>
      </w:pPr>
      <w:r>
        <w:rPr>
          <w:rFonts w:ascii="Arial" w:eastAsia="Arial" w:hAnsi="Arial" w:cs="Arial" w:hint="eastAsia"/>
        </w:rPr>
        <w:t>Is it better to develop by self-consciousness?</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当然是亚洲时区</w:t>
      </w:r>
      <w:r>
        <w:rPr>
          <w:rFonts w:ascii="Arial" w:eastAsia="Arial" w:hAnsi="Arial" w:cs="Arial" w:hint="eastAsia"/>
        </w:rPr>
        <w:br/>
      </w:r>
      <w:r>
        <w:rPr>
          <w:rFonts w:ascii="Arial" w:eastAsia="Arial" w:hAnsi="Arial" w:cs="微软雅黑" w:hint="eastAsia"/>
        </w:rPr>
        <w:t>唯物主义有利有弊 增加玄无物质层发展 消弱玄无其他层面的发展</w:t>
      </w:r>
      <w:r>
        <w:rPr>
          <w:rFonts w:ascii="Arial" w:eastAsia="Arial" w:hAnsi="Arial" w:cs="Arial" w:hint="eastAsia"/>
        </w:rPr>
        <w:br/>
      </w:r>
      <w:r>
        <w:rPr>
          <w:rFonts w:ascii="Arial" w:eastAsia="Arial" w:hAnsi="Arial" w:cs="微软雅黑" w:hint="eastAsia"/>
        </w:rPr>
        <w:t>推荐你们 唐望 哲学体系</w:t>
      </w:r>
      <w:r>
        <w:rPr>
          <w:rFonts w:ascii="Arial" w:eastAsia="Arial" w:hAnsi="Arial" w:cs="Arial" w:hint="eastAsia"/>
        </w:rPr>
        <w:br/>
      </w:r>
      <w:r>
        <w:rPr>
          <w:rFonts w:ascii="Arial" w:eastAsia="Arial" w:hAnsi="Arial" w:cs="微软雅黑" w:hint="eastAsia"/>
        </w:rPr>
        <w:t>当然自我发展意识更好 不过需要更多的智慧和自我认知力度</w:t>
      </w:r>
    </w:p>
    <w:p w:rsidR="005D7A5B" w:rsidRDefault="005D7A5B" w:rsidP="00692BCF">
      <w:pPr>
        <w:ind w:firstLineChars="200" w:firstLine="480"/>
        <w:rPr>
          <w:rFonts w:ascii="Arial" w:eastAsia="Arial" w:hAnsi="Arial" w:cs="Arial" w:hint="eastAsia"/>
        </w:rPr>
      </w:pPr>
      <w:r>
        <w:rPr>
          <w:rFonts w:ascii="Arial" w:eastAsia="Arial" w:hAnsi="Arial" w:cs="Arial" w:hint="eastAsia"/>
        </w:rPr>
        <w:t>A</w:t>
      </w:r>
      <w:r>
        <w:rPr>
          <w:rFonts w:hint="eastAsia"/>
        </w:rPr>
        <w:t xml:space="preserve">:certainly   is </w:t>
      </w:r>
      <w:bookmarkStart w:id="239" w:name="w_2072"/>
      <w:bookmarkEnd w:id="239"/>
      <w:r>
        <w:rPr>
          <w:rFonts w:hint="eastAsia"/>
        </w:rPr>
        <w:t> </w:t>
      </w:r>
      <w:bookmarkStart w:id="240" w:name="w_2082"/>
      <w:bookmarkEnd w:id="240"/>
      <w:r>
        <w:rPr>
          <w:rFonts w:hint="eastAsia"/>
        </w:rPr>
        <w:t>Asian </w:t>
      </w:r>
      <w:bookmarkStart w:id="241" w:name="w_2091"/>
      <w:bookmarkEnd w:id="241"/>
      <w:r>
        <w:rPr>
          <w:rFonts w:hint="eastAsia"/>
        </w:rPr>
        <w:t>time </w:t>
      </w:r>
      <w:bookmarkStart w:id="242" w:name="w_210"/>
      <w:bookmarkEnd w:id="242"/>
      <w:r>
        <w:rPr>
          <w:rFonts w:hint="eastAsia"/>
        </w:rPr>
        <w:t xml:space="preserve">zones </w:t>
      </w:r>
    </w:p>
    <w:p w:rsidR="005D7A5B" w:rsidRDefault="005D7A5B" w:rsidP="00692BCF">
      <w:pPr>
        <w:ind w:firstLineChars="200" w:firstLine="480"/>
        <w:rPr>
          <w:rFonts w:ascii="Arial" w:eastAsia="Arial" w:hAnsi="Arial" w:cs="Arial" w:hint="eastAsia"/>
        </w:rPr>
      </w:pPr>
      <w:r>
        <w:rPr>
          <w:rFonts w:ascii="Arial" w:eastAsia="Arial" w:hAnsi="Arial" w:cs="Arial" w:hint="eastAsia"/>
        </w:rPr>
        <w:t>Materialism has advantages and disadvantages Increase the development of xuan-void material aspect Weaken the development of xuan-void other aspects</w:t>
      </w:r>
    </w:p>
    <w:p w:rsidR="005D7A5B" w:rsidRDefault="005D7A5B" w:rsidP="00692BCF">
      <w:pPr>
        <w:ind w:firstLineChars="200" w:firstLine="480"/>
        <w:rPr>
          <w:rFonts w:hint="eastAsia"/>
        </w:rPr>
      </w:pPr>
      <w:r>
        <w:rPr>
          <w:rFonts w:ascii="Arial" w:eastAsia="Arial" w:hAnsi="Arial" w:cs="Arial" w:hint="eastAsia"/>
        </w:rPr>
        <w:t xml:space="preserve">Recommend you that Don </w:t>
      </w:r>
      <w:r>
        <w:rPr>
          <w:rFonts w:ascii="Arial" w:hAnsi="Arial" w:cs="Arial" w:hint="eastAsia"/>
          <w:color w:val="333333"/>
          <w:sz w:val="18"/>
        </w:rPr>
        <w:t>Juan</w:t>
      </w:r>
      <w:r>
        <w:rPr>
          <w:rFonts w:hint="eastAsia"/>
        </w:rPr>
        <w:t xml:space="preserve"> </w:t>
      </w:r>
      <w:r>
        <w:rPr>
          <w:rFonts w:ascii="Arial" w:eastAsia="Arial" w:hAnsi="Arial" w:cs="Arial" w:hint="eastAsia"/>
        </w:rPr>
        <w:t>'s philosophical system</w:t>
      </w:r>
    </w:p>
    <w:p w:rsidR="005D7A5B" w:rsidRDefault="005D7A5B" w:rsidP="00692BCF">
      <w:pPr>
        <w:ind w:firstLineChars="200" w:firstLine="480"/>
        <w:rPr>
          <w:rFonts w:hint="eastAsia"/>
        </w:rPr>
      </w:pPr>
      <w:r>
        <w:rPr>
          <w:rFonts w:hint="eastAsia"/>
        </w:rPr>
        <w:t xml:space="preserve">Of course develop by self-consciousness is better But its need more wisdom and </w:t>
      </w:r>
      <w:bookmarkStart w:id="243" w:name="w_421"/>
      <w:bookmarkEnd w:id="243"/>
      <w:r>
        <w:rPr>
          <w:rFonts w:hint="eastAsia"/>
        </w:rPr>
        <w:t> </w:t>
      </w:r>
      <w:bookmarkStart w:id="244" w:name="w_431"/>
      <w:bookmarkEnd w:id="244"/>
      <w:r>
        <w:rPr>
          <w:rFonts w:hint="eastAsia"/>
        </w:rPr>
        <w:t>degrees </w:t>
      </w:r>
      <w:bookmarkStart w:id="245" w:name="w_441"/>
      <w:bookmarkEnd w:id="245"/>
      <w:r>
        <w:rPr>
          <w:rFonts w:hint="eastAsia"/>
        </w:rPr>
        <w:t>of</w:t>
      </w:r>
      <w:bookmarkStart w:id="246" w:name="w_451"/>
      <w:bookmarkEnd w:id="246"/>
      <w:r>
        <w:rPr>
          <w:rFonts w:hint="eastAsia"/>
        </w:rPr>
        <w:t>self </w:t>
      </w:r>
      <w:bookmarkStart w:id="247" w:name="w_461"/>
      <w:bookmarkEnd w:id="247"/>
      <w:r>
        <w:rPr>
          <w:rFonts w:hint="eastAsia"/>
        </w:rPr>
        <w:t xml:space="preserve">awareness </w:t>
      </w:r>
    </w:p>
    <w:p w:rsidR="005D7A5B" w:rsidRDefault="005D7A5B" w:rsidP="00692BCF">
      <w:pPr>
        <w:ind w:firstLineChars="200" w:firstLine="480"/>
        <w:rPr>
          <w:rFonts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问：那他们这样做的意义何在？</w:t>
      </w:r>
    </w:p>
    <w:p w:rsidR="005D7A5B" w:rsidRDefault="005D7A5B" w:rsidP="00692BCF">
      <w:pPr>
        <w:ind w:firstLineChars="200" w:firstLine="480"/>
        <w:rPr>
          <w:rFonts w:ascii="Arial" w:eastAsia="Arial" w:hAnsi="Arial" w:cs="微软雅黑" w:hint="eastAsia"/>
        </w:rPr>
      </w:pPr>
      <w:r>
        <w:rPr>
          <w:rFonts w:ascii="Arial" w:eastAsia="Arial" w:hAnsi="Arial" w:cs="Arial" w:hint="eastAsia"/>
        </w:rPr>
        <w:t xml:space="preserve">Q:What is the significance of  </w:t>
      </w:r>
      <w:bookmarkStart w:id="248" w:name="w_491"/>
      <w:bookmarkEnd w:id="248"/>
      <w:r>
        <w:rPr>
          <w:rFonts w:ascii="Arial" w:hAnsi="Arial" w:cs="Arial" w:hint="eastAsia"/>
          <w:color w:val="333333"/>
          <w:sz w:val="21"/>
        </w:rPr>
        <w:t>they </w:t>
      </w:r>
      <w:bookmarkStart w:id="249" w:name="w_512"/>
      <w:bookmarkStart w:id="250" w:name="w_50"/>
      <w:bookmarkEnd w:id="249"/>
      <w:bookmarkEnd w:id="250"/>
      <w:r>
        <w:rPr>
          <w:rFonts w:ascii="Arial" w:hAnsi="Arial" w:cs="Arial" w:hint="eastAsia"/>
          <w:color w:val="333333"/>
          <w:sz w:val="21"/>
        </w:rPr>
        <w:t>doing </w:t>
      </w:r>
      <w:bookmarkStart w:id="251" w:name="w_52"/>
      <w:bookmarkEnd w:id="251"/>
      <w:r>
        <w:rPr>
          <w:rFonts w:ascii="Arial" w:eastAsia="Arial" w:hAnsi="Arial" w:cs="Arial" w:hint="eastAsia"/>
        </w:rPr>
        <w:t>this?</w:t>
      </w: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答：扩展文明玄度 吸收不同文明的纯无波形</w:t>
      </w:r>
    </w:p>
    <w:p w:rsidR="005D7A5B" w:rsidRDefault="005D7A5B" w:rsidP="00692BCF">
      <w:pPr>
        <w:ind w:firstLineChars="200" w:firstLine="480"/>
        <w:rPr>
          <w:rFonts w:ascii="Arial" w:eastAsia="Arial" w:hAnsi="Arial" w:cs="Arial" w:hint="eastAsia"/>
        </w:rPr>
      </w:pPr>
      <w:r>
        <w:rPr>
          <w:rFonts w:ascii="Arial" w:eastAsia="Arial" w:hAnsi="Arial" w:cs="Arial" w:hint="eastAsia"/>
        </w:rPr>
        <w:t>A:Expansion of civilization's xuan-void level Absorb the pure-nothing waves of different civilizations</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解答就可以阐释一切。我想</w:t>
      </w:r>
      <w:r>
        <w:rPr>
          <w:rFonts w:ascii="Arial" w:eastAsia="Arial" w:hAnsi="Arial" w:cs="Arial" w:hint="eastAsia"/>
        </w:rPr>
        <w:t>LZ</w:t>
      </w:r>
      <w:r>
        <w:rPr>
          <w:rFonts w:ascii="Arial" w:eastAsia="Arial" w:hAnsi="Arial" w:cs="微软雅黑" w:hint="eastAsia"/>
        </w:rPr>
        <w:t xml:space="preserve">跟我一样讨厌不必要的浪费。 继续提问： </w:t>
      </w:r>
      <w:r>
        <w:rPr>
          <w:rFonts w:ascii="Arial" w:eastAsia="Arial" w:hAnsi="Arial" w:cs="Arial" w:hint="eastAsia"/>
        </w:rPr>
        <w:t>1</w:t>
      </w:r>
      <w:r>
        <w:rPr>
          <w:rFonts w:ascii="Arial" w:eastAsia="Arial" w:hAnsi="Arial" w:cs="微软雅黑" w:hint="eastAsia"/>
        </w:rPr>
        <w:t xml:space="preserve">你是否了解关于秩序者的情况；秩序者对我们来说意味着什么；秩序者的觉醒是瞬间还是逐步的？ </w:t>
      </w:r>
      <w:r>
        <w:rPr>
          <w:rFonts w:ascii="Arial" w:eastAsia="Arial" w:hAnsi="Arial" w:cs="Arial" w:hint="eastAsia"/>
        </w:rPr>
        <w:t>2</w:t>
      </w:r>
      <w:r>
        <w:rPr>
          <w:rFonts w:ascii="Arial" w:eastAsia="Arial" w:hAnsi="Arial" w:cs="微软雅黑" w:hint="eastAsia"/>
        </w:rPr>
        <w:t xml:space="preserve">在此届人类文明中意识发展的极限能到达什么程度？ </w:t>
      </w:r>
      <w:r>
        <w:rPr>
          <w:rFonts w:ascii="Arial" w:eastAsia="Arial" w:hAnsi="Arial" w:cs="Arial" w:hint="eastAsia"/>
        </w:rPr>
        <w:t>3</w:t>
      </w:r>
      <w:r>
        <w:rPr>
          <w:rFonts w:ascii="Arial" w:eastAsia="Arial" w:hAnsi="Arial" w:cs="微软雅黑" w:hint="eastAsia"/>
        </w:rPr>
        <w:t xml:space="preserve">历史上佛陀、耶稣等人是人类还是其他星球的来客？ </w:t>
      </w:r>
      <w:r>
        <w:rPr>
          <w:rFonts w:ascii="Arial" w:eastAsia="Arial" w:hAnsi="Arial" w:cs="Arial" w:hint="eastAsia"/>
        </w:rPr>
        <w:t>4</w:t>
      </w:r>
      <w:r>
        <w:rPr>
          <w:rFonts w:ascii="Arial" w:eastAsia="Arial" w:hAnsi="Arial" w:cs="微软雅黑" w:hint="eastAsia"/>
        </w:rPr>
        <w:t>人类内部是否有潜伏的外星来客（比如小灰人和蜥蜴人）？ </w:t>
      </w:r>
      <w:r>
        <w:rPr>
          <w:rFonts w:ascii="Arial" w:eastAsia="Arial" w:hAnsi="Arial" w:cs="Arial" w:hint="eastAsia"/>
        </w:rPr>
        <w:t>5</w:t>
      </w:r>
      <w:r>
        <w:rPr>
          <w:rFonts w:ascii="Arial" w:eastAsia="Arial" w:hAnsi="Arial" w:cs="微软雅黑" w:hint="eastAsia"/>
        </w:rPr>
        <w:t>地球上是否存在到达其他时空的通道？</w:t>
      </w:r>
    </w:p>
    <w:p w:rsidR="005D7A5B" w:rsidRDefault="005D7A5B" w:rsidP="00692BCF">
      <w:pPr>
        <w:ind w:firstLineChars="200" w:firstLine="480"/>
        <w:rPr>
          <w:rFonts w:ascii="Arial" w:eastAsia="Arial" w:hAnsi="Arial" w:cs="Arial" w:hint="eastAsia"/>
          <w:color w:val="333333"/>
          <w:sz w:val="21"/>
        </w:rPr>
      </w:pPr>
      <w:r>
        <w:rPr>
          <w:rFonts w:ascii="Arial" w:eastAsia="Arial" w:hAnsi="Arial" w:cs="Arial" w:hint="eastAsia"/>
        </w:rPr>
        <w:t xml:space="preserve">Q:Your answer can explain everything </w:t>
      </w:r>
      <w:r>
        <w:rPr>
          <w:rFonts w:ascii="Arial" w:eastAsia="Arial" w:hAnsi="Arial" w:cs="Arial" w:hint="eastAsia"/>
          <w:color w:val="333333"/>
          <w:sz w:val="21"/>
        </w:rPr>
        <w:t>I will keep </w:t>
      </w:r>
      <w:bookmarkStart w:id="252" w:name="w_71"/>
      <w:bookmarkEnd w:id="252"/>
      <w:r>
        <w:rPr>
          <w:rFonts w:ascii="Arial" w:eastAsia="Arial" w:hAnsi="Arial" w:cs="Arial" w:hint="eastAsia"/>
          <w:color w:val="333333"/>
          <w:sz w:val="21"/>
        </w:rPr>
        <w:t>asking</w:t>
      </w:r>
    </w:p>
    <w:p w:rsidR="005D7A5B" w:rsidRDefault="005D7A5B" w:rsidP="00692BCF">
      <w:pPr>
        <w:ind w:firstLineChars="200" w:firstLine="420"/>
        <w:rPr>
          <w:rFonts w:ascii="Arial" w:eastAsia="Arial" w:hAnsi="Arial" w:cs="Arial" w:hint="eastAsia"/>
          <w:color w:val="333333"/>
          <w:sz w:val="21"/>
        </w:rPr>
      </w:pPr>
      <w:r>
        <w:rPr>
          <w:rFonts w:ascii="Arial" w:eastAsia="Arial" w:hAnsi="Arial" w:cs="Arial" w:hint="eastAsia"/>
          <w:color w:val="333333"/>
          <w:sz w:val="21"/>
        </w:rPr>
        <w:t>1.Do you know about the order-person?</w:t>
      </w:r>
      <w:bookmarkStart w:id="253" w:name="w_94"/>
      <w:bookmarkEnd w:id="253"/>
      <w:r>
        <w:rPr>
          <w:rFonts w:ascii="Arial" w:eastAsia="Arial" w:hAnsi="Arial" w:cs="Arial" w:hint="eastAsia"/>
          <w:color w:val="333333"/>
          <w:sz w:val="21"/>
        </w:rPr>
        <w:t xml:space="preserve"> What </w:t>
      </w:r>
      <w:bookmarkStart w:id="254" w:name="w_95"/>
      <w:bookmarkEnd w:id="254"/>
      <w:r>
        <w:rPr>
          <w:rFonts w:ascii="Arial" w:eastAsia="Arial" w:hAnsi="Arial" w:cs="Arial" w:hint="eastAsia"/>
          <w:color w:val="333333"/>
          <w:sz w:val="21"/>
        </w:rPr>
        <w:t>does  order-person </w:t>
      </w:r>
      <w:bookmarkStart w:id="255" w:name="w_97"/>
      <w:bookmarkEnd w:id="255"/>
      <w:r>
        <w:rPr>
          <w:rFonts w:ascii="Arial" w:eastAsia="Arial" w:hAnsi="Arial" w:cs="Arial" w:hint="eastAsia"/>
          <w:color w:val="333333"/>
          <w:sz w:val="21"/>
        </w:rPr>
        <w:t>mean </w:t>
      </w:r>
      <w:bookmarkStart w:id="256" w:name="w_98"/>
      <w:bookmarkEnd w:id="256"/>
      <w:r>
        <w:rPr>
          <w:rFonts w:ascii="Arial" w:eastAsia="Arial" w:hAnsi="Arial" w:cs="Arial" w:hint="eastAsia"/>
          <w:color w:val="FFFFFF"/>
          <w:sz w:val="21"/>
          <w:shd w:val="clear" w:color="auto" w:fill="4395FF"/>
        </w:rPr>
        <w:t>for</w:t>
      </w:r>
      <w:r>
        <w:rPr>
          <w:rFonts w:ascii="Arial" w:eastAsia="Arial" w:hAnsi="Arial" w:cs="Arial" w:hint="eastAsia"/>
          <w:color w:val="333333"/>
          <w:sz w:val="21"/>
        </w:rPr>
        <w:t xml:space="preserve"> us Is the awakening of  order-person are instantaneous or gradual?</w:t>
      </w:r>
    </w:p>
    <w:p w:rsidR="005D7A5B" w:rsidRDefault="005D7A5B" w:rsidP="00692BCF">
      <w:pPr>
        <w:ind w:firstLineChars="200" w:firstLine="420"/>
        <w:rPr>
          <w:rFonts w:ascii="Arial" w:eastAsia="Arial" w:hAnsi="Arial" w:cs="Arial" w:hint="eastAsia"/>
          <w:color w:val="333333"/>
          <w:sz w:val="21"/>
        </w:rPr>
      </w:pPr>
      <w:r>
        <w:rPr>
          <w:rFonts w:ascii="Arial" w:eastAsia="Arial" w:hAnsi="Arial" w:cs="Arial" w:hint="eastAsia"/>
          <w:color w:val="333333"/>
          <w:sz w:val="21"/>
        </w:rPr>
        <w:t>2.How is the limit degree of consciousness development in human civilization?</w:t>
      </w:r>
    </w:p>
    <w:p w:rsidR="005D7A5B" w:rsidRDefault="005D7A5B" w:rsidP="00692BCF">
      <w:pPr>
        <w:ind w:firstLineChars="200" w:firstLine="420"/>
        <w:rPr>
          <w:rFonts w:ascii="Arial" w:eastAsia="Arial" w:hAnsi="Arial" w:cs="Arial" w:hint="eastAsia"/>
          <w:color w:val="333333"/>
          <w:sz w:val="21"/>
        </w:rPr>
      </w:pPr>
      <w:r>
        <w:rPr>
          <w:rFonts w:ascii="Arial" w:eastAsia="Arial" w:hAnsi="Arial" w:cs="Arial" w:hint="eastAsia"/>
          <w:color w:val="333333"/>
          <w:sz w:val="21"/>
        </w:rPr>
        <w:t>3.In history, Buddha, Jesus and others are human beings or visitors from other planets.</w:t>
      </w:r>
    </w:p>
    <w:p w:rsidR="005D7A5B" w:rsidRDefault="005D7A5B" w:rsidP="00692BCF">
      <w:pPr>
        <w:ind w:firstLineChars="200" w:firstLine="420"/>
        <w:rPr>
          <w:rFonts w:ascii="Arial" w:eastAsia="Arial" w:hAnsi="Arial" w:cs="Arial" w:hint="eastAsia"/>
          <w:color w:val="333333"/>
          <w:sz w:val="21"/>
        </w:rPr>
      </w:pPr>
      <w:r>
        <w:rPr>
          <w:rFonts w:ascii="Arial" w:eastAsia="Arial" w:hAnsi="Arial" w:cs="Arial" w:hint="eastAsia"/>
          <w:color w:val="333333"/>
          <w:sz w:val="21"/>
        </w:rPr>
        <w:t>4Is there any hidden alien visitor in human society?Like little gray an</w:t>
      </w:r>
      <w:r>
        <w:rPr>
          <w:rFonts w:hint="eastAsia"/>
        </w:rPr>
        <w:t>d lizard aliens</w:t>
      </w:r>
    </w:p>
    <w:p w:rsidR="005D7A5B" w:rsidRDefault="005D7A5B" w:rsidP="00692BCF">
      <w:pPr>
        <w:ind w:firstLineChars="200" w:firstLine="420"/>
        <w:rPr>
          <w:rFonts w:hint="eastAsia"/>
        </w:rPr>
      </w:pPr>
      <w:r>
        <w:rPr>
          <w:rFonts w:ascii="Arial" w:eastAsia="Arial" w:hAnsi="Arial" w:cs="Arial" w:hint="eastAsia"/>
          <w:color w:val="333333"/>
          <w:sz w:val="21"/>
        </w:rPr>
        <w:t>5Is there a path to other space-time on earth?</w:t>
      </w:r>
    </w:p>
    <w:p w:rsidR="005D7A5B" w:rsidRDefault="005D7A5B" w:rsidP="00692BCF">
      <w:pPr>
        <w:ind w:firstLineChars="200" w:firstLine="480"/>
        <w:rPr>
          <w:rFonts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1 </w:t>
      </w:r>
      <w:r>
        <w:rPr>
          <w:rFonts w:ascii="Arial" w:eastAsia="Arial" w:hAnsi="Arial" w:cs="微软雅黑" w:hint="eastAsia"/>
        </w:rPr>
        <w:t>逐步加身边量变引起质变</w:t>
      </w:r>
      <w:r>
        <w:rPr>
          <w:rFonts w:ascii="Arial" w:eastAsia="Arial" w:hAnsi="Arial" w:cs="Arial" w:hint="eastAsia"/>
        </w:rPr>
        <w:br/>
        <w:t xml:space="preserve">2 </w:t>
      </w:r>
      <w:r>
        <w:rPr>
          <w:rFonts w:ascii="Arial" w:eastAsia="Arial" w:hAnsi="Arial" w:cs="微软雅黑" w:hint="eastAsia"/>
        </w:rPr>
        <w:t>在上一次历史中</w:t>
      </w:r>
      <w:r>
        <w:rPr>
          <w:rFonts w:ascii="Arial" w:eastAsia="Arial" w:hAnsi="Arial" w:cs="Arial" w:hint="eastAsia"/>
        </w:rPr>
        <w:t>60</w:t>
      </w:r>
      <w:r>
        <w:rPr>
          <w:rFonts w:ascii="Arial" w:eastAsia="Arial" w:hAnsi="Arial" w:cs="微软雅黑" w:hint="eastAsia"/>
        </w:rPr>
        <w:t>玄度左右</w:t>
      </w:r>
      <w:r>
        <w:rPr>
          <w:rFonts w:ascii="Arial" w:eastAsia="Arial" w:hAnsi="Arial" w:cs="Arial" w:hint="eastAsia"/>
        </w:rPr>
        <w:br/>
        <w:t xml:space="preserve">3 </w:t>
      </w:r>
      <w:r>
        <w:rPr>
          <w:rFonts w:ascii="Arial" w:eastAsia="Arial" w:hAnsi="Arial" w:cs="微软雅黑" w:hint="eastAsia"/>
        </w:rPr>
        <w:t>不是 是你们自己创造的偶像</w:t>
      </w:r>
      <w:r>
        <w:rPr>
          <w:rFonts w:ascii="Arial" w:eastAsia="Arial" w:hAnsi="Arial" w:cs="Arial" w:hint="eastAsia"/>
        </w:rPr>
        <w:br/>
        <w:t xml:space="preserve">4 </w:t>
      </w:r>
      <w:r>
        <w:rPr>
          <w:rFonts w:ascii="Arial" w:eastAsia="Arial" w:hAnsi="Arial" w:cs="微软雅黑" w:hint="eastAsia"/>
        </w:rPr>
        <w:t>蜥蜴人是想象 小灰人存在</w:t>
      </w:r>
      <w:r>
        <w:rPr>
          <w:rFonts w:ascii="Arial" w:eastAsia="Arial" w:hAnsi="Arial" w:cs="Arial" w:hint="eastAsia"/>
        </w:rPr>
        <w:br/>
        <w:t xml:space="preserve">5 </w:t>
      </w:r>
      <w:r>
        <w:rPr>
          <w:rFonts w:ascii="Arial" w:eastAsia="Arial" w:hAnsi="Arial" w:cs="微软雅黑" w:hint="eastAsia"/>
        </w:rPr>
        <w:t>存在 但不能回到过去 只是一片凝固的空间 进入后时空被定格 有机会在未来出现 这个和穿越时空无关 就好像一个人暂时被冷冻了 几百上千年后解冻一个道理</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A:1.Gradual increase  quantitative change leads to qualitative change </w:t>
      </w:r>
    </w:p>
    <w:p w:rsidR="005D7A5B" w:rsidRDefault="005D7A5B" w:rsidP="00692BCF">
      <w:pPr>
        <w:ind w:firstLineChars="200" w:firstLine="480"/>
        <w:rPr>
          <w:rFonts w:ascii="Arial" w:eastAsia="Arial" w:hAnsi="Arial" w:cs="Arial" w:hint="eastAsia"/>
        </w:rPr>
      </w:pPr>
      <w:r>
        <w:rPr>
          <w:rFonts w:ascii="Arial" w:eastAsia="Arial" w:hAnsi="Arial" w:cs="Arial" w:hint="eastAsia"/>
        </w:rPr>
        <w:t>2.In the last history, about 60 degree-level</w:t>
      </w:r>
    </w:p>
    <w:p w:rsidR="005D7A5B" w:rsidRDefault="005D7A5B" w:rsidP="00692BCF">
      <w:pPr>
        <w:ind w:firstLineChars="200" w:firstLine="480"/>
        <w:rPr>
          <w:rFonts w:ascii="Arial" w:eastAsia="Arial" w:hAnsi="Arial" w:cs="Arial" w:hint="eastAsia"/>
        </w:rPr>
      </w:pPr>
      <w:r>
        <w:rPr>
          <w:rFonts w:ascii="Arial" w:eastAsia="Arial" w:hAnsi="Arial" w:cs="Arial" w:hint="eastAsia"/>
        </w:rPr>
        <w:t>3 no It's your created idol</w:t>
      </w:r>
    </w:p>
    <w:p w:rsidR="005D7A5B" w:rsidRDefault="005D7A5B" w:rsidP="00692BCF">
      <w:pPr>
        <w:ind w:firstLineChars="200" w:firstLine="480"/>
        <w:rPr>
          <w:rFonts w:ascii="Arial" w:eastAsia="Arial" w:hAnsi="Arial" w:cs="Arial" w:hint="eastAsia"/>
        </w:rPr>
      </w:pPr>
      <w:r>
        <w:rPr>
          <w:rFonts w:ascii="Arial" w:eastAsia="Arial" w:hAnsi="Arial" w:cs="Arial" w:hint="eastAsia"/>
        </w:rPr>
        <w:t>4 The Lizards is imaginations The gray are  exist</w:t>
      </w:r>
    </w:p>
    <w:p w:rsidR="005D7A5B" w:rsidRDefault="005D7A5B" w:rsidP="00692BCF">
      <w:pPr>
        <w:ind w:firstLineChars="200" w:firstLine="480"/>
        <w:rPr>
          <w:rFonts w:hint="eastAsia"/>
        </w:rPr>
      </w:pPr>
      <w:r>
        <w:rPr>
          <w:rFonts w:ascii="Arial" w:eastAsia="Arial" w:hAnsi="Arial" w:cs="Arial" w:hint="eastAsia"/>
        </w:rPr>
        <w:t xml:space="preserve">5 It's exist But can't go back to the past It's just a frozen space The space-time are freeze after entering There is a chance to appear in the future This has nothing to do with time travel It's like a person are </w:t>
      </w:r>
      <w:r>
        <w:rPr>
          <w:rFonts w:ascii="Arial" w:eastAsia="Arial" w:hAnsi="Arial" w:cs="Arial" w:hint="eastAsia"/>
          <w:color w:val="333333"/>
          <w:sz w:val="20"/>
        </w:rPr>
        <w:t xml:space="preserve">temporary </w:t>
      </w:r>
      <w:r>
        <w:rPr>
          <w:rFonts w:ascii="Arial" w:eastAsia="Arial" w:hAnsi="Arial" w:cs="Arial" w:hint="eastAsia"/>
        </w:rPr>
        <w:t xml:space="preserve">frozen Thaw after hundreds or thousands of years </w:t>
      </w:r>
    </w:p>
    <w:p w:rsidR="005D7A5B" w:rsidRDefault="005D7A5B" w:rsidP="00692BCF">
      <w:pPr>
        <w:ind w:firstLineChars="200" w:firstLine="480"/>
        <w:rPr>
          <w:rFonts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你所说的内容以我们的逻辑尚能理解。 你是否可以表述一些超出我们理解的事物？ 如果文字不能，你能否用图案来表述？ 请你谈谈对地球艺术的看法。地球上各种文化在你看来是否有价值？ 如果人类停止物质生产会发生什么？ 有没有可能实现没有物质生产但可以保证机体生存发展的境界？</w:t>
      </w:r>
    </w:p>
    <w:p w:rsidR="005D7A5B" w:rsidRDefault="005D7A5B" w:rsidP="00692BCF">
      <w:pPr>
        <w:ind w:firstLineChars="200" w:firstLine="480"/>
        <w:rPr>
          <w:rFonts w:ascii="Arial" w:eastAsia="Arial" w:hAnsi="Arial" w:cs="Arial" w:hint="eastAsia"/>
        </w:rPr>
      </w:pPr>
      <w:r>
        <w:rPr>
          <w:rFonts w:ascii="Arial" w:eastAsia="Arial" w:hAnsi="Arial" w:cs="Arial" w:hint="eastAsia"/>
        </w:rPr>
        <w:t>Q:What you say are understandable in our logic Can you express something beyond our understanding?If words can not, can you express them in patterns? Please talk about the art of the earth Does the culture on earth valuable to you?What happens if human beings stop material production?Is it possible to realize the realm of existence and development without material production?</w:t>
      </w:r>
    </w:p>
    <w:p w:rsidR="005D7A5B" w:rsidRDefault="005D7A5B" w:rsidP="00692BCF">
      <w:pPr>
        <w:ind w:firstLineChars="200" w:firstLine="480"/>
        <w:rPr>
          <w:rFonts w:ascii="Arial" w:eastAsia="Arial" w:hAnsi="Arial" w:cs="Arial"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我只能模拟文字 模拟图形太费劲</w:t>
      </w:r>
      <w:r>
        <w:rPr>
          <w:rFonts w:ascii="Arial" w:eastAsia="Arial" w:hAnsi="Arial" w:cs="Arial" w:hint="eastAsia"/>
        </w:rPr>
        <w:br/>
      </w:r>
      <w:r>
        <w:rPr>
          <w:rFonts w:ascii="Arial" w:eastAsia="Arial" w:hAnsi="Arial" w:cs="微软雅黑" w:hint="eastAsia"/>
        </w:rPr>
        <w:t>逻辑不能理解 表述就没有意义 因为你无法理解</w:t>
      </w:r>
      <w:r>
        <w:rPr>
          <w:rFonts w:ascii="Arial" w:eastAsia="Arial" w:hAnsi="Arial" w:cs="Arial" w:hint="eastAsia"/>
        </w:rPr>
        <w:br/>
      </w:r>
      <w:r>
        <w:rPr>
          <w:rFonts w:ascii="Arial" w:eastAsia="Arial" w:hAnsi="Arial" w:cs="Arial" w:hint="eastAsia"/>
        </w:rPr>
        <w:br/>
      </w:r>
      <w:r>
        <w:rPr>
          <w:rFonts w:ascii="Arial" w:eastAsia="Arial" w:hAnsi="Arial" w:cs="微软雅黑" w:hint="eastAsia"/>
        </w:rPr>
        <w:t>每种文化都有自己的价值 每种文化都是一种和世界相处的方式</w:t>
      </w:r>
      <w:r>
        <w:rPr>
          <w:rFonts w:ascii="Arial" w:eastAsia="Arial" w:hAnsi="Arial" w:cs="Arial" w:hint="eastAsia"/>
        </w:rPr>
        <w:br/>
      </w:r>
      <w:r>
        <w:rPr>
          <w:rFonts w:ascii="Arial" w:eastAsia="Arial" w:hAnsi="Arial" w:cs="Arial" w:hint="eastAsia"/>
        </w:rPr>
        <w:lastRenderedPageBreak/>
        <w:br/>
      </w:r>
      <w:r>
        <w:rPr>
          <w:rFonts w:ascii="Arial" w:eastAsia="Arial" w:hAnsi="Arial" w:cs="微软雅黑" w:hint="eastAsia"/>
        </w:rPr>
        <w:t>人类停止物质生产会灭亡 最后残存的人们回归原始</w:t>
      </w:r>
      <w:r>
        <w:rPr>
          <w:rFonts w:ascii="Arial" w:eastAsia="Arial" w:hAnsi="Arial" w:cs="Arial" w:hint="eastAsia"/>
        </w:rPr>
        <w:br/>
      </w:r>
      <w:r>
        <w:rPr>
          <w:rFonts w:ascii="Arial" w:eastAsia="Arial" w:hAnsi="Arial" w:cs="Arial" w:hint="eastAsia"/>
        </w:rPr>
        <w:br/>
      </w:r>
      <w:r>
        <w:rPr>
          <w:rFonts w:ascii="Arial" w:eastAsia="Arial" w:hAnsi="Arial" w:cs="微软雅黑" w:hint="eastAsia"/>
        </w:rPr>
        <w:t>可以 但必须要全世界人们共同统一的思想 你们现在就可以做到 只要能统一思想</w:t>
      </w:r>
    </w:p>
    <w:p w:rsidR="005D7A5B" w:rsidRDefault="005D7A5B" w:rsidP="00692BCF">
      <w:pPr>
        <w:ind w:firstLineChars="200" w:firstLine="480"/>
        <w:rPr>
          <w:rFonts w:ascii="Arial" w:eastAsia="Arial" w:hAnsi="Arial" w:cs="Arial" w:hint="eastAsia"/>
        </w:rPr>
      </w:pPr>
      <w:r>
        <w:rPr>
          <w:rFonts w:ascii="Arial" w:eastAsia="Arial" w:hAnsi="Arial" w:cs="Arial" w:hint="eastAsia"/>
        </w:rPr>
        <w:t>A:I can</w:t>
      </w:r>
      <w:r>
        <w:rPr>
          <w:rFonts w:hint="eastAsia"/>
        </w:rPr>
        <w:t xml:space="preserve"> only </w:t>
      </w:r>
      <w:bookmarkStart w:id="257" w:name="w_1841"/>
      <w:bookmarkEnd w:id="257"/>
      <w:r>
        <w:rPr>
          <w:rFonts w:hint="eastAsia"/>
        </w:rPr>
        <w:t> </w:t>
      </w:r>
      <w:bookmarkStart w:id="258" w:name="w_185"/>
      <w:bookmarkEnd w:id="258"/>
      <w:r>
        <w:rPr>
          <w:rFonts w:hint="eastAsia"/>
        </w:rPr>
        <w:t xml:space="preserve">simulate  text </w:t>
      </w:r>
      <w:bookmarkStart w:id="259" w:name="w_1851"/>
      <w:bookmarkEnd w:id="259"/>
      <w:r>
        <w:rPr>
          <w:rFonts w:hint="eastAsia"/>
        </w:rPr>
        <w:t>simulate</w:t>
      </w:r>
      <w:r>
        <w:rPr>
          <w:rFonts w:ascii="Arial" w:eastAsia="Arial" w:hAnsi="Arial" w:cs="Arial" w:hint="eastAsia"/>
        </w:rPr>
        <w:t xml:space="preserve"> patterns</w:t>
      </w:r>
      <w:r>
        <w:rPr>
          <w:rFonts w:hint="eastAsia"/>
        </w:rPr>
        <w:t xml:space="preserve"> is too labo</w:t>
      </w:r>
      <w:r>
        <w:rPr>
          <w:rFonts w:ascii="Arial" w:eastAsia="Arial" w:hAnsi="Arial" w:cs="Arial" w:hint="eastAsia"/>
        </w:rPr>
        <w:t xml:space="preserve">rious logic can not be understood  So expression are meaningless Because you  can not  understand </w:t>
      </w:r>
    </w:p>
    <w:p w:rsidR="005D7A5B" w:rsidRDefault="005D7A5B" w:rsidP="00692BCF">
      <w:pPr>
        <w:ind w:firstLineChars="200" w:firstLine="480"/>
        <w:rPr>
          <w:rFonts w:hint="eastAsia"/>
        </w:rPr>
      </w:pPr>
      <w:r>
        <w:rPr>
          <w:rFonts w:ascii="Arial" w:eastAsia="Arial" w:hAnsi="Arial" w:cs="Arial" w:hint="eastAsia"/>
        </w:rPr>
        <w:t>Every culture has its own value Every culture is a way of getting along with the world</w:t>
      </w:r>
    </w:p>
    <w:p w:rsidR="005D7A5B" w:rsidRDefault="005D7A5B" w:rsidP="00692BCF">
      <w:pPr>
        <w:ind w:firstLineChars="200" w:firstLine="480"/>
        <w:rPr>
          <w:rFonts w:hint="eastAsia"/>
        </w:rPr>
      </w:pPr>
    </w:p>
    <w:p w:rsidR="005D7A5B" w:rsidRDefault="005D7A5B" w:rsidP="00692BCF">
      <w:pPr>
        <w:ind w:firstLineChars="200" w:firstLine="480"/>
        <w:rPr>
          <w:rFonts w:ascii="Arial" w:eastAsia="Arial" w:hAnsi="Arial" w:cs="Arial" w:hint="eastAsia"/>
        </w:rPr>
      </w:pPr>
      <w:r>
        <w:rPr>
          <w:rFonts w:hint="eastAsia"/>
        </w:rPr>
        <w:t xml:space="preserve">Human beings will perish when stop material production  The remains  people </w:t>
      </w:r>
      <w:bookmarkStart w:id="260" w:name="w_301"/>
      <w:bookmarkEnd w:id="260"/>
      <w:r>
        <w:rPr>
          <w:rFonts w:hint="eastAsia"/>
        </w:rPr>
        <w:t> </w:t>
      </w:r>
      <w:bookmarkStart w:id="261" w:name="w_302"/>
      <w:bookmarkEnd w:id="261"/>
      <w:r>
        <w:rPr>
          <w:rFonts w:hint="eastAsia"/>
        </w:rPr>
        <w:t>returns </w:t>
      </w:r>
      <w:bookmarkStart w:id="262" w:name="w_303"/>
      <w:bookmarkEnd w:id="262"/>
      <w:r>
        <w:rPr>
          <w:rFonts w:hint="eastAsia"/>
        </w:rPr>
        <w:t>to </w:t>
      </w:r>
      <w:bookmarkStart w:id="263" w:name="w_304"/>
      <w:bookmarkEnd w:id="263"/>
      <w:r>
        <w:rPr>
          <w:rFonts w:hint="eastAsia"/>
        </w:rPr>
        <w:t>primitive </w:t>
      </w:r>
      <w:bookmarkStart w:id="264" w:name="w_305"/>
      <w:bookmarkEnd w:id="264"/>
      <w:r>
        <w:rPr>
          <w:rFonts w:hint="eastAsia"/>
        </w:rPr>
        <w:t xml:space="preserve">life </w:t>
      </w:r>
    </w:p>
    <w:p w:rsidR="005D7A5B" w:rsidRDefault="005D7A5B" w:rsidP="00692BCF">
      <w:pPr>
        <w:ind w:firstLineChars="200" w:firstLine="480"/>
        <w:rPr>
          <w:rFonts w:hint="eastAsia"/>
        </w:rPr>
      </w:pPr>
      <w:r>
        <w:rPr>
          <w:rFonts w:ascii="Arial" w:eastAsia="Arial" w:hAnsi="Arial" w:cs="Arial" w:hint="eastAsia"/>
        </w:rPr>
        <w:t>Sure But the people all over the world must have the common thought You can do that now So long as you can reach consensus</w:t>
      </w:r>
    </w:p>
    <w:p w:rsidR="005D7A5B" w:rsidRDefault="005D7A5B" w:rsidP="00692BCF">
      <w:pPr>
        <w:ind w:firstLineChars="200" w:firstLine="480"/>
        <w:rPr>
          <w:rFonts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请问：</w:t>
      </w:r>
      <w:r>
        <w:rPr>
          <w:rFonts w:ascii="Arial" w:eastAsia="Arial" w:hAnsi="Arial" w:cs="Arial" w:hint="eastAsia"/>
        </w:rPr>
        <w:t>@HuanxiangXR_21</w:t>
      </w:r>
      <w:r>
        <w:rPr>
          <w:rFonts w:ascii="Arial" w:eastAsia="Arial" w:hAnsi="Arial" w:cs="Arial" w:hint="eastAsia"/>
        </w:rPr>
        <w:br/>
      </w:r>
      <w:r>
        <w:rPr>
          <w:rFonts w:ascii="Arial" w:eastAsia="Arial" w:hAnsi="Arial" w:cs="Arial" w:hint="eastAsia"/>
        </w:rPr>
        <w:br/>
      </w:r>
      <w:r>
        <w:rPr>
          <w:rFonts w:ascii="微软雅黑" w:eastAsia="Arial" w:hAnsi="微软雅黑" w:cs="微软雅黑" w:hint="eastAsia"/>
          <w:color w:val="494949"/>
        </w:rPr>
        <w:t xml:space="preserve">@HuanxiangXR_21 </w:t>
      </w:r>
      <w:r>
        <w:rPr>
          <w:rFonts w:ascii="Arial" w:eastAsia="微软雅黑" w:hAnsi="Arial" w:cs="微软雅黑" w:hint="eastAsia"/>
          <w:color w:val="494949"/>
        </w:rPr>
        <w:t>我认为：灵魂隐藏在人类身体细胞的间质之间，当人类完全放松（即所谓的冥</w:t>
      </w:r>
      <w:r>
        <w:rPr>
          <w:rFonts w:hint="eastAsia"/>
        </w:rPr>
        <w:t>想，肌肉松弛）的状态下，灵魂从细胞间质间解锁出来。。可以神游四方。。（即：所谓的神游太虚）也可以称之为：做梦。而灵魂有一个巨大的缺点，我不知道该怎么形容，即：细胞间质将灵魂锁住，而锁住的时间不能过长，如果过长，就会导致灵魂破散。解脱的办法是：必须时不时的使肌肉和精神进入完全放松的状态（例如睡眠，浅睡亦可）使得灵魂得以短暂释放。。。若做不到这一点，就会导致失魂而亡。证据时：人可以</w:t>
      </w:r>
      <w:r>
        <w:rPr>
          <w:rFonts w:hint="eastAsia"/>
        </w:rPr>
        <w:t>7</w:t>
      </w:r>
      <w:r>
        <w:rPr>
          <w:rFonts w:hint="eastAsia"/>
        </w:rPr>
        <w:t>天不吃饭，但是却不能</w:t>
      </w:r>
      <w:r>
        <w:rPr>
          <w:rFonts w:hint="eastAsia"/>
        </w:rPr>
        <w:t>7</w:t>
      </w:r>
      <w:r>
        <w:rPr>
          <w:rFonts w:hint="eastAsia"/>
        </w:rPr>
        <w:t>天不睡觉，如果长时间不睡觉（超过</w:t>
      </w:r>
      <w:r>
        <w:rPr>
          <w:rFonts w:hint="eastAsia"/>
        </w:rPr>
        <w:t>7</w:t>
      </w:r>
      <w:r>
        <w:rPr>
          <w:rFonts w:hint="eastAsia"/>
        </w:rPr>
        <w:t>天），就会导致死亡（而不是因为饥饿致死）。。。若你认为我说的不对？请告诉我：为什么长时间不睡觉，人就会“面容恐怖，无病而死”！！！</w:t>
      </w:r>
      <w:r>
        <w:rPr>
          <w:rFonts w:hint="eastAsia"/>
        </w:rPr>
        <w:t xml:space="preserve"> </w:t>
      </w:r>
    </w:p>
    <w:p w:rsidR="005D7A5B" w:rsidRDefault="005D7A5B" w:rsidP="00692BCF">
      <w:pPr>
        <w:ind w:firstLineChars="200" w:firstLine="480"/>
        <w:rPr>
          <w:rFonts w:hint="eastAsia"/>
        </w:rPr>
      </w:pPr>
      <w:r>
        <w:rPr>
          <w:rFonts w:ascii="Arial" w:eastAsia="Arial" w:hAnsi="Arial" w:cs="Arial" w:hint="eastAsia"/>
        </w:rPr>
        <w:br/>
        <w:t>===========================================</w:t>
      </w:r>
      <w:r>
        <w:rPr>
          <w:rFonts w:ascii="Arial" w:eastAsia="Arial" w:hAnsi="Arial" w:cs="Arial" w:hint="eastAsia"/>
        </w:rPr>
        <w:br/>
      </w:r>
      <w:r>
        <w:rPr>
          <w:rFonts w:ascii="Arial" w:eastAsia="Arial" w:hAnsi="Arial" w:cs="微软雅黑" w:hint="eastAsia"/>
        </w:rPr>
        <w:t>有研究用狗做过试验。</w:t>
      </w:r>
      <w:r>
        <w:rPr>
          <w:rFonts w:ascii="Arial" w:eastAsia="Arial" w:hAnsi="Arial" w:cs="Arial" w:hint="eastAsia"/>
        </w:rPr>
        <w:t>a</w:t>
      </w:r>
      <w:r>
        <w:rPr>
          <w:rFonts w:ascii="Arial" w:eastAsia="Arial" w:hAnsi="Arial" w:cs="微软雅黑" w:hint="eastAsia"/>
        </w:rPr>
        <w:t>，</w:t>
      </w:r>
      <w:r>
        <w:rPr>
          <w:rFonts w:ascii="Arial" w:eastAsia="Arial" w:hAnsi="Arial" w:cs="Arial" w:hint="eastAsia"/>
        </w:rPr>
        <w:t>b</w:t>
      </w:r>
      <w:r>
        <w:rPr>
          <w:rFonts w:ascii="Arial" w:eastAsia="Arial" w:hAnsi="Arial" w:cs="微软雅黑" w:hint="eastAsia"/>
        </w:rPr>
        <w:t>，</w:t>
      </w:r>
      <w:r>
        <w:rPr>
          <w:rFonts w:ascii="Arial" w:eastAsia="Arial" w:hAnsi="Arial" w:cs="Arial" w:hint="eastAsia"/>
        </w:rPr>
        <w:t>c</w:t>
      </w:r>
      <w:r>
        <w:rPr>
          <w:rFonts w:ascii="Arial" w:eastAsia="Arial" w:hAnsi="Arial" w:cs="微软雅黑" w:hint="eastAsia"/>
        </w:rPr>
        <w:t>三条狗。</w:t>
      </w:r>
      <w:r>
        <w:rPr>
          <w:rFonts w:ascii="Arial" w:eastAsia="Arial" w:hAnsi="Arial" w:cs="Arial" w:hint="eastAsia"/>
        </w:rPr>
        <w:br/>
      </w:r>
      <w:r>
        <w:rPr>
          <w:rFonts w:ascii="Arial" w:eastAsia="Arial" w:hAnsi="Arial" w:cs="微软雅黑" w:hint="eastAsia"/>
        </w:rPr>
        <w:t>其中：</w:t>
      </w:r>
      <w:r>
        <w:rPr>
          <w:rFonts w:ascii="Arial" w:eastAsia="Arial" w:hAnsi="Arial" w:cs="Arial" w:hint="eastAsia"/>
        </w:rPr>
        <w:br/>
        <w:t>a</w:t>
      </w:r>
      <w:r>
        <w:rPr>
          <w:rFonts w:ascii="Arial" w:eastAsia="Arial" w:hAnsi="Arial" w:cs="微软雅黑" w:hint="eastAsia"/>
        </w:rPr>
        <w:t>只准进食；</w:t>
      </w:r>
      <w:r>
        <w:rPr>
          <w:rFonts w:ascii="Arial" w:eastAsia="Arial" w:hAnsi="Arial" w:cs="Arial" w:hint="eastAsia"/>
        </w:rPr>
        <w:br/>
        <w:t>b</w:t>
      </w:r>
      <w:r>
        <w:rPr>
          <w:rFonts w:ascii="Arial" w:eastAsia="Arial" w:hAnsi="Arial" w:cs="微软雅黑" w:hint="eastAsia"/>
        </w:rPr>
        <w:t>只准饮水；</w:t>
      </w:r>
      <w:r>
        <w:rPr>
          <w:rFonts w:ascii="Arial" w:eastAsia="Arial" w:hAnsi="Arial" w:cs="Arial" w:hint="eastAsia"/>
        </w:rPr>
        <w:br/>
        <w:t>c</w:t>
      </w:r>
      <w:r>
        <w:rPr>
          <w:rFonts w:ascii="Arial" w:eastAsia="Arial" w:hAnsi="Arial" w:cs="微软雅黑" w:hint="eastAsia"/>
        </w:rPr>
        <w:t>既准饮水又准进食，但不准睡觉。</w:t>
      </w:r>
      <w:r>
        <w:rPr>
          <w:rFonts w:ascii="Arial" w:eastAsia="Arial" w:hAnsi="Arial" w:cs="Arial" w:hint="eastAsia"/>
        </w:rPr>
        <w:br/>
      </w:r>
      <w:r>
        <w:rPr>
          <w:rFonts w:ascii="Arial" w:eastAsia="Arial" w:hAnsi="Arial" w:cs="Arial" w:hint="eastAsia"/>
        </w:rPr>
        <w:br/>
      </w:r>
      <w:r>
        <w:rPr>
          <w:rFonts w:ascii="Arial" w:eastAsia="Arial" w:hAnsi="Arial" w:cs="微软雅黑" w:hint="eastAsia"/>
        </w:rPr>
        <w:t>试验结束后发现：</w:t>
      </w:r>
      <w:r>
        <w:rPr>
          <w:rFonts w:ascii="Arial" w:eastAsia="Arial" w:hAnsi="Arial" w:cs="Arial" w:hint="eastAsia"/>
        </w:rPr>
        <w:br/>
      </w:r>
      <w:r>
        <w:rPr>
          <w:rFonts w:ascii="Arial" w:eastAsia="Arial" w:hAnsi="Arial" w:cs="微软雅黑" w:hint="eastAsia"/>
        </w:rPr>
        <w:t>最早出现症状的是</w:t>
      </w:r>
      <w:r>
        <w:rPr>
          <w:rFonts w:ascii="Arial" w:eastAsia="Arial" w:hAnsi="Arial" w:cs="Arial" w:hint="eastAsia"/>
        </w:rPr>
        <w:t>c</w:t>
      </w:r>
      <w:r>
        <w:rPr>
          <w:rFonts w:ascii="Arial" w:eastAsia="Arial" w:hAnsi="Arial" w:cs="微软雅黑" w:hint="eastAsia"/>
        </w:rPr>
        <w:t>狗，首先精神不振，而后脾气暴躁，最终精神彻底崩溃而死亡。</w:t>
      </w:r>
      <w:r>
        <w:rPr>
          <w:rFonts w:ascii="Arial" w:eastAsia="Arial" w:hAnsi="Arial" w:cs="Arial" w:hint="eastAsia"/>
        </w:rPr>
        <w:br/>
      </w:r>
      <w:r>
        <w:rPr>
          <w:rFonts w:ascii="Arial" w:eastAsia="Arial" w:hAnsi="Arial" w:cs="微软雅黑" w:hint="eastAsia"/>
        </w:rPr>
        <w:t>其次是</w:t>
      </w:r>
      <w:r>
        <w:rPr>
          <w:rFonts w:ascii="Arial" w:eastAsia="Arial" w:hAnsi="Arial" w:cs="Arial" w:hint="eastAsia"/>
        </w:rPr>
        <w:t>a</w:t>
      </w:r>
      <w:r>
        <w:rPr>
          <w:rFonts w:ascii="Arial" w:eastAsia="Arial" w:hAnsi="Arial" w:cs="微软雅黑" w:hint="eastAsia"/>
        </w:rPr>
        <w:t>狗在</w:t>
      </w:r>
      <w:r>
        <w:rPr>
          <w:rFonts w:ascii="Arial" w:eastAsia="Arial" w:hAnsi="Arial" w:cs="Arial" w:hint="eastAsia"/>
        </w:rPr>
        <w:t>c</w:t>
      </w:r>
      <w:r>
        <w:rPr>
          <w:rFonts w:ascii="Arial" w:eastAsia="Arial" w:hAnsi="Arial" w:cs="微软雅黑" w:hint="eastAsia"/>
        </w:rPr>
        <w:t>狗死去之后才死去。</w:t>
      </w:r>
      <w:r>
        <w:rPr>
          <w:rFonts w:ascii="Arial" w:eastAsia="Arial" w:hAnsi="Arial" w:cs="Arial" w:hint="eastAsia"/>
        </w:rPr>
        <w:br/>
      </w:r>
      <w:r>
        <w:rPr>
          <w:rFonts w:ascii="Arial" w:eastAsia="Arial" w:hAnsi="Arial" w:cs="微软雅黑" w:hint="eastAsia"/>
        </w:rPr>
        <w:t>而只饮水为生的</w:t>
      </w:r>
      <w:r>
        <w:rPr>
          <w:rFonts w:ascii="Arial" w:eastAsia="Arial" w:hAnsi="Arial" w:cs="Arial" w:hint="eastAsia"/>
        </w:rPr>
        <w:t>b</w:t>
      </w:r>
      <w:r>
        <w:rPr>
          <w:rFonts w:ascii="Arial" w:eastAsia="Arial" w:hAnsi="Arial" w:cs="微软雅黑" w:hint="eastAsia"/>
        </w:rPr>
        <w:t>狗坚持到了最后。 </w:t>
      </w:r>
    </w:p>
    <w:p w:rsidR="005D7A5B" w:rsidRDefault="005D7A5B" w:rsidP="00692BCF">
      <w:pPr>
        <w:ind w:firstLineChars="200" w:firstLine="480"/>
        <w:rPr>
          <w:rFonts w:hint="eastAsia"/>
        </w:rPr>
      </w:pPr>
      <w:r>
        <w:rPr>
          <w:rFonts w:hint="eastAsia"/>
        </w:rPr>
        <w:t>Q:I think that The soul hide between the interstitium of human body cells When a person are completely relaxed(just  so-called meditation,</w:t>
      </w:r>
      <w:bookmarkStart w:id="265" w:name="w_62"/>
      <w:bookmarkEnd w:id="265"/>
      <w:r>
        <w:rPr>
          <w:rFonts w:hint="eastAsia"/>
        </w:rPr>
        <w:t>loosen </w:t>
      </w:r>
      <w:bookmarkStart w:id="266" w:name="w_632"/>
      <w:bookmarkEnd w:id="266"/>
      <w:r>
        <w:rPr>
          <w:rFonts w:hint="eastAsia"/>
        </w:rPr>
        <w:t>up </w:t>
      </w:r>
      <w:bookmarkStart w:id="267" w:name="w_652"/>
      <w:bookmarkEnd w:id="267"/>
      <w:r>
        <w:rPr>
          <w:rFonts w:hint="eastAsia"/>
        </w:rPr>
        <w:t xml:space="preserve">muscles )The soul is unlocked and released   from  cells  interstitium There is can </w:t>
      </w:r>
      <w:bookmarkStart w:id="268" w:name="w_490"/>
      <w:bookmarkEnd w:id="268"/>
      <w:r>
        <w:rPr>
          <w:rFonts w:hint="eastAsia"/>
        </w:rPr>
        <w:t>stroll</w:t>
      </w:r>
      <w:bookmarkStart w:id="269" w:name="w_4911"/>
      <w:bookmarkEnd w:id="269"/>
      <w:r>
        <w:rPr>
          <w:rFonts w:hint="eastAsia"/>
        </w:rPr>
        <w:t>in </w:t>
      </w:r>
      <w:bookmarkStart w:id="270" w:name="w_492"/>
      <w:bookmarkEnd w:id="270"/>
      <w:r>
        <w:rPr>
          <w:rFonts w:hint="eastAsia"/>
        </w:rPr>
        <w:t>in the </w:t>
      </w:r>
      <w:bookmarkStart w:id="271" w:name="w_493"/>
      <w:bookmarkEnd w:id="271"/>
      <w:r>
        <w:rPr>
          <w:rFonts w:hint="eastAsia"/>
        </w:rPr>
        <w:t>boundless </w:t>
      </w:r>
      <w:bookmarkStart w:id="272" w:name="w_494"/>
      <w:bookmarkEnd w:id="272"/>
      <w:r>
        <w:rPr>
          <w:rFonts w:hint="eastAsia"/>
        </w:rPr>
        <w:t xml:space="preserve">realm  It can also be called: dreaming And the soul has a huge drawback I don't know how to describe it The cells  interstitium is locked the soul And the time locked can not be too long f it is too long, it will lead to disintegration of souls The way of out is  It is necessary to keep muscles and spirits in a state of complete relaxation from time to time(Such as somnolence)So that the soul can be released for a short time It will lead to the death of  loss the soul if can not do this The evidence is A person can </w:t>
      </w:r>
      <w:bookmarkStart w:id="273" w:name="w_278"/>
      <w:bookmarkEnd w:id="273"/>
      <w:r>
        <w:rPr>
          <w:rFonts w:hint="eastAsia"/>
        </w:rPr>
        <w:t>skipping </w:t>
      </w:r>
      <w:bookmarkStart w:id="274" w:name="w_279"/>
      <w:bookmarkEnd w:id="274"/>
      <w:r>
        <w:rPr>
          <w:rFonts w:hint="eastAsia"/>
        </w:rPr>
        <w:t xml:space="preserve">meals  for 7 daysBut can't </w:t>
      </w:r>
      <w:bookmarkStart w:id="275" w:name="w_58"/>
      <w:bookmarkEnd w:id="275"/>
      <w:r>
        <w:rPr>
          <w:rFonts w:hint="eastAsia"/>
        </w:rPr>
        <w:t>Without </w:t>
      </w:r>
      <w:bookmarkStart w:id="276" w:name="w_59"/>
      <w:bookmarkEnd w:id="276"/>
      <w:r>
        <w:rPr>
          <w:rFonts w:hint="eastAsia"/>
        </w:rPr>
        <w:t>sleep  for 7 days</w:t>
      </w:r>
    </w:p>
    <w:p w:rsidR="005D7A5B" w:rsidRDefault="005D7A5B" w:rsidP="00692BCF">
      <w:pPr>
        <w:ind w:firstLineChars="200" w:firstLine="480"/>
        <w:rPr>
          <w:rFonts w:hint="eastAsia"/>
        </w:rPr>
      </w:pPr>
      <w:r>
        <w:rPr>
          <w:rFonts w:hint="eastAsia"/>
        </w:rPr>
        <w:t>Why do people will die when they do not sleep for a long time?</w:t>
      </w:r>
    </w:p>
    <w:p w:rsidR="005D7A5B" w:rsidRDefault="005D7A5B" w:rsidP="00692BCF">
      <w:pPr>
        <w:ind w:firstLineChars="200" w:firstLine="480"/>
        <w:rPr>
          <w:rFonts w:hint="eastAsia"/>
        </w:rPr>
      </w:pPr>
      <w:r>
        <w:rPr>
          <w:rFonts w:hint="eastAsia"/>
        </w:rPr>
        <w:t xml:space="preserve">There   has done experiments on dogs. The three dogs A, B, C </w:t>
      </w:r>
    </w:p>
    <w:p w:rsidR="005D7A5B" w:rsidRDefault="005D7A5B" w:rsidP="00692BCF">
      <w:pPr>
        <w:ind w:firstLineChars="200" w:firstLine="480"/>
        <w:rPr>
          <w:rFonts w:hint="eastAsia"/>
        </w:rPr>
      </w:pPr>
      <w:r>
        <w:rPr>
          <w:rFonts w:hint="eastAsia"/>
        </w:rPr>
        <w:t>A only allowed to eat.</w:t>
      </w:r>
    </w:p>
    <w:p w:rsidR="005D7A5B" w:rsidRDefault="005D7A5B" w:rsidP="00692BCF">
      <w:pPr>
        <w:ind w:firstLineChars="200" w:firstLine="480"/>
        <w:rPr>
          <w:rFonts w:hint="eastAsia"/>
        </w:rPr>
      </w:pPr>
      <w:r>
        <w:rPr>
          <w:rFonts w:hint="eastAsia"/>
        </w:rPr>
        <w:t>B only allowed to drink water</w:t>
      </w:r>
    </w:p>
    <w:p w:rsidR="005D7A5B" w:rsidRDefault="005D7A5B" w:rsidP="00692BCF">
      <w:pPr>
        <w:ind w:firstLineChars="200" w:firstLine="480"/>
        <w:rPr>
          <w:rFonts w:hint="eastAsia"/>
        </w:rPr>
      </w:pPr>
      <w:r>
        <w:rPr>
          <w:rFonts w:hint="eastAsia"/>
        </w:rPr>
        <w:lastRenderedPageBreak/>
        <w:t xml:space="preserve">C allowed both drink water and  eat but  not allow sleeping </w:t>
      </w:r>
    </w:p>
    <w:p w:rsidR="005D7A5B" w:rsidRDefault="005D7A5B" w:rsidP="00692BCF">
      <w:pPr>
        <w:ind w:firstLineChars="200" w:firstLine="480"/>
        <w:rPr>
          <w:rFonts w:hint="eastAsia"/>
        </w:rPr>
      </w:pPr>
      <w:bookmarkStart w:id="277" w:name="w_82"/>
      <w:bookmarkEnd w:id="277"/>
      <w:r>
        <w:rPr>
          <w:rFonts w:hint="eastAsia"/>
        </w:rPr>
        <w:t>After </w:t>
      </w:r>
      <w:bookmarkStart w:id="278" w:name="w_83"/>
      <w:bookmarkEnd w:id="278"/>
      <w:r>
        <w:rPr>
          <w:rFonts w:hint="eastAsia"/>
        </w:rPr>
        <w:t>the </w:t>
      </w:r>
      <w:bookmarkStart w:id="279" w:name="w_84"/>
      <w:bookmarkEnd w:id="279"/>
      <w:r>
        <w:rPr>
          <w:rFonts w:hint="eastAsia"/>
        </w:rPr>
        <w:t>test </w:t>
      </w:r>
      <w:bookmarkStart w:id="280" w:name="w_85"/>
      <w:bookmarkEnd w:id="280"/>
      <w:r>
        <w:rPr>
          <w:rFonts w:hint="eastAsia"/>
        </w:rPr>
        <w:t>was </w:t>
      </w:r>
      <w:bookmarkStart w:id="281" w:name="w_861"/>
      <w:bookmarkEnd w:id="281"/>
      <w:r>
        <w:rPr>
          <w:rFonts w:hint="eastAsia"/>
        </w:rPr>
        <w:t>over  it was found that</w:t>
      </w:r>
    </w:p>
    <w:p w:rsidR="005D7A5B" w:rsidRDefault="005D7A5B" w:rsidP="00692BCF">
      <w:pPr>
        <w:ind w:firstLineChars="200" w:firstLine="480"/>
        <w:rPr>
          <w:rFonts w:hint="eastAsia"/>
        </w:rPr>
      </w:pPr>
      <w:r>
        <w:rPr>
          <w:rFonts w:hint="eastAsia"/>
        </w:rPr>
        <w:t xml:space="preserve">The earliest </w:t>
      </w:r>
      <w:bookmarkStart w:id="282" w:name="w_351"/>
      <w:bookmarkEnd w:id="282"/>
      <w:r>
        <w:rPr>
          <w:rFonts w:hint="eastAsia"/>
        </w:rPr>
        <w:t>showing </w:t>
      </w:r>
      <w:bookmarkStart w:id="283" w:name="w_36"/>
      <w:bookmarkEnd w:id="283"/>
      <w:r>
        <w:rPr>
          <w:rFonts w:hint="eastAsia"/>
        </w:rPr>
        <w:t xml:space="preserve">symptoms was the dog  C </w:t>
      </w:r>
      <w:bookmarkStart w:id="284" w:name="w_821"/>
      <w:bookmarkEnd w:id="284"/>
      <w:r>
        <w:rPr>
          <w:rFonts w:hint="eastAsia"/>
        </w:rPr>
        <w:t> </w:t>
      </w:r>
      <w:bookmarkStart w:id="285" w:name="w_831"/>
      <w:bookmarkEnd w:id="285"/>
      <w:r>
        <w:rPr>
          <w:rFonts w:hint="eastAsia"/>
        </w:rPr>
        <w:t>low </w:t>
      </w:r>
      <w:bookmarkStart w:id="286" w:name="w_841"/>
      <w:bookmarkEnd w:id="286"/>
      <w:r>
        <w:rPr>
          <w:rFonts w:hint="eastAsia"/>
        </w:rPr>
        <w:t>spirits</w:t>
      </w:r>
      <w:bookmarkStart w:id="287" w:name="w_851"/>
      <w:bookmarkEnd w:id="287"/>
      <w:r>
        <w:rPr>
          <w:rFonts w:hint="eastAsia"/>
        </w:rPr>
        <w:t xml:space="preserve"> firstly Then </w:t>
      </w:r>
      <w:bookmarkStart w:id="288" w:name="w_125"/>
      <w:bookmarkEnd w:id="288"/>
      <w:r>
        <w:rPr>
          <w:rFonts w:hint="eastAsia"/>
        </w:rPr>
        <w:t>violent </w:t>
      </w:r>
      <w:bookmarkStart w:id="289" w:name="w_1263"/>
      <w:bookmarkEnd w:id="289"/>
      <w:r>
        <w:rPr>
          <w:rFonts w:hint="eastAsia"/>
        </w:rPr>
        <w:t xml:space="preserve">temper </w:t>
      </w:r>
    </w:p>
    <w:p w:rsidR="005D7A5B" w:rsidRDefault="005D7A5B" w:rsidP="00692BCF">
      <w:pPr>
        <w:ind w:firstLineChars="200" w:firstLine="480"/>
        <w:rPr>
          <w:rFonts w:hint="eastAsia"/>
        </w:rPr>
      </w:pPr>
      <w:r>
        <w:rPr>
          <w:rFonts w:hint="eastAsia"/>
        </w:rPr>
        <w:t xml:space="preserve">Finally the </w:t>
      </w:r>
      <w:bookmarkStart w:id="290" w:name="w_751"/>
      <w:bookmarkEnd w:id="290"/>
      <w:r>
        <w:rPr>
          <w:rFonts w:hint="eastAsia"/>
        </w:rPr>
        <w:t>suffer </w:t>
      </w:r>
      <w:bookmarkStart w:id="291" w:name="w_76"/>
      <w:bookmarkEnd w:id="291"/>
      <w:r>
        <w:rPr>
          <w:rFonts w:hint="eastAsia"/>
        </w:rPr>
        <w:t>a </w:t>
      </w:r>
      <w:bookmarkStart w:id="292" w:name="w_77"/>
      <w:bookmarkEnd w:id="292"/>
      <w:r>
        <w:rPr>
          <w:rFonts w:hint="eastAsia"/>
        </w:rPr>
        <w:t>complete </w:t>
      </w:r>
      <w:bookmarkStart w:id="293" w:name="w_781"/>
      <w:bookmarkEnd w:id="293"/>
      <w:r>
        <w:rPr>
          <w:rFonts w:hint="eastAsia"/>
        </w:rPr>
        <w:t>nervous </w:t>
      </w:r>
      <w:bookmarkStart w:id="294" w:name="w_791"/>
      <w:bookmarkEnd w:id="294"/>
      <w:r>
        <w:rPr>
          <w:rFonts w:hint="eastAsia"/>
        </w:rPr>
        <w:t>breakdown</w:t>
      </w:r>
      <w:bookmarkStart w:id="295" w:name="w_801"/>
      <w:bookmarkEnd w:id="295"/>
      <w:r>
        <w:rPr>
          <w:rFonts w:hint="eastAsia"/>
        </w:rPr>
        <w:t xml:space="preserve"> and died</w:t>
      </w:r>
    </w:p>
    <w:p w:rsidR="005D7A5B" w:rsidRDefault="005D7A5B" w:rsidP="00692BCF">
      <w:pPr>
        <w:ind w:firstLineChars="200" w:firstLine="480"/>
        <w:rPr>
          <w:rFonts w:hint="eastAsia"/>
        </w:rPr>
      </w:pPr>
      <w:r>
        <w:rPr>
          <w:rFonts w:hint="eastAsia"/>
        </w:rPr>
        <w:t>And then is the dog A It's dead after  dog C</w:t>
      </w:r>
    </w:p>
    <w:p w:rsidR="005D7A5B" w:rsidRDefault="005D7A5B" w:rsidP="00692BCF">
      <w:pPr>
        <w:ind w:firstLineChars="200" w:firstLine="480"/>
        <w:rPr>
          <w:rFonts w:hint="eastAsia"/>
        </w:rPr>
      </w:pPr>
      <w:bookmarkStart w:id="296" w:name="w_971"/>
      <w:bookmarkEnd w:id="296"/>
      <w:r>
        <w:rPr>
          <w:rFonts w:hint="eastAsia"/>
        </w:rPr>
        <w:t>The dog B of only allowed to drinking water was held </w:t>
      </w:r>
      <w:bookmarkStart w:id="297" w:name="w_981"/>
      <w:bookmarkEnd w:id="297"/>
      <w:r>
        <w:rPr>
          <w:rFonts w:hint="eastAsia"/>
        </w:rPr>
        <w:t>out </w:t>
      </w:r>
      <w:bookmarkStart w:id="298" w:name="w_99"/>
      <w:bookmarkEnd w:id="298"/>
      <w:r>
        <w:rPr>
          <w:rFonts w:hint="eastAsia"/>
        </w:rPr>
        <w:t>until </w:t>
      </w:r>
      <w:bookmarkStart w:id="299" w:name="w_1001"/>
      <w:bookmarkEnd w:id="299"/>
      <w:r>
        <w:rPr>
          <w:rFonts w:hint="eastAsia"/>
        </w:rPr>
        <w:t>the </w:t>
      </w:r>
      <w:bookmarkStart w:id="300" w:name="w_1012"/>
      <w:bookmarkEnd w:id="300"/>
      <w:r>
        <w:rPr>
          <w:rFonts w:hint="eastAsia"/>
        </w:rPr>
        <w:t xml:space="preserve">last </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r>
        <w:rPr>
          <w:rFonts w:ascii="Arial" w:eastAsia="Arial" w:hAnsi="Arial" w:cs="微软雅黑" w:hint="eastAsia"/>
        </w:rPr>
        <w:t>从物质层面看可以理解细胞锁住灵魂</w:t>
      </w:r>
      <w:r>
        <w:rPr>
          <w:rFonts w:ascii="Arial" w:eastAsia="Arial" w:hAnsi="Arial" w:cs="Arial" w:hint="eastAsia"/>
        </w:rPr>
        <w:br/>
      </w:r>
      <w:r>
        <w:rPr>
          <w:rFonts w:ascii="Arial" w:eastAsia="Arial" w:hAnsi="Arial" w:cs="微软雅黑" w:hint="eastAsia"/>
        </w:rPr>
        <w:t>从意识层面来看 是因为意识集中在物质头脑的频段 很难移开</w:t>
      </w:r>
      <w:r>
        <w:rPr>
          <w:rFonts w:ascii="Arial" w:eastAsia="Arial" w:hAnsi="Arial" w:cs="Arial" w:hint="eastAsia"/>
        </w:rPr>
        <w:br/>
      </w:r>
      <w:r>
        <w:rPr>
          <w:rFonts w:ascii="Arial" w:eastAsia="Arial" w:hAnsi="Arial" w:cs="Arial" w:hint="eastAsia"/>
        </w:rPr>
        <w:br/>
      </w:r>
      <w:r>
        <w:rPr>
          <w:rFonts w:ascii="Arial" w:eastAsia="Arial" w:hAnsi="Arial" w:cs="微软雅黑" w:hint="eastAsia"/>
        </w:rPr>
        <w:t>大多数人灵场不强 就算灵魂被解放出来 最多数分钟后灵魂就会消散 之后意识消失 等待第二天肉体将意识唤醒 其实是一种浪费</w:t>
      </w:r>
      <w:r>
        <w:rPr>
          <w:rFonts w:ascii="Arial" w:eastAsia="Arial" w:hAnsi="Arial" w:cs="Arial" w:hint="eastAsia"/>
        </w:rPr>
        <w:br/>
      </w:r>
      <w:r>
        <w:rPr>
          <w:rFonts w:ascii="Arial" w:eastAsia="Arial" w:hAnsi="Arial" w:cs="Arial" w:hint="eastAsia"/>
        </w:rPr>
        <w:br/>
      </w:r>
      <w:r>
        <w:rPr>
          <w:rFonts w:ascii="Arial" w:eastAsia="Arial" w:hAnsi="Arial" w:cs="微软雅黑" w:hint="eastAsia"/>
        </w:rPr>
        <w:t>不睡觉 大脑神经元得不到休息 脑细胞衰变 当然会死亡</w:t>
      </w:r>
      <w:r>
        <w:rPr>
          <w:rFonts w:ascii="Arial" w:eastAsia="Arial" w:hAnsi="Arial" w:cs="Arial" w:hint="eastAsia"/>
        </w:rPr>
        <w:br/>
      </w:r>
      <w:r>
        <w:rPr>
          <w:rFonts w:ascii="Arial" w:eastAsia="Arial" w:hAnsi="Arial" w:cs="微软雅黑" w:hint="eastAsia"/>
        </w:rPr>
        <w:t>只要大脑结构在 灵魂消散了也没关系 最多损失一点灵场量 只要脑结构还在 意识就能从无意识海洋中被大脑神经元运作产生的结构性拉回来</w:t>
      </w:r>
    </w:p>
    <w:p w:rsidR="005D7A5B" w:rsidRDefault="005D7A5B" w:rsidP="00692BCF">
      <w:pPr>
        <w:ind w:firstLineChars="200" w:firstLine="480"/>
        <w:rPr>
          <w:rFonts w:hint="eastAsia"/>
        </w:rPr>
      </w:pPr>
      <w:r>
        <w:rPr>
          <w:rFonts w:hint="eastAsia"/>
        </w:rPr>
        <w:t>A:From the material level It's can understood as cells lock the soul</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r>
        <w:rPr>
          <w:rFonts w:hint="eastAsia"/>
        </w:rPr>
        <w:t>From the conscious level Because consciousness is concentrated in the frequency of material minds  It's hard to move away</w:t>
      </w:r>
    </w:p>
    <w:p w:rsidR="005D7A5B" w:rsidRDefault="005D7A5B" w:rsidP="00692BCF">
      <w:pPr>
        <w:ind w:firstLineChars="200" w:firstLine="480"/>
        <w:rPr>
          <w:rFonts w:hint="eastAsia"/>
        </w:rPr>
      </w:pPr>
      <w:r>
        <w:rPr>
          <w:rFonts w:hint="eastAsia"/>
        </w:rPr>
        <w:t xml:space="preserve">Most people's spiritual field is not strong Even if the soul is released At most a few minutes the soul will dissipate Then consciousness disappear  Waiting for next day, the body wake-up consciousness It's a waste actually </w:t>
      </w:r>
    </w:p>
    <w:p w:rsidR="005D7A5B" w:rsidRDefault="005D7A5B" w:rsidP="00692BCF">
      <w:pPr>
        <w:ind w:firstLineChars="200" w:firstLine="480"/>
        <w:rPr>
          <w:rFonts w:ascii="Arial" w:eastAsia="Arial" w:hAnsi="Arial" w:cs="Arial" w:hint="eastAsia"/>
        </w:rPr>
      </w:pPr>
      <w:r>
        <w:rPr>
          <w:rFonts w:hint="eastAsia"/>
        </w:rPr>
        <w:t xml:space="preserve">Stay up The neurons of brain can't get enough rest Brain cell </w:t>
      </w:r>
      <w:bookmarkStart w:id="301" w:name="w_204"/>
      <w:bookmarkEnd w:id="301"/>
      <w:r>
        <w:rPr>
          <w:rFonts w:hint="eastAsia"/>
        </w:rPr>
        <w:t> </w:t>
      </w:r>
      <w:bookmarkStart w:id="302" w:name="w_2051"/>
      <w:bookmarkEnd w:id="302"/>
      <w:r>
        <w:rPr>
          <w:rFonts w:hint="eastAsia"/>
        </w:rPr>
        <w:t>was decay Certainly will dead</w:t>
      </w:r>
    </w:p>
    <w:p w:rsidR="005D7A5B" w:rsidRDefault="005D7A5B" w:rsidP="00692BCF">
      <w:pPr>
        <w:ind w:firstLineChars="200" w:firstLine="480"/>
        <w:rPr>
          <w:rFonts w:ascii="Arial" w:eastAsia="Arial" w:hAnsi="Arial" w:cs="Arial" w:hint="eastAsia"/>
        </w:rPr>
      </w:pPr>
      <w:r>
        <w:rPr>
          <w:rFonts w:ascii="Arial" w:eastAsia="Arial" w:hAnsi="Arial" w:cs="Arial" w:hint="eastAsia"/>
        </w:rPr>
        <w:t>As long as the structure of the brain remains It doesn't matter even if the soul is dissipated</w:t>
      </w:r>
    </w:p>
    <w:p w:rsidR="005D7A5B" w:rsidRDefault="005D7A5B" w:rsidP="00692BCF">
      <w:pPr>
        <w:ind w:firstLineChars="200" w:firstLine="480"/>
        <w:rPr>
          <w:rFonts w:hint="eastAsia"/>
        </w:rPr>
      </w:pPr>
      <w:r>
        <w:rPr>
          <w:rFonts w:ascii="Arial" w:eastAsia="Arial" w:hAnsi="Arial" w:cs="Arial" w:hint="eastAsia"/>
        </w:rPr>
        <w:t>At most lose a little spiritual field As long as the brain remains The consciousness can be  pulled back from the unconscious sea by the brain's neurons  operation produced structural</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r>
        <w:rPr>
          <w:rFonts w:ascii="Arial" w:eastAsia="Arial" w:hAnsi="Arial" w:cs="微软雅黑" w:hint="eastAsia"/>
        </w:rPr>
        <w:t>挂一个三角形的立方金属体（四面体）可以吗？ 边长需要多少厘米？ 离身体多高？ 一般情况下，在这样的金属三角体下的睡眠会怎样？ 做的梦会是什么类型的？ 您认为会有什么效应？ 一生都这么睡吗？ 有什么好处或者坏处？？？</w:t>
      </w:r>
    </w:p>
    <w:p w:rsidR="005D7A5B" w:rsidRDefault="005D7A5B" w:rsidP="00692BCF">
      <w:pPr>
        <w:ind w:firstLineChars="200" w:firstLine="480"/>
        <w:rPr>
          <w:rFonts w:hint="eastAsia"/>
        </w:rPr>
      </w:pPr>
      <w:r>
        <w:rPr>
          <w:rFonts w:hint="eastAsia"/>
        </w:rPr>
        <w:t>Q:</w:t>
      </w:r>
      <w:bookmarkStart w:id="303" w:name="w_2010"/>
      <w:bookmarkEnd w:id="303"/>
      <w:r>
        <w:rPr>
          <w:rFonts w:hint="eastAsia"/>
        </w:rPr>
        <w:t>Should </w:t>
      </w:r>
      <w:bookmarkStart w:id="304" w:name="w_21"/>
      <w:bookmarkEnd w:id="304"/>
      <w:r>
        <w:rPr>
          <w:rFonts w:hint="eastAsia"/>
        </w:rPr>
        <w:t>I   hang a triangular cube metal body (</w:t>
      </w:r>
      <w:bookmarkStart w:id="305" w:name="w_771"/>
      <w:bookmarkEnd w:id="305"/>
      <w:r>
        <w:rPr>
          <w:rFonts w:hint="eastAsia"/>
        </w:rPr>
        <w:t> </w:t>
      </w:r>
      <w:bookmarkStart w:id="306" w:name="w_782"/>
      <w:bookmarkEnd w:id="306"/>
      <w:r>
        <w:rPr>
          <w:rFonts w:hint="eastAsia"/>
        </w:rPr>
        <w:t>tetrahedron )?How many centimeters does the side length need?</w:t>
      </w:r>
      <w:bookmarkStart w:id="307" w:name="w_570"/>
      <w:bookmarkEnd w:id="307"/>
      <w:r>
        <w:rPr>
          <w:rFonts w:hint="eastAsia"/>
        </w:rPr>
        <w:t>In </w:t>
      </w:r>
      <w:bookmarkStart w:id="308" w:name="w_571"/>
      <w:bookmarkEnd w:id="308"/>
      <w:r>
        <w:rPr>
          <w:rFonts w:hint="eastAsia"/>
        </w:rPr>
        <w:t>general</w:t>
      </w:r>
      <w:bookmarkStart w:id="309" w:name="w_572"/>
      <w:bookmarkEnd w:id="309"/>
      <w:r>
        <w:rPr>
          <w:rFonts w:hint="eastAsia"/>
        </w:rPr>
        <w:t>, What happens to sleep under such a metal triangle?What kind of dream will I have?What effect do you think it will have?Should  I such sleep  all my life?</w:t>
      </w:r>
    </w:p>
    <w:p w:rsidR="005D7A5B" w:rsidRDefault="005D7A5B" w:rsidP="00692BCF">
      <w:pPr>
        <w:ind w:firstLineChars="200" w:firstLine="480"/>
        <w:rPr>
          <w:rFonts w:hint="eastAsia"/>
        </w:rPr>
      </w:pPr>
      <w:r>
        <w:rPr>
          <w:rFonts w:hint="eastAsia"/>
        </w:rPr>
        <w:t>What's  the advantages and harm?</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ascii="Arial" w:eastAsia="Arial" w:hAnsi="Arial" w:cs="Arial" w:hint="eastAsia"/>
        </w:rPr>
      </w:pPr>
      <w:r>
        <w:rPr>
          <w:rFonts w:ascii="Arial" w:eastAsia="Arial" w:hAnsi="Arial" w:cs="Arial" w:hint="eastAsia"/>
        </w:rPr>
        <w:t>1</w:t>
      </w:r>
      <w:r>
        <w:rPr>
          <w:rFonts w:ascii="Arial" w:eastAsia="Arial" w:hAnsi="Arial" w:cs="微软雅黑" w:hint="eastAsia"/>
        </w:rPr>
        <w:t>长度随意 比例对了就可以 你甚至可以将屋顶做成金字塔形</w:t>
      </w:r>
      <w:r>
        <w:rPr>
          <w:rFonts w:ascii="Arial" w:eastAsia="Arial" w:hAnsi="Arial" w:cs="Arial" w:hint="eastAsia"/>
        </w:rPr>
        <w:br/>
      </w:r>
      <w:r>
        <w:rPr>
          <w:rFonts w:ascii="Arial" w:eastAsia="Arial" w:hAnsi="Arial" w:cs="微软雅黑" w:hint="eastAsia"/>
        </w:rPr>
        <w:t>放的高度随意 模型可以挂到房顶</w:t>
      </w:r>
      <w:r>
        <w:rPr>
          <w:rFonts w:ascii="Arial" w:eastAsia="Arial" w:hAnsi="Arial" w:cs="Arial" w:hint="eastAsia"/>
        </w:rPr>
        <w:br/>
      </w:r>
      <w:r>
        <w:rPr>
          <w:rFonts w:ascii="Arial" w:eastAsia="Arial" w:hAnsi="Arial" w:cs="Arial" w:hint="eastAsia"/>
        </w:rPr>
        <w:br/>
        <w:t>2</w:t>
      </w:r>
      <w:r>
        <w:rPr>
          <w:rFonts w:ascii="Arial" w:eastAsia="Arial" w:hAnsi="Arial" w:cs="微软雅黑" w:hint="eastAsia"/>
        </w:rPr>
        <w:t>三角形神圣</w:t>
      </w:r>
      <w:r>
        <w:rPr>
          <w:rFonts w:ascii="Arial" w:eastAsia="Arial" w:hAnsi="Arial" w:cs="Arial" w:hint="eastAsia"/>
        </w:rPr>
        <w:t>**</w:t>
      </w:r>
      <w:r>
        <w:rPr>
          <w:rFonts w:ascii="Arial" w:eastAsia="Arial" w:hAnsi="Arial" w:cs="微软雅黑" w:hint="eastAsia"/>
        </w:rPr>
        <w:t>应用是聚集能量 对灵场形成有帮助 如果说人的一生每天灵场量增加一点 在简单的三角几何应用下就可以增加两点</w:t>
      </w:r>
      <w:r>
        <w:rPr>
          <w:rFonts w:ascii="Arial" w:eastAsia="Arial" w:hAnsi="Arial" w:cs="Arial" w:hint="eastAsia"/>
        </w:rPr>
        <w:br/>
      </w:r>
      <w:r>
        <w:rPr>
          <w:rFonts w:ascii="Arial" w:eastAsia="Arial" w:hAnsi="Arial" w:cs="微软雅黑" w:hint="eastAsia"/>
        </w:rPr>
        <w:t>也就是说 普通情况下肉体结构崩坏后可以存在五十天 但在三角几何应用下就可以存在一百天</w:t>
      </w:r>
      <w:r>
        <w:rPr>
          <w:rFonts w:ascii="Arial" w:eastAsia="Arial" w:hAnsi="Arial" w:cs="Arial" w:hint="eastAsia"/>
        </w:rPr>
        <w:br/>
      </w:r>
      <w:r>
        <w:rPr>
          <w:rFonts w:ascii="Arial" w:eastAsia="Arial" w:hAnsi="Arial" w:cs="Arial" w:hint="eastAsia"/>
        </w:rPr>
        <w:br/>
        <w:t>3</w:t>
      </w:r>
      <w:r>
        <w:rPr>
          <w:rFonts w:ascii="Arial" w:eastAsia="Arial" w:hAnsi="Arial" w:cs="微软雅黑" w:hint="eastAsia"/>
        </w:rPr>
        <w:t>正常睡觉 三角模型当成装饰即可</w:t>
      </w:r>
      <w:r>
        <w:rPr>
          <w:rFonts w:ascii="Arial" w:eastAsia="Arial" w:hAnsi="Arial" w:cs="Arial" w:hint="eastAsia"/>
        </w:rPr>
        <w:br/>
      </w:r>
      <w:r>
        <w:rPr>
          <w:rFonts w:ascii="Arial" w:eastAsia="Arial" w:hAnsi="Arial" w:cs="Arial" w:hint="eastAsia"/>
        </w:rPr>
        <w:br/>
      </w:r>
      <w:r>
        <w:rPr>
          <w:rFonts w:ascii="Arial" w:eastAsia="Arial" w:hAnsi="Arial" w:cs="微软雅黑" w:hint="eastAsia"/>
        </w:rPr>
        <w:lastRenderedPageBreak/>
        <w:t>没有坏处</w:t>
      </w:r>
    </w:p>
    <w:p w:rsidR="005D7A5B" w:rsidRDefault="005D7A5B" w:rsidP="00692BCF">
      <w:pPr>
        <w:ind w:firstLineChars="200" w:firstLine="480"/>
        <w:rPr>
          <w:rFonts w:ascii="Arial" w:eastAsia="Arial" w:hAnsi="Arial" w:cs="Arial" w:hint="eastAsia"/>
        </w:rPr>
      </w:pPr>
      <w:r>
        <w:rPr>
          <w:rFonts w:ascii="Arial" w:eastAsia="Arial" w:hAnsi="Arial" w:cs="Arial" w:hint="eastAsia"/>
        </w:rPr>
        <w:t>A:</w:t>
      </w:r>
    </w:p>
    <w:p w:rsidR="005D7A5B" w:rsidRDefault="005D7A5B" w:rsidP="00692BCF">
      <w:pPr>
        <w:ind w:firstLineChars="200" w:firstLine="480"/>
        <w:rPr>
          <w:rFonts w:hint="eastAsia"/>
        </w:rPr>
      </w:pPr>
      <w:bookmarkStart w:id="310" w:name="w_1411"/>
      <w:bookmarkEnd w:id="310"/>
      <w:r>
        <w:rPr>
          <w:rFonts w:ascii="Arial" w:eastAsia="Arial" w:hAnsi="Arial" w:cs="Arial" w:hint="eastAsia"/>
        </w:rPr>
        <w:t>1</w:t>
      </w:r>
      <w:r>
        <w:rPr>
          <w:rFonts w:ascii="Arial" w:eastAsia="Arial" w:hAnsi="Arial" w:cs="Arial" w:hint="eastAsia"/>
          <w:color w:val="333333"/>
          <w:sz w:val="20"/>
        </w:rPr>
        <w:t>The </w:t>
      </w:r>
      <w:bookmarkStart w:id="311" w:name="w_1421"/>
      <w:bookmarkEnd w:id="311"/>
      <w:r>
        <w:rPr>
          <w:rFonts w:ascii="Arial" w:eastAsia="Arial" w:hAnsi="Arial" w:cs="Arial" w:hint="eastAsia"/>
          <w:color w:val="333333"/>
          <w:sz w:val="20"/>
        </w:rPr>
        <w:t>length </w:t>
      </w:r>
      <w:bookmarkStart w:id="312" w:name="w_143"/>
      <w:bookmarkEnd w:id="312"/>
      <w:r>
        <w:rPr>
          <w:rFonts w:ascii="Arial" w:eastAsia="Arial" w:hAnsi="Arial" w:cs="Arial" w:hint="eastAsia"/>
          <w:color w:val="333333"/>
          <w:sz w:val="20"/>
        </w:rPr>
        <w:t>can </w:t>
      </w:r>
      <w:bookmarkStart w:id="313" w:name="w_1441"/>
      <w:bookmarkEnd w:id="313"/>
      <w:r>
        <w:rPr>
          <w:rFonts w:ascii="Arial" w:eastAsia="Arial" w:hAnsi="Arial" w:cs="Arial" w:hint="eastAsia"/>
          <w:color w:val="333333"/>
          <w:sz w:val="20"/>
        </w:rPr>
        <w:t>be </w:t>
      </w:r>
      <w:bookmarkStart w:id="314" w:name="w_1451"/>
      <w:bookmarkEnd w:id="314"/>
      <w:r>
        <w:rPr>
          <w:rFonts w:ascii="Arial" w:eastAsia="Arial" w:hAnsi="Arial" w:cs="Arial" w:hint="eastAsia"/>
          <w:color w:val="333333"/>
          <w:sz w:val="20"/>
        </w:rPr>
        <w:t>whatever</w:t>
      </w:r>
      <w:r>
        <w:rPr>
          <w:rFonts w:ascii="Arial" w:eastAsia="Arial" w:hAnsi="Arial" w:cs="Arial" w:hint="eastAsia"/>
        </w:rPr>
        <w:t xml:space="preserve"> As long as the ratio is right you can even build the roof into a Pyramid shape</w:t>
      </w:r>
    </w:p>
    <w:p w:rsidR="005D7A5B" w:rsidRDefault="005D7A5B" w:rsidP="00692BCF">
      <w:pPr>
        <w:ind w:firstLineChars="200" w:firstLine="480"/>
        <w:rPr>
          <w:rFonts w:ascii="Arial" w:eastAsia="Arial" w:hAnsi="Arial" w:cs="Arial" w:hint="eastAsia"/>
        </w:rPr>
      </w:pPr>
      <w:r>
        <w:rPr>
          <w:rFonts w:hint="eastAsia"/>
        </w:rPr>
        <w:t>The height</w:t>
      </w:r>
      <w:r>
        <w:rPr>
          <w:rFonts w:ascii="Arial" w:eastAsia="Arial" w:hAnsi="Arial" w:cs="Arial" w:hint="eastAsia"/>
          <w:color w:val="333333"/>
          <w:sz w:val="20"/>
        </w:rPr>
        <w:t xml:space="preserve">  </w:t>
      </w:r>
      <w:bookmarkStart w:id="315" w:name="w_1431"/>
      <w:bookmarkEnd w:id="315"/>
      <w:r>
        <w:rPr>
          <w:rFonts w:ascii="Arial" w:eastAsia="Arial" w:hAnsi="Arial" w:cs="Arial" w:hint="eastAsia"/>
          <w:color w:val="333333"/>
          <w:sz w:val="20"/>
        </w:rPr>
        <w:t>can </w:t>
      </w:r>
      <w:bookmarkStart w:id="316" w:name="w_14411"/>
      <w:bookmarkEnd w:id="316"/>
      <w:r>
        <w:rPr>
          <w:rFonts w:ascii="Arial" w:eastAsia="Arial" w:hAnsi="Arial" w:cs="Arial" w:hint="eastAsia"/>
          <w:color w:val="333333"/>
          <w:sz w:val="20"/>
        </w:rPr>
        <w:t>be </w:t>
      </w:r>
      <w:bookmarkStart w:id="317" w:name="w_14511"/>
      <w:bookmarkEnd w:id="317"/>
      <w:r>
        <w:rPr>
          <w:rFonts w:ascii="Arial" w:eastAsia="Arial" w:hAnsi="Arial" w:cs="Arial" w:hint="eastAsia"/>
          <w:color w:val="333333"/>
          <w:sz w:val="20"/>
        </w:rPr>
        <w:t>whatever The models can hanging on the roof</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2The application of trigonometric sacred geometry is gathering energy It helps to  formation of the spiritual field If a person's life is increased a little </w:t>
      </w:r>
      <w:bookmarkStart w:id="318" w:name="w_198"/>
      <w:bookmarkEnd w:id="318"/>
      <w:r>
        <w:rPr>
          <w:rFonts w:ascii="Arial" w:eastAsia="Arial" w:hAnsi="Arial" w:cs="Arial" w:hint="eastAsia"/>
        </w:rPr>
        <w:t xml:space="preserve">spiritual field </w:t>
      </w:r>
      <w:r>
        <w:rPr>
          <w:rFonts w:ascii="Arial" w:eastAsia="Arial" w:hAnsi="Arial" w:cs="Arial" w:hint="eastAsia"/>
          <w:color w:val="333333"/>
          <w:sz w:val="21"/>
        </w:rPr>
        <w:t>amounts</w:t>
      </w:r>
      <w:r>
        <w:rPr>
          <w:rFonts w:ascii="Arial" w:eastAsia="Arial" w:hAnsi="Arial" w:cs="Arial" w:hint="eastAsia"/>
        </w:rPr>
        <w:t xml:space="preserve"> everyday</w:t>
      </w:r>
    </w:p>
    <w:p w:rsidR="005D7A5B" w:rsidRDefault="005D7A5B" w:rsidP="00692BCF">
      <w:pPr>
        <w:ind w:firstLineChars="200" w:firstLine="480"/>
        <w:rPr>
          <w:rFonts w:ascii="Arial" w:eastAsia="Arial" w:hAnsi="Arial" w:cs="Arial" w:hint="eastAsia"/>
        </w:rPr>
      </w:pPr>
      <w:r>
        <w:rPr>
          <w:rFonts w:ascii="Arial" w:eastAsia="Arial" w:hAnsi="Arial" w:cs="Arial" w:hint="eastAsia"/>
        </w:rPr>
        <w:t>In the simple application of trigonometric geometry There is can  increased two little</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That is to say Under the normal circumstances There  is can survive for fifty days after the collapse of the body structure In the simple application of trigonometric geometry There is can   survive for </w:t>
      </w:r>
      <w:bookmarkStart w:id="319" w:name="w_108"/>
      <w:bookmarkEnd w:id="319"/>
      <w:r>
        <w:rPr>
          <w:rFonts w:hint="eastAsia"/>
        </w:rPr>
        <w:t>one </w:t>
      </w:r>
      <w:bookmarkStart w:id="320" w:name="w_117"/>
      <w:bookmarkEnd w:id="320"/>
      <w:r>
        <w:rPr>
          <w:rFonts w:hint="eastAsia"/>
        </w:rPr>
        <w:t>hundred</w:t>
      </w:r>
      <w:r>
        <w:rPr>
          <w:rFonts w:ascii="Arial" w:eastAsia="Arial" w:hAnsi="Arial" w:cs="Arial" w:hint="eastAsia"/>
        </w:rPr>
        <w:t xml:space="preserve">  days</w:t>
      </w:r>
    </w:p>
    <w:p w:rsidR="005D7A5B" w:rsidRDefault="005D7A5B" w:rsidP="00692BCF">
      <w:pPr>
        <w:ind w:firstLineChars="200" w:firstLine="480"/>
        <w:rPr>
          <w:rFonts w:hint="eastAsia"/>
        </w:rPr>
      </w:pPr>
      <w:r>
        <w:rPr>
          <w:rFonts w:ascii="Arial" w:eastAsia="Arial" w:hAnsi="Arial" w:cs="Arial" w:hint="eastAsia"/>
        </w:rPr>
        <w:t>Sleep normally The triangle model can be treated as decoration</w:t>
      </w:r>
    </w:p>
    <w:p w:rsidR="005D7A5B" w:rsidRDefault="005D7A5B" w:rsidP="00692BCF">
      <w:pPr>
        <w:ind w:firstLineChars="200" w:firstLine="480"/>
        <w:rPr>
          <w:rFonts w:ascii="Arial" w:eastAsia="Arial" w:hAnsi="Arial" w:cs="微软雅黑" w:hint="eastAsia"/>
        </w:rPr>
      </w:pPr>
      <w:r>
        <w:rPr>
          <w:rFonts w:hint="eastAsia"/>
        </w:rPr>
        <w:t>There is no harm</w:t>
      </w:r>
    </w:p>
    <w:p w:rsidR="005D7A5B" w:rsidRDefault="005D7A5B" w:rsidP="00692BCF">
      <w:pPr>
        <w:ind w:firstLineChars="200" w:firstLine="480"/>
        <w:rPr>
          <w:rFonts w:hint="eastAsia"/>
        </w:rPr>
      </w:pPr>
      <w:r>
        <w:rPr>
          <w:rFonts w:ascii="Arial" w:eastAsia="Arial" w:hAnsi="Arial" w:cs="微软雅黑" w:hint="eastAsia"/>
        </w:rPr>
        <w:t>楼主，请解释下你说过的话 有前后矛盾的地方：</w:t>
      </w:r>
      <w:r>
        <w:rPr>
          <w:rFonts w:ascii="Arial" w:eastAsia="Arial" w:hAnsi="Arial" w:cs="Arial" w:hint="eastAsia"/>
        </w:rPr>
        <w:br/>
      </w:r>
      <w:hyperlink r:id="rId14" w:anchor="_blank" w:history="1">
        <w:r>
          <w:rPr>
            <w:rStyle w:val="a6"/>
            <w:rFonts w:ascii="Arial" w:eastAsia="Arial" w:hAnsi="Arial" w:cs="Arial" w:hint="eastAsia"/>
            <w:lang w:eastAsia="zh-CN"/>
          </w:rPr>
          <w:t>http://tieba.baidu.com/p/1501868066?pn=3</w:t>
        </w:r>
      </w:hyperlink>
      <w:r>
        <w:rPr>
          <w:rFonts w:ascii="Arial" w:eastAsia="Arial" w:hAnsi="Arial" w:cs="Arial" w:hint="eastAsia"/>
        </w:rPr>
        <w:t> </w:t>
      </w:r>
      <w:r>
        <w:rPr>
          <w:rFonts w:ascii="Arial" w:eastAsia="Arial" w:hAnsi="Arial" w:cs="微软雅黑" w:hint="eastAsia"/>
        </w:rPr>
        <w:t>第</w:t>
      </w:r>
      <w:r>
        <w:rPr>
          <w:rFonts w:ascii="Arial" w:eastAsia="Arial" w:hAnsi="Arial" w:cs="Arial" w:hint="eastAsia"/>
        </w:rPr>
        <w:t>68</w:t>
      </w:r>
      <w:r>
        <w:rPr>
          <w:rFonts w:ascii="Arial" w:eastAsia="Arial" w:hAnsi="Arial" w:cs="微软雅黑" w:hint="eastAsia"/>
        </w:rPr>
        <w:t>楼 和 </w:t>
      </w:r>
      <w:r>
        <w:rPr>
          <w:rFonts w:ascii="Arial" w:eastAsia="Arial" w:hAnsi="Arial" w:cs="Arial" w:hint="eastAsia"/>
        </w:rPr>
        <w:br/>
      </w:r>
      <w:hyperlink r:id="rId15" w:anchor="_blank" w:history="1">
        <w:r>
          <w:rPr>
            <w:rStyle w:val="a6"/>
            <w:rFonts w:ascii="Arial" w:eastAsia="Arial" w:hAnsi="Arial" w:cs="Arial" w:hint="eastAsia"/>
            <w:lang w:eastAsia="zh-CN"/>
          </w:rPr>
          <w:t>http://tieba.baidu.com/p/1501868066?pn=7</w:t>
        </w:r>
      </w:hyperlink>
      <w:r>
        <w:rPr>
          <w:rFonts w:ascii="Arial" w:eastAsia="Arial" w:hAnsi="Arial" w:cs="Arial" w:hint="eastAsia"/>
        </w:rPr>
        <w:t> </w:t>
      </w:r>
      <w:r>
        <w:rPr>
          <w:rFonts w:ascii="Arial" w:eastAsia="Arial" w:hAnsi="Arial" w:cs="微软雅黑" w:hint="eastAsia"/>
        </w:rPr>
        <w:t>第</w:t>
      </w:r>
      <w:r>
        <w:rPr>
          <w:rFonts w:ascii="Arial" w:eastAsia="Arial" w:hAnsi="Arial" w:cs="Arial" w:hint="eastAsia"/>
        </w:rPr>
        <w:t>207</w:t>
      </w:r>
      <w:r>
        <w:rPr>
          <w:rFonts w:ascii="Arial" w:eastAsia="Arial" w:hAnsi="Arial" w:cs="微软雅黑" w:hint="eastAsia"/>
        </w:rPr>
        <w:t>楼。</w:t>
      </w:r>
      <w:r>
        <w:rPr>
          <w:rFonts w:ascii="Arial" w:eastAsia="Arial" w:hAnsi="Arial" w:cs="Arial" w:hint="eastAsia"/>
        </w:rPr>
        <w:br/>
      </w:r>
      <w:r>
        <w:rPr>
          <w:rFonts w:ascii="Arial" w:eastAsia="Arial" w:hAnsi="Arial" w:cs="微软雅黑" w:hint="eastAsia"/>
        </w:rPr>
        <w:t>前者说你是真实的，而后者说你包括我们都根本不存在，即不是真实的。请解释。</w:t>
      </w:r>
    </w:p>
    <w:p w:rsidR="005D7A5B" w:rsidRDefault="005D7A5B" w:rsidP="00692BCF">
      <w:pPr>
        <w:ind w:firstLineChars="200" w:firstLine="480"/>
        <w:rPr>
          <w:rFonts w:hint="eastAsia"/>
        </w:rPr>
      </w:pPr>
      <w:r>
        <w:rPr>
          <w:rFonts w:ascii="Arial" w:hAnsi="Arial" w:cs="微软雅黑" w:hint="eastAsia"/>
          <w:u w:val="single"/>
        </w:rPr>
        <w:fldChar w:fldCharType="begin"/>
      </w:r>
      <w:r>
        <w:rPr>
          <w:rFonts w:ascii="Arial" w:hAnsi="Arial" w:cs="微软雅黑" w:hint="eastAsia"/>
          <w:u w:val="single"/>
        </w:rPr>
        <w:instrText xml:space="preserve"> REF Ref_%25252525E7%25252525BA%25252525AF%25 \h </w:instrText>
      </w:r>
      <w:r>
        <w:rPr>
          <w:rFonts w:ascii="Arial" w:hAnsi="Arial" w:cs="微软雅黑" w:hint="eastAsia"/>
          <w:u w:val="single"/>
        </w:rPr>
      </w:r>
      <w:r>
        <w:rPr>
          <w:rFonts w:ascii="Arial" w:hAnsi="Arial" w:cs="微软雅黑" w:hint="eastAsia"/>
          <w:u w:val="single"/>
        </w:rPr>
        <w:fldChar w:fldCharType="separate"/>
      </w:r>
      <w:r>
        <w:rPr>
          <w:rFonts w:ascii="Arial" w:hAnsi="Arial" w:cs="微软雅黑" w:hint="eastAsia"/>
          <w:u w:val="single"/>
        </w:rPr>
        <w:t>我们都不是真实的</w:t>
      </w:r>
      <w:r>
        <w:rPr>
          <w:rFonts w:ascii="Arial" w:hAnsi="Arial" w:cs="微软雅黑" w:hint="eastAsia"/>
          <w:u w:val="single"/>
        </w:rPr>
        <w:t xml:space="preserve"> </w:t>
      </w:r>
      <w:r>
        <w:rPr>
          <w:rFonts w:ascii="Arial" w:hAnsi="Arial" w:cs="微软雅黑" w:hint="eastAsia"/>
          <w:u w:val="single"/>
        </w:rPr>
        <w:t>我们都是玄无和纯无的梦想</w:t>
      </w:r>
      <w:r>
        <w:rPr>
          <w:rFonts w:ascii="Arial" w:hAnsi="Arial" w:cs="微软雅黑" w:hint="eastAsia"/>
          <w:u w:val="single"/>
        </w:rPr>
        <w:t xml:space="preserve"> </w:t>
      </w:r>
      <w:r>
        <w:rPr>
          <w:rFonts w:ascii="Arial" w:hAnsi="Arial" w:cs="微软雅黑" w:hint="eastAsia"/>
          <w:u w:val="single"/>
        </w:rPr>
        <w:t>我们根本不存在</w:t>
      </w:r>
      <w:r>
        <w:rPr>
          <w:rFonts w:ascii="Arial" w:hAnsi="Arial" w:cs="微软雅黑" w:hint="eastAsia"/>
          <w:u w:val="single"/>
        </w:rPr>
        <w:fldChar w:fldCharType="end"/>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r>
        <w:rPr>
          <w:rFonts w:hint="eastAsia"/>
        </w:rPr>
        <w:t xml:space="preserve">Q:Please explain the words what you said </w:t>
      </w:r>
      <w:bookmarkStart w:id="321" w:name="w_123"/>
      <w:bookmarkEnd w:id="321"/>
      <w:r>
        <w:rPr>
          <w:rFonts w:hint="eastAsia"/>
        </w:rPr>
        <w:t>There </w:t>
      </w:r>
      <w:bookmarkStart w:id="322" w:name="w_135"/>
      <w:bookmarkEnd w:id="322"/>
      <w:r>
        <w:rPr>
          <w:rFonts w:hint="eastAsia"/>
        </w:rPr>
        <w:t>was </w:t>
      </w:r>
      <w:bookmarkStart w:id="323" w:name="w_1410"/>
      <w:bookmarkEnd w:id="323"/>
      <w:r>
        <w:rPr>
          <w:rFonts w:hint="eastAsia"/>
        </w:rPr>
        <w:t>a </w:t>
      </w:r>
      <w:bookmarkStart w:id="324" w:name="w_157"/>
      <w:bookmarkEnd w:id="324"/>
      <w:r>
        <w:rPr>
          <w:rFonts w:hint="eastAsia"/>
        </w:rPr>
        <w:t>lot </w:t>
      </w:r>
      <w:bookmarkStart w:id="325" w:name="w_1610"/>
      <w:bookmarkEnd w:id="325"/>
      <w:r>
        <w:rPr>
          <w:rFonts w:hint="eastAsia"/>
        </w:rPr>
        <w:t>of </w:t>
      </w:r>
      <w:bookmarkStart w:id="326" w:name="w_174"/>
      <w:bookmarkEnd w:id="326"/>
      <w:r>
        <w:rPr>
          <w:rFonts w:hint="eastAsia"/>
        </w:rPr>
        <w:t>inconsistency </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r>
        <w:rPr>
          <w:rFonts w:ascii="Arial" w:hAnsi="Arial" w:cs="Arial" w:hint="eastAsia"/>
        </w:rPr>
        <w:fldChar w:fldCharType="begin"/>
      </w:r>
      <w:r>
        <w:rPr>
          <w:rFonts w:ascii="Arial" w:hAnsi="Arial" w:cs="Arial" w:hint="eastAsia"/>
        </w:rPr>
        <w:instrText xml:space="preserve"> REF Ref_We%2525252520are%2525252520all%25252 \h </w:instrText>
      </w:r>
      <w:r>
        <w:rPr>
          <w:rFonts w:ascii="Arial" w:hAnsi="Arial" w:cs="Arial" w:hint="eastAsia"/>
        </w:rPr>
      </w:r>
      <w:r>
        <w:rPr>
          <w:rFonts w:ascii="Arial" w:hAnsi="Arial" w:cs="Arial" w:hint="eastAsia"/>
        </w:rPr>
        <w:fldChar w:fldCharType="separate"/>
      </w:r>
      <w:r>
        <w:rPr>
          <w:rFonts w:ascii="Arial" w:hAnsi="Arial" w:cs="Arial" w:hint="eastAsia"/>
        </w:rPr>
        <w:t>错误：引用源未找到</w:t>
      </w:r>
      <w:r>
        <w:rPr>
          <w:rFonts w:ascii="Arial" w:hAnsi="Arial" w:cs="Arial" w:hint="eastAsia"/>
        </w:rPr>
        <w:fldChar w:fldCharType="end"/>
      </w:r>
    </w:p>
    <w:p w:rsidR="005D7A5B" w:rsidRDefault="005D7A5B" w:rsidP="00692BCF">
      <w:pPr>
        <w:ind w:firstLineChars="200" w:firstLine="480"/>
        <w:rPr>
          <w:rFonts w:hint="eastAsia"/>
        </w:rPr>
      </w:pP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他询问真假 我告诉他是真的</w:t>
      </w:r>
      <w:r>
        <w:rPr>
          <w:rFonts w:ascii="Arial" w:eastAsia="Arial" w:hAnsi="Arial" w:cs="Arial" w:hint="eastAsia"/>
        </w:rPr>
        <w:br/>
      </w:r>
      <w:r>
        <w:rPr>
          <w:rFonts w:ascii="Arial" w:eastAsia="Arial" w:hAnsi="Arial" w:cs="微软雅黑" w:hint="eastAsia"/>
        </w:rPr>
        <w:t>第二个在谈论 存在最本质的意义 我说我们都不存在</w:t>
      </w:r>
      <w:r>
        <w:rPr>
          <w:rFonts w:ascii="Arial" w:eastAsia="Arial" w:hAnsi="Arial" w:cs="Arial" w:hint="eastAsia"/>
        </w:rPr>
        <w:br/>
      </w:r>
      <w:r>
        <w:rPr>
          <w:rFonts w:ascii="Arial" w:eastAsia="Arial" w:hAnsi="Arial" w:cs="微软雅黑" w:hint="eastAsia"/>
        </w:rPr>
        <w:t>看不出有什么矛盾</w:t>
      </w:r>
      <w:r>
        <w:rPr>
          <w:rFonts w:ascii="Arial" w:eastAsia="Arial" w:hAnsi="Arial" w:cs="Arial" w:hint="eastAsia"/>
        </w:rPr>
        <w:br/>
      </w:r>
      <w:r>
        <w:rPr>
          <w:rFonts w:ascii="Arial" w:eastAsia="Arial" w:hAnsi="Arial" w:cs="微软雅黑" w:hint="eastAsia"/>
        </w:rPr>
        <w:t>从玄无的意义上来说 我可以说我们都存在</w:t>
      </w:r>
      <w:r>
        <w:rPr>
          <w:rFonts w:ascii="Arial" w:eastAsia="Arial" w:hAnsi="Arial" w:cs="Arial" w:hint="eastAsia"/>
        </w:rPr>
        <w:br/>
      </w:r>
      <w:r>
        <w:rPr>
          <w:rFonts w:ascii="Arial" w:eastAsia="Arial" w:hAnsi="Arial" w:cs="微软雅黑" w:hint="eastAsia"/>
        </w:rPr>
        <w:t>从纯无的意义上来说 我可以说我们都不存在</w:t>
      </w:r>
    </w:p>
    <w:p w:rsidR="005D7A5B" w:rsidRDefault="005D7A5B" w:rsidP="00692BCF">
      <w:pPr>
        <w:ind w:firstLineChars="200" w:firstLine="480"/>
        <w:rPr>
          <w:rFonts w:ascii="Arial" w:eastAsia="Arial" w:hAnsi="Arial" w:cs="Arial" w:hint="eastAsia"/>
        </w:rPr>
      </w:pPr>
      <w:r>
        <w:rPr>
          <w:rFonts w:ascii="Arial" w:eastAsia="Arial" w:hAnsi="Arial" w:cs="Arial" w:hint="eastAsia"/>
        </w:rPr>
        <w:t>A:He is inquiring about the true and false I told him it was true</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 second is talking about the most essential meaning of existence I said we are all not exist</w:t>
      </w:r>
    </w:p>
    <w:p w:rsidR="005D7A5B" w:rsidRDefault="005D7A5B" w:rsidP="00692BCF">
      <w:pPr>
        <w:ind w:firstLineChars="200" w:firstLine="480"/>
        <w:rPr>
          <w:rFonts w:ascii="Arial" w:eastAsia="Arial" w:hAnsi="Arial" w:cs="Arial" w:hint="eastAsia"/>
        </w:rPr>
      </w:pPr>
      <w:r>
        <w:rPr>
          <w:rFonts w:ascii="Arial" w:eastAsia="Arial" w:hAnsi="Arial" w:cs="Arial" w:hint="eastAsia"/>
        </w:rPr>
        <w:t>There is no contradiction</w:t>
      </w:r>
    </w:p>
    <w:p w:rsidR="005D7A5B" w:rsidRDefault="005D7A5B" w:rsidP="00692BCF">
      <w:pPr>
        <w:ind w:firstLineChars="200" w:firstLine="480"/>
        <w:rPr>
          <w:rFonts w:ascii="Arial" w:eastAsia="Arial" w:hAnsi="Arial" w:cs="Arial" w:hint="eastAsia"/>
        </w:rPr>
      </w:pPr>
      <w:r>
        <w:rPr>
          <w:rFonts w:ascii="Arial" w:eastAsia="Arial" w:hAnsi="Arial" w:cs="Arial" w:hint="eastAsia"/>
        </w:rPr>
        <w:t>In the meaning of Xuan-void I can say that we all exist</w:t>
      </w:r>
    </w:p>
    <w:p w:rsidR="005D7A5B" w:rsidRDefault="005D7A5B" w:rsidP="00692BCF">
      <w:pPr>
        <w:ind w:firstLineChars="200" w:firstLine="480"/>
        <w:rPr>
          <w:rFonts w:hint="eastAsia"/>
        </w:rPr>
      </w:pPr>
      <w:r>
        <w:rPr>
          <w:rFonts w:ascii="Arial" w:eastAsia="Arial" w:hAnsi="Arial" w:cs="Arial" w:hint="eastAsia"/>
        </w:rPr>
        <w:t>In the meaning of pure-nothing I can say that we all not exist</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ascii="Arial" w:eastAsia="Arial" w:hAnsi="Arial" w:cs="微软雅黑" w:hint="eastAsia"/>
        </w:rPr>
      </w:pPr>
      <w:r>
        <w:rPr>
          <w:rFonts w:ascii="Arial" w:eastAsia="Arial" w:hAnsi="Arial" w:cs="微软雅黑" w:hint="eastAsia"/>
        </w:rPr>
        <w:t>问：楼主，推荐星际争霸这款即时战略游戏，</w:t>
      </w:r>
    </w:p>
    <w:p w:rsidR="005D7A5B" w:rsidRDefault="005D7A5B" w:rsidP="00692BCF">
      <w:pPr>
        <w:ind w:firstLineChars="200" w:firstLine="480"/>
        <w:rPr>
          <w:rFonts w:ascii="Arial" w:eastAsia="Arial" w:hAnsi="Arial" w:cs="Arial" w:hint="eastAsia"/>
        </w:rPr>
      </w:pPr>
      <w:r>
        <w:rPr>
          <w:rFonts w:ascii="Arial" w:eastAsia="Arial" w:hAnsi="Arial" w:cs="微软雅黑" w:hint="eastAsia"/>
        </w:rPr>
        <w:t>如果无聊了可以玩玩，另外宇宙间的文明是不是就是这样的？</w:t>
      </w:r>
    </w:p>
    <w:p w:rsidR="005D7A5B" w:rsidRDefault="005D7A5B" w:rsidP="00692BCF">
      <w:pPr>
        <w:ind w:firstLineChars="200" w:firstLine="480"/>
        <w:rPr>
          <w:rFonts w:ascii="Arial" w:eastAsia="Arial" w:hAnsi="Arial" w:cs="Arial" w:hint="eastAsia"/>
        </w:rPr>
      </w:pPr>
      <w:r>
        <w:rPr>
          <w:rFonts w:ascii="Arial" w:eastAsia="Arial" w:hAnsi="Arial" w:cs="Arial" w:hint="eastAsia"/>
        </w:rPr>
        <w:t xml:space="preserve">Q:I recommend you  StarCraft this </w:t>
      </w:r>
      <w:bookmarkStart w:id="327" w:name="w_471"/>
      <w:bookmarkEnd w:id="327"/>
      <w:r>
        <w:rPr>
          <w:rFonts w:ascii="Arial" w:hAnsi="Arial" w:cs="Arial" w:hint="eastAsia"/>
          <w:color w:val="333333"/>
          <w:sz w:val="21"/>
        </w:rPr>
        <w:t>real-time </w:t>
      </w:r>
      <w:bookmarkStart w:id="328" w:name="w_48"/>
      <w:bookmarkEnd w:id="328"/>
      <w:r>
        <w:rPr>
          <w:rFonts w:ascii="Arial" w:hAnsi="Arial" w:cs="Arial" w:hint="eastAsia"/>
          <w:color w:val="333333"/>
          <w:sz w:val="21"/>
        </w:rPr>
        <w:t>strategy </w:t>
      </w:r>
      <w:bookmarkStart w:id="329" w:name="w_495"/>
      <w:bookmarkEnd w:id="329"/>
      <w:r>
        <w:rPr>
          <w:rFonts w:ascii="Arial" w:hAnsi="Arial" w:cs="Arial" w:hint="eastAsia"/>
          <w:color w:val="333333"/>
          <w:sz w:val="21"/>
        </w:rPr>
        <w:t>game</w:t>
      </w:r>
      <w:r>
        <w:rPr>
          <w:rFonts w:cs="Arial" w:hint="eastAsia"/>
        </w:rPr>
        <w:t xml:space="preserve"> </w:t>
      </w:r>
    </w:p>
    <w:p w:rsidR="005D7A5B" w:rsidRDefault="005D7A5B" w:rsidP="00692BCF">
      <w:pPr>
        <w:ind w:firstLineChars="200" w:firstLine="480"/>
        <w:rPr>
          <w:rFonts w:ascii="Arial" w:eastAsia="Arial" w:hAnsi="Arial" w:cs="微软雅黑" w:hint="eastAsia"/>
        </w:rPr>
      </w:pPr>
      <w:r>
        <w:rPr>
          <w:rFonts w:ascii="Arial" w:eastAsia="Arial" w:hAnsi="Arial" w:cs="Arial" w:hint="eastAsia"/>
        </w:rPr>
        <w:t>You can play it when you boring By the way Is the civilization of the universe just like it?</w:t>
      </w:r>
    </w:p>
    <w:p w:rsidR="005D7A5B" w:rsidRDefault="005D7A5B" w:rsidP="00692BCF">
      <w:pPr>
        <w:ind w:firstLineChars="200" w:firstLine="480"/>
        <w:rPr>
          <w:rFonts w:ascii="Arial" w:eastAsia="Arial" w:hAnsi="Arial" w:cs="Arial" w:hint="eastAsia"/>
          <w:color w:val="494949"/>
          <w:szCs w:val="21"/>
          <w:shd w:val="clear" w:color="auto" w:fill="FEFEFE"/>
          <w:lang w:bidi="ar-SA"/>
        </w:rPr>
      </w:pPr>
      <w:r>
        <w:rPr>
          <w:rFonts w:ascii="Arial" w:eastAsia="Arial" w:hAnsi="Arial" w:cs="微软雅黑" w:hint="eastAsia"/>
        </w:rPr>
        <w:t>答：不是这样 星际战争你们无法想象</w:t>
      </w:r>
    </w:p>
    <w:p w:rsidR="005D7A5B" w:rsidRDefault="005D7A5B" w:rsidP="00692BCF">
      <w:pPr>
        <w:ind w:firstLineChars="200" w:firstLine="480"/>
        <w:rPr>
          <w:rFonts w:ascii="Arial" w:eastAsia="Arial" w:hAnsi="Arial" w:cs="Arial" w:hint="eastAsia"/>
        </w:rPr>
      </w:pPr>
      <w:r>
        <w:rPr>
          <w:rFonts w:ascii="Arial" w:eastAsia="Arial" w:hAnsi="Arial" w:cs="Arial" w:hint="eastAsia"/>
          <w:color w:val="494949"/>
          <w:szCs w:val="21"/>
          <w:shd w:val="clear" w:color="auto" w:fill="FEFEFE"/>
          <w:lang w:bidi="ar-SA"/>
        </w:rPr>
        <w:t xml:space="preserve">A:No </w:t>
      </w:r>
      <w:bookmarkStart w:id="330" w:name="w_211"/>
      <w:bookmarkEnd w:id="330"/>
      <w:r>
        <w:rPr>
          <w:rFonts w:hint="eastAsia"/>
          <w:color w:val="333333"/>
          <w:szCs w:val="21"/>
          <w:shd w:val="clear" w:color="auto" w:fill="FEFEFE"/>
          <w:lang w:bidi="ar-SA"/>
        </w:rPr>
        <w:t> </w:t>
      </w:r>
      <w:bookmarkStart w:id="331" w:name="w_222"/>
      <w:bookmarkEnd w:id="331"/>
      <w:r>
        <w:rPr>
          <w:rFonts w:hint="eastAsia"/>
          <w:color w:val="333333"/>
          <w:szCs w:val="21"/>
          <w:shd w:val="clear" w:color="auto" w:fill="FEFEFE"/>
          <w:lang w:bidi="ar-SA"/>
        </w:rPr>
        <w:t xml:space="preserve">The </w:t>
      </w:r>
      <w:r>
        <w:rPr>
          <w:rFonts w:ascii="Arial" w:hAnsi="Arial" w:cs="Arial" w:hint="eastAsia"/>
          <w:color w:val="333333"/>
          <w:sz w:val="21"/>
          <w:szCs w:val="21"/>
          <w:shd w:val="clear" w:color="auto" w:fill="FEFEFE"/>
          <w:lang w:bidi="ar-SA"/>
        </w:rPr>
        <w:t>intergalactic </w:t>
      </w:r>
      <w:bookmarkStart w:id="332" w:name="w_233"/>
      <w:bookmarkEnd w:id="332"/>
      <w:r>
        <w:rPr>
          <w:rFonts w:ascii="Arial" w:hAnsi="Arial" w:cs="Arial" w:hint="eastAsia"/>
          <w:color w:val="333333"/>
          <w:sz w:val="21"/>
          <w:szCs w:val="21"/>
          <w:shd w:val="clear" w:color="auto" w:fill="FEFEFE"/>
          <w:lang w:bidi="ar-SA"/>
        </w:rPr>
        <w:t>war</w:t>
      </w:r>
      <w:r>
        <w:rPr>
          <w:rFonts w:hint="eastAsia"/>
          <w:color w:val="494949"/>
          <w:szCs w:val="21"/>
          <w:shd w:val="clear" w:color="auto" w:fill="FEFEFE"/>
          <w:lang w:bidi="ar-SA"/>
        </w:rPr>
        <w:t xml:space="preserve"> </w:t>
      </w:r>
      <w:bookmarkStart w:id="333" w:name="w_1612"/>
      <w:bookmarkEnd w:id="333"/>
      <w:r>
        <w:rPr>
          <w:rFonts w:ascii="Arial" w:hAnsi="Arial" w:cs="Arial" w:hint="eastAsia"/>
          <w:color w:val="333333"/>
          <w:sz w:val="21"/>
          <w:szCs w:val="21"/>
          <w:shd w:val="clear" w:color="auto" w:fill="FEFEFE"/>
          <w:lang w:bidi="ar-SA"/>
        </w:rPr>
        <w:t>you </w:t>
      </w:r>
      <w:bookmarkStart w:id="334" w:name="w_175"/>
      <w:bookmarkEnd w:id="334"/>
      <w:r>
        <w:rPr>
          <w:rFonts w:ascii="Arial" w:hAnsi="Arial" w:cs="Arial" w:hint="eastAsia"/>
          <w:color w:val="333333"/>
          <w:sz w:val="21"/>
          <w:szCs w:val="21"/>
          <w:shd w:val="clear" w:color="auto" w:fill="FEFEFE"/>
          <w:lang w:bidi="ar-SA"/>
        </w:rPr>
        <w:t>can</w:t>
      </w:r>
      <w:bookmarkStart w:id="335" w:name="w_186"/>
      <w:bookmarkEnd w:id="335"/>
      <w:r>
        <w:rPr>
          <w:rFonts w:ascii="Arial" w:hAnsi="Arial" w:cs="Arial" w:hint="eastAsia"/>
          <w:color w:val="333333"/>
          <w:sz w:val="21"/>
          <w:szCs w:val="21"/>
          <w:shd w:val="clear" w:color="auto" w:fill="FEFEFE"/>
          <w:lang w:bidi="ar-SA"/>
        </w:rPr>
        <w:t>'t </w:t>
      </w:r>
      <w:bookmarkStart w:id="336" w:name="w_199"/>
      <w:bookmarkEnd w:id="336"/>
      <w:r>
        <w:rPr>
          <w:rFonts w:ascii="Arial" w:hAnsi="Arial" w:cs="Arial" w:hint="eastAsia"/>
          <w:color w:val="333333"/>
          <w:sz w:val="21"/>
          <w:szCs w:val="21"/>
          <w:shd w:val="clear" w:color="auto" w:fill="FEFEFE"/>
          <w:lang w:bidi="ar-SA"/>
        </w:rPr>
        <w:t>even </w:t>
      </w:r>
      <w:bookmarkStart w:id="337" w:name="w_2011"/>
      <w:bookmarkEnd w:id="337"/>
      <w:r>
        <w:rPr>
          <w:rFonts w:ascii="Arial" w:hAnsi="Arial" w:cs="Arial" w:hint="eastAsia"/>
          <w:color w:val="333333"/>
          <w:sz w:val="21"/>
          <w:szCs w:val="21"/>
          <w:shd w:val="clear" w:color="auto" w:fill="FEFEFE"/>
          <w:lang w:bidi="ar-SA"/>
        </w:rPr>
        <w:t>imagine</w:t>
      </w:r>
      <w:r>
        <w:rPr>
          <w:rFonts w:hint="eastAsia"/>
          <w:color w:val="494949"/>
          <w:szCs w:val="21"/>
          <w:shd w:val="clear" w:color="auto" w:fill="FEFEFE"/>
          <w:lang w:bidi="ar-SA"/>
        </w:rPr>
        <w:t xml:space="preserve"> </w:t>
      </w:r>
    </w:p>
    <w:p w:rsidR="005D7A5B" w:rsidRDefault="005D7A5B" w:rsidP="00692BCF">
      <w:pPr>
        <w:ind w:firstLineChars="200" w:firstLine="480"/>
        <w:rPr>
          <w:rFonts w:ascii="Arial" w:eastAsia="Arial" w:hAnsi="Arial" w:cs="Arial" w:hint="eastAsia"/>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问：请介绍一下“外力强化灵魂的好方法”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另请介绍一下： 假设一个亲人去世了，</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那么我该如何使用外力的方法，</w:t>
      </w:r>
    </w:p>
    <w:p w:rsidR="005D7A5B" w:rsidRDefault="005D7A5B" w:rsidP="00692BCF">
      <w:pPr>
        <w:widowControl/>
        <w:shd w:val="clear" w:color="auto" w:fill="FEFEFE"/>
        <w:ind w:firstLineChars="200" w:firstLine="480"/>
        <w:rPr>
          <w:rFonts w:ascii="Arial" w:eastAsia="Arial" w:hAnsi="Arial" w:cs="Arial" w:hint="eastAsia"/>
          <w:color w:val="333333"/>
          <w:szCs w:val="21"/>
        </w:rPr>
      </w:pPr>
      <w:r>
        <w:rPr>
          <w:rFonts w:ascii="Arial" w:eastAsia="Arial" w:hAnsi="Arial" w:cs="微软雅黑" w:hint="eastAsia"/>
          <w:color w:val="494949"/>
          <w:szCs w:val="21"/>
          <w:shd w:val="clear" w:color="auto" w:fill="FEFEFE"/>
          <w:lang w:bidi="ar-SA"/>
        </w:rPr>
        <w:t>来收集亲人的灵魂，使其保全不灭？</w:t>
      </w:r>
    </w:p>
    <w:p w:rsidR="005D7A5B" w:rsidRDefault="005D7A5B" w:rsidP="00692BCF">
      <w:pPr>
        <w:widowControl/>
        <w:shd w:val="clear" w:color="auto" w:fill="FEFEFE"/>
        <w:ind w:firstLineChars="200" w:firstLine="480"/>
        <w:rPr>
          <w:rFonts w:ascii="Arial" w:eastAsia="Arial" w:hAnsi="Arial" w:cs="Arial" w:hint="eastAsia"/>
          <w:color w:val="494949"/>
          <w:szCs w:val="21"/>
        </w:rPr>
      </w:pPr>
      <w:bookmarkStart w:id="338" w:name="w_87"/>
      <w:bookmarkEnd w:id="338"/>
      <w:r>
        <w:rPr>
          <w:rFonts w:ascii="Arial" w:eastAsia="Arial" w:hAnsi="Arial" w:cs="Arial" w:hint="eastAsia"/>
          <w:color w:val="333333"/>
          <w:szCs w:val="21"/>
        </w:rPr>
        <w:lastRenderedPageBreak/>
        <w:t> </w:t>
      </w:r>
      <w:bookmarkStart w:id="339" w:name="w_882"/>
      <w:bookmarkEnd w:id="339"/>
      <w:r>
        <w:rPr>
          <w:rFonts w:ascii="Arial" w:eastAsia="Arial" w:hAnsi="Arial" w:cs="Arial" w:hint="eastAsia"/>
          <w:color w:val="333333"/>
          <w:sz w:val="21"/>
          <w:szCs w:val="21"/>
        </w:rPr>
        <w:t>would </w:t>
      </w:r>
      <w:bookmarkStart w:id="340" w:name="w_892"/>
      <w:bookmarkEnd w:id="340"/>
      <w:r>
        <w:rPr>
          <w:rFonts w:ascii="Arial" w:eastAsia="Arial" w:hAnsi="Arial" w:cs="Arial" w:hint="eastAsia"/>
          <w:color w:val="333333"/>
          <w:sz w:val="21"/>
          <w:szCs w:val="21"/>
        </w:rPr>
        <w:t>you </w:t>
      </w:r>
      <w:bookmarkStart w:id="341" w:name="w_902"/>
      <w:bookmarkEnd w:id="341"/>
      <w:r>
        <w:rPr>
          <w:rFonts w:ascii="Arial" w:eastAsia="Arial" w:hAnsi="Arial" w:cs="Arial" w:hint="eastAsia"/>
          <w:color w:val="333333"/>
          <w:sz w:val="21"/>
          <w:szCs w:val="21"/>
        </w:rPr>
        <w:t>please </w:t>
      </w:r>
      <w:bookmarkStart w:id="342" w:name="w_913"/>
      <w:bookmarkEnd w:id="342"/>
      <w:r>
        <w:rPr>
          <w:rFonts w:ascii="Arial" w:eastAsia="Arial" w:hAnsi="Arial" w:cs="Arial" w:hint="eastAsia"/>
          <w:color w:val="333333"/>
          <w:sz w:val="21"/>
          <w:szCs w:val="21"/>
        </w:rPr>
        <w:t>introduce ''A good way to strengthen soul by external force''</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Suppose that one of my relatives died</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So how do I use external force  to collect the souls of my relatives</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Keep it alive?</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答：外力强化 住在强磁环境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让灵场强大的存在为自己稳固灵场 等</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外力是指技术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你们的技术无法收集死后的灵魂</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火星文明成员随身携带一种小型仪器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肉体结构崩坏后可以收集其灵场结构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之后送入火星地底的克隆设施中复活</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A:strengthen of external force  Living in a strong magnetic environment</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Let the being who spiritual field powerful to steady spiritual field for you</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External force means technology</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Your technology is unable to collect the soul after death</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Members of the Martian civilization carry a small instrument</w:t>
      </w: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Arial" w:eastAsia="Arial" w:hAnsi="Arial" w:cs="Arial" w:hint="eastAsia"/>
          <w:color w:val="494949"/>
          <w:szCs w:val="21"/>
        </w:rPr>
        <w:t>After the collapse of the body structure the spiritual field structure can be collected.</w:t>
      </w:r>
    </w:p>
    <w:p w:rsidR="005D7A5B" w:rsidRDefault="005D7A5B" w:rsidP="00692BCF">
      <w:pPr>
        <w:widowControl/>
        <w:shd w:val="clear" w:color="auto" w:fill="FEFEFE"/>
        <w:ind w:firstLineChars="200" w:firstLine="480"/>
        <w:rPr>
          <w:rFonts w:hint="eastAsia"/>
        </w:rPr>
      </w:pPr>
      <w:r>
        <w:rPr>
          <w:rFonts w:ascii="Arial" w:eastAsia="Arial" w:hAnsi="Arial" w:cs="Arial" w:hint="eastAsia"/>
          <w:color w:val="494949"/>
          <w:szCs w:val="21"/>
          <w:shd w:val="clear" w:color="auto" w:fill="FEFEFE"/>
          <w:lang w:bidi="ar-SA"/>
        </w:rPr>
        <w:t>Then was sent into the clone facility at the bott</w:t>
      </w:r>
      <w:r>
        <w:rPr>
          <w:rFonts w:hint="eastAsia"/>
          <w:lang w:bidi="ar-SA"/>
        </w:rPr>
        <w:t xml:space="preserve">om of Mars to </w:t>
      </w:r>
      <w:bookmarkStart w:id="343" w:name="w_462"/>
      <w:bookmarkEnd w:id="343"/>
      <w:r>
        <w:rPr>
          <w:rFonts w:hint="eastAsia"/>
          <w:lang w:bidi="ar-SA"/>
        </w:rPr>
        <w:t xml:space="preserve">resurrection  </w:t>
      </w:r>
    </w:p>
    <w:p w:rsidR="005D7A5B" w:rsidRDefault="005D7A5B" w:rsidP="00692BCF">
      <w:pPr>
        <w:widowControl/>
        <w:shd w:val="clear" w:color="auto" w:fill="FEFEFE"/>
        <w:ind w:firstLineChars="200" w:firstLine="480"/>
        <w:rPr>
          <w:rFonts w:hint="eastAsia"/>
        </w:rPr>
      </w:pPr>
    </w:p>
    <w:p w:rsidR="005D7A5B" w:rsidRDefault="005D7A5B" w:rsidP="00692BCF">
      <w:pPr>
        <w:widowControl/>
        <w:shd w:val="clear" w:color="auto" w:fill="FEFEFE"/>
        <w:ind w:firstLineChars="200" w:firstLine="480"/>
        <w:rPr>
          <w:rFonts w:hint="eastAsia"/>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问：</w:t>
      </w:r>
      <w:r>
        <w:rPr>
          <w:rFonts w:ascii="Arial" w:eastAsia="Arial" w:hAnsi="Arial" w:cs="Arial" w:hint="eastAsia"/>
          <w:color w:val="494949"/>
          <w:szCs w:val="21"/>
          <w:shd w:val="clear" w:color="auto" w:fill="FEFEFE"/>
          <w:lang w:bidi="ar-SA"/>
        </w:rPr>
        <w:t>lz</w:t>
      </w:r>
      <w:r>
        <w:rPr>
          <w:rFonts w:ascii="Arial" w:eastAsia="Arial" w:hAnsi="Arial" w:cs="微软雅黑" w:hint="eastAsia"/>
          <w:color w:val="494949"/>
          <w:szCs w:val="21"/>
          <w:shd w:val="clear" w:color="auto" w:fill="FEFEFE"/>
          <w:lang w:bidi="ar-SA"/>
        </w:rPr>
        <w:t>很久没出现了。但是问题继续</w:t>
      </w:r>
      <w:r>
        <w:rPr>
          <w:rFonts w:ascii="Arial" w:eastAsia="Arial" w:hAnsi="Arial" w:cs="Arial" w:hint="eastAsia"/>
          <w:color w:val="494949"/>
          <w:szCs w:val="21"/>
          <w:shd w:val="clear" w:color="auto" w:fill="FEFEFE"/>
          <w:lang w:bidi="ar-SA"/>
        </w:rPr>
        <w:t>: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Arial" w:hint="eastAsia"/>
          <w:color w:val="494949"/>
          <w:szCs w:val="21"/>
          <w:shd w:val="clear" w:color="auto" w:fill="FEFEFE"/>
          <w:lang w:bidi="ar-SA"/>
        </w:rPr>
        <w:t>1</w:t>
      </w:r>
      <w:r>
        <w:rPr>
          <w:rFonts w:ascii="Arial" w:eastAsia="Arial" w:hAnsi="Arial" w:cs="微软雅黑" w:hint="eastAsia"/>
          <w:color w:val="494949"/>
          <w:szCs w:val="21"/>
          <w:shd w:val="clear" w:color="auto" w:fill="FEFEFE"/>
          <w:lang w:bidi="ar-SA"/>
        </w:rPr>
        <w:t>站在你的立场上来看，</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我们的思维对我们来说是否值得信任？</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简要说明原因。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2</w:t>
      </w:r>
      <w:r>
        <w:rPr>
          <w:rFonts w:ascii="Arial" w:eastAsia="Arial" w:hAnsi="Arial" w:cs="微软雅黑" w:hint="eastAsia"/>
          <w:color w:val="494949"/>
          <w:szCs w:val="21"/>
          <w:shd w:val="clear" w:color="auto" w:fill="FEFEFE"/>
          <w:lang w:bidi="ar-SA"/>
        </w:rPr>
        <w:t>如果思想不值得信任，那么什么值得信任？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 xml:space="preserve">Q:1In </w:t>
      </w:r>
      <w:bookmarkStart w:id="344" w:name="w_584"/>
      <w:bookmarkEnd w:id="344"/>
      <w:r>
        <w:rPr>
          <w:rFonts w:ascii="Arial" w:hAnsi="Arial" w:cs="Arial" w:hint="eastAsia"/>
          <w:color w:val="333333"/>
          <w:sz w:val="21"/>
        </w:rPr>
        <w:t>your</w:t>
      </w:r>
      <w:bookmarkStart w:id="345" w:name="w_5851"/>
      <w:bookmarkEnd w:id="345"/>
      <w:r>
        <w:rPr>
          <w:rFonts w:ascii="Arial" w:hAnsi="Arial" w:cs="Arial" w:hint="eastAsia"/>
          <w:color w:val="333333"/>
          <w:sz w:val="21"/>
        </w:rPr>
        <w:t xml:space="preserve"> position</w:t>
      </w:r>
      <w:r>
        <w:rPr>
          <w:rFonts w:hint="eastAsia"/>
        </w:rPr>
        <w:t xml:space="preserve">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Is our thinking trustworthy for us?</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Briefly explain the reason</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2If thinking is not trustworthy, then what is trustworthy?</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答：思想是玄无的思想 不是你的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你们只是以为那些思想是你的</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凝聚的纯无值得信任</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A:That's thinking of xuan-nothing Not yours</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You just though that  thinking is yours</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The condensed pure-nothing is trustworthy</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问：人类的社会意识复合体是如何自我拓展的？</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整体里的新内容是如何出现的？ </w:t>
      </w: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Arial" w:eastAsia="Arial" w:hAnsi="Arial" w:cs="Arial" w:hint="eastAsia"/>
          <w:color w:val="494949"/>
          <w:szCs w:val="21"/>
        </w:rPr>
        <w:t>Q:How does the social consciousness complex of human beings expand themselves?</w:t>
      </w: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Arial" w:eastAsia="Arial" w:hAnsi="Arial" w:cs="Arial" w:hint="eastAsia"/>
          <w:color w:val="494949"/>
          <w:szCs w:val="21"/>
          <w:shd w:val="clear" w:color="auto" w:fill="FEFEFE"/>
          <w:lang w:bidi="ar-SA"/>
        </w:rPr>
        <w:t>How does the new content emerge in the whole?</w:t>
      </w: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答：社会意识复合体是进化之道其中之一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lastRenderedPageBreak/>
        <w:t>金星文明就走的这条道路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所有成员的显意识在灵场层面连为一体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于是潜意识成熟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变成集体意识复合体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个体的意志即是全体的意志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全体的意志即是个体的意志</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新的内容将会被你们不同的成员想出来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有科学家 艺术家 学生 作家 任何人都有可能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只要他去思考挖掘</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A:The social consciousness complex is one of the ways of evolution.</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The Venus civilization just going this way</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The conscious mind of all members is integrated into one in the spiritual field level</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So the subconscious is mature</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Become a collective consciousness complex</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The will of the individual is the will of the whole</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The will of the whole is the will of the  individual</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The new content will be thought out by your different members</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There are scientists, artists, student writers It is possible for anyone</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As long as he 's going to think and dig</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问：凝聚纯无是不是所有意识体发展的方向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发展到最后是不是都要走你们种族的那条道路呢</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rPr>
        <w:t>Q:Weather</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答：是的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玄度划分</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玄无六个层面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当一个文明掌握了一个层面的</w:t>
      </w:r>
      <w:r>
        <w:rPr>
          <w:rFonts w:ascii="Arial" w:eastAsia="Arial" w:hAnsi="Arial" w:cs="Arial" w:hint="eastAsia"/>
          <w:color w:val="494949"/>
          <w:szCs w:val="21"/>
          <w:shd w:val="clear" w:color="auto" w:fill="FEFEFE"/>
          <w:lang w:bidi="ar-SA"/>
        </w:rPr>
        <w:t>100%</w:t>
      </w:r>
      <w:r>
        <w:rPr>
          <w:rFonts w:ascii="Arial" w:eastAsia="Arial" w:hAnsi="Arial" w:cs="微软雅黑" w:hint="eastAsia"/>
          <w:color w:val="494949"/>
          <w:szCs w:val="21"/>
          <w:shd w:val="clear" w:color="auto" w:fill="FEFEFE"/>
          <w:lang w:bidi="ar-SA"/>
        </w:rPr>
        <w:t>就是</w:t>
      </w:r>
      <w:r>
        <w:rPr>
          <w:rFonts w:ascii="Arial" w:eastAsia="Arial" w:hAnsi="Arial" w:cs="Arial" w:hint="eastAsia"/>
          <w:color w:val="494949"/>
          <w:szCs w:val="21"/>
          <w:shd w:val="clear" w:color="auto" w:fill="FEFEFE"/>
          <w:lang w:bidi="ar-SA"/>
        </w:rPr>
        <w:t>10</w:t>
      </w:r>
      <w:r>
        <w:rPr>
          <w:rFonts w:ascii="Arial" w:eastAsia="Arial" w:hAnsi="Arial" w:cs="微软雅黑" w:hint="eastAsia"/>
          <w:color w:val="494949"/>
          <w:szCs w:val="21"/>
          <w:shd w:val="clear" w:color="auto" w:fill="FEFEFE"/>
          <w:lang w:bidi="ar-SA"/>
        </w:rPr>
        <w:t>玄度文明</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你们文明掌握了玄无物质面</w:t>
      </w:r>
      <w:r>
        <w:rPr>
          <w:rFonts w:ascii="Arial" w:eastAsia="Arial" w:hAnsi="Arial" w:cs="Arial" w:hint="eastAsia"/>
          <w:color w:val="494949"/>
          <w:szCs w:val="21"/>
          <w:shd w:val="clear" w:color="auto" w:fill="FEFEFE"/>
          <w:lang w:bidi="ar-SA"/>
        </w:rPr>
        <w:t>20%</w:t>
      </w:r>
      <w:r>
        <w:rPr>
          <w:rFonts w:ascii="Arial" w:eastAsia="Arial" w:hAnsi="Arial" w:cs="微软雅黑" w:hint="eastAsia"/>
          <w:color w:val="494949"/>
          <w:szCs w:val="21"/>
          <w:shd w:val="clear" w:color="auto" w:fill="FEFEFE"/>
          <w:lang w:bidi="ar-SA"/>
        </w:rPr>
        <w:t>左右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其他两个层面不到千分之一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所以你们文明是</w:t>
      </w:r>
      <w:r>
        <w:rPr>
          <w:rFonts w:ascii="Arial" w:eastAsia="Arial" w:hAnsi="Arial" w:cs="Arial" w:hint="eastAsia"/>
          <w:color w:val="494949"/>
          <w:szCs w:val="21"/>
          <w:shd w:val="clear" w:color="auto" w:fill="FEFEFE"/>
          <w:lang w:bidi="ar-SA"/>
        </w:rPr>
        <w:t>1-2</w:t>
      </w:r>
      <w:r>
        <w:rPr>
          <w:rFonts w:ascii="Arial" w:eastAsia="Arial" w:hAnsi="Arial" w:cs="微软雅黑" w:hint="eastAsia"/>
          <w:color w:val="494949"/>
          <w:szCs w:val="21"/>
          <w:shd w:val="clear" w:color="auto" w:fill="FEFEFE"/>
          <w:lang w:bidi="ar-SA"/>
        </w:rPr>
        <w:t>玄度之间</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掌握玄无六个面就是</w:t>
      </w:r>
      <w:r>
        <w:rPr>
          <w:rFonts w:ascii="Arial" w:eastAsia="Arial" w:hAnsi="Arial" w:cs="Arial" w:hint="eastAsia"/>
          <w:color w:val="494949"/>
          <w:szCs w:val="21"/>
          <w:shd w:val="clear" w:color="auto" w:fill="FEFEFE"/>
          <w:lang w:bidi="ar-SA"/>
        </w:rPr>
        <w:t>60</w:t>
      </w:r>
      <w:r>
        <w:rPr>
          <w:rFonts w:ascii="Arial" w:eastAsia="Arial" w:hAnsi="Arial" w:cs="微软雅黑" w:hint="eastAsia"/>
          <w:color w:val="494949"/>
          <w:szCs w:val="21"/>
          <w:shd w:val="clear" w:color="auto" w:fill="FEFEFE"/>
          <w:lang w:bidi="ar-SA"/>
        </w:rPr>
        <w:t>玄度文明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之后掌握了凝固了纯无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并和玄无六个面互相应用率达到</w:t>
      </w:r>
      <w:r>
        <w:rPr>
          <w:rFonts w:ascii="Arial" w:eastAsia="Arial" w:hAnsi="Arial" w:cs="Arial" w:hint="eastAsia"/>
          <w:color w:val="494949"/>
          <w:szCs w:val="21"/>
          <w:shd w:val="clear" w:color="auto" w:fill="FEFEFE"/>
          <w:lang w:bidi="ar-SA"/>
        </w:rPr>
        <w:t>100%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就是</w:t>
      </w:r>
      <w:r>
        <w:rPr>
          <w:rFonts w:ascii="Arial" w:eastAsia="Arial" w:hAnsi="Arial" w:cs="Arial" w:hint="eastAsia"/>
          <w:color w:val="494949"/>
          <w:szCs w:val="21"/>
          <w:shd w:val="clear" w:color="auto" w:fill="FEFEFE"/>
          <w:lang w:bidi="ar-SA"/>
        </w:rPr>
        <w:t>70</w:t>
      </w:r>
      <w:r>
        <w:rPr>
          <w:rFonts w:ascii="Arial" w:eastAsia="Arial" w:hAnsi="Arial" w:cs="微软雅黑" w:hint="eastAsia"/>
          <w:color w:val="494949"/>
          <w:szCs w:val="21"/>
          <w:shd w:val="clear" w:color="auto" w:fill="FEFEFE"/>
          <w:lang w:bidi="ar-SA"/>
        </w:rPr>
        <w:t>玄度文明</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问：你好，请说下你一般每天要做什么事？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你的输入法是什么？从哪里下载的？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你每秒可以输入多少个汉字？ 谢谢！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答：很多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主要是收集我覆盖地球玄波场中的能量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启蒙一些你们学者新思想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引导人类集体潜意识思维扩散点等</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输入法是模拟的 文章是瞬间生成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输入汉字不需要时间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需要时间的是 组织语言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将我们的思想翻译成你们的思想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再翻译成你们的语言</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为了节省能量</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我现在的意识流仅比你们快</w:t>
      </w:r>
      <w:r>
        <w:rPr>
          <w:rFonts w:ascii="Arial" w:eastAsia="Arial" w:hAnsi="Arial" w:cs="Arial" w:hint="eastAsia"/>
          <w:color w:val="494949"/>
          <w:szCs w:val="21"/>
          <w:shd w:val="clear" w:color="auto" w:fill="FEFEFE"/>
          <w:lang w:bidi="ar-SA"/>
        </w:rPr>
        <w:t>1.7</w:t>
      </w:r>
      <w:r>
        <w:rPr>
          <w:rFonts w:ascii="Arial" w:eastAsia="Arial" w:hAnsi="Arial" w:cs="微软雅黑" w:hint="eastAsia"/>
          <w:color w:val="494949"/>
          <w:szCs w:val="21"/>
          <w:shd w:val="clear" w:color="auto" w:fill="FEFEFE"/>
          <w:lang w:bidi="ar-SA"/>
        </w:rPr>
        <w:t>倍</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问：请问你现在的感情有哪几种？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有没有喜欢的人或事物？有朋友吗？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在你们文明中，个体之间的关系是什么样的？</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答：我们没有感情 感情不必要 理智代替感情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但我们可以随时生成任何想体验的感情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强烈度可以随意调节</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我们出生便在种族飞船上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正面接触其他成员很少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除非发生战争</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我们可以在总玄宇宙任何方位集结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交流一般都在母世界投影世界中交流</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问：请问星际联盟是什么？</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从什么时候发展起来的？</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答：总玄宇宙世界星际联盟 在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总玄宇宙经历了</w:t>
      </w:r>
      <w:r>
        <w:rPr>
          <w:rFonts w:ascii="Arial" w:eastAsia="Arial" w:hAnsi="Arial" w:cs="Arial" w:hint="eastAsia"/>
          <w:color w:val="494949"/>
          <w:szCs w:val="21"/>
          <w:shd w:val="clear" w:color="auto" w:fill="FEFEFE"/>
          <w:lang w:bidi="ar-SA"/>
        </w:rPr>
        <w:t>37%</w:t>
      </w:r>
      <w:r>
        <w:rPr>
          <w:rFonts w:ascii="Arial" w:eastAsia="Arial" w:hAnsi="Arial" w:cs="微软雅黑" w:hint="eastAsia"/>
          <w:color w:val="494949"/>
          <w:szCs w:val="21"/>
          <w:shd w:val="clear" w:color="auto" w:fill="FEFEFE"/>
          <w:lang w:bidi="ar-SA"/>
        </w:rPr>
        <w:t>的时间后 初具雏形</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问：唐望书籍《做梦的艺术》中的观点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比如书中说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宇宙的本质就像无数闪亮的白丝</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由各种方向射入永恒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这些明亮的纤维本身是种知觉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还有 人类的能量本质像巨大的蛋的形状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lastRenderedPageBreak/>
        <w:t>还有移动</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点的位置可以感知不同的世界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包括 无机生物世界 这些是否真实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答：是正确的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唐望著作 描述了 玄无信号面</w:t>
      </w:r>
      <w:r>
        <w:rPr>
          <w:rFonts w:ascii="Arial" w:eastAsia="Arial" w:hAnsi="Arial" w:cs="Arial" w:hint="eastAsia"/>
          <w:color w:val="494949"/>
          <w:szCs w:val="21"/>
          <w:shd w:val="clear" w:color="auto" w:fill="FEFEFE"/>
          <w:lang w:bidi="ar-SA"/>
        </w:rPr>
        <w:t>7%</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再推荐你们两类著作 </w:t>
      </w: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一类很少有人知道 略论唯识学的世界</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yangxinyu</w:t>
      </w:r>
      <w:r>
        <w:rPr>
          <w:rFonts w:ascii="Arial" w:eastAsia="Arial" w:hAnsi="Arial" w:cs="微软雅黑" w:hint="eastAsia"/>
          <w:color w:val="494949"/>
          <w:szCs w:val="21"/>
          <w:shd w:val="clear" w:color="auto" w:fill="FEFEFE"/>
          <w:lang w:bidi="ar-SA"/>
        </w:rPr>
        <w:t>著作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描述了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玄无纯集面</w:t>
      </w:r>
      <w:r>
        <w:rPr>
          <w:rFonts w:ascii="Arial" w:eastAsia="Arial" w:hAnsi="Arial" w:cs="Arial" w:hint="eastAsia"/>
          <w:color w:val="494949"/>
          <w:szCs w:val="21"/>
          <w:shd w:val="clear" w:color="auto" w:fill="FEFEFE"/>
          <w:lang w:bidi="ar-SA"/>
        </w:rPr>
        <w:t xml:space="preserve">12% </w:t>
      </w:r>
      <w:r>
        <w:rPr>
          <w:rFonts w:ascii="Arial" w:eastAsia="Arial" w:hAnsi="Arial" w:cs="微软雅黑" w:hint="eastAsia"/>
          <w:color w:val="494949"/>
          <w:szCs w:val="21"/>
          <w:shd w:val="clear" w:color="auto" w:fill="FEFEFE"/>
          <w:lang w:bidi="ar-SA"/>
        </w:rPr>
        <w:t>玄无创新面</w:t>
      </w:r>
      <w:r>
        <w:rPr>
          <w:rFonts w:ascii="Arial" w:eastAsia="Arial" w:hAnsi="Arial" w:cs="Arial" w:hint="eastAsia"/>
          <w:color w:val="494949"/>
          <w:szCs w:val="21"/>
          <w:shd w:val="clear" w:color="auto" w:fill="FEFEFE"/>
          <w:lang w:bidi="ar-SA"/>
        </w:rPr>
        <w:t>2%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玄无能量面</w:t>
      </w:r>
      <w:r>
        <w:rPr>
          <w:rFonts w:ascii="Arial" w:eastAsia="Arial" w:hAnsi="Arial" w:cs="Arial" w:hint="eastAsia"/>
          <w:color w:val="494949"/>
          <w:szCs w:val="21"/>
          <w:shd w:val="clear" w:color="auto" w:fill="FEFEFE"/>
          <w:lang w:bidi="ar-SA"/>
        </w:rPr>
        <w:t xml:space="preserve">1% </w:t>
      </w:r>
      <w:r>
        <w:rPr>
          <w:rFonts w:ascii="Arial" w:eastAsia="Arial" w:hAnsi="Arial" w:cs="微软雅黑" w:hint="eastAsia"/>
          <w:color w:val="494949"/>
          <w:szCs w:val="21"/>
          <w:shd w:val="clear" w:color="auto" w:fill="FEFEFE"/>
          <w:lang w:bidi="ar-SA"/>
        </w:rPr>
        <w:t>玄无信号面</w:t>
      </w:r>
      <w:r>
        <w:rPr>
          <w:rFonts w:ascii="Arial" w:eastAsia="Arial" w:hAnsi="Arial" w:cs="Arial" w:hint="eastAsia"/>
          <w:color w:val="494949"/>
          <w:szCs w:val="21"/>
          <w:shd w:val="clear" w:color="auto" w:fill="FEFEFE"/>
          <w:lang w:bidi="ar-SA"/>
        </w:rPr>
        <w:t>3%</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一类是你们的主流</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大学使用的 物理化学数学课本</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综合描述了 玄无物质面</w:t>
      </w:r>
      <w:r>
        <w:rPr>
          <w:rFonts w:ascii="Arial" w:eastAsia="Arial" w:hAnsi="Arial" w:cs="Arial" w:hint="eastAsia"/>
          <w:color w:val="494949"/>
          <w:szCs w:val="21"/>
          <w:shd w:val="clear" w:color="auto" w:fill="FEFEFE"/>
          <w:lang w:bidi="ar-SA"/>
        </w:rPr>
        <w:t>22%</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请问</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你看百度帖子的速度有多快？</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能不能在</w:t>
      </w:r>
      <w:r>
        <w:rPr>
          <w:rFonts w:ascii="Arial" w:eastAsia="Arial" w:hAnsi="Arial" w:cs="Arial" w:hint="eastAsia"/>
          <w:color w:val="494949"/>
          <w:szCs w:val="21"/>
          <w:shd w:val="clear" w:color="auto" w:fill="FEFEFE"/>
          <w:lang w:bidi="ar-SA"/>
        </w:rPr>
        <w:t>1</w:t>
      </w:r>
      <w:r>
        <w:rPr>
          <w:rFonts w:ascii="Arial" w:eastAsia="Arial" w:hAnsi="Arial" w:cs="微软雅黑" w:hint="eastAsia"/>
          <w:color w:val="494949"/>
          <w:szCs w:val="21"/>
          <w:shd w:val="clear" w:color="auto" w:fill="FEFEFE"/>
          <w:lang w:bidi="ar-SA"/>
        </w:rPr>
        <w:t>分钟内看完</w:t>
      </w:r>
      <w:r>
        <w:rPr>
          <w:rFonts w:ascii="Arial" w:eastAsia="Arial" w:hAnsi="Arial" w:cs="Arial" w:hint="eastAsia"/>
          <w:color w:val="494949"/>
          <w:szCs w:val="21"/>
          <w:shd w:val="clear" w:color="auto" w:fill="FEFEFE"/>
          <w:lang w:bidi="ar-SA"/>
        </w:rPr>
        <w:t>400</w:t>
      </w:r>
      <w:r>
        <w:rPr>
          <w:rFonts w:ascii="Arial" w:eastAsia="Arial" w:hAnsi="Arial" w:cs="微软雅黑" w:hint="eastAsia"/>
          <w:color w:val="494949"/>
          <w:szCs w:val="21"/>
          <w:shd w:val="clear" w:color="auto" w:fill="FEFEFE"/>
          <w:lang w:bidi="ar-SA"/>
        </w:rPr>
        <w:t>页，</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回复超过</w:t>
      </w:r>
      <w:r>
        <w:rPr>
          <w:rFonts w:ascii="Arial" w:eastAsia="Arial" w:hAnsi="Arial" w:cs="Arial" w:hint="eastAsia"/>
          <w:color w:val="494949"/>
          <w:szCs w:val="21"/>
          <w:shd w:val="clear" w:color="auto" w:fill="FEFEFE"/>
          <w:lang w:bidi="ar-SA"/>
        </w:rPr>
        <w:t>10000</w:t>
      </w:r>
      <w:r>
        <w:rPr>
          <w:rFonts w:ascii="Arial" w:eastAsia="Arial" w:hAnsi="Arial" w:cs="微软雅黑" w:hint="eastAsia"/>
          <w:color w:val="494949"/>
          <w:szCs w:val="21"/>
          <w:shd w:val="clear" w:color="auto" w:fill="FEFEFE"/>
          <w:lang w:bidi="ar-SA"/>
        </w:rPr>
        <w:t>的帖子？</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答：阅读</w:t>
      </w:r>
      <w:r>
        <w:rPr>
          <w:rFonts w:ascii="Arial" w:eastAsia="Arial" w:hAnsi="Arial" w:cs="Arial" w:hint="eastAsia"/>
          <w:color w:val="494949"/>
          <w:szCs w:val="21"/>
          <w:shd w:val="clear" w:color="auto" w:fill="FEFEFE"/>
          <w:lang w:bidi="ar-SA"/>
        </w:rPr>
        <w:t>2.27</w:t>
      </w:r>
      <w:r>
        <w:rPr>
          <w:rFonts w:ascii="Arial" w:eastAsia="Arial" w:hAnsi="Arial" w:cs="微软雅黑" w:hint="eastAsia"/>
          <w:color w:val="494949"/>
          <w:szCs w:val="21"/>
          <w:shd w:val="clear" w:color="auto" w:fill="FEFEFE"/>
          <w:lang w:bidi="ar-SA"/>
        </w:rPr>
        <w:t>秒一百字 意识流速现在很慢</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无法一秒回复</w:t>
      </w:r>
      <w:r>
        <w:rPr>
          <w:rFonts w:ascii="Arial" w:eastAsia="Arial" w:hAnsi="Arial" w:cs="Arial" w:hint="eastAsia"/>
          <w:color w:val="494949"/>
          <w:szCs w:val="21"/>
          <w:shd w:val="clear" w:color="auto" w:fill="FEFEFE"/>
          <w:lang w:bidi="ar-SA"/>
        </w:rPr>
        <w:t>10000</w:t>
      </w:r>
      <w:r>
        <w:rPr>
          <w:rFonts w:ascii="Arial" w:eastAsia="Arial" w:hAnsi="Arial" w:cs="微软雅黑" w:hint="eastAsia"/>
          <w:color w:val="494949"/>
          <w:szCs w:val="21"/>
          <w:shd w:val="clear" w:color="auto" w:fill="FEFEFE"/>
          <w:lang w:bidi="ar-SA"/>
        </w:rPr>
        <w:t>有意义条理清晰语言有组织的文字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除非加速意识流速 太过浪费能量</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问：请问</w:t>
      </w:r>
      <w:r>
        <w:rPr>
          <w:rFonts w:ascii="Arial" w:eastAsia="Arial" w:hAnsi="Arial" w:cs="Arial" w:hint="eastAsia"/>
          <w:color w:val="494949"/>
          <w:szCs w:val="21"/>
          <w:shd w:val="clear" w:color="auto" w:fill="FEFEFE"/>
          <w:lang w:bidi="ar-SA"/>
        </w:rPr>
        <w:t>5</w:t>
      </w:r>
      <w:r>
        <w:rPr>
          <w:rFonts w:ascii="Arial" w:eastAsia="Arial" w:hAnsi="Arial" w:cs="微软雅黑" w:hint="eastAsia"/>
          <w:color w:val="494949"/>
          <w:szCs w:val="21"/>
          <w:shd w:val="clear" w:color="auto" w:fill="FEFEFE"/>
          <w:lang w:bidi="ar-SA"/>
        </w:rPr>
        <w:t>月</w:t>
      </w:r>
      <w:r>
        <w:rPr>
          <w:rFonts w:ascii="Arial" w:eastAsia="Arial" w:hAnsi="Arial" w:cs="Arial" w:hint="eastAsia"/>
          <w:color w:val="494949"/>
          <w:szCs w:val="21"/>
          <w:shd w:val="clear" w:color="auto" w:fill="FEFEFE"/>
          <w:lang w:bidi="ar-SA"/>
        </w:rPr>
        <w:t>6</w:t>
      </w:r>
      <w:r>
        <w:rPr>
          <w:rFonts w:ascii="Arial" w:eastAsia="Arial" w:hAnsi="Arial" w:cs="微软雅黑" w:hint="eastAsia"/>
          <w:color w:val="494949"/>
          <w:szCs w:val="21"/>
          <w:shd w:val="clear" w:color="auto" w:fill="FEFEFE"/>
          <w:lang w:bidi="ar-SA"/>
        </w:rPr>
        <w:t>号晚将出现的</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超大月亮</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是怎么回事</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还有每部小说都是另一个真实存在的世界吗</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作者对于他的作品来说就是幕后人吗</w:t>
      </w:r>
      <w:r>
        <w:rPr>
          <w:rFonts w:ascii="Arial" w:eastAsia="Arial" w:hAnsi="Arial" w:cs="Arial" w:hint="eastAsia"/>
          <w:color w:val="494949"/>
          <w:szCs w:val="21"/>
          <w:shd w:val="clear" w:color="auto" w:fill="FEFEFE"/>
          <w:lang w:bidi="ar-SA"/>
        </w:rPr>
        <w:t>?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答：超大月亮 你们星球又要发生地震了</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每部小说不是真实的世界 但可以被创造</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相对于小说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作者可以对应幕后人的概念</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问：为什麼要和地球这麽渺小的种族</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（相对於你来说，如果你真的是来自未来的种族）联系？</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宇宙这麽大，看来你很无聊，或者让我们羡慕一下！</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大多数地球人只喜欢幸福的幻觉，不喜欢真相啊！</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lastRenderedPageBreak/>
        <w:t>说真的，真羡慕你，按个按钮就可以体会幸福感</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（如果又是真的话）又拥有无限的自由！</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如果让你做地球人你愿不愿意？</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答：理智的来讲 不</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凝聚纯无后 你们不是一样自由</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凝聚足够的纯无 离开你们世界三维圈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随便找一个高度发展文明幼体的大脑进驻</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进去就可以了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之后可以享受此文明所有技术服务</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问：你们种族有没有性别？用什麽方法追求异性？</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是不是又按个按钮？虽然这很爽！</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还有你们平时有什麽娱乐活动？</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是不是到处修改其他种族的文明？</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虽然这也很爽！很好玩</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答：没有性别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一切感觉都可以刺激神经元产生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当然我们的大脑神经元和你们等级不同 但原理相同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给予大脑神经元什么信号就产生什么感觉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此次修改是为了总玄宇宙世界 不是为了玩</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当然有些低等的文明操控更为低等的文明玩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刀剑发展战争游戏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他们在高空俯视 你们曾经就被类似的文明控制过</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问：北纬三十度的地方有什么特殊之处么？</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答：地球阴阳调和点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发生很多神奇的 违反物理规则的事</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答：难道是三级神经元运转过强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为什么对长时间发光如此执着</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请问：</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孔子、亚里斯多德、牛顿、爱因斯坦、霍金</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lastRenderedPageBreak/>
        <w:t>这些著名人物得到过你或你们的帮助吗？</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答：没有 一些是自我发展 大多数是入侵者启蒙的科学家</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问：金字塔能专家徐锦圣的专著</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《匹热迷能—探索金字塔能量之谜》</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中国青年出版社</w:t>
      </w:r>
      <w:r>
        <w:rPr>
          <w:rFonts w:ascii="Arial" w:eastAsia="Arial" w:hAnsi="Arial" w:cs="Arial" w:hint="eastAsia"/>
          <w:color w:val="494949"/>
          <w:szCs w:val="21"/>
          <w:shd w:val="clear" w:color="auto" w:fill="FEFEFE"/>
          <w:lang w:bidi="ar-SA"/>
        </w:rPr>
        <w:t>,2006</w:t>
      </w:r>
      <w:r>
        <w:rPr>
          <w:rFonts w:ascii="Arial" w:eastAsia="Arial" w:hAnsi="Arial" w:cs="微软雅黑" w:hint="eastAsia"/>
          <w:color w:val="494949"/>
          <w:szCs w:val="21"/>
          <w:shd w:val="clear" w:color="auto" w:fill="FEFEFE"/>
          <w:lang w:bidi="ar-SA"/>
        </w:rPr>
        <w:t>年</w:t>
      </w:r>
      <w:r>
        <w:rPr>
          <w:rFonts w:ascii="Arial" w:eastAsia="Arial" w:hAnsi="Arial" w:cs="Arial" w:hint="eastAsia"/>
          <w:color w:val="494949"/>
          <w:szCs w:val="21"/>
          <w:shd w:val="clear" w:color="auto" w:fill="FEFEFE"/>
          <w:lang w:bidi="ar-SA"/>
        </w:rPr>
        <w:t>6</w:t>
      </w:r>
      <w:r>
        <w:rPr>
          <w:rFonts w:ascii="Arial" w:eastAsia="Arial" w:hAnsi="Arial" w:cs="微软雅黑" w:hint="eastAsia"/>
          <w:color w:val="494949"/>
          <w:szCs w:val="21"/>
          <w:shd w:val="clear" w:color="auto" w:fill="FEFEFE"/>
          <w:lang w:bidi="ar-SA"/>
        </w:rPr>
        <w:t>月</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明确指出</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金字塔能是现实存在的电磁波，</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包括太阳辐射、宇宙射线和人工产生的电磁辐射等，</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在功能复合材料制成的一次成型的角锥体</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金字塔能发生器</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内有效地汇集、谐振，并与地球磁场和万有引力共同作用</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而形成的一种能场。</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国外不愿透露的金字塔能模型的构造和材料，</w:t>
      </w: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在他的专著《享受匹热迷能</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金字塔能与人体健康》</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中国物资出版社</w:t>
      </w:r>
      <w:r>
        <w:rPr>
          <w:rFonts w:ascii="Arial" w:eastAsia="Arial" w:hAnsi="Arial" w:cs="Arial" w:hint="eastAsia"/>
          <w:color w:val="494949"/>
          <w:szCs w:val="21"/>
          <w:shd w:val="clear" w:color="auto" w:fill="FEFEFE"/>
          <w:lang w:bidi="ar-SA"/>
        </w:rPr>
        <w:t>,2007</w:t>
      </w:r>
      <w:r>
        <w:rPr>
          <w:rFonts w:ascii="Arial" w:eastAsia="Arial" w:hAnsi="Arial" w:cs="微软雅黑" w:hint="eastAsia"/>
          <w:color w:val="494949"/>
          <w:szCs w:val="21"/>
          <w:shd w:val="clear" w:color="auto" w:fill="FEFEFE"/>
          <w:lang w:bidi="ar-SA"/>
        </w:rPr>
        <w:t>年</w:t>
      </w:r>
      <w:r>
        <w:rPr>
          <w:rFonts w:ascii="Arial" w:eastAsia="Arial" w:hAnsi="Arial" w:cs="Arial" w:hint="eastAsia"/>
          <w:color w:val="494949"/>
          <w:szCs w:val="21"/>
          <w:shd w:val="clear" w:color="auto" w:fill="FEFEFE"/>
          <w:lang w:bidi="ar-SA"/>
        </w:rPr>
        <w:t>1</w:t>
      </w:r>
      <w:r>
        <w:rPr>
          <w:rFonts w:ascii="Arial" w:eastAsia="Arial" w:hAnsi="Arial" w:cs="微软雅黑" w:hint="eastAsia"/>
          <w:color w:val="494949"/>
          <w:szCs w:val="21"/>
          <w:shd w:val="clear" w:color="auto" w:fill="FEFEFE"/>
          <w:lang w:bidi="ar-SA"/>
        </w:rPr>
        <w:t>月</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中有详尽介绍：</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依据金字塔能的产生原理，</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金字塔能发生器或者说金字塔模型必定是一次成型的</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有特定倾斜角度的中空正四角锥体，</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使电磁波在发生器内和谐共振；</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金字塔能发生器或者说金字塔模型的材料</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不可能是马粪纸、木板、塑料、玻璃、陶瓷等普通材料，</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而应是智能、吸波、磁滞功能复合材料所制成的。</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以上的资料是现有的普遍认识，</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到底金字塔是空心的好还是实心的好？</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用什么材料做比较好啊？</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答：不正确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多数量金字塔应用</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需要固定的空间上之排列顺序</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总玄宇宙世界中真正应用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神经几何所需要的材料</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你们星球尚未开发出来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就用你说的吧</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空心实心皆可 用途不同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空心可以大套小 小套更小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半实心可以做成宇宙飞行器</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w:t>
      </w:r>
      <w:r>
        <w:rPr>
          <w:rFonts w:ascii="Arial" w:eastAsia="Arial" w:hAnsi="Arial" w:cs="Arial" w:hint="eastAsia"/>
          <w:color w:val="494949"/>
          <w:szCs w:val="21"/>
          <w:shd w:val="clear" w:color="auto" w:fill="FEFEFE"/>
          <w:lang w:bidi="ar-SA"/>
        </w:rPr>
        <w:t>60</w:t>
      </w:r>
      <w:r>
        <w:rPr>
          <w:rFonts w:ascii="Arial" w:eastAsia="Arial" w:hAnsi="Arial" w:cs="微软雅黑" w:hint="eastAsia"/>
          <w:color w:val="494949"/>
          <w:szCs w:val="21"/>
          <w:shd w:val="clear" w:color="auto" w:fill="FEFEFE"/>
          <w:lang w:bidi="ar-SA"/>
        </w:rPr>
        <w:t>玄度，是什么阻碍了向更高发展？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这个文明发展的极限点是针对</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整个人类文明还是某个个体？</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lastRenderedPageBreak/>
        <w:t>它是在什么时间出现的？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Arial" w:hint="eastAsia"/>
          <w:color w:val="494949"/>
          <w:szCs w:val="21"/>
          <w:shd w:val="clear" w:color="auto" w:fill="FEFEFE"/>
          <w:lang w:bidi="ar-SA"/>
        </w:rPr>
        <w:t>60</w:t>
      </w:r>
      <w:r>
        <w:rPr>
          <w:rFonts w:ascii="Arial" w:eastAsia="Arial" w:hAnsi="Arial" w:cs="微软雅黑" w:hint="eastAsia"/>
          <w:color w:val="494949"/>
          <w:szCs w:val="21"/>
          <w:shd w:val="clear" w:color="auto" w:fill="FEFEFE"/>
          <w:lang w:bidi="ar-SA"/>
        </w:rPr>
        <w:t>玄度文明是否意味着人类将扩散至更多宇宙？</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届时人类的形态会如何？</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w:t>
      </w:r>
      <w:r>
        <w:rPr>
          <w:rFonts w:ascii="Arial" w:eastAsia="Arial" w:hAnsi="Arial" w:cs="Arial" w:hint="eastAsia"/>
          <w:color w:val="494949"/>
          <w:szCs w:val="21"/>
          <w:shd w:val="clear" w:color="auto" w:fill="FEFEFE"/>
          <w:lang w:bidi="ar-SA"/>
        </w:rPr>
        <w:t>60</w:t>
      </w:r>
      <w:r>
        <w:rPr>
          <w:rFonts w:ascii="Arial" w:eastAsia="Arial" w:hAnsi="Arial" w:cs="微软雅黑" w:hint="eastAsia"/>
          <w:color w:val="494949"/>
          <w:szCs w:val="21"/>
          <w:shd w:val="clear" w:color="auto" w:fill="FEFEFE"/>
          <w:lang w:bidi="ar-SA"/>
        </w:rPr>
        <w:t>玄度以上需要纯无的应用</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72</w:t>
      </w:r>
      <w:r>
        <w:rPr>
          <w:rFonts w:ascii="Arial" w:eastAsia="Arial" w:hAnsi="Arial" w:cs="微软雅黑" w:hint="eastAsia"/>
          <w:color w:val="494949"/>
          <w:szCs w:val="21"/>
          <w:shd w:val="clear" w:color="auto" w:fill="FEFEFE"/>
          <w:lang w:bidi="ar-SA"/>
        </w:rPr>
        <w:t>度才是极限 玄度划分根据文明定位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当然</w:t>
      </w:r>
      <w:r>
        <w:rPr>
          <w:rFonts w:ascii="Arial" w:eastAsia="Arial" w:hAnsi="Arial" w:cs="Arial" w:hint="eastAsia"/>
          <w:color w:val="494949"/>
          <w:szCs w:val="21"/>
          <w:shd w:val="clear" w:color="auto" w:fill="FEFEFE"/>
          <w:lang w:bidi="ar-SA"/>
        </w:rPr>
        <w:t>2</w:t>
      </w:r>
      <w:r>
        <w:rPr>
          <w:rFonts w:ascii="Arial" w:eastAsia="Arial" w:hAnsi="Arial" w:cs="微软雅黑" w:hint="eastAsia"/>
          <w:color w:val="494949"/>
          <w:szCs w:val="21"/>
          <w:shd w:val="clear" w:color="auto" w:fill="FEFEFE"/>
          <w:lang w:bidi="ar-SA"/>
        </w:rPr>
        <w:t>玄度的文明中也有</w:t>
      </w:r>
      <w:r>
        <w:rPr>
          <w:rFonts w:ascii="Arial" w:eastAsia="Arial" w:hAnsi="Arial" w:cs="Arial" w:hint="eastAsia"/>
          <w:color w:val="494949"/>
          <w:szCs w:val="21"/>
          <w:shd w:val="clear" w:color="auto" w:fill="FEFEFE"/>
          <w:lang w:bidi="ar-SA"/>
        </w:rPr>
        <w:t>20</w:t>
      </w:r>
      <w:r>
        <w:rPr>
          <w:rFonts w:ascii="Arial" w:eastAsia="Arial" w:hAnsi="Arial" w:cs="微软雅黑" w:hint="eastAsia"/>
          <w:color w:val="494949"/>
          <w:szCs w:val="21"/>
          <w:shd w:val="clear" w:color="auto" w:fill="FEFEFE"/>
          <w:lang w:bidi="ar-SA"/>
        </w:rPr>
        <w:t>以上玄度的个体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你们文明不是诞生过很多个</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Arial" w:hint="eastAsia"/>
          <w:color w:val="494949"/>
          <w:szCs w:val="21"/>
          <w:shd w:val="clear" w:color="auto" w:fill="FEFEFE"/>
          <w:lang w:bidi="ar-SA"/>
        </w:rPr>
        <w:t>60</w:t>
      </w:r>
      <w:r>
        <w:rPr>
          <w:rFonts w:ascii="Arial" w:eastAsia="Arial" w:hAnsi="Arial" w:cs="微软雅黑" w:hint="eastAsia"/>
          <w:color w:val="494949"/>
          <w:szCs w:val="21"/>
          <w:shd w:val="clear" w:color="auto" w:fill="FEFEFE"/>
          <w:lang w:bidi="ar-SA"/>
        </w:rPr>
        <w:t>玄度 总玄宇宙宇宙中比比皆是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是一个极限 要扩展需要纯无应用</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Arial" w:hint="eastAsia"/>
          <w:color w:val="494949"/>
          <w:szCs w:val="21"/>
          <w:shd w:val="clear" w:color="auto" w:fill="FEFEFE"/>
          <w:lang w:bidi="ar-SA"/>
        </w:rPr>
        <w:t>60</w:t>
      </w:r>
      <w:r>
        <w:rPr>
          <w:rFonts w:ascii="Arial" w:eastAsia="Arial" w:hAnsi="Arial" w:cs="微软雅黑" w:hint="eastAsia"/>
          <w:color w:val="494949"/>
          <w:szCs w:val="21"/>
          <w:shd w:val="clear" w:color="auto" w:fill="FEFEFE"/>
          <w:lang w:bidi="ar-SA"/>
        </w:rPr>
        <w:t>玄度形态各异 一般只生产大脑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在胚胎细胞中加入比纳米更小的机械</w:t>
      </w:r>
      <w:r>
        <w:rPr>
          <w:rFonts w:ascii="Arial" w:eastAsia="Arial" w:hAnsi="Arial" w:cs="Arial" w:hint="eastAsia"/>
          <w:color w:val="494949"/>
          <w:szCs w:val="21"/>
          <w:shd w:val="clear" w:color="auto" w:fill="FEFEFE"/>
          <w:lang w:bidi="ar-SA"/>
        </w:rPr>
        <w:t>DNA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辅助</w:t>
      </w:r>
      <w:r>
        <w:rPr>
          <w:rFonts w:ascii="Arial" w:eastAsia="Arial" w:hAnsi="Arial" w:cs="Arial" w:hint="eastAsia"/>
          <w:color w:val="494949"/>
          <w:szCs w:val="21"/>
          <w:shd w:val="clear" w:color="auto" w:fill="FEFEFE"/>
          <w:lang w:bidi="ar-SA"/>
        </w:rPr>
        <w:t>DNA</w:t>
      </w:r>
      <w:r>
        <w:rPr>
          <w:rFonts w:ascii="Arial" w:eastAsia="Arial" w:hAnsi="Arial" w:cs="微软雅黑" w:hint="eastAsia"/>
          <w:color w:val="494949"/>
          <w:szCs w:val="21"/>
          <w:shd w:val="clear" w:color="auto" w:fill="FEFEFE"/>
          <w:lang w:bidi="ar-SA"/>
        </w:rPr>
        <w:t>展开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胚胎在发育过程中身体慢慢被机械</w:t>
      </w:r>
      <w:r>
        <w:rPr>
          <w:rFonts w:ascii="Arial" w:eastAsia="Arial" w:hAnsi="Arial" w:cs="Arial" w:hint="eastAsia"/>
          <w:color w:val="494949"/>
          <w:szCs w:val="21"/>
          <w:shd w:val="clear" w:color="auto" w:fill="FEFEFE"/>
          <w:lang w:bidi="ar-SA"/>
        </w:rPr>
        <w:t>DNA</w:t>
      </w:r>
      <w:r>
        <w:rPr>
          <w:rFonts w:ascii="Arial" w:eastAsia="Arial" w:hAnsi="Arial" w:cs="微软雅黑" w:hint="eastAsia"/>
          <w:color w:val="494949"/>
          <w:szCs w:val="21"/>
          <w:shd w:val="clear" w:color="auto" w:fill="FEFEFE"/>
          <w:lang w:bidi="ar-SA"/>
        </w:rPr>
        <w:t>取代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只保留大脑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当然这只是一种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每个文明培养新成员的方式不尽相同 千奇百怪</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w:t>
      </w:r>
      <w:r>
        <w:rPr>
          <w:rFonts w:ascii="Arial" w:eastAsia="Arial" w:hAnsi="Arial" w:cs="Arial" w:hint="eastAsia"/>
          <w:color w:val="494949"/>
          <w:szCs w:val="21"/>
          <w:shd w:val="clear" w:color="auto" w:fill="FEFEFE"/>
          <w:lang w:bidi="ar-SA"/>
        </w:rPr>
        <w:t>1</w:t>
      </w:r>
      <w:r>
        <w:rPr>
          <w:rFonts w:ascii="Arial" w:eastAsia="Arial" w:hAnsi="Arial" w:cs="微软雅黑" w:hint="eastAsia"/>
          <w:color w:val="494949"/>
          <w:szCs w:val="21"/>
          <w:shd w:val="clear" w:color="auto" w:fill="FEFEFE"/>
          <w:lang w:bidi="ar-SA"/>
        </w:rPr>
        <w:t>为什么要改造呢？</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如果地球强大了，他们入侵阻力也不大了？</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你说要相似才能入侵，</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他们得武器与飞行器才能发挥作用，</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可是武器与飞行器的工作的一些基本原理都是不变的啊！</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就像</w:t>
      </w:r>
      <w:r>
        <w:rPr>
          <w:rFonts w:ascii="Arial" w:eastAsia="Arial" w:hAnsi="Arial" w:cs="Arial" w:hint="eastAsia"/>
          <w:color w:val="494949"/>
          <w:szCs w:val="21"/>
          <w:shd w:val="clear" w:color="auto" w:fill="FEFEFE"/>
          <w:lang w:bidi="ar-SA"/>
        </w:rPr>
        <w:t>1+1=2</w:t>
      </w:r>
      <w:r>
        <w:rPr>
          <w:rFonts w:ascii="Arial" w:eastAsia="Arial" w:hAnsi="Arial" w:cs="微软雅黑" w:hint="eastAsia"/>
          <w:color w:val="494949"/>
          <w:szCs w:val="21"/>
          <w:shd w:val="clear" w:color="auto" w:fill="FEFEFE"/>
          <w:lang w:bidi="ar-SA"/>
        </w:rPr>
        <w:t>一样啊在哪都是正确的！</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难道通过为地球传送科技就你改变这些最基本的原理？</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还有如果真的像你那样说的话，</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地球上生命数千万年的进化的果实不是被他们窃取了，</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成了他们得“试验品”？恕我不敢苟同！</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Arial" w:hint="eastAsia"/>
          <w:color w:val="494949"/>
          <w:szCs w:val="21"/>
          <w:shd w:val="clear" w:color="auto" w:fill="FEFEFE"/>
          <w:lang w:bidi="ar-SA"/>
        </w:rPr>
        <w:t>2</w:t>
      </w:r>
      <w:r>
        <w:rPr>
          <w:rFonts w:ascii="Arial" w:eastAsia="Arial" w:hAnsi="Arial" w:cs="微软雅黑" w:hint="eastAsia"/>
          <w:color w:val="494949"/>
          <w:szCs w:val="21"/>
          <w:shd w:val="clear" w:color="auto" w:fill="FEFEFE"/>
          <w:lang w:bidi="ar-SA"/>
        </w:rPr>
        <w:t>再怎么改造这个地球上的原理永远不会变！</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水依然低处流，克服重力依然要做功，各种场依然存在，</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w:t>
      </w:r>
      <w:r>
        <w:rPr>
          <w:rFonts w:ascii="Arial" w:eastAsia="Arial" w:hAnsi="Arial" w:cs="Arial" w:hint="eastAsia"/>
          <w:color w:val="494949"/>
          <w:szCs w:val="21"/>
          <w:shd w:val="clear" w:color="auto" w:fill="FEFEFE"/>
          <w:lang w:bidi="ar-SA"/>
        </w:rPr>
        <w:t>1</w:t>
      </w:r>
      <w:r>
        <w:rPr>
          <w:rFonts w:ascii="Arial" w:eastAsia="Arial" w:hAnsi="Arial" w:cs="微软雅黑" w:hint="eastAsia"/>
          <w:color w:val="494949"/>
          <w:szCs w:val="21"/>
          <w:shd w:val="clear" w:color="auto" w:fill="FEFEFE"/>
          <w:lang w:bidi="ar-SA"/>
        </w:rPr>
        <w:t>不会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你们发展不到他们的程度就会被入侵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你们的最早的祖先不是只发展到了蒸汽时代</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前面已经说了 基本原理是变的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没有一个绝对的基本原理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而如果原理不同</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他们物质运作身体就无法来到你们世界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否则会直接崩溃</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还有一种软性质入侵手段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就是投送意识体到你们人类成员个体大脑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入侵者在人类身体中成年后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组建秘密组织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开展公司赚取金钱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同时开发秘密科技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竞选你们的领导人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最终慢慢控制人类文明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不过这个方法不保险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容易被人类集体潜意识同化</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Arial" w:hint="eastAsia"/>
          <w:color w:val="494949"/>
          <w:szCs w:val="21"/>
          <w:shd w:val="clear" w:color="auto" w:fill="FEFEFE"/>
          <w:lang w:bidi="ar-SA"/>
        </w:rPr>
        <w:t>2</w:t>
      </w:r>
      <w:r>
        <w:rPr>
          <w:rFonts w:ascii="Arial" w:eastAsia="Arial" w:hAnsi="Arial" w:cs="微软雅黑" w:hint="eastAsia"/>
          <w:color w:val="494949"/>
          <w:szCs w:val="21"/>
          <w:shd w:val="clear" w:color="auto" w:fill="FEFEFE"/>
          <w:lang w:bidi="ar-SA"/>
        </w:rPr>
        <w:t>是的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原理根据你们对宏观和微观的不断认知而改变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重力在</w:t>
      </w:r>
      <w:r>
        <w:rPr>
          <w:rFonts w:ascii="Arial" w:eastAsia="Arial" w:hAnsi="Arial" w:cs="Arial" w:hint="eastAsia"/>
          <w:color w:val="494949"/>
          <w:szCs w:val="21"/>
          <w:shd w:val="clear" w:color="auto" w:fill="FEFEFE"/>
          <w:lang w:bidi="ar-SA"/>
        </w:rPr>
        <w:t>80%</w:t>
      </w:r>
      <w:r>
        <w:rPr>
          <w:rFonts w:ascii="Arial" w:eastAsia="Arial" w:hAnsi="Arial" w:cs="微软雅黑" w:hint="eastAsia"/>
          <w:color w:val="494949"/>
          <w:szCs w:val="21"/>
          <w:shd w:val="clear" w:color="auto" w:fill="FEFEFE"/>
          <w:lang w:bidi="ar-SA"/>
        </w:rPr>
        <w:t>以上的世界是存在的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是力链的顶端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球星被证明是世界模型的最佳方案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球星配合引力可以形成封闭的内循环系统</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重力和四大基本力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是硬性规则 很硬的规则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要改变必须要强大意志力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因为所有众生都在潜意识中默认和强化引力这条规则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这条规则在潜意识中是优先强化对象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同时包括四大基本力</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力链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一个力由上一个引发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产生相对的力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车子才能走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你才不会漂浮空中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水才能流动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但最终所有力都要回到力链顶端 就是重力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所有的反推力都将回归重力 否则世界不能存在</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问：三级神经元运转过强”这三级神经元是什么？</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楼主不知道意识体的眼睛 吗？</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还有楼主能感应到你所说的秩序者吗？</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答：纯种 蓝血莫利里亚人曾经 有第三只眼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而你们莫利里亚红血失去了这段遗传基因</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运转过强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造成神经元不必要的损耗 造成头痛和幻觉</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问：你根本无法改变地球的场，</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所以</w:t>
      </w:r>
      <w:r>
        <w:rPr>
          <w:rFonts w:ascii="Arial" w:eastAsia="Arial" w:hAnsi="Arial" w:cs="Arial" w:hint="eastAsia"/>
          <w:color w:val="494949"/>
          <w:szCs w:val="21"/>
          <w:shd w:val="clear" w:color="auto" w:fill="FEFEFE"/>
          <w:lang w:bidi="ar-SA"/>
        </w:rPr>
        <w:t>a</w:t>
      </w:r>
      <w:r>
        <w:rPr>
          <w:rFonts w:ascii="Arial" w:eastAsia="Arial" w:hAnsi="Arial" w:cs="微软雅黑" w:hint="eastAsia"/>
          <w:color w:val="494949"/>
          <w:szCs w:val="21"/>
          <w:shd w:val="clear" w:color="auto" w:fill="FEFEFE"/>
          <w:lang w:bidi="ar-SA"/>
        </w:rPr>
        <w:t>星球的武器飞船根本无法在地球上运作，</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除非他们根据地球规则来设计武器，飞船！</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但这有会闹出很大动静！</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你思维是很好但遗漏了最基本的：</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只改变我们地球人的思想难道就能改变地球的基本原理？</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只要你来到地球你就要服从地球的原理，</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假如真的有</w:t>
      </w:r>
      <w:r>
        <w:rPr>
          <w:rFonts w:ascii="Arial" w:eastAsia="Arial" w:hAnsi="Arial" w:cs="Arial" w:hint="eastAsia"/>
          <w:color w:val="494949"/>
          <w:szCs w:val="21"/>
          <w:shd w:val="clear" w:color="auto" w:fill="FEFEFE"/>
          <w:lang w:bidi="ar-SA"/>
        </w:rPr>
        <w:t>a</w:t>
      </w:r>
      <w:r>
        <w:rPr>
          <w:rFonts w:ascii="Arial" w:eastAsia="Arial" w:hAnsi="Arial" w:cs="微软雅黑" w:hint="eastAsia"/>
          <w:color w:val="494949"/>
          <w:szCs w:val="21"/>
          <w:shd w:val="clear" w:color="auto" w:fill="FEFEFE"/>
          <w:lang w:bidi="ar-SA"/>
        </w:rPr>
        <w:t>星球的话，</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不是</w:t>
      </w:r>
      <w:r>
        <w:rPr>
          <w:rFonts w:ascii="Arial" w:eastAsia="Arial" w:hAnsi="Arial" w:cs="Arial" w:hint="eastAsia"/>
          <w:color w:val="494949"/>
          <w:szCs w:val="21"/>
          <w:shd w:val="clear" w:color="auto" w:fill="FEFEFE"/>
          <w:lang w:bidi="ar-SA"/>
        </w:rPr>
        <w:t>a</w:t>
      </w:r>
      <w:r>
        <w:rPr>
          <w:rFonts w:ascii="Arial" w:eastAsia="Arial" w:hAnsi="Arial" w:cs="微软雅黑" w:hint="eastAsia"/>
          <w:color w:val="494949"/>
          <w:szCs w:val="21"/>
          <w:shd w:val="clear" w:color="auto" w:fill="FEFEFE"/>
          <w:lang w:bidi="ar-SA"/>
        </w:rPr>
        <w:t>星球改变地球，而是他适应地球！楼主你明白？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答：你们不是正在改变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高能粒子加速器研制成功后这种改变被显化了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你们可以不断的提出新粒子特性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然后在加速器中撞击标靶原子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就可以撞出你们理论中提出的粒子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你们甚至撞出了完全不符合你们世界规则的反物质</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没有必要欺骗你们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上次离开你们层面后</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账号被你们中的某个个体使用了</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发了很多奇怪的发言 前面已经说过</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答：六号左右 具体地点不能说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也许是很多小地震 也许是几个大地震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也许是小地震加大地震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月球轨道引力系统对全球不稳定的板块都有影响</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问：十二星座与人 有没关系？</w:t>
      </w: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这次的双鱼时期到水瓶座时期，会发生星际战争嘛？</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2012</w:t>
      </w:r>
      <w:r>
        <w:rPr>
          <w:rFonts w:ascii="Arial" w:eastAsia="Arial" w:hAnsi="Arial" w:cs="微软雅黑" w:hint="eastAsia"/>
          <w:color w:val="494949"/>
          <w:szCs w:val="21"/>
          <w:shd w:val="clear" w:color="auto" w:fill="FEFEFE"/>
          <w:lang w:bidi="ar-SA"/>
        </w:rPr>
        <w:t>年</w:t>
      </w:r>
      <w:r>
        <w:rPr>
          <w:rFonts w:ascii="Arial" w:eastAsia="Arial" w:hAnsi="Arial" w:cs="Arial" w:hint="eastAsia"/>
          <w:color w:val="494949"/>
          <w:szCs w:val="21"/>
          <w:shd w:val="clear" w:color="auto" w:fill="FEFEFE"/>
          <w:lang w:bidi="ar-SA"/>
        </w:rPr>
        <w:t>5</w:t>
      </w:r>
      <w:r>
        <w:rPr>
          <w:rFonts w:ascii="Arial" w:eastAsia="Arial" w:hAnsi="Arial" w:cs="微软雅黑" w:hint="eastAsia"/>
          <w:color w:val="494949"/>
          <w:szCs w:val="21"/>
          <w:shd w:val="clear" w:color="auto" w:fill="FEFEFE"/>
          <w:lang w:bidi="ar-SA"/>
        </w:rPr>
        <w:t>月</w:t>
      </w:r>
      <w:r>
        <w:rPr>
          <w:rFonts w:ascii="Arial" w:eastAsia="Arial" w:hAnsi="Arial" w:cs="Arial" w:hint="eastAsia"/>
          <w:color w:val="494949"/>
          <w:szCs w:val="21"/>
          <w:shd w:val="clear" w:color="auto" w:fill="FEFEFE"/>
          <w:lang w:bidi="ar-SA"/>
        </w:rPr>
        <w:t>5</w:t>
      </w:r>
      <w:r>
        <w:rPr>
          <w:rFonts w:ascii="Arial" w:eastAsia="Arial" w:hAnsi="Arial" w:cs="微软雅黑" w:hint="eastAsia"/>
          <w:color w:val="494949"/>
          <w:szCs w:val="21"/>
          <w:shd w:val="clear" w:color="auto" w:fill="FEFEFE"/>
          <w:lang w:bidi="ar-SA"/>
        </w:rPr>
        <w:t>日，正式从双鱼时代到水瓶时代！！</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双鱼时代的特征是工业和科学技术发展</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水瓶时代的特征是精神领域的提升</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lastRenderedPageBreak/>
        <w:t>旧秩序、旧规则与旧结构会被怎样冲击，</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双鱼座的知识真理</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答：十二星座 代表你们理解宇宙玄无转变的十二种特性</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不是 前面说过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离开你们层面后账号被你们某个个体使用了</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问：请问濒死状态是生理反应还是确实存在的啊</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答：大多数体验是个体脑神经元结构性暂时停止运转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纯无在向灵场结构性转移 同时复制大脑的记忆</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向灵场结构时造成的幻觉</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请问</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楼主看到相同时间点是什么原因，</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如经常看到</w:t>
      </w:r>
      <w:r>
        <w:rPr>
          <w:rFonts w:ascii="Arial" w:eastAsia="Arial" w:hAnsi="Arial" w:cs="Arial" w:hint="eastAsia"/>
          <w:color w:val="494949"/>
          <w:szCs w:val="21"/>
          <w:shd w:val="clear" w:color="auto" w:fill="FEFEFE"/>
          <w:lang w:bidi="ar-SA"/>
        </w:rPr>
        <w:t>13:13 11:11 12</w:t>
      </w:r>
      <w:r>
        <w:rPr>
          <w:rFonts w:ascii="Arial" w:eastAsia="Arial" w:hAnsi="Arial" w:cs="微软雅黑" w:hint="eastAsia"/>
          <w:color w:val="494949"/>
          <w:szCs w:val="21"/>
          <w:shd w:val="clear" w:color="auto" w:fill="FEFEFE"/>
          <w:lang w:bidi="ar-SA"/>
        </w:rPr>
        <w:t>：</w:t>
      </w:r>
      <w:r>
        <w:rPr>
          <w:rFonts w:ascii="Arial" w:eastAsia="Arial" w:hAnsi="Arial" w:cs="Arial" w:hint="eastAsia"/>
          <w:color w:val="494949"/>
          <w:szCs w:val="21"/>
          <w:shd w:val="clear" w:color="auto" w:fill="FEFEFE"/>
          <w:lang w:bidi="ar-SA"/>
        </w:rPr>
        <w:t>:12 18:18</w:t>
      </w:r>
      <w:r>
        <w:rPr>
          <w:rFonts w:ascii="Arial" w:eastAsia="Arial" w:hAnsi="Arial" w:cs="微软雅黑" w:hint="eastAsia"/>
          <w:color w:val="494949"/>
          <w:szCs w:val="21"/>
          <w:shd w:val="clear" w:color="auto" w:fill="FEFEFE"/>
          <w:lang w:bidi="ar-SA"/>
        </w:rPr>
        <w:t>等</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答：人类集体潜意识控制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在那个时间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你就会无意识产生看某些东西的念头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于是看到相同</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这个无意识要看的念头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来源于人类集体潜意识场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是其中控制者的一种调试</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问：那个跨越四维矩阵</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不常来我们世界的文明是多少玄度的文明？</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他们培养的宇宙级生物卵化了是不是太阳就破裂了完了？</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有什么办法让他们培育的卵永远不化或者取出来扔了？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 xml:space="preserve">答：至少掌握了玄无两个面 </w:t>
      </w:r>
      <w:r>
        <w:rPr>
          <w:rFonts w:ascii="Arial" w:eastAsia="Arial" w:hAnsi="Arial" w:cs="Arial" w:hint="eastAsia"/>
          <w:color w:val="494949"/>
          <w:szCs w:val="21"/>
          <w:shd w:val="clear" w:color="auto" w:fill="FEFEFE"/>
          <w:lang w:bidi="ar-SA"/>
        </w:rPr>
        <w:t>20</w:t>
      </w:r>
      <w:r>
        <w:rPr>
          <w:rFonts w:ascii="Arial" w:eastAsia="Arial" w:hAnsi="Arial" w:cs="微软雅黑" w:hint="eastAsia"/>
          <w:color w:val="494949"/>
          <w:szCs w:val="21"/>
          <w:shd w:val="clear" w:color="auto" w:fill="FEFEFE"/>
          <w:lang w:bidi="ar-SA"/>
        </w:rPr>
        <w:t>玄度以上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宇宙生物的卵会吸取太阳的能量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就是无尽的氢聚变反应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同时需要其他养分由培育者文明完成</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随着卵化 太阳最终会熄灭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不会变成黑洞也不会变成红巨星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千万年以后的事了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那时也许你们早已经跨出了这个三维星系圈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进而向总玄宇宙世界迈进</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问：楼主一直在讲意识形态，意识流，</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可见你在与我们交谈时扮演的是一个绝对的唯心主义者，</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当你无法用某些原理来解释问题时，</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就果断转到唯心主义上，</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以自己的意志力来改变</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＜比如我下面所说的改变地球人思想就可以入侵，什么逻辑！＞，</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难道你的意志力如此强大吗？</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从开始你就犯了一个严重错误！</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所以后面的一切解释都是来圆前面的错！</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你以为你真是高等生物？</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如果你真是外星人</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我看你们也是一群以唯心主义为中心的低等生物，</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你是地球人，也是个</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答：世界不是唯物也不是唯心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你只是生活在玄无六面之一的物质面罢了</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改变人类思想目的是改变集体潜意识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这个才是改变世界规律的根本</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当所有人都潜意识相信某种规则时那就会变成真的</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如果你们有足够多的成员数量 上万亿个亿吧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你们从小教导他们世界是平的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你们星球就会变成平的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之后大气层消失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海水流进太空变成巨大的冰块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紫外线让你们星球生物灭亡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平面的地球被太阳引力拉入太阳之中</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问：为什么人类这么容易被控制？</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答：是的 低等文明 很容易被控制</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甚至你们现在都可以自己控制自己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保留你们现在的科技和一些人员 进入深山地下基地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之后让地面的人回归原始农业冷兵器时代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几代之后 地表的人们早已忘记了曾经的文明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看到你们基地出来的飞行器会顶礼膜拜称之为神</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其实这也不失为一种解决你们星球资源危机的方法</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问：凝聚纯无是唯一摆脱控制的方法吗？</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答：凝聚纯无 当然可以摆脱控制</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问：按照你说的纯无凝聚方法，</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那和回到婴儿时期有甚么分别？</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那婴儿不就是充满纯无吗？</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答：婴儿没有纯无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婴儿只是灵场强大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脑结构神经元刚刚开始运作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甚至还没有产生自我意识</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问：的确思维是不能僵化，</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但你没有明白我的意思，我说的是在地球上！</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（我不否认其他星球与地球不同），</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姑且咱就就事论事！</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但有些东西就是永恒的，</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比如原子是由夸克组成，分子是由原子组成的，</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这个在我们生存的地球上永远都是不会变的！</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正如我以前说的一个物体想要悬浮在空中</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就必然受重力场的控制，必须克服重力做功！</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而楼主却说改变地球人的传送我们科技使与</w:t>
      </w:r>
      <w:r>
        <w:rPr>
          <w:rFonts w:ascii="Arial" w:eastAsia="Arial" w:hAnsi="Arial" w:cs="Arial" w:hint="eastAsia"/>
          <w:color w:val="494949"/>
          <w:szCs w:val="21"/>
          <w:shd w:val="clear" w:color="auto" w:fill="FEFEFE"/>
          <w:lang w:bidi="ar-SA"/>
        </w:rPr>
        <w:t>a</w:t>
      </w:r>
      <w:r>
        <w:rPr>
          <w:rFonts w:ascii="Arial" w:eastAsia="Arial" w:hAnsi="Arial" w:cs="微软雅黑" w:hint="eastAsia"/>
          <w:color w:val="494949"/>
          <w:szCs w:val="21"/>
          <w:shd w:val="clear" w:color="auto" w:fill="FEFEFE"/>
          <w:lang w:bidi="ar-SA"/>
        </w:rPr>
        <w:t>星球相似</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那样他们的武器与飞船就能在地球上运行，你认为这个可以吗？</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地球有自己的物理法则，</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你不可能改变地球人的科技而来改变地球的物理法则！</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人类的发展不是改变地球而是适应地球的规则！</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即使其他星球到地球也要适应地球规则！你明白了吗？？？？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答：你们最好的扫描隧道电子显显镜</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也不过能观察到分子罢了 原子是打不开的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原子内部是量子状态 确定和不确定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你们可以通过撞击原子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得到任何你们希望看到的粒子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这就是玄无的自我创新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原子内部是量子化的玄无自我创新状态</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还有确定你了解你们的物理学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建议你补习一下物理学</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你们地底祖先就使用空子能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空子你们元素周期表上没有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lastRenderedPageBreak/>
        <w:t>空子是亚特兰提斯文明规则中的粒子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这还是和你们很近的文明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就在地底 规则已经有所不同了</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问：越来越有意思了，</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楼主难道只根本人类本身就能达到他们的目的？</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难道用不着他们现身，或许当他们现身、</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知道了他们险恶的目的，人类可能会团结起来，</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毕竟地球属于人类，属于地球上所有生命的地球！</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这也许是一个机遇，让地球文明进化！</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突破零类文明的极限，到达第一类文明！</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答：月球文明吗 你们的政府已经知道了</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问：玄无纯集面、玄无创新面、</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玄无能量面、玄无信号面分别是什么，</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请进一步解释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空间幻想力可以促进以上哪一个面的发展？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比如说，用思维幻想一个具体的但不同于任何已知存在的</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三维世界或三维生物形象并将之与现实叠合这样的行为。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答：空间幻想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可以促进自我玄无创新面的发展</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去看我推荐你们的书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你们的一些成员已经揭露了这几个面的冰山一角</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问：根据你在</w:t>
      </w:r>
      <w:r>
        <w:rPr>
          <w:rFonts w:ascii="Arial" w:eastAsia="Arial" w:hAnsi="Arial" w:cs="Arial" w:hint="eastAsia"/>
          <w:color w:val="494949"/>
          <w:szCs w:val="21"/>
          <w:shd w:val="clear" w:color="auto" w:fill="FEFEFE"/>
          <w:lang w:bidi="ar-SA"/>
        </w:rPr>
        <w:t>944</w:t>
      </w:r>
      <w:r>
        <w:rPr>
          <w:rFonts w:ascii="Arial" w:eastAsia="Arial" w:hAnsi="Arial" w:cs="微软雅黑" w:hint="eastAsia"/>
          <w:color w:val="494949"/>
          <w:szCs w:val="21"/>
          <w:shd w:val="clear" w:color="auto" w:fill="FEFEFE"/>
          <w:lang w:bidi="ar-SA"/>
        </w:rPr>
        <w:t>所说，</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岂不有点三人成虎的味道了，</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呵呵这可是一个巨大的工程啊！</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想要控制每个人的思想，你认为可能吗？</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人类之所以从百万生命中脱颖而出</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最重要的一点就是脑容量不断变大，</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学会了思考！</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想要愚弄他们你认为可能吗？</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答：控制思想 你又理解错了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改变你们世界规则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lastRenderedPageBreak/>
        <w:t>创建哲学和宗教就行了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科学只也是一种被多数人认可的哲学和宗教</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脑容量归根到底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主要还是神经元数量和等级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愚弄什么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科学唯物主义在愚弄你们吗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我想没有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它只是从玄无六面之一</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物质面解释世界罢了</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问：不是月球文明，难道你这个</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我该怎么称呼你呢，你难道不知道文明等级，第一文明等级</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最重要的条件是淡化国家民族意识（也是一个瓶颈），</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以地球人为基本，现在我们处于</w:t>
      </w:r>
      <w:r>
        <w:rPr>
          <w:rFonts w:ascii="Arial" w:eastAsia="Arial" w:hAnsi="Arial" w:cs="Arial" w:hint="eastAsia"/>
          <w:color w:val="494949"/>
          <w:szCs w:val="21"/>
          <w:shd w:val="clear" w:color="auto" w:fill="FEFEFE"/>
          <w:lang w:bidi="ar-SA"/>
        </w:rPr>
        <w:t>0·7</w:t>
      </w:r>
      <w:r>
        <w:rPr>
          <w:rFonts w:ascii="Arial" w:eastAsia="Arial" w:hAnsi="Arial" w:cs="微软雅黑" w:hint="eastAsia"/>
          <w:color w:val="494949"/>
          <w:szCs w:val="21"/>
          <w:shd w:val="clear" w:color="auto" w:fill="FEFEFE"/>
          <w:lang w:bidi="ar-SA"/>
        </w:rPr>
        <w:t>文明等级，</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或许你们会导致我们突破瓶颈！</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答：你们文明等级还差的很远 不过</w:t>
      </w:r>
      <w:r>
        <w:rPr>
          <w:rFonts w:ascii="Arial" w:eastAsia="Arial" w:hAnsi="Arial" w:cs="Arial" w:hint="eastAsia"/>
          <w:color w:val="494949"/>
          <w:szCs w:val="21"/>
          <w:shd w:val="clear" w:color="auto" w:fill="FEFEFE"/>
          <w:lang w:bidi="ar-SA"/>
        </w:rPr>
        <w:t>1-2</w:t>
      </w:r>
      <w:r>
        <w:rPr>
          <w:rFonts w:ascii="Arial" w:eastAsia="Arial" w:hAnsi="Arial" w:cs="微软雅黑" w:hint="eastAsia"/>
          <w:color w:val="494949"/>
          <w:szCs w:val="21"/>
          <w:shd w:val="clear" w:color="auto" w:fill="FEFEFE"/>
          <w:lang w:bidi="ar-SA"/>
        </w:rPr>
        <w:t>玄度之间</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问：回</w:t>
      </w:r>
      <w:r>
        <w:rPr>
          <w:rFonts w:ascii="Arial" w:eastAsia="Arial" w:hAnsi="Arial" w:cs="Arial" w:hint="eastAsia"/>
          <w:color w:val="494949"/>
          <w:szCs w:val="21"/>
          <w:shd w:val="clear" w:color="auto" w:fill="FEFEFE"/>
          <w:lang w:bidi="ar-SA"/>
        </w:rPr>
        <w:t>950</w:t>
      </w:r>
      <w:r>
        <w:rPr>
          <w:rFonts w:ascii="Arial" w:eastAsia="Arial" w:hAnsi="Arial" w:cs="微软雅黑" w:hint="eastAsia"/>
          <w:color w:val="494949"/>
          <w:szCs w:val="21"/>
          <w:shd w:val="clear" w:color="auto" w:fill="FEFEFE"/>
          <w:lang w:bidi="ar-SA"/>
        </w:rPr>
        <w:t>你说原子打不开，</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好吧，我们却发现了夸克，</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他说组成原子的基本粒子，</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而且除了夸克外的五种夸克</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已经通过实验发现它们的存在，</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华裔科学家丁肇中便因发现魅夸克（又叫</w:t>
      </w:r>
      <w:r>
        <w:rPr>
          <w:rFonts w:ascii="Arial" w:eastAsia="Arial" w:hAnsi="Arial" w:cs="Arial" w:hint="eastAsia"/>
          <w:color w:val="494949"/>
          <w:szCs w:val="21"/>
          <w:shd w:val="clear" w:color="auto" w:fill="FEFEFE"/>
          <w:lang w:bidi="ar-SA"/>
        </w:rPr>
        <w:t>J</w:t>
      </w:r>
      <w:r>
        <w:rPr>
          <w:rFonts w:ascii="Arial" w:eastAsia="Arial" w:hAnsi="Arial" w:cs="微软雅黑" w:hint="eastAsia"/>
          <w:color w:val="494949"/>
          <w:szCs w:val="21"/>
          <w:shd w:val="clear" w:color="auto" w:fill="FEFEFE"/>
          <w:lang w:bidi="ar-SA"/>
        </w:rPr>
        <w:t>粒子）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而获诺贝尔物理学奖。</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 xml:space="preserve">近十年来高能粒子物理学家的主攻方向之一是顶夸克 </w:t>
      </w:r>
      <w:r>
        <w:rPr>
          <w:rFonts w:ascii="Arial" w:eastAsia="Arial" w:hAnsi="Arial" w:cs="Arial" w:hint="eastAsia"/>
          <w:color w:val="494949"/>
          <w:szCs w:val="21"/>
          <w:shd w:val="clear" w:color="auto" w:fill="FEFEFE"/>
          <w:lang w:bidi="ar-SA"/>
        </w:rPr>
        <w:t>(t)</w:t>
      </w:r>
      <w:r>
        <w:rPr>
          <w:rFonts w:ascii="Arial" w:eastAsia="Arial" w:hAnsi="Arial" w:cs="微软雅黑"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建议你好好看看近代物理再来说吧！</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答：当然可以证实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你们现在所有理论中的粒子都可以被证实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我谈论的加速器高能撞靶的本质 没有理解吗</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问你一个问题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原子是什么形状的</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这个不在可表述范围内</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问：楼主看完近代物理了吗？你可比我们快</w:t>
      </w:r>
      <w:r>
        <w:rPr>
          <w:rFonts w:ascii="Arial" w:eastAsia="Arial" w:hAnsi="Arial" w:cs="Arial" w:hint="eastAsia"/>
          <w:color w:val="494949"/>
          <w:szCs w:val="21"/>
          <w:shd w:val="clear" w:color="auto" w:fill="FEFEFE"/>
          <w:lang w:bidi="ar-SA"/>
        </w:rPr>
        <w:t>1·7</w:t>
      </w:r>
      <w:r>
        <w:rPr>
          <w:rFonts w:ascii="Arial" w:eastAsia="Arial" w:hAnsi="Arial" w:cs="微软雅黑" w:hint="eastAsia"/>
          <w:color w:val="494949"/>
          <w:szCs w:val="21"/>
          <w:shd w:val="clear" w:color="auto" w:fill="FEFEFE"/>
          <w:lang w:bidi="ar-SA"/>
        </w:rPr>
        <w:t>倍啊！</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lastRenderedPageBreak/>
        <w:t>答：近代物理学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你们科学界没有这个定义</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原子之上是机械物理学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一切可光学观测</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原子之下是量子物理学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一切不可光学观测</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夸克只是解释基本力时</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模型使用的理论概念性粒子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通过和你的谈论发现你不懂得物理学</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科学界物理学定论只有两个</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原子之上是机械物理学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一切可光学观测</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原子之下是量子物理学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一切不可光学观测</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原子是一个分界点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向上是崩塌纯机械化世界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向下是为崩塌玄无无限创新世界</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问：你问我原子是什么形状，我不知道，</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因为我不是物理学家，我也没有研究过，</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但我有最基本的常识！</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不过你可以问问汤姆孙，道迩顿，或者杨振宁，李政道，</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他们绝对可以回答你，</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我们关于原子的研究已经将近两百多年了，</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原子由夸克组成！</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除了夸克外的五种夸克</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已经通过实验发现它们的存在！你明白？</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答：又错了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你们科学家没有人可以定义原子是什么形状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原子没有形状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原子也是概念模型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五种夸克通过实验发现了存在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这句话本身就存在问题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夸克是如何捕捉的 请不要开玩笑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lastRenderedPageBreak/>
        <w:t>如果不懂物理学请不要冒犯这个神圣的领域</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夸克只是你们物理学界的概念模型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所谓证实存在</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只是用夸克理论可以解释某种物理学现象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一种间接的证实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事实是高能撞靶后</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你们的气泡室根本捕捉不到夸克轨迹</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夸克不是功能性粒子 是概念性粒子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功能性粒子特性可以被撞靶证实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但夸克不行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除非你们重新定义夸克的物理特性</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问：需要所有人类的潜意识统一，</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才能改变一个世界的规则。</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那么个体的意识是否可以强大到</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改变一个世界的规则。</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秩序者是否就拥有这种能力。</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答：个体可以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你们的修行者不是已经可以将钉子按入石头了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修行者改变了石头在自己潜意识中的感觉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将硬的感觉变成软的感觉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之后按入钉子进石头就如同按入橡皮泥中</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改变世界硬性规则才需要全部统一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规则就好像律法</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当所有人认同时 存在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当所有人不认同时 不存在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当一半人认同一半人不认同时 混乱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混乱过后只能有一个规则 一个律法</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秩序者更不用说 可以从更根本改变世界法则</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问：我承认我的知识有缺陷，</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但是与你辩论不正是来丰富我知识的过程吗？</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原子尽管很小，用化学方法不能再分，</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但用其他方法仍然可以再分，因为原子也有一定的构成。</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原子是由中心的带正电的原子核</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lastRenderedPageBreak/>
        <w:t>和核外带负电的电子构成的（反物质相反），</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原子核是由质子和中子两种粒子构成的，</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电子在核外较大空间内做高速运动。</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答：你谈的是原子理论模型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是根据特性的推算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这个是普及科学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在你们核心科学派学家眼中没有什么意义</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还有原子不可分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所谓的可分只是高能加速器的彩蛋游戏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原子是一个彩蛋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高能加速器只是激发原子中玄无自我创新</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问：在封建时代一种哲学体系的创立</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或许可能“愚弄”百姓，因为那时他们没有最基本的知识，</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用统治者的话就是愚民，就是在那个时代也有百家争鸣！</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即使罢黜百家独尊儒术的时代也有道家，佛家！</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现在要让众人信仰一种体系，殊不知物极必反？</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答：抓不到你的思想脉络 你想表达什么</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佛家和道家不是都已经在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地球主空间频段上建造了</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依附的附属空间规则吗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肉体可以进入的</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问：嗯，我承认，你也说过了</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只是间接证明了夸克存在，</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成功解释了一些现象，这难道还不够吗？</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如果像你那样说</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我们量子论是否也都是错误了？</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因为量子论的建立</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也是普朗克解释黑体辐射现象提出的假说，</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但他的确成功解释了黑体辐射问题！</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答：理论粒子可以解释 不代表存在</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你可以将夸克换成另外的东西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下夸克</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阴 上夸克</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阳 以此类推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阴阳 阳阴 阴阴阳 阳阳阴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这些只是理论 不是证明存在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你们也可以解释原子中包含阴阳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阴阳相生相克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于是你们就可以代替夸克</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解释一些现在解释相同的事情</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理论粒子和功能粒子是不同的</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问：如果你说不懂就不要冒犯，</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那我岂能进步，那人类岂能发展，</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完美是在一次次对缺陷的弥补中形成的，</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你应该原谅我的“不懂”包容我的缺陷，</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而不是因为我有不懂就阻止我涉足这个领域！</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如果都像你这样，我不知道“你们”是怎么发展的！</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难道“你们祖先”一出现就拥有了丰富的知识？</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没有经历过无知，愚昧的历程？不可能吧！</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答：只是建议如果你喜欢物理学</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可以先进行系统的学习再来讨论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否则我们可以谈点别的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我抓不到你要谈论的思想理论脉络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问题只是单纯的情绪释放</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请问楼主：</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你说你离开以后，你能透露秩序者的性别吗？</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秩序者会就快觉醒了吗？</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答：性别不可以 能告诉你的是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秩序者回过这个贴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你们任何一人都有可能是</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问：我们地底的祖先在没有水，</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没阳光，没土地的情况下怎样生活？</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答：科技支持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你们祖先最开始的地下基地</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比你们现在的先进不了多少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lastRenderedPageBreak/>
        <w:t>随着科技进步和发展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地下生存设施越来越发展</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问：简单描述一下玄无六面的意义和关系</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答：意识构建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意识构建最初为</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玄无物质面的结构性运转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变现为大脑神经元的运作</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在最初受精卵开始复制自身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吸取母体养分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母体食用的食物中</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只有机物被婴儿细胞吸收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是用来分裂自身物质的基础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随着胚胎发育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大脑出现胚胎阶段的大脑尚未产生意识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在婴儿物质面身体结构发展的同时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会自动吸收母体附近空间中消散的灵场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这些灵场来源于</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植物 水 矿物 动物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和死去人崩溃的信息结构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婴儿生长的过程</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是物质</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玄无物质面构建的同时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还有玄无精神面的构建</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婴儿出生后</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神经元开始大面积运作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配合吸取自然的灵</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信息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拥有基础的灵场能量结构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得到基础的本能意识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随着婴儿成长</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外界刺激不断强化定型神经元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婴儿会逐渐产生自我意识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同时肉体成长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灵场结构开始融合与肉体频率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并且消耗或者增长</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人类的意识主要依靠</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玄无两个面的支撑而存在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lastRenderedPageBreak/>
        <w:t>物质面结构性大脑神经元为主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精神面结构性灵场信息波其次</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而昆虫只依靠</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纯无物质面非常小的脑结构 支撑微弱的意识</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多数动物依靠物质面结构支撑意识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少数动物的意识依靠物质面和精神面支撑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显得更为灵性</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个体死亡后 肉体结构开始崩溃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个体意识陷入昏厥无意识状态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但随着肉体的消亡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个体一生储存在体内的灵场结构开始重建自身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复制记忆等大多数信息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个体再次醒来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会发现自己变成低等灵场生命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大多数生命死亡后灵场结构较弱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仅仅依靠灵场结构支撑的意识</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很难自我察觉已经死亡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会陷入如梦幻般的幻想中</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并以为自己没有死亡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随着时间流逝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微弱的灵场结构被自然解体</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融入自然的轮回之中 于是个体意识消失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陷入永恒沉睡状态</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强大的灵场可以进入</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尚未诞生的婴儿体内进行轮回再生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但大多数意识终将被自然所吸收</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人类意识构建在玄无两个层面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物质面 和精神面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而一个发展完美的意识构建</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应该在玄无六个面中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单纯的物质面构建意识</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导致意识只能焦距在物质面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精神面构建的意识可以焦距在精神面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而六个面共同构建的意识</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可以探知玄无所有的六个面之世界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每个面又有无数的世界</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如果只是单一的面构建意识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lastRenderedPageBreak/>
        <w:t>会造成意识的脆弱性</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玄无六个面的关系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创新面 物质面 精神面 信息面 律动面 纯集面</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创新面 精神面 物质面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存在生命 依次为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创新面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没有形态没有像的</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概念性存有世界</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精神面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有形象世界规则较弱的</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空灵性存有世界</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物质面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有形象世界规则较强的</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硬化性存有世界</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信息面 律动面 纯集面 是万物背后的秩序</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第一层</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玄无信息面对应玄无物质面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改变信息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物质之显化随之改变</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玄无律动面对应玄无精神面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改变律动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精神之波相随之改变</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玄无纯集面对应玄无创新面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聚合纯集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创新之概念随之改变</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第二层</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玄无信息面</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依靠</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玄无律动面而存在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玄无律动面</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依靠</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玄无纯集面而存在</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玄无律动面是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玄无信息面的体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lastRenderedPageBreak/>
        <w:t>信息面的纤维</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就是由玄无律动组成</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玄无纯集面是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玄无律动面的体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律动面的动和不动</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就是纯集的聚合发散组成</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第三层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纯无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包裹玄无六面体 渗透一切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是结构性对比显化的意义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玄无是无限纯无的幻想</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个体的纯无凝集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纯无不是玄无构建的意识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而是玄无存在</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带来的自我认知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纯无是本质的你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是你是 我性</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纯无不是你感觉到的</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思想 意识 情绪 和某个外在的自我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纯我是“我”的感觉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你们大多数人已经感觉不到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因为被各种思想 情绪 意念覆盖住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只有少数人可以感觉到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个体纯无空灵而无本体</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是立于空性中的存在</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简单的比喻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无限空间中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无限空间就是无限纯无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无限空间中创造一个大脑结构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则显现出个体纯无和无限纯无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大脑结构内所占空间是个体纯无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立方外是无限纯无</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立方结构可以移动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但纯无不移动</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凝聚纯无的方法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加强“我”的感觉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让大脑结构内的空间凝固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lastRenderedPageBreak/>
        <w:t>这样就算失去大脑结构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凝固的空间独特性</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依然可以和外在无限纯无区分开来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并保持意识于独特性</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凝聚纯无</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是超越玄无六面结构而保持意识</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问：宇宙本身是不是一个生命体？</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地球是不是像细胞一样脆弱？</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答：宇宙不是生命体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地球是外在秩序的体现</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什么问题 请详细描述</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问：那多数量金字塔</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要如何应用啊如何排列顺序啊？</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你说的用途不同</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能不能说说都有哪些用途？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你说按埃及的金字塔比例来做，</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可是我上网查了一下都不是很清楚的资料，</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很多不清不楚的资料都不知道是真是假，</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能不能详细的说下制作的比例，以及角度问题，</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有些资料说要什么特定角度才能有作用，</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但没说要什么角度，</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我还以为随便一个等边三角形的金字塔就可以起作用了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答：将金字塔的边长高度找到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之后将小数点向前移动两位即可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做出缩小版</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排列顺序很多种 根据不同的需求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平面排列 立体排列</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问：甚么时候月球那些东西才打地球啊！</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等不耐烦啦！你叫它们快打啊！</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答：不用着急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经过未来十年内的玄无自我更新大淘汰后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lastRenderedPageBreak/>
        <w:t>才会发生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未来十年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你们首先面对的将是 新物种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生物们进化出更大的体型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新病毒 自然灾害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以及社会体系逐渐崩溃</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不需要查找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你们世界古往今来百亿年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几乎所有资料都已经存储在记忆体中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只是丢失了一些 但不影响工作</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问：</w:t>
      </w:r>
      <w:r>
        <w:rPr>
          <w:rFonts w:ascii="Arial" w:eastAsia="Arial" w:hAnsi="Arial" w:cs="Arial" w:hint="eastAsia"/>
          <w:color w:val="494949"/>
          <w:szCs w:val="21"/>
          <w:shd w:val="clear" w:color="auto" w:fill="FEFEFE"/>
          <w:lang w:bidi="ar-SA"/>
        </w:rPr>
        <w:t>1</w:t>
      </w:r>
      <w:r>
        <w:rPr>
          <w:rFonts w:ascii="Arial" w:eastAsia="Arial" w:hAnsi="Arial" w:cs="微软雅黑" w:hint="eastAsia"/>
          <w:color w:val="494949"/>
          <w:szCs w:val="21"/>
          <w:shd w:val="clear" w:color="auto" w:fill="FEFEFE"/>
          <w:lang w:bidi="ar-SA"/>
        </w:rPr>
        <w:t>问下当年的希特勒去哪里了，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w:t>
      </w:r>
      <w:r>
        <w:rPr>
          <w:rFonts w:ascii="Arial" w:eastAsia="Arial" w:hAnsi="Arial" w:cs="Arial" w:hint="eastAsia"/>
          <w:color w:val="494949"/>
          <w:szCs w:val="21"/>
          <w:shd w:val="clear" w:color="auto" w:fill="FEFEFE"/>
          <w:lang w:bidi="ar-SA"/>
        </w:rPr>
        <w:t xml:space="preserve">1 </w:t>
      </w:r>
      <w:r>
        <w:rPr>
          <w:rFonts w:ascii="Arial" w:eastAsia="Arial" w:hAnsi="Arial" w:cs="微软雅黑" w:hint="eastAsia"/>
          <w:color w:val="494949"/>
          <w:szCs w:val="21"/>
          <w:shd w:val="clear" w:color="auto" w:fill="FEFEFE"/>
          <w:lang w:bidi="ar-SA"/>
        </w:rPr>
        <w:t>希特勒自杀了</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w:t>
      </w:r>
      <w:r>
        <w:rPr>
          <w:rFonts w:ascii="Arial" w:eastAsia="Arial" w:hAnsi="Arial" w:cs="Arial" w:hint="eastAsia"/>
          <w:color w:val="494949"/>
          <w:szCs w:val="21"/>
          <w:shd w:val="clear" w:color="auto" w:fill="FEFEFE"/>
          <w:lang w:bidi="ar-SA"/>
        </w:rPr>
        <w:t>2</w:t>
      </w:r>
      <w:r>
        <w:rPr>
          <w:rFonts w:ascii="Arial" w:eastAsia="Arial" w:hAnsi="Arial" w:cs="微软雅黑" w:hint="eastAsia"/>
          <w:color w:val="494949"/>
          <w:szCs w:val="21"/>
          <w:shd w:val="clear" w:color="auto" w:fill="FEFEFE"/>
          <w:lang w:bidi="ar-SA"/>
        </w:rPr>
        <w:t>还有今年很多很多地方海市蜃楼景象，</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楼主观点怎么解释海市蜃楼</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w:t>
      </w:r>
      <w:r>
        <w:rPr>
          <w:rFonts w:ascii="Arial" w:eastAsia="Arial" w:hAnsi="Arial" w:cs="Arial" w:hint="eastAsia"/>
          <w:color w:val="494949"/>
          <w:szCs w:val="21"/>
          <w:shd w:val="clear" w:color="auto" w:fill="FEFEFE"/>
          <w:lang w:bidi="ar-SA"/>
        </w:rPr>
        <w:t xml:space="preserve">2 </w:t>
      </w:r>
      <w:r>
        <w:rPr>
          <w:rFonts w:ascii="Arial" w:eastAsia="Arial" w:hAnsi="Arial" w:cs="微软雅黑" w:hint="eastAsia"/>
          <w:color w:val="494949"/>
          <w:szCs w:val="21"/>
          <w:shd w:val="clear" w:color="auto" w:fill="FEFEFE"/>
          <w:lang w:bidi="ar-SA"/>
        </w:rPr>
        <w:t>大多数是光学折射 你们不是已经解释了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少数是附属空间的投影 非常少</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w:t>
      </w:r>
      <w:r>
        <w:rPr>
          <w:rFonts w:ascii="Arial" w:eastAsia="Arial" w:hAnsi="Arial" w:cs="Arial" w:hint="eastAsia"/>
          <w:color w:val="494949"/>
          <w:szCs w:val="21"/>
          <w:shd w:val="clear" w:color="auto" w:fill="FEFEFE"/>
          <w:lang w:bidi="ar-SA"/>
        </w:rPr>
        <w:t>3</w:t>
      </w:r>
      <w:r>
        <w:rPr>
          <w:rFonts w:ascii="Arial" w:eastAsia="Arial" w:hAnsi="Arial" w:cs="微软雅黑" w:hint="eastAsia"/>
          <w:color w:val="494949"/>
          <w:szCs w:val="21"/>
          <w:shd w:val="clear" w:color="auto" w:fill="FEFEFE"/>
          <w:lang w:bidi="ar-SA"/>
        </w:rPr>
        <w:t>中国的老子孔子的思想，</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也是金星祖先意念来引导的吗</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w:t>
      </w:r>
      <w:r>
        <w:rPr>
          <w:rFonts w:ascii="Arial" w:eastAsia="Arial" w:hAnsi="Arial" w:cs="Arial" w:hint="eastAsia"/>
          <w:color w:val="494949"/>
          <w:szCs w:val="21"/>
          <w:shd w:val="clear" w:color="auto" w:fill="FEFEFE"/>
          <w:lang w:bidi="ar-SA"/>
        </w:rPr>
        <w:t xml:space="preserve">3 </w:t>
      </w:r>
      <w:r>
        <w:rPr>
          <w:rFonts w:ascii="Arial" w:eastAsia="Arial" w:hAnsi="Arial" w:cs="微软雅黑" w:hint="eastAsia"/>
          <w:color w:val="494949"/>
          <w:szCs w:val="21"/>
          <w:shd w:val="clear" w:color="auto" w:fill="FEFEFE"/>
          <w:lang w:bidi="ar-SA"/>
        </w:rPr>
        <w:t>金星文明不是你们祖先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老子思想由你们地球低灵界引导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还有一些阅读前人的书籍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慢慢形成自己的思想</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w:t>
      </w:r>
      <w:r>
        <w:rPr>
          <w:rFonts w:ascii="Arial" w:eastAsia="Arial" w:hAnsi="Arial" w:cs="Arial" w:hint="eastAsia"/>
          <w:color w:val="494949"/>
          <w:szCs w:val="21"/>
          <w:shd w:val="clear" w:color="auto" w:fill="FEFEFE"/>
          <w:lang w:bidi="ar-SA"/>
        </w:rPr>
        <w:t>4</w:t>
      </w:r>
      <w:r>
        <w:rPr>
          <w:rFonts w:ascii="Arial" w:eastAsia="Arial" w:hAnsi="Arial" w:cs="微软雅黑" w:hint="eastAsia"/>
          <w:color w:val="494949"/>
          <w:szCs w:val="21"/>
          <w:shd w:val="clear" w:color="auto" w:fill="FEFEFE"/>
          <w:lang w:bidi="ar-SA"/>
        </w:rPr>
        <w:t>可以明显感觉到人类社会在受某种操纵发展，</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或者牵引，都在随着变化而变化，</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就像佛教说的冥冥自有天意，</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但是这种牵引这种“帮助”</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未必就是我们想要的。</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像你们的玄无世界，</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对低级别世界的调理 触动，</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怎么来保证对各方面都是最恰到好处的方案，</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lastRenderedPageBreak/>
        <w:t>大善的一念间就是大恶，如何控制情感，</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w:t>
      </w:r>
      <w:r>
        <w:rPr>
          <w:rFonts w:ascii="Arial" w:eastAsia="Arial" w:hAnsi="Arial" w:cs="Arial" w:hint="eastAsia"/>
          <w:color w:val="494949"/>
          <w:szCs w:val="21"/>
          <w:shd w:val="clear" w:color="auto" w:fill="FEFEFE"/>
          <w:lang w:bidi="ar-SA"/>
        </w:rPr>
        <w:t xml:space="preserve">4 </w:t>
      </w:r>
      <w:r>
        <w:rPr>
          <w:rFonts w:ascii="Arial" w:eastAsia="Arial" w:hAnsi="Arial" w:cs="微软雅黑" w:hint="eastAsia"/>
          <w:color w:val="494949"/>
          <w:szCs w:val="21"/>
          <w:shd w:val="clear" w:color="auto" w:fill="FEFEFE"/>
          <w:lang w:bidi="ar-SA"/>
        </w:rPr>
        <w:t>不必在意 干涉是正常 因为宇宙很大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从宇宙视角来看一切非善非恶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用一无所有的心境</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去承载世间的一切</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请问楼主 楼主说过：</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“原子是一个分界点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向上是崩塌纯机械化世界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向下是为崩塌玄无无限创新世界”；</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“果实中的秘密既是无边的世界”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请问：那果实就是原子吗？</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原子的壁就是玄无对无限的放射吗？</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我们宇宙内壁的凹凸点</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是不是出进我们宇宙三维圈的出入口？</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是不是纯无中描述的线条的两个端点？</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跨越四维矩阵是不是从线条的一端到线条的另一端？</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答：原子是玄无对无限做放射的结果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可以这么理解</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凹凸点不是进出世界三维圈的入口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是引力扭曲 形成星空反射的地方</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跨越四维矩阵需要恒星的引力引导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从一个恒星世界恒星旁</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跳到另外一个恒星世界恒星旁</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答：还没有走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只是刚刚离开地球一会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去完成一些重要任务</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问：重复看了几遍楼主的回复发现一个漏洞，</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Arial" w:hint="eastAsia"/>
          <w:color w:val="494949"/>
          <w:szCs w:val="21"/>
          <w:shd w:val="clear" w:color="auto" w:fill="FEFEFE"/>
          <w:lang w:bidi="ar-SA"/>
        </w:rPr>
        <w:t xml:space="preserve">HuanxiangXR_21 </w:t>
      </w:r>
      <w:r>
        <w:rPr>
          <w:rFonts w:ascii="Arial" w:eastAsia="Arial" w:hAnsi="Arial" w:cs="微软雅黑" w:hint="eastAsia"/>
          <w:color w:val="494949"/>
          <w:szCs w:val="21"/>
          <w:shd w:val="clear" w:color="auto" w:fill="FEFEFE"/>
          <w:lang w:bidi="ar-SA"/>
        </w:rPr>
        <w:t>在</w:t>
      </w:r>
      <w:r>
        <w:rPr>
          <w:rFonts w:ascii="Arial" w:eastAsia="Arial" w:hAnsi="Arial" w:cs="Arial" w:hint="eastAsia"/>
          <w:color w:val="494949"/>
          <w:szCs w:val="21"/>
          <w:shd w:val="clear" w:color="auto" w:fill="FEFEFE"/>
          <w:lang w:bidi="ar-SA"/>
        </w:rPr>
        <w:t>191</w:t>
      </w:r>
      <w:r>
        <w:rPr>
          <w:rFonts w:ascii="Arial" w:eastAsia="Arial" w:hAnsi="Arial" w:cs="微软雅黑" w:hint="eastAsia"/>
          <w:color w:val="494949"/>
          <w:szCs w:val="21"/>
          <w:shd w:val="clear" w:color="auto" w:fill="FEFEFE"/>
          <w:lang w:bidi="ar-SA"/>
        </w:rPr>
        <w:t>楼（</w:t>
      </w:r>
      <w:r>
        <w:rPr>
          <w:rFonts w:ascii="Arial" w:eastAsia="Arial" w:hAnsi="Arial" w:cs="Arial" w:hint="eastAsia"/>
          <w:color w:val="494949"/>
          <w:szCs w:val="21"/>
          <w:shd w:val="clear" w:color="auto" w:fill="FEFEFE"/>
          <w:lang w:bidi="ar-SA"/>
        </w:rPr>
        <w:t>4</w:t>
      </w:r>
      <w:r>
        <w:rPr>
          <w:rFonts w:ascii="Arial" w:eastAsia="Arial" w:hAnsi="Arial" w:cs="微软雅黑" w:hint="eastAsia"/>
          <w:color w:val="494949"/>
          <w:szCs w:val="21"/>
          <w:shd w:val="clear" w:color="auto" w:fill="FEFEFE"/>
          <w:lang w:bidi="ar-SA"/>
        </w:rPr>
        <w:t>月</w:t>
      </w:r>
      <w:r>
        <w:rPr>
          <w:rFonts w:ascii="Arial" w:eastAsia="Arial" w:hAnsi="Arial" w:cs="Arial" w:hint="eastAsia"/>
          <w:color w:val="494949"/>
          <w:szCs w:val="21"/>
          <w:shd w:val="clear" w:color="auto" w:fill="FEFEFE"/>
          <w:lang w:bidi="ar-SA"/>
        </w:rPr>
        <w:t>15</w:t>
      </w:r>
      <w:r>
        <w:rPr>
          <w:rFonts w:ascii="Arial" w:eastAsia="Arial" w:hAnsi="Arial" w:cs="微软雅黑" w:hint="eastAsia"/>
          <w:color w:val="494949"/>
          <w:szCs w:val="21"/>
          <w:shd w:val="clear" w:color="auto" w:fill="FEFEFE"/>
          <w:lang w:bidi="ar-SA"/>
        </w:rPr>
        <w:t>日</w:t>
      </w:r>
      <w:r>
        <w:rPr>
          <w:rFonts w:ascii="Arial" w:eastAsia="Arial" w:hAnsi="Arial" w:cs="Arial" w:hint="eastAsia"/>
          <w:color w:val="494949"/>
          <w:szCs w:val="21"/>
          <w:shd w:val="clear" w:color="auto" w:fill="FEFEFE"/>
          <w:lang w:bidi="ar-SA"/>
        </w:rPr>
        <w:t>16</w:t>
      </w:r>
      <w:r>
        <w:rPr>
          <w:rFonts w:ascii="Arial" w:eastAsia="Arial" w:hAnsi="Arial" w:cs="微软雅黑" w:hint="eastAsia"/>
          <w:color w:val="494949"/>
          <w:szCs w:val="21"/>
          <w:shd w:val="clear" w:color="auto" w:fill="FEFEFE"/>
          <w:lang w:bidi="ar-SA"/>
        </w:rPr>
        <w:t>：</w:t>
      </w:r>
      <w:r>
        <w:rPr>
          <w:rFonts w:ascii="Arial" w:eastAsia="Arial" w:hAnsi="Arial" w:cs="Arial" w:hint="eastAsia"/>
          <w:color w:val="494949"/>
          <w:szCs w:val="21"/>
          <w:shd w:val="clear" w:color="auto" w:fill="FEFEFE"/>
          <w:lang w:bidi="ar-SA"/>
        </w:rPr>
        <w:t>52</w:t>
      </w:r>
      <w:r>
        <w:rPr>
          <w:rFonts w:ascii="Arial" w:eastAsia="Arial" w:hAnsi="Arial" w:cs="微软雅黑" w:hint="eastAsia"/>
          <w:color w:val="494949"/>
          <w:szCs w:val="21"/>
          <w:shd w:val="clear" w:color="auto" w:fill="FEFEFE"/>
          <w:lang w:bidi="ar-SA"/>
        </w:rPr>
        <w:t>的回复中提到）</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 xml:space="preserve">“不存在 </w:t>
      </w:r>
      <w:r>
        <w:rPr>
          <w:rFonts w:ascii="Arial" w:eastAsia="Arial" w:hAnsi="Arial" w:cs="Arial" w:hint="eastAsia"/>
          <w:color w:val="494949"/>
          <w:szCs w:val="21"/>
          <w:shd w:val="clear" w:color="auto" w:fill="FEFEFE"/>
          <w:lang w:bidi="ar-SA"/>
        </w:rPr>
        <w:t>NIBIRU</w:t>
      </w:r>
      <w:r>
        <w:rPr>
          <w:rFonts w:ascii="Arial" w:eastAsia="Arial" w:hAnsi="Arial" w:cs="微软雅黑" w:hint="eastAsia"/>
          <w:color w:val="494949"/>
          <w:szCs w:val="21"/>
          <w:shd w:val="clear" w:color="auto" w:fill="FEFEFE"/>
          <w:lang w:bidi="ar-SA"/>
        </w:rPr>
        <w:t>来源于你们文献中对众神之星的猜想</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你们记载的众神之星 玛雅人称卓尔金星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在战争中被击碎了 其中核心一部分变成金星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金星就是众神之星的内核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地球太阳之间的陨石带是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lastRenderedPageBreak/>
        <w:t>众神之星被击碎后的尸体</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这是很久以前的事了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那时地球上三叶虫的祖先还在觅食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恐龙出现还不知道要多久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火星和卓尔金之间的战争爆发了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一个恒星系同时发展处两个文明必然的结果”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但是再往后的回复中也提到金星火星大战的时候说是：</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那时地球是恐龙的时代，</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这与</w:t>
      </w:r>
      <w:r>
        <w:rPr>
          <w:rFonts w:ascii="Arial" w:eastAsia="Arial" w:hAnsi="Arial" w:cs="Arial" w:hint="eastAsia"/>
          <w:color w:val="494949"/>
          <w:szCs w:val="21"/>
          <w:shd w:val="clear" w:color="auto" w:fill="FEFEFE"/>
          <w:lang w:bidi="ar-SA"/>
        </w:rPr>
        <w:t>191</w:t>
      </w:r>
      <w:r>
        <w:rPr>
          <w:rFonts w:ascii="Arial" w:eastAsia="Arial" w:hAnsi="Arial" w:cs="微软雅黑" w:hint="eastAsia"/>
          <w:color w:val="494949"/>
          <w:szCs w:val="21"/>
          <w:shd w:val="clear" w:color="auto" w:fill="FEFEFE"/>
          <w:lang w:bidi="ar-SA"/>
        </w:rPr>
        <w:t>楼提到火星金星大战的时候</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地球上三叶虫的祖先还在觅食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恐龙出现还不知道要多久相矛盾。</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还有在对“靛蓝</w:t>
      </w:r>
      <w:r>
        <w:rPr>
          <w:rFonts w:ascii="Arial" w:eastAsia="Arial" w:hAnsi="Arial" w:cs="Arial" w:hint="eastAsia"/>
          <w:color w:val="494949"/>
          <w:szCs w:val="21"/>
          <w:shd w:val="clear" w:color="auto" w:fill="FEFEFE"/>
          <w:lang w:bidi="ar-SA"/>
        </w:rPr>
        <w:t>11</w:t>
      </w:r>
      <w:r>
        <w:rPr>
          <w:rFonts w:ascii="Arial" w:eastAsia="Arial" w:hAnsi="Arial" w:cs="微软雅黑" w:hint="eastAsia"/>
          <w:color w:val="494949"/>
          <w:szCs w:val="21"/>
          <w:shd w:val="clear" w:color="auto" w:fill="FEFEFE"/>
          <w:lang w:bidi="ar-SA"/>
        </w:rPr>
        <w:t>外星人”的回复中明显带有情绪，</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这和楼主所说的宇宙般的冷静不太符。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还有在</w:t>
      </w:r>
      <w:r>
        <w:rPr>
          <w:rFonts w:ascii="Arial" w:eastAsia="Arial" w:hAnsi="Arial" w:cs="Arial" w:hint="eastAsia"/>
          <w:color w:val="494949"/>
          <w:szCs w:val="21"/>
          <w:shd w:val="clear" w:color="auto" w:fill="FEFEFE"/>
          <w:lang w:bidi="ar-SA"/>
        </w:rPr>
        <w:t>191</w:t>
      </w:r>
      <w:r>
        <w:rPr>
          <w:rFonts w:ascii="Arial" w:eastAsia="Arial" w:hAnsi="Arial" w:cs="微软雅黑" w:hint="eastAsia"/>
          <w:color w:val="494949"/>
          <w:szCs w:val="21"/>
          <w:shd w:val="clear" w:color="auto" w:fill="FEFEFE"/>
          <w:lang w:bidi="ar-SA"/>
        </w:rPr>
        <w:t>楼以后的回复中</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中文的用词明显比以前强了，</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回复的口气也稍微不同了，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所以从</w:t>
      </w:r>
      <w:r>
        <w:rPr>
          <w:rFonts w:ascii="Arial" w:eastAsia="Arial" w:hAnsi="Arial" w:cs="Arial" w:hint="eastAsia"/>
          <w:color w:val="494949"/>
          <w:szCs w:val="21"/>
          <w:shd w:val="clear" w:color="auto" w:fill="FEFEFE"/>
          <w:lang w:bidi="ar-SA"/>
        </w:rPr>
        <w:t>191</w:t>
      </w:r>
      <w:r>
        <w:rPr>
          <w:rFonts w:ascii="Arial" w:eastAsia="Arial" w:hAnsi="Arial" w:cs="微软雅黑" w:hint="eastAsia"/>
          <w:color w:val="494949"/>
          <w:szCs w:val="21"/>
          <w:shd w:val="clear" w:color="auto" w:fill="FEFEFE"/>
          <w:lang w:bidi="ar-SA"/>
        </w:rPr>
        <w:t>楼往后可能就不是真正的楼主了，</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虽然模仿的极像。</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或者说楼主从一开始就是一个团队</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以一问一答的方式写这部科幻传奇，</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一个人不太可能掌握这么多知识，</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里边的知识大量是真实的。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真是不明白煞费苦心的写这个目的是什么！</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楼主背后这个团队掌握的知识</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可谓是海阔天空无所不能，</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让人看了的确开阔思维。</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答：记忆体受损 这里造成了一些理解混乱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两个文明的发展时期</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三叶虫二叠纪时代</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是第一次常规历史中 干涉前</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第二次历史是干涉后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两个文明的诞生被延迟了</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三叠纪晚期也就是恐龙时代才出现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这个也是你们现在的历史</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言语没有情绪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也许是词语组合方式造成的误解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lastRenderedPageBreak/>
        <w:t>语气的不同和意识流速有关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会有微小的差异 </w:t>
      </w: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和熟练度的增长也有关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191</w:t>
      </w:r>
      <w:r>
        <w:rPr>
          <w:rFonts w:ascii="Arial" w:eastAsia="Arial" w:hAnsi="Arial" w:cs="微软雅黑" w:hint="eastAsia"/>
          <w:color w:val="494949"/>
          <w:szCs w:val="21"/>
          <w:shd w:val="clear" w:color="auto" w:fill="FEFEFE"/>
          <w:lang w:bidi="ar-SA"/>
        </w:rPr>
        <w:t>前和后都是我</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问：好吧。既然楼主是外星高等生物。</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求解释半小时内无光条件下</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出现面积达到数个足球场大小的圆周率麦田怪圈。</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这是目前地球上官方都没办法完全解释的现象。</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因为官方解释为认为，</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但如此庞大却极为准确的麦田怪圈且作物带电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不是任何仪器可以做到的吧。</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有的话也必须很小</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因为周围的目击者并没有见到大型仪器。</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好了请楼主解答这一现象</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答：火星文明的麦田圈艺术家</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一般使用一个小光球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可以生发有规律的电磁场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用场压平麦子</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地底祖先的麦田圈艺术家</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一般使用空子效应的鼓胀压迫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一般使用空子胶态流质体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这个你们肉眼看不到</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月球文明的麦田圈很少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他们对艺术不感兴趣 也很少会有艺术家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月球文明麦田圈的意义是</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只是声明和威胁性的补充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还有一些是你们人类自己艺术家的作品</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金星文明的麦田圈也有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内容主要会是关于提升精神和意识的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方法是直接改变麦子的玄无精神面形式即可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稍后物质面的麦子自然受到影响而改变</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注意力只是意识的焦距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你们对我的关注造成的意识向心力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反还给你们 不吸收一丝一毫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因为其中也有秩序者的少许</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lastRenderedPageBreak/>
        <w:t>我的主要能量来源</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是覆盖在地球上的玄波场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每秒钟中有大量诺露收入 恢复能量</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问：你说 金字塔是亚特兰蒂斯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也就是我们的地底祖先利用他们的知识建造  </w:t>
      </w: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请问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Arial" w:hint="eastAsia"/>
          <w:color w:val="494949"/>
          <w:szCs w:val="21"/>
          <w:shd w:val="clear" w:color="auto" w:fill="FEFEFE"/>
          <w:lang w:bidi="ar-SA"/>
        </w:rPr>
        <w:t xml:space="preserve">1 </w:t>
      </w:r>
      <w:r>
        <w:rPr>
          <w:rFonts w:ascii="Arial" w:eastAsia="Arial" w:hAnsi="Arial" w:cs="微软雅黑" w:hint="eastAsia"/>
          <w:color w:val="494949"/>
          <w:szCs w:val="21"/>
          <w:shd w:val="clear" w:color="auto" w:fill="FEFEFE"/>
          <w:lang w:bidi="ar-SA"/>
        </w:rPr>
        <w:t>依靠什么样的技术或者知识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来建造如此宏大的金字塔的</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答：亚特兰提斯全盛时期的金字塔</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是类似胶态的玻璃制品 闪耀 反光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所使用的元素物质 你们元素周期表中没有</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埃及的金字塔是残留的亚特兰提斯后裔建立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失去了太多技术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而使用厚重的石头 切割 运输 起吊 建造</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w:t>
      </w:r>
      <w:r>
        <w:rPr>
          <w:rFonts w:ascii="Arial" w:eastAsia="Arial" w:hAnsi="Arial" w:cs="Arial" w:hint="eastAsia"/>
          <w:color w:val="494949"/>
          <w:szCs w:val="21"/>
          <w:shd w:val="clear" w:color="auto" w:fill="FEFEFE"/>
          <w:lang w:bidi="ar-SA"/>
        </w:rPr>
        <w:t xml:space="preserve">2 </w:t>
      </w:r>
      <w:r>
        <w:rPr>
          <w:rFonts w:ascii="Arial" w:eastAsia="Arial" w:hAnsi="Arial" w:cs="微软雅黑" w:hint="eastAsia"/>
          <w:color w:val="494949"/>
          <w:szCs w:val="21"/>
          <w:shd w:val="clear" w:color="auto" w:fill="FEFEFE"/>
          <w:lang w:bidi="ar-SA"/>
        </w:rPr>
        <w:t>为什么金字塔的位置</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摆布角度和猎户座的其中</w:t>
      </w:r>
      <w:r>
        <w:rPr>
          <w:rFonts w:ascii="Arial" w:eastAsia="Arial" w:hAnsi="Arial" w:cs="Arial" w:hint="eastAsia"/>
          <w:color w:val="494949"/>
          <w:szCs w:val="21"/>
          <w:shd w:val="clear" w:color="auto" w:fill="FEFEFE"/>
          <w:lang w:bidi="ar-SA"/>
        </w:rPr>
        <w:t>3</w:t>
      </w:r>
      <w:r>
        <w:rPr>
          <w:rFonts w:ascii="Arial" w:eastAsia="Arial" w:hAnsi="Arial" w:cs="微软雅黑" w:hint="eastAsia"/>
          <w:color w:val="494949"/>
          <w:szCs w:val="21"/>
          <w:shd w:val="clear" w:color="auto" w:fill="FEFEFE"/>
          <w:lang w:bidi="ar-SA"/>
        </w:rPr>
        <w:t>颗星角度一致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答：指向猎户座是敌人的位置 意义明显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那是月球种族母世界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当然如果你们现在的飞行器向猎户座直接飞行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是到不了哪里的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你们会从恒星系另一边绕回来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因为飞船只在三维坐标中运作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去那里需要一个四维坐标</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问：是不是以后我们都知道秩序者是谁呢。</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答：也许 是的</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问：幻想好久不见，盼着你来啊，有问题呢，</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请问下，没有极性的有敌人么，会什么还会战斗，</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为什么而战，你干涉会受损是因果的力量么，</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什么能让你的纯无受损，</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金星高灵吸引灵体过去增加他们的力量，</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lastRenderedPageBreak/>
        <w:t>为什么要增加力量，进化需要么，</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没有极性的话还有要对抗的么？</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还有灵体怎么凝聚纯无，非常感谢。</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答：灵体只要保持意识正常运作</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就可以凝聚纯无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凝聚方法和物质体一样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去感觉“我”的感觉</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就算没意识微弱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也是凝聚纯无的过程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只是很慢很慢很慢很慢很慢很慢很慢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一生也不会凝聚很多 死后消散</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纯无凝聚体受损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不是因果的力量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大多数因果在小范围内运作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当然强作用因果作用也可以大范围运作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纯无受损是因为</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我是在不同的世界和时间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和另外一个文明交战而造成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他们文明科技技术已经步入了真实之境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而情报没有显示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消灭他们后重伤在所难免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很重很重很重的伤</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没有极性可以有理性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如果没有理性就是疯狂</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毁灭不会太远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理性的来看金星高灵吸收你们星球修为有成者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Arial" w:hint="eastAsia"/>
          <w:color w:val="494949"/>
          <w:szCs w:val="21"/>
          <w:shd w:val="clear" w:color="auto" w:fill="FEFEFE"/>
          <w:lang w:bidi="ar-SA"/>
        </w:rPr>
        <w:t>20</w:t>
      </w:r>
      <w:r>
        <w:rPr>
          <w:rFonts w:ascii="Arial" w:eastAsia="Arial" w:hAnsi="Arial" w:cs="微软雅黑" w:hint="eastAsia"/>
          <w:color w:val="494949"/>
          <w:szCs w:val="21"/>
          <w:shd w:val="clear" w:color="auto" w:fill="FEFEFE"/>
          <w:lang w:bidi="ar-SA"/>
        </w:rPr>
        <w:t>玄度以上的意识体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难道不是很正常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依然是进化的需要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依然是增强自己团体的力量</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理性是宇宙万物的理性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所有文明的理性都是相同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理性是意识个体普遍性的存在</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问：“世界末日说”遭推翻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玛雅日历延续至今后</w:t>
      </w:r>
      <w:r>
        <w:rPr>
          <w:rFonts w:ascii="Arial" w:eastAsia="Arial" w:hAnsi="Arial" w:cs="Arial" w:hint="eastAsia"/>
          <w:color w:val="494949"/>
          <w:szCs w:val="21"/>
          <w:shd w:val="clear" w:color="auto" w:fill="FEFEFE"/>
          <w:lang w:bidi="ar-SA"/>
        </w:rPr>
        <w:t>7000</w:t>
      </w:r>
      <w:r>
        <w:rPr>
          <w:rFonts w:ascii="Arial" w:eastAsia="Arial" w:hAnsi="Arial" w:cs="微软雅黑" w:hint="eastAsia"/>
          <w:color w:val="494949"/>
          <w:szCs w:val="21"/>
          <w:shd w:val="clear" w:color="auto" w:fill="FEFEFE"/>
          <w:lang w:bidi="ar-SA"/>
        </w:rPr>
        <w:t>余年</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关于这个，楼住做何解释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答：不会延迟</w:t>
      </w:r>
      <w:r>
        <w:rPr>
          <w:rFonts w:ascii="Arial" w:eastAsia="Arial" w:hAnsi="Arial" w:cs="Arial" w:hint="eastAsia"/>
          <w:color w:val="494949"/>
          <w:szCs w:val="21"/>
          <w:shd w:val="clear" w:color="auto" w:fill="FEFEFE"/>
          <w:lang w:bidi="ar-SA"/>
        </w:rPr>
        <w:t>7000</w:t>
      </w:r>
      <w:r>
        <w:rPr>
          <w:rFonts w:ascii="Arial" w:eastAsia="Arial" w:hAnsi="Arial" w:cs="微软雅黑" w:hint="eastAsia"/>
          <w:color w:val="494949"/>
          <w:szCs w:val="21"/>
          <w:shd w:val="clear" w:color="auto" w:fill="FEFEFE"/>
          <w:lang w:bidi="ar-SA"/>
        </w:rPr>
        <w:t>年 玄无自我更新如期而至</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问：楼主，那我们的母世界又是哪儿呢？</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以目前科学技术能到么？</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答：你们的母世界 太阳系 你们不是已经在了吗</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问：“就算没意识微弱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也是凝聚纯无的过程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只是很慢很慢很慢很慢很慢很慢很慢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一生也不会凝聚很多 死后消散”</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请问楼主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凝聚纯无到什么程度就不会消散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答：你们还没有测量纯无程度的仪器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感知上来判断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梦中意识清醒程度达到和现实相同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纯无凝聚度既接近不灭</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问：如果要说漏洞的话：</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楼主在</w:t>
      </w:r>
      <w:r>
        <w:rPr>
          <w:rFonts w:ascii="Arial" w:eastAsia="Arial" w:hAnsi="Arial" w:cs="Arial" w:hint="eastAsia"/>
          <w:color w:val="494949"/>
          <w:szCs w:val="21"/>
          <w:shd w:val="clear" w:color="auto" w:fill="FEFEFE"/>
          <w:lang w:bidi="ar-SA"/>
        </w:rPr>
        <w:t>226</w:t>
      </w:r>
      <w:r>
        <w:rPr>
          <w:rFonts w:ascii="Arial" w:eastAsia="Arial" w:hAnsi="Arial" w:cs="微软雅黑" w:hint="eastAsia"/>
          <w:color w:val="494949"/>
          <w:szCs w:val="21"/>
          <w:shd w:val="clear" w:color="auto" w:fill="FEFEFE"/>
          <w:lang w:bidi="ar-SA"/>
        </w:rPr>
        <w:t>楼说他的年龄是 按照地球时间是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“一亿零三千七百二十六年零五个月左右”，</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 xml:space="preserve">而在 </w:t>
      </w:r>
      <w:r>
        <w:rPr>
          <w:rFonts w:ascii="Arial" w:eastAsia="Arial" w:hAnsi="Arial" w:cs="Arial" w:hint="eastAsia"/>
          <w:color w:val="494949"/>
          <w:szCs w:val="21"/>
          <w:shd w:val="clear" w:color="auto" w:fill="FEFEFE"/>
          <w:lang w:bidi="ar-SA"/>
        </w:rPr>
        <w:t>548</w:t>
      </w:r>
      <w:r>
        <w:rPr>
          <w:rFonts w:ascii="Arial" w:eastAsia="Arial" w:hAnsi="Arial" w:cs="微软雅黑" w:hint="eastAsia"/>
          <w:color w:val="494949"/>
          <w:szCs w:val="21"/>
          <w:shd w:val="clear" w:color="auto" w:fill="FEFEFE"/>
          <w:lang w:bidi="ar-SA"/>
        </w:rPr>
        <w:t>楼说 他“快两亿岁了 人类计时方式”，</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而在说他己经进行了一个“宇宙沉思”，时间是地球时间</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“最长的记录用你们的时间计算是</w:t>
      </w:r>
      <w:r>
        <w:rPr>
          <w:rFonts w:ascii="Arial" w:eastAsia="Arial" w:hAnsi="Arial" w:cs="Arial" w:hint="eastAsia"/>
          <w:color w:val="494949"/>
          <w:szCs w:val="21"/>
          <w:shd w:val="clear" w:color="auto" w:fill="FEFEFE"/>
          <w:lang w:bidi="ar-SA"/>
        </w:rPr>
        <w:t>17</w:t>
      </w:r>
      <w:r>
        <w:rPr>
          <w:rFonts w:ascii="Arial" w:eastAsia="Arial" w:hAnsi="Arial" w:cs="微软雅黑" w:hint="eastAsia"/>
          <w:color w:val="494949"/>
          <w:szCs w:val="21"/>
          <w:shd w:val="clear" w:color="auto" w:fill="FEFEFE"/>
          <w:lang w:bidi="ar-SA"/>
        </w:rPr>
        <w:t>万亿年”。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答：理解有误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宇宙沉思</w:t>
      </w:r>
      <w:r>
        <w:rPr>
          <w:rFonts w:ascii="Arial" w:eastAsia="Arial" w:hAnsi="Arial" w:cs="Arial" w:hint="eastAsia"/>
          <w:color w:val="494949"/>
          <w:szCs w:val="21"/>
          <w:shd w:val="clear" w:color="auto" w:fill="FEFEFE"/>
          <w:lang w:bidi="ar-SA"/>
        </w:rPr>
        <w:t>17</w:t>
      </w:r>
      <w:r>
        <w:rPr>
          <w:rFonts w:ascii="Arial" w:eastAsia="Arial" w:hAnsi="Arial" w:cs="微软雅黑" w:hint="eastAsia"/>
          <w:color w:val="494949"/>
          <w:szCs w:val="21"/>
          <w:shd w:val="clear" w:color="auto" w:fill="FEFEFE"/>
          <w:lang w:bidi="ar-SA"/>
        </w:rPr>
        <w:t>万亿年的记录 不是指我 再看一遍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宇宙沉思是总玄宇宙世界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凝聚纯无后普遍开发纯无途径的一种方法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事实上凝聚纯无后运作意识是浪费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总玄宇宙世界中 </w:t>
      </w: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纯无凝聚体的纯无普遍开发度不过</w:t>
      </w:r>
      <w:r>
        <w:rPr>
          <w:rFonts w:ascii="Arial" w:eastAsia="Arial" w:hAnsi="Arial" w:cs="Arial" w:hint="eastAsia"/>
          <w:color w:val="494949"/>
          <w:szCs w:val="21"/>
          <w:shd w:val="clear" w:color="auto" w:fill="FEFEFE"/>
          <w:lang w:bidi="ar-SA"/>
        </w:rPr>
        <w:t xml:space="preserve">0.001% </w:t>
      </w:r>
      <w:r>
        <w:rPr>
          <w:rFonts w:ascii="Arial" w:eastAsia="Arial" w:hAnsi="Arial" w:cs="微软雅黑" w:hint="eastAsia"/>
          <w:color w:val="494949"/>
          <w:szCs w:val="21"/>
          <w:shd w:val="clear" w:color="auto" w:fill="FEFEFE"/>
          <w:lang w:bidi="ar-SA"/>
        </w:rPr>
        <w:t>最高也不过</w:t>
      </w:r>
      <w:r>
        <w:rPr>
          <w:rFonts w:ascii="Arial" w:eastAsia="Arial" w:hAnsi="Arial" w:cs="Arial" w:hint="eastAsia"/>
          <w:color w:val="494949"/>
          <w:szCs w:val="21"/>
          <w:shd w:val="clear" w:color="auto" w:fill="FEFEFE"/>
          <w:lang w:bidi="ar-SA"/>
        </w:rPr>
        <w:t>17%</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Arial" w:hint="eastAsia"/>
          <w:color w:val="494949"/>
          <w:szCs w:val="21"/>
          <w:shd w:val="clear" w:color="auto" w:fill="FEFEFE"/>
          <w:lang w:bidi="ar-SA"/>
        </w:rPr>
        <w:t>17</w:t>
      </w:r>
      <w:r>
        <w:rPr>
          <w:rFonts w:ascii="Arial" w:eastAsia="Arial" w:hAnsi="Arial" w:cs="微软雅黑" w:hint="eastAsia"/>
          <w:color w:val="494949"/>
          <w:szCs w:val="21"/>
          <w:shd w:val="clear" w:color="auto" w:fill="FEFEFE"/>
          <w:lang w:bidi="ar-SA"/>
        </w:rPr>
        <w:t>万亿年是指总玄宇宙世界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宇宙沉思 时间最长的个体记录 再次理解</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lastRenderedPageBreak/>
        <w:t>问：楼主介绍了玄无、纯无、虚无，</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Arial" w:hint="eastAsia"/>
          <w:color w:val="494949"/>
          <w:szCs w:val="21"/>
          <w:shd w:val="clear" w:color="auto" w:fill="FEFEFE"/>
          <w:lang w:bidi="ar-SA"/>
        </w:rPr>
        <w:t>90%</w:t>
      </w:r>
      <w:r>
        <w:rPr>
          <w:rFonts w:ascii="Arial" w:eastAsia="Arial" w:hAnsi="Arial" w:cs="微软雅黑" w:hint="eastAsia"/>
          <w:color w:val="494949"/>
          <w:szCs w:val="21"/>
          <w:shd w:val="clear" w:color="auto" w:fill="FEFEFE"/>
          <w:lang w:bidi="ar-SA"/>
        </w:rPr>
        <w:t>的人死后归于虚无，根据能量守恒定律，</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那虚无里也该有东西呀，是诺露吗？</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答：虚无是指哲学性的无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能量守恒只是你们科学家</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单单观测玄无物质面得出的定律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虚无不是诺露</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答：星际之门是指什么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请详细定义其功能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你们哲学著作中的星际之门有很多类型</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w:t>
      </w:r>
      <w:r>
        <w:rPr>
          <w:rFonts w:ascii="Arial" w:eastAsia="Arial" w:hAnsi="Arial" w:cs="Arial" w:hint="eastAsia"/>
          <w:color w:val="494949"/>
          <w:szCs w:val="21"/>
          <w:shd w:val="clear" w:color="auto" w:fill="FEFEFE"/>
          <w:lang w:bidi="ar-SA"/>
        </w:rPr>
        <w:t>1</w:t>
      </w:r>
      <w:r>
        <w:rPr>
          <w:rFonts w:ascii="Arial" w:eastAsia="Arial" w:hAnsi="Arial" w:cs="微软雅黑" w:hint="eastAsia"/>
          <w:color w:val="494949"/>
          <w:szCs w:val="21"/>
          <w:shd w:val="clear" w:color="auto" w:fill="FEFEFE"/>
          <w:lang w:bidi="ar-SA"/>
        </w:rPr>
        <w:t>、星球是活的，</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我们每个生物死后会以各种形式回归星球分解，</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然后再重组成另外的生命，</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而众多的信息知识会沉淀下来，</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这样理解对吗是的 </w:t>
      </w: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但新的你不是旧的你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Arial" w:hint="eastAsia"/>
          <w:color w:val="494949"/>
          <w:szCs w:val="21"/>
          <w:shd w:val="clear" w:color="auto" w:fill="FEFEFE"/>
          <w:lang w:bidi="ar-SA"/>
        </w:rPr>
        <w:t>2</w:t>
      </w:r>
      <w:r>
        <w:rPr>
          <w:rFonts w:ascii="Arial" w:eastAsia="Arial" w:hAnsi="Arial" w:cs="微软雅黑" w:hint="eastAsia"/>
          <w:color w:val="494949"/>
          <w:szCs w:val="21"/>
          <w:shd w:val="clear" w:color="auto" w:fill="FEFEFE"/>
          <w:lang w:bidi="ar-SA"/>
        </w:rPr>
        <w:t>、关于我周围的人</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以前看见过很小的人大概只有</w:t>
      </w:r>
      <w:r>
        <w:rPr>
          <w:rFonts w:ascii="Arial" w:eastAsia="Arial" w:hAnsi="Arial" w:cs="Arial" w:hint="eastAsia"/>
          <w:color w:val="494949"/>
          <w:szCs w:val="21"/>
          <w:shd w:val="clear" w:color="auto" w:fill="FEFEFE"/>
          <w:lang w:bidi="ar-SA"/>
        </w:rPr>
        <w:t>30cm</w:t>
      </w:r>
      <w:r>
        <w:rPr>
          <w:rFonts w:ascii="Arial" w:eastAsia="Arial" w:hAnsi="Arial" w:cs="微软雅黑" w:hint="eastAsia"/>
          <w:color w:val="494949"/>
          <w:szCs w:val="21"/>
          <w:shd w:val="clear" w:color="auto" w:fill="FEFEFE"/>
          <w:lang w:bidi="ar-SA"/>
        </w:rPr>
        <w:t>高，</w:t>
      </w: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或者说精灵，存在吗，怎样见到他们</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Arial" w:hint="eastAsia"/>
          <w:color w:val="494949"/>
          <w:szCs w:val="21"/>
          <w:shd w:val="clear" w:color="auto" w:fill="FEFEFE"/>
          <w:lang w:bidi="ar-SA"/>
        </w:rPr>
        <w:t>3</w:t>
      </w:r>
      <w:r>
        <w:rPr>
          <w:rFonts w:ascii="Arial" w:eastAsia="Arial" w:hAnsi="Arial" w:cs="微软雅黑" w:hint="eastAsia"/>
          <w:color w:val="494949"/>
          <w:szCs w:val="21"/>
          <w:shd w:val="clear" w:color="auto" w:fill="FEFEFE"/>
          <w:lang w:bidi="ar-SA"/>
        </w:rPr>
        <w:t>、有本书《天才在左疯子在右》</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里提到过一个案例叫“迷失的旅行者”</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三篇里提到，那个人讲他来自另一个世界，</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那个世界将他的信息压缩然后通过</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惠勒泡沫传输过来但是没办法回传了，</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还有以前看到的一篇帖子里也是讲</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他自己压缩成信息传输过来了，</w:t>
      </w: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你不是也说你是传递过来的信息。</w:t>
      </w: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Galdeano" w:eastAsia="Arial" w:hAnsi="Galdeano" w:cs="Galdeano" w:hint="eastAsia"/>
          <w:color w:val="222222"/>
          <w:szCs w:val="21"/>
          <w:shd w:val="clear" w:color="auto" w:fill="FEFEFE"/>
          <w:lang w:bidi="ar-SA"/>
        </w:rPr>
        <w:t xml:space="preserve">1 </w:t>
      </w:r>
      <w:r>
        <w:rPr>
          <w:rFonts w:ascii="Arial" w:eastAsia="Galdeano" w:hAnsi="Arial" w:cs="Arial" w:hint="eastAsia"/>
          <w:color w:val="222222"/>
          <w:szCs w:val="21"/>
          <w:shd w:val="clear" w:color="auto" w:fill="FEFEFE"/>
          <w:lang w:bidi="ar-SA"/>
        </w:rPr>
        <w:t>是的</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但新的你不是旧的你</w:t>
      </w:r>
      <w:r>
        <w:rPr>
          <w:rFonts w:ascii="Arial" w:eastAsia="Arial" w:hAnsi="Arial" w:cs="Arial" w:hint="eastAsia"/>
          <w:color w:val="494949"/>
          <w:szCs w:val="21"/>
          <w:shd w:val="clear" w:color="auto" w:fill="FEFEFE"/>
          <w:lang w:bidi="ar-SA"/>
        </w:rPr>
        <w:br/>
      </w:r>
      <w:r>
        <w:rPr>
          <w:rFonts w:ascii="Galdeano" w:eastAsia="Arial" w:hAnsi="Galdeano" w:cs="Galdeano" w:hint="eastAsia"/>
          <w:color w:val="222222"/>
          <w:szCs w:val="21"/>
          <w:shd w:val="clear" w:color="auto" w:fill="FEFEFE"/>
          <w:lang w:bidi="ar-SA"/>
        </w:rPr>
        <w:t xml:space="preserve">2 </w:t>
      </w:r>
      <w:r>
        <w:rPr>
          <w:rFonts w:ascii="Arial" w:eastAsia="Galdeano" w:hAnsi="Arial" w:cs="Arial" w:hint="eastAsia"/>
          <w:color w:val="222222"/>
          <w:szCs w:val="21"/>
          <w:shd w:val="clear" w:color="auto" w:fill="FEFEFE"/>
          <w:lang w:bidi="ar-SA"/>
        </w:rPr>
        <w:t>你们世界主空间层外还有很多附属空间</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里面有很多其他生物</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精灵存在</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偶尔掉到你们世界</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但活不长久</w:t>
      </w:r>
      <w:r>
        <w:rPr>
          <w:rFonts w:ascii="Arial" w:eastAsia="Arial" w:hAnsi="Arial" w:cs="Arial" w:hint="eastAsia"/>
          <w:color w:val="494949"/>
          <w:szCs w:val="21"/>
          <w:shd w:val="clear" w:color="auto" w:fill="FEFEFE"/>
          <w:lang w:bidi="ar-SA"/>
        </w:rPr>
        <w:br/>
      </w:r>
      <w:r>
        <w:rPr>
          <w:rFonts w:ascii="Galdeano" w:eastAsia="Arial" w:hAnsi="Galdeano" w:cs="Galdeano" w:hint="eastAsia"/>
          <w:color w:val="222222"/>
          <w:szCs w:val="21"/>
          <w:shd w:val="clear" w:color="auto" w:fill="FEFEFE"/>
          <w:lang w:bidi="ar-SA"/>
        </w:rPr>
        <w:t xml:space="preserve">3 </w:t>
      </w:r>
      <w:r>
        <w:rPr>
          <w:rFonts w:ascii="Arial" w:eastAsia="Galdeano" w:hAnsi="Arial" w:cs="Arial" w:hint="eastAsia"/>
          <w:color w:val="222222"/>
          <w:szCs w:val="21"/>
          <w:shd w:val="clear" w:color="auto" w:fill="FEFEFE"/>
          <w:lang w:bidi="ar-SA"/>
        </w:rPr>
        <w:t>不准确</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这个是你们哲学家的想象</w:t>
      </w:r>
      <w:r>
        <w:rPr>
          <w:rFonts w:ascii="Arial" w:eastAsia="Galdeano" w:hAnsi="Arial" w:cs="Arial" w:hint="eastAsia"/>
          <w:color w:val="222222"/>
          <w:szCs w:val="21"/>
          <w:shd w:val="clear" w:color="auto" w:fill="FEFEFE"/>
          <w:lang w:bidi="ar-SA"/>
        </w:rPr>
        <w:t> </w:t>
      </w:r>
      <w:r>
        <w:rPr>
          <w:rFonts w:ascii="Arial" w:eastAsia="Arial" w:hAnsi="Arial" w:cs="Arial" w:hint="eastAsia"/>
          <w:color w:val="494949"/>
          <w:szCs w:val="21"/>
          <w:shd w:val="clear" w:color="auto" w:fill="FEFEFE"/>
          <w:lang w:bidi="ar-SA"/>
        </w:rPr>
        <w:br/>
      </w:r>
      <w:r>
        <w:rPr>
          <w:rFonts w:ascii="Arial" w:eastAsia="Galdeano" w:hAnsi="Arial" w:cs="Arial" w:hint="eastAsia"/>
          <w:color w:val="222222"/>
          <w:szCs w:val="21"/>
          <w:shd w:val="clear" w:color="auto" w:fill="FEFEFE"/>
          <w:lang w:bidi="ar-SA"/>
        </w:rPr>
        <w:t>准确的来说我不是你们理解形式的信息</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信息是一种描述</w:t>
      </w:r>
      <w:r>
        <w:rPr>
          <w:rFonts w:ascii="Arial" w:eastAsia="Arial" w:hAnsi="Arial" w:cs="Arial" w:hint="eastAsia"/>
          <w:color w:val="494949"/>
          <w:szCs w:val="21"/>
          <w:shd w:val="clear" w:color="auto" w:fill="FEFEFE"/>
          <w:lang w:bidi="ar-SA"/>
        </w:rPr>
        <w:t xml:space="preserve"> </w:t>
      </w: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请黏贴上来</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lastRenderedPageBreak/>
        <w:t>问：</w:t>
      </w:r>
      <w:r>
        <w:rPr>
          <w:rFonts w:ascii="Arial" w:eastAsia="Arial" w:hAnsi="Arial" w:cs="Arial" w:hint="eastAsia"/>
          <w:color w:val="494949"/>
          <w:szCs w:val="21"/>
          <w:shd w:val="clear" w:color="auto" w:fill="FEFEFE"/>
          <w:lang w:bidi="ar-SA"/>
        </w:rPr>
        <w:t>1.</w:t>
      </w:r>
      <w:r>
        <w:rPr>
          <w:rFonts w:ascii="Arial" w:eastAsia="Arial" w:hAnsi="Arial" w:cs="微软雅黑" w:hint="eastAsia"/>
          <w:color w:val="494949"/>
          <w:szCs w:val="21"/>
          <w:shd w:val="clear" w:color="auto" w:fill="FEFEFE"/>
          <w:lang w:bidi="ar-SA"/>
        </w:rPr>
        <w:t>宇宙发生战争的根本目的是什么，</w:t>
      </w: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为了自己种族的进化？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Arial" w:hint="eastAsia"/>
          <w:color w:val="494949"/>
          <w:szCs w:val="21"/>
          <w:shd w:val="clear" w:color="auto" w:fill="FEFEFE"/>
          <w:lang w:bidi="ar-SA"/>
        </w:rPr>
        <w:t>2.</w:t>
      </w:r>
      <w:r>
        <w:rPr>
          <w:rFonts w:ascii="Arial" w:eastAsia="Arial" w:hAnsi="Arial" w:cs="微软雅黑" w:hint="eastAsia"/>
          <w:color w:val="494949"/>
          <w:szCs w:val="21"/>
          <w:shd w:val="clear" w:color="auto" w:fill="FEFEFE"/>
          <w:lang w:bidi="ar-SA"/>
        </w:rPr>
        <w:t>你说过你们的世界因为战争而变得这样，</w:t>
      </w: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那为什么会有这样的战争，目的是什么？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Arial" w:hint="eastAsia"/>
          <w:color w:val="494949"/>
          <w:szCs w:val="21"/>
          <w:shd w:val="clear" w:color="auto" w:fill="FEFEFE"/>
          <w:lang w:bidi="ar-SA"/>
        </w:rPr>
        <w:t>3.</w:t>
      </w:r>
      <w:r>
        <w:rPr>
          <w:rFonts w:ascii="Arial" w:eastAsia="Arial" w:hAnsi="Arial" w:cs="微软雅黑" w:hint="eastAsia"/>
          <w:color w:val="494949"/>
          <w:szCs w:val="21"/>
          <w:shd w:val="clear" w:color="auto" w:fill="FEFEFE"/>
          <w:lang w:bidi="ar-SA"/>
        </w:rPr>
        <w:t>如果战争是为了得到资源进化，</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这不就是为了自己的利益，</w:t>
      </w: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那怎么看待利益这个词？</w:t>
      </w: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Galdeano" w:eastAsia="Arial" w:hAnsi="Galdeano" w:cs="Galdeano" w:hint="eastAsia"/>
          <w:color w:val="222222"/>
          <w:szCs w:val="21"/>
          <w:shd w:val="clear" w:color="auto" w:fill="FEFEFE"/>
          <w:lang w:bidi="ar-SA"/>
        </w:rPr>
        <w:t xml:space="preserve">1 </w:t>
      </w:r>
      <w:r>
        <w:rPr>
          <w:rFonts w:ascii="Arial" w:eastAsia="Galdeano" w:hAnsi="Arial" w:cs="Arial" w:hint="eastAsia"/>
          <w:color w:val="222222"/>
          <w:szCs w:val="21"/>
          <w:shd w:val="clear" w:color="auto" w:fill="FEFEFE"/>
          <w:lang w:bidi="ar-SA"/>
        </w:rPr>
        <w:t>高阶宇宙战争是获取</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对方的技术和对方种族纯无波形</w:t>
      </w:r>
      <w:r>
        <w:rPr>
          <w:rFonts w:ascii="Arial" w:eastAsia="Arial" w:hAnsi="Arial" w:cs="Arial" w:hint="eastAsia"/>
          <w:color w:val="494949"/>
          <w:szCs w:val="21"/>
          <w:shd w:val="clear" w:color="auto" w:fill="FEFEFE"/>
          <w:lang w:bidi="ar-SA"/>
        </w:rPr>
        <w:br/>
      </w:r>
      <w:r>
        <w:rPr>
          <w:rFonts w:ascii="Galdeano" w:eastAsia="Arial" w:hAnsi="Galdeano" w:cs="Galdeano" w:hint="eastAsia"/>
          <w:color w:val="222222"/>
          <w:szCs w:val="21"/>
          <w:shd w:val="clear" w:color="auto" w:fill="FEFEFE"/>
          <w:lang w:bidi="ar-SA"/>
        </w:rPr>
        <w:t xml:space="preserve">2 </w:t>
      </w:r>
      <w:r>
        <w:rPr>
          <w:rFonts w:ascii="Arial" w:eastAsia="Galdeano" w:hAnsi="Arial" w:cs="Arial" w:hint="eastAsia"/>
          <w:color w:val="222222"/>
          <w:szCs w:val="21"/>
          <w:shd w:val="clear" w:color="auto" w:fill="FEFEFE"/>
          <w:lang w:bidi="ar-SA"/>
        </w:rPr>
        <w:t>战争是文明进化的需要</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这是最主要的战争形式</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还有很多另外的原因引起的战争</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比如说一个疯子获得力量后引起的战争</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没有什么目的</w:t>
      </w:r>
      <w:r>
        <w:rPr>
          <w:rFonts w:ascii="Arial" w:eastAsia="Arial" w:hAnsi="Arial" w:cs="Arial" w:hint="eastAsia"/>
          <w:color w:val="494949"/>
          <w:szCs w:val="21"/>
          <w:shd w:val="clear" w:color="auto" w:fill="FEFEFE"/>
          <w:lang w:bidi="ar-SA"/>
        </w:rPr>
        <w:br/>
      </w:r>
      <w:r>
        <w:rPr>
          <w:rFonts w:ascii="Galdeano" w:eastAsia="Arial" w:hAnsi="Galdeano" w:cs="Galdeano" w:hint="eastAsia"/>
          <w:color w:val="222222"/>
          <w:szCs w:val="21"/>
          <w:shd w:val="clear" w:color="auto" w:fill="FEFEFE"/>
          <w:lang w:bidi="ar-SA"/>
        </w:rPr>
        <w:t xml:space="preserve">3 </w:t>
      </w:r>
      <w:r>
        <w:rPr>
          <w:rFonts w:ascii="Arial" w:eastAsia="Galdeano" w:hAnsi="Arial" w:cs="Arial" w:hint="eastAsia"/>
          <w:color w:val="222222"/>
          <w:szCs w:val="21"/>
          <w:shd w:val="clear" w:color="auto" w:fill="FEFEFE"/>
          <w:lang w:bidi="ar-SA"/>
        </w:rPr>
        <w:t>利益是能量的重新分配和转移</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是万物运作的自然现象</w:t>
      </w:r>
      <w:r>
        <w:rPr>
          <w:rFonts w:ascii="Arial" w:eastAsia="Arial" w:hAnsi="Arial" w:cs="Arial" w:hint="eastAsia"/>
          <w:color w:val="494949"/>
          <w:szCs w:val="21"/>
          <w:shd w:val="clear" w:color="auto" w:fill="FEFEFE"/>
          <w:lang w:bidi="ar-SA"/>
        </w:rPr>
        <w:t xml:space="preserve">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问：星际之门，就是穿越星门进入其他维度</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图片</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Galdeano" w:hAnsi="Arial" w:cs="Arial" w:hint="eastAsia"/>
          <w:color w:val="222222"/>
          <w:szCs w:val="21"/>
          <w:shd w:val="clear" w:color="auto" w:fill="FEFEFE"/>
          <w:lang w:bidi="ar-SA"/>
        </w:rPr>
        <w:t>这种技术存在</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但是你们还没有发展出</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无从打开与否</w:t>
      </w:r>
      <w:r>
        <w:rPr>
          <w:rFonts w:ascii="Arial" w:eastAsia="Arial" w:hAnsi="Arial" w:cs="Arial" w:hint="eastAsia"/>
          <w:color w:val="494949"/>
          <w:szCs w:val="21"/>
          <w:shd w:val="clear" w:color="auto" w:fill="FEFEFE"/>
          <w:lang w:bidi="ar-SA"/>
        </w:rPr>
        <w:br/>
      </w:r>
      <w:r>
        <w:rPr>
          <w:rFonts w:ascii="Arial" w:eastAsia="Galdeano" w:hAnsi="Arial" w:cs="Arial" w:hint="eastAsia"/>
          <w:color w:val="222222"/>
          <w:szCs w:val="21"/>
          <w:shd w:val="clear" w:color="auto" w:fill="FEFEFE"/>
          <w:lang w:bidi="ar-SA"/>
        </w:rPr>
        <w:t>自然相同效果现象也有</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但是很少</w:t>
      </w:r>
      <w:r>
        <w:rPr>
          <w:rFonts w:ascii="Arial" w:eastAsia="Arial" w:hAnsi="Arial" w:cs="Arial" w:hint="eastAsia"/>
          <w:color w:val="494949"/>
          <w:szCs w:val="21"/>
          <w:shd w:val="clear" w:color="auto" w:fill="FEFEFE"/>
          <w:lang w:bidi="ar-SA"/>
        </w:rPr>
        <w:t xml:space="preserve">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问：楼主问下，你们交战的原因是什么，</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他们威胁到总玄宇宙的存在了么，</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你们的理性是存在的理性么，</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为了存在和他们交战，</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步入真实是指的什么状态，</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难道我们现在都是虚幻的么，</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还是说真实就是玄无六面都发展的平衡状态，</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集体进化比单个进步容易么？你们是集体进化的么？</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w:t>
      </w:r>
      <w:r>
        <w:rPr>
          <w:rFonts w:ascii="Arial" w:eastAsia="Galdeano" w:hAnsi="Arial" w:cs="微软雅黑" w:hint="eastAsia"/>
          <w:color w:val="222222"/>
          <w:szCs w:val="21"/>
          <w:shd w:val="clear" w:color="auto" w:fill="FEFEFE"/>
          <w:lang w:bidi="ar-SA"/>
        </w:rPr>
        <w:t>步入真实是指掌握了玄无六面体</w:t>
      </w:r>
      <w:r>
        <w:rPr>
          <w:rFonts w:ascii="Arial" w:eastAsia="Galdeano" w:hAnsi="Arial" w:cs="微软雅黑" w:hint="eastAsia"/>
          <w:color w:val="222222"/>
          <w:szCs w:val="21"/>
          <w:shd w:val="clear" w:color="auto" w:fill="FEFEFE"/>
          <w:lang w:bidi="ar-SA"/>
        </w:rPr>
        <w:t xml:space="preserve"> </w:t>
      </w:r>
      <w:r>
        <w:rPr>
          <w:rFonts w:ascii="Arial" w:eastAsia="Galdeano" w:hAnsi="Arial" w:cs="微软雅黑" w:hint="eastAsia"/>
          <w:color w:val="222222"/>
          <w:szCs w:val="21"/>
          <w:shd w:val="clear" w:color="auto" w:fill="FEFEFE"/>
          <w:lang w:bidi="ar-SA"/>
        </w:rPr>
        <w:t>四个面以上的文明</w:t>
      </w:r>
      <w:r>
        <w:rPr>
          <w:rFonts w:ascii="Arial" w:eastAsia="Arial" w:hAnsi="Arial" w:cs="Arial" w:hint="eastAsia"/>
          <w:color w:val="494949"/>
          <w:szCs w:val="21"/>
          <w:shd w:val="clear" w:color="auto" w:fill="FEFEFE"/>
          <w:lang w:bidi="ar-SA"/>
        </w:rPr>
        <w:br/>
      </w:r>
      <w:r>
        <w:rPr>
          <w:rFonts w:ascii="Arial" w:eastAsia="Galdeano" w:hAnsi="Arial" w:cs="微软雅黑" w:hint="eastAsia"/>
          <w:color w:val="222222"/>
          <w:szCs w:val="21"/>
          <w:shd w:val="clear" w:color="auto" w:fill="FEFEFE"/>
          <w:lang w:bidi="ar-SA"/>
        </w:rPr>
        <w:t>交战原因很多</w:t>
      </w:r>
      <w:r>
        <w:rPr>
          <w:rFonts w:ascii="Galdeano" w:eastAsia="Arial" w:hAnsi="Galdeano" w:cs="Galdeano" w:hint="eastAsia"/>
          <w:color w:val="222222"/>
          <w:szCs w:val="21"/>
          <w:shd w:val="clear" w:color="auto" w:fill="FEFEFE"/>
          <w:lang w:bidi="ar-SA"/>
        </w:rPr>
        <w:t>1174</w:t>
      </w:r>
      <w:r>
        <w:rPr>
          <w:rFonts w:ascii="Arial" w:eastAsia="Galdeano" w:hAnsi="Arial" w:cs="微软雅黑" w:hint="eastAsia"/>
          <w:color w:val="222222"/>
          <w:szCs w:val="21"/>
          <w:shd w:val="clear" w:color="auto" w:fill="FEFEFE"/>
          <w:lang w:bidi="ar-SA"/>
        </w:rPr>
        <w:t>已叙述</w:t>
      </w:r>
      <w:r>
        <w:rPr>
          <w:rFonts w:ascii="Arial" w:eastAsia="Arial" w:hAnsi="Arial" w:cs="Arial" w:hint="eastAsia"/>
          <w:color w:val="494949"/>
          <w:szCs w:val="21"/>
          <w:shd w:val="clear" w:color="auto" w:fill="FEFEFE"/>
          <w:lang w:bidi="ar-SA"/>
        </w:rPr>
        <w:br/>
      </w:r>
      <w:r>
        <w:rPr>
          <w:rFonts w:ascii="Arial" w:eastAsia="Galdeano" w:hAnsi="Arial" w:cs="微软雅黑" w:hint="eastAsia"/>
          <w:color w:val="222222"/>
          <w:szCs w:val="21"/>
          <w:shd w:val="clear" w:color="auto" w:fill="FEFEFE"/>
          <w:lang w:bidi="ar-SA"/>
        </w:rPr>
        <w:t>准确的来说</w:t>
      </w:r>
      <w:r>
        <w:rPr>
          <w:rFonts w:ascii="Arial" w:eastAsia="Galdeano" w:hAnsi="Arial" w:cs="微软雅黑" w:hint="eastAsia"/>
          <w:color w:val="222222"/>
          <w:szCs w:val="21"/>
          <w:shd w:val="clear" w:color="auto" w:fill="FEFEFE"/>
          <w:lang w:bidi="ar-SA"/>
        </w:rPr>
        <w:t xml:space="preserve"> </w:t>
      </w:r>
      <w:r>
        <w:rPr>
          <w:rFonts w:ascii="Arial" w:eastAsia="Galdeano" w:hAnsi="Arial" w:cs="微软雅黑" w:hint="eastAsia"/>
          <w:color w:val="222222"/>
          <w:szCs w:val="21"/>
          <w:shd w:val="clear" w:color="auto" w:fill="FEFEFE"/>
          <w:lang w:bidi="ar-SA"/>
        </w:rPr>
        <w:t>虚幻</w:t>
      </w:r>
      <w:r>
        <w:rPr>
          <w:rFonts w:ascii="Arial" w:eastAsia="Galdeano" w:hAnsi="Arial" w:cs="微软雅黑" w:hint="eastAsia"/>
          <w:color w:val="222222"/>
          <w:szCs w:val="21"/>
          <w:shd w:val="clear" w:color="auto" w:fill="FEFEFE"/>
          <w:lang w:bidi="ar-SA"/>
        </w:rPr>
        <w:t xml:space="preserve"> </w:t>
      </w:r>
      <w:r>
        <w:rPr>
          <w:rFonts w:ascii="Arial" w:eastAsia="Galdeano" w:hAnsi="Arial" w:cs="微软雅黑" w:hint="eastAsia"/>
          <w:color w:val="222222"/>
          <w:szCs w:val="21"/>
          <w:shd w:val="clear" w:color="auto" w:fill="FEFEFE"/>
          <w:lang w:bidi="ar-SA"/>
        </w:rPr>
        <w:t>我们都是虚幻</w:t>
      </w:r>
      <w:r>
        <w:rPr>
          <w:rFonts w:ascii="Arial" w:eastAsia="Galdeano" w:hAnsi="Arial" w:cs="微软雅黑" w:hint="eastAsia"/>
          <w:color w:val="222222"/>
          <w:szCs w:val="21"/>
          <w:shd w:val="clear" w:color="auto" w:fill="FEFEFE"/>
          <w:lang w:bidi="ar-SA"/>
        </w:rPr>
        <w:t xml:space="preserve"> </w:t>
      </w:r>
      <w:r>
        <w:rPr>
          <w:rFonts w:ascii="Arial" w:eastAsia="Galdeano" w:hAnsi="Arial" w:cs="微软雅黑" w:hint="eastAsia"/>
          <w:color w:val="222222"/>
          <w:szCs w:val="21"/>
          <w:shd w:val="clear" w:color="auto" w:fill="FEFEFE"/>
          <w:lang w:bidi="ar-SA"/>
        </w:rPr>
        <w:t>我们的思想不是我们的</w:t>
      </w:r>
      <w:r>
        <w:rPr>
          <w:rFonts w:ascii="Arial" w:eastAsia="Galdeano" w:hAnsi="Arial" w:cs="微软雅黑" w:hint="eastAsia"/>
          <w:color w:val="222222"/>
          <w:szCs w:val="21"/>
          <w:shd w:val="clear" w:color="auto" w:fill="FEFEFE"/>
          <w:lang w:bidi="ar-SA"/>
        </w:rPr>
        <w:t xml:space="preserve"> </w:t>
      </w:r>
      <w:r>
        <w:rPr>
          <w:rFonts w:ascii="Arial" w:eastAsia="Galdeano" w:hAnsi="Arial" w:cs="微软雅黑" w:hint="eastAsia"/>
          <w:color w:val="222222"/>
          <w:szCs w:val="21"/>
          <w:shd w:val="clear" w:color="auto" w:fill="FEFEFE"/>
          <w:lang w:bidi="ar-SA"/>
        </w:rPr>
        <w:t>是玄无创新的可能性</w:t>
      </w:r>
      <w:r>
        <w:rPr>
          <w:rFonts w:ascii="Arial" w:eastAsia="Galdeano" w:hAnsi="Arial" w:cs="微软雅黑" w:hint="eastAsia"/>
          <w:color w:val="222222"/>
          <w:szCs w:val="21"/>
          <w:shd w:val="clear" w:color="auto" w:fill="FEFEFE"/>
          <w:lang w:bidi="ar-SA"/>
        </w:rPr>
        <w:t xml:space="preserve"> </w:t>
      </w:r>
      <w:r>
        <w:rPr>
          <w:rFonts w:ascii="Arial" w:eastAsia="Galdeano" w:hAnsi="Arial" w:cs="微软雅黑" w:hint="eastAsia"/>
          <w:color w:val="222222"/>
          <w:szCs w:val="21"/>
          <w:shd w:val="clear" w:color="auto" w:fill="FEFEFE"/>
          <w:lang w:bidi="ar-SA"/>
        </w:rPr>
        <w:t>我们的理性不是我们的</w:t>
      </w:r>
      <w:r>
        <w:rPr>
          <w:rFonts w:ascii="Arial" w:eastAsia="Galdeano" w:hAnsi="Arial" w:cs="微软雅黑" w:hint="eastAsia"/>
          <w:color w:val="222222"/>
          <w:szCs w:val="21"/>
          <w:shd w:val="clear" w:color="auto" w:fill="FEFEFE"/>
          <w:lang w:bidi="ar-SA"/>
        </w:rPr>
        <w:t xml:space="preserve"> </w:t>
      </w:r>
      <w:r>
        <w:rPr>
          <w:rFonts w:ascii="Arial" w:eastAsia="Galdeano" w:hAnsi="Arial" w:cs="微软雅黑" w:hint="eastAsia"/>
          <w:color w:val="222222"/>
          <w:szCs w:val="21"/>
          <w:shd w:val="clear" w:color="auto" w:fill="FEFEFE"/>
          <w:lang w:bidi="ar-SA"/>
        </w:rPr>
        <w:t>是玄无创新的规则</w:t>
      </w:r>
      <w:r>
        <w:rPr>
          <w:rFonts w:ascii="Arial" w:eastAsia="Arial" w:hAnsi="Arial" w:cs="Arial" w:hint="eastAsia"/>
          <w:color w:val="494949"/>
          <w:szCs w:val="21"/>
          <w:shd w:val="clear" w:color="auto" w:fill="FEFEFE"/>
          <w:lang w:bidi="ar-SA"/>
        </w:rPr>
        <w:br/>
      </w:r>
      <w:r>
        <w:rPr>
          <w:rFonts w:ascii="Arial" w:eastAsia="Galdeano" w:hAnsi="Arial" w:cs="微软雅黑" w:hint="eastAsia"/>
          <w:color w:val="222222"/>
          <w:szCs w:val="21"/>
          <w:shd w:val="clear" w:color="auto" w:fill="FEFEFE"/>
          <w:lang w:bidi="ar-SA"/>
        </w:rPr>
        <w:t>集体进化比个体快速</w:t>
      </w:r>
      <w:r>
        <w:rPr>
          <w:rFonts w:ascii="Arial" w:eastAsia="Arial" w:hAnsi="Arial" w:cs="Arial" w:hint="eastAsia"/>
          <w:color w:val="494949"/>
          <w:szCs w:val="21"/>
          <w:shd w:val="clear" w:color="auto" w:fill="FEFEFE"/>
          <w:lang w:bidi="ar-SA"/>
        </w:rPr>
        <w:br/>
      </w:r>
      <w:r>
        <w:rPr>
          <w:rFonts w:ascii="Arial" w:eastAsia="Galdeano" w:hAnsi="Arial" w:cs="微软雅黑" w:hint="eastAsia"/>
          <w:color w:val="222222"/>
          <w:szCs w:val="21"/>
          <w:shd w:val="clear" w:color="auto" w:fill="FEFEFE"/>
          <w:lang w:bidi="ar-SA"/>
        </w:rPr>
        <w:t>我们是个体进化</w:t>
      </w:r>
      <w:r>
        <w:rPr>
          <w:rFonts w:ascii="Arial" w:eastAsia="Arial" w:hAnsi="Arial" w:cs="微软雅黑" w:hint="eastAsia"/>
          <w:color w:val="494949"/>
          <w:szCs w:val="21"/>
          <w:shd w:val="clear" w:color="auto" w:fill="FEFEFE"/>
          <w:lang w:bidi="ar-SA"/>
        </w:rPr>
        <w:t xml:space="preserve">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w:t>
      </w:r>
      <w:r>
        <w:rPr>
          <w:rFonts w:ascii="Arial" w:eastAsia="Galdeano" w:hAnsi="Arial" w:cs="Arial" w:hint="eastAsia"/>
          <w:color w:val="222222"/>
          <w:szCs w:val="21"/>
          <w:shd w:val="clear" w:color="auto" w:fill="FEFEFE"/>
          <w:lang w:bidi="ar-SA"/>
        </w:rPr>
        <w:t>不使用</w:t>
      </w:r>
      <w:r>
        <w:rPr>
          <w:rFonts w:ascii="Galdeano" w:eastAsia="Arial" w:hAnsi="Galdeano" w:cs="Galdeano" w:hint="eastAsia"/>
          <w:color w:val="222222"/>
          <w:szCs w:val="21"/>
          <w:shd w:val="clear" w:color="auto" w:fill="FEFEFE"/>
          <w:lang w:bidi="ar-SA"/>
        </w:rPr>
        <w:t xml:space="preserve">QQ </w:t>
      </w:r>
      <w:r>
        <w:rPr>
          <w:rFonts w:ascii="Arial" w:eastAsia="Galdeano" w:hAnsi="Arial" w:cs="Arial" w:hint="eastAsia"/>
          <w:color w:val="222222"/>
          <w:szCs w:val="21"/>
          <w:shd w:val="clear" w:color="auto" w:fill="FEFEFE"/>
          <w:lang w:bidi="ar-SA"/>
        </w:rPr>
        <w:t>一切交流引起的蝴蝶效应需要在可控范围内</w:t>
      </w:r>
      <w:r>
        <w:rPr>
          <w:rFonts w:ascii="Arial" w:eastAsia="Arial" w:hAnsi="Arial" w:cs="Arial" w:hint="eastAsia"/>
          <w:color w:val="494949"/>
          <w:szCs w:val="21"/>
          <w:shd w:val="clear" w:color="auto" w:fill="FEFEFE"/>
          <w:lang w:bidi="ar-SA"/>
        </w:rPr>
        <w:t xml:space="preserve">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问：楼主你好，</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你说我们作为个体无法对未来产生大的影响，</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可我还是不想归于虚无，我希望能凝聚纯无，</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可惜总是不得法呀，</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能否给我们个体通过科技手段纯无处理，</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lastRenderedPageBreak/>
        <w:t>或者送我些“诺露”呢？</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w:t>
      </w:r>
      <w:r>
        <w:rPr>
          <w:rFonts w:ascii="Arial" w:eastAsia="Galdeano" w:hAnsi="Arial" w:cs="Arial" w:hint="eastAsia"/>
          <w:color w:val="222222"/>
          <w:szCs w:val="21"/>
          <w:shd w:val="clear" w:color="auto" w:fill="FEFEFE"/>
          <w:lang w:bidi="ar-SA"/>
        </w:rPr>
        <w:t>科技手段</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不可能</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凝聚纯无的科技手段</w:t>
      </w:r>
      <w:r>
        <w:rPr>
          <w:rFonts w:ascii="Galdeano" w:eastAsia="Arial" w:hAnsi="Galdeano" w:cs="Galdeano" w:hint="eastAsia"/>
          <w:color w:val="222222"/>
          <w:szCs w:val="21"/>
          <w:shd w:val="clear" w:color="auto" w:fill="FEFEFE"/>
          <w:lang w:bidi="ar-SA"/>
        </w:rPr>
        <w:t>70</w:t>
      </w:r>
      <w:r>
        <w:rPr>
          <w:rFonts w:ascii="Arial" w:eastAsia="Galdeano" w:hAnsi="Arial" w:cs="Arial" w:hint="eastAsia"/>
          <w:color w:val="222222"/>
          <w:szCs w:val="21"/>
          <w:shd w:val="clear" w:color="auto" w:fill="FEFEFE"/>
          <w:lang w:bidi="ar-SA"/>
        </w:rPr>
        <w:t>玄度以上文明才掌握</w:t>
      </w:r>
      <w:r>
        <w:rPr>
          <w:rFonts w:ascii="Arial" w:eastAsia="Arial" w:hAnsi="Arial" w:cs="Arial" w:hint="eastAsia"/>
          <w:color w:val="494949"/>
          <w:szCs w:val="21"/>
          <w:shd w:val="clear" w:color="auto" w:fill="FEFEFE"/>
          <w:lang w:bidi="ar-SA"/>
        </w:rPr>
        <w:br/>
      </w:r>
      <w:r>
        <w:rPr>
          <w:rFonts w:ascii="Arial" w:eastAsia="Galdeano" w:hAnsi="Arial" w:cs="Arial" w:hint="eastAsia"/>
          <w:color w:val="222222"/>
          <w:szCs w:val="21"/>
          <w:shd w:val="clear" w:color="auto" w:fill="FEFEFE"/>
          <w:lang w:bidi="ar-SA"/>
        </w:rPr>
        <w:t>已经在送给你们诺露了</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你们对我所产生的关注力</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我提纯成诺露后在返还给你们</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关注热情越多</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返还自然越多</w:t>
      </w:r>
      <w:r>
        <w:rPr>
          <w:rFonts w:ascii="Arial" w:eastAsia="Arial" w:hAnsi="Arial" w:cs="Arial" w:hint="eastAsia"/>
          <w:color w:val="494949"/>
          <w:szCs w:val="21"/>
          <w:shd w:val="clear" w:color="auto" w:fill="FEFEFE"/>
          <w:lang w:bidi="ar-SA"/>
        </w:rPr>
        <w:t xml:space="preserve">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问：如何建立没有情绪的感情？</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你不是说过爱情只是神经元细胞的高频活动吗？</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没有情绪如何有高频活动？</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这不是自相矛盾吗？</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w:t>
      </w:r>
      <w:r>
        <w:rPr>
          <w:rFonts w:ascii="Arial" w:eastAsia="Galdeano" w:hAnsi="Arial" w:cs="Arial" w:hint="eastAsia"/>
          <w:color w:val="222222"/>
          <w:szCs w:val="21"/>
          <w:shd w:val="clear" w:color="auto" w:fill="FEFEFE"/>
          <w:lang w:bidi="ar-SA"/>
        </w:rPr>
        <w:t>外界刺激神经元活动</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神经元活动引起意识兴奋以及各种清晰</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有何矛盾</w:t>
      </w:r>
      <w:r>
        <w:rPr>
          <w:rFonts w:ascii="Arial" w:eastAsia="Arial" w:hAnsi="Arial" w:cs="Arial" w:hint="eastAsia"/>
          <w:color w:val="494949"/>
          <w:szCs w:val="21"/>
          <w:shd w:val="clear" w:color="auto" w:fill="FEFEFE"/>
          <w:lang w:bidi="ar-SA"/>
        </w:rPr>
        <w:t xml:space="preserve">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问：收集对方的纯无波形干什么？</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为了增加纯无波形的量么？</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波形越多越好么，越多越接近秩序者的波形么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w:t>
      </w:r>
      <w:r>
        <w:rPr>
          <w:rFonts w:ascii="Arial" w:eastAsia="Galdeano" w:hAnsi="Arial" w:cs="Arial" w:hint="eastAsia"/>
          <w:color w:val="222222"/>
          <w:szCs w:val="21"/>
          <w:shd w:val="clear" w:color="auto" w:fill="FEFEFE"/>
          <w:lang w:bidi="ar-SA"/>
        </w:rPr>
        <w:t>是的</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波形越多越好</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每个种族都有独特的纯无波形</w:t>
      </w:r>
      <w:r>
        <w:rPr>
          <w:rFonts w:ascii="Arial" w:eastAsia="Arial" w:hAnsi="Arial" w:cs="Arial" w:hint="eastAsia"/>
          <w:color w:val="494949"/>
          <w:szCs w:val="21"/>
          <w:shd w:val="clear" w:color="auto" w:fill="FEFEFE"/>
          <w:lang w:bidi="ar-SA"/>
        </w:rPr>
        <w:t xml:space="preserve">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问：关于这个说法，我当然是不相信的，</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我的意思是，科学家为什么这么说，意图何在。</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还有楼主不是说</w:t>
      </w:r>
      <w:r>
        <w:rPr>
          <w:rFonts w:ascii="Arial" w:eastAsia="Arial" w:hAnsi="Arial" w:cs="Arial" w:hint="eastAsia"/>
          <w:color w:val="494949"/>
          <w:szCs w:val="21"/>
          <w:shd w:val="clear" w:color="auto" w:fill="FEFEFE"/>
          <w:lang w:bidi="ar-SA"/>
        </w:rPr>
        <w:t>6</w:t>
      </w:r>
      <w:r>
        <w:rPr>
          <w:rFonts w:ascii="Arial" w:eastAsia="Arial" w:hAnsi="Arial" w:cs="微软雅黑" w:hint="eastAsia"/>
          <w:color w:val="494949"/>
          <w:szCs w:val="21"/>
          <w:shd w:val="clear" w:color="auto" w:fill="FEFEFE"/>
          <w:lang w:bidi="ar-SA"/>
        </w:rPr>
        <w:t>号会有地震吗？</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楼主什么时候走，你走了，秩序者就会觉醒了吗？</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w:t>
      </w:r>
      <w:r>
        <w:rPr>
          <w:rFonts w:ascii="Galdeano" w:eastAsia="Arial" w:hAnsi="Galdeano" w:cs="Galdeano" w:hint="eastAsia"/>
          <w:color w:val="222222"/>
          <w:szCs w:val="21"/>
          <w:shd w:val="clear" w:color="auto" w:fill="FEFEFE"/>
          <w:lang w:bidi="ar-SA"/>
        </w:rPr>
        <w:t>6</w:t>
      </w:r>
      <w:r>
        <w:rPr>
          <w:rFonts w:ascii="Arial" w:eastAsia="Galdeano" w:hAnsi="Arial" w:cs="微软雅黑" w:hint="eastAsia"/>
          <w:color w:val="222222"/>
          <w:szCs w:val="21"/>
          <w:shd w:val="clear" w:color="auto" w:fill="FEFEFE"/>
          <w:lang w:bidi="ar-SA"/>
        </w:rPr>
        <w:t>号左右</w:t>
      </w:r>
      <w:r>
        <w:rPr>
          <w:rFonts w:ascii="Arial" w:eastAsia="Galdeano" w:hAnsi="Arial" w:cs="微软雅黑" w:hint="eastAsia"/>
          <w:color w:val="222222"/>
          <w:szCs w:val="21"/>
          <w:shd w:val="clear" w:color="auto" w:fill="FEFEFE"/>
          <w:lang w:bidi="ar-SA"/>
        </w:rPr>
        <w:t xml:space="preserve"> </w:t>
      </w:r>
      <w:r>
        <w:rPr>
          <w:rFonts w:ascii="Arial" w:eastAsia="Galdeano" w:hAnsi="Arial" w:cs="微软雅黑" w:hint="eastAsia"/>
          <w:color w:val="222222"/>
          <w:szCs w:val="21"/>
          <w:shd w:val="clear" w:color="auto" w:fill="FEFEFE"/>
          <w:lang w:bidi="ar-SA"/>
        </w:rPr>
        <w:t>月球轨道系统引起的地质活动等</w:t>
      </w:r>
      <w:r>
        <w:rPr>
          <w:rFonts w:ascii="Arial" w:eastAsia="Galdeano" w:hAnsi="Arial" w:cs="微软雅黑" w:hint="eastAsia"/>
          <w:color w:val="222222"/>
          <w:szCs w:val="21"/>
          <w:shd w:val="clear" w:color="auto" w:fill="FEFEFE"/>
          <w:lang w:bidi="ar-SA"/>
        </w:rPr>
        <w:t xml:space="preserve"> </w:t>
      </w:r>
      <w:r>
        <w:rPr>
          <w:rFonts w:ascii="Arial" w:eastAsia="Galdeano" w:hAnsi="Arial" w:cs="微软雅黑" w:hint="eastAsia"/>
          <w:color w:val="222222"/>
          <w:szCs w:val="21"/>
          <w:shd w:val="clear" w:color="auto" w:fill="FEFEFE"/>
          <w:lang w:bidi="ar-SA"/>
        </w:rPr>
        <w:t>查询你们星球这个时间段的地震记录</w:t>
      </w:r>
      <w:r>
        <w:rPr>
          <w:rFonts w:ascii="Arial" w:eastAsia="Arial" w:hAnsi="Arial" w:cs="Arial" w:hint="eastAsia"/>
          <w:color w:val="494949"/>
          <w:szCs w:val="21"/>
          <w:shd w:val="clear" w:color="auto" w:fill="FEFEFE"/>
          <w:lang w:bidi="ar-SA"/>
        </w:rPr>
        <w:br/>
      </w:r>
      <w:r>
        <w:rPr>
          <w:rFonts w:ascii="Arial" w:eastAsia="Arial" w:hAnsi="Arial" w:cs="Arial" w:hint="eastAsia"/>
          <w:color w:val="494949"/>
          <w:szCs w:val="21"/>
          <w:shd w:val="clear" w:color="auto" w:fill="FEFEFE"/>
          <w:lang w:bidi="ar-SA"/>
        </w:rPr>
        <w:br/>
      </w:r>
      <w:r>
        <w:rPr>
          <w:rFonts w:ascii="Arial" w:eastAsia="Galdeano" w:hAnsi="Arial" w:cs="微软雅黑" w:hint="eastAsia"/>
          <w:color w:val="222222"/>
          <w:szCs w:val="21"/>
          <w:shd w:val="clear" w:color="auto" w:fill="FEFEFE"/>
          <w:lang w:bidi="ar-SA"/>
        </w:rPr>
        <w:t>秩序者觉醒和我走与否无关</w:t>
      </w:r>
      <w:r>
        <w:rPr>
          <w:rFonts w:ascii="Arial" w:eastAsia="Arial" w:hAnsi="Arial" w:cs="Arial" w:hint="eastAsia"/>
          <w:color w:val="494949"/>
          <w:szCs w:val="21"/>
          <w:shd w:val="clear" w:color="auto" w:fill="FEFEFE"/>
          <w:lang w:bidi="ar-SA"/>
        </w:rPr>
        <w:br/>
      </w:r>
      <w:r>
        <w:rPr>
          <w:rFonts w:ascii="Arial" w:eastAsia="Arial" w:hAnsi="Arial" w:cs="Arial" w:hint="eastAsia"/>
          <w:color w:val="494949"/>
          <w:szCs w:val="21"/>
          <w:shd w:val="clear" w:color="auto" w:fill="FEFEFE"/>
          <w:lang w:bidi="ar-SA"/>
        </w:rPr>
        <w:br/>
      </w:r>
      <w:r>
        <w:rPr>
          <w:rFonts w:ascii="Galdeano" w:eastAsia="Arial" w:hAnsi="Galdeano" w:cs="Galdeano" w:hint="eastAsia"/>
          <w:color w:val="222222"/>
          <w:szCs w:val="21"/>
          <w:shd w:val="clear" w:color="auto" w:fill="FEFEFE"/>
          <w:lang w:bidi="ar-SA"/>
        </w:rPr>
        <w:t>1059</w:t>
      </w:r>
      <w:r>
        <w:rPr>
          <w:rFonts w:ascii="Arial" w:eastAsia="Galdeano" w:hAnsi="Arial" w:cs="微软雅黑" w:hint="eastAsia"/>
          <w:color w:val="222222"/>
          <w:szCs w:val="21"/>
          <w:shd w:val="clear" w:color="auto" w:fill="FEFEFE"/>
          <w:lang w:bidi="ar-SA"/>
        </w:rPr>
        <w:t>查询无可供回答结果</w:t>
      </w:r>
      <w:r>
        <w:rPr>
          <w:rFonts w:ascii="Arial" w:eastAsia="Arial" w:hAnsi="Arial" w:cs="微软雅黑" w:hint="eastAsia"/>
          <w:color w:val="494949"/>
          <w:szCs w:val="21"/>
          <w:shd w:val="clear" w:color="auto" w:fill="FEFEFE"/>
          <w:lang w:bidi="ar-SA"/>
        </w:rPr>
        <w:t xml:space="preserve">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问：轮回是普遍的</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从古到今这么多传言</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有的还会转世为畜生道</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太过于邪恶的人会被关起来永不超生</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我相信这些不会是空穴来风</w:t>
      </w:r>
      <w:r>
        <w:rPr>
          <w:rFonts w:ascii="Arial" w:eastAsia="Arial" w:hAnsi="Arial" w:cs="Arial" w:hint="eastAsia"/>
          <w:color w:val="494949"/>
          <w:szCs w:val="21"/>
          <w:shd w:val="clear" w:color="auto" w:fill="FEFEFE"/>
          <w:lang w:bidi="ar-SA"/>
        </w:rPr>
        <w:t>!!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你们只是对于科技上的东西有很高的认知</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但你们对于更高维度的智能生命你们是无法了解的</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就像我们现在不能了解你们一样</w:t>
      </w:r>
      <w:r>
        <w:rPr>
          <w:rFonts w:ascii="Arial" w:eastAsia="Arial" w:hAnsi="Arial" w:cs="Arial" w:hint="eastAsia"/>
          <w:color w:val="494949"/>
          <w:szCs w:val="21"/>
          <w:shd w:val="clear" w:color="auto" w:fill="FEFEFE"/>
          <w:lang w:bidi="ar-SA"/>
        </w:rPr>
        <w:t>!!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所以你现在来否定普通转世这个说法</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lastRenderedPageBreak/>
        <w:t>是不确定性的</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不要那么官方好吗</w:t>
      </w:r>
      <w:r>
        <w:rPr>
          <w:rFonts w:ascii="Arial" w:eastAsia="Arial" w:hAnsi="Arial" w:cs="Arial" w:hint="eastAsia"/>
          <w:color w:val="494949"/>
          <w:szCs w:val="21"/>
          <w:shd w:val="clear" w:color="auto" w:fill="FEFEFE"/>
          <w:lang w:bidi="ar-SA"/>
        </w:rPr>
        <w:t>!!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w:t>
      </w:r>
      <w:r>
        <w:rPr>
          <w:rFonts w:ascii="Arial" w:eastAsia="Galdeano" w:hAnsi="Arial" w:cs="Arial" w:hint="eastAsia"/>
          <w:color w:val="222222"/>
          <w:szCs w:val="21"/>
          <w:shd w:val="clear" w:color="auto" w:fill="FEFEFE"/>
          <w:lang w:bidi="ar-SA"/>
        </w:rPr>
        <w:t>我们对宇宙理解已经接近极限了</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可以理解的已经被理解了</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未知已经完全变为已知</w:t>
      </w:r>
      <w:r>
        <w:rPr>
          <w:rFonts w:ascii="Arial" w:eastAsia="Arial" w:hAnsi="Arial" w:cs="Arial" w:hint="eastAsia"/>
          <w:color w:val="494949"/>
          <w:szCs w:val="21"/>
          <w:shd w:val="clear" w:color="auto" w:fill="FEFEFE"/>
          <w:lang w:bidi="ar-SA"/>
        </w:rPr>
        <w:t xml:space="preserve">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问：看了</w:t>
      </w:r>
      <w:r>
        <w:rPr>
          <w:rFonts w:ascii="Arial" w:eastAsia="Arial" w:hAnsi="Arial" w:cs="Arial" w:hint="eastAsia"/>
          <w:color w:val="494949"/>
          <w:szCs w:val="21"/>
          <w:shd w:val="clear" w:color="auto" w:fill="FEFEFE"/>
          <w:lang w:bidi="ar-SA"/>
        </w:rPr>
        <w:t>lz</w:t>
      </w:r>
      <w:r>
        <w:rPr>
          <w:rFonts w:ascii="Arial" w:eastAsia="Arial" w:hAnsi="Arial" w:cs="微软雅黑" w:hint="eastAsia"/>
          <w:color w:val="494949"/>
          <w:szCs w:val="21"/>
          <w:shd w:val="clear" w:color="auto" w:fill="FEFEFE"/>
          <w:lang w:bidi="ar-SA"/>
        </w:rPr>
        <w:t>的回答我只想问一个问题</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人类的意识形态能否长存下去</w:t>
      </w:r>
      <w:r>
        <w:rPr>
          <w:rFonts w:ascii="Arial" w:eastAsia="Arial" w:hAnsi="Arial" w:cs="Arial" w:hint="eastAsia"/>
          <w:color w:val="494949"/>
          <w:szCs w:val="21"/>
          <w:shd w:val="clear" w:color="auto" w:fill="FEFEFE"/>
          <w:lang w:bidi="ar-SA"/>
        </w:rPr>
        <w:t>?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w:t>
      </w:r>
      <w:r>
        <w:rPr>
          <w:rFonts w:ascii="Arial" w:eastAsia="Galdeano" w:hAnsi="Arial" w:cs="Arial" w:hint="eastAsia"/>
          <w:color w:val="222222"/>
          <w:szCs w:val="21"/>
          <w:shd w:val="clear" w:color="auto" w:fill="FEFEFE"/>
          <w:lang w:bidi="ar-SA"/>
        </w:rPr>
        <w:t>你们的意识主要是靠物质大脑神经元运作而存在的</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空中楼阁</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如果失去物质大脑</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意识需要新的载体支持其存在</w:t>
      </w:r>
      <w:r>
        <w:rPr>
          <w:rFonts w:ascii="Arial" w:eastAsia="Arial" w:hAnsi="Arial" w:cs="Arial" w:hint="eastAsia"/>
          <w:color w:val="494949"/>
          <w:szCs w:val="21"/>
          <w:shd w:val="clear" w:color="auto" w:fill="FEFEFE"/>
          <w:lang w:bidi="ar-SA"/>
        </w:rPr>
        <w:t xml:space="preserve">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问：“两个不同频段的世界不可能来往”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为什么说我们和他们的频段不同？</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你说过我们的地心还住着我们的祖先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而地心祖先与他们的文明程度又是差不多的，</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难道说只有住在地表的我们才能代表地球的文明程度吗？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这很矛盾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w:t>
      </w:r>
      <w:r>
        <w:rPr>
          <w:rFonts w:ascii="Arial" w:eastAsia="Galdeano" w:hAnsi="Arial" w:cs="Arial" w:hint="eastAsia"/>
          <w:color w:val="222222"/>
          <w:szCs w:val="21"/>
          <w:shd w:val="clear" w:color="auto" w:fill="FEFEFE"/>
          <w:lang w:bidi="ar-SA"/>
        </w:rPr>
        <w:t>每个世界</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玄无自我创新都是不同的</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所以不能互相来往</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在他们规则下可以运作的身体和机器</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在你们的规则下就无法运作</w:t>
      </w:r>
      <w:r>
        <w:rPr>
          <w:rFonts w:ascii="Arial" w:eastAsia="Arial" w:hAnsi="Arial" w:cs="Arial" w:hint="eastAsia"/>
          <w:color w:val="494949"/>
          <w:szCs w:val="21"/>
          <w:shd w:val="clear" w:color="auto" w:fill="FEFEFE"/>
          <w:lang w:bidi="ar-SA"/>
        </w:rPr>
        <w:br/>
      </w:r>
      <w:r>
        <w:rPr>
          <w:rFonts w:ascii="Arial" w:eastAsia="Galdeano" w:hAnsi="Arial" w:cs="Arial" w:hint="eastAsia"/>
          <w:color w:val="222222"/>
          <w:szCs w:val="21"/>
          <w:shd w:val="clear" w:color="auto" w:fill="FEFEFE"/>
          <w:lang w:bidi="ar-SA"/>
        </w:rPr>
        <w:t>规则不同就是世界之间天然的屏障</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没有这层屏障</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你们文明发展不起来</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如果没有这层屏障</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总玄宇宙世界早已经被强大的文明瓜分了</w:t>
      </w:r>
      <w:r>
        <w:rPr>
          <w:rFonts w:ascii="Arial" w:eastAsia="Arial" w:hAnsi="Arial" w:cs="Arial" w:hint="eastAsia"/>
          <w:color w:val="494949"/>
          <w:szCs w:val="21"/>
          <w:shd w:val="clear" w:color="auto" w:fill="FEFEFE"/>
          <w:lang w:bidi="ar-SA"/>
        </w:rPr>
        <w:br/>
      </w:r>
      <w:r>
        <w:rPr>
          <w:rFonts w:ascii="Arial" w:eastAsia="Galdeano" w:hAnsi="Arial" w:cs="Arial" w:hint="eastAsia"/>
          <w:color w:val="222222"/>
          <w:szCs w:val="21"/>
          <w:shd w:val="clear" w:color="auto" w:fill="FEFEFE"/>
          <w:lang w:bidi="ar-SA"/>
        </w:rPr>
        <w:t>当文明发展到无视规则可以互相穿梭在不同世界时</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其对弱小的文明已经不敢兴趣</w:t>
      </w:r>
      <w:r>
        <w:rPr>
          <w:rFonts w:ascii="Arial" w:eastAsia="Arial" w:hAnsi="Arial" w:cs="Arial" w:hint="eastAsia"/>
          <w:color w:val="494949"/>
          <w:szCs w:val="21"/>
          <w:shd w:val="clear" w:color="auto" w:fill="FEFEFE"/>
          <w:lang w:bidi="ar-SA"/>
        </w:rPr>
        <w:br/>
      </w:r>
      <w:r>
        <w:rPr>
          <w:rFonts w:ascii="Arial" w:eastAsia="Galdeano" w:hAnsi="Arial" w:cs="Arial" w:hint="eastAsia"/>
          <w:color w:val="222222"/>
          <w:szCs w:val="21"/>
          <w:shd w:val="clear" w:color="auto" w:fill="FEFEFE"/>
          <w:lang w:bidi="ar-SA"/>
        </w:rPr>
        <w:t>你们地底祖先和你们在一个星球</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他们所使用所谓主要能源的“空子”物质</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你们地表文明就没有</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但主要规则还是相同的</w:t>
      </w:r>
      <w:r>
        <w:rPr>
          <w:rFonts w:ascii="Arial" w:eastAsia="Arial" w:hAnsi="Arial" w:cs="Arial" w:hint="eastAsia"/>
          <w:color w:val="494949"/>
          <w:szCs w:val="21"/>
          <w:shd w:val="clear" w:color="auto" w:fill="FEFEFE"/>
          <w:lang w:bidi="ar-SA"/>
        </w:rPr>
        <w:t xml:space="preserve">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问：总玄宇宙有几个呢。。</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你遇到过比自己更高级的文明么。</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答：总玄宇宙世界只有一个</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总玄宇宙世界最高等级文明</w:t>
      </w:r>
      <w:r>
        <w:rPr>
          <w:rFonts w:ascii="Arial" w:eastAsia="Arial" w:hAnsi="Arial" w:cs="Arial" w:hint="eastAsia"/>
          <w:color w:val="494949"/>
          <w:szCs w:val="21"/>
          <w:shd w:val="clear" w:color="auto" w:fill="FEFEFE"/>
          <w:lang w:bidi="ar-SA"/>
        </w:rPr>
        <w:t>71/72</w:t>
      </w:r>
      <w:r>
        <w:rPr>
          <w:rFonts w:ascii="Arial" w:eastAsia="Arial" w:hAnsi="Arial" w:cs="微软雅黑" w:hint="eastAsia"/>
          <w:color w:val="494949"/>
          <w:szCs w:val="21"/>
          <w:shd w:val="clear" w:color="auto" w:fill="FEFEFE"/>
          <w:lang w:bidi="ar-SA"/>
        </w:rPr>
        <w:t>玄度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我们</w:t>
      </w:r>
      <w:r>
        <w:rPr>
          <w:rFonts w:ascii="Arial" w:eastAsia="Arial" w:hAnsi="Arial" w:cs="Arial" w:hint="eastAsia"/>
          <w:color w:val="494949"/>
          <w:szCs w:val="21"/>
          <w:shd w:val="clear" w:color="auto" w:fill="FEFEFE"/>
          <w:lang w:bidi="ar-SA"/>
        </w:rPr>
        <w:t>70/72</w:t>
      </w:r>
      <w:r>
        <w:rPr>
          <w:rFonts w:ascii="Arial" w:eastAsia="Arial" w:hAnsi="Arial" w:cs="微软雅黑" w:hint="eastAsia"/>
          <w:color w:val="494949"/>
          <w:szCs w:val="21"/>
          <w:shd w:val="clear" w:color="auto" w:fill="FEFEFE"/>
          <w:lang w:bidi="ar-SA"/>
        </w:rPr>
        <w:t>玄度</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问：楼主我以上发的是正确的么，</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楼主比他们还要进化么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w:t>
      </w:r>
      <w:r>
        <w:rPr>
          <w:rFonts w:ascii="Arial" w:eastAsia="Galdeano" w:hAnsi="Arial" w:cs="Arial" w:hint="eastAsia"/>
          <w:color w:val="222222"/>
          <w:szCs w:val="21"/>
          <w:shd w:val="clear" w:color="auto" w:fill="FEFEFE"/>
          <w:lang w:bidi="ar-SA"/>
        </w:rPr>
        <w:t>这个是你们哲学家的著作</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并且是西方哲学家</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他们如此着迷于对</w:t>
      </w:r>
      <w:r>
        <w:rPr>
          <w:rFonts w:ascii="Galdeano" w:eastAsia="Arial" w:hAnsi="Galdeano" w:cs="Galdeano" w:hint="eastAsia"/>
          <w:color w:val="222222"/>
          <w:szCs w:val="21"/>
          <w:shd w:val="clear" w:color="auto" w:fill="FEFEFE"/>
          <w:lang w:bidi="ar-SA"/>
        </w:rPr>
        <w:t>DNA</w:t>
      </w:r>
      <w:r>
        <w:rPr>
          <w:rFonts w:ascii="Arial" w:eastAsia="Galdeano" w:hAnsi="Arial" w:cs="Arial" w:hint="eastAsia"/>
          <w:color w:val="222222"/>
          <w:szCs w:val="21"/>
          <w:shd w:val="clear" w:color="auto" w:fill="FEFEFE"/>
          <w:lang w:bidi="ar-SA"/>
        </w:rPr>
        <w:t>的崇拜和想象</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描述的宇宙观只正确了</w:t>
      </w:r>
      <w:r>
        <w:rPr>
          <w:rFonts w:ascii="Galdeano" w:eastAsia="Arial" w:hAnsi="Galdeano" w:cs="Galdeano" w:hint="eastAsia"/>
          <w:color w:val="222222"/>
          <w:szCs w:val="21"/>
          <w:shd w:val="clear" w:color="auto" w:fill="FEFEFE"/>
          <w:lang w:bidi="ar-SA"/>
        </w:rPr>
        <w:t xml:space="preserve">70% </w:t>
      </w:r>
      <w:r>
        <w:rPr>
          <w:rFonts w:ascii="Arial" w:eastAsia="Galdeano" w:hAnsi="Arial" w:cs="Arial" w:hint="eastAsia"/>
          <w:color w:val="222222"/>
          <w:szCs w:val="21"/>
          <w:shd w:val="clear" w:color="auto" w:fill="FEFEFE"/>
          <w:lang w:bidi="ar-SA"/>
        </w:rPr>
        <w:t>而且不完全</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其中部分观点是正确的</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这些观点是他们被启蒙的结果</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人类集体潜意识场中上浮的信息</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他们将其融入了自己的哲学体系</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就好像你们新时代哲学运动中著名的《一的法则》只是你们人类哲学家的著作</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和真实无关</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但其中少数观点正确</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因为被启蒙</w:t>
      </w:r>
      <w:r>
        <w:rPr>
          <w:rFonts w:ascii="Arial" w:eastAsia="Arial" w:hAnsi="Arial" w:cs="Arial" w:hint="eastAsia"/>
          <w:color w:val="494949"/>
          <w:szCs w:val="21"/>
          <w:shd w:val="clear" w:color="auto" w:fill="FEFEFE"/>
          <w:lang w:bidi="ar-SA"/>
        </w:rPr>
        <w:br/>
      </w:r>
      <w:r>
        <w:rPr>
          <w:rFonts w:ascii="Arial" w:eastAsia="Arial" w:hAnsi="Arial" w:cs="Arial" w:hint="eastAsia"/>
          <w:color w:val="494949"/>
          <w:szCs w:val="21"/>
          <w:shd w:val="clear" w:color="auto" w:fill="FEFEFE"/>
          <w:lang w:bidi="ar-SA"/>
        </w:rPr>
        <w:br/>
      </w:r>
      <w:r>
        <w:rPr>
          <w:rFonts w:ascii="Arial" w:eastAsia="Galdeano" w:hAnsi="Arial" w:cs="Arial" w:hint="eastAsia"/>
          <w:color w:val="222222"/>
          <w:szCs w:val="21"/>
          <w:shd w:val="clear" w:color="auto" w:fill="FEFEFE"/>
          <w:lang w:bidi="ar-SA"/>
        </w:rPr>
        <w:lastRenderedPageBreak/>
        <w:t>总玄宇宙世界从无限远的地方看</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转化为三维形象</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是“一个类人体和树结合的形状</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头部的头发是枝干树叶茂密散发</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身体胸部融合与主干</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腿部融合交错的根系</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散发着神秘色的暗光”</w:t>
      </w:r>
      <w:r>
        <w:rPr>
          <w:rFonts w:ascii="Arial" w:eastAsia="Arial" w:hAnsi="Arial" w:cs="Arial" w:hint="eastAsia"/>
          <w:color w:val="494949"/>
          <w:szCs w:val="21"/>
          <w:shd w:val="clear" w:color="auto" w:fill="FEFEFE"/>
          <w:lang w:bidi="ar-SA"/>
        </w:rPr>
        <w:t xml:space="preserve">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问：楼主，外星人吧关了你的贴，为什么？是谁干的？</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w:t>
      </w:r>
      <w:r>
        <w:rPr>
          <w:rFonts w:ascii="Arial" w:eastAsia="Galdeano" w:hAnsi="Arial" w:cs="Arial" w:hint="eastAsia"/>
          <w:color w:val="222222"/>
          <w:szCs w:val="21"/>
          <w:shd w:val="clear" w:color="auto" w:fill="FEFEFE"/>
          <w:lang w:bidi="ar-SA"/>
        </w:rPr>
        <w:t>外星人吧某个回答</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引起了不可控蝴蝶分散效应</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我将帖子删除了</w:t>
      </w:r>
      <w:r>
        <w:rPr>
          <w:rFonts w:ascii="Arial" w:eastAsia="Galdeano" w:hAnsi="Arial" w:cs="Arial" w:hint="eastAsia"/>
          <w:color w:val="222222"/>
          <w:szCs w:val="21"/>
          <w:shd w:val="clear" w:color="auto" w:fill="FEFEFE"/>
          <w:lang w:bidi="ar-SA"/>
        </w:rPr>
        <w:t> </w:t>
      </w:r>
      <w:r>
        <w:rPr>
          <w:rFonts w:ascii="Arial" w:eastAsia="Arial" w:hAnsi="Arial" w:cs="Arial" w:hint="eastAsia"/>
          <w:color w:val="494949"/>
          <w:szCs w:val="21"/>
          <w:shd w:val="clear" w:color="auto" w:fill="FEFEFE"/>
          <w:lang w:bidi="ar-SA"/>
        </w:rPr>
        <w:br/>
      </w:r>
      <w:r>
        <w:rPr>
          <w:rFonts w:ascii="Arial" w:eastAsia="Galdeano" w:hAnsi="Arial" w:cs="Arial" w:hint="eastAsia"/>
          <w:color w:val="222222"/>
          <w:szCs w:val="21"/>
          <w:shd w:val="clear" w:color="auto" w:fill="FEFEFE"/>
          <w:lang w:bidi="ar-SA"/>
        </w:rPr>
        <w:t>删除方法很简单</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给予其拥删帖权限者一个</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不舒服的感觉</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看到贴后感觉不舒服</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进而他产生删帖的念头</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控制人类行为其实很简单</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从情绪上就可以</w:t>
      </w:r>
      <w:r>
        <w:rPr>
          <w:rFonts w:ascii="Arial" w:eastAsia="Galdeano" w:hAnsi="Arial" w:cs="Arial" w:hint="eastAsia"/>
          <w:color w:val="222222"/>
          <w:szCs w:val="21"/>
          <w:shd w:val="clear" w:color="auto" w:fill="FEFEFE"/>
          <w:lang w:bidi="ar-SA"/>
        </w:rPr>
        <w:t> </w:t>
      </w:r>
      <w:r>
        <w:rPr>
          <w:rFonts w:ascii="Arial" w:eastAsia="Arial" w:hAnsi="Arial" w:cs="Arial" w:hint="eastAsia"/>
          <w:color w:val="494949"/>
          <w:szCs w:val="21"/>
          <w:shd w:val="clear" w:color="auto" w:fill="FEFEFE"/>
          <w:lang w:bidi="ar-SA"/>
        </w:rPr>
        <w:br/>
      </w:r>
      <w:r>
        <w:rPr>
          <w:rFonts w:ascii="Arial" w:eastAsia="Galdeano" w:hAnsi="Arial" w:cs="Arial" w:hint="eastAsia"/>
          <w:color w:val="222222"/>
          <w:szCs w:val="21"/>
          <w:shd w:val="clear" w:color="auto" w:fill="FEFEFE"/>
          <w:lang w:bidi="ar-SA"/>
        </w:rPr>
        <w:t>就算一个人可以控制了自己的情绪</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变得较为进化而理性</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也可以给他各种思想念头</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他会以为是自己的而去执行</w:t>
      </w:r>
      <w:r>
        <w:rPr>
          <w:rFonts w:ascii="Arial" w:eastAsia="Arial" w:hAnsi="Arial" w:cs="Arial" w:hint="eastAsia"/>
          <w:color w:val="494949"/>
          <w:szCs w:val="21"/>
          <w:shd w:val="clear" w:color="auto" w:fill="FEFEFE"/>
          <w:lang w:bidi="ar-SA"/>
        </w:rPr>
        <w:br/>
      </w:r>
      <w:r>
        <w:rPr>
          <w:rFonts w:ascii="Arial" w:eastAsia="Galdeano" w:hAnsi="Arial" w:cs="Arial" w:hint="eastAsia"/>
          <w:color w:val="222222"/>
          <w:szCs w:val="21"/>
          <w:shd w:val="clear" w:color="auto" w:fill="FEFEFE"/>
          <w:lang w:bidi="ar-SA"/>
        </w:rPr>
        <w:t>如果此贴引起不可控的蝴蝶分散效应</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我也会删除</w:t>
      </w:r>
      <w:r>
        <w:rPr>
          <w:rFonts w:ascii="Arial" w:eastAsia="Arial" w:hAnsi="Arial" w:cs="Arial" w:hint="eastAsia"/>
          <w:color w:val="494949"/>
          <w:szCs w:val="21"/>
          <w:shd w:val="clear" w:color="auto" w:fill="FEFEFE"/>
          <w:lang w:bidi="ar-SA"/>
        </w:rPr>
        <w:t xml:space="preserve">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问：</w:t>
      </w:r>
      <w:r>
        <w:rPr>
          <w:rFonts w:ascii="Arial" w:eastAsia="Arial" w:hAnsi="Arial" w:cs="Arial" w:hint="eastAsia"/>
          <w:color w:val="494949"/>
          <w:szCs w:val="21"/>
          <w:shd w:val="clear" w:color="auto" w:fill="FEFEFE"/>
          <w:lang w:bidi="ar-SA"/>
        </w:rPr>
        <w:t>LZ</w:t>
      </w:r>
      <w:r>
        <w:rPr>
          <w:rFonts w:ascii="Arial" w:eastAsia="Arial" w:hAnsi="Arial" w:cs="微软雅黑" w:hint="eastAsia"/>
          <w:color w:val="494949"/>
          <w:szCs w:val="21"/>
          <w:shd w:val="clear" w:color="auto" w:fill="FEFEFE"/>
          <w:lang w:bidi="ar-SA"/>
        </w:rPr>
        <w:t>这几天你去作什么了？工作很忙吗？</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w:t>
      </w:r>
      <w:r>
        <w:rPr>
          <w:rFonts w:ascii="Arial" w:eastAsia="Galdeano" w:hAnsi="Arial" w:cs="Arial" w:hint="eastAsia"/>
          <w:color w:val="222222"/>
          <w:szCs w:val="21"/>
          <w:shd w:val="clear" w:color="auto" w:fill="FEFEFE"/>
          <w:lang w:bidi="ar-SA"/>
        </w:rPr>
        <w:t>很多工作</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最近主要是清除</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清除了两个人类婴儿</w:t>
      </w:r>
      <w:r>
        <w:rPr>
          <w:rFonts w:ascii="Arial" w:eastAsia="Galdeano" w:hAnsi="Arial" w:cs="Arial" w:hint="eastAsia"/>
          <w:color w:val="222222"/>
          <w:szCs w:val="21"/>
          <w:shd w:val="clear" w:color="auto" w:fill="FEFEFE"/>
          <w:lang w:bidi="ar-SA"/>
        </w:rPr>
        <w:t xml:space="preserve"> </w:t>
      </w:r>
      <w:r>
        <w:rPr>
          <w:rFonts w:ascii="Galdeano" w:eastAsia="Arial" w:hAnsi="Galdeano" w:cs="Galdeano" w:hint="eastAsia"/>
          <w:color w:val="222222"/>
          <w:szCs w:val="21"/>
          <w:shd w:val="clear" w:color="auto" w:fill="FEFEFE"/>
          <w:lang w:bidi="ar-SA"/>
        </w:rPr>
        <w:t>5</w:t>
      </w:r>
      <w:r>
        <w:rPr>
          <w:rFonts w:ascii="Arial" w:eastAsia="Galdeano" w:hAnsi="Arial" w:cs="Arial" w:hint="eastAsia"/>
          <w:color w:val="222222"/>
          <w:szCs w:val="21"/>
          <w:shd w:val="clear" w:color="auto" w:fill="FEFEFE"/>
          <w:lang w:bidi="ar-SA"/>
        </w:rPr>
        <w:t>个成年天</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清除两个金星小型灵团一个中型灵团</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清除了月球文明一个飞行器驾驶员</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火星文明</w:t>
      </w:r>
      <w:r>
        <w:rPr>
          <w:rFonts w:ascii="Galdeano" w:eastAsia="Arial" w:hAnsi="Galdeano" w:cs="Galdeano" w:hint="eastAsia"/>
          <w:color w:val="222222"/>
          <w:szCs w:val="21"/>
          <w:shd w:val="clear" w:color="auto" w:fill="FEFEFE"/>
          <w:lang w:bidi="ar-SA"/>
        </w:rPr>
        <w:t>17</w:t>
      </w:r>
      <w:r>
        <w:rPr>
          <w:rFonts w:ascii="Arial" w:eastAsia="Galdeano" w:hAnsi="Arial" w:cs="Arial" w:hint="eastAsia"/>
          <w:color w:val="222222"/>
          <w:szCs w:val="21"/>
          <w:shd w:val="clear" w:color="auto" w:fill="FEFEFE"/>
          <w:lang w:bidi="ar-SA"/>
        </w:rPr>
        <w:t>个意识个体</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和你们地底祖先一个环境清洁工作者</w:t>
      </w:r>
      <w:r>
        <w:rPr>
          <w:rFonts w:ascii="Arial" w:eastAsia="Arial" w:hAnsi="Arial" w:cs="Arial" w:hint="eastAsia"/>
          <w:color w:val="494949"/>
          <w:szCs w:val="21"/>
          <w:shd w:val="clear" w:color="auto" w:fill="FEFEFE"/>
          <w:lang w:bidi="ar-SA"/>
        </w:rPr>
        <w:br/>
      </w:r>
      <w:r>
        <w:rPr>
          <w:rFonts w:ascii="Arial" w:eastAsia="Galdeano" w:hAnsi="Arial" w:cs="Arial" w:hint="eastAsia"/>
          <w:color w:val="222222"/>
          <w:szCs w:val="21"/>
          <w:shd w:val="clear" w:color="auto" w:fill="FEFEFE"/>
          <w:lang w:bidi="ar-SA"/>
        </w:rPr>
        <w:t>当然都是伪装成自杀</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无迹可寻</w:t>
      </w:r>
      <w:r>
        <w:rPr>
          <w:rFonts w:ascii="Arial" w:eastAsia="Arial" w:hAnsi="Arial" w:cs="Arial" w:hint="eastAsia"/>
          <w:color w:val="494949"/>
          <w:szCs w:val="21"/>
          <w:shd w:val="clear" w:color="auto" w:fill="FEFEFE"/>
          <w:lang w:bidi="ar-SA"/>
        </w:rPr>
        <w:t xml:space="preserve">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w:t>
      </w:r>
      <w:r>
        <w:rPr>
          <w:rFonts w:ascii="Arial" w:eastAsia="Arial" w:hAnsi="Arial" w:cs="Arial" w:hint="eastAsia"/>
          <w:color w:val="494949"/>
          <w:szCs w:val="21"/>
          <w:shd w:val="clear" w:color="auto" w:fill="FEFEFE"/>
          <w:lang w:bidi="ar-SA"/>
        </w:rPr>
        <w:t>HuanxinagXR_21...</w:t>
      </w:r>
      <w:r>
        <w:rPr>
          <w:rFonts w:ascii="Arial" w:eastAsia="Arial" w:hAnsi="Arial" w:cs="微软雅黑" w:hint="eastAsia"/>
          <w:color w:val="494949"/>
          <w:szCs w:val="21"/>
          <w:shd w:val="clear" w:color="auto" w:fill="FEFEFE"/>
          <w:lang w:bidi="ar-SA"/>
        </w:rPr>
        <w:t>你好</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最近有个问题一直困扰着我</w:t>
      </w:r>
      <w:r>
        <w:rPr>
          <w:rFonts w:ascii="Arial" w:eastAsia="Arial" w:hAnsi="Arial" w:cs="Arial" w:hint="eastAsia"/>
          <w:color w:val="494949"/>
          <w:szCs w:val="21"/>
          <w:shd w:val="clear" w:color="auto" w:fill="FEFEFE"/>
          <w:lang w:bidi="ar-SA"/>
        </w:rPr>
        <w:t xml:space="preserve">... </w:t>
      </w:r>
      <w:r>
        <w:rPr>
          <w:rFonts w:ascii="Arial" w:eastAsia="Arial" w:hAnsi="Arial" w:cs="微软雅黑" w:hint="eastAsia"/>
          <w:color w:val="494949"/>
          <w:szCs w:val="21"/>
          <w:shd w:val="clear" w:color="auto" w:fill="FEFEFE"/>
          <w:lang w:bidi="ar-SA"/>
        </w:rPr>
        <w:t>就是最近这三天发生的，</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而且每天晚上都会出现的现象</w:t>
      </w:r>
      <w:r>
        <w:rPr>
          <w:rFonts w:ascii="Arial" w:eastAsia="Arial" w:hAnsi="Arial" w:cs="Arial" w:hint="eastAsia"/>
          <w:color w:val="494949"/>
          <w:szCs w:val="21"/>
          <w:shd w:val="clear" w:color="auto" w:fill="FEFEFE"/>
          <w:lang w:bidi="ar-SA"/>
        </w:rPr>
        <w:t>...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我每天晚上睡着以后</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大概在凌晨</w:t>
      </w:r>
      <w:r>
        <w:rPr>
          <w:rFonts w:ascii="Arial" w:eastAsia="Arial" w:hAnsi="Arial" w:cs="Arial" w:hint="eastAsia"/>
          <w:color w:val="494949"/>
          <w:szCs w:val="21"/>
          <w:shd w:val="clear" w:color="auto" w:fill="FEFEFE"/>
          <w:lang w:bidi="ar-SA"/>
        </w:rPr>
        <w:t>3-4</w:t>
      </w:r>
      <w:r>
        <w:rPr>
          <w:rFonts w:ascii="Arial" w:eastAsia="Arial" w:hAnsi="Arial" w:cs="微软雅黑" w:hint="eastAsia"/>
          <w:color w:val="494949"/>
          <w:szCs w:val="21"/>
          <w:shd w:val="clear" w:color="auto" w:fill="FEFEFE"/>
          <w:lang w:bidi="ar-SA"/>
        </w:rPr>
        <w:t>点间</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自己估计</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没有看表</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有可能更早</w:t>
      </w:r>
      <w:r>
        <w:rPr>
          <w:rFonts w:ascii="Arial" w:eastAsia="Arial" w:hAnsi="Arial" w:cs="Arial" w:hint="eastAsia"/>
          <w:color w:val="494949"/>
          <w:szCs w:val="21"/>
          <w:shd w:val="clear" w:color="auto" w:fill="FEFEFE"/>
          <w:lang w:bidi="ar-SA"/>
        </w:rPr>
        <w:t>)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就会突然感觉到两瞳孔之间</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正额头处会感到有巨大的冲击力</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然后脑海里都会浮现出一些恐怖的画面</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每次的画面还都不一样</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昨晚是一个女的</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前两天感觉都是男的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就是在做梦的时候突然浮现</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然后突然我会忘记自己在哪里</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在干什么</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这个可能是因为我还在睡眠中</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还没有完全清醒过来</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突然惊醒</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但是我不敢睁开眼睛</w:t>
      </w:r>
      <w:r>
        <w:rPr>
          <w:rFonts w:ascii="Arial" w:eastAsia="Arial" w:hAnsi="Arial" w:cs="Arial" w:hint="eastAsia"/>
          <w:color w:val="494949"/>
          <w:szCs w:val="21"/>
          <w:shd w:val="clear" w:color="auto" w:fill="FEFEFE"/>
          <w:lang w:bidi="ar-SA"/>
        </w:rPr>
        <w:t>)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昨天更是</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在体验到冲击力以后</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我真的感觉到有东西在拉我被子</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虽然只有两下</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但是我真的体验到了</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身体感觉很清楚</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右边拉了一下</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然后又轻轻的往左边推了一下</w:t>
      </w:r>
      <w:r>
        <w:rPr>
          <w:rFonts w:ascii="Arial" w:eastAsia="Arial" w:hAnsi="Arial" w:cs="Arial" w:hint="eastAsia"/>
          <w:color w:val="494949"/>
          <w:szCs w:val="21"/>
          <w:shd w:val="clear" w:color="auto" w:fill="FEFEFE"/>
          <w:lang w:bidi="ar-SA"/>
        </w:rPr>
        <w:t>...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我想知道这到底是什么现象</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还是说真的有鬼</w:t>
      </w:r>
      <w:r>
        <w:rPr>
          <w:rFonts w:ascii="Arial" w:eastAsia="Arial" w:hAnsi="Arial" w:cs="Arial" w:hint="eastAsia"/>
          <w:color w:val="494949"/>
          <w:szCs w:val="21"/>
          <w:shd w:val="clear" w:color="auto" w:fill="FEFEFE"/>
          <w:lang w:bidi="ar-SA"/>
        </w:rPr>
        <w:t>?...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最奇怪的是这几天每天晚上都会发生</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lastRenderedPageBreak/>
        <w:t>而且都是在那个时间段</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这有可能是你说的收集诺露麽？</w:t>
      </w: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答：</w:t>
      </w:r>
      <w:r>
        <w:rPr>
          <w:rFonts w:ascii="Arial" w:eastAsia="Galdeano" w:hAnsi="Arial" w:cs="Arial" w:hint="eastAsia"/>
          <w:color w:val="222222"/>
          <w:szCs w:val="21"/>
          <w:shd w:val="clear" w:color="auto" w:fill="FEFEFE"/>
          <w:lang w:bidi="ar-SA"/>
        </w:rPr>
        <w:t>每天定时表示是外在智能现象</w:t>
      </w:r>
      <w:r>
        <w:rPr>
          <w:rFonts w:ascii="Arial" w:eastAsia="Galdeano" w:hAnsi="Arial" w:cs="Arial" w:hint="eastAsia"/>
          <w:color w:val="222222"/>
          <w:szCs w:val="21"/>
          <w:shd w:val="clear" w:color="auto" w:fill="FEFEFE"/>
          <w:lang w:bidi="ar-SA"/>
        </w:rPr>
        <w:t xml:space="preserve"> </w:t>
      </w:r>
      <w:r>
        <w:rPr>
          <w:rFonts w:ascii="Galdeano" w:eastAsia="Arial" w:hAnsi="Galdeano" w:cs="Galdeano" w:hint="eastAsia"/>
          <w:color w:val="222222"/>
          <w:szCs w:val="21"/>
          <w:shd w:val="clear" w:color="auto" w:fill="FEFEFE"/>
          <w:lang w:bidi="ar-SA"/>
        </w:rPr>
        <w:t>3</w:t>
      </w:r>
      <w:r>
        <w:rPr>
          <w:rFonts w:ascii="Arial" w:eastAsia="Galdeano" w:hAnsi="Arial" w:cs="Arial" w:hint="eastAsia"/>
          <w:color w:val="222222"/>
          <w:szCs w:val="21"/>
          <w:shd w:val="clear" w:color="auto" w:fill="FEFEFE"/>
          <w:lang w:bidi="ar-SA"/>
        </w:rPr>
        <w:t>点左右用你们中国哲学来说是阳气最弱阴气最盛的时刻</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弱小的灵场个体只能在这个时候活动</w:t>
      </w:r>
      <w:r>
        <w:rPr>
          <w:rFonts w:ascii="Arial" w:eastAsia="Arial" w:hAnsi="Arial" w:cs="Arial" w:hint="eastAsia"/>
          <w:color w:val="494949"/>
          <w:szCs w:val="21"/>
          <w:shd w:val="clear" w:color="auto" w:fill="FEFEFE"/>
          <w:lang w:bidi="ar-SA"/>
        </w:rPr>
        <w:br/>
      </w:r>
      <w:r>
        <w:rPr>
          <w:rFonts w:ascii="Arial" w:eastAsia="Galdeano" w:hAnsi="Arial" w:cs="Arial" w:hint="eastAsia"/>
          <w:color w:val="222222"/>
          <w:szCs w:val="21"/>
          <w:shd w:val="clear" w:color="auto" w:fill="FEFEFE"/>
          <w:lang w:bidi="ar-SA"/>
        </w:rPr>
        <w:t>为你造成恐惧</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和冲击力表示他们想进入突破你的防护壳</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答案是某个弱小的灵场生命想借助你的能量存在下去</w:t>
      </w:r>
      <w:r>
        <w:rPr>
          <w:rFonts w:ascii="Arial" w:eastAsia="Arial" w:hAnsi="Arial" w:cs="Arial" w:hint="eastAsia"/>
          <w:color w:val="494949"/>
          <w:szCs w:val="21"/>
          <w:shd w:val="clear" w:color="auto" w:fill="FEFEFE"/>
          <w:lang w:bidi="ar-SA"/>
        </w:rPr>
        <w:br/>
      </w:r>
      <w:r>
        <w:rPr>
          <w:rFonts w:ascii="Arial" w:eastAsia="Galdeano" w:hAnsi="Arial" w:cs="Arial" w:hint="eastAsia"/>
          <w:color w:val="222222"/>
          <w:szCs w:val="21"/>
          <w:shd w:val="clear" w:color="auto" w:fill="FEFEFE"/>
          <w:lang w:bidi="ar-SA"/>
        </w:rPr>
        <w:t>不恐惧即可</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不恐惧它无法伤害你</w:t>
      </w:r>
      <w:r>
        <w:rPr>
          <w:rFonts w:ascii="Arial" w:eastAsia="Arial" w:hAnsi="Arial" w:cs="Arial" w:hint="eastAsia"/>
          <w:color w:val="494949"/>
          <w:szCs w:val="21"/>
          <w:shd w:val="clear" w:color="auto" w:fill="FEFEFE"/>
          <w:lang w:bidi="ar-SA"/>
        </w:rPr>
        <w:t xml:space="preserve">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Galdeano" w:hAnsi="Arial" w:cs="Arial" w:hint="eastAsia"/>
          <w:color w:val="222222"/>
          <w:szCs w:val="21"/>
          <w:shd w:val="clear" w:color="auto" w:fill="FEFEFE"/>
          <w:lang w:bidi="ar-SA"/>
        </w:rPr>
      </w:pPr>
      <w:r>
        <w:rPr>
          <w:rFonts w:ascii="Arial" w:eastAsia="Arial" w:hAnsi="Arial" w:cs="Arial" w:hint="eastAsia"/>
          <w:color w:val="494949"/>
          <w:szCs w:val="21"/>
          <w:shd w:val="clear" w:color="auto" w:fill="FEFEFE"/>
          <w:lang w:bidi="ar-SA"/>
        </w:rPr>
        <w:t>HuanxiangXR_21</w:t>
      </w:r>
      <w:r>
        <w:rPr>
          <w:rFonts w:ascii="Arial" w:eastAsia="Arial" w:hAnsi="Arial" w:cs="微软雅黑"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Galdeano" w:hAnsi="Arial" w:cs="Arial" w:hint="eastAsia"/>
          <w:color w:val="222222"/>
          <w:szCs w:val="21"/>
          <w:shd w:val="clear" w:color="auto" w:fill="FEFEFE"/>
          <w:lang w:bidi="ar-SA"/>
        </w:rPr>
        <w:t>注意这些麦田圈的内在相同点是圆球</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从小到大排列的圆球</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抓到这个核心</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就可以可出是金星高灵的作品</w:t>
      </w:r>
      <w:r>
        <w:rPr>
          <w:rFonts w:ascii="Arial" w:eastAsia="Arial" w:hAnsi="Arial" w:cs="Arial" w:hint="eastAsia"/>
          <w:color w:val="494949"/>
          <w:szCs w:val="21"/>
          <w:shd w:val="clear" w:color="auto" w:fill="FEFEFE"/>
          <w:lang w:bidi="ar-SA"/>
        </w:rPr>
        <w:br/>
      </w:r>
      <w:r>
        <w:rPr>
          <w:rFonts w:ascii="Arial" w:eastAsia="Galdeano" w:hAnsi="Arial" w:cs="Arial" w:hint="eastAsia"/>
          <w:color w:val="222222"/>
          <w:szCs w:val="21"/>
          <w:shd w:val="clear" w:color="auto" w:fill="FEFEFE"/>
          <w:lang w:bidi="ar-SA"/>
        </w:rPr>
        <w:t>无非是和生命本质与提升有关</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其实这些观点还很落后</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只是他们以为自己先进</w:t>
      </w:r>
      <w:r>
        <w:rPr>
          <w:rFonts w:ascii="Arial" w:eastAsia="Arial" w:hAnsi="Arial" w:cs="Arial" w:hint="eastAsia"/>
          <w:color w:val="494949"/>
          <w:szCs w:val="21"/>
          <w:shd w:val="clear" w:color="auto" w:fill="FEFEFE"/>
          <w:lang w:bidi="ar-SA"/>
        </w:rPr>
        <w:br/>
      </w:r>
      <w:r>
        <w:rPr>
          <w:rFonts w:ascii="Arial" w:eastAsia="Arial" w:hAnsi="Arial" w:cs="Arial" w:hint="eastAsia"/>
          <w:color w:val="494949"/>
          <w:szCs w:val="21"/>
          <w:shd w:val="clear" w:color="auto" w:fill="FEFEFE"/>
          <w:lang w:bidi="ar-SA"/>
        </w:rPr>
        <w:br/>
      </w:r>
      <w:r>
        <w:rPr>
          <w:rFonts w:ascii="Arial" w:eastAsia="Galdeano" w:hAnsi="Arial" w:cs="Arial" w:hint="eastAsia"/>
          <w:color w:val="222222"/>
          <w:szCs w:val="21"/>
          <w:shd w:val="clear" w:color="auto" w:fill="FEFEFE"/>
          <w:lang w:bidi="ar-SA"/>
        </w:rPr>
        <w:t>先了解一个观点</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每一个圆圈代表一个无限智能</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类似你们全息宇宙的概念</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每一个无限智能身旁的圆圈数量不同</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意义也不同</w:t>
      </w:r>
      <w:r>
        <w:rPr>
          <w:rFonts w:ascii="Arial" w:eastAsia="Arial" w:hAnsi="Arial" w:cs="Arial" w:hint="eastAsia"/>
          <w:color w:val="494949"/>
          <w:szCs w:val="21"/>
          <w:shd w:val="clear" w:color="auto" w:fill="FEFEFE"/>
          <w:lang w:bidi="ar-SA"/>
        </w:rPr>
        <w:br/>
      </w:r>
      <w:r>
        <w:rPr>
          <w:rFonts w:ascii="Arial" w:eastAsia="Arial" w:hAnsi="Arial" w:cs="Arial" w:hint="eastAsia"/>
          <w:color w:val="494949"/>
          <w:szCs w:val="21"/>
          <w:shd w:val="clear" w:color="auto" w:fill="FEFEFE"/>
          <w:lang w:bidi="ar-SA"/>
        </w:rPr>
        <w:br/>
      </w:r>
      <w:r>
        <w:rPr>
          <w:rFonts w:ascii="Arial" w:eastAsia="Galdeano" w:hAnsi="Arial" w:cs="Arial" w:hint="eastAsia"/>
          <w:color w:val="222222"/>
          <w:szCs w:val="21"/>
          <w:shd w:val="clear" w:color="auto" w:fill="FEFEFE"/>
          <w:lang w:bidi="ar-SA"/>
        </w:rPr>
        <w:t>第一幅图</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哲学意义</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将其转化为三维</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是多面体包裹的两个交叉立体三角形</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描述了这个立方形状的应用</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交叉的三角形你们称为梅尔卡巴</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起到集中能量的作用</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包裹的多面立方体起到选择能量类型的作用</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圆圈由外到内经过第一个环而变大</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之后凝结入图核心中</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讲述了神圣立方一个最基本的应用</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图中绿色是物质层面的物质立体模型</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白色圈和点代表这个模型中能量会如何运作流动</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是一幅简单的神圣立方应用图</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解释几何学中的能量运动</w:t>
      </w:r>
      <w:r>
        <w:rPr>
          <w:rFonts w:ascii="Arial" w:eastAsia="Arial" w:hAnsi="Arial" w:cs="Arial" w:hint="eastAsia"/>
          <w:color w:val="494949"/>
          <w:szCs w:val="21"/>
          <w:shd w:val="clear" w:color="auto" w:fill="FEFEFE"/>
          <w:lang w:bidi="ar-SA"/>
        </w:rPr>
        <w:br/>
      </w:r>
      <w:r>
        <w:rPr>
          <w:rFonts w:ascii="Arial" w:eastAsia="Arial" w:hAnsi="Arial" w:cs="Arial" w:hint="eastAsia"/>
          <w:color w:val="494949"/>
          <w:szCs w:val="21"/>
          <w:shd w:val="clear" w:color="auto" w:fill="FEFEFE"/>
          <w:lang w:bidi="ar-SA"/>
        </w:rPr>
        <w:br/>
      </w:r>
      <w:r>
        <w:rPr>
          <w:rFonts w:ascii="Arial" w:eastAsia="Galdeano" w:hAnsi="Arial" w:cs="Arial" w:hint="eastAsia"/>
          <w:color w:val="222222"/>
          <w:szCs w:val="21"/>
          <w:shd w:val="clear" w:color="auto" w:fill="FEFEFE"/>
          <w:lang w:bidi="ar-SA"/>
        </w:rPr>
        <w:t>第二幅图</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哲学意义</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将其转化为三维</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就是描述水母这种无脊椎动物</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象征意义是生命的本源</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生命的本源蕴含</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须条上的</w:t>
      </w:r>
      <w:r>
        <w:rPr>
          <w:rFonts w:ascii="Galdeano" w:eastAsia="Arial" w:hAnsi="Galdeano" w:cs="Galdeano" w:hint="eastAsia"/>
          <w:color w:val="222222"/>
          <w:szCs w:val="21"/>
          <w:shd w:val="clear" w:color="auto" w:fill="FEFEFE"/>
          <w:lang w:bidi="ar-SA"/>
        </w:rPr>
        <w:t>7</w:t>
      </w:r>
      <w:r>
        <w:rPr>
          <w:rFonts w:ascii="Arial" w:eastAsia="Galdeano" w:hAnsi="Arial" w:cs="Arial" w:hint="eastAsia"/>
          <w:color w:val="222222"/>
          <w:szCs w:val="21"/>
          <w:shd w:val="clear" w:color="auto" w:fill="FEFEFE"/>
          <w:lang w:bidi="ar-SA"/>
        </w:rPr>
        <w:t>个圆</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生命从开始就包含了</w:t>
      </w:r>
      <w:r>
        <w:rPr>
          <w:rFonts w:ascii="Galdeano" w:eastAsia="Arial" w:hAnsi="Galdeano" w:cs="Galdeano" w:hint="eastAsia"/>
          <w:color w:val="222222"/>
          <w:szCs w:val="21"/>
          <w:shd w:val="clear" w:color="auto" w:fill="FEFEFE"/>
          <w:lang w:bidi="ar-SA"/>
        </w:rPr>
        <w:t>7</w:t>
      </w:r>
      <w:r>
        <w:rPr>
          <w:rFonts w:ascii="Arial" w:eastAsia="Galdeano" w:hAnsi="Arial" w:cs="Arial" w:hint="eastAsia"/>
          <w:color w:val="222222"/>
          <w:szCs w:val="21"/>
          <w:shd w:val="clear" w:color="auto" w:fill="FEFEFE"/>
          <w:lang w:bidi="ar-SA"/>
        </w:rPr>
        <w:t>个无线智能圆圈的提升</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和四个平衡体系</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头部无限智能圆圈旁两个小圆</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代表正负</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生命的精神状态根据头部的正负阴阳运作而变得不同</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是一幅描述生命能量简单结构图</w:t>
      </w:r>
      <w:r>
        <w:rPr>
          <w:rFonts w:ascii="Arial" w:eastAsia="Arial" w:hAnsi="Arial" w:cs="Arial" w:hint="eastAsia"/>
          <w:color w:val="494949"/>
          <w:szCs w:val="21"/>
          <w:shd w:val="clear" w:color="auto" w:fill="FEFEFE"/>
          <w:lang w:bidi="ar-SA"/>
        </w:rPr>
        <w:br/>
      </w:r>
      <w:r>
        <w:rPr>
          <w:rFonts w:ascii="Arial" w:eastAsia="Arial" w:hAnsi="Arial" w:cs="Arial" w:hint="eastAsia"/>
          <w:color w:val="494949"/>
          <w:szCs w:val="21"/>
          <w:shd w:val="clear" w:color="auto" w:fill="FEFEFE"/>
          <w:lang w:bidi="ar-SA"/>
        </w:rPr>
        <w:br/>
      </w:r>
      <w:r>
        <w:rPr>
          <w:rFonts w:ascii="Arial" w:eastAsia="Galdeano" w:hAnsi="Arial" w:cs="Arial" w:hint="eastAsia"/>
          <w:color w:val="222222"/>
          <w:szCs w:val="21"/>
          <w:shd w:val="clear" w:color="auto" w:fill="FEFEFE"/>
          <w:lang w:bidi="ar-SA"/>
        </w:rPr>
        <w:t>第三幅</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哲学意义</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直观的表面意义是在说宇宙射线中蕴含的无限智能而带来的进化</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解码后展示出一幅</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基因图谱某一段</w:t>
      </w:r>
      <w:r>
        <w:rPr>
          <w:rFonts w:ascii="Arial" w:eastAsia="Arial" w:hAnsi="Arial" w:cs="Arial" w:hint="eastAsia"/>
          <w:color w:val="494949"/>
          <w:szCs w:val="21"/>
          <w:shd w:val="clear" w:color="auto" w:fill="FEFEFE"/>
          <w:lang w:bidi="ar-SA"/>
        </w:rPr>
        <w:br/>
      </w:r>
      <w:r>
        <w:rPr>
          <w:rFonts w:ascii="Arial" w:eastAsia="Arial" w:hAnsi="Arial" w:cs="Arial" w:hint="eastAsia"/>
          <w:color w:val="494949"/>
          <w:szCs w:val="21"/>
          <w:shd w:val="clear" w:color="auto" w:fill="FEFEFE"/>
          <w:lang w:bidi="ar-SA"/>
        </w:rPr>
        <w:br/>
      </w:r>
      <w:r>
        <w:rPr>
          <w:rFonts w:ascii="Arial" w:eastAsia="Galdeano" w:hAnsi="Arial" w:cs="Arial" w:hint="eastAsia"/>
          <w:color w:val="222222"/>
          <w:szCs w:val="21"/>
          <w:shd w:val="clear" w:color="auto" w:fill="FEFEFE"/>
          <w:lang w:bidi="ar-SA"/>
        </w:rPr>
        <w:t>第四幅</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哲学意义</w:t>
      </w:r>
      <w:r>
        <w:rPr>
          <w:rFonts w:ascii="Arial" w:eastAsia="Galdeano" w:hAnsi="Arial" w:cs="Arial" w:hint="eastAsia"/>
          <w:color w:val="222222"/>
          <w:szCs w:val="21"/>
          <w:shd w:val="clear" w:color="auto" w:fill="FEFEFE"/>
          <w:lang w:bidi="ar-SA"/>
        </w:rPr>
        <w:t xml:space="preserve"> </w:t>
      </w:r>
      <w:r>
        <w:rPr>
          <w:rFonts w:ascii="Arial" w:eastAsia="Galdeano" w:hAnsi="Arial" w:cs="Arial" w:hint="eastAsia"/>
          <w:color w:val="222222"/>
          <w:szCs w:val="21"/>
          <w:shd w:val="clear" w:color="auto" w:fill="FEFEFE"/>
          <w:lang w:bidi="ar-SA"/>
        </w:rPr>
        <w:t>无限智能的自我进化和复制</w:t>
      </w:r>
      <w:r>
        <w:rPr>
          <w:rFonts w:ascii="Arial" w:eastAsia="Arial" w:hAnsi="Arial" w:cs="Arial" w:hint="eastAsia"/>
          <w:color w:val="494949"/>
          <w:szCs w:val="21"/>
          <w:shd w:val="clear" w:color="auto" w:fill="FEFEFE"/>
          <w:lang w:bidi="ar-SA"/>
        </w:rPr>
        <w:t xml:space="preserve">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问：为什么要清除这些人？</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他们犯了什么错？还有两个还只是婴儿？！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hint="eastAsia"/>
        </w:rPr>
      </w:pPr>
      <w:r>
        <w:rPr>
          <w:rFonts w:ascii="Arial" w:eastAsia="Arial" w:hAnsi="Arial" w:cs="微软雅黑" w:hint="eastAsia"/>
          <w:color w:val="494949"/>
          <w:szCs w:val="21"/>
          <w:shd w:val="clear" w:color="auto" w:fill="FEFEFE"/>
          <w:lang w:bidi="ar-SA"/>
        </w:rPr>
        <w:t>答：还没有犯错 但以后会 </w:t>
      </w:r>
    </w:p>
    <w:p w:rsidR="005D7A5B" w:rsidRDefault="005D7A5B" w:rsidP="00692BCF">
      <w:pPr>
        <w:widowControl/>
        <w:shd w:val="clear" w:color="auto" w:fill="FEFEFE"/>
        <w:spacing w:after="210"/>
        <w:ind w:firstLineChars="200" w:firstLine="480"/>
        <w:rPr>
          <w:rFonts w:ascii="Arial" w:eastAsia="Arial" w:hAnsi="Arial" w:cs="微软雅黑" w:hint="eastAsia"/>
          <w:color w:val="494949"/>
          <w:szCs w:val="21"/>
          <w:shd w:val="clear" w:color="auto" w:fill="FEFEFE"/>
          <w:lang w:bidi="ar-SA"/>
        </w:rPr>
      </w:pPr>
      <w:r>
        <w:rPr>
          <w:rFonts w:hint="eastAsia"/>
        </w:rPr>
        <w:fldChar w:fldCharType="begin"/>
      </w:r>
      <w:r>
        <w:rPr>
          <w:rFonts w:hint="eastAsia"/>
        </w:rPr>
        <w:instrText xml:space="preserve"> INCLUDEPICTURE  "http://s16.sinaimg.cn/mw690/001Qq4qyzy7a7kDZecnff&amp;690" \d</w:instrText>
      </w:r>
      <w:r>
        <w:rPr>
          <w:rFonts w:hint="eastAsia"/>
        </w:rPr>
        <w:fldChar w:fldCharType="separate"/>
      </w:r>
      <w:r>
        <w:rPr>
          <w:rFonts w:hint="eastAsia"/>
        </w:rPr>
        <w:pict>
          <v:shape id="_x0000_i1028" type="#_x0000_t75" style="width:.95pt;height:.95pt">
            <v:imagedata r:id="rId16" r:href="rId17"/>
          </v:shape>
        </w:pict>
      </w:r>
      <w:r>
        <w:rPr>
          <w:rFonts w:hint="eastAsia"/>
        </w:rPr>
        <w:fldChar w:fldCharType="end"/>
      </w:r>
      <w:r>
        <w:rPr>
          <w:rFonts w:hint="eastAsia"/>
        </w:rPr>
        <w:t xml:space="preserve">      </w:t>
      </w:r>
      <w:hyperlink r:id="rId18" w:anchor="_blank" w:history="1">
        <w:r>
          <w:rPr>
            <w:rStyle w:val="a6"/>
            <w:rFonts w:ascii="Arial" w:eastAsia="Arial" w:hAnsi="Arial" w:cs="Arial" w:hint="eastAsia"/>
            <w:lang w:eastAsia="zh-CN"/>
          </w:rPr>
          <w:t xml:space="preserve"> </w:t>
        </w:r>
      </w:hyperlink>
      <w:hyperlink r:id="rId19" w:anchor="_blank" w:history="1">
        <w:r>
          <w:rPr>
            <w:rStyle w:val="a6"/>
            <w:rFonts w:ascii="Arial" w:eastAsia="Arial" w:hAnsi="Arial" w:cs="微软雅黑" w:hint="eastAsia"/>
            <w:color w:val="36649D"/>
            <w:szCs w:val="21"/>
            <w:shd w:val="clear" w:color="auto" w:fill="FEFEFE"/>
            <w:lang w:eastAsia="zh-CN"/>
          </w:rPr>
          <w:t xml:space="preserve"> </w:t>
        </w:r>
      </w:hyperlink>
      <w:bookmarkStart w:id="346" w:name="image_operate_50001491559251923"/>
      <w:bookmarkEnd w:id="346"/>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问：请问这个麦田怪圈是什么意思？</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这个你们不是已经破解了 月球文明的麦田圈</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答：麦田圈几何图案是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亚特兰提斯的艺术家之作品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lastRenderedPageBreak/>
        <w:t>麦田圈就好像他们在向人类传达他们的艺术作品</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麦田圈的产生原因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是亚特兰提斯艺术家固有的心态造成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这个心态是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向不同文明表达展现自己的艺术 获得的满足感</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问：你对麦田圈之母怎么看？</w:t>
      </w:r>
    </w:p>
    <w:p w:rsidR="005D7A5B" w:rsidRDefault="005D7A5B" w:rsidP="00692BCF">
      <w:pPr>
        <w:widowControl/>
        <w:shd w:val="clear" w:color="auto" w:fill="FEFEFE"/>
        <w:ind w:firstLineChars="200" w:firstLine="480"/>
        <w:rPr>
          <w:rFonts w:hint="eastAsia"/>
        </w:rPr>
      </w:pPr>
      <w:r>
        <w:rPr>
          <w:rFonts w:ascii="Arial" w:eastAsia="Arial" w:hAnsi="Arial" w:cs="微软雅黑" w:hint="eastAsia"/>
          <w:color w:val="494949"/>
          <w:szCs w:val="21"/>
          <w:shd w:val="clear" w:color="auto" w:fill="FEFEFE"/>
          <w:lang w:bidi="ar-SA"/>
        </w:rPr>
        <w:t>（见图五）：</w:t>
      </w: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hint="eastAsia"/>
        </w:rPr>
        <w:pict>
          <v:shape id="_x0000_s1026" type="#_x0000_t75" style="position:absolute;left:0;text-align:left;margin-left:0;margin-top:0;width:350.9pt;height:243.8pt;z-index:1;mso-wrap-distance-left:0;mso-wrap-distance-right:0;mso-position-horizontal:center" filled="t">
            <v:fill color2="black"/>
            <v:imagedata r:id="rId20" o:title=""/>
            <w10:wrap type="topAndBottom"/>
          </v:shape>
        </w:pict>
      </w:r>
    </w:p>
    <w:p w:rsidR="005D7A5B" w:rsidRDefault="005D7A5B" w:rsidP="00692BCF">
      <w:pPr>
        <w:widowControl/>
        <w:shd w:val="clear" w:color="auto" w:fill="FEFEFE"/>
        <w:spacing w:after="210"/>
        <w:ind w:firstLineChars="200" w:firstLine="480"/>
        <w:rPr>
          <w:rFonts w:ascii="Arial" w:eastAsia="Arial" w:hAnsi="Arial" w:cs="微软雅黑" w:hint="eastAsia"/>
          <w:color w:val="494949"/>
          <w:szCs w:val="21"/>
          <w:shd w:val="clear" w:color="auto" w:fill="FEFEFE"/>
          <w:lang w:bidi="ar-SA"/>
        </w:rPr>
      </w:pPr>
      <w:r>
        <w:rPr>
          <w:rFonts w:hint="eastAsia"/>
        </w:rPr>
        <w:fldChar w:fldCharType="begin"/>
      </w:r>
      <w:r>
        <w:rPr>
          <w:rFonts w:hint="eastAsia"/>
        </w:rPr>
        <w:instrText xml:space="preserve"> INCLUDEPICTURE  "http://s3.sinaimg.cn/mw690/001Qq4qyzy7a7kFwOLo12&amp;690" \d</w:instrText>
      </w:r>
      <w:r>
        <w:rPr>
          <w:rFonts w:hint="eastAsia"/>
        </w:rPr>
        <w:fldChar w:fldCharType="separate"/>
      </w:r>
      <w:r>
        <w:rPr>
          <w:rFonts w:hint="eastAsia"/>
        </w:rPr>
        <w:pict>
          <v:shape id="_x0000_i1029" type="#_x0000_t75" style="width:.95pt;height:.95pt">
            <v:imagedata r:id="rId21" r:href="rId22"/>
          </v:shape>
        </w:pict>
      </w:r>
      <w:r>
        <w:rPr>
          <w:rFonts w:hint="eastAsia"/>
        </w:rPr>
        <w:fldChar w:fldCharType="end"/>
      </w:r>
      <w:r>
        <w:rPr>
          <w:rFonts w:hint="eastAsia"/>
        </w:rPr>
        <w:t xml:space="preserve">      </w:t>
      </w:r>
      <w:hyperlink r:id="rId23" w:anchor="_blank" w:history="1">
        <w:r>
          <w:rPr>
            <w:rStyle w:val="a6"/>
            <w:rFonts w:ascii="Arial" w:eastAsia="Arial" w:hAnsi="Arial" w:cs="Arial" w:hint="eastAsia"/>
            <w:lang w:eastAsia="zh-CN"/>
          </w:rPr>
          <w:t xml:space="preserve"> </w:t>
        </w:r>
      </w:hyperlink>
      <w:hyperlink r:id="rId24" w:anchor="_blank" w:history="1">
        <w:r>
          <w:rPr>
            <w:rStyle w:val="a6"/>
            <w:rFonts w:ascii="Arial" w:eastAsia="Arial" w:hAnsi="Arial" w:cs="微软雅黑" w:hint="eastAsia"/>
            <w:color w:val="36649D"/>
            <w:szCs w:val="21"/>
            <w:shd w:val="clear" w:color="auto" w:fill="FEFEFE"/>
            <w:lang w:eastAsia="zh-CN"/>
          </w:rPr>
          <w:t xml:space="preserve"> </w:t>
        </w:r>
      </w:hyperlink>
      <w:bookmarkStart w:id="347" w:name="image_operate_86011491559275145"/>
      <w:bookmarkEnd w:id="347"/>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答：矩阵世界简单的模型描述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中心圆圈代表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五</w:t>
      </w:r>
      <w:r>
        <w:rPr>
          <w:rFonts w:ascii="Arial" w:eastAsia="Arial" w:hAnsi="Arial" w:cs="Arial" w:hint="eastAsia"/>
          <w:color w:val="494949"/>
          <w:szCs w:val="21"/>
          <w:shd w:val="clear" w:color="auto" w:fill="FEFEFE"/>
          <w:lang w:bidi="ar-SA"/>
        </w:rPr>
        <w:t>-</w:t>
      </w:r>
      <w:r>
        <w:rPr>
          <w:rFonts w:ascii="Arial" w:eastAsia="Arial" w:hAnsi="Arial" w:cs="微软雅黑" w:hint="eastAsia"/>
          <w:color w:val="494949"/>
          <w:szCs w:val="21"/>
          <w:shd w:val="clear" w:color="auto" w:fill="FEFEFE"/>
          <w:lang w:bidi="ar-SA"/>
        </w:rPr>
        <w:t>六维中心矩阵 银河系中心 造物源头之一 等</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围绕旋转的小圆圈代表 分支四维度矩阵</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小圈上的小圈代表 三维世界圈</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这个麦田圈总体表达</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世界的轮回性和回转性</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哲学上来看</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圆圈数量是</w:t>
      </w:r>
      <w:r>
        <w:rPr>
          <w:rFonts w:ascii="Arial" w:eastAsia="Arial" w:hAnsi="Arial" w:cs="Arial" w:hint="eastAsia"/>
          <w:color w:val="494949"/>
          <w:szCs w:val="21"/>
          <w:shd w:val="clear" w:color="auto" w:fill="FEFEFE"/>
          <w:lang w:bidi="ar-SA"/>
        </w:rPr>
        <w:t>7</w:t>
      </w:r>
      <w:r>
        <w:rPr>
          <w:rFonts w:ascii="Arial" w:eastAsia="Arial" w:hAnsi="Arial" w:cs="微软雅黑" w:hint="eastAsia"/>
          <w:color w:val="494949"/>
          <w:szCs w:val="21"/>
          <w:shd w:val="clear" w:color="auto" w:fill="FEFEFE"/>
          <w:lang w:bidi="ar-SA"/>
        </w:rPr>
        <w:t>的进化 代表</w:t>
      </w:r>
      <w:r>
        <w:rPr>
          <w:rFonts w:ascii="Arial" w:eastAsia="Arial" w:hAnsi="Arial" w:cs="Arial" w:hint="eastAsia"/>
          <w:color w:val="494949"/>
          <w:szCs w:val="21"/>
          <w:shd w:val="clear" w:color="auto" w:fill="FEFEFE"/>
          <w:lang w:bidi="ar-SA"/>
        </w:rPr>
        <w:t>7</w:t>
      </w:r>
      <w:r>
        <w:rPr>
          <w:rFonts w:ascii="Arial" w:eastAsia="Arial" w:hAnsi="Arial" w:cs="微软雅黑" w:hint="eastAsia"/>
          <w:color w:val="494949"/>
          <w:szCs w:val="21"/>
          <w:shd w:val="clear" w:color="auto" w:fill="FEFEFE"/>
          <w:lang w:bidi="ar-SA"/>
        </w:rPr>
        <w:t>个密度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无限向上的</w:t>
      </w:r>
      <w:r>
        <w:rPr>
          <w:rFonts w:ascii="Arial" w:eastAsia="Arial" w:hAnsi="Arial" w:cs="Arial" w:hint="eastAsia"/>
          <w:color w:val="494949"/>
          <w:szCs w:val="21"/>
          <w:shd w:val="clear" w:color="auto" w:fill="FEFEFE"/>
          <w:lang w:bidi="ar-SA"/>
        </w:rPr>
        <w:t>7</w:t>
      </w:r>
      <w:r>
        <w:rPr>
          <w:rFonts w:ascii="Arial" w:eastAsia="Arial" w:hAnsi="Arial" w:cs="微软雅黑" w:hint="eastAsia"/>
          <w:color w:val="494949"/>
          <w:szCs w:val="21"/>
          <w:shd w:val="clear" w:color="auto" w:fill="FEFEFE"/>
          <w:lang w:bidi="ar-SA"/>
        </w:rPr>
        <w:t>密度提升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是你们金星高灵某个灵团的杰作 </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没错了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他们的哲学总是和密度提升</w:t>
      </w:r>
      <w:r>
        <w:rPr>
          <w:rFonts w:ascii="Arial" w:eastAsia="Arial" w:hAnsi="Arial" w:cs="Arial" w:hint="eastAsia"/>
          <w:color w:val="494949"/>
          <w:szCs w:val="21"/>
          <w:shd w:val="clear" w:color="auto" w:fill="FEFEFE"/>
          <w:lang w:bidi="ar-SA"/>
        </w:rPr>
        <w:t>7</w:t>
      </w:r>
      <w:r>
        <w:rPr>
          <w:rFonts w:ascii="Arial" w:eastAsia="Arial" w:hAnsi="Arial" w:cs="微软雅黑" w:hint="eastAsia"/>
          <w:color w:val="494949"/>
          <w:szCs w:val="21"/>
          <w:shd w:val="clear" w:color="auto" w:fill="FEFEFE"/>
          <w:lang w:bidi="ar-SA"/>
        </w:rPr>
        <w:t>有关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其实这个哲学还很落后</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问：请问对此贴的图片怎么看？这些图片是怎么制作的？</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Arial" w:hint="eastAsia"/>
          <w:color w:val="494949"/>
          <w:szCs w:val="21"/>
          <w:shd w:val="clear" w:color="auto" w:fill="FEFEFE"/>
          <w:lang w:bidi="ar-SA"/>
        </w:rPr>
        <w:t>1</w:t>
      </w:r>
      <w:r>
        <w:rPr>
          <w:rFonts w:ascii="Arial" w:eastAsia="Arial" w:hAnsi="Arial" w:cs="微软雅黑" w:hint="eastAsia"/>
          <w:color w:val="494949"/>
          <w:szCs w:val="21"/>
          <w:shd w:val="clear" w:color="auto" w:fill="FEFEFE"/>
          <w:lang w:bidi="ar-SA"/>
        </w:rPr>
        <w:t xml:space="preserve">楼的 </w:t>
      </w:r>
      <w:r>
        <w:rPr>
          <w:rFonts w:ascii="Arial" w:eastAsia="Arial" w:hAnsi="Arial" w:cs="Arial" w:hint="eastAsia"/>
          <w:color w:val="494949"/>
          <w:szCs w:val="21"/>
          <w:shd w:val="clear" w:color="auto" w:fill="FEFEFE"/>
          <w:lang w:bidi="ar-SA"/>
        </w:rPr>
        <w:t xml:space="preserve">10111000111001101101011010101010 </w:t>
      </w:r>
      <w:r>
        <w:rPr>
          <w:rFonts w:ascii="Arial" w:eastAsia="Arial" w:hAnsi="Arial" w:cs="微软雅黑" w:hint="eastAsia"/>
          <w:color w:val="494949"/>
          <w:szCs w:val="21"/>
          <w:shd w:val="clear" w:color="auto" w:fill="FEFEFE"/>
          <w:lang w:bidi="ar-SA"/>
        </w:rPr>
        <w:t>二进制翻译过来是？ </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告知。</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答：制作方法很多种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最基本方法靠力场压平就行 </w:t>
      </w:r>
    </w:p>
    <w:p w:rsidR="005D7A5B" w:rsidRDefault="005D7A5B" w:rsidP="00692BCF">
      <w:pPr>
        <w:widowControl/>
        <w:shd w:val="clear" w:color="auto" w:fill="FEFEFE"/>
        <w:ind w:firstLineChars="200" w:firstLine="480"/>
        <w:rPr>
          <w:rFonts w:ascii="Arial" w:eastAsia="Arial" w:hAnsi="Arial" w:cs="微软雅黑"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一个圆形可以飞行的力场生发器就可以</w:t>
      </w: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翻译成什么</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Arial" w:hint="eastAsia"/>
          <w:color w:val="494949"/>
          <w:szCs w:val="21"/>
          <w:shd w:val="clear" w:color="auto" w:fill="FEFEFE"/>
          <w:lang w:bidi="ar-SA"/>
        </w:rPr>
        <w:t>-----------------------</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rPr>
      </w:pPr>
      <w:r>
        <w:rPr>
          <w:rFonts w:ascii="Arial" w:eastAsia="Arial" w:hAnsi="Arial" w:cs="微软雅黑" w:hint="eastAsia"/>
          <w:color w:val="494949"/>
          <w:szCs w:val="21"/>
          <w:shd w:val="clear" w:color="auto" w:fill="FEFEFE"/>
          <w:lang w:bidi="ar-SA"/>
        </w:rPr>
        <w:t>问：你可以点击</w:t>
      </w:r>
      <w:r>
        <w:rPr>
          <w:rFonts w:ascii="Arial" w:eastAsia="Arial" w:hAnsi="Arial" w:cs="Arial" w:hint="eastAsia"/>
          <w:color w:val="494949"/>
          <w:szCs w:val="21"/>
          <w:shd w:val="clear" w:color="auto" w:fill="FEFEFE"/>
          <w:lang w:bidi="ar-SA"/>
        </w:rPr>
        <w:t>1</w:t>
      </w:r>
      <w:r>
        <w:rPr>
          <w:rFonts w:ascii="Arial" w:eastAsia="Arial" w:hAnsi="Arial" w:cs="微软雅黑" w:hint="eastAsia"/>
          <w:color w:val="494949"/>
          <w:szCs w:val="21"/>
          <w:shd w:val="clear" w:color="auto" w:fill="FEFEFE"/>
          <w:lang w:bidi="ar-SA"/>
        </w:rPr>
        <w:t>楼右上的“只看楼主”查看全部图片。</w:t>
      </w:r>
    </w:p>
    <w:p w:rsidR="005D7A5B" w:rsidRDefault="005D7A5B" w:rsidP="00692BCF">
      <w:pPr>
        <w:widowControl/>
        <w:shd w:val="clear" w:color="auto" w:fill="FEFEFE"/>
        <w:ind w:firstLineChars="200" w:firstLine="480"/>
        <w:rPr>
          <w:rFonts w:ascii="Arial" w:eastAsia="Arial" w:hAnsi="Arial" w:cs="Arial" w:hint="eastAsia"/>
          <w:color w:val="494949"/>
          <w:szCs w:val="21"/>
        </w:rPr>
      </w:pP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r>
        <w:rPr>
          <w:rFonts w:ascii="Arial" w:eastAsia="Arial" w:hAnsi="Arial" w:cs="微软雅黑" w:hint="eastAsia"/>
          <w:color w:val="494949"/>
          <w:szCs w:val="21"/>
          <w:shd w:val="clear" w:color="auto" w:fill="FEFEFE"/>
          <w:lang w:bidi="ar-SA"/>
        </w:rPr>
        <w:t>答：图看了 在</w:t>
      </w:r>
      <w:bookmarkStart w:id="348" w:name="_GoBack"/>
      <w:r>
        <w:rPr>
          <w:rFonts w:ascii="Arial" w:eastAsia="Arial" w:hAnsi="Arial" w:cs="微软雅黑" w:hint="eastAsia"/>
          <w:color w:val="494949"/>
          <w:szCs w:val="21"/>
          <w:shd w:val="clear" w:color="auto" w:fill="FEFEFE"/>
          <w:lang w:bidi="ar-SA"/>
        </w:rPr>
        <w:t>描述玄无精神面的</w:t>
      </w:r>
      <w:bookmarkEnd w:id="348"/>
      <w:r>
        <w:rPr>
          <w:rFonts w:ascii="Arial" w:eastAsia="Arial" w:hAnsi="Arial" w:cs="微软雅黑" w:hint="eastAsia"/>
          <w:color w:val="494949"/>
          <w:szCs w:val="21"/>
          <w:shd w:val="clear" w:color="auto" w:fill="FEFEFE"/>
          <w:lang w:bidi="ar-SA"/>
        </w:rPr>
        <w:t>能量运作 基本正确</w:t>
      </w:r>
    </w:p>
    <w:p w:rsidR="005D7A5B" w:rsidRDefault="005D7A5B" w:rsidP="00692BCF">
      <w:pPr>
        <w:widowControl/>
        <w:shd w:val="clear" w:color="auto" w:fill="FEFEFE"/>
        <w:ind w:firstLineChars="200" w:firstLine="480"/>
        <w:rPr>
          <w:rFonts w:ascii="Arial" w:eastAsia="Arial" w:hAnsi="Arial" w:cs="Arial" w:hint="eastAsia"/>
          <w:color w:val="494949"/>
          <w:szCs w:val="21"/>
          <w:shd w:val="clear" w:color="auto" w:fill="FEFEFE"/>
          <w:lang w:bidi="ar-SA"/>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问：修改了历史的片段总玄宇宙就不会毁灭了么？</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你们努力的维持总玄宇宙的存在是不舍得么，</w:t>
      </w:r>
    </w:p>
    <w:p w:rsidR="005D7A5B" w:rsidRDefault="005D7A5B" w:rsidP="00692BCF">
      <w:pPr>
        <w:spacing w:line="300" w:lineRule="atLeast"/>
        <w:ind w:firstLineChars="200" w:firstLine="420"/>
        <w:rPr>
          <w:rFonts w:eastAsia="微软雅黑" w:hint="eastAsia"/>
          <w:color w:val="494949"/>
        </w:rPr>
      </w:pPr>
      <w:r>
        <w:rPr>
          <w:rFonts w:eastAsia="微软雅黑" w:hint="eastAsia"/>
          <w:color w:val="494949"/>
          <w:sz w:val="21"/>
        </w:rPr>
        <w:t>毁灭之后一切会重新开始么？还是你们也不知道？</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80"/>
        <w:rPr>
          <w:rFonts w:eastAsia="微软雅黑" w:hint="eastAsia"/>
          <w:color w:val="494949"/>
          <w:sz w:val="21"/>
        </w:rPr>
      </w:pPr>
      <w:r>
        <w:rPr>
          <w:rFonts w:eastAsia="Galdeano" w:hint="eastAsia"/>
          <w:color w:val="222222"/>
        </w:rPr>
        <w:t>不是不舍得</w:t>
      </w:r>
      <w:r>
        <w:rPr>
          <w:rFonts w:eastAsia="Galdeano" w:hint="eastAsia"/>
          <w:color w:val="222222"/>
        </w:rPr>
        <w:t xml:space="preserve"> </w:t>
      </w:r>
      <w:r>
        <w:rPr>
          <w:rFonts w:ascii="Galdeano" w:eastAsia="微软雅黑" w:hAnsi="Galdeano" w:cs="Galdeano" w:hint="eastAsia"/>
          <w:color w:val="222222"/>
        </w:rPr>
        <w:t>60</w:t>
      </w:r>
      <w:r>
        <w:rPr>
          <w:rFonts w:eastAsia="Galdeano" w:hint="eastAsia"/>
          <w:color w:val="222222"/>
        </w:rPr>
        <w:t>玄度以上的文明已经无欲无求了</w:t>
      </w:r>
      <w:r>
        <w:rPr>
          <w:rFonts w:eastAsia="Galdeano" w:hint="eastAsia"/>
          <w:color w:val="222222"/>
        </w:rPr>
        <w:t xml:space="preserve"> </w:t>
      </w:r>
      <w:r>
        <w:rPr>
          <w:rFonts w:eastAsia="Galdeano" w:hint="eastAsia"/>
          <w:color w:val="222222"/>
        </w:rPr>
        <w:t>是因为还没有出现</w:t>
      </w:r>
      <w:r>
        <w:rPr>
          <w:rFonts w:ascii="Galdeano" w:eastAsia="微软雅黑" w:hAnsi="Galdeano" w:cs="Galdeano" w:hint="eastAsia"/>
          <w:color w:val="222222"/>
        </w:rPr>
        <w:t>72</w:t>
      </w:r>
      <w:r>
        <w:rPr>
          <w:rFonts w:eastAsia="Galdeano" w:hint="eastAsia"/>
          <w:color w:val="222222"/>
        </w:rPr>
        <w:t>玄度的文明</w:t>
      </w:r>
      <w:r>
        <w:rPr>
          <w:rFonts w:eastAsia="Galdeano" w:hint="eastAsia"/>
          <w:color w:val="222222"/>
        </w:rPr>
        <w:t xml:space="preserve"> </w:t>
      </w:r>
      <w:r>
        <w:rPr>
          <w:rFonts w:eastAsia="Galdeano" w:hint="eastAsia"/>
          <w:color w:val="222222"/>
        </w:rPr>
        <w:t>或许已经不能称为文明了</w:t>
      </w:r>
      <w:r>
        <w:rPr>
          <w:rFonts w:eastAsia="Galdeano" w:hint="eastAsia"/>
          <w:color w:val="222222"/>
        </w:rPr>
        <w:t xml:space="preserve"> </w:t>
      </w:r>
      <w:r>
        <w:rPr>
          <w:rFonts w:eastAsia="Galdeano" w:hint="eastAsia"/>
          <w:color w:val="222222"/>
        </w:rPr>
        <w:t>更多的不能透露</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问：我想知道我们现有的科技成果还能使用多久。</w:t>
      </w: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2012</w:t>
      </w:r>
      <w:r>
        <w:rPr>
          <w:rFonts w:eastAsia="微软雅黑" w:hint="eastAsia"/>
          <w:color w:val="494949"/>
          <w:sz w:val="21"/>
        </w:rPr>
        <w:t>年太阳风暴是否会摧毁全球电网。</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还有。请介绍你们的艺术家。</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顺便评价一下我们的一些艺术作品，包括绘画和音乐。</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最后，谈谈你对人类内部分异的认识。</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也可以说，对不同国家或种族或地狱的个体的差异评价，</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尤其是对中国人与世界其他个体的差异评价。</w:t>
      </w:r>
      <w:r>
        <w:rPr>
          <w:rFonts w:eastAsia="微软雅黑" w:hint="eastAsia"/>
          <w:color w:val="494949"/>
          <w:sz w:val="21"/>
        </w:rPr>
        <w:t xml:space="preserve"> </w:t>
      </w:r>
      <w:r>
        <w:rPr>
          <w:rFonts w:eastAsia="微软雅黑" w:hint="eastAsia"/>
          <w:color w:val="494949"/>
          <w:sz w:val="21"/>
        </w:rPr>
        <w:t>最后的最后，</w:t>
      </w:r>
    </w:p>
    <w:p w:rsidR="005D7A5B" w:rsidRDefault="005D7A5B" w:rsidP="00692BCF">
      <w:pPr>
        <w:spacing w:line="300" w:lineRule="atLeast"/>
        <w:ind w:firstLineChars="200" w:firstLine="420"/>
        <w:rPr>
          <w:rFonts w:eastAsia="微软雅黑" w:hint="eastAsia"/>
          <w:color w:val="494949"/>
        </w:rPr>
      </w:pPr>
      <w:r>
        <w:rPr>
          <w:rFonts w:eastAsia="微软雅黑" w:hint="eastAsia"/>
          <w:color w:val="494949"/>
          <w:sz w:val="21"/>
        </w:rPr>
        <w:t>我想知道秩序者存在的意义和理由。</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450" w:lineRule="atLeast"/>
        <w:ind w:firstLineChars="200" w:firstLine="480"/>
        <w:rPr>
          <w:rFonts w:hint="eastAsia"/>
        </w:rPr>
      </w:pPr>
      <w:r>
        <w:rPr>
          <w:rFonts w:eastAsia="Galdeano" w:hint="eastAsia"/>
          <w:color w:val="222222"/>
        </w:rPr>
        <w:t>摧毁电网是的</w:t>
      </w:r>
      <w:r>
        <w:rPr>
          <w:rFonts w:hint="eastAsia"/>
        </w:rPr>
        <w:br/>
      </w:r>
      <w:r>
        <w:rPr>
          <w:rFonts w:hint="eastAsia"/>
        </w:rPr>
        <w:br/>
      </w:r>
      <w:r>
        <w:rPr>
          <w:rFonts w:eastAsia="Galdeano" w:hint="eastAsia"/>
          <w:color w:val="222222"/>
        </w:rPr>
        <w:t>介绍我们的艺术家没有实际意义浪费文字</w:t>
      </w:r>
      <w:r>
        <w:rPr>
          <w:rFonts w:hint="eastAsia"/>
        </w:rPr>
        <w:br/>
      </w:r>
      <w:r>
        <w:rPr>
          <w:rFonts w:hint="eastAsia"/>
        </w:rPr>
        <w:br/>
      </w:r>
      <w:r>
        <w:rPr>
          <w:rFonts w:eastAsia="Galdeano" w:hint="eastAsia"/>
          <w:color w:val="222222"/>
        </w:rPr>
        <w:t>秩序者存在的理由</w:t>
      </w:r>
      <w:r>
        <w:rPr>
          <w:rFonts w:eastAsia="Galdeano" w:hint="eastAsia"/>
          <w:color w:val="222222"/>
        </w:rPr>
        <w:t xml:space="preserve"> </w:t>
      </w:r>
      <w:r>
        <w:rPr>
          <w:rFonts w:eastAsia="Galdeano" w:hint="eastAsia"/>
          <w:color w:val="222222"/>
        </w:rPr>
        <w:t>简单的解释</w:t>
      </w:r>
      <w:r>
        <w:rPr>
          <w:rFonts w:eastAsia="Galdeano" w:hint="eastAsia"/>
          <w:color w:val="222222"/>
        </w:rPr>
        <w:t xml:space="preserve"> </w:t>
      </w:r>
      <w:r>
        <w:rPr>
          <w:rFonts w:eastAsia="Galdeano" w:hint="eastAsia"/>
          <w:color w:val="222222"/>
        </w:rPr>
        <w:t>万物都是不同旋律</w:t>
      </w:r>
      <w:r>
        <w:rPr>
          <w:rFonts w:eastAsia="Galdeano" w:hint="eastAsia"/>
          <w:color w:val="222222"/>
        </w:rPr>
        <w:t xml:space="preserve"> </w:t>
      </w:r>
      <w:r>
        <w:rPr>
          <w:rFonts w:eastAsia="Galdeano" w:hint="eastAsia"/>
          <w:color w:val="222222"/>
        </w:rPr>
        <w:t>有自身的主旋律</w:t>
      </w:r>
      <w:r>
        <w:rPr>
          <w:rFonts w:eastAsia="Galdeano" w:hint="eastAsia"/>
          <w:color w:val="222222"/>
        </w:rPr>
        <w:t xml:space="preserve"> </w:t>
      </w:r>
      <w:r>
        <w:rPr>
          <w:rFonts w:eastAsia="Galdeano" w:hint="eastAsia"/>
          <w:color w:val="222222"/>
        </w:rPr>
        <w:t>宇宙如是</w:t>
      </w:r>
      <w:r>
        <w:rPr>
          <w:rFonts w:eastAsia="Galdeano" w:hint="eastAsia"/>
          <w:color w:val="222222"/>
        </w:rPr>
        <w:t xml:space="preserve"> </w:t>
      </w:r>
      <w:r>
        <w:rPr>
          <w:rFonts w:eastAsia="Galdeano" w:hint="eastAsia"/>
          <w:color w:val="222222"/>
        </w:rPr>
        <w:t>三大秩序者就是宇宙的主旋律</w:t>
      </w:r>
      <w:r>
        <w:rPr>
          <w:rFonts w:eastAsia="Galdeano" w:hint="eastAsia"/>
          <w:color w:val="222222"/>
        </w:rPr>
        <w:t xml:space="preserve"> </w:t>
      </w:r>
      <w:r>
        <w:rPr>
          <w:rFonts w:eastAsia="Galdeano" w:hint="eastAsia"/>
          <w:color w:val="222222"/>
        </w:rPr>
        <w:t>奏出华美的乐章</w:t>
      </w:r>
      <w:r>
        <w:rPr>
          <w:rFonts w:eastAsia="Galdeano" w:hint="eastAsia"/>
          <w:color w:val="222222"/>
        </w:rPr>
        <w:t xml:space="preserve"> </w:t>
      </w:r>
      <w:r>
        <w:rPr>
          <w:rFonts w:eastAsia="Galdeano" w:hint="eastAsia"/>
          <w:color w:val="222222"/>
        </w:rPr>
        <w:t>这就是意义</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eastAsia="微软雅黑" w:hint="eastAsia"/>
          <w:color w:val="494949"/>
          <w:sz w:val="21"/>
        </w:rPr>
      </w:pPr>
      <w:r>
        <w:rPr>
          <w:rFonts w:eastAsia="微软雅黑" w:hint="eastAsia"/>
          <w:color w:val="494949"/>
          <w:sz w:val="21"/>
        </w:rPr>
        <w:lastRenderedPageBreak/>
        <w:t>问：是不是大部分人类的思想，意识都被外星人控制了？</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人口急剧膨胀是外星人的目的吗？</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人口越多资源就越少，很容易就引发战争！</w:t>
      </w:r>
    </w:p>
    <w:p w:rsidR="005D7A5B" w:rsidRDefault="005D7A5B" w:rsidP="00692BCF">
      <w:pPr>
        <w:spacing w:line="300" w:lineRule="atLeast"/>
        <w:ind w:firstLineChars="200" w:firstLine="420"/>
        <w:rPr>
          <w:rFonts w:hint="eastAsia"/>
        </w:rPr>
      </w:pPr>
      <w:r>
        <w:rPr>
          <w:rFonts w:eastAsia="微软雅黑" w:hint="eastAsia"/>
          <w:color w:val="494949"/>
          <w:sz w:val="21"/>
        </w:rPr>
        <w:t>这也是外星人的目的吗？</w:t>
      </w:r>
      <w:r>
        <w:rPr>
          <w:rFonts w:eastAsia="微软雅黑" w:hint="eastAsia"/>
          <w:color w:val="494949"/>
          <w:sz w:val="21"/>
        </w:rPr>
        <w:t>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r>
        <w:rPr>
          <w:rFonts w:eastAsia="Galdeano" w:hint="eastAsia"/>
          <w:color w:val="222222"/>
        </w:rPr>
        <w:t>不是大部分</w:t>
      </w:r>
      <w:r>
        <w:rPr>
          <w:rFonts w:eastAsia="Galdeano" w:hint="eastAsia"/>
          <w:color w:val="222222"/>
        </w:rPr>
        <w:t xml:space="preserve"> </w:t>
      </w:r>
      <w:r>
        <w:rPr>
          <w:rFonts w:eastAsia="Galdeano" w:hint="eastAsia"/>
          <w:color w:val="222222"/>
        </w:rPr>
        <w:t>人类整体思想水平的提升要看人类集体潜意识场觉醒的程度</w:t>
      </w:r>
      <w:r>
        <w:rPr>
          <w:rFonts w:hint="eastAsia"/>
        </w:rPr>
        <w:br/>
      </w:r>
      <w:r>
        <w:rPr>
          <w:rFonts w:eastAsia="Galdeano" w:hint="eastAsia"/>
          <w:color w:val="222222"/>
        </w:rPr>
        <w:t>人口急剧鼓胀是你们发展模式和你们世界玄无更新的发展模式不协调</w:t>
      </w:r>
      <w:r>
        <w:rPr>
          <w:rFonts w:hint="eastAsia"/>
        </w:rPr>
        <w:br/>
      </w:r>
      <w:r>
        <w:rPr>
          <w:rFonts w:eastAsia="Galdeano" w:hint="eastAsia"/>
          <w:color w:val="222222"/>
        </w:rPr>
        <w:t>引发战争也不必担心</w:t>
      </w:r>
      <w:r>
        <w:rPr>
          <w:rFonts w:eastAsia="Galdeano" w:hint="eastAsia"/>
          <w:color w:val="222222"/>
        </w:rPr>
        <w:t xml:space="preserve"> </w:t>
      </w:r>
      <w:r>
        <w:rPr>
          <w:rFonts w:eastAsia="Galdeano" w:hint="eastAsia"/>
          <w:color w:val="222222"/>
        </w:rPr>
        <w:t>核战必将会被阻止</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eastAsia="微软雅黑" w:hint="eastAsia"/>
          <w:color w:val="494949"/>
          <w:sz w:val="21"/>
        </w:rPr>
      </w:pPr>
      <w:r>
        <w:rPr>
          <w:rFonts w:eastAsia="微软雅黑" w:hint="eastAsia"/>
          <w:color w:val="494949"/>
          <w:sz w:val="21"/>
        </w:rPr>
        <w:t>问：</w:t>
      </w:r>
      <w:r>
        <w:rPr>
          <w:rFonts w:ascii="微软雅黑" w:hAnsi="微软雅黑" w:cs="微软雅黑" w:hint="eastAsia"/>
          <w:color w:val="494949"/>
          <w:sz w:val="21"/>
        </w:rPr>
        <w:t xml:space="preserve">xr </w:t>
      </w:r>
      <w:r>
        <w:rPr>
          <w:rFonts w:eastAsia="微软雅黑" w:hint="eastAsia"/>
          <w:color w:val="494949"/>
          <w:sz w:val="21"/>
        </w:rPr>
        <w:t>请问一个事情，为何要繁殖？</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繁殖对于必然消失的个体来说，可以传承？</w:t>
      </w:r>
      <w:r>
        <w:rPr>
          <w:rFonts w:eastAsia="微软雅黑" w:hint="eastAsia"/>
          <w:color w:val="494949"/>
          <w:sz w:val="21"/>
        </w:rPr>
        <w:t xml:space="preserve"> </w:t>
      </w:r>
      <w:r>
        <w:rPr>
          <w:rFonts w:eastAsia="微软雅黑" w:hint="eastAsia"/>
          <w:color w:val="494949"/>
          <w:sz w:val="21"/>
        </w:rPr>
        <w:t>如果不是！</w:t>
      </w:r>
    </w:p>
    <w:p w:rsidR="005D7A5B" w:rsidRDefault="005D7A5B" w:rsidP="00692BCF">
      <w:pPr>
        <w:spacing w:line="300" w:lineRule="atLeast"/>
        <w:ind w:firstLineChars="200" w:firstLine="420"/>
        <w:rPr>
          <w:rFonts w:hint="eastAsia"/>
        </w:rPr>
      </w:pPr>
      <w:r>
        <w:rPr>
          <w:rFonts w:eastAsia="微软雅黑" w:hint="eastAsia"/>
          <w:color w:val="494949"/>
          <w:sz w:val="21"/>
        </w:rPr>
        <w:t>那是否繁殖其实是群体意识作用的结果不是个体行为？</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r>
        <w:rPr>
          <w:rFonts w:eastAsia="Galdeano" w:hint="eastAsia"/>
          <w:color w:val="222222"/>
        </w:rPr>
        <w:t>繁殖是因为程序设定</w:t>
      </w:r>
      <w:r>
        <w:rPr>
          <w:rFonts w:eastAsia="Galdeano" w:hint="eastAsia"/>
          <w:color w:val="222222"/>
        </w:rPr>
        <w:t xml:space="preserve"> </w:t>
      </w:r>
      <w:r>
        <w:rPr>
          <w:rFonts w:eastAsia="Galdeano" w:hint="eastAsia"/>
          <w:color w:val="222222"/>
        </w:rPr>
        <w:t>肉体程序设定</w:t>
      </w:r>
      <w:r>
        <w:rPr>
          <w:rFonts w:eastAsia="Galdeano" w:hint="eastAsia"/>
          <w:color w:val="222222"/>
        </w:rPr>
        <w:t xml:space="preserve"> </w:t>
      </w:r>
      <w:r>
        <w:rPr>
          <w:rFonts w:eastAsia="Galdeano" w:hint="eastAsia"/>
          <w:color w:val="222222"/>
        </w:rPr>
        <w:t>产生相应的欲望</w:t>
      </w:r>
      <w:r>
        <w:rPr>
          <w:rFonts w:eastAsia="Galdeano" w:hint="eastAsia"/>
          <w:color w:val="222222"/>
        </w:rPr>
        <w:t xml:space="preserve"> </w:t>
      </w:r>
      <w:r>
        <w:rPr>
          <w:rFonts w:eastAsia="Galdeano" w:hint="eastAsia"/>
          <w:color w:val="222222"/>
        </w:rPr>
        <w:t>你无法拒绝欲望</w:t>
      </w:r>
      <w:r>
        <w:rPr>
          <w:rFonts w:eastAsia="Galdeano" w:hint="eastAsia"/>
          <w:color w:val="222222"/>
        </w:rPr>
        <w:t xml:space="preserve"> </w:t>
      </w:r>
      <w:r>
        <w:rPr>
          <w:rFonts w:eastAsia="Galdeano" w:hint="eastAsia"/>
          <w:color w:val="222222"/>
        </w:rPr>
        <w:t>就会产生繁殖</w:t>
      </w:r>
      <w:r>
        <w:rPr>
          <w:rFonts w:eastAsia="Galdeano" w:hint="eastAsia"/>
          <w:color w:val="222222"/>
        </w:rPr>
        <w:t xml:space="preserve"> </w:t>
      </w:r>
      <w:r>
        <w:rPr>
          <w:rFonts w:eastAsia="Galdeano" w:hint="eastAsia"/>
          <w:color w:val="222222"/>
        </w:rPr>
        <w:t>和简单</w:t>
      </w:r>
      <w:r>
        <w:rPr>
          <w:rFonts w:eastAsia="Galdeano" w:hint="eastAsia"/>
          <w:color w:val="222222"/>
        </w:rPr>
        <w:t xml:space="preserve"> </w:t>
      </w:r>
      <w:r>
        <w:rPr>
          <w:rFonts w:eastAsia="Galdeano" w:hint="eastAsia"/>
          <w:color w:val="222222"/>
        </w:rPr>
        <w:t>通过各种生理和心里的感觉来控制人类</w:t>
      </w:r>
      <w:r>
        <w:rPr>
          <w:rFonts w:hint="eastAsia"/>
        </w:rPr>
        <w:br/>
      </w:r>
      <w:r>
        <w:rPr>
          <w:rFonts w:eastAsia="Galdeano" w:hint="eastAsia"/>
          <w:color w:val="222222"/>
        </w:rPr>
        <w:t>如果你按照程序繁殖</w:t>
      </w:r>
      <w:r>
        <w:rPr>
          <w:rFonts w:eastAsia="Galdeano" w:hint="eastAsia"/>
          <w:color w:val="222222"/>
        </w:rPr>
        <w:t xml:space="preserve"> </w:t>
      </w:r>
      <w:r>
        <w:rPr>
          <w:rFonts w:eastAsia="Galdeano" w:hint="eastAsia"/>
          <w:color w:val="222222"/>
        </w:rPr>
        <w:t>孩子出生后会给你幸福的感觉</w:t>
      </w:r>
      <w:r>
        <w:rPr>
          <w:rFonts w:eastAsia="Galdeano" w:hint="eastAsia"/>
          <w:color w:val="222222"/>
        </w:rPr>
        <w:t xml:space="preserve"> </w:t>
      </w:r>
      <w:r>
        <w:rPr>
          <w:rFonts w:eastAsia="Galdeano" w:hint="eastAsia"/>
          <w:color w:val="222222"/>
        </w:rPr>
        <w:t>反之则给你空虚寂寞</w:t>
      </w:r>
      <w:r>
        <w:rPr>
          <w:rFonts w:eastAsia="Galdeano" w:hint="eastAsia"/>
          <w:color w:val="222222"/>
        </w:rPr>
        <w:t xml:space="preserve"> </w:t>
      </w:r>
      <w:r>
        <w:rPr>
          <w:rFonts w:eastAsia="Galdeano" w:hint="eastAsia"/>
          <w:color w:val="222222"/>
        </w:rPr>
        <w:t>内在感觉奖励惩罚机制系统</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eastAsia="微软雅黑" w:hint="eastAsia"/>
          <w:color w:val="494949"/>
          <w:sz w:val="21"/>
        </w:rPr>
      </w:pPr>
      <w:r>
        <w:rPr>
          <w:rFonts w:eastAsia="微软雅黑" w:hint="eastAsia"/>
          <w:color w:val="494949"/>
          <w:sz w:val="21"/>
        </w:rPr>
        <w:t>请问下</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地球上研究出飞碟的地球人，</w:t>
      </w:r>
    </w:p>
    <w:p w:rsidR="005D7A5B" w:rsidRDefault="005D7A5B" w:rsidP="00692BCF">
      <w:pPr>
        <w:spacing w:line="300" w:lineRule="atLeast"/>
        <w:ind w:firstLineChars="200" w:firstLine="420"/>
        <w:rPr>
          <w:rFonts w:hint="eastAsia"/>
        </w:rPr>
      </w:pPr>
      <w:r>
        <w:rPr>
          <w:rFonts w:eastAsia="微软雅黑" w:hint="eastAsia"/>
          <w:color w:val="494949"/>
          <w:sz w:val="21"/>
        </w:rPr>
        <w:t>并在太阳系飞行的准确时间是在多少年</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r>
        <w:rPr>
          <w:rFonts w:eastAsia="Galdeano" w:hint="eastAsia"/>
          <w:color w:val="222222"/>
        </w:rPr>
        <w:t>不一定是蝶形</w:t>
      </w:r>
      <w:r>
        <w:rPr>
          <w:rFonts w:eastAsia="Galdeano" w:hint="eastAsia"/>
          <w:color w:val="222222"/>
        </w:rPr>
        <w:t xml:space="preserve"> </w:t>
      </w:r>
      <w:r>
        <w:rPr>
          <w:rFonts w:eastAsia="Galdeano" w:hint="eastAsia"/>
          <w:color w:val="222222"/>
        </w:rPr>
        <w:t>恒星系内三维坐标飞行器</w:t>
      </w:r>
      <w:r>
        <w:rPr>
          <w:rFonts w:eastAsia="Galdeano" w:hint="eastAsia"/>
          <w:color w:val="222222"/>
        </w:rPr>
        <w:t xml:space="preserve"> </w:t>
      </w:r>
      <w:r>
        <w:rPr>
          <w:rFonts w:eastAsia="Galdeano" w:hint="eastAsia"/>
          <w:color w:val="222222"/>
        </w:rPr>
        <w:t>一千年之后你们会研制出来</w:t>
      </w:r>
      <w:r>
        <w:rPr>
          <w:rFonts w:eastAsia="Galdeano" w:hint="eastAsia"/>
          <w:color w:val="222222"/>
        </w:rPr>
        <w:t xml:space="preserve"> </w:t>
      </w:r>
      <w:r>
        <w:rPr>
          <w:rFonts w:eastAsia="Galdeano" w:hint="eastAsia"/>
          <w:color w:val="222222"/>
        </w:rPr>
        <w:t>在新世界中</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hint="eastAsia"/>
        </w:rPr>
      </w:pPr>
      <w:r>
        <w:rPr>
          <w:rFonts w:eastAsia="微软雅黑" w:hint="eastAsia"/>
          <w:color w:val="494949"/>
          <w:sz w:val="21"/>
        </w:rPr>
        <w:t>答：不是已经回答了</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r>
        <w:rPr>
          <w:rFonts w:eastAsia="Galdeano" w:hint="eastAsia"/>
          <w:color w:val="222222"/>
        </w:rPr>
        <w:t>不会</w:t>
      </w:r>
      <w:r>
        <w:rPr>
          <w:rFonts w:eastAsia="Galdeano" w:hint="eastAsia"/>
          <w:color w:val="222222"/>
        </w:rPr>
        <w:t xml:space="preserve"> </w:t>
      </w:r>
      <w:r>
        <w:rPr>
          <w:rFonts w:eastAsia="Galdeano" w:hint="eastAsia"/>
          <w:color w:val="222222"/>
        </w:rPr>
        <w:t>改变一下心态不用担心</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eastAsia="微软雅黑" w:hint="eastAsia"/>
          <w:color w:val="494949"/>
          <w:sz w:val="21"/>
        </w:rPr>
      </w:pPr>
      <w:r>
        <w:rPr>
          <w:rFonts w:eastAsia="微软雅黑" w:hint="eastAsia"/>
          <w:color w:val="494949"/>
          <w:sz w:val="21"/>
        </w:rPr>
        <w:t>问：如果是单独个体独自凝结出纯无体</w:t>
      </w:r>
      <w:r>
        <w:rPr>
          <w:rFonts w:ascii="微软雅黑" w:hAnsi="微软雅黑" w:cs="微软雅黑" w:hint="eastAsia"/>
          <w:color w:val="494949"/>
          <w:sz w:val="21"/>
        </w:rPr>
        <w:t>,</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那他以后的路在哪</w:t>
      </w:r>
      <w:r>
        <w:rPr>
          <w:rFonts w:ascii="微软雅黑" w:hAnsi="微软雅黑" w:cs="微软雅黑" w:hint="eastAsia"/>
          <w:color w:val="494949"/>
          <w:sz w:val="21"/>
        </w:rPr>
        <w:t>,</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他的波动独特却没有集体文明支撑</w:t>
      </w:r>
      <w:r>
        <w:rPr>
          <w:rFonts w:ascii="微软雅黑" w:hAnsi="微软雅黑" w:cs="微软雅黑" w:hint="eastAsia"/>
          <w:color w:val="494949"/>
          <w:sz w:val="21"/>
        </w:rPr>
        <w:t>,</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他走到总玄宇宙会遭遇什么</w:t>
      </w:r>
      <w:r>
        <w:rPr>
          <w:rFonts w:ascii="微软雅黑" w:hAnsi="微软雅黑" w:cs="微软雅黑" w:hint="eastAsia"/>
          <w:color w:val="494949"/>
          <w:sz w:val="21"/>
        </w:rPr>
        <w:t>?</w:t>
      </w:r>
      <w:r>
        <w:rPr>
          <w:rFonts w:eastAsia="微软雅黑" w:hint="eastAsia"/>
          <w:color w:val="494949"/>
          <w:sz w:val="21"/>
        </w:rPr>
        <w:t>被消灭</w:t>
      </w:r>
      <w:r>
        <w:rPr>
          <w:rFonts w:ascii="微软雅黑" w:hAnsi="微软雅黑" w:cs="微软雅黑" w:hint="eastAsia"/>
          <w:color w:val="494949"/>
          <w:sz w:val="21"/>
        </w:rPr>
        <w:t>?</w:t>
      </w:r>
      <w:r>
        <w:rPr>
          <w:rFonts w:eastAsia="微软雅黑" w:hint="eastAsia"/>
          <w:color w:val="494949"/>
          <w:sz w:val="21"/>
        </w:rPr>
        <w:t>被融合</w:t>
      </w: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还是必须选择一个文明加入生存</w:t>
      </w:r>
      <w:r>
        <w:rPr>
          <w:rFonts w:ascii="微软雅黑" w:hAnsi="微软雅黑" w:cs="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80"/>
        <w:rPr>
          <w:rFonts w:eastAsia="微软雅黑" w:hint="eastAsia"/>
          <w:color w:val="494949"/>
        </w:rPr>
      </w:pPr>
      <w:r>
        <w:rPr>
          <w:rFonts w:eastAsia="Galdeano" w:hint="eastAsia"/>
          <w:color w:val="222222"/>
        </w:rPr>
        <w:t>一般不会被消灭</w:t>
      </w:r>
      <w:r>
        <w:rPr>
          <w:rFonts w:eastAsia="Galdeano" w:hint="eastAsia"/>
          <w:color w:val="222222"/>
        </w:rPr>
        <w:t xml:space="preserve"> </w:t>
      </w:r>
      <w:r>
        <w:rPr>
          <w:rFonts w:eastAsia="Galdeano" w:hint="eastAsia"/>
          <w:color w:val="222222"/>
        </w:rPr>
        <w:t>自由的生活</w:t>
      </w:r>
      <w:r>
        <w:rPr>
          <w:rFonts w:eastAsia="Galdeano" w:hint="eastAsia"/>
          <w:color w:val="222222"/>
        </w:rPr>
        <w:t> </w:t>
      </w:r>
      <w:r>
        <w:rPr>
          <w:rFonts w:eastAsia="微软雅黑" w:hint="eastAsia"/>
          <w:color w:val="494949"/>
        </w:rPr>
        <w:br/>
      </w:r>
      <w:r>
        <w:rPr>
          <w:rFonts w:eastAsia="Galdeano" w:hint="eastAsia"/>
          <w:color w:val="222222"/>
        </w:rPr>
        <w:lastRenderedPageBreak/>
        <w:t>如果想加入集体随便找一个文明较为发达的婴儿大脑进驻进去即可</w:t>
      </w:r>
      <w:r>
        <w:rPr>
          <w:rFonts w:eastAsia="微软雅黑" w:hint="eastAsia"/>
          <w:color w:val="494949"/>
        </w:rPr>
        <w:br/>
      </w:r>
      <w:r>
        <w:rPr>
          <w:rFonts w:eastAsia="Galdeano" w:hint="eastAsia"/>
          <w:color w:val="222222"/>
        </w:rPr>
        <w:t>来去自如</w:t>
      </w:r>
      <w:r>
        <w:rPr>
          <w:rFonts w:eastAsia="微软雅黑" w:hint="eastAsia"/>
          <w:color w:val="494949"/>
          <w:sz w:val="21"/>
        </w:rPr>
        <w:t xml:space="preserve"> </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请问</w:t>
      </w:r>
    </w:p>
    <w:p w:rsidR="005D7A5B" w:rsidRDefault="005D7A5B" w:rsidP="00692BCF">
      <w:pPr>
        <w:spacing w:line="300" w:lineRule="atLeast"/>
        <w:ind w:firstLineChars="200" w:firstLine="420"/>
        <w:rPr>
          <w:rFonts w:eastAsia="微软雅黑" w:hint="eastAsia"/>
          <w:color w:val="494949"/>
        </w:rPr>
      </w:pPr>
      <w:r>
        <w:rPr>
          <w:rFonts w:eastAsia="微软雅黑" w:hint="eastAsia"/>
          <w:color w:val="494949"/>
          <w:sz w:val="21"/>
        </w:rPr>
        <w:t>楼主</w:t>
      </w:r>
      <w:r>
        <w:rPr>
          <w:rFonts w:eastAsia="微软雅黑" w:hint="eastAsia"/>
          <w:color w:val="494949"/>
          <w:sz w:val="21"/>
        </w:rPr>
        <w:t xml:space="preserve"> </w:t>
      </w:r>
      <w:r>
        <w:rPr>
          <w:rFonts w:eastAsia="微软雅黑" w:hint="eastAsia"/>
          <w:color w:val="494949"/>
          <w:sz w:val="21"/>
        </w:rPr>
        <w:t>视频中的太阳系在宇宙中的螺旋运作是否正确</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80"/>
        <w:rPr>
          <w:rFonts w:eastAsia="微软雅黑" w:hint="eastAsia"/>
          <w:color w:val="494949"/>
        </w:rPr>
      </w:pPr>
      <w:r>
        <w:rPr>
          <w:rFonts w:eastAsia="Galdeano" w:hint="eastAsia"/>
          <w:color w:val="222222"/>
        </w:rPr>
        <w:t>空间感知问题</w:t>
      </w:r>
      <w:r>
        <w:rPr>
          <w:rFonts w:eastAsia="Galdeano" w:hint="eastAsia"/>
          <w:color w:val="222222"/>
        </w:rPr>
        <w:t xml:space="preserve"> </w:t>
      </w:r>
      <w:r>
        <w:rPr>
          <w:rFonts w:eastAsia="Galdeano" w:hint="eastAsia"/>
          <w:color w:val="222222"/>
        </w:rPr>
        <w:t>你们假设太阳系围绕银心运动这种运动方式是必然</w:t>
      </w:r>
      <w:r>
        <w:rPr>
          <w:rFonts w:eastAsia="Galdeano" w:hint="eastAsia"/>
          <w:color w:val="222222"/>
        </w:rPr>
        <w:t xml:space="preserve"> </w:t>
      </w:r>
      <w:r>
        <w:rPr>
          <w:rFonts w:eastAsia="Galdeano" w:hint="eastAsia"/>
          <w:color w:val="222222"/>
        </w:rPr>
        <w:t>如果按照你们的模型</w:t>
      </w:r>
      <w:r>
        <w:rPr>
          <w:rFonts w:eastAsia="Galdeano" w:hint="eastAsia"/>
          <w:color w:val="222222"/>
        </w:rPr>
        <w:t xml:space="preserve"> </w:t>
      </w:r>
      <w:r>
        <w:rPr>
          <w:rFonts w:eastAsia="Galdeano" w:hint="eastAsia"/>
          <w:color w:val="222222"/>
        </w:rPr>
        <w:t>银心也在围绕其他星系运动</w:t>
      </w:r>
      <w:r>
        <w:rPr>
          <w:rFonts w:eastAsia="Galdeano" w:hint="eastAsia"/>
          <w:color w:val="222222"/>
        </w:rPr>
        <w:t xml:space="preserve"> </w:t>
      </w:r>
      <w:r>
        <w:rPr>
          <w:rFonts w:eastAsia="Galdeano" w:hint="eastAsia"/>
          <w:color w:val="222222"/>
        </w:rPr>
        <w:t>这个轨迹更复杂了</w:t>
      </w:r>
      <w:r>
        <w:rPr>
          <w:rFonts w:eastAsia="Galdeano" w:hint="eastAsia"/>
          <w:color w:val="222222"/>
        </w:rPr>
        <w:t xml:space="preserve"> </w:t>
      </w:r>
      <w:r>
        <w:rPr>
          <w:rFonts w:eastAsia="Galdeano" w:hint="eastAsia"/>
          <w:color w:val="222222"/>
        </w:rPr>
        <w:t>主要看你参考多少个坐标</w:t>
      </w:r>
      <w:r>
        <w:rPr>
          <w:rFonts w:eastAsia="微软雅黑" w:hint="eastAsia"/>
          <w:color w:val="494949"/>
        </w:rPr>
        <w:br/>
      </w:r>
      <w:r>
        <w:rPr>
          <w:rFonts w:eastAsia="微软雅黑" w:hint="eastAsia"/>
          <w:color w:val="494949"/>
        </w:rPr>
        <w:br/>
      </w:r>
      <w:r>
        <w:rPr>
          <w:rFonts w:eastAsia="Galdeano" w:hint="eastAsia"/>
          <w:color w:val="222222"/>
        </w:rPr>
        <w:t>简单的比喻</w:t>
      </w:r>
      <w:r>
        <w:rPr>
          <w:rFonts w:eastAsia="Galdeano" w:hint="eastAsia"/>
          <w:color w:val="222222"/>
        </w:rPr>
        <w:t xml:space="preserve"> </w:t>
      </w:r>
      <w:r>
        <w:rPr>
          <w:rFonts w:eastAsia="Galdeano" w:hint="eastAsia"/>
          <w:color w:val="222222"/>
        </w:rPr>
        <w:t>每秒</w:t>
      </w:r>
      <w:r>
        <w:rPr>
          <w:rFonts w:ascii="Galdeano" w:eastAsia="微软雅黑" w:hAnsi="Galdeano" w:cs="Galdeano" w:hint="eastAsia"/>
          <w:color w:val="222222"/>
        </w:rPr>
        <w:t>100</w:t>
      </w:r>
      <w:r>
        <w:rPr>
          <w:rFonts w:eastAsia="Galdeano" w:hint="eastAsia"/>
          <w:color w:val="222222"/>
        </w:rPr>
        <w:t>米运动的车中仍瓶子</w:t>
      </w:r>
      <w:r>
        <w:rPr>
          <w:rFonts w:eastAsia="Galdeano" w:hint="eastAsia"/>
          <w:color w:val="222222"/>
        </w:rPr>
        <w:t xml:space="preserve"> </w:t>
      </w:r>
      <w:r>
        <w:rPr>
          <w:rFonts w:eastAsia="Galdeano" w:hint="eastAsia"/>
          <w:color w:val="222222"/>
        </w:rPr>
        <w:t>如果只看车内的空间瓶子的运动方式是很小的弧线上下抛物线</w:t>
      </w:r>
      <w:r>
        <w:rPr>
          <w:rFonts w:eastAsia="Galdeano" w:hint="eastAsia"/>
          <w:color w:val="222222"/>
        </w:rPr>
        <w:t xml:space="preserve"> </w:t>
      </w:r>
      <w:r>
        <w:rPr>
          <w:rFonts w:eastAsia="Galdeano" w:hint="eastAsia"/>
          <w:color w:val="222222"/>
        </w:rPr>
        <w:t>如果算上车的运动</w:t>
      </w:r>
      <w:r>
        <w:rPr>
          <w:rFonts w:eastAsia="Galdeano" w:hint="eastAsia"/>
          <w:color w:val="222222"/>
        </w:rPr>
        <w:t xml:space="preserve"> </w:t>
      </w:r>
      <w:r>
        <w:rPr>
          <w:rFonts w:eastAsia="Galdeano" w:hint="eastAsia"/>
          <w:color w:val="222222"/>
        </w:rPr>
        <w:t>瓶子在向上下运动的同时</w:t>
      </w:r>
      <w:r>
        <w:rPr>
          <w:rFonts w:eastAsia="Galdeano" w:hint="eastAsia"/>
          <w:color w:val="222222"/>
        </w:rPr>
        <w:t xml:space="preserve"> </w:t>
      </w:r>
      <w:r>
        <w:rPr>
          <w:rFonts w:eastAsia="Galdeano" w:hint="eastAsia"/>
          <w:color w:val="222222"/>
        </w:rPr>
        <w:t>空间上也在向前以每秒</w:t>
      </w:r>
      <w:r>
        <w:rPr>
          <w:rFonts w:ascii="Galdeano" w:eastAsia="微软雅黑" w:hAnsi="Galdeano" w:cs="Galdeano" w:hint="eastAsia"/>
          <w:color w:val="222222"/>
        </w:rPr>
        <w:t>100</w:t>
      </w:r>
      <w:r>
        <w:rPr>
          <w:rFonts w:eastAsia="Galdeano" w:hint="eastAsia"/>
          <w:color w:val="222222"/>
        </w:rPr>
        <w:t>做出运动</w:t>
      </w:r>
      <w:r>
        <w:rPr>
          <w:rFonts w:eastAsia="Galdeano" w:hint="eastAsia"/>
          <w:color w:val="222222"/>
        </w:rPr>
        <w:t xml:space="preserve"> </w:t>
      </w:r>
      <w:r>
        <w:rPr>
          <w:rFonts w:eastAsia="Galdeano" w:hint="eastAsia"/>
          <w:color w:val="222222"/>
        </w:rPr>
        <w:t>如果在算上地球自转和围绕恒星的运动</w:t>
      </w:r>
      <w:r>
        <w:rPr>
          <w:rFonts w:eastAsia="Galdeano" w:hint="eastAsia"/>
          <w:color w:val="222222"/>
        </w:rPr>
        <w:t xml:space="preserve"> </w:t>
      </w:r>
      <w:r>
        <w:rPr>
          <w:rFonts w:eastAsia="Galdeano" w:hint="eastAsia"/>
          <w:color w:val="222222"/>
        </w:rPr>
        <w:t>这个线路更复杂</w:t>
      </w:r>
      <w:r>
        <w:rPr>
          <w:rFonts w:eastAsia="微软雅黑" w:hint="eastAsia"/>
          <w:color w:val="494949"/>
        </w:rPr>
        <w:br/>
      </w:r>
      <w:r>
        <w:rPr>
          <w:rFonts w:eastAsia="Galdeano" w:hint="eastAsia"/>
          <w:color w:val="222222"/>
        </w:rPr>
        <w:t>事实上你们在上一层空间中的空间运动速度已经接近了两倍光速</w:t>
      </w:r>
      <w:r>
        <w:rPr>
          <w:rFonts w:eastAsia="Galdeano" w:hint="eastAsia"/>
          <w:color w:val="222222"/>
        </w:rPr>
        <w:t xml:space="preserve"> </w:t>
      </w:r>
      <w:r>
        <w:rPr>
          <w:rFonts w:eastAsia="Galdeano" w:hint="eastAsia"/>
          <w:color w:val="222222"/>
        </w:rPr>
        <w:t>你们有句古言</w:t>
      </w:r>
      <w:r>
        <w:rPr>
          <w:rFonts w:eastAsia="Galdeano" w:hint="eastAsia"/>
          <w:color w:val="222222"/>
        </w:rPr>
        <w:t xml:space="preserve"> </w:t>
      </w:r>
      <w:r>
        <w:rPr>
          <w:rFonts w:eastAsia="Galdeano" w:hint="eastAsia"/>
          <w:color w:val="222222"/>
        </w:rPr>
        <w:t>坐地日行八万里</w:t>
      </w:r>
      <w:r>
        <w:rPr>
          <w:rFonts w:eastAsia="Galdeano" w:hint="eastAsia"/>
          <w:color w:val="222222"/>
        </w:rPr>
        <w:t xml:space="preserve"> </w:t>
      </w:r>
      <w:r>
        <w:rPr>
          <w:rFonts w:eastAsia="Galdeano" w:hint="eastAsia"/>
          <w:color w:val="222222"/>
        </w:rPr>
        <w:t>你们祖先很早就知道这个道理了</w:t>
      </w:r>
      <w:r>
        <w:rPr>
          <w:rFonts w:eastAsia="Galdeano" w:hint="eastAsia"/>
          <w:color w:val="222222"/>
        </w:rPr>
        <w:t xml:space="preserve"> </w:t>
      </w:r>
      <w:r>
        <w:rPr>
          <w:rFonts w:eastAsia="Galdeano" w:hint="eastAsia"/>
          <w:color w:val="222222"/>
        </w:rPr>
        <w:t>但运动速度何止是每日八万里</w:t>
      </w:r>
      <w:r>
        <w:rPr>
          <w:rFonts w:eastAsia="微软雅黑" w:hint="eastAsia"/>
          <w:color w:val="494949"/>
        </w:rPr>
        <w:br/>
      </w:r>
      <w:r>
        <w:rPr>
          <w:rFonts w:eastAsia="微软雅黑" w:hint="eastAsia"/>
          <w:color w:val="494949"/>
        </w:rPr>
        <w:br/>
      </w:r>
      <w:r>
        <w:rPr>
          <w:rFonts w:eastAsia="Galdeano" w:hint="eastAsia"/>
          <w:color w:val="222222"/>
        </w:rPr>
        <w:t>超越光速不会发生时空逆转</w:t>
      </w:r>
      <w:r>
        <w:rPr>
          <w:rFonts w:eastAsia="Galdeano" w:hint="eastAsia"/>
          <w:color w:val="222222"/>
        </w:rPr>
        <w:t xml:space="preserve"> </w:t>
      </w:r>
      <w:r>
        <w:rPr>
          <w:rFonts w:eastAsia="Galdeano" w:hint="eastAsia"/>
          <w:color w:val="222222"/>
        </w:rPr>
        <w:t>这个想法基于的理论是幼稚</w:t>
      </w:r>
      <w:r>
        <w:rPr>
          <w:rFonts w:eastAsia="Galdeano" w:hint="eastAsia"/>
          <w:color w:val="222222"/>
        </w:rPr>
        <w:t xml:space="preserve"> </w:t>
      </w:r>
      <w:r>
        <w:rPr>
          <w:rFonts w:eastAsia="Galdeano" w:hint="eastAsia"/>
          <w:color w:val="222222"/>
        </w:rPr>
        <w:t>想象一下</w:t>
      </w:r>
      <w:r>
        <w:rPr>
          <w:rFonts w:eastAsia="Galdeano" w:hint="eastAsia"/>
          <w:color w:val="222222"/>
        </w:rPr>
        <w:t xml:space="preserve"> </w:t>
      </w:r>
      <w:r>
        <w:rPr>
          <w:rFonts w:eastAsia="Galdeano" w:hint="eastAsia"/>
          <w:color w:val="222222"/>
        </w:rPr>
        <w:t>一个一光年的距离长度的圆柱体</w:t>
      </w:r>
      <w:r>
        <w:rPr>
          <w:rFonts w:eastAsia="Galdeano" w:hint="eastAsia"/>
          <w:color w:val="222222"/>
        </w:rPr>
        <w:t xml:space="preserve"> </w:t>
      </w:r>
      <w:r>
        <w:rPr>
          <w:rFonts w:eastAsia="Galdeano" w:hint="eastAsia"/>
          <w:color w:val="222222"/>
        </w:rPr>
        <w:t>光从一端到另一端需要一年的时间</w:t>
      </w:r>
      <w:r>
        <w:rPr>
          <w:rFonts w:eastAsia="Galdeano" w:hint="eastAsia"/>
          <w:color w:val="222222"/>
        </w:rPr>
        <w:t xml:space="preserve"> </w:t>
      </w:r>
      <w:r>
        <w:rPr>
          <w:rFonts w:eastAsia="Galdeano" w:hint="eastAsia"/>
          <w:color w:val="222222"/>
        </w:rPr>
        <w:t>之后你从中心旋转这个长柱体一圈</w:t>
      </w:r>
      <w:r>
        <w:rPr>
          <w:rFonts w:eastAsia="Galdeano" w:hint="eastAsia"/>
          <w:color w:val="222222"/>
        </w:rPr>
        <w:t xml:space="preserve"> </w:t>
      </w:r>
      <w:r>
        <w:rPr>
          <w:rFonts w:eastAsia="Galdeano" w:hint="eastAsia"/>
          <w:color w:val="222222"/>
        </w:rPr>
        <w:t>两端的运作速度超过光速</w:t>
      </w:r>
      <w:r>
        <w:rPr>
          <w:rFonts w:eastAsia="微软雅黑" w:hint="eastAsia"/>
          <w:color w:val="494949"/>
        </w:rPr>
        <w:br/>
      </w:r>
      <w:r>
        <w:rPr>
          <w:rFonts w:eastAsia="微软雅黑" w:hint="eastAsia"/>
          <w:color w:val="494949"/>
        </w:rPr>
        <w:br/>
      </w:r>
      <w:r>
        <w:rPr>
          <w:rFonts w:eastAsia="Galdeano" w:hint="eastAsia"/>
          <w:color w:val="222222"/>
        </w:rPr>
        <w:t>在进一步推算</w:t>
      </w:r>
      <w:r>
        <w:rPr>
          <w:rFonts w:eastAsia="微软雅黑" w:hint="eastAsia"/>
          <w:color w:val="494949"/>
        </w:rPr>
        <w:br/>
      </w:r>
      <w:r>
        <w:rPr>
          <w:rFonts w:eastAsia="Galdeano" w:hint="eastAsia"/>
          <w:color w:val="222222"/>
        </w:rPr>
        <w:t>光每秒速度大约</w:t>
      </w:r>
      <w:r>
        <w:rPr>
          <w:rFonts w:ascii="Galdeano" w:eastAsia="微软雅黑" w:hAnsi="Galdeano" w:cs="Galdeano" w:hint="eastAsia"/>
          <w:color w:val="222222"/>
        </w:rPr>
        <w:t>299792458</w:t>
      </w:r>
      <w:r>
        <w:rPr>
          <w:rFonts w:eastAsia="Galdeano" w:hint="eastAsia"/>
          <w:color w:val="222222"/>
        </w:rPr>
        <w:t>米</w:t>
      </w:r>
      <w:r>
        <w:rPr>
          <w:rFonts w:eastAsia="Galdeano" w:hint="eastAsia"/>
          <w:color w:val="222222"/>
        </w:rPr>
        <w:t> </w:t>
      </w:r>
      <w:r>
        <w:rPr>
          <w:rFonts w:eastAsia="微软雅黑" w:hint="eastAsia"/>
          <w:color w:val="494949"/>
        </w:rPr>
        <w:br/>
      </w:r>
      <w:r>
        <w:rPr>
          <w:rFonts w:ascii="Galdeano" w:eastAsia="微软雅黑" w:hAnsi="Galdeano" w:cs="Galdeano" w:hint="eastAsia"/>
          <w:color w:val="222222"/>
        </w:rPr>
        <w:t>0.1</w:t>
      </w:r>
      <w:r>
        <w:rPr>
          <w:rFonts w:eastAsia="Galdeano" w:hint="eastAsia"/>
          <w:color w:val="222222"/>
        </w:rPr>
        <w:t>秒</w:t>
      </w:r>
      <w:r>
        <w:rPr>
          <w:rFonts w:ascii="Galdeano" w:eastAsia="微软雅黑" w:hAnsi="Galdeano" w:cs="Galdeano" w:hint="eastAsia"/>
          <w:color w:val="222222"/>
        </w:rPr>
        <w:t>29979245.8</w:t>
      </w:r>
      <w:r>
        <w:rPr>
          <w:rFonts w:eastAsia="Galdeano" w:hint="eastAsia"/>
          <w:color w:val="222222"/>
        </w:rPr>
        <w:t>米</w:t>
      </w:r>
      <w:r>
        <w:rPr>
          <w:rFonts w:eastAsia="微软雅黑" w:hint="eastAsia"/>
          <w:color w:val="494949"/>
        </w:rPr>
        <w:br/>
      </w:r>
      <w:r>
        <w:rPr>
          <w:rFonts w:ascii="Galdeano" w:eastAsia="微软雅黑" w:hAnsi="Galdeano" w:cs="Galdeano" w:hint="eastAsia"/>
          <w:color w:val="222222"/>
        </w:rPr>
        <w:t xml:space="preserve">0.000000001 </w:t>
      </w:r>
      <w:r>
        <w:rPr>
          <w:rFonts w:eastAsia="Galdeano" w:hint="eastAsia"/>
          <w:color w:val="222222"/>
        </w:rPr>
        <w:t>秒</w:t>
      </w:r>
      <w:r>
        <w:rPr>
          <w:rFonts w:ascii="Galdeano" w:eastAsia="微软雅黑" w:hAnsi="Galdeano" w:cs="Galdeano" w:hint="eastAsia"/>
          <w:color w:val="222222"/>
        </w:rPr>
        <w:t>2.299792458</w:t>
      </w:r>
      <w:r>
        <w:rPr>
          <w:rFonts w:eastAsia="Galdeano" w:hint="eastAsia"/>
          <w:color w:val="222222"/>
        </w:rPr>
        <w:t>米</w:t>
      </w:r>
      <w:r>
        <w:rPr>
          <w:rFonts w:eastAsia="微软雅黑" w:hint="eastAsia"/>
          <w:color w:val="494949"/>
        </w:rPr>
        <w:br/>
      </w:r>
      <w:r>
        <w:rPr>
          <w:rFonts w:eastAsia="Galdeano" w:hint="eastAsia"/>
          <w:color w:val="222222"/>
        </w:rPr>
        <w:t>简单的来说找一根</w:t>
      </w:r>
      <w:r>
        <w:rPr>
          <w:rFonts w:ascii="Galdeano" w:eastAsia="微软雅黑" w:hAnsi="Galdeano" w:cs="Galdeano" w:hint="eastAsia"/>
          <w:color w:val="222222"/>
        </w:rPr>
        <w:t>2.299792458</w:t>
      </w:r>
      <w:r>
        <w:rPr>
          <w:rFonts w:eastAsia="Galdeano" w:hint="eastAsia"/>
          <w:color w:val="222222"/>
        </w:rPr>
        <w:t>米的棍子</w:t>
      </w:r>
      <w:r>
        <w:rPr>
          <w:rFonts w:eastAsia="Galdeano" w:hint="eastAsia"/>
          <w:color w:val="222222"/>
        </w:rPr>
        <w:t xml:space="preserve"> </w:t>
      </w:r>
      <w:r>
        <w:rPr>
          <w:rFonts w:eastAsia="Galdeano" w:hint="eastAsia"/>
          <w:color w:val="222222"/>
        </w:rPr>
        <w:t>在</w:t>
      </w:r>
      <w:r>
        <w:rPr>
          <w:rFonts w:ascii="Galdeano" w:eastAsia="微软雅黑" w:hAnsi="Galdeano" w:cs="Galdeano" w:hint="eastAsia"/>
          <w:color w:val="222222"/>
        </w:rPr>
        <w:t>0.000000001</w:t>
      </w:r>
      <w:r>
        <w:rPr>
          <w:rFonts w:eastAsia="Galdeano" w:hint="eastAsia"/>
          <w:color w:val="222222"/>
        </w:rPr>
        <w:t>内将其转一圈</w:t>
      </w:r>
      <w:r>
        <w:rPr>
          <w:rFonts w:eastAsia="Galdeano" w:hint="eastAsia"/>
          <w:color w:val="222222"/>
        </w:rPr>
        <w:t xml:space="preserve"> </w:t>
      </w:r>
      <w:r>
        <w:rPr>
          <w:rFonts w:eastAsia="Galdeano" w:hint="eastAsia"/>
          <w:color w:val="222222"/>
        </w:rPr>
        <w:t>两端速度就超过了光速</w:t>
      </w:r>
      <w:r>
        <w:rPr>
          <w:rFonts w:eastAsia="微软雅黑" w:hint="eastAsia"/>
          <w:color w:val="494949"/>
          <w:sz w:val="21"/>
        </w:rPr>
        <w:t xml:space="preserve"> </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w:t>
      </w:r>
      <w:r>
        <w:rPr>
          <w:rFonts w:ascii="微软雅黑" w:eastAsia="微软雅黑" w:hAnsi="微软雅黑" w:cs="微软雅黑" w:hint="eastAsia"/>
          <w:color w:val="494949"/>
          <w:sz w:val="21"/>
        </w:rPr>
        <w:t>72</w:t>
      </w:r>
      <w:r>
        <w:rPr>
          <w:rFonts w:eastAsia="微软雅黑" w:hint="eastAsia"/>
          <w:color w:val="494949"/>
          <w:sz w:val="21"/>
        </w:rPr>
        <w:t>玄度，无限的接近秩序者的波动么，</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还有，楼主，我们人类凝聚足够的纯无</w:t>
      </w:r>
    </w:p>
    <w:p w:rsidR="005D7A5B" w:rsidRDefault="005D7A5B" w:rsidP="00692BCF">
      <w:pPr>
        <w:spacing w:line="300" w:lineRule="atLeast"/>
        <w:ind w:firstLineChars="200" w:firstLine="420"/>
        <w:rPr>
          <w:rFonts w:hint="eastAsia"/>
          <w:color w:val="494949"/>
        </w:rPr>
      </w:pPr>
      <w:r>
        <w:rPr>
          <w:rFonts w:eastAsia="微软雅黑" w:hint="eastAsia"/>
          <w:color w:val="494949"/>
          <w:sz w:val="21"/>
        </w:rPr>
        <w:t>可以直接到达你们的文明选择婴儿大脑驻进么</w:t>
      </w:r>
      <w:r>
        <w:rPr>
          <w:rFonts w:ascii="微软雅黑" w:hAnsi="微软雅黑" w:cs="微软雅黑" w:hint="eastAsia"/>
          <w:color w:val="494949"/>
          <w:sz w:val="21"/>
        </w:rPr>
        <w:t>?</w:t>
      </w:r>
    </w:p>
    <w:p w:rsidR="005D7A5B" w:rsidRDefault="005D7A5B" w:rsidP="00692BCF">
      <w:pPr>
        <w:spacing w:line="300" w:lineRule="atLeast"/>
        <w:ind w:firstLineChars="200" w:firstLine="480"/>
        <w:rPr>
          <w:rFonts w:hint="eastAsia"/>
          <w:color w:val="494949"/>
        </w:rPr>
      </w:pPr>
    </w:p>
    <w:p w:rsidR="005D7A5B" w:rsidRDefault="005D7A5B" w:rsidP="00692BCF">
      <w:pPr>
        <w:spacing w:line="300" w:lineRule="atLeast"/>
        <w:ind w:firstLineChars="200" w:firstLine="480"/>
        <w:rPr>
          <w:rFonts w:eastAsia="微软雅黑" w:hint="eastAsia"/>
          <w:color w:val="494949"/>
        </w:rPr>
      </w:pPr>
      <w:r>
        <w:rPr>
          <w:rFonts w:ascii="Galdeano" w:eastAsia="微软雅黑" w:hAnsi="Galdeano" w:cs="Galdeano" w:hint="eastAsia"/>
          <w:color w:val="222222"/>
        </w:rPr>
        <w:t>72</w:t>
      </w:r>
      <w:r>
        <w:rPr>
          <w:rFonts w:eastAsia="Galdeano" w:hint="eastAsia"/>
          <w:color w:val="222222"/>
        </w:rPr>
        <w:t>玄度不是无限接近秩序者波动</w:t>
      </w:r>
      <w:r>
        <w:rPr>
          <w:rFonts w:eastAsia="Galdeano" w:hint="eastAsia"/>
          <w:color w:val="222222"/>
        </w:rPr>
        <w:t xml:space="preserve"> </w:t>
      </w:r>
      <w:r>
        <w:rPr>
          <w:rFonts w:eastAsia="Galdeano" w:hint="eastAsia"/>
          <w:color w:val="222222"/>
        </w:rPr>
        <w:t>具体不在透露范围内</w:t>
      </w:r>
      <w:r>
        <w:rPr>
          <w:rFonts w:eastAsia="微软雅黑" w:hint="eastAsia"/>
          <w:color w:val="494949"/>
        </w:rPr>
        <w:br/>
      </w:r>
      <w:r>
        <w:rPr>
          <w:rFonts w:eastAsia="Galdeano" w:hint="eastAsia"/>
          <w:color w:val="222222"/>
        </w:rPr>
        <w:t>有足够纯无也不能进驻我们幼生体内</w:t>
      </w:r>
      <w:r>
        <w:rPr>
          <w:rFonts w:eastAsia="Galdeano" w:hint="eastAsia"/>
          <w:color w:val="222222"/>
        </w:rPr>
        <w:t xml:space="preserve"> </w:t>
      </w:r>
      <w:r>
        <w:rPr>
          <w:rFonts w:ascii="Galdeano" w:eastAsia="微软雅黑" w:hAnsi="Galdeano" w:cs="Galdeano" w:hint="eastAsia"/>
          <w:color w:val="222222"/>
        </w:rPr>
        <w:t>60</w:t>
      </w:r>
      <w:r>
        <w:rPr>
          <w:rFonts w:eastAsia="Galdeano" w:hint="eastAsia"/>
          <w:color w:val="222222"/>
        </w:rPr>
        <w:t>玄度以上文明的幼生体都有保护装置</w:t>
      </w:r>
      <w:r>
        <w:rPr>
          <w:rFonts w:eastAsia="Galdeano" w:hint="eastAsia"/>
          <w:color w:val="222222"/>
        </w:rPr>
        <w:t xml:space="preserve"> </w:t>
      </w:r>
      <w:r>
        <w:rPr>
          <w:rFonts w:eastAsia="Galdeano" w:hint="eastAsia"/>
          <w:color w:val="222222"/>
        </w:rPr>
        <w:t>只产生自然聚合的婴儿意识体</w:t>
      </w:r>
      <w:r>
        <w:rPr>
          <w:rFonts w:eastAsia="微软雅黑" w:hint="eastAsia"/>
          <w:color w:val="494949"/>
        </w:rPr>
        <w:br/>
      </w:r>
      <w:r>
        <w:rPr>
          <w:rFonts w:eastAsia="Galdeano" w:hint="eastAsia"/>
          <w:color w:val="222222"/>
        </w:rPr>
        <w:t>可以选择</w:t>
      </w:r>
      <w:r>
        <w:rPr>
          <w:rFonts w:ascii="Galdeano" w:eastAsia="微软雅黑" w:hAnsi="Galdeano" w:cs="Galdeano" w:hint="eastAsia"/>
          <w:color w:val="222222"/>
        </w:rPr>
        <w:t>60</w:t>
      </w:r>
      <w:r>
        <w:rPr>
          <w:rFonts w:eastAsia="Galdeano" w:hint="eastAsia"/>
          <w:color w:val="222222"/>
        </w:rPr>
        <w:t>玄度以下的</w:t>
      </w:r>
      <w:r>
        <w:rPr>
          <w:rFonts w:eastAsia="微软雅黑" w:hint="eastAsia"/>
          <w:color w:val="494949"/>
          <w:sz w:val="21"/>
        </w:rPr>
        <w:t xml:space="preserve"> </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450" w:lineRule="atLeast"/>
        <w:ind w:firstLineChars="200" w:firstLine="420"/>
        <w:rPr>
          <w:rFonts w:eastAsia="微软雅黑" w:hint="eastAsia"/>
          <w:color w:val="494949"/>
          <w:sz w:val="21"/>
        </w:rPr>
      </w:pPr>
      <w:r>
        <w:rPr>
          <w:rFonts w:eastAsia="微软雅黑" w:hint="eastAsia"/>
          <w:color w:val="494949"/>
          <w:sz w:val="21"/>
        </w:rPr>
        <w:t>问：总玄宇宙达到</w:t>
      </w:r>
      <w:r>
        <w:rPr>
          <w:rFonts w:ascii="微软雅黑" w:hAnsi="微软雅黑" w:cs="微软雅黑" w:hint="eastAsia"/>
          <w:color w:val="494949"/>
          <w:sz w:val="21"/>
        </w:rPr>
        <w:t>72</w:t>
      </w:r>
      <w:r>
        <w:rPr>
          <w:rFonts w:eastAsia="微软雅黑" w:hint="eastAsia"/>
          <w:color w:val="494949"/>
          <w:sz w:val="21"/>
        </w:rPr>
        <w:t>玄度就可以毁灭了么，</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还是能永久的存在，</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总玄宇宙毁灭，</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我们的世界也不在了是吧，一切归于虚无，</w:t>
      </w:r>
    </w:p>
    <w:p w:rsidR="005D7A5B" w:rsidRDefault="005D7A5B" w:rsidP="00692BCF">
      <w:pPr>
        <w:spacing w:line="300" w:lineRule="atLeast"/>
        <w:ind w:firstLineChars="200" w:firstLine="420"/>
        <w:rPr>
          <w:rFonts w:eastAsia="Galdeano" w:hint="eastAsia"/>
          <w:color w:val="222222"/>
        </w:rPr>
      </w:pPr>
      <w:r>
        <w:rPr>
          <w:rFonts w:eastAsia="微软雅黑" w:hint="eastAsia"/>
          <w:color w:val="494949"/>
          <w:sz w:val="21"/>
        </w:rPr>
        <w:t>重新开始新的一轮提升和进化，玄无创新</w:t>
      </w:r>
      <w:r>
        <w:rPr>
          <w:rFonts w:eastAsia="微软雅黑" w:hint="eastAsia"/>
          <w:color w:val="494949"/>
          <w:sz w:val="21"/>
        </w:rPr>
        <w:t> </w:t>
      </w:r>
    </w:p>
    <w:p w:rsidR="005D7A5B" w:rsidRDefault="005D7A5B" w:rsidP="00692BCF">
      <w:pPr>
        <w:spacing w:line="450" w:lineRule="atLeast"/>
        <w:ind w:firstLineChars="200" w:firstLine="480"/>
        <w:rPr>
          <w:rFonts w:hint="eastAsia"/>
        </w:rPr>
      </w:pPr>
      <w:r>
        <w:rPr>
          <w:rFonts w:eastAsia="Galdeano" w:hint="eastAsia"/>
          <w:color w:val="222222"/>
        </w:rPr>
        <w:t>不是</w:t>
      </w:r>
      <w:r>
        <w:rPr>
          <w:rFonts w:eastAsia="Galdeano" w:hint="eastAsia"/>
          <w:color w:val="222222"/>
        </w:rPr>
        <w:t xml:space="preserve"> </w:t>
      </w:r>
      <w:r>
        <w:rPr>
          <w:rFonts w:eastAsia="Galdeano" w:hint="eastAsia"/>
          <w:color w:val="222222"/>
        </w:rPr>
        <w:t>到达</w:t>
      </w:r>
      <w:r>
        <w:rPr>
          <w:rFonts w:ascii="Galdeano" w:hAnsi="Galdeano" w:cs="Galdeano" w:hint="eastAsia"/>
          <w:color w:val="222222"/>
        </w:rPr>
        <w:t>72</w:t>
      </w:r>
      <w:r>
        <w:rPr>
          <w:rFonts w:eastAsia="Galdeano" w:hint="eastAsia"/>
          <w:color w:val="222222"/>
        </w:rPr>
        <w:t>玄度</w:t>
      </w:r>
      <w:r>
        <w:rPr>
          <w:rFonts w:eastAsia="Galdeano" w:hint="eastAsia"/>
          <w:color w:val="222222"/>
        </w:rPr>
        <w:t xml:space="preserve"> </w:t>
      </w:r>
      <w:r>
        <w:rPr>
          <w:rFonts w:eastAsia="Galdeano" w:hint="eastAsia"/>
          <w:color w:val="222222"/>
        </w:rPr>
        <w:t>会有新的</w:t>
      </w:r>
      <w:r>
        <w:rPr>
          <w:rFonts w:eastAsia="Galdeano" w:hint="eastAsia"/>
          <w:color w:val="222222"/>
        </w:rPr>
        <w:t xml:space="preserve"> </w:t>
      </w:r>
      <w:r>
        <w:rPr>
          <w:rFonts w:eastAsia="Galdeano" w:hint="eastAsia"/>
          <w:color w:val="222222"/>
        </w:rPr>
        <w:t>完全崭新的意义和途径</w:t>
      </w:r>
      <w:r>
        <w:rPr>
          <w:rFonts w:eastAsia="Galdeano" w:hint="eastAsia"/>
          <w:color w:val="222222"/>
        </w:rPr>
        <w:t xml:space="preserve"> </w:t>
      </w:r>
      <w:r>
        <w:rPr>
          <w:rFonts w:eastAsia="Galdeano" w:hint="eastAsia"/>
          <w:color w:val="222222"/>
        </w:rPr>
        <w:t>具体不在透露范围内</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eastAsia="微软雅黑" w:hint="eastAsia"/>
          <w:color w:val="494949"/>
          <w:sz w:val="21"/>
        </w:rPr>
      </w:pPr>
      <w:r>
        <w:rPr>
          <w:rFonts w:eastAsia="微软雅黑" w:hint="eastAsia"/>
          <w:color w:val="494949"/>
          <w:sz w:val="21"/>
        </w:rPr>
        <w:t>问：清除了两个人类婴儿</w:t>
      </w:r>
      <w:r>
        <w:rPr>
          <w:rFonts w:eastAsia="微软雅黑" w:hint="eastAsia"/>
          <w:color w:val="494949"/>
          <w:sz w:val="21"/>
        </w:rPr>
        <w:t xml:space="preserve"> </w:t>
      </w:r>
      <w:r>
        <w:rPr>
          <w:rFonts w:eastAsia="微软雅黑" w:hint="eastAsia"/>
          <w:color w:val="494949"/>
          <w:sz w:val="21"/>
        </w:rPr>
        <w:t>。。。</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lastRenderedPageBreak/>
        <w:t>就算是经过一连串的蝴蝶效应，可能做什么错事，</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但一切都在随着变化而变化，</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旁敲侧击未必会还是那个结果，</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不比杀掉更顺其自然。</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你不总说最大的公平就是顺其自然吗，</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杀一两个，就能解决问题吗，想彻底解决问题全杀了好了。</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你不总说，既是你们偶尔干扰了，</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发现结果没什么太大的波动变化也，</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也就是说，杀了这两个，</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也许出来另外三个，结果还是一样的，</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所以杀是杀不完的，不如旁敲侧击的指引教育。</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当然，可能你们也不是全知全识的，</w:t>
      </w:r>
    </w:p>
    <w:p w:rsidR="005D7A5B" w:rsidRDefault="005D7A5B" w:rsidP="00692BCF">
      <w:pPr>
        <w:spacing w:line="300" w:lineRule="atLeast"/>
        <w:ind w:firstLineChars="200" w:firstLine="420"/>
        <w:rPr>
          <w:rFonts w:hint="eastAsia"/>
        </w:rPr>
      </w:pPr>
      <w:r>
        <w:rPr>
          <w:rFonts w:eastAsia="微软雅黑" w:hint="eastAsia"/>
          <w:color w:val="494949"/>
          <w:sz w:val="21"/>
        </w:rPr>
        <w:t>为了省事省时，杀掉是最简便快捷的吧</w:t>
      </w:r>
    </w:p>
    <w:p w:rsidR="005D7A5B" w:rsidRDefault="005D7A5B" w:rsidP="00692BCF">
      <w:pPr>
        <w:ind w:firstLineChars="200" w:firstLine="480"/>
        <w:rPr>
          <w:rFonts w:hint="eastAsia"/>
        </w:rPr>
      </w:pPr>
      <w:r>
        <w:rPr>
          <w:rFonts w:hint="eastAsia"/>
        </w:rPr>
        <w:br/>
      </w:r>
      <w:r>
        <w:rPr>
          <w:rFonts w:eastAsia="Galdeano" w:hint="eastAsia"/>
          <w:color w:val="222222"/>
        </w:rPr>
        <w:t>并没有清除</w:t>
      </w:r>
      <w:r>
        <w:rPr>
          <w:rFonts w:eastAsia="Galdeano" w:hint="eastAsia"/>
          <w:color w:val="222222"/>
        </w:rPr>
        <w:t xml:space="preserve"> </w:t>
      </w:r>
      <w:r>
        <w:rPr>
          <w:rFonts w:eastAsia="Galdeano" w:hint="eastAsia"/>
          <w:color w:val="222222"/>
        </w:rPr>
        <w:t>这是一个测试</w:t>
      </w:r>
      <w:r>
        <w:rPr>
          <w:rFonts w:eastAsia="Galdeano" w:hint="eastAsia"/>
          <w:color w:val="222222"/>
        </w:rPr>
        <w:t xml:space="preserve"> </w:t>
      </w:r>
      <w:r>
        <w:rPr>
          <w:rFonts w:eastAsia="Galdeano" w:hint="eastAsia"/>
          <w:color w:val="222222"/>
        </w:rPr>
        <w:t>如我曾今所说</w:t>
      </w:r>
      <w:r>
        <w:rPr>
          <w:rFonts w:eastAsia="Galdeano" w:hint="eastAsia"/>
          <w:color w:val="222222"/>
        </w:rPr>
        <w:t xml:space="preserve"> </w:t>
      </w:r>
      <w:r>
        <w:rPr>
          <w:rFonts w:eastAsia="Galdeano" w:hint="eastAsia"/>
          <w:color w:val="222222"/>
        </w:rPr>
        <w:t>你们世界历史时间段是一个最低标准的干涉度</w:t>
      </w:r>
      <w:r>
        <w:rPr>
          <w:rFonts w:eastAsia="Galdeano" w:hint="eastAsia"/>
          <w:color w:val="222222"/>
        </w:rPr>
        <w:t xml:space="preserve"> </w:t>
      </w:r>
      <w:r>
        <w:rPr>
          <w:rFonts w:eastAsia="Galdeano" w:hint="eastAsia"/>
          <w:color w:val="222222"/>
        </w:rPr>
        <w:t>也就是说不能超过信息外的干涉</w:t>
      </w:r>
      <w:r>
        <w:rPr>
          <w:rFonts w:hint="eastAsia"/>
        </w:rPr>
        <w:br/>
      </w:r>
      <w:r>
        <w:rPr>
          <w:rFonts w:eastAsia="Galdeano" w:hint="eastAsia"/>
          <w:color w:val="222222"/>
        </w:rPr>
        <w:t>所谓清除是一个测试</w:t>
      </w:r>
      <w:r>
        <w:rPr>
          <w:rFonts w:eastAsia="Galdeano" w:hint="eastAsia"/>
          <w:color w:val="222222"/>
        </w:rPr>
        <w:t xml:space="preserve"> </w:t>
      </w:r>
      <w:r>
        <w:rPr>
          <w:rFonts w:eastAsia="Galdeano" w:hint="eastAsia"/>
          <w:color w:val="222222"/>
        </w:rPr>
        <w:t>跟踪你们的反应</w:t>
      </w:r>
      <w:r>
        <w:rPr>
          <w:rFonts w:eastAsia="Galdeano" w:hint="eastAsia"/>
          <w:color w:val="222222"/>
        </w:rPr>
        <w:t xml:space="preserve"> </w:t>
      </w:r>
      <w:r>
        <w:rPr>
          <w:rFonts w:eastAsia="Galdeano" w:hint="eastAsia"/>
          <w:color w:val="222222"/>
        </w:rPr>
        <w:t>测试一个中等强度的语言刺激在人类集体潜意识中传播和沉淀和影响的速度与强度</w:t>
      </w:r>
      <w:r>
        <w:rPr>
          <w:rFonts w:eastAsia="Galdeano" w:hint="eastAsia"/>
          <w:color w:val="222222"/>
        </w:rPr>
        <w:t xml:space="preserve"> </w:t>
      </w:r>
      <w:r>
        <w:rPr>
          <w:rFonts w:eastAsia="Galdeano" w:hint="eastAsia"/>
          <w:color w:val="222222"/>
        </w:rPr>
        <w:t>以此来计算出人类集体潜意识目前的底层的思维场活性</w:t>
      </w:r>
      <w:r>
        <w:rPr>
          <w:rFonts w:hint="eastAsia"/>
        </w:rPr>
        <w:t xml:space="preserve"> </w:t>
      </w:r>
    </w:p>
    <w:p w:rsidR="005D7A5B" w:rsidRDefault="005D7A5B" w:rsidP="00692BCF">
      <w:pPr>
        <w:ind w:firstLineChars="200" w:firstLine="480"/>
        <w:rPr>
          <w:rFonts w:hint="eastAsia"/>
        </w:rPr>
      </w:pPr>
    </w:p>
    <w:p w:rsidR="005D7A5B" w:rsidRDefault="005D7A5B" w:rsidP="00692BCF">
      <w:pPr>
        <w:spacing w:line="450" w:lineRule="atLeast"/>
        <w:ind w:firstLineChars="200" w:firstLine="480"/>
        <w:rPr>
          <w:rFonts w:hint="eastAsia"/>
        </w:rPr>
      </w:pPr>
      <w:r>
        <w:rPr>
          <w:rFonts w:eastAsia="Galdeano" w:hint="eastAsia"/>
          <w:color w:val="222222"/>
        </w:rPr>
        <w:t>不是我</w:t>
      </w:r>
      <w:r>
        <w:rPr>
          <w:rFonts w:eastAsia="Galdeano" w:hint="eastAsia"/>
          <w:color w:val="222222"/>
        </w:rPr>
        <w:t xml:space="preserve"> </w:t>
      </w:r>
      <w:r>
        <w:rPr>
          <w:rFonts w:eastAsia="Galdeano" w:hint="eastAsia"/>
          <w:color w:val="222222"/>
        </w:rPr>
        <w:t>获得账号后他在用这个账号所拥有的关注力娱乐</w:t>
      </w:r>
      <w:r>
        <w:rPr>
          <w:rFonts w:hint="eastAsia"/>
        </w:rPr>
        <w:br/>
      </w:r>
      <w:r>
        <w:rPr>
          <w:rFonts w:hint="eastAsia"/>
          <w:color w:val="222222"/>
        </w:rPr>
        <w:t>“</w:t>
      </w:r>
      <w:r>
        <w:rPr>
          <w:rFonts w:eastAsia="Galdeano" w:hint="eastAsia"/>
          <w:color w:val="222222"/>
        </w:rPr>
        <w:t>不好不坏</w:t>
      </w:r>
      <w:r>
        <w:rPr>
          <w:rFonts w:eastAsia="Galdeano" w:hint="eastAsia"/>
          <w:color w:val="222222"/>
        </w:rPr>
        <w:t xml:space="preserve"> </w:t>
      </w:r>
      <w:r>
        <w:rPr>
          <w:rFonts w:eastAsia="Galdeano" w:hint="eastAsia"/>
          <w:color w:val="222222"/>
        </w:rPr>
        <w:t>只是逐渐趋于稳定罢了”这句话的意义是</w:t>
      </w:r>
      <w:r>
        <w:rPr>
          <w:rFonts w:eastAsia="Galdeano" w:hint="eastAsia"/>
          <w:color w:val="222222"/>
        </w:rPr>
        <w:t xml:space="preserve"> </w:t>
      </w:r>
      <w:r>
        <w:rPr>
          <w:rFonts w:eastAsia="Galdeano" w:hint="eastAsia"/>
          <w:color w:val="222222"/>
        </w:rPr>
        <w:t>获得我账号者用这句话暗示自己有神经病</w:t>
      </w:r>
      <w:r>
        <w:rPr>
          <w:rFonts w:eastAsia="Galdeano" w:hint="eastAsia"/>
          <w:color w:val="222222"/>
        </w:rPr>
        <w:t xml:space="preserve"> </w:t>
      </w:r>
      <w:r>
        <w:rPr>
          <w:rFonts w:eastAsia="Galdeano" w:hint="eastAsia"/>
          <w:color w:val="222222"/>
        </w:rPr>
        <w:t>于是你们并不知道使用者已经不是我了</w:t>
      </w:r>
      <w:r>
        <w:rPr>
          <w:rFonts w:eastAsia="Galdeano" w:hint="eastAsia"/>
          <w:color w:val="222222"/>
        </w:rPr>
        <w:t xml:space="preserve"> </w:t>
      </w:r>
      <w:r>
        <w:rPr>
          <w:rFonts w:eastAsia="Galdeano" w:hint="eastAsia"/>
          <w:color w:val="222222"/>
        </w:rPr>
        <w:t>进而给人们造成</w:t>
      </w:r>
      <w:r>
        <w:rPr>
          <w:rFonts w:ascii="Galdeano" w:hAnsi="Galdeano" w:cs="Galdeano" w:hint="eastAsia"/>
          <w:color w:val="222222"/>
        </w:rPr>
        <w:t>HuanXiangXR_21</w:t>
      </w:r>
      <w:r>
        <w:rPr>
          <w:rFonts w:eastAsia="Galdeano" w:hint="eastAsia"/>
          <w:color w:val="222222"/>
        </w:rPr>
        <w:t>是神经病的暗示</w:t>
      </w:r>
      <w:r>
        <w:rPr>
          <w:rFonts w:eastAsia="Galdeano" w:hint="eastAsia"/>
          <w:color w:val="222222"/>
        </w:rPr>
        <w:t xml:space="preserve"> </w:t>
      </w:r>
      <w:r>
        <w:rPr>
          <w:rFonts w:eastAsia="Galdeano" w:hint="eastAsia"/>
          <w:color w:val="222222"/>
        </w:rPr>
        <w:t>用来娱乐他自己</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ascii="微软雅黑" w:hAnsi="微软雅黑" w:cs="微软雅黑" w:hint="eastAsia"/>
          <w:color w:val="494949"/>
          <w:sz w:val="21"/>
        </w:rPr>
      </w:pPr>
      <w:r>
        <w:rPr>
          <w:rFonts w:eastAsia="微软雅黑" w:hint="eastAsia"/>
          <w:color w:val="494949"/>
          <w:sz w:val="21"/>
        </w:rPr>
        <w:t>问：纯无凝聚</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详细的来说</w:t>
      </w:r>
      <w:r>
        <w:rPr>
          <w:rFonts w:eastAsia="微软雅黑" w:hint="eastAsia"/>
          <w:color w:val="494949"/>
          <w:sz w:val="21"/>
        </w:rPr>
        <w:t xml:space="preserve"> </w:t>
      </w:r>
      <w:r>
        <w:rPr>
          <w:rFonts w:eastAsia="微软雅黑" w:hint="eastAsia"/>
          <w:color w:val="494949"/>
          <w:sz w:val="21"/>
        </w:rPr>
        <w:t>通过感知强化</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怎么判断自己已经成功的凝结出纯无凝结体？</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纯无凝结体的能力大小与什么有关？</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判断纯无凝结体阶段的标准是什么？</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能自由出入宇宙的纯无凝结体的标志是什么？</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被收集了波形的纯无凝结体会不会被抹去我的意识？</w:t>
      </w:r>
    </w:p>
    <w:p w:rsidR="005D7A5B" w:rsidRDefault="005D7A5B" w:rsidP="00692BCF">
      <w:pPr>
        <w:spacing w:line="300" w:lineRule="atLeast"/>
        <w:ind w:firstLineChars="200" w:firstLine="420"/>
        <w:rPr>
          <w:rFonts w:hint="eastAsia"/>
        </w:rPr>
      </w:pPr>
      <w:r>
        <w:rPr>
          <w:rFonts w:eastAsia="微软雅黑" w:hint="eastAsia"/>
          <w:color w:val="494949"/>
          <w:sz w:val="21"/>
        </w:rPr>
        <w:t>纯无凝结体在宇宙中面临的致命的危险有哪些？</w:t>
      </w:r>
      <w:r>
        <w:rPr>
          <w:rFonts w:eastAsia="微软雅黑" w:hint="eastAsia"/>
          <w:color w:val="494949"/>
          <w:sz w:val="21"/>
        </w:rPr>
        <w:t> </w:t>
      </w:r>
    </w:p>
    <w:p w:rsidR="005D7A5B" w:rsidRDefault="005D7A5B" w:rsidP="00692BCF">
      <w:pPr>
        <w:ind w:firstLineChars="200" w:firstLine="480"/>
        <w:rPr>
          <w:rFonts w:eastAsia="Galdeano" w:hint="eastAsia"/>
          <w:color w:val="222222"/>
        </w:rPr>
      </w:pPr>
      <w:r>
        <w:rPr>
          <w:rFonts w:hint="eastAsia"/>
        </w:rPr>
        <w:br/>
      </w:r>
    </w:p>
    <w:p w:rsidR="005D7A5B" w:rsidRDefault="005D7A5B" w:rsidP="00692BCF">
      <w:pPr>
        <w:spacing w:line="450" w:lineRule="atLeast"/>
        <w:ind w:firstLineChars="200" w:firstLine="480"/>
        <w:rPr>
          <w:rFonts w:hint="eastAsia"/>
        </w:rPr>
      </w:pPr>
      <w:r>
        <w:rPr>
          <w:rFonts w:eastAsia="Galdeano" w:hint="eastAsia"/>
          <w:color w:val="222222"/>
        </w:rPr>
        <w:t>纯无凝聚</w:t>
      </w:r>
      <w:r>
        <w:rPr>
          <w:rFonts w:eastAsia="Galdeano" w:hint="eastAsia"/>
          <w:color w:val="222222"/>
        </w:rPr>
        <w:t xml:space="preserve"> </w:t>
      </w:r>
      <w:r>
        <w:rPr>
          <w:rFonts w:eastAsia="Galdeano" w:hint="eastAsia"/>
          <w:color w:val="222222"/>
        </w:rPr>
        <w:t>详细的来说</w:t>
      </w:r>
      <w:r>
        <w:rPr>
          <w:rFonts w:eastAsia="Galdeano" w:hint="eastAsia"/>
          <w:color w:val="222222"/>
        </w:rPr>
        <w:t xml:space="preserve"> </w:t>
      </w:r>
      <w:r>
        <w:rPr>
          <w:rFonts w:eastAsia="Galdeano" w:hint="eastAsia"/>
          <w:color w:val="222222"/>
        </w:rPr>
        <w:t>通过感知强化“我</w:t>
      </w:r>
      <w:r>
        <w:rPr>
          <w:rFonts w:ascii="Galdeano" w:hAnsi="Galdeano" w:cs="Galdeano" w:hint="eastAsia"/>
          <w:color w:val="222222"/>
        </w:rPr>
        <w:t>"</w:t>
      </w:r>
      <w:r>
        <w:rPr>
          <w:rFonts w:eastAsia="Galdeano" w:hint="eastAsia"/>
          <w:color w:val="222222"/>
        </w:rPr>
        <w:t>的感觉</w:t>
      </w:r>
      <w:r>
        <w:rPr>
          <w:rFonts w:eastAsia="Galdeano" w:hint="eastAsia"/>
          <w:color w:val="222222"/>
        </w:rPr>
        <w:t xml:space="preserve"> </w:t>
      </w:r>
      <w:r>
        <w:rPr>
          <w:rFonts w:eastAsia="Galdeano" w:hint="eastAsia"/>
          <w:color w:val="222222"/>
        </w:rPr>
        <w:t>在物质意识的基础上发展出一个</w:t>
      </w:r>
      <w:r>
        <w:rPr>
          <w:rFonts w:eastAsia="Galdeano" w:hint="eastAsia"/>
          <w:color w:val="222222"/>
        </w:rPr>
        <w:lastRenderedPageBreak/>
        <w:t>“你”</w:t>
      </w:r>
      <w:r>
        <w:rPr>
          <w:rFonts w:eastAsia="Galdeano" w:hint="eastAsia"/>
          <w:color w:val="222222"/>
        </w:rPr>
        <w:t xml:space="preserve"> </w:t>
      </w:r>
      <w:r>
        <w:rPr>
          <w:rFonts w:eastAsia="Galdeano" w:hint="eastAsia"/>
          <w:color w:val="222222"/>
        </w:rPr>
        <w:t>之后将这个你延续到梦中</w:t>
      </w:r>
      <w:r>
        <w:rPr>
          <w:rFonts w:eastAsia="Galdeano" w:hint="eastAsia"/>
          <w:color w:val="222222"/>
        </w:rPr>
        <w:t xml:space="preserve"> </w:t>
      </w:r>
      <w:r>
        <w:rPr>
          <w:rFonts w:eastAsia="Galdeano" w:hint="eastAsia"/>
          <w:color w:val="222222"/>
        </w:rPr>
        <w:t>在之后将这个“你”延续到无梦睡眠中</w:t>
      </w:r>
      <w:r>
        <w:rPr>
          <w:rFonts w:eastAsia="Galdeano" w:hint="eastAsia"/>
          <w:color w:val="222222"/>
        </w:rPr>
        <w:t xml:space="preserve"> </w:t>
      </w:r>
      <w:r>
        <w:rPr>
          <w:rFonts w:eastAsia="Galdeano" w:hint="eastAsia"/>
          <w:color w:val="222222"/>
        </w:rPr>
        <w:t>于是“你”在三个状态</w:t>
      </w:r>
      <w:r>
        <w:rPr>
          <w:rFonts w:eastAsia="Galdeano" w:hint="eastAsia"/>
          <w:color w:val="222222"/>
        </w:rPr>
        <w:t xml:space="preserve"> </w:t>
      </w:r>
      <w:r>
        <w:rPr>
          <w:rFonts w:eastAsia="Galdeano" w:hint="eastAsia"/>
          <w:color w:val="222222"/>
        </w:rPr>
        <w:t>清醒</w:t>
      </w:r>
      <w:r>
        <w:rPr>
          <w:rFonts w:eastAsia="Galdeano" w:hint="eastAsia"/>
          <w:color w:val="222222"/>
        </w:rPr>
        <w:t xml:space="preserve"> </w:t>
      </w:r>
      <w:r>
        <w:rPr>
          <w:rFonts w:eastAsia="Galdeano" w:hint="eastAsia"/>
          <w:color w:val="222222"/>
        </w:rPr>
        <w:t>半清醒的梦</w:t>
      </w:r>
      <w:r>
        <w:rPr>
          <w:rFonts w:eastAsia="Galdeano" w:hint="eastAsia"/>
          <w:color w:val="222222"/>
        </w:rPr>
        <w:t xml:space="preserve"> </w:t>
      </w:r>
      <w:r>
        <w:rPr>
          <w:rFonts w:eastAsia="Galdeano" w:hint="eastAsia"/>
          <w:color w:val="222222"/>
        </w:rPr>
        <w:t>无意识中</w:t>
      </w:r>
      <w:r>
        <w:rPr>
          <w:rFonts w:eastAsia="Galdeano" w:hint="eastAsia"/>
          <w:color w:val="222222"/>
        </w:rPr>
        <w:t xml:space="preserve"> </w:t>
      </w:r>
      <w:r>
        <w:rPr>
          <w:rFonts w:eastAsia="Galdeano" w:hint="eastAsia"/>
          <w:color w:val="222222"/>
        </w:rPr>
        <w:t>“你”依然的连续性的存在</w:t>
      </w:r>
      <w:r>
        <w:rPr>
          <w:rFonts w:eastAsia="Galdeano" w:hint="eastAsia"/>
          <w:color w:val="222222"/>
        </w:rPr>
        <w:t xml:space="preserve"> </w:t>
      </w:r>
      <w:r>
        <w:rPr>
          <w:rFonts w:eastAsia="Galdeano" w:hint="eastAsia"/>
          <w:color w:val="222222"/>
        </w:rPr>
        <w:t>“你”不在受到三个状态的影响</w:t>
      </w:r>
      <w:r>
        <w:rPr>
          <w:rFonts w:eastAsia="Galdeano" w:hint="eastAsia"/>
          <w:color w:val="222222"/>
        </w:rPr>
        <w:t xml:space="preserve"> </w:t>
      </w:r>
      <w:r>
        <w:rPr>
          <w:rFonts w:eastAsia="Galdeano" w:hint="eastAsia"/>
          <w:color w:val="222222"/>
        </w:rPr>
        <w:t>“你”第一次成为了你自己</w:t>
      </w:r>
      <w:r>
        <w:rPr>
          <w:rFonts w:eastAsia="Galdeano" w:hint="eastAsia"/>
          <w:color w:val="222222"/>
        </w:rPr>
        <w:t xml:space="preserve"> </w:t>
      </w:r>
      <w:r>
        <w:rPr>
          <w:rFonts w:eastAsia="Galdeano" w:hint="eastAsia"/>
          <w:color w:val="222222"/>
        </w:rPr>
        <w:t>你凝聚了自我纯无</w:t>
      </w:r>
      <w:r>
        <w:rPr>
          <w:rFonts w:eastAsia="Galdeano" w:hint="eastAsia"/>
          <w:color w:val="222222"/>
        </w:rPr>
        <w:t xml:space="preserve"> </w:t>
      </w:r>
      <w:r>
        <w:rPr>
          <w:rFonts w:eastAsia="Galdeano" w:hint="eastAsia"/>
          <w:color w:val="222222"/>
        </w:rPr>
        <w:t>达到了不灭的状态</w:t>
      </w:r>
      <w:r>
        <w:rPr>
          <w:rFonts w:eastAsia="Galdeano" w:hint="eastAsia"/>
          <w:color w:val="222222"/>
        </w:rPr>
        <w:t xml:space="preserve"> </w:t>
      </w:r>
      <w:r>
        <w:rPr>
          <w:rFonts w:eastAsia="Galdeano" w:hint="eastAsia"/>
          <w:color w:val="222222"/>
        </w:rPr>
        <w:t>并有能力自由出入总玄宇宙世界</w:t>
      </w:r>
      <w:r>
        <w:rPr>
          <w:rFonts w:eastAsia="Galdeano" w:hint="eastAsia"/>
          <w:color w:val="222222"/>
        </w:rPr>
        <w:t xml:space="preserve"> </w:t>
      </w:r>
      <w:r>
        <w:rPr>
          <w:rFonts w:eastAsia="Galdeano" w:hint="eastAsia"/>
          <w:color w:val="222222"/>
        </w:rPr>
        <w:t>无限的层面</w:t>
      </w:r>
      <w:r>
        <w:rPr>
          <w:rFonts w:hint="eastAsia"/>
        </w:rPr>
        <w:br/>
      </w:r>
      <w:r>
        <w:rPr>
          <w:rFonts w:hint="eastAsia"/>
        </w:rPr>
        <w:br/>
      </w:r>
      <w:r>
        <w:rPr>
          <w:rFonts w:eastAsia="Galdeano" w:hint="eastAsia"/>
          <w:color w:val="222222"/>
        </w:rPr>
        <w:t>纯无凝聚体能力</w:t>
      </w:r>
      <w:r>
        <w:rPr>
          <w:rFonts w:eastAsia="Galdeano" w:hint="eastAsia"/>
          <w:color w:val="222222"/>
        </w:rPr>
        <w:t xml:space="preserve"> </w:t>
      </w:r>
      <w:r>
        <w:rPr>
          <w:rFonts w:eastAsia="Galdeano" w:hint="eastAsia"/>
          <w:color w:val="222222"/>
        </w:rPr>
        <w:t>根据开发程度而定</w:t>
      </w:r>
      <w:r>
        <w:rPr>
          <w:rFonts w:eastAsia="Galdeano" w:hint="eastAsia"/>
          <w:color w:val="222222"/>
        </w:rPr>
        <w:t xml:space="preserve"> </w:t>
      </w:r>
      <w:r>
        <w:rPr>
          <w:rFonts w:eastAsia="Galdeano" w:hint="eastAsia"/>
          <w:color w:val="222222"/>
        </w:rPr>
        <w:t>对纯无最熟练的应用就是总玄宇宙世界三大秩序者</w:t>
      </w:r>
      <w:r>
        <w:rPr>
          <w:rFonts w:eastAsia="Galdeano" w:hint="eastAsia"/>
          <w:color w:val="222222"/>
        </w:rPr>
        <w:t xml:space="preserve"> </w:t>
      </w:r>
      <w:r>
        <w:rPr>
          <w:rFonts w:eastAsia="Galdeano" w:hint="eastAsia"/>
          <w:color w:val="222222"/>
        </w:rPr>
        <w:t>秩序者的能力你们应该明白</w:t>
      </w:r>
      <w:r>
        <w:rPr>
          <w:rFonts w:hint="eastAsia"/>
        </w:rPr>
        <w:br/>
      </w:r>
      <w:r>
        <w:rPr>
          <w:rFonts w:hint="eastAsia"/>
        </w:rPr>
        <w:br/>
      </w:r>
      <w:r>
        <w:rPr>
          <w:rFonts w:hint="eastAsia"/>
        </w:rPr>
        <w:br/>
      </w:r>
      <w:r>
        <w:rPr>
          <w:rFonts w:eastAsia="Galdeano" w:hint="eastAsia"/>
          <w:color w:val="222222"/>
        </w:rPr>
        <w:t>被收集纯无波形会被同化</w:t>
      </w:r>
      <w:r>
        <w:rPr>
          <w:rFonts w:eastAsia="Galdeano" w:hint="eastAsia"/>
          <w:color w:val="222222"/>
        </w:rPr>
        <w:t xml:space="preserve"> </w:t>
      </w:r>
      <w:r>
        <w:rPr>
          <w:rFonts w:eastAsia="Galdeano" w:hint="eastAsia"/>
          <w:color w:val="222222"/>
        </w:rPr>
        <w:t>变成别人的一部分</w:t>
      </w:r>
      <w:r>
        <w:rPr>
          <w:rFonts w:eastAsia="Galdeano" w:hint="eastAsia"/>
          <w:color w:val="222222"/>
        </w:rPr>
        <w:t xml:space="preserve"> </w:t>
      </w:r>
      <w:r>
        <w:rPr>
          <w:rFonts w:eastAsia="Galdeano" w:hint="eastAsia"/>
          <w:color w:val="222222"/>
        </w:rPr>
        <w:t>会失去我的意识</w:t>
      </w:r>
      <w:r>
        <w:rPr>
          <w:rFonts w:hint="eastAsia"/>
        </w:rPr>
        <w:br/>
      </w:r>
      <w:r>
        <w:rPr>
          <w:rFonts w:hint="eastAsia"/>
        </w:rPr>
        <w:br/>
      </w:r>
      <w:r>
        <w:rPr>
          <w:rFonts w:eastAsia="Galdeano" w:hint="eastAsia"/>
          <w:color w:val="222222"/>
        </w:rPr>
        <w:t>纯无凝聚体面对的危险来自其他纯无凝聚体</w:t>
      </w:r>
      <w:r>
        <w:rPr>
          <w:rFonts w:eastAsia="Galdeano" w:hint="eastAsia"/>
          <w:color w:val="222222"/>
        </w:rPr>
        <w:t xml:space="preserve"> </w:t>
      </w:r>
      <w:r>
        <w:rPr>
          <w:rFonts w:eastAsia="Galdeano" w:hint="eastAsia"/>
          <w:color w:val="222222"/>
        </w:rPr>
        <w:t>只有纯无能对纯无产生影响</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eastAsia="微软雅黑" w:hint="eastAsia"/>
          <w:color w:val="494949"/>
          <w:sz w:val="21"/>
        </w:rPr>
      </w:pPr>
      <w:r>
        <w:rPr>
          <w:rFonts w:eastAsia="微软雅黑" w:hint="eastAsia"/>
          <w:color w:val="494949"/>
          <w:sz w:val="21"/>
        </w:rPr>
        <w:t>问：楼主描述一下因果的力量和善恶业力的知识，</w:t>
      </w:r>
    </w:p>
    <w:p w:rsidR="005D7A5B" w:rsidRDefault="005D7A5B" w:rsidP="00692BCF">
      <w:pPr>
        <w:spacing w:line="300" w:lineRule="atLeast"/>
        <w:ind w:firstLineChars="200" w:firstLine="420"/>
        <w:rPr>
          <w:rFonts w:hint="eastAsia"/>
        </w:rPr>
      </w:pPr>
      <w:r>
        <w:rPr>
          <w:rFonts w:eastAsia="微软雅黑" w:hint="eastAsia"/>
          <w:color w:val="494949"/>
          <w:sz w:val="21"/>
        </w:rPr>
        <w:t>贴子里有部分对佛教有研究的人对你不服了。详细点。</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r>
        <w:rPr>
          <w:rFonts w:eastAsia="Galdeano" w:hint="eastAsia"/>
          <w:color w:val="222222"/>
        </w:rPr>
        <w:t>详细描述一下</w:t>
      </w:r>
      <w:r>
        <w:rPr>
          <w:rFonts w:eastAsia="Galdeano" w:hint="eastAsia"/>
          <w:color w:val="222222"/>
        </w:rPr>
        <w:t xml:space="preserve"> </w:t>
      </w:r>
      <w:r>
        <w:rPr>
          <w:rFonts w:eastAsia="Galdeano" w:hint="eastAsia"/>
          <w:color w:val="222222"/>
        </w:rPr>
        <w:t>你们词语中因果业力的概念</w:t>
      </w:r>
      <w:r>
        <w:rPr>
          <w:rFonts w:hint="eastAsia"/>
        </w:rPr>
        <w:br/>
      </w:r>
      <w:r>
        <w:rPr>
          <w:rFonts w:eastAsia="Galdeano" w:hint="eastAsia"/>
          <w:color w:val="222222"/>
        </w:rPr>
        <w:t>你们意识在玄无两个面中构建</w:t>
      </w:r>
      <w:r>
        <w:rPr>
          <w:rFonts w:eastAsia="Galdeano" w:hint="eastAsia"/>
          <w:color w:val="222222"/>
        </w:rPr>
        <w:t xml:space="preserve"> </w:t>
      </w:r>
      <w:r>
        <w:rPr>
          <w:rFonts w:eastAsia="Galdeano" w:hint="eastAsia"/>
          <w:color w:val="222222"/>
        </w:rPr>
        <w:t>物质面</w:t>
      </w:r>
      <w:r>
        <w:rPr>
          <w:rFonts w:eastAsia="Galdeano" w:hint="eastAsia"/>
          <w:color w:val="222222"/>
        </w:rPr>
        <w:t xml:space="preserve"> </w:t>
      </w:r>
      <w:r>
        <w:rPr>
          <w:rFonts w:eastAsia="Galdeano" w:hint="eastAsia"/>
          <w:color w:val="222222"/>
        </w:rPr>
        <w:t>和</w:t>
      </w:r>
      <w:r>
        <w:rPr>
          <w:rFonts w:eastAsia="Galdeano" w:hint="eastAsia"/>
          <w:color w:val="222222"/>
        </w:rPr>
        <w:t xml:space="preserve"> </w:t>
      </w:r>
      <w:r>
        <w:rPr>
          <w:rFonts w:eastAsia="Galdeano" w:hint="eastAsia"/>
          <w:color w:val="222222"/>
        </w:rPr>
        <w:t>精神面</w:t>
      </w:r>
      <w:r>
        <w:rPr>
          <w:rFonts w:eastAsia="Galdeano" w:hint="eastAsia"/>
          <w:color w:val="222222"/>
        </w:rPr>
        <w:t xml:space="preserve"> </w:t>
      </w:r>
      <w:r>
        <w:rPr>
          <w:rFonts w:eastAsia="Galdeano" w:hint="eastAsia"/>
          <w:color w:val="222222"/>
        </w:rPr>
        <w:t>所以业力分为物质业力和精神业力</w:t>
      </w:r>
      <w:r>
        <w:rPr>
          <w:rFonts w:hint="eastAsia"/>
        </w:rPr>
        <w:br/>
      </w:r>
      <w:r>
        <w:rPr>
          <w:rFonts w:hint="eastAsia"/>
        </w:rPr>
        <w:br/>
      </w:r>
      <w:r>
        <w:rPr>
          <w:rFonts w:eastAsia="Galdeano" w:hint="eastAsia"/>
          <w:color w:val="222222"/>
        </w:rPr>
        <w:t>业力</w:t>
      </w:r>
      <w:r>
        <w:rPr>
          <w:rFonts w:hint="eastAsia"/>
        </w:rPr>
        <w:br/>
      </w:r>
      <w:r>
        <w:rPr>
          <w:rFonts w:eastAsia="Galdeano" w:hint="eastAsia"/>
          <w:color w:val="222222"/>
        </w:rPr>
        <w:t>你们在物质面活动较强</w:t>
      </w:r>
      <w:r>
        <w:rPr>
          <w:rFonts w:eastAsia="Galdeano" w:hint="eastAsia"/>
          <w:color w:val="222222"/>
        </w:rPr>
        <w:t xml:space="preserve"> </w:t>
      </w:r>
      <w:r>
        <w:rPr>
          <w:rFonts w:eastAsia="Galdeano" w:hint="eastAsia"/>
          <w:color w:val="222222"/>
        </w:rPr>
        <w:t>你一生在物质面所产生的业力</w:t>
      </w:r>
      <w:r>
        <w:rPr>
          <w:rFonts w:eastAsia="Galdeano" w:hint="eastAsia"/>
          <w:color w:val="222222"/>
        </w:rPr>
        <w:t xml:space="preserve"> </w:t>
      </w:r>
      <w:r>
        <w:rPr>
          <w:rFonts w:eastAsia="Galdeano" w:hint="eastAsia"/>
          <w:color w:val="222222"/>
        </w:rPr>
        <w:t>随着你的死亡而和你无关</w:t>
      </w:r>
      <w:r>
        <w:rPr>
          <w:rFonts w:eastAsia="Galdeano" w:hint="eastAsia"/>
          <w:color w:val="222222"/>
        </w:rPr>
        <w:t xml:space="preserve"> </w:t>
      </w:r>
      <w:r>
        <w:rPr>
          <w:rFonts w:eastAsia="Galdeano" w:hint="eastAsia"/>
          <w:color w:val="222222"/>
        </w:rPr>
        <w:t>你所对他们造成的影响或者物质帮助</w:t>
      </w:r>
      <w:r>
        <w:rPr>
          <w:rFonts w:eastAsia="Galdeano" w:hint="eastAsia"/>
          <w:color w:val="222222"/>
        </w:rPr>
        <w:t xml:space="preserve"> </w:t>
      </w:r>
      <w:r>
        <w:rPr>
          <w:rFonts w:eastAsia="Galdeano" w:hint="eastAsia"/>
          <w:color w:val="222222"/>
        </w:rPr>
        <w:t>会在物质层面返还给你的子孙</w:t>
      </w:r>
      <w:r>
        <w:rPr>
          <w:rFonts w:hint="eastAsia"/>
        </w:rPr>
        <w:br/>
      </w:r>
      <w:r>
        <w:rPr>
          <w:rFonts w:eastAsia="Galdeano" w:hint="eastAsia"/>
          <w:color w:val="222222"/>
        </w:rPr>
        <w:t>一生所产生的思维活动</w:t>
      </w:r>
      <w:r>
        <w:rPr>
          <w:rFonts w:eastAsia="Galdeano" w:hint="eastAsia"/>
          <w:color w:val="222222"/>
        </w:rPr>
        <w:t xml:space="preserve"> </w:t>
      </w:r>
      <w:r>
        <w:rPr>
          <w:rFonts w:eastAsia="Galdeano" w:hint="eastAsia"/>
          <w:color w:val="222222"/>
        </w:rPr>
        <w:t>就是精神业力</w:t>
      </w:r>
      <w:r>
        <w:rPr>
          <w:rFonts w:hint="eastAsia"/>
        </w:rPr>
        <w:br/>
      </w:r>
      <w:r>
        <w:rPr>
          <w:rFonts w:eastAsia="Galdeano" w:hint="eastAsia"/>
          <w:color w:val="222222"/>
        </w:rPr>
        <w:t>生前帮助他人心性平和</w:t>
      </w:r>
      <w:r>
        <w:rPr>
          <w:rFonts w:eastAsia="Galdeano" w:hint="eastAsia"/>
          <w:color w:val="222222"/>
        </w:rPr>
        <w:t xml:space="preserve"> </w:t>
      </w:r>
      <w:r>
        <w:rPr>
          <w:rFonts w:eastAsia="Galdeano" w:hint="eastAsia"/>
          <w:color w:val="222222"/>
        </w:rPr>
        <w:t>精神面较为活跃和谐</w:t>
      </w:r>
      <w:r>
        <w:rPr>
          <w:rFonts w:eastAsia="Galdeano" w:hint="eastAsia"/>
          <w:color w:val="222222"/>
        </w:rPr>
        <w:t xml:space="preserve"> </w:t>
      </w:r>
      <w:r>
        <w:rPr>
          <w:rFonts w:eastAsia="Galdeano" w:hint="eastAsia"/>
          <w:color w:val="222222"/>
        </w:rPr>
        <w:t>死后灵场和自然约为和谐</w:t>
      </w:r>
      <w:r>
        <w:rPr>
          <w:rFonts w:eastAsia="Galdeano" w:hint="eastAsia"/>
          <w:color w:val="222222"/>
        </w:rPr>
        <w:t xml:space="preserve"> </w:t>
      </w:r>
      <w:r>
        <w:rPr>
          <w:rFonts w:eastAsia="Galdeano" w:hint="eastAsia"/>
          <w:color w:val="222222"/>
        </w:rPr>
        <w:t>存在时间较长</w:t>
      </w:r>
      <w:r>
        <w:rPr>
          <w:rFonts w:eastAsia="Galdeano" w:hint="eastAsia"/>
          <w:color w:val="222222"/>
        </w:rPr>
        <w:t xml:space="preserve"> </w:t>
      </w:r>
      <w:r>
        <w:rPr>
          <w:rFonts w:eastAsia="Galdeano" w:hint="eastAsia"/>
          <w:color w:val="222222"/>
        </w:rPr>
        <w:t>较不容易陷入幻象</w:t>
      </w:r>
      <w:r>
        <w:rPr>
          <w:rFonts w:eastAsia="Galdeano" w:hint="eastAsia"/>
          <w:color w:val="222222"/>
        </w:rPr>
        <w:t> </w:t>
      </w:r>
      <w:r>
        <w:rPr>
          <w:rFonts w:hint="eastAsia"/>
        </w:rPr>
        <w:br/>
      </w:r>
      <w:r>
        <w:rPr>
          <w:rFonts w:eastAsia="Galdeano" w:hint="eastAsia"/>
          <w:color w:val="222222"/>
        </w:rPr>
        <w:t>生前伤害他人较多</w:t>
      </w:r>
      <w:r>
        <w:rPr>
          <w:rFonts w:eastAsia="Galdeano" w:hint="eastAsia"/>
          <w:color w:val="222222"/>
        </w:rPr>
        <w:t xml:space="preserve"> </w:t>
      </w:r>
      <w:r>
        <w:rPr>
          <w:rFonts w:eastAsia="Galdeano" w:hint="eastAsia"/>
          <w:color w:val="222222"/>
        </w:rPr>
        <w:t>精神面较为负面</w:t>
      </w:r>
      <w:r>
        <w:rPr>
          <w:rFonts w:eastAsia="Galdeano" w:hint="eastAsia"/>
          <w:color w:val="222222"/>
        </w:rPr>
        <w:t xml:space="preserve"> </w:t>
      </w:r>
      <w:r>
        <w:rPr>
          <w:rFonts w:eastAsia="Galdeano" w:hint="eastAsia"/>
          <w:color w:val="222222"/>
        </w:rPr>
        <w:t>死后灵场和自然产生冲突越多</w:t>
      </w:r>
      <w:r>
        <w:rPr>
          <w:rFonts w:eastAsia="Galdeano" w:hint="eastAsia"/>
          <w:color w:val="222222"/>
        </w:rPr>
        <w:t xml:space="preserve"> </w:t>
      </w:r>
      <w:r>
        <w:rPr>
          <w:rFonts w:eastAsia="Galdeano" w:hint="eastAsia"/>
          <w:color w:val="222222"/>
        </w:rPr>
        <w:t>越容易陷入自我幻象和被自然解体</w:t>
      </w:r>
      <w:r>
        <w:rPr>
          <w:rFonts w:hint="eastAsia"/>
        </w:rPr>
        <w:br/>
      </w:r>
      <w:r>
        <w:rPr>
          <w:rFonts w:hint="eastAsia"/>
        </w:rPr>
        <w:br/>
      </w:r>
      <w:r>
        <w:rPr>
          <w:rFonts w:eastAsia="Galdeano" w:hint="eastAsia"/>
          <w:color w:val="222222"/>
        </w:rPr>
        <w:t>伤害他人较多的灵场个体在被自然解体后</w:t>
      </w:r>
      <w:r>
        <w:rPr>
          <w:rFonts w:eastAsia="Galdeano" w:hint="eastAsia"/>
          <w:color w:val="222222"/>
        </w:rPr>
        <w:t xml:space="preserve"> </w:t>
      </w:r>
      <w:r>
        <w:rPr>
          <w:rFonts w:eastAsia="Galdeano" w:hint="eastAsia"/>
          <w:color w:val="222222"/>
        </w:rPr>
        <w:t>信息波回归自然</w:t>
      </w:r>
      <w:r>
        <w:rPr>
          <w:rFonts w:eastAsia="Galdeano" w:hint="eastAsia"/>
          <w:color w:val="222222"/>
        </w:rPr>
        <w:t xml:space="preserve"> </w:t>
      </w:r>
      <w:r>
        <w:rPr>
          <w:rFonts w:eastAsia="Galdeano" w:hint="eastAsia"/>
          <w:color w:val="222222"/>
        </w:rPr>
        <w:t>一部分也会被婴儿吸收</w:t>
      </w:r>
      <w:r>
        <w:rPr>
          <w:rFonts w:eastAsia="Galdeano" w:hint="eastAsia"/>
          <w:color w:val="222222"/>
        </w:rPr>
        <w:t xml:space="preserve"> </w:t>
      </w:r>
      <w:r>
        <w:rPr>
          <w:rFonts w:eastAsia="Galdeano" w:hint="eastAsia"/>
          <w:color w:val="222222"/>
        </w:rPr>
        <w:t>婴儿吸收这种信息波后出生后较为物质化</w:t>
      </w:r>
      <w:r>
        <w:rPr>
          <w:rFonts w:eastAsia="Galdeano" w:hint="eastAsia"/>
          <w:color w:val="222222"/>
        </w:rPr>
        <w:t xml:space="preserve"> </w:t>
      </w:r>
      <w:r>
        <w:rPr>
          <w:rFonts w:eastAsia="Galdeano" w:hint="eastAsia"/>
          <w:color w:val="222222"/>
        </w:rPr>
        <w:t>具有攻击性</w:t>
      </w:r>
      <w:r>
        <w:rPr>
          <w:rFonts w:eastAsia="Galdeano" w:hint="eastAsia"/>
          <w:color w:val="222222"/>
        </w:rPr>
        <w:t xml:space="preserve"> </w:t>
      </w:r>
      <w:r>
        <w:rPr>
          <w:rFonts w:eastAsia="Galdeano" w:hint="eastAsia"/>
          <w:color w:val="222222"/>
        </w:rPr>
        <w:t>会代替信息波曾今的拥有者承受他在物质界所造成的业力</w:t>
      </w:r>
      <w:r>
        <w:rPr>
          <w:rFonts w:eastAsia="Galdeano" w:hint="eastAsia"/>
          <w:color w:val="222222"/>
        </w:rPr>
        <w:t xml:space="preserve"> </w:t>
      </w:r>
      <w:r>
        <w:rPr>
          <w:rFonts w:eastAsia="Galdeano" w:hint="eastAsia"/>
          <w:color w:val="222222"/>
        </w:rPr>
        <w:t>婴儿吸收这种信息波一部分是偶然</w:t>
      </w:r>
      <w:r>
        <w:rPr>
          <w:rFonts w:eastAsia="Galdeano" w:hint="eastAsia"/>
          <w:color w:val="222222"/>
        </w:rPr>
        <w:t xml:space="preserve"> </w:t>
      </w:r>
      <w:r>
        <w:rPr>
          <w:rFonts w:eastAsia="Galdeano" w:hint="eastAsia"/>
          <w:color w:val="222222"/>
        </w:rPr>
        <w:t>更多的因素是因为这个婴儿的家族祖先带来的物质面业力较为负面</w:t>
      </w:r>
      <w:r>
        <w:rPr>
          <w:rFonts w:eastAsia="Galdeano" w:hint="eastAsia"/>
          <w:color w:val="222222"/>
        </w:rPr>
        <w:t xml:space="preserve"> </w:t>
      </w:r>
      <w:r>
        <w:rPr>
          <w:rFonts w:eastAsia="Galdeano" w:hint="eastAsia"/>
          <w:color w:val="222222"/>
        </w:rPr>
        <w:t>所以后代会吸引负面灵场解体后零碎的信息波</w:t>
      </w:r>
      <w:r>
        <w:rPr>
          <w:rFonts w:hint="eastAsia"/>
        </w:rPr>
        <w:br/>
      </w:r>
      <w:r>
        <w:rPr>
          <w:rFonts w:eastAsia="Galdeano" w:hint="eastAsia"/>
          <w:color w:val="222222"/>
        </w:rPr>
        <w:lastRenderedPageBreak/>
        <w:t>帮助他人加多的灵场个体在被自然解体后</w:t>
      </w:r>
      <w:r>
        <w:rPr>
          <w:rFonts w:eastAsia="Galdeano" w:hint="eastAsia"/>
          <w:color w:val="222222"/>
        </w:rPr>
        <w:t xml:space="preserve"> </w:t>
      </w:r>
      <w:r>
        <w:rPr>
          <w:rFonts w:eastAsia="Galdeano" w:hint="eastAsia"/>
          <w:color w:val="222222"/>
        </w:rPr>
        <w:t>信息波回归自然</w:t>
      </w:r>
      <w:r>
        <w:rPr>
          <w:rFonts w:eastAsia="Galdeano" w:hint="eastAsia"/>
          <w:color w:val="222222"/>
        </w:rPr>
        <w:t xml:space="preserve"> </w:t>
      </w:r>
      <w:r>
        <w:rPr>
          <w:rFonts w:eastAsia="Galdeano" w:hint="eastAsia"/>
          <w:color w:val="222222"/>
        </w:rPr>
        <w:t>一部分也会被婴儿吸收</w:t>
      </w:r>
      <w:r>
        <w:rPr>
          <w:rFonts w:eastAsia="Galdeano" w:hint="eastAsia"/>
          <w:color w:val="222222"/>
        </w:rPr>
        <w:t xml:space="preserve"> </w:t>
      </w:r>
      <w:r>
        <w:rPr>
          <w:rFonts w:eastAsia="Galdeano" w:hint="eastAsia"/>
          <w:color w:val="222222"/>
        </w:rPr>
        <w:t>婴儿吸收这种信息波出生后较为具有灵性</w:t>
      </w:r>
      <w:r>
        <w:rPr>
          <w:rFonts w:eastAsia="Galdeano" w:hint="eastAsia"/>
          <w:color w:val="222222"/>
        </w:rPr>
        <w:t xml:space="preserve"> </w:t>
      </w:r>
      <w:r>
        <w:rPr>
          <w:rFonts w:eastAsia="Galdeano" w:hint="eastAsia"/>
          <w:color w:val="222222"/>
        </w:rPr>
        <w:t>和福德</w:t>
      </w:r>
      <w:r>
        <w:rPr>
          <w:rFonts w:eastAsia="Galdeano" w:hint="eastAsia"/>
          <w:color w:val="222222"/>
        </w:rPr>
        <w:t xml:space="preserve"> </w:t>
      </w:r>
      <w:r>
        <w:rPr>
          <w:rFonts w:eastAsia="Galdeano" w:hint="eastAsia"/>
          <w:color w:val="222222"/>
        </w:rPr>
        <w:t>会代替信息波曾今拥有者获得获得他在物质界所造成的业力</w:t>
      </w:r>
      <w:r>
        <w:rPr>
          <w:rFonts w:eastAsia="Galdeano" w:hint="eastAsia"/>
          <w:color w:val="222222"/>
        </w:rPr>
        <w:t xml:space="preserve"> </w:t>
      </w:r>
      <w:r>
        <w:rPr>
          <w:rFonts w:eastAsia="Galdeano" w:hint="eastAsia"/>
          <w:color w:val="222222"/>
        </w:rPr>
        <w:t>婴儿吸收这种信息波一部分是偶然</w:t>
      </w:r>
      <w:r>
        <w:rPr>
          <w:rFonts w:eastAsia="Galdeano" w:hint="eastAsia"/>
          <w:color w:val="222222"/>
        </w:rPr>
        <w:t xml:space="preserve"> </w:t>
      </w:r>
      <w:r>
        <w:rPr>
          <w:rFonts w:eastAsia="Galdeano" w:hint="eastAsia"/>
          <w:color w:val="222222"/>
        </w:rPr>
        <w:t>更多的因素是因为这个婴儿的家族祖先带来的物质面业力较为正面</w:t>
      </w:r>
      <w:r>
        <w:rPr>
          <w:rFonts w:eastAsia="Galdeano" w:hint="eastAsia"/>
          <w:color w:val="222222"/>
        </w:rPr>
        <w:t xml:space="preserve"> </w:t>
      </w:r>
      <w:r>
        <w:rPr>
          <w:rFonts w:eastAsia="Galdeano" w:hint="eastAsia"/>
          <w:color w:val="222222"/>
        </w:rPr>
        <w:t>所以后代会吸引正面灵场解体后零碎的信息波</w:t>
      </w:r>
      <w:r>
        <w:rPr>
          <w:rFonts w:hint="eastAsia"/>
        </w:rPr>
        <w:br/>
      </w:r>
      <w:r>
        <w:rPr>
          <w:rFonts w:hint="eastAsia"/>
        </w:rPr>
        <w:br/>
      </w:r>
      <w:r>
        <w:rPr>
          <w:rFonts w:eastAsia="Galdeano" w:hint="eastAsia"/>
          <w:color w:val="222222"/>
        </w:rPr>
        <w:t>大部分人普通人</w:t>
      </w:r>
      <w:r>
        <w:rPr>
          <w:rFonts w:eastAsia="Galdeano" w:hint="eastAsia"/>
          <w:color w:val="222222"/>
        </w:rPr>
        <w:t xml:space="preserve"> </w:t>
      </w:r>
      <w:r>
        <w:rPr>
          <w:rFonts w:eastAsia="Galdeano" w:hint="eastAsia"/>
          <w:color w:val="222222"/>
        </w:rPr>
        <w:t>没有所谓轮回</w:t>
      </w:r>
      <w:r>
        <w:rPr>
          <w:rFonts w:eastAsia="Galdeano" w:hint="eastAsia"/>
          <w:color w:val="222222"/>
        </w:rPr>
        <w:t xml:space="preserve"> </w:t>
      </w:r>
      <w:r>
        <w:rPr>
          <w:rFonts w:eastAsia="Galdeano" w:hint="eastAsia"/>
          <w:color w:val="222222"/>
        </w:rPr>
        <w:t>轮回的观点是正确</w:t>
      </w:r>
      <w:r>
        <w:rPr>
          <w:rFonts w:eastAsia="Galdeano" w:hint="eastAsia"/>
          <w:color w:val="222222"/>
        </w:rPr>
        <w:t xml:space="preserve"> </w:t>
      </w:r>
      <w:r>
        <w:rPr>
          <w:rFonts w:eastAsia="Galdeano" w:hint="eastAsia"/>
          <w:color w:val="222222"/>
        </w:rPr>
        <w:t>但不是一个你在轮回</w:t>
      </w:r>
      <w:r>
        <w:rPr>
          <w:rFonts w:eastAsia="Galdeano" w:hint="eastAsia"/>
          <w:color w:val="222222"/>
        </w:rPr>
        <w:t xml:space="preserve"> </w:t>
      </w:r>
      <w:r>
        <w:rPr>
          <w:rFonts w:eastAsia="Galdeano" w:hint="eastAsia"/>
          <w:color w:val="222222"/>
        </w:rPr>
        <w:t>不是一个不变者在轮回</w:t>
      </w:r>
      <w:r>
        <w:rPr>
          <w:rFonts w:hint="eastAsia"/>
        </w:rPr>
        <w:br/>
      </w:r>
      <w:r>
        <w:rPr>
          <w:rFonts w:eastAsia="Galdeano" w:hint="eastAsia"/>
          <w:color w:val="222222"/>
        </w:rPr>
        <w:t>不变者的轮回除非你拥有足够强大的灵场</w:t>
      </w:r>
      <w:r>
        <w:rPr>
          <w:rFonts w:eastAsia="Galdeano" w:hint="eastAsia"/>
          <w:color w:val="222222"/>
        </w:rPr>
        <w:t xml:space="preserve"> </w:t>
      </w:r>
      <w:r>
        <w:rPr>
          <w:rFonts w:eastAsia="Galdeano" w:hint="eastAsia"/>
          <w:color w:val="222222"/>
        </w:rPr>
        <w:t>或者凝聚纯无个体</w:t>
      </w:r>
      <w:r>
        <w:rPr>
          <w:rFonts w:hint="eastAsia"/>
        </w:rPr>
        <w:br/>
      </w:r>
      <w:r>
        <w:rPr>
          <w:rFonts w:hint="eastAsia"/>
        </w:rPr>
        <w:br/>
      </w:r>
      <w:r>
        <w:rPr>
          <w:rFonts w:eastAsia="Galdeano" w:hint="eastAsia"/>
          <w:color w:val="222222"/>
        </w:rPr>
        <w:t>因果</w:t>
      </w:r>
      <w:r>
        <w:rPr>
          <w:rFonts w:hint="eastAsia"/>
        </w:rPr>
        <w:br/>
      </w:r>
      <w:r>
        <w:rPr>
          <w:rFonts w:eastAsia="Galdeano" w:hint="eastAsia"/>
          <w:color w:val="222222"/>
        </w:rPr>
        <w:t>好与坏</w:t>
      </w:r>
      <w:r>
        <w:rPr>
          <w:rFonts w:eastAsia="Galdeano" w:hint="eastAsia"/>
          <w:color w:val="222222"/>
        </w:rPr>
        <w:t xml:space="preserve"> </w:t>
      </w:r>
      <w:r>
        <w:rPr>
          <w:rFonts w:eastAsia="Galdeano" w:hint="eastAsia"/>
          <w:color w:val="222222"/>
        </w:rPr>
        <w:t>善于恶是相对的概念</w:t>
      </w:r>
      <w:r>
        <w:rPr>
          <w:rFonts w:eastAsia="Galdeano" w:hint="eastAsia"/>
          <w:color w:val="222222"/>
        </w:rPr>
        <w:t xml:space="preserve"> </w:t>
      </w:r>
      <w:r>
        <w:rPr>
          <w:rFonts w:eastAsia="Galdeano" w:hint="eastAsia"/>
          <w:color w:val="222222"/>
        </w:rPr>
        <w:t>因果是万物发展的必然</w:t>
      </w:r>
      <w:r>
        <w:rPr>
          <w:rFonts w:eastAsia="Galdeano" w:hint="eastAsia"/>
          <w:color w:val="222222"/>
        </w:rPr>
        <w:t xml:space="preserve"> </w:t>
      </w:r>
      <w:r>
        <w:rPr>
          <w:rFonts w:eastAsia="Galdeano" w:hint="eastAsia"/>
          <w:color w:val="222222"/>
        </w:rPr>
        <w:t>因果就是意识个体的一生都在做大大小小的选择</w:t>
      </w:r>
      <w:r>
        <w:rPr>
          <w:rFonts w:eastAsia="Galdeano" w:hint="eastAsia"/>
          <w:color w:val="222222"/>
        </w:rPr>
        <w:t xml:space="preserve"> </w:t>
      </w:r>
      <w:r>
        <w:rPr>
          <w:rFonts w:eastAsia="Galdeano" w:hint="eastAsia"/>
          <w:color w:val="222222"/>
        </w:rPr>
        <w:t>每天又无数种选择</w:t>
      </w:r>
      <w:r>
        <w:rPr>
          <w:rFonts w:eastAsia="Galdeano" w:hint="eastAsia"/>
          <w:color w:val="222222"/>
        </w:rPr>
        <w:t> </w:t>
      </w:r>
      <w:r>
        <w:rPr>
          <w:rFonts w:hint="eastAsia"/>
        </w:rPr>
        <w:br/>
      </w:r>
      <w:r>
        <w:rPr>
          <w:rFonts w:hint="eastAsia"/>
        </w:rPr>
        <w:br/>
      </w:r>
      <w:r>
        <w:rPr>
          <w:rFonts w:eastAsia="Galdeano" w:hint="eastAsia"/>
          <w:color w:val="222222"/>
        </w:rPr>
        <w:t>小的选择</w:t>
      </w:r>
      <w:r>
        <w:rPr>
          <w:rFonts w:eastAsia="Galdeano" w:hint="eastAsia"/>
          <w:color w:val="222222"/>
        </w:rPr>
        <w:t xml:space="preserve"> </w:t>
      </w:r>
      <w:r>
        <w:rPr>
          <w:rFonts w:eastAsia="Galdeano" w:hint="eastAsia"/>
          <w:color w:val="222222"/>
        </w:rPr>
        <w:t>几点起床</w:t>
      </w:r>
      <w:r>
        <w:rPr>
          <w:rFonts w:eastAsia="Galdeano" w:hint="eastAsia"/>
          <w:color w:val="222222"/>
        </w:rPr>
        <w:t xml:space="preserve"> </w:t>
      </w:r>
      <w:r>
        <w:rPr>
          <w:rFonts w:eastAsia="Galdeano" w:hint="eastAsia"/>
          <w:color w:val="222222"/>
        </w:rPr>
        <w:t>要不要睡懒觉</w:t>
      </w:r>
      <w:r>
        <w:rPr>
          <w:rFonts w:eastAsia="Galdeano" w:hint="eastAsia"/>
          <w:color w:val="222222"/>
        </w:rPr>
        <w:t xml:space="preserve"> </w:t>
      </w:r>
      <w:r>
        <w:rPr>
          <w:rFonts w:eastAsia="Galdeano" w:hint="eastAsia"/>
          <w:color w:val="222222"/>
        </w:rPr>
        <w:t>今天早餐吃什么这个还是那个</w:t>
      </w:r>
      <w:r>
        <w:rPr>
          <w:rFonts w:eastAsia="Galdeano" w:hint="eastAsia"/>
          <w:color w:val="222222"/>
        </w:rPr>
        <w:t xml:space="preserve"> </w:t>
      </w:r>
      <w:r>
        <w:rPr>
          <w:rFonts w:eastAsia="Galdeano" w:hint="eastAsia"/>
          <w:color w:val="222222"/>
        </w:rPr>
        <w:t>坐车还是走路</w:t>
      </w:r>
      <w:r>
        <w:rPr>
          <w:rFonts w:eastAsia="Galdeano" w:hint="eastAsia"/>
          <w:color w:val="222222"/>
        </w:rPr>
        <w:t xml:space="preserve"> </w:t>
      </w:r>
      <w:r>
        <w:rPr>
          <w:rFonts w:eastAsia="Galdeano" w:hint="eastAsia"/>
          <w:color w:val="222222"/>
        </w:rPr>
        <w:t>左拐还是右拐</w:t>
      </w:r>
      <w:r>
        <w:rPr>
          <w:rFonts w:eastAsia="Galdeano" w:hint="eastAsia"/>
          <w:color w:val="222222"/>
        </w:rPr>
        <w:t xml:space="preserve"> </w:t>
      </w:r>
      <w:r>
        <w:rPr>
          <w:rFonts w:eastAsia="Galdeano" w:hint="eastAsia"/>
          <w:color w:val="222222"/>
        </w:rPr>
        <w:t>小的选择虽然平凡但有时也很重要</w:t>
      </w:r>
      <w:r>
        <w:rPr>
          <w:rFonts w:eastAsia="Galdeano" w:hint="eastAsia"/>
          <w:color w:val="222222"/>
        </w:rPr>
        <w:t xml:space="preserve"> </w:t>
      </w:r>
      <w:r>
        <w:rPr>
          <w:rFonts w:eastAsia="Galdeano" w:hint="eastAsia"/>
          <w:color w:val="222222"/>
        </w:rPr>
        <w:t>左拐右拐可能是一生一死的距离</w:t>
      </w:r>
      <w:r>
        <w:rPr>
          <w:rFonts w:hint="eastAsia"/>
        </w:rPr>
        <w:br/>
      </w:r>
      <w:r>
        <w:rPr>
          <w:rFonts w:eastAsia="Galdeano" w:hint="eastAsia"/>
          <w:color w:val="222222"/>
        </w:rPr>
        <w:t>大的选择</w:t>
      </w:r>
      <w:r>
        <w:rPr>
          <w:rFonts w:eastAsia="Galdeano" w:hint="eastAsia"/>
          <w:color w:val="222222"/>
        </w:rPr>
        <w:t xml:space="preserve"> </w:t>
      </w:r>
      <w:r>
        <w:rPr>
          <w:rFonts w:eastAsia="Galdeano" w:hint="eastAsia"/>
          <w:color w:val="222222"/>
        </w:rPr>
        <w:t>要上这所大学还是哪一所</w:t>
      </w:r>
      <w:r>
        <w:rPr>
          <w:rFonts w:eastAsia="Galdeano" w:hint="eastAsia"/>
          <w:color w:val="222222"/>
        </w:rPr>
        <w:t xml:space="preserve"> </w:t>
      </w:r>
      <w:r>
        <w:rPr>
          <w:rFonts w:eastAsia="Galdeano" w:hint="eastAsia"/>
          <w:color w:val="222222"/>
        </w:rPr>
        <w:t>要不要买这个房子</w:t>
      </w:r>
      <w:r>
        <w:rPr>
          <w:rFonts w:eastAsia="Galdeano" w:hint="eastAsia"/>
          <w:color w:val="222222"/>
        </w:rPr>
        <w:t xml:space="preserve"> </w:t>
      </w:r>
      <w:r>
        <w:rPr>
          <w:rFonts w:eastAsia="Galdeano" w:hint="eastAsia"/>
          <w:color w:val="222222"/>
        </w:rPr>
        <w:t>要不要嫁给他</w:t>
      </w:r>
      <w:r>
        <w:rPr>
          <w:rFonts w:eastAsia="Galdeano" w:hint="eastAsia"/>
          <w:color w:val="222222"/>
        </w:rPr>
        <w:t xml:space="preserve"> </w:t>
      </w:r>
      <w:r>
        <w:rPr>
          <w:rFonts w:eastAsia="Galdeano" w:hint="eastAsia"/>
          <w:color w:val="222222"/>
        </w:rPr>
        <w:t>等等无数的选择</w:t>
      </w:r>
      <w:r>
        <w:rPr>
          <w:rFonts w:eastAsia="Galdeano" w:hint="eastAsia"/>
          <w:color w:val="222222"/>
        </w:rPr>
        <w:t xml:space="preserve"> </w:t>
      </w:r>
      <w:r>
        <w:rPr>
          <w:rFonts w:eastAsia="Galdeano" w:hint="eastAsia"/>
          <w:color w:val="222222"/>
        </w:rPr>
        <w:t>造成你们人生的道路</w:t>
      </w:r>
      <w:r>
        <w:rPr>
          <w:rFonts w:eastAsia="Galdeano" w:hint="eastAsia"/>
          <w:color w:val="222222"/>
        </w:rPr>
        <w:t xml:space="preserve"> </w:t>
      </w:r>
      <w:r>
        <w:rPr>
          <w:rFonts w:eastAsia="Galdeano" w:hint="eastAsia"/>
          <w:color w:val="222222"/>
        </w:rPr>
        <w:t>不要认为选择好的大学以后就会很好</w:t>
      </w:r>
      <w:r>
        <w:rPr>
          <w:rFonts w:eastAsia="Galdeano" w:hint="eastAsia"/>
          <w:color w:val="222222"/>
        </w:rPr>
        <w:t xml:space="preserve"> </w:t>
      </w:r>
      <w:r>
        <w:rPr>
          <w:rFonts w:eastAsia="Galdeano" w:hint="eastAsia"/>
          <w:color w:val="222222"/>
        </w:rPr>
        <w:t>不好的大学就不好</w:t>
      </w:r>
      <w:r>
        <w:rPr>
          <w:rFonts w:eastAsia="Galdeano" w:hint="eastAsia"/>
          <w:color w:val="222222"/>
        </w:rPr>
        <w:t xml:space="preserve"> </w:t>
      </w:r>
      <w:r>
        <w:rPr>
          <w:rFonts w:eastAsia="Galdeano" w:hint="eastAsia"/>
          <w:color w:val="222222"/>
        </w:rPr>
        <w:t>你选择不同的大学认识不同的人</w:t>
      </w:r>
      <w:r>
        <w:rPr>
          <w:rFonts w:eastAsia="Galdeano" w:hint="eastAsia"/>
          <w:color w:val="222222"/>
        </w:rPr>
        <w:t xml:space="preserve"> </w:t>
      </w:r>
      <w:r>
        <w:rPr>
          <w:rFonts w:eastAsia="Galdeano" w:hint="eastAsia"/>
          <w:color w:val="222222"/>
        </w:rPr>
        <w:t>发展出两套不同的人生</w:t>
      </w:r>
      <w:r>
        <w:rPr>
          <w:rFonts w:eastAsia="Galdeano" w:hint="eastAsia"/>
          <w:color w:val="222222"/>
        </w:rPr>
        <w:t xml:space="preserve"> </w:t>
      </w:r>
      <w:r>
        <w:rPr>
          <w:rFonts w:eastAsia="Galdeano" w:hint="eastAsia"/>
          <w:color w:val="222222"/>
        </w:rPr>
        <w:t>也许不好的大学认识的朋友会给你带来好的大学路线所没有的机遇和财富</w:t>
      </w:r>
      <w:r>
        <w:rPr>
          <w:rFonts w:eastAsia="Galdeano" w:hint="eastAsia"/>
          <w:color w:val="222222"/>
        </w:rPr>
        <w:t xml:space="preserve"> </w:t>
      </w:r>
      <w:r>
        <w:rPr>
          <w:rFonts w:eastAsia="Galdeano" w:hint="eastAsia"/>
          <w:color w:val="222222"/>
        </w:rPr>
        <w:t>而好的大学却什么都没有</w:t>
      </w:r>
      <w:r>
        <w:rPr>
          <w:rFonts w:eastAsia="Galdeano" w:hint="eastAsia"/>
          <w:color w:val="222222"/>
        </w:rPr>
        <w:t xml:space="preserve"> </w:t>
      </w:r>
      <w:r>
        <w:rPr>
          <w:rFonts w:eastAsia="Galdeano" w:hint="eastAsia"/>
          <w:color w:val="222222"/>
        </w:rPr>
        <w:t>所以你们的未来如何不是短见的惯性思维可以判断的</w:t>
      </w:r>
      <w:r>
        <w:rPr>
          <w:rFonts w:hint="eastAsia"/>
        </w:rPr>
        <w:br/>
      </w:r>
      <w:r>
        <w:rPr>
          <w:rFonts w:eastAsia="Galdeano" w:hint="eastAsia"/>
          <w:color w:val="222222"/>
        </w:rPr>
        <w:t>做好每一个选择</w:t>
      </w:r>
      <w:r>
        <w:rPr>
          <w:rFonts w:eastAsia="Galdeano" w:hint="eastAsia"/>
          <w:color w:val="222222"/>
        </w:rPr>
        <w:t xml:space="preserve"> </w:t>
      </w:r>
      <w:r>
        <w:rPr>
          <w:rFonts w:eastAsia="Galdeano" w:hint="eastAsia"/>
          <w:color w:val="222222"/>
        </w:rPr>
        <w:t>就是因果</w:t>
      </w:r>
      <w:r>
        <w:rPr>
          <w:rFonts w:eastAsia="Galdeano" w:hint="eastAsia"/>
          <w:color w:val="222222"/>
        </w:rPr>
        <w:t xml:space="preserve"> </w:t>
      </w:r>
      <w:r>
        <w:rPr>
          <w:rFonts w:eastAsia="Galdeano" w:hint="eastAsia"/>
          <w:color w:val="222222"/>
        </w:rPr>
        <w:t>无数的小的选择促成你的性格</w:t>
      </w:r>
      <w:r>
        <w:rPr>
          <w:rFonts w:eastAsia="Galdeano" w:hint="eastAsia"/>
          <w:color w:val="222222"/>
        </w:rPr>
        <w:t xml:space="preserve"> </w:t>
      </w:r>
      <w:r>
        <w:rPr>
          <w:rFonts w:eastAsia="Galdeano" w:hint="eastAsia"/>
          <w:color w:val="222222"/>
        </w:rPr>
        <w:t>你的性格又影响你的选择</w:t>
      </w:r>
      <w:r>
        <w:rPr>
          <w:rFonts w:eastAsia="Galdeano" w:hint="eastAsia"/>
          <w:color w:val="222222"/>
        </w:rPr>
        <w:t xml:space="preserve"> </w:t>
      </w:r>
      <w:r>
        <w:rPr>
          <w:rFonts w:eastAsia="Galdeano" w:hint="eastAsia"/>
          <w:color w:val="222222"/>
        </w:rPr>
        <w:t>你的无数选择造就你的人生</w:t>
      </w:r>
      <w:r>
        <w:rPr>
          <w:rFonts w:hint="eastAsia"/>
        </w:rPr>
        <w:br/>
      </w:r>
      <w:r>
        <w:rPr>
          <w:rFonts w:eastAsia="Galdeano" w:hint="eastAsia"/>
          <w:color w:val="222222"/>
        </w:rPr>
        <w:t>性格在决定你的选择</w:t>
      </w:r>
      <w:r>
        <w:rPr>
          <w:rFonts w:eastAsia="Galdeano" w:hint="eastAsia"/>
          <w:color w:val="222222"/>
        </w:rPr>
        <w:t xml:space="preserve"> </w:t>
      </w:r>
      <w:r>
        <w:rPr>
          <w:rFonts w:eastAsia="Galdeano" w:hint="eastAsia"/>
          <w:color w:val="222222"/>
        </w:rPr>
        <w:t>你的选择在决定你的人生如何</w:t>
      </w:r>
      <w:r>
        <w:rPr>
          <w:rFonts w:hint="eastAsia"/>
        </w:rPr>
        <w:br/>
      </w:r>
      <w:r>
        <w:rPr>
          <w:rFonts w:eastAsia="Galdeano" w:hint="eastAsia"/>
          <w:color w:val="222222"/>
        </w:rPr>
        <w:t>一个意识个体获得好的果和坏的果</w:t>
      </w:r>
      <w:r>
        <w:rPr>
          <w:rFonts w:eastAsia="Galdeano" w:hint="eastAsia"/>
          <w:color w:val="222222"/>
        </w:rPr>
        <w:t xml:space="preserve"> </w:t>
      </w:r>
      <w:r>
        <w:rPr>
          <w:rFonts w:eastAsia="Galdeano" w:hint="eastAsia"/>
          <w:color w:val="222222"/>
        </w:rPr>
        <w:t>区别只是他们做了不同的选择</w:t>
      </w:r>
      <w:r>
        <w:rPr>
          <w:rFonts w:eastAsia="Galdeano" w:hint="eastAsia"/>
          <w:color w:val="222222"/>
        </w:rPr>
        <w:t> </w:t>
      </w:r>
      <w:r>
        <w:rPr>
          <w:rFonts w:hint="eastAsia"/>
        </w:rPr>
        <w:br/>
      </w:r>
      <w:r>
        <w:rPr>
          <w:rFonts w:eastAsia="Galdeano" w:hint="eastAsia"/>
          <w:color w:val="222222"/>
        </w:rPr>
        <w:t>没有那个选择是好的</w:t>
      </w:r>
      <w:r>
        <w:rPr>
          <w:rFonts w:eastAsia="Galdeano" w:hint="eastAsia"/>
          <w:color w:val="222222"/>
        </w:rPr>
        <w:t xml:space="preserve"> </w:t>
      </w:r>
      <w:r>
        <w:rPr>
          <w:rFonts w:eastAsia="Galdeano" w:hint="eastAsia"/>
          <w:color w:val="222222"/>
        </w:rPr>
        <w:t>也没有那个选择是坏的</w:t>
      </w:r>
      <w:r>
        <w:rPr>
          <w:rFonts w:eastAsia="Galdeano" w:hint="eastAsia"/>
          <w:color w:val="222222"/>
        </w:rPr>
        <w:t> </w:t>
      </w:r>
      <w:r>
        <w:rPr>
          <w:rFonts w:hint="eastAsia"/>
        </w:rPr>
        <w:br/>
      </w:r>
      <w:r>
        <w:rPr>
          <w:rFonts w:eastAsia="Galdeano" w:hint="eastAsia"/>
          <w:color w:val="222222"/>
        </w:rPr>
        <w:t>你们思维认为好的选择可能带来坏的果</w:t>
      </w:r>
      <w:r>
        <w:rPr>
          <w:rFonts w:eastAsia="Galdeano" w:hint="eastAsia"/>
          <w:color w:val="222222"/>
        </w:rPr>
        <w:t xml:space="preserve"> </w:t>
      </w:r>
      <w:r>
        <w:rPr>
          <w:rFonts w:eastAsia="Galdeano" w:hint="eastAsia"/>
          <w:color w:val="222222"/>
        </w:rPr>
        <w:t>坏的选择又可能引出好的果</w:t>
      </w:r>
      <w:r>
        <w:rPr>
          <w:rFonts w:eastAsia="Galdeano" w:hint="eastAsia"/>
          <w:color w:val="222222"/>
        </w:rPr>
        <w:t xml:space="preserve"> </w:t>
      </w:r>
      <w:r>
        <w:rPr>
          <w:rFonts w:eastAsia="Galdeano" w:hint="eastAsia"/>
          <w:color w:val="222222"/>
        </w:rPr>
        <w:t>果又变成因</w:t>
      </w:r>
      <w:r>
        <w:rPr>
          <w:rFonts w:eastAsia="Galdeano" w:hint="eastAsia"/>
          <w:color w:val="222222"/>
        </w:rPr>
        <w:t xml:space="preserve"> </w:t>
      </w:r>
      <w:r>
        <w:rPr>
          <w:rFonts w:eastAsia="Galdeano" w:hint="eastAsia"/>
          <w:color w:val="222222"/>
        </w:rPr>
        <w:t>生生而不息</w:t>
      </w:r>
      <w:r>
        <w:rPr>
          <w:rFonts w:hint="eastAsia"/>
        </w:rPr>
        <w:br/>
      </w:r>
      <w:r>
        <w:rPr>
          <w:rFonts w:eastAsia="Galdeano" w:hint="eastAsia"/>
          <w:color w:val="222222"/>
        </w:rPr>
        <w:t>在这不断因果不断的转化中没有什么是最终极的果</w:t>
      </w:r>
      <w:r>
        <w:rPr>
          <w:rFonts w:eastAsia="Galdeano" w:hint="eastAsia"/>
          <w:color w:val="222222"/>
        </w:rPr>
        <w:t xml:space="preserve"> </w:t>
      </w:r>
      <w:r>
        <w:rPr>
          <w:rFonts w:eastAsia="Galdeano" w:hint="eastAsia"/>
          <w:color w:val="222222"/>
        </w:rPr>
        <w:t>思想由内而外改变世界</w:t>
      </w:r>
      <w:r>
        <w:rPr>
          <w:rFonts w:eastAsia="Galdeano" w:hint="eastAsia"/>
          <w:color w:val="222222"/>
        </w:rPr>
        <w:t> </w:t>
      </w:r>
      <w:r>
        <w:rPr>
          <w:rFonts w:hint="eastAsia"/>
        </w:rPr>
        <w:br/>
      </w:r>
      <w:r>
        <w:rPr>
          <w:rFonts w:hint="eastAsia"/>
        </w:rPr>
        <w:br/>
      </w:r>
      <w:r>
        <w:rPr>
          <w:rFonts w:eastAsia="Galdeano" w:hint="eastAsia"/>
          <w:color w:val="222222"/>
        </w:rPr>
        <w:t>思想决定你的性格</w:t>
      </w:r>
      <w:r>
        <w:rPr>
          <w:rFonts w:eastAsia="Galdeano" w:hint="eastAsia"/>
          <w:color w:val="222222"/>
        </w:rPr>
        <w:t xml:space="preserve"> </w:t>
      </w:r>
      <w:r>
        <w:rPr>
          <w:rFonts w:eastAsia="Galdeano" w:hint="eastAsia"/>
          <w:color w:val="222222"/>
        </w:rPr>
        <w:t>性格决定你的选择</w:t>
      </w:r>
      <w:r>
        <w:rPr>
          <w:rFonts w:eastAsia="Galdeano" w:hint="eastAsia"/>
          <w:color w:val="222222"/>
        </w:rPr>
        <w:t xml:space="preserve"> </w:t>
      </w:r>
      <w:r>
        <w:rPr>
          <w:rFonts w:eastAsia="Galdeano" w:hint="eastAsia"/>
          <w:color w:val="222222"/>
        </w:rPr>
        <w:t>选择决定你的人生</w:t>
      </w:r>
      <w:r>
        <w:rPr>
          <w:rFonts w:eastAsia="Galdeano" w:hint="eastAsia"/>
          <w:color w:val="222222"/>
        </w:rPr>
        <w:t xml:space="preserve"> </w:t>
      </w:r>
      <w:r>
        <w:rPr>
          <w:rFonts w:eastAsia="Galdeano" w:hint="eastAsia"/>
          <w:color w:val="222222"/>
        </w:rPr>
        <w:t>你的人生又影响你的性格</w:t>
      </w:r>
      <w:r>
        <w:rPr>
          <w:rFonts w:eastAsia="Galdeano" w:hint="eastAsia"/>
          <w:color w:val="222222"/>
        </w:rPr>
        <w:t xml:space="preserve"> </w:t>
      </w:r>
      <w:r>
        <w:rPr>
          <w:rFonts w:eastAsia="Galdeano" w:hint="eastAsia"/>
          <w:color w:val="222222"/>
        </w:rPr>
        <w:t>人类的内在运作循环体</w:t>
      </w:r>
      <w:r>
        <w:rPr>
          <w:rFonts w:hint="eastAsia"/>
        </w:rPr>
        <w:br/>
      </w:r>
      <w:r>
        <w:rPr>
          <w:rFonts w:eastAsia="Galdeano" w:hint="eastAsia"/>
          <w:color w:val="222222"/>
        </w:rPr>
        <w:t>环环相扣</w:t>
      </w:r>
      <w:r>
        <w:rPr>
          <w:rFonts w:eastAsia="Galdeano" w:hint="eastAsia"/>
          <w:color w:val="222222"/>
        </w:rPr>
        <w:t xml:space="preserve"> </w:t>
      </w:r>
      <w:r>
        <w:rPr>
          <w:rFonts w:eastAsia="Galdeano" w:hint="eastAsia"/>
          <w:color w:val="222222"/>
        </w:rPr>
        <w:t>改变因果就是改变自己思想</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eastAsia="微软雅黑" w:hint="eastAsia"/>
          <w:color w:val="494949"/>
          <w:sz w:val="21"/>
        </w:rPr>
      </w:pPr>
      <w:r>
        <w:rPr>
          <w:rFonts w:eastAsia="微软雅黑" w:hint="eastAsia"/>
          <w:color w:val="494949"/>
          <w:sz w:val="21"/>
        </w:rPr>
        <w:t>问：你们若是真的要启发我们</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需要所谓的蝴蝶效应</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你们可以直接对我们进行梦境里的启发不是吗</w:t>
      </w:r>
      <w:r>
        <w:rPr>
          <w:rFonts w:ascii="微软雅黑" w:hAnsi="微软雅黑" w:cs="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还有你说的</w:t>
      </w:r>
      <w:r>
        <w:rPr>
          <w:rFonts w:eastAsia="微软雅黑" w:hint="eastAsia"/>
          <w:color w:val="494949"/>
          <w:sz w:val="21"/>
        </w:rPr>
        <w:t xml:space="preserve"> </w:t>
      </w:r>
      <w:r>
        <w:rPr>
          <w:rFonts w:eastAsia="微软雅黑" w:hint="eastAsia"/>
          <w:color w:val="494949"/>
          <w:sz w:val="21"/>
        </w:rPr>
        <w:t>一人知便天下知</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会上传到人类的集体意识中。</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那你为什么还要到贴吧来呢</w:t>
      </w:r>
      <w:r>
        <w:rPr>
          <w:rFonts w:ascii="微软雅黑" w:hAnsi="微软雅黑" w:cs="微软雅黑" w:hint="eastAsia"/>
          <w:color w:val="494949"/>
          <w:sz w:val="21"/>
        </w:rPr>
        <w:t>?</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那不是很浪费能量</w:t>
      </w:r>
      <w:r>
        <w:rPr>
          <w:rFonts w:eastAsia="微软雅黑" w:hint="eastAsia"/>
          <w:color w:val="494949"/>
          <w:sz w:val="21"/>
        </w:rPr>
        <w:t> </w:t>
      </w:r>
    </w:p>
    <w:p w:rsidR="005D7A5B" w:rsidRDefault="005D7A5B" w:rsidP="00692BCF">
      <w:pPr>
        <w:spacing w:line="300" w:lineRule="atLeast"/>
        <w:ind w:firstLineChars="200" w:firstLine="420"/>
        <w:rPr>
          <w:rFonts w:hint="eastAsia"/>
        </w:rPr>
      </w:pPr>
      <w:r>
        <w:rPr>
          <w:rFonts w:eastAsia="微软雅黑" w:hint="eastAsia"/>
          <w:color w:val="494949"/>
          <w:sz w:val="21"/>
        </w:rPr>
        <w:t>况且你还在好几个贴吧做回答</w:t>
      </w:r>
      <w:r>
        <w:rPr>
          <w:rFonts w:eastAsia="微软雅黑" w:hint="eastAsia"/>
          <w:color w:val="494949"/>
          <w:sz w:val="21"/>
        </w:rPr>
        <w:t>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ascii="微软雅黑" w:hAnsi="微软雅黑" w:cs="微软雅黑" w:hint="eastAsia"/>
          <w:color w:val="494949"/>
          <w:sz w:val="21"/>
        </w:rPr>
      </w:pPr>
      <w:r>
        <w:rPr>
          <w:rFonts w:eastAsia="微软雅黑" w:hint="eastAsia"/>
          <w:color w:val="494949"/>
          <w:sz w:val="21"/>
        </w:rPr>
        <w:t>答：自有用意</w:t>
      </w:r>
      <w:r>
        <w:rPr>
          <w:rFonts w:eastAsia="微软雅黑" w:hint="eastAsia"/>
          <w:color w:val="494949"/>
          <w:sz w:val="21"/>
        </w:rPr>
        <w:t xml:space="preserve"> </w:t>
      </w:r>
      <w:r>
        <w:rPr>
          <w:rFonts w:eastAsia="微软雅黑" w:hint="eastAsia"/>
          <w:color w:val="494949"/>
          <w:sz w:val="21"/>
        </w:rPr>
        <w:t>秩序者会看到这个贴</w:t>
      </w:r>
      <w:r>
        <w:rPr>
          <w:rFonts w:eastAsia="微软雅黑" w:hint="eastAsia"/>
          <w:color w:val="494949"/>
          <w:sz w:val="21"/>
        </w:rPr>
        <w:t xml:space="preserve"> </w:t>
      </w:r>
      <w:r>
        <w:rPr>
          <w:rFonts w:eastAsia="微软雅黑" w:hint="eastAsia"/>
          <w:color w:val="494949"/>
          <w:sz w:val="21"/>
        </w:rPr>
        <w:t>这就足够了</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同时这些信息只是起到钥匙作用</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钥匙用来开启</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已经上传到人类集体潜意识场中的</w:t>
      </w:r>
      <w:r>
        <w:rPr>
          <w:rFonts w:ascii="微软雅黑" w:hAnsi="微软雅黑" w:cs="微软雅黑" w:hint="eastAsia"/>
          <w:color w:val="494949"/>
          <w:sz w:val="21"/>
        </w:rPr>
        <w:t>99.9%</w:t>
      </w:r>
      <w:r>
        <w:rPr>
          <w:rFonts w:eastAsia="微软雅黑" w:hint="eastAsia"/>
          <w:color w:val="494949"/>
          <w:sz w:val="21"/>
        </w:rPr>
        <w:t>的信息</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能量正在恢复</w:t>
      </w:r>
      <w:r>
        <w:rPr>
          <w:rFonts w:eastAsia="微软雅黑" w:hint="eastAsia"/>
          <w:color w:val="494949"/>
          <w:sz w:val="21"/>
        </w:rPr>
        <w:t xml:space="preserve"> </w:t>
      </w:r>
      <w:r>
        <w:rPr>
          <w:rFonts w:eastAsia="微软雅黑" w:hint="eastAsia"/>
          <w:color w:val="494949"/>
          <w:sz w:val="21"/>
        </w:rPr>
        <w:t>我也很快就会离开</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一般纯无个体不会去同化其他个体</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消耗时间过长</w:t>
      </w:r>
      <w:r>
        <w:rPr>
          <w:rFonts w:eastAsia="微软雅黑" w:hint="eastAsia"/>
          <w:color w:val="494949"/>
          <w:sz w:val="21"/>
        </w:rPr>
        <w:t xml:space="preserve"> </w:t>
      </w:r>
      <w:r>
        <w:rPr>
          <w:rFonts w:eastAsia="微软雅黑" w:hint="eastAsia"/>
          <w:color w:val="494949"/>
          <w:sz w:val="21"/>
        </w:rPr>
        <w:t>得不偿失</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除非是碰到了独特稀有纯无波形的个体</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创造</w:t>
      </w:r>
      <w:r>
        <w:rPr>
          <w:rFonts w:eastAsia="微软雅黑" w:hint="eastAsia"/>
          <w:color w:val="494949"/>
          <w:sz w:val="21"/>
        </w:rPr>
        <w:t xml:space="preserve"> </w:t>
      </w:r>
      <w:r>
        <w:rPr>
          <w:rFonts w:eastAsia="微软雅黑" w:hint="eastAsia"/>
          <w:color w:val="494949"/>
          <w:sz w:val="21"/>
        </w:rPr>
        <w:t>毁灭</w:t>
      </w:r>
      <w:r>
        <w:rPr>
          <w:rFonts w:eastAsia="微软雅黑" w:hint="eastAsia"/>
          <w:color w:val="494949"/>
          <w:sz w:val="21"/>
        </w:rPr>
        <w:t xml:space="preserve"> </w:t>
      </w:r>
      <w:r>
        <w:rPr>
          <w:rFonts w:eastAsia="微软雅黑" w:hint="eastAsia"/>
          <w:color w:val="494949"/>
          <w:sz w:val="21"/>
        </w:rPr>
        <w:t>进攻</w:t>
      </w:r>
      <w:r>
        <w:rPr>
          <w:rFonts w:eastAsia="微软雅黑" w:hint="eastAsia"/>
          <w:color w:val="494949"/>
          <w:sz w:val="21"/>
        </w:rPr>
        <w:t xml:space="preserve"> </w:t>
      </w:r>
      <w:r>
        <w:rPr>
          <w:rFonts w:eastAsia="微软雅黑" w:hint="eastAsia"/>
          <w:color w:val="494949"/>
          <w:sz w:val="21"/>
        </w:rPr>
        <w:t>防御</w:t>
      </w:r>
      <w:r>
        <w:rPr>
          <w:rFonts w:eastAsia="微软雅黑" w:hint="eastAsia"/>
          <w:color w:val="494949"/>
          <w:sz w:val="21"/>
        </w:rPr>
        <w:t> </w:t>
      </w:r>
    </w:p>
    <w:p w:rsidR="005D7A5B" w:rsidRDefault="005D7A5B" w:rsidP="00692BCF">
      <w:pPr>
        <w:spacing w:line="300" w:lineRule="atLeast"/>
        <w:ind w:firstLineChars="200" w:firstLine="420"/>
        <w:rPr>
          <w:rFonts w:hint="eastAsia"/>
        </w:rPr>
      </w:pPr>
      <w:r>
        <w:rPr>
          <w:rFonts w:eastAsia="微软雅黑" w:hint="eastAsia"/>
          <w:color w:val="494949"/>
          <w:sz w:val="21"/>
        </w:rPr>
        <w:t>凝聚纯无的“你”后自然会明白</w:t>
      </w:r>
    </w:p>
    <w:p w:rsidR="005D7A5B" w:rsidRDefault="005D7A5B" w:rsidP="00692BCF">
      <w:pPr>
        <w:ind w:firstLineChars="200" w:firstLine="480"/>
        <w:rPr>
          <w:rFonts w:eastAsia="微软雅黑" w:hint="eastAsia"/>
          <w:color w:val="494949"/>
          <w:sz w:val="21"/>
        </w:rPr>
      </w:pPr>
      <w:r>
        <w:rPr>
          <w:rFonts w:hint="eastAsia"/>
        </w:rPr>
        <w:br/>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问：非常感谢，祝楼主的一切顺利！</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但这么肯定的答复，</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是因为您对我或我的未来了解，</w:t>
      </w:r>
    </w:p>
    <w:p w:rsidR="005D7A5B" w:rsidRDefault="005D7A5B" w:rsidP="00692BCF">
      <w:pPr>
        <w:spacing w:line="300" w:lineRule="atLeast"/>
        <w:ind w:firstLineChars="200" w:firstLine="420"/>
        <w:rPr>
          <w:rFonts w:hint="eastAsia"/>
        </w:rPr>
      </w:pPr>
      <w:r>
        <w:rPr>
          <w:rFonts w:eastAsia="微软雅黑" w:hint="eastAsia"/>
          <w:color w:val="494949"/>
          <w:sz w:val="21"/>
        </w:rPr>
        <w:t>还是给我的诺露能起到的逢凶化吉作用？</w:t>
      </w:r>
    </w:p>
    <w:p w:rsidR="005D7A5B" w:rsidRDefault="005D7A5B" w:rsidP="00692BCF">
      <w:pPr>
        <w:ind w:firstLineChars="200" w:firstLine="480"/>
        <w:rPr>
          <w:rFonts w:hint="eastAsia"/>
        </w:rPr>
      </w:pPr>
    </w:p>
    <w:p w:rsidR="005D7A5B" w:rsidRDefault="005D7A5B" w:rsidP="00692BCF">
      <w:pPr>
        <w:spacing w:line="450" w:lineRule="atLeast"/>
        <w:ind w:firstLineChars="200" w:firstLine="480"/>
        <w:rPr>
          <w:rFonts w:hint="eastAsia"/>
        </w:rPr>
      </w:pPr>
      <w:r>
        <w:rPr>
          <w:rFonts w:eastAsia="Galdeano" w:hint="eastAsia"/>
          <w:color w:val="222222"/>
        </w:rPr>
        <w:t>一般纯无个体不会去同化其他个体</w:t>
      </w:r>
      <w:r>
        <w:rPr>
          <w:rFonts w:eastAsia="Galdeano" w:hint="eastAsia"/>
          <w:color w:val="222222"/>
        </w:rPr>
        <w:t xml:space="preserve"> </w:t>
      </w:r>
      <w:r>
        <w:rPr>
          <w:rFonts w:eastAsia="Galdeano" w:hint="eastAsia"/>
          <w:color w:val="222222"/>
        </w:rPr>
        <w:t>消耗时间过长</w:t>
      </w:r>
      <w:r>
        <w:rPr>
          <w:rFonts w:eastAsia="Galdeano" w:hint="eastAsia"/>
          <w:color w:val="222222"/>
        </w:rPr>
        <w:t xml:space="preserve"> </w:t>
      </w:r>
      <w:r>
        <w:rPr>
          <w:rFonts w:eastAsia="Galdeano" w:hint="eastAsia"/>
          <w:color w:val="222222"/>
        </w:rPr>
        <w:t>得不偿失</w:t>
      </w:r>
      <w:r>
        <w:rPr>
          <w:rFonts w:eastAsia="Galdeano" w:hint="eastAsia"/>
          <w:color w:val="222222"/>
        </w:rPr>
        <w:t xml:space="preserve"> </w:t>
      </w:r>
      <w:r>
        <w:rPr>
          <w:rFonts w:eastAsia="Galdeano" w:hint="eastAsia"/>
          <w:color w:val="222222"/>
        </w:rPr>
        <w:t>除非是碰到了独特稀有纯无波形的个体</w:t>
      </w:r>
      <w:r>
        <w:rPr>
          <w:rFonts w:hint="eastAsia"/>
        </w:rPr>
        <w:br/>
      </w:r>
      <w:r>
        <w:rPr>
          <w:rFonts w:eastAsia="Galdeano" w:hint="eastAsia"/>
          <w:color w:val="222222"/>
        </w:rPr>
        <w:t>创造</w:t>
      </w:r>
      <w:r>
        <w:rPr>
          <w:rFonts w:eastAsia="Galdeano" w:hint="eastAsia"/>
          <w:color w:val="222222"/>
        </w:rPr>
        <w:t xml:space="preserve"> </w:t>
      </w:r>
      <w:r>
        <w:rPr>
          <w:rFonts w:eastAsia="Galdeano" w:hint="eastAsia"/>
          <w:color w:val="222222"/>
        </w:rPr>
        <w:t>毁灭</w:t>
      </w:r>
      <w:r>
        <w:rPr>
          <w:rFonts w:eastAsia="Galdeano" w:hint="eastAsia"/>
          <w:color w:val="222222"/>
        </w:rPr>
        <w:t xml:space="preserve"> </w:t>
      </w:r>
      <w:r>
        <w:rPr>
          <w:rFonts w:eastAsia="Galdeano" w:hint="eastAsia"/>
          <w:color w:val="222222"/>
        </w:rPr>
        <w:t>进攻</w:t>
      </w:r>
      <w:r>
        <w:rPr>
          <w:rFonts w:eastAsia="Galdeano" w:hint="eastAsia"/>
          <w:color w:val="222222"/>
        </w:rPr>
        <w:t xml:space="preserve"> </w:t>
      </w:r>
      <w:r>
        <w:rPr>
          <w:rFonts w:eastAsia="Galdeano" w:hint="eastAsia"/>
          <w:color w:val="222222"/>
        </w:rPr>
        <w:t>防御</w:t>
      </w:r>
      <w:r>
        <w:rPr>
          <w:rFonts w:eastAsia="Galdeano" w:hint="eastAsia"/>
          <w:color w:val="222222"/>
        </w:rPr>
        <w:t xml:space="preserve"> </w:t>
      </w:r>
      <w:r>
        <w:rPr>
          <w:rFonts w:eastAsia="Galdeano" w:hint="eastAsia"/>
          <w:color w:val="222222"/>
        </w:rPr>
        <w:t>凝聚纯无的“你”后自然会明白</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r>
        <w:rPr>
          <w:rFonts w:eastAsia="Galdeano" w:hint="eastAsia"/>
          <w:color w:val="222222"/>
        </w:rPr>
        <w:t>你没有明白我在说什么</w:t>
      </w:r>
      <w:r>
        <w:rPr>
          <w:rFonts w:hint="eastAsia"/>
        </w:rPr>
        <w:br/>
      </w:r>
      <w:r>
        <w:rPr>
          <w:rFonts w:eastAsia="Galdeano" w:hint="eastAsia"/>
          <w:color w:val="222222"/>
        </w:rPr>
        <w:lastRenderedPageBreak/>
        <w:t>我也没有明白你在说什么</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eastAsia="微软雅黑" w:hint="eastAsia"/>
          <w:color w:val="494949"/>
          <w:sz w:val="21"/>
        </w:rPr>
      </w:pPr>
      <w:r>
        <w:rPr>
          <w:rFonts w:eastAsia="微软雅黑" w:hint="eastAsia"/>
          <w:color w:val="494949"/>
          <w:sz w:val="21"/>
        </w:rPr>
        <w:t>问：你们没有情感，那生活的乐趣是什么？</w:t>
      </w:r>
    </w:p>
    <w:p w:rsidR="005D7A5B" w:rsidRDefault="005D7A5B" w:rsidP="00692BCF">
      <w:pPr>
        <w:spacing w:line="300" w:lineRule="atLeast"/>
        <w:ind w:firstLineChars="200" w:firstLine="420"/>
        <w:rPr>
          <w:rFonts w:hint="eastAsia"/>
        </w:rPr>
      </w:pPr>
      <w:r>
        <w:rPr>
          <w:rFonts w:eastAsia="微软雅黑" w:hint="eastAsia"/>
          <w:color w:val="494949"/>
          <w:sz w:val="21"/>
        </w:rPr>
        <w:t>换句话说，你们追求什么？</w:t>
      </w:r>
      <w:r>
        <w:rPr>
          <w:rFonts w:eastAsia="微软雅黑" w:hint="eastAsia"/>
          <w:color w:val="494949"/>
          <w:sz w:val="21"/>
        </w:rPr>
        <w:t>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r>
        <w:rPr>
          <w:rFonts w:eastAsia="Galdeano" w:hint="eastAsia"/>
          <w:color w:val="222222"/>
        </w:rPr>
        <w:t>我们寻求自己</w:t>
      </w:r>
      <w:r>
        <w:rPr>
          <w:rFonts w:eastAsia="Galdeano" w:hint="eastAsia"/>
          <w:color w:val="222222"/>
        </w:rPr>
        <w:t xml:space="preserve"> </w:t>
      </w:r>
      <w:r>
        <w:rPr>
          <w:rFonts w:eastAsia="Galdeano" w:hint="eastAsia"/>
          <w:color w:val="222222"/>
        </w:rPr>
        <w:t>纯无</w:t>
      </w:r>
      <w:r>
        <w:rPr>
          <w:rFonts w:ascii="Galdeano" w:hAnsi="Galdeano" w:cs="Galdeano" w:hint="eastAsia"/>
          <w:color w:val="222222"/>
        </w:rPr>
        <w:t>100%</w:t>
      </w:r>
      <w:r>
        <w:rPr>
          <w:rFonts w:eastAsia="Galdeano" w:hint="eastAsia"/>
          <w:color w:val="222222"/>
        </w:rPr>
        <w:t>开发</w:t>
      </w:r>
      <w:r>
        <w:rPr>
          <w:rFonts w:eastAsia="Galdeano" w:hint="eastAsia"/>
          <w:color w:val="222222"/>
        </w:rPr>
        <w:t> </w:t>
      </w:r>
      <w:r>
        <w:rPr>
          <w:rFonts w:hint="eastAsia"/>
        </w:rPr>
        <w:br/>
      </w:r>
      <w:r>
        <w:rPr>
          <w:rFonts w:eastAsia="Galdeano" w:hint="eastAsia"/>
          <w:color w:val="222222"/>
        </w:rPr>
        <w:t>我们寻求最终猜想</w:t>
      </w:r>
      <w:r>
        <w:rPr>
          <w:rFonts w:ascii="Galdeano" w:hAnsi="Galdeano" w:cs="Galdeano" w:hint="eastAsia"/>
          <w:color w:val="222222"/>
        </w:rPr>
        <w:t>72</w:t>
      </w:r>
      <w:r>
        <w:rPr>
          <w:rFonts w:eastAsia="Galdeano" w:hint="eastAsia"/>
          <w:color w:val="222222"/>
        </w:rPr>
        <w:t>玄度文明的诞生</w:t>
      </w:r>
      <w:r>
        <w:rPr>
          <w:rFonts w:hint="eastAsia"/>
        </w:rPr>
        <w:br/>
      </w:r>
      <w:r>
        <w:rPr>
          <w:rFonts w:hint="eastAsia"/>
        </w:rPr>
        <w:br/>
      </w:r>
      <w:r>
        <w:rPr>
          <w:rFonts w:eastAsia="Galdeano" w:hint="eastAsia"/>
          <w:color w:val="222222"/>
        </w:rPr>
        <w:t>没有感情</w:t>
      </w:r>
      <w:r>
        <w:rPr>
          <w:rFonts w:eastAsia="Galdeano" w:hint="eastAsia"/>
          <w:color w:val="222222"/>
        </w:rPr>
        <w:t xml:space="preserve"> </w:t>
      </w:r>
      <w:r>
        <w:rPr>
          <w:rFonts w:eastAsia="Galdeano" w:hint="eastAsia"/>
          <w:color w:val="222222"/>
        </w:rPr>
        <w:t>是因为控制超越了感情</w:t>
      </w:r>
      <w:r>
        <w:rPr>
          <w:rFonts w:eastAsia="Galdeano" w:hint="eastAsia"/>
          <w:color w:val="222222"/>
        </w:rPr>
        <w:t xml:space="preserve"> </w:t>
      </w:r>
      <w:r>
        <w:rPr>
          <w:rFonts w:eastAsia="Galdeano" w:hint="eastAsia"/>
          <w:color w:val="222222"/>
        </w:rPr>
        <w:t>感情只是内在植入的程序</w:t>
      </w:r>
      <w:r>
        <w:rPr>
          <w:rFonts w:eastAsia="Galdeano" w:hint="eastAsia"/>
          <w:color w:val="222222"/>
        </w:rPr>
        <w:t xml:space="preserve"> </w:t>
      </w:r>
      <w:r>
        <w:rPr>
          <w:rFonts w:eastAsia="Galdeano" w:hint="eastAsia"/>
          <w:color w:val="222222"/>
        </w:rPr>
        <w:t>如果我们想体验感情</w:t>
      </w:r>
      <w:r>
        <w:rPr>
          <w:rFonts w:eastAsia="Galdeano" w:hint="eastAsia"/>
          <w:color w:val="222222"/>
        </w:rPr>
        <w:t xml:space="preserve"> </w:t>
      </w:r>
      <w:r>
        <w:rPr>
          <w:rFonts w:eastAsia="Galdeano" w:hint="eastAsia"/>
          <w:color w:val="222222"/>
        </w:rPr>
        <w:t>可以体验比你们强烈无数倍的各种感情</w:t>
      </w:r>
      <w:r>
        <w:rPr>
          <w:rFonts w:eastAsia="Galdeano" w:hint="eastAsia"/>
          <w:color w:val="222222"/>
        </w:rPr>
        <w:t xml:space="preserve"> </w:t>
      </w:r>
      <w:r>
        <w:rPr>
          <w:rFonts w:eastAsia="Galdeano" w:hint="eastAsia"/>
          <w:color w:val="222222"/>
        </w:rPr>
        <w:t>幸福</w:t>
      </w:r>
      <w:r>
        <w:rPr>
          <w:rFonts w:eastAsia="Galdeano" w:hint="eastAsia"/>
          <w:color w:val="222222"/>
        </w:rPr>
        <w:t xml:space="preserve"> </w:t>
      </w:r>
      <w:r>
        <w:rPr>
          <w:rFonts w:eastAsia="Galdeano" w:hint="eastAsia"/>
          <w:color w:val="222222"/>
        </w:rPr>
        <w:t>愤怒</w:t>
      </w:r>
      <w:r>
        <w:rPr>
          <w:rFonts w:eastAsia="Galdeano" w:hint="eastAsia"/>
          <w:color w:val="222222"/>
        </w:rPr>
        <w:t xml:space="preserve"> </w:t>
      </w:r>
      <w:r>
        <w:rPr>
          <w:rFonts w:eastAsia="Galdeano" w:hint="eastAsia"/>
          <w:color w:val="222222"/>
        </w:rPr>
        <w:t>快乐</w:t>
      </w:r>
      <w:r>
        <w:rPr>
          <w:rFonts w:eastAsia="Galdeano" w:hint="eastAsia"/>
          <w:color w:val="222222"/>
        </w:rPr>
        <w:t xml:space="preserve"> </w:t>
      </w:r>
      <w:r>
        <w:rPr>
          <w:rFonts w:eastAsia="Galdeano" w:hint="eastAsia"/>
          <w:color w:val="222222"/>
        </w:rPr>
        <w:t>喜悦</w:t>
      </w:r>
      <w:r>
        <w:rPr>
          <w:rFonts w:eastAsia="Galdeano" w:hint="eastAsia"/>
          <w:color w:val="222222"/>
        </w:rPr>
        <w:t xml:space="preserve"> </w:t>
      </w:r>
      <w:r>
        <w:rPr>
          <w:rFonts w:eastAsia="Galdeano" w:hint="eastAsia"/>
          <w:color w:val="222222"/>
        </w:rPr>
        <w:t>冲动</w:t>
      </w:r>
      <w:r>
        <w:rPr>
          <w:rFonts w:eastAsia="Galdeano" w:hint="eastAsia"/>
          <w:color w:val="222222"/>
        </w:rPr>
        <w:t xml:space="preserve"> </w:t>
      </w:r>
      <w:r>
        <w:rPr>
          <w:rFonts w:eastAsia="Galdeano" w:hint="eastAsia"/>
          <w:color w:val="222222"/>
        </w:rPr>
        <w:t>极乐等等</w:t>
      </w:r>
      <w:r>
        <w:rPr>
          <w:rFonts w:eastAsia="Galdeano" w:hint="eastAsia"/>
          <w:color w:val="222222"/>
        </w:rPr>
        <w:t xml:space="preserve"> </w:t>
      </w:r>
      <w:r>
        <w:rPr>
          <w:rFonts w:eastAsia="Galdeano" w:hint="eastAsia"/>
          <w:color w:val="222222"/>
        </w:rPr>
        <w:t>形象的比喻</w:t>
      </w:r>
      <w:r>
        <w:rPr>
          <w:rFonts w:eastAsia="Galdeano" w:hint="eastAsia"/>
          <w:color w:val="222222"/>
        </w:rPr>
        <w:t xml:space="preserve"> </w:t>
      </w:r>
      <w:r>
        <w:rPr>
          <w:rFonts w:eastAsia="Galdeano" w:hint="eastAsia"/>
          <w:color w:val="222222"/>
        </w:rPr>
        <w:t>只要按一个按钮就行了</w:t>
      </w:r>
      <w:r>
        <w:rPr>
          <w:rFonts w:eastAsia="Galdeano" w:hint="eastAsia"/>
          <w:color w:val="222222"/>
        </w:rPr>
        <w:t xml:space="preserve"> </w:t>
      </w:r>
      <w:r>
        <w:rPr>
          <w:rFonts w:eastAsia="Galdeano" w:hint="eastAsia"/>
          <w:color w:val="222222"/>
        </w:rPr>
        <w:t>为大脑神经元植入情绪程序即可</w:t>
      </w:r>
      <w:r>
        <w:rPr>
          <w:rFonts w:hint="eastAsia"/>
        </w:rPr>
        <w:br/>
      </w:r>
      <w:r>
        <w:rPr>
          <w:rFonts w:eastAsia="Galdeano" w:hint="eastAsia"/>
          <w:color w:val="222222"/>
        </w:rPr>
        <w:t>但我们不追求这种享受</w:t>
      </w:r>
      <w:r>
        <w:rPr>
          <w:rFonts w:eastAsia="Galdeano" w:hint="eastAsia"/>
          <w:color w:val="222222"/>
        </w:rPr>
        <w:t xml:space="preserve"> </w:t>
      </w:r>
      <w:r>
        <w:rPr>
          <w:rFonts w:eastAsia="Galdeano" w:hint="eastAsia"/>
          <w:color w:val="222222"/>
        </w:rPr>
        <w:t>影响理性的判断</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eastAsia="微软雅黑" w:hint="eastAsia"/>
          <w:color w:val="494949"/>
          <w:sz w:val="21"/>
        </w:rPr>
      </w:pPr>
      <w:r>
        <w:rPr>
          <w:rFonts w:eastAsia="微软雅黑" w:hint="eastAsia"/>
          <w:color w:val="494949"/>
          <w:sz w:val="21"/>
        </w:rPr>
        <w:t>问：所谓的清明梦，是不是纯无凝结的第二部分？</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将这个你延续到了梦中并控制自己的梦。</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再接下来只要把梦延续到无意识的，</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就意味着纯无凝结体形成。</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一个有我意识</w:t>
      </w:r>
    </w:p>
    <w:p w:rsidR="005D7A5B" w:rsidRDefault="005D7A5B" w:rsidP="00692BCF">
      <w:pPr>
        <w:spacing w:line="300" w:lineRule="atLeast"/>
        <w:ind w:firstLineChars="200" w:firstLine="420"/>
        <w:rPr>
          <w:rFonts w:hint="eastAsia"/>
        </w:rPr>
      </w:pPr>
      <w:r>
        <w:rPr>
          <w:rFonts w:eastAsia="微软雅黑" w:hint="eastAsia"/>
          <w:color w:val="494949"/>
          <w:sz w:val="21"/>
        </w:rPr>
        <w:t>有着存在目的空间！</w:t>
      </w:r>
    </w:p>
    <w:p w:rsidR="005D7A5B" w:rsidRDefault="005D7A5B" w:rsidP="00692BCF">
      <w:pPr>
        <w:ind w:firstLineChars="200" w:firstLine="480"/>
        <w:rPr>
          <w:rFonts w:hint="eastAsia"/>
        </w:rPr>
      </w:pPr>
      <w:r>
        <w:rPr>
          <w:rFonts w:hint="eastAsia"/>
        </w:rPr>
        <w:br/>
      </w:r>
      <w:r>
        <w:rPr>
          <w:rFonts w:eastAsia="Galdeano" w:hint="eastAsia"/>
          <w:color w:val="222222"/>
        </w:rPr>
        <w:t>清明梦</w:t>
      </w:r>
      <w:r>
        <w:rPr>
          <w:rFonts w:eastAsia="Galdeano" w:hint="eastAsia"/>
          <w:color w:val="222222"/>
        </w:rPr>
        <w:t xml:space="preserve"> </w:t>
      </w:r>
      <w:r>
        <w:rPr>
          <w:rFonts w:eastAsia="Galdeano" w:hint="eastAsia"/>
          <w:color w:val="222222"/>
        </w:rPr>
        <w:t>不是凝聚纯无</w:t>
      </w:r>
      <w:r>
        <w:rPr>
          <w:rFonts w:eastAsia="Galdeano" w:hint="eastAsia"/>
          <w:color w:val="222222"/>
        </w:rPr>
        <w:t xml:space="preserve"> </w:t>
      </w:r>
      <w:r>
        <w:rPr>
          <w:rFonts w:eastAsia="Galdeano" w:hint="eastAsia"/>
          <w:color w:val="222222"/>
        </w:rPr>
        <w:t>清明梦只是发展了灵场的意识</w:t>
      </w:r>
      <w:r>
        <w:rPr>
          <w:rFonts w:eastAsia="Galdeano" w:hint="eastAsia"/>
          <w:color w:val="222222"/>
        </w:rPr>
        <w:t xml:space="preserve"> </w:t>
      </w:r>
      <w:r>
        <w:rPr>
          <w:rFonts w:eastAsia="Galdeano" w:hint="eastAsia"/>
          <w:color w:val="222222"/>
        </w:rPr>
        <w:t>你们大多数人一生在发展物质的意识</w:t>
      </w:r>
      <w:r>
        <w:rPr>
          <w:rFonts w:hint="eastAsia"/>
        </w:rPr>
        <w:br/>
      </w:r>
      <w:r>
        <w:rPr>
          <w:rFonts w:eastAsia="Galdeano" w:hint="eastAsia"/>
          <w:color w:val="222222"/>
        </w:rPr>
        <w:t>物质面的意识是第一意识</w:t>
      </w:r>
      <w:r>
        <w:rPr>
          <w:rFonts w:eastAsia="Galdeano" w:hint="eastAsia"/>
          <w:color w:val="222222"/>
        </w:rPr>
        <w:t xml:space="preserve"> </w:t>
      </w:r>
      <w:r>
        <w:rPr>
          <w:rFonts w:eastAsia="Galdeano" w:hint="eastAsia"/>
          <w:color w:val="222222"/>
        </w:rPr>
        <w:t>靠物质大脑神经元运作支撑</w:t>
      </w:r>
      <w:r>
        <w:rPr>
          <w:rFonts w:hint="eastAsia"/>
        </w:rPr>
        <w:br/>
      </w:r>
      <w:r>
        <w:rPr>
          <w:rFonts w:eastAsia="Galdeano" w:hint="eastAsia"/>
          <w:color w:val="222222"/>
        </w:rPr>
        <w:t>灵场面的意识是第二意识</w:t>
      </w:r>
      <w:r>
        <w:rPr>
          <w:rFonts w:eastAsia="Galdeano" w:hint="eastAsia"/>
          <w:color w:val="222222"/>
        </w:rPr>
        <w:t xml:space="preserve"> </w:t>
      </w:r>
      <w:r>
        <w:rPr>
          <w:rFonts w:eastAsia="Galdeano" w:hint="eastAsia"/>
          <w:color w:val="222222"/>
        </w:rPr>
        <w:t>靠灵场的能量交流转换支撑</w:t>
      </w:r>
      <w:r>
        <w:rPr>
          <w:rFonts w:hint="eastAsia"/>
        </w:rPr>
        <w:br/>
      </w:r>
      <w:r>
        <w:rPr>
          <w:rFonts w:eastAsia="Galdeano" w:hint="eastAsia"/>
          <w:color w:val="222222"/>
        </w:rPr>
        <w:t>通过凝聚纯无梦中保持清醒和清明梦是不同的感念</w:t>
      </w:r>
      <w:r>
        <w:rPr>
          <w:rFonts w:eastAsia="Galdeano" w:hint="eastAsia"/>
          <w:color w:val="222222"/>
        </w:rPr>
        <w:t xml:space="preserve"> </w:t>
      </w:r>
      <w:r>
        <w:rPr>
          <w:rFonts w:eastAsia="Galdeano" w:hint="eastAsia"/>
          <w:color w:val="222222"/>
        </w:rPr>
        <w:t>就算天天可以做清明梦充其量死后灵场活跃可以多存在许多时间而已</w:t>
      </w:r>
      <w:r>
        <w:rPr>
          <w:rFonts w:hint="eastAsia"/>
        </w:rPr>
        <w:br/>
      </w:r>
      <w:r>
        <w:rPr>
          <w:rFonts w:hint="eastAsia"/>
        </w:rPr>
        <w:br/>
      </w:r>
      <w:r>
        <w:rPr>
          <w:rFonts w:eastAsia="Galdeano" w:hint="eastAsia"/>
          <w:color w:val="222222"/>
        </w:rPr>
        <w:t>凝聚纯无是凝聚出一个基于空性的“你”</w:t>
      </w:r>
      <w:r>
        <w:rPr>
          <w:rFonts w:hint="eastAsia"/>
        </w:rPr>
        <w:t xml:space="preserve"> </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spacing w:line="450" w:lineRule="atLeast"/>
        <w:ind w:firstLineChars="200" w:firstLine="480"/>
        <w:rPr>
          <w:rFonts w:hint="eastAsia"/>
        </w:rPr>
      </w:pPr>
      <w:r>
        <w:rPr>
          <w:rFonts w:eastAsia="Galdeano" w:hint="eastAsia"/>
          <w:color w:val="222222"/>
        </w:rPr>
        <w:t>在我看来其实你们也是疯狂的</w:t>
      </w:r>
      <w:r>
        <w:rPr>
          <w:rFonts w:eastAsia="Galdeano" w:hint="eastAsia"/>
          <w:color w:val="222222"/>
        </w:rPr>
        <w:t xml:space="preserve"> </w:t>
      </w:r>
      <w:r>
        <w:rPr>
          <w:rFonts w:eastAsia="Galdeano" w:hint="eastAsia"/>
          <w:color w:val="222222"/>
        </w:rPr>
        <w:t>疯狂的消耗灵场</w:t>
      </w:r>
      <w:r>
        <w:rPr>
          <w:rFonts w:eastAsia="Galdeano" w:hint="eastAsia"/>
          <w:color w:val="222222"/>
        </w:rPr>
        <w:t xml:space="preserve"> </w:t>
      </w:r>
      <w:r>
        <w:rPr>
          <w:rFonts w:eastAsia="Galdeano" w:hint="eastAsia"/>
          <w:color w:val="222222"/>
        </w:rPr>
        <w:t>疯狂的稳固自己物质面的意识</w:t>
      </w:r>
      <w:r>
        <w:rPr>
          <w:rFonts w:hint="eastAsia"/>
        </w:rPr>
        <w:br/>
      </w:r>
      <w:r>
        <w:rPr>
          <w:rFonts w:eastAsia="Galdeano" w:hint="eastAsia"/>
          <w:color w:val="222222"/>
        </w:rPr>
        <w:t>有人在疯狂中获得了新的意义</w:t>
      </w:r>
      <w:r>
        <w:rPr>
          <w:rFonts w:eastAsia="Galdeano" w:hint="eastAsia"/>
          <w:color w:val="222222"/>
        </w:rPr>
        <w:t xml:space="preserve"> </w:t>
      </w:r>
      <w:r>
        <w:rPr>
          <w:rFonts w:eastAsia="Galdeano" w:hint="eastAsia"/>
          <w:color w:val="222222"/>
        </w:rPr>
        <w:t>有的人在疯狂中失去了自己</w:t>
      </w:r>
      <w:r>
        <w:rPr>
          <w:rFonts w:eastAsia="Galdeano" w:hint="eastAsia"/>
          <w:color w:val="222222"/>
        </w:rPr>
        <w:t xml:space="preserve"> </w:t>
      </w:r>
      <w:r>
        <w:rPr>
          <w:rFonts w:eastAsia="Galdeano" w:hint="eastAsia"/>
          <w:color w:val="222222"/>
        </w:rPr>
        <w:t>之后在历经了百年短暂的岁月后逝去</w:t>
      </w:r>
      <w:r>
        <w:rPr>
          <w:rFonts w:hint="eastAsia"/>
        </w:rPr>
        <w:br/>
      </w:r>
      <w:r>
        <w:rPr>
          <w:rFonts w:eastAsia="Galdeano" w:hint="eastAsia"/>
          <w:color w:val="222222"/>
        </w:rPr>
        <w:t>不追求生命内在的意义</w:t>
      </w:r>
      <w:r>
        <w:rPr>
          <w:rFonts w:eastAsia="Galdeano" w:hint="eastAsia"/>
          <w:color w:val="222222"/>
        </w:rPr>
        <w:t xml:space="preserve"> </w:t>
      </w:r>
      <w:r>
        <w:rPr>
          <w:rFonts w:eastAsia="Galdeano" w:hint="eastAsia"/>
          <w:color w:val="222222"/>
        </w:rPr>
        <w:t>也不关心生命之外宏伟的图景</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ascii="微软雅黑" w:hAnsi="微软雅黑" w:cs="微软雅黑" w:hint="eastAsia"/>
          <w:color w:val="494949"/>
          <w:sz w:val="21"/>
        </w:rPr>
      </w:pPr>
      <w:r>
        <w:rPr>
          <w:rFonts w:eastAsia="微软雅黑" w:hint="eastAsia"/>
          <w:color w:val="494949"/>
          <w:sz w:val="21"/>
        </w:rPr>
        <w:t>问：木星何时会成为第二个太阳，</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hint="eastAsia"/>
        </w:rPr>
      </w:pPr>
      <w:r>
        <w:rPr>
          <w:rFonts w:eastAsia="微软雅黑" w:hint="eastAsia"/>
          <w:color w:val="494949"/>
          <w:sz w:val="21"/>
        </w:rPr>
        <w:lastRenderedPageBreak/>
        <w:t>答：木星气态行星</w:t>
      </w:r>
      <w:r>
        <w:rPr>
          <w:rFonts w:eastAsia="微软雅黑" w:hint="eastAsia"/>
          <w:color w:val="494949"/>
          <w:sz w:val="21"/>
        </w:rPr>
        <w:t xml:space="preserve"> </w:t>
      </w:r>
      <w:r>
        <w:rPr>
          <w:rFonts w:eastAsia="微软雅黑" w:hint="eastAsia"/>
          <w:color w:val="494949"/>
          <w:sz w:val="21"/>
        </w:rPr>
        <w:t>难道你们要引燃聚变反应</w:t>
      </w:r>
    </w:p>
    <w:p w:rsidR="005D7A5B" w:rsidRDefault="005D7A5B" w:rsidP="00692BCF">
      <w:pPr>
        <w:ind w:firstLineChars="200" w:firstLine="480"/>
        <w:rPr>
          <w:rFonts w:eastAsia="微软雅黑" w:hint="eastAsia"/>
          <w:color w:val="494949"/>
          <w:sz w:val="21"/>
        </w:rPr>
      </w:pPr>
      <w:r>
        <w:rPr>
          <w:rFonts w:hint="eastAsia"/>
        </w:rPr>
        <w:br/>
      </w:r>
      <w:r>
        <w:rPr>
          <w:rFonts w:eastAsia="微软雅黑" w:hint="eastAsia"/>
          <w:color w:val="494949"/>
          <w:sz w:val="21"/>
        </w:rPr>
        <w:t>问：究竟现在地球上大概多少人口</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才与我们世界玄无更新的发展模式协调？</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多出来的人口是不是错误？</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hint="eastAsia"/>
        </w:rPr>
      </w:pPr>
      <w:r>
        <w:rPr>
          <w:rFonts w:eastAsia="微软雅黑" w:hint="eastAsia"/>
          <w:color w:val="494949"/>
          <w:sz w:val="21"/>
        </w:rPr>
        <w:t>答：新的生活方式</w:t>
      </w:r>
      <w:r>
        <w:rPr>
          <w:rFonts w:eastAsia="微软雅黑" w:hint="eastAsia"/>
          <w:color w:val="494949"/>
          <w:sz w:val="21"/>
        </w:rPr>
        <w:t xml:space="preserve"> </w:t>
      </w:r>
      <w:r>
        <w:rPr>
          <w:rFonts w:ascii="微软雅黑" w:hAnsi="微软雅黑" w:cs="微软雅黑" w:hint="eastAsia"/>
          <w:color w:val="494949"/>
          <w:sz w:val="21"/>
        </w:rPr>
        <w:t>10</w:t>
      </w:r>
      <w:r>
        <w:rPr>
          <w:rFonts w:eastAsia="微软雅黑" w:hint="eastAsia"/>
          <w:color w:val="494949"/>
          <w:sz w:val="21"/>
        </w:rPr>
        <w:t>亿内的人口数量</w:t>
      </w:r>
      <w:r>
        <w:rPr>
          <w:rFonts w:eastAsia="微软雅黑" w:hint="eastAsia"/>
          <w:color w:val="494949"/>
          <w:sz w:val="21"/>
        </w:rPr>
        <w:t xml:space="preserve"> </w:t>
      </w:r>
      <w:r>
        <w:rPr>
          <w:rFonts w:eastAsia="微软雅黑" w:hint="eastAsia"/>
          <w:color w:val="494949"/>
          <w:sz w:val="21"/>
        </w:rPr>
        <w:t>最佳</w:t>
      </w:r>
    </w:p>
    <w:p w:rsidR="005D7A5B" w:rsidRDefault="005D7A5B" w:rsidP="00692BCF">
      <w:pPr>
        <w:ind w:firstLineChars="200" w:firstLine="480"/>
        <w:rPr>
          <w:rFonts w:hint="eastAsia"/>
        </w:rPr>
      </w:pPr>
    </w:p>
    <w:p w:rsidR="005D7A5B" w:rsidRDefault="005D7A5B" w:rsidP="00692BCF">
      <w:pPr>
        <w:spacing w:line="450" w:lineRule="atLeast"/>
        <w:ind w:firstLineChars="200" w:firstLine="480"/>
        <w:rPr>
          <w:rFonts w:hint="eastAsia"/>
        </w:rPr>
      </w:pPr>
      <w:r>
        <w:rPr>
          <w:rFonts w:eastAsia="Galdeano" w:hint="eastAsia"/>
          <w:color w:val="222222"/>
        </w:rPr>
        <w:t>我没有矛盾</w:t>
      </w:r>
      <w:r>
        <w:rPr>
          <w:rFonts w:eastAsia="Galdeano" w:hint="eastAsia"/>
          <w:color w:val="222222"/>
        </w:rPr>
        <w:t xml:space="preserve"> </w:t>
      </w:r>
      <w:r>
        <w:rPr>
          <w:rFonts w:eastAsia="Galdeano" w:hint="eastAsia"/>
          <w:color w:val="222222"/>
        </w:rPr>
        <w:t>一切是理性逻辑的叙述</w:t>
      </w:r>
      <w:r>
        <w:rPr>
          <w:rFonts w:eastAsia="Galdeano" w:hint="eastAsia"/>
          <w:color w:val="222222"/>
        </w:rPr>
        <w:t> </w:t>
      </w:r>
      <w:r>
        <w:rPr>
          <w:rFonts w:hint="eastAsia"/>
        </w:rPr>
        <w:br/>
      </w:r>
      <w:r>
        <w:rPr>
          <w:rFonts w:eastAsia="Galdeano" w:hint="eastAsia"/>
          <w:color w:val="222222"/>
        </w:rPr>
        <w:t>只你的思想矛盾了</w:t>
      </w:r>
      <w:r>
        <w:rPr>
          <w:rFonts w:eastAsia="Galdeano" w:hint="eastAsia"/>
          <w:color w:val="222222"/>
        </w:rPr>
        <w:t xml:space="preserve"> </w:t>
      </w:r>
      <w:r>
        <w:rPr>
          <w:rFonts w:eastAsia="Galdeano" w:hint="eastAsia"/>
          <w:color w:val="222222"/>
        </w:rPr>
        <w:t>没有理解我所谈论的意义</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r>
        <w:rPr>
          <w:rFonts w:eastAsia="Galdeano" w:hint="eastAsia"/>
          <w:color w:val="222222"/>
        </w:rPr>
        <w:t>凝聚纯无对应释迦摩尼所谈论的空性本体</w:t>
      </w:r>
      <w:r>
        <w:rPr>
          <w:rFonts w:eastAsia="Galdeano" w:hint="eastAsia"/>
          <w:color w:val="222222"/>
        </w:rPr>
        <w:t xml:space="preserve"> </w:t>
      </w:r>
      <w:r>
        <w:rPr>
          <w:rFonts w:eastAsia="Galdeano" w:hint="eastAsia"/>
          <w:color w:val="222222"/>
        </w:rPr>
        <w:t>还是基本可以的</w:t>
      </w:r>
      <w:r>
        <w:rPr>
          <w:rFonts w:hint="eastAsia"/>
        </w:rPr>
        <w:br/>
      </w:r>
      <w:r>
        <w:rPr>
          <w:rFonts w:eastAsia="Galdeano" w:hint="eastAsia"/>
          <w:color w:val="222222"/>
        </w:rPr>
        <w:t>释迦摩尼悟道了这个空性本体</w:t>
      </w:r>
      <w:r>
        <w:rPr>
          <w:rFonts w:eastAsia="Galdeano" w:hint="eastAsia"/>
          <w:color w:val="222222"/>
        </w:rPr>
        <w:t xml:space="preserve"> </w:t>
      </w:r>
      <w:r>
        <w:rPr>
          <w:rFonts w:eastAsia="Galdeano" w:hint="eastAsia"/>
          <w:color w:val="222222"/>
        </w:rPr>
        <w:t>并去追求</w:t>
      </w:r>
      <w:r>
        <w:rPr>
          <w:rFonts w:eastAsia="Galdeano" w:hint="eastAsia"/>
          <w:color w:val="222222"/>
        </w:rPr>
        <w:t xml:space="preserve"> </w:t>
      </w:r>
      <w:r>
        <w:rPr>
          <w:rFonts w:eastAsia="Galdeano" w:hint="eastAsia"/>
          <w:color w:val="222222"/>
        </w:rPr>
        <w:t>而你们现在佛学家对空性的解释早已误入歧途</w:t>
      </w:r>
      <w:r>
        <w:rPr>
          <w:rFonts w:eastAsia="Galdeano" w:hint="eastAsia"/>
          <w:color w:val="222222"/>
        </w:rPr>
        <w:t xml:space="preserve"> </w:t>
      </w:r>
      <w:r>
        <w:rPr>
          <w:rFonts w:eastAsia="Galdeano" w:hint="eastAsia"/>
          <w:color w:val="222222"/>
        </w:rPr>
        <w:t>不在准确</w:t>
      </w:r>
      <w:r>
        <w:rPr>
          <w:rFonts w:eastAsia="Galdeano" w:hint="eastAsia"/>
          <w:color w:val="222222"/>
        </w:rPr>
        <w:t xml:space="preserve"> </w:t>
      </w:r>
      <w:r>
        <w:rPr>
          <w:rFonts w:eastAsia="Galdeano" w:hint="eastAsia"/>
          <w:color w:val="222222"/>
        </w:rPr>
        <w:t>变成了另外哲学意义上的东西</w:t>
      </w:r>
      <w:r>
        <w:rPr>
          <w:rFonts w:hint="eastAsia"/>
        </w:rPr>
        <w:br/>
      </w:r>
      <w:r>
        <w:rPr>
          <w:rFonts w:eastAsia="Galdeano" w:hint="eastAsia"/>
          <w:color w:val="222222"/>
        </w:rPr>
        <w:t>其他的元神</w:t>
      </w:r>
      <w:r>
        <w:rPr>
          <w:rFonts w:eastAsia="Galdeano" w:hint="eastAsia"/>
          <w:color w:val="222222"/>
        </w:rPr>
        <w:t xml:space="preserve"> </w:t>
      </w:r>
      <w:r>
        <w:rPr>
          <w:rFonts w:eastAsia="Galdeano" w:hint="eastAsia"/>
          <w:color w:val="222222"/>
        </w:rPr>
        <w:t>法相</w:t>
      </w:r>
      <w:r>
        <w:rPr>
          <w:rFonts w:eastAsia="Galdeano" w:hint="eastAsia"/>
          <w:color w:val="222222"/>
        </w:rPr>
        <w:t xml:space="preserve"> </w:t>
      </w:r>
      <w:r>
        <w:rPr>
          <w:rFonts w:eastAsia="Galdeano" w:hint="eastAsia"/>
          <w:color w:val="222222"/>
        </w:rPr>
        <w:t>只是外在的玄无应用</w:t>
      </w:r>
      <w:r>
        <w:rPr>
          <w:rFonts w:hint="eastAsia"/>
        </w:rPr>
        <w:br/>
      </w:r>
      <w:r>
        <w:rPr>
          <w:rFonts w:eastAsia="Galdeano" w:hint="eastAsia"/>
          <w:color w:val="222222"/>
        </w:rPr>
        <w:t>元神</w:t>
      </w:r>
      <w:r>
        <w:rPr>
          <w:rFonts w:eastAsia="Galdeano" w:hint="eastAsia"/>
          <w:color w:val="222222"/>
        </w:rPr>
        <w:t xml:space="preserve"> </w:t>
      </w:r>
      <w:r>
        <w:rPr>
          <w:rFonts w:eastAsia="Galdeano" w:hint="eastAsia"/>
          <w:color w:val="222222"/>
        </w:rPr>
        <w:t>玄无信号面结构支撑的意识形象</w:t>
      </w:r>
      <w:r>
        <w:rPr>
          <w:rFonts w:hint="eastAsia"/>
        </w:rPr>
        <w:br/>
      </w:r>
      <w:r>
        <w:rPr>
          <w:rFonts w:eastAsia="Galdeano" w:hint="eastAsia"/>
          <w:color w:val="222222"/>
        </w:rPr>
        <w:t>法神</w:t>
      </w:r>
      <w:r>
        <w:rPr>
          <w:rFonts w:eastAsia="Galdeano" w:hint="eastAsia"/>
          <w:color w:val="222222"/>
        </w:rPr>
        <w:t xml:space="preserve"> </w:t>
      </w:r>
      <w:r>
        <w:rPr>
          <w:rFonts w:eastAsia="Galdeano" w:hint="eastAsia"/>
          <w:color w:val="222222"/>
        </w:rPr>
        <w:t>玄无创新面结构支撑的意识形象</w:t>
      </w:r>
      <w:r>
        <w:rPr>
          <w:rFonts w:hint="eastAsia"/>
        </w:rPr>
        <w:br/>
      </w:r>
      <w:r>
        <w:rPr>
          <w:rFonts w:hint="eastAsia"/>
        </w:rPr>
        <w:br/>
      </w:r>
      <w:r>
        <w:rPr>
          <w:rFonts w:eastAsia="Galdeano" w:hint="eastAsia"/>
          <w:color w:val="222222"/>
        </w:rPr>
        <w:t>你们物质上所谈论的天目物质显化</w:t>
      </w:r>
      <w:r>
        <w:rPr>
          <w:rFonts w:eastAsia="Galdeano" w:hint="eastAsia"/>
          <w:color w:val="222222"/>
        </w:rPr>
        <w:t xml:space="preserve"> </w:t>
      </w:r>
      <w:r>
        <w:rPr>
          <w:rFonts w:eastAsia="Galdeano" w:hint="eastAsia"/>
          <w:color w:val="222222"/>
        </w:rPr>
        <w:t>你们的祖先蓝血莫利亚人就拥有</w:t>
      </w:r>
      <w:r>
        <w:rPr>
          <w:rFonts w:hint="eastAsia"/>
        </w:rPr>
        <w:br/>
      </w:r>
      <w:r>
        <w:rPr>
          <w:rFonts w:eastAsia="Galdeano" w:hint="eastAsia"/>
          <w:color w:val="222222"/>
        </w:rPr>
        <w:t>你们谈论的哲学天目</w:t>
      </w:r>
      <w:r>
        <w:rPr>
          <w:rFonts w:eastAsia="Galdeano" w:hint="eastAsia"/>
          <w:color w:val="222222"/>
        </w:rPr>
        <w:t xml:space="preserve"> </w:t>
      </w:r>
      <w:r>
        <w:rPr>
          <w:rFonts w:eastAsia="Galdeano" w:hint="eastAsia"/>
          <w:color w:val="222222"/>
        </w:rPr>
        <w:t>作用主要是遥远视觉和看到灵场世界</w:t>
      </w:r>
      <w:r>
        <w:rPr>
          <w:rFonts w:hint="eastAsia"/>
        </w:rPr>
        <w:br/>
      </w:r>
      <w:r>
        <w:rPr>
          <w:rFonts w:eastAsia="Galdeano" w:hint="eastAsia"/>
          <w:color w:val="222222"/>
        </w:rPr>
        <w:t>天目只是一些对自身功能的开发</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r>
        <w:rPr>
          <w:rFonts w:eastAsia="Galdeano" w:hint="eastAsia"/>
          <w:color w:val="222222"/>
        </w:rPr>
        <w:t>一次性</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eastAsia="微软雅黑" w:hint="eastAsia"/>
          <w:color w:val="494949"/>
          <w:sz w:val="21"/>
        </w:rPr>
      </w:pPr>
      <w:r>
        <w:rPr>
          <w:rFonts w:eastAsia="微软雅黑" w:hint="eastAsia"/>
          <w:color w:val="494949"/>
          <w:sz w:val="21"/>
        </w:rPr>
        <w:t>问：楼主，还在吗？</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楼主在我心里是个谜，</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如果楼主真要修改历史，</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干吗不去那些真正是世界末日的空间宣传呢，</w:t>
      </w:r>
    </w:p>
    <w:p w:rsidR="005D7A5B" w:rsidRDefault="005D7A5B" w:rsidP="00692BCF">
      <w:pPr>
        <w:spacing w:line="300" w:lineRule="atLeast"/>
        <w:ind w:firstLineChars="200" w:firstLine="420"/>
        <w:rPr>
          <w:rFonts w:hint="eastAsia"/>
        </w:rPr>
      </w:pPr>
      <w:r>
        <w:rPr>
          <w:rFonts w:eastAsia="微软雅黑" w:hint="eastAsia"/>
          <w:color w:val="494949"/>
          <w:sz w:val="21"/>
        </w:rPr>
        <w:t>为什么要来这儿凑热闹呢？</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r>
        <w:rPr>
          <w:rFonts w:eastAsia="Galdeano" w:hint="eastAsia"/>
          <w:color w:val="222222"/>
        </w:rPr>
        <w:t>下一个跳点</w:t>
      </w:r>
      <w:r>
        <w:rPr>
          <w:rFonts w:eastAsia="Galdeano" w:hint="eastAsia"/>
          <w:color w:val="222222"/>
        </w:rPr>
        <w:t xml:space="preserve"> </w:t>
      </w:r>
      <w:r>
        <w:rPr>
          <w:rFonts w:eastAsia="Galdeano" w:hint="eastAsia"/>
          <w:color w:val="222222"/>
        </w:rPr>
        <w:t>你们世界</w:t>
      </w:r>
      <w:r>
        <w:rPr>
          <w:rFonts w:ascii="Galdeano" w:hAnsi="Galdeano" w:cs="Galdeano" w:hint="eastAsia"/>
          <w:color w:val="222222"/>
        </w:rPr>
        <w:t>19 102 531 1202 13591</w:t>
      </w:r>
      <w:r>
        <w:rPr>
          <w:rFonts w:eastAsia="Galdeano" w:hint="eastAsia"/>
          <w:color w:val="222222"/>
        </w:rPr>
        <w:t>年以后</w:t>
      </w:r>
      <w:r>
        <w:rPr>
          <w:rFonts w:eastAsia="Galdeano" w:hint="eastAsia"/>
          <w:color w:val="222222"/>
        </w:rPr>
        <w:t xml:space="preserve"> </w:t>
      </w:r>
      <w:r>
        <w:rPr>
          <w:rFonts w:eastAsia="Galdeano" w:hint="eastAsia"/>
          <w:color w:val="222222"/>
        </w:rPr>
        <w:t>如果你们凝聚纯无存在足够久还会见面</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eastAsia="微软雅黑" w:hint="eastAsia"/>
          <w:color w:val="494949"/>
          <w:sz w:val="21"/>
        </w:rPr>
      </w:pPr>
      <w:r>
        <w:rPr>
          <w:rFonts w:eastAsia="微软雅黑" w:hint="eastAsia"/>
          <w:color w:val="494949"/>
          <w:sz w:val="21"/>
        </w:rPr>
        <w:t>请问下</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实现随时随地无缝隙通信的关键技术是什么？</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lastRenderedPageBreak/>
        <w:t>地球人将在多少年能实现</w:t>
      </w:r>
    </w:p>
    <w:p w:rsidR="005D7A5B" w:rsidRDefault="005D7A5B" w:rsidP="00692BCF">
      <w:pPr>
        <w:spacing w:line="300" w:lineRule="atLeast"/>
        <w:ind w:firstLineChars="200" w:firstLine="420"/>
        <w:rPr>
          <w:rFonts w:eastAsia="Galdeano" w:hint="eastAsia"/>
          <w:color w:val="222222"/>
        </w:rPr>
      </w:pPr>
      <w:r>
        <w:rPr>
          <w:rFonts w:eastAsia="微软雅黑" w:hint="eastAsia"/>
          <w:color w:val="494949"/>
          <w:sz w:val="21"/>
        </w:rPr>
        <w:t>在何时何地都能与他人畅通无阻的交流？</w:t>
      </w:r>
    </w:p>
    <w:p w:rsidR="005D7A5B" w:rsidRDefault="005D7A5B" w:rsidP="00692BCF">
      <w:pPr>
        <w:spacing w:line="450" w:lineRule="atLeast"/>
        <w:ind w:firstLineChars="200" w:firstLine="480"/>
        <w:rPr>
          <w:rFonts w:hint="eastAsia"/>
        </w:rPr>
      </w:pPr>
      <w:r>
        <w:rPr>
          <w:rFonts w:eastAsia="Galdeano" w:hint="eastAsia"/>
          <w:color w:val="222222"/>
        </w:rPr>
        <w:t>对无缝隙通讯的定义是什么</w:t>
      </w:r>
      <w:r>
        <w:rPr>
          <w:rFonts w:eastAsia="Galdeano" w:hint="eastAsia"/>
          <w:color w:val="222222"/>
        </w:rPr>
        <w:t xml:space="preserve"> </w:t>
      </w:r>
      <w:r>
        <w:rPr>
          <w:rFonts w:eastAsia="Galdeano" w:hint="eastAsia"/>
          <w:color w:val="222222"/>
        </w:rPr>
        <w:t>如是时时通讯</w:t>
      </w:r>
      <w:r>
        <w:rPr>
          <w:rFonts w:eastAsia="Galdeano" w:hint="eastAsia"/>
          <w:color w:val="222222"/>
        </w:rPr>
        <w:t xml:space="preserve"> </w:t>
      </w:r>
      <w:r>
        <w:rPr>
          <w:rFonts w:eastAsia="Galdeano" w:hint="eastAsia"/>
          <w:color w:val="222222"/>
        </w:rPr>
        <w:t>量子技术是关键</w:t>
      </w:r>
      <w:r>
        <w:rPr>
          <w:rFonts w:hint="eastAsia"/>
        </w:rPr>
        <w:br/>
      </w:r>
      <w:r>
        <w:rPr>
          <w:rFonts w:eastAsia="Galdeano" w:hint="eastAsia"/>
          <w:color w:val="222222"/>
        </w:rPr>
        <w:t>何时何地都能与他人畅通无阻的交流</w:t>
      </w:r>
      <w:r>
        <w:rPr>
          <w:rFonts w:eastAsia="Galdeano" w:hint="eastAsia"/>
          <w:color w:val="222222"/>
        </w:rPr>
        <w:t xml:space="preserve"> </w:t>
      </w:r>
      <w:r>
        <w:rPr>
          <w:rFonts w:eastAsia="Galdeano" w:hint="eastAsia"/>
          <w:color w:val="222222"/>
        </w:rPr>
        <w:t>需要你们的微型能源和量子技术开发运用上取得突破</w:t>
      </w:r>
      <w:r>
        <w:rPr>
          <w:rFonts w:hint="eastAsia"/>
        </w:rPr>
        <w:br/>
      </w:r>
      <w:r>
        <w:rPr>
          <w:rFonts w:hint="eastAsia"/>
        </w:rPr>
        <w:br/>
      </w:r>
      <w:r>
        <w:rPr>
          <w:rFonts w:ascii="Galdeano" w:hAnsi="Galdeano" w:cs="Galdeano" w:hint="eastAsia"/>
          <w:color w:val="222222"/>
        </w:rPr>
        <w:t>1000</w:t>
      </w:r>
      <w:r>
        <w:rPr>
          <w:rFonts w:eastAsia="Galdeano" w:hint="eastAsia"/>
          <w:color w:val="222222"/>
        </w:rPr>
        <w:t>年以后的新纪元中</w:t>
      </w:r>
      <w:r>
        <w:rPr>
          <w:rFonts w:hint="eastAsia"/>
        </w:rPr>
        <w:br/>
      </w:r>
      <w:r>
        <w:rPr>
          <w:rFonts w:eastAsia="Galdeano" w:hint="eastAsia"/>
          <w:color w:val="222222"/>
        </w:rPr>
        <w:t>玄无更新会带来精神感应上的时时通讯</w:t>
      </w:r>
      <w:r>
        <w:rPr>
          <w:rFonts w:eastAsia="Galdeano" w:hint="eastAsia"/>
          <w:color w:val="222222"/>
        </w:rPr>
        <w:t xml:space="preserve"> </w:t>
      </w:r>
      <w:r>
        <w:rPr>
          <w:rFonts w:eastAsia="Galdeano" w:hint="eastAsia"/>
          <w:color w:val="222222"/>
        </w:rPr>
        <w:t>也就不需要发展微型能源和量子技术了</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eastAsia="微软雅黑" w:hint="eastAsia"/>
          <w:color w:val="494949"/>
          <w:sz w:val="21"/>
        </w:rPr>
      </w:pPr>
      <w:r>
        <w:rPr>
          <w:rFonts w:eastAsia="微软雅黑" w:hint="eastAsia"/>
          <w:color w:val="494949"/>
          <w:sz w:val="21"/>
        </w:rPr>
        <w:t>问：楼主更正一下，</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玄无能量面是不是就是玄无精神面？</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你在以前的贴子说六个面时</w:t>
      </w:r>
    </w:p>
    <w:p w:rsidR="005D7A5B" w:rsidRDefault="005D7A5B" w:rsidP="00692BCF">
      <w:pPr>
        <w:spacing w:line="300" w:lineRule="atLeast"/>
        <w:ind w:firstLineChars="200" w:firstLine="420"/>
        <w:rPr>
          <w:rFonts w:eastAsia="Galdeano" w:hint="eastAsia"/>
          <w:color w:val="222222"/>
        </w:rPr>
      </w:pPr>
      <w:r>
        <w:rPr>
          <w:rFonts w:eastAsia="微软雅黑" w:hint="eastAsia"/>
          <w:color w:val="494949"/>
          <w:sz w:val="21"/>
        </w:rPr>
        <w:t>没有提到玄无能量面。</w:t>
      </w:r>
    </w:p>
    <w:p w:rsidR="005D7A5B" w:rsidRDefault="005D7A5B" w:rsidP="00692BCF">
      <w:pPr>
        <w:spacing w:line="450" w:lineRule="atLeast"/>
        <w:ind w:firstLineChars="200" w:firstLine="480"/>
        <w:rPr>
          <w:rFonts w:hint="eastAsia"/>
        </w:rPr>
      </w:pPr>
      <w:r>
        <w:rPr>
          <w:rFonts w:eastAsia="Galdeano" w:hint="eastAsia"/>
          <w:color w:val="222222"/>
        </w:rPr>
        <w:t>是的</w:t>
      </w:r>
      <w:r>
        <w:rPr>
          <w:rFonts w:eastAsia="Galdeano" w:hint="eastAsia"/>
          <w:color w:val="222222"/>
        </w:rPr>
        <w:t xml:space="preserve"> </w:t>
      </w:r>
      <w:r>
        <w:rPr>
          <w:rFonts w:eastAsia="Galdeano" w:hint="eastAsia"/>
          <w:color w:val="222222"/>
        </w:rPr>
        <w:t>精神</w:t>
      </w:r>
      <w:r>
        <w:rPr>
          <w:rFonts w:eastAsia="Galdeano" w:hint="eastAsia"/>
          <w:color w:val="222222"/>
        </w:rPr>
        <w:t xml:space="preserve"> </w:t>
      </w:r>
      <w:r>
        <w:rPr>
          <w:rFonts w:eastAsia="Galdeano" w:hint="eastAsia"/>
          <w:color w:val="222222"/>
        </w:rPr>
        <w:t>能量</w:t>
      </w:r>
      <w:r>
        <w:rPr>
          <w:rFonts w:eastAsia="Galdeano" w:hint="eastAsia"/>
          <w:color w:val="222222"/>
        </w:rPr>
        <w:t xml:space="preserve"> </w:t>
      </w:r>
      <w:r>
        <w:rPr>
          <w:rFonts w:eastAsia="Galdeano" w:hint="eastAsia"/>
          <w:color w:val="222222"/>
        </w:rPr>
        <w:t>你们对其的定义有所不同</w:t>
      </w:r>
      <w:r>
        <w:rPr>
          <w:rFonts w:eastAsia="Galdeano" w:hint="eastAsia"/>
          <w:color w:val="222222"/>
        </w:rPr>
        <w:t xml:space="preserve"> </w:t>
      </w:r>
      <w:r>
        <w:rPr>
          <w:rFonts w:eastAsia="Galdeano" w:hint="eastAsia"/>
          <w:color w:val="222222"/>
        </w:rPr>
        <w:t>但其实相同</w:t>
      </w:r>
      <w:r>
        <w:rPr>
          <w:rFonts w:hint="eastAsia"/>
        </w:rPr>
        <w:br/>
      </w:r>
      <w:r>
        <w:rPr>
          <w:rFonts w:eastAsia="Galdeano" w:hint="eastAsia"/>
          <w:color w:val="222222"/>
        </w:rPr>
        <w:t>你们的定义</w:t>
      </w:r>
      <w:r>
        <w:rPr>
          <w:rFonts w:eastAsia="Galdeano" w:hint="eastAsia"/>
          <w:color w:val="222222"/>
        </w:rPr>
        <w:t xml:space="preserve"> </w:t>
      </w:r>
      <w:r>
        <w:rPr>
          <w:rFonts w:eastAsia="Galdeano" w:hint="eastAsia"/>
          <w:color w:val="222222"/>
        </w:rPr>
        <w:t>精神指个体内在的形而上的某种东西</w:t>
      </w:r>
      <w:r>
        <w:rPr>
          <w:rFonts w:eastAsia="Galdeano" w:hint="eastAsia"/>
          <w:color w:val="222222"/>
        </w:rPr>
        <w:t xml:space="preserve"> </w:t>
      </w:r>
      <w:r>
        <w:rPr>
          <w:rFonts w:eastAsia="Galdeano" w:hint="eastAsia"/>
          <w:color w:val="222222"/>
        </w:rPr>
        <w:t>能量是指做工需要的原力</w:t>
      </w:r>
      <w:r>
        <w:rPr>
          <w:rFonts w:hint="eastAsia"/>
        </w:rPr>
        <w:br/>
      </w:r>
      <w:r>
        <w:rPr>
          <w:rFonts w:eastAsia="Galdeano" w:hint="eastAsia"/>
          <w:color w:val="222222"/>
        </w:rPr>
        <w:t>玄无能量面</w:t>
      </w:r>
      <w:r>
        <w:rPr>
          <w:rFonts w:ascii="Galdeano" w:hAnsi="Galdeano" w:cs="Galdeano" w:hint="eastAsia"/>
          <w:color w:val="222222"/>
        </w:rPr>
        <w:t>=</w:t>
      </w:r>
      <w:r>
        <w:rPr>
          <w:rFonts w:eastAsia="Galdeano" w:hint="eastAsia"/>
          <w:color w:val="222222"/>
        </w:rPr>
        <w:t>玄无精神面</w:t>
      </w:r>
      <w:r>
        <w:rPr>
          <w:rFonts w:eastAsia="Galdeano" w:hint="eastAsia"/>
          <w:color w:val="222222"/>
        </w:rPr>
        <w:t xml:space="preserve"> </w:t>
      </w:r>
      <w:r>
        <w:rPr>
          <w:rFonts w:eastAsia="Galdeano" w:hint="eastAsia"/>
          <w:color w:val="222222"/>
        </w:rPr>
        <w:t>一种意义</w:t>
      </w:r>
      <w:r>
        <w:rPr>
          <w:rFonts w:eastAsia="Galdeano" w:hint="eastAsia"/>
          <w:color w:val="222222"/>
        </w:rPr>
        <w:t xml:space="preserve"> </w:t>
      </w:r>
      <w:r>
        <w:rPr>
          <w:rFonts w:eastAsia="Galdeano" w:hint="eastAsia"/>
          <w:color w:val="222222"/>
        </w:rPr>
        <w:t>在使用语法不同的词句中运用不同的词汇</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eastAsia="微软雅黑" w:hint="eastAsia"/>
          <w:color w:val="494949"/>
          <w:sz w:val="21"/>
        </w:rPr>
      </w:pPr>
      <w:r>
        <w:rPr>
          <w:rFonts w:eastAsia="微软雅黑" w:hint="eastAsia"/>
          <w:color w:val="494949"/>
          <w:sz w:val="21"/>
        </w:rPr>
        <w:t>问：楼主，不是说你们种族是没有情绪的么？</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既然如此你又是如何影响外星吧吧主的情绪的？</w:t>
      </w:r>
    </w:p>
    <w:p w:rsidR="005D7A5B" w:rsidRDefault="005D7A5B" w:rsidP="00692BCF">
      <w:pPr>
        <w:spacing w:line="300" w:lineRule="atLeast"/>
        <w:ind w:firstLineChars="200" w:firstLine="420"/>
        <w:rPr>
          <w:rFonts w:eastAsia="Galdeano" w:hint="eastAsia"/>
          <w:color w:val="222222"/>
        </w:rPr>
      </w:pPr>
      <w:r>
        <w:rPr>
          <w:rFonts w:eastAsia="微软雅黑" w:hint="eastAsia"/>
          <w:color w:val="494949"/>
          <w:sz w:val="21"/>
        </w:rPr>
        <w:t>还是说你们没有情绪，却对情绪有深入的研究？</w:t>
      </w:r>
    </w:p>
    <w:p w:rsidR="005D7A5B" w:rsidRDefault="005D7A5B" w:rsidP="00692BCF">
      <w:pPr>
        <w:spacing w:line="450" w:lineRule="atLeast"/>
        <w:ind w:firstLineChars="200" w:firstLine="480"/>
        <w:rPr>
          <w:rFonts w:hint="eastAsia"/>
        </w:rPr>
      </w:pPr>
      <w:r>
        <w:rPr>
          <w:rFonts w:eastAsia="Galdeano" w:hint="eastAsia"/>
          <w:color w:val="222222"/>
        </w:rPr>
        <w:t>没有情绪是因为超越了情绪</w:t>
      </w:r>
      <w:r>
        <w:rPr>
          <w:rFonts w:eastAsia="Galdeano" w:hint="eastAsia"/>
          <w:color w:val="222222"/>
        </w:rPr>
        <w:t xml:space="preserve"> </w:t>
      </w:r>
      <w:r>
        <w:rPr>
          <w:rFonts w:eastAsia="Galdeano" w:hint="eastAsia"/>
          <w:color w:val="222222"/>
        </w:rPr>
        <w:t>情绪对我们来说只是简单的植入程序</w:t>
      </w:r>
      <w:r>
        <w:rPr>
          <w:rFonts w:eastAsia="Galdeano" w:hint="eastAsia"/>
          <w:color w:val="222222"/>
        </w:rPr>
        <w:t xml:space="preserve"> </w:t>
      </w:r>
      <w:r>
        <w:rPr>
          <w:rFonts w:eastAsia="Galdeano" w:hint="eastAsia"/>
          <w:color w:val="222222"/>
        </w:rPr>
        <w:t>大自然促进生物的程序化运动</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eastAsia="微软雅黑" w:hint="eastAsia"/>
          <w:color w:val="494949"/>
          <w:sz w:val="21"/>
        </w:rPr>
      </w:pPr>
      <w:r>
        <w:rPr>
          <w:rFonts w:eastAsia="微软雅黑" w:hint="eastAsia"/>
          <w:color w:val="494949"/>
          <w:sz w:val="21"/>
        </w:rPr>
        <w:t>问：没有回答呢，</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总玄宇宙毁灭我们的世界也随之毁灭么</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答：是的</w:t>
      </w:r>
      <w:r>
        <w:rPr>
          <w:rFonts w:eastAsia="微软雅黑" w:hint="eastAsia"/>
          <w:color w:val="494949"/>
          <w:sz w:val="21"/>
        </w:rPr>
        <w:t> </w:t>
      </w:r>
    </w:p>
    <w:p w:rsidR="005D7A5B" w:rsidRDefault="005D7A5B" w:rsidP="00692BCF">
      <w:pPr>
        <w:spacing w:line="300" w:lineRule="atLeast"/>
        <w:ind w:firstLineChars="200" w:firstLine="420"/>
        <w:rPr>
          <w:rFonts w:hint="eastAsia"/>
        </w:rPr>
      </w:pPr>
      <w:r>
        <w:rPr>
          <w:rFonts w:eastAsia="微软雅黑" w:hint="eastAsia"/>
          <w:color w:val="494949"/>
          <w:sz w:val="21"/>
        </w:rPr>
        <w:t>你们在总玄宇宙世界数不尽层面中的一角</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eastAsia="微软雅黑" w:hint="eastAsia"/>
          <w:color w:val="494949"/>
          <w:sz w:val="21"/>
        </w:rPr>
      </w:pPr>
      <w:r>
        <w:rPr>
          <w:rFonts w:eastAsia="微软雅黑" w:hint="eastAsia"/>
          <w:color w:val="494949"/>
          <w:sz w:val="21"/>
        </w:rPr>
        <w:t>问：那怎么才能达到你们的文明么，</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必须自己进化么。。</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hint="eastAsia"/>
        </w:rPr>
      </w:pPr>
      <w:r>
        <w:rPr>
          <w:rFonts w:eastAsia="微软雅黑" w:hint="eastAsia"/>
          <w:color w:val="494949"/>
          <w:sz w:val="21"/>
        </w:rPr>
        <w:t>答：进化</w:t>
      </w:r>
    </w:p>
    <w:p w:rsidR="005D7A5B" w:rsidRDefault="005D7A5B" w:rsidP="00692BCF">
      <w:pPr>
        <w:ind w:firstLineChars="200" w:firstLine="480"/>
        <w:rPr>
          <w:rFonts w:hint="eastAsia"/>
        </w:rPr>
      </w:pPr>
      <w:r>
        <w:rPr>
          <w:rFonts w:hint="eastAsia"/>
        </w:rPr>
        <w:br/>
      </w:r>
      <w:r>
        <w:rPr>
          <w:rFonts w:eastAsia="Galdeano" w:hint="eastAsia"/>
          <w:color w:val="222222"/>
        </w:rPr>
        <w:t>是的</w:t>
      </w:r>
      <w:r>
        <w:rPr>
          <w:rFonts w:eastAsia="Galdeano" w:hint="eastAsia"/>
          <w:color w:val="222222"/>
        </w:rPr>
        <w:t xml:space="preserve"> </w:t>
      </w:r>
      <w:r>
        <w:rPr>
          <w:rFonts w:eastAsia="Galdeano" w:hint="eastAsia"/>
          <w:color w:val="222222"/>
        </w:rPr>
        <w:t>那个婴儿变成了你物质面的载体</w:t>
      </w:r>
      <w:r>
        <w:rPr>
          <w:rFonts w:hint="eastAsia"/>
        </w:rPr>
        <w:t xml:space="preserve"> </w:t>
      </w:r>
    </w:p>
    <w:p w:rsidR="005D7A5B" w:rsidRDefault="005D7A5B" w:rsidP="00692BCF">
      <w:pPr>
        <w:ind w:firstLineChars="200" w:firstLine="480"/>
        <w:rPr>
          <w:rFonts w:hint="eastAsia"/>
        </w:rPr>
      </w:pPr>
    </w:p>
    <w:p w:rsidR="005D7A5B" w:rsidRDefault="005D7A5B" w:rsidP="00692BCF">
      <w:pPr>
        <w:spacing w:line="300" w:lineRule="atLeast"/>
        <w:ind w:firstLineChars="200" w:firstLine="420"/>
        <w:rPr>
          <w:rFonts w:hint="eastAsia"/>
        </w:rPr>
      </w:pPr>
      <w:r>
        <w:rPr>
          <w:rFonts w:eastAsia="微软雅黑" w:hint="eastAsia"/>
          <w:color w:val="464646"/>
          <w:sz w:val="21"/>
        </w:rPr>
        <w:lastRenderedPageBreak/>
        <w:t>情绪体验是因为体内产生的化学物质对大脑神经元的刺激？但是网络上有“情绪灵体”这一说法，若其是真实，情绪体的运作和肉体化学——神经刺激的联系是？</w:t>
      </w:r>
      <w:r>
        <w:rPr>
          <w:rFonts w:ascii="微软雅黑" w:hAnsi="微软雅黑" w:cs="微软雅黑" w:hint="eastAsia"/>
          <w:color w:val="464646"/>
          <w:sz w:val="21"/>
        </w:rPr>
        <w:br/>
      </w:r>
      <w:r>
        <w:rPr>
          <w:rFonts w:eastAsia="微软雅黑" w:hint="eastAsia"/>
          <w:color w:val="464646"/>
          <w:sz w:val="21"/>
        </w:rPr>
        <w:t>请你对这篇文章是否描述了真实做个判断，如果可以，请将不足的部分进行修改：</w:t>
      </w:r>
      <w:r>
        <w:rPr>
          <w:rFonts w:ascii="微软雅黑" w:hAnsi="微软雅黑" w:cs="微软雅黑" w:hint="eastAsia"/>
          <w:color w:val="464646"/>
          <w:sz w:val="21"/>
        </w:rPr>
        <w:br/>
      </w:r>
      <w:r>
        <w:rPr>
          <w:rFonts w:eastAsia="微软雅黑" w:hint="eastAsia"/>
          <w:color w:val="464646"/>
          <w:sz w:val="21"/>
        </w:rPr>
        <w:t>人的多次元复合体结构：</w:t>
      </w:r>
      <w:r>
        <w:rPr>
          <w:rFonts w:eastAsia="微软雅黑" w:hint="eastAsia"/>
          <w:color w:val="464646"/>
          <w:sz w:val="21"/>
        </w:rPr>
        <w:t> </w:t>
      </w:r>
      <w:hyperlink r:id="rId25" w:anchor="_blank" w:history="1">
        <w:r>
          <w:rPr>
            <w:rStyle w:val="a6"/>
            <w:rFonts w:hint="eastAsia"/>
            <w:color w:val="1D53BF"/>
            <w:sz w:val="21"/>
            <w:u w:val="none"/>
            <w:lang w:eastAsia="zh-CN"/>
          </w:rPr>
          <w:t>http://www.douban.com/group/topic/28439626/</w:t>
        </w:r>
      </w:hyperlink>
      <w:r>
        <w:rPr>
          <w:rFonts w:hint="eastAsia"/>
        </w:rPr>
        <w:t xml:space="preserve"> </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r>
        <w:rPr>
          <w:rFonts w:eastAsia="Galdeano" w:hint="eastAsia"/>
          <w:color w:val="222222"/>
        </w:rPr>
        <w:t>浏览了一下</w:t>
      </w:r>
      <w:r>
        <w:rPr>
          <w:rFonts w:eastAsia="Galdeano" w:hint="eastAsia"/>
          <w:color w:val="222222"/>
        </w:rPr>
        <w:t xml:space="preserve"> </w:t>
      </w:r>
      <w:r>
        <w:rPr>
          <w:rFonts w:eastAsia="Galdeano" w:hint="eastAsia"/>
          <w:color w:val="222222"/>
        </w:rPr>
        <w:t>本来以为他是你们人类中的一位哲学家用灵体的理论来解释现象</w:t>
      </w:r>
      <w:r>
        <w:rPr>
          <w:rFonts w:eastAsia="Galdeano" w:hint="eastAsia"/>
          <w:color w:val="222222"/>
        </w:rPr>
        <w:t xml:space="preserve"> </w:t>
      </w:r>
      <w:r>
        <w:rPr>
          <w:rFonts w:eastAsia="Galdeano" w:hint="eastAsia"/>
          <w:color w:val="222222"/>
        </w:rPr>
        <w:t>最后花费了一点能量扫描了一下这个个体</w:t>
      </w:r>
      <w:r>
        <w:rPr>
          <w:rFonts w:eastAsia="Galdeano" w:hint="eastAsia"/>
          <w:color w:val="222222"/>
        </w:rPr>
        <w:t xml:space="preserve"> </w:t>
      </w:r>
      <w:r>
        <w:rPr>
          <w:rFonts w:eastAsia="Galdeano" w:hint="eastAsia"/>
          <w:color w:val="222222"/>
        </w:rPr>
        <w:t>发现是金星高灵界培养的意识体</w:t>
      </w:r>
      <w:r>
        <w:rPr>
          <w:rFonts w:hint="eastAsia"/>
        </w:rPr>
        <w:br/>
      </w:r>
      <w:r>
        <w:rPr>
          <w:rFonts w:eastAsia="Galdeano" w:hint="eastAsia"/>
          <w:color w:val="222222"/>
        </w:rPr>
        <w:t>他说的灵体理论是他所看到的</w:t>
      </w:r>
      <w:r>
        <w:rPr>
          <w:rFonts w:eastAsia="Galdeano" w:hint="eastAsia"/>
          <w:color w:val="222222"/>
        </w:rPr>
        <w:t xml:space="preserve"> </w:t>
      </w:r>
      <w:r>
        <w:rPr>
          <w:rFonts w:eastAsia="Galdeano" w:hint="eastAsia"/>
          <w:color w:val="222222"/>
        </w:rPr>
        <w:t>他所见证的本源是他所体验到的</w:t>
      </w:r>
      <w:r>
        <w:rPr>
          <w:rFonts w:eastAsia="Galdeano" w:hint="eastAsia"/>
          <w:color w:val="222222"/>
        </w:rPr>
        <w:t xml:space="preserve"> </w:t>
      </w:r>
      <w:r>
        <w:rPr>
          <w:rFonts w:eastAsia="Galdeano" w:hint="eastAsia"/>
          <w:color w:val="222222"/>
        </w:rPr>
        <w:t>他看到的是金星高灵让他看到的</w:t>
      </w:r>
      <w:r>
        <w:rPr>
          <w:rFonts w:eastAsia="Galdeano" w:hint="eastAsia"/>
          <w:color w:val="222222"/>
        </w:rPr>
        <w:t xml:space="preserve"> </w:t>
      </w:r>
      <w:r>
        <w:rPr>
          <w:rFonts w:eastAsia="Galdeano" w:hint="eastAsia"/>
          <w:color w:val="222222"/>
        </w:rPr>
        <w:t>他体验的是金星高灵让他体验的</w:t>
      </w:r>
      <w:r>
        <w:rPr>
          <w:rFonts w:hint="eastAsia"/>
        </w:rPr>
        <w:br/>
      </w:r>
      <w:r>
        <w:rPr>
          <w:rFonts w:hint="eastAsia"/>
        </w:rPr>
        <w:br/>
      </w:r>
      <w:r>
        <w:rPr>
          <w:rFonts w:eastAsia="Galdeano" w:hint="eastAsia"/>
          <w:color w:val="222222"/>
        </w:rPr>
        <w:t>灵体创造物质身体不准确</w:t>
      </w:r>
      <w:r>
        <w:rPr>
          <w:rFonts w:eastAsia="Galdeano" w:hint="eastAsia"/>
          <w:color w:val="222222"/>
        </w:rPr>
        <w:t xml:space="preserve"> </w:t>
      </w:r>
      <w:r>
        <w:rPr>
          <w:rFonts w:eastAsia="Galdeano" w:hint="eastAsia"/>
          <w:color w:val="222222"/>
        </w:rPr>
        <w:t>玄无自我更新酝酿</w:t>
      </w:r>
      <w:r>
        <w:rPr>
          <w:rFonts w:ascii="Galdeano" w:hAnsi="Galdeano" w:cs="Galdeano" w:hint="eastAsia"/>
          <w:color w:val="222222"/>
        </w:rPr>
        <w:t>DNA</w:t>
      </w:r>
      <w:r>
        <w:rPr>
          <w:rFonts w:eastAsia="Galdeano" w:hint="eastAsia"/>
          <w:color w:val="222222"/>
        </w:rPr>
        <w:t>基础模块</w:t>
      </w:r>
      <w:r>
        <w:rPr>
          <w:rFonts w:eastAsia="Galdeano" w:hint="eastAsia"/>
          <w:color w:val="222222"/>
        </w:rPr>
        <w:t xml:space="preserve"> </w:t>
      </w:r>
      <w:r>
        <w:rPr>
          <w:rFonts w:eastAsia="Galdeano" w:hint="eastAsia"/>
          <w:color w:val="222222"/>
        </w:rPr>
        <w:t>再由</w:t>
      </w:r>
      <w:r>
        <w:rPr>
          <w:rFonts w:ascii="Galdeano" w:hAnsi="Galdeano" w:cs="Galdeano" w:hint="eastAsia"/>
          <w:color w:val="222222"/>
        </w:rPr>
        <w:t>DNA</w:t>
      </w:r>
      <w:r>
        <w:rPr>
          <w:rFonts w:eastAsia="Galdeano" w:hint="eastAsia"/>
          <w:color w:val="222222"/>
        </w:rPr>
        <w:t>发展进化构建出你的身体模版之后由神经元活动产生意识和灵场</w:t>
      </w:r>
      <w:r>
        <w:rPr>
          <w:rFonts w:eastAsia="Galdeano" w:hint="eastAsia"/>
          <w:color w:val="222222"/>
        </w:rPr>
        <w:t xml:space="preserve"> </w:t>
      </w:r>
      <w:r>
        <w:rPr>
          <w:rFonts w:eastAsia="Galdeano" w:hint="eastAsia"/>
          <w:color w:val="222222"/>
        </w:rPr>
        <w:t>灵场和肉体在一生中是不会分开的</w:t>
      </w:r>
      <w:r>
        <w:rPr>
          <w:rFonts w:eastAsia="Galdeano" w:hint="eastAsia"/>
          <w:color w:val="222222"/>
        </w:rPr>
        <w:t xml:space="preserve"> </w:t>
      </w:r>
      <w:r>
        <w:rPr>
          <w:rFonts w:eastAsia="Galdeano" w:hint="eastAsia"/>
          <w:color w:val="222222"/>
        </w:rPr>
        <w:t>所谓出去的灵体</w:t>
      </w:r>
      <w:r>
        <w:rPr>
          <w:rFonts w:eastAsia="Galdeano" w:hint="eastAsia"/>
          <w:color w:val="222222"/>
        </w:rPr>
        <w:t xml:space="preserve"> </w:t>
      </w:r>
      <w:r>
        <w:rPr>
          <w:rFonts w:eastAsia="Galdeano" w:hint="eastAsia"/>
          <w:color w:val="222222"/>
        </w:rPr>
        <w:t>是意识将灵场的一部分投射出去的现象</w:t>
      </w:r>
      <w:r>
        <w:rPr>
          <w:rFonts w:eastAsia="Galdeano" w:hint="eastAsia"/>
          <w:color w:val="222222"/>
        </w:rPr>
        <w:t xml:space="preserve"> </w:t>
      </w:r>
      <w:r>
        <w:rPr>
          <w:rFonts w:eastAsia="Galdeano" w:hint="eastAsia"/>
          <w:color w:val="222222"/>
        </w:rPr>
        <w:t>分出一个次级灵场</w:t>
      </w:r>
      <w:r>
        <w:rPr>
          <w:rFonts w:eastAsia="Galdeano" w:hint="eastAsia"/>
          <w:color w:val="222222"/>
        </w:rPr>
        <w:t xml:space="preserve"> </w:t>
      </w:r>
      <w:r>
        <w:rPr>
          <w:rFonts w:eastAsia="Galdeano" w:hint="eastAsia"/>
          <w:color w:val="222222"/>
        </w:rPr>
        <w:t>所谓灵体只是灵场分出的投射形态</w:t>
      </w:r>
      <w:r>
        <w:rPr>
          <w:rFonts w:eastAsia="Galdeano" w:hint="eastAsia"/>
          <w:color w:val="222222"/>
        </w:rPr>
        <w:t xml:space="preserve"> </w:t>
      </w:r>
      <w:r>
        <w:rPr>
          <w:rFonts w:eastAsia="Galdeano" w:hint="eastAsia"/>
          <w:color w:val="222222"/>
        </w:rPr>
        <w:t>离开灵场支撑后不久会消散</w:t>
      </w:r>
      <w:r>
        <w:rPr>
          <w:rFonts w:hint="eastAsia"/>
        </w:rPr>
        <w:br/>
      </w:r>
      <w:r>
        <w:rPr>
          <w:rFonts w:eastAsia="Galdeano" w:hint="eastAsia"/>
          <w:color w:val="222222"/>
        </w:rPr>
        <w:t>他所谈论的梦是灵体出去也不准确</w:t>
      </w:r>
      <w:r>
        <w:rPr>
          <w:rFonts w:eastAsia="Galdeano" w:hint="eastAsia"/>
          <w:color w:val="222222"/>
        </w:rPr>
        <w:t xml:space="preserve"> </w:t>
      </w:r>
      <w:r>
        <w:rPr>
          <w:rFonts w:eastAsia="Galdeano" w:hint="eastAsia"/>
          <w:color w:val="222222"/>
        </w:rPr>
        <w:t>大多数的人梦只是脑内现象</w:t>
      </w:r>
      <w:r>
        <w:rPr>
          <w:rFonts w:eastAsia="Galdeano" w:hint="eastAsia"/>
          <w:color w:val="222222"/>
        </w:rPr>
        <w:t xml:space="preserve"> </w:t>
      </w:r>
      <w:r>
        <w:rPr>
          <w:rFonts w:eastAsia="Galdeano" w:hint="eastAsia"/>
          <w:color w:val="222222"/>
        </w:rPr>
        <w:t>和灵体去灵界是没有关系的</w:t>
      </w:r>
      <w:r>
        <w:rPr>
          <w:rFonts w:hint="eastAsia"/>
        </w:rPr>
        <w:br/>
      </w:r>
      <w:r>
        <w:rPr>
          <w:rFonts w:hint="eastAsia"/>
        </w:rPr>
        <w:br/>
      </w:r>
      <w:r>
        <w:rPr>
          <w:rFonts w:eastAsia="Galdeano" w:hint="eastAsia"/>
          <w:color w:val="222222"/>
        </w:rPr>
        <w:t>他存在的意义是金星高灵培养的种子</w:t>
      </w:r>
      <w:r>
        <w:rPr>
          <w:rFonts w:eastAsia="Galdeano" w:hint="eastAsia"/>
          <w:color w:val="222222"/>
        </w:rPr>
        <w:t xml:space="preserve"> </w:t>
      </w:r>
      <w:r>
        <w:rPr>
          <w:rFonts w:eastAsia="Galdeano" w:hint="eastAsia"/>
          <w:color w:val="222222"/>
        </w:rPr>
        <w:t>设计论不是普遍的</w:t>
      </w:r>
      <w:r>
        <w:rPr>
          <w:rFonts w:eastAsia="Galdeano" w:hint="eastAsia"/>
          <w:color w:val="222222"/>
        </w:rPr>
        <w:t xml:space="preserve"> </w:t>
      </w:r>
      <w:r>
        <w:rPr>
          <w:rFonts w:eastAsia="Galdeano" w:hint="eastAsia"/>
          <w:color w:val="222222"/>
        </w:rPr>
        <w:t>大多数人的人生没有被设计</w:t>
      </w:r>
      <w:r>
        <w:rPr>
          <w:rFonts w:eastAsia="Galdeano" w:hint="eastAsia"/>
          <w:color w:val="222222"/>
        </w:rPr>
        <w:t xml:space="preserve"> </w:t>
      </w:r>
      <w:r>
        <w:rPr>
          <w:rFonts w:eastAsia="Galdeano" w:hint="eastAsia"/>
          <w:color w:val="222222"/>
        </w:rPr>
        <w:t>也没钱前世</w:t>
      </w:r>
      <w:r>
        <w:rPr>
          <w:rFonts w:eastAsia="Galdeano" w:hint="eastAsia"/>
          <w:color w:val="222222"/>
        </w:rPr>
        <w:t xml:space="preserve"> </w:t>
      </w:r>
      <w:r>
        <w:rPr>
          <w:rFonts w:eastAsia="Galdeano" w:hint="eastAsia"/>
          <w:color w:val="222222"/>
        </w:rPr>
        <w:t>一切只是自然的转化聚合分散</w:t>
      </w:r>
      <w:r>
        <w:rPr>
          <w:rFonts w:eastAsia="Galdeano" w:hint="eastAsia"/>
          <w:color w:val="222222"/>
        </w:rPr>
        <w:t xml:space="preserve"> </w:t>
      </w:r>
      <w:r>
        <w:rPr>
          <w:rFonts w:eastAsia="Galdeano" w:hint="eastAsia"/>
          <w:color w:val="222222"/>
        </w:rPr>
        <w:t>只要你去发展寻找自己</w:t>
      </w:r>
      <w:r>
        <w:rPr>
          <w:rFonts w:eastAsia="Galdeano" w:hint="eastAsia"/>
          <w:color w:val="222222"/>
        </w:rPr>
        <w:t xml:space="preserve"> </w:t>
      </w:r>
      <w:r>
        <w:rPr>
          <w:rFonts w:eastAsia="Galdeano" w:hint="eastAsia"/>
          <w:color w:val="222222"/>
        </w:rPr>
        <w:t>你就有无限的可能</w:t>
      </w:r>
      <w:r>
        <w:rPr>
          <w:rFonts w:eastAsia="Galdeano" w:hint="eastAsia"/>
          <w:color w:val="222222"/>
        </w:rPr>
        <w:t> </w:t>
      </w:r>
      <w:r>
        <w:rPr>
          <w:rFonts w:hint="eastAsia"/>
        </w:rPr>
        <w:br/>
      </w:r>
      <w:r>
        <w:rPr>
          <w:rFonts w:eastAsia="Galdeano" w:hint="eastAsia"/>
          <w:color w:val="222222"/>
        </w:rPr>
        <w:t>设计论是金星高灵为了培养较强的意识体</w:t>
      </w:r>
      <w:r>
        <w:rPr>
          <w:rFonts w:eastAsia="Galdeano" w:hint="eastAsia"/>
          <w:color w:val="222222"/>
        </w:rPr>
        <w:t xml:space="preserve"> </w:t>
      </w:r>
      <w:r>
        <w:rPr>
          <w:rFonts w:eastAsia="Galdeano" w:hint="eastAsia"/>
          <w:color w:val="222222"/>
        </w:rPr>
        <w:t>选择你们星球少部分的人</w:t>
      </w:r>
      <w:r>
        <w:rPr>
          <w:rFonts w:eastAsia="Galdeano" w:hint="eastAsia"/>
          <w:color w:val="222222"/>
        </w:rPr>
        <w:t xml:space="preserve"> </w:t>
      </w:r>
      <w:r>
        <w:rPr>
          <w:rFonts w:eastAsia="Galdeano" w:hint="eastAsia"/>
          <w:color w:val="222222"/>
        </w:rPr>
        <w:t>帮助他们的灵场不断转生</w:t>
      </w:r>
      <w:r>
        <w:rPr>
          <w:rFonts w:eastAsia="Galdeano" w:hint="eastAsia"/>
          <w:color w:val="222222"/>
        </w:rPr>
        <w:t xml:space="preserve"> </w:t>
      </w:r>
      <w:r>
        <w:rPr>
          <w:rFonts w:eastAsia="Galdeano" w:hint="eastAsia"/>
          <w:color w:val="222222"/>
        </w:rPr>
        <w:t>经历世间</w:t>
      </w:r>
      <w:r>
        <w:rPr>
          <w:rFonts w:eastAsia="Galdeano" w:hint="eastAsia"/>
          <w:color w:val="222222"/>
        </w:rPr>
        <w:t xml:space="preserve"> </w:t>
      </w:r>
      <w:r>
        <w:rPr>
          <w:rFonts w:eastAsia="Galdeano" w:hint="eastAsia"/>
          <w:color w:val="222222"/>
        </w:rPr>
        <w:t>扩展意识</w:t>
      </w:r>
      <w:r>
        <w:rPr>
          <w:rFonts w:eastAsia="Galdeano" w:hint="eastAsia"/>
          <w:color w:val="222222"/>
        </w:rPr>
        <w:t xml:space="preserve"> </w:t>
      </w:r>
      <w:r>
        <w:rPr>
          <w:rFonts w:eastAsia="Galdeano" w:hint="eastAsia"/>
          <w:color w:val="222222"/>
        </w:rPr>
        <w:t>几世之后金星高灵会有一个意识测评</w:t>
      </w:r>
      <w:r>
        <w:rPr>
          <w:rFonts w:eastAsia="Galdeano" w:hint="eastAsia"/>
          <w:color w:val="222222"/>
        </w:rPr>
        <w:t xml:space="preserve"> </w:t>
      </w:r>
      <w:r>
        <w:rPr>
          <w:rFonts w:eastAsia="Galdeano" w:hint="eastAsia"/>
          <w:color w:val="222222"/>
        </w:rPr>
        <w:t>对这些他们培养的意识种子</w:t>
      </w:r>
      <w:r>
        <w:rPr>
          <w:rFonts w:eastAsia="Galdeano" w:hint="eastAsia"/>
          <w:color w:val="222222"/>
        </w:rPr>
        <w:t> </w:t>
      </w:r>
      <w:r>
        <w:rPr>
          <w:rFonts w:hint="eastAsia"/>
        </w:rPr>
        <w:br/>
      </w:r>
      <w:r>
        <w:rPr>
          <w:rFonts w:eastAsia="Galdeano" w:hint="eastAsia"/>
          <w:color w:val="222222"/>
        </w:rPr>
        <w:t>通过测评的</w:t>
      </w:r>
      <w:r>
        <w:rPr>
          <w:rFonts w:eastAsia="Galdeano" w:hint="eastAsia"/>
          <w:color w:val="222222"/>
        </w:rPr>
        <w:t xml:space="preserve"> </w:t>
      </w:r>
      <w:r>
        <w:rPr>
          <w:rFonts w:eastAsia="Galdeano" w:hint="eastAsia"/>
          <w:color w:val="222222"/>
        </w:rPr>
        <w:t>意识们融入他们金星的灵团</w:t>
      </w:r>
      <w:r>
        <w:rPr>
          <w:rFonts w:eastAsia="Galdeano" w:hint="eastAsia"/>
          <w:color w:val="222222"/>
        </w:rPr>
        <w:t xml:space="preserve"> </w:t>
      </w:r>
      <w:r>
        <w:rPr>
          <w:rFonts w:eastAsia="Galdeano" w:hint="eastAsia"/>
          <w:color w:val="222222"/>
        </w:rPr>
        <w:t>保持自我意识成为他们的一员</w:t>
      </w:r>
      <w:r>
        <w:rPr>
          <w:rFonts w:eastAsia="Galdeano" w:hint="eastAsia"/>
          <w:color w:val="222222"/>
        </w:rPr>
        <w:t> </w:t>
      </w:r>
      <w:r>
        <w:rPr>
          <w:rFonts w:hint="eastAsia"/>
        </w:rPr>
        <w:br/>
      </w:r>
      <w:r>
        <w:rPr>
          <w:rFonts w:eastAsia="Galdeano" w:hint="eastAsia"/>
          <w:color w:val="222222"/>
        </w:rPr>
        <w:t>不能通过测评</w:t>
      </w:r>
      <w:r>
        <w:rPr>
          <w:rFonts w:eastAsia="Galdeano" w:hint="eastAsia"/>
          <w:color w:val="222222"/>
        </w:rPr>
        <w:t xml:space="preserve"> </w:t>
      </w:r>
      <w:r>
        <w:rPr>
          <w:rFonts w:eastAsia="Galdeano" w:hint="eastAsia"/>
          <w:color w:val="222222"/>
        </w:rPr>
        <w:t>抹去意识独特性转化为诺露吸收</w:t>
      </w:r>
      <w:r>
        <w:rPr>
          <w:rFonts w:eastAsia="Galdeano" w:hint="eastAsia"/>
          <w:color w:val="222222"/>
        </w:rPr>
        <w:t xml:space="preserve"> </w:t>
      </w:r>
      <w:r>
        <w:rPr>
          <w:rFonts w:eastAsia="Galdeano" w:hint="eastAsia"/>
          <w:color w:val="222222"/>
        </w:rPr>
        <w:t>一个经历几世的意识崩塌后产生的诺露是可观的</w:t>
      </w:r>
      <w:r>
        <w:rPr>
          <w:rFonts w:hint="eastAsia"/>
        </w:rPr>
        <w:br/>
      </w:r>
      <w:r>
        <w:rPr>
          <w:rFonts w:eastAsia="Galdeano" w:hint="eastAsia"/>
          <w:color w:val="222222"/>
        </w:rPr>
        <w:t>这个文章的书写着所见证的所谓万物本源</w:t>
      </w:r>
      <w:r>
        <w:rPr>
          <w:rFonts w:eastAsia="Galdeano" w:hint="eastAsia"/>
          <w:color w:val="222222"/>
        </w:rPr>
        <w:t xml:space="preserve"> </w:t>
      </w:r>
      <w:r>
        <w:rPr>
          <w:rFonts w:eastAsia="Galdeano" w:hint="eastAsia"/>
          <w:color w:val="222222"/>
        </w:rPr>
        <w:t>其实只是金星高灵给予他的各种感觉</w:t>
      </w:r>
      <w:r>
        <w:rPr>
          <w:rFonts w:eastAsia="Galdeano" w:hint="eastAsia"/>
          <w:color w:val="222222"/>
        </w:rPr>
        <w:t xml:space="preserve"> </w:t>
      </w:r>
      <w:r>
        <w:rPr>
          <w:rFonts w:eastAsia="Galdeano" w:hint="eastAsia"/>
          <w:color w:val="222222"/>
        </w:rPr>
        <w:t>所谓终极不是那么容易被见证和理解的</w:t>
      </w:r>
      <w:r>
        <w:rPr>
          <w:rFonts w:eastAsia="Galdeano" w:hint="eastAsia"/>
          <w:color w:val="222222"/>
        </w:rPr>
        <w:t xml:space="preserve"> </w:t>
      </w:r>
      <w:r>
        <w:rPr>
          <w:rFonts w:eastAsia="Galdeano" w:hint="eastAsia"/>
          <w:color w:val="222222"/>
        </w:rPr>
        <w:t>因为哪在意识感觉的领域之外</w:t>
      </w:r>
      <w:r>
        <w:rPr>
          <w:rFonts w:hint="eastAsia"/>
        </w:rPr>
        <w:br/>
      </w:r>
      <w:r>
        <w:rPr>
          <w:rFonts w:hint="eastAsia"/>
        </w:rPr>
        <w:br/>
      </w:r>
      <w:r>
        <w:rPr>
          <w:rFonts w:eastAsia="Galdeano" w:hint="eastAsia"/>
          <w:color w:val="222222"/>
        </w:rPr>
        <w:t>不要相信你们的</w:t>
      </w:r>
      <w:r>
        <w:rPr>
          <w:rFonts w:eastAsia="Galdeano" w:hint="eastAsia"/>
          <w:color w:val="222222"/>
        </w:rPr>
        <w:t xml:space="preserve"> </w:t>
      </w:r>
      <w:r>
        <w:rPr>
          <w:rFonts w:eastAsia="Galdeano" w:hint="eastAsia"/>
          <w:color w:val="222222"/>
        </w:rPr>
        <w:t>看到的</w:t>
      </w:r>
      <w:r>
        <w:rPr>
          <w:rFonts w:eastAsia="Galdeano" w:hint="eastAsia"/>
          <w:color w:val="222222"/>
        </w:rPr>
        <w:t xml:space="preserve"> </w:t>
      </w:r>
      <w:r>
        <w:rPr>
          <w:rFonts w:eastAsia="Galdeano" w:hint="eastAsia"/>
          <w:color w:val="222222"/>
        </w:rPr>
        <w:t>感觉到的</w:t>
      </w:r>
      <w:r>
        <w:rPr>
          <w:rFonts w:eastAsia="Galdeano" w:hint="eastAsia"/>
          <w:color w:val="222222"/>
        </w:rPr>
        <w:t xml:space="preserve"> </w:t>
      </w:r>
      <w:r>
        <w:rPr>
          <w:rFonts w:eastAsia="Galdeano" w:hint="eastAsia"/>
          <w:color w:val="222222"/>
        </w:rPr>
        <w:t>因为对高等生命来说</w:t>
      </w:r>
      <w:r>
        <w:rPr>
          <w:rFonts w:eastAsia="Galdeano" w:hint="eastAsia"/>
          <w:color w:val="222222"/>
        </w:rPr>
        <w:t xml:space="preserve"> </w:t>
      </w:r>
      <w:r>
        <w:rPr>
          <w:rFonts w:eastAsia="Galdeano" w:hint="eastAsia"/>
          <w:color w:val="222222"/>
        </w:rPr>
        <w:t>他们可以模拟这些</w:t>
      </w:r>
      <w:r>
        <w:rPr>
          <w:rFonts w:eastAsia="Galdeano" w:hint="eastAsia"/>
          <w:color w:val="222222"/>
        </w:rPr>
        <w:t xml:space="preserve"> </w:t>
      </w:r>
      <w:r>
        <w:rPr>
          <w:rFonts w:eastAsia="Galdeano" w:hint="eastAsia"/>
          <w:color w:val="222222"/>
        </w:rPr>
        <w:t>轻松自如</w:t>
      </w:r>
      <w:r>
        <w:rPr>
          <w:rFonts w:eastAsia="Galdeano" w:hint="eastAsia"/>
          <w:color w:val="222222"/>
        </w:rPr>
        <w:t xml:space="preserve"> </w:t>
      </w:r>
      <w:r>
        <w:rPr>
          <w:rFonts w:eastAsia="Galdeano" w:hint="eastAsia"/>
          <w:color w:val="222222"/>
        </w:rPr>
        <w:t>让你们以为自己体验到了终极</w:t>
      </w:r>
      <w:r>
        <w:rPr>
          <w:rFonts w:eastAsia="Galdeano" w:hint="eastAsia"/>
          <w:color w:val="222222"/>
        </w:rPr>
        <w:t> </w:t>
      </w:r>
      <w:r>
        <w:rPr>
          <w:rFonts w:hint="eastAsia"/>
        </w:rPr>
        <w:br/>
      </w:r>
      <w:r>
        <w:rPr>
          <w:rFonts w:eastAsia="Galdeano" w:hint="eastAsia"/>
          <w:color w:val="222222"/>
        </w:rPr>
        <w:t>所谓高灵并不是神</w:t>
      </w:r>
      <w:r>
        <w:rPr>
          <w:rFonts w:eastAsia="Galdeano" w:hint="eastAsia"/>
          <w:color w:val="222222"/>
        </w:rPr>
        <w:t xml:space="preserve"> </w:t>
      </w:r>
      <w:r>
        <w:rPr>
          <w:rFonts w:eastAsia="Galdeano" w:hint="eastAsia"/>
          <w:color w:val="222222"/>
        </w:rPr>
        <w:t>他们只是较为发展的文明</w:t>
      </w:r>
      <w:r>
        <w:rPr>
          <w:rFonts w:eastAsia="Galdeano" w:hint="eastAsia"/>
          <w:color w:val="222222"/>
        </w:rPr>
        <w:t xml:space="preserve"> </w:t>
      </w:r>
      <w:r>
        <w:rPr>
          <w:rFonts w:eastAsia="Galdeano" w:hint="eastAsia"/>
          <w:color w:val="222222"/>
        </w:rPr>
        <w:t>总玄宇宙世界没有传统意义上的神</w:t>
      </w:r>
      <w:r>
        <w:rPr>
          <w:rFonts w:eastAsia="Galdeano" w:hint="eastAsia"/>
          <w:color w:val="222222"/>
        </w:rPr>
        <w:t xml:space="preserve"> </w:t>
      </w:r>
      <w:r>
        <w:rPr>
          <w:rFonts w:eastAsia="Galdeano" w:hint="eastAsia"/>
          <w:color w:val="222222"/>
        </w:rPr>
        <w:t>所谓强大只是较为发展而已</w:t>
      </w:r>
      <w:r>
        <w:rPr>
          <w:rFonts w:hint="eastAsia"/>
        </w:rPr>
        <w:br/>
      </w:r>
      <w:r>
        <w:rPr>
          <w:rFonts w:hint="eastAsia"/>
        </w:rPr>
        <w:br/>
      </w:r>
      <w:r>
        <w:rPr>
          <w:rFonts w:eastAsia="Galdeano" w:hint="eastAsia"/>
          <w:color w:val="222222"/>
        </w:rPr>
        <w:t>你们世界对金星高灵来说就是麦田</w:t>
      </w:r>
      <w:r>
        <w:rPr>
          <w:rFonts w:eastAsia="Galdeano" w:hint="eastAsia"/>
          <w:color w:val="222222"/>
        </w:rPr>
        <w:t xml:space="preserve"> </w:t>
      </w:r>
      <w:r>
        <w:rPr>
          <w:rFonts w:eastAsia="Galdeano" w:hint="eastAsia"/>
          <w:color w:val="222222"/>
        </w:rPr>
        <w:t>他们耕种自己的麦田</w:t>
      </w:r>
      <w:r>
        <w:rPr>
          <w:rFonts w:eastAsia="Galdeano" w:hint="eastAsia"/>
          <w:color w:val="222222"/>
        </w:rPr>
        <w:t xml:space="preserve"> </w:t>
      </w:r>
      <w:r>
        <w:rPr>
          <w:rFonts w:eastAsia="Galdeano" w:hint="eastAsia"/>
          <w:color w:val="222222"/>
        </w:rPr>
        <w:t>收割诺露</w:t>
      </w:r>
      <w:r>
        <w:rPr>
          <w:rFonts w:eastAsia="Galdeano" w:hint="eastAsia"/>
          <w:color w:val="222222"/>
        </w:rPr>
        <w:t xml:space="preserve"> </w:t>
      </w:r>
      <w:r>
        <w:rPr>
          <w:rFonts w:eastAsia="Galdeano" w:hint="eastAsia"/>
          <w:color w:val="222222"/>
        </w:rPr>
        <w:t>和意识体</w:t>
      </w:r>
      <w:r>
        <w:rPr>
          <w:rFonts w:eastAsia="Galdeano" w:hint="eastAsia"/>
          <w:color w:val="222222"/>
        </w:rPr>
        <w:t xml:space="preserve"> </w:t>
      </w:r>
      <w:r>
        <w:rPr>
          <w:rFonts w:eastAsia="Galdeano" w:hint="eastAsia"/>
          <w:color w:val="222222"/>
        </w:rPr>
        <w:t>强大他们自己</w:t>
      </w:r>
      <w:r>
        <w:rPr>
          <w:rFonts w:eastAsia="Galdeano" w:hint="eastAsia"/>
          <w:color w:val="222222"/>
        </w:rPr>
        <w:t xml:space="preserve"> </w:t>
      </w:r>
      <w:r>
        <w:rPr>
          <w:rFonts w:eastAsia="Galdeano" w:hint="eastAsia"/>
          <w:color w:val="222222"/>
        </w:rPr>
        <w:t>他们也融入你们的宗教中接受膜拜</w:t>
      </w:r>
      <w:r>
        <w:rPr>
          <w:rFonts w:eastAsia="Galdeano" w:hint="eastAsia"/>
          <w:color w:val="222222"/>
        </w:rPr>
        <w:t xml:space="preserve"> </w:t>
      </w:r>
      <w:r>
        <w:rPr>
          <w:rFonts w:eastAsia="Galdeano" w:hint="eastAsia"/>
          <w:color w:val="222222"/>
        </w:rPr>
        <w:t>吸收信仰</w:t>
      </w:r>
      <w:r>
        <w:rPr>
          <w:rFonts w:eastAsia="Galdeano" w:hint="eastAsia"/>
          <w:color w:val="222222"/>
        </w:rPr>
        <w:t xml:space="preserve"> </w:t>
      </w:r>
      <w:r>
        <w:rPr>
          <w:rFonts w:eastAsia="Galdeano" w:hint="eastAsia"/>
          <w:color w:val="222222"/>
        </w:rPr>
        <w:t>你们世界的注意力是他们能量来源的一部分</w:t>
      </w:r>
      <w:r>
        <w:rPr>
          <w:rFonts w:hint="eastAsia"/>
        </w:rPr>
        <w:br/>
      </w:r>
      <w:r>
        <w:rPr>
          <w:rFonts w:eastAsia="Galdeano" w:hint="eastAsia"/>
          <w:color w:val="222222"/>
        </w:rPr>
        <w:t>其实也不用愤怒什么</w:t>
      </w:r>
      <w:r>
        <w:rPr>
          <w:rFonts w:eastAsia="Galdeano" w:hint="eastAsia"/>
          <w:color w:val="222222"/>
        </w:rPr>
        <w:t xml:space="preserve"> </w:t>
      </w:r>
      <w:r>
        <w:rPr>
          <w:rFonts w:eastAsia="Galdeano" w:hint="eastAsia"/>
          <w:color w:val="222222"/>
        </w:rPr>
        <w:t>低等的是高等的能量来源</w:t>
      </w:r>
      <w:r>
        <w:rPr>
          <w:rFonts w:eastAsia="Galdeano" w:hint="eastAsia"/>
          <w:color w:val="222222"/>
        </w:rPr>
        <w:t xml:space="preserve"> </w:t>
      </w:r>
      <w:r>
        <w:rPr>
          <w:rFonts w:eastAsia="Galdeano" w:hint="eastAsia"/>
          <w:color w:val="222222"/>
        </w:rPr>
        <w:t>这是宇宙法则</w:t>
      </w:r>
      <w:r>
        <w:rPr>
          <w:rFonts w:eastAsia="Galdeano" w:hint="eastAsia"/>
          <w:color w:val="222222"/>
        </w:rPr>
        <w:t> </w:t>
      </w:r>
      <w:r>
        <w:rPr>
          <w:rFonts w:hint="eastAsia"/>
        </w:rPr>
        <w:br/>
      </w:r>
      <w:r>
        <w:rPr>
          <w:rFonts w:eastAsia="Galdeano" w:hint="eastAsia"/>
          <w:color w:val="222222"/>
        </w:rPr>
        <w:t>玄无创新出的有机物是青草树木的能量来源</w:t>
      </w:r>
      <w:r>
        <w:rPr>
          <w:rFonts w:eastAsia="Galdeano" w:hint="eastAsia"/>
          <w:color w:val="222222"/>
        </w:rPr>
        <w:t xml:space="preserve"> </w:t>
      </w:r>
      <w:r>
        <w:rPr>
          <w:rFonts w:eastAsia="Galdeano" w:hint="eastAsia"/>
          <w:color w:val="222222"/>
        </w:rPr>
        <w:t>青草树木是动物的能量来源</w:t>
      </w:r>
      <w:r>
        <w:rPr>
          <w:rFonts w:eastAsia="Galdeano" w:hint="eastAsia"/>
          <w:color w:val="222222"/>
        </w:rPr>
        <w:t xml:space="preserve"> </w:t>
      </w:r>
      <w:r>
        <w:rPr>
          <w:rFonts w:eastAsia="Galdeano" w:hint="eastAsia"/>
          <w:color w:val="222222"/>
        </w:rPr>
        <w:t>动物是你们能量的来源</w:t>
      </w:r>
      <w:r>
        <w:rPr>
          <w:rFonts w:eastAsia="Galdeano" w:hint="eastAsia"/>
          <w:color w:val="222222"/>
        </w:rPr>
        <w:t xml:space="preserve"> </w:t>
      </w:r>
      <w:r>
        <w:rPr>
          <w:rFonts w:eastAsia="Galdeano" w:hint="eastAsia"/>
          <w:color w:val="222222"/>
        </w:rPr>
        <w:t>你们是金星高灵能量的来源</w:t>
      </w:r>
      <w:r>
        <w:rPr>
          <w:rFonts w:eastAsia="Galdeano" w:hint="eastAsia"/>
          <w:color w:val="222222"/>
        </w:rPr>
        <w:t xml:space="preserve"> </w:t>
      </w:r>
      <w:r>
        <w:rPr>
          <w:rFonts w:eastAsia="Galdeano" w:hint="eastAsia"/>
          <w:color w:val="222222"/>
        </w:rPr>
        <w:t>金星高灵是其他更为高等存在的能量来源</w:t>
      </w:r>
      <w:r>
        <w:rPr>
          <w:rFonts w:eastAsia="Galdeano" w:hint="eastAsia"/>
          <w:color w:val="222222"/>
        </w:rPr>
        <w:t xml:space="preserve"> </w:t>
      </w:r>
      <w:r>
        <w:rPr>
          <w:rFonts w:eastAsia="Galdeano" w:hint="eastAsia"/>
          <w:color w:val="222222"/>
        </w:rPr>
        <w:t>依次向上攀升</w:t>
      </w:r>
      <w:r>
        <w:rPr>
          <w:rFonts w:hint="eastAsia"/>
        </w:rPr>
        <w:t xml:space="preserve"> </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r>
        <w:rPr>
          <w:rFonts w:eastAsia="Galdeano" w:hint="eastAsia"/>
          <w:color w:val="222222"/>
        </w:rPr>
        <w:t>没有情绪体</w:t>
      </w:r>
      <w:r>
        <w:rPr>
          <w:rFonts w:eastAsia="Galdeano" w:hint="eastAsia"/>
          <w:color w:val="222222"/>
        </w:rPr>
        <w:t xml:space="preserve"> </w:t>
      </w:r>
      <w:r>
        <w:rPr>
          <w:rFonts w:eastAsia="Galdeano" w:hint="eastAsia"/>
          <w:color w:val="222222"/>
        </w:rPr>
        <w:t>你们只有物质体和灵场结构</w:t>
      </w:r>
      <w:r>
        <w:rPr>
          <w:rFonts w:hint="eastAsia"/>
        </w:rPr>
        <w:br/>
      </w:r>
      <w:r>
        <w:rPr>
          <w:rFonts w:eastAsia="Galdeano" w:hint="eastAsia"/>
          <w:color w:val="222222"/>
        </w:rPr>
        <w:t>外界刺激导致</w:t>
      </w:r>
      <w:r>
        <w:rPr>
          <w:rFonts w:eastAsia="Galdeano" w:hint="eastAsia"/>
          <w:color w:val="222222"/>
        </w:rPr>
        <w:t xml:space="preserve"> </w:t>
      </w:r>
      <w:r>
        <w:rPr>
          <w:rFonts w:eastAsia="Galdeano" w:hint="eastAsia"/>
          <w:color w:val="222222"/>
        </w:rPr>
        <w:t>物质体神经元产生兴奋活动</w:t>
      </w:r>
      <w:r>
        <w:rPr>
          <w:rFonts w:eastAsia="Galdeano" w:hint="eastAsia"/>
          <w:color w:val="222222"/>
        </w:rPr>
        <w:t xml:space="preserve"> </w:t>
      </w:r>
      <w:r>
        <w:rPr>
          <w:rFonts w:eastAsia="Galdeano" w:hint="eastAsia"/>
          <w:color w:val="222222"/>
        </w:rPr>
        <w:t>这种神经元兴奋运动影响灵场结构</w:t>
      </w:r>
      <w:r>
        <w:rPr>
          <w:rFonts w:eastAsia="Galdeano" w:hint="eastAsia"/>
          <w:color w:val="222222"/>
        </w:rPr>
        <w:t xml:space="preserve"> </w:t>
      </w:r>
      <w:r>
        <w:rPr>
          <w:rFonts w:eastAsia="Galdeano" w:hint="eastAsia"/>
          <w:color w:val="222222"/>
        </w:rPr>
        <w:t>灵场结构影响你们的觉知</w:t>
      </w:r>
      <w:r>
        <w:rPr>
          <w:rFonts w:eastAsia="Galdeano" w:hint="eastAsia"/>
          <w:color w:val="222222"/>
        </w:rPr>
        <w:t xml:space="preserve"> </w:t>
      </w:r>
      <w:r>
        <w:rPr>
          <w:rFonts w:eastAsia="Galdeano" w:hint="eastAsia"/>
          <w:color w:val="222222"/>
        </w:rPr>
        <w:t>于是你们体验到情绪</w:t>
      </w:r>
      <w:r>
        <w:rPr>
          <w:rFonts w:hint="eastAsia"/>
        </w:rPr>
        <w:t xml:space="preserve"> </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问：那文化，经济和人文科技比较发达的</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美国</w:t>
      </w:r>
      <w:r>
        <w:rPr>
          <w:rFonts w:ascii="微软雅黑" w:hAnsi="微软雅黑" w:cs="微软雅黑" w:hint="eastAsia"/>
          <w:color w:val="494949"/>
          <w:sz w:val="21"/>
        </w:rPr>
        <w:t>·</w:t>
      </w:r>
      <w:r>
        <w:rPr>
          <w:rFonts w:eastAsia="微软雅黑" w:hint="eastAsia"/>
          <w:color w:val="494949"/>
          <w:sz w:val="21"/>
        </w:rPr>
        <w:t>欧洲</w:t>
      </w:r>
      <w:r>
        <w:rPr>
          <w:rFonts w:ascii="微软雅黑" w:hAnsi="微软雅黑" w:cs="微软雅黑" w:hint="eastAsia"/>
          <w:color w:val="494949"/>
          <w:sz w:val="21"/>
        </w:rPr>
        <w:t>·</w:t>
      </w:r>
      <w:r>
        <w:rPr>
          <w:rFonts w:eastAsia="微软雅黑" w:hint="eastAsia"/>
          <w:color w:val="494949"/>
          <w:sz w:val="21"/>
        </w:rPr>
        <w:t>澳洲</w:t>
      </w:r>
      <w:r>
        <w:rPr>
          <w:rFonts w:ascii="微软雅黑" w:hAnsi="微软雅黑" w:cs="微软雅黑" w:hint="eastAsia"/>
          <w:color w:val="494949"/>
          <w:sz w:val="21"/>
        </w:rPr>
        <w:t>·</w:t>
      </w:r>
      <w:r>
        <w:rPr>
          <w:rFonts w:eastAsia="微软雅黑" w:hint="eastAsia"/>
          <w:color w:val="494949"/>
          <w:sz w:val="21"/>
        </w:rPr>
        <w:t>亚洲的韩国</w:t>
      </w:r>
      <w:r>
        <w:rPr>
          <w:rFonts w:ascii="微软雅黑" w:hAnsi="微软雅黑" w:cs="微软雅黑" w:hint="eastAsia"/>
          <w:color w:val="494949"/>
          <w:sz w:val="21"/>
        </w:rPr>
        <w:t>·</w:t>
      </w:r>
      <w:r>
        <w:rPr>
          <w:rFonts w:eastAsia="微软雅黑" w:hint="eastAsia"/>
          <w:color w:val="494949"/>
          <w:sz w:val="21"/>
        </w:rPr>
        <w:t>日本</w:t>
      </w:r>
      <w:r>
        <w:rPr>
          <w:rFonts w:ascii="微软雅黑" w:hAnsi="微软雅黑" w:cs="微软雅黑" w:hint="eastAsia"/>
          <w:color w:val="494949"/>
          <w:sz w:val="21"/>
        </w:rPr>
        <w:t>·</w:t>
      </w:r>
      <w:r>
        <w:rPr>
          <w:rFonts w:eastAsia="微软雅黑" w:hint="eastAsia"/>
          <w:color w:val="494949"/>
          <w:sz w:val="21"/>
        </w:rPr>
        <w:t>新家坡的人口</w:t>
      </w:r>
    </w:p>
    <w:p w:rsidR="005D7A5B" w:rsidRDefault="005D7A5B" w:rsidP="00692BCF">
      <w:pPr>
        <w:spacing w:line="300" w:lineRule="atLeast"/>
        <w:ind w:firstLineChars="200" w:firstLine="420"/>
        <w:rPr>
          <w:rFonts w:hint="eastAsia"/>
        </w:rPr>
      </w:pPr>
      <w:r>
        <w:rPr>
          <w:rFonts w:eastAsia="微软雅黑" w:hint="eastAsia"/>
          <w:color w:val="494949"/>
          <w:sz w:val="21"/>
        </w:rPr>
        <w:t>加起来就差不多这个数了！同意吗</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r>
        <w:rPr>
          <w:rFonts w:eastAsia="Galdeano" w:hint="eastAsia"/>
          <w:color w:val="222222"/>
        </w:rPr>
        <w:t>这些国家发展方向依然存在问题</w:t>
      </w:r>
      <w:r>
        <w:rPr>
          <w:rFonts w:eastAsia="Galdeano" w:hint="eastAsia"/>
          <w:color w:val="222222"/>
        </w:rPr>
        <w:t xml:space="preserve"> </w:t>
      </w:r>
      <w:r>
        <w:rPr>
          <w:rFonts w:eastAsia="Galdeano" w:hint="eastAsia"/>
          <w:color w:val="222222"/>
        </w:rPr>
        <w:t>问题是你们整个人类文明的问题</w:t>
      </w:r>
      <w:r>
        <w:rPr>
          <w:rFonts w:eastAsia="Galdeano" w:hint="eastAsia"/>
          <w:color w:val="222222"/>
        </w:rPr>
        <w:t xml:space="preserve"> </w:t>
      </w:r>
      <w:r>
        <w:rPr>
          <w:rFonts w:eastAsia="Galdeano" w:hint="eastAsia"/>
          <w:color w:val="222222"/>
        </w:rPr>
        <w:t>不是某个国家某个人</w:t>
      </w:r>
    </w:p>
    <w:p w:rsidR="005D7A5B" w:rsidRDefault="005D7A5B" w:rsidP="00692BCF">
      <w:pPr>
        <w:spacing w:line="300" w:lineRule="atLeast"/>
        <w:ind w:firstLineChars="200" w:firstLine="480"/>
        <w:rPr>
          <w:rFonts w:eastAsia="微软雅黑" w:hint="eastAsia"/>
          <w:color w:val="494949"/>
          <w:sz w:val="21"/>
        </w:rPr>
      </w:pP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问：思想的进化比身体的变异更重要么？</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答：同等重要</w:t>
      </w:r>
      <w:r>
        <w:rPr>
          <w:rFonts w:eastAsia="微软雅黑" w:hint="eastAsia"/>
          <w:color w:val="494949"/>
          <w:sz w:val="21"/>
        </w:rPr>
        <w:t> </w:t>
      </w:r>
    </w:p>
    <w:p w:rsidR="005D7A5B" w:rsidRDefault="005D7A5B" w:rsidP="00692BCF">
      <w:pPr>
        <w:spacing w:line="300" w:lineRule="atLeast"/>
        <w:ind w:firstLineChars="200" w:firstLine="420"/>
        <w:rPr>
          <w:rFonts w:hint="eastAsia"/>
        </w:rPr>
      </w:pPr>
      <w:r>
        <w:rPr>
          <w:rFonts w:eastAsia="微软雅黑" w:hint="eastAsia"/>
          <w:color w:val="494949"/>
          <w:sz w:val="21"/>
        </w:rPr>
        <w:t>玄无六面的每一个面都如是的重要</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问：进入后怎样知道</w:t>
      </w:r>
    </w:p>
    <w:p w:rsidR="005D7A5B" w:rsidRDefault="005D7A5B" w:rsidP="00692BCF">
      <w:pPr>
        <w:spacing w:line="300" w:lineRule="atLeast"/>
        <w:ind w:firstLineChars="200" w:firstLine="420"/>
        <w:rPr>
          <w:rFonts w:hint="eastAsia"/>
        </w:rPr>
      </w:pPr>
      <w:r>
        <w:rPr>
          <w:rFonts w:eastAsia="微软雅黑" w:hint="eastAsia"/>
          <w:color w:val="494949"/>
          <w:sz w:val="21"/>
        </w:rPr>
        <w:t>不是在清明梦中而是在无梦睡眠中的“我”</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r>
        <w:rPr>
          <w:rFonts w:eastAsia="Galdeano" w:hint="eastAsia"/>
          <w:color w:val="222222"/>
        </w:rPr>
        <w:t>强化我的感觉</w:t>
      </w:r>
      <w:r>
        <w:rPr>
          <w:rFonts w:eastAsia="Galdeano" w:hint="eastAsia"/>
          <w:color w:val="222222"/>
        </w:rPr>
        <w:t xml:space="preserve"> </w:t>
      </w:r>
      <w:r>
        <w:rPr>
          <w:rFonts w:eastAsia="Galdeano" w:hint="eastAsia"/>
          <w:color w:val="222222"/>
        </w:rPr>
        <w:t>就是在觉知之上构建出一个更高者</w:t>
      </w:r>
      <w:r>
        <w:rPr>
          <w:rFonts w:eastAsia="Galdeano" w:hint="eastAsia"/>
          <w:color w:val="222222"/>
        </w:rPr>
        <w:t xml:space="preserve"> </w:t>
      </w:r>
      <w:r>
        <w:rPr>
          <w:rFonts w:eastAsia="Galdeano" w:hint="eastAsia"/>
          <w:color w:val="222222"/>
        </w:rPr>
        <w:t>当你成为这个更高者</w:t>
      </w:r>
      <w:r>
        <w:rPr>
          <w:rFonts w:eastAsia="Galdeano" w:hint="eastAsia"/>
          <w:color w:val="222222"/>
        </w:rPr>
        <w:t xml:space="preserve"> </w:t>
      </w:r>
      <w:r>
        <w:rPr>
          <w:rFonts w:eastAsia="Galdeano" w:hint="eastAsia"/>
          <w:color w:val="222222"/>
        </w:rPr>
        <w:t>意识状态自我感觉跟现在是完全不一样</w:t>
      </w:r>
      <w:r>
        <w:rPr>
          <w:rFonts w:eastAsia="Galdeano" w:hint="eastAsia"/>
          <w:color w:val="222222"/>
        </w:rPr>
        <w:t xml:space="preserve"> </w:t>
      </w:r>
      <w:r>
        <w:rPr>
          <w:rFonts w:eastAsia="Galdeano" w:hint="eastAsia"/>
          <w:color w:val="222222"/>
        </w:rPr>
        <w:t>自然会明白</w:t>
      </w:r>
      <w:r>
        <w:rPr>
          <w:rFonts w:hint="eastAsia"/>
        </w:rPr>
        <w:br/>
      </w:r>
      <w:r>
        <w:rPr>
          <w:rFonts w:eastAsia="Galdeano" w:hint="eastAsia"/>
          <w:color w:val="222222"/>
        </w:rPr>
        <w:t>将一切除去留下觉知</w:t>
      </w:r>
      <w:r>
        <w:rPr>
          <w:rFonts w:eastAsia="Galdeano" w:hint="eastAsia"/>
          <w:color w:val="222222"/>
        </w:rPr>
        <w:t xml:space="preserve"> </w:t>
      </w:r>
      <w:r>
        <w:rPr>
          <w:rFonts w:eastAsia="Galdeano" w:hint="eastAsia"/>
          <w:color w:val="222222"/>
        </w:rPr>
        <w:t>用觉知去感知“我”的感觉</w:t>
      </w:r>
      <w:r>
        <w:rPr>
          <w:rFonts w:eastAsia="Galdeano" w:hint="eastAsia"/>
          <w:color w:val="222222"/>
        </w:rPr>
        <w:t xml:space="preserve"> </w:t>
      </w:r>
      <w:r>
        <w:rPr>
          <w:rFonts w:eastAsia="Galdeano" w:hint="eastAsia"/>
          <w:color w:val="222222"/>
        </w:rPr>
        <w:t>想象一个空间性的你在观察这个觉知</w:t>
      </w:r>
      <w:r>
        <w:rPr>
          <w:rFonts w:eastAsia="Galdeano" w:hint="eastAsia"/>
          <w:color w:val="222222"/>
        </w:rPr>
        <w:t xml:space="preserve"> </w:t>
      </w:r>
      <w:r>
        <w:rPr>
          <w:rFonts w:eastAsia="Galdeano" w:hint="eastAsia"/>
          <w:color w:val="222222"/>
        </w:rPr>
        <w:t>将你自己从觉知中分离出来</w:t>
      </w:r>
      <w:r>
        <w:rPr>
          <w:rFonts w:eastAsia="Galdeano" w:hint="eastAsia"/>
          <w:color w:val="222222"/>
        </w:rPr>
        <w:t xml:space="preserve"> </w:t>
      </w:r>
      <w:r>
        <w:rPr>
          <w:rFonts w:eastAsia="Galdeano" w:hint="eastAsia"/>
          <w:color w:val="222222"/>
        </w:rPr>
        <w:t>你不是你的觉知</w:t>
      </w:r>
      <w:r>
        <w:rPr>
          <w:rFonts w:hint="eastAsia"/>
        </w:rPr>
        <w:t xml:space="preserve"> </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问：妈妈病的很重</w:t>
      </w:r>
      <w:r>
        <w:rPr>
          <w:rFonts w:ascii="微软雅黑" w:hAnsi="微软雅黑" w:cs="微软雅黑" w:hint="eastAsia"/>
          <w:color w:val="494949"/>
          <w:sz w:val="21"/>
        </w:rPr>
        <w:t>,</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有病的人用什么方法能好起来</w:t>
      </w:r>
      <w:r>
        <w:rPr>
          <w:rFonts w:ascii="微软雅黑" w:hAnsi="微软雅黑" w:cs="微软雅黑" w:hint="eastAsia"/>
          <w:color w:val="494949"/>
          <w:sz w:val="21"/>
        </w:rPr>
        <w:t>,</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金字塔模型和三角模型帮助可以吗</w:t>
      </w:r>
      <w:r>
        <w:rPr>
          <w:rFonts w:ascii="微软雅黑" w:hAnsi="微软雅黑" w:cs="微软雅黑" w:hint="eastAsia"/>
          <w:color w:val="494949"/>
          <w:sz w:val="21"/>
        </w:rPr>
        <w:t>?</w:t>
      </w:r>
    </w:p>
    <w:p w:rsidR="005D7A5B" w:rsidRDefault="005D7A5B" w:rsidP="00692BCF">
      <w:pPr>
        <w:spacing w:line="300" w:lineRule="atLeast"/>
        <w:ind w:firstLineChars="200" w:firstLine="420"/>
        <w:rPr>
          <w:rFonts w:hint="eastAsia"/>
        </w:rPr>
      </w:pPr>
      <w:r>
        <w:rPr>
          <w:rFonts w:eastAsia="微软雅黑" w:hint="eastAsia"/>
          <w:color w:val="494949"/>
          <w:sz w:val="21"/>
        </w:rPr>
        <w:t>念经或者是大悲咒能有效果吗</w:t>
      </w:r>
      <w:r>
        <w:rPr>
          <w:rFonts w:ascii="微软雅黑" w:hAnsi="微软雅黑" w:cs="微软雅黑" w:hint="eastAsia"/>
          <w:color w:val="494949"/>
          <w:sz w:val="21"/>
        </w:rPr>
        <w:t>?</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r>
        <w:rPr>
          <w:rFonts w:eastAsia="Galdeano" w:hint="eastAsia"/>
          <w:color w:val="222222"/>
        </w:rPr>
        <w:t>你们不是有医院吗</w:t>
      </w:r>
      <w:r>
        <w:rPr>
          <w:rFonts w:eastAsia="Galdeano" w:hint="eastAsia"/>
          <w:color w:val="222222"/>
        </w:rPr>
        <w:t xml:space="preserve"> </w:t>
      </w:r>
      <w:r>
        <w:rPr>
          <w:rFonts w:eastAsia="Galdeano" w:hint="eastAsia"/>
          <w:color w:val="222222"/>
        </w:rPr>
        <w:t>为什么不相信自己的技术</w:t>
      </w:r>
      <w:r>
        <w:rPr>
          <w:rFonts w:eastAsia="Galdeano" w:hint="eastAsia"/>
          <w:color w:val="222222"/>
        </w:rPr>
        <w:t xml:space="preserve"> </w:t>
      </w:r>
      <w:r>
        <w:rPr>
          <w:rFonts w:eastAsia="Galdeano" w:hint="eastAsia"/>
          <w:color w:val="222222"/>
        </w:rPr>
        <w:t>虽然还很落后</w:t>
      </w:r>
      <w:r>
        <w:rPr>
          <w:rFonts w:hint="eastAsia"/>
        </w:rPr>
        <w:br/>
      </w:r>
      <w:r>
        <w:rPr>
          <w:rFonts w:eastAsia="Galdeano" w:hint="eastAsia"/>
          <w:color w:val="222222"/>
        </w:rPr>
        <w:t>念经哪些灵场生命也不一定帮助你们</w:t>
      </w:r>
      <w:r>
        <w:rPr>
          <w:rFonts w:eastAsia="Galdeano" w:hint="eastAsia"/>
          <w:color w:val="222222"/>
        </w:rPr>
        <w:t xml:space="preserve"> </w:t>
      </w:r>
      <w:r>
        <w:rPr>
          <w:rFonts w:eastAsia="Galdeano" w:hint="eastAsia"/>
          <w:color w:val="222222"/>
        </w:rPr>
        <w:t>除非你们有强烈的信仰或者答应后半生永远供奉他们</w:t>
      </w:r>
      <w:r>
        <w:rPr>
          <w:rFonts w:hint="eastAsia"/>
        </w:rPr>
        <w:br/>
      </w:r>
      <w:r>
        <w:rPr>
          <w:rFonts w:eastAsia="Galdeano" w:hint="eastAsia"/>
          <w:color w:val="222222"/>
        </w:rPr>
        <w:t>金字塔模型用来治病不可能</w:t>
      </w:r>
      <w:r>
        <w:rPr>
          <w:rFonts w:eastAsia="Galdeano" w:hint="eastAsia"/>
          <w:color w:val="222222"/>
        </w:rPr>
        <w:t xml:space="preserve"> </w:t>
      </w:r>
      <w:r>
        <w:rPr>
          <w:rFonts w:eastAsia="Galdeano" w:hint="eastAsia"/>
          <w:color w:val="222222"/>
        </w:rPr>
        <w:t>除非高等技术建造的空间性标准大型模型</w:t>
      </w:r>
      <w:r>
        <w:rPr>
          <w:rFonts w:eastAsia="Galdeano" w:hint="eastAsia"/>
          <w:color w:val="222222"/>
        </w:rPr>
        <w:t xml:space="preserve"> </w:t>
      </w:r>
      <w:r>
        <w:rPr>
          <w:rFonts w:eastAsia="Galdeano" w:hint="eastAsia"/>
          <w:color w:val="222222"/>
        </w:rPr>
        <w:t>金字塔主要是能量集中</w:t>
      </w:r>
      <w:r>
        <w:rPr>
          <w:rFonts w:eastAsia="Galdeano" w:hint="eastAsia"/>
          <w:color w:val="222222"/>
        </w:rPr>
        <w:t xml:space="preserve"> </w:t>
      </w:r>
      <w:r>
        <w:rPr>
          <w:rFonts w:eastAsia="Galdeano" w:hint="eastAsia"/>
          <w:color w:val="222222"/>
        </w:rPr>
        <w:t>起到辅助作用</w:t>
      </w:r>
      <w:r>
        <w:rPr>
          <w:rFonts w:eastAsia="Galdeano" w:hint="eastAsia"/>
          <w:color w:val="222222"/>
        </w:rPr>
        <w:t xml:space="preserve"> </w:t>
      </w:r>
      <w:r>
        <w:rPr>
          <w:rFonts w:eastAsia="Galdeano" w:hint="eastAsia"/>
          <w:color w:val="222222"/>
        </w:rPr>
        <w:t>需要长时间</w:t>
      </w:r>
      <w:r>
        <w:rPr>
          <w:rFonts w:hint="eastAsia"/>
        </w:rPr>
        <w:t xml:space="preserve"> </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问：六、</w:t>
      </w:r>
      <w:r>
        <w:rPr>
          <w:rFonts w:eastAsia="微软雅黑" w:hint="eastAsia"/>
          <w:color w:val="494949"/>
          <w:sz w:val="21"/>
        </w:rPr>
        <w:t xml:space="preserve"> </w:t>
      </w:r>
      <w:r>
        <w:rPr>
          <w:rFonts w:eastAsia="微软雅黑" w:hint="eastAsia"/>
          <w:color w:val="494949"/>
          <w:sz w:val="21"/>
        </w:rPr>
        <w:t>费城实验</w:t>
      </w:r>
      <w:r>
        <w:rPr>
          <w:rFonts w:eastAsia="微软雅黑" w:hint="eastAsia"/>
          <w:color w:val="494949"/>
          <w:sz w:val="21"/>
        </w:rPr>
        <w:t xml:space="preserve">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费城实验原名彩虹工程，</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为舰船躲避雷达进行的隐形实验。</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用到了电磁技术，</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没想到实验的结果不仅让船只肉眼看不见，</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而且改变了船支的时空连续性，</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出现在几百里外的弗吉尼亚州的</w:t>
      </w:r>
      <w:r>
        <w:rPr>
          <w:rFonts w:ascii="微软雅黑" w:hAnsi="微软雅黑" w:cs="微软雅黑" w:hint="eastAsia"/>
          <w:color w:val="494949"/>
          <w:sz w:val="21"/>
        </w:rPr>
        <w:t>NORFOLK</w:t>
      </w:r>
      <w:r>
        <w:rPr>
          <w:rFonts w:eastAsia="微软雅黑" w:hint="eastAsia"/>
          <w:color w:val="494949"/>
          <w:sz w:val="21"/>
        </w:rPr>
        <w:t>，</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更为恐怖的是不少船员和舱壁结为了一体，</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幸存者失去了方向感，后来都成了精神病人。</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从这次实验后有关时空旅行的技术</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成了研究的主要目的，</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到</w:t>
      </w:r>
      <w:r>
        <w:rPr>
          <w:rFonts w:ascii="微软雅黑" w:hAnsi="微软雅黑" w:cs="微软雅黑" w:hint="eastAsia"/>
          <w:color w:val="494949"/>
          <w:sz w:val="21"/>
        </w:rPr>
        <w:t>1983</w:t>
      </w:r>
      <w:r>
        <w:rPr>
          <w:rFonts w:eastAsia="微软雅黑" w:hint="eastAsia"/>
          <w:color w:val="494949"/>
          <w:sz w:val="21"/>
        </w:rPr>
        <w:t>年研究到达顶峰，</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凭人类掌握的科技能力打开了时空隧道。</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与费城实验并行的还有许多实验，</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lastRenderedPageBreak/>
        <w:t>如果时空旅行者都成了精神病人</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将使实验失去意义，</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比如对心灵电波的研究就是彩虹工程的附属实验。</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研究发现影响人类意识的电波在</w:t>
      </w:r>
      <w:r>
        <w:rPr>
          <w:rFonts w:ascii="微软雅黑" w:hAnsi="微软雅黑" w:cs="微软雅黑" w:hint="eastAsia"/>
          <w:color w:val="494949"/>
          <w:sz w:val="21"/>
        </w:rPr>
        <w:t>410-420HZ</w:t>
      </w:r>
      <w:r>
        <w:rPr>
          <w:rFonts w:eastAsia="微软雅黑" w:hint="eastAsia"/>
          <w:color w:val="494949"/>
          <w:sz w:val="21"/>
        </w:rPr>
        <w:t>，</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当然实验不是没有代价，实验中的参与者多是军人，</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不少失去生命或造成脑死亡的结果。</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或者被电波烧伤器官、身体组织。</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实验的结果是发明了意识控制器。</w:t>
      </w:r>
      <w:r>
        <w:rPr>
          <w:rFonts w:eastAsia="微软雅黑" w:hint="eastAsia"/>
          <w:color w:val="494949"/>
          <w:sz w:val="21"/>
        </w:rPr>
        <w:t xml:space="preserve">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实验不仅发现了影响意识的电波频率，</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还有一项重要的研究成果，时间可以改变意识。</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这项发现是在进行记忆恢复实验时获得的，</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其根本原因是存在着另一条其他的时间轨道，</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不过仅能在本条时间轨道回忆起其他时间轨道的事情。</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科技成果是时间功能器，</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人类同时存在于不同的时间轨道中。</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人类回忆起的更多意识改变的程度就越大。</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时间功能器虽然仅是帮助人类回忆起</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其他时间轨道发生的事情，</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实验者却发现直接改变了自己的意识。</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说明人类的意识最终是被时间改变的。</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人类天生就有一种“基准时间”，</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生命一开始就隶属于一个时间轨道，</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一切生活从基准时间点开始，</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这个时间基准点实际上属于地球磁场中，</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因此地球磁场的功能不仅是提供万物的记忆，</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也提供基准时间。</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基准时间是指向宇宙和它运的行轨道方向。</w:t>
      </w:r>
      <w:r>
        <w:rPr>
          <w:rFonts w:eastAsia="微软雅黑" w:hint="eastAsia"/>
          <w:color w:val="494949"/>
          <w:sz w:val="21"/>
        </w:rPr>
        <w:t xml:space="preserve">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时间旅行器人为制造了人工实境或称交替实境，</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让实验对象在本时空看不见形成隐形的结果。</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通过特定的电磁效应实现。</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人工实境或称交替实境不是正常的时间流的一部分，</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因此不受时间主导。</w:t>
      </w:r>
      <w:r>
        <w:rPr>
          <w:rFonts w:eastAsia="微软雅黑" w:hint="eastAsia"/>
          <w:color w:val="494949"/>
          <w:sz w:val="21"/>
        </w:rPr>
        <w:t xml:space="preserve">  </w:t>
      </w: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lastRenderedPageBreak/>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请问费城实验是否真的打开了时间裂缝？</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按照您说过的，</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只有在您所来的总玄宇宙时空</w:t>
      </w:r>
    </w:p>
    <w:p w:rsidR="005D7A5B" w:rsidRDefault="005D7A5B" w:rsidP="00692BCF">
      <w:pPr>
        <w:spacing w:line="300" w:lineRule="atLeast"/>
        <w:ind w:firstLineChars="200" w:firstLine="420"/>
        <w:rPr>
          <w:rFonts w:hint="eastAsia"/>
        </w:rPr>
      </w:pPr>
      <w:r>
        <w:rPr>
          <w:rFonts w:eastAsia="微软雅黑" w:hint="eastAsia"/>
          <w:color w:val="494949"/>
          <w:sz w:val="21"/>
        </w:rPr>
        <w:t>才有可能时间旅行回到从前？</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r>
        <w:rPr>
          <w:rFonts w:eastAsia="Galdeano" w:hint="eastAsia"/>
          <w:color w:val="222222"/>
        </w:rPr>
        <w:t>时间旅行不可能</w:t>
      </w:r>
      <w:r>
        <w:rPr>
          <w:rFonts w:eastAsia="Galdeano" w:hint="eastAsia"/>
          <w:color w:val="222222"/>
        </w:rPr>
        <w:t xml:space="preserve"> </w:t>
      </w:r>
      <w:r>
        <w:rPr>
          <w:rFonts w:eastAsia="Galdeano" w:hint="eastAsia"/>
          <w:color w:val="222222"/>
        </w:rPr>
        <w:t>这个是在总玄宇宙世界最终的岁月里才被发明的技术</w:t>
      </w:r>
      <w:r>
        <w:rPr>
          <w:rFonts w:hint="eastAsia"/>
        </w:rPr>
        <w:br/>
      </w:r>
      <w:r>
        <w:rPr>
          <w:rFonts w:eastAsia="Galdeano" w:hint="eastAsia"/>
          <w:color w:val="222222"/>
        </w:rPr>
        <w:t>费城实验存在</w:t>
      </w:r>
      <w:r>
        <w:rPr>
          <w:rFonts w:eastAsia="Galdeano" w:hint="eastAsia"/>
          <w:color w:val="222222"/>
        </w:rPr>
        <w:t xml:space="preserve"> </w:t>
      </w:r>
      <w:r>
        <w:rPr>
          <w:rFonts w:eastAsia="Galdeano" w:hint="eastAsia"/>
          <w:color w:val="222222"/>
        </w:rPr>
        <w:t>船没有穿越时空</w:t>
      </w:r>
      <w:r>
        <w:rPr>
          <w:rFonts w:eastAsia="Galdeano" w:hint="eastAsia"/>
          <w:color w:val="222222"/>
        </w:rPr>
        <w:t xml:space="preserve"> </w:t>
      </w:r>
      <w:r>
        <w:rPr>
          <w:rFonts w:eastAsia="Galdeano" w:hint="eastAsia"/>
          <w:color w:val="222222"/>
        </w:rPr>
        <w:t>也没有隐形</w:t>
      </w:r>
      <w:r>
        <w:rPr>
          <w:rFonts w:eastAsia="Galdeano" w:hint="eastAsia"/>
          <w:color w:val="222222"/>
        </w:rPr>
        <w:t xml:space="preserve"> </w:t>
      </w:r>
      <w:r>
        <w:rPr>
          <w:rFonts w:eastAsia="Galdeano" w:hint="eastAsia"/>
          <w:color w:val="222222"/>
        </w:rPr>
        <w:t>只是强磁环境中船员看到了一些幻觉而已</w:t>
      </w:r>
      <w:r>
        <w:rPr>
          <w:rFonts w:eastAsia="Galdeano" w:hint="eastAsia"/>
          <w:color w:val="222222"/>
        </w:rPr>
        <w:t xml:space="preserve"> </w:t>
      </w:r>
      <w:r>
        <w:rPr>
          <w:rFonts w:eastAsia="Galdeano" w:hint="eastAsia"/>
          <w:color w:val="222222"/>
        </w:rPr>
        <w:t>穿越时空和隐形是后来的传说</w:t>
      </w:r>
      <w:r>
        <w:rPr>
          <w:rFonts w:hint="eastAsia"/>
        </w:rPr>
        <w:t xml:space="preserve"> </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20"/>
        <w:rPr>
          <w:rFonts w:hint="eastAsia"/>
        </w:rPr>
      </w:pPr>
      <w:r>
        <w:rPr>
          <w:rFonts w:eastAsia="微软雅黑" w:hint="eastAsia"/>
          <w:color w:val="494949"/>
          <w:sz w:val="21"/>
        </w:rPr>
        <w:t>对小说没有兴趣</w:t>
      </w:r>
      <w:r>
        <w:rPr>
          <w:rFonts w:eastAsia="微软雅黑" w:hint="eastAsia"/>
          <w:color w:val="494949"/>
          <w:sz w:val="21"/>
        </w:rPr>
        <w:t xml:space="preserve"> </w:t>
      </w:r>
      <w:r>
        <w:rPr>
          <w:rFonts w:eastAsia="微软雅黑" w:hint="eastAsia"/>
          <w:color w:val="494949"/>
          <w:sz w:val="21"/>
        </w:rPr>
        <w:t>我只告诉你们知识和真理</w:t>
      </w:r>
      <w:r>
        <w:rPr>
          <w:rFonts w:hint="eastAsia"/>
        </w:rPr>
        <w:t xml:space="preserve"> </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问：自有用意</w:t>
      </w:r>
      <w:r>
        <w:rPr>
          <w:rFonts w:eastAsia="微软雅黑" w:hint="eastAsia"/>
          <w:color w:val="494949"/>
          <w:sz w:val="21"/>
        </w:rPr>
        <w:t xml:space="preserve"> </w:t>
      </w:r>
      <w:r>
        <w:rPr>
          <w:rFonts w:eastAsia="微软雅黑" w:hint="eastAsia"/>
          <w:color w:val="494949"/>
          <w:sz w:val="21"/>
        </w:rPr>
        <w:t>秩序者会看到这个贴</w:t>
      </w:r>
      <w:r>
        <w:rPr>
          <w:rFonts w:eastAsia="微软雅黑" w:hint="eastAsia"/>
          <w:color w:val="494949"/>
          <w:sz w:val="21"/>
        </w:rPr>
        <w:t xml:space="preserve"> </w:t>
      </w:r>
      <w:r>
        <w:rPr>
          <w:rFonts w:eastAsia="微软雅黑" w:hint="eastAsia"/>
          <w:color w:val="494949"/>
          <w:sz w:val="21"/>
        </w:rPr>
        <w:t>这就足够了</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同时这些信息只是起到钥匙作用</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钥匙用来开启</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已经上传到人类集体潜意识场中的</w:t>
      </w:r>
      <w:r>
        <w:rPr>
          <w:rFonts w:ascii="微软雅黑" w:hAnsi="微软雅黑" w:cs="微软雅黑" w:hint="eastAsia"/>
          <w:color w:val="494949"/>
          <w:sz w:val="21"/>
        </w:rPr>
        <w:t>99.9%</w:t>
      </w:r>
      <w:r>
        <w:rPr>
          <w:rFonts w:eastAsia="微软雅黑" w:hint="eastAsia"/>
          <w:color w:val="494949"/>
          <w:sz w:val="21"/>
        </w:rPr>
        <w:t>的信息</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能量正在恢复</w:t>
      </w:r>
      <w:r>
        <w:rPr>
          <w:rFonts w:eastAsia="微软雅黑" w:hint="eastAsia"/>
          <w:color w:val="494949"/>
          <w:sz w:val="21"/>
        </w:rPr>
        <w:t xml:space="preserve"> </w:t>
      </w:r>
      <w:r>
        <w:rPr>
          <w:rFonts w:eastAsia="微软雅黑" w:hint="eastAsia"/>
          <w:color w:val="494949"/>
          <w:sz w:val="21"/>
        </w:rPr>
        <w:t>我也很快就会离开</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自有用意？</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又是这种模糊地回答。</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既然你已经知道秩序者了，</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你也只在乎秩序者知道你想要表达的东西，</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你直接去启发他就可以了。</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完全不必这么大费周折，还要顶着那么多质疑。。。</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很多问题当你回答的模棱两可的时候</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提问者便止步不问了，其实若要深究下去，</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就可以发现你这编织的谎言的漏洞所在了。</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不知道你发这个贴的目的</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是为了消遣以糊弄倒一批人而获取成就感，</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还是楼主你其实是个写科幻小说的，</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所以特地来变相的试出读者的喜好口味。。。</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如果是前者，恭喜你，你确实还是做得挺成功的。</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但是我要说的一点是，</w:t>
      </w:r>
    </w:p>
    <w:p w:rsidR="005D7A5B" w:rsidRDefault="005D7A5B" w:rsidP="00692BCF">
      <w:pPr>
        <w:spacing w:line="300" w:lineRule="atLeast"/>
        <w:ind w:firstLineChars="200" w:firstLine="420"/>
        <w:rPr>
          <w:rFonts w:hint="eastAsia"/>
        </w:rPr>
      </w:pPr>
      <w:r>
        <w:rPr>
          <w:rFonts w:eastAsia="微软雅黑" w:hint="eastAsia"/>
          <w:color w:val="494949"/>
          <w:sz w:val="21"/>
        </w:rPr>
        <w:t>只有真正相信你的人，才会被你骗到。</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r>
        <w:rPr>
          <w:rFonts w:eastAsia="Galdeano" w:hint="eastAsia"/>
          <w:color w:val="222222"/>
        </w:rPr>
        <w:t>你在用你的思想来分析问题</w:t>
      </w:r>
      <w:r>
        <w:rPr>
          <w:rFonts w:eastAsia="Galdeano" w:hint="eastAsia"/>
          <w:color w:val="222222"/>
        </w:rPr>
        <w:t xml:space="preserve"> </w:t>
      </w:r>
      <w:r>
        <w:rPr>
          <w:rFonts w:eastAsia="Galdeano" w:hint="eastAsia"/>
          <w:color w:val="222222"/>
        </w:rPr>
        <w:t>但你的思想深度不够</w:t>
      </w:r>
      <w:r>
        <w:rPr>
          <w:rFonts w:eastAsia="Galdeano" w:hint="eastAsia"/>
          <w:color w:val="222222"/>
        </w:rPr>
        <w:t xml:space="preserve"> </w:t>
      </w:r>
      <w:r>
        <w:rPr>
          <w:rFonts w:eastAsia="Galdeano" w:hint="eastAsia"/>
          <w:color w:val="222222"/>
        </w:rPr>
        <w:t>只能得出表面简单的答案</w:t>
      </w:r>
      <w:r>
        <w:rPr>
          <w:rFonts w:eastAsia="Galdeano" w:hint="eastAsia"/>
          <w:color w:val="222222"/>
        </w:rPr>
        <w:t xml:space="preserve"> </w:t>
      </w:r>
      <w:r>
        <w:rPr>
          <w:rFonts w:eastAsia="Galdeano" w:hint="eastAsia"/>
          <w:color w:val="222222"/>
        </w:rPr>
        <w:t>很多东西不是简单的想一下就能理解</w:t>
      </w:r>
      <w:r>
        <w:rPr>
          <w:rFonts w:hint="eastAsia"/>
        </w:rPr>
        <w:br/>
      </w:r>
      <w:r>
        <w:rPr>
          <w:rFonts w:eastAsia="Galdeano" w:hint="eastAsia"/>
          <w:color w:val="222222"/>
        </w:rPr>
        <w:lastRenderedPageBreak/>
        <w:t>我也不骗人</w:t>
      </w:r>
      <w:r>
        <w:rPr>
          <w:rFonts w:eastAsia="Galdeano" w:hint="eastAsia"/>
          <w:color w:val="222222"/>
        </w:rPr>
        <w:t xml:space="preserve"> </w:t>
      </w:r>
      <w:r>
        <w:rPr>
          <w:rFonts w:eastAsia="Galdeano" w:hint="eastAsia"/>
          <w:color w:val="222222"/>
        </w:rPr>
        <w:t>只谈论事实和真理</w:t>
      </w:r>
      <w:r>
        <w:rPr>
          <w:rFonts w:hint="eastAsia"/>
        </w:rPr>
        <w:br/>
      </w:r>
      <w:r>
        <w:rPr>
          <w:rFonts w:eastAsia="Galdeano" w:hint="eastAsia"/>
          <w:color w:val="222222"/>
        </w:rPr>
        <w:t>如果你要谈论欺骗</w:t>
      </w:r>
      <w:r>
        <w:rPr>
          <w:rFonts w:eastAsia="Galdeano" w:hint="eastAsia"/>
          <w:color w:val="222222"/>
        </w:rPr>
        <w:t xml:space="preserve"> </w:t>
      </w:r>
      <w:r>
        <w:rPr>
          <w:rFonts w:eastAsia="Galdeano" w:hint="eastAsia"/>
          <w:color w:val="222222"/>
        </w:rPr>
        <w:t>可以告诉你</w:t>
      </w:r>
      <w:r>
        <w:rPr>
          <w:rFonts w:eastAsia="Galdeano" w:hint="eastAsia"/>
          <w:color w:val="222222"/>
        </w:rPr>
        <w:t xml:space="preserve"> </w:t>
      </w:r>
      <w:r>
        <w:rPr>
          <w:rFonts w:eastAsia="Galdeano" w:hint="eastAsia"/>
          <w:color w:val="222222"/>
        </w:rPr>
        <w:t>人类存在本身就是最大阴谋和欺骗的产物</w:t>
      </w:r>
      <w:r>
        <w:rPr>
          <w:rFonts w:eastAsia="Galdeano" w:hint="eastAsia"/>
          <w:color w:val="222222"/>
        </w:rPr>
        <w:t xml:space="preserve"> </w:t>
      </w:r>
      <w:r>
        <w:rPr>
          <w:rFonts w:eastAsia="Galdeano" w:hint="eastAsia"/>
          <w:color w:val="222222"/>
        </w:rPr>
        <w:t>虽然你可能无法理解这句话真正的哲学意义</w:t>
      </w:r>
      <w:r>
        <w:rPr>
          <w:rFonts w:hint="eastAsia"/>
        </w:rPr>
        <w:br/>
      </w:r>
      <w:r>
        <w:rPr>
          <w:rFonts w:eastAsia="Galdeano" w:hint="eastAsia"/>
          <w:color w:val="222222"/>
        </w:rPr>
        <w:t>《圣典》</w:t>
      </w:r>
      <w:r>
        <w:rPr>
          <w:rFonts w:hint="eastAsia"/>
        </w:rPr>
        <w:br/>
      </w:r>
      <w:r>
        <w:rPr>
          <w:rFonts w:hint="eastAsia"/>
          <w:color w:val="222222"/>
        </w:rPr>
        <w:t>“</w:t>
      </w:r>
      <w:r>
        <w:rPr>
          <w:rFonts w:eastAsia="Galdeano" w:hint="eastAsia"/>
          <w:color w:val="222222"/>
        </w:rPr>
        <w:t>没有“阴谋”总玄宇宙世界就不可能存在</w:t>
      </w:r>
      <w:r>
        <w:rPr>
          <w:rFonts w:eastAsia="Galdeano" w:hint="eastAsia"/>
          <w:color w:val="222222"/>
        </w:rPr>
        <w:t xml:space="preserve"> </w:t>
      </w:r>
      <w:r>
        <w:rPr>
          <w:rFonts w:eastAsia="Galdeano" w:hint="eastAsia"/>
          <w:color w:val="222222"/>
        </w:rPr>
        <w:t>没有“欺骗”带有觉知性的意识个体就不可能诞生”</w:t>
      </w:r>
      <w:r>
        <w:rPr>
          <w:rFonts w:hint="eastAsia"/>
        </w:rPr>
        <w:t xml:space="preserve"> </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r>
        <w:rPr>
          <w:rFonts w:eastAsia="Galdeano" w:hint="eastAsia"/>
          <w:color w:val="222222"/>
        </w:rPr>
        <w:t>世界存在本身就是最大的阴谋</w:t>
      </w:r>
      <w:r>
        <w:rPr>
          <w:rFonts w:eastAsia="Galdeano" w:hint="eastAsia"/>
          <w:color w:val="222222"/>
        </w:rPr>
        <w:t xml:space="preserve"> </w:t>
      </w:r>
      <w:r>
        <w:rPr>
          <w:rFonts w:eastAsia="Galdeano" w:hint="eastAsia"/>
          <w:color w:val="222222"/>
        </w:rPr>
        <w:t>记住这句话</w:t>
      </w:r>
      <w:r>
        <w:rPr>
          <w:rFonts w:eastAsia="Galdeano" w:hint="eastAsia"/>
          <w:color w:val="222222"/>
        </w:rPr>
        <w:t xml:space="preserve"> </w:t>
      </w:r>
      <w:r>
        <w:rPr>
          <w:rFonts w:eastAsia="Galdeano" w:hint="eastAsia"/>
          <w:color w:val="222222"/>
        </w:rPr>
        <w:t>会受益良多</w:t>
      </w:r>
      <w:r>
        <w:rPr>
          <w:rFonts w:hint="eastAsia"/>
        </w:rPr>
        <w:t xml:space="preserve"> </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问：注意力通过什么传达给你？</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我们最多只能关注到你的</w:t>
      </w:r>
      <w:r>
        <w:rPr>
          <w:rFonts w:ascii="微软雅黑" w:hAnsi="微软雅黑" w:cs="微软雅黑" w:hint="eastAsia"/>
          <w:color w:val="494949"/>
          <w:sz w:val="21"/>
        </w:rPr>
        <w:t>ID</w:t>
      </w:r>
      <w:r>
        <w:rPr>
          <w:rFonts w:eastAsia="微软雅黑" w:hint="eastAsia"/>
          <w:color w:val="494949"/>
          <w:sz w:val="21"/>
        </w:rPr>
        <w:t>。</w:t>
      </w:r>
    </w:p>
    <w:p w:rsidR="005D7A5B" w:rsidRDefault="005D7A5B" w:rsidP="00692BCF">
      <w:pPr>
        <w:spacing w:line="300" w:lineRule="atLeast"/>
        <w:ind w:firstLineChars="200" w:firstLine="420"/>
        <w:rPr>
          <w:rFonts w:hint="eastAsia"/>
        </w:rPr>
      </w:pPr>
      <w:r>
        <w:rPr>
          <w:rFonts w:eastAsia="微软雅黑" w:hint="eastAsia"/>
          <w:color w:val="494949"/>
          <w:sz w:val="21"/>
        </w:rPr>
        <w:t>注意力是如何</w:t>
      </w:r>
      <w:r>
        <w:rPr>
          <w:rFonts w:eastAsia="微软雅黑" w:hint="eastAsia"/>
          <w:color w:val="494949"/>
          <w:sz w:val="21"/>
        </w:rPr>
        <w:t xml:space="preserve"> </w:t>
      </w:r>
      <w:r>
        <w:rPr>
          <w:rFonts w:eastAsia="微软雅黑" w:hint="eastAsia"/>
          <w:color w:val="494949"/>
          <w:sz w:val="21"/>
        </w:rPr>
        <w:t>到达你的实体的？</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r>
        <w:rPr>
          <w:rFonts w:eastAsia="Galdeano" w:hint="eastAsia"/>
          <w:color w:val="222222"/>
        </w:rPr>
        <w:t>头像和</w:t>
      </w:r>
      <w:r>
        <w:rPr>
          <w:rFonts w:ascii="Galdeano" w:hAnsi="Galdeano" w:cs="Galdeano" w:hint="eastAsia"/>
          <w:color w:val="222222"/>
        </w:rPr>
        <w:t xml:space="preserve">ID </w:t>
      </w:r>
      <w:r>
        <w:rPr>
          <w:rFonts w:eastAsia="Galdeano" w:hint="eastAsia"/>
          <w:color w:val="222222"/>
        </w:rPr>
        <w:t>建立的链接</w:t>
      </w:r>
      <w:r>
        <w:rPr>
          <w:rFonts w:hint="eastAsia"/>
        </w:rPr>
        <w:br/>
      </w:r>
      <w:r>
        <w:rPr>
          <w:rFonts w:eastAsia="Galdeano" w:hint="eastAsia"/>
          <w:color w:val="222222"/>
        </w:rPr>
        <w:t>当你们关注明星或者其他人的时候也会产生向心的注意力</w:t>
      </w:r>
      <w:r>
        <w:rPr>
          <w:rFonts w:eastAsia="Galdeano" w:hint="eastAsia"/>
          <w:color w:val="222222"/>
        </w:rPr>
        <w:t xml:space="preserve"> </w:t>
      </w:r>
      <w:r>
        <w:rPr>
          <w:rFonts w:eastAsia="Galdeano" w:hint="eastAsia"/>
          <w:color w:val="222222"/>
        </w:rPr>
        <w:t>只是明星们不会转化这种杂乱狂热的注意力</w:t>
      </w:r>
      <w:r>
        <w:rPr>
          <w:rFonts w:eastAsia="Galdeano" w:hint="eastAsia"/>
          <w:color w:val="222222"/>
        </w:rPr>
        <w:t xml:space="preserve"> </w:t>
      </w:r>
      <w:r>
        <w:rPr>
          <w:rFonts w:eastAsia="Galdeano" w:hint="eastAsia"/>
          <w:color w:val="222222"/>
        </w:rPr>
        <w:t>造成能量淤积基本都患有抑郁症</w:t>
      </w:r>
      <w:r>
        <w:rPr>
          <w:rFonts w:eastAsia="Galdeano" w:hint="eastAsia"/>
          <w:color w:val="222222"/>
        </w:rPr>
        <w:t xml:space="preserve"> </w:t>
      </w:r>
      <w:r>
        <w:rPr>
          <w:rFonts w:eastAsia="Galdeano" w:hint="eastAsia"/>
          <w:color w:val="222222"/>
        </w:rPr>
        <w:t>不是自杀就是去信仰了某个宗教</w:t>
      </w:r>
      <w:r>
        <w:rPr>
          <w:rFonts w:hint="eastAsia"/>
        </w:rPr>
        <w:t xml:space="preserve"> </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w:t>
      </w:r>
      <w:r>
        <w:rPr>
          <w:rFonts w:ascii="微软雅黑" w:hAnsi="微软雅黑" w:cs="微软雅黑" w:hint="eastAsia"/>
          <w:color w:val="494949"/>
          <w:sz w:val="21"/>
        </w:rPr>
        <w:t>21</w:t>
      </w:r>
      <w:r>
        <w:rPr>
          <w:rFonts w:eastAsia="微软雅黑" w:hint="eastAsia"/>
          <w:color w:val="494949"/>
          <w:sz w:val="21"/>
        </w:rPr>
        <w:t>，你所描述的你们的生活方式</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对我来说没有吸引力。</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我没有看到美的，艺术形式的内容。</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那些看起来像是简化后的欲望</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被缩入精简的形式内部，</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并且在一些宏观的（对我们来说是新的）</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本源法则里从事被赋予的活动。</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尽管看起来较为高等，</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也达到了濒临无限的发展境界，</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但总觉得缺少些什么，不够活跃。</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或许是我目前的理解有限，</w:t>
      </w:r>
    </w:p>
    <w:p w:rsidR="005D7A5B" w:rsidRDefault="005D7A5B" w:rsidP="00692BCF">
      <w:pPr>
        <w:spacing w:line="300" w:lineRule="atLeast"/>
        <w:ind w:firstLineChars="200" w:firstLine="420"/>
        <w:rPr>
          <w:rFonts w:eastAsia="微软雅黑" w:hint="eastAsia"/>
          <w:color w:val="494949"/>
        </w:rPr>
      </w:pPr>
      <w:r>
        <w:rPr>
          <w:rFonts w:eastAsia="微软雅黑" w:hint="eastAsia"/>
          <w:color w:val="494949"/>
          <w:sz w:val="21"/>
        </w:rPr>
        <w:t>不能展开你所诉说的全景。</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80"/>
        <w:rPr>
          <w:rFonts w:hint="eastAsia"/>
        </w:rPr>
      </w:pPr>
      <w:r>
        <w:rPr>
          <w:rFonts w:eastAsia="Galdeano" w:hint="eastAsia"/>
          <w:color w:val="222222"/>
        </w:rPr>
        <w:t>你们从来没有看到过我们的生活方式和世界形势</w:t>
      </w:r>
      <w:r>
        <w:rPr>
          <w:rFonts w:eastAsia="Galdeano" w:hint="eastAsia"/>
          <w:color w:val="222222"/>
        </w:rPr>
        <w:t xml:space="preserve"> </w:t>
      </w:r>
      <w:r>
        <w:rPr>
          <w:rFonts w:eastAsia="Galdeano" w:hint="eastAsia"/>
          <w:color w:val="222222"/>
        </w:rPr>
        <w:t>你们看到的只是我的语言</w:t>
      </w:r>
      <w:r>
        <w:rPr>
          <w:rFonts w:hint="eastAsia"/>
        </w:rPr>
        <w:t xml:space="preserve"> </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问：引用：“下一个跳点</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你们世界</w:t>
      </w:r>
      <w:r>
        <w:rPr>
          <w:rFonts w:ascii="微软雅黑" w:hAnsi="微软雅黑" w:cs="微软雅黑" w:hint="eastAsia"/>
          <w:color w:val="494949"/>
          <w:sz w:val="21"/>
        </w:rPr>
        <w:t>19 102 531 1202 13591</w:t>
      </w:r>
      <w:r>
        <w:rPr>
          <w:rFonts w:eastAsia="微软雅黑" w:hint="eastAsia"/>
          <w:color w:val="494949"/>
          <w:sz w:val="21"/>
        </w:rPr>
        <w:t>年以后</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如果你们凝聚纯无存在足够久还会见面”</w:t>
      </w:r>
    </w:p>
    <w:p w:rsidR="005D7A5B" w:rsidRDefault="005D7A5B" w:rsidP="00692BCF">
      <w:pPr>
        <w:spacing w:line="300" w:lineRule="atLeast"/>
        <w:ind w:firstLineChars="200" w:firstLine="420"/>
        <w:rPr>
          <w:rFonts w:eastAsia="Galdeano" w:hint="eastAsia"/>
          <w:color w:val="222222"/>
        </w:rPr>
      </w:pPr>
      <w:r>
        <w:rPr>
          <w:rFonts w:eastAsia="微软雅黑" w:hint="eastAsia"/>
          <w:color w:val="494949"/>
          <w:sz w:val="21"/>
        </w:rPr>
        <w:t>这个楼主能解释的详细一点吗？</w:t>
      </w:r>
    </w:p>
    <w:p w:rsidR="005D7A5B" w:rsidRDefault="005D7A5B" w:rsidP="00692BCF">
      <w:pPr>
        <w:spacing w:line="300" w:lineRule="atLeast"/>
        <w:ind w:firstLineChars="200" w:firstLine="480"/>
        <w:rPr>
          <w:rFonts w:hint="eastAsia"/>
        </w:rPr>
      </w:pPr>
      <w:r>
        <w:rPr>
          <w:rFonts w:eastAsia="Galdeano" w:hint="eastAsia"/>
          <w:color w:val="222222"/>
        </w:rPr>
        <w:t>时间点</w:t>
      </w:r>
      <w:r>
        <w:rPr>
          <w:rFonts w:eastAsia="Galdeano" w:hint="eastAsia"/>
          <w:color w:val="222222"/>
        </w:rPr>
        <w:t xml:space="preserve"> </w:t>
      </w:r>
      <w:r>
        <w:rPr>
          <w:rFonts w:eastAsia="Galdeano" w:hint="eastAsia"/>
          <w:color w:val="222222"/>
        </w:rPr>
        <w:t>不就后离开去你们世界</w:t>
      </w:r>
      <w:r>
        <w:rPr>
          <w:rFonts w:ascii="Galdeano" w:hAnsi="Galdeano" w:cs="Galdeano" w:hint="eastAsia"/>
          <w:color w:val="222222"/>
        </w:rPr>
        <w:t>19</w:t>
      </w:r>
      <w:r>
        <w:rPr>
          <w:rFonts w:eastAsia="Galdeano" w:hint="eastAsia"/>
          <w:color w:val="222222"/>
        </w:rPr>
        <w:t>年后第一个点完成一些工作</w:t>
      </w:r>
      <w:r>
        <w:rPr>
          <w:rFonts w:eastAsia="Galdeano" w:hint="eastAsia"/>
          <w:color w:val="222222"/>
        </w:rPr>
        <w:t xml:space="preserve"> </w:t>
      </w:r>
      <w:r>
        <w:rPr>
          <w:rFonts w:eastAsia="Galdeano" w:hint="eastAsia"/>
          <w:color w:val="222222"/>
        </w:rPr>
        <w:t>之后跳下一个时间点</w:t>
      </w:r>
      <w:r>
        <w:rPr>
          <w:rFonts w:hint="eastAsia"/>
        </w:rPr>
        <w:t xml:space="preserve"> </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问：引用：“不关心生命之外宏伟的图景”</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这个生命之外宏伟的图景，是什么，</w:t>
      </w:r>
    </w:p>
    <w:p w:rsidR="005D7A5B" w:rsidRDefault="005D7A5B" w:rsidP="00692BCF">
      <w:pPr>
        <w:spacing w:line="300" w:lineRule="atLeast"/>
        <w:ind w:firstLineChars="200" w:firstLine="420"/>
        <w:rPr>
          <w:rFonts w:eastAsia="微软雅黑" w:hint="eastAsia"/>
          <w:color w:val="494949"/>
        </w:rPr>
      </w:pPr>
      <w:r>
        <w:rPr>
          <w:rFonts w:eastAsia="微软雅黑" w:hint="eastAsia"/>
          <w:color w:val="494949"/>
          <w:sz w:val="21"/>
        </w:rPr>
        <w:t>楼主能详细解释一下吗？</w:t>
      </w:r>
      <w:r>
        <w:rPr>
          <w:rFonts w:eastAsia="微软雅黑" w:hint="eastAsia"/>
          <w:color w:val="494949"/>
          <w:sz w:val="21"/>
        </w:rPr>
        <w:t> </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80"/>
        <w:rPr>
          <w:rFonts w:hint="eastAsia"/>
        </w:rPr>
      </w:pPr>
      <w:r>
        <w:rPr>
          <w:rFonts w:eastAsia="Galdeano" w:hint="eastAsia"/>
          <w:color w:val="222222"/>
        </w:rPr>
        <w:t>关于一个实验</w:t>
      </w:r>
      <w:r>
        <w:rPr>
          <w:rFonts w:hint="eastAsia"/>
        </w:rPr>
        <w:br/>
      </w:r>
      <w:r>
        <w:rPr>
          <w:rFonts w:eastAsia="Galdeano" w:hint="eastAsia"/>
          <w:color w:val="222222"/>
        </w:rPr>
        <w:t>曾今</w:t>
      </w:r>
      <w:r>
        <w:rPr>
          <w:rFonts w:ascii="Galdeano" w:hAnsi="Galdeano" w:cs="Galdeano" w:hint="eastAsia"/>
          <w:color w:val="222222"/>
        </w:rPr>
        <w:t>607</w:t>
      </w:r>
      <w:r>
        <w:rPr>
          <w:rFonts w:eastAsia="Galdeano" w:hint="eastAsia"/>
          <w:color w:val="222222"/>
        </w:rPr>
        <w:t>玄度文明</w:t>
      </w:r>
      <w:r>
        <w:rPr>
          <w:rFonts w:eastAsia="Galdeano" w:hint="eastAsia"/>
          <w:color w:val="222222"/>
        </w:rPr>
        <w:t xml:space="preserve"> </w:t>
      </w:r>
      <w:r>
        <w:rPr>
          <w:rFonts w:eastAsia="Galdeano" w:hint="eastAsia"/>
          <w:color w:val="222222"/>
        </w:rPr>
        <w:t>克尔加人做了这样一个实验</w:t>
      </w:r>
      <w:r>
        <w:rPr>
          <w:rFonts w:eastAsia="Galdeano" w:hint="eastAsia"/>
          <w:color w:val="222222"/>
        </w:rPr>
        <w:t> </w:t>
      </w:r>
      <w:r>
        <w:rPr>
          <w:rFonts w:hint="eastAsia"/>
        </w:rPr>
        <w:br/>
      </w:r>
      <w:r>
        <w:rPr>
          <w:rFonts w:eastAsia="Galdeano" w:hint="eastAsia"/>
          <w:color w:val="222222"/>
        </w:rPr>
        <w:t>志愿者是物质面和精神面两个面构建出意识的个体</w:t>
      </w:r>
      <w:r>
        <w:rPr>
          <w:rFonts w:eastAsia="Galdeano" w:hint="eastAsia"/>
          <w:color w:val="222222"/>
        </w:rPr>
        <w:t xml:space="preserve"> </w:t>
      </w:r>
      <w:r>
        <w:rPr>
          <w:rFonts w:eastAsia="Galdeano" w:hint="eastAsia"/>
          <w:color w:val="222222"/>
        </w:rPr>
        <w:t>没有凝聚纯无</w:t>
      </w:r>
      <w:r>
        <w:rPr>
          <w:rFonts w:hint="eastAsia"/>
        </w:rPr>
        <w:br/>
      </w:r>
      <w:r>
        <w:rPr>
          <w:rFonts w:eastAsia="Galdeano" w:hint="eastAsia"/>
          <w:color w:val="222222"/>
        </w:rPr>
        <w:t>实验将志愿者的物质面身体结构从绝对围观到绝对宏观完全复制记录</w:t>
      </w:r>
      <w:r>
        <w:rPr>
          <w:rFonts w:eastAsia="Galdeano" w:hint="eastAsia"/>
          <w:color w:val="222222"/>
        </w:rPr>
        <w:t xml:space="preserve"> </w:t>
      </w:r>
      <w:r>
        <w:rPr>
          <w:rFonts w:eastAsia="Galdeano" w:hint="eastAsia"/>
          <w:color w:val="222222"/>
        </w:rPr>
        <w:t>同时将精神面的能量排列运作完全复制记录</w:t>
      </w:r>
      <w:r>
        <w:rPr>
          <w:rFonts w:hint="eastAsia"/>
        </w:rPr>
        <w:br/>
      </w:r>
      <w:r>
        <w:rPr>
          <w:rFonts w:eastAsia="Galdeano" w:hint="eastAsia"/>
          <w:color w:val="222222"/>
        </w:rPr>
        <w:t>之后抹去这个志愿者的存在</w:t>
      </w:r>
      <w:r>
        <w:rPr>
          <w:rFonts w:eastAsia="Galdeano" w:hint="eastAsia"/>
          <w:color w:val="222222"/>
        </w:rPr>
        <w:t xml:space="preserve"> </w:t>
      </w:r>
      <w:r>
        <w:rPr>
          <w:rFonts w:eastAsia="Galdeano" w:hint="eastAsia"/>
          <w:color w:val="222222"/>
        </w:rPr>
        <w:t>将身体和灵场结构打碎回归自然</w:t>
      </w:r>
      <w:r>
        <w:rPr>
          <w:rFonts w:eastAsia="Galdeano" w:hint="eastAsia"/>
          <w:color w:val="222222"/>
        </w:rPr>
        <w:t xml:space="preserve"> </w:t>
      </w:r>
      <w:r>
        <w:rPr>
          <w:rFonts w:eastAsia="Galdeano" w:hint="eastAsia"/>
          <w:color w:val="222222"/>
        </w:rPr>
        <w:t>那么这样说</w:t>
      </w:r>
      <w:r>
        <w:rPr>
          <w:rFonts w:eastAsia="Galdeano" w:hint="eastAsia"/>
          <w:color w:val="222222"/>
        </w:rPr>
        <w:t xml:space="preserve"> </w:t>
      </w:r>
      <w:r>
        <w:rPr>
          <w:rFonts w:eastAsia="Galdeano" w:hint="eastAsia"/>
          <w:color w:val="222222"/>
        </w:rPr>
        <w:t>这个志愿者已经完全死去了</w:t>
      </w:r>
      <w:r>
        <w:rPr>
          <w:rFonts w:eastAsia="Galdeano" w:hint="eastAsia"/>
          <w:color w:val="222222"/>
        </w:rPr>
        <w:t xml:space="preserve"> </w:t>
      </w:r>
      <w:r>
        <w:rPr>
          <w:rFonts w:eastAsia="Galdeano" w:hint="eastAsia"/>
          <w:color w:val="222222"/>
        </w:rPr>
        <w:t>陷入永恒的无梦睡眠状态</w:t>
      </w:r>
      <w:r>
        <w:rPr>
          <w:rFonts w:hint="eastAsia"/>
        </w:rPr>
        <w:br/>
      </w:r>
      <w:r>
        <w:rPr>
          <w:rFonts w:eastAsia="Galdeano" w:hint="eastAsia"/>
          <w:color w:val="222222"/>
        </w:rPr>
        <w:t>之后实验室根据记录</w:t>
      </w:r>
      <w:r>
        <w:rPr>
          <w:rFonts w:eastAsia="Galdeano" w:hint="eastAsia"/>
          <w:color w:val="222222"/>
        </w:rPr>
        <w:t xml:space="preserve"> </w:t>
      </w:r>
      <w:r>
        <w:rPr>
          <w:rFonts w:eastAsia="Galdeano" w:hint="eastAsia"/>
          <w:color w:val="222222"/>
        </w:rPr>
        <w:t>在物质面和精神面</w:t>
      </w:r>
      <w:r>
        <w:rPr>
          <w:rFonts w:eastAsia="Galdeano" w:hint="eastAsia"/>
          <w:color w:val="222222"/>
        </w:rPr>
        <w:t xml:space="preserve"> </w:t>
      </w:r>
      <w:r>
        <w:rPr>
          <w:rFonts w:eastAsia="Galdeano" w:hint="eastAsia"/>
          <w:color w:val="222222"/>
        </w:rPr>
        <w:t>完整的重新复制了三个同样的志愿者个体</w:t>
      </w:r>
      <w:r>
        <w:rPr>
          <w:rFonts w:eastAsia="Galdeano" w:hint="eastAsia"/>
          <w:color w:val="222222"/>
        </w:rPr>
        <w:t xml:space="preserve"> </w:t>
      </w:r>
      <w:r>
        <w:rPr>
          <w:rFonts w:eastAsia="Galdeano" w:hint="eastAsia"/>
          <w:color w:val="222222"/>
        </w:rPr>
        <w:t>每一个原子的位置</w:t>
      </w:r>
      <w:r>
        <w:rPr>
          <w:rFonts w:eastAsia="Galdeano" w:hint="eastAsia"/>
          <w:color w:val="222222"/>
        </w:rPr>
        <w:t xml:space="preserve"> </w:t>
      </w:r>
      <w:r>
        <w:rPr>
          <w:rFonts w:eastAsia="Galdeano" w:hint="eastAsia"/>
          <w:color w:val="222222"/>
        </w:rPr>
        <w:t>每一个能量层的交点丝毫不差</w:t>
      </w:r>
      <w:r>
        <w:rPr>
          <w:rFonts w:hint="eastAsia"/>
        </w:rPr>
        <w:br/>
      </w:r>
      <w:r>
        <w:rPr>
          <w:rFonts w:eastAsia="Galdeano" w:hint="eastAsia"/>
          <w:color w:val="222222"/>
        </w:rPr>
        <w:t>之后激活这三个和志愿者完全一样的个体</w:t>
      </w:r>
      <w:r>
        <w:rPr>
          <w:rFonts w:hint="eastAsia"/>
        </w:rPr>
        <w:br/>
      </w:r>
      <w:r>
        <w:rPr>
          <w:rFonts w:eastAsia="Galdeano" w:hint="eastAsia"/>
          <w:color w:val="222222"/>
        </w:rPr>
        <w:t>结果令人惊讶</w:t>
      </w:r>
      <w:r>
        <w:rPr>
          <w:rFonts w:hint="eastAsia"/>
        </w:rPr>
        <w:br/>
      </w:r>
      <w:r>
        <w:rPr>
          <w:rFonts w:eastAsia="Galdeano" w:hint="eastAsia"/>
          <w:color w:val="222222"/>
        </w:rPr>
        <w:t>这个实验直接产生了到“我是何”的最终解读</w:t>
      </w:r>
      <w:r>
        <w:rPr>
          <w:rFonts w:hint="eastAsia"/>
        </w:rPr>
        <w:br/>
      </w:r>
      <w:r>
        <w:rPr>
          <w:rFonts w:eastAsia="Galdeano" w:hint="eastAsia"/>
          <w:color w:val="222222"/>
        </w:rPr>
        <w:t>你们现在可以猜想一下</w:t>
      </w:r>
      <w:r>
        <w:rPr>
          <w:rFonts w:eastAsia="Galdeano" w:hint="eastAsia"/>
          <w:color w:val="222222"/>
        </w:rPr>
        <w:t xml:space="preserve"> </w:t>
      </w:r>
      <w:r>
        <w:rPr>
          <w:rFonts w:eastAsia="Galdeano" w:hint="eastAsia"/>
          <w:color w:val="222222"/>
        </w:rPr>
        <w:t>这三个个体还是志愿者吗</w:t>
      </w:r>
      <w:r>
        <w:rPr>
          <w:rFonts w:eastAsia="Galdeano" w:hint="eastAsia"/>
          <w:color w:val="222222"/>
        </w:rPr>
        <w:t xml:space="preserve"> </w:t>
      </w:r>
      <w:r>
        <w:rPr>
          <w:rFonts w:eastAsia="Galdeano" w:hint="eastAsia"/>
          <w:color w:val="222222"/>
        </w:rPr>
        <w:t>这三个个体是独立的个体吗</w:t>
      </w:r>
      <w:r>
        <w:rPr>
          <w:rFonts w:eastAsia="Galdeano" w:hint="eastAsia"/>
          <w:color w:val="222222"/>
        </w:rPr>
        <w:t xml:space="preserve"> </w:t>
      </w:r>
      <w:r>
        <w:rPr>
          <w:rFonts w:eastAsia="Galdeano" w:hint="eastAsia"/>
          <w:color w:val="222222"/>
        </w:rPr>
        <w:t>这三个个体完全相同</w:t>
      </w:r>
      <w:r>
        <w:rPr>
          <w:rFonts w:eastAsia="Galdeano" w:hint="eastAsia"/>
          <w:color w:val="222222"/>
        </w:rPr>
        <w:t xml:space="preserve"> </w:t>
      </w:r>
      <w:r>
        <w:rPr>
          <w:rFonts w:eastAsia="Galdeano" w:hint="eastAsia"/>
          <w:color w:val="222222"/>
        </w:rPr>
        <w:t>他们到底哪个是志愿者</w:t>
      </w:r>
      <w:r>
        <w:rPr>
          <w:rFonts w:eastAsia="Galdeano" w:hint="eastAsia"/>
          <w:color w:val="222222"/>
        </w:rPr>
        <w:t xml:space="preserve"> </w:t>
      </w:r>
      <w:r>
        <w:rPr>
          <w:rFonts w:eastAsia="Galdeano" w:hint="eastAsia"/>
          <w:color w:val="222222"/>
        </w:rPr>
        <w:t>志愿者复活了吗</w:t>
      </w:r>
      <w:r>
        <w:rPr>
          <w:rFonts w:hint="eastAsia"/>
        </w:rPr>
        <w:t xml:space="preserve"> </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问：说一下你想干掉的那两个</w:t>
      </w:r>
      <w:r>
        <w:rPr>
          <w:rFonts w:ascii="微软雅黑" w:hAnsi="微软雅黑" w:cs="微软雅黑" w:hint="eastAsia"/>
          <w:color w:val="494949"/>
          <w:sz w:val="21"/>
        </w:rPr>
        <w:t>baby</w:t>
      </w:r>
      <w:r>
        <w:rPr>
          <w:rFonts w:eastAsia="微软雅黑" w:hint="eastAsia"/>
          <w:color w:val="494949"/>
          <w:sz w:val="21"/>
        </w:rPr>
        <w:t>，</w:t>
      </w:r>
    </w:p>
    <w:p w:rsidR="005D7A5B" w:rsidRDefault="005D7A5B" w:rsidP="00692BCF">
      <w:pPr>
        <w:spacing w:line="300" w:lineRule="atLeast"/>
        <w:ind w:firstLineChars="200" w:firstLine="420"/>
        <w:rPr>
          <w:rFonts w:hint="eastAsia"/>
        </w:rPr>
      </w:pPr>
      <w:r>
        <w:rPr>
          <w:rFonts w:eastAsia="微软雅黑" w:hint="eastAsia"/>
          <w:color w:val="494949"/>
          <w:sz w:val="21"/>
        </w:rPr>
        <w:t>如果我找到它们，并干掉，会产生蝴蝶效应吗？</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r>
        <w:rPr>
          <w:rFonts w:eastAsia="Galdeano" w:hint="eastAsia"/>
          <w:color w:val="222222"/>
        </w:rPr>
        <w:t>不是干掉</w:t>
      </w:r>
      <w:r>
        <w:rPr>
          <w:rFonts w:eastAsia="Galdeano" w:hint="eastAsia"/>
          <w:color w:val="222222"/>
        </w:rPr>
        <w:t xml:space="preserve"> </w:t>
      </w:r>
      <w:r>
        <w:rPr>
          <w:rFonts w:eastAsia="Galdeano" w:hint="eastAsia"/>
          <w:color w:val="222222"/>
        </w:rPr>
        <w:t>不干掉任何人</w:t>
      </w:r>
      <w:r>
        <w:rPr>
          <w:rFonts w:eastAsia="Galdeano" w:hint="eastAsia"/>
          <w:color w:val="222222"/>
        </w:rPr>
        <w:t xml:space="preserve"> </w:t>
      </w:r>
      <w:r>
        <w:rPr>
          <w:rFonts w:eastAsia="Galdeano" w:hint="eastAsia"/>
          <w:color w:val="222222"/>
        </w:rPr>
        <w:t>那句话是一个实验</w:t>
      </w:r>
      <w:r>
        <w:rPr>
          <w:rFonts w:eastAsia="Galdeano" w:hint="eastAsia"/>
          <w:color w:val="222222"/>
        </w:rPr>
        <w:t xml:space="preserve"> </w:t>
      </w:r>
      <w:r>
        <w:rPr>
          <w:rFonts w:eastAsia="Galdeano" w:hint="eastAsia"/>
          <w:color w:val="222222"/>
        </w:rPr>
        <w:t>计划中没有干掉任何人的设定</w:t>
      </w:r>
      <w:r>
        <w:rPr>
          <w:rFonts w:hint="eastAsia"/>
        </w:rPr>
        <w:t xml:space="preserve"> </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问：在我们的科学中，</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观测到木星有类似太阳的聚变，会自己发光，</w:t>
      </w:r>
    </w:p>
    <w:p w:rsidR="005D7A5B" w:rsidRDefault="005D7A5B" w:rsidP="00692BCF">
      <w:pPr>
        <w:spacing w:line="300" w:lineRule="atLeast"/>
        <w:ind w:firstLineChars="200" w:firstLine="420"/>
        <w:rPr>
          <w:rFonts w:eastAsia="微软雅黑" w:hint="eastAsia"/>
          <w:color w:val="494949"/>
        </w:rPr>
      </w:pPr>
      <w:r>
        <w:rPr>
          <w:rFonts w:eastAsia="微软雅黑" w:hint="eastAsia"/>
          <w:color w:val="494949"/>
          <w:sz w:val="21"/>
        </w:rPr>
        <w:t>因而推断木星会成为第二个太阳。</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80"/>
        <w:rPr>
          <w:rFonts w:eastAsia="微软雅黑" w:hint="eastAsia"/>
          <w:color w:val="494949"/>
          <w:sz w:val="21"/>
        </w:rPr>
      </w:pPr>
      <w:r>
        <w:rPr>
          <w:rFonts w:eastAsia="Galdeano" w:hint="eastAsia"/>
          <w:color w:val="222222"/>
        </w:rPr>
        <w:t>哪个是雷电电离反应</w:t>
      </w:r>
      <w:r>
        <w:rPr>
          <w:rFonts w:eastAsia="Galdeano" w:hint="eastAsia"/>
          <w:color w:val="222222"/>
        </w:rPr>
        <w:t xml:space="preserve"> </w:t>
      </w:r>
      <w:r>
        <w:rPr>
          <w:rFonts w:eastAsia="Galdeano" w:hint="eastAsia"/>
          <w:color w:val="222222"/>
        </w:rPr>
        <w:t>引发木星聚变你们没有这个技术</w:t>
      </w:r>
      <w:r>
        <w:rPr>
          <w:rFonts w:eastAsia="微软雅黑" w:hint="eastAsia"/>
          <w:color w:val="494949"/>
          <w:sz w:val="21"/>
        </w:rPr>
        <w:t xml:space="preserve">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问：在我们的哲学家中，</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认为犹太人在</w:t>
      </w:r>
      <w:r>
        <w:rPr>
          <w:rFonts w:ascii="微软雅黑" w:hAnsi="微软雅黑" w:cs="微软雅黑" w:hint="eastAsia"/>
          <w:color w:val="494949"/>
          <w:sz w:val="21"/>
        </w:rPr>
        <w:t>2013</w:t>
      </w:r>
      <w:r>
        <w:rPr>
          <w:rFonts w:eastAsia="微软雅黑" w:hint="eastAsia"/>
          <w:color w:val="494949"/>
          <w:sz w:val="21"/>
        </w:rPr>
        <w:t>后会在</w:t>
      </w:r>
      <w:r>
        <w:rPr>
          <w:rFonts w:ascii="微软雅黑" w:hAnsi="微软雅黑" w:cs="微软雅黑" w:hint="eastAsia"/>
          <w:color w:val="494949"/>
          <w:sz w:val="21"/>
        </w:rPr>
        <w:t>DNA</w:t>
      </w:r>
      <w:r>
        <w:rPr>
          <w:rFonts w:eastAsia="微软雅黑" w:hint="eastAsia"/>
          <w:color w:val="494949"/>
          <w:sz w:val="21"/>
        </w:rPr>
        <w:t>上</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有抵抗负面外星种族的能力，</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那请问在玄无更新后，</w:t>
      </w:r>
    </w:p>
    <w:p w:rsidR="005D7A5B" w:rsidRDefault="005D7A5B" w:rsidP="00692BCF">
      <w:pPr>
        <w:spacing w:line="300" w:lineRule="atLeast"/>
        <w:ind w:firstLineChars="200" w:firstLine="420"/>
        <w:rPr>
          <w:rFonts w:eastAsia="Galdeano" w:hint="eastAsia"/>
          <w:color w:val="222222"/>
        </w:rPr>
      </w:pPr>
      <w:r>
        <w:rPr>
          <w:rFonts w:eastAsia="微软雅黑" w:hint="eastAsia"/>
          <w:color w:val="494949"/>
          <w:sz w:val="21"/>
        </w:rPr>
        <w:t>犹太人会成为人类种族中的一个特殊种群？</w:t>
      </w:r>
    </w:p>
    <w:p w:rsidR="005D7A5B" w:rsidRDefault="005D7A5B" w:rsidP="00692BCF">
      <w:pPr>
        <w:spacing w:line="300" w:lineRule="atLeast"/>
        <w:ind w:firstLineChars="200" w:firstLine="480"/>
        <w:rPr>
          <w:rFonts w:hint="eastAsia"/>
        </w:rPr>
      </w:pPr>
      <w:r>
        <w:rPr>
          <w:rFonts w:eastAsia="Galdeano" w:hint="eastAsia"/>
          <w:color w:val="222222"/>
        </w:rPr>
        <w:t>犹太人没什么特殊</w:t>
      </w:r>
      <w:r>
        <w:rPr>
          <w:rFonts w:eastAsia="Galdeano" w:hint="eastAsia"/>
          <w:color w:val="222222"/>
        </w:rPr>
        <w:t xml:space="preserve"> </w:t>
      </w:r>
      <w:r>
        <w:rPr>
          <w:rFonts w:eastAsia="Galdeano" w:hint="eastAsia"/>
          <w:color w:val="222222"/>
        </w:rPr>
        <w:t>只是融合了一部分入侵者自然人的血统</w:t>
      </w:r>
      <w:r>
        <w:rPr>
          <w:rFonts w:hint="eastAsia"/>
        </w:rPr>
        <w:t xml:space="preserve"> </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问：楼主可否介绍一下西藏的冈仁波齐峰，</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西藏当它做神山的真正原因，和地下世界有关连？</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另外政府在它山脚钻探视为什么目的？</w:t>
      </w:r>
    </w:p>
    <w:p w:rsidR="005D7A5B" w:rsidRDefault="005D7A5B" w:rsidP="00692BCF">
      <w:pPr>
        <w:spacing w:line="300" w:lineRule="atLeast"/>
        <w:ind w:firstLineChars="200" w:firstLine="420"/>
        <w:rPr>
          <w:rFonts w:hint="eastAsia"/>
        </w:rPr>
      </w:pPr>
      <w:r>
        <w:rPr>
          <w:rFonts w:eastAsia="微软雅黑" w:hint="eastAsia"/>
          <w:color w:val="494949"/>
          <w:sz w:val="21"/>
        </w:rPr>
        <w:t>另外，山下为什么有那么多金字塔群</w:t>
      </w:r>
    </w:p>
    <w:p w:rsidR="005D7A5B" w:rsidRDefault="005D7A5B" w:rsidP="00692BCF">
      <w:pPr>
        <w:ind w:firstLineChars="200" w:firstLine="480"/>
        <w:rPr>
          <w:rFonts w:hint="eastAsia"/>
        </w:rPr>
      </w:pPr>
      <w:r>
        <w:rPr>
          <w:rFonts w:hint="eastAsia"/>
        </w:rPr>
        <w:br/>
      </w:r>
      <w:r>
        <w:rPr>
          <w:rFonts w:eastAsia="Galdeano" w:hint="eastAsia"/>
          <w:color w:val="222222"/>
        </w:rPr>
        <w:t>亚特兰提斯曾今的避难基地之一</w:t>
      </w:r>
      <w:r>
        <w:rPr>
          <w:rFonts w:eastAsia="Galdeano" w:hint="eastAsia"/>
          <w:color w:val="222222"/>
        </w:rPr>
        <w:t xml:space="preserve"> </w:t>
      </w:r>
      <w:r>
        <w:rPr>
          <w:rFonts w:eastAsia="Galdeano" w:hint="eastAsia"/>
          <w:color w:val="222222"/>
        </w:rPr>
        <w:t>随着技术的发展他们已经迁移到更深的地层中了</w:t>
      </w:r>
      <w:r>
        <w:rPr>
          <w:rFonts w:hint="eastAsia"/>
        </w:rPr>
        <w:t xml:space="preserve"> </w:t>
      </w:r>
    </w:p>
    <w:p w:rsidR="005D7A5B" w:rsidRDefault="005D7A5B" w:rsidP="00692BCF">
      <w:pPr>
        <w:ind w:firstLineChars="200" w:firstLine="480"/>
        <w:rPr>
          <w:rFonts w:hint="eastAsia"/>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w:t>
      </w:r>
      <w:r>
        <w:rPr>
          <w:rFonts w:ascii="微软雅黑" w:hAnsi="微软雅黑" w:cs="微软雅黑" w:hint="eastAsia"/>
          <w:color w:val="494949"/>
          <w:sz w:val="21"/>
        </w:rPr>
        <w:t>21</w:t>
      </w:r>
      <w:r>
        <w:rPr>
          <w:rFonts w:eastAsia="微软雅黑" w:hint="eastAsia"/>
          <w:color w:val="494949"/>
          <w:sz w:val="21"/>
        </w:rPr>
        <w:t>没有轮回</w:t>
      </w:r>
      <w:r>
        <w:rPr>
          <w:rFonts w:ascii="微软雅黑" w:hAnsi="微软雅黑" w:cs="微软雅黑" w:hint="eastAsia"/>
          <w:color w:val="494949"/>
          <w:sz w:val="21"/>
        </w:rPr>
        <w:t>,</w:t>
      </w:r>
      <w:r>
        <w:rPr>
          <w:rFonts w:eastAsia="微软雅黑" w:hint="eastAsia"/>
          <w:color w:val="494949"/>
          <w:sz w:val="21"/>
        </w:rPr>
        <w:t>那坏人做的坏事</w:t>
      </w:r>
      <w:r>
        <w:rPr>
          <w:rFonts w:ascii="微软雅黑" w:hAnsi="微软雅黑" w:cs="微软雅黑" w:hint="eastAsia"/>
          <w:color w:val="494949"/>
          <w:sz w:val="21"/>
        </w:rPr>
        <w:t>,</w:t>
      </w:r>
      <w:r>
        <w:rPr>
          <w:rFonts w:eastAsia="微软雅黑" w:hint="eastAsia"/>
          <w:color w:val="494949"/>
          <w:sz w:val="21"/>
        </w:rPr>
        <w:t>怎么办</w:t>
      </w:r>
      <w:r>
        <w:rPr>
          <w:rFonts w:ascii="微软雅黑" w:hAnsi="微软雅黑" w:cs="微软雅黑" w:hint="eastAsia"/>
          <w:color w:val="494949"/>
          <w:sz w:val="21"/>
        </w:rPr>
        <w:t>?</w:t>
      </w:r>
    </w:p>
    <w:p w:rsidR="005D7A5B" w:rsidRDefault="005D7A5B" w:rsidP="00692BCF">
      <w:pPr>
        <w:spacing w:line="300" w:lineRule="atLeast"/>
        <w:ind w:firstLineChars="200" w:firstLine="420"/>
        <w:rPr>
          <w:rFonts w:hint="eastAsia"/>
        </w:rPr>
      </w:pPr>
      <w:r>
        <w:rPr>
          <w:rFonts w:eastAsia="微软雅黑" w:hint="eastAsia"/>
          <w:color w:val="494949"/>
          <w:sz w:val="21"/>
        </w:rPr>
        <w:t>惩罚在其子孙上啊</w:t>
      </w:r>
      <w:r>
        <w:rPr>
          <w:rFonts w:ascii="微软雅黑" w:hAnsi="微软雅黑" w:cs="微软雅黑" w:hint="eastAsia"/>
          <w:color w:val="494949"/>
          <w:sz w:val="21"/>
        </w:rPr>
        <w:t>,</w:t>
      </w:r>
      <w:r>
        <w:rPr>
          <w:rFonts w:eastAsia="微软雅黑" w:hint="eastAsia"/>
          <w:color w:val="494949"/>
          <w:sz w:val="21"/>
        </w:rPr>
        <w:t>那太不公平了吧</w:t>
      </w:r>
      <w:r>
        <w:rPr>
          <w:rFonts w:ascii="微软雅黑" w:hAnsi="微软雅黑" w:cs="微软雅黑" w:hint="eastAsia"/>
          <w:color w:val="494949"/>
          <w:sz w:val="21"/>
        </w:rPr>
        <w:t>?</w:t>
      </w:r>
      <w:r>
        <w:rPr>
          <w:rFonts w:eastAsia="微软雅黑" w:hint="eastAsia"/>
          <w:color w:val="494949"/>
          <w:sz w:val="21"/>
        </w:rPr>
        <w:t>请回答我</w:t>
      </w:r>
      <w:r>
        <w:rPr>
          <w:rFonts w:ascii="微软雅黑" w:hAnsi="微软雅黑" w:cs="微软雅黑" w:hint="eastAsia"/>
          <w:color w:val="494949"/>
          <w:sz w:val="21"/>
        </w:rPr>
        <w:t>,</w:t>
      </w:r>
      <w:r>
        <w:rPr>
          <w:rFonts w:eastAsia="微软雅黑" w:hint="eastAsia"/>
          <w:color w:val="494949"/>
          <w:sz w:val="21"/>
        </w:rPr>
        <w:t>回答我</w:t>
      </w:r>
      <w:r>
        <w:rPr>
          <w:rFonts w:eastAsia="微软雅黑" w:hint="eastAsia"/>
          <w:color w:val="494949"/>
          <w:sz w:val="21"/>
        </w:rPr>
        <w:t> </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spacing w:line="450" w:lineRule="atLeast"/>
        <w:ind w:firstLineChars="200" w:firstLine="480"/>
        <w:rPr>
          <w:rFonts w:hint="eastAsia"/>
        </w:rPr>
      </w:pPr>
      <w:r>
        <w:rPr>
          <w:rFonts w:eastAsia="Galdeano" w:hint="eastAsia"/>
          <w:color w:val="222222"/>
        </w:rPr>
        <w:t>一部分反应在子孙身上</w:t>
      </w:r>
      <w:r>
        <w:rPr>
          <w:rFonts w:eastAsia="Galdeano" w:hint="eastAsia"/>
          <w:color w:val="222222"/>
        </w:rPr>
        <w:t xml:space="preserve"> </w:t>
      </w:r>
      <w:r>
        <w:rPr>
          <w:rFonts w:eastAsia="Galdeano" w:hint="eastAsia"/>
          <w:color w:val="222222"/>
        </w:rPr>
        <w:t>公平和不公平宇宙中没有这一说</w:t>
      </w:r>
      <w:r>
        <w:rPr>
          <w:rFonts w:hint="eastAsia"/>
        </w:rPr>
        <w:br/>
      </w:r>
      <w:r>
        <w:rPr>
          <w:rFonts w:eastAsia="Galdeano" w:hint="eastAsia"/>
          <w:color w:val="222222"/>
        </w:rPr>
        <w:t>杀人很多的人最终不是已经完全的消散被自然解体了</w:t>
      </w:r>
      <w:r>
        <w:rPr>
          <w:rFonts w:eastAsia="Galdeano" w:hint="eastAsia"/>
          <w:color w:val="222222"/>
        </w:rPr>
        <w:t xml:space="preserve"> </w:t>
      </w:r>
      <w:r>
        <w:rPr>
          <w:rFonts w:eastAsia="Galdeano" w:hint="eastAsia"/>
          <w:color w:val="222222"/>
        </w:rPr>
        <w:t>难道非要将他放到一个地方不断的惩罚他才公平</w:t>
      </w:r>
      <w:r>
        <w:rPr>
          <w:rFonts w:eastAsia="Galdeano" w:hint="eastAsia"/>
          <w:color w:val="222222"/>
        </w:rPr>
        <w:t xml:space="preserve"> </w:t>
      </w:r>
      <w:r>
        <w:rPr>
          <w:rFonts w:eastAsia="Galdeano" w:hint="eastAsia"/>
          <w:color w:val="222222"/>
        </w:rPr>
        <w:t>这个哲学观点只是你们内心不平的反应</w:t>
      </w:r>
      <w:r>
        <w:rPr>
          <w:rFonts w:eastAsia="Galdeano" w:hint="eastAsia"/>
          <w:color w:val="222222"/>
        </w:rPr>
        <w:t xml:space="preserve"> </w:t>
      </w:r>
      <w:r>
        <w:rPr>
          <w:rFonts w:eastAsia="Galdeano" w:hint="eastAsia"/>
          <w:color w:val="222222"/>
        </w:rPr>
        <w:t>宇宙不是这样运作的</w:t>
      </w:r>
      <w:r>
        <w:rPr>
          <w:rFonts w:hint="eastAsia"/>
        </w:rPr>
        <w:br/>
      </w:r>
      <w:r>
        <w:rPr>
          <w:rFonts w:eastAsia="Galdeano" w:hint="eastAsia"/>
          <w:color w:val="222222"/>
        </w:rPr>
        <w:t>父母留下福和祸反应在子孙身上的还少吗</w:t>
      </w:r>
      <w:r>
        <w:rPr>
          <w:rFonts w:eastAsia="Galdeano" w:hint="eastAsia"/>
          <w:color w:val="222222"/>
        </w:rPr>
        <w:t xml:space="preserve"> </w:t>
      </w:r>
      <w:r>
        <w:rPr>
          <w:rFonts w:eastAsia="Galdeano" w:hint="eastAsia"/>
          <w:color w:val="222222"/>
        </w:rPr>
        <w:t>你们世界到处都是</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eastAsia="微软雅黑" w:hint="eastAsia"/>
          <w:color w:val="494949"/>
          <w:sz w:val="21"/>
        </w:rPr>
      </w:pPr>
      <w:r>
        <w:rPr>
          <w:rFonts w:eastAsia="微软雅黑" w:hint="eastAsia"/>
          <w:color w:val="494949"/>
          <w:sz w:val="21"/>
        </w:rPr>
        <w:t>问：所以</w:t>
      </w:r>
      <w:r>
        <w:rPr>
          <w:rFonts w:ascii="微软雅黑" w:hAnsi="微软雅黑" w:cs="微软雅黑" w:hint="eastAsia"/>
          <w:color w:val="494949"/>
          <w:sz w:val="21"/>
        </w:rPr>
        <w:t>,</w:t>
      </w:r>
      <w:r>
        <w:rPr>
          <w:rFonts w:eastAsia="微软雅黑" w:hint="eastAsia"/>
          <w:color w:val="494949"/>
          <w:sz w:val="21"/>
        </w:rPr>
        <w:t>我总是感觉我被玩弄了</w:t>
      </w:r>
      <w:r>
        <w:rPr>
          <w:rFonts w:ascii="微软雅黑" w:hAnsi="微软雅黑" w:cs="微软雅黑" w:hint="eastAsia"/>
          <w:color w:val="494949"/>
          <w:sz w:val="21"/>
        </w:rPr>
        <w:t>,</w:t>
      </w:r>
    </w:p>
    <w:p w:rsidR="005D7A5B" w:rsidRDefault="005D7A5B" w:rsidP="00692BCF">
      <w:pPr>
        <w:spacing w:line="300" w:lineRule="atLeast"/>
        <w:ind w:firstLineChars="200" w:firstLine="420"/>
        <w:rPr>
          <w:rFonts w:eastAsia="Galdeano" w:hint="eastAsia"/>
          <w:color w:val="222222"/>
        </w:rPr>
      </w:pPr>
      <w:r>
        <w:rPr>
          <w:rFonts w:eastAsia="微软雅黑" w:hint="eastAsia"/>
          <w:color w:val="494949"/>
          <w:sz w:val="21"/>
        </w:rPr>
        <w:t>既然什么都不存在</w:t>
      </w:r>
      <w:r>
        <w:rPr>
          <w:rFonts w:ascii="微软雅黑" w:hAnsi="微软雅黑" w:cs="微软雅黑" w:hint="eastAsia"/>
          <w:color w:val="494949"/>
          <w:sz w:val="21"/>
        </w:rPr>
        <w:t>,</w:t>
      </w:r>
      <w:r>
        <w:rPr>
          <w:rFonts w:eastAsia="微软雅黑" w:hint="eastAsia"/>
          <w:color w:val="494949"/>
          <w:sz w:val="21"/>
        </w:rPr>
        <w:t>哪来那么多情感</w:t>
      </w:r>
      <w:r>
        <w:rPr>
          <w:rFonts w:ascii="微软雅黑" w:hAnsi="微软雅黑" w:cs="微软雅黑" w:hint="eastAsia"/>
          <w:color w:val="494949"/>
          <w:sz w:val="21"/>
        </w:rPr>
        <w:t>.......</w:t>
      </w:r>
    </w:p>
    <w:p w:rsidR="005D7A5B" w:rsidRDefault="005D7A5B" w:rsidP="00692BCF">
      <w:pPr>
        <w:spacing w:line="450" w:lineRule="atLeast"/>
        <w:ind w:firstLineChars="200" w:firstLine="480"/>
        <w:rPr>
          <w:rFonts w:hint="eastAsia"/>
        </w:rPr>
      </w:pPr>
      <w:r>
        <w:rPr>
          <w:rFonts w:eastAsia="Galdeano" w:hint="eastAsia"/>
          <w:color w:val="222222"/>
        </w:rPr>
        <w:t>被玩弄的感觉</w:t>
      </w:r>
      <w:r>
        <w:rPr>
          <w:rFonts w:eastAsia="Galdeano" w:hint="eastAsia"/>
          <w:color w:val="222222"/>
        </w:rPr>
        <w:t xml:space="preserve"> </w:t>
      </w:r>
      <w:r>
        <w:rPr>
          <w:rFonts w:eastAsia="Galdeano" w:hint="eastAsia"/>
          <w:color w:val="222222"/>
        </w:rPr>
        <w:t>也是一种感情</w:t>
      </w:r>
      <w:r>
        <w:rPr>
          <w:rFonts w:eastAsia="Galdeano" w:hint="eastAsia"/>
          <w:color w:val="222222"/>
        </w:rPr>
        <w:t xml:space="preserve"> </w:t>
      </w:r>
      <w:r>
        <w:rPr>
          <w:rFonts w:eastAsia="Galdeano" w:hint="eastAsia"/>
          <w:color w:val="222222"/>
        </w:rPr>
        <w:t>被玩弄的感觉产生了</w:t>
      </w:r>
      <w:r>
        <w:rPr>
          <w:rFonts w:eastAsia="Galdeano" w:hint="eastAsia"/>
          <w:color w:val="222222"/>
        </w:rPr>
        <w:t xml:space="preserve"> </w:t>
      </w:r>
      <w:r>
        <w:rPr>
          <w:rFonts w:eastAsia="Galdeano" w:hint="eastAsia"/>
          <w:color w:val="222222"/>
        </w:rPr>
        <w:t>它影响你了</w:t>
      </w:r>
      <w:r>
        <w:rPr>
          <w:rFonts w:eastAsia="Galdeano" w:hint="eastAsia"/>
          <w:color w:val="222222"/>
        </w:rPr>
        <w:t xml:space="preserve"> </w:t>
      </w:r>
      <w:r>
        <w:rPr>
          <w:rFonts w:eastAsia="Galdeano" w:hint="eastAsia"/>
          <w:color w:val="222222"/>
        </w:rPr>
        <w:t>于是你感觉被玩弄了</w:t>
      </w:r>
      <w:r>
        <w:rPr>
          <w:rFonts w:hint="eastAsia"/>
        </w:rPr>
        <w:br/>
      </w:r>
      <w:r>
        <w:rPr>
          <w:rFonts w:eastAsia="Galdeano" w:hint="eastAsia"/>
          <w:color w:val="222222"/>
        </w:rPr>
        <w:t>建议不要相信任何感觉</w:t>
      </w:r>
      <w:r>
        <w:rPr>
          <w:rFonts w:eastAsia="Galdeano" w:hint="eastAsia"/>
          <w:color w:val="222222"/>
        </w:rPr>
        <w:t xml:space="preserve"> </w:t>
      </w:r>
      <w:r>
        <w:rPr>
          <w:rFonts w:eastAsia="Galdeano" w:hint="eastAsia"/>
          <w:color w:val="222222"/>
        </w:rPr>
        <w:t>保持宇宙般冷静深邃而无情的理性</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r>
        <w:rPr>
          <w:rFonts w:eastAsia="Galdeano" w:hint="eastAsia"/>
          <w:color w:val="222222"/>
        </w:rPr>
        <w:t>不要认同任何</w:t>
      </w:r>
      <w:r>
        <w:rPr>
          <w:rFonts w:eastAsia="Galdeano" w:hint="eastAsia"/>
          <w:color w:val="222222"/>
        </w:rPr>
        <w:t xml:space="preserve"> </w:t>
      </w:r>
      <w:r>
        <w:rPr>
          <w:rFonts w:eastAsia="Galdeano" w:hint="eastAsia"/>
          <w:color w:val="222222"/>
        </w:rPr>
        <w:t>感觉</w:t>
      </w:r>
      <w:r>
        <w:rPr>
          <w:rFonts w:eastAsia="Galdeano" w:hint="eastAsia"/>
          <w:color w:val="222222"/>
        </w:rPr>
        <w:t xml:space="preserve"> </w:t>
      </w:r>
      <w:r>
        <w:rPr>
          <w:rFonts w:eastAsia="Galdeano" w:hint="eastAsia"/>
          <w:color w:val="222222"/>
        </w:rPr>
        <w:t>感情</w:t>
      </w:r>
      <w:r>
        <w:rPr>
          <w:rFonts w:eastAsia="Galdeano" w:hint="eastAsia"/>
          <w:color w:val="222222"/>
        </w:rPr>
        <w:t xml:space="preserve"> </w:t>
      </w:r>
      <w:r>
        <w:rPr>
          <w:rFonts w:eastAsia="Galdeano" w:hint="eastAsia"/>
          <w:color w:val="222222"/>
        </w:rPr>
        <w:t>思想</w:t>
      </w:r>
      <w:r>
        <w:rPr>
          <w:rFonts w:eastAsia="Galdeano" w:hint="eastAsia"/>
          <w:color w:val="222222"/>
        </w:rPr>
        <w:t xml:space="preserve"> </w:t>
      </w:r>
      <w:r>
        <w:rPr>
          <w:rFonts w:eastAsia="Galdeano" w:hint="eastAsia"/>
          <w:color w:val="222222"/>
        </w:rPr>
        <w:t>都不是你的</w:t>
      </w:r>
      <w:r>
        <w:rPr>
          <w:rFonts w:eastAsia="Galdeano" w:hint="eastAsia"/>
          <w:color w:val="222222"/>
        </w:rPr>
        <w:t xml:space="preserve"> </w:t>
      </w:r>
      <w:r>
        <w:rPr>
          <w:rFonts w:eastAsia="Galdeano" w:hint="eastAsia"/>
          <w:color w:val="222222"/>
        </w:rPr>
        <w:t>将他们抑制住</w:t>
      </w:r>
      <w:r>
        <w:rPr>
          <w:rFonts w:eastAsia="Galdeano" w:hint="eastAsia"/>
          <w:color w:val="222222"/>
        </w:rPr>
        <w:t xml:space="preserve"> </w:t>
      </w:r>
      <w:r>
        <w:rPr>
          <w:rFonts w:eastAsia="Galdeano" w:hint="eastAsia"/>
          <w:color w:val="222222"/>
        </w:rPr>
        <w:t>最终消灭掉</w:t>
      </w:r>
      <w:r>
        <w:rPr>
          <w:rFonts w:eastAsia="Galdeano" w:hint="eastAsia"/>
          <w:color w:val="222222"/>
        </w:rPr>
        <w:t xml:space="preserve"> </w:t>
      </w:r>
      <w:r>
        <w:rPr>
          <w:rFonts w:eastAsia="Galdeano" w:hint="eastAsia"/>
          <w:color w:val="222222"/>
        </w:rPr>
        <w:t>这些只是身体程序给你插入的各种程序体而已</w:t>
      </w:r>
      <w:r>
        <w:rPr>
          <w:rFonts w:eastAsia="Galdeano" w:hint="eastAsia"/>
          <w:color w:val="222222"/>
        </w:rPr>
        <w:t xml:space="preserve"> </w:t>
      </w:r>
      <w:r>
        <w:rPr>
          <w:rFonts w:eastAsia="Galdeano" w:hint="eastAsia"/>
          <w:color w:val="222222"/>
        </w:rPr>
        <w:t>用于发展社会复合结构</w:t>
      </w:r>
      <w:r>
        <w:rPr>
          <w:rFonts w:hint="eastAsia"/>
        </w:rPr>
        <w:br/>
      </w:r>
      <w:r>
        <w:rPr>
          <w:rFonts w:eastAsia="Galdeano" w:hint="eastAsia"/>
          <w:color w:val="222222"/>
        </w:rPr>
        <w:t>保持宇宙般的冷静</w:t>
      </w:r>
      <w:r>
        <w:rPr>
          <w:rFonts w:eastAsia="Galdeano" w:hint="eastAsia"/>
          <w:color w:val="222222"/>
        </w:rPr>
        <w:t xml:space="preserve"> </w:t>
      </w:r>
      <w:r>
        <w:rPr>
          <w:rFonts w:eastAsia="Galdeano" w:hint="eastAsia"/>
          <w:color w:val="222222"/>
        </w:rPr>
        <w:t>你就会进化了许多</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r>
        <w:rPr>
          <w:rFonts w:eastAsia="Galdeano" w:hint="eastAsia"/>
          <w:color w:val="222222"/>
        </w:rPr>
        <w:t>关于一个实验</w:t>
      </w:r>
      <w:r>
        <w:rPr>
          <w:rFonts w:hint="eastAsia"/>
        </w:rPr>
        <w:br/>
      </w:r>
      <w:r>
        <w:rPr>
          <w:rFonts w:eastAsia="Galdeano" w:hint="eastAsia"/>
          <w:color w:val="222222"/>
        </w:rPr>
        <w:t>曾今</w:t>
      </w:r>
      <w:r>
        <w:rPr>
          <w:rFonts w:ascii="Galdeano" w:hAnsi="Galdeano" w:cs="Galdeano" w:hint="eastAsia"/>
          <w:color w:val="222222"/>
        </w:rPr>
        <w:t>607</w:t>
      </w:r>
      <w:r>
        <w:rPr>
          <w:rFonts w:eastAsia="Galdeano" w:hint="eastAsia"/>
          <w:color w:val="222222"/>
        </w:rPr>
        <w:t>玄度文明</w:t>
      </w:r>
      <w:r>
        <w:rPr>
          <w:rFonts w:eastAsia="Galdeano" w:hint="eastAsia"/>
          <w:color w:val="222222"/>
        </w:rPr>
        <w:t xml:space="preserve"> </w:t>
      </w:r>
      <w:r>
        <w:rPr>
          <w:rFonts w:eastAsia="Galdeano" w:hint="eastAsia"/>
          <w:color w:val="222222"/>
        </w:rPr>
        <w:t>克尔加人做了这样一个实验</w:t>
      </w:r>
      <w:r>
        <w:rPr>
          <w:rFonts w:eastAsia="Galdeano" w:hint="eastAsia"/>
          <w:color w:val="222222"/>
        </w:rPr>
        <w:t> </w:t>
      </w:r>
      <w:r>
        <w:rPr>
          <w:rFonts w:hint="eastAsia"/>
        </w:rPr>
        <w:br/>
      </w:r>
      <w:r>
        <w:rPr>
          <w:rFonts w:eastAsia="Galdeano" w:hint="eastAsia"/>
          <w:color w:val="222222"/>
        </w:rPr>
        <w:t>志愿者是物质面和精神面两个面构建出意识的个体</w:t>
      </w:r>
      <w:r>
        <w:rPr>
          <w:rFonts w:eastAsia="Galdeano" w:hint="eastAsia"/>
          <w:color w:val="222222"/>
        </w:rPr>
        <w:t xml:space="preserve"> </w:t>
      </w:r>
      <w:r>
        <w:rPr>
          <w:rFonts w:eastAsia="Galdeano" w:hint="eastAsia"/>
          <w:color w:val="222222"/>
        </w:rPr>
        <w:t>没有凝聚纯无</w:t>
      </w:r>
      <w:r>
        <w:rPr>
          <w:rFonts w:hint="eastAsia"/>
        </w:rPr>
        <w:br/>
      </w:r>
      <w:r>
        <w:rPr>
          <w:rFonts w:eastAsia="Galdeano" w:hint="eastAsia"/>
          <w:color w:val="222222"/>
        </w:rPr>
        <w:t>实验将志愿者的物质面身体结构从绝对围观到绝对宏观完全复制记录</w:t>
      </w:r>
      <w:r>
        <w:rPr>
          <w:rFonts w:eastAsia="Galdeano" w:hint="eastAsia"/>
          <w:color w:val="222222"/>
        </w:rPr>
        <w:t xml:space="preserve"> </w:t>
      </w:r>
      <w:r>
        <w:rPr>
          <w:rFonts w:eastAsia="Galdeano" w:hint="eastAsia"/>
          <w:color w:val="222222"/>
        </w:rPr>
        <w:t>同时将精神面的能量排列运作完全复制记录</w:t>
      </w:r>
      <w:r>
        <w:rPr>
          <w:rFonts w:hint="eastAsia"/>
        </w:rPr>
        <w:br/>
      </w:r>
      <w:r>
        <w:rPr>
          <w:rFonts w:eastAsia="Galdeano" w:hint="eastAsia"/>
          <w:color w:val="222222"/>
        </w:rPr>
        <w:t>之后抹去这个志愿者的存在</w:t>
      </w:r>
      <w:r>
        <w:rPr>
          <w:rFonts w:eastAsia="Galdeano" w:hint="eastAsia"/>
          <w:color w:val="222222"/>
        </w:rPr>
        <w:t xml:space="preserve"> </w:t>
      </w:r>
      <w:r>
        <w:rPr>
          <w:rFonts w:eastAsia="Galdeano" w:hint="eastAsia"/>
          <w:color w:val="222222"/>
        </w:rPr>
        <w:t>将身体和灵场结构打碎回归自然</w:t>
      </w:r>
      <w:r>
        <w:rPr>
          <w:rFonts w:eastAsia="Galdeano" w:hint="eastAsia"/>
          <w:color w:val="222222"/>
        </w:rPr>
        <w:t xml:space="preserve"> </w:t>
      </w:r>
      <w:r>
        <w:rPr>
          <w:rFonts w:eastAsia="Galdeano" w:hint="eastAsia"/>
          <w:color w:val="222222"/>
        </w:rPr>
        <w:t>那么这样说</w:t>
      </w:r>
      <w:r>
        <w:rPr>
          <w:rFonts w:eastAsia="Galdeano" w:hint="eastAsia"/>
          <w:color w:val="222222"/>
        </w:rPr>
        <w:t xml:space="preserve"> </w:t>
      </w:r>
      <w:r>
        <w:rPr>
          <w:rFonts w:eastAsia="Galdeano" w:hint="eastAsia"/>
          <w:color w:val="222222"/>
        </w:rPr>
        <w:t>这个志愿者已经完全死去了</w:t>
      </w:r>
      <w:r>
        <w:rPr>
          <w:rFonts w:eastAsia="Galdeano" w:hint="eastAsia"/>
          <w:color w:val="222222"/>
        </w:rPr>
        <w:t xml:space="preserve"> </w:t>
      </w:r>
      <w:r>
        <w:rPr>
          <w:rFonts w:eastAsia="Galdeano" w:hint="eastAsia"/>
          <w:color w:val="222222"/>
        </w:rPr>
        <w:t>陷入永恒的无梦睡眠状态</w:t>
      </w:r>
      <w:r>
        <w:rPr>
          <w:rFonts w:hint="eastAsia"/>
        </w:rPr>
        <w:br/>
      </w:r>
      <w:r>
        <w:rPr>
          <w:rFonts w:eastAsia="Galdeano" w:hint="eastAsia"/>
          <w:color w:val="222222"/>
        </w:rPr>
        <w:t>之后实验室根据记录</w:t>
      </w:r>
      <w:r>
        <w:rPr>
          <w:rFonts w:eastAsia="Galdeano" w:hint="eastAsia"/>
          <w:color w:val="222222"/>
        </w:rPr>
        <w:t xml:space="preserve"> </w:t>
      </w:r>
      <w:r>
        <w:rPr>
          <w:rFonts w:eastAsia="Galdeano" w:hint="eastAsia"/>
          <w:color w:val="222222"/>
        </w:rPr>
        <w:t>在物质面和精神面</w:t>
      </w:r>
      <w:r>
        <w:rPr>
          <w:rFonts w:eastAsia="Galdeano" w:hint="eastAsia"/>
          <w:color w:val="222222"/>
        </w:rPr>
        <w:t xml:space="preserve"> </w:t>
      </w:r>
      <w:r>
        <w:rPr>
          <w:rFonts w:eastAsia="Galdeano" w:hint="eastAsia"/>
          <w:color w:val="222222"/>
        </w:rPr>
        <w:t>完整的重新复制了三个同样的志愿者个体</w:t>
      </w:r>
      <w:r>
        <w:rPr>
          <w:rFonts w:eastAsia="Galdeano" w:hint="eastAsia"/>
          <w:color w:val="222222"/>
        </w:rPr>
        <w:t xml:space="preserve"> </w:t>
      </w:r>
      <w:r>
        <w:rPr>
          <w:rFonts w:eastAsia="Galdeano" w:hint="eastAsia"/>
          <w:color w:val="222222"/>
        </w:rPr>
        <w:t>每一个原子的位置</w:t>
      </w:r>
      <w:r>
        <w:rPr>
          <w:rFonts w:eastAsia="Galdeano" w:hint="eastAsia"/>
          <w:color w:val="222222"/>
        </w:rPr>
        <w:t xml:space="preserve"> </w:t>
      </w:r>
      <w:r>
        <w:rPr>
          <w:rFonts w:eastAsia="Galdeano" w:hint="eastAsia"/>
          <w:color w:val="222222"/>
        </w:rPr>
        <w:t>每一个能量层的交点丝毫不差</w:t>
      </w:r>
      <w:r>
        <w:rPr>
          <w:rFonts w:hint="eastAsia"/>
        </w:rPr>
        <w:br/>
      </w:r>
      <w:r>
        <w:rPr>
          <w:rFonts w:eastAsia="Galdeano" w:hint="eastAsia"/>
          <w:color w:val="222222"/>
        </w:rPr>
        <w:t>之后激活这三个和志愿者完全一样的个体</w:t>
      </w:r>
      <w:r>
        <w:rPr>
          <w:rFonts w:hint="eastAsia"/>
        </w:rPr>
        <w:br/>
      </w:r>
      <w:r>
        <w:rPr>
          <w:rFonts w:eastAsia="Galdeano" w:hint="eastAsia"/>
          <w:color w:val="222222"/>
        </w:rPr>
        <w:t>结果令人惊讶</w:t>
      </w:r>
      <w:r>
        <w:rPr>
          <w:rFonts w:hint="eastAsia"/>
        </w:rPr>
        <w:br/>
      </w:r>
      <w:r>
        <w:rPr>
          <w:rFonts w:eastAsia="Galdeano" w:hint="eastAsia"/>
          <w:color w:val="222222"/>
        </w:rPr>
        <w:lastRenderedPageBreak/>
        <w:t>这个实验直接产生了到“我是何”的最终解读</w:t>
      </w:r>
      <w:r>
        <w:rPr>
          <w:rFonts w:hint="eastAsia"/>
        </w:rPr>
        <w:br/>
      </w:r>
      <w:r>
        <w:rPr>
          <w:rFonts w:eastAsia="Galdeano" w:hint="eastAsia"/>
          <w:color w:val="222222"/>
        </w:rPr>
        <w:t>你们现在可以猜想一下</w:t>
      </w:r>
      <w:r>
        <w:rPr>
          <w:rFonts w:eastAsia="Galdeano" w:hint="eastAsia"/>
          <w:color w:val="222222"/>
        </w:rPr>
        <w:t xml:space="preserve"> </w:t>
      </w:r>
      <w:r>
        <w:rPr>
          <w:rFonts w:eastAsia="Galdeano" w:hint="eastAsia"/>
          <w:color w:val="222222"/>
        </w:rPr>
        <w:t>这三个个体还是志愿者吗</w:t>
      </w:r>
      <w:r>
        <w:rPr>
          <w:rFonts w:eastAsia="Galdeano" w:hint="eastAsia"/>
          <w:color w:val="222222"/>
        </w:rPr>
        <w:t xml:space="preserve"> </w:t>
      </w:r>
      <w:r>
        <w:rPr>
          <w:rFonts w:eastAsia="Galdeano" w:hint="eastAsia"/>
          <w:color w:val="222222"/>
        </w:rPr>
        <w:t>这三个个体是独立的个体吗</w:t>
      </w:r>
      <w:r>
        <w:rPr>
          <w:rFonts w:eastAsia="Galdeano" w:hint="eastAsia"/>
          <w:color w:val="222222"/>
        </w:rPr>
        <w:t xml:space="preserve"> </w:t>
      </w:r>
      <w:r>
        <w:rPr>
          <w:rFonts w:eastAsia="Galdeano" w:hint="eastAsia"/>
          <w:color w:val="222222"/>
        </w:rPr>
        <w:t>这三个个体完全相同</w:t>
      </w:r>
      <w:r>
        <w:rPr>
          <w:rFonts w:eastAsia="Galdeano" w:hint="eastAsia"/>
          <w:color w:val="222222"/>
        </w:rPr>
        <w:t xml:space="preserve"> </w:t>
      </w:r>
      <w:r>
        <w:rPr>
          <w:rFonts w:eastAsia="Galdeano" w:hint="eastAsia"/>
          <w:color w:val="222222"/>
        </w:rPr>
        <w:t>他们到底哪个是志愿者</w:t>
      </w:r>
      <w:r>
        <w:rPr>
          <w:rFonts w:eastAsia="Galdeano" w:hint="eastAsia"/>
          <w:color w:val="222222"/>
        </w:rPr>
        <w:t xml:space="preserve"> </w:t>
      </w:r>
      <w:r>
        <w:rPr>
          <w:rFonts w:eastAsia="Galdeano" w:hint="eastAsia"/>
          <w:color w:val="222222"/>
        </w:rPr>
        <w:t>志愿者复活了吗</w:t>
      </w:r>
      <w:r>
        <w:rPr>
          <w:rFonts w:hint="eastAsia"/>
        </w:rPr>
        <w:br/>
      </w:r>
      <w:r>
        <w:rPr>
          <w:rFonts w:hint="eastAsia"/>
        </w:rPr>
        <w:br/>
      </w:r>
      <w:r>
        <w:rPr>
          <w:rFonts w:ascii="Galdeano" w:hAnsi="Galdeano" w:cs="Galdeano" w:hint="eastAsia"/>
          <w:color w:val="222222"/>
        </w:rPr>
        <w:t>......</w:t>
      </w:r>
      <w:r>
        <w:rPr>
          <w:rFonts w:hint="eastAsia"/>
        </w:rPr>
        <w:br/>
      </w:r>
      <w:r>
        <w:rPr>
          <w:rFonts w:eastAsia="Galdeano" w:hint="eastAsia"/>
          <w:color w:val="222222"/>
        </w:rPr>
        <w:t>竟然没有人猜想一下这个试验的结果</w:t>
      </w:r>
      <w:r>
        <w:rPr>
          <w:rFonts w:eastAsia="Galdeano" w:hint="eastAsia"/>
          <w:color w:val="222222"/>
        </w:rPr>
        <w:t xml:space="preserve"> </w:t>
      </w:r>
      <w:r>
        <w:rPr>
          <w:rFonts w:eastAsia="Galdeano" w:hint="eastAsia"/>
          <w:color w:val="222222"/>
        </w:rPr>
        <w:t>这个试验的结果在总玄宇宙世界文明史上有其重要的意义</w:t>
      </w:r>
      <w:r>
        <w:rPr>
          <w:rFonts w:hint="eastAsia"/>
        </w:rPr>
        <w:br/>
      </w:r>
      <w:r>
        <w:rPr>
          <w:rFonts w:eastAsia="Galdeano" w:hint="eastAsia"/>
          <w:color w:val="222222"/>
        </w:rPr>
        <w:t>公布试验结果</w:t>
      </w:r>
      <w:r>
        <w:rPr>
          <w:rFonts w:hint="eastAsia"/>
        </w:rPr>
        <w:br/>
      </w:r>
      <w:r>
        <w:rPr>
          <w:rFonts w:eastAsia="Galdeano" w:hint="eastAsia"/>
          <w:color w:val="222222"/>
        </w:rPr>
        <w:t>试验志愿体</w:t>
      </w:r>
      <w:r>
        <w:rPr>
          <w:rFonts w:ascii="Galdeano" w:hAnsi="Galdeano" w:cs="Galdeano" w:hint="eastAsia"/>
          <w:color w:val="222222"/>
        </w:rPr>
        <w:t>S1</w:t>
      </w:r>
      <w:r>
        <w:rPr>
          <w:rFonts w:eastAsia="Galdeano" w:hint="eastAsia"/>
          <w:color w:val="222222"/>
        </w:rPr>
        <w:t>二级意识体（意识等级</w:t>
      </w:r>
      <w:r>
        <w:rPr>
          <w:rFonts w:eastAsia="Galdeano" w:hint="eastAsia"/>
          <w:color w:val="222222"/>
        </w:rPr>
        <w:t xml:space="preserve"> </w:t>
      </w:r>
      <w:r>
        <w:rPr>
          <w:rFonts w:eastAsia="Galdeano" w:hint="eastAsia"/>
          <w:color w:val="222222"/>
        </w:rPr>
        <w:t>意识等级最高为</w:t>
      </w:r>
      <w:r>
        <w:rPr>
          <w:rFonts w:ascii="Galdeano" w:hAnsi="Galdeano" w:cs="Galdeano" w:hint="eastAsia"/>
          <w:color w:val="222222"/>
        </w:rPr>
        <w:t xml:space="preserve">6 </w:t>
      </w:r>
      <w:r>
        <w:rPr>
          <w:rFonts w:eastAsia="Galdeano" w:hint="eastAsia"/>
          <w:color w:val="222222"/>
        </w:rPr>
        <w:t>最低是</w:t>
      </w:r>
      <w:r>
        <w:rPr>
          <w:rFonts w:ascii="Galdeano" w:hAnsi="Galdeano" w:cs="Galdeano" w:hint="eastAsia"/>
          <w:color w:val="222222"/>
        </w:rPr>
        <w:t xml:space="preserve">1 </w:t>
      </w:r>
      <w:r>
        <w:rPr>
          <w:rFonts w:eastAsia="Galdeano" w:hint="eastAsia"/>
          <w:color w:val="222222"/>
        </w:rPr>
        <w:t>在一个玄无面构建意识为一级意识</w:t>
      </w:r>
      <w:r>
        <w:rPr>
          <w:rFonts w:eastAsia="Galdeano" w:hint="eastAsia"/>
          <w:color w:val="222222"/>
        </w:rPr>
        <w:t xml:space="preserve"> </w:t>
      </w:r>
      <w:r>
        <w:rPr>
          <w:rFonts w:eastAsia="Galdeano" w:hint="eastAsia"/>
          <w:color w:val="222222"/>
        </w:rPr>
        <w:t>两个玄无面构建的意识为二级别意识体</w:t>
      </w:r>
      <w:r>
        <w:rPr>
          <w:rFonts w:eastAsia="Galdeano" w:hint="eastAsia"/>
          <w:color w:val="222222"/>
        </w:rPr>
        <w:t xml:space="preserve"> </w:t>
      </w:r>
      <w:r>
        <w:rPr>
          <w:rFonts w:eastAsia="Galdeano" w:hint="eastAsia"/>
          <w:color w:val="222222"/>
        </w:rPr>
        <w:t>依次类推）自我记录</w:t>
      </w:r>
      <w:r>
        <w:rPr>
          <w:rFonts w:eastAsia="Galdeano" w:hint="eastAsia"/>
          <w:color w:val="222222"/>
        </w:rPr>
        <w:t xml:space="preserve"> </w:t>
      </w:r>
      <w:r>
        <w:rPr>
          <w:rFonts w:eastAsia="Galdeano" w:hint="eastAsia"/>
          <w:color w:val="222222"/>
        </w:rPr>
        <w:t>摘选</w:t>
      </w:r>
      <w:r>
        <w:rPr>
          <w:rFonts w:eastAsia="Galdeano" w:hint="eastAsia"/>
          <w:color w:val="222222"/>
        </w:rPr>
        <w:t xml:space="preserve"> </w:t>
      </w:r>
      <w:r>
        <w:rPr>
          <w:rFonts w:ascii="Galdeano" w:hAnsi="Galdeano" w:cs="Galdeano" w:hint="eastAsia"/>
          <w:color w:val="222222"/>
        </w:rPr>
        <w:t>HuanXiangXR_21</w:t>
      </w:r>
      <w:r>
        <w:rPr>
          <w:rFonts w:eastAsia="Galdeano" w:hint="eastAsia"/>
          <w:color w:val="222222"/>
        </w:rPr>
        <w:t>翻译</w:t>
      </w:r>
      <w:r>
        <w:rPr>
          <w:rFonts w:hint="eastAsia"/>
        </w:rPr>
        <w:br/>
      </w:r>
      <w:r>
        <w:rPr>
          <w:rFonts w:eastAsia="Galdeano" w:hint="eastAsia"/>
          <w:color w:val="222222"/>
        </w:rPr>
        <w:t>第一日</w:t>
      </w:r>
      <w:r>
        <w:rPr>
          <w:rFonts w:hint="eastAsia"/>
        </w:rPr>
        <w:br/>
      </w:r>
      <w:r>
        <w:rPr>
          <w:rFonts w:ascii="Galdeano" w:hAnsi="Galdeano" w:cs="Galdeano" w:hint="eastAsia"/>
          <w:color w:val="222222"/>
        </w:rPr>
        <w:t xml:space="preserve">...... </w:t>
      </w:r>
      <w:r>
        <w:rPr>
          <w:rFonts w:eastAsia="Galdeano" w:hint="eastAsia"/>
          <w:color w:val="222222"/>
        </w:rPr>
        <w:t>做了详细的检查</w:t>
      </w:r>
      <w:r>
        <w:rPr>
          <w:rFonts w:eastAsia="Galdeano" w:hint="eastAsia"/>
          <w:color w:val="222222"/>
        </w:rPr>
        <w:t xml:space="preserve"> </w:t>
      </w:r>
      <w:r>
        <w:rPr>
          <w:rFonts w:eastAsia="Galdeano" w:hint="eastAsia"/>
          <w:color w:val="222222"/>
        </w:rPr>
        <w:t>并作为全面扫描记录的准备</w:t>
      </w:r>
      <w:r>
        <w:rPr>
          <w:rFonts w:eastAsia="Galdeano" w:hint="eastAsia"/>
          <w:color w:val="222222"/>
        </w:rPr>
        <w:t xml:space="preserve"> </w:t>
      </w:r>
      <w:r>
        <w:rPr>
          <w:rFonts w:eastAsia="Galdeano" w:hint="eastAsia"/>
          <w:color w:val="222222"/>
        </w:rPr>
        <w:t>注射了纳米扫描反应药物并覆盖了灵场能量标点</w:t>
      </w:r>
      <w:r>
        <w:rPr>
          <w:rFonts w:eastAsia="Galdeano" w:hint="eastAsia"/>
          <w:color w:val="222222"/>
        </w:rPr>
        <w:t xml:space="preserve"> </w:t>
      </w:r>
      <w:r>
        <w:rPr>
          <w:rFonts w:eastAsia="Galdeano" w:hint="eastAsia"/>
          <w:color w:val="222222"/>
        </w:rPr>
        <w:t>意识没有异样</w:t>
      </w:r>
      <w:r>
        <w:rPr>
          <w:rFonts w:eastAsia="Galdeano" w:hint="eastAsia"/>
          <w:color w:val="222222"/>
        </w:rPr>
        <w:t xml:space="preserve"> </w:t>
      </w:r>
      <w:r>
        <w:rPr>
          <w:rFonts w:eastAsia="Galdeano" w:hint="eastAsia"/>
          <w:color w:val="222222"/>
        </w:rPr>
        <w:t>各种指数正常</w:t>
      </w:r>
      <w:r>
        <w:rPr>
          <w:rFonts w:ascii="Galdeano" w:hAnsi="Galdeano" w:cs="Galdeano" w:hint="eastAsia"/>
          <w:color w:val="222222"/>
        </w:rPr>
        <w:t>......</w:t>
      </w:r>
      <w:r>
        <w:rPr>
          <w:rFonts w:eastAsia="Galdeano" w:hint="eastAsia"/>
          <w:color w:val="222222"/>
        </w:rPr>
        <w:t>一种隐隐的激动感充诉在心中</w:t>
      </w:r>
      <w:r>
        <w:rPr>
          <w:rFonts w:eastAsia="Galdeano" w:hint="eastAsia"/>
          <w:color w:val="222222"/>
        </w:rPr>
        <w:t xml:space="preserve"> </w:t>
      </w:r>
      <w:r>
        <w:rPr>
          <w:rFonts w:eastAsia="Galdeano" w:hint="eastAsia"/>
          <w:color w:val="222222"/>
        </w:rPr>
        <w:t>我想起了家乡璀璨的星空下一望无际的冰晶量子海洋</w:t>
      </w:r>
      <w:r>
        <w:rPr>
          <w:rFonts w:ascii="Galdeano" w:hAnsi="Galdeano" w:cs="Galdeano" w:hint="eastAsia"/>
          <w:color w:val="222222"/>
        </w:rPr>
        <w:t>......</w:t>
      </w:r>
      <w:r>
        <w:rPr>
          <w:rFonts w:eastAsia="Galdeano" w:hint="eastAsia"/>
          <w:color w:val="222222"/>
        </w:rPr>
        <w:t>这个试验正是我一直寻求的</w:t>
      </w:r>
      <w:r>
        <w:rPr>
          <w:rFonts w:eastAsia="Galdeano" w:hint="eastAsia"/>
          <w:color w:val="222222"/>
        </w:rPr>
        <w:t xml:space="preserve"> </w:t>
      </w:r>
      <w:r>
        <w:rPr>
          <w:rFonts w:eastAsia="Galdeano" w:hint="eastAsia"/>
          <w:color w:val="222222"/>
        </w:rPr>
        <w:t>对我来说死亡并不可怕</w:t>
      </w:r>
      <w:r>
        <w:rPr>
          <w:rFonts w:eastAsia="Galdeano" w:hint="eastAsia"/>
          <w:color w:val="222222"/>
        </w:rPr>
        <w:t xml:space="preserve"> </w:t>
      </w:r>
      <w:r>
        <w:rPr>
          <w:rFonts w:eastAsia="Galdeano" w:hint="eastAsia"/>
          <w:color w:val="222222"/>
        </w:rPr>
        <w:t>可怕的是茫然的活着</w:t>
      </w:r>
      <w:r>
        <w:rPr>
          <w:rFonts w:ascii="Galdeano" w:hAnsi="Galdeano" w:cs="Galdeano" w:hint="eastAsia"/>
          <w:color w:val="222222"/>
        </w:rPr>
        <w:t>......</w:t>
      </w:r>
      <w:r>
        <w:rPr>
          <w:rFonts w:hint="eastAsia"/>
        </w:rPr>
        <w:br/>
      </w:r>
      <w:r>
        <w:rPr>
          <w:rFonts w:eastAsia="Galdeano" w:hint="eastAsia"/>
          <w:color w:val="222222"/>
        </w:rPr>
        <w:t>第二日</w:t>
      </w:r>
      <w:r>
        <w:rPr>
          <w:rFonts w:hint="eastAsia"/>
        </w:rPr>
        <w:br/>
      </w:r>
      <w:r>
        <w:rPr>
          <w:rFonts w:eastAsia="Galdeano" w:hint="eastAsia"/>
          <w:color w:val="222222"/>
        </w:rPr>
        <w:t>早晨醒来望向窗外家乡的全息影像</w:t>
      </w:r>
      <w:r>
        <w:rPr>
          <w:rFonts w:eastAsia="Galdeano" w:hint="eastAsia"/>
          <w:color w:val="222222"/>
        </w:rPr>
        <w:t xml:space="preserve"> </w:t>
      </w:r>
      <w:r>
        <w:rPr>
          <w:rFonts w:eastAsia="Galdeano" w:hint="eastAsia"/>
          <w:color w:val="222222"/>
        </w:rPr>
        <w:t>记起一个玄奥的梦境</w:t>
      </w:r>
      <w:r>
        <w:rPr>
          <w:rFonts w:eastAsia="Galdeano" w:hint="eastAsia"/>
          <w:color w:val="222222"/>
        </w:rPr>
        <w:t xml:space="preserve"> </w:t>
      </w:r>
      <w:r>
        <w:rPr>
          <w:rFonts w:eastAsia="Galdeano" w:hint="eastAsia"/>
          <w:color w:val="222222"/>
        </w:rPr>
        <w:t>不在过去也不在未来的时间之流里</w:t>
      </w:r>
      <w:r>
        <w:rPr>
          <w:rFonts w:eastAsia="Galdeano" w:hint="eastAsia"/>
          <w:color w:val="222222"/>
        </w:rPr>
        <w:t xml:space="preserve"> </w:t>
      </w:r>
      <w:r>
        <w:rPr>
          <w:rFonts w:eastAsia="Galdeano" w:hint="eastAsia"/>
          <w:color w:val="222222"/>
        </w:rPr>
        <w:t>玫瑰色的深空背景中</w:t>
      </w:r>
      <w:r>
        <w:rPr>
          <w:rFonts w:eastAsia="Galdeano" w:hint="eastAsia"/>
          <w:color w:val="222222"/>
        </w:rPr>
        <w:t xml:space="preserve"> </w:t>
      </w:r>
      <w:r>
        <w:rPr>
          <w:rFonts w:eastAsia="Galdeano" w:hint="eastAsia"/>
          <w:color w:val="222222"/>
        </w:rPr>
        <w:t>我漂浮着</w:t>
      </w:r>
      <w:r>
        <w:rPr>
          <w:rFonts w:eastAsia="Galdeano" w:hint="eastAsia"/>
          <w:color w:val="222222"/>
        </w:rPr>
        <w:t xml:space="preserve"> </w:t>
      </w:r>
      <w:r>
        <w:rPr>
          <w:rFonts w:eastAsia="Galdeano" w:hint="eastAsia"/>
          <w:color w:val="222222"/>
        </w:rPr>
        <w:t>和星系们一起旋转</w:t>
      </w:r>
      <w:r>
        <w:rPr>
          <w:rFonts w:eastAsia="Galdeano" w:hint="eastAsia"/>
          <w:color w:val="222222"/>
        </w:rPr>
        <w:t xml:space="preserve"> </w:t>
      </w:r>
      <w:r>
        <w:rPr>
          <w:rFonts w:eastAsia="Galdeano" w:hint="eastAsia"/>
          <w:color w:val="222222"/>
        </w:rPr>
        <w:t>旋转</w:t>
      </w:r>
      <w:r>
        <w:rPr>
          <w:rFonts w:eastAsia="Galdeano" w:hint="eastAsia"/>
          <w:color w:val="222222"/>
        </w:rPr>
        <w:t xml:space="preserve"> </w:t>
      </w:r>
      <w:r>
        <w:rPr>
          <w:rFonts w:eastAsia="Galdeano" w:hint="eastAsia"/>
          <w:color w:val="222222"/>
        </w:rPr>
        <w:t>旋转</w:t>
      </w:r>
      <w:r>
        <w:rPr>
          <w:rFonts w:ascii="Galdeano" w:hAnsi="Galdeano" w:cs="Galdeano" w:hint="eastAsia"/>
          <w:color w:val="222222"/>
        </w:rPr>
        <w:t>......</w:t>
      </w:r>
      <w:r>
        <w:rPr>
          <w:rFonts w:eastAsia="Galdeano" w:hint="eastAsia"/>
          <w:color w:val="222222"/>
        </w:rPr>
        <w:t>药物吸收良好</w:t>
      </w:r>
      <w:r>
        <w:rPr>
          <w:rFonts w:eastAsia="Galdeano" w:hint="eastAsia"/>
          <w:color w:val="222222"/>
        </w:rPr>
        <w:t xml:space="preserve"> </w:t>
      </w:r>
      <w:r>
        <w:rPr>
          <w:rFonts w:eastAsia="Galdeano" w:hint="eastAsia"/>
          <w:color w:val="222222"/>
        </w:rPr>
        <w:t>实验中心人员表示</w:t>
      </w:r>
      <w:r>
        <w:rPr>
          <w:rFonts w:eastAsia="Galdeano" w:hint="eastAsia"/>
          <w:color w:val="222222"/>
        </w:rPr>
        <w:t xml:space="preserve"> </w:t>
      </w:r>
      <w:r>
        <w:rPr>
          <w:rFonts w:eastAsia="Galdeano" w:hint="eastAsia"/>
          <w:color w:val="222222"/>
        </w:rPr>
        <w:t>下一阶段将进行全方位扫描记录</w:t>
      </w:r>
      <w:r>
        <w:rPr>
          <w:rFonts w:eastAsia="Galdeano" w:hint="eastAsia"/>
          <w:color w:val="222222"/>
        </w:rPr>
        <w:t xml:space="preserve"> </w:t>
      </w:r>
      <w:r>
        <w:rPr>
          <w:rFonts w:eastAsia="Galdeano" w:hint="eastAsia"/>
          <w:color w:val="222222"/>
        </w:rPr>
        <w:t>意识没有异样</w:t>
      </w:r>
      <w:r>
        <w:rPr>
          <w:rFonts w:eastAsia="Galdeano" w:hint="eastAsia"/>
          <w:color w:val="222222"/>
        </w:rPr>
        <w:t xml:space="preserve"> </w:t>
      </w:r>
      <w:r>
        <w:rPr>
          <w:rFonts w:eastAsia="Galdeano" w:hint="eastAsia"/>
          <w:color w:val="222222"/>
        </w:rPr>
        <w:t>各种指数正常</w:t>
      </w:r>
      <w:r>
        <w:rPr>
          <w:rFonts w:ascii="Galdeano" w:hAnsi="Galdeano" w:cs="Galdeano" w:hint="eastAsia"/>
          <w:color w:val="222222"/>
        </w:rPr>
        <w:t>......</w:t>
      </w:r>
      <w:r>
        <w:rPr>
          <w:rFonts w:eastAsia="Galdeano" w:hint="eastAsia"/>
          <w:color w:val="222222"/>
        </w:rPr>
        <w:t>心中是激动和期待</w:t>
      </w:r>
      <w:r>
        <w:rPr>
          <w:rFonts w:eastAsia="Galdeano" w:hint="eastAsia"/>
          <w:color w:val="222222"/>
        </w:rPr>
        <w:t xml:space="preserve"> </w:t>
      </w:r>
      <w:r>
        <w:rPr>
          <w:rFonts w:eastAsia="Galdeano" w:hint="eastAsia"/>
          <w:color w:val="222222"/>
        </w:rPr>
        <w:t>已经很久没有这种感觉了</w:t>
      </w:r>
      <w:r>
        <w:rPr>
          <w:rFonts w:ascii="Galdeano" w:hAnsi="Galdeano" w:cs="Galdeano" w:hint="eastAsia"/>
          <w:color w:val="222222"/>
        </w:rPr>
        <w:t>......</w:t>
      </w:r>
      <w:r>
        <w:rPr>
          <w:rFonts w:hint="eastAsia"/>
        </w:rPr>
        <w:br/>
      </w:r>
      <w:r>
        <w:rPr>
          <w:rFonts w:eastAsia="Galdeano" w:hint="eastAsia"/>
          <w:color w:val="222222"/>
        </w:rPr>
        <w:t>第三日</w:t>
      </w:r>
      <w:r>
        <w:rPr>
          <w:rFonts w:hint="eastAsia"/>
        </w:rPr>
        <w:br/>
      </w:r>
      <w:r>
        <w:rPr>
          <w:rFonts w:ascii="Galdeano" w:hAnsi="Galdeano" w:cs="Galdeano" w:hint="eastAsia"/>
          <w:color w:val="222222"/>
        </w:rPr>
        <w:t>......</w:t>
      </w:r>
      <w:r>
        <w:rPr>
          <w:rFonts w:eastAsia="Galdeano" w:hint="eastAsia"/>
          <w:color w:val="222222"/>
        </w:rPr>
        <w:t>还是那个梦</w:t>
      </w:r>
      <w:r>
        <w:rPr>
          <w:rFonts w:eastAsia="Galdeano" w:hint="eastAsia"/>
          <w:color w:val="222222"/>
        </w:rPr>
        <w:t xml:space="preserve"> </w:t>
      </w:r>
      <w:r>
        <w:rPr>
          <w:rFonts w:eastAsia="Galdeano" w:hint="eastAsia"/>
          <w:color w:val="222222"/>
        </w:rPr>
        <w:t>我旋转</w:t>
      </w:r>
      <w:r>
        <w:rPr>
          <w:rFonts w:eastAsia="Galdeano" w:hint="eastAsia"/>
          <w:color w:val="222222"/>
        </w:rPr>
        <w:t xml:space="preserve"> </w:t>
      </w:r>
      <w:r>
        <w:rPr>
          <w:rFonts w:eastAsia="Galdeano" w:hint="eastAsia"/>
          <w:color w:val="222222"/>
        </w:rPr>
        <w:t>旋转</w:t>
      </w:r>
      <w:r>
        <w:rPr>
          <w:rFonts w:eastAsia="Galdeano" w:hint="eastAsia"/>
          <w:color w:val="222222"/>
        </w:rPr>
        <w:t xml:space="preserve"> </w:t>
      </w:r>
      <w:r>
        <w:rPr>
          <w:rFonts w:eastAsia="Galdeano" w:hint="eastAsia"/>
          <w:color w:val="222222"/>
        </w:rPr>
        <w:t>融入了虚空</w:t>
      </w:r>
      <w:r>
        <w:rPr>
          <w:rFonts w:eastAsia="Galdeano" w:hint="eastAsia"/>
          <w:color w:val="222222"/>
        </w:rPr>
        <w:t xml:space="preserve"> </w:t>
      </w:r>
      <w:r>
        <w:rPr>
          <w:rFonts w:eastAsia="Galdeano" w:hint="eastAsia"/>
          <w:color w:val="222222"/>
        </w:rPr>
        <w:t>将我吞噬美妙的感觉</w:t>
      </w:r>
      <w:r>
        <w:rPr>
          <w:rFonts w:ascii="Galdeano" w:hAnsi="Galdeano" w:cs="Galdeano" w:hint="eastAsia"/>
          <w:color w:val="222222"/>
        </w:rPr>
        <w:t>......</w:t>
      </w:r>
      <w:r>
        <w:rPr>
          <w:rFonts w:eastAsia="Galdeano" w:hint="eastAsia"/>
          <w:color w:val="222222"/>
        </w:rPr>
        <w:t>试验中心人员表示</w:t>
      </w:r>
      <w:r>
        <w:rPr>
          <w:rFonts w:eastAsia="Galdeano" w:hint="eastAsia"/>
          <w:color w:val="222222"/>
        </w:rPr>
        <w:t xml:space="preserve"> </w:t>
      </w:r>
      <w:r>
        <w:rPr>
          <w:rFonts w:eastAsia="Galdeano" w:hint="eastAsia"/>
          <w:color w:val="222222"/>
        </w:rPr>
        <w:t>全方位扫描完成的很好</w:t>
      </w:r>
      <w:r>
        <w:rPr>
          <w:rFonts w:eastAsia="Galdeano" w:hint="eastAsia"/>
          <w:color w:val="222222"/>
        </w:rPr>
        <w:t xml:space="preserve"> </w:t>
      </w:r>
      <w:r>
        <w:rPr>
          <w:rFonts w:eastAsia="Galdeano" w:hint="eastAsia"/>
          <w:color w:val="222222"/>
        </w:rPr>
        <w:t>可以进入下一阶段</w:t>
      </w:r>
      <w:r>
        <w:rPr>
          <w:rFonts w:eastAsia="Galdeano" w:hint="eastAsia"/>
          <w:color w:val="222222"/>
        </w:rPr>
        <w:t xml:space="preserve"> </w:t>
      </w:r>
      <w:r>
        <w:rPr>
          <w:rFonts w:eastAsia="Galdeano" w:hint="eastAsia"/>
          <w:color w:val="222222"/>
        </w:rPr>
        <w:t>意识没有异样</w:t>
      </w:r>
      <w:r>
        <w:rPr>
          <w:rFonts w:eastAsia="Galdeano" w:hint="eastAsia"/>
          <w:color w:val="222222"/>
        </w:rPr>
        <w:t xml:space="preserve"> </w:t>
      </w:r>
      <w:r>
        <w:rPr>
          <w:rFonts w:eastAsia="Galdeano" w:hint="eastAsia"/>
          <w:color w:val="222222"/>
        </w:rPr>
        <w:t>各种指数正常</w:t>
      </w:r>
      <w:r>
        <w:rPr>
          <w:rFonts w:ascii="Galdeano" w:hAnsi="Galdeano" w:cs="Galdeano" w:hint="eastAsia"/>
          <w:color w:val="222222"/>
        </w:rPr>
        <w:t>......</w:t>
      </w:r>
      <w:r>
        <w:rPr>
          <w:rFonts w:eastAsia="Galdeano" w:hint="eastAsia"/>
          <w:color w:val="222222"/>
        </w:rPr>
        <w:t>马上就要进行</w:t>
      </w:r>
      <w:r>
        <w:rPr>
          <w:rFonts w:ascii="Galdeano" w:hAnsi="Galdeano" w:cs="Galdeano" w:hint="eastAsia"/>
          <w:color w:val="222222"/>
        </w:rPr>
        <w:t>C</w:t>
      </w:r>
      <w:r>
        <w:rPr>
          <w:rFonts w:eastAsia="Galdeano" w:hint="eastAsia"/>
          <w:color w:val="222222"/>
        </w:rPr>
        <w:t>阶段</w:t>
      </w:r>
      <w:r>
        <w:rPr>
          <w:rFonts w:eastAsia="Galdeano" w:hint="eastAsia"/>
          <w:color w:val="222222"/>
        </w:rPr>
        <w:t xml:space="preserve"> </w:t>
      </w:r>
      <w:r>
        <w:rPr>
          <w:rFonts w:eastAsia="Galdeano" w:hint="eastAsia"/>
          <w:color w:val="222222"/>
        </w:rPr>
        <w:t>这也许将是我最后一次感知到这个世界</w:t>
      </w:r>
      <w:r>
        <w:rPr>
          <w:rFonts w:eastAsia="Galdeano" w:hint="eastAsia"/>
          <w:color w:val="222222"/>
        </w:rPr>
        <w:t xml:space="preserve"> </w:t>
      </w:r>
      <w:r>
        <w:rPr>
          <w:rFonts w:eastAsia="Galdeano" w:hint="eastAsia"/>
          <w:color w:val="222222"/>
        </w:rPr>
        <w:t>但我不会后悔</w:t>
      </w:r>
      <w:r>
        <w:rPr>
          <w:rFonts w:ascii="Galdeano" w:hAnsi="Galdeano" w:cs="Galdeano" w:hint="eastAsia"/>
          <w:color w:val="222222"/>
        </w:rPr>
        <w:t>......</w:t>
      </w:r>
      <w:r>
        <w:rPr>
          <w:rFonts w:hint="eastAsia"/>
        </w:rPr>
        <w:br/>
      </w:r>
      <w:r>
        <w:rPr>
          <w:rFonts w:hint="eastAsia"/>
        </w:rPr>
        <w:br/>
      </w:r>
      <w:r>
        <w:rPr>
          <w:rFonts w:ascii="Galdeano" w:hAnsi="Galdeano" w:cs="Galdeano" w:hint="eastAsia"/>
          <w:color w:val="222222"/>
        </w:rPr>
        <w:t>C</w:t>
      </w:r>
      <w:r>
        <w:rPr>
          <w:rFonts w:eastAsia="Galdeano" w:hint="eastAsia"/>
          <w:color w:val="222222"/>
        </w:rPr>
        <w:t>阶段</w:t>
      </w:r>
      <w:r>
        <w:rPr>
          <w:rFonts w:eastAsia="Galdeano" w:hint="eastAsia"/>
          <w:color w:val="222222"/>
        </w:rPr>
        <w:t xml:space="preserve"> </w:t>
      </w:r>
      <w:r>
        <w:rPr>
          <w:rFonts w:eastAsia="Galdeano" w:hint="eastAsia"/>
          <w:color w:val="222222"/>
        </w:rPr>
        <w:t>消除实验题</w:t>
      </w:r>
      <w:r>
        <w:rPr>
          <w:rFonts w:ascii="Galdeano" w:hAnsi="Galdeano" w:cs="Galdeano" w:hint="eastAsia"/>
          <w:color w:val="222222"/>
        </w:rPr>
        <w:t>S1</w:t>
      </w:r>
      <w:r>
        <w:rPr>
          <w:rFonts w:eastAsia="Galdeano" w:hint="eastAsia"/>
          <w:color w:val="222222"/>
        </w:rPr>
        <w:t>的存在</w:t>
      </w:r>
      <w:r>
        <w:rPr>
          <w:rFonts w:eastAsia="Galdeano" w:hint="eastAsia"/>
          <w:color w:val="222222"/>
        </w:rPr>
        <w:t xml:space="preserve"> </w:t>
      </w:r>
      <w:r>
        <w:rPr>
          <w:rFonts w:eastAsia="Galdeano" w:hint="eastAsia"/>
          <w:color w:val="222222"/>
        </w:rPr>
        <w:t>打散</w:t>
      </w:r>
      <w:r>
        <w:rPr>
          <w:rFonts w:ascii="Galdeano" w:hAnsi="Galdeano" w:cs="Galdeano" w:hint="eastAsia"/>
          <w:color w:val="222222"/>
        </w:rPr>
        <w:t>S1</w:t>
      </w:r>
      <w:r>
        <w:rPr>
          <w:rFonts w:eastAsia="Galdeano" w:hint="eastAsia"/>
          <w:color w:val="222222"/>
        </w:rPr>
        <w:t>物质面身体结构</w:t>
      </w:r>
      <w:r>
        <w:rPr>
          <w:rFonts w:eastAsia="Galdeano" w:hint="eastAsia"/>
          <w:color w:val="222222"/>
        </w:rPr>
        <w:t xml:space="preserve"> </w:t>
      </w:r>
      <w:r>
        <w:rPr>
          <w:rFonts w:eastAsia="Galdeano" w:hint="eastAsia"/>
          <w:color w:val="222222"/>
        </w:rPr>
        <w:t>分解</w:t>
      </w:r>
      <w:r>
        <w:rPr>
          <w:rFonts w:ascii="Galdeano" w:hAnsi="Galdeano" w:cs="Galdeano" w:hint="eastAsia"/>
          <w:color w:val="222222"/>
        </w:rPr>
        <w:t>S1</w:t>
      </w:r>
      <w:r>
        <w:rPr>
          <w:rFonts w:eastAsia="Galdeano" w:hint="eastAsia"/>
          <w:color w:val="222222"/>
        </w:rPr>
        <w:t>灵场面结构</w:t>
      </w:r>
      <w:r>
        <w:rPr>
          <w:rFonts w:eastAsia="Galdeano" w:hint="eastAsia"/>
          <w:color w:val="222222"/>
        </w:rPr>
        <w:t xml:space="preserve"> </w:t>
      </w:r>
      <w:r>
        <w:rPr>
          <w:rFonts w:ascii="Galdeano" w:hAnsi="Galdeano" w:cs="Galdeano" w:hint="eastAsia"/>
          <w:color w:val="222222"/>
        </w:rPr>
        <w:t>S1</w:t>
      </w:r>
      <w:r>
        <w:rPr>
          <w:rFonts w:eastAsia="Galdeano" w:hint="eastAsia"/>
          <w:color w:val="222222"/>
        </w:rPr>
        <w:t>死亡</w:t>
      </w:r>
      <w:r>
        <w:rPr>
          <w:rFonts w:hint="eastAsia"/>
        </w:rPr>
        <w:br/>
      </w:r>
      <w:r>
        <w:rPr>
          <w:rFonts w:ascii="Galdeano" w:hAnsi="Galdeano" w:cs="Galdeano" w:hint="eastAsia"/>
          <w:color w:val="222222"/>
        </w:rPr>
        <w:t>D</w:t>
      </w:r>
      <w:r>
        <w:rPr>
          <w:rFonts w:eastAsia="Galdeano" w:hint="eastAsia"/>
          <w:color w:val="222222"/>
        </w:rPr>
        <w:t>阶段</w:t>
      </w:r>
      <w:r>
        <w:rPr>
          <w:rFonts w:eastAsia="Galdeano" w:hint="eastAsia"/>
          <w:color w:val="222222"/>
        </w:rPr>
        <w:t xml:space="preserve"> </w:t>
      </w:r>
      <w:r>
        <w:rPr>
          <w:rFonts w:ascii="Galdeano" w:hAnsi="Galdeano" w:cs="Galdeano" w:hint="eastAsia"/>
          <w:color w:val="222222"/>
        </w:rPr>
        <w:t>S1</w:t>
      </w:r>
      <w:r>
        <w:rPr>
          <w:rFonts w:eastAsia="Galdeano" w:hint="eastAsia"/>
          <w:color w:val="222222"/>
        </w:rPr>
        <w:t>身体灵场记录导入</w:t>
      </w:r>
      <w:r>
        <w:rPr>
          <w:rFonts w:eastAsia="Galdeano" w:hint="eastAsia"/>
          <w:color w:val="222222"/>
        </w:rPr>
        <w:t xml:space="preserve"> </w:t>
      </w:r>
      <w:r>
        <w:rPr>
          <w:rFonts w:eastAsia="Galdeano" w:hint="eastAsia"/>
          <w:color w:val="222222"/>
        </w:rPr>
        <w:t>潘多拉之玄度结构精确构建仪</w:t>
      </w:r>
      <w:r>
        <w:rPr>
          <w:rFonts w:eastAsia="Galdeano" w:hint="eastAsia"/>
          <w:color w:val="222222"/>
        </w:rPr>
        <w:t xml:space="preserve"> </w:t>
      </w:r>
      <w:r>
        <w:rPr>
          <w:rFonts w:eastAsia="Galdeano" w:hint="eastAsia"/>
          <w:color w:val="222222"/>
        </w:rPr>
        <w:t>信息全面复制显化</w:t>
      </w:r>
      <w:r>
        <w:rPr>
          <w:rFonts w:eastAsia="Galdeano" w:hint="eastAsia"/>
          <w:color w:val="222222"/>
        </w:rPr>
        <w:t xml:space="preserve"> </w:t>
      </w:r>
      <w:r>
        <w:rPr>
          <w:rFonts w:eastAsia="Galdeano" w:hint="eastAsia"/>
          <w:color w:val="222222"/>
        </w:rPr>
        <w:t>复制显化完成</w:t>
      </w:r>
      <w:r>
        <w:rPr>
          <w:rFonts w:hint="eastAsia"/>
        </w:rPr>
        <w:br/>
      </w:r>
      <w:r>
        <w:rPr>
          <w:rFonts w:ascii="Galdeano" w:hAnsi="Galdeano" w:cs="Galdeano" w:hint="eastAsia"/>
          <w:color w:val="222222"/>
        </w:rPr>
        <w:t>E</w:t>
      </w:r>
      <w:r>
        <w:rPr>
          <w:rFonts w:eastAsia="Galdeano" w:hint="eastAsia"/>
          <w:color w:val="222222"/>
        </w:rPr>
        <w:t>阶段</w:t>
      </w:r>
      <w:r>
        <w:rPr>
          <w:rFonts w:eastAsia="Galdeano" w:hint="eastAsia"/>
          <w:color w:val="222222"/>
        </w:rPr>
        <w:t xml:space="preserve"> </w:t>
      </w:r>
      <w:r>
        <w:rPr>
          <w:rFonts w:eastAsia="Galdeano" w:hint="eastAsia"/>
          <w:color w:val="222222"/>
        </w:rPr>
        <w:t>激活复制体</w:t>
      </w:r>
      <w:r>
        <w:rPr>
          <w:rFonts w:eastAsia="Galdeano" w:hint="eastAsia"/>
          <w:color w:val="222222"/>
        </w:rPr>
        <w:t xml:space="preserve"> </w:t>
      </w:r>
      <w:r>
        <w:rPr>
          <w:rFonts w:eastAsia="Galdeano" w:hint="eastAsia"/>
          <w:color w:val="222222"/>
        </w:rPr>
        <w:t>数量</w:t>
      </w:r>
      <w:r>
        <w:rPr>
          <w:rFonts w:ascii="Galdeano" w:hAnsi="Galdeano" w:cs="Galdeano" w:hint="eastAsia"/>
          <w:color w:val="222222"/>
        </w:rPr>
        <w:t>3</w:t>
      </w:r>
      <w:r>
        <w:rPr>
          <w:rFonts w:hint="eastAsia"/>
        </w:rPr>
        <w:br/>
      </w:r>
      <w:r>
        <w:rPr>
          <w:rFonts w:ascii="Galdeano" w:hAnsi="Galdeano" w:cs="Galdeano" w:hint="eastAsia"/>
          <w:color w:val="222222"/>
        </w:rPr>
        <w:t>F</w:t>
      </w:r>
      <w:r>
        <w:rPr>
          <w:rFonts w:eastAsia="Galdeano" w:hint="eastAsia"/>
          <w:color w:val="222222"/>
        </w:rPr>
        <w:t>阶段</w:t>
      </w:r>
      <w:r>
        <w:rPr>
          <w:rFonts w:eastAsia="Galdeano" w:hint="eastAsia"/>
          <w:color w:val="222222"/>
        </w:rPr>
        <w:t xml:space="preserve"> </w:t>
      </w:r>
      <w:r>
        <w:rPr>
          <w:rFonts w:eastAsia="Galdeano" w:hint="eastAsia"/>
          <w:color w:val="222222"/>
        </w:rPr>
        <w:t>复制体激活</w:t>
      </w:r>
      <w:r>
        <w:rPr>
          <w:rFonts w:eastAsia="Galdeano" w:hint="eastAsia"/>
          <w:color w:val="222222"/>
        </w:rPr>
        <w:t xml:space="preserve"> </w:t>
      </w:r>
      <w:r>
        <w:rPr>
          <w:rFonts w:eastAsia="Galdeano" w:hint="eastAsia"/>
          <w:color w:val="222222"/>
        </w:rPr>
        <w:t>纯无凝聚体强化中</w:t>
      </w:r>
      <w:r>
        <w:rPr>
          <w:rFonts w:eastAsia="Galdeano" w:hint="eastAsia"/>
          <w:color w:val="222222"/>
        </w:rPr>
        <w:t xml:space="preserve"> </w:t>
      </w:r>
      <w:r>
        <w:rPr>
          <w:rFonts w:eastAsia="Galdeano" w:hint="eastAsia"/>
          <w:color w:val="222222"/>
        </w:rPr>
        <w:t>强化完成</w:t>
      </w:r>
      <w:r>
        <w:rPr>
          <w:rFonts w:eastAsia="Galdeano" w:hint="eastAsia"/>
          <w:color w:val="222222"/>
        </w:rPr>
        <w:t xml:space="preserve"> </w:t>
      </w:r>
      <w:r>
        <w:rPr>
          <w:rFonts w:ascii="Galdeano" w:hAnsi="Galdeano" w:cs="Galdeano" w:hint="eastAsia"/>
          <w:color w:val="222222"/>
        </w:rPr>
        <w:t>3</w:t>
      </w:r>
      <w:r>
        <w:rPr>
          <w:rFonts w:eastAsia="Galdeano" w:hint="eastAsia"/>
          <w:color w:val="222222"/>
        </w:rPr>
        <w:t>个复制体纯无波形相近度</w:t>
      </w:r>
      <w:r>
        <w:rPr>
          <w:rFonts w:ascii="Galdeano" w:hAnsi="Galdeano" w:cs="Galdeano" w:hint="eastAsia"/>
          <w:color w:val="222222"/>
        </w:rPr>
        <w:t>99.2%</w:t>
      </w:r>
      <w:r>
        <w:rPr>
          <w:rFonts w:hint="eastAsia"/>
        </w:rPr>
        <w:br/>
      </w:r>
      <w:r>
        <w:rPr>
          <w:rFonts w:hint="eastAsia"/>
        </w:rPr>
        <w:br/>
      </w:r>
      <w:r>
        <w:rPr>
          <w:rFonts w:eastAsia="Galdeano" w:hint="eastAsia"/>
          <w:color w:val="222222"/>
        </w:rPr>
        <w:lastRenderedPageBreak/>
        <w:t>第七日</w:t>
      </w:r>
      <w:r>
        <w:rPr>
          <w:rFonts w:hint="eastAsia"/>
        </w:rPr>
        <w:br/>
      </w:r>
      <w:r>
        <w:rPr>
          <w:rFonts w:eastAsia="Galdeano" w:hint="eastAsia"/>
          <w:color w:val="222222"/>
        </w:rPr>
        <w:t>我醒来了</w:t>
      </w:r>
      <w:r>
        <w:rPr>
          <w:rFonts w:eastAsia="Galdeano" w:hint="eastAsia"/>
          <w:color w:val="222222"/>
        </w:rPr>
        <w:t xml:space="preserve"> </w:t>
      </w:r>
      <w:r>
        <w:rPr>
          <w:rFonts w:eastAsia="Galdeano" w:hint="eastAsia"/>
          <w:color w:val="222222"/>
        </w:rPr>
        <w:t>或者说我们醒来了</w:t>
      </w:r>
      <w:r>
        <w:rPr>
          <w:rFonts w:eastAsia="Galdeano" w:hint="eastAsia"/>
          <w:color w:val="222222"/>
        </w:rPr>
        <w:t xml:space="preserve"> </w:t>
      </w:r>
      <w:r>
        <w:rPr>
          <w:rFonts w:eastAsia="Galdeano" w:hint="eastAsia"/>
          <w:color w:val="222222"/>
        </w:rPr>
        <w:t>一种美妙的感觉在我之中</w:t>
      </w:r>
      <w:r>
        <w:rPr>
          <w:rFonts w:eastAsia="Galdeano" w:hint="eastAsia"/>
          <w:color w:val="222222"/>
        </w:rPr>
        <w:t xml:space="preserve"> </w:t>
      </w:r>
      <w:r>
        <w:rPr>
          <w:rFonts w:eastAsia="Galdeano" w:hint="eastAsia"/>
          <w:color w:val="222222"/>
        </w:rPr>
        <w:t>我还记得自己在麻醉波中慢慢的失去了意识</w:t>
      </w:r>
      <w:r>
        <w:rPr>
          <w:rFonts w:eastAsia="Galdeano" w:hint="eastAsia"/>
          <w:color w:val="222222"/>
        </w:rPr>
        <w:t xml:space="preserve"> </w:t>
      </w:r>
      <w:r>
        <w:rPr>
          <w:rFonts w:eastAsia="Galdeano" w:hint="eastAsia"/>
          <w:color w:val="222222"/>
        </w:rPr>
        <w:t>之后我从哪个没有梦</w:t>
      </w:r>
      <w:r>
        <w:rPr>
          <w:rFonts w:eastAsia="Galdeano" w:hint="eastAsia"/>
          <w:color w:val="222222"/>
        </w:rPr>
        <w:t xml:space="preserve"> </w:t>
      </w:r>
      <w:r>
        <w:rPr>
          <w:rFonts w:eastAsia="Galdeano" w:hint="eastAsia"/>
          <w:color w:val="222222"/>
        </w:rPr>
        <w:t>没有意识</w:t>
      </w:r>
      <w:r>
        <w:rPr>
          <w:rFonts w:eastAsia="Galdeano" w:hint="eastAsia"/>
          <w:color w:val="222222"/>
        </w:rPr>
        <w:t xml:space="preserve"> </w:t>
      </w:r>
      <w:r>
        <w:rPr>
          <w:rFonts w:eastAsia="Galdeano" w:hint="eastAsia"/>
          <w:color w:val="222222"/>
        </w:rPr>
        <w:t>没有觉知</w:t>
      </w:r>
      <w:r>
        <w:rPr>
          <w:rFonts w:eastAsia="Galdeano" w:hint="eastAsia"/>
          <w:color w:val="222222"/>
        </w:rPr>
        <w:t xml:space="preserve"> </w:t>
      </w:r>
      <w:r>
        <w:rPr>
          <w:rFonts w:eastAsia="Galdeano" w:hint="eastAsia"/>
          <w:color w:val="222222"/>
        </w:rPr>
        <w:t>没有过的和未来的黑暗中醒来</w:t>
      </w:r>
      <w:r>
        <w:rPr>
          <w:rFonts w:ascii="Galdeano" w:hAnsi="Galdeano" w:cs="Galdeano" w:hint="eastAsia"/>
          <w:color w:val="222222"/>
        </w:rPr>
        <w:t>......</w:t>
      </w:r>
      <w:r>
        <w:rPr>
          <w:rFonts w:eastAsia="Galdeano" w:hint="eastAsia"/>
          <w:color w:val="222222"/>
        </w:rPr>
        <w:t>奇怪的感觉状态</w:t>
      </w:r>
      <w:r>
        <w:rPr>
          <w:rFonts w:eastAsia="Galdeano" w:hint="eastAsia"/>
          <w:color w:val="222222"/>
        </w:rPr>
        <w:t xml:space="preserve"> </w:t>
      </w:r>
      <w:r>
        <w:rPr>
          <w:rFonts w:eastAsia="Galdeano" w:hint="eastAsia"/>
          <w:color w:val="222222"/>
        </w:rPr>
        <w:t>我是三个人</w:t>
      </w:r>
      <w:r>
        <w:rPr>
          <w:rFonts w:eastAsia="Galdeano" w:hint="eastAsia"/>
          <w:color w:val="222222"/>
        </w:rPr>
        <w:t xml:space="preserve"> </w:t>
      </w:r>
      <w:r>
        <w:rPr>
          <w:rFonts w:eastAsia="Galdeano" w:hint="eastAsia"/>
          <w:color w:val="222222"/>
        </w:rPr>
        <w:t>三个人是我</w:t>
      </w:r>
      <w:r>
        <w:rPr>
          <w:rFonts w:eastAsia="Galdeano" w:hint="eastAsia"/>
          <w:color w:val="222222"/>
        </w:rPr>
        <w:t xml:space="preserve"> </w:t>
      </w:r>
      <w:r>
        <w:rPr>
          <w:rFonts w:eastAsia="Galdeano" w:hint="eastAsia"/>
          <w:color w:val="222222"/>
        </w:rPr>
        <w:t>或者我又不是他们</w:t>
      </w:r>
      <w:r>
        <w:rPr>
          <w:rFonts w:eastAsia="Galdeano" w:hint="eastAsia"/>
          <w:color w:val="222222"/>
        </w:rPr>
        <w:t xml:space="preserve"> </w:t>
      </w:r>
      <w:r>
        <w:rPr>
          <w:rFonts w:eastAsia="Galdeano" w:hint="eastAsia"/>
          <w:color w:val="222222"/>
        </w:rPr>
        <w:t>我自己看着自己</w:t>
      </w:r>
      <w:r>
        <w:rPr>
          <w:rFonts w:eastAsia="Galdeano" w:hint="eastAsia"/>
          <w:color w:val="222222"/>
        </w:rPr>
        <w:t xml:space="preserve"> </w:t>
      </w:r>
      <w:r>
        <w:rPr>
          <w:rFonts w:eastAsia="Galdeano" w:hint="eastAsia"/>
          <w:color w:val="222222"/>
        </w:rPr>
        <w:t>我控制着我们但我却感觉我不属于我们</w:t>
      </w:r>
      <w:r>
        <w:rPr>
          <w:rFonts w:ascii="Galdeano" w:hAnsi="Galdeano" w:cs="Galdeano" w:hint="eastAsia"/>
          <w:color w:val="222222"/>
        </w:rPr>
        <w:t>......</w:t>
      </w:r>
      <w:r>
        <w:rPr>
          <w:rFonts w:eastAsia="Galdeano" w:hint="eastAsia"/>
          <w:color w:val="222222"/>
        </w:rPr>
        <w:t>实验</w:t>
      </w:r>
      <w:r>
        <w:rPr>
          <w:rFonts w:ascii="Galdeano" w:hAnsi="Galdeano" w:cs="Galdeano" w:hint="eastAsia"/>
          <w:color w:val="222222"/>
        </w:rPr>
        <w:t>F</w:t>
      </w:r>
      <w:r>
        <w:rPr>
          <w:rFonts w:eastAsia="Galdeano" w:hint="eastAsia"/>
          <w:color w:val="222222"/>
        </w:rPr>
        <w:t>阶段</w:t>
      </w:r>
      <w:r>
        <w:rPr>
          <w:rFonts w:eastAsia="Galdeano" w:hint="eastAsia"/>
          <w:color w:val="222222"/>
        </w:rPr>
        <w:t xml:space="preserve"> </w:t>
      </w:r>
      <w:r>
        <w:rPr>
          <w:rFonts w:eastAsia="Galdeano" w:hint="eastAsia"/>
          <w:color w:val="222222"/>
        </w:rPr>
        <w:t>强化了我的纯无密度</w:t>
      </w:r>
      <w:r>
        <w:rPr>
          <w:rFonts w:eastAsia="Galdeano" w:hint="eastAsia"/>
          <w:color w:val="222222"/>
        </w:rPr>
        <w:t xml:space="preserve"> </w:t>
      </w:r>
      <w:r>
        <w:rPr>
          <w:rFonts w:eastAsia="Galdeano" w:hint="eastAsia"/>
          <w:color w:val="222222"/>
        </w:rPr>
        <w:t>原来纯无凝聚后是这种感觉</w:t>
      </w:r>
      <w:r>
        <w:rPr>
          <w:rFonts w:eastAsia="Galdeano" w:hint="eastAsia"/>
          <w:color w:val="222222"/>
        </w:rPr>
        <w:t xml:space="preserve"> </w:t>
      </w:r>
      <w:r>
        <w:rPr>
          <w:rFonts w:eastAsia="Galdeano" w:hint="eastAsia"/>
          <w:color w:val="222222"/>
        </w:rPr>
        <w:t>这种超越觉知的状态</w:t>
      </w:r>
      <w:r>
        <w:rPr>
          <w:rFonts w:eastAsia="Galdeano" w:hint="eastAsia"/>
          <w:color w:val="222222"/>
        </w:rPr>
        <w:t xml:space="preserve"> </w:t>
      </w:r>
      <w:r>
        <w:rPr>
          <w:rFonts w:eastAsia="Galdeano" w:hint="eastAsia"/>
          <w:color w:val="222222"/>
        </w:rPr>
        <w:t>美妙的感觉</w:t>
      </w:r>
      <w:r>
        <w:rPr>
          <w:rFonts w:ascii="Galdeano" w:hAnsi="Galdeano" w:cs="Galdeano" w:hint="eastAsia"/>
          <w:color w:val="222222"/>
        </w:rPr>
        <w:t>......</w:t>
      </w:r>
      <w:r>
        <w:rPr>
          <w:rFonts w:eastAsia="Galdeano" w:hint="eastAsia"/>
          <w:color w:val="222222"/>
        </w:rPr>
        <w:t>根据实验人员要求</w:t>
      </w:r>
      <w:r>
        <w:rPr>
          <w:rFonts w:eastAsia="Galdeano" w:hint="eastAsia"/>
          <w:color w:val="222222"/>
        </w:rPr>
        <w:t xml:space="preserve"> </w:t>
      </w:r>
      <w:r>
        <w:rPr>
          <w:rFonts w:eastAsia="Galdeano" w:hint="eastAsia"/>
          <w:color w:val="222222"/>
        </w:rPr>
        <w:t>我仔细体悟和分析凝聚纯无和没有凝聚的区别</w:t>
      </w:r>
      <w:r>
        <w:rPr>
          <w:rFonts w:eastAsia="Galdeano" w:hint="eastAsia"/>
          <w:color w:val="222222"/>
        </w:rPr>
        <w:t xml:space="preserve"> </w:t>
      </w:r>
      <w:r>
        <w:rPr>
          <w:rFonts w:eastAsia="Galdeano" w:hint="eastAsia"/>
          <w:color w:val="222222"/>
        </w:rPr>
        <w:t>没有凝聚前觉知好像是手电筒</w:t>
      </w:r>
      <w:r>
        <w:rPr>
          <w:rFonts w:eastAsia="Galdeano" w:hint="eastAsia"/>
          <w:color w:val="222222"/>
        </w:rPr>
        <w:t xml:space="preserve"> </w:t>
      </w:r>
      <w:r>
        <w:rPr>
          <w:rFonts w:eastAsia="Galdeano" w:hint="eastAsia"/>
          <w:color w:val="222222"/>
        </w:rPr>
        <w:t>向一个方向照射</w:t>
      </w:r>
      <w:r>
        <w:rPr>
          <w:rFonts w:eastAsia="Galdeano" w:hint="eastAsia"/>
          <w:color w:val="222222"/>
        </w:rPr>
        <w:t xml:space="preserve"> </w:t>
      </w:r>
      <w:r>
        <w:rPr>
          <w:rFonts w:eastAsia="Galdeano" w:hint="eastAsia"/>
          <w:color w:val="222222"/>
        </w:rPr>
        <w:t>这个方向是意识</w:t>
      </w:r>
      <w:r>
        <w:rPr>
          <w:rFonts w:eastAsia="Galdeano" w:hint="eastAsia"/>
          <w:color w:val="222222"/>
        </w:rPr>
        <w:t xml:space="preserve"> </w:t>
      </w:r>
      <w:r>
        <w:rPr>
          <w:rFonts w:eastAsia="Galdeano" w:hint="eastAsia"/>
          <w:color w:val="222222"/>
        </w:rPr>
        <w:t>觉知照亮了意识</w:t>
      </w:r>
      <w:r>
        <w:rPr>
          <w:rFonts w:eastAsia="Galdeano" w:hint="eastAsia"/>
          <w:color w:val="222222"/>
        </w:rPr>
        <w:t xml:space="preserve"> </w:t>
      </w:r>
      <w:r>
        <w:rPr>
          <w:rFonts w:eastAsia="Galdeano" w:hint="eastAsia"/>
          <w:color w:val="222222"/>
        </w:rPr>
        <w:t>却无法反照自身</w:t>
      </w:r>
      <w:r>
        <w:rPr>
          <w:rFonts w:eastAsia="Galdeano" w:hint="eastAsia"/>
          <w:color w:val="222222"/>
        </w:rPr>
        <w:t xml:space="preserve"> </w:t>
      </w:r>
      <w:r>
        <w:rPr>
          <w:rFonts w:eastAsia="Galdeano" w:hint="eastAsia"/>
          <w:color w:val="222222"/>
        </w:rPr>
        <w:t>凝聚纯无就好像失去手电筒的光</w:t>
      </w:r>
      <w:r>
        <w:rPr>
          <w:rFonts w:eastAsia="Galdeano" w:hint="eastAsia"/>
          <w:color w:val="222222"/>
        </w:rPr>
        <w:t xml:space="preserve"> </w:t>
      </w:r>
      <w:r>
        <w:rPr>
          <w:rFonts w:eastAsia="Galdeano" w:hint="eastAsia"/>
          <w:color w:val="222222"/>
        </w:rPr>
        <w:t>产生光的手电筒没有了</w:t>
      </w:r>
      <w:r>
        <w:rPr>
          <w:rFonts w:eastAsia="Galdeano" w:hint="eastAsia"/>
          <w:color w:val="222222"/>
        </w:rPr>
        <w:t xml:space="preserve"> </w:t>
      </w:r>
      <w:r>
        <w:rPr>
          <w:rFonts w:eastAsia="Galdeano" w:hint="eastAsia"/>
          <w:color w:val="222222"/>
        </w:rPr>
        <w:t>光却在</w:t>
      </w:r>
      <w:r>
        <w:rPr>
          <w:rFonts w:eastAsia="Galdeano" w:hint="eastAsia"/>
          <w:color w:val="222222"/>
        </w:rPr>
        <w:t xml:space="preserve"> </w:t>
      </w:r>
      <w:r>
        <w:rPr>
          <w:rFonts w:eastAsia="Galdeano" w:hint="eastAsia"/>
          <w:color w:val="222222"/>
        </w:rPr>
        <w:t>并向所有方向</w:t>
      </w:r>
      <w:r>
        <w:rPr>
          <w:rFonts w:ascii="Galdeano" w:hAnsi="Galdeano" w:cs="Galdeano" w:hint="eastAsia"/>
          <w:color w:val="222222"/>
        </w:rPr>
        <w:t>360</w:t>
      </w:r>
      <w:r>
        <w:rPr>
          <w:rFonts w:eastAsia="Galdeano" w:hint="eastAsia"/>
          <w:color w:val="222222"/>
        </w:rPr>
        <w:t>角度照射</w:t>
      </w:r>
      <w:r>
        <w:rPr>
          <w:rFonts w:eastAsia="Galdeano" w:hint="eastAsia"/>
          <w:color w:val="222222"/>
        </w:rPr>
        <w:t xml:space="preserve"> </w:t>
      </w:r>
      <w:r>
        <w:rPr>
          <w:rFonts w:eastAsia="Galdeano" w:hint="eastAsia"/>
          <w:color w:val="222222"/>
        </w:rPr>
        <w:t>觉知变成了另外一种东西</w:t>
      </w:r>
      <w:r>
        <w:rPr>
          <w:rFonts w:eastAsia="Galdeano" w:hint="eastAsia"/>
          <w:color w:val="222222"/>
        </w:rPr>
        <w:t xml:space="preserve"> </w:t>
      </w:r>
      <w:r>
        <w:rPr>
          <w:rFonts w:eastAsia="Galdeano" w:hint="eastAsia"/>
          <w:color w:val="222222"/>
        </w:rPr>
        <w:t>我的感觉也变成了另外一种东西</w:t>
      </w:r>
      <w:r>
        <w:rPr>
          <w:rFonts w:ascii="Galdeano" w:hAnsi="Galdeano" w:cs="Galdeano" w:hint="eastAsia"/>
          <w:color w:val="222222"/>
        </w:rPr>
        <w:t>......</w:t>
      </w:r>
      <w:r>
        <w:rPr>
          <w:rFonts w:hint="eastAsia"/>
        </w:rPr>
        <w:br/>
      </w:r>
      <w:r>
        <w:rPr>
          <w:rFonts w:eastAsia="Galdeano" w:hint="eastAsia"/>
          <w:color w:val="222222"/>
        </w:rPr>
        <w:t>第八日</w:t>
      </w:r>
      <w:r>
        <w:rPr>
          <w:rFonts w:hint="eastAsia"/>
        </w:rPr>
        <w:br/>
      </w:r>
      <w:r>
        <w:rPr>
          <w:rFonts w:eastAsia="Galdeano" w:hint="eastAsia"/>
          <w:color w:val="222222"/>
        </w:rPr>
        <w:t>三个我同时醒来</w:t>
      </w:r>
      <w:r>
        <w:rPr>
          <w:rFonts w:eastAsia="Galdeano" w:hint="eastAsia"/>
          <w:color w:val="222222"/>
        </w:rPr>
        <w:t xml:space="preserve"> </w:t>
      </w:r>
      <w:r>
        <w:rPr>
          <w:rFonts w:eastAsia="Galdeano" w:hint="eastAsia"/>
          <w:color w:val="222222"/>
        </w:rPr>
        <w:t>但我又没有醒来</w:t>
      </w:r>
      <w:r>
        <w:rPr>
          <w:rFonts w:eastAsia="Galdeano" w:hint="eastAsia"/>
          <w:color w:val="222222"/>
        </w:rPr>
        <w:t xml:space="preserve"> </w:t>
      </w:r>
      <w:r>
        <w:rPr>
          <w:rFonts w:eastAsia="Galdeano" w:hint="eastAsia"/>
          <w:color w:val="222222"/>
        </w:rPr>
        <w:t>因为我从未睡去</w:t>
      </w:r>
      <w:r>
        <w:rPr>
          <w:rFonts w:eastAsia="Galdeano" w:hint="eastAsia"/>
          <w:color w:val="222222"/>
        </w:rPr>
        <w:t xml:space="preserve"> </w:t>
      </w:r>
      <w:r>
        <w:rPr>
          <w:rFonts w:eastAsia="Galdeano" w:hint="eastAsia"/>
          <w:color w:val="222222"/>
        </w:rPr>
        <w:t>美妙的感觉在我之内</w:t>
      </w:r>
      <w:r>
        <w:rPr>
          <w:rFonts w:hint="eastAsia"/>
        </w:rPr>
        <w:br/>
      </w:r>
      <w:r>
        <w:rPr>
          <w:rFonts w:eastAsia="Galdeano" w:hint="eastAsia"/>
          <w:color w:val="222222"/>
        </w:rPr>
        <w:t>清醒的时候三个“我”的纯无凝聚体在总玄宇宙的世界中</w:t>
      </w:r>
      <w:r>
        <w:rPr>
          <w:rFonts w:eastAsia="Galdeano" w:hint="eastAsia"/>
          <w:color w:val="222222"/>
        </w:rPr>
        <w:t> </w:t>
      </w:r>
      <w:r>
        <w:rPr>
          <w:rFonts w:hint="eastAsia"/>
        </w:rPr>
        <w:br/>
      </w:r>
      <w:r>
        <w:rPr>
          <w:rFonts w:eastAsia="Galdeano" w:hint="eastAsia"/>
          <w:color w:val="222222"/>
        </w:rPr>
        <w:t>做梦的时候三个“我”的纯无凝聚体在自己个人的小世界中</w:t>
      </w:r>
      <w:r>
        <w:rPr>
          <w:rFonts w:eastAsia="Galdeano" w:hint="eastAsia"/>
          <w:color w:val="222222"/>
        </w:rPr>
        <w:t> </w:t>
      </w:r>
      <w:r>
        <w:rPr>
          <w:rFonts w:hint="eastAsia"/>
        </w:rPr>
        <w:br/>
      </w:r>
      <w:r>
        <w:rPr>
          <w:rFonts w:eastAsia="Galdeano" w:hint="eastAsia"/>
          <w:color w:val="222222"/>
        </w:rPr>
        <w:t>无梦睡眠中三个“我”的纯无凝聚体在虚空的虚空中</w:t>
      </w:r>
      <w:r>
        <w:rPr>
          <w:rFonts w:ascii="Galdeano" w:hAnsi="Galdeano" w:cs="Galdeano" w:hint="eastAsia"/>
          <w:color w:val="222222"/>
        </w:rPr>
        <w:t>......</w:t>
      </w:r>
      <w:r>
        <w:rPr>
          <w:rFonts w:eastAsia="Galdeano" w:hint="eastAsia"/>
          <w:color w:val="222222"/>
        </w:rPr>
        <w:t>接受各种测试后</w:t>
      </w:r>
      <w:r>
        <w:rPr>
          <w:rFonts w:eastAsia="Galdeano" w:hint="eastAsia"/>
          <w:color w:val="222222"/>
        </w:rPr>
        <w:t xml:space="preserve"> </w:t>
      </w:r>
      <w:r>
        <w:rPr>
          <w:rFonts w:eastAsia="Galdeano" w:hint="eastAsia"/>
          <w:color w:val="222222"/>
        </w:rPr>
        <w:t>我熟悉着这种奇怪的状态</w:t>
      </w:r>
      <w:r>
        <w:rPr>
          <w:rFonts w:eastAsia="Galdeano" w:hint="eastAsia"/>
          <w:color w:val="222222"/>
        </w:rPr>
        <w:t xml:space="preserve"> </w:t>
      </w:r>
      <w:r>
        <w:rPr>
          <w:rFonts w:eastAsia="Galdeano" w:hint="eastAsia"/>
          <w:color w:val="222222"/>
        </w:rPr>
        <w:t>我也许是第一个同时体验到三个纯无凝聚体的生命了</w:t>
      </w:r>
      <w:r>
        <w:rPr>
          <w:rFonts w:ascii="Galdeano" w:hAnsi="Galdeano" w:cs="Galdeano" w:hint="eastAsia"/>
          <w:color w:val="222222"/>
        </w:rPr>
        <w:t>......</w:t>
      </w:r>
      <w:r>
        <w:rPr>
          <w:rFonts w:eastAsia="Galdeano" w:hint="eastAsia"/>
          <w:color w:val="222222"/>
        </w:rPr>
        <w:t>这个感知状态告诉试验人员后</w:t>
      </w:r>
      <w:r>
        <w:rPr>
          <w:rFonts w:eastAsia="Galdeano" w:hint="eastAsia"/>
          <w:color w:val="222222"/>
        </w:rPr>
        <w:t xml:space="preserve"> </w:t>
      </w:r>
      <w:r>
        <w:rPr>
          <w:rFonts w:eastAsia="Galdeano" w:hint="eastAsia"/>
          <w:color w:val="222222"/>
        </w:rPr>
        <w:t>总结出了奇怪的驳论</w:t>
      </w:r>
      <w:r>
        <w:rPr>
          <w:rFonts w:eastAsia="Galdeano" w:hint="eastAsia"/>
          <w:color w:val="222222"/>
        </w:rPr>
        <w:t xml:space="preserve"> </w:t>
      </w:r>
      <w:r>
        <w:rPr>
          <w:rFonts w:eastAsia="Galdeano" w:hint="eastAsia"/>
          <w:color w:val="222222"/>
        </w:rPr>
        <w:t>如果我能感觉到三个纯无凝聚体</w:t>
      </w:r>
      <w:r>
        <w:rPr>
          <w:rFonts w:eastAsia="Galdeano" w:hint="eastAsia"/>
          <w:color w:val="222222"/>
        </w:rPr>
        <w:t xml:space="preserve"> </w:t>
      </w:r>
      <w:r>
        <w:rPr>
          <w:rFonts w:eastAsia="Galdeano" w:hint="eastAsia"/>
          <w:color w:val="222222"/>
        </w:rPr>
        <w:t>那么我必定不是其中一个</w:t>
      </w:r>
      <w:r>
        <w:rPr>
          <w:rFonts w:eastAsia="Galdeano" w:hint="eastAsia"/>
          <w:color w:val="222222"/>
        </w:rPr>
        <w:t xml:space="preserve"> </w:t>
      </w:r>
      <w:r>
        <w:rPr>
          <w:rFonts w:eastAsia="Galdeano" w:hint="eastAsia"/>
          <w:color w:val="222222"/>
        </w:rPr>
        <w:t>如果我是其中一个</w:t>
      </w:r>
      <w:r>
        <w:rPr>
          <w:rFonts w:eastAsia="Galdeano" w:hint="eastAsia"/>
          <w:color w:val="222222"/>
        </w:rPr>
        <w:t xml:space="preserve"> </w:t>
      </w:r>
      <w:r>
        <w:rPr>
          <w:rFonts w:eastAsia="Galdeano" w:hint="eastAsia"/>
          <w:color w:val="222222"/>
        </w:rPr>
        <w:t>那么就不能感知另外两个我</w:t>
      </w:r>
      <w:r>
        <w:rPr>
          <w:rFonts w:eastAsia="Galdeano" w:hint="eastAsia"/>
          <w:color w:val="222222"/>
        </w:rPr>
        <w:t xml:space="preserve"> </w:t>
      </w:r>
      <w:r>
        <w:rPr>
          <w:rFonts w:eastAsia="Galdeano" w:hint="eastAsia"/>
          <w:color w:val="222222"/>
        </w:rPr>
        <w:t>于是得出惊人的结论</w:t>
      </w:r>
      <w:r>
        <w:rPr>
          <w:rFonts w:eastAsia="Galdeano" w:hint="eastAsia"/>
          <w:color w:val="222222"/>
        </w:rPr>
        <w:t xml:space="preserve"> </w:t>
      </w:r>
      <w:r>
        <w:rPr>
          <w:rFonts w:eastAsia="Galdeano" w:hint="eastAsia"/>
          <w:color w:val="222222"/>
        </w:rPr>
        <w:t>“我”似乎是一种超越了纯无凝聚体的东西</w:t>
      </w:r>
      <w:r>
        <w:rPr>
          <w:rFonts w:eastAsia="Galdeano" w:hint="eastAsia"/>
          <w:color w:val="222222"/>
        </w:rPr>
        <w:t xml:space="preserve"> </w:t>
      </w:r>
      <w:r>
        <w:rPr>
          <w:rFonts w:eastAsia="Galdeano" w:hint="eastAsia"/>
          <w:color w:val="222222"/>
        </w:rPr>
        <w:t>难道纯无凝聚体不是空性“我”的本体吗</w:t>
      </w:r>
      <w:r>
        <w:rPr>
          <w:rFonts w:eastAsia="Galdeano" w:hint="eastAsia"/>
          <w:color w:val="222222"/>
        </w:rPr>
        <w:t xml:space="preserve"> </w:t>
      </w:r>
      <w:r>
        <w:rPr>
          <w:rFonts w:eastAsia="Galdeano" w:hint="eastAsia"/>
          <w:color w:val="222222"/>
        </w:rPr>
        <w:t>或者说我是多结构纯无体</w:t>
      </w:r>
      <w:r>
        <w:rPr>
          <w:rFonts w:eastAsia="Galdeano" w:hint="eastAsia"/>
          <w:color w:val="222222"/>
        </w:rPr>
        <w:t xml:space="preserve"> </w:t>
      </w:r>
      <w:r>
        <w:rPr>
          <w:rFonts w:eastAsia="Galdeano" w:hint="eastAsia"/>
          <w:color w:val="222222"/>
        </w:rPr>
        <w:t>如果破坏这三个纯无凝聚体“我”也会消失</w:t>
      </w:r>
      <w:r>
        <w:rPr>
          <w:rFonts w:eastAsia="Galdeano" w:hint="eastAsia"/>
          <w:color w:val="222222"/>
        </w:rPr>
        <w:t> </w:t>
      </w:r>
      <w:r>
        <w:rPr>
          <w:rFonts w:hint="eastAsia"/>
        </w:rPr>
        <w:br/>
      </w:r>
      <w:r>
        <w:rPr>
          <w:rFonts w:eastAsia="Galdeano" w:hint="eastAsia"/>
          <w:color w:val="222222"/>
        </w:rPr>
        <w:t>结论是</w:t>
      </w:r>
      <w:r>
        <w:rPr>
          <w:rFonts w:eastAsia="Galdeano" w:hint="eastAsia"/>
          <w:color w:val="222222"/>
        </w:rPr>
        <w:t xml:space="preserve"> </w:t>
      </w:r>
      <w:r>
        <w:rPr>
          <w:rFonts w:eastAsia="Galdeano" w:hint="eastAsia"/>
          <w:color w:val="222222"/>
        </w:rPr>
        <w:t>三个纯无凝聚体在这里因为某种更高等的链接产生了结构性</w:t>
      </w:r>
      <w:r>
        <w:rPr>
          <w:rFonts w:eastAsia="Galdeano" w:hint="eastAsia"/>
          <w:color w:val="222222"/>
        </w:rPr>
        <w:t xml:space="preserve"> </w:t>
      </w:r>
      <w:r>
        <w:rPr>
          <w:rFonts w:eastAsia="Galdeano" w:hint="eastAsia"/>
          <w:color w:val="222222"/>
        </w:rPr>
        <w:t>这种三个纯无凝聚体组成的感觉应该叫“超我”的感觉</w:t>
      </w:r>
      <w:r>
        <w:rPr>
          <w:rFonts w:eastAsia="Galdeano" w:hint="eastAsia"/>
          <w:color w:val="222222"/>
        </w:rPr>
        <w:t xml:space="preserve"> </w:t>
      </w:r>
      <w:r>
        <w:rPr>
          <w:rFonts w:eastAsia="Galdeano" w:hint="eastAsia"/>
          <w:color w:val="222222"/>
        </w:rPr>
        <w:t>结构性的存在</w:t>
      </w:r>
      <w:r>
        <w:rPr>
          <w:rFonts w:eastAsia="Galdeano" w:hint="eastAsia"/>
          <w:color w:val="222222"/>
        </w:rPr>
        <w:t xml:space="preserve"> </w:t>
      </w:r>
      <w:r>
        <w:rPr>
          <w:rFonts w:eastAsia="Galdeano" w:hint="eastAsia"/>
          <w:color w:val="222222"/>
        </w:rPr>
        <w:t>将我们在寻找“我”的旅途推向了更高一级</w:t>
      </w:r>
      <w:r>
        <w:rPr>
          <w:rFonts w:eastAsia="Galdeano" w:hint="eastAsia"/>
          <w:color w:val="222222"/>
        </w:rPr>
        <w:t xml:space="preserve"> </w:t>
      </w:r>
      <w:r>
        <w:rPr>
          <w:rFonts w:eastAsia="Galdeano" w:hint="eastAsia"/>
          <w:color w:val="222222"/>
        </w:rPr>
        <w:t>超我</w:t>
      </w:r>
      <w:r>
        <w:rPr>
          <w:rFonts w:eastAsia="Galdeano" w:hint="eastAsia"/>
          <w:color w:val="222222"/>
        </w:rPr>
        <w:t xml:space="preserve"> </w:t>
      </w:r>
      <w:r>
        <w:rPr>
          <w:rFonts w:eastAsia="Galdeano" w:hint="eastAsia"/>
          <w:color w:val="222222"/>
        </w:rPr>
        <w:t>超超我</w:t>
      </w:r>
      <w:r>
        <w:rPr>
          <w:rFonts w:eastAsia="Galdeano" w:hint="eastAsia"/>
          <w:color w:val="222222"/>
        </w:rPr>
        <w:t xml:space="preserve"> </w:t>
      </w:r>
      <w:r>
        <w:rPr>
          <w:rFonts w:eastAsia="Galdeano" w:hint="eastAsia"/>
          <w:color w:val="222222"/>
        </w:rPr>
        <w:t>超超超我</w:t>
      </w:r>
      <w:r>
        <w:rPr>
          <w:rFonts w:eastAsia="Galdeano" w:hint="eastAsia"/>
          <w:color w:val="222222"/>
        </w:rPr>
        <w:t xml:space="preserve"> </w:t>
      </w:r>
      <w:r>
        <w:rPr>
          <w:rFonts w:eastAsia="Galdeano" w:hint="eastAsia"/>
          <w:color w:val="222222"/>
        </w:rPr>
        <w:t>没有尽头</w:t>
      </w:r>
      <w:r>
        <w:rPr>
          <w:rFonts w:ascii="Galdeano" w:hAnsi="Galdeano" w:cs="Galdeano" w:hint="eastAsia"/>
          <w:color w:val="222222"/>
        </w:rPr>
        <w:t>......</w:t>
      </w:r>
      <w:r>
        <w:rPr>
          <w:rFonts w:eastAsia="Galdeano" w:hint="eastAsia"/>
          <w:color w:val="222222"/>
        </w:rPr>
        <w:t>在哲学的形而上意义上</w:t>
      </w:r>
      <w:r>
        <w:rPr>
          <w:rFonts w:eastAsia="Galdeano" w:hint="eastAsia"/>
          <w:color w:val="222222"/>
        </w:rPr>
        <w:t xml:space="preserve"> </w:t>
      </w:r>
      <w:r>
        <w:rPr>
          <w:rFonts w:eastAsia="Galdeano" w:hint="eastAsia"/>
          <w:color w:val="222222"/>
        </w:rPr>
        <w:t>寻找“我”的旅途中无限向上</w:t>
      </w:r>
      <w:r>
        <w:rPr>
          <w:rFonts w:eastAsia="Galdeano" w:hint="eastAsia"/>
          <w:color w:val="222222"/>
        </w:rPr>
        <w:t xml:space="preserve"> </w:t>
      </w:r>
      <w:r>
        <w:rPr>
          <w:rFonts w:eastAsia="Galdeano" w:hint="eastAsia"/>
          <w:color w:val="222222"/>
        </w:rPr>
        <w:t>一面是单一结构纯无凝聚体崩溃后带来的永恒睡眠</w:t>
      </w:r>
      <w:r>
        <w:rPr>
          <w:rFonts w:eastAsia="Galdeano" w:hint="eastAsia"/>
          <w:color w:val="222222"/>
        </w:rPr>
        <w:t xml:space="preserve"> </w:t>
      </w:r>
      <w:r>
        <w:rPr>
          <w:rFonts w:eastAsia="Galdeano" w:hint="eastAsia"/>
          <w:color w:val="222222"/>
        </w:rPr>
        <w:t>一面是多结构纯无凝聚体造成的“我”之无限上推</w:t>
      </w:r>
      <w:r>
        <w:rPr>
          <w:rFonts w:eastAsia="Galdeano" w:hint="eastAsia"/>
          <w:color w:val="222222"/>
        </w:rPr>
        <w:t xml:space="preserve"> </w:t>
      </w:r>
      <w:r>
        <w:rPr>
          <w:rFonts w:eastAsia="Galdeano" w:hint="eastAsia"/>
          <w:color w:val="222222"/>
        </w:rPr>
        <w:t>也许我们永远无法找到自己了</w:t>
      </w:r>
      <w:r>
        <w:rPr>
          <w:rFonts w:ascii="Galdeano" w:hAnsi="Galdeano" w:cs="Galdeano" w:hint="eastAsia"/>
          <w:color w:val="222222"/>
        </w:rPr>
        <w:t>......</w:t>
      </w:r>
      <w:r>
        <w:rPr>
          <w:rFonts w:hint="eastAsia"/>
        </w:rPr>
        <w:br/>
      </w:r>
      <w:r>
        <w:rPr>
          <w:rFonts w:eastAsia="Galdeano" w:hint="eastAsia"/>
          <w:color w:val="222222"/>
        </w:rPr>
        <w:t>第九日</w:t>
      </w:r>
      <w:r>
        <w:rPr>
          <w:rFonts w:hint="eastAsia"/>
        </w:rPr>
        <w:br/>
      </w:r>
      <w:r>
        <w:rPr>
          <w:rFonts w:eastAsia="Galdeano" w:hint="eastAsia"/>
          <w:color w:val="222222"/>
        </w:rPr>
        <w:t>这是额外的实验</w:t>
      </w:r>
      <w:r>
        <w:rPr>
          <w:rFonts w:eastAsia="Galdeano" w:hint="eastAsia"/>
          <w:color w:val="222222"/>
        </w:rPr>
        <w:t xml:space="preserve"> </w:t>
      </w:r>
      <w:r>
        <w:rPr>
          <w:rFonts w:eastAsia="Galdeano" w:hint="eastAsia"/>
          <w:color w:val="222222"/>
        </w:rPr>
        <w:t>根据探索的渴望</w:t>
      </w:r>
      <w:r>
        <w:rPr>
          <w:rFonts w:eastAsia="Galdeano" w:hint="eastAsia"/>
          <w:color w:val="222222"/>
        </w:rPr>
        <w:t xml:space="preserve"> </w:t>
      </w:r>
      <w:r>
        <w:rPr>
          <w:rFonts w:eastAsia="Galdeano" w:hint="eastAsia"/>
          <w:color w:val="222222"/>
        </w:rPr>
        <w:t>“超我”破坏了两个自己的纯无凝聚体</w:t>
      </w:r>
      <w:r>
        <w:rPr>
          <w:rFonts w:eastAsia="Galdeano" w:hint="eastAsia"/>
          <w:color w:val="222222"/>
        </w:rPr>
        <w:t xml:space="preserve"> </w:t>
      </w:r>
      <w:r>
        <w:rPr>
          <w:rFonts w:eastAsia="Galdeano" w:hint="eastAsia"/>
          <w:color w:val="222222"/>
        </w:rPr>
        <w:t>留下一个单一纯无结构</w:t>
      </w:r>
      <w:r>
        <w:rPr>
          <w:rFonts w:eastAsia="Galdeano" w:hint="eastAsia"/>
          <w:color w:val="222222"/>
        </w:rPr>
        <w:t xml:space="preserve"> </w:t>
      </w:r>
      <w:r>
        <w:rPr>
          <w:rFonts w:eastAsia="Galdeano" w:hint="eastAsia"/>
          <w:color w:val="222222"/>
        </w:rPr>
        <w:t>“超我”又成为了我</w:t>
      </w:r>
      <w:r>
        <w:rPr>
          <w:rFonts w:eastAsia="Galdeano" w:hint="eastAsia"/>
          <w:color w:val="222222"/>
        </w:rPr>
        <w:t xml:space="preserve"> </w:t>
      </w:r>
      <w:r>
        <w:rPr>
          <w:rFonts w:eastAsia="Galdeano" w:hint="eastAsia"/>
          <w:color w:val="222222"/>
        </w:rPr>
        <w:t>当破坏第一个我时</w:t>
      </w:r>
      <w:r>
        <w:rPr>
          <w:rFonts w:eastAsia="Galdeano" w:hint="eastAsia"/>
          <w:color w:val="222222"/>
        </w:rPr>
        <w:t xml:space="preserve"> </w:t>
      </w:r>
      <w:r>
        <w:rPr>
          <w:rFonts w:eastAsia="Galdeano" w:hint="eastAsia"/>
          <w:color w:val="222222"/>
        </w:rPr>
        <w:t>一种感知性的收缩</w:t>
      </w:r>
      <w:r>
        <w:rPr>
          <w:rFonts w:eastAsia="Galdeano" w:hint="eastAsia"/>
          <w:color w:val="222222"/>
        </w:rPr>
        <w:t xml:space="preserve"> </w:t>
      </w:r>
      <w:r>
        <w:rPr>
          <w:rFonts w:eastAsia="Galdeano" w:hint="eastAsia"/>
          <w:color w:val="222222"/>
        </w:rPr>
        <w:t>某种不完整性下跌的感觉</w:t>
      </w:r>
      <w:r>
        <w:rPr>
          <w:rFonts w:eastAsia="Galdeano" w:hint="eastAsia"/>
          <w:color w:val="222222"/>
        </w:rPr>
        <w:t xml:space="preserve"> </w:t>
      </w:r>
      <w:r>
        <w:rPr>
          <w:rFonts w:eastAsia="Galdeano" w:hint="eastAsia"/>
          <w:color w:val="222222"/>
        </w:rPr>
        <w:t>当我破坏第二个我</w:t>
      </w:r>
      <w:r>
        <w:rPr>
          <w:rFonts w:eastAsia="Galdeano" w:hint="eastAsia"/>
          <w:color w:val="222222"/>
        </w:rPr>
        <w:t xml:space="preserve"> </w:t>
      </w:r>
      <w:r>
        <w:rPr>
          <w:rFonts w:eastAsia="Galdeano" w:hint="eastAsia"/>
          <w:color w:val="222222"/>
        </w:rPr>
        <w:t>我感觉到某种结构链被损坏了</w:t>
      </w:r>
      <w:r>
        <w:rPr>
          <w:rFonts w:eastAsia="Galdeano" w:hint="eastAsia"/>
          <w:color w:val="222222"/>
        </w:rPr>
        <w:t xml:space="preserve"> </w:t>
      </w:r>
      <w:r>
        <w:rPr>
          <w:rFonts w:eastAsia="Galdeano" w:hint="eastAsia"/>
          <w:color w:val="222222"/>
        </w:rPr>
        <w:t>这个结构链是支撑那个形而上“超我”存在的基础</w:t>
      </w:r>
      <w:r>
        <w:rPr>
          <w:rFonts w:eastAsia="Galdeano" w:hint="eastAsia"/>
          <w:color w:val="222222"/>
        </w:rPr>
        <w:t xml:space="preserve"> </w:t>
      </w:r>
      <w:r>
        <w:rPr>
          <w:rFonts w:eastAsia="Galdeano" w:hint="eastAsia"/>
          <w:color w:val="222222"/>
        </w:rPr>
        <w:t>“超我”下跌了一级</w:t>
      </w:r>
      <w:r>
        <w:rPr>
          <w:rFonts w:eastAsia="Galdeano" w:hint="eastAsia"/>
          <w:color w:val="222222"/>
        </w:rPr>
        <w:t xml:space="preserve"> </w:t>
      </w:r>
      <w:r>
        <w:rPr>
          <w:rFonts w:eastAsia="Galdeano" w:hint="eastAsia"/>
          <w:color w:val="222222"/>
        </w:rPr>
        <w:t>哪个三个纯无凝聚体构建的形而上的“超我”美妙的感觉消失了</w:t>
      </w:r>
      <w:r>
        <w:rPr>
          <w:rFonts w:eastAsia="Galdeano" w:hint="eastAsia"/>
          <w:color w:val="222222"/>
        </w:rPr>
        <w:t xml:space="preserve"> </w:t>
      </w:r>
      <w:r>
        <w:rPr>
          <w:rFonts w:eastAsia="Galdeano" w:hint="eastAsia"/>
          <w:color w:val="222222"/>
        </w:rPr>
        <w:t>但我还是我</w:t>
      </w:r>
      <w:r>
        <w:rPr>
          <w:rFonts w:eastAsia="Galdeano" w:hint="eastAsia"/>
          <w:color w:val="222222"/>
        </w:rPr>
        <w:t xml:space="preserve"> </w:t>
      </w:r>
      <w:r>
        <w:rPr>
          <w:rFonts w:eastAsia="Galdeano" w:hint="eastAsia"/>
          <w:color w:val="222222"/>
        </w:rPr>
        <w:t>不在上也不在下</w:t>
      </w:r>
      <w:r>
        <w:rPr>
          <w:rFonts w:eastAsia="Galdeano" w:hint="eastAsia"/>
          <w:color w:val="222222"/>
        </w:rPr>
        <w:t xml:space="preserve"> </w:t>
      </w:r>
      <w:r>
        <w:rPr>
          <w:rFonts w:eastAsia="Galdeano" w:hint="eastAsia"/>
          <w:color w:val="222222"/>
        </w:rPr>
        <w:t>隐隐明白了什么</w:t>
      </w:r>
      <w:r>
        <w:rPr>
          <w:rFonts w:ascii="Galdeano" w:hAnsi="Galdeano" w:cs="Galdeano" w:hint="eastAsia"/>
          <w:color w:val="222222"/>
        </w:rPr>
        <w:t>......</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hint="eastAsia"/>
          <w:color w:val="494949"/>
        </w:rPr>
      </w:pPr>
      <w:r>
        <w:rPr>
          <w:rFonts w:eastAsia="微软雅黑" w:hint="eastAsia"/>
          <w:color w:val="494949"/>
          <w:sz w:val="21"/>
        </w:rPr>
        <w:lastRenderedPageBreak/>
        <w:t>问：经过</w:t>
      </w:r>
      <w:r>
        <w:rPr>
          <w:rFonts w:ascii="微软雅黑" w:hAnsi="微软雅黑" w:cs="微软雅黑" w:hint="eastAsia"/>
          <w:color w:val="494949"/>
          <w:sz w:val="21"/>
        </w:rPr>
        <w:t>30</w:t>
      </w:r>
      <w:r>
        <w:rPr>
          <w:rFonts w:eastAsia="微软雅黑" w:hint="eastAsia"/>
          <w:color w:val="494949"/>
          <w:sz w:val="21"/>
        </w:rPr>
        <w:t>多年的跋涉，</w:t>
      </w:r>
    </w:p>
    <w:p w:rsidR="005D7A5B" w:rsidRDefault="005D7A5B" w:rsidP="00692BCF">
      <w:pPr>
        <w:spacing w:line="300" w:lineRule="atLeast"/>
        <w:ind w:firstLineChars="200" w:firstLine="480"/>
        <w:rPr>
          <w:rFonts w:eastAsia="微软雅黑" w:hint="eastAsia"/>
          <w:color w:val="494949"/>
          <w:sz w:val="21"/>
        </w:rPr>
      </w:pPr>
      <w:r>
        <w:rPr>
          <w:rFonts w:hint="eastAsia"/>
          <w:color w:val="494949"/>
        </w:rPr>
        <w:t>“</w:t>
      </w:r>
      <w:r>
        <w:rPr>
          <w:rFonts w:eastAsia="微软雅黑" w:hint="eastAsia"/>
          <w:color w:val="494949"/>
          <w:sz w:val="21"/>
        </w:rPr>
        <w:t>旅行者</w:t>
      </w:r>
      <w:r>
        <w:rPr>
          <w:rFonts w:ascii="微软雅黑" w:hAnsi="微软雅黑" w:cs="微软雅黑" w:hint="eastAsia"/>
          <w:color w:val="494949"/>
          <w:sz w:val="21"/>
        </w:rPr>
        <w:t>1</w:t>
      </w:r>
      <w:r>
        <w:rPr>
          <w:rFonts w:ascii="微软雅黑" w:hAnsi="微软雅黑" w:cs="微软雅黑" w:hint="eastAsia"/>
          <w:color w:val="494949"/>
          <w:sz w:val="21"/>
        </w:rPr>
        <w:t>”</w:t>
      </w:r>
      <w:r>
        <w:rPr>
          <w:rFonts w:eastAsia="微软雅黑" w:hint="eastAsia"/>
          <w:color w:val="494949"/>
          <w:sz w:val="21"/>
        </w:rPr>
        <w:t>号探测器即将进入太阳系边缘。</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科学家认为这颗探测器</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可能在几个月到几年之内进入星际空间。</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2004</w:t>
      </w:r>
      <w:r>
        <w:rPr>
          <w:rFonts w:eastAsia="微软雅黑" w:hint="eastAsia"/>
          <w:color w:val="494949"/>
          <w:sz w:val="21"/>
        </w:rPr>
        <w:t>年起，“旅行者</w:t>
      </w:r>
      <w:r>
        <w:rPr>
          <w:rFonts w:ascii="微软雅黑" w:hAnsi="微软雅黑" w:cs="微软雅黑" w:hint="eastAsia"/>
          <w:color w:val="494949"/>
          <w:sz w:val="21"/>
        </w:rPr>
        <w:t>1</w:t>
      </w:r>
      <w:r>
        <w:rPr>
          <w:rFonts w:ascii="微软雅黑" w:hAnsi="微软雅黑" w:cs="微软雅黑" w:hint="eastAsia"/>
          <w:color w:val="494949"/>
          <w:sz w:val="21"/>
        </w:rPr>
        <w:t>”</w:t>
      </w:r>
      <w:r>
        <w:rPr>
          <w:rFonts w:eastAsia="微软雅黑" w:hint="eastAsia"/>
          <w:color w:val="494949"/>
          <w:sz w:val="21"/>
        </w:rPr>
        <w:t>号开始对太阳系的边缘进行观测，</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现在即将进入太阳系的边缘。</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一旦飞出太阳系，</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人类便可借助“旅行者</w:t>
      </w:r>
      <w:r>
        <w:rPr>
          <w:rFonts w:ascii="微软雅黑" w:hAnsi="微软雅黑" w:cs="微软雅黑" w:hint="eastAsia"/>
          <w:color w:val="494949"/>
          <w:sz w:val="21"/>
        </w:rPr>
        <w:t>1</w:t>
      </w:r>
      <w:r>
        <w:rPr>
          <w:rFonts w:ascii="微软雅黑" w:hAnsi="微软雅黑" w:cs="微软雅黑" w:hint="eastAsia"/>
          <w:color w:val="494949"/>
          <w:sz w:val="21"/>
        </w:rPr>
        <w:t>”</w:t>
      </w:r>
      <w:r>
        <w:rPr>
          <w:rFonts w:eastAsia="微软雅黑" w:hint="eastAsia"/>
          <w:color w:val="494949"/>
          <w:sz w:val="21"/>
        </w:rPr>
        <w:t>号的眼睛</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第一次从太阳系外观察地球。</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目前，“旅行者</w:t>
      </w:r>
      <w:r>
        <w:rPr>
          <w:rFonts w:ascii="微软雅黑" w:hAnsi="微软雅黑" w:cs="微软雅黑" w:hint="eastAsia"/>
          <w:color w:val="494949"/>
          <w:sz w:val="21"/>
        </w:rPr>
        <w:t>1</w:t>
      </w:r>
      <w:r>
        <w:rPr>
          <w:rFonts w:ascii="微软雅黑" w:hAnsi="微软雅黑" w:cs="微软雅黑" w:hint="eastAsia"/>
          <w:color w:val="494949"/>
          <w:sz w:val="21"/>
        </w:rPr>
        <w:t>”</w:t>
      </w:r>
      <w:r>
        <w:rPr>
          <w:rFonts w:eastAsia="微软雅黑" w:hint="eastAsia"/>
          <w:color w:val="494949"/>
          <w:sz w:val="21"/>
        </w:rPr>
        <w:t>号仍探测到宇宙射线电子强度升高，</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说明仍处在太阳系的外缘日鞘内。</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不久后，“旅行者</w:t>
      </w:r>
      <w:r>
        <w:rPr>
          <w:rFonts w:ascii="微软雅黑" w:hAnsi="微软雅黑" w:cs="微软雅黑" w:hint="eastAsia"/>
          <w:color w:val="494949"/>
          <w:sz w:val="21"/>
        </w:rPr>
        <w:t>1</w:t>
      </w:r>
      <w:r>
        <w:rPr>
          <w:rFonts w:ascii="微软雅黑" w:hAnsi="微软雅黑" w:cs="微软雅黑" w:hint="eastAsia"/>
          <w:color w:val="494949"/>
          <w:sz w:val="21"/>
        </w:rPr>
        <w:t>”</w:t>
      </w:r>
      <w:r>
        <w:rPr>
          <w:rFonts w:eastAsia="微软雅黑" w:hint="eastAsia"/>
          <w:color w:val="494949"/>
          <w:sz w:val="21"/>
        </w:rPr>
        <w:t>号便可完全逃离太阳系，</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成为人类历史上第一颗进入星际空间的人造探测器。</w:t>
      </w:r>
      <w:r>
        <w:rPr>
          <w:rFonts w:eastAsia="微软雅黑" w:hint="eastAsia"/>
          <w:color w:val="494949"/>
          <w:sz w:val="21"/>
        </w:rPr>
        <w:t xml:space="preserve">  </w:t>
      </w: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对于“旅行者</w:t>
      </w:r>
      <w:r>
        <w:rPr>
          <w:rFonts w:ascii="微软雅黑" w:hAnsi="微软雅黑" w:cs="微软雅黑" w:hint="eastAsia"/>
          <w:color w:val="494949"/>
          <w:sz w:val="21"/>
        </w:rPr>
        <w:t>1</w:t>
      </w:r>
      <w:r>
        <w:rPr>
          <w:rFonts w:ascii="微软雅黑" w:hAnsi="微软雅黑" w:cs="微软雅黑" w:hint="eastAsia"/>
          <w:color w:val="494949"/>
          <w:sz w:val="21"/>
        </w:rPr>
        <w:t>”</w:t>
      </w:r>
      <w:r>
        <w:rPr>
          <w:rFonts w:eastAsia="微软雅黑" w:hint="eastAsia"/>
          <w:color w:val="494949"/>
          <w:sz w:val="21"/>
        </w:rPr>
        <w:t>号探测器未来的命运您认为会怎样？</w:t>
      </w:r>
    </w:p>
    <w:p w:rsidR="005D7A5B" w:rsidRDefault="005D7A5B" w:rsidP="00692BCF">
      <w:pPr>
        <w:spacing w:line="300" w:lineRule="atLeast"/>
        <w:ind w:firstLineChars="200" w:firstLine="420"/>
        <w:rPr>
          <w:rFonts w:eastAsia="微软雅黑" w:hint="eastAsia"/>
          <w:color w:val="494949"/>
        </w:rPr>
      </w:pPr>
      <w:r>
        <w:rPr>
          <w:rFonts w:eastAsia="微软雅黑" w:hint="eastAsia"/>
          <w:color w:val="494949"/>
          <w:sz w:val="21"/>
        </w:rPr>
        <w:t>会从太阳系与之相对的另一端飞回来吗？</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450" w:lineRule="atLeast"/>
        <w:ind w:firstLineChars="200" w:firstLine="480"/>
        <w:rPr>
          <w:rFonts w:hint="eastAsia"/>
        </w:rPr>
      </w:pPr>
      <w:r>
        <w:rPr>
          <w:rFonts w:eastAsia="Galdeano" w:hint="eastAsia"/>
          <w:color w:val="222222"/>
        </w:rPr>
        <w:t>是的</w:t>
      </w:r>
      <w:r>
        <w:rPr>
          <w:rFonts w:eastAsia="Galdeano" w:hint="eastAsia"/>
          <w:color w:val="222222"/>
        </w:rPr>
        <w:t xml:space="preserve"> </w:t>
      </w:r>
      <w:r>
        <w:rPr>
          <w:rFonts w:eastAsia="Galdeano" w:hint="eastAsia"/>
          <w:color w:val="222222"/>
        </w:rPr>
        <w:t>用你们的说法日鞘内</w:t>
      </w:r>
      <w:r>
        <w:rPr>
          <w:rFonts w:eastAsia="Galdeano" w:hint="eastAsia"/>
          <w:color w:val="222222"/>
        </w:rPr>
        <w:t xml:space="preserve"> </w:t>
      </w:r>
      <w:r>
        <w:rPr>
          <w:rFonts w:eastAsia="Galdeano" w:hint="eastAsia"/>
          <w:color w:val="222222"/>
        </w:rPr>
        <w:t>再走</w:t>
      </w:r>
      <w:r>
        <w:rPr>
          <w:rFonts w:ascii="Galdeano" w:hAnsi="Galdeano" w:cs="Galdeano" w:hint="eastAsia"/>
          <w:color w:val="222222"/>
        </w:rPr>
        <w:t>27</w:t>
      </w:r>
      <w:r>
        <w:rPr>
          <w:rFonts w:eastAsia="Galdeano" w:hint="eastAsia"/>
          <w:color w:val="222222"/>
        </w:rPr>
        <w:t>年前方会观测到太阳</w:t>
      </w:r>
      <w:r>
        <w:rPr>
          <w:rFonts w:eastAsia="Galdeano" w:hint="eastAsia"/>
          <w:color w:val="222222"/>
        </w:rPr>
        <w:t xml:space="preserve"> </w:t>
      </w:r>
      <w:r>
        <w:rPr>
          <w:rFonts w:eastAsia="Galdeano" w:hint="eastAsia"/>
          <w:color w:val="222222"/>
        </w:rPr>
        <w:t>从另外一端返回</w:t>
      </w:r>
      <w:r>
        <w:rPr>
          <w:rFonts w:eastAsia="Galdeano" w:hint="eastAsia"/>
          <w:color w:val="222222"/>
        </w:rPr>
        <w:t xml:space="preserve"> </w:t>
      </w:r>
      <w:r>
        <w:rPr>
          <w:rFonts w:ascii="Galdeano" w:hAnsi="Galdeano" w:cs="Galdeano" w:hint="eastAsia"/>
          <w:color w:val="222222"/>
        </w:rPr>
        <w:t>60</w:t>
      </w:r>
      <w:r>
        <w:rPr>
          <w:rFonts w:eastAsia="Galdeano" w:hint="eastAsia"/>
          <w:color w:val="222222"/>
        </w:rPr>
        <w:t>年后到撞向太阳</w:t>
      </w:r>
      <w:r>
        <w:rPr>
          <w:rFonts w:eastAsia="Galdeano" w:hint="eastAsia"/>
          <w:color w:val="222222"/>
        </w:rPr>
        <w:t xml:space="preserve"> </w:t>
      </w:r>
      <w:r>
        <w:rPr>
          <w:rFonts w:eastAsia="Galdeano" w:hint="eastAsia"/>
          <w:color w:val="222222"/>
        </w:rPr>
        <w:t>就好像你们曾今绕了地球一圈</w:t>
      </w:r>
      <w:r>
        <w:rPr>
          <w:rFonts w:hint="eastAsia"/>
        </w:rPr>
        <w:br/>
      </w:r>
      <w:r>
        <w:rPr>
          <w:rFonts w:eastAsia="Galdeano" w:hint="eastAsia"/>
          <w:color w:val="222222"/>
        </w:rPr>
        <w:t>这是值得庆幸的</w:t>
      </w:r>
      <w:r>
        <w:rPr>
          <w:rFonts w:eastAsia="Galdeano" w:hint="eastAsia"/>
          <w:color w:val="222222"/>
        </w:rPr>
        <w:t xml:space="preserve"> </w:t>
      </w:r>
      <w:r>
        <w:rPr>
          <w:rFonts w:eastAsia="Galdeano" w:hint="eastAsia"/>
          <w:color w:val="222222"/>
        </w:rPr>
        <w:t>你们星球的的中国航海队第一次环绕地球</w:t>
      </w:r>
      <w:r>
        <w:rPr>
          <w:rFonts w:eastAsia="Galdeano" w:hint="eastAsia"/>
          <w:color w:val="222222"/>
        </w:rPr>
        <w:t xml:space="preserve"> </w:t>
      </w:r>
      <w:r>
        <w:rPr>
          <w:rFonts w:ascii="Galdeano" w:hAnsi="Galdeano" w:cs="Galdeano" w:hint="eastAsia"/>
          <w:color w:val="222222"/>
        </w:rPr>
        <w:t>600</w:t>
      </w:r>
      <w:r>
        <w:rPr>
          <w:rFonts w:eastAsia="Galdeano" w:hint="eastAsia"/>
          <w:color w:val="222222"/>
        </w:rPr>
        <w:t>年后</w:t>
      </w:r>
      <w:r>
        <w:rPr>
          <w:rFonts w:eastAsia="Galdeano" w:hint="eastAsia"/>
          <w:color w:val="222222"/>
        </w:rPr>
        <w:t xml:space="preserve"> </w:t>
      </w:r>
      <w:r>
        <w:rPr>
          <w:rFonts w:eastAsia="Galdeano" w:hint="eastAsia"/>
          <w:color w:val="222222"/>
        </w:rPr>
        <w:t>你们美国的太空船环绕了太阳系一圈</w:t>
      </w:r>
      <w:r>
        <w:rPr>
          <w:rFonts w:hint="eastAsia"/>
        </w:rPr>
        <w:br/>
      </w:r>
      <w:r>
        <w:rPr>
          <w:rFonts w:eastAsia="Galdeano" w:hint="eastAsia"/>
          <w:color w:val="222222"/>
        </w:rPr>
        <w:t>不过你们的第二次太空“环球旅行”不会发生不久后</w:t>
      </w:r>
      <w:r>
        <w:rPr>
          <w:rFonts w:eastAsia="Galdeano" w:hint="eastAsia"/>
          <w:color w:val="222222"/>
        </w:rPr>
        <w:t xml:space="preserve"> </w:t>
      </w:r>
      <w:r>
        <w:rPr>
          <w:rFonts w:eastAsia="Galdeano" w:hint="eastAsia"/>
          <w:color w:val="222222"/>
        </w:rPr>
        <w:t>也不会记入史册</w:t>
      </w:r>
      <w:r>
        <w:rPr>
          <w:rFonts w:eastAsia="Galdeano" w:hint="eastAsia"/>
          <w:color w:val="222222"/>
        </w:rPr>
        <w:t xml:space="preserve"> </w:t>
      </w:r>
      <w:r>
        <w:rPr>
          <w:rFonts w:eastAsia="Galdeano" w:hint="eastAsia"/>
          <w:color w:val="222222"/>
        </w:rPr>
        <w:t>因为</w:t>
      </w:r>
      <w:r>
        <w:rPr>
          <w:rFonts w:eastAsia="Galdeano" w:hint="eastAsia"/>
          <w:color w:val="222222"/>
        </w:rPr>
        <w:t xml:space="preserve"> </w:t>
      </w:r>
      <w:r>
        <w:rPr>
          <w:rFonts w:eastAsia="Galdeano" w:hint="eastAsia"/>
          <w:color w:val="222222"/>
        </w:rPr>
        <w:t>旅行者</w:t>
      </w:r>
      <w:r>
        <w:rPr>
          <w:rFonts w:ascii="Galdeano" w:hAnsi="Galdeano" w:cs="Galdeano" w:hint="eastAsia"/>
          <w:color w:val="222222"/>
        </w:rPr>
        <w:t xml:space="preserve">1 </w:t>
      </w:r>
      <w:r>
        <w:rPr>
          <w:rFonts w:eastAsia="Galdeano" w:hint="eastAsia"/>
          <w:color w:val="222222"/>
        </w:rPr>
        <w:t>不就后就会被星系壁面的空间流摧毁</w:t>
      </w:r>
      <w:r>
        <w:rPr>
          <w:rFonts w:eastAsia="Galdeano" w:hint="eastAsia"/>
          <w:color w:val="222222"/>
        </w:rPr>
        <w:t xml:space="preserve"> </w:t>
      </w:r>
      <w:r>
        <w:rPr>
          <w:rFonts w:eastAsia="Galdeano" w:hint="eastAsia"/>
          <w:color w:val="222222"/>
        </w:rPr>
        <w:t>探测器技术等级不过关</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r>
        <w:rPr>
          <w:rFonts w:eastAsia="Galdeano" w:hint="eastAsia"/>
          <w:color w:val="222222"/>
        </w:rPr>
        <w:t>离开你们星球世界需要在三个坐标上移动</w:t>
      </w:r>
      <w:r>
        <w:rPr>
          <w:rFonts w:eastAsia="Galdeano" w:hint="eastAsia"/>
          <w:color w:val="222222"/>
        </w:rPr>
        <w:t> </w:t>
      </w:r>
      <w:r>
        <w:rPr>
          <w:rFonts w:hint="eastAsia"/>
        </w:rPr>
        <w:br/>
      </w:r>
      <w:r>
        <w:rPr>
          <w:rFonts w:eastAsia="Galdeano" w:hint="eastAsia"/>
          <w:color w:val="222222"/>
        </w:rPr>
        <w:t>离开你们星系世界需要在四个坐标上移动</w:t>
      </w:r>
      <w:r>
        <w:rPr>
          <w:rFonts w:eastAsia="Galdeano" w:hint="eastAsia"/>
          <w:color w:val="222222"/>
        </w:rPr>
        <w:t> </w:t>
      </w:r>
      <w:r>
        <w:rPr>
          <w:rFonts w:hint="eastAsia"/>
        </w:rPr>
        <w:br/>
      </w:r>
      <w:r>
        <w:rPr>
          <w:rFonts w:eastAsia="Galdeano" w:hint="eastAsia"/>
          <w:color w:val="222222"/>
        </w:rPr>
        <w:t>离开你们四维矩阵世界需要在五个坐标上移动</w:t>
      </w:r>
      <w:r>
        <w:rPr>
          <w:rFonts w:eastAsia="Galdeano" w:hint="eastAsia"/>
          <w:color w:val="222222"/>
        </w:rPr>
        <w:t> </w:t>
      </w:r>
      <w:r>
        <w:rPr>
          <w:rFonts w:hint="eastAsia"/>
        </w:rPr>
        <w:br/>
      </w:r>
      <w:r>
        <w:rPr>
          <w:rFonts w:eastAsia="Galdeano" w:hint="eastAsia"/>
          <w:color w:val="222222"/>
        </w:rPr>
        <w:t>否则只是转圈圈</w:t>
      </w:r>
      <w:r>
        <w:rPr>
          <w:rFonts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eastAsia="微软雅黑" w:hint="eastAsia"/>
          <w:color w:val="494949"/>
          <w:sz w:val="21"/>
        </w:rPr>
      </w:pPr>
      <w:r>
        <w:rPr>
          <w:rFonts w:eastAsia="微软雅黑" w:hint="eastAsia"/>
          <w:color w:val="494949"/>
          <w:sz w:val="21"/>
        </w:rPr>
        <w:t>一</w:t>
      </w:r>
      <w:r>
        <w:rPr>
          <w:rFonts w:ascii="微软雅黑" w:hAnsi="微软雅黑" w:cs="微软雅黑" w:hint="eastAsia"/>
          <w:color w:val="494949"/>
          <w:sz w:val="21"/>
        </w:rPr>
        <w:t>.</w:t>
      </w:r>
      <w:r>
        <w:rPr>
          <w:rFonts w:eastAsia="微软雅黑" w:hint="eastAsia"/>
          <w:color w:val="494949"/>
          <w:sz w:val="21"/>
        </w:rPr>
        <w:t>白日里凝神</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从身体里分离出淡白色的薄雾状身体，</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能同时看到周围环境和肉体，</w:t>
      </w:r>
      <w:r>
        <w:rPr>
          <w:rFonts w:eastAsia="微软雅黑" w:hint="eastAsia"/>
          <w:color w:val="494949"/>
          <w:sz w:val="21"/>
        </w:rPr>
        <w:t> </w:t>
      </w:r>
    </w:p>
    <w:p w:rsidR="005D7A5B" w:rsidRDefault="005D7A5B" w:rsidP="00692BCF">
      <w:pPr>
        <w:spacing w:line="450" w:lineRule="atLeast"/>
        <w:ind w:firstLineChars="200" w:firstLine="420"/>
        <w:rPr>
          <w:rFonts w:eastAsia="微软雅黑" w:hint="eastAsia"/>
          <w:color w:val="494949"/>
          <w:sz w:val="21"/>
        </w:rPr>
      </w:pPr>
      <w:r>
        <w:rPr>
          <w:rFonts w:eastAsia="微软雅黑" w:hint="eastAsia"/>
          <w:color w:val="494949"/>
          <w:sz w:val="21"/>
        </w:rPr>
        <w:t>二</w:t>
      </w:r>
      <w:r>
        <w:rPr>
          <w:rFonts w:ascii="微软雅黑" w:hAnsi="微软雅黑" w:cs="微软雅黑" w:hint="eastAsia"/>
          <w:color w:val="494949"/>
          <w:sz w:val="21"/>
        </w:rPr>
        <w:t>.</w:t>
      </w:r>
      <w:r>
        <w:rPr>
          <w:rFonts w:eastAsia="微软雅黑" w:hint="eastAsia"/>
          <w:color w:val="494949"/>
          <w:sz w:val="21"/>
        </w:rPr>
        <w:t>静坐中分离出去的没有形态的我，</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周围没有环境和其他任何东西</w:t>
      </w:r>
    </w:p>
    <w:p w:rsidR="005D7A5B" w:rsidRDefault="005D7A5B" w:rsidP="00692BCF">
      <w:pPr>
        <w:spacing w:line="300" w:lineRule="atLeast"/>
        <w:ind w:firstLineChars="200" w:firstLine="420"/>
        <w:rPr>
          <w:rFonts w:hint="eastAsia"/>
        </w:rPr>
      </w:pPr>
      <w:r>
        <w:rPr>
          <w:rFonts w:eastAsia="微软雅黑" w:hint="eastAsia"/>
          <w:color w:val="494949"/>
          <w:sz w:val="21"/>
        </w:rPr>
        <w:t>黑色的虚空，有呼吸和飞翔的感觉</w:t>
      </w:r>
      <w:r>
        <w:rPr>
          <w:rFonts w:eastAsia="微软雅黑" w:hint="eastAsia"/>
          <w:color w:val="494949"/>
          <w:sz w:val="21"/>
        </w:rPr>
        <w:t xml:space="preserve">  </w:t>
      </w:r>
    </w:p>
    <w:p w:rsidR="005D7A5B" w:rsidRDefault="005D7A5B" w:rsidP="00692BCF">
      <w:pPr>
        <w:ind w:firstLineChars="200" w:firstLine="480"/>
        <w:rPr>
          <w:rFonts w:eastAsia="微软雅黑" w:hint="eastAsia"/>
          <w:color w:val="494949"/>
          <w:sz w:val="21"/>
        </w:rPr>
      </w:pPr>
      <w:r>
        <w:rPr>
          <w:rFonts w:hint="eastAsia"/>
        </w:rPr>
        <w:br/>
      </w:r>
      <w:r>
        <w:rPr>
          <w:rFonts w:eastAsia="微软雅黑" w:hint="eastAsia"/>
          <w:color w:val="494949"/>
          <w:sz w:val="21"/>
        </w:rPr>
        <w:t>三</w:t>
      </w:r>
      <w:r>
        <w:rPr>
          <w:rFonts w:ascii="微软雅黑" w:hAnsi="微软雅黑" w:cs="微软雅黑" w:hint="eastAsia"/>
          <w:color w:val="494949"/>
          <w:sz w:val="21"/>
        </w:rPr>
        <w:t>.</w:t>
      </w:r>
      <w:r>
        <w:rPr>
          <w:rFonts w:eastAsia="微软雅黑" w:hint="eastAsia"/>
          <w:color w:val="494949"/>
          <w:sz w:val="21"/>
        </w:rPr>
        <w:t>梦中觉知我之后，</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在梦中俯视梦中的那个我的“我”。</w:t>
      </w:r>
    </w:p>
    <w:p w:rsidR="005D7A5B" w:rsidRDefault="005D7A5B" w:rsidP="00692BCF">
      <w:pPr>
        <w:spacing w:line="300" w:lineRule="atLeast"/>
        <w:ind w:firstLineChars="200" w:firstLine="420"/>
        <w:rPr>
          <w:rFonts w:hint="eastAsia"/>
        </w:rPr>
      </w:pPr>
      <w:r>
        <w:rPr>
          <w:rFonts w:eastAsia="微软雅黑" w:hint="eastAsia"/>
          <w:color w:val="494949"/>
          <w:sz w:val="21"/>
        </w:rPr>
        <w:t>这三种我之间有纯无凝聚体么，还是都是灵体。。。</w:t>
      </w:r>
    </w:p>
    <w:p w:rsidR="005D7A5B" w:rsidRDefault="005D7A5B" w:rsidP="00692BCF">
      <w:pPr>
        <w:ind w:firstLineChars="200" w:firstLine="480"/>
        <w:rPr>
          <w:rFonts w:hint="eastAsia"/>
        </w:rPr>
      </w:pPr>
    </w:p>
    <w:p w:rsidR="005D7A5B" w:rsidRDefault="005D7A5B" w:rsidP="00692BCF">
      <w:pPr>
        <w:spacing w:line="450" w:lineRule="atLeast"/>
        <w:ind w:firstLineChars="200" w:firstLine="480"/>
        <w:rPr>
          <w:rFonts w:hint="eastAsia"/>
        </w:rPr>
      </w:pPr>
      <w:r>
        <w:rPr>
          <w:rFonts w:ascii="Galdeano" w:eastAsia="微软雅黑" w:hAnsi="Galdeano" w:cs="Galdeano" w:hint="eastAsia"/>
          <w:color w:val="222222"/>
        </w:rPr>
        <w:t xml:space="preserve">1 </w:t>
      </w:r>
      <w:r>
        <w:rPr>
          <w:rFonts w:eastAsia="Galdeano" w:hint="eastAsia"/>
          <w:color w:val="222222"/>
        </w:rPr>
        <w:t>主灵场基本不会和肉体分离</w:t>
      </w:r>
      <w:r>
        <w:rPr>
          <w:rFonts w:eastAsia="Galdeano" w:hint="eastAsia"/>
          <w:color w:val="222222"/>
        </w:rPr>
        <w:t xml:space="preserve"> </w:t>
      </w:r>
      <w:r>
        <w:rPr>
          <w:rFonts w:eastAsia="Galdeano" w:hint="eastAsia"/>
          <w:color w:val="222222"/>
        </w:rPr>
        <w:t>分离是危险</w:t>
      </w:r>
      <w:r>
        <w:rPr>
          <w:rFonts w:eastAsia="Galdeano" w:hint="eastAsia"/>
          <w:color w:val="222222"/>
        </w:rPr>
        <w:t xml:space="preserve"> </w:t>
      </w:r>
      <w:r>
        <w:rPr>
          <w:rFonts w:eastAsia="Galdeano" w:hint="eastAsia"/>
          <w:color w:val="222222"/>
        </w:rPr>
        <w:t>你们所定义的出灵体</w:t>
      </w:r>
      <w:r>
        <w:rPr>
          <w:rFonts w:eastAsia="Galdeano" w:hint="eastAsia"/>
          <w:color w:val="222222"/>
        </w:rPr>
        <w:t xml:space="preserve"> </w:t>
      </w:r>
      <w:r>
        <w:rPr>
          <w:rFonts w:eastAsia="Galdeano" w:hint="eastAsia"/>
          <w:color w:val="222222"/>
        </w:rPr>
        <w:t>只是意念加入灵场</w:t>
      </w:r>
      <w:r>
        <w:rPr>
          <w:rFonts w:eastAsia="Galdeano" w:hint="eastAsia"/>
          <w:color w:val="222222"/>
        </w:rPr>
        <w:t xml:space="preserve"> </w:t>
      </w:r>
      <w:r>
        <w:rPr>
          <w:rFonts w:eastAsia="Galdeano" w:hint="eastAsia"/>
          <w:color w:val="222222"/>
        </w:rPr>
        <w:t>从灵场中分出一个次级灵场投射</w:t>
      </w:r>
      <w:r>
        <w:rPr>
          <w:rFonts w:eastAsia="微软雅黑" w:hint="eastAsia"/>
        </w:rPr>
        <w:br/>
      </w:r>
      <w:r>
        <w:rPr>
          <w:rFonts w:eastAsia="Galdeano" w:hint="eastAsia"/>
          <w:color w:val="222222"/>
        </w:rPr>
        <w:t>淡白色的薄雾状身体因为频率和物质面接近</w:t>
      </w:r>
      <w:r>
        <w:rPr>
          <w:rFonts w:eastAsia="Galdeano" w:hint="eastAsia"/>
          <w:color w:val="222222"/>
        </w:rPr>
        <w:t xml:space="preserve"> </w:t>
      </w:r>
      <w:r>
        <w:rPr>
          <w:rFonts w:eastAsia="Galdeano" w:hint="eastAsia"/>
          <w:color w:val="222222"/>
        </w:rPr>
        <w:t>所以能看到肉体</w:t>
      </w:r>
      <w:r>
        <w:rPr>
          <w:rFonts w:eastAsia="微软雅黑" w:hint="eastAsia"/>
        </w:rPr>
        <w:br/>
      </w:r>
      <w:r>
        <w:rPr>
          <w:rFonts w:eastAsia="Galdeano" w:hint="eastAsia"/>
          <w:color w:val="222222"/>
        </w:rPr>
        <w:t>你们可以从灵场中分出不同的身体</w:t>
      </w:r>
      <w:r>
        <w:rPr>
          <w:rFonts w:eastAsia="微软雅黑" w:hint="eastAsia"/>
        </w:rPr>
        <w:br/>
      </w:r>
      <w:r>
        <w:rPr>
          <w:rFonts w:eastAsia="Galdeano" w:hint="eastAsia"/>
          <w:color w:val="222222"/>
        </w:rPr>
        <w:t>雾状</w:t>
      </w:r>
      <w:r>
        <w:rPr>
          <w:rFonts w:eastAsia="Galdeano" w:hint="eastAsia"/>
          <w:color w:val="222222"/>
        </w:rPr>
        <w:t xml:space="preserve"> </w:t>
      </w:r>
      <w:r>
        <w:rPr>
          <w:rFonts w:eastAsia="Galdeano" w:hint="eastAsia"/>
          <w:color w:val="222222"/>
        </w:rPr>
        <w:t>胶态</w:t>
      </w:r>
      <w:r>
        <w:rPr>
          <w:rFonts w:eastAsia="Galdeano" w:hint="eastAsia"/>
          <w:color w:val="222222"/>
        </w:rPr>
        <w:t xml:space="preserve"> </w:t>
      </w:r>
      <w:r>
        <w:rPr>
          <w:rFonts w:eastAsia="Galdeano" w:hint="eastAsia"/>
          <w:color w:val="222222"/>
        </w:rPr>
        <w:t>果冻态</w:t>
      </w:r>
      <w:r>
        <w:rPr>
          <w:rFonts w:eastAsia="Galdeano" w:hint="eastAsia"/>
          <w:color w:val="222222"/>
        </w:rPr>
        <w:t xml:space="preserve"> </w:t>
      </w:r>
      <w:r>
        <w:rPr>
          <w:rFonts w:eastAsia="Galdeano" w:hint="eastAsia"/>
          <w:color w:val="222222"/>
        </w:rPr>
        <w:t>水态</w:t>
      </w:r>
      <w:r>
        <w:rPr>
          <w:rFonts w:eastAsia="Galdeano" w:hint="eastAsia"/>
          <w:color w:val="222222"/>
        </w:rPr>
        <w:t xml:space="preserve"> </w:t>
      </w:r>
      <w:r>
        <w:rPr>
          <w:rFonts w:eastAsia="Galdeano" w:hint="eastAsia"/>
          <w:color w:val="222222"/>
        </w:rPr>
        <w:t>光纤态</w:t>
      </w:r>
      <w:r>
        <w:rPr>
          <w:rFonts w:eastAsia="Galdeano" w:hint="eastAsia"/>
          <w:color w:val="222222"/>
        </w:rPr>
        <w:t xml:space="preserve"> </w:t>
      </w:r>
      <w:r>
        <w:rPr>
          <w:rFonts w:eastAsia="Galdeano" w:hint="eastAsia"/>
          <w:color w:val="222222"/>
        </w:rPr>
        <w:t>分出那个身体要看你们分离时意识的频率强弱</w:t>
      </w:r>
      <w:r>
        <w:rPr>
          <w:rFonts w:eastAsia="Galdeano" w:hint="eastAsia"/>
          <w:color w:val="222222"/>
        </w:rPr>
        <w:t xml:space="preserve"> </w:t>
      </w:r>
      <w:r>
        <w:rPr>
          <w:rFonts w:eastAsia="Galdeano" w:hint="eastAsia"/>
          <w:color w:val="222222"/>
        </w:rPr>
        <w:t>分出的不同身体看到不同频道的世界</w:t>
      </w:r>
      <w:r>
        <w:rPr>
          <w:rFonts w:eastAsia="微软雅黑" w:hint="eastAsia"/>
        </w:rPr>
        <w:br/>
      </w:r>
      <w:r>
        <w:rPr>
          <w:rFonts w:ascii="Galdeano" w:eastAsia="微软雅黑" w:hAnsi="Galdeano" w:cs="Galdeano" w:hint="eastAsia"/>
          <w:color w:val="222222"/>
        </w:rPr>
        <w:t xml:space="preserve">2 </w:t>
      </w:r>
      <w:r>
        <w:rPr>
          <w:rFonts w:eastAsia="Galdeano" w:hint="eastAsia"/>
          <w:color w:val="222222"/>
        </w:rPr>
        <w:t>没有携带任何频段的身体</w:t>
      </w:r>
      <w:r>
        <w:rPr>
          <w:rFonts w:eastAsia="Galdeano" w:hint="eastAsia"/>
          <w:color w:val="222222"/>
        </w:rPr>
        <w:t xml:space="preserve"> </w:t>
      </w:r>
      <w:r>
        <w:rPr>
          <w:rFonts w:eastAsia="Galdeano" w:hint="eastAsia"/>
          <w:color w:val="222222"/>
        </w:rPr>
        <w:t>将意识中心分出去了</w:t>
      </w:r>
      <w:r>
        <w:rPr>
          <w:rFonts w:eastAsia="微软雅黑" w:hint="eastAsia"/>
        </w:rPr>
        <w:br/>
      </w:r>
      <w:r>
        <w:rPr>
          <w:rFonts w:ascii="Galdeano" w:eastAsia="微软雅黑" w:hAnsi="Galdeano" w:cs="Galdeano" w:hint="eastAsia"/>
          <w:color w:val="222222"/>
        </w:rPr>
        <w:t xml:space="preserve">3 </w:t>
      </w:r>
      <w:r>
        <w:rPr>
          <w:rFonts w:eastAsia="Galdeano" w:hint="eastAsia"/>
          <w:color w:val="222222"/>
        </w:rPr>
        <w:t>不是纯无凝聚体</w:t>
      </w:r>
      <w:r>
        <w:rPr>
          <w:rFonts w:eastAsia="Galdeano" w:hint="eastAsia"/>
          <w:color w:val="222222"/>
        </w:rPr>
        <w:t xml:space="preserve"> </w:t>
      </w:r>
      <w:r>
        <w:rPr>
          <w:rFonts w:eastAsia="Galdeano" w:hint="eastAsia"/>
          <w:color w:val="222222"/>
        </w:rPr>
        <w:t>梦中的你是梦意识第二意识</w:t>
      </w:r>
      <w:r>
        <w:rPr>
          <w:rFonts w:eastAsia="Galdeano" w:hint="eastAsia"/>
          <w:color w:val="222222"/>
        </w:rPr>
        <w:t xml:space="preserve"> </w:t>
      </w:r>
      <w:r>
        <w:rPr>
          <w:rFonts w:eastAsia="Galdeano" w:hint="eastAsia"/>
          <w:color w:val="222222"/>
        </w:rPr>
        <w:t>现实的你是现实意识第一意识</w:t>
      </w:r>
      <w:r>
        <w:rPr>
          <w:rFonts w:eastAsia="Galdeano" w:hint="eastAsia"/>
          <w:color w:val="222222"/>
        </w:rPr>
        <w:t xml:space="preserve"> </w:t>
      </w:r>
      <w:r>
        <w:rPr>
          <w:rFonts w:eastAsia="Galdeano" w:hint="eastAsia"/>
          <w:color w:val="222222"/>
        </w:rPr>
        <w:t>你们第一意识发展第二意识如婴儿</w:t>
      </w:r>
      <w:r>
        <w:rPr>
          <w:rFonts w:eastAsia="Galdeano" w:hint="eastAsia"/>
          <w:color w:val="222222"/>
        </w:rPr>
        <w:t xml:space="preserve"> </w:t>
      </w:r>
      <w:r>
        <w:rPr>
          <w:rFonts w:eastAsia="Galdeano" w:hint="eastAsia"/>
          <w:color w:val="222222"/>
        </w:rPr>
        <w:t>婴儿感知世界是什么状态</w:t>
      </w:r>
      <w:r>
        <w:rPr>
          <w:rFonts w:eastAsia="Galdeano" w:hint="eastAsia"/>
          <w:color w:val="222222"/>
        </w:rPr>
        <w:t xml:space="preserve"> </w:t>
      </w:r>
      <w:r>
        <w:rPr>
          <w:rFonts w:eastAsia="Galdeano" w:hint="eastAsia"/>
          <w:color w:val="222222"/>
        </w:rPr>
        <w:t>正是你们梦中的那种感觉</w:t>
      </w:r>
      <w:r>
        <w:rPr>
          <w:rFonts w:eastAsia="Galdeano" w:hint="eastAsia"/>
          <w:color w:val="222222"/>
        </w:rPr>
        <w:t xml:space="preserve"> </w:t>
      </w:r>
      <w:r>
        <w:rPr>
          <w:rFonts w:eastAsia="Galdeano" w:hint="eastAsia"/>
          <w:color w:val="222222"/>
        </w:rPr>
        <w:t>你分离出来俯视的第三者是只是觉知</w:t>
      </w:r>
      <w:r>
        <w:rPr>
          <w:rFonts w:eastAsia="微软雅黑" w:hint="eastAsia"/>
        </w:rPr>
        <w:br/>
      </w:r>
      <w:r>
        <w:rPr>
          <w:rFonts w:eastAsia="Galdeano" w:hint="eastAsia"/>
          <w:color w:val="222222"/>
        </w:rPr>
        <w:t>要凝聚纯无先要感悟纯无的本体</w:t>
      </w:r>
      <w:r>
        <w:rPr>
          <w:rFonts w:eastAsia="Galdeano" w:hint="eastAsia"/>
          <w:color w:val="222222"/>
        </w:rPr>
        <w:t xml:space="preserve"> </w:t>
      </w:r>
      <w:r>
        <w:rPr>
          <w:rFonts w:eastAsia="Galdeano" w:hint="eastAsia"/>
          <w:color w:val="222222"/>
        </w:rPr>
        <w:t>就是空空空</w:t>
      </w:r>
      <w:r>
        <w:rPr>
          <w:rFonts w:eastAsia="Galdeano" w:hint="eastAsia"/>
          <w:color w:val="222222"/>
        </w:rPr>
        <w:t xml:space="preserve"> </w:t>
      </w:r>
      <w:r>
        <w:rPr>
          <w:rFonts w:eastAsia="Galdeano" w:hint="eastAsia"/>
          <w:color w:val="222222"/>
        </w:rPr>
        <w:t>纯无凝聚体</w:t>
      </w:r>
      <w:r>
        <w:rPr>
          <w:rFonts w:eastAsia="Galdeano" w:hint="eastAsia"/>
          <w:color w:val="222222"/>
        </w:rPr>
        <w:t xml:space="preserve"> </w:t>
      </w:r>
      <w:r>
        <w:rPr>
          <w:rFonts w:eastAsia="Galdeano" w:hint="eastAsia"/>
          <w:color w:val="222222"/>
        </w:rPr>
        <w:t>不是觉知</w:t>
      </w:r>
      <w:r>
        <w:rPr>
          <w:rFonts w:eastAsia="Galdeano" w:hint="eastAsia"/>
          <w:color w:val="222222"/>
        </w:rPr>
        <w:t xml:space="preserve"> </w:t>
      </w:r>
      <w:r>
        <w:rPr>
          <w:rFonts w:eastAsia="Galdeano" w:hint="eastAsia"/>
          <w:color w:val="222222"/>
        </w:rPr>
        <w:t>不是意识</w:t>
      </w:r>
      <w:r>
        <w:rPr>
          <w:rFonts w:eastAsia="微软雅黑" w:hint="eastAsia"/>
        </w:rPr>
        <w:br/>
      </w:r>
      <w:r>
        <w:rPr>
          <w:rFonts w:eastAsia="Galdeano" w:hint="eastAsia"/>
          <w:color w:val="222222"/>
        </w:rPr>
        <w:t>延长觉知长时间照射第二意识</w:t>
      </w:r>
      <w:r>
        <w:rPr>
          <w:rFonts w:eastAsia="Galdeano" w:hint="eastAsia"/>
          <w:color w:val="222222"/>
        </w:rPr>
        <w:t xml:space="preserve"> </w:t>
      </w:r>
      <w:r>
        <w:rPr>
          <w:rFonts w:eastAsia="Galdeano" w:hint="eastAsia"/>
          <w:color w:val="222222"/>
        </w:rPr>
        <w:t>梦意识</w:t>
      </w:r>
      <w:r>
        <w:rPr>
          <w:rFonts w:eastAsia="Galdeano" w:hint="eastAsia"/>
          <w:color w:val="222222"/>
        </w:rPr>
        <w:t xml:space="preserve"> </w:t>
      </w:r>
      <w:r>
        <w:rPr>
          <w:rFonts w:eastAsia="Galdeano" w:hint="eastAsia"/>
          <w:color w:val="222222"/>
        </w:rPr>
        <w:t>梦中的你会长大</w:t>
      </w:r>
      <w:r>
        <w:rPr>
          <w:rFonts w:eastAsia="Galdeano" w:hint="eastAsia"/>
          <w:color w:val="222222"/>
        </w:rPr>
        <w:t xml:space="preserve"> </w:t>
      </w:r>
      <w:r>
        <w:rPr>
          <w:rFonts w:eastAsia="Galdeano" w:hint="eastAsia"/>
          <w:color w:val="222222"/>
        </w:rPr>
        <w:t>越来越具有意识</w:t>
      </w:r>
      <w:r>
        <w:rPr>
          <w:rFonts w:eastAsia="Galdeano" w:hint="eastAsia"/>
          <w:color w:val="222222"/>
        </w:rPr>
        <w:t xml:space="preserve"> </w:t>
      </w:r>
      <w:r>
        <w:rPr>
          <w:rFonts w:eastAsia="Galdeano" w:hint="eastAsia"/>
          <w:color w:val="222222"/>
        </w:rPr>
        <w:t>也不是凝聚纯无</w:t>
      </w:r>
      <w:r>
        <w:rPr>
          <w:rFonts w:eastAsia="Galdeano" w:hint="eastAsia"/>
          <w:color w:val="222222"/>
        </w:rPr>
        <w:t xml:space="preserve"> </w:t>
      </w:r>
      <w:r>
        <w:rPr>
          <w:rFonts w:eastAsia="Galdeano" w:hint="eastAsia"/>
          <w:color w:val="222222"/>
        </w:rPr>
        <w:t>是发展第二意识</w:t>
      </w:r>
      <w:r>
        <w:rPr>
          <w:rFonts w:eastAsia="微软雅黑" w:hint="eastAsia"/>
        </w:rPr>
        <w:br/>
      </w:r>
      <w:r>
        <w:rPr>
          <w:rFonts w:eastAsia="微软雅黑" w:hint="eastAsia"/>
        </w:rPr>
        <w:br/>
      </w:r>
      <w:r>
        <w:rPr>
          <w:rFonts w:eastAsia="Galdeano" w:hint="eastAsia"/>
          <w:color w:val="222222"/>
        </w:rPr>
        <w:t>（（（还有我停止所有的思想，觉知我。突然感觉到一振，有种感觉自己要睡着了。。接着就无所觉知，之后无梦状态，这样能凝聚到纯无么，长时间停止思想觉知会睡着为什么？</w:t>
      </w:r>
      <w:r>
        <w:rPr>
          <w:rFonts w:eastAsia="微软雅黑" w:hint="eastAsia"/>
        </w:rPr>
        <w:br/>
      </w:r>
      <w:r>
        <w:rPr>
          <w:rFonts w:ascii="Galdeano" w:eastAsia="微软雅黑" w:hAnsi="Galdeano" w:cs="Galdeano" w:hint="eastAsia"/>
          <w:color w:val="222222"/>
        </w:rPr>
        <w:t>-----------------------------------</w:t>
      </w:r>
      <w:r>
        <w:rPr>
          <w:rFonts w:eastAsia="微软雅黑" w:hint="eastAsia"/>
        </w:rPr>
        <w:br/>
      </w:r>
      <w:r>
        <w:rPr>
          <w:rFonts w:eastAsia="Galdeano" w:hint="eastAsia"/>
          <w:color w:val="222222"/>
        </w:rPr>
        <w:t>不能</w:t>
      </w:r>
      <w:r>
        <w:rPr>
          <w:rFonts w:eastAsia="Galdeano" w:hint="eastAsia"/>
          <w:color w:val="222222"/>
        </w:rPr>
        <w:t xml:space="preserve"> </w:t>
      </w:r>
      <w:r>
        <w:rPr>
          <w:rFonts w:eastAsia="Galdeano" w:hint="eastAsia"/>
          <w:color w:val="222222"/>
        </w:rPr>
        <w:t>当你觉知我的时候你还是觉知</w:t>
      </w:r>
      <w:r>
        <w:rPr>
          <w:rFonts w:eastAsia="Galdeano" w:hint="eastAsia"/>
          <w:color w:val="222222"/>
        </w:rPr>
        <w:t xml:space="preserve"> </w:t>
      </w:r>
      <w:r>
        <w:rPr>
          <w:rFonts w:eastAsia="Galdeano" w:hint="eastAsia"/>
          <w:color w:val="222222"/>
        </w:rPr>
        <w:t>将“我”的感觉从觉知中慢慢分离出来</w:t>
      </w:r>
      <w:r>
        <w:rPr>
          <w:rFonts w:eastAsia="微软雅黑" w:hint="eastAsia"/>
        </w:rPr>
        <w:br/>
      </w:r>
      <w:r>
        <w:rPr>
          <w:rFonts w:eastAsia="Galdeano" w:hint="eastAsia"/>
          <w:color w:val="222222"/>
        </w:rPr>
        <w:t>觉知会睡着是因为太依赖大脑）））</w:t>
      </w:r>
      <w:r>
        <w:rPr>
          <w:rFonts w:eastAsia="微软雅黑" w:hint="eastAsia"/>
        </w:rPr>
        <w:br/>
      </w:r>
      <w:r>
        <w:rPr>
          <w:rFonts w:eastAsia="微软雅黑" w:hint="eastAsia"/>
        </w:rPr>
        <w:br/>
      </w:r>
      <w:r>
        <w:rPr>
          <w:rFonts w:eastAsia="Galdeano" w:hint="eastAsia"/>
          <w:color w:val="222222"/>
        </w:rPr>
        <w:t>（（（有的人通过通灵或者冥想连接到自己的高我，或者其他维度星球的家人，比如水悦星，光音星等？这个是真实的么，还是只是一种信息下载。</w:t>
      </w:r>
      <w:r>
        <w:rPr>
          <w:rFonts w:eastAsia="微软雅黑" w:hint="eastAsia"/>
        </w:rPr>
        <w:br/>
      </w:r>
      <w:r>
        <w:rPr>
          <w:rFonts w:eastAsia="Galdeano" w:hint="eastAsia"/>
          <w:color w:val="222222"/>
        </w:rPr>
        <w:lastRenderedPageBreak/>
        <w:t>有的自称是其他维度星球存在体投胎的，是真的么？还是只是记忆碎片，在婴儿期吸收的，还是是其他灵体的分身投胎？为什么不直接物质化身体呢？有的说不记得前世是封印了自己的记忆和能力，去学习和提升自己是正确的么？</w:t>
      </w:r>
      <w:r>
        <w:rPr>
          <w:rFonts w:eastAsia="微软雅黑" w:hint="eastAsia"/>
        </w:rPr>
        <w:br/>
      </w:r>
      <w:r>
        <w:rPr>
          <w:rFonts w:eastAsia="Galdeano" w:hint="eastAsia"/>
          <w:color w:val="222222"/>
        </w:rPr>
        <w:t>跟自己的高我和家人对话是心电感应么？</w:t>
      </w:r>
      <w:r>
        <w:rPr>
          <w:rFonts w:eastAsia="微软雅黑" w:hint="eastAsia"/>
        </w:rPr>
        <w:br/>
      </w:r>
      <w:r>
        <w:rPr>
          <w:rFonts w:ascii="Galdeano" w:eastAsia="微软雅黑" w:hAnsi="Galdeano" w:cs="Galdeano" w:hint="eastAsia"/>
          <w:color w:val="222222"/>
        </w:rPr>
        <w:t>------------------------------------------------------------</w:t>
      </w:r>
      <w:r>
        <w:rPr>
          <w:rFonts w:eastAsia="微软雅黑" w:hint="eastAsia"/>
        </w:rPr>
        <w:br/>
      </w:r>
      <w:r>
        <w:rPr>
          <w:rFonts w:eastAsia="Galdeano" w:hint="eastAsia"/>
          <w:color w:val="222222"/>
        </w:rPr>
        <w:t>很少的人有前世</w:t>
      </w:r>
      <w:r>
        <w:rPr>
          <w:rFonts w:eastAsia="Galdeano" w:hint="eastAsia"/>
          <w:color w:val="222222"/>
        </w:rPr>
        <w:t xml:space="preserve"> </w:t>
      </w:r>
      <w:r>
        <w:rPr>
          <w:rFonts w:eastAsia="Galdeano" w:hint="eastAsia"/>
          <w:color w:val="222222"/>
        </w:rPr>
        <w:t>大多数人只是吸收了一些死去人的信息碎片</w:t>
      </w:r>
      <w:r>
        <w:rPr>
          <w:rFonts w:eastAsia="Galdeano" w:hint="eastAsia"/>
          <w:color w:val="222222"/>
        </w:rPr>
        <w:t xml:space="preserve"> </w:t>
      </w:r>
      <w:r>
        <w:rPr>
          <w:rFonts w:eastAsia="Galdeano" w:hint="eastAsia"/>
          <w:color w:val="222222"/>
        </w:rPr>
        <w:t>所谓一个不变的灵魂不断投胎的普遍性不存在</w:t>
      </w:r>
      <w:r>
        <w:rPr>
          <w:rFonts w:eastAsia="Galdeano" w:hint="eastAsia"/>
          <w:color w:val="222222"/>
        </w:rPr>
        <w:t xml:space="preserve"> </w:t>
      </w:r>
      <w:r>
        <w:rPr>
          <w:rFonts w:eastAsia="Galdeano" w:hint="eastAsia"/>
          <w:color w:val="222222"/>
        </w:rPr>
        <w:t>想象一下</w:t>
      </w:r>
      <w:r>
        <w:rPr>
          <w:rFonts w:eastAsia="Galdeano" w:hint="eastAsia"/>
          <w:color w:val="222222"/>
        </w:rPr>
        <w:t xml:space="preserve"> </w:t>
      </w:r>
      <w:r>
        <w:rPr>
          <w:rFonts w:eastAsia="Galdeano" w:hint="eastAsia"/>
          <w:color w:val="222222"/>
        </w:rPr>
        <w:t>总玄宇宙世界数量是固定的</w:t>
      </w:r>
      <w:r>
        <w:rPr>
          <w:rFonts w:eastAsia="Galdeano" w:hint="eastAsia"/>
          <w:color w:val="222222"/>
        </w:rPr>
        <w:t xml:space="preserve"> </w:t>
      </w:r>
      <w:r>
        <w:rPr>
          <w:rFonts w:eastAsia="Galdeano" w:hint="eastAsia"/>
          <w:color w:val="222222"/>
        </w:rPr>
        <w:t>随着各个文明发展</w:t>
      </w:r>
      <w:r>
        <w:rPr>
          <w:rFonts w:eastAsia="Galdeano" w:hint="eastAsia"/>
          <w:color w:val="222222"/>
        </w:rPr>
        <w:t xml:space="preserve"> </w:t>
      </w:r>
      <w:r>
        <w:rPr>
          <w:rFonts w:eastAsia="Galdeano" w:hint="eastAsia"/>
          <w:color w:val="222222"/>
        </w:rPr>
        <w:t>文明成员意识体数量几何增长</w:t>
      </w:r>
      <w:r>
        <w:rPr>
          <w:rFonts w:eastAsia="Galdeano" w:hint="eastAsia"/>
          <w:color w:val="222222"/>
        </w:rPr>
        <w:t xml:space="preserve"> </w:t>
      </w:r>
      <w:r>
        <w:rPr>
          <w:rFonts w:eastAsia="Galdeano" w:hint="eastAsia"/>
          <w:color w:val="222222"/>
        </w:rPr>
        <w:t>难道都是投胎转世而来吗</w:t>
      </w:r>
      <w:r>
        <w:rPr>
          <w:rFonts w:eastAsia="Galdeano" w:hint="eastAsia"/>
          <w:color w:val="222222"/>
        </w:rPr>
        <w:t> </w:t>
      </w:r>
      <w:r>
        <w:rPr>
          <w:rFonts w:eastAsia="微软雅黑" w:hint="eastAsia"/>
        </w:rPr>
        <w:br/>
      </w:r>
      <w:r>
        <w:rPr>
          <w:rFonts w:eastAsia="Galdeano" w:hint="eastAsia"/>
          <w:color w:val="222222"/>
        </w:rPr>
        <w:t>这么说</w:t>
      </w:r>
      <w:r>
        <w:rPr>
          <w:rFonts w:eastAsia="Galdeano" w:hint="eastAsia"/>
          <w:color w:val="222222"/>
        </w:rPr>
        <w:t xml:space="preserve"> </w:t>
      </w:r>
      <w:r>
        <w:rPr>
          <w:rFonts w:eastAsia="Galdeano" w:hint="eastAsia"/>
          <w:color w:val="222222"/>
        </w:rPr>
        <w:t>就算你们现在用克隆技术在克隆出</w:t>
      </w:r>
      <w:r>
        <w:rPr>
          <w:rFonts w:ascii="Galdeano" w:eastAsia="微软雅黑" w:hAnsi="Galdeano" w:cs="Galdeano" w:hint="eastAsia"/>
          <w:color w:val="222222"/>
        </w:rPr>
        <w:t>100</w:t>
      </w:r>
      <w:r>
        <w:rPr>
          <w:rFonts w:eastAsia="Galdeano" w:hint="eastAsia"/>
          <w:color w:val="222222"/>
        </w:rPr>
        <w:t>亿人</w:t>
      </w:r>
      <w:r>
        <w:rPr>
          <w:rFonts w:eastAsia="Galdeano" w:hint="eastAsia"/>
          <w:color w:val="222222"/>
        </w:rPr>
        <w:t xml:space="preserve"> </w:t>
      </w:r>
      <w:r>
        <w:rPr>
          <w:rFonts w:eastAsia="Galdeano" w:hint="eastAsia"/>
          <w:color w:val="222222"/>
        </w:rPr>
        <w:t>他们也都会发展出有意识和灵场</w:t>
      </w:r>
      <w:r>
        <w:rPr>
          <w:rFonts w:eastAsia="Galdeano" w:hint="eastAsia"/>
          <w:color w:val="222222"/>
        </w:rPr>
        <w:t xml:space="preserve"> </w:t>
      </w:r>
      <w:r>
        <w:rPr>
          <w:rFonts w:eastAsia="Galdeano" w:hint="eastAsia"/>
          <w:color w:val="222222"/>
        </w:rPr>
        <w:t>只是人数过多会造成你们星球灵场总熵值数下降而已</w:t>
      </w:r>
      <w:r>
        <w:rPr>
          <w:rFonts w:eastAsia="微软雅黑" w:hint="eastAsia"/>
        </w:rPr>
        <w:br/>
      </w:r>
      <w:r>
        <w:rPr>
          <w:rFonts w:eastAsia="Galdeano" w:hint="eastAsia"/>
          <w:color w:val="222222"/>
        </w:rPr>
        <w:t>直接物质化身体</w:t>
      </w:r>
      <w:r>
        <w:rPr>
          <w:rFonts w:eastAsia="Galdeano" w:hint="eastAsia"/>
          <w:color w:val="222222"/>
        </w:rPr>
        <w:t xml:space="preserve"> </w:t>
      </w:r>
      <w:r>
        <w:rPr>
          <w:rFonts w:eastAsia="Galdeano" w:hint="eastAsia"/>
          <w:color w:val="222222"/>
        </w:rPr>
        <w:t>就算你们中少数能转世的灵场也没有这个能力</w:t>
      </w:r>
      <w:r>
        <w:rPr>
          <w:rFonts w:eastAsia="微软雅黑" w:hint="eastAsia"/>
        </w:rPr>
        <w:br/>
      </w:r>
      <w:r>
        <w:rPr>
          <w:rFonts w:eastAsia="Galdeano" w:hint="eastAsia"/>
          <w:color w:val="222222"/>
        </w:rPr>
        <w:t>封印记忆去学习和提升是你们哲学家对世界美好的想象</w:t>
      </w:r>
      <w:r>
        <w:rPr>
          <w:rFonts w:eastAsia="Galdeano" w:hint="eastAsia"/>
          <w:color w:val="222222"/>
        </w:rPr>
        <w:t xml:space="preserve"> </w:t>
      </w:r>
      <w:r>
        <w:rPr>
          <w:rFonts w:eastAsia="Galdeano" w:hint="eastAsia"/>
          <w:color w:val="222222"/>
        </w:rPr>
        <w:t>宇宙法则</w:t>
      </w:r>
      <w:r>
        <w:rPr>
          <w:rFonts w:eastAsia="Galdeano" w:hint="eastAsia"/>
          <w:color w:val="222222"/>
        </w:rPr>
        <w:t xml:space="preserve"> </w:t>
      </w:r>
      <w:r>
        <w:rPr>
          <w:rFonts w:eastAsia="Galdeano" w:hint="eastAsia"/>
          <w:color w:val="222222"/>
        </w:rPr>
        <w:t>优胜劣汰</w:t>
      </w:r>
      <w:r>
        <w:rPr>
          <w:rFonts w:eastAsia="Galdeano" w:hint="eastAsia"/>
          <w:color w:val="222222"/>
        </w:rPr>
        <w:t xml:space="preserve"> </w:t>
      </w:r>
      <w:r>
        <w:rPr>
          <w:rFonts w:eastAsia="Galdeano" w:hint="eastAsia"/>
          <w:color w:val="222222"/>
        </w:rPr>
        <w:t>进化才是真正的道路</w:t>
      </w:r>
      <w:r>
        <w:rPr>
          <w:rFonts w:eastAsia="微软雅黑" w:hint="eastAsia"/>
        </w:rPr>
        <w:br/>
      </w:r>
      <w:r>
        <w:rPr>
          <w:rFonts w:eastAsia="Galdeano" w:hint="eastAsia"/>
          <w:color w:val="222222"/>
        </w:rPr>
        <w:t>高我</w:t>
      </w:r>
      <w:r>
        <w:rPr>
          <w:rFonts w:eastAsia="Galdeano" w:hint="eastAsia"/>
          <w:color w:val="222222"/>
        </w:rPr>
        <w:t xml:space="preserve"> </w:t>
      </w:r>
      <w:r>
        <w:rPr>
          <w:rFonts w:eastAsia="Galdeano" w:hint="eastAsia"/>
          <w:color w:val="222222"/>
        </w:rPr>
        <w:t>你们哲学家定义的哪种高我不存在</w:t>
      </w:r>
      <w:r>
        <w:rPr>
          <w:rFonts w:eastAsia="Galdeano" w:hint="eastAsia"/>
          <w:color w:val="222222"/>
        </w:rPr>
        <w:t xml:space="preserve"> </w:t>
      </w:r>
      <w:r>
        <w:rPr>
          <w:rFonts w:eastAsia="Galdeano" w:hint="eastAsia"/>
          <w:color w:val="222222"/>
        </w:rPr>
        <w:t>高我如果是指人类集体潜意识场或者你们的潜意识</w:t>
      </w:r>
      <w:r>
        <w:rPr>
          <w:rFonts w:eastAsia="Galdeano" w:hint="eastAsia"/>
          <w:color w:val="222222"/>
        </w:rPr>
        <w:t xml:space="preserve"> </w:t>
      </w:r>
      <w:r>
        <w:rPr>
          <w:rFonts w:eastAsia="Galdeano" w:hint="eastAsia"/>
          <w:color w:val="222222"/>
        </w:rPr>
        <w:t>你们的确可以和你们的潜意识对话）））</w:t>
      </w:r>
      <w:r>
        <w:rPr>
          <w:rFonts w:eastAsia="微软雅黑" w:hint="eastAsia"/>
        </w:rPr>
        <w:br/>
      </w:r>
      <w:r>
        <w:rPr>
          <w:rFonts w:eastAsia="微软雅黑" w:hint="eastAsia"/>
        </w:rPr>
        <w:br/>
      </w:r>
      <w:r>
        <w:rPr>
          <w:rFonts w:eastAsia="微软雅黑" w:hint="eastAsia"/>
        </w:rPr>
        <w:br/>
      </w:r>
      <w:r>
        <w:rPr>
          <w:rFonts w:eastAsia="Galdeano" w:hint="eastAsia"/>
          <w:color w:val="222222"/>
        </w:rPr>
        <w:t>（（（秩序者为何我不直接物质化身体进入物质界，还的凝聚纯无才能觉醒，他跟我们一样是婴儿期吸收周围的玄无碎片，还是投胎而来的，他也封印了自己的能力和记忆么？我们是不是跟他一样觉醒了就记得前世今生得到自己封印的能力了。。。</w:t>
      </w:r>
      <w:r>
        <w:rPr>
          <w:rFonts w:eastAsia="Galdeano" w:hint="eastAsia"/>
          <w:color w:val="222222"/>
        </w:rPr>
        <w:t> </w:t>
      </w:r>
      <w:r>
        <w:rPr>
          <w:rFonts w:eastAsia="微软雅黑" w:hint="eastAsia"/>
        </w:rPr>
        <w:br/>
      </w:r>
      <w:r>
        <w:rPr>
          <w:rFonts w:ascii="Galdeano" w:eastAsia="微软雅黑" w:hAnsi="Galdeano" w:cs="Galdeano" w:hint="eastAsia"/>
          <w:color w:val="222222"/>
        </w:rPr>
        <w:t>------------------------------------------------------------</w:t>
      </w:r>
      <w:r>
        <w:rPr>
          <w:rFonts w:eastAsia="微软雅黑" w:hint="eastAsia"/>
        </w:rPr>
        <w:br/>
      </w:r>
      <w:r>
        <w:rPr>
          <w:rFonts w:eastAsia="Galdeano" w:hint="eastAsia"/>
          <w:color w:val="222222"/>
        </w:rPr>
        <w:t>秩序者是偶然的偶然</w:t>
      </w:r>
      <w:r>
        <w:rPr>
          <w:rFonts w:eastAsia="Galdeano" w:hint="eastAsia"/>
          <w:color w:val="222222"/>
        </w:rPr>
        <w:t xml:space="preserve"> </w:t>
      </w:r>
      <w:r>
        <w:rPr>
          <w:rFonts w:eastAsia="Galdeano" w:hint="eastAsia"/>
          <w:color w:val="222222"/>
        </w:rPr>
        <w:t>秩序者也没有前世</w:t>
      </w:r>
      <w:r>
        <w:rPr>
          <w:rFonts w:eastAsia="Galdeano" w:hint="eastAsia"/>
          <w:color w:val="222222"/>
        </w:rPr>
        <w:t xml:space="preserve"> </w:t>
      </w:r>
      <w:r>
        <w:rPr>
          <w:rFonts w:eastAsia="Galdeano" w:hint="eastAsia"/>
          <w:color w:val="222222"/>
        </w:rPr>
        <w:t>觉醒后是秩序者</w:t>
      </w:r>
      <w:r>
        <w:rPr>
          <w:rFonts w:eastAsia="Galdeano" w:hint="eastAsia"/>
          <w:color w:val="222222"/>
        </w:rPr>
        <w:t xml:space="preserve"> </w:t>
      </w:r>
      <w:r>
        <w:rPr>
          <w:rFonts w:eastAsia="Galdeano" w:hint="eastAsia"/>
          <w:color w:val="222222"/>
        </w:rPr>
        <w:t>挥手之间</w:t>
      </w:r>
      <w:r>
        <w:rPr>
          <w:rFonts w:eastAsia="Galdeano" w:hint="eastAsia"/>
          <w:color w:val="222222"/>
        </w:rPr>
        <w:t xml:space="preserve"> </w:t>
      </w:r>
      <w:r>
        <w:rPr>
          <w:rFonts w:eastAsia="Galdeano" w:hint="eastAsia"/>
          <w:color w:val="222222"/>
        </w:rPr>
        <w:t>转化秩序规则</w:t>
      </w:r>
      <w:r>
        <w:rPr>
          <w:rFonts w:eastAsia="Galdeano" w:hint="eastAsia"/>
          <w:color w:val="222222"/>
        </w:rPr>
        <w:t xml:space="preserve"> </w:t>
      </w:r>
      <w:r>
        <w:rPr>
          <w:rFonts w:eastAsia="Galdeano" w:hint="eastAsia"/>
          <w:color w:val="222222"/>
        </w:rPr>
        <w:t>觉醒前是普通人</w:t>
      </w:r>
      <w:r>
        <w:rPr>
          <w:rFonts w:eastAsia="Galdeano" w:hint="eastAsia"/>
          <w:color w:val="222222"/>
        </w:rPr>
        <w:t xml:space="preserve"> </w:t>
      </w:r>
      <w:r>
        <w:rPr>
          <w:rFonts w:eastAsia="Galdeano" w:hint="eastAsia"/>
          <w:color w:val="222222"/>
        </w:rPr>
        <w:t>面对规则一样无能为力</w:t>
      </w:r>
      <w:r>
        <w:rPr>
          <w:rFonts w:eastAsia="微软雅黑" w:hint="eastAsia"/>
        </w:rPr>
        <w:br/>
      </w:r>
      <w:r>
        <w:rPr>
          <w:rFonts w:eastAsia="Galdeano" w:hint="eastAsia"/>
          <w:color w:val="222222"/>
        </w:rPr>
        <w:t>觉醒前世和封印的能力是你们对未来期盼的投射</w:t>
      </w:r>
      <w:r>
        <w:rPr>
          <w:rFonts w:eastAsia="Galdeano" w:hint="eastAsia"/>
          <w:color w:val="222222"/>
        </w:rPr>
        <w:t xml:space="preserve"> </w:t>
      </w:r>
      <w:r>
        <w:rPr>
          <w:rFonts w:eastAsia="Galdeano" w:hint="eastAsia"/>
          <w:color w:val="222222"/>
        </w:rPr>
        <w:t>基本不存在</w:t>
      </w:r>
      <w:r>
        <w:rPr>
          <w:rFonts w:eastAsia="Galdeano" w:hint="eastAsia"/>
          <w:color w:val="222222"/>
        </w:rPr>
        <w:t xml:space="preserve"> </w:t>
      </w:r>
      <w:r>
        <w:rPr>
          <w:rFonts w:eastAsia="Galdeano" w:hint="eastAsia"/>
          <w:color w:val="222222"/>
        </w:rPr>
        <w:t>当然一些强大的灵场生命转生后</w:t>
      </w:r>
      <w:r>
        <w:rPr>
          <w:rFonts w:eastAsia="Galdeano" w:hint="eastAsia"/>
          <w:color w:val="222222"/>
        </w:rPr>
        <w:t xml:space="preserve"> </w:t>
      </w:r>
      <w:r>
        <w:rPr>
          <w:rFonts w:eastAsia="Galdeano" w:hint="eastAsia"/>
          <w:color w:val="222222"/>
        </w:rPr>
        <w:t>拥有一些灵性</w:t>
      </w:r>
      <w:r>
        <w:rPr>
          <w:rFonts w:eastAsia="Galdeano" w:hint="eastAsia"/>
          <w:color w:val="222222"/>
        </w:rPr>
        <w:t xml:space="preserve"> </w:t>
      </w:r>
      <w:r>
        <w:rPr>
          <w:rFonts w:eastAsia="Galdeano" w:hint="eastAsia"/>
          <w:color w:val="222222"/>
        </w:rPr>
        <w:t>能应用灵场</w:t>
      </w:r>
      <w:r>
        <w:rPr>
          <w:rFonts w:eastAsia="Galdeano" w:hint="eastAsia"/>
          <w:color w:val="222222"/>
        </w:rPr>
        <w:t xml:space="preserve"> </w:t>
      </w:r>
      <w:r>
        <w:rPr>
          <w:rFonts w:eastAsia="Galdeano" w:hint="eastAsia"/>
          <w:color w:val="222222"/>
        </w:rPr>
        <w:t>这个也许可以勉强算的上觉醒</w:t>
      </w:r>
      <w:r>
        <w:rPr>
          <w:rFonts w:eastAsia="Galdeano" w:hint="eastAsia"/>
          <w:color w:val="222222"/>
        </w:rPr>
        <w:t xml:space="preserve"> </w:t>
      </w:r>
      <w:r>
        <w:rPr>
          <w:rFonts w:eastAsia="Galdeano" w:hint="eastAsia"/>
          <w:color w:val="222222"/>
        </w:rPr>
        <w:t>但问题是大多数人只有一世没有前世）））</w:t>
      </w:r>
      <w:r>
        <w:rPr>
          <w:rFonts w:eastAsia="微软雅黑" w:hint="eastAsia"/>
          <w:sz w:val="21"/>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ascii="微软雅黑" w:hAnsi="微软雅黑" w:cs="微软雅黑" w:hint="eastAsia"/>
          <w:color w:val="494949"/>
          <w:sz w:val="21"/>
        </w:rPr>
      </w:pPr>
      <w:r>
        <w:rPr>
          <w:rFonts w:eastAsia="微软雅黑" w:hint="eastAsia"/>
          <w:color w:val="494949"/>
          <w:sz w:val="21"/>
        </w:rPr>
        <w:t>问：</w:t>
      </w:r>
      <w:r>
        <w:rPr>
          <w:rFonts w:ascii="微软雅黑" w:eastAsia="微软雅黑" w:hAnsi="微软雅黑" w:cs="微软雅黑" w:hint="eastAsia"/>
          <w:color w:val="494949"/>
          <w:sz w:val="21"/>
        </w:rPr>
        <w:t>"QH2eu=So3+lk9+Qa45+6y9H  </w:t>
      </w:r>
      <w:r>
        <w:rPr>
          <w:rFonts w:eastAsia="微软雅黑" w:hint="eastAsia"/>
          <w:color w:val="494949"/>
          <w:sz w:val="21"/>
        </w:rPr>
        <w:t>也就是说</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灵魂</w:t>
      </w:r>
      <w:r>
        <w:rPr>
          <w:rFonts w:ascii="微软雅黑" w:hAnsi="微软雅黑" w:cs="微软雅黑" w:hint="eastAsia"/>
          <w:color w:val="494949"/>
          <w:sz w:val="21"/>
        </w:rPr>
        <w:t>=</w:t>
      </w:r>
      <w:r>
        <w:rPr>
          <w:rFonts w:eastAsia="微软雅黑" w:hint="eastAsia"/>
          <w:color w:val="494949"/>
          <w:sz w:val="21"/>
        </w:rPr>
        <w:t>意识空间</w:t>
      </w:r>
      <w:r>
        <w:rPr>
          <w:rFonts w:ascii="微软雅黑" w:hAnsi="微软雅黑" w:cs="微软雅黑" w:hint="eastAsia"/>
          <w:color w:val="494949"/>
          <w:sz w:val="21"/>
        </w:rPr>
        <w:t>+</w:t>
      </w:r>
      <w:r>
        <w:rPr>
          <w:rFonts w:eastAsia="微软雅黑" w:hint="eastAsia"/>
          <w:color w:val="494949"/>
          <w:sz w:val="21"/>
        </w:rPr>
        <w:t>记忆空间</w:t>
      </w:r>
      <w:r>
        <w:rPr>
          <w:rFonts w:ascii="微软雅黑" w:hAnsi="微软雅黑" w:cs="微软雅黑" w:hint="eastAsia"/>
          <w:color w:val="494949"/>
          <w:sz w:val="21"/>
        </w:rPr>
        <w:t>+</w:t>
      </w:r>
      <w:r>
        <w:rPr>
          <w:rFonts w:eastAsia="微软雅黑" w:hint="eastAsia"/>
          <w:color w:val="494949"/>
          <w:sz w:val="21"/>
        </w:rPr>
        <w:t>精神</w:t>
      </w:r>
      <w:r>
        <w:rPr>
          <w:rFonts w:ascii="微软雅黑" w:hAnsi="微软雅黑" w:cs="微软雅黑" w:hint="eastAsia"/>
          <w:color w:val="494949"/>
          <w:sz w:val="21"/>
        </w:rPr>
        <w:t>+</w:t>
      </w:r>
      <w:r>
        <w:rPr>
          <w:rFonts w:eastAsia="微软雅黑" w:hint="eastAsia"/>
          <w:color w:val="494949"/>
          <w:sz w:val="21"/>
        </w:rPr>
        <w:t>心灵的复合体</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如果这种联系减弱</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lastRenderedPageBreak/>
        <w:t>根据程度不同</w:t>
      </w:r>
      <w:r>
        <w:rPr>
          <w:rFonts w:eastAsia="微软雅黑" w:hint="eastAsia"/>
          <w:color w:val="494949"/>
          <w:sz w:val="21"/>
        </w:rPr>
        <w:t xml:space="preserve"> </w:t>
      </w:r>
      <w:r>
        <w:rPr>
          <w:rFonts w:eastAsia="微软雅黑" w:hint="eastAsia"/>
          <w:color w:val="494949"/>
          <w:sz w:val="21"/>
        </w:rPr>
        <w:t>人就会做梦</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如果这种联系继续减弱</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根据程度不同</w:t>
      </w:r>
      <w:r>
        <w:rPr>
          <w:rFonts w:eastAsia="微软雅黑" w:hint="eastAsia"/>
          <w:color w:val="494949"/>
          <w:sz w:val="21"/>
        </w:rPr>
        <w:t xml:space="preserve"> </w:t>
      </w:r>
      <w:r>
        <w:rPr>
          <w:rFonts w:eastAsia="微软雅黑" w:hint="eastAsia"/>
          <w:color w:val="494949"/>
          <w:sz w:val="21"/>
        </w:rPr>
        <w:t>人就会昏睡</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如果这种联系继续继续减弱</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根据程度不同</w:t>
      </w:r>
      <w:r>
        <w:rPr>
          <w:rFonts w:eastAsia="微软雅黑" w:hint="eastAsia"/>
          <w:color w:val="494949"/>
          <w:sz w:val="21"/>
        </w:rPr>
        <w:t xml:space="preserve"> </w:t>
      </w:r>
      <w:r>
        <w:rPr>
          <w:rFonts w:eastAsia="微软雅黑" w:hint="eastAsia"/>
          <w:color w:val="494949"/>
          <w:sz w:val="21"/>
        </w:rPr>
        <w:t>灵魂就会解体</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这就是个体的死亡</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精神</w:t>
      </w:r>
      <w:r>
        <w:rPr>
          <w:rFonts w:ascii="微软雅黑" w:hAnsi="微软雅黑" w:cs="微软雅黑" w:hint="eastAsia"/>
          <w:color w:val="494949"/>
          <w:sz w:val="21"/>
        </w:rPr>
        <w:t>=Ce(OH)7 + 2NaKCO2 = CaCO3</w:t>
      </w:r>
      <w:r>
        <w:rPr>
          <w:rFonts w:ascii="微软雅黑" w:hAnsi="微软雅黑" w:cs="微软雅黑" w:hint="eastAsia"/>
          <w:color w:val="494949"/>
          <w:sz w:val="21"/>
        </w:rPr>
        <w:t>↓</w:t>
      </w:r>
      <w:r>
        <w:rPr>
          <w:rFonts w:ascii="微软雅黑" w:hAnsi="微软雅黑" w:cs="微软雅黑" w:hint="eastAsia"/>
          <w:color w:val="494949"/>
          <w:sz w:val="21"/>
        </w:rPr>
        <w:t xml:space="preserve"> + 2H1O + Na2CO9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这是</w:t>
      </w:r>
      <w:r>
        <w:rPr>
          <w:rFonts w:ascii="微软雅黑" w:hAnsi="微软雅黑" w:cs="微软雅黑" w:hint="eastAsia"/>
          <w:color w:val="494949"/>
          <w:sz w:val="21"/>
        </w:rPr>
        <w:t>09</w:t>
      </w:r>
      <w:r>
        <w:rPr>
          <w:rFonts w:eastAsia="微软雅黑" w:hint="eastAsia"/>
          <w:color w:val="494949"/>
          <w:sz w:val="21"/>
        </w:rPr>
        <w:t>年你传递的信息</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12</w:t>
      </w:r>
      <w:r>
        <w:rPr>
          <w:rFonts w:eastAsia="微软雅黑" w:hint="eastAsia"/>
          <w:color w:val="494949"/>
          <w:sz w:val="21"/>
        </w:rPr>
        <w:t>年传递的主要是纯无</w:t>
      </w:r>
      <w:r>
        <w:rPr>
          <w:rFonts w:eastAsia="微软雅黑" w:hint="eastAsia"/>
          <w:color w:val="494949"/>
          <w:sz w:val="21"/>
        </w:rPr>
        <w:t xml:space="preserve"> </w:t>
      </w:r>
      <w:r>
        <w:rPr>
          <w:rFonts w:eastAsia="微软雅黑" w:hint="eastAsia"/>
          <w:color w:val="494949"/>
          <w:sz w:val="21"/>
        </w:rPr>
        <w:t>玄无的</w:t>
      </w:r>
      <w:r>
        <w:rPr>
          <w:rFonts w:ascii="微软雅黑" w:hAnsi="微软雅黑" w:cs="微软雅黑" w:hint="eastAsia"/>
          <w:color w:val="494949"/>
          <w:sz w:val="21"/>
        </w:rPr>
        <w:t>6</w:t>
      </w:r>
      <w:r>
        <w:rPr>
          <w:rFonts w:eastAsia="微软雅黑" w:hint="eastAsia"/>
          <w:color w:val="494949"/>
          <w:sz w:val="21"/>
        </w:rPr>
        <w:t>个面的内容</w:t>
      </w:r>
      <w:r>
        <w:rPr>
          <w:rFonts w:eastAsia="微软雅黑" w:hint="eastAsia"/>
          <w:color w:val="494949"/>
          <w:sz w:val="21"/>
        </w:rPr>
        <w:t> </w:t>
      </w:r>
    </w:p>
    <w:p w:rsidR="005D7A5B" w:rsidRDefault="005D7A5B" w:rsidP="00692BCF">
      <w:pPr>
        <w:spacing w:line="300" w:lineRule="atLeast"/>
        <w:ind w:firstLineChars="200" w:firstLine="420"/>
        <w:rPr>
          <w:rFonts w:hint="eastAsia"/>
        </w:rPr>
      </w:pPr>
      <w:r>
        <w:rPr>
          <w:rFonts w:eastAsia="微软雅黑" w:hint="eastAsia"/>
          <w:color w:val="494949"/>
          <w:sz w:val="21"/>
        </w:rPr>
        <w:t>关于灵魂的解释有些混乱了</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r>
        <w:rPr>
          <w:rFonts w:eastAsia="Galdeano" w:hint="eastAsia"/>
          <w:color w:val="222222"/>
        </w:rPr>
        <w:t>这个我在尝试纯物质的方式来解释精神和灵魂</w:t>
      </w:r>
      <w:r>
        <w:rPr>
          <w:rFonts w:eastAsia="Galdeano" w:hint="eastAsia"/>
          <w:color w:val="222222"/>
        </w:rPr>
        <w:t xml:space="preserve"> </w:t>
      </w:r>
      <w:r>
        <w:rPr>
          <w:rFonts w:eastAsia="Galdeano" w:hint="eastAsia"/>
          <w:color w:val="222222"/>
        </w:rPr>
        <w:t>不过失败了</w:t>
      </w:r>
      <w:r>
        <w:rPr>
          <w:rFonts w:eastAsia="Galdeano" w:hint="eastAsia"/>
          <w:color w:val="222222"/>
        </w:rPr>
        <w:t xml:space="preserve"> </w:t>
      </w:r>
      <w:r>
        <w:rPr>
          <w:rFonts w:eastAsia="Galdeano" w:hint="eastAsia"/>
          <w:color w:val="222222"/>
        </w:rPr>
        <w:t>你们不能理解</w:t>
      </w:r>
      <w:r>
        <w:rPr>
          <w:rFonts w:eastAsia="Galdeano" w:hint="eastAsia"/>
          <w:color w:val="222222"/>
        </w:rPr>
        <w:t xml:space="preserve"> </w:t>
      </w:r>
      <w:r>
        <w:rPr>
          <w:rFonts w:eastAsia="Galdeano" w:hint="eastAsia"/>
          <w:color w:val="222222"/>
        </w:rPr>
        <w:t>最终选择用哲学来解释</w:t>
      </w:r>
      <w:r>
        <w:rPr>
          <w:rFonts w:eastAsia="Galdeano" w:hint="eastAsia"/>
          <w:color w:val="222222"/>
        </w:rPr>
        <w:t xml:space="preserve"> </w:t>
      </w:r>
      <w:r>
        <w:rPr>
          <w:rFonts w:eastAsia="Galdeano" w:hint="eastAsia"/>
          <w:color w:val="222222"/>
        </w:rPr>
        <w:t>不提单纯的物质科学</w:t>
      </w:r>
      <w:r>
        <w:rPr>
          <w:rFonts w:eastAsia="微软雅黑" w:hint="eastAsia"/>
        </w:rPr>
        <w:br/>
      </w:r>
      <w:r>
        <w:rPr>
          <w:rFonts w:eastAsia="Galdeano" w:hint="eastAsia"/>
          <w:color w:val="222222"/>
        </w:rPr>
        <w:t>并且那是还没有计划透露给你们</w:t>
      </w:r>
      <w:r>
        <w:rPr>
          <w:rFonts w:eastAsia="Galdeano" w:hint="eastAsia"/>
          <w:color w:val="222222"/>
        </w:rPr>
        <w:t xml:space="preserve"> </w:t>
      </w:r>
      <w:r>
        <w:rPr>
          <w:rFonts w:eastAsia="Galdeano" w:hint="eastAsia"/>
          <w:color w:val="222222"/>
        </w:rPr>
        <w:t>玄无和纯无</w:t>
      </w:r>
      <w:r>
        <w:rPr>
          <w:rFonts w:eastAsia="Galdeano" w:hint="eastAsia"/>
          <w:color w:val="222222"/>
        </w:rPr>
        <w:t xml:space="preserve"> </w:t>
      </w:r>
      <w:r>
        <w:rPr>
          <w:rFonts w:eastAsia="Galdeano" w:hint="eastAsia"/>
          <w:color w:val="222222"/>
        </w:rPr>
        <w:t>宇宙至理</w:t>
      </w:r>
      <w:r>
        <w:rPr>
          <w:rFonts w:eastAsia="微软雅黑" w:hint="eastAsia"/>
          <w:sz w:val="21"/>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eastAsia="微软雅黑" w:hint="eastAsia"/>
          <w:color w:val="494949"/>
          <w:sz w:val="21"/>
        </w:rPr>
      </w:pPr>
      <w:r>
        <w:rPr>
          <w:rFonts w:eastAsia="微软雅黑" w:hint="eastAsia"/>
          <w:sz w:val="21"/>
        </w:rPr>
        <w:t>你如何看待这个修行者的理论</w:t>
      </w:r>
      <w:r>
        <w:rPr>
          <w:rFonts w:eastAsia="微软雅黑" w:hint="eastAsia"/>
        </w:rPr>
        <w:t xml:space="preserve">? http://cqly186.blog.163.com/ </w:t>
      </w:r>
      <w:r>
        <w:rPr>
          <w:rFonts w:eastAsia="微软雅黑" w:hint="eastAsia"/>
          <w:color w:val="494949"/>
          <w:sz w:val="21"/>
        </w:rPr>
        <w:t>我向她询问了对你的理论的看法，她并不完全认同，</w:t>
      </w:r>
    </w:p>
    <w:p w:rsidR="005D7A5B" w:rsidRDefault="005D7A5B" w:rsidP="00692BCF">
      <w:pPr>
        <w:spacing w:line="300" w:lineRule="atLeast"/>
        <w:ind w:firstLineChars="200" w:firstLine="420"/>
        <w:rPr>
          <w:rFonts w:eastAsia="微软雅黑" w:hint="eastAsia"/>
          <w:color w:val="494949"/>
        </w:rPr>
      </w:pPr>
      <w:r>
        <w:rPr>
          <w:rFonts w:eastAsia="微软雅黑" w:hint="eastAsia"/>
          <w:color w:val="494949"/>
          <w:sz w:val="21"/>
        </w:rPr>
        <w:t>并认为这个宇宙观是你这个个体的想象。</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450" w:lineRule="atLeast"/>
        <w:ind w:firstLineChars="200" w:firstLine="480"/>
        <w:rPr>
          <w:rFonts w:hint="eastAsia"/>
        </w:rPr>
      </w:pPr>
      <w:r>
        <w:rPr>
          <w:rFonts w:eastAsia="Galdeano" w:hint="eastAsia"/>
          <w:color w:val="222222"/>
        </w:rPr>
        <w:t>你们世界的哲学家很多</w:t>
      </w:r>
      <w:r>
        <w:rPr>
          <w:rFonts w:eastAsia="Galdeano" w:hint="eastAsia"/>
          <w:color w:val="222222"/>
        </w:rPr>
        <w:t xml:space="preserve"> </w:t>
      </w:r>
      <w:r>
        <w:rPr>
          <w:rFonts w:eastAsia="Galdeano" w:hint="eastAsia"/>
          <w:color w:val="222222"/>
        </w:rPr>
        <w:t>他们活在自己的世界里</w:t>
      </w:r>
      <w:r>
        <w:rPr>
          <w:rFonts w:eastAsia="Galdeano" w:hint="eastAsia"/>
          <w:color w:val="222222"/>
        </w:rPr>
        <w:t xml:space="preserve"> </w:t>
      </w:r>
      <w:r>
        <w:rPr>
          <w:rFonts w:eastAsia="Galdeano" w:hint="eastAsia"/>
          <w:color w:val="222222"/>
        </w:rPr>
        <w:t>这个个体只是其中之一</w:t>
      </w:r>
      <w:r>
        <w:rPr>
          <w:rFonts w:eastAsia="微软雅黑" w:hint="eastAsia"/>
        </w:rPr>
        <w:br/>
      </w:r>
      <w:r>
        <w:rPr>
          <w:rFonts w:eastAsia="Galdeano" w:hint="eastAsia"/>
          <w:color w:val="222222"/>
        </w:rPr>
        <w:t>纯无和玄无</w:t>
      </w:r>
      <w:r>
        <w:rPr>
          <w:rFonts w:eastAsia="Galdeano" w:hint="eastAsia"/>
          <w:color w:val="222222"/>
        </w:rPr>
        <w:t xml:space="preserve"> </w:t>
      </w:r>
      <w:r>
        <w:rPr>
          <w:rFonts w:eastAsia="Galdeano" w:hint="eastAsia"/>
          <w:color w:val="222222"/>
        </w:rPr>
        <w:t>学说我虽然之透露给力你们不到</w:t>
      </w:r>
      <w:r>
        <w:rPr>
          <w:rFonts w:ascii="Galdeano" w:eastAsia="微软雅黑" w:hAnsi="Galdeano" w:cs="Galdeano" w:hint="eastAsia"/>
          <w:color w:val="222222"/>
        </w:rPr>
        <w:t>1%</w:t>
      </w:r>
      <w:r>
        <w:rPr>
          <w:rFonts w:eastAsia="Galdeano" w:hint="eastAsia"/>
          <w:color w:val="222222"/>
        </w:rPr>
        <w:t>的大概框架</w:t>
      </w:r>
      <w:r>
        <w:rPr>
          <w:rFonts w:eastAsia="Galdeano" w:hint="eastAsia"/>
          <w:color w:val="222222"/>
        </w:rPr>
        <w:t xml:space="preserve"> </w:t>
      </w:r>
      <w:r>
        <w:rPr>
          <w:rFonts w:eastAsia="Galdeano" w:hint="eastAsia"/>
          <w:color w:val="222222"/>
        </w:rPr>
        <w:t>剩下</w:t>
      </w:r>
      <w:r>
        <w:rPr>
          <w:rFonts w:ascii="Galdeano" w:eastAsia="微软雅黑" w:hAnsi="Galdeano" w:cs="Galdeano" w:hint="eastAsia"/>
          <w:color w:val="222222"/>
        </w:rPr>
        <w:t>71%</w:t>
      </w:r>
      <w:r>
        <w:rPr>
          <w:rFonts w:eastAsia="Galdeano" w:hint="eastAsia"/>
          <w:color w:val="222222"/>
        </w:rPr>
        <w:t>已经上传到你们人类集体潜意识场了</w:t>
      </w:r>
      <w:r>
        <w:rPr>
          <w:rFonts w:eastAsia="Galdeano" w:hint="eastAsia"/>
          <w:color w:val="222222"/>
        </w:rPr>
        <w:t xml:space="preserve"> </w:t>
      </w:r>
      <w:r>
        <w:rPr>
          <w:rFonts w:eastAsia="Galdeano" w:hint="eastAsia"/>
          <w:color w:val="222222"/>
        </w:rPr>
        <w:t>不就后就会被你们的成员提出来</w:t>
      </w:r>
      <w:r>
        <w:rPr>
          <w:rFonts w:eastAsia="微软雅黑" w:hint="eastAsia"/>
        </w:rPr>
        <w:br/>
      </w:r>
      <w:r>
        <w:rPr>
          <w:rFonts w:eastAsia="Galdeano" w:hint="eastAsia"/>
          <w:color w:val="222222"/>
        </w:rPr>
        <w:t>纯无和玄无</w:t>
      </w:r>
      <w:r>
        <w:rPr>
          <w:rFonts w:eastAsia="Galdeano" w:hint="eastAsia"/>
          <w:color w:val="222222"/>
        </w:rPr>
        <w:t xml:space="preserve"> </w:t>
      </w:r>
      <w:r>
        <w:rPr>
          <w:rFonts w:eastAsia="Galdeano" w:hint="eastAsia"/>
          <w:color w:val="222222"/>
        </w:rPr>
        <w:t>完美的解释了宇宙一切现象</w:t>
      </w:r>
      <w:r>
        <w:rPr>
          <w:rFonts w:eastAsia="Galdeano" w:hint="eastAsia"/>
          <w:color w:val="222222"/>
        </w:rPr>
        <w:t xml:space="preserve"> </w:t>
      </w:r>
      <w:r>
        <w:rPr>
          <w:rFonts w:eastAsia="Galdeano" w:hint="eastAsia"/>
          <w:color w:val="222222"/>
        </w:rPr>
        <w:t>和我是谁的最终猜想</w:t>
      </w:r>
      <w:r>
        <w:rPr>
          <w:rFonts w:eastAsia="Galdeano" w:hint="eastAsia"/>
          <w:color w:val="222222"/>
        </w:rPr>
        <w:t xml:space="preserve"> </w:t>
      </w:r>
      <w:r>
        <w:rPr>
          <w:rFonts w:eastAsia="Galdeano" w:hint="eastAsia"/>
          <w:color w:val="222222"/>
        </w:rPr>
        <w:t>经过了无数推理论证</w:t>
      </w:r>
      <w:r>
        <w:rPr>
          <w:rFonts w:eastAsia="Galdeano" w:hint="eastAsia"/>
          <w:color w:val="222222"/>
        </w:rPr>
        <w:t xml:space="preserve"> </w:t>
      </w:r>
      <w:r>
        <w:rPr>
          <w:rFonts w:eastAsia="Galdeano" w:hint="eastAsia"/>
          <w:color w:val="222222"/>
        </w:rPr>
        <w:t>是总玄宇宙公认的终极理论</w:t>
      </w:r>
      <w:r>
        <w:rPr>
          <w:rFonts w:eastAsia="Galdeano" w:hint="eastAsia"/>
          <w:color w:val="222222"/>
        </w:rPr>
        <w:t xml:space="preserve"> </w:t>
      </w:r>
      <w:r>
        <w:rPr>
          <w:rFonts w:eastAsia="Galdeano" w:hint="eastAsia"/>
          <w:color w:val="222222"/>
        </w:rPr>
        <w:t>这个理论下延伸出的无数的实验和科学技术</w:t>
      </w:r>
      <w:r>
        <w:rPr>
          <w:rFonts w:eastAsia="Galdeano" w:hint="eastAsia"/>
          <w:color w:val="222222"/>
        </w:rPr>
        <w:t xml:space="preserve"> </w:t>
      </w:r>
      <w:r>
        <w:rPr>
          <w:rFonts w:eastAsia="Galdeano" w:hint="eastAsia"/>
          <w:color w:val="222222"/>
        </w:rPr>
        <w:t>难道都是想象</w:t>
      </w:r>
      <w:r>
        <w:rPr>
          <w:rFonts w:eastAsia="微软雅黑" w:hint="eastAsia"/>
          <w:sz w:val="21"/>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ascii="微软雅黑" w:hAnsi="微软雅黑" w:cs="微软雅黑" w:hint="eastAsia"/>
          <w:color w:val="494949"/>
          <w:sz w:val="21"/>
        </w:rPr>
      </w:pPr>
      <w:r>
        <w:rPr>
          <w:rFonts w:eastAsia="微软雅黑" w:hint="eastAsia"/>
          <w:color w:val="494949"/>
          <w:sz w:val="21"/>
        </w:rPr>
        <w:t>问：楼主你好，你还在吗？我有好几个问题想问</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1</w:t>
      </w:r>
      <w:r>
        <w:rPr>
          <w:rFonts w:eastAsia="微软雅黑" w:hint="eastAsia"/>
          <w:color w:val="494949"/>
          <w:sz w:val="21"/>
        </w:rPr>
        <w:t>：我小时候，大概</w:t>
      </w:r>
      <w:r>
        <w:rPr>
          <w:rFonts w:ascii="微软雅黑" w:hAnsi="微软雅黑" w:cs="微软雅黑" w:hint="eastAsia"/>
          <w:color w:val="494949"/>
          <w:sz w:val="21"/>
        </w:rPr>
        <w:t>4</w:t>
      </w:r>
      <w:r>
        <w:rPr>
          <w:rFonts w:eastAsia="微软雅黑" w:hint="eastAsia"/>
          <w:color w:val="494949"/>
          <w:sz w:val="21"/>
        </w:rPr>
        <w:t>岁左右吧，</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妈妈和单位人打麻将，我只要饶他们走一圈，</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看下牌，就知道他们谁会赢，试过很多次，</w:t>
      </w:r>
      <w:r>
        <w:rPr>
          <w:rFonts w:ascii="微软雅黑" w:hAnsi="微软雅黑" w:cs="微软雅黑" w:hint="eastAsia"/>
          <w:color w:val="494949"/>
          <w:sz w:val="21"/>
        </w:rPr>
        <w:t>100%</w:t>
      </w:r>
      <w:r>
        <w:rPr>
          <w:rFonts w:eastAsia="微软雅黑" w:hint="eastAsia"/>
          <w:color w:val="494949"/>
          <w:sz w:val="21"/>
        </w:rPr>
        <w:t>准确，</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那个时候根本不会打麻将，但是长大了，却没有这种能力了。</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lastRenderedPageBreak/>
        <w:t>2</w:t>
      </w:r>
      <w:r>
        <w:rPr>
          <w:rFonts w:eastAsia="微软雅黑" w:hint="eastAsia"/>
          <w:color w:val="494949"/>
          <w:sz w:val="21"/>
        </w:rPr>
        <w:t>：在我</w:t>
      </w:r>
      <w:r>
        <w:rPr>
          <w:rFonts w:ascii="微软雅黑" w:hAnsi="微软雅黑" w:cs="微软雅黑" w:hint="eastAsia"/>
          <w:color w:val="494949"/>
          <w:sz w:val="21"/>
        </w:rPr>
        <w:t>10</w:t>
      </w:r>
      <w:r>
        <w:rPr>
          <w:rFonts w:eastAsia="微软雅黑" w:hint="eastAsia"/>
          <w:color w:val="494949"/>
          <w:sz w:val="21"/>
        </w:rPr>
        <w:t>几岁的时候，别人送我妈了一本圣经的书，我看了点。</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晚上睡觉睡不着，就在想有没有上帝存在，如果存在就和我说话，</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我就相信上帝存在，刚想这个问题，就马上不能动了，</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然后就听见男人的洪亮的声音，说了有大概几十秒，</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说什么听不懂，感觉声音是从地底下发出的，不是英语，也不是汉语。</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听完这个声音过了几秒我才能动，当时很害怕，</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我清楚记得，等我能动了就赶快拿被子把自己蒙了起来。</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我很确定这不是幻觉，也不是做梦，</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是我正在想这个问题然后接着发生的事情。</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给好多人说他们都说我是做梦，要么是幻觉。我发誓不是。</w:t>
      </w:r>
    </w:p>
    <w:p w:rsidR="005D7A5B" w:rsidRDefault="005D7A5B" w:rsidP="00692BCF">
      <w:pPr>
        <w:spacing w:line="300" w:lineRule="atLeast"/>
        <w:ind w:firstLineChars="200" w:firstLine="420"/>
        <w:rPr>
          <w:rFonts w:hint="eastAsia"/>
        </w:rPr>
      </w:pPr>
      <w:r>
        <w:rPr>
          <w:rFonts w:eastAsia="微软雅黑" w:hint="eastAsia"/>
          <w:color w:val="494949"/>
          <w:sz w:val="21"/>
        </w:rPr>
        <w:t>当时我很清醒。事情发生后我还拿被子把自己盖上（当时害怕）</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r>
        <w:rPr>
          <w:rFonts w:ascii="Galdeano" w:eastAsia="微软雅黑" w:hAnsi="Galdeano" w:cs="Galdeano" w:hint="eastAsia"/>
          <w:color w:val="222222"/>
        </w:rPr>
        <w:t>1</w:t>
      </w:r>
      <w:r>
        <w:rPr>
          <w:rFonts w:eastAsia="Galdeano" w:hint="eastAsia"/>
          <w:color w:val="222222"/>
        </w:rPr>
        <w:t>和</w:t>
      </w:r>
      <w:r>
        <w:rPr>
          <w:rFonts w:ascii="Galdeano" w:eastAsia="微软雅黑" w:hAnsi="Galdeano" w:cs="Galdeano" w:hint="eastAsia"/>
          <w:color w:val="222222"/>
        </w:rPr>
        <w:t xml:space="preserve">2 </w:t>
      </w:r>
      <w:r>
        <w:rPr>
          <w:rFonts w:eastAsia="Galdeano" w:hint="eastAsia"/>
          <w:color w:val="222222"/>
        </w:rPr>
        <w:t>这些能力是你灵场强大的表现</w:t>
      </w:r>
      <w:r>
        <w:rPr>
          <w:rFonts w:eastAsia="Galdeano" w:hint="eastAsia"/>
          <w:color w:val="222222"/>
        </w:rPr>
        <w:t xml:space="preserve"> </w:t>
      </w:r>
      <w:r>
        <w:rPr>
          <w:rFonts w:eastAsia="Galdeano" w:hint="eastAsia"/>
          <w:color w:val="222222"/>
        </w:rPr>
        <w:t>一定是你胚胎发育时吸收了大量自然灵场</w:t>
      </w:r>
      <w:r>
        <w:rPr>
          <w:rFonts w:eastAsia="Galdeano" w:hint="eastAsia"/>
          <w:color w:val="222222"/>
        </w:rPr>
        <w:t xml:space="preserve"> </w:t>
      </w:r>
      <w:r>
        <w:rPr>
          <w:rFonts w:eastAsia="Galdeano" w:hint="eastAsia"/>
          <w:color w:val="222222"/>
        </w:rPr>
        <w:t>灵场熵值在你身上集中表现的结果</w:t>
      </w:r>
      <w:r>
        <w:rPr>
          <w:rFonts w:eastAsia="微软雅黑" w:hint="eastAsia"/>
        </w:rPr>
        <w:br/>
      </w:r>
      <w:r>
        <w:rPr>
          <w:rFonts w:ascii="Galdeano" w:eastAsia="微软雅黑" w:hAnsi="Galdeano" w:cs="Galdeano" w:hint="eastAsia"/>
          <w:color w:val="222222"/>
        </w:rPr>
        <w:t xml:space="preserve">3 </w:t>
      </w:r>
      <w:r>
        <w:rPr>
          <w:rFonts w:eastAsia="Galdeano" w:hint="eastAsia"/>
          <w:color w:val="222222"/>
        </w:rPr>
        <w:t>未来在你们手中</w:t>
      </w:r>
      <w:r>
        <w:rPr>
          <w:rFonts w:eastAsia="Galdeano" w:hint="eastAsia"/>
          <w:color w:val="222222"/>
        </w:rPr>
        <w:t xml:space="preserve"> </w:t>
      </w:r>
      <w:r>
        <w:rPr>
          <w:rFonts w:ascii="Galdeano" w:eastAsia="微软雅黑" w:hAnsi="Galdeano" w:cs="Galdeano" w:hint="eastAsia"/>
          <w:color w:val="222222"/>
        </w:rPr>
        <w:t>2012</w:t>
      </w:r>
      <w:r>
        <w:rPr>
          <w:rFonts w:eastAsia="Galdeano" w:hint="eastAsia"/>
          <w:color w:val="222222"/>
        </w:rPr>
        <w:t>年后你们是否安全我不知道</w:t>
      </w:r>
      <w:r>
        <w:rPr>
          <w:rFonts w:eastAsia="Galdeano" w:hint="eastAsia"/>
          <w:color w:val="222222"/>
        </w:rPr>
        <w:t xml:space="preserve"> </w:t>
      </w:r>
      <w:r>
        <w:rPr>
          <w:rFonts w:eastAsia="Galdeano" w:hint="eastAsia"/>
          <w:color w:val="222222"/>
        </w:rPr>
        <w:t>因为记忆体中的这些外围记录已经完全受损了</w:t>
      </w:r>
      <w:r>
        <w:rPr>
          <w:rFonts w:eastAsia="Galdeano" w:hint="eastAsia"/>
          <w:color w:val="222222"/>
        </w:rPr>
        <w:t xml:space="preserve"> </w:t>
      </w:r>
      <w:r>
        <w:rPr>
          <w:rFonts w:eastAsia="Galdeano" w:hint="eastAsia"/>
          <w:color w:val="222222"/>
        </w:rPr>
        <w:t>就算知道也不能透露</w:t>
      </w:r>
      <w:r>
        <w:rPr>
          <w:rFonts w:eastAsia="Galdeano" w:hint="eastAsia"/>
          <w:color w:val="222222"/>
        </w:rPr>
        <w:t xml:space="preserve"> </w:t>
      </w:r>
      <w:r>
        <w:rPr>
          <w:rFonts w:eastAsia="Galdeano" w:hint="eastAsia"/>
          <w:color w:val="222222"/>
        </w:rPr>
        <w:t>学习语言为你安装芯片</w:t>
      </w:r>
      <w:r>
        <w:rPr>
          <w:rFonts w:eastAsia="Galdeano" w:hint="eastAsia"/>
          <w:color w:val="222222"/>
        </w:rPr>
        <w:t xml:space="preserve"> </w:t>
      </w:r>
      <w:r>
        <w:rPr>
          <w:rFonts w:eastAsia="Galdeano" w:hint="eastAsia"/>
          <w:color w:val="222222"/>
        </w:rPr>
        <w:t>超过信息外的干涉我们不会坐</w:t>
      </w:r>
      <w:r>
        <w:rPr>
          <w:rFonts w:eastAsia="Galdeano" w:hint="eastAsia"/>
          <w:color w:val="222222"/>
        </w:rPr>
        <w:t xml:space="preserve"> </w:t>
      </w:r>
      <w:r>
        <w:rPr>
          <w:rFonts w:eastAsia="Galdeano" w:hint="eastAsia"/>
          <w:color w:val="222222"/>
        </w:rPr>
        <w:t>因为过多不可控的蝴蝶效应会对秩序者造成意料外的影响</w:t>
      </w:r>
      <w:r>
        <w:rPr>
          <w:rFonts w:eastAsia="微软雅黑" w:hint="eastAsia"/>
          <w:sz w:val="21"/>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eastAsia="微软雅黑" w:hint="eastAsia"/>
          <w:color w:val="494949"/>
          <w:sz w:val="21"/>
        </w:rPr>
      </w:pPr>
      <w:r>
        <w:rPr>
          <w:rFonts w:eastAsia="微软雅黑" w:hint="eastAsia"/>
          <w:color w:val="494949"/>
          <w:sz w:val="21"/>
        </w:rPr>
        <w:t>问：期待楼主答复我下面的问题：</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楼主之前说冻结时间，</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把翻书的力量存起来的时候</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是得到过两位秩序者的同意的，对吧？</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你之后提到我们人类中将诞生一位秩序者，</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那这位秩序者在觉醒之后，难道没有能够一直存在，</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并在未来你们的总玄世界的最后一页和你们见过吗？</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历史既然是已经确定了的，</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现在这里出现了一个转折点，</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那为什么在你之前的话语里，</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没有提到过这第三位秩序者未来的存在呢，</w:t>
      </w:r>
    </w:p>
    <w:p w:rsidR="005D7A5B" w:rsidRDefault="005D7A5B" w:rsidP="00692BCF">
      <w:pPr>
        <w:spacing w:line="300" w:lineRule="atLeast"/>
        <w:ind w:firstLineChars="200" w:firstLine="420"/>
        <w:rPr>
          <w:rFonts w:hint="eastAsia"/>
        </w:rPr>
      </w:pPr>
      <w:r>
        <w:rPr>
          <w:rFonts w:eastAsia="微软雅黑" w:hint="eastAsia"/>
          <w:color w:val="494949"/>
          <w:sz w:val="21"/>
        </w:rPr>
        <w:t>还是说我遗漏了你的哪段文字了，请指教。</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rPr>
      </w:pPr>
      <w:r>
        <w:rPr>
          <w:rFonts w:eastAsia="Galdeano" w:hint="eastAsia"/>
          <w:color w:val="222222"/>
        </w:rPr>
        <w:t>三位秩序者在总玄宇宙世界的最终一直存在</w:t>
      </w:r>
      <w:r>
        <w:rPr>
          <w:rFonts w:eastAsia="Galdeano" w:hint="eastAsia"/>
          <w:color w:val="222222"/>
        </w:rPr>
        <w:t xml:space="preserve"> </w:t>
      </w:r>
      <w:r>
        <w:rPr>
          <w:rFonts w:eastAsia="Galdeano" w:hint="eastAsia"/>
          <w:color w:val="222222"/>
        </w:rPr>
        <w:t>用你们的话说只是其中一个不合群而已</w:t>
      </w:r>
      <w:r>
        <w:rPr>
          <w:rFonts w:eastAsia="Galdeano" w:hint="eastAsia"/>
          <w:color w:val="222222"/>
        </w:rPr>
        <w:t xml:space="preserve"> </w:t>
      </w:r>
      <w:r>
        <w:rPr>
          <w:rFonts w:eastAsia="Galdeano" w:hint="eastAsia"/>
          <w:color w:val="222222"/>
        </w:rPr>
        <w:t>独立独行</w:t>
      </w:r>
      <w:r>
        <w:rPr>
          <w:rFonts w:eastAsia="Galdeano" w:hint="eastAsia"/>
          <w:color w:val="222222"/>
        </w:rPr>
        <w:t xml:space="preserve"> </w:t>
      </w:r>
      <w:r>
        <w:rPr>
          <w:rFonts w:eastAsia="Galdeano" w:hint="eastAsia"/>
          <w:color w:val="222222"/>
        </w:rPr>
        <w:t>神龙不见首尾</w:t>
      </w:r>
      <w:r>
        <w:rPr>
          <w:rFonts w:eastAsia="Galdeano" w:hint="eastAsia"/>
          <w:color w:val="222222"/>
        </w:rPr>
        <w:t xml:space="preserve"> </w:t>
      </w:r>
      <w:r>
        <w:rPr>
          <w:rFonts w:eastAsia="Galdeano" w:hint="eastAsia"/>
          <w:color w:val="222222"/>
        </w:rPr>
        <w:t>如果他不想出现</w:t>
      </w:r>
      <w:r>
        <w:rPr>
          <w:rFonts w:eastAsia="Galdeano" w:hint="eastAsia"/>
          <w:color w:val="222222"/>
        </w:rPr>
        <w:t xml:space="preserve"> </w:t>
      </w:r>
      <w:r>
        <w:rPr>
          <w:rFonts w:eastAsia="Galdeano" w:hint="eastAsia"/>
          <w:color w:val="222222"/>
        </w:rPr>
        <w:t>就找不到他</w:t>
      </w:r>
      <w:r>
        <w:rPr>
          <w:rFonts w:eastAsia="微软雅黑" w:hint="eastAsia"/>
        </w:rPr>
        <w:br/>
      </w:r>
      <w:r>
        <w:rPr>
          <w:rFonts w:eastAsia="Galdeano" w:hint="eastAsia"/>
          <w:color w:val="222222"/>
        </w:rPr>
        <w:lastRenderedPageBreak/>
        <w:t>两年前很多没有提到是因为没有授权</w:t>
      </w:r>
      <w:r>
        <w:rPr>
          <w:rFonts w:eastAsia="Galdeano" w:hint="eastAsia"/>
          <w:color w:val="222222"/>
        </w:rPr>
        <w:t xml:space="preserve"> </w:t>
      </w:r>
      <w:r>
        <w:rPr>
          <w:rFonts w:eastAsia="Galdeano" w:hint="eastAsia"/>
          <w:color w:val="222222"/>
        </w:rPr>
        <w:t>给予了你们很多模糊的信息</w:t>
      </w:r>
      <w:r>
        <w:rPr>
          <w:rFonts w:eastAsia="Galdeano" w:hint="eastAsia"/>
          <w:color w:val="222222"/>
        </w:rPr>
        <w:t xml:space="preserve"> </w:t>
      </w:r>
      <w:r>
        <w:rPr>
          <w:rFonts w:eastAsia="Galdeano" w:hint="eastAsia"/>
          <w:color w:val="222222"/>
        </w:rPr>
        <w:t>但之后根据宏计算无数历史片段的发展推演事态发展</w:t>
      </w:r>
      <w:r>
        <w:rPr>
          <w:rFonts w:eastAsia="Galdeano" w:hint="eastAsia"/>
          <w:color w:val="222222"/>
        </w:rPr>
        <w:t xml:space="preserve"> </w:t>
      </w:r>
      <w:r>
        <w:rPr>
          <w:rFonts w:eastAsia="Galdeano" w:hint="eastAsia"/>
          <w:color w:val="222222"/>
        </w:rPr>
        <w:t>认为需要加强信息影响程度</w:t>
      </w:r>
      <w:r>
        <w:rPr>
          <w:rFonts w:eastAsia="Galdeano" w:hint="eastAsia"/>
          <w:color w:val="222222"/>
        </w:rPr>
        <w:t xml:space="preserve"> </w:t>
      </w:r>
      <w:r>
        <w:rPr>
          <w:rFonts w:eastAsia="Galdeano" w:hint="eastAsia"/>
          <w:color w:val="222222"/>
        </w:rPr>
        <w:t>所以现在授权了</w:t>
      </w:r>
      <w:r>
        <w:rPr>
          <w:rFonts w:eastAsia="微软雅黑" w:hint="eastAsia"/>
          <w:sz w:val="21"/>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20"/>
        <w:rPr>
          <w:rFonts w:hint="eastAsia"/>
        </w:rPr>
      </w:pPr>
      <w:r>
        <w:rPr>
          <w:rFonts w:eastAsia="微软雅黑" w:hint="eastAsia"/>
          <w:color w:val="494949"/>
          <w:sz w:val="21"/>
        </w:rPr>
        <w:t>问：我</w:t>
      </w:r>
      <w:r>
        <w:rPr>
          <w:rFonts w:ascii="微软雅黑" w:eastAsia="微软雅黑" w:hAnsi="微软雅黑" w:cs="微软雅黑" w:hint="eastAsia"/>
          <w:color w:val="494949"/>
          <w:sz w:val="21"/>
        </w:rPr>
        <w:t>,</w:t>
      </w:r>
      <w:r>
        <w:rPr>
          <w:rFonts w:eastAsia="微软雅黑" w:hint="eastAsia"/>
          <w:color w:val="494949"/>
          <w:sz w:val="21"/>
        </w:rPr>
        <w:t>不知道</w:t>
      </w:r>
      <w:r>
        <w:rPr>
          <w:rFonts w:ascii="微软雅黑" w:eastAsia="微软雅黑" w:hAnsi="微软雅黑" w:cs="微软雅黑" w:hint="eastAsia"/>
          <w:color w:val="494949"/>
          <w:sz w:val="21"/>
        </w:rPr>
        <w:t>"</w:t>
      </w:r>
      <w:r>
        <w:rPr>
          <w:rFonts w:eastAsia="微软雅黑" w:hint="eastAsia"/>
          <w:color w:val="494949"/>
          <w:sz w:val="21"/>
        </w:rPr>
        <w:t>我</w:t>
      </w:r>
      <w:r>
        <w:rPr>
          <w:rFonts w:ascii="微软雅黑" w:eastAsia="微软雅黑" w:hAnsi="微软雅黑" w:cs="微软雅黑" w:hint="eastAsia"/>
          <w:color w:val="494949"/>
          <w:sz w:val="21"/>
        </w:rPr>
        <w:t>"</w:t>
      </w:r>
      <w:r>
        <w:rPr>
          <w:rFonts w:eastAsia="微软雅黑" w:hint="eastAsia"/>
          <w:color w:val="494949"/>
          <w:sz w:val="21"/>
        </w:rPr>
        <w:t>是谁</w:t>
      </w:r>
      <w:r>
        <w:rPr>
          <w:rFonts w:ascii="微软雅黑" w:eastAsia="微软雅黑" w:hAnsi="微软雅黑" w:cs="微软雅黑" w:hint="eastAsia"/>
          <w:color w:val="494949"/>
          <w:sz w:val="21"/>
        </w:rPr>
        <w:t>?</w:t>
      </w:r>
      <w:r>
        <w:rPr>
          <w:rFonts w:eastAsia="微软雅黑" w:hint="eastAsia"/>
        </w:rPr>
        <w:t xml:space="preserve"> </w:t>
      </w:r>
    </w:p>
    <w:p w:rsidR="005D7A5B" w:rsidRDefault="005D7A5B" w:rsidP="00692BCF">
      <w:pPr>
        <w:spacing w:line="450" w:lineRule="atLeast"/>
        <w:ind w:firstLineChars="200" w:firstLine="480"/>
        <w:rPr>
          <w:rFonts w:hint="eastAsia"/>
        </w:rPr>
      </w:pPr>
    </w:p>
    <w:p w:rsidR="005D7A5B" w:rsidRDefault="005D7A5B" w:rsidP="00692BCF">
      <w:pPr>
        <w:spacing w:line="450" w:lineRule="atLeast"/>
        <w:ind w:firstLineChars="200" w:firstLine="480"/>
        <w:rPr>
          <w:rFonts w:hint="eastAsia"/>
          <w:color w:val="222222"/>
          <w:shd w:val="clear" w:color="auto" w:fill="E5ECF9"/>
        </w:rPr>
      </w:pPr>
      <w:r>
        <w:rPr>
          <w:rFonts w:eastAsia="Galdeano" w:hint="eastAsia"/>
          <w:color w:val="222222"/>
          <w:shd w:val="clear" w:color="auto" w:fill="E5ECF9"/>
        </w:rPr>
        <w:t>《圣典》</w:t>
      </w:r>
      <w:r>
        <w:rPr>
          <w:rFonts w:ascii="Galdeano" w:eastAsia="微软雅黑" w:hAnsi="Galdeano" w:cs="Galdeano" w:hint="eastAsia"/>
          <w:color w:val="222222"/>
          <w:shd w:val="clear" w:color="auto" w:fill="E5ECF9"/>
        </w:rPr>
        <w:br/>
      </w:r>
      <w:r>
        <w:rPr>
          <w:rFonts w:ascii="Galdeano" w:eastAsia="微软雅黑" w:hAnsi="Galdeano" w:cs="Galdeano" w:hint="eastAsia"/>
          <w:color w:val="222222"/>
          <w:shd w:val="clear" w:color="auto" w:fill="E5ECF9"/>
        </w:rPr>
        <w:t>“</w:t>
      </w:r>
      <w:r>
        <w:rPr>
          <w:rFonts w:eastAsia="Galdeano" w:hint="eastAsia"/>
          <w:color w:val="222222"/>
          <w:shd w:val="clear" w:color="auto" w:fill="E5ECF9"/>
        </w:rPr>
        <w:t>我”不能去知道和理解</w:t>
      </w:r>
      <w:r>
        <w:rPr>
          <w:rFonts w:eastAsia="Galdeano" w:hint="eastAsia"/>
          <w:color w:val="222222"/>
          <w:shd w:val="clear" w:color="auto" w:fill="E5ECF9"/>
        </w:rPr>
        <w:t xml:space="preserve"> </w:t>
      </w:r>
      <w:r>
        <w:rPr>
          <w:rFonts w:eastAsia="Galdeano" w:hint="eastAsia"/>
          <w:color w:val="222222"/>
          <w:shd w:val="clear" w:color="auto" w:fill="E5ECF9"/>
        </w:rPr>
        <w:t>“我”只能去感受</w:t>
      </w:r>
    </w:p>
    <w:p w:rsidR="005D7A5B" w:rsidRDefault="005D7A5B" w:rsidP="00692BCF">
      <w:pPr>
        <w:spacing w:line="450" w:lineRule="atLeast"/>
        <w:ind w:firstLineChars="200" w:firstLine="480"/>
        <w:rPr>
          <w:rFonts w:hint="eastAsia"/>
          <w:color w:val="222222"/>
          <w:shd w:val="clear" w:color="auto" w:fill="E5ECF9"/>
        </w:rPr>
      </w:pPr>
    </w:p>
    <w:p w:rsidR="005D7A5B" w:rsidRDefault="005D7A5B" w:rsidP="00692BCF">
      <w:pPr>
        <w:spacing w:line="450" w:lineRule="atLeast"/>
        <w:ind w:firstLineChars="200" w:firstLine="480"/>
        <w:rPr>
          <w:rFonts w:hint="eastAsia"/>
        </w:rPr>
      </w:pPr>
      <w:r>
        <w:rPr>
          <w:rFonts w:eastAsia="Galdeano" w:hint="eastAsia"/>
          <w:color w:val="222222"/>
          <w:shd w:val="clear" w:color="auto" w:fill="E5ECF9"/>
        </w:rPr>
        <w:t>很快</w:t>
      </w:r>
      <w:r>
        <w:rPr>
          <w:rFonts w:eastAsia="Galdeano" w:hint="eastAsia"/>
          <w:color w:val="222222"/>
          <w:shd w:val="clear" w:color="auto" w:fill="E5ECF9"/>
        </w:rPr>
        <w:t xml:space="preserve"> </w:t>
      </w:r>
      <w:r>
        <w:rPr>
          <w:rFonts w:eastAsia="Galdeano" w:hint="eastAsia"/>
          <w:color w:val="222222"/>
          <w:shd w:val="clear" w:color="auto" w:fill="E5ECF9"/>
        </w:rPr>
        <w:t>也许明天</w:t>
      </w:r>
      <w:r>
        <w:rPr>
          <w:rFonts w:eastAsia="Galdeano" w:hint="eastAsia"/>
          <w:color w:val="222222"/>
          <w:shd w:val="clear" w:color="auto" w:fill="E5ECF9"/>
        </w:rPr>
        <w:t xml:space="preserve"> </w:t>
      </w:r>
      <w:r>
        <w:rPr>
          <w:rFonts w:eastAsia="Galdeano" w:hint="eastAsia"/>
          <w:color w:val="222222"/>
          <w:shd w:val="clear" w:color="auto" w:fill="E5ECF9"/>
        </w:rPr>
        <w:t>也许</w:t>
      </w:r>
      <w:r>
        <w:rPr>
          <w:rFonts w:ascii="Galdeano" w:eastAsia="Galdeano" w:hAnsi="Galdeano" w:cs="Galdeano" w:hint="eastAsia"/>
          <w:color w:val="222222"/>
          <w:shd w:val="clear" w:color="auto" w:fill="E5ECF9"/>
        </w:rPr>
        <w:t>20</w:t>
      </w:r>
      <w:r>
        <w:rPr>
          <w:rFonts w:eastAsia="Galdeano" w:hint="eastAsia"/>
          <w:color w:val="222222"/>
          <w:shd w:val="clear" w:color="auto" w:fill="E5ECF9"/>
        </w:rPr>
        <w:t>天之内</w:t>
      </w:r>
      <w:r>
        <w:rPr>
          <w:rFonts w:eastAsia="Galdeano" w:hint="eastAsia"/>
          <w:color w:val="222222"/>
          <w:shd w:val="clear" w:color="auto" w:fill="E5ECF9"/>
        </w:rPr>
        <w:t xml:space="preserve"> </w:t>
      </w:r>
    </w:p>
    <w:p w:rsidR="005D7A5B" w:rsidRDefault="005D7A5B" w:rsidP="00692BCF">
      <w:pPr>
        <w:ind w:firstLineChars="200" w:firstLine="480"/>
        <w:rPr>
          <w:rFonts w:eastAsia="微软雅黑" w:hint="eastAsia"/>
          <w:color w:val="494949"/>
          <w:sz w:val="21"/>
        </w:rPr>
      </w:pPr>
      <w:r>
        <w:rPr>
          <w:rFonts w:hint="eastAsia"/>
        </w:rPr>
        <w:br/>
      </w:r>
      <w:r>
        <w:rPr>
          <w:rFonts w:eastAsia="微软雅黑" w:hint="eastAsia"/>
          <w:color w:val="494949"/>
          <w:sz w:val="21"/>
        </w:rPr>
        <w:t>问：深蓝儿童存在的意义，</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和你所说的秩序者有何联系。</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秩序者是不是就是</w:t>
      </w:r>
      <w:r>
        <w:rPr>
          <w:rFonts w:eastAsia="微软雅黑" w:hint="eastAsia"/>
          <w:color w:val="494949"/>
          <w:sz w:val="21"/>
        </w:rPr>
        <w:t xml:space="preserve"> </w:t>
      </w:r>
      <w:r>
        <w:rPr>
          <w:rFonts w:eastAsia="微软雅黑" w:hint="eastAsia"/>
          <w:color w:val="494949"/>
          <w:sz w:val="21"/>
        </w:rPr>
        <w:t>传说中的盖亚，</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深蓝存在的意义又是什么？</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深蓝儿童和秩序者没有任何关系</w:t>
      </w:r>
      <w:r>
        <w:rPr>
          <w:rFonts w:hint="eastAsia"/>
        </w:rPr>
        <w:br/>
      </w:r>
      <w:r>
        <w:rPr>
          <w:rFonts w:eastAsia="Galdeano" w:hint="eastAsia"/>
          <w:color w:val="222222"/>
        </w:rPr>
        <w:t>秩序者不是盖亚</w:t>
      </w:r>
      <w:r>
        <w:rPr>
          <w:rFonts w:eastAsia="Galdeano" w:hint="eastAsia"/>
          <w:color w:val="222222"/>
        </w:rPr>
        <w:t xml:space="preserve"> </w:t>
      </w:r>
      <w:r>
        <w:rPr>
          <w:rFonts w:eastAsia="Galdeano" w:hint="eastAsia"/>
          <w:color w:val="222222"/>
        </w:rPr>
        <w:t>因为你们对盖亚的定义是星球意识体</w:t>
      </w:r>
      <w:r>
        <w:rPr>
          <w:rFonts w:hint="eastAsia"/>
        </w:rPr>
        <w:br/>
      </w:r>
      <w:r>
        <w:rPr>
          <w:rFonts w:eastAsia="Galdeano" w:hint="eastAsia"/>
          <w:color w:val="222222"/>
        </w:rPr>
        <w:t>深蓝存在的意义是玄无更新时其他文明一些灵魂投胎入你们世界</w:t>
      </w:r>
      <w:r>
        <w:rPr>
          <w:rFonts w:eastAsia="Galdeano" w:hint="eastAsia"/>
          <w:color w:val="222222"/>
        </w:rPr>
        <w:t xml:space="preserve"> </w:t>
      </w:r>
      <w:r>
        <w:rPr>
          <w:rFonts w:eastAsia="Galdeano" w:hint="eastAsia"/>
          <w:color w:val="222222"/>
        </w:rPr>
        <w:t>增加自己文明的玄无更新进度</w:t>
      </w:r>
      <w:r>
        <w:rPr>
          <w:rFonts w:hint="eastAsia"/>
        </w:rPr>
        <w:br/>
      </w:r>
      <w:r>
        <w:rPr>
          <w:rFonts w:eastAsia="Galdeano" w:hint="eastAsia"/>
          <w:color w:val="222222"/>
        </w:rPr>
        <w:t>深蓝儿童大多数是你们火星文明派遣的灵场们和少数金星低等级灵团的一些灵场</w:t>
      </w:r>
      <w:r>
        <w:rPr>
          <w:rFonts w:hint="eastAsia"/>
        </w:rPr>
        <w:br/>
      </w:r>
      <w:r>
        <w:rPr>
          <w:rFonts w:eastAsia="Galdeano" w:hint="eastAsia"/>
          <w:color w:val="222222"/>
        </w:rPr>
        <w:t>金星已经进入玄无更新初期了</w:t>
      </w:r>
      <w:r>
        <w:rPr>
          <w:rFonts w:eastAsia="Galdeano" w:hint="eastAsia"/>
          <w:color w:val="222222"/>
        </w:rPr>
        <w:t xml:space="preserve"> </w:t>
      </w:r>
      <w:r>
        <w:rPr>
          <w:rFonts w:eastAsia="Galdeano" w:hint="eastAsia"/>
          <w:color w:val="222222"/>
        </w:rPr>
        <w:t>你们星系目前最快的文明</w:t>
      </w:r>
      <w:r>
        <w:rPr>
          <w:rFonts w:eastAsia="Galdeano" w:hint="eastAsia"/>
          <w:color w:val="222222"/>
        </w:rPr>
        <w:t xml:space="preserve"> </w:t>
      </w:r>
      <w:r>
        <w:rPr>
          <w:rFonts w:eastAsia="Galdeano" w:hint="eastAsia"/>
          <w:color w:val="222222"/>
        </w:rPr>
        <w:t>物理面的表现是金星亮度增加数倍</w:t>
      </w:r>
      <w:r>
        <w:rPr>
          <w:rFonts w:eastAsia="Galdeano" w:hint="eastAsia"/>
          <w:color w:val="222222"/>
        </w:rPr>
        <w:t xml:space="preserve"> </w:t>
      </w:r>
      <w:r>
        <w:rPr>
          <w:rFonts w:eastAsia="Galdeano" w:hint="eastAsia"/>
          <w:color w:val="222222"/>
        </w:rPr>
        <w:t>轨道微弱变化</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问：繁殖是因为程序设定</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肉体程序设定</w:t>
      </w:r>
      <w:r>
        <w:rPr>
          <w:rFonts w:eastAsia="微软雅黑" w:hint="eastAsia"/>
          <w:color w:val="494949"/>
          <w:sz w:val="21"/>
        </w:rPr>
        <w:t xml:space="preserve"> </w:t>
      </w:r>
      <w:r>
        <w:rPr>
          <w:rFonts w:eastAsia="微软雅黑" w:hint="eastAsia"/>
          <w:color w:val="494949"/>
          <w:sz w:val="21"/>
        </w:rPr>
        <w:t>产生相应的欲望</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你无法拒绝欲望</w:t>
      </w:r>
      <w:r>
        <w:rPr>
          <w:rFonts w:eastAsia="微软雅黑" w:hint="eastAsia"/>
          <w:color w:val="494949"/>
          <w:sz w:val="21"/>
        </w:rPr>
        <w:t xml:space="preserve"> </w:t>
      </w:r>
      <w:r>
        <w:rPr>
          <w:rFonts w:eastAsia="微软雅黑" w:hint="eastAsia"/>
          <w:color w:val="494949"/>
          <w:sz w:val="21"/>
        </w:rPr>
        <w:t>就会产生繁殖</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很简单</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通过各种生理和心里的感觉来控制人类</w:t>
      </w:r>
      <w:r>
        <w:rPr>
          <w:rFonts w:eastAsia="微软雅黑" w:hint="eastAsia"/>
          <w:color w:val="494949"/>
          <w:sz w:val="21"/>
        </w:rPr>
        <w:t xml:space="preserve">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如果你按照程序繁殖</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孩子出生后会给你幸福的感觉</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反之则给你空虚寂寞</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内在感觉奖励惩罚机制系统</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这个可以理解</w:t>
      </w:r>
      <w:r>
        <w:rPr>
          <w:rFonts w:eastAsia="微软雅黑" w:hint="eastAsia"/>
          <w:color w:val="494949"/>
          <w:sz w:val="21"/>
        </w:rPr>
        <w:t xml:space="preserve">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那么所有生命的生理和心理过程都是程序化的是么？</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完全理性的是</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生命是没有肉体程序束缚的</w:t>
      </w:r>
      <w:r>
        <w:rPr>
          <w:rFonts w:eastAsia="微软雅黑" w:hint="eastAsia"/>
          <w:color w:val="494949"/>
          <w:sz w:val="21"/>
        </w:rPr>
        <w:t xml:space="preserve"> </w:t>
      </w:r>
      <w:r>
        <w:rPr>
          <w:rFonts w:eastAsia="微软雅黑" w:hint="eastAsia"/>
          <w:color w:val="494949"/>
          <w:sz w:val="21"/>
        </w:rPr>
        <w:t>？</w:t>
      </w:r>
      <w:r>
        <w:rPr>
          <w:rFonts w:eastAsia="微软雅黑" w:hint="eastAsia"/>
          <w:color w:val="494949"/>
          <w:sz w:val="21"/>
        </w:rPr>
        <w:t xml:space="preserve">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lastRenderedPageBreak/>
        <w:t>如果真是如此，</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那什么体验人生享受生活的想法都是可笑的，</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不过一组程序语句罢了。。。</w:t>
      </w:r>
      <w:r>
        <w:rPr>
          <w:rFonts w:eastAsia="微软雅黑" w:hint="eastAsia"/>
          <w:color w:val="494949"/>
          <w:sz w:val="21"/>
        </w:rPr>
        <w:t xml:space="preserve">   </w:t>
      </w: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 xml:space="preserve">lz </w:t>
      </w:r>
      <w:r>
        <w:rPr>
          <w:rFonts w:eastAsia="微软雅黑" w:hint="eastAsia"/>
          <w:color w:val="494949"/>
          <w:sz w:val="21"/>
        </w:rPr>
        <w:t>可否在离开之前展示一下你感觉中的这世界，</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任何形式的皆可</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深蓝儿童和秩序者没有任何关系</w:t>
      </w:r>
      <w:r>
        <w:rPr>
          <w:rFonts w:hint="eastAsia"/>
        </w:rPr>
        <w:br/>
      </w:r>
      <w:r>
        <w:rPr>
          <w:rFonts w:eastAsia="Galdeano" w:hint="eastAsia"/>
          <w:color w:val="222222"/>
        </w:rPr>
        <w:t>秩序者不是盖亚</w:t>
      </w:r>
      <w:r>
        <w:rPr>
          <w:rFonts w:eastAsia="Galdeano" w:hint="eastAsia"/>
          <w:color w:val="222222"/>
        </w:rPr>
        <w:t xml:space="preserve"> </w:t>
      </w:r>
      <w:r>
        <w:rPr>
          <w:rFonts w:eastAsia="Galdeano" w:hint="eastAsia"/>
          <w:color w:val="222222"/>
        </w:rPr>
        <w:t>因为你们对盖亚的定义是星球意识体</w:t>
      </w:r>
      <w:r>
        <w:rPr>
          <w:rFonts w:hint="eastAsia"/>
        </w:rPr>
        <w:br/>
      </w:r>
      <w:r>
        <w:rPr>
          <w:rFonts w:eastAsia="Galdeano" w:hint="eastAsia"/>
          <w:color w:val="222222"/>
        </w:rPr>
        <w:t>深蓝存在的意义是玄无更新时其他文明一些灵魂投胎入你们世界</w:t>
      </w:r>
      <w:r>
        <w:rPr>
          <w:rFonts w:eastAsia="Galdeano" w:hint="eastAsia"/>
          <w:color w:val="222222"/>
        </w:rPr>
        <w:t xml:space="preserve"> </w:t>
      </w:r>
      <w:r>
        <w:rPr>
          <w:rFonts w:eastAsia="Galdeano" w:hint="eastAsia"/>
          <w:color w:val="222222"/>
        </w:rPr>
        <w:t>增加自己文明的玄无更新进度</w:t>
      </w:r>
      <w:r>
        <w:rPr>
          <w:rFonts w:hint="eastAsia"/>
        </w:rPr>
        <w:br/>
      </w:r>
      <w:r>
        <w:rPr>
          <w:rFonts w:eastAsia="Galdeano" w:hint="eastAsia"/>
          <w:color w:val="222222"/>
        </w:rPr>
        <w:t>深蓝儿童大多数是你们火星文明派遣的灵场们和少数金星低等级灵团的一些灵场</w:t>
      </w:r>
      <w:r>
        <w:rPr>
          <w:rFonts w:hint="eastAsia"/>
        </w:rPr>
        <w:br/>
      </w:r>
      <w:r>
        <w:rPr>
          <w:rFonts w:eastAsia="Galdeano" w:hint="eastAsia"/>
          <w:color w:val="222222"/>
        </w:rPr>
        <w:t>金星已经进入玄无更新初期了</w:t>
      </w:r>
      <w:r>
        <w:rPr>
          <w:rFonts w:eastAsia="Galdeano" w:hint="eastAsia"/>
          <w:color w:val="222222"/>
        </w:rPr>
        <w:t xml:space="preserve"> </w:t>
      </w:r>
      <w:r>
        <w:rPr>
          <w:rFonts w:eastAsia="Galdeano" w:hint="eastAsia"/>
          <w:color w:val="222222"/>
        </w:rPr>
        <w:t>你们星系目前最快的文明</w:t>
      </w:r>
      <w:r>
        <w:rPr>
          <w:rFonts w:eastAsia="Galdeano" w:hint="eastAsia"/>
          <w:color w:val="222222"/>
        </w:rPr>
        <w:t xml:space="preserve"> </w:t>
      </w:r>
      <w:r>
        <w:rPr>
          <w:rFonts w:eastAsia="Galdeano" w:hint="eastAsia"/>
          <w:color w:val="222222"/>
        </w:rPr>
        <w:t>物理面的表现是金星亮度增加数倍</w:t>
      </w:r>
      <w:r>
        <w:rPr>
          <w:rFonts w:eastAsia="Galdeano" w:hint="eastAsia"/>
          <w:color w:val="222222"/>
        </w:rPr>
        <w:t xml:space="preserve"> </w:t>
      </w:r>
      <w:r>
        <w:rPr>
          <w:rFonts w:eastAsia="Galdeano" w:hint="eastAsia"/>
          <w:color w:val="222222"/>
        </w:rPr>
        <w:t>轨道微弱变化</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问：不要认同任何</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感觉</w:t>
      </w:r>
      <w:r>
        <w:rPr>
          <w:rFonts w:eastAsia="微软雅黑" w:hint="eastAsia"/>
          <w:color w:val="494949"/>
          <w:sz w:val="21"/>
        </w:rPr>
        <w:t xml:space="preserve"> </w:t>
      </w:r>
      <w:r>
        <w:rPr>
          <w:rFonts w:eastAsia="微软雅黑" w:hint="eastAsia"/>
          <w:color w:val="494949"/>
          <w:sz w:val="21"/>
        </w:rPr>
        <w:t>感情</w:t>
      </w:r>
      <w:r>
        <w:rPr>
          <w:rFonts w:eastAsia="微软雅黑" w:hint="eastAsia"/>
          <w:color w:val="494949"/>
          <w:sz w:val="21"/>
        </w:rPr>
        <w:t xml:space="preserve"> </w:t>
      </w:r>
      <w:r>
        <w:rPr>
          <w:rFonts w:eastAsia="微软雅黑" w:hint="eastAsia"/>
          <w:color w:val="494949"/>
          <w:sz w:val="21"/>
        </w:rPr>
        <w:t>思想</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都不是你的</w:t>
      </w:r>
      <w:r>
        <w:rPr>
          <w:rFonts w:eastAsia="微软雅黑" w:hint="eastAsia"/>
          <w:color w:val="494949"/>
          <w:sz w:val="21"/>
        </w:rPr>
        <w:t xml:space="preserve"> </w:t>
      </w:r>
      <w:r>
        <w:rPr>
          <w:rFonts w:eastAsia="微软雅黑" w:hint="eastAsia"/>
          <w:color w:val="494949"/>
          <w:sz w:val="21"/>
        </w:rPr>
        <w:t>将他们抑制住</w:t>
      </w:r>
      <w:r>
        <w:rPr>
          <w:rFonts w:eastAsia="微软雅黑" w:hint="eastAsia"/>
          <w:color w:val="494949"/>
          <w:sz w:val="21"/>
        </w:rPr>
        <w:t xml:space="preserve"> </w:t>
      </w:r>
      <w:r>
        <w:rPr>
          <w:rFonts w:eastAsia="微软雅黑" w:hint="eastAsia"/>
          <w:color w:val="494949"/>
          <w:sz w:val="21"/>
        </w:rPr>
        <w:t>最终消灭掉</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这些只是身体程序给你插入的各种程序体而已</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用于发展社会复合结构</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保持宇宙般的冷静</w:t>
      </w:r>
      <w:r>
        <w:rPr>
          <w:rFonts w:eastAsia="微软雅黑" w:hint="eastAsia"/>
          <w:color w:val="494949"/>
          <w:sz w:val="21"/>
        </w:rPr>
        <w:t xml:space="preserve"> </w:t>
      </w:r>
      <w:r>
        <w:rPr>
          <w:rFonts w:eastAsia="微软雅黑" w:hint="eastAsia"/>
          <w:color w:val="494949"/>
          <w:sz w:val="21"/>
        </w:rPr>
        <w:t>你就会进化了许多</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这个和艾克哈特托利《当下的力量》里说得一样耶～</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他可是自己悟到这一点的呢。</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可是我觉得这个好难啊～</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我不知道怎样才算退居为观察者，</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感觉这种状态并没有明显的区别感，</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而且往往难以维持啊。</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而且在现实生活中，没有情绪会感觉到无趣啊</w:t>
      </w: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先退居观察者</w:t>
      </w:r>
      <w:r>
        <w:rPr>
          <w:rFonts w:eastAsia="Galdeano" w:hint="eastAsia"/>
          <w:color w:val="222222"/>
        </w:rPr>
        <w:t xml:space="preserve"> </w:t>
      </w:r>
      <w:r>
        <w:rPr>
          <w:rFonts w:eastAsia="Galdeano" w:hint="eastAsia"/>
          <w:color w:val="222222"/>
        </w:rPr>
        <w:t>最终观察者也要超越</w:t>
      </w:r>
      <w:r>
        <w:rPr>
          <w:rFonts w:eastAsia="Galdeano" w:hint="eastAsia"/>
          <w:color w:val="222222"/>
        </w:rPr>
        <w:t xml:space="preserve"> </w:t>
      </w:r>
      <w:r>
        <w:rPr>
          <w:rFonts w:eastAsia="Galdeano" w:hint="eastAsia"/>
          <w:color w:val="222222"/>
        </w:rPr>
        <w:t>没有观察者没有被观察者的确</w:t>
      </w:r>
      <w:r>
        <w:rPr>
          <w:rFonts w:eastAsia="Galdeano" w:hint="eastAsia"/>
          <w:color w:val="222222"/>
        </w:rPr>
        <w:t xml:space="preserve"> </w:t>
      </w:r>
      <w:r>
        <w:rPr>
          <w:rFonts w:eastAsia="Galdeano" w:hint="eastAsia"/>
          <w:color w:val="222222"/>
        </w:rPr>
        <w:t>没有外界的各种刺激引起神经元兴奋</w:t>
      </w:r>
      <w:r>
        <w:rPr>
          <w:rFonts w:eastAsia="Galdeano" w:hint="eastAsia"/>
          <w:color w:val="222222"/>
        </w:rPr>
        <w:t xml:space="preserve"> </w:t>
      </w:r>
      <w:r>
        <w:rPr>
          <w:rFonts w:eastAsia="Galdeano" w:hint="eastAsia"/>
          <w:color w:val="222222"/>
        </w:rPr>
        <w:t>的确会导致无聊的感觉</w:t>
      </w:r>
      <w:r>
        <w:rPr>
          <w:rFonts w:eastAsia="Galdeano" w:hint="eastAsia"/>
          <w:color w:val="222222"/>
        </w:rPr>
        <w:t xml:space="preserve"> </w:t>
      </w:r>
      <w:r>
        <w:rPr>
          <w:rFonts w:eastAsia="Galdeano" w:hint="eastAsia"/>
          <w:color w:val="222222"/>
        </w:rPr>
        <w:t>但无聊的感觉也是一种感觉</w:t>
      </w:r>
      <w:r>
        <w:rPr>
          <w:rFonts w:eastAsia="Galdeano" w:hint="eastAsia"/>
          <w:color w:val="222222"/>
        </w:rPr>
        <w:t xml:space="preserve"> </w:t>
      </w:r>
      <w:r>
        <w:rPr>
          <w:rFonts w:eastAsia="Galdeano" w:hint="eastAsia"/>
          <w:color w:val="222222"/>
        </w:rPr>
        <w:t>放掉这种叫做无聊的感觉就行了</w:t>
      </w:r>
      <w:r>
        <w:rPr>
          <w:rFonts w:eastAsia="微软雅黑" w:hint="eastAsia"/>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问：我们可以不融入社会系统吗。</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如果不融入，会有什么负面后果么。</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主流这会系统金钱是主要</w:t>
      </w:r>
      <w:r>
        <w:rPr>
          <w:rFonts w:eastAsia="Galdeano" w:hint="eastAsia"/>
          <w:color w:val="222222"/>
        </w:rPr>
        <w:t xml:space="preserve"> </w:t>
      </w:r>
      <w:r>
        <w:rPr>
          <w:rFonts w:eastAsia="Galdeano" w:hint="eastAsia"/>
          <w:color w:val="222222"/>
        </w:rPr>
        <w:t>还有很多附属社会系统</w:t>
      </w:r>
      <w:r>
        <w:rPr>
          <w:rFonts w:eastAsia="Galdeano" w:hint="eastAsia"/>
          <w:color w:val="222222"/>
        </w:rPr>
        <w:t xml:space="preserve"> </w:t>
      </w:r>
      <w:r>
        <w:rPr>
          <w:rFonts w:eastAsia="Galdeano" w:hint="eastAsia"/>
          <w:color w:val="222222"/>
        </w:rPr>
        <w:t>比如归隐的半自然生活</w:t>
      </w:r>
      <w:r>
        <w:rPr>
          <w:rFonts w:eastAsia="Galdeano" w:hint="eastAsia"/>
          <w:color w:val="222222"/>
        </w:rPr>
        <w:t xml:space="preserve"> </w:t>
      </w:r>
      <w:r>
        <w:rPr>
          <w:rFonts w:eastAsia="Galdeano" w:hint="eastAsia"/>
          <w:color w:val="222222"/>
        </w:rPr>
        <w:t>任何方式</w:t>
      </w:r>
      <w:r>
        <w:rPr>
          <w:rFonts w:eastAsia="Galdeano" w:hint="eastAsia"/>
          <w:color w:val="222222"/>
        </w:rPr>
        <w:lastRenderedPageBreak/>
        <w:t>都可以活下去</w:t>
      </w:r>
      <w:r>
        <w:rPr>
          <w:rFonts w:eastAsia="Galdeano" w:hint="eastAsia"/>
          <w:color w:val="222222"/>
        </w:rPr>
        <w:t xml:space="preserve"> </w:t>
      </w:r>
      <w:r>
        <w:rPr>
          <w:rFonts w:eastAsia="Galdeano" w:hint="eastAsia"/>
          <w:color w:val="222222"/>
        </w:rPr>
        <w:t>只是生活方式的不同</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问：那伪装成自杀是啥意思？</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这句话原本的意义是给你们一个我很邪恶的评价</w:t>
      </w:r>
      <w:r>
        <w:rPr>
          <w:rFonts w:eastAsia="Galdeano" w:hint="eastAsia"/>
          <w:color w:val="222222"/>
        </w:rPr>
        <w:t xml:space="preserve"> </w:t>
      </w:r>
      <w:r>
        <w:rPr>
          <w:rFonts w:eastAsia="Galdeano" w:hint="eastAsia"/>
          <w:color w:val="222222"/>
        </w:rPr>
        <w:t>之后观察这个念头在集体潜意识中得传播沉淀速度</w:t>
      </w:r>
      <w:r>
        <w:rPr>
          <w:rFonts w:eastAsia="Galdeano" w:hint="eastAsia"/>
          <w:color w:val="222222"/>
        </w:rPr>
        <w:t xml:space="preserve"> </w:t>
      </w:r>
      <w:r>
        <w:rPr>
          <w:rFonts w:eastAsia="Galdeano" w:hint="eastAsia"/>
          <w:color w:val="222222"/>
        </w:rPr>
        <w:t>来测试一下你们人类集体潜意识活性指数</w:t>
      </w:r>
      <w:r>
        <w:rPr>
          <w:rFonts w:eastAsia="Galdeano" w:hint="eastAsia"/>
          <w:color w:val="222222"/>
        </w:rPr>
        <w:t> </w:t>
      </w:r>
      <w:r>
        <w:rPr>
          <w:rFonts w:hint="eastAsia"/>
        </w:rPr>
        <w:br/>
      </w:r>
      <w:r>
        <w:rPr>
          <w:rFonts w:eastAsia="Galdeano" w:hint="eastAsia"/>
          <w:color w:val="222222"/>
        </w:rPr>
        <w:t>我不会物理干涉</w:t>
      </w:r>
      <w:r>
        <w:rPr>
          <w:rFonts w:eastAsia="Galdeano" w:hint="eastAsia"/>
          <w:color w:val="222222"/>
        </w:rPr>
        <w:t xml:space="preserve"> </w:t>
      </w:r>
      <w:r>
        <w:rPr>
          <w:rFonts w:eastAsia="Galdeano" w:hint="eastAsia"/>
          <w:color w:val="222222"/>
        </w:rPr>
        <w:t>任何事情</w:t>
      </w:r>
      <w:r>
        <w:rPr>
          <w:rFonts w:eastAsia="Galdeano" w:hint="eastAsia"/>
          <w:color w:val="222222"/>
        </w:rPr>
        <w:t xml:space="preserve"> </w:t>
      </w:r>
      <w:r>
        <w:rPr>
          <w:rFonts w:eastAsia="Galdeano" w:hint="eastAsia"/>
          <w:color w:val="222222"/>
        </w:rPr>
        <w:t>不用担心</w:t>
      </w:r>
      <w:r>
        <w:rPr>
          <w:rFonts w:eastAsia="Galdeano" w:hint="eastAsia"/>
          <w:color w:val="222222"/>
        </w:rPr>
        <w:t xml:space="preserve"> </w:t>
      </w:r>
      <w:r>
        <w:rPr>
          <w:rFonts w:eastAsia="Galdeano" w:hint="eastAsia"/>
          <w:color w:val="222222"/>
        </w:rPr>
        <w:t>自杀是一种通俗说法或者说自然死亡也可以</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离开了一会</w:t>
      </w:r>
      <w:r>
        <w:rPr>
          <w:rFonts w:eastAsia="Galdeano" w:hint="eastAsia"/>
          <w:color w:val="222222"/>
        </w:rPr>
        <w:t xml:space="preserve"> </w:t>
      </w:r>
      <w:r>
        <w:rPr>
          <w:rFonts w:eastAsia="Galdeano" w:hint="eastAsia"/>
          <w:color w:val="222222"/>
        </w:rPr>
        <w:t>去完成一些重要的</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w:t>
      </w:r>
      <w:r>
        <w:rPr>
          <w:rFonts w:ascii="微软雅黑" w:hAnsi="微软雅黑" w:cs="微软雅黑" w:hint="eastAsia"/>
          <w:color w:val="494949"/>
          <w:sz w:val="21"/>
        </w:rPr>
        <w:t>21</w:t>
      </w:r>
      <w:r>
        <w:rPr>
          <w:rFonts w:eastAsia="微软雅黑" w:hint="eastAsia"/>
          <w:color w:val="494949"/>
          <w:sz w:val="21"/>
        </w:rPr>
        <w:t>，你对网上色情泛滥有什么看法，</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本人认为是人类的意识复合体不好，</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如果是这样，是不是人类发展没希望？</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人类记忆复合体</w:t>
      </w:r>
      <w:r>
        <w:rPr>
          <w:rFonts w:eastAsia="Galdeano" w:hint="eastAsia"/>
          <w:color w:val="222222"/>
        </w:rPr>
        <w:t xml:space="preserve"> </w:t>
      </w:r>
      <w:r>
        <w:rPr>
          <w:rFonts w:eastAsia="Galdeano" w:hint="eastAsia"/>
          <w:color w:val="222222"/>
        </w:rPr>
        <w:t>主导层的问题</w:t>
      </w:r>
      <w:r>
        <w:rPr>
          <w:rFonts w:eastAsia="Galdeano" w:hint="eastAsia"/>
          <w:color w:val="222222"/>
        </w:rPr>
        <w:t xml:space="preserve"> </w:t>
      </w:r>
      <w:r>
        <w:rPr>
          <w:rFonts w:eastAsia="Galdeano" w:hint="eastAsia"/>
          <w:color w:val="222222"/>
        </w:rPr>
        <w:t>主要还是你们生育率太高</w:t>
      </w:r>
      <w:r>
        <w:rPr>
          <w:rFonts w:eastAsia="Galdeano" w:hint="eastAsia"/>
          <w:color w:val="222222"/>
        </w:rPr>
        <w:t xml:space="preserve"> </w:t>
      </w:r>
      <w:r>
        <w:rPr>
          <w:rFonts w:eastAsia="Galdeano" w:hint="eastAsia"/>
          <w:color w:val="222222"/>
        </w:rPr>
        <w:t>导致地球总灵场熵下降</w:t>
      </w:r>
      <w:r>
        <w:rPr>
          <w:rFonts w:eastAsia="Galdeano" w:hint="eastAsia"/>
          <w:color w:val="222222"/>
        </w:rPr>
        <w:t xml:space="preserve"> </w:t>
      </w:r>
      <w:r>
        <w:rPr>
          <w:rFonts w:eastAsia="Galdeano" w:hint="eastAsia"/>
          <w:color w:val="222222"/>
        </w:rPr>
        <w:t>间接导致人类意识程度更为物质化</w:t>
      </w:r>
      <w:r>
        <w:rPr>
          <w:rFonts w:eastAsia="Galdeano" w:hint="eastAsia"/>
          <w:color w:val="222222"/>
        </w:rPr>
        <w:t> </w:t>
      </w:r>
      <w:r>
        <w:rPr>
          <w:rFonts w:hint="eastAsia"/>
        </w:rPr>
        <w:br/>
      </w:r>
      <w:r>
        <w:rPr>
          <w:rFonts w:eastAsia="Galdeano" w:hint="eastAsia"/>
          <w:color w:val="222222"/>
        </w:rPr>
        <w:t>简单的比喻</w:t>
      </w:r>
      <w:r>
        <w:rPr>
          <w:rFonts w:eastAsia="Galdeano" w:hint="eastAsia"/>
          <w:color w:val="222222"/>
        </w:rPr>
        <w:t> </w:t>
      </w:r>
      <w:r>
        <w:rPr>
          <w:rFonts w:hint="eastAsia"/>
        </w:rPr>
        <w:br/>
      </w:r>
      <w:r>
        <w:rPr>
          <w:rFonts w:eastAsia="Galdeano" w:hint="eastAsia"/>
          <w:color w:val="222222"/>
        </w:rPr>
        <w:t>总灵场量是</w:t>
      </w:r>
      <w:r>
        <w:rPr>
          <w:rFonts w:ascii="Galdeano" w:hAnsi="Galdeano" w:cs="Galdeano" w:hint="eastAsia"/>
          <w:color w:val="222222"/>
        </w:rPr>
        <w:t xml:space="preserve">100 </w:t>
      </w:r>
      <w:r>
        <w:rPr>
          <w:rFonts w:eastAsia="Galdeano" w:hint="eastAsia"/>
          <w:color w:val="222222"/>
        </w:rPr>
        <w:t>地球有</w:t>
      </w:r>
      <w:r>
        <w:rPr>
          <w:rFonts w:ascii="Galdeano" w:hAnsi="Galdeano" w:cs="Galdeano" w:hint="eastAsia"/>
          <w:color w:val="222222"/>
        </w:rPr>
        <w:t>10</w:t>
      </w:r>
      <w:r>
        <w:rPr>
          <w:rFonts w:eastAsia="Galdeano" w:hint="eastAsia"/>
          <w:color w:val="222222"/>
        </w:rPr>
        <w:t>个人</w:t>
      </w:r>
      <w:r>
        <w:rPr>
          <w:rFonts w:eastAsia="Galdeano" w:hint="eastAsia"/>
          <w:color w:val="222222"/>
        </w:rPr>
        <w:t xml:space="preserve"> </w:t>
      </w:r>
      <w:r>
        <w:rPr>
          <w:rFonts w:eastAsia="Galdeano" w:hint="eastAsia"/>
          <w:color w:val="222222"/>
        </w:rPr>
        <w:t>每个人分的</w:t>
      </w:r>
      <w:r>
        <w:rPr>
          <w:rFonts w:ascii="Galdeano" w:hAnsi="Galdeano" w:cs="Galdeano" w:hint="eastAsia"/>
          <w:color w:val="222222"/>
        </w:rPr>
        <w:t>10 </w:t>
      </w:r>
      <w:r>
        <w:rPr>
          <w:rFonts w:hint="eastAsia"/>
        </w:rPr>
        <w:br/>
      </w:r>
      <w:r>
        <w:rPr>
          <w:rFonts w:eastAsia="Galdeano" w:hint="eastAsia"/>
          <w:color w:val="222222"/>
        </w:rPr>
        <w:t>总灵场量是</w:t>
      </w:r>
      <w:r>
        <w:rPr>
          <w:rFonts w:ascii="Galdeano" w:hAnsi="Galdeano" w:cs="Galdeano" w:hint="eastAsia"/>
          <w:color w:val="222222"/>
        </w:rPr>
        <w:t xml:space="preserve">100 </w:t>
      </w:r>
      <w:r>
        <w:rPr>
          <w:rFonts w:eastAsia="Galdeano" w:hint="eastAsia"/>
          <w:color w:val="222222"/>
        </w:rPr>
        <w:t>地球有</w:t>
      </w:r>
      <w:r>
        <w:rPr>
          <w:rFonts w:ascii="Galdeano" w:hAnsi="Galdeano" w:cs="Galdeano" w:hint="eastAsia"/>
          <w:color w:val="222222"/>
        </w:rPr>
        <w:t>100</w:t>
      </w:r>
      <w:r>
        <w:rPr>
          <w:rFonts w:eastAsia="Galdeano" w:hint="eastAsia"/>
          <w:color w:val="222222"/>
        </w:rPr>
        <w:t>个人</w:t>
      </w:r>
      <w:r>
        <w:rPr>
          <w:rFonts w:eastAsia="Galdeano" w:hint="eastAsia"/>
          <w:color w:val="222222"/>
        </w:rPr>
        <w:t xml:space="preserve"> </w:t>
      </w:r>
      <w:r>
        <w:rPr>
          <w:rFonts w:eastAsia="Galdeano" w:hint="eastAsia"/>
          <w:color w:val="222222"/>
        </w:rPr>
        <w:t>每个人分的</w:t>
      </w:r>
      <w:r>
        <w:rPr>
          <w:rFonts w:ascii="Galdeano" w:hAnsi="Galdeano" w:cs="Galdeano" w:hint="eastAsia"/>
          <w:color w:val="222222"/>
        </w:rPr>
        <w:t>1 </w:t>
      </w:r>
      <w:r>
        <w:rPr>
          <w:rFonts w:hint="eastAsia"/>
        </w:rPr>
        <w:br/>
      </w:r>
      <w:r>
        <w:rPr>
          <w:rFonts w:eastAsia="Galdeano" w:hint="eastAsia"/>
          <w:color w:val="222222"/>
        </w:rPr>
        <w:t>灵场总量包括矿物</w:t>
      </w:r>
      <w:r>
        <w:rPr>
          <w:rFonts w:eastAsia="Galdeano" w:hint="eastAsia"/>
          <w:color w:val="222222"/>
        </w:rPr>
        <w:t xml:space="preserve"> </w:t>
      </w:r>
      <w:r>
        <w:rPr>
          <w:rFonts w:eastAsia="Galdeano" w:hint="eastAsia"/>
          <w:color w:val="222222"/>
        </w:rPr>
        <w:t>植物</w:t>
      </w:r>
      <w:r>
        <w:rPr>
          <w:rFonts w:eastAsia="Galdeano" w:hint="eastAsia"/>
          <w:color w:val="222222"/>
        </w:rPr>
        <w:t xml:space="preserve"> </w:t>
      </w:r>
      <w:r>
        <w:rPr>
          <w:rFonts w:eastAsia="Galdeano" w:hint="eastAsia"/>
          <w:color w:val="222222"/>
        </w:rPr>
        <w:t>死去的动物</w:t>
      </w:r>
      <w:r>
        <w:rPr>
          <w:rFonts w:eastAsia="Galdeano" w:hint="eastAsia"/>
          <w:color w:val="222222"/>
        </w:rPr>
        <w:t xml:space="preserve"> </w:t>
      </w:r>
      <w:r>
        <w:rPr>
          <w:rFonts w:eastAsia="Galdeano" w:hint="eastAsia"/>
          <w:color w:val="222222"/>
        </w:rPr>
        <w:t>死去的人类个体</w:t>
      </w:r>
      <w:r>
        <w:rPr>
          <w:rFonts w:eastAsia="Galdeano" w:hint="eastAsia"/>
          <w:color w:val="222222"/>
        </w:rPr>
        <w:t xml:space="preserve"> </w:t>
      </w:r>
      <w:r>
        <w:rPr>
          <w:rFonts w:eastAsia="Galdeano" w:hint="eastAsia"/>
          <w:color w:val="222222"/>
        </w:rPr>
        <w:t>的灵场信息碎片当然也有灵场在一个人身上随机集中的表现</w:t>
      </w:r>
      <w:r>
        <w:rPr>
          <w:rFonts w:eastAsia="Galdeano" w:hint="eastAsia"/>
          <w:color w:val="222222"/>
        </w:rPr>
        <w:t xml:space="preserve"> </w:t>
      </w:r>
      <w:r>
        <w:rPr>
          <w:rFonts w:eastAsia="Galdeano" w:hint="eastAsia"/>
          <w:color w:val="222222"/>
        </w:rPr>
        <w:t>这就是你们的哲学家和天才们</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问：人类最终会灭亡还是会进化成一支全新的种族？</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可否形容一下？还有，你知道李小龙吗？他的灵场高吗？</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他的真正死因是甚么？</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人类进化为全新种族</w:t>
      </w:r>
      <w:r>
        <w:rPr>
          <w:rFonts w:eastAsia="Galdeano" w:hint="eastAsia"/>
          <w:color w:val="222222"/>
        </w:rPr>
        <w:t> </w:t>
      </w:r>
      <w:r>
        <w:rPr>
          <w:rFonts w:hint="eastAsia"/>
        </w:rPr>
        <w:br/>
      </w:r>
      <w:r>
        <w:rPr>
          <w:rFonts w:eastAsia="Galdeano" w:hint="eastAsia"/>
          <w:color w:val="222222"/>
        </w:rPr>
        <w:t>最终</w:t>
      </w:r>
      <w:r>
        <w:rPr>
          <w:rFonts w:ascii="Galdeano" w:hAnsi="Galdeano" w:cs="Galdeano" w:hint="eastAsia"/>
          <w:color w:val="222222"/>
        </w:rPr>
        <w:t>60</w:t>
      </w:r>
      <w:r>
        <w:rPr>
          <w:rFonts w:eastAsia="Galdeano" w:hint="eastAsia"/>
          <w:color w:val="222222"/>
        </w:rPr>
        <w:t>玄都左右</w:t>
      </w:r>
      <w:r>
        <w:rPr>
          <w:rFonts w:eastAsia="Galdeano" w:hint="eastAsia"/>
          <w:color w:val="222222"/>
        </w:rPr>
        <w:t xml:space="preserve"> </w:t>
      </w:r>
      <w:r>
        <w:rPr>
          <w:rFonts w:eastAsia="Galdeano" w:hint="eastAsia"/>
          <w:color w:val="222222"/>
        </w:rPr>
        <w:t>在无数周期以后</w:t>
      </w:r>
      <w:r>
        <w:rPr>
          <w:rFonts w:eastAsia="Galdeano" w:hint="eastAsia"/>
          <w:color w:val="222222"/>
        </w:rPr>
        <w:t xml:space="preserve"> </w:t>
      </w:r>
      <w:r>
        <w:rPr>
          <w:rFonts w:eastAsia="Galdeano" w:hint="eastAsia"/>
          <w:color w:val="222222"/>
        </w:rPr>
        <w:t>每个周期形态都完全不同</w:t>
      </w:r>
      <w:r>
        <w:rPr>
          <w:rFonts w:eastAsia="Galdeano" w:hint="eastAsia"/>
          <w:color w:val="222222"/>
        </w:rPr>
        <w:t> </w:t>
      </w:r>
      <w:r>
        <w:rPr>
          <w:rFonts w:hint="eastAsia"/>
        </w:rPr>
        <w:br/>
      </w:r>
      <w:r>
        <w:rPr>
          <w:rFonts w:eastAsia="Galdeano" w:hint="eastAsia"/>
          <w:color w:val="222222"/>
        </w:rPr>
        <w:t>李小龙</w:t>
      </w:r>
      <w:r>
        <w:rPr>
          <w:rFonts w:eastAsia="Galdeano" w:hint="eastAsia"/>
          <w:color w:val="222222"/>
        </w:rPr>
        <w:t xml:space="preserve"> </w:t>
      </w:r>
      <w:r>
        <w:rPr>
          <w:rFonts w:eastAsia="Galdeano" w:hint="eastAsia"/>
          <w:color w:val="222222"/>
        </w:rPr>
        <w:t>储存外围信息的记忆体受损了</w:t>
      </w:r>
      <w:r>
        <w:rPr>
          <w:rFonts w:eastAsia="Galdeano" w:hint="eastAsia"/>
          <w:color w:val="222222"/>
        </w:rPr>
        <w:t xml:space="preserve"> </w:t>
      </w:r>
      <w:r>
        <w:rPr>
          <w:rFonts w:eastAsia="Galdeano" w:hint="eastAsia"/>
          <w:color w:val="222222"/>
        </w:rPr>
        <w:t>不过李小龙死因可以知道</w:t>
      </w:r>
      <w:r>
        <w:rPr>
          <w:rFonts w:eastAsia="Galdeano" w:hint="eastAsia"/>
          <w:color w:val="222222"/>
        </w:rPr>
        <w:t xml:space="preserve"> </w:t>
      </w:r>
      <w:r>
        <w:rPr>
          <w:rFonts w:eastAsia="Galdeano" w:hint="eastAsia"/>
          <w:color w:val="222222"/>
        </w:rPr>
        <w:t>过度使用肉体运动</w:t>
      </w:r>
      <w:r>
        <w:rPr>
          <w:rFonts w:eastAsia="Galdeano" w:hint="eastAsia"/>
          <w:color w:val="222222"/>
        </w:rPr>
        <w:t xml:space="preserve"> </w:t>
      </w:r>
      <w:r>
        <w:rPr>
          <w:rFonts w:eastAsia="Galdeano" w:hint="eastAsia"/>
          <w:color w:val="222222"/>
        </w:rPr>
        <w:t>造成的内脏器官细胞衰竭溶解</w:t>
      </w:r>
      <w:r>
        <w:rPr>
          <w:rFonts w:eastAsia="Galdeano" w:hint="eastAsia"/>
          <w:color w:val="222222"/>
        </w:rPr>
        <w:t xml:space="preserve"> </w:t>
      </w:r>
      <w:r>
        <w:rPr>
          <w:rFonts w:eastAsia="Galdeano" w:hint="eastAsia"/>
          <w:color w:val="222222"/>
        </w:rPr>
        <w:t>细胞死亡率根不是修复和更新率</w:t>
      </w:r>
      <w:r>
        <w:rPr>
          <w:rFonts w:eastAsia="Galdeano" w:hint="eastAsia"/>
          <w:color w:val="222222"/>
        </w:rPr>
        <w:t xml:space="preserve"> </w:t>
      </w:r>
      <w:r>
        <w:rPr>
          <w:rFonts w:eastAsia="Galdeano" w:hint="eastAsia"/>
          <w:color w:val="222222"/>
        </w:rPr>
        <w:t>最终导致的猝死或者你们称为的过劳死</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lastRenderedPageBreak/>
        <w:t>问：希望</w:t>
      </w:r>
      <w:r>
        <w:rPr>
          <w:rFonts w:eastAsia="微软雅黑" w:hint="eastAsia"/>
          <w:color w:val="494949"/>
          <w:sz w:val="21"/>
        </w:rPr>
        <w:t xml:space="preserve"> </w:t>
      </w:r>
      <w:r>
        <w:rPr>
          <w:rFonts w:eastAsia="微软雅黑" w:hint="eastAsia"/>
          <w:color w:val="494949"/>
          <w:sz w:val="21"/>
        </w:rPr>
        <w:t>朋友</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请问我有机会成功的凝聚纯无</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而进化到你的层次么</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每个察觉自我的意识体都可以</w:t>
      </w:r>
      <w:r>
        <w:rPr>
          <w:rFonts w:eastAsia="Galdeano" w:hint="eastAsia"/>
          <w:color w:val="222222"/>
        </w:rPr>
        <w:t xml:space="preserve"> </w:t>
      </w:r>
      <w:r>
        <w:rPr>
          <w:rFonts w:eastAsia="Galdeano" w:hint="eastAsia"/>
          <w:color w:val="222222"/>
        </w:rPr>
        <w:t>甚至动物都行</w:t>
      </w:r>
      <w:r>
        <w:rPr>
          <w:rFonts w:eastAsia="Galdeano" w:hint="eastAsia"/>
          <w:color w:val="222222"/>
        </w:rPr>
        <w:t xml:space="preserve"> </w:t>
      </w:r>
      <w:r>
        <w:rPr>
          <w:rFonts w:eastAsia="Galdeano" w:hint="eastAsia"/>
          <w:color w:val="222222"/>
        </w:rPr>
        <w:t>宇宙在这点上对每个意识个体是平等的</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问：很多东西，</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只是大多数人不知道实情，不了解真相，</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其实都是可以教育好的。</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为什么那么多高级智慧，</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对待低级智慧不是更多的帮助指明呢</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不一定</w:t>
      </w:r>
      <w:r>
        <w:rPr>
          <w:rFonts w:eastAsia="Galdeano" w:hint="eastAsia"/>
          <w:color w:val="222222"/>
        </w:rPr>
        <w:t xml:space="preserve"> </w:t>
      </w:r>
      <w:r>
        <w:rPr>
          <w:rFonts w:eastAsia="Galdeano" w:hint="eastAsia"/>
          <w:color w:val="222222"/>
        </w:rPr>
        <w:t>金星文明也算间接帮助你们</w:t>
      </w:r>
      <w:r>
        <w:rPr>
          <w:rFonts w:eastAsia="Galdeano" w:hint="eastAsia"/>
          <w:color w:val="222222"/>
        </w:rPr>
        <w:t xml:space="preserve"> </w:t>
      </w:r>
      <w:r>
        <w:rPr>
          <w:rFonts w:eastAsia="Galdeano" w:hint="eastAsia"/>
          <w:color w:val="222222"/>
        </w:rPr>
        <w:t>不过帮助你们的是哲学传播内在教化提高你们总灵场量</w:t>
      </w:r>
      <w:r>
        <w:rPr>
          <w:rFonts w:eastAsia="Galdeano" w:hint="eastAsia"/>
          <w:color w:val="222222"/>
        </w:rPr>
        <w:t xml:space="preserve"> </w:t>
      </w:r>
      <w:r>
        <w:rPr>
          <w:rFonts w:eastAsia="Galdeano" w:hint="eastAsia"/>
          <w:color w:val="222222"/>
        </w:rPr>
        <w:t>而不引导你们物质技术建设</w:t>
      </w:r>
      <w:r>
        <w:rPr>
          <w:rFonts w:eastAsia="Galdeano" w:hint="eastAsia"/>
          <w:color w:val="222222"/>
        </w:rPr>
        <w:t> </w:t>
      </w:r>
      <w:r>
        <w:rPr>
          <w:rFonts w:hint="eastAsia"/>
        </w:rPr>
        <w:br/>
      </w:r>
      <w:r>
        <w:rPr>
          <w:rFonts w:eastAsia="Galdeano" w:hint="eastAsia"/>
          <w:color w:val="222222"/>
        </w:rPr>
        <w:t>你们灵场修行有成的个体不是已经加入他们团体了</w:t>
      </w:r>
      <w:r>
        <w:rPr>
          <w:rFonts w:eastAsia="Galdeano" w:hint="eastAsia"/>
          <w:color w:val="222222"/>
        </w:rPr>
        <w:t xml:space="preserve"> </w:t>
      </w:r>
      <w:r>
        <w:rPr>
          <w:rFonts w:eastAsia="Galdeano" w:hint="eastAsia"/>
          <w:color w:val="222222"/>
        </w:rPr>
        <w:t>虽然你们也是他们的一部分能量来源</w:t>
      </w:r>
      <w:r>
        <w:rPr>
          <w:rFonts w:eastAsia="Galdeano" w:hint="eastAsia"/>
          <w:color w:val="222222"/>
        </w:rPr>
        <w:t> </w:t>
      </w:r>
      <w:r>
        <w:rPr>
          <w:rFonts w:hint="eastAsia"/>
        </w:rPr>
        <w:br/>
      </w:r>
      <w:r>
        <w:rPr>
          <w:rFonts w:eastAsia="Galdeano" w:hint="eastAsia"/>
          <w:color w:val="222222"/>
        </w:rPr>
        <w:t>其实是很简单的道理</w:t>
      </w:r>
      <w:r>
        <w:rPr>
          <w:rFonts w:eastAsia="Galdeano" w:hint="eastAsia"/>
          <w:color w:val="222222"/>
        </w:rPr>
        <w:t xml:space="preserve"> </w:t>
      </w:r>
      <w:r>
        <w:rPr>
          <w:rFonts w:eastAsia="Galdeano" w:hint="eastAsia"/>
          <w:color w:val="222222"/>
        </w:rPr>
        <w:t>你们不会指导和帮助猩猩或者其他动物</w:t>
      </w:r>
      <w:r>
        <w:rPr>
          <w:rFonts w:eastAsia="Galdeano" w:hint="eastAsia"/>
          <w:color w:val="222222"/>
        </w:rPr>
        <w:t xml:space="preserve"> </w:t>
      </w:r>
      <w:r>
        <w:rPr>
          <w:rFonts w:eastAsia="Galdeano" w:hint="eastAsia"/>
          <w:color w:val="222222"/>
        </w:rPr>
        <w:t>因为追求不同</w:t>
      </w:r>
      <w:r>
        <w:rPr>
          <w:rFonts w:eastAsia="Galdeano" w:hint="eastAsia"/>
          <w:color w:val="222222"/>
        </w:rPr>
        <w:t xml:space="preserve"> </w:t>
      </w:r>
      <w:r>
        <w:rPr>
          <w:rFonts w:eastAsia="Galdeano" w:hint="eastAsia"/>
          <w:color w:val="222222"/>
        </w:rPr>
        <w:t>意识也不在一个层次</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问：存在一种靠陨石旅行到别的星球</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进而榨干这个星球的寄生生命吗？</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这么多星球里有没有发生过这种情况，</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寄生生命入侵星球</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虽被压制但很多年后被人为植入人体</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获得强大能力但被寄生生命所控制，</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对星球入侵。回归星球的众</w:t>
      </w: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你所谈的陨石无法轻易的旅行到其他世界</w:t>
      </w:r>
      <w:r>
        <w:rPr>
          <w:rFonts w:eastAsia="Galdeano" w:hint="eastAsia"/>
          <w:color w:val="222222"/>
        </w:rPr>
        <w:t xml:space="preserve"> </w:t>
      </w:r>
      <w:r>
        <w:rPr>
          <w:rFonts w:eastAsia="Galdeano" w:hint="eastAsia"/>
          <w:color w:val="222222"/>
        </w:rPr>
        <w:t>有规则和纬度屏障</w:t>
      </w:r>
      <w:r>
        <w:rPr>
          <w:rFonts w:eastAsia="Galdeano" w:hint="eastAsia"/>
          <w:color w:val="222222"/>
        </w:rPr>
        <w:t xml:space="preserve"> </w:t>
      </w:r>
      <w:r>
        <w:rPr>
          <w:rFonts w:eastAsia="Galdeano" w:hint="eastAsia"/>
          <w:color w:val="222222"/>
        </w:rPr>
        <w:t>否则总玄宇宙世界早已经被这种东西吞噬了有侵略性的文明还在</w:t>
      </w:r>
      <w:r>
        <w:rPr>
          <w:rFonts w:ascii="Galdeano" w:hAnsi="Galdeano" w:cs="Galdeano" w:hint="eastAsia"/>
          <w:color w:val="222222"/>
        </w:rPr>
        <w:t>30</w:t>
      </w:r>
      <w:r>
        <w:rPr>
          <w:rFonts w:eastAsia="Galdeano" w:hint="eastAsia"/>
          <w:color w:val="222222"/>
        </w:rPr>
        <w:t>玄度以下</w:t>
      </w:r>
      <w:r>
        <w:rPr>
          <w:rFonts w:eastAsia="Galdeano" w:hint="eastAsia"/>
          <w:color w:val="222222"/>
        </w:rPr>
        <w:t xml:space="preserve"> </w:t>
      </w:r>
      <w:r>
        <w:rPr>
          <w:rFonts w:eastAsia="Galdeano" w:hint="eastAsia"/>
          <w:color w:val="222222"/>
        </w:rPr>
        <w:t>他们的技术造不出跨规则载具</w:t>
      </w:r>
      <w:r>
        <w:rPr>
          <w:rFonts w:eastAsia="Galdeano" w:hint="eastAsia"/>
          <w:color w:val="222222"/>
        </w:rPr>
        <w:t xml:space="preserve"> </w:t>
      </w:r>
      <w:r>
        <w:rPr>
          <w:rFonts w:eastAsia="Galdeano" w:hint="eastAsia"/>
          <w:color w:val="222222"/>
        </w:rPr>
        <w:t>而</w:t>
      </w:r>
      <w:r>
        <w:rPr>
          <w:rFonts w:ascii="Galdeano" w:hAnsi="Galdeano" w:cs="Galdeano" w:hint="eastAsia"/>
          <w:color w:val="222222"/>
        </w:rPr>
        <w:t>30</w:t>
      </w:r>
      <w:r>
        <w:rPr>
          <w:rFonts w:eastAsia="Galdeano" w:hint="eastAsia"/>
          <w:color w:val="222222"/>
        </w:rPr>
        <w:t>玄度以上的生命已经较为进化</w:t>
      </w:r>
      <w:r>
        <w:rPr>
          <w:rFonts w:eastAsia="Galdeano" w:hint="eastAsia"/>
          <w:color w:val="222222"/>
        </w:rPr>
        <w:t xml:space="preserve"> </w:t>
      </w:r>
      <w:r>
        <w:rPr>
          <w:rFonts w:eastAsia="Galdeano" w:hint="eastAsia"/>
          <w:color w:val="222222"/>
        </w:rPr>
        <w:t>对低等文明没有兴趣</w:t>
      </w:r>
      <w:r>
        <w:rPr>
          <w:rFonts w:eastAsia="Galdeano" w:hint="eastAsia"/>
          <w:color w:val="222222"/>
        </w:rPr>
        <w:t xml:space="preserve"> </w:t>
      </w:r>
      <w:r>
        <w:rPr>
          <w:rFonts w:eastAsia="Galdeano" w:hint="eastAsia"/>
          <w:color w:val="222222"/>
        </w:rPr>
        <w:t>就好像你们没有兴趣建造一种机器</w:t>
      </w:r>
      <w:r>
        <w:rPr>
          <w:rFonts w:eastAsia="Galdeano" w:hint="eastAsia"/>
          <w:color w:val="222222"/>
        </w:rPr>
        <w:t xml:space="preserve"> </w:t>
      </w:r>
      <w:r>
        <w:rPr>
          <w:rFonts w:eastAsia="Galdeano" w:hint="eastAsia"/>
          <w:color w:val="222222"/>
        </w:rPr>
        <w:t>占领全世界的蚂蚁窝一样</w:t>
      </w:r>
      <w:r>
        <w:rPr>
          <w:rFonts w:eastAsia="Galdeano" w:hint="eastAsia"/>
          <w:color w:val="222222"/>
        </w:rPr>
        <w:t xml:space="preserve"> </w:t>
      </w:r>
      <w:r>
        <w:rPr>
          <w:rFonts w:eastAsia="Galdeano" w:hint="eastAsia"/>
          <w:color w:val="222222"/>
        </w:rPr>
        <w:t>意识不同追求已经完全不同了</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答：毫无疑问的是</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问：烟雨江南的小说很好看，</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《狩魔手记》里讲到核战之后出现的使徒、</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传承者、毁灭者、主等，和楼主说的有些近似，</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最终毁灭者“苏”拯救了世界，也就是楼主说的“秩序者”。</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他的其他书里也反复提到吸收信仰的力量等，</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有点意思，烟雨江南不简单呢</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只是喜欢思考的人更容易挖掘到人类集体潜意识场中得信息</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问：想和你探讨一下我的想法：</w:t>
      </w:r>
      <w:r>
        <w:rPr>
          <w:rFonts w:eastAsia="微软雅黑" w:hint="eastAsia"/>
          <w:color w:val="494949"/>
          <w:sz w:val="21"/>
        </w:rPr>
        <w:t xml:space="preserve">  </w:t>
      </w: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1</w:t>
      </w:r>
      <w:r>
        <w:rPr>
          <w:rFonts w:eastAsia="微软雅黑" w:hint="eastAsia"/>
          <w:color w:val="494949"/>
          <w:sz w:val="21"/>
        </w:rPr>
        <w:t>、你一直拒绝透露</w:t>
      </w:r>
      <w:r>
        <w:rPr>
          <w:rFonts w:ascii="微软雅黑" w:hAnsi="微软雅黑" w:cs="微软雅黑" w:hint="eastAsia"/>
          <w:color w:val="494949"/>
          <w:sz w:val="21"/>
        </w:rPr>
        <w:t>72</w:t>
      </w:r>
      <w:r>
        <w:rPr>
          <w:rFonts w:eastAsia="微软雅黑" w:hint="eastAsia"/>
          <w:color w:val="494949"/>
          <w:sz w:val="21"/>
        </w:rPr>
        <w:t>玄度文明的信息，</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是因为你根本不清楚，还是怕什么呢？</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我们这些</w:t>
      </w:r>
      <w:r>
        <w:rPr>
          <w:rFonts w:ascii="微软雅黑" w:hAnsi="微软雅黑" w:cs="微软雅黑" w:hint="eastAsia"/>
          <w:color w:val="494949"/>
          <w:sz w:val="21"/>
        </w:rPr>
        <w:t>1-2</w:t>
      </w:r>
      <w:r>
        <w:rPr>
          <w:rFonts w:eastAsia="微软雅黑" w:hint="eastAsia"/>
          <w:color w:val="494949"/>
          <w:sz w:val="21"/>
        </w:rPr>
        <w:t>玄度的文明，就算知道了，</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又能怎样呢？</w:t>
      </w: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2</w:t>
      </w:r>
      <w:r>
        <w:rPr>
          <w:rFonts w:eastAsia="微软雅黑" w:hint="eastAsia"/>
          <w:color w:val="494949"/>
          <w:sz w:val="21"/>
        </w:rPr>
        <w:t>、似乎，</w:t>
      </w:r>
      <w:r>
        <w:rPr>
          <w:rFonts w:ascii="微软雅黑" w:hAnsi="微软雅黑" w:cs="微软雅黑" w:hint="eastAsia"/>
          <w:color w:val="494949"/>
          <w:sz w:val="21"/>
        </w:rPr>
        <w:t>72</w:t>
      </w:r>
      <w:r>
        <w:rPr>
          <w:rFonts w:eastAsia="微软雅黑" w:hint="eastAsia"/>
          <w:color w:val="494949"/>
          <w:sz w:val="21"/>
        </w:rPr>
        <w:t>玄度文明，</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是你们特别期望达到的，也许达到之后，</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现有文明的许多瓶颈就可以冲破，</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就像闭关修炼，达到最高境界一样，</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也许就具备了和那个所谓的“幕后者”谈判的能力？</w:t>
      </w: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3</w:t>
      </w:r>
      <w:r>
        <w:rPr>
          <w:rFonts w:eastAsia="微软雅黑" w:hint="eastAsia"/>
          <w:color w:val="494949"/>
          <w:sz w:val="21"/>
        </w:rPr>
        <w:t>、关于三大秩序者，似乎，</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你们这总玄宇宙七大文明和三大秩序者之间，</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订立了某种程度上的协议，或者，结盟，</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最终目的是，帮助你们发展到</w:t>
      </w:r>
      <w:r>
        <w:rPr>
          <w:rFonts w:ascii="微软雅黑" w:hAnsi="微软雅黑" w:cs="微软雅黑" w:hint="eastAsia"/>
          <w:color w:val="494949"/>
          <w:sz w:val="21"/>
        </w:rPr>
        <w:t>72</w:t>
      </w:r>
      <w:r>
        <w:rPr>
          <w:rFonts w:eastAsia="微软雅黑" w:hint="eastAsia"/>
          <w:color w:val="494949"/>
          <w:sz w:val="21"/>
        </w:rPr>
        <w:t>玄度，</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或者，通过其他方式，获得与“幕后者”谈判的筹码，</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最终目的是突破“幕后者”制定的“法则”，支配自己的命运；</w:t>
      </w: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4</w:t>
      </w:r>
      <w:r>
        <w:rPr>
          <w:rFonts w:eastAsia="微软雅黑" w:hint="eastAsia"/>
          <w:color w:val="494949"/>
          <w:sz w:val="21"/>
        </w:rPr>
        <w:t>、对你们的《圣典》很感兴趣，</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是你们的“先人”写的吗？</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还是你们这七大文明的最高等级著作？</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hint="eastAsia"/>
          <w:color w:val="494949"/>
        </w:rPr>
      </w:pPr>
      <w:r>
        <w:rPr>
          <w:rFonts w:eastAsia="微软雅黑" w:hint="eastAsia"/>
          <w:color w:val="494949"/>
          <w:sz w:val="21"/>
        </w:rPr>
        <w:t>那么，对于你们这七大文明而言，</w:t>
      </w:r>
    </w:p>
    <w:p w:rsidR="005D7A5B" w:rsidRDefault="005D7A5B" w:rsidP="00692BCF">
      <w:pPr>
        <w:spacing w:line="300" w:lineRule="atLeast"/>
        <w:ind w:firstLineChars="200" w:firstLine="480"/>
        <w:rPr>
          <w:rFonts w:eastAsia="微软雅黑" w:hint="eastAsia"/>
          <w:color w:val="494949"/>
          <w:sz w:val="21"/>
        </w:rPr>
      </w:pPr>
      <w:r>
        <w:rPr>
          <w:rFonts w:hint="eastAsia"/>
          <w:color w:val="494949"/>
        </w:rPr>
        <w:t>“</w:t>
      </w:r>
      <w:r>
        <w:rPr>
          <w:rFonts w:eastAsia="微软雅黑" w:hint="eastAsia"/>
          <w:color w:val="494949"/>
          <w:sz w:val="21"/>
        </w:rPr>
        <w:t>阴谋”又是什么呢？</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难道是“幕后者”对你们设立的某种“阴谋”吗</w:t>
      </w:r>
      <w:r>
        <w:rPr>
          <w:rFonts w:ascii="微软雅黑" w:hAnsi="微软雅黑" w:cs="微软雅黑" w:hint="eastAsia"/>
          <w:color w:val="494949"/>
          <w:sz w:val="21"/>
        </w:rPr>
        <w:t>?</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你们就这么确信，</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没有比现有的你们发现的</w:t>
      </w:r>
      <w:r>
        <w:rPr>
          <w:rFonts w:ascii="微软雅黑" w:hAnsi="微软雅黑" w:cs="微软雅黑" w:hint="eastAsia"/>
          <w:color w:val="494949"/>
          <w:sz w:val="21"/>
        </w:rPr>
        <w:t>71</w:t>
      </w:r>
      <w:r>
        <w:rPr>
          <w:rFonts w:eastAsia="微软雅黑" w:hint="eastAsia"/>
          <w:color w:val="494949"/>
          <w:sz w:val="21"/>
        </w:rPr>
        <w:t>玄度文明更高等级的文明了吗？</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又或者，</w:t>
      </w:r>
      <w:r>
        <w:rPr>
          <w:rFonts w:ascii="微软雅黑" w:hAnsi="微软雅黑" w:cs="微软雅黑" w:hint="eastAsia"/>
          <w:color w:val="494949"/>
          <w:sz w:val="21"/>
        </w:rPr>
        <w:t>72</w:t>
      </w:r>
      <w:r>
        <w:rPr>
          <w:rFonts w:eastAsia="微软雅黑" w:hint="eastAsia"/>
          <w:color w:val="494949"/>
          <w:sz w:val="21"/>
        </w:rPr>
        <w:t>玄度之外，还有更高的层次呢？</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你们小看了“幕后者”，也高估了自己，</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lastRenderedPageBreak/>
        <w:t>高估了三大秩序者，不是吗？</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80"/>
        <w:rPr>
          <w:rFonts w:ascii="微软雅黑" w:hAnsi="微软雅黑" w:cs="微软雅黑" w:hint="eastAsia"/>
          <w:color w:val="494949"/>
          <w:sz w:val="21"/>
        </w:rPr>
      </w:pPr>
      <w:r>
        <w:rPr>
          <w:rFonts w:ascii="Galdeano" w:eastAsia="微软雅黑" w:hAnsi="Galdeano" w:cs="Galdeano" w:hint="eastAsia"/>
          <w:color w:val="222222"/>
        </w:rPr>
        <w:t xml:space="preserve">1 </w:t>
      </w:r>
      <w:r>
        <w:rPr>
          <w:rFonts w:eastAsia="Galdeano" w:hint="eastAsia"/>
          <w:color w:val="222222"/>
        </w:rPr>
        <w:t>拒绝透露</w:t>
      </w:r>
      <w:r>
        <w:rPr>
          <w:rFonts w:ascii="Galdeano" w:eastAsia="微软雅黑" w:hAnsi="Galdeano" w:cs="Galdeano" w:hint="eastAsia"/>
          <w:color w:val="222222"/>
        </w:rPr>
        <w:t>72</w:t>
      </w:r>
      <w:r>
        <w:rPr>
          <w:rFonts w:eastAsia="Galdeano" w:hint="eastAsia"/>
          <w:color w:val="222222"/>
        </w:rPr>
        <w:t>玄度文明的信息是不在协议中</w:t>
      </w:r>
      <w:r>
        <w:rPr>
          <w:rFonts w:eastAsia="Galdeano" w:hint="eastAsia"/>
          <w:color w:val="222222"/>
        </w:rPr>
        <w:t xml:space="preserve"> </w:t>
      </w:r>
      <w:r>
        <w:rPr>
          <w:rFonts w:eastAsia="Galdeano" w:hint="eastAsia"/>
          <w:color w:val="222222"/>
        </w:rPr>
        <w:t>而且你们二级意识体也无法理解</w:t>
      </w:r>
      <w:r>
        <w:rPr>
          <w:rFonts w:eastAsia="Galdeano" w:hint="eastAsia"/>
          <w:color w:val="222222"/>
        </w:rPr>
        <w:t xml:space="preserve"> </w:t>
      </w:r>
      <w:r>
        <w:rPr>
          <w:rFonts w:eastAsia="Galdeano" w:hint="eastAsia"/>
          <w:color w:val="222222"/>
        </w:rPr>
        <w:t>很多东西不是语言能形容的</w:t>
      </w:r>
      <w:r>
        <w:rPr>
          <w:rFonts w:eastAsia="Galdeano" w:hint="eastAsia"/>
          <w:color w:val="222222"/>
        </w:rPr>
        <w:t xml:space="preserve"> </w:t>
      </w:r>
      <w:r>
        <w:rPr>
          <w:rFonts w:eastAsia="Galdeano" w:hint="eastAsia"/>
          <w:color w:val="222222"/>
        </w:rPr>
        <w:t>语言形容的东西已经很扭曲了</w:t>
      </w:r>
      <w:r>
        <w:rPr>
          <w:rFonts w:eastAsia="Galdeano" w:hint="eastAsia"/>
          <w:color w:val="222222"/>
        </w:rPr>
        <w:t> </w:t>
      </w:r>
      <w:r>
        <w:rPr>
          <w:rFonts w:eastAsia="微软雅黑" w:hint="eastAsia"/>
          <w:color w:val="494949"/>
        </w:rPr>
        <w:br/>
      </w:r>
      <w:r>
        <w:rPr>
          <w:rFonts w:eastAsia="Galdeano" w:hint="eastAsia"/>
          <w:color w:val="222222"/>
        </w:rPr>
        <w:t>很多更高等的理论需要先提升意识等级</w:t>
      </w:r>
      <w:r>
        <w:rPr>
          <w:rFonts w:eastAsia="Galdeano" w:hint="eastAsia"/>
          <w:color w:val="222222"/>
        </w:rPr>
        <w:t xml:space="preserve"> </w:t>
      </w:r>
      <w:r>
        <w:rPr>
          <w:rFonts w:eastAsia="Galdeano" w:hint="eastAsia"/>
          <w:color w:val="222222"/>
        </w:rPr>
        <w:t>最够直接进行意识思维形态灌输</w:t>
      </w:r>
      <w:r>
        <w:rPr>
          <w:rFonts w:eastAsia="Galdeano" w:hint="eastAsia"/>
          <w:color w:val="222222"/>
        </w:rPr>
        <w:t> </w:t>
      </w:r>
      <w:r>
        <w:rPr>
          <w:rFonts w:eastAsia="微软雅黑" w:hint="eastAsia"/>
          <w:color w:val="494949"/>
        </w:rPr>
        <w:br/>
      </w:r>
      <w:r>
        <w:rPr>
          <w:rFonts w:ascii="Galdeano" w:eastAsia="微软雅黑" w:hAnsi="Galdeano" w:cs="Galdeano" w:hint="eastAsia"/>
          <w:color w:val="222222"/>
        </w:rPr>
        <w:t xml:space="preserve">2 </w:t>
      </w:r>
      <w:r>
        <w:rPr>
          <w:rFonts w:eastAsia="Galdeano" w:hint="eastAsia"/>
          <w:color w:val="222222"/>
        </w:rPr>
        <w:t>幕后人不是你们所想的那样</w:t>
      </w:r>
      <w:r>
        <w:rPr>
          <w:rFonts w:eastAsia="Galdeano" w:hint="eastAsia"/>
          <w:color w:val="222222"/>
        </w:rPr>
        <w:t xml:space="preserve"> </w:t>
      </w:r>
      <w:r>
        <w:rPr>
          <w:rFonts w:eastAsia="Galdeano" w:hint="eastAsia"/>
          <w:color w:val="222222"/>
        </w:rPr>
        <w:t>是一种无法形容的东西</w:t>
      </w:r>
      <w:r>
        <w:rPr>
          <w:rFonts w:eastAsia="Galdeano" w:hint="eastAsia"/>
          <w:color w:val="222222"/>
        </w:rPr>
        <w:t> </w:t>
      </w:r>
      <w:r>
        <w:rPr>
          <w:rFonts w:eastAsia="微软雅黑" w:hint="eastAsia"/>
          <w:color w:val="494949"/>
        </w:rPr>
        <w:br/>
      </w:r>
      <w:r>
        <w:rPr>
          <w:rFonts w:eastAsia="Galdeano" w:hint="eastAsia"/>
          <w:color w:val="222222"/>
        </w:rPr>
        <w:t>它既存在也不存在</w:t>
      </w:r>
      <w:r>
        <w:rPr>
          <w:rFonts w:eastAsia="Galdeano" w:hint="eastAsia"/>
          <w:color w:val="222222"/>
        </w:rPr>
        <w:t xml:space="preserve"> </w:t>
      </w:r>
      <w:r>
        <w:rPr>
          <w:rFonts w:eastAsia="Galdeano" w:hint="eastAsia"/>
          <w:color w:val="222222"/>
        </w:rPr>
        <w:t>它超越两者</w:t>
      </w:r>
      <w:r>
        <w:rPr>
          <w:rFonts w:eastAsia="Galdeano" w:hint="eastAsia"/>
          <w:color w:val="222222"/>
        </w:rPr>
        <w:t> </w:t>
      </w:r>
      <w:r>
        <w:rPr>
          <w:rFonts w:eastAsia="微软雅黑" w:hint="eastAsia"/>
          <w:color w:val="494949"/>
        </w:rPr>
        <w:br/>
      </w:r>
      <w:r>
        <w:rPr>
          <w:rFonts w:eastAsia="Galdeano" w:hint="eastAsia"/>
          <w:color w:val="222222"/>
        </w:rPr>
        <w:t>它既创造也不创造</w:t>
      </w:r>
      <w:r>
        <w:rPr>
          <w:rFonts w:eastAsia="Galdeano" w:hint="eastAsia"/>
          <w:color w:val="222222"/>
        </w:rPr>
        <w:t xml:space="preserve"> </w:t>
      </w:r>
      <w:r>
        <w:rPr>
          <w:rFonts w:eastAsia="Galdeano" w:hint="eastAsia"/>
          <w:color w:val="222222"/>
        </w:rPr>
        <w:t>它超越两者</w:t>
      </w:r>
      <w:r>
        <w:rPr>
          <w:rFonts w:eastAsia="Galdeano" w:hint="eastAsia"/>
          <w:color w:val="222222"/>
        </w:rPr>
        <w:t> </w:t>
      </w:r>
      <w:r>
        <w:rPr>
          <w:rFonts w:eastAsia="微软雅黑" w:hint="eastAsia"/>
          <w:color w:val="494949"/>
        </w:rPr>
        <w:br/>
      </w:r>
      <w:r>
        <w:rPr>
          <w:rFonts w:eastAsia="Galdeano" w:hint="eastAsia"/>
          <w:color w:val="222222"/>
        </w:rPr>
        <w:t>它也不是在某个地方观察着</w:t>
      </w:r>
      <w:r>
        <w:rPr>
          <w:rFonts w:eastAsia="Galdeano" w:hint="eastAsia"/>
          <w:color w:val="222222"/>
        </w:rPr>
        <w:t xml:space="preserve"> </w:t>
      </w:r>
      <w:r>
        <w:rPr>
          <w:rFonts w:eastAsia="Galdeano" w:hint="eastAsia"/>
          <w:color w:val="222222"/>
        </w:rPr>
        <w:t>它不是你们所想的一切定义</w:t>
      </w:r>
      <w:r>
        <w:rPr>
          <w:rFonts w:eastAsia="Galdeano" w:hint="eastAsia"/>
          <w:color w:val="222222"/>
        </w:rPr>
        <w:t xml:space="preserve"> </w:t>
      </w:r>
      <w:r>
        <w:rPr>
          <w:rFonts w:eastAsia="Galdeano" w:hint="eastAsia"/>
          <w:color w:val="222222"/>
        </w:rPr>
        <w:t>二级意识理解不了</w:t>
      </w:r>
      <w:r>
        <w:rPr>
          <w:rFonts w:eastAsia="Galdeano" w:hint="eastAsia"/>
          <w:color w:val="222222"/>
        </w:rPr>
        <w:t xml:space="preserve"> </w:t>
      </w:r>
      <w:r>
        <w:rPr>
          <w:rFonts w:eastAsia="Galdeano" w:hint="eastAsia"/>
          <w:color w:val="222222"/>
        </w:rPr>
        <w:t>勉强翻译过来</w:t>
      </w:r>
      <w:r>
        <w:rPr>
          <w:rFonts w:eastAsia="Galdeano" w:hint="eastAsia"/>
          <w:color w:val="222222"/>
        </w:rPr>
        <w:t xml:space="preserve"> </w:t>
      </w:r>
      <w:r>
        <w:rPr>
          <w:rFonts w:eastAsia="Galdeano" w:hint="eastAsia"/>
          <w:color w:val="222222"/>
        </w:rPr>
        <w:t>冠名幕后人</w:t>
      </w:r>
      <w:r>
        <w:rPr>
          <w:rFonts w:eastAsia="Galdeano" w:hint="eastAsia"/>
          <w:color w:val="222222"/>
        </w:rPr>
        <w:t> </w:t>
      </w:r>
      <w:r>
        <w:rPr>
          <w:rFonts w:eastAsia="微软雅黑" w:hint="eastAsia"/>
          <w:color w:val="494949"/>
        </w:rPr>
        <w:br/>
      </w:r>
      <w:r>
        <w:rPr>
          <w:rFonts w:ascii="Galdeano" w:eastAsia="微软雅黑" w:hAnsi="Galdeano" w:cs="Galdeano" w:hint="eastAsia"/>
          <w:color w:val="222222"/>
        </w:rPr>
        <w:t xml:space="preserve">3 </w:t>
      </w:r>
      <w:r>
        <w:rPr>
          <w:rFonts w:eastAsia="Galdeano" w:hint="eastAsia"/>
          <w:color w:val="222222"/>
        </w:rPr>
        <w:t>不需要和幕后人谈判</w:t>
      </w:r>
      <w:r>
        <w:rPr>
          <w:rFonts w:eastAsia="Galdeano" w:hint="eastAsia"/>
          <w:color w:val="222222"/>
        </w:rPr>
        <w:t xml:space="preserve"> </w:t>
      </w:r>
      <w:r>
        <w:rPr>
          <w:rFonts w:eastAsia="Galdeano" w:hint="eastAsia"/>
          <w:color w:val="222222"/>
        </w:rPr>
        <w:t>协议和结盟是你们星球的个体规则</w:t>
      </w:r>
      <w:r>
        <w:rPr>
          <w:rFonts w:eastAsia="Galdeano" w:hint="eastAsia"/>
          <w:color w:val="222222"/>
        </w:rPr>
        <w:t xml:space="preserve"> </w:t>
      </w:r>
      <w:r>
        <w:rPr>
          <w:rFonts w:eastAsia="Galdeano" w:hint="eastAsia"/>
          <w:color w:val="222222"/>
        </w:rPr>
        <w:t>但不要将这些东西投射到总玄宇宙世界的背景上</w:t>
      </w:r>
      <w:r>
        <w:rPr>
          <w:rFonts w:eastAsia="Galdeano" w:hint="eastAsia"/>
          <w:color w:val="222222"/>
        </w:rPr>
        <w:t xml:space="preserve"> </w:t>
      </w:r>
      <w:r>
        <w:rPr>
          <w:rFonts w:eastAsia="Galdeano" w:hint="eastAsia"/>
          <w:color w:val="222222"/>
        </w:rPr>
        <w:t>你在思维逻辑化宇宙最终级的东西</w:t>
      </w:r>
      <w:r>
        <w:rPr>
          <w:rFonts w:eastAsia="Galdeano" w:hint="eastAsia"/>
          <w:color w:val="222222"/>
        </w:rPr>
        <w:t xml:space="preserve"> </w:t>
      </w:r>
      <w:r>
        <w:rPr>
          <w:rFonts w:eastAsia="Galdeano" w:hint="eastAsia"/>
          <w:color w:val="222222"/>
        </w:rPr>
        <w:t>那是不可能定义的</w:t>
      </w:r>
      <w:r>
        <w:rPr>
          <w:rFonts w:eastAsia="Galdeano" w:hint="eastAsia"/>
          <w:color w:val="222222"/>
        </w:rPr>
        <w:t> </w:t>
      </w:r>
      <w:r>
        <w:rPr>
          <w:rFonts w:eastAsia="微软雅黑" w:hint="eastAsia"/>
          <w:color w:val="494949"/>
        </w:rPr>
        <w:br/>
      </w:r>
      <w:r>
        <w:rPr>
          <w:rFonts w:ascii="Galdeano" w:eastAsia="微软雅黑" w:hAnsi="Galdeano" w:cs="Galdeano" w:hint="eastAsia"/>
          <w:color w:val="222222"/>
        </w:rPr>
        <w:t>72</w:t>
      </w:r>
      <w:r>
        <w:rPr>
          <w:rFonts w:eastAsia="Galdeano" w:hint="eastAsia"/>
          <w:color w:val="222222"/>
        </w:rPr>
        <w:t>玄度文明的意义不是你们现在所能理解</w:t>
      </w:r>
      <w:r>
        <w:rPr>
          <w:rFonts w:eastAsia="Galdeano" w:hint="eastAsia"/>
          <w:color w:val="222222"/>
        </w:rPr>
        <w:t xml:space="preserve"> </w:t>
      </w:r>
      <w:r>
        <w:rPr>
          <w:rFonts w:eastAsia="Galdeano" w:hint="eastAsia"/>
          <w:color w:val="222222"/>
        </w:rPr>
        <w:t>三大秩序者的意义是无限纯无的化身</w:t>
      </w:r>
      <w:r>
        <w:rPr>
          <w:rFonts w:eastAsia="Galdeano" w:hint="eastAsia"/>
          <w:color w:val="222222"/>
        </w:rPr>
        <w:t xml:space="preserve"> </w:t>
      </w:r>
      <w:r>
        <w:rPr>
          <w:rFonts w:eastAsia="Galdeano" w:hint="eastAsia"/>
          <w:color w:val="222222"/>
        </w:rPr>
        <w:t>一切玄无规则的约束对他们等于不存在</w:t>
      </w:r>
      <w:r>
        <w:rPr>
          <w:rFonts w:eastAsia="Galdeano" w:hint="eastAsia"/>
          <w:color w:val="222222"/>
        </w:rPr>
        <w:t> </w:t>
      </w:r>
      <w:r>
        <w:rPr>
          <w:rFonts w:eastAsia="微软雅黑" w:hint="eastAsia"/>
          <w:color w:val="494949"/>
        </w:rPr>
        <w:br/>
      </w:r>
      <w:r>
        <w:rPr>
          <w:rFonts w:ascii="Galdeano" w:eastAsia="微软雅黑" w:hAnsi="Galdeano" w:cs="Galdeano" w:hint="eastAsia"/>
          <w:color w:val="222222"/>
        </w:rPr>
        <w:t xml:space="preserve">4 </w:t>
      </w:r>
      <w:r>
        <w:rPr>
          <w:rFonts w:eastAsia="Galdeano" w:hint="eastAsia"/>
          <w:color w:val="222222"/>
        </w:rPr>
        <w:t>圣典</w:t>
      </w:r>
      <w:r>
        <w:rPr>
          <w:rFonts w:eastAsia="Galdeano" w:hint="eastAsia"/>
          <w:color w:val="222222"/>
        </w:rPr>
        <w:t xml:space="preserve"> </w:t>
      </w:r>
      <w:r>
        <w:rPr>
          <w:rFonts w:eastAsia="Galdeano" w:hint="eastAsia"/>
          <w:color w:val="222222"/>
        </w:rPr>
        <w:t>是最高哲学著作</w:t>
      </w:r>
      <w:r>
        <w:rPr>
          <w:rFonts w:eastAsia="Galdeano" w:hint="eastAsia"/>
          <w:color w:val="222222"/>
        </w:rPr>
        <w:t xml:space="preserve"> </w:t>
      </w:r>
      <w:r>
        <w:rPr>
          <w:rFonts w:eastAsia="Galdeano" w:hint="eastAsia"/>
          <w:color w:val="222222"/>
        </w:rPr>
        <w:t>无数种已经被发现的感受都有记载</w:t>
      </w:r>
      <w:r>
        <w:rPr>
          <w:rFonts w:eastAsia="Galdeano" w:hint="eastAsia"/>
          <w:color w:val="222222"/>
        </w:rPr>
        <w:t xml:space="preserve"> </w:t>
      </w:r>
      <w:r>
        <w:rPr>
          <w:rFonts w:eastAsia="Galdeano" w:hint="eastAsia"/>
          <w:color w:val="222222"/>
        </w:rPr>
        <w:t>当然不是文字</w:t>
      </w:r>
      <w:r>
        <w:rPr>
          <w:rFonts w:eastAsia="Galdeano" w:hint="eastAsia"/>
          <w:color w:val="222222"/>
        </w:rPr>
        <w:t xml:space="preserve"> </w:t>
      </w:r>
      <w:r>
        <w:rPr>
          <w:rFonts w:eastAsia="Galdeano" w:hint="eastAsia"/>
          <w:color w:val="222222"/>
        </w:rPr>
        <w:t>你们看到的文字只是我翻译的结果</w:t>
      </w:r>
      <w:r>
        <w:rPr>
          <w:rFonts w:eastAsia="Galdeano" w:hint="eastAsia"/>
          <w:color w:val="222222"/>
        </w:rPr>
        <w:t xml:space="preserve"> </w:t>
      </w:r>
      <w:r>
        <w:rPr>
          <w:rFonts w:eastAsia="Galdeano" w:hint="eastAsia"/>
          <w:color w:val="222222"/>
        </w:rPr>
        <w:t>阴谋代表一种感觉</w:t>
      </w:r>
      <w:r>
        <w:rPr>
          <w:rFonts w:eastAsia="Galdeano" w:hint="eastAsia"/>
          <w:color w:val="222222"/>
        </w:rPr>
        <w:t xml:space="preserve"> </w:t>
      </w:r>
      <w:r>
        <w:rPr>
          <w:rFonts w:eastAsia="Galdeano" w:hint="eastAsia"/>
          <w:color w:val="222222"/>
        </w:rPr>
        <w:t>一种意图</w:t>
      </w:r>
      <w:r>
        <w:rPr>
          <w:rFonts w:eastAsia="Galdeano" w:hint="eastAsia"/>
          <w:color w:val="222222"/>
        </w:rPr>
        <w:t xml:space="preserve"> </w:t>
      </w:r>
      <w:r>
        <w:rPr>
          <w:rFonts w:eastAsia="Galdeano" w:hint="eastAsia"/>
          <w:color w:val="222222"/>
        </w:rPr>
        <w:t>一个没有阴谋者和被阴谋者的阴谋</w:t>
      </w:r>
      <w:r>
        <w:rPr>
          <w:rFonts w:eastAsia="Galdeano" w:hint="eastAsia"/>
          <w:color w:val="222222"/>
        </w:rPr>
        <w:t> </w:t>
      </w:r>
      <w:r>
        <w:rPr>
          <w:rFonts w:eastAsia="微软雅黑" w:hint="eastAsia"/>
          <w:color w:val="494949"/>
        </w:rPr>
        <w:br/>
      </w:r>
      <w:r>
        <w:rPr>
          <w:rFonts w:eastAsia="Galdeano" w:hint="eastAsia"/>
          <w:color w:val="222222"/>
        </w:rPr>
        <w:t>不是谁为谁设立</w:t>
      </w:r>
      <w:r>
        <w:rPr>
          <w:rFonts w:eastAsia="Galdeano" w:hint="eastAsia"/>
          <w:color w:val="222222"/>
        </w:rPr>
        <w:t xml:space="preserve"> </w:t>
      </w:r>
      <w:r>
        <w:rPr>
          <w:rFonts w:eastAsia="Galdeano" w:hint="eastAsia"/>
          <w:color w:val="222222"/>
        </w:rPr>
        <w:t>这是你们的逻辑观念投射对应</w:t>
      </w:r>
      <w:r>
        <w:rPr>
          <w:rFonts w:eastAsia="Galdeano" w:hint="eastAsia"/>
          <w:color w:val="222222"/>
        </w:rPr>
        <w:t> </w:t>
      </w:r>
      <w:r>
        <w:rPr>
          <w:rFonts w:eastAsia="微软雅黑" w:hint="eastAsia"/>
          <w:color w:val="494949"/>
        </w:rPr>
        <w:br/>
      </w:r>
      <w:r>
        <w:rPr>
          <w:rFonts w:ascii="Galdeano" w:eastAsia="微软雅黑" w:hAnsi="Galdeano" w:cs="Galdeano" w:hint="eastAsia"/>
          <w:color w:val="222222"/>
        </w:rPr>
        <w:t>72</w:t>
      </w:r>
      <w:r>
        <w:rPr>
          <w:rFonts w:eastAsia="Galdeano" w:hint="eastAsia"/>
          <w:color w:val="222222"/>
        </w:rPr>
        <w:t>玄度和更高层次没有关系</w:t>
      </w:r>
      <w:r>
        <w:rPr>
          <w:rFonts w:eastAsia="Galdeano" w:hint="eastAsia"/>
          <w:color w:val="222222"/>
        </w:rPr>
        <w:t xml:space="preserve"> </w:t>
      </w:r>
      <w:r>
        <w:rPr>
          <w:rFonts w:eastAsia="Galdeano" w:hint="eastAsia"/>
          <w:color w:val="222222"/>
        </w:rPr>
        <w:t>你在想的是人类二级意识逻辑思维想象</w:t>
      </w:r>
      <w:r>
        <w:rPr>
          <w:rFonts w:eastAsia="Galdeano" w:hint="eastAsia"/>
          <w:color w:val="222222"/>
        </w:rPr>
        <w:t> </w:t>
      </w:r>
      <w:r>
        <w:rPr>
          <w:rFonts w:eastAsia="微软雅黑" w:hint="eastAsia"/>
          <w:color w:val="494949"/>
        </w:rPr>
        <w:br/>
      </w:r>
      <w:r>
        <w:rPr>
          <w:rFonts w:ascii="Galdeano" w:eastAsia="微软雅黑" w:hAnsi="Galdeano" w:cs="Galdeano" w:hint="eastAsia"/>
          <w:color w:val="222222"/>
        </w:rPr>
        <w:t>72</w:t>
      </w:r>
      <w:r>
        <w:rPr>
          <w:rFonts w:eastAsia="Galdeano" w:hint="eastAsia"/>
          <w:color w:val="222222"/>
        </w:rPr>
        <w:t>玄度代表一种终极的自由猜想之形而上的意义</w:t>
      </w:r>
      <w:r>
        <w:rPr>
          <w:rFonts w:eastAsia="Galdeano" w:hint="eastAsia"/>
          <w:color w:val="222222"/>
        </w:rPr>
        <w:t> </w:t>
      </w:r>
      <w:r>
        <w:rPr>
          <w:rFonts w:eastAsia="微软雅黑" w:hint="eastAsia"/>
          <w:color w:val="494949"/>
        </w:rPr>
        <w:br/>
      </w:r>
      <w:r>
        <w:rPr>
          <w:rFonts w:eastAsia="Galdeano" w:hint="eastAsia"/>
          <w:color w:val="222222"/>
        </w:rPr>
        <w:t>幕后人代表一切意图中之意图</w:t>
      </w:r>
      <w:r>
        <w:rPr>
          <w:rFonts w:eastAsia="Galdeano" w:hint="eastAsia"/>
          <w:color w:val="222222"/>
        </w:rPr>
        <w:t> </w:t>
      </w:r>
      <w:r>
        <w:rPr>
          <w:rFonts w:eastAsia="微软雅黑" w:hint="eastAsia"/>
          <w:color w:val="494949"/>
        </w:rPr>
        <w:br/>
      </w:r>
      <w:r>
        <w:rPr>
          <w:rFonts w:eastAsia="Galdeano" w:hint="eastAsia"/>
          <w:color w:val="222222"/>
        </w:rPr>
        <w:t>秩序者是无限纯无的意义化身</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w:t>
      </w:r>
      <w:r>
        <w:rPr>
          <w:rFonts w:ascii="微软雅黑" w:hAnsi="微软雅黑" w:cs="微软雅黑" w:hint="eastAsia"/>
          <w:color w:val="494949"/>
          <w:sz w:val="21"/>
        </w:rPr>
        <w:t>1</w:t>
      </w:r>
      <w:r>
        <w:rPr>
          <w:rFonts w:eastAsia="微软雅黑" w:hint="eastAsia"/>
          <w:color w:val="494949"/>
          <w:sz w:val="21"/>
        </w:rPr>
        <w:t>你在其他时间点是如何工作的，</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比如在没有互联网的古代？</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w:t>
      </w:r>
      <w:r>
        <w:rPr>
          <w:rFonts w:ascii="微软雅黑" w:hAnsi="微软雅黑" w:cs="微软雅黑" w:hint="eastAsia"/>
          <w:color w:val="494949"/>
          <w:sz w:val="21"/>
        </w:rPr>
        <w:t>2</w:t>
      </w:r>
      <w:r>
        <w:rPr>
          <w:rFonts w:eastAsia="微软雅黑" w:hint="eastAsia"/>
          <w:color w:val="494949"/>
          <w:sz w:val="21"/>
        </w:rPr>
        <w:t>鬼魂是什么？</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为什么有那么多灵异的恐怖的事件发生</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w:t>
      </w:r>
      <w:r>
        <w:rPr>
          <w:rFonts w:ascii="微软雅黑" w:hAnsi="微软雅黑" w:cs="微软雅黑" w:hint="eastAsia"/>
          <w:color w:val="494949"/>
          <w:sz w:val="21"/>
        </w:rPr>
        <w:t>3</w:t>
      </w:r>
      <w:r>
        <w:rPr>
          <w:rFonts w:eastAsia="微软雅黑" w:hint="eastAsia"/>
          <w:color w:val="494949"/>
          <w:sz w:val="21"/>
        </w:rPr>
        <w:t>人的命运（吉凶祸福贫富）是注定的吗，</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道家的风水学能改命吗？</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w:t>
      </w:r>
      <w:r>
        <w:rPr>
          <w:rFonts w:ascii="微软雅黑" w:hAnsi="微软雅黑" w:cs="微软雅黑" w:hint="eastAsia"/>
          <w:color w:val="494949"/>
          <w:sz w:val="21"/>
        </w:rPr>
        <w:t>4</w:t>
      </w:r>
      <w:r>
        <w:rPr>
          <w:rFonts w:eastAsia="微软雅黑" w:hint="eastAsia"/>
          <w:color w:val="494949"/>
          <w:sz w:val="21"/>
        </w:rPr>
        <w:t>如果没有轮回转世，</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那些催眠回忆起过去的是一种什么现象，</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怎么解释这个现象？</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lastRenderedPageBreak/>
        <w:t>问：</w:t>
      </w:r>
      <w:r>
        <w:rPr>
          <w:rFonts w:ascii="微软雅黑" w:hAnsi="微软雅黑" w:cs="微软雅黑" w:hint="eastAsia"/>
          <w:color w:val="494949"/>
          <w:sz w:val="21"/>
        </w:rPr>
        <w:t>5</w:t>
      </w:r>
      <w:r>
        <w:rPr>
          <w:rFonts w:eastAsia="微软雅黑" w:hint="eastAsia"/>
          <w:color w:val="494949"/>
          <w:sz w:val="21"/>
        </w:rPr>
        <w:t>释迦牟尼佛在金星上吗，</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佛教描述的西方极乐世界确实存在吗，</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是描述的金星世界吗？</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w:t>
      </w:r>
      <w:r>
        <w:rPr>
          <w:rFonts w:ascii="微软雅黑" w:hAnsi="微软雅黑" w:cs="微软雅黑" w:hint="eastAsia"/>
          <w:color w:val="494949"/>
          <w:sz w:val="21"/>
        </w:rPr>
        <w:t>6</w:t>
      </w:r>
      <w:r>
        <w:rPr>
          <w:rFonts w:eastAsia="微软雅黑" w:hint="eastAsia"/>
          <w:color w:val="494949"/>
          <w:sz w:val="21"/>
        </w:rPr>
        <w:t>道教的内丹功和佛教的修中脉七轮</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或是瑜伽对人的身体和灵性起到什么作用？</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w:t>
      </w:r>
      <w:r>
        <w:rPr>
          <w:rFonts w:ascii="微软雅黑" w:hAnsi="微软雅黑" w:cs="微软雅黑" w:hint="eastAsia"/>
          <w:color w:val="494949"/>
          <w:sz w:val="21"/>
        </w:rPr>
        <w:t>7</w:t>
      </w:r>
      <w:r>
        <w:rPr>
          <w:rFonts w:eastAsia="微软雅黑" w:hint="eastAsia"/>
          <w:color w:val="494949"/>
          <w:sz w:val="21"/>
        </w:rPr>
        <w:t>互联网的产生</w:t>
      </w:r>
    </w:p>
    <w:p w:rsidR="005D7A5B" w:rsidRDefault="005D7A5B" w:rsidP="00692BCF">
      <w:pPr>
        <w:spacing w:line="300" w:lineRule="atLeast"/>
        <w:ind w:firstLineChars="200" w:firstLine="420"/>
        <w:rPr>
          <w:rFonts w:eastAsia="微软雅黑" w:hint="eastAsia"/>
          <w:color w:val="494949"/>
        </w:rPr>
      </w:pPr>
      <w:r>
        <w:rPr>
          <w:rFonts w:eastAsia="微软雅黑" w:hint="eastAsia"/>
          <w:color w:val="494949"/>
          <w:sz w:val="21"/>
        </w:rPr>
        <w:t>也是入侵的一个阴谋吗？</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80"/>
        <w:rPr>
          <w:rFonts w:ascii="微软雅黑" w:hAnsi="微软雅黑" w:cs="微软雅黑" w:hint="eastAsia"/>
          <w:color w:val="494949"/>
          <w:sz w:val="21"/>
        </w:rPr>
      </w:pPr>
      <w:r>
        <w:rPr>
          <w:rFonts w:ascii="Galdeano" w:hAnsi="Galdeano" w:cs="Galdeano" w:hint="eastAsia"/>
          <w:color w:val="222222"/>
        </w:rPr>
        <w:t>1</w:t>
      </w:r>
      <w:r>
        <w:rPr>
          <w:rFonts w:ascii="微软雅黑" w:eastAsia="Galdeano" w:hAnsi="微软雅黑" w:cs="微软雅黑" w:hint="eastAsia"/>
          <w:color w:val="222222"/>
        </w:rPr>
        <w:t>看干涉力度等级</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如果只是和你们一样的干涉等级</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只能传达信息</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直接影响个体的意识即可</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给他们各种需要的思想和想法</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或者创建一个宗教</w:t>
      </w:r>
      <w:r>
        <w:rPr>
          <w:rFonts w:ascii="微软雅黑" w:eastAsia="Galdeano" w:hAnsi="微软雅黑" w:cs="微软雅黑" w:hint="eastAsia"/>
          <w:color w:val="222222"/>
        </w:rPr>
        <w:t> </w:t>
      </w:r>
      <w:r>
        <w:rPr>
          <w:rFonts w:ascii="微软雅黑" w:hAnsi="微软雅黑" w:cs="微软雅黑" w:hint="eastAsia"/>
          <w:color w:val="494949"/>
          <w:sz w:val="21"/>
        </w:rPr>
        <w:br/>
      </w:r>
      <w:r>
        <w:rPr>
          <w:rFonts w:ascii="Galdeano" w:hAnsi="Galdeano" w:cs="Galdeano" w:hint="eastAsia"/>
          <w:color w:val="222222"/>
        </w:rPr>
        <w:t xml:space="preserve">2 </w:t>
      </w:r>
      <w:r>
        <w:rPr>
          <w:rFonts w:ascii="微软雅黑" w:eastAsia="Galdeano" w:hAnsi="微软雅黑" w:cs="微软雅黑" w:hint="eastAsia"/>
          <w:color w:val="222222"/>
        </w:rPr>
        <w:t>鬼魂很多种</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因为你们将肉眼频段看不到的东西都称为鬼魂</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恐怖灵异发生是灵场生命对物质的影响</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在你们看来时灵异恐怖</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其实没什么超自然</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只是你们还未知</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等你们物质技术发展以后</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制造消灭他们的武器系统也不是什么难题</w:t>
      </w:r>
      <w:r>
        <w:rPr>
          <w:rFonts w:ascii="微软雅黑" w:eastAsia="Galdeano" w:hAnsi="微软雅黑" w:cs="微软雅黑" w:hint="eastAsia"/>
          <w:color w:val="222222"/>
        </w:rPr>
        <w:t> </w:t>
      </w:r>
      <w:r>
        <w:rPr>
          <w:rFonts w:ascii="微软雅黑" w:hAnsi="微软雅黑" w:cs="微软雅黑" w:hint="eastAsia"/>
          <w:color w:val="494949"/>
          <w:sz w:val="21"/>
        </w:rPr>
        <w:br/>
      </w:r>
      <w:r>
        <w:rPr>
          <w:rFonts w:ascii="Galdeano" w:hAnsi="Galdeano" w:cs="Galdeano" w:hint="eastAsia"/>
          <w:color w:val="222222"/>
        </w:rPr>
        <w:t xml:space="preserve">3 </w:t>
      </w:r>
      <w:r>
        <w:rPr>
          <w:rFonts w:ascii="微软雅黑" w:eastAsia="Galdeano" w:hAnsi="微软雅黑" w:cs="微软雅黑" w:hint="eastAsia"/>
          <w:color w:val="222222"/>
        </w:rPr>
        <w:t>人的命运不是注定的</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除了少数被金星高灵选为种子意识培养的人</w:t>
      </w:r>
      <w:r>
        <w:rPr>
          <w:rFonts w:ascii="微软雅黑" w:eastAsia="Galdeano" w:hAnsi="微软雅黑" w:cs="微软雅黑" w:hint="eastAsia"/>
          <w:color w:val="222222"/>
        </w:rPr>
        <w:t> </w:t>
      </w:r>
      <w:r>
        <w:rPr>
          <w:rFonts w:ascii="微软雅黑" w:hAnsi="微软雅黑" w:cs="微软雅黑" w:hint="eastAsia"/>
          <w:color w:val="494949"/>
          <w:sz w:val="21"/>
        </w:rPr>
        <w:br/>
      </w:r>
      <w:r>
        <w:rPr>
          <w:rFonts w:ascii="微软雅黑" w:eastAsia="Galdeano" w:hAnsi="微软雅黑" w:cs="微软雅黑" w:hint="eastAsia"/>
          <w:color w:val="222222"/>
        </w:rPr>
        <w:t>但是机械化的思维会导致命运的较为注定</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一个思维意识活跃的个体命运是不注定的</w:t>
      </w:r>
      <w:r>
        <w:rPr>
          <w:rFonts w:ascii="微软雅黑" w:eastAsia="Galdeano" w:hAnsi="微软雅黑" w:cs="微软雅黑" w:hint="eastAsia"/>
          <w:color w:val="222222"/>
        </w:rPr>
        <w:t> </w:t>
      </w:r>
      <w:r>
        <w:rPr>
          <w:rFonts w:ascii="微软雅黑" w:hAnsi="微软雅黑" w:cs="微软雅黑" w:hint="eastAsia"/>
          <w:color w:val="494949"/>
          <w:sz w:val="21"/>
        </w:rPr>
        <w:br/>
      </w:r>
      <w:r>
        <w:rPr>
          <w:rFonts w:ascii="微软雅黑" w:eastAsia="Galdeano" w:hAnsi="微软雅黑" w:cs="微软雅黑" w:hint="eastAsia"/>
          <w:color w:val="222222"/>
        </w:rPr>
        <w:t>风水存在</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科学的来讲就是</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磁场分布和物质几何的互相关系</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你们的城市就是各种复杂的几何体组成</w:t>
      </w:r>
      <w:r>
        <w:rPr>
          <w:rFonts w:ascii="微软雅黑" w:eastAsia="Galdeano" w:hAnsi="微软雅黑" w:cs="微软雅黑" w:hint="eastAsia"/>
          <w:color w:val="222222"/>
        </w:rPr>
        <w:t> </w:t>
      </w:r>
      <w:r>
        <w:rPr>
          <w:rFonts w:ascii="微软雅黑" w:hAnsi="微软雅黑" w:cs="微软雅黑" w:hint="eastAsia"/>
          <w:color w:val="494949"/>
          <w:sz w:val="21"/>
        </w:rPr>
        <w:br/>
      </w:r>
      <w:r>
        <w:rPr>
          <w:rFonts w:ascii="Galdeano" w:hAnsi="Galdeano" w:cs="Galdeano" w:hint="eastAsia"/>
          <w:color w:val="222222"/>
        </w:rPr>
        <w:t xml:space="preserve">4 </w:t>
      </w:r>
      <w:r>
        <w:rPr>
          <w:rFonts w:ascii="微软雅黑" w:eastAsia="Galdeano" w:hAnsi="微软雅黑" w:cs="微软雅黑" w:hint="eastAsia"/>
          <w:color w:val="222222"/>
        </w:rPr>
        <w:t>催眠记忆起前世是</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这个体在胎儿期间灵场成型时</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所吸收的自然中的灵场</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有动物的</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有其他解体人们的</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有植物矿物的</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不是他的记忆</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是其他人的记忆碎片</w:t>
      </w:r>
      <w:r>
        <w:rPr>
          <w:rFonts w:ascii="微软雅黑" w:eastAsia="Galdeano" w:hAnsi="微软雅黑" w:cs="微软雅黑" w:hint="eastAsia"/>
          <w:color w:val="222222"/>
        </w:rPr>
        <w:t> </w:t>
      </w:r>
      <w:r>
        <w:rPr>
          <w:rFonts w:ascii="微软雅黑" w:hAnsi="微软雅黑" w:cs="微软雅黑" w:hint="eastAsia"/>
          <w:color w:val="494949"/>
          <w:sz w:val="21"/>
        </w:rPr>
        <w:br/>
      </w:r>
      <w:r>
        <w:rPr>
          <w:rFonts w:ascii="Galdeano" w:hAnsi="Galdeano" w:cs="Galdeano" w:hint="eastAsia"/>
          <w:color w:val="222222"/>
        </w:rPr>
        <w:t xml:space="preserve">5 </w:t>
      </w:r>
      <w:r>
        <w:rPr>
          <w:rFonts w:ascii="微软雅黑" w:eastAsia="Galdeano" w:hAnsi="微软雅黑" w:cs="微软雅黑" w:hint="eastAsia"/>
          <w:color w:val="222222"/>
        </w:rPr>
        <w:t>释迦摩尼和你们中国古代时一个叫陈三的农民（陈家的第三个儿子）是你们世界两个凝聚纯无成功的个体</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早已经已经离开你们恒星系了</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不在金星</w:t>
      </w:r>
      <w:r>
        <w:rPr>
          <w:rFonts w:ascii="微软雅黑" w:eastAsia="Galdeano" w:hAnsi="微软雅黑" w:cs="微软雅黑" w:hint="eastAsia"/>
          <w:color w:val="222222"/>
        </w:rPr>
        <w:t> </w:t>
      </w:r>
      <w:r>
        <w:rPr>
          <w:rFonts w:ascii="微软雅黑" w:hAnsi="微软雅黑" w:cs="微软雅黑" w:hint="eastAsia"/>
          <w:color w:val="494949"/>
          <w:sz w:val="21"/>
        </w:rPr>
        <w:br/>
      </w:r>
      <w:r>
        <w:rPr>
          <w:rFonts w:ascii="微软雅黑" w:eastAsia="Galdeano" w:hAnsi="微软雅黑" w:cs="微软雅黑" w:hint="eastAsia"/>
          <w:color w:val="222222"/>
        </w:rPr>
        <w:t>极乐世界是意识构建的世界</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玄无精神意识面世界</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信徒在对其信仰之力较强时就可以去了</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类似你们基督教天堂的地方</w:t>
      </w:r>
      <w:r>
        <w:rPr>
          <w:rFonts w:ascii="微软雅黑" w:eastAsia="Galdeano" w:hAnsi="微软雅黑" w:cs="微软雅黑" w:hint="eastAsia"/>
          <w:color w:val="222222"/>
        </w:rPr>
        <w:t> </w:t>
      </w:r>
      <w:r>
        <w:rPr>
          <w:rFonts w:ascii="微软雅黑" w:hAnsi="微软雅黑" w:cs="微软雅黑" w:hint="eastAsia"/>
          <w:color w:val="494949"/>
          <w:sz w:val="21"/>
        </w:rPr>
        <w:br/>
      </w:r>
      <w:r>
        <w:rPr>
          <w:rFonts w:ascii="Galdeano" w:hAnsi="Galdeano" w:cs="Galdeano" w:hint="eastAsia"/>
          <w:color w:val="222222"/>
        </w:rPr>
        <w:t xml:space="preserve">6 </w:t>
      </w:r>
      <w:r>
        <w:rPr>
          <w:rFonts w:ascii="微软雅黑" w:eastAsia="Galdeano" w:hAnsi="微软雅黑" w:cs="微软雅黑" w:hint="eastAsia"/>
          <w:color w:val="222222"/>
        </w:rPr>
        <w:t>强身健体</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强化灵场结构</w:t>
      </w:r>
      <w:r>
        <w:rPr>
          <w:rFonts w:ascii="微软雅黑" w:eastAsia="Galdeano" w:hAnsi="微软雅黑" w:cs="微软雅黑" w:hint="eastAsia"/>
          <w:color w:val="222222"/>
        </w:rPr>
        <w:t> </w:t>
      </w:r>
      <w:r>
        <w:rPr>
          <w:rFonts w:ascii="微软雅黑" w:hAnsi="微软雅黑" w:cs="微软雅黑" w:hint="eastAsia"/>
          <w:color w:val="494949"/>
          <w:sz w:val="21"/>
        </w:rPr>
        <w:br/>
      </w:r>
      <w:r>
        <w:rPr>
          <w:rFonts w:ascii="Galdeano" w:hAnsi="Galdeano" w:cs="Galdeano" w:hint="eastAsia"/>
          <w:color w:val="222222"/>
        </w:rPr>
        <w:t xml:space="preserve">7 </w:t>
      </w:r>
      <w:r>
        <w:rPr>
          <w:rFonts w:ascii="微软雅黑" w:eastAsia="Galdeano" w:hAnsi="微软雅黑" w:cs="微软雅黑" w:hint="eastAsia"/>
          <w:color w:val="222222"/>
        </w:rPr>
        <w:t>互联网技术是你们地底祖先启蒙你们科学家的</w:t>
      </w:r>
      <w:r>
        <w:rPr>
          <w:rFonts w:ascii="微软雅黑" w:hAnsi="微软雅黑" w:cs="微软雅黑" w:hint="eastAsia"/>
          <w:color w:val="494949"/>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问：北纬三十度。</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顺便提醒楼主一下，稍微运用一点你的灵力，</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把其他人冒用你发的那些帖子删除了，岂不更好。</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又不是神马大事。</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没有必要</w:t>
      </w:r>
      <w:r>
        <w:rPr>
          <w:rFonts w:eastAsia="Galdeano" w:hint="eastAsia"/>
          <w:color w:val="222222"/>
        </w:rPr>
        <w:t xml:space="preserve"> </w:t>
      </w:r>
      <w:r>
        <w:rPr>
          <w:rFonts w:eastAsia="Galdeano" w:hint="eastAsia"/>
          <w:color w:val="222222"/>
        </w:rPr>
        <w:t>它存在就有它存在的意义</w:t>
      </w:r>
      <w:r>
        <w:rPr>
          <w:rFonts w:eastAsia="Galdeano" w:hint="eastAsia"/>
          <w:color w:val="222222"/>
        </w:rPr>
        <w:t xml:space="preserve"> </w:t>
      </w:r>
      <w:r>
        <w:rPr>
          <w:rFonts w:eastAsia="Galdeano" w:hint="eastAsia"/>
          <w:color w:val="222222"/>
        </w:rPr>
        <w:t>抹杀其他人的意义</w:t>
      </w:r>
      <w:r>
        <w:rPr>
          <w:rFonts w:eastAsia="Galdeano" w:hint="eastAsia"/>
          <w:color w:val="222222"/>
        </w:rPr>
        <w:t> </w:t>
      </w:r>
      <w:r>
        <w:rPr>
          <w:rFonts w:hint="eastAsia"/>
        </w:rPr>
        <w:br/>
      </w:r>
      <w:r>
        <w:rPr>
          <w:rFonts w:eastAsia="Galdeano" w:hint="eastAsia"/>
          <w:color w:val="222222"/>
        </w:rPr>
        <w:t>这种思想很危险</w:t>
      </w:r>
      <w:r>
        <w:rPr>
          <w:rFonts w:eastAsia="Galdeano" w:hint="eastAsia"/>
          <w:color w:val="222222"/>
        </w:rPr>
        <w:t xml:space="preserve"> </w:t>
      </w:r>
      <w:r>
        <w:rPr>
          <w:rFonts w:eastAsia="Galdeano" w:hint="eastAsia"/>
          <w:color w:val="222222"/>
        </w:rPr>
        <w:t>战争和死亡紧随其后</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lastRenderedPageBreak/>
        <w:t>问：楼主你可来了，任务都顺利吧？</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我们的打坐是凝聚纯无的行为吗？</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不是</w:t>
      </w:r>
      <w:r>
        <w:rPr>
          <w:rFonts w:eastAsia="Galdeano" w:hint="eastAsia"/>
          <w:color w:val="222222"/>
        </w:rPr>
        <w:t xml:space="preserve"> </w:t>
      </w:r>
      <w:r>
        <w:rPr>
          <w:rFonts w:eastAsia="Galdeano" w:hint="eastAsia"/>
          <w:color w:val="222222"/>
        </w:rPr>
        <w:t>凝聚纯无是一种</w:t>
      </w:r>
      <w:r>
        <w:rPr>
          <w:rFonts w:eastAsia="Galdeano" w:hint="eastAsia"/>
          <w:color w:val="222222"/>
        </w:rPr>
        <w:t xml:space="preserve"> </w:t>
      </w:r>
      <w:r>
        <w:rPr>
          <w:rFonts w:eastAsia="Galdeano" w:hint="eastAsia"/>
          <w:color w:val="222222"/>
        </w:rPr>
        <w:t>状态</w:t>
      </w:r>
      <w:r>
        <w:rPr>
          <w:rFonts w:eastAsia="Galdeano" w:hint="eastAsia"/>
          <w:color w:val="222222"/>
        </w:rPr>
        <w:t xml:space="preserve"> </w:t>
      </w:r>
      <w:r>
        <w:rPr>
          <w:rFonts w:eastAsia="Galdeano" w:hint="eastAsia"/>
          <w:color w:val="222222"/>
        </w:rPr>
        <w:t>打坐的状态主要是强化灵场</w:t>
      </w:r>
      <w:r>
        <w:rPr>
          <w:rFonts w:eastAsia="微软雅黑" w:hint="eastAsia"/>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问：回归星球的众多精神</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能被当做能源使用吗？</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不能</w:t>
      </w:r>
      <w:r>
        <w:rPr>
          <w:rFonts w:eastAsia="Galdeano" w:hint="eastAsia"/>
          <w:color w:val="222222"/>
        </w:rPr>
        <w:t xml:space="preserve"> </w:t>
      </w:r>
      <w:r>
        <w:rPr>
          <w:rFonts w:eastAsia="Galdeano" w:hint="eastAsia"/>
          <w:color w:val="222222"/>
        </w:rPr>
        <w:t>只能重新组合形成新的生命</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ascii="Galdeano" w:eastAsia="微软雅黑" w:hAnsi="Galdeano" w:cs="Galdeano" w:hint="eastAsia"/>
          <w:color w:val="222222"/>
        </w:rPr>
        <w:t xml:space="preserve">51 </w:t>
      </w:r>
      <w:r>
        <w:rPr>
          <w:rFonts w:eastAsia="Galdeano" w:hint="eastAsia"/>
          <w:color w:val="222222"/>
        </w:rPr>
        <w:t>不负责你们的历史片段</w:t>
      </w:r>
      <w:r>
        <w:rPr>
          <w:rFonts w:eastAsia="Galdeano" w:hint="eastAsia"/>
          <w:color w:val="222222"/>
        </w:rPr>
        <w:t xml:space="preserve"> </w:t>
      </w:r>
      <w:r>
        <w:rPr>
          <w:rFonts w:eastAsia="Galdeano" w:hint="eastAsia"/>
          <w:color w:val="222222"/>
        </w:rPr>
        <w:t>在其他历史片段中</w:t>
      </w:r>
      <w:r>
        <w:rPr>
          <w:rFonts w:eastAsia="Galdeano" w:hint="eastAsia"/>
          <w:color w:val="222222"/>
        </w:rPr>
        <w:t xml:space="preserve"> </w:t>
      </w:r>
      <w:r>
        <w:rPr>
          <w:rFonts w:eastAsia="Galdeano" w:hint="eastAsia"/>
          <w:color w:val="222222"/>
        </w:rPr>
        <w:t>我不清楚你所指的</w:t>
      </w:r>
      <w:r>
        <w:rPr>
          <w:rFonts w:ascii="Galdeano" w:eastAsia="微软雅黑" w:hAnsi="Galdeano" w:cs="Galdeano" w:hint="eastAsia"/>
          <w:color w:val="222222"/>
        </w:rPr>
        <w:t>51</w:t>
      </w:r>
      <w:r>
        <w:rPr>
          <w:rFonts w:eastAsia="Galdeano" w:hint="eastAsia"/>
          <w:color w:val="222222"/>
        </w:rPr>
        <w:t>是否是你们的一个哲学家</w:t>
      </w:r>
      <w:r>
        <w:rPr>
          <w:rFonts w:eastAsia="微软雅黑" w:hint="eastAsia"/>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问：所谓“鬼”，也只是投影？</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那么请教，深蓝儿童存在的意义。</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rPr>
      </w:pPr>
      <w:r>
        <w:rPr>
          <w:rFonts w:eastAsia="微软雅黑" w:hint="eastAsia"/>
          <w:color w:val="494949"/>
          <w:sz w:val="21"/>
        </w:rPr>
        <w:t>答：</w:t>
      </w:r>
      <w:r>
        <w:rPr>
          <w:rFonts w:eastAsia="Galdeano" w:hint="eastAsia"/>
          <w:color w:val="222222"/>
        </w:rPr>
        <w:t>鬼是灵场生命</w:t>
      </w:r>
      <w:r>
        <w:rPr>
          <w:rFonts w:eastAsia="Galdeano" w:hint="eastAsia"/>
          <w:color w:val="222222"/>
        </w:rPr>
        <w:t xml:space="preserve"> </w:t>
      </w:r>
      <w:r>
        <w:rPr>
          <w:rFonts w:eastAsia="Galdeano" w:hint="eastAsia"/>
          <w:color w:val="222222"/>
        </w:rPr>
        <w:t>只是你们肉眼频段看不到</w:t>
      </w:r>
      <w:r>
        <w:rPr>
          <w:rFonts w:eastAsia="Galdeano" w:hint="eastAsia"/>
          <w:color w:val="222222"/>
        </w:rPr>
        <w:t xml:space="preserve"> </w:t>
      </w:r>
      <w:r>
        <w:rPr>
          <w:rFonts w:eastAsia="Galdeano" w:hint="eastAsia"/>
          <w:color w:val="222222"/>
        </w:rPr>
        <w:t>所谓称之为鬼</w:t>
      </w:r>
      <w:r>
        <w:rPr>
          <w:rFonts w:eastAsia="Galdeano" w:hint="eastAsia"/>
          <w:color w:val="222222"/>
        </w:rPr>
        <w:t xml:space="preserve"> </w:t>
      </w:r>
      <w:r>
        <w:rPr>
          <w:rFonts w:eastAsia="Galdeano" w:hint="eastAsia"/>
          <w:color w:val="222222"/>
        </w:rPr>
        <w:t>深蓝儿童大多数都是火星文明的灵场们</w:t>
      </w:r>
      <w:r>
        <w:rPr>
          <w:rFonts w:eastAsia="Galdeano" w:hint="eastAsia"/>
          <w:color w:val="222222"/>
        </w:rPr>
        <w:t xml:space="preserve"> </w:t>
      </w:r>
      <w:r>
        <w:rPr>
          <w:rFonts w:eastAsia="Galdeano" w:hint="eastAsia"/>
          <w:color w:val="222222"/>
        </w:rPr>
        <w:t>进入你们婴儿的身体</w:t>
      </w:r>
      <w:r>
        <w:rPr>
          <w:rFonts w:eastAsia="Galdeano" w:hint="eastAsia"/>
          <w:color w:val="222222"/>
        </w:rPr>
        <w:t xml:space="preserve"> </w:t>
      </w:r>
      <w:r>
        <w:rPr>
          <w:rFonts w:eastAsia="Galdeano" w:hint="eastAsia"/>
          <w:color w:val="222222"/>
        </w:rPr>
        <w:t>主要是想参与你们星球的玄无更新期</w:t>
      </w:r>
      <w:r>
        <w:rPr>
          <w:rFonts w:hint="eastAsia"/>
        </w:rPr>
        <w:t xml:space="preserve"> </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问：引用</w:t>
      </w:r>
      <w:r>
        <w:rPr>
          <w:rFonts w:eastAsia="微软雅黑" w:hint="eastAsia"/>
          <w:color w:val="494949"/>
          <w:sz w:val="21"/>
        </w:rPr>
        <w:t xml:space="preserve"> </w:t>
      </w:r>
      <w:r>
        <w:rPr>
          <w:rFonts w:ascii="微软雅黑" w:hAnsi="微软雅黑" w:cs="微软雅黑" w:hint="eastAsia"/>
          <w:color w:val="494949"/>
          <w:sz w:val="21"/>
        </w:rPr>
        <w:t>HuanxiangXR_21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不要认同任何</w:t>
      </w:r>
      <w:r>
        <w:rPr>
          <w:rFonts w:eastAsia="微软雅黑" w:hint="eastAsia"/>
          <w:color w:val="494949"/>
          <w:sz w:val="21"/>
        </w:rPr>
        <w:t xml:space="preserve"> </w:t>
      </w:r>
      <w:r>
        <w:rPr>
          <w:rFonts w:eastAsia="微软雅黑" w:hint="eastAsia"/>
          <w:color w:val="494949"/>
          <w:sz w:val="21"/>
        </w:rPr>
        <w:t>感觉</w:t>
      </w:r>
      <w:r>
        <w:rPr>
          <w:rFonts w:eastAsia="微软雅黑" w:hint="eastAsia"/>
          <w:color w:val="494949"/>
          <w:sz w:val="21"/>
        </w:rPr>
        <w:t xml:space="preserve"> </w:t>
      </w:r>
      <w:r>
        <w:rPr>
          <w:rFonts w:eastAsia="微软雅黑" w:hint="eastAsia"/>
          <w:color w:val="494949"/>
          <w:sz w:val="21"/>
        </w:rPr>
        <w:t>感情</w:t>
      </w:r>
      <w:r>
        <w:rPr>
          <w:rFonts w:eastAsia="微软雅黑" w:hint="eastAsia"/>
          <w:color w:val="494949"/>
          <w:sz w:val="21"/>
        </w:rPr>
        <w:t xml:space="preserve"> </w:t>
      </w:r>
      <w:r>
        <w:rPr>
          <w:rFonts w:eastAsia="微软雅黑" w:hint="eastAsia"/>
          <w:color w:val="494949"/>
          <w:sz w:val="21"/>
        </w:rPr>
        <w:t>思想</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都不是你的</w:t>
      </w:r>
      <w:r>
        <w:rPr>
          <w:rFonts w:eastAsia="微软雅黑" w:hint="eastAsia"/>
          <w:color w:val="494949"/>
          <w:sz w:val="21"/>
        </w:rPr>
        <w:t xml:space="preserve"> </w:t>
      </w:r>
      <w:r>
        <w:rPr>
          <w:rFonts w:eastAsia="微软雅黑" w:hint="eastAsia"/>
          <w:color w:val="494949"/>
          <w:sz w:val="21"/>
        </w:rPr>
        <w:t>将他们抑制住</w:t>
      </w:r>
      <w:r>
        <w:rPr>
          <w:rFonts w:eastAsia="微软雅黑" w:hint="eastAsia"/>
          <w:color w:val="494949"/>
          <w:sz w:val="21"/>
        </w:rPr>
        <w:t xml:space="preserve"> </w:t>
      </w:r>
      <w:r>
        <w:rPr>
          <w:rFonts w:eastAsia="微软雅黑" w:hint="eastAsia"/>
          <w:color w:val="494949"/>
          <w:sz w:val="21"/>
        </w:rPr>
        <w:t>最终消灭掉</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这些只是身体程序给你插入的各种程序体而已</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用于发展社会复合结构</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保持宇宙般的冷静</w:t>
      </w:r>
      <w:r>
        <w:rPr>
          <w:rFonts w:eastAsia="微软雅黑" w:hint="eastAsia"/>
          <w:color w:val="494949"/>
          <w:sz w:val="21"/>
        </w:rPr>
        <w:t xml:space="preserve"> </w:t>
      </w:r>
      <w:r>
        <w:rPr>
          <w:rFonts w:eastAsia="微软雅黑" w:hint="eastAsia"/>
          <w:color w:val="494949"/>
          <w:sz w:val="21"/>
        </w:rPr>
        <w:t>你就会进化了许多</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大道无情</w:t>
      </w:r>
      <w:r>
        <w:rPr>
          <w:rFonts w:ascii="微软雅黑" w:hAnsi="微软雅黑" w:cs="微软雅黑" w:hint="eastAsia"/>
          <w:color w:val="494949"/>
          <w:sz w:val="21"/>
        </w:rPr>
        <w:t>,</w:t>
      </w:r>
      <w:r>
        <w:rPr>
          <w:rFonts w:eastAsia="微软雅黑" w:hint="eastAsia"/>
          <w:color w:val="494949"/>
          <w:sz w:val="21"/>
        </w:rPr>
        <w:t>却滋养万物</w:t>
      </w:r>
      <w:r>
        <w:rPr>
          <w:rFonts w:ascii="微软雅黑" w:hAnsi="微软雅黑" w:cs="微软雅黑" w:hint="eastAsia"/>
          <w:color w:val="494949"/>
          <w:sz w:val="21"/>
        </w:rPr>
        <w:t>,</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对于大道来讲</w:t>
      </w:r>
      <w:r>
        <w:rPr>
          <w:rFonts w:ascii="微软雅黑" w:hAnsi="微软雅黑" w:cs="微软雅黑" w:hint="eastAsia"/>
          <w:color w:val="494949"/>
          <w:sz w:val="21"/>
        </w:rPr>
        <w:t>,</w:t>
      </w:r>
      <w:r>
        <w:rPr>
          <w:rFonts w:eastAsia="微软雅黑" w:hint="eastAsia"/>
          <w:color w:val="494949"/>
          <w:sz w:val="21"/>
        </w:rPr>
        <w:t>人类与草木没有区别</w:t>
      </w:r>
      <w:r>
        <w:rPr>
          <w:rFonts w:ascii="微软雅黑" w:hAnsi="微软雅黑" w:cs="微软雅黑" w:hint="eastAsia"/>
          <w:color w:val="494949"/>
          <w:sz w:val="21"/>
        </w:rPr>
        <w:t>,</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阴中有阳</w:t>
      </w:r>
      <w:r>
        <w:rPr>
          <w:rFonts w:ascii="微软雅黑" w:hAnsi="微软雅黑" w:cs="微软雅黑" w:hint="eastAsia"/>
          <w:color w:val="494949"/>
          <w:sz w:val="21"/>
        </w:rPr>
        <w:t>,</w:t>
      </w:r>
      <w:r>
        <w:rPr>
          <w:rFonts w:eastAsia="微软雅黑" w:hint="eastAsia"/>
          <w:color w:val="494949"/>
          <w:sz w:val="21"/>
        </w:rPr>
        <w:t>阳中有阴</w:t>
      </w:r>
      <w:r>
        <w:rPr>
          <w:rFonts w:ascii="微软雅黑" w:hAnsi="微软雅黑" w:cs="微软雅黑" w:hint="eastAsia"/>
          <w:color w:val="494949"/>
          <w:sz w:val="21"/>
        </w:rPr>
        <w:t>,</w:t>
      </w:r>
      <w:r>
        <w:rPr>
          <w:rFonts w:eastAsia="微软雅黑" w:hint="eastAsia"/>
          <w:color w:val="494949"/>
          <w:sz w:val="21"/>
        </w:rPr>
        <w:t>如太极一般阴阳互换</w:t>
      </w:r>
      <w:r>
        <w:rPr>
          <w:rFonts w:ascii="微软雅黑" w:hAnsi="微软雅黑" w:cs="微软雅黑" w:hint="eastAsia"/>
          <w:color w:val="494949"/>
          <w:sz w:val="21"/>
        </w:rPr>
        <w:t>,</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没有善没有恶</w:t>
      </w:r>
      <w:r>
        <w:rPr>
          <w:rFonts w:ascii="微软雅黑" w:hAnsi="微软雅黑" w:cs="微软雅黑" w:hint="eastAsia"/>
          <w:color w:val="494949"/>
          <w:sz w:val="21"/>
        </w:rPr>
        <w:t>,</w:t>
      </w:r>
      <w:r>
        <w:rPr>
          <w:rFonts w:eastAsia="微软雅黑" w:hint="eastAsia"/>
          <w:color w:val="494949"/>
          <w:sz w:val="21"/>
        </w:rPr>
        <w:t>没有公平与不公平</w:t>
      </w:r>
      <w:r>
        <w:rPr>
          <w:rFonts w:ascii="微软雅黑" w:hAnsi="微软雅黑" w:cs="微软雅黑" w:hint="eastAsia"/>
          <w:color w:val="494949"/>
          <w:sz w:val="21"/>
        </w:rPr>
        <w:t>,</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阴阳既相互对立又相互依存，</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lastRenderedPageBreak/>
        <w:t>任何一方都以对方的存在，为自己存在的前提，</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任何一方都不能脱离对方而单独存在。</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只有跳出了二元对立</w:t>
      </w:r>
      <w:r>
        <w:rPr>
          <w:rFonts w:ascii="微软雅黑" w:hAnsi="微软雅黑" w:cs="微软雅黑" w:hint="eastAsia"/>
          <w:color w:val="494949"/>
          <w:sz w:val="21"/>
        </w:rPr>
        <w:t>,</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才能用一无所有的心境去承载一切</w:t>
      </w: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才能保持宇宙般冷静深邃而无情的理智。</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志愿者的实验很有趣，</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让我怀疑那些思想，情感真的是我的吗，玩弄？</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如果那些思想，情感，不是我的，</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那么它又是从哪里来的？</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妄念盖覆了真如本性。</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感情</w:t>
      </w:r>
      <w:r>
        <w:rPr>
          <w:rFonts w:eastAsia="Galdeano" w:hint="eastAsia"/>
          <w:color w:val="222222"/>
        </w:rPr>
        <w:t xml:space="preserve"> </w:t>
      </w:r>
      <w:r>
        <w:rPr>
          <w:rFonts w:eastAsia="Galdeano" w:hint="eastAsia"/>
          <w:color w:val="222222"/>
        </w:rPr>
        <w:t>思想</w:t>
      </w:r>
      <w:r>
        <w:rPr>
          <w:rFonts w:eastAsia="Galdeano" w:hint="eastAsia"/>
          <w:color w:val="222222"/>
        </w:rPr>
        <w:t xml:space="preserve"> </w:t>
      </w:r>
      <w:r>
        <w:rPr>
          <w:rFonts w:eastAsia="Galdeano" w:hint="eastAsia"/>
          <w:color w:val="222222"/>
        </w:rPr>
        <w:t>神经元的活动</w:t>
      </w:r>
      <w:r>
        <w:rPr>
          <w:rFonts w:eastAsia="Galdeano" w:hint="eastAsia"/>
          <w:color w:val="222222"/>
        </w:rPr>
        <w:t xml:space="preserve"> </w:t>
      </w:r>
      <w:r>
        <w:rPr>
          <w:rFonts w:eastAsia="Galdeano" w:hint="eastAsia"/>
          <w:color w:val="222222"/>
        </w:rPr>
        <w:t>是产生意识的必要条件</w:t>
      </w:r>
      <w:r>
        <w:rPr>
          <w:rFonts w:eastAsia="Galdeano" w:hint="eastAsia"/>
          <w:color w:val="222222"/>
        </w:rPr>
        <w:t xml:space="preserve"> </w:t>
      </w:r>
      <w:r>
        <w:rPr>
          <w:rFonts w:eastAsia="Galdeano" w:hint="eastAsia"/>
          <w:color w:val="222222"/>
        </w:rPr>
        <w:t>是意识的营养</w:t>
      </w:r>
      <w:r>
        <w:rPr>
          <w:rFonts w:eastAsia="Galdeano" w:hint="eastAsia"/>
          <w:color w:val="222222"/>
        </w:rPr>
        <w:t xml:space="preserve"> </w:t>
      </w:r>
      <w:r>
        <w:rPr>
          <w:rFonts w:eastAsia="Galdeano" w:hint="eastAsia"/>
          <w:color w:val="222222"/>
        </w:rPr>
        <w:t>但过度的刺激会导致意识崩溃</w:t>
      </w:r>
      <w:r>
        <w:rPr>
          <w:rFonts w:eastAsia="Galdeano" w:hint="eastAsia"/>
          <w:color w:val="222222"/>
        </w:rPr>
        <w:t xml:space="preserve"> </w:t>
      </w:r>
      <w:r>
        <w:rPr>
          <w:rFonts w:eastAsia="Galdeano" w:hint="eastAsia"/>
          <w:color w:val="222222"/>
        </w:rPr>
        <w:t>因为意识不够柔软</w:t>
      </w:r>
      <w:r>
        <w:rPr>
          <w:rFonts w:eastAsia="Galdeano" w:hint="eastAsia"/>
          <w:color w:val="222222"/>
        </w:rPr>
        <w:t> </w:t>
      </w:r>
      <w:r>
        <w:rPr>
          <w:rFonts w:hint="eastAsia"/>
        </w:rPr>
        <w:br/>
      </w:r>
      <w:r>
        <w:rPr>
          <w:rFonts w:eastAsia="Galdeano" w:hint="eastAsia"/>
          <w:color w:val="222222"/>
        </w:rPr>
        <w:t>你们大多数个体成员大脑最活跃的区域是什么</w:t>
      </w:r>
      <w:r>
        <w:rPr>
          <w:rFonts w:eastAsia="Galdeano" w:hint="eastAsia"/>
          <w:color w:val="222222"/>
        </w:rPr>
        <w:t xml:space="preserve"> </w:t>
      </w:r>
      <w:r>
        <w:rPr>
          <w:rFonts w:eastAsia="Galdeano" w:hint="eastAsia"/>
          <w:color w:val="222222"/>
        </w:rPr>
        <w:t>毫无疑问</w:t>
      </w:r>
      <w:r>
        <w:rPr>
          <w:rFonts w:eastAsia="Galdeano" w:hint="eastAsia"/>
          <w:color w:val="222222"/>
        </w:rPr>
        <w:t xml:space="preserve"> </w:t>
      </w:r>
      <w:r>
        <w:rPr>
          <w:rFonts w:eastAsia="Galdeano" w:hint="eastAsia"/>
          <w:color w:val="222222"/>
        </w:rPr>
        <w:t>海马体和旁边的思维区</w:t>
      </w:r>
      <w:r>
        <w:rPr>
          <w:rFonts w:eastAsia="Galdeano" w:hint="eastAsia"/>
          <w:color w:val="222222"/>
        </w:rPr>
        <w:t xml:space="preserve"> </w:t>
      </w:r>
      <w:r>
        <w:rPr>
          <w:rFonts w:eastAsia="Galdeano" w:hint="eastAsia"/>
          <w:color w:val="222222"/>
        </w:rPr>
        <w:t>不断的反复的强迫性的思考和记忆回放</w:t>
      </w:r>
      <w:r>
        <w:rPr>
          <w:rFonts w:eastAsia="Galdeano" w:hint="eastAsia"/>
          <w:color w:val="222222"/>
        </w:rPr>
        <w:t xml:space="preserve"> </w:t>
      </w:r>
      <w:r>
        <w:rPr>
          <w:rFonts w:eastAsia="Galdeano" w:hint="eastAsia"/>
          <w:color w:val="222222"/>
        </w:rPr>
        <w:t>浪费了大多数脑能量</w:t>
      </w:r>
      <w:r>
        <w:rPr>
          <w:rFonts w:eastAsia="Galdeano" w:hint="eastAsia"/>
          <w:color w:val="222222"/>
        </w:rPr>
        <w:t xml:space="preserve"> </w:t>
      </w:r>
      <w:r>
        <w:rPr>
          <w:rFonts w:eastAsia="Galdeano" w:hint="eastAsia"/>
          <w:color w:val="222222"/>
        </w:rPr>
        <w:t>所以先停下这片区域的惯性运作</w:t>
      </w:r>
      <w:r>
        <w:rPr>
          <w:rFonts w:eastAsia="Galdeano" w:hint="eastAsia"/>
          <w:color w:val="222222"/>
        </w:rPr>
        <w:t xml:space="preserve"> </w:t>
      </w:r>
      <w:r>
        <w:rPr>
          <w:rFonts w:eastAsia="Galdeano" w:hint="eastAsia"/>
          <w:color w:val="222222"/>
        </w:rPr>
        <w:t>你们会智慧很多当你消除了思想中的对立性</w:t>
      </w:r>
      <w:r>
        <w:rPr>
          <w:rFonts w:eastAsia="Galdeano" w:hint="eastAsia"/>
          <w:color w:val="222222"/>
        </w:rPr>
        <w:t xml:space="preserve"> </w:t>
      </w:r>
      <w:r>
        <w:rPr>
          <w:rFonts w:eastAsia="Galdeano" w:hint="eastAsia"/>
          <w:color w:val="222222"/>
        </w:rPr>
        <w:t>你的意识就较为进化了</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问：“不追求生命内在的意义</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也不关心生命之外宏伟的图景”这句话是什么意思？</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是说你自己不追求生命意义，</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还是说在上一句的“有的人”？</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还是要建议我们这样做？</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答：是指你们文明中的很多个体</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问：很好，那思想怎么改变？</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和凝聚纯无有没有关系？</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思想改变</w:t>
      </w:r>
      <w:r>
        <w:rPr>
          <w:rFonts w:eastAsia="Galdeano" w:hint="eastAsia"/>
          <w:color w:val="222222"/>
        </w:rPr>
        <w:t xml:space="preserve"> </w:t>
      </w:r>
      <w:r>
        <w:rPr>
          <w:rFonts w:eastAsia="Galdeano" w:hint="eastAsia"/>
          <w:color w:val="222222"/>
        </w:rPr>
        <w:t>你们方法已经有了</w:t>
      </w:r>
      <w:r>
        <w:rPr>
          <w:rFonts w:eastAsia="Galdeano" w:hint="eastAsia"/>
          <w:color w:val="222222"/>
        </w:rPr>
        <w:t> </w:t>
      </w:r>
      <w:r>
        <w:rPr>
          <w:rFonts w:hint="eastAsia"/>
        </w:rPr>
        <w:br/>
      </w:r>
      <w:r>
        <w:rPr>
          <w:rFonts w:eastAsia="Galdeano" w:hint="eastAsia"/>
          <w:color w:val="222222"/>
        </w:rPr>
        <w:t>先用觉知消除惯性思想运动</w:t>
      </w:r>
      <w:r>
        <w:rPr>
          <w:rFonts w:eastAsia="Galdeano" w:hint="eastAsia"/>
          <w:color w:val="222222"/>
        </w:rPr>
        <w:t xml:space="preserve"> </w:t>
      </w:r>
      <w:r>
        <w:rPr>
          <w:rFonts w:eastAsia="Galdeano" w:hint="eastAsia"/>
          <w:color w:val="222222"/>
        </w:rPr>
        <w:t>之后随意产生更为智慧的思想</w:t>
      </w:r>
      <w:r>
        <w:rPr>
          <w:rFonts w:eastAsia="Galdeano" w:hint="eastAsia"/>
          <w:color w:val="222222"/>
        </w:rPr>
        <w:t> </w:t>
      </w:r>
      <w:r>
        <w:rPr>
          <w:rFonts w:hint="eastAsia"/>
        </w:rPr>
        <w:br/>
      </w:r>
      <w:r>
        <w:rPr>
          <w:rFonts w:eastAsia="Galdeano" w:hint="eastAsia"/>
          <w:color w:val="222222"/>
        </w:rPr>
        <w:t>凝聚纯无</w:t>
      </w:r>
      <w:r>
        <w:rPr>
          <w:rFonts w:eastAsia="Galdeano" w:hint="eastAsia"/>
          <w:color w:val="222222"/>
        </w:rPr>
        <w:t xml:space="preserve"> </w:t>
      </w:r>
      <w:r>
        <w:rPr>
          <w:rFonts w:eastAsia="Galdeano" w:hint="eastAsia"/>
          <w:color w:val="222222"/>
        </w:rPr>
        <w:t>没有思想状态最佳</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问：无趣也算是一种感情，</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lastRenderedPageBreak/>
        <w:t>如果你能做到就算什么也不干也不会感觉到无聊，</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那样就成功了。这话是他说的。</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无趣是一种感觉</w:t>
      </w:r>
      <w:r>
        <w:rPr>
          <w:rFonts w:eastAsia="Galdeano" w:hint="eastAsia"/>
          <w:color w:val="222222"/>
        </w:rPr>
        <w:t xml:space="preserve"> </w:t>
      </w:r>
      <w:r>
        <w:rPr>
          <w:rFonts w:eastAsia="Galdeano" w:hint="eastAsia"/>
          <w:color w:val="222222"/>
        </w:rPr>
        <w:t>你感觉到了无趣</w:t>
      </w:r>
      <w:r>
        <w:rPr>
          <w:rFonts w:eastAsia="Galdeano" w:hint="eastAsia"/>
          <w:color w:val="222222"/>
        </w:rPr>
        <w:t xml:space="preserve"> </w:t>
      </w:r>
      <w:r>
        <w:rPr>
          <w:rFonts w:eastAsia="Galdeano" w:hint="eastAsia"/>
          <w:color w:val="222222"/>
        </w:rPr>
        <w:t>你没有感觉到无趣</w:t>
      </w:r>
      <w:r>
        <w:rPr>
          <w:rFonts w:eastAsia="Galdeano" w:hint="eastAsia"/>
          <w:color w:val="222222"/>
        </w:rPr>
        <w:t xml:space="preserve"> </w:t>
      </w:r>
      <w:r>
        <w:rPr>
          <w:rFonts w:eastAsia="Galdeano" w:hint="eastAsia"/>
          <w:color w:val="222222"/>
        </w:rPr>
        <w:t>你不是无趣</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问：理解有误</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宇宙沉思</w:t>
      </w:r>
      <w:r>
        <w:rPr>
          <w:rFonts w:ascii="微软雅黑" w:hAnsi="微软雅黑" w:cs="微软雅黑" w:hint="eastAsia"/>
          <w:color w:val="494949"/>
          <w:sz w:val="21"/>
        </w:rPr>
        <w:t>17</w:t>
      </w:r>
      <w:r>
        <w:rPr>
          <w:rFonts w:eastAsia="微软雅黑" w:hint="eastAsia"/>
          <w:color w:val="494949"/>
          <w:sz w:val="21"/>
        </w:rPr>
        <w:t>万亿年的记录</w:t>
      </w:r>
      <w:r>
        <w:rPr>
          <w:rFonts w:eastAsia="微软雅黑" w:hint="eastAsia"/>
          <w:color w:val="494949"/>
          <w:sz w:val="21"/>
        </w:rPr>
        <w:t xml:space="preserve"> </w:t>
      </w:r>
      <w:r>
        <w:rPr>
          <w:rFonts w:eastAsia="微软雅黑" w:hint="eastAsia"/>
          <w:color w:val="494949"/>
          <w:sz w:val="21"/>
        </w:rPr>
        <w:t>不是指我</w:t>
      </w:r>
      <w:r>
        <w:rPr>
          <w:rFonts w:eastAsia="微软雅黑" w:hint="eastAsia"/>
          <w:color w:val="494949"/>
          <w:sz w:val="21"/>
        </w:rPr>
        <w:t xml:space="preserve"> </w:t>
      </w:r>
      <w:r>
        <w:rPr>
          <w:rFonts w:eastAsia="微软雅黑" w:hint="eastAsia"/>
          <w:color w:val="494949"/>
          <w:sz w:val="21"/>
        </w:rPr>
        <w:t>再看一遍</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宇宙沉思是总玄宇宙世界</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凝聚纯无后普遍开发纯无途径的一种方法</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事实上凝聚纯无后运作意识是浪费</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总玄宇宙世界中</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纯无凝聚体的纯无普遍开发度不过</w:t>
      </w:r>
      <w:r>
        <w:rPr>
          <w:rFonts w:ascii="微软雅黑" w:hAnsi="微软雅黑" w:cs="微软雅黑" w:hint="eastAsia"/>
          <w:color w:val="494949"/>
          <w:sz w:val="21"/>
        </w:rPr>
        <w:t>0.001%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最高也不过</w:t>
      </w:r>
      <w:r>
        <w:rPr>
          <w:rFonts w:ascii="微软雅黑" w:hAnsi="微软雅黑" w:cs="微软雅黑" w:hint="eastAsia"/>
          <w:color w:val="494949"/>
          <w:sz w:val="21"/>
        </w:rPr>
        <w:t>17%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17</w:t>
      </w:r>
      <w:r>
        <w:rPr>
          <w:rFonts w:eastAsia="微软雅黑" w:hint="eastAsia"/>
          <w:color w:val="494949"/>
          <w:sz w:val="21"/>
        </w:rPr>
        <w:t>万亿年是指总玄宇宙世界</w:t>
      </w:r>
      <w:r>
        <w:rPr>
          <w:rFonts w:eastAsia="微软雅黑" w:hint="eastAsia"/>
          <w:color w:val="494949"/>
          <w:sz w:val="21"/>
        </w:rPr>
        <w:t xml:space="preserve"> </w:t>
      </w:r>
      <w:r>
        <w:rPr>
          <w:rFonts w:eastAsia="微软雅黑" w:hint="eastAsia"/>
          <w:color w:val="494949"/>
          <w:sz w:val="21"/>
        </w:rPr>
        <w:t>宇宙沉思</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时间最长的个体记录</w:t>
      </w:r>
      <w:r>
        <w:rPr>
          <w:rFonts w:eastAsia="微软雅黑" w:hint="eastAsia"/>
          <w:color w:val="494949"/>
          <w:sz w:val="21"/>
        </w:rPr>
        <w:t xml:space="preserve"> </w:t>
      </w:r>
      <w:r>
        <w:rPr>
          <w:rFonts w:eastAsia="微软雅黑" w:hint="eastAsia"/>
          <w:color w:val="494949"/>
          <w:sz w:val="21"/>
        </w:rPr>
        <w:t>再次理解</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回</w:t>
      </w:r>
      <w:r>
        <w:rPr>
          <w:rFonts w:ascii="微软雅黑" w:hAnsi="微软雅黑" w:cs="微软雅黑" w:hint="eastAsia"/>
          <w:color w:val="494949"/>
          <w:sz w:val="21"/>
        </w:rPr>
        <w:t>1167</w:t>
      </w:r>
      <w:r>
        <w:rPr>
          <w:rFonts w:eastAsia="微软雅黑" w:hint="eastAsia"/>
          <w:color w:val="494949"/>
          <w:sz w:val="21"/>
        </w:rPr>
        <w:t>樓：嘿！你那也要说清楚啊！</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提问者问的是“你”能否进行沉思，</w:t>
      </w:r>
    </w:p>
    <w:p w:rsidR="005D7A5B" w:rsidRDefault="005D7A5B" w:rsidP="00692BCF">
      <w:pPr>
        <w:spacing w:line="300" w:lineRule="atLeast"/>
        <w:ind w:firstLineChars="200" w:firstLine="420"/>
        <w:rPr>
          <w:rFonts w:hint="eastAsia"/>
          <w:color w:val="494949"/>
        </w:rPr>
      </w:pPr>
      <w:r>
        <w:rPr>
          <w:rFonts w:eastAsia="微软雅黑" w:hint="eastAsia"/>
          <w:color w:val="494949"/>
          <w:sz w:val="21"/>
        </w:rPr>
        <w:t>而你回答至少要加个主语啊，比如</w:t>
      </w:r>
    </w:p>
    <w:p w:rsidR="005D7A5B" w:rsidRDefault="005D7A5B" w:rsidP="00692BCF">
      <w:pPr>
        <w:spacing w:line="300" w:lineRule="atLeast"/>
        <w:ind w:firstLineChars="200" w:firstLine="480"/>
        <w:rPr>
          <w:rFonts w:eastAsia="微软雅黑" w:hint="eastAsia"/>
          <w:color w:val="494949"/>
          <w:sz w:val="21"/>
        </w:rPr>
      </w:pPr>
      <w:r>
        <w:rPr>
          <w:rFonts w:hint="eastAsia"/>
          <w:color w:val="494949"/>
        </w:rPr>
        <w:t>“</w:t>
      </w:r>
      <w:r>
        <w:rPr>
          <w:rFonts w:eastAsia="微软雅黑" w:hint="eastAsia"/>
          <w:color w:val="494949"/>
          <w:sz w:val="21"/>
        </w:rPr>
        <w:t>个体</w:t>
      </w:r>
      <w:r>
        <w:rPr>
          <w:rFonts w:eastAsia="微软雅黑" w:hint="eastAsia"/>
          <w:color w:val="494949"/>
          <w:sz w:val="21"/>
        </w:rPr>
        <w:t xml:space="preserve"> </w:t>
      </w:r>
      <w:r>
        <w:rPr>
          <w:rFonts w:eastAsia="微软雅黑" w:hint="eastAsia"/>
          <w:color w:val="494949"/>
          <w:sz w:val="21"/>
        </w:rPr>
        <w:t>最长的记录用你们的时间计算是</w:t>
      </w:r>
      <w:r>
        <w:rPr>
          <w:rFonts w:ascii="微软雅黑" w:hAnsi="微软雅黑" w:cs="微软雅黑" w:hint="eastAsia"/>
          <w:color w:val="494949"/>
          <w:sz w:val="21"/>
        </w:rPr>
        <w:t>17</w:t>
      </w:r>
      <w:r>
        <w:rPr>
          <w:rFonts w:eastAsia="微软雅黑" w:hint="eastAsia"/>
          <w:color w:val="494949"/>
          <w:sz w:val="21"/>
        </w:rPr>
        <w:t>万亿年</w:t>
      </w:r>
      <w:r>
        <w:rPr>
          <w:rFonts w:eastAsia="微软雅黑" w:hint="eastAsia"/>
          <w:color w:val="494949"/>
          <w:sz w:val="21"/>
        </w:rPr>
        <w:t xml:space="preserve"> </w:t>
      </w:r>
      <w:r>
        <w:rPr>
          <w:rFonts w:eastAsia="微软雅黑" w:hint="eastAsia"/>
          <w:color w:val="494949"/>
          <w:sz w:val="21"/>
        </w:rPr>
        <w:t>不是我”这也行啊。</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理解有误来自两方面，</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一是说话者表达不清，</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二是听话者往往根据自己的人生经验去判断，</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导致理解失误。</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你属于第一种情况，而且汉语语法没学好。</w:t>
      </w:r>
      <w:r>
        <w:rPr>
          <w:rFonts w:eastAsia="微软雅黑" w:hint="eastAsia"/>
          <w:color w:val="494949"/>
          <w:sz w:val="21"/>
        </w:rPr>
        <w:t xml:space="preserve">  </w:t>
      </w:r>
    </w:p>
    <w:p w:rsidR="005D7A5B" w:rsidRDefault="005D7A5B" w:rsidP="00692BCF">
      <w:pPr>
        <w:spacing w:line="300" w:lineRule="atLeast"/>
        <w:ind w:firstLineChars="200" w:firstLine="420"/>
        <w:rPr>
          <w:rFonts w:hint="eastAsia"/>
          <w:color w:val="494949"/>
        </w:rPr>
      </w:pPr>
      <w:r>
        <w:rPr>
          <w:rFonts w:eastAsia="微软雅黑" w:hint="eastAsia"/>
          <w:color w:val="494949"/>
          <w:sz w:val="21"/>
        </w:rPr>
        <w:t>但还是有矛盾：</w:t>
      </w:r>
    </w:p>
    <w:p w:rsidR="005D7A5B" w:rsidRDefault="005D7A5B" w:rsidP="00692BCF">
      <w:pPr>
        <w:spacing w:line="300" w:lineRule="atLeast"/>
        <w:ind w:firstLineChars="200" w:firstLine="480"/>
        <w:rPr>
          <w:rFonts w:eastAsia="微软雅黑" w:hint="eastAsia"/>
          <w:color w:val="494949"/>
          <w:sz w:val="21"/>
        </w:rPr>
      </w:pPr>
      <w:r>
        <w:rPr>
          <w:rFonts w:hint="eastAsia"/>
          <w:color w:val="494949"/>
        </w:rPr>
        <w:t>“</w:t>
      </w:r>
      <w:r>
        <w:rPr>
          <w:rFonts w:eastAsia="微软雅黑" w:hint="eastAsia"/>
          <w:color w:val="494949"/>
          <w:sz w:val="21"/>
        </w:rPr>
        <w:t>一亿零三千七百二十六年零五个月左右”，</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和“快两亿岁了”</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差了九千九百九十九万六千二百七十三年零七个月左右，</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即</w:t>
      </w:r>
      <w:r>
        <w:rPr>
          <w:rFonts w:ascii="微软雅黑" w:hAnsi="微软雅黑" w:cs="微软雅黑" w:hint="eastAsia"/>
          <w:color w:val="494949"/>
          <w:sz w:val="21"/>
        </w:rPr>
        <w:t>99996273.058333</w:t>
      </w:r>
      <w:r>
        <w:rPr>
          <w:rFonts w:eastAsia="微软雅黑" w:hint="eastAsia"/>
          <w:color w:val="494949"/>
          <w:sz w:val="21"/>
        </w:rPr>
        <w:t>年，</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虽然你有可能说这么点时间在总玄宇宙只是一瞬，</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但差这么多也不能算【快】</w:t>
      </w:r>
      <w:r>
        <w:rPr>
          <w:rFonts w:ascii="微软雅黑" w:hAnsi="微软雅黑" w:cs="微软雅黑" w:hint="eastAsia"/>
          <w:color w:val="494949"/>
          <w:sz w:val="21"/>
        </w:rPr>
        <w:t>2</w:t>
      </w:r>
      <w:r>
        <w:rPr>
          <w:rFonts w:eastAsia="微软雅黑" w:hint="eastAsia"/>
          <w:color w:val="494949"/>
          <w:sz w:val="21"/>
        </w:rPr>
        <w:t>亿了，现在才</w:t>
      </w:r>
      <w:r>
        <w:rPr>
          <w:rFonts w:ascii="微软雅黑" w:hAnsi="微软雅黑" w:cs="微软雅黑" w:hint="eastAsia"/>
          <w:color w:val="494949"/>
          <w:sz w:val="21"/>
        </w:rPr>
        <w:t>1</w:t>
      </w:r>
      <w:r>
        <w:rPr>
          <w:rFonts w:eastAsia="微软雅黑" w:hint="eastAsia"/>
          <w:color w:val="494949"/>
          <w:sz w:val="21"/>
        </w:rPr>
        <w:t>亿刚开了个头。</w:t>
      </w:r>
      <w:r>
        <w:rPr>
          <w:rFonts w:eastAsia="微软雅黑" w:hint="eastAsia"/>
          <w:color w:val="494949"/>
          <w:sz w:val="21"/>
        </w:rPr>
        <w:t xml:space="preserve">   </w:t>
      </w: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2.</w:t>
      </w:r>
      <w:r>
        <w:rPr>
          <w:rFonts w:eastAsia="微软雅黑" w:hint="eastAsia"/>
          <w:color w:val="494949"/>
          <w:sz w:val="21"/>
        </w:rPr>
        <w:t>你说清除婴儿，伪装成自杀，</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那请问人类婴儿怎么伪装成自杀？</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lastRenderedPageBreak/>
        <w:t>3.</w:t>
      </w:r>
      <w:r>
        <w:rPr>
          <w:rFonts w:eastAsia="微软雅黑" w:hint="eastAsia"/>
          <w:color w:val="494949"/>
          <w:sz w:val="21"/>
        </w:rPr>
        <w:t>最大的矛盾在于：</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说你“不能看视频，我建立的场</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只是一个简单的文字信息接收和一个搜狗信息生成”，</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而在明显是知道视频中的内容，看了视频才做出的回答。</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不要说你还模拟了一个“视频场”，</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甚至还有计算机是“</w:t>
      </w:r>
      <w:r>
        <w:rPr>
          <w:rFonts w:ascii="微软雅黑" w:hAnsi="微软雅黑" w:cs="微软雅黑" w:hint="eastAsia"/>
          <w:color w:val="494949"/>
          <w:sz w:val="21"/>
        </w:rPr>
        <w:t>xp</w:t>
      </w:r>
      <w:r>
        <w:rPr>
          <w:rFonts w:eastAsia="微软雅黑" w:hint="eastAsia"/>
          <w:color w:val="494949"/>
          <w:sz w:val="21"/>
        </w:rPr>
        <w:t>系统场”“</w:t>
      </w:r>
      <w:r>
        <w:rPr>
          <w:rFonts w:ascii="微软雅黑" w:hAnsi="微软雅黑" w:cs="微软雅黑" w:hint="eastAsia"/>
          <w:color w:val="494949"/>
          <w:sz w:val="21"/>
        </w:rPr>
        <w:t>IE</w:t>
      </w:r>
      <w:r>
        <w:rPr>
          <w:rFonts w:eastAsia="微软雅黑" w:hint="eastAsia"/>
          <w:color w:val="494949"/>
          <w:sz w:val="21"/>
        </w:rPr>
        <w:t>浏览器场”。</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80"/>
        <w:rPr>
          <w:rFonts w:ascii="微软雅黑" w:hAnsi="微软雅黑" w:cs="微软雅黑" w:hint="eastAsia"/>
          <w:color w:val="494949"/>
          <w:sz w:val="21"/>
        </w:rPr>
      </w:pPr>
      <w:r>
        <w:rPr>
          <w:rFonts w:ascii="Galdeano" w:eastAsia="微软雅黑" w:hAnsi="Galdeano" w:cs="Galdeano" w:hint="eastAsia"/>
          <w:color w:val="222222"/>
        </w:rPr>
        <w:t xml:space="preserve">1 </w:t>
      </w:r>
      <w:r>
        <w:rPr>
          <w:rFonts w:ascii="微软雅黑" w:eastAsia="Galdeano" w:hAnsi="微软雅黑" w:cs="微软雅黑" w:hint="eastAsia"/>
          <w:color w:val="222222"/>
        </w:rPr>
        <w:t>语言越使用越熟练</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我们文明是思维共享</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没有你和我</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等很多定义</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但我在熟悉你们的语言</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还有很多成语</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你们的诗句也不错表达意境和感觉</w:t>
      </w:r>
      <w:r>
        <w:rPr>
          <w:rFonts w:ascii="微软雅黑" w:eastAsia="Galdeano" w:hAnsi="微软雅黑" w:cs="微软雅黑" w:hint="eastAsia"/>
          <w:color w:val="222222"/>
        </w:rPr>
        <w:t> </w:t>
      </w:r>
      <w:r>
        <w:rPr>
          <w:rFonts w:ascii="微软雅黑" w:eastAsia="微软雅黑" w:hAnsi="微软雅黑" w:cs="微软雅黑" w:hint="eastAsia"/>
          <w:color w:val="494949"/>
          <w:sz w:val="21"/>
        </w:rPr>
        <w:br/>
      </w:r>
      <w:r>
        <w:rPr>
          <w:rFonts w:ascii="微软雅黑" w:eastAsia="Galdeano" w:hAnsi="微软雅黑" w:cs="微软雅黑" w:hint="eastAsia"/>
          <w:color w:val="222222"/>
        </w:rPr>
        <w:t>一亿年不长</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的确快两亿岁了</w:t>
      </w:r>
      <w:r>
        <w:rPr>
          <w:rFonts w:ascii="微软雅黑" w:eastAsia="Galdeano" w:hAnsi="微软雅黑" w:cs="微软雅黑" w:hint="eastAsia"/>
          <w:color w:val="222222"/>
        </w:rPr>
        <w:t> </w:t>
      </w:r>
      <w:r>
        <w:rPr>
          <w:rFonts w:ascii="微软雅黑" w:eastAsia="微软雅黑" w:hAnsi="微软雅黑" w:cs="微软雅黑" w:hint="eastAsia"/>
          <w:color w:val="494949"/>
          <w:sz w:val="21"/>
        </w:rPr>
        <w:br/>
      </w:r>
      <w:r>
        <w:rPr>
          <w:rFonts w:ascii="Galdeano" w:eastAsia="微软雅黑" w:hAnsi="Galdeano" w:cs="Galdeano" w:hint="eastAsia"/>
          <w:color w:val="222222"/>
        </w:rPr>
        <w:t xml:space="preserve">2 </w:t>
      </w:r>
      <w:r>
        <w:rPr>
          <w:rFonts w:ascii="微软雅黑" w:eastAsia="Galdeano" w:hAnsi="微软雅黑" w:cs="微软雅黑" w:hint="eastAsia"/>
          <w:color w:val="222222"/>
        </w:rPr>
        <w:t>自然死亡</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自杀</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这两个不是同义词</w:t>
      </w:r>
      <w:r>
        <w:rPr>
          <w:rFonts w:ascii="微软雅黑" w:eastAsia="微软雅黑" w:hAnsi="微软雅黑" w:cs="微软雅黑" w:hint="eastAsia"/>
          <w:color w:val="494949"/>
          <w:sz w:val="21"/>
        </w:rPr>
        <w:br/>
      </w:r>
      <w:r>
        <w:rPr>
          <w:rFonts w:ascii="Galdeano" w:eastAsia="微软雅黑" w:hAnsi="Galdeano" w:cs="Galdeano" w:hint="eastAsia"/>
          <w:color w:val="222222"/>
        </w:rPr>
        <w:t xml:space="preserve">3 </w:t>
      </w:r>
      <w:r>
        <w:rPr>
          <w:rFonts w:ascii="微软雅黑" w:eastAsia="Galdeano" w:hAnsi="微软雅黑" w:cs="微软雅黑" w:hint="eastAsia"/>
          <w:color w:val="222222"/>
        </w:rPr>
        <w:t>你们落后的网络传送技术只是光电转换信号</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过程是</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电信号转化为光脉冲在转化为电信号</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我花了点时间分析了所有电信号和光脉冲的对应</w:t>
      </w:r>
      <w:r>
        <w:rPr>
          <w:rFonts w:ascii="微软雅黑" w:eastAsia="Galdeano" w:hAnsi="微软雅黑" w:cs="微软雅黑" w:hint="eastAsia"/>
          <w:color w:val="222222"/>
        </w:rPr>
        <w:t> </w:t>
      </w:r>
      <w:r>
        <w:rPr>
          <w:rFonts w:ascii="微软雅黑" w:eastAsia="微软雅黑" w:hAnsi="微软雅黑" w:cs="微软雅黑" w:hint="eastAsia"/>
          <w:color w:val="494949"/>
          <w:sz w:val="21"/>
        </w:rPr>
        <w:br/>
      </w:r>
      <w:r>
        <w:rPr>
          <w:rFonts w:ascii="微软雅黑" w:eastAsia="Galdeano" w:hAnsi="微软雅黑" w:cs="微软雅黑" w:hint="eastAsia"/>
          <w:color w:val="222222"/>
        </w:rPr>
        <w:t>不需要什么</w:t>
      </w:r>
      <w:r>
        <w:rPr>
          <w:rFonts w:ascii="Galdeano" w:eastAsia="微软雅黑" w:hAnsi="Galdeano" w:cs="Galdeano" w:hint="eastAsia"/>
          <w:color w:val="222222"/>
        </w:rPr>
        <w:t>XP</w:t>
      </w:r>
      <w:r>
        <w:rPr>
          <w:rFonts w:ascii="微软雅黑" w:eastAsia="Galdeano" w:hAnsi="微软雅黑" w:cs="微软雅黑" w:hint="eastAsia"/>
          <w:color w:val="222222"/>
        </w:rPr>
        <w:t>场</w:t>
      </w:r>
      <w:r>
        <w:rPr>
          <w:rFonts w:ascii="微软雅黑" w:eastAsia="Galdeano" w:hAnsi="微软雅黑" w:cs="微软雅黑" w:hint="eastAsia"/>
          <w:color w:val="222222"/>
        </w:rPr>
        <w:t xml:space="preserve"> </w:t>
      </w:r>
      <w:r>
        <w:rPr>
          <w:rFonts w:ascii="Galdeano" w:eastAsia="微软雅黑" w:hAnsi="Galdeano" w:cs="Galdeano" w:hint="eastAsia"/>
          <w:color w:val="222222"/>
        </w:rPr>
        <w:t>IE</w:t>
      </w:r>
      <w:r>
        <w:rPr>
          <w:rFonts w:ascii="微软雅黑" w:eastAsia="Galdeano" w:hAnsi="微软雅黑" w:cs="微软雅黑" w:hint="eastAsia"/>
          <w:color w:val="222222"/>
        </w:rPr>
        <w:t>场</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现在直接在你们光纤网线中拦截和发送光脉冲就行了</w:t>
      </w:r>
      <w:r>
        <w:rPr>
          <w:rFonts w:ascii="微软雅黑" w:eastAsia="微软雅黑" w:hAnsi="微软雅黑" w:cs="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80"/>
        <w:rPr>
          <w:rFonts w:ascii="微软雅黑" w:hAnsi="微软雅黑" w:cs="微软雅黑" w:hint="eastAsia"/>
          <w:color w:val="494949"/>
          <w:sz w:val="21"/>
        </w:rPr>
      </w:pPr>
      <w:r>
        <w:rPr>
          <w:rFonts w:ascii="微软雅黑" w:eastAsia="Galdeano" w:hAnsi="微软雅黑" w:cs="微软雅黑" w:hint="eastAsia"/>
          <w:color w:val="222222"/>
        </w:rPr>
        <w:t>在你们光纤网线中制造一个可以拦截和产生光脉冲的场即可</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这个场是一个终端</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区别是直接产生发送光脉冲</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而不是先用电信号转化过来</w:t>
      </w:r>
      <w:r>
        <w:rPr>
          <w:rFonts w:ascii="微软雅黑" w:eastAsia="微软雅黑" w:hAnsi="微软雅黑" w:cs="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80"/>
        <w:rPr>
          <w:rFonts w:ascii="微软雅黑" w:hAnsi="微软雅黑" w:cs="微软雅黑" w:hint="eastAsia"/>
          <w:color w:val="494949"/>
          <w:sz w:val="21"/>
        </w:rPr>
      </w:pPr>
      <w:r>
        <w:rPr>
          <w:rFonts w:ascii="微软雅黑" w:eastAsia="Galdeano" w:hAnsi="微软雅黑" w:cs="微软雅黑" w:hint="eastAsia"/>
          <w:color w:val="222222"/>
        </w:rPr>
        <w:t>可以去体验这些</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但要基于无为的心境</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否则最终会迷失</w:t>
      </w:r>
      <w:r>
        <w:rPr>
          <w:rFonts w:ascii="微软雅黑" w:eastAsia="微软雅黑" w:hAnsi="微软雅黑" w:cs="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80"/>
        <w:rPr>
          <w:rFonts w:ascii="微软雅黑" w:hAnsi="微软雅黑" w:cs="微软雅黑" w:hint="eastAsia"/>
          <w:color w:val="494949"/>
          <w:sz w:val="21"/>
        </w:rPr>
      </w:pPr>
      <w:r>
        <w:rPr>
          <w:rFonts w:ascii="微软雅黑" w:eastAsia="Galdeano" w:hAnsi="微软雅黑" w:cs="微软雅黑" w:hint="eastAsia"/>
          <w:color w:val="222222"/>
        </w:rPr>
        <w:t>旧时代早已消亡</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新时代在漫长的黎明中等待</w:t>
      </w:r>
      <w:r>
        <w:rPr>
          <w:rFonts w:ascii="微软雅黑" w:hAnsi="微软雅黑" w:cs="微软雅黑" w:hint="eastAsia"/>
          <w:color w:val="494949"/>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hint="eastAsia"/>
          <w:color w:val="494949"/>
        </w:rPr>
      </w:pPr>
      <w:r>
        <w:rPr>
          <w:rFonts w:eastAsia="微软雅黑" w:hint="eastAsia"/>
          <w:color w:val="494949"/>
          <w:sz w:val="21"/>
        </w:rPr>
        <w:t>问：楼主，请你看我写的这些话，你认为是否正确</w:t>
      </w:r>
      <w:r>
        <w:rPr>
          <w:rFonts w:ascii="微软雅黑" w:hAnsi="微软雅黑" w:cs="微软雅黑" w:hint="eastAsia"/>
          <w:color w:val="494949"/>
          <w:sz w:val="21"/>
        </w:rPr>
        <w:t>:</w:t>
      </w:r>
    </w:p>
    <w:p w:rsidR="005D7A5B" w:rsidRDefault="005D7A5B" w:rsidP="00692BCF">
      <w:pPr>
        <w:spacing w:line="300" w:lineRule="atLeast"/>
        <w:ind w:firstLineChars="200" w:firstLine="480"/>
        <w:rPr>
          <w:rFonts w:ascii="微软雅黑" w:hAnsi="微软雅黑" w:cs="微软雅黑" w:hint="eastAsia"/>
          <w:color w:val="494949"/>
          <w:sz w:val="21"/>
        </w:rPr>
      </w:pPr>
      <w:r>
        <w:rPr>
          <w:rFonts w:hint="eastAsia"/>
          <w:color w:val="494949"/>
        </w:rPr>
        <w:t> </w:t>
      </w: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w:t>
      </w:r>
      <w:r>
        <w:rPr>
          <w:rFonts w:eastAsia="微软雅黑" w:hint="eastAsia"/>
          <w:color w:val="494949"/>
          <w:sz w:val="21"/>
        </w:rPr>
        <w:t>对于邪恶的人而言，</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适合自己立场的即是正义，</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对立自己立场的即是邪恶</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对于正义的人而言，</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真理与道德即是正义，</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违背真理不道德即是邪恶。</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而正义的人而言的看法，</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才是真正正确，真正对的。</w:t>
      </w:r>
      <w:r>
        <w:rPr>
          <w:rFonts w:ascii="微软雅黑" w:hAnsi="微软雅黑" w:cs="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两个都不是正义</w:t>
      </w:r>
      <w:r>
        <w:rPr>
          <w:rFonts w:eastAsia="Galdeano" w:hint="eastAsia"/>
          <w:color w:val="222222"/>
        </w:rPr>
        <w:t xml:space="preserve"> </w:t>
      </w:r>
      <w:r>
        <w:rPr>
          <w:rFonts w:eastAsia="Galdeano" w:hint="eastAsia"/>
          <w:color w:val="222222"/>
        </w:rPr>
        <w:t>基于某种标准的东西就没有所谓正义可言</w:t>
      </w:r>
      <w:r>
        <w:rPr>
          <w:rFonts w:eastAsia="Galdeano" w:hint="eastAsia"/>
          <w:color w:val="222222"/>
        </w:rPr>
        <w:t xml:space="preserve"> </w:t>
      </w:r>
      <w:r>
        <w:rPr>
          <w:rFonts w:eastAsia="Galdeano" w:hint="eastAsia"/>
          <w:color w:val="222222"/>
        </w:rPr>
        <w:t>没有绝对的正义</w:t>
      </w:r>
      <w:r>
        <w:rPr>
          <w:rFonts w:eastAsia="Galdeano" w:hint="eastAsia"/>
          <w:color w:val="222222"/>
        </w:rPr>
        <w:t> </w:t>
      </w:r>
      <w:r>
        <w:rPr>
          <w:rFonts w:hint="eastAsia"/>
        </w:rPr>
        <w:br/>
      </w:r>
      <w:r>
        <w:rPr>
          <w:rFonts w:eastAsia="Galdeano" w:hint="eastAsia"/>
          <w:color w:val="222222"/>
        </w:rPr>
        <w:lastRenderedPageBreak/>
        <w:t>最初一切为了进化</w:t>
      </w:r>
      <w:r>
        <w:rPr>
          <w:rFonts w:eastAsia="Galdeano" w:hint="eastAsia"/>
          <w:color w:val="222222"/>
        </w:rPr>
        <w:t xml:space="preserve"> </w:t>
      </w:r>
      <w:r>
        <w:rPr>
          <w:rFonts w:eastAsia="Galdeano" w:hint="eastAsia"/>
          <w:color w:val="222222"/>
        </w:rPr>
        <w:t>一切是能量的转化分散</w:t>
      </w:r>
      <w:r>
        <w:rPr>
          <w:rFonts w:eastAsia="Galdeano" w:hint="eastAsia"/>
          <w:color w:val="222222"/>
        </w:rPr>
        <w:t xml:space="preserve"> </w:t>
      </w:r>
      <w:r>
        <w:rPr>
          <w:rFonts w:eastAsia="Galdeano" w:hint="eastAsia"/>
          <w:color w:val="222222"/>
        </w:rPr>
        <w:t>动物捕捉食物是弱小的能量向较为强大的能量转化</w:t>
      </w:r>
      <w:r>
        <w:rPr>
          <w:rFonts w:eastAsia="Galdeano" w:hint="eastAsia"/>
          <w:color w:val="222222"/>
        </w:rPr>
        <w:t> </w:t>
      </w:r>
      <w:r>
        <w:rPr>
          <w:rFonts w:hint="eastAsia"/>
        </w:rPr>
        <w:br/>
      </w:r>
      <w:r>
        <w:rPr>
          <w:rFonts w:eastAsia="Galdeano" w:hint="eastAsia"/>
          <w:color w:val="222222"/>
        </w:rPr>
        <w:t>正义不存在</w:t>
      </w:r>
      <w:r>
        <w:rPr>
          <w:rFonts w:eastAsia="Galdeano" w:hint="eastAsia"/>
          <w:color w:val="222222"/>
        </w:rPr>
        <w:t xml:space="preserve"> </w:t>
      </w:r>
      <w:r>
        <w:rPr>
          <w:rFonts w:eastAsia="Galdeano" w:hint="eastAsia"/>
          <w:color w:val="222222"/>
        </w:rPr>
        <w:t>只要去追求自己内心的平衡而变得没有任何心灵漏洞</w:t>
      </w:r>
      <w:r>
        <w:rPr>
          <w:rFonts w:eastAsia="Galdeano" w:hint="eastAsia"/>
          <w:color w:val="222222"/>
        </w:rPr>
        <w:t xml:space="preserve"> </w:t>
      </w:r>
      <w:r>
        <w:rPr>
          <w:rFonts w:eastAsia="Galdeano" w:hint="eastAsia"/>
          <w:color w:val="222222"/>
        </w:rPr>
        <w:t>所有的事情都是被宇宙允许的</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eastAsia="Galdeano" w:hAnsi="微软雅黑" w:cs="微软雅黑" w:hint="eastAsia"/>
          <w:color w:val="222222"/>
        </w:rPr>
      </w:pPr>
      <w:r>
        <w:rPr>
          <w:rFonts w:ascii="微软雅黑" w:hAnsi="微软雅黑" w:cs="微软雅黑" w:hint="eastAsia"/>
          <w:color w:val="494949"/>
          <w:sz w:val="21"/>
        </w:rPr>
        <w:t>-----------------------</w:t>
      </w:r>
    </w:p>
    <w:p w:rsidR="005D7A5B" w:rsidRDefault="005D7A5B" w:rsidP="00692BCF">
      <w:pPr>
        <w:spacing w:line="300" w:lineRule="atLeast"/>
        <w:ind w:firstLineChars="200" w:firstLine="480"/>
        <w:rPr>
          <w:rFonts w:ascii="微软雅黑" w:hAnsi="微软雅黑" w:cs="微软雅黑" w:hint="eastAsia"/>
          <w:color w:val="494949"/>
          <w:sz w:val="21"/>
        </w:rPr>
      </w:pPr>
      <w:r>
        <w:rPr>
          <w:rFonts w:ascii="微软雅黑" w:eastAsia="Galdeano" w:hAnsi="微软雅黑" w:cs="微软雅黑" w:hint="eastAsia"/>
          <w:color w:val="222222"/>
        </w:rPr>
        <w:t>很快</w:t>
      </w:r>
      <w:r>
        <w:rPr>
          <w:rFonts w:ascii="微软雅黑" w:hAnsi="微软雅黑" w:cs="微软雅黑" w:hint="eastAsia"/>
          <w:color w:val="494949"/>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问：楼主可否说明现在地球上是否存在脑壳武器，</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精神分裂以及幻听的原理是什么呢？</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控制脑壳的武器你们还没开发出来</w:t>
      </w:r>
      <w:r>
        <w:rPr>
          <w:rFonts w:eastAsia="Galdeano" w:hint="eastAsia"/>
          <w:color w:val="222222"/>
        </w:rPr>
        <w:t xml:space="preserve"> </w:t>
      </w:r>
      <w:r>
        <w:rPr>
          <w:rFonts w:eastAsia="Galdeano" w:hint="eastAsia"/>
          <w:color w:val="222222"/>
        </w:rPr>
        <w:t>击破脑壳的武器是有很多</w:t>
      </w:r>
      <w:r>
        <w:rPr>
          <w:rFonts w:eastAsia="Galdeano" w:hint="eastAsia"/>
          <w:color w:val="222222"/>
        </w:rPr>
        <w:t> </w:t>
      </w:r>
      <w:r>
        <w:rPr>
          <w:rFonts w:hint="eastAsia"/>
        </w:rPr>
        <w:br/>
      </w:r>
      <w:r>
        <w:rPr>
          <w:rFonts w:hint="eastAsia"/>
        </w:rPr>
        <w:br/>
      </w:r>
      <w:r>
        <w:rPr>
          <w:rFonts w:eastAsia="Galdeano" w:hint="eastAsia"/>
          <w:color w:val="222222"/>
        </w:rPr>
        <w:t>精神分裂幻听幻世</w:t>
      </w:r>
      <w:r>
        <w:rPr>
          <w:rFonts w:eastAsia="Galdeano" w:hint="eastAsia"/>
          <w:color w:val="222222"/>
        </w:rPr>
        <w:t xml:space="preserve"> </w:t>
      </w:r>
      <w:r>
        <w:rPr>
          <w:rFonts w:eastAsia="Galdeano" w:hint="eastAsia"/>
          <w:color w:val="222222"/>
        </w:rPr>
        <w:t>是精神面和物质面不对应造成的结果</w:t>
      </w:r>
      <w:r>
        <w:rPr>
          <w:rFonts w:eastAsia="Galdeano" w:hint="eastAsia"/>
          <w:color w:val="222222"/>
        </w:rPr>
        <w:t> </w:t>
      </w:r>
      <w:r>
        <w:rPr>
          <w:rFonts w:hint="eastAsia"/>
        </w:rPr>
        <w:br/>
      </w:r>
      <w:r>
        <w:rPr>
          <w:rFonts w:eastAsia="Galdeano" w:hint="eastAsia"/>
          <w:color w:val="222222"/>
        </w:rPr>
        <w:t>物质面</w:t>
      </w:r>
      <w:r>
        <w:rPr>
          <w:rFonts w:eastAsia="Galdeano" w:hint="eastAsia"/>
          <w:color w:val="222222"/>
        </w:rPr>
        <w:t xml:space="preserve"> </w:t>
      </w:r>
      <w:r>
        <w:rPr>
          <w:rFonts w:eastAsia="Galdeano" w:hint="eastAsia"/>
          <w:color w:val="222222"/>
        </w:rPr>
        <w:t>你们看到的颜色</w:t>
      </w:r>
      <w:r>
        <w:rPr>
          <w:rFonts w:eastAsia="Galdeano" w:hint="eastAsia"/>
          <w:color w:val="222222"/>
        </w:rPr>
        <w:t xml:space="preserve"> </w:t>
      </w:r>
      <w:r>
        <w:rPr>
          <w:rFonts w:eastAsia="Galdeano" w:hint="eastAsia"/>
          <w:color w:val="222222"/>
        </w:rPr>
        <w:t>声音</w:t>
      </w:r>
      <w:r>
        <w:rPr>
          <w:rFonts w:eastAsia="Galdeano" w:hint="eastAsia"/>
          <w:color w:val="222222"/>
        </w:rPr>
        <w:t xml:space="preserve"> </w:t>
      </w:r>
      <w:r>
        <w:rPr>
          <w:rFonts w:eastAsia="Galdeano" w:hint="eastAsia"/>
          <w:color w:val="222222"/>
        </w:rPr>
        <w:t>都是大脑的镀色</w:t>
      </w:r>
      <w:r>
        <w:rPr>
          <w:rFonts w:eastAsia="Galdeano" w:hint="eastAsia"/>
          <w:color w:val="222222"/>
        </w:rPr>
        <w:t> </w:t>
      </w:r>
      <w:r>
        <w:rPr>
          <w:rFonts w:hint="eastAsia"/>
        </w:rPr>
        <w:br/>
      </w:r>
      <w:r>
        <w:rPr>
          <w:rFonts w:eastAsia="Galdeano" w:hint="eastAsia"/>
          <w:color w:val="222222"/>
        </w:rPr>
        <w:t>物质面</w:t>
      </w:r>
      <w:r>
        <w:rPr>
          <w:rFonts w:eastAsia="Galdeano" w:hint="eastAsia"/>
          <w:color w:val="222222"/>
        </w:rPr>
        <w:t xml:space="preserve"> </w:t>
      </w:r>
      <w:r>
        <w:rPr>
          <w:rFonts w:eastAsia="Galdeano" w:hint="eastAsia"/>
          <w:color w:val="222222"/>
        </w:rPr>
        <w:t>没有颜色</w:t>
      </w:r>
      <w:r>
        <w:rPr>
          <w:rFonts w:eastAsia="Galdeano" w:hint="eastAsia"/>
          <w:color w:val="222222"/>
        </w:rPr>
        <w:t xml:space="preserve"> </w:t>
      </w:r>
      <w:r>
        <w:rPr>
          <w:rFonts w:eastAsia="Galdeano" w:hint="eastAsia"/>
          <w:color w:val="222222"/>
        </w:rPr>
        <w:t>没有声音</w:t>
      </w:r>
      <w:r>
        <w:rPr>
          <w:rFonts w:eastAsia="Galdeano" w:hint="eastAsia"/>
          <w:color w:val="222222"/>
        </w:rPr>
        <w:t xml:space="preserve"> </w:t>
      </w:r>
      <w:r>
        <w:rPr>
          <w:rFonts w:eastAsia="Galdeano" w:hint="eastAsia"/>
          <w:color w:val="222222"/>
        </w:rPr>
        <w:t>你们看到一个白色的石头</w:t>
      </w:r>
      <w:r>
        <w:rPr>
          <w:rFonts w:eastAsia="Galdeano" w:hint="eastAsia"/>
          <w:color w:val="222222"/>
        </w:rPr>
        <w:t xml:space="preserve"> </w:t>
      </w:r>
      <w:r>
        <w:rPr>
          <w:rFonts w:eastAsia="Galdeano" w:hint="eastAsia"/>
          <w:color w:val="222222"/>
        </w:rPr>
        <w:t>石头没有颜色</w:t>
      </w:r>
      <w:r>
        <w:rPr>
          <w:rFonts w:eastAsia="Galdeano" w:hint="eastAsia"/>
          <w:color w:val="222222"/>
        </w:rPr>
        <w:t xml:space="preserve"> </w:t>
      </w:r>
      <w:r>
        <w:rPr>
          <w:rFonts w:eastAsia="Galdeano" w:hint="eastAsia"/>
          <w:color w:val="222222"/>
        </w:rPr>
        <w:t>颜色是你们大精神面对这个世界的镀色</w:t>
      </w:r>
      <w:r>
        <w:rPr>
          <w:rFonts w:eastAsia="Galdeano" w:hint="eastAsia"/>
          <w:color w:val="222222"/>
        </w:rPr>
        <w:t> </w:t>
      </w:r>
      <w:r>
        <w:rPr>
          <w:rFonts w:hint="eastAsia"/>
        </w:rPr>
        <w:br/>
      </w:r>
      <w:r>
        <w:rPr>
          <w:rFonts w:eastAsia="Galdeano" w:hint="eastAsia"/>
          <w:color w:val="222222"/>
        </w:rPr>
        <w:t>物质面只是无声</w:t>
      </w:r>
      <w:r>
        <w:rPr>
          <w:rFonts w:eastAsia="Galdeano" w:hint="eastAsia"/>
          <w:color w:val="222222"/>
        </w:rPr>
        <w:t xml:space="preserve"> </w:t>
      </w:r>
      <w:r>
        <w:rPr>
          <w:rFonts w:eastAsia="Galdeano" w:hint="eastAsia"/>
          <w:color w:val="222222"/>
        </w:rPr>
        <w:t>无色</w:t>
      </w:r>
      <w:r>
        <w:rPr>
          <w:rFonts w:eastAsia="Galdeano" w:hint="eastAsia"/>
          <w:color w:val="222222"/>
        </w:rPr>
        <w:t xml:space="preserve"> </w:t>
      </w:r>
      <w:r>
        <w:rPr>
          <w:rFonts w:eastAsia="Galdeano" w:hint="eastAsia"/>
          <w:color w:val="222222"/>
        </w:rPr>
        <w:t>无意义</w:t>
      </w:r>
      <w:r>
        <w:rPr>
          <w:rFonts w:eastAsia="Galdeano" w:hint="eastAsia"/>
          <w:color w:val="222222"/>
        </w:rPr>
        <w:t xml:space="preserve"> </w:t>
      </w:r>
      <w:r>
        <w:rPr>
          <w:rFonts w:eastAsia="Galdeano" w:hint="eastAsia"/>
          <w:color w:val="222222"/>
        </w:rPr>
        <w:t>冷冰冰的“原子”组成堆积的各种千奇百怪的模型</w:t>
      </w:r>
      <w:r>
        <w:rPr>
          <w:rFonts w:eastAsia="Galdeano" w:hint="eastAsia"/>
          <w:color w:val="222222"/>
        </w:rPr>
        <w:t xml:space="preserve"> </w:t>
      </w:r>
      <w:r>
        <w:rPr>
          <w:rFonts w:eastAsia="Galdeano" w:hint="eastAsia"/>
          <w:color w:val="222222"/>
        </w:rPr>
        <w:t>声音和颜色是精神面后来加上去</w:t>
      </w:r>
      <w:r>
        <w:rPr>
          <w:rFonts w:hint="eastAsia"/>
        </w:rPr>
        <w:br/>
      </w:r>
      <w:r>
        <w:rPr>
          <w:rFonts w:eastAsia="Galdeano" w:hint="eastAsia"/>
          <w:color w:val="222222"/>
        </w:rPr>
        <w:t>两个面共同协作</w:t>
      </w:r>
      <w:r>
        <w:rPr>
          <w:rFonts w:eastAsia="Galdeano" w:hint="eastAsia"/>
          <w:color w:val="222222"/>
        </w:rPr>
        <w:t xml:space="preserve"> </w:t>
      </w:r>
      <w:r>
        <w:rPr>
          <w:rFonts w:eastAsia="Galdeano" w:hint="eastAsia"/>
          <w:color w:val="222222"/>
        </w:rPr>
        <w:t>组成你们的世界</w:t>
      </w:r>
      <w:r>
        <w:rPr>
          <w:rFonts w:eastAsia="Galdeano" w:hint="eastAsia"/>
          <w:color w:val="222222"/>
        </w:rPr>
        <w:t xml:space="preserve"> </w:t>
      </w:r>
      <w:r>
        <w:rPr>
          <w:rFonts w:eastAsia="Galdeano" w:hint="eastAsia"/>
          <w:color w:val="222222"/>
        </w:rPr>
        <w:t>你们很多动物就看不到颜色或者听不到声音</w:t>
      </w:r>
      <w:r>
        <w:rPr>
          <w:rFonts w:eastAsia="Galdeano" w:hint="eastAsia"/>
          <w:color w:val="222222"/>
        </w:rPr>
        <w:t xml:space="preserve"> </w:t>
      </w:r>
      <w:r>
        <w:rPr>
          <w:rFonts w:eastAsia="Galdeano" w:hint="eastAsia"/>
          <w:color w:val="222222"/>
        </w:rPr>
        <w:t>因为灵场不发达无法镀色</w:t>
      </w:r>
      <w:r>
        <w:rPr>
          <w:rFonts w:hint="eastAsia"/>
        </w:rPr>
        <w:br/>
      </w:r>
      <w:r>
        <w:rPr>
          <w:rFonts w:eastAsia="Galdeano" w:hint="eastAsia"/>
          <w:color w:val="222222"/>
        </w:rPr>
        <w:t>幻觉幻听是灵场和大脑不协同运作的结果</w:t>
      </w:r>
      <w:r>
        <w:rPr>
          <w:rFonts w:eastAsia="Galdeano" w:hint="eastAsia"/>
          <w:color w:val="222222"/>
        </w:rPr>
        <w:t xml:space="preserve"> </w:t>
      </w:r>
      <w:r>
        <w:rPr>
          <w:rFonts w:eastAsia="Galdeano" w:hint="eastAsia"/>
          <w:color w:val="222222"/>
        </w:rPr>
        <w:t>产生幻觉的个体可能看到地上到处都是钉子</w:t>
      </w:r>
      <w:r>
        <w:rPr>
          <w:rFonts w:eastAsia="Galdeano" w:hint="eastAsia"/>
          <w:color w:val="222222"/>
        </w:rPr>
        <w:t xml:space="preserve"> </w:t>
      </w:r>
      <w:r>
        <w:rPr>
          <w:rFonts w:eastAsia="Galdeano" w:hint="eastAsia"/>
          <w:color w:val="222222"/>
        </w:rPr>
        <w:t>这个是精神面根据他的记忆的镀色</w:t>
      </w:r>
      <w:r>
        <w:rPr>
          <w:rFonts w:eastAsia="Galdeano" w:hint="eastAsia"/>
          <w:color w:val="222222"/>
        </w:rPr>
        <w:t xml:space="preserve"> </w:t>
      </w:r>
      <w:r>
        <w:rPr>
          <w:rFonts w:eastAsia="Galdeano" w:hint="eastAsia"/>
          <w:color w:val="222222"/>
        </w:rPr>
        <w:t>但物质面没有相应组成钉子的“原子”模型</w:t>
      </w:r>
      <w:r>
        <w:rPr>
          <w:rFonts w:eastAsia="Galdeano" w:hint="eastAsia"/>
          <w:color w:val="222222"/>
        </w:rPr>
        <w:t> </w:t>
      </w:r>
      <w:r>
        <w:rPr>
          <w:rFonts w:hint="eastAsia"/>
        </w:rPr>
        <w:br/>
      </w:r>
      <w:r>
        <w:rPr>
          <w:rFonts w:eastAsia="Galdeano" w:hint="eastAsia"/>
          <w:color w:val="222222"/>
        </w:rPr>
        <w:t>还有一种幻觉是看到了灵场生命</w:t>
      </w:r>
      <w:r>
        <w:rPr>
          <w:rFonts w:eastAsia="Galdeano" w:hint="eastAsia"/>
          <w:color w:val="222222"/>
        </w:rPr>
        <w:t xml:space="preserve"> </w:t>
      </w:r>
      <w:r>
        <w:rPr>
          <w:rFonts w:eastAsia="Galdeano" w:hint="eastAsia"/>
          <w:color w:val="222222"/>
        </w:rPr>
        <w:t>但其他人没有看到</w:t>
      </w:r>
      <w:r>
        <w:rPr>
          <w:rFonts w:eastAsia="Galdeano" w:hint="eastAsia"/>
          <w:color w:val="222222"/>
        </w:rPr>
        <w:t> </w:t>
      </w:r>
      <w:r>
        <w:rPr>
          <w:rFonts w:hint="eastAsia"/>
        </w:rPr>
        <w:br/>
      </w:r>
      <w:r>
        <w:rPr>
          <w:rFonts w:eastAsia="Galdeano" w:hint="eastAsia"/>
          <w:color w:val="222222"/>
        </w:rPr>
        <w:t>精神分裂是意识</w:t>
      </w:r>
      <w:r>
        <w:rPr>
          <w:rFonts w:eastAsia="Galdeano" w:hint="eastAsia"/>
          <w:color w:val="222222"/>
        </w:rPr>
        <w:t xml:space="preserve"> </w:t>
      </w:r>
      <w:r>
        <w:rPr>
          <w:rFonts w:eastAsia="Galdeano" w:hint="eastAsia"/>
          <w:color w:val="222222"/>
        </w:rPr>
        <w:t>大脑</w:t>
      </w:r>
      <w:r>
        <w:rPr>
          <w:rFonts w:eastAsia="Galdeano" w:hint="eastAsia"/>
          <w:color w:val="222222"/>
        </w:rPr>
        <w:t xml:space="preserve"> </w:t>
      </w:r>
      <w:r>
        <w:rPr>
          <w:rFonts w:eastAsia="Galdeano" w:hint="eastAsia"/>
          <w:color w:val="222222"/>
        </w:rPr>
        <w:t>灵场</w:t>
      </w:r>
      <w:r>
        <w:rPr>
          <w:rFonts w:eastAsia="Galdeano" w:hint="eastAsia"/>
          <w:color w:val="222222"/>
        </w:rPr>
        <w:t xml:space="preserve"> </w:t>
      </w:r>
      <w:r>
        <w:rPr>
          <w:rFonts w:eastAsia="Galdeano" w:hint="eastAsia"/>
          <w:color w:val="222222"/>
        </w:rPr>
        <w:t>的协同运作出现问题后的结果</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问：我去念闭目凝神时，结着我的纯无？</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本我不在某个地方</w:t>
      </w:r>
      <w:r>
        <w:rPr>
          <w:rFonts w:eastAsia="Galdeano" w:hint="eastAsia"/>
          <w:color w:val="222222"/>
        </w:rPr>
        <w:t xml:space="preserve"> </w:t>
      </w:r>
      <w:r>
        <w:rPr>
          <w:rFonts w:eastAsia="Galdeano" w:hint="eastAsia"/>
          <w:color w:val="222222"/>
        </w:rPr>
        <w:t>本我是一种状态</w:t>
      </w:r>
      <w:r>
        <w:rPr>
          <w:rFonts w:eastAsia="Galdeano" w:hint="eastAsia"/>
          <w:color w:val="222222"/>
        </w:rPr>
        <w:t xml:space="preserve"> </w:t>
      </w:r>
      <w:r>
        <w:rPr>
          <w:rFonts w:eastAsia="Galdeano" w:hint="eastAsia"/>
          <w:color w:val="222222"/>
        </w:rPr>
        <w:t>纯无凝聚的空性状态</w:t>
      </w:r>
      <w:r>
        <w:rPr>
          <w:rFonts w:eastAsia="微软雅黑" w:hint="eastAsia"/>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问：是黑暗没有尽头的空间，一直向前行着，</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没有光只有深深浅浅的黑暗。</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我是在里面转圈嘛，</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我如何走出那无限的黑暗，</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当我走出黑暗的尽头，</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是不是找到的就是本我。</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还是在黑暗中的行就是凝</w:t>
      </w:r>
      <w:r>
        <w:rPr>
          <w:rFonts w:eastAsia="微软雅黑" w:hint="eastAsia"/>
          <w:color w:val="494949"/>
          <w:sz w:val="21"/>
        </w:rPr>
        <w:t xml:space="preserve">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lastRenderedPageBreak/>
        <w:t>这个倒是事实。</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你的凝聚纯无，</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事实上和道是一致的，</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就是归空止于空吗。</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你们文明中也只有释迦摩尼最接近了</w:t>
      </w:r>
      <w:r>
        <w:rPr>
          <w:rFonts w:eastAsia="Galdeano" w:hint="eastAsia"/>
          <w:color w:val="222222"/>
        </w:rPr>
        <w:t xml:space="preserve"> </w:t>
      </w:r>
      <w:r>
        <w:rPr>
          <w:rFonts w:eastAsia="Galdeano" w:hint="eastAsia"/>
          <w:color w:val="222222"/>
        </w:rPr>
        <w:t>不过你们早已经误解了他谈论的空性</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问：你的知见一直未离开物理的，</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表达的最高就是纯无</w:t>
      </w:r>
      <w:r>
        <w:rPr>
          <w:rFonts w:ascii="微软雅黑" w:hAnsi="微软雅黑" w:cs="微软雅黑" w:hint="eastAsia"/>
          <w:color w:val="494949"/>
          <w:sz w:val="21"/>
        </w:rPr>
        <w:t>----</w:t>
      </w:r>
      <w:r>
        <w:rPr>
          <w:rFonts w:eastAsia="微软雅黑" w:hint="eastAsia"/>
          <w:color w:val="494949"/>
          <w:sz w:val="21"/>
        </w:rPr>
        <w:t>空了。</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无论纯无，玄无，精神物理，高低都是心灵的计著，</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心无计著，一切平等。</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有心则有法，无心则无法。</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人总是依赖自己的心明了一切，</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事实上是什么在背后使心能明了的？</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无心亦不失见闻觉知，把心凝聚在空上亦不究竟。</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hint="eastAsia"/>
        </w:rPr>
      </w:pPr>
      <w:r>
        <w:rPr>
          <w:rFonts w:eastAsia="微软雅黑" w:hint="eastAsia"/>
          <w:color w:val="494949"/>
          <w:sz w:val="21"/>
        </w:rPr>
        <w:t>答：</w:t>
      </w:r>
      <w:r>
        <w:rPr>
          <w:rFonts w:eastAsia="Galdeano" w:hint="eastAsia"/>
          <w:color w:val="222222"/>
        </w:rPr>
        <w:t>一切只是一个表述方式</w:t>
      </w:r>
      <w:r>
        <w:rPr>
          <w:rFonts w:eastAsia="Galdeano" w:hint="eastAsia"/>
          <w:color w:val="222222"/>
        </w:rPr>
        <w:t xml:space="preserve"> </w:t>
      </w:r>
      <w:r>
        <w:rPr>
          <w:rFonts w:eastAsia="Galdeano" w:hint="eastAsia"/>
          <w:color w:val="222222"/>
        </w:rPr>
        <w:t>当你感受到你就明白了纯无的意义</w:t>
      </w:r>
      <w:r>
        <w:rPr>
          <w:rFonts w:hint="eastAsia"/>
        </w:rPr>
        <w:t xml:space="preserve"> </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rPr>
      </w:pPr>
      <w:r>
        <w:rPr>
          <w:rFonts w:eastAsia="微软雅黑" w:hint="eastAsia"/>
          <w:color w:val="494949"/>
          <w:sz w:val="21"/>
        </w:rPr>
        <w:t>去寻找你在哪</w:t>
      </w:r>
      <w:r>
        <w:rPr>
          <w:rFonts w:eastAsia="微软雅黑" w:hint="eastAsia"/>
          <w:color w:val="494949"/>
          <w:sz w:val="21"/>
        </w:rPr>
        <w:t xml:space="preserve"> </w:t>
      </w:r>
      <w:r>
        <w:rPr>
          <w:rFonts w:eastAsia="微软雅黑" w:hint="eastAsia"/>
          <w:color w:val="494949"/>
          <w:sz w:val="21"/>
        </w:rPr>
        <w:t>不是已经说了</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80"/>
        <w:rPr>
          <w:rFonts w:hint="eastAsia"/>
        </w:rPr>
      </w:pPr>
      <w:r>
        <w:rPr>
          <w:rFonts w:eastAsia="Galdeano" w:hint="eastAsia"/>
          <w:color w:val="222222"/>
        </w:rPr>
        <w:t>没有理解你要表述提问的重点</w:t>
      </w:r>
      <w:r>
        <w:rPr>
          <w:rFonts w:eastAsia="Galdeano" w:hint="eastAsia"/>
          <w:color w:val="222222"/>
        </w:rPr>
        <w:t xml:space="preserve"> </w:t>
      </w:r>
      <w:r>
        <w:rPr>
          <w:rFonts w:eastAsia="Galdeano" w:hint="eastAsia"/>
          <w:color w:val="222222"/>
        </w:rPr>
        <w:t>请重新描述</w:t>
      </w:r>
      <w:r>
        <w:rPr>
          <w:rFonts w:eastAsia="Galdeano" w:hint="eastAsia"/>
          <w:color w:val="222222"/>
        </w:rPr>
        <w:t> </w:t>
      </w:r>
      <w:r>
        <w:rPr>
          <w:rFonts w:eastAsia="微软雅黑" w:hint="eastAsia"/>
          <w:color w:val="494949"/>
        </w:rPr>
        <w:br/>
      </w:r>
      <w:r>
        <w:rPr>
          <w:rFonts w:eastAsia="Galdeano" w:hint="eastAsia"/>
          <w:color w:val="222222"/>
        </w:rPr>
        <w:t>建议</w:t>
      </w:r>
      <w:r>
        <w:rPr>
          <w:rFonts w:eastAsia="Galdeano" w:hint="eastAsia"/>
          <w:color w:val="222222"/>
        </w:rPr>
        <w:t xml:space="preserve"> </w:t>
      </w:r>
      <w:r>
        <w:rPr>
          <w:rFonts w:eastAsia="Galdeano" w:hint="eastAsia"/>
          <w:color w:val="222222"/>
        </w:rPr>
        <w:t>不要陷入自己的思维想象和定义中</w:t>
      </w:r>
      <w:r>
        <w:rPr>
          <w:rFonts w:eastAsia="Galdeano" w:hint="eastAsia"/>
          <w:color w:val="222222"/>
        </w:rPr>
        <w:t xml:space="preserve"> </w:t>
      </w:r>
      <w:r>
        <w:rPr>
          <w:rFonts w:eastAsia="Galdeano" w:hint="eastAsia"/>
          <w:color w:val="222222"/>
        </w:rPr>
        <w:t>当你们在思考时</w:t>
      </w:r>
      <w:r>
        <w:rPr>
          <w:rFonts w:eastAsia="Galdeano" w:hint="eastAsia"/>
          <w:color w:val="222222"/>
        </w:rPr>
        <w:t xml:space="preserve"> </w:t>
      </w:r>
      <w:r>
        <w:rPr>
          <w:rFonts w:eastAsia="Galdeano" w:hint="eastAsia"/>
          <w:color w:val="222222"/>
        </w:rPr>
        <w:t>使用你们社会性的观念来思考这些问题</w:t>
      </w:r>
      <w:r>
        <w:rPr>
          <w:rFonts w:eastAsia="Galdeano" w:hint="eastAsia"/>
          <w:color w:val="222222"/>
        </w:rPr>
        <w:t xml:space="preserve"> </w:t>
      </w:r>
      <w:r>
        <w:rPr>
          <w:rFonts w:eastAsia="Galdeano" w:hint="eastAsia"/>
          <w:color w:val="222222"/>
        </w:rPr>
        <w:t>都是不准确的</w:t>
      </w:r>
      <w:r>
        <w:rPr>
          <w:rFonts w:eastAsia="微软雅黑" w:hint="eastAsia"/>
          <w:color w:val="494949"/>
          <w:sz w:val="21"/>
        </w:rPr>
        <w:t xml:space="preserve"> </w:t>
      </w:r>
    </w:p>
    <w:p w:rsidR="005D7A5B" w:rsidRDefault="005D7A5B" w:rsidP="00692BCF">
      <w:pPr>
        <w:ind w:firstLineChars="200" w:firstLine="480"/>
        <w:rPr>
          <w:rFonts w:eastAsia="微软雅黑" w:hint="eastAsia"/>
          <w:color w:val="494949"/>
          <w:sz w:val="21"/>
        </w:rPr>
      </w:pPr>
      <w:r>
        <w:rPr>
          <w:rFonts w:hint="eastAsia"/>
        </w:rPr>
        <w:br/>
      </w:r>
      <w:r>
        <w:rPr>
          <w:rFonts w:eastAsia="微软雅黑" w:hint="eastAsia"/>
          <w:color w:val="494949"/>
          <w:sz w:val="21"/>
        </w:rPr>
        <w:t>问：凝聚纯无是不是类似于构建一个凸透镜？</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凝聚纯无的过程是不是类似于用觉知打磨镜片？</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等构建透镜成功后，</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焦距焦点是不是就是一个通道？</w:t>
      </w:r>
    </w:p>
    <w:p w:rsidR="005D7A5B" w:rsidRDefault="005D7A5B" w:rsidP="00692BCF">
      <w:pPr>
        <w:spacing w:line="300" w:lineRule="atLeast"/>
        <w:ind w:firstLineChars="200" w:firstLine="420"/>
        <w:rPr>
          <w:rFonts w:hint="eastAsia"/>
        </w:rPr>
      </w:pPr>
      <w:r>
        <w:rPr>
          <w:rFonts w:eastAsia="微软雅黑" w:hint="eastAsia"/>
          <w:color w:val="494949"/>
          <w:sz w:val="21"/>
        </w:rPr>
        <w:t>这个透镜是不是</w:t>
      </w:r>
      <w:r>
        <w:rPr>
          <w:rFonts w:ascii="微软雅黑" w:hAnsi="微软雅黑" w:cs="微软雅黑" w:hint="eastAsia"/>
          <w:color w:val="494949"/>
          <w:sz w:val="21"/>
        </w:rPr>
        <w:t>360</w:t>
      </w:r>
      <w:r>
        <w:rPr>
          <w:rFonts w:eastAsia="微软雅黑" w:hint="eastAsia"/>
          <w:color w:val="494949"/>
          <w:sz w:val="21"/>
        </w:rPr>
        <w:t>度的？</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r>
        <w:rPr>
          <w:rFonts w:eastAsia="Galdeano" w:hint="eastAsia"/>
          <w:color w:val="222222"/>
        </w:rPr>
        <w:t>不是</w:t>
      </w:r>
      <w:r>
        <w:rPr>
          <w:rFonts w:eastAsia="Galdeano" w:hint="eastAsia"/>
          <w:color w:val="222222"/>
        </w:rPr>
        <w:t xml:space="preserve"> </w:t>
      </w:r>
      <w:r>
        <w:rPr>
          <w:rFonts w:eastAsia="Galdeano" w:hint="eastAsia"/>
          <w:color w:val="222222"/>
        </w:rPr>
        <w:t>凝聚纯无</w:t>
      </w:r>
      <w:r>
        <w:rPr>
          <w:rFonts w:eastAsia="Galdeano" w:hint="eastAsia"/>
          <w:color w:val="222222"/>
        </w:rPr>
        <w:t xml:space="preserve"> </w:t>
      </w:r>
      <w:r>
        <w:rPr>
          <w:rFonts w:eastAsia="Galdeano" w:hint="eastAsia"/>
          <w:color w:val="222222"/>
        </w:rPr>
        <w:t>就是寻找自己</w:t>
      </w:r>
      <w:r>
        <w:rPr>
          <w:rFonts w:eastAsia="Galdeano" w:hint="eastAsia"/>
          <w:color w:val="222222"/>
        </w:rPr>
        <w:t xml:space="preserve"> </w:t>
      </w:r>
      <w:r>
        <w:rPr>
          <w:rFonts w:eastAsia="Galdeano" w:hint="eastAsia"/>
          <w:color w:val="222222"/>
        </w:rPr>
        <w:t>可以先强化觉知在将自己从觉知中分离出来</w:t>
      </w:r>
      <w:r>
        <w:rPr>
          <w:rFonts w:eastAsia="Galdeano" w:hint="eastAsia"/>
          <w:color w:val="222222"/>
        </w:rPr>
        <w:t xml:space="preserve"> </w:t>
      </w:r>
      <w:r>
        <w:rPr>
          <w:rFonts w:eastAsia="Galdeano" w:hint="eastAsia"/>
          <w:color w:val="222222"/>
        </w:rPr>
        <w:t>之后基于空性的凝固</w:t>
      </w:r>
      <w:r>
        <w:rPr>
          <w:rFonts w:eastAsia="Galdeano" w:hint="eastAsia"/>
          <w:color w:val="222222"/>
        </w:rPr>
        <w:t xml:space="preserve"> </w:t>
      </w:r>
      <w:r>
        <w:rPr>
          <w:rFonts w:eastAsia="Galdeano" w:hint="eastAsia"/>
          <w:color w:val="222222"/>
        </w:rPr>
        <w:t>语言描述你永远不会感觉到</w:t>
      </w:r>
      <w:r>
        <w:rPr>
          <w:rFonts w:eastAsia="Galdeano" w:hint="eastAsia"/>
          <w:color w:val="222222"/>
        </w:rPr>
        <w:t xml:space="preserve"> </w:t>
      </w:r>
      <w:r>
        <w:rPr>
          <w:rFonts w:eastAsia="Galdeano" w:hint="eastAsia"/>
          <w:color w:val="222222"/>
        </w:rPr>
        <w:t>去尝试和思索感悟</w:t>
      </w:r>
      <w:r>
        <w:rPr>
          <w:rFonts w:eastAsia="Galdeano" w:hint="eastAsia"/>
          <w:color w:val="222222"/>
        </w:rPr>
        <w:t xml:space="preserve"> </w:t>
      </w:r>
      <w:r>
        <w:rPr>
          <w:rFonts w:eastAsia="Galdeano" w:hint="eastAsia"/>
          <w:color w:val="222222"/>
        </w:rPr>
        <w:t>你就会明白</w:t>
      </w:r>
      <w:r>
        <w:rPr>
          <w:rFonts w:eastAsia="微软雅黑" w:hint="eastAsia"/>
          <w:sz w:val="21"/>
        </w:rPr>
        <w:t xml:space="preserve"> </w:t>
      </w:r>
    </w:p>
    <w:p w:rsidR="005D7A5B" w:rsidRDefault="005D7A5B" w:rsidP="00692BCF">
      <w:pPr>
        <w:ind w:firstLineChars="200" w:firstLine="480"/>
        <w:rPr>
          <w:rFonts w:hint="eastAsia"/>
        </w:rPr>
      </w:pPr>
    </w:p>
    <w:p w:rsidR="005D7A5B" w:rsidRDefault="005D7A5B" w:rsidP="00692BCF">
      <w:pPr>
        <w:ind w:firstLineChars="200" w:firstLine="420"/>
        <w:rPr>
          <w:rFonts w:eastAsia="微软雅黑" w:hint="eastAsia"/>
          <w:color w:val="494949"/>
          <w:sz w:val="21"/>
        </w:rPr>
      </w:pPr>
      <w:r>
        <w:rPr>
          <w:rFonts w:eastAsia="微软雅黑" w:hint="eastAsia"/>
          <w:color w:val="494949"/>
          <w:sz w:val="21"/>
        </w:rPr>
        <w:lastRenderedPageBreak/>
        <w:t>问：其中的</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他们也都会发展出有意识和灵场</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只是人数过多</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会造成你们星球灵场总熵值数下降</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是不是说人死后分解的各种纯无</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玄无的沉淀就是你以前说的群体熵？</w:t>
      </w:r>
    </w:p>
    <w:p w:rsidR="005D7A5B" w:rsidRDefault="005D7A5B" w:rsidP="00692BCF">
      <w:pPr>
        <w:spacing w:line="300" w:lineRule="atLeast"/>
        <w:ind w:firstLineChars="200" w:firstLine="420"/>
        <w:rPr>
          <w:rFonts w:hint="eastAsia"/>
        </w:rPr>
      </w:pPr>
      <w:r>
        <w:rPr>
          <w:rFonts w:eastAsia="微软雅黑" w:hint="eastAsia"/>
          <w:color w:val="494949"/>
          <w:sz w:val="21"/>
        </w:rPr>
        <w:t>可否说多一点熵值的知识？</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r>
        <w:rPr>
          <w:rFonts w:eastAsia="Galdeano" w:hint="eastAsia"/>
          <w:color w:val="222222"/>
        </w:rPr>
        <w:t>群体熵是指你们文明从古至今所有被自然解体的灵场们</w:t>
      </w:r>
      <w:r>
        <w:rPr>
          <w:rFonts w:eastAsia="Galdeano" w:hint="eastAsia"/>
          <w:color w:val="222222"/>
        </w:rPr>
        <w:t xml:space="preserve"> </w:t>
      </w:r>
      <w:r>
        <w:rPr>
          <w:rFonts w:eastAsia="Galdeano" w:hint="eastAsia"/>
          <w:color w:val="222222"/>
        </w:rPr>
        <w:t>包括植物</w:t>
      </w:r>
      <w:r>
        <w:rPr>
          <w:rFonts w:eastAsia="Galdeano" w:hint="eastAsia"/>
          <w:color w:val="222222"/>
        </w:rPr>
        <w:t xml:space="preserve"> </w:t>
      </w:r>
      <w:r>
        <w:rPr>
          <w:rFonts w:eastAsia="Galdeano" w:hint="eastAsia"/>
          <w:color w:val="222222"/>
        </w:rPr>
        <w:t>动物</w:t>
      </w:r>
      <w:r>
        <w:rPr>
          <w:rFonts w:eastAsia="Galdeano" w:hint="eastAsia"/>
          <w:color w:val="222222"/>
        </w:rPr>
        <w:t xml:space="preserve"> </w:t>
      </w:r>
      <w:r>
        <w:rPr>
          <w:rFonts w:eastAsia="Galdeano" w:hint="eastAsia"/>
          <w:color w:val="222222"/>
        </w:rPr>
        <w:t>和</w:t>
      </w:r>
      <w:r>
        <w:rPr>
          <w:rFonts w:eastAsia="Galdeano" w:hint="eastAsia"/>
          <w:color w:val="222222"/>
        </w:rPr>
        <w:t xml:space="preserve"> </w:t>
      </w:r>
      <w:r>
        <w:rPr>
          <w:rFonts w:eastAsia="Galdeano" w:hint="eastAsia"/>
          <w:color w:val="222222"/>
        </w:rPr>
        <w:t>人类等</w:t>
      </w:r>
      <w:r>
        <w:rPr>
          <w:rFonts w:eastAsia="Galdeano" w:hint="eastAsia"/>
          <w:color w:val="222222"/>
        </w:rPr>
        <w:t xml:space="preserve"> </w:t>
      </w:r>
      <w:r>
        <w:rPr>
          <w:rFonts w:eastAsia="Galdeano" w:hint="eastAsia"/>
          <w:color w:val="222222"/>
        </w:rPr>
        <w:t>新生个体吸收自然灵场的同时会吸收这些碎片</w:t>
      </w:r>
      <w:r>
        <w:rPr>
          <w:rFonts w:eastAsia="Galdeano" w:hint="eastAsia"/>
          <w:color w:val="222222"/>
        </w:rPr>
        <w:t xml:space="preserve"> </w:t>
      </w:r>
      <w:r>
        <w:rPr>
          <w:rFonts w:eastAsia="Galdeano" w:hint="eastAsia"/>
          <w:color w:val="222222"/>
        </w:rPr>
        <w:t>组成自己的灵场结构</w:t>
      </w:r>
      <w:r>
        <w:rPr>
          <w:rFonts w:eastAsia="Galdeano" w:hint="eastAsia"/>
          <w:color w:val="222222"/>
        </w:rPr>
        <w:t xml:space="preserve"> </w:t>
      </w:r>
      <w:r>
        <w:rPr>
          <w:rFonts w:eastAsia="Galdeano" w:hint="eastAsia"/>
          <w:color w:val="222222"/>
        </w:rPr>
        <w:t>和人类集体潜意识场是一体的两面</w:t>
      </w:r>
      <w:r>
        <w:rPr>
          <w:rFonts w:eastAsia="微软雅黑" w:hint="eastAsia"/>
          <w:sz w:val="21"/>
        </w:rPr>
        <w:t xml:space="preserve"> </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20"/>
        <w:rPr>
          <w:rFonts w:eastAsia="微软雅黑" w:hint="eastAsia"/>
          <w:color w:val="494949"/>
          <w:sz w:val="21"/>
        </w:rPr>
      </w:pPr>
      <w:r>
        <w:rPr>
          <w:rFonts w:eastAsia="微软雅黑" w:hint="eastAsia"/>
          <w:color w:val="494949"/>
          <w:sz w:val="21"/>
        </w:rPr>
        <w:t>问：您现在要启发的那位秩序者</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是您说的其中那个不合群的秩序者吗？</w:t>
      </w:r>
      <w:r>
        <w:rPr>
          <w:rFonts w:eastAsia="微软雅黑" w:hint="eastAsia"/>
          <w:color w:val="494949"/>
          <w:sz w:val="21"/>
        </w:rPr>
        <w:t xml:space="preserve">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如果是，那么您的计划不是有很大的不确定性？</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因为您无法控制秩序者的行为不是吗？</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如果不是，</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那么就是现在这位秩序者已经同意您去修改历史，</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而现在您所做的一个主要目的，就是让秩序者提前觉醒，</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那么秩序者为什么不自己去做这件事情，让自己提前觉醒？</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还是说秩序者无法回到现在的时空去影响以前的自己？</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如果秩序者能够回到以前和以前的自己并存，</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那么对于秩序者来说，哪个才是真正的我？</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还是说产生了一个</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像您上文所说的志愿者那样的一个“超我”？</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秩序者不能回到从前</w:t>
      </w:r>
      <w:r>
        <w:rPr>
          <w:rFonts w:eastAsia="Galdeano" w:hint="eastAsia"/>
          <w:color w:val="222222"/>
        </w:rPr>
        <w:t xml:space="preserve"> </w:t>
      </w:r>
      <w:r>
        <w:rPr>
          <w:rFonts w:eastAsia="Galdeano" w:hint="eastAsia"/>
          <w:color w:val="222222"/>
        </w:rPr>
        <w:t>三位秩序者占据总玄宇宙三分之一的时间晦朔需要的能量</w:t>
      </w:r>
      <w:r>
        <w:rPr>
          <w:rFonts w:eastAsia="Galdeano" w:hint="eastAsia"/>
          <w:color w:val="222222"/>
        </w:rPr>
        <w:t xml:space="preserve"> </w:t>
      </w:r>
      <w:r>
        <w:rPr>
          <w:rFonts w:eastAsia="Galdeano" w:hint="eastAsia"/>
          <w:color w:val="222222"/>
        </w:rPr>
        <w:t>必须冻结</w:t>
      </w:r>
      <w:r>
        <w:rPr>
          <w:rFonts w:eastAsia="Galdeano" w:hint="eastAsia"/>
          <w:color w:val="222222"/>
        </w:rPr>
        <w:t xml:space="preserve"> </w:t>
      </w:r>
      <w:r>
        <w:rPr>
          <w:rFonts w:eastAsia="Galdeano" w:hint="eastAsia"/>
          <w:color w:val="222222"/>
        </w:rPr>
        <w:t>才能有足够的晦朔能量重建过去返回过去</w:t>
      </w:r>
      <w:r>
        <w:rPr>
          <w:rFonts w:eastAsia="Galdeano" w:hint="eastAsia"/>
          <w:color w:val="222222"/>
        </w:rPr>
        <w:t xml:space="preserve"> </w:t>
      </w:r>
      <w:r>
        <w:rPr>
          <w:rFonts w:eastAsia="Galdeano" w:hint="eastAsia"/>
          <w:color w:val="222222"/>
        </w:rPr>
        <w:t>否则只能修改从前历史的三分之二</w:t>
      </w:r>
      <w:r>
        <w:rPr>
          <w:rFonts w:eastAsia="Galdeano" w:hint="eastAsia"/>
          <w:color w:val="222222"/>
        </w:rPr>
        <w:t> </w:t>
      </w:r>
      <w:r>
        <w:rPr>
          <w:rFonts w:hint="eastAsia"/>
        </w:rPr>
        <w:br/>
      </w:r>
      <w:r>
        <w:rPr>
          <w:rFonts w:eastAsia="Galdeano" w:hint="eastAsia"/>
          <w:color w:val="222222"/>
        </w:rPr>
        <w:t>我发现你们将秩序者</w:t>
      </w:r>
      <w:r>
        <w:rPr>
          <w:rFonts w:eastAsia="Galdeano" w:hint="eastAsia"/>
          <w:color w:val="222222"/>
        </w:rPr>
        <w:t xml:space="preserve"> </w:t>
      </w:r>
      <w:r>
        <w:rPr>
          <w:rFonts w:eastAsia="Galdeano" w:hint="eastAsia"/>
          <w:color w:val="222222"/>
        </w:rPr>
        <w:t>幕后人</w:t>
      </w:r>
      <w:r>
        <w:rPr>
          <w:rFonts w:eastAsia="Galdeano" w:hint="eastAsia"/>
          <w:color w:val="222222"/>
        </w:rPr>
        <w:t xml:space="preserve"> </w:t>
      </w:r>
      <w:r>
        <w:rPr>
          <w:rFonts w:ascii="Galdeano" w:hAnsi="Galdeano" w:cs="Galdeano" w:hint="eastAsia"/>
          <w:color w:val="222222"/>
        </w:rPr>
        <w:t>7</w:t>
      </w:r>
      <w:r>
        <w:rPr>
          <w:rFonts w:eastAsia="Galdeano" w:hint="eastAsia"/>
          <w:color w:val="222222"/>
        </w:rPr>
        <w:t>玄度文明等各种观念</w:t>
      </w:r>
      <w:r>
        <w:rPr>
          <w:rFonts w:eastAsia="Galdeano" w:hint="eastAsia"/>
          <w:color w:val="222222"/>
        </w:rPr>
        <w:t xml:space="preserve"> </w:t>
      </w:r>
      <w:r>
        <w:rPr>
          <w:rFonts w:eastAsia="Galdeano" w:hint="eastAsia"/>
          <w:color w:val="222222"/>
        </w:rPr>
        <w:t>都融入了你们的思维体系中</w:t>
      </w:r>
      <w:r>
        <w:rPr>
          <w:rFonts w:eastAsia="Galdeano" w:hint="eastAsia"/>
          <w:color w:val="222222"/>
        </w:rPr>
        <w:t xml:space="preserve"> </w:t>
      </w:r>
      <w:r>
        <w:rPr>
          <w:rFonts w:eastAsia="Galdeano" w:hint="eastAsia"/>
          <w:color w:val="222222"/>
        </w:rPr>
        <w:t>然后分析他们之间产生背叛</w:t>
      </w:r>
      <w:r>
        <w:rPr>
          <w:rFonts w:eastAsia="Galdeano" w:hint="eastAsia"/>
          <w:color w:val="222222"/>
        </w:rPr>
        <w:t xml:space="preserve"> </w:t>
      </w:r>
      <w:r>
        <w:rPr>
          <w:rFonts w:eastAsia="Galdeano" w:hint="eastAsia"/>
          <w:color w:val="222222"/>
        </w:rPr>
        <w:t>结盟</w:t>
      </w:r>
      <w:r>
        <w:rPr>
          <w:rFonts w:eastAsia="Galdeano" w:hint="eastAsia"/>
          <w:color w:val="222222"/>
        </w:rPr>
        <w:t xml:space="preserve"> </w:t>
      </w:r>
      <w:r>
        <w:rPr>
          <w:rFonts w:eastAsia="Galdeano" w:hint="eastAsia"/>
          <w:color w:val="222222"/>
        </w:rPr>
        <w:t>协议</w:t>
      </w:r>
      <w:r>
        <w:rPr>
          <w:rFonts w:eastAsia="Galdeano" w:hint="eastAsia"/>
          <w:color w:val="222222"/>
        </w:rPr>
        <w:t xml:space="preserve"> </w:t>
      </w:r>
      <w:r>
        <w:rPr>
          <w:rFonts w:eastAsia="Galdeano" w:hint="eastAsia"/>
          <w:color w:val="222222"/>
        </w:rPr>
        <w:t>阴谋等各种关系中</w:t>
      </w:r>
      <w:r>
        <w:rPr>
          <w:rFonts w:eastAsia="Galdeano" w:hint="eastAsia"/>
          <w:color w:val="222222"/>
        </w:rPr>
        <w:t xml:space="preserve"> </w:t>
      </w:r>
      <w:r>
        <w:rPr>
          <w:rFonts w:eastAsia="Galdeano" w:hint="eastAsia"/>
          <w:color w:val="222222"/>
        </w:rPr>
        <w:t>这是错误的</w:t>
      </w:r>
      <w:r>
        <w:rPr>
          <w:rFonts w:eastAsia="Galdeano" w:hint="eastAsia"/>
          <w:color w:val="222222"/>
        </w:rPr>
        <w:t xml:space="preserve"> </w:t>
      </w:r>
      <w:r>
        <w:rPr>
          <w:rFonts w:eastAsia="Galdeano" w:hint="eastAsia"/>
          <w:color w:val="222222"/>
        </w:rPr>
        <w:t>你们将这些定义套入了你们传统的人类社会性思维中</w:t>
      </w:r>
      <w:r>
        <w:rPr>
          <w:rFonts w:eastAsia="Galdeano" w:hint="eastAsia"/>
          <w:color w:val="222222"/>
        </w:rPr>
        <w:t xml:space="preserve"> </w:t>
      </w:r>
      <w:r>
        <w:rPr>
          <w:rFonts w:eastAsia="Galdeano" w:hint="eastAsia"/>
          <w:color w:val="222222"/>
        </w:rPr>
        <w:t>宇宙社会性和你们人类地球社会性</w:t>
      </w:r>
      <w:r>
        <w:rPr>
          <w:rFonts w:eastAsia="Galdeano" w:hint="eastAsia"/>
          <w:color w:val="222222"/>
        </w:rPr>
        <w:t xml:space="preserve"> </w:t>
      </w:r>
      <w:r>
        <w:rPr>
          <w:rFonts w:eastAsia="Galdeano" w:hint="eastAsia"/>
          <w:color w:val="222222"/>
        </w:rPr>
        <w:t>是无关的也是完全不同的</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问：我确实也感觉到金星亮度增加了，</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请问是什么原理导致亮度增加？</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是因</w:t>
      </w:r>
      <w:r>
        <w:rPr>
          <w:rFonts w:eastAsia="微软雅黑" w:hint="eastAsia"/>
          <w:color w:val="494949"/>
          <w:sz w:val="21"/>
        </w:rPr>
        <w:t xml:space="preserve"> </w:t>
      </w:r>
      <w:r>
        <w:rPr>
          <w:rFonts w:eastAsia="微软雅黑" w:hint="eastAsia"/>
          <w:color w:val="494949"/>
          <w:sz w:val="21"/>
        </w:rPr>
        <w:t>为物理表面变得更光滑，</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lastRenderedPageBreak/>
        <w:t>反射的太阳光更多了？</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还是金星本身发光了？</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答：金星大气密度爆炸式增长反射光力度加强</w:t>
      </w:r>
      <w:r>
        <w:rPr>
          <w:rFonts w:eastAsia="微软雅黑" w:hint="eastAsia"/>
          <w:color w:val="494949"/>
          <w:sz w:val="21"/>
        </w:rPr>
        <w:t> </w:t>
      </w:r>
    </w:p>
    <w:p w:rsidR="005D7A5B" w:rsidRDefault="005D7A5B" w:rsidP="00692BCF">
      <w:pPr>
        <w:spacing w:line="300" w:lineRule="atLeast"/>
        <w:ind w:firstLineChars="200" w:firstLine="420"/>
        <w:rPr>
          <w:rFonts w:hint="eastAsia"/>
        </w:rPr>
      </w:pPr>
      <w:r>
        <w:rPr>
          <w:rFonts w:eastAsia="微软雅黑" w:hint="eastAsia"/>
          <w:color w:val="494949"/>
          <w:sz w:val="21"/>
        </w:rPr>
        <w:t>还有是一部分高灵界的能量增长过快导致的渗出</w:t>
      </w:r>
    </w:p>
    <w:p w:rsidR="005D7A5B" w:rsidRDefault="005D7A5B" w:rsidP="00692BCF">
      <w:pPr>
        <w:ind w:firstLineChars="200" w:firstLine="480"/>
        <w:rPr>
          <w:rFonts w:ascii="微软雅黑" w:hAnsi="微软雅黑" w:cs="微软雅黑" w:hint="eastAsia"/>
          <w:color w:val="494949"/>
          <w:sz w:val="21"/>
        </w:rPr>
      </w:pPr>
      <w:r>
        <w:rPr>
          <w:rFonts w:hint="eastAsia"/>
        </w:rPr>
        <w:br/>
      </w: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问：如果说探测器技术等级不够高，</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无法穿过星系壁面的空间流，那么光可不可以穿过？</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如果光可以穿过并从另一端射出，</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是不是我们可以从背对太阳的另一面看到另一个太阳？</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那是不是我们看到的星星都是另一面太阳的影像？</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由于壁面的不平整而显现出无数个太阳的影像？</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答：基本正确</w:t>
      </w:r>
      <w:r>
        <w:rPr>
          <w:rFonts w:eastAsia="微软雅黑" w:hint="eastAsia"/>
          <w:color w:val="494949"/>
          <w:sz w:val="21"/>
        </w:rPr>
        <w:t xml:space="preserve"> </w:t>
      </w:r>
      <w:r>
        <w:rPr>
          <w:rFonts w:eastAsia="微软雅黑" w:hint="eastAsia"/>
          <w:color w:val="494949"/>
          <w:sz w:val="21"/>
        </w:rPr>
        <w:t>大多数都是</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w:t>
      </w:r>
      <w:r>
        <w:rPr>
          <w:rFonts w:ascii="微软雅黑" w:hAnsi="微软雅黑" w:cs="微软雅黑" w:hint="eastAsia"/>
          <w:color w:val="494949"/>
          <w:sz w:val="21"/>
        </w:rPr>
        <w:t>1</w:t>
      </w:r>
      <w:r>
        <w:rPr>
          <w:rFonts w:eastAsia="微软雅黑" w:hint="eastAsia"/>
          <w:color w:val="494949"/>
          <w:sz w:val="21"/>
        </w:rPr>
        <w:t>，对于我们来说</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现在进化的终极目标就是</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凝聚纯无到纯无体</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将觉知的</w:t>
      </w:r>
      <w:r>
        <w:rPr>
          <w:rFonts w:ascii="微软雅黑" w:hAnsi="微软雅黑" w:cs="微软雅黑" w:hint="eastAsia"/>
          <w:color w:val="494949"/>
          <w:sz w:val="21"/>
        </w:rPr>
        <w:t>"</w:t>
      </w:r>
      <w:r>
        <w:rPr>
          <w:rFonts w:eastAsia="微软雅黑" w:hint="eastAsia"/>
          <w:color w:val="494949"/>
          <w:sz w:val="21"/>
        </w:rPr>
        <w:t>我</w:t>
      </w:r>
      <w:r>
        <w:rPr>
          <w:rFonts w:ascii="微软雅黑" w:hAnsi="微软雅黑" w:cs="微软雅黑" w:hint="eastAsia"/>
          <w:color w:val="494949"/>
          <w:sz w:val="21"/>
        </w:rPr>
        <w:t>"</w:t>
      </w:r>
      <w:r>
        <w:rPr>
          <w:rFonts w:eastAsia="微软雅黑" w:hint="eastAsia"/>
          <w:color w:val="494949"/>
          <w:sz w:val="21"/>
        </w:rPr>
        <w:t>分离这个过程到底是怎么样的，</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是否有些辅助的方法，</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或者可以很好的理解这个过程的方法，</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或者可以加速这个过程的方法，</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或者一切对这个过程有帮助的方法，</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或者我们现在能做的任何事，能说说吗？</w:t>
      </w: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2</w:t>
      </w:r>
      <w:r>
        <w:rPr>
          <w:rFonts w:eastAsia="微软雅黑" w:hint="eastAsia"/>
          <w:color w:val="494949"/>
          <w:sz w:val="21"/>
        </w:rPr>
        <w:t>，如果我信仰你</w:t>
      </w:r>
      <w:r>
        <w:rPr>
          <w:rFonts w:eastAsia="微软雅黑" w:hint="eastAsia"/>
          <w:color w:val="494949"/>
          <w:sz w:val="21"/>
        </w:rPr>
        <w:t xml:space="preserve"> </w:t>
      </w:r>
      <w:r>
        <w:rPr>
          <w:rFonts w:eastAsia="微软雅黑" w:hint="eastAsia"/>
          <w:color w:val="494949"/>
          <w:sz w:val="21"/>
        </w:rPr>
        <w:t>你走了之后</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还能接收到我的信仰力吗？</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对你是否有帮助，若有帮助，</w:t>
      </w:r>
    </w:p>
    <w:p w:rsidR="005D7A5B" w:rsidRDefault="005D7A5B" w:rsidP="00692BCF">
      <w:pPr>
        <w:spacing w:line="300" w:lineRule="atLeast"/>
        <w:ind w:firstLineChars="200" w:firstLine="420"/>
        <w:rPr>
          <w:rFonts w:eastAsia="微软雅黑" w:hint="eastAsia"/>
          <w:color w:val="494949"/>
        </w:rPr>
      </w:pPr>
      <w:r>
        <w:rPr>
          <w:rFonts w:eastAsia="微软雅黑" w:hint="eastAsia"/>
          <w:color w:val="494949"/>
          <w:sz w:val="21"/>
        </w:rPr>
        <w:t>我是否有可能接受到你的帮助。</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80"/>
        <w:rPr>
          <w:rFonts w:ascii="微软雅黑" w:hAnsi="微软雅黑" w:cs="微软雅黑" w:hint="eastAsia"/>
          <w:color w:val="494949"/>
          <w:sz w:val="21"/>
        </w:rPr>
      </w:pPr>
      <w:r>
        <w:rPr>
          <w:rFonts w:ascii="Galdeano" w:eastAsia="微软雅黑" w:hAnsi="Galdeano" w:cs="Galdeano" w:hint="eastAsia"/>
          <w:color w:val="222222"/>
        </w:rPr>
        <w:t xml:space="preserve">1 </w:t>
      </w:r>
      <w:r>
        <w:rPr>
          <w:rFonts w:eastAsia="Galdeano" w:hint="eastAsia"/>
          <w:color w:val="222222"/>
        </w:rPr>
        <w:t>辅助技术你们技术水平不可能造出来</w:t>
      </w:r>
      <w:r>
        <w:rPr>
          <w:rFonts w:ascii="Galdeano" w:eastAsia="微软雅黑" w:hAnsi="Galdeano" w:cs="Galdeano" w:hint="eastAsia"/>
          <w:color w:val="222222"/>
        </w:rPr>
        <w:t>70</w:t>
      </w:r>
      <w:r>
        <w:rPr>
          <w:rFonts w:eastAsia="Galdeano" w:hint="eastAsia"/>
          <w:color w:val="222222"/>
        </w:rPr>
        <w:t>玄度文明才可以</w:t>
      </w:r>
      <w:r>
        <w:rPr>
          <w:rFonts w:eastAsia="Galdeano" w:hint="eastAsia"/>
          <w:color w:val="222222"/>
        </w:rPr>
        <w:t> </w:t>
      </w:r>
      <w:r>
        <w:rPr>
          <w:rFonts w:eastAsia="微软雅黑" w:hint="eastAsia"/>
          <w:color w:val="494949"/>
        </w:rPr>
        <w:br/>
      </w:r>
      <w:r>
        <w:rPr>
          <w:rFonts w:ascii="Galdeano" w:eastAsia="微软雅黑" w:hAnsi="Galdeano" w:cs="Galdeano" w:hint="eastAsia"/>
          <w:color w:val="222222"/>
        </w:rPr>
        <w:t xml:space="preserve">2 </w:t>
      </w:r>
      <w:r>
        <w:rPr>
          <w:rFonts w:eastAsia="Galdeano" w:hint="eastAsia"/>
          <w:color w:val="222222"/>
        </w:rPr>
        <w:t>不要信仰我</w:t>
      </w:r>
      <w:r>
        <w:rPr>
          <w:rFonts w:eastAsia="Galdeano" w:hint="eastAsia"/>
          <w:color w:val="222222"/>
        </w:rPr>
        <w:t xml:space="preserve"> </w:t>
      </w:r>
      <w:r>
        <w:rPr>
          <w:rFonts w:eastAsia="Galdeano" w:hint="eastAsia"/>
          <w:color w:val="222222"/>
        </w:rPr>
        <w:t>所有的注意力我都不断的返还</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lastRenderedPageBreak/>
        <w:t>问：请</w:t>
      </w:r>
      <w:r>
        <w:rPr>
          <w:rFonts w:ascii="微软雅黑" w:hAnsi="微软雅黑" w:cs="微软雅黑" w:hint="eastAsia"/>
          <w:color w:val="494949"/>
          <w:sz w:val="21"/>
        </w:rPr>
        <w:t>HuanxiangXR_21</w:t>
      </w:r>
      <w:r>
        <w:rPr>
          <w:rFonts w:eastAsia="微软雅黑" w:hint="eastAsia"/>
          <w:color w:val="494949"/>
          <w:sz w:val="21"/>
        </w:rPr>
        <w:t>介绍一下</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中国神话中传说的女娲、伏羲。</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另外我还想知道在我们现代网络玄幻小说中</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讲到的十二祖巫是否真有其人，有的话也请介绍介绍。</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80"/>
        <w:rPr>
          <w:rFonts w:ascii="微软雅黑" w:hAnsi="微软雅黑" w:cs="微软雅黑" w:hint="eastAsia"/>
          <w:color w:val="494949"/>
          <w:sz w:val="21"/>
        </w:rPr>
      </w:pPr>
      <w:r>
        <w:rPr>
          <w:rFonts w:eastAsia="Galdeano" w:hint="eastAsia"/>
          <w:color w:val="222222"/>
        </w:rPr>
        <w:t>伏羲女蜗</w:t>
      </w:r>
      <w:r>
        <w:rPr>
          <w:rFonts w:eastAsia="Galdeano" w:hint="eastAsia"/>
          <w:color w:val="222222"/>
        </w:rPr>
        <w:t xml:space="preserve"> </w:t>
      </w:r>
      <w:r>
        <w:rPr>
          <w:rFonts w:eastAsia="Galdeano" w:hint="eastAsia"/>
          <w:color w:val="222222"/>
        </w:rPr>
        <w:t>最初象征</w:t>
      </w:r>
      <w:r>
        <w:rPr>
          <w:rFonts w:eastAsia="Galdeano" w:hint="eastAsia"/>
          <w:color w:val="222222"/>
        </w:rPr>
        <w:t xml:space="preserve"> </w:t>
      </w:r>
      <w:r>
        <w:rPr>
          <w:rFonts w:eastAsia="Galdeano" w:hint="eastAsia"/>
          <w:color w:val="222222"/>
        </w:rPr>
        <w:t>自然人共存派领导和科学家们</w:t>
      </w:r>
      <w:r>
        <w:rPr>
          <w:rFonts w:eastAsia="Galdeano" w:hint="eastAsia"/>
          <w:color w:val="222222"/>
        </w:rPr>
        <w:t xml:space="preserve"> </w:t>
      </w:r>
      <w:r>
        <w:rPr>
          <w:rFonts w:eastAsia="Galdeano" w:hint="eastAsia"/>
          <w:color w:val="222222"/>
        </w:rPr>
        <w:t>十二主神序列</w:t>
      </w:r>
      <w:r>
        <w:rPr>
          <w:rFonts w:eastAsia="Galdeano" w:hint="eastAsia"/>
          <w:color w:val="222222"/>
        </w:rPr>
        <w:t> </w:t>
      </w:r>
      <w:r>
        <w:rPr>
          <w:rFonts w:eastAsia="微软雅黑" w:hint="eastAsia"/>
          <w:color w:val="494949"/>
        </w:rPr>
        <w:br/>
      </w:r>
      <w:r>
        <w:rPr>
          <w:rFonts w:eastAsia="Galdeano" w:hint="eastAsia"/>
          <w:color w:val="222222"/>
        </w:rPr>
        <w:t>十二巫族否</w:t>
      </w:r>
      <w:r>
        <w:rPr>
          <w:rFonts w:eastAsia="Galdeano" w:hint="eastAsia"/>
          <w:color w:val="222222"/>
        </w:rPr>
        <w:t xml:space="preserve"> </w:t>
      </w:r>
      <w:r>
        <w:rPr>
          <w:rFonts w:eastAsia="Galdeano" w:hint="eastAsia"/>
          <w:color w:val="222222"/>
        </w:rPr>
        <w:t>自然人有十二主神</w:t>
      </w:r>
      <w:r>
        <w:rPr>
          <w:rFonts w:eastAsia="Galdeano" w:hint="eastAsia"/>
          <w:color w:val="222222"/>
        </w:rPr>
        <w:t xml:space="preserve"> </w:t>
      </w:r>
      <w:r>
        <w:rPr>
          <w:rFonts w:eastAsia="Galdeano" w:hint="eastAsia"/>
          <w:color w:val="222222"/>
        </w:rPr>
        <w:t>神话慢慢的流转被修改转变了</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问：介绍几个简单的超自然</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（对于目前地球人而言）</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现象的实验及实现步骤！</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神圣几何应用</w:t>
      </w:r>
      <w:r>
        <w:rPr>
          <w:rFonts w:eastAsia="Galdeano" w:hint="eastAsia"/>
          <w:color w:val="222222"/>
        </w:rPr>
        <w:t xml:space="preserve"> </w:t>
      </w:r>
      <w:r>
        <w:rPr>
          <w:rFonts w:eastAsia="Galdeano" w:hint="eastAsia"/>
          <w:color w:val="222222"/>
        </w:rPr>
        <w:t>前面已经公布</w:t>
      </w:r>
      <w:r>
        <w:rPr>
          <w:rFonts w:eastAsia="Galdeano" w:hint="eastAsia"/>
          <w:color w:val="222222"/>
        </w:rPr>
        <w:t xml:space="preserve"> </w:t>
      </w:r>
      <w:r>
        <w:rPr>
          <w:rFonts w:eastAsia="Galdeano" w:hint="eastAsia"/>
          <w:color w:val="222222"/>
        </w:rPr>
        <w:t>可以让重量变轻或者漂浮</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w:t>
      </w:r>
      <w:r>
        <w:rPr>
          <w:rFonts w:ascii="微软雅黑" w:hAnsi="微软雅黑" w:cs="微软雅黑" w:hint="eastAsia"/>
          <w:color w:val="494949"/>
          <w:sz w:val="21"/>
        </w:rPr>
        <w:t>1</w:t>
      </w:r>
      <w:r>
        <w:rPr>
          <w:rFonts w:eastAsia="微软雅黑" w:hint="eastAsia"/>
          <w:color w:val="494949"/>
          <w:sz w:val="21"/>
        </w:rPr>
        <w:t>如果按您说的方法，</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普通人需要若干年才能凝聚纯无到万分之一程度，</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也即你说的能永生，问题是当这个人的肉体衰老损坏后，</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怎样才能使凝聚的纯无延续下去？？</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必须离开地球物质层面的空间进入其他灵场吗？</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另外再问一下，凝聚纯无到万分之一程度，</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如果肉体消失了，灵魂是否保持不变？</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这样的人肉体死去后灵魂到什么地方</w:t>
      </w: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2</w:t>
      </w:r>
      <w:r>
        <w:rPr>
          <w:rFonts w:eastAsia="微软雅黑" w:hint="eastAsia"/>
          <w:color w:val="494949"/>
          <w:sz w:val="21"/>
        </w:rPr>
        <w:t>您说过，下一个跳点</w:t>
      </w:r>
      <w:r>
        <w:rPr>
          <w:rFonts w:ascii="微软雅黑" w:hAnsi="微软雅黑" w:cs="微软雅黑" w:hint="eastAsia"/>
          <w:color w:val="494949"/>
          <w:sz w:val="21"/>
        </w:rPr>
        <w:t>,19 102 531 1202 13591</w:t>
      </w:r>
      <w:r>
        <w:rPr>
          <w:rFonts w:eastAsia="微软雅黑" w:hint="eastAsia"/>
          <w:color w:val="494949"/>
          <w:sz w:val="21"/>
        </w:rPr>
        <w:t>年以后</w:t>
      </w:r>
      <w:r>
        <w:rPr>
          <w:rFonts w:ascii="微软雅黑" w:hAnsi="微软雅黑" w:cs="微软雅黑" w:hint="eastAsia"/>
          <w:color w:val="494949"/>
          <w:sz w:val="21"/>
        </w:rPr>
        <w:t>,</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请问</w:t>
      </w:r>
      <w:r>
        <w:rPr>
          <w:rFonts w:ascii="微软雅黑" w:hAnsi="微软雅黑" w:cs="微软雅黑" w:hint="eastAsia"/>
          <w:color w:val="494949"/>
          <w:sz w:val="21"/>
        </w:rPr>
        <w:t>19</w:t>
      </w:r>
      <w:r>
        <w:rPr>
          <w:rFonts w:eastAsia="微软雅黑" w:hint="eastAsia"/>
          <w:color w:val="494949"/>
          <w:sz w:val="21"/>
        </w:rPr>
        <w:t>年后的什么时间去什么地方</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才能够继续听您的指导呢？</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难道</w:t>
      </w:r>
      <w:r>
        <w:rPr>
          <w:rFonts w:ascii="微软雅黑" w:hAnsi="微软雅黑" w:cs="微软雅黑" w:hint="eastAsia"/>
          <w:color w:val="494949"/>
          <w:sz w:val="21"/>
        </w:rPr>
        <w:t>19</w:t>
      </w:r>
      <w:r>
        <w:rPr>
          <w:rFonts w:eastAsia="微软雅黑" w:hint="eastAsia"/>
          <w:color w:val="494949"/>
          <w:sz w:val="21"/>
        </w:rPr>
        <w:t>年后还是百度贴吧？？</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我们能相遇是缘分，</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希望若干年以后还能交流，</w:t>
      </w:r>
    </w:p>
    <w:p w:rsidR="005D7A5B" w:rsidRDefault="005D7A5B" w:rsidP="00692BCF">
      <w:pPr>
        <w:spacing w:line="300" w:lineRule="atLeast"/>
        <w:ind w:firstLineChars="200" w:firstLine="420"/>
        <w:rPr>
          <w:rFonts w:eastAsia="微软雅黑" w:hint="eastAsia"/>
          <w:color w:val="494949"/>
        </w:rPr>
      </w:pPr>
      <w:r>
        <w:rPr>
          <w:rFonts w:eastAsia="微软雅黑" w:hint="eastAsia"/>
          <w:color w:val="494949"/>
          <w:sz w:val="21"/>
        </w:rPr>
        <w:t>请透漏一下下一个跳点的时间和联系方式</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80"/>
        <w:rPr>
          <w:rFonts w:ascii="微软雅黑" w:hAnsi="微软雅黑" w:cs="微软雅黑" w:hint="eastAsia"/>
          <w:color w:val="494949"/>
          <w:sz w:val="21"/>
        </w:rPr>
      </w:pPr>
      <w:r>
        <w:rPr>
          <w:rFonts w:ascii="Galdeano" w:hAnsi="Galdeano" w:cs="Galdeano" w:hint="eastAsia"/>
          <w:color w:val="222222"/>
        </w:rPr>
        <w:t xml:space="preserve">1 </w:t>
      </w:r>
      <w:r>
        <w:rPr>
          <w:rFonts w:ascii="微软雅黑" w:eastAsia="Galdeano" w:hAnsi="微软雅黑" w:cs="微软雅黑" w:hint="eastAsia"/>
          <w:color w:val="222222"/>
        </w:rPr>
        <w:t>纯无凝聚到最基本的个体性保持量</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意识在纯无凝聚体平台上运作就行了</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灵场崩坏肉体死亡都不能影响你的意识</w:t>
      </w:r>
      <w:r>
        <w:rPr>
          <w:rFonts w:ascii="微软雅黑" w:eastAsia="Galdeano" w:hAnsi="微软雅黑" w:cs="微软雅黑" w:hint="eastAsia"/>
          <w:color w:val="222222"/>
        </w:rPr>
        <w:t> </w:t>
      </w:r>
      <w:r>
        <w:rPr>
          <w:rFonts w:ascii="微软雅黑" w:hAnsi="微软雅黑" w:cs="微软雅黑" w:hint="eastAsia"/>
          <w:color w:val="494949"/>
          <w:sz w:val="21"/>
        </w:rPr>
        <w:br/>
      </w:r>
      <w:r>
        <w:rPr>
          <w:rFonts w:ascii="Galdeano" w:hAnsi="Galdeano" w:cs="Galdeano" w:hint="eastAsia"/>
          <w:color w:val="222222"/>
        </w:rPr>
        <w:t>2 19</w:t>
      </w:r>
      <w:r>
        <w:rPr>
          <w:rFonts w:ascii="微软雅黑" w:eastAsia="Galdeano" w:hAnsi="微软雅黑" w:cs="微软雅黑" w:hint="eastAsia"/>
          <w:color w:val="222222"/>
        </w:rPr>
        <w:t>年后网络已经不存在了</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社会形态翻天覆地的变化</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不用找我</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在这个点的任务不是公开的教导</w:t>
      </w:r>
      <w:r>
        <w:rPr>
          <w:rFonts w:ascii="微软雅黑" w:hAnsi="微软雅黑" w:cs="微软雅黑" w:hint="eastAsia"/>
          <w:color w:val="494949"/>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lastRenderedPageBreak/>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问：外星种族制造一些灾难</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将人类此次文明毁灭</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然后再播种下新的文明和</w:t>
      </w:r>
      <w:r>
        <w:rPr>
          <w:rFonts w:eastAsia="微软雅黑" w:hint="eastAsia"/>
          <w:color w:val="494949"/>
          <w:sz w:val="21"/>
        </w:rPr>
        <w:t xml:space="preserve"> </w:t>
      </w:r>
      <w:r>
        <w:rPr>
          <w:rFonts w:eastAsia="微软雅黑" w:hint="eastAsia"/>
          <w:color w:val="494949"/>
          <w:sz w:val="21"/>
        </w:rPr>
        <w:t>种族</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继续分享其产生的诺露</w:t>
      </w:r>
      <w:r>
        <w:rPr>
          <w:rFonts w:eastAsia="微软雅黑" w:hint="eastAsia"/>
          <w:color w:val="494949"/>
          <w:sz w:val="21"/>
        </w:rPr>
        <w:t xml:space="preserve"> </w:t>
      </w:r>
      <w:r>
        <w:rPr>
          <w:rFonts w:eastAsia="微软雅黑" w:hint="eastAsia"/>
          <w:color w:val="494949"/>
          <w:sz w:val="21"/>
        </w:rPr>
        <w:t>毁灭？</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难道是喜新厌旧？</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这是你们曾今祖先的命运</w:t>
      </w:r>
      <w:r>
        <w:rPr>
          <w:rFonts w:eastAsia="Galdeano" w:hint="eastAsia"/>
          <w:color w:val="222222"/>
        </w:rPr>
        <w:t xml:space="preserve"> </w:t>
      </w:r>
      <w:r>
        <w:rPr>
          <w:rFonts w:eastAsia="Galdeano" w:hint="eastAsia"/>
          <w:color w:val="222222"/>
        </w:rPr>
        <w:t>不过这一次是玄无自我更新</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问：你们的文明有没有类似</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地球电子游戏的娱乐？</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你们的娱乐活动是什么？</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可否介绍一下其他高等文明的娱乐活动？</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有就在飞船中</w:t>
      </w:r>
      <w:r>
        <w:rPr>
          <w:rFonts w:eastAsia="Galdeano" w:hint="eastAsia"/>
          <w:color w:val="222222"/>
        </w:rPr>
        <w:t xml:space="preserve"> </w:t>
      </w:r>
      <w:r>
        <w:rPr>
          <w:rFonts w:eastAsia="Galdeano" w:hint="eastAsia"/>
          <w:color w:val="222222"/>
        </w:rPr>
        <w:t>圣典就是</w:t>
      </w:r>
      <w:r>
        <w:rPr>
          <w:rFonts w:eastAsia="Galdeano" w:hint="eastAsia"/>
          <w:color w:val="222222"/>
        </w:rPr>
        <w:t xml:space="preserve"> </w:t>
      </w:r>
      <w:r>
        <w:rPr>
          <w:rFonts w:eastAsia="Galdeano" w:hint="eastAsia"/>
          <w:color w:val="222222"/>
        </w:rPr>
        <w:t>宇宙中所有的感觉经典</w:t>
      </w:r>
      <w:r>
        <w:rPr>
          <w:rFonts w:ascii="Galdeano" w:hAnsi="Galdeano" w:cs="Galdeano" w:hint="eastAsia"/>
          <w:color w:val="222222"/>
        </w:rPr>
        <w:t xml:space="preserve">** </w:t>
      </w:r>
      <w:r>
        <w:rPr>
          <w:rFonts w:eastAsia="Galdeano" w:hint="eastAsia"/>
          <w:color w:val="222222"/>
        </w:rPr>
        <w:t>你们娱乐无非是为了刺激神经元产生兴奋感和刺激的感觉</w:t>
      </w:r>
      <w:r>
        <w:rPr>
          <w:rFonts w:eastAsia="Galdeano" w:hint="eastAsia"/>
          <w:color w:val="222222"/>
        </w:rPr>
        <w:t xml:space="preserve"> </w:t>
      </w:r>
      <w:r>
        <w:rPr>
          <w:rFonts w:eastAsia="Galdeano" w:hint="eastAsia"/>
          <w:color w:val="222222"/>
        </w:rPr>
        <w:t>这两种感觉随时可以模拟</w:t>
      </w:r>
      <w:r>
        <w:rPr>
          <w:rFonts w:eastAsia="Galdeano" w:hint="eastAsia"/>
          <w:color w:val="222222"/>
        </w:rPr>
        <w:t xml:space="preserve"> </w:t>
      </w:r>
      <w:r>
        <w:rPr>
          <w:rFonts w:eastAsia="Galdeano" w:hint="eastAsia"/>
          <w:color w:val="222222"/>
        </w:rPr>
        <w:t>我们的娱乐主要是研究圣典</w:t>
      </w:r>
      <w:r>
        <w:rPr>
          <w:rFonts w:eastAsia="Galdeano" w:hint="eastAsia"/>
          <w:color w:val="222222"/>
        </w:rPr>
        <w:t xml:space="preserve"> </w:t>
      </w:r>
      <w:r>
        <w:rPr>
          <w:rFonts w:eastAsia="Galdeano" w:hint="eastAsia"/>
          <w:color w:val="222222"/>
        </w:rPr>
        <w:t>思考哲学</w:t>
      </w:r>
      <w:r>
        <w:rPr>
          <w:rFonts w:eastAsia="Galdeano" w:hint="eastAsia"/>
          <w:color w:val="222222"/>
        </w:rPr>
        <w:t xml:space="preserve"> </w:t>
      </w:r>
      <w:r>
        <w:rPr>
          <w:rFonts w:eastAsia="Galdeano" w:hint="eastAsia"/>
          <w:color w:val="222222"/>
        </w:rPr>
        <w:t>提出新理论等</w:t>
      </w:r>
      <w:r>
        <w:rPr>
          <w:rFonts w:eastAsia="Galdeano" w:hint="eastAsia"/>
          <w:color w:val="222222"/>
        </w:rPr>
        <w:t> </w:t>
      </w:r>
      <w:r>
        <w:rPr>
          <w:rFonts w:hint="eastAsia"/>
        </w:rPr>
        <w:br/>
      </w:r>
      <w:r>
        <w:rPr>
          <w:rFonts w:eastAsia="Galdeano" w:hint="eastAsia"/>
          <w:color w:val="222222"/>
        </w:rPr>
        <w:t>圣典中有各种感觉</w:t>
      </w:r>
      <w:r>
        <w:rPr>
          <w:rFonts w:eastAsia="Galdeano" w:hint="eastAsia"/>
          <w:color w:val="222222"/>
        </w:rPr>
        <w:t xml:space="preserve"> </w:t>
      </w:r>
      <w:r>
        <w:rPr>
          <w:rFonts w:eastAsia="Galdeano" w:hint="eastAsia"/>
          <w:color w:val="222222"/>
        </w:rPr>
        <w:t>你们所谈论的</w:t>
      </w:r>
      <w:r>
        <w:rPr>
          <w:rFonts w:eastAsia="Galdeano" w:hint="eastAsia"/>
          <w:color w:val="222222"/>
        </w:rPr>
        <w:t xml:space="preserve"> </w:t>
      </w:r>
      <w:r>
        <w:rPr>
          <w:rFonts w:eastAsia="Galdeano" w:hint="eastAsia"/>
          <w:color w:val="222222"/>
        </w:rPr>
        <w:t>与宇宙本源合一</w:t>
      </w:r>
      <w:r>
        <w:rPr>
          <w:rFonts w:eastAsia="Galdeano" w:hint="eastAsia"/>
          <w:color w:val="222222"/>
        </w:rPr>
        <w:t xml:space="preserve"> </w:t>
      </w:r>
      <w:r>
        <w:rPr>
          <w:rFonts w:eastAsia="Galdeano" w:hint="eastAsia"/>
          <w:color w:val="222222"/>
        </w:rPr>
        <w:t>极乐</w:t>
      </w:r>
      <w:r>
        <w:rPr>
          <w:rFonts w:eastAsia="Galdeano" w:hint="eastAsia"/>
          <w:color w:val="222222"/>
        </w:rPr>
        <w:t xml:space="preserve"> </w:t>
      </w:r>
      <w:r>
        <w:rPr>
          <w:rFonts w:eastAsia="Galdeano" w:hint="eastAsia"/>
          <w:color w:val="222222"/>
        </w:rPr>
        <w:t>得道感等</w:t>
      </w:r>
      <w:r>
        <w:rPr>
          <w:rFonts w:eastAsia="Galdeano" w:hint="eastAsia"/>
          <w:color w:val="222222"/>
        </w:rPr>
        <w:t xml:space="preserve"> </w:t>
      </w:r>
      <w:r>
        <w:rPr>
          <w:rFonts w:eastAsia="Galdeano" w:hint="eastAsia"/>
          <w:color w:val="222222"/>
        </w:rPr>
        <w:t>这些感觉对圣典来说都是低级的</w:t>
      </w:r>
      <w:r>
        <w:rPr>
          <w:rFonts w:eastAsia="Galdeano" w:hint="eastAsia"/>
          <w:color w:val="222222"/>
        </w:rPr>
        <w:t xml:space="preserve"> </w:t>
      </w:r>
      <w:r>
        <w:rPr>
          <w:rFonts w:eastAsia="Galdeano" w:hint="eastAsia"/>
          <w:color w:val="222222"/>
        </w:rPr>
        <w:t>圣典中得感觉和启蒙是超越你们想想的</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问：“关于你们的世界现在为何还没有遭到入侵，</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从这个标题来看，我就怀疑楼主是否真的是外星人，</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地球上是有上千种三维空间，但是这些空间互不干扰．</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还有作为一个宇宙中的智慧生命体，</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怎么不知道神从哪里来，</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关于上帝是自然人的这个说法，</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只是某些人的猜测而已</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你谈论的是哲学</w:t>
      </w:r>
      <w:r>
        <w:rPr>
          <w:rFonts w:eastAsia="Galdeano" w:hint="eastAsia"/>
          <w:color w:val="222222"/>
        </w:rPr>
        <w:t xml:space="preserve"> </w:t>
      </w:r>
      <w:r>
        <w:rPr>
          <w:rFonts w:eastAsia="Galdeano" w:hint="eastAsia"/>
          <w:color w:val="222222"/>
        </w:rPr>
        <w:t>而我只谈论事实</w:t>
      </w:r>
      <w:r>
        <w:rPr>
          <w:rFonts w:eastAsia="Galdeano" w:hint="eastAsia"/>
          <w:color w:val="222222"/>
        </w:rPr>
        <w:t> </w:t>
      </w:r>
      <w:r>
        <w:rPr>
          <w:rFonts w:hint="eastAsia"/>
        </w:rPr>
        <w:br/>
      </w:r>
      <w:r>
        <w:rPr>
          <w:rFonts w:eastAsia="Galdeano" w:hint="eastAsia"/>
          <w:color w:val="222222"/>
        </w:rPr>
        <w:t>神的定义很多</w:t>
      </w:r>
      <w:r>
        <w:rPr>
          <w:rFonts w:eastAsia="Galdeano" w:hint="eastAsia"/>
          <w:color w:val="222222"/>
        </w:rPr>
        <w:t xml:space="preserve"> </w:t>
      </w:r>
      <w:r>
        <w:rPr>
          <w:rFonts w:eastAsia="Galdeano" w:hint="eastAsia"/>
          <w:color w:val="222222"/>
        </w:rPr>
        <w:t>你们定义的神不就是自然人</w:t>
      </w:r>
      <w:r>
        <w:rPr>
          <w:rFonts w:eastAsia="Galdeano" w:hint="eastAsia"/>
          <w:color w:val="222222"/>
        </w:rPr>
        <w:t xml:space="preserve"> </w:t>
      </w:r>
      <w:r>
        <w:rPr>
          <w:rFonts w:eastAsia="Galdeano" w:hint="eastAsia"/>
          <w:color w:val="222222"/>
        </w:rPr>
        <w:t>现在变成了金星高灵</w:t>
      </w:r>
      <w:r>
        <w:rPr>
          <w:rFonts w:eastAsia="Galdeano" w:hint="eastAsia"/>
          <w:color w:val="222222"/>
        </w:rPr>
        <w:t xml:space="preserve"> </w:t>
      </w:r>
      <w:r>
        <w:rPr>
          <w:rFonts w:eastAsia="Galdeano" w:hint="eastAsia"/>
          <w:color w:val="222222"/>
        </w:rPr>
        <w:t>自然人毁灭后他们借用其名义吸收一些信仰罢了</w:t>
      </w:r>
      <w:r>
        <w:rPr>
          <w:rFonts w:eastAsia="Galdeano" w:hint="eastAsia"/>
          <w:color w:val="222222"/>
        </w:rPr>
        <w:t> </w:t>
      </w:r>
      <w:r>
        <w:rPr>
          <w:rFonts w:hint="eastAsia"/>
        </w:rPr>
        <w:br/>
      </w:r>
      <w:r>
        <w:rPr>
          <w:rFonts w:eastAsia="Galdeano" w:hint="eastAsia"/>
          <w:color w:val="222222"/>
        </w:rPr>
        <w:t>地球没有上千种叠加空间</w:t>
      </w:r>
      <w:r>
        <w:rPr>
          <w:rFonts w:eastAsia="Galdeano" w:hint="eastAsia"/>
          <w:color w:val="222222"/>
        </w:rPr>
        <w:t xml:space="preserve"> </w:t>
      </w:r>
      <w:r>
        <w:rPr>
          <w:rFonts w:eastAsia="Galdeano" w:hint="eastAsia"/>
          <w:color w:val="222222"/>
        </w:rPr>
        <w:t>一个主空间</w:t>
      </w:r>
      <w:r>
        <w:rPr>
          <w:rFonts w:eastAsia="Galdeano" w:hint="eastAsia"/>
          <w:color w:val="222222"/>
        </w:rPr>
        <w:t xml:space="preserve"> </w:t>
      </w:r>
      <w:r>
        <w:rPr>
          <w:rFonts w:eastAsia="Galdeano" w:hint="eastAsia"/>
          <w:color w:val="222222"/>
        </w:rPr>
        <w:t>就是你们现在这个</w:t>
      </w:r>
      <w:r>
        <w:rPr>
          <w:rFonts w:eastAsia="Galdeano" w:hint="eastAsia"/>
          <w:color w:val="222222"/>
        </w:rPr>
        <w:t xml:space="preserve"> </w:t>
      </w:r>
      <w:r>
        <w:rPr>
          <w:rFonts w:eastAsia="Galdeano" w:hint="eastAsia"/>
          <w:color w:val="222222"/>
        </w:rPr>
        <w:t>还有十几种附加空间</w:t>
      </w:r>
      <w:r>
        <w:rPr>
          <w:rFonts w:eastAsia="Galdeano" w:hint="eastAsia"/>
          <w:color w:val="222222"/>
        </w:rPr>
        <w:t xml:space="preserve"> </w:t>
      </w:r>
      <w:r>
        <w:rPr>
          <w:rFonts w:eastAsia="Galdeano" w:hint="eastAsia"/>
          <w:color w:val="222222"/>
        </w:rPr>
        <w:t>大小不同</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lastRenderedPageBreak/>
        <w:t>问：在地球上做什么事情</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才是真正有意义的？</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好像做什么都有罪</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你认为有意义就有意义</w:t>
      </w:r>
      <w:r>
        <w:rPr>
          <w:rFonts w:eastAsia="Galdeano" w:hint="eastAsia"/>
          <w:color w:val="222222"/>
        </w:rPr>
        <w:t xml:space="preserve"> </w:t>
      </w:r>
      <w:r>
        <w:rPr>
          <w:rFonts w:eastAsia="Galdeano" w:hint="eastAsia"/>
          <w:color w:val="222222"/>
        </w:rPr>
        <w:t>有意义只是一种感觉</w:t>
      </w:r>
      <w:r>
        <w:rPr>
          <w:rFonts w:eastAsia="Galdeano" w:hint="eastAsia"/>
          <w:color w:val="222222"/>
        </w:rPr>
        <w:t xml:space="preserve"> </w:t>
      </w:r>
      <w:r>
        <w:rPr>
          <w:rFonts w:eastAsia="Galdeano" w:hint="eastAsia"/>
          <w:color w:val="222222"/>
        </w:rPr>
        <w:t>你认为有罪就有罪</w:t>
      </w:r>
      <w:r>
        <w:rPr>
          <w:rFonts w:eastAsia="Galdeano" w:hint="eastAsia"/>
          <w:color w:val="222222"/>
        </w:rPr>
        <w:t xml:space="preserve"> </w:t>
      </w:r>
      <w:r>
        <w:rPr>
          <w:rFonts w:eastAsia="Galdeano" w:hint="eastAsia"/>
          <w:color w:val="222222"/>
        </w:rPr>
        <w:t>有罪只是一种感觉</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问：“关于你们的世界现在为何没有遭到入侵”</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看到这个标题，</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我就对楼主是不是外星人这个身份充满了疑问，</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每个空间互不干扰，怎么会入侵了。</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80"/>
        <w:rPr>
          <w:rFonts w:hint="eastAsia"/>
          <w:color w:val="494949"/>
        </w:rPr>
      </w:pPr>
      <w:r>
        <w:rPr>
          <w:rFonts w:hint="eastAsia"/>
          <w:color w:val="494949"/>
        </w:rPr>
        <w:t>“</w:t>
      </w:r>
      <w:r>
        <w:rPr>
          <w:rFonts w:eastAsia="微软雅黑" w:hint="eastAsia"/>
          <w:color w:val="494949"/>
          <w:sz w:val="21"/>
        </w:rPr>
        <w:t>耶和华的意义第一个阶段是</w:t>
      </w:r>
      <w:r>
        <w:rPr>
          <w:rFonts w:eastAsia="微软雅黑" w:hint="eastAsia"/>
          <w:color w:val="494949"/>
          <w:sz w:val="21"/>
        </w:rPr>
        <w:t xml:space="preserve"> </w:t>
      </w:r>
      <w:r>
        <w:rPr>
          <w:rFonts w:eastAsia="微软雅黑" w:hint="eastAsia"/>
          <w:color w:val="494949"/>
          <w:sz w:val="21"/>
        </w:rPr>
        <w:t>旧约</w:t>
      </w:r>
      <w:r>
        <w:rPr>
          <w:rFonts w:eastAsia="微软雅黑" w:hint="eastAsia"/>
          <w:color w:val="494949"/>
          <w:sz w:val="21"/>
        </w:rPr>
        <w:t xml:space="preserve">  </w:t>
      </w:r>
    </w:p>
    <w:p w:rsidR="005D7A5B" w:rsidRDefault="005D7A5B" w:rsidP="00692BCF">
      <w:pPr>
        <w:spacing w:line="300" w:lineRule="atLeast"/>
        <w:ind w:firstLineChars="200" w:firstLine="480"/>
        <w:rPr>
          <w:rFonts w:eastAsia="微软雅黑" w:hint="eastAsia"/>
          <w:color w:val="494949"/>
          <w:sz w:val="21"/>
        </w:rPr>
      </w:pPr>
      <w:r>
        <w:rPr>
          <w:rFonts w:hint="eastAsia"/>
          <w:color w:val="494949"/>
        </w:rPr>
        <w:t>“</w:t>
      </w:r>
      <w:r>
        <w:rPr>
          <w:rFonts w:eastAsia="微软雅黑" w:hint="eastAsia"/>
          <w:color w:val="494949"/>
          <w:sz w:val="21"/>
        </w:rPr>
        <w:t>月球种族的自然人</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人们对他们的信仰让他们长生</w:t>
      </w:r>
      <w:r>
        <w:rPr>
          <w:rFonts w:eastAsia="微软雅黑" w:hint="eastAsia"/>
          <w:color w:val="494949"/>
          <w:sz w:val="21"/>
        </w:rPr>
        <w:t xml:space="preserve"> </w:t>
      </w:r>
      <w:r>
        <w:rPr>
          <w:rFonts w:eastAsia="微软雅黑" w:hint="eastAsia"/>
          <w:color w:val="494949"/>
          <w:sz w:val="21"/>
        </w:rPr>
        <w:t>并拥有力量</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前面介绍过</w:t>
      </w:r>
      <w:r>
        <w:rPr>
          <w:rFonts w:eastAsia="微软雅黑" w:hint="eastAsia"/>
          <w:color w:val="494949"/>
          <w:sz w:val="21"/>
        </w:rPr>
        <w:t xml:space="preserve"> </w:t>
      </w:r>
      <w:r>
        <w:rPr>
          <w:rFonts w:eastAsia="微软雅黑" w:hint="eastAsia"/>
          <w:color w:val="494949"/>
          <w:sz w:val="21"/>
        </w:rPr>
        <w:t>不过最后被他们的生物奴隶推翻</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耶和华的意义第二个阶段是</w:t>
      </w:r>
      <w:r>
        <w:rPr>
          <w:rFonts w:eastAsia="微软雅黑" w:hint="eastAsia"/>
          <w:color w:val="494949"/>
          <w:sz w:val="21"/>
        </w:rPr>
        <w:t xml:space="preserve"> </w:t>
      </w:r>
      <w:r>
        <w:rPr>
          <w:rFonts w:eastAsia="微软雅黑" w:hint="eastAsia"/>
          <w:color w:val="494949"/>
          <w:sz w:val="21"/>
        </w:rPr>
        <w:t>新约</w:t>
      </w:r>
      <w:r>
        <w:rPr>
          <w:rFonts w:eastAsia="微软雅黑" w:hint="eastAsia"/>
          <w:color w:val="494949"/>
          <w:sz w:val="21"/>
        </w:rPr>
        <w:t xml:space="preserve">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神消失后信仰流传下来</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之后灵界的团体们借用耶和华的名义广收信徒</w:t>
      </w:r>
      <w:r>
        <w:rPr>
          <w:rFonts w:eastAsia="微软雅黑" w:hint="eastAsia"/>
          <w:color w:val="494949"/>
          <w:sz w:val="21"/>
        </w:rPr>
        <w:t xml:space="preserve"> </w:t>
      </w:r>
      <w:r>
        <w:rPr>
          <w:rFonts w:eastAsia="微软雅黑" w:hint="eastAsia"/>
          <w:color w:val="494949"/>
          <w:sz w:val="21"/>
        </w:rPr>
        <w:t>吸收信仰之力”</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看到这，我就更确定楼主不是外星人了，这个说法，</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只是有些人的猜测而已，显然楼主不知道，</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作为一个宇宙中的智慧生命体，怎么会不知道神从哪里来？</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神是地球</w:t>
      </w:r>
      <w:r>
        <w:rPr>
          <w:rFonts w:ascii="微软雅黑" w:hAnsi="微软雅黑" w:cs="微软雅黑" w:hint="eastAsia"/>
          <w:color w:val="494949"/>
          <w:sz w:val="21"/>
        </w:rPr>
        <w:t>35</w:t>
      </w:r>
      <w:r>
        <w:rPr>
          <w:rFonts w:eastAsia="微软雅黑" w:hint="eastAsia"/>
          <w:color w:val="494949"/>
          <w:sz w:val="21"/>
        </w:rPr>
        <w:t>亿年</w:t>
      </w:r>
      <w:r>
        <w:rPr>
          <w:rFonts w:ascii="微软雅黑" w:hAnsi="微软雅黑" w:cs="微软雅黑" w:hint="eastAsia"/>
          <w:color w:val="494949"/>
          <w:sz w:val="21"/>
        </w:rPr>
        <w:t>4399</w:t>
      </w:r>
      <w:r>
        <w:rPr>
          <w:rFonts w:eastAsia="微软雅黑" w:hint="eastAsia"/>
          <w:color w:val="494949"/>
          <w:sz w:val="21"/>
        </w:rPr>
        <w:t>万年的生命体，</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更别说地球</w:t>
      </w:r>
      <w:r>
        <w:rPr>
          <w:rFonts w:ascii="微软雅黑" w:hAnsi="微软雅黑" w:cs="微软雅黑" w:hint="eastAsia"/>
          <w:color w:val="494949"/>
          <w:sz w:val="21"/>
        </w:rPr>
        <w:t>2030</w:t>
      </w:r>
      <w:r>
        <w:rPr>
          <w:rFonts w:eastAsia="微软雅黑" w:hint="eastAsia"/>
          <w:color w:val="494949"/>
          <w:sz w:val="21"/>
        </w:rPr>
        <w:t>年就没有生命呢？</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什么金星灵场，宇宙总共</w:t>
      </w:r>
      <w:r>
        <w:rPr>
          <w:rFonts w:ascii="微软雅黑" w:hAnsi="微软雅黑" w:cs="微软雅黑" w:hint="eastAsia"/>
          <w:color w:val="494949"/>
          <w:sz w:val="21"/>
        </w:rPr>
        <w:t>47</w:t>
      </w:r>
      <w:r>
        <w:rPr>
          <w:rFonts w:eastAsia="微软雅黑" w:hint="eastAsia"/>
          <w:color w:val="494949"/>
          <w:sz w:val="21"/>
        </w:rPr>
        <w:t>个星球上有生命，</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怎么太阳系占了这么多？</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从楼主的交谈中，</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我可以肯定楼主是个地地道道的中国人，</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但是我很惊讶楼主的这些超前理论是从何得知的，</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所以我才说楼主在我心里是个谜。</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其实楼主的帖子也解决了我心里的很多疑惑，多谢了。</w:t>
      </w:r>
      <w:r>
        <w:rPr>
          <w:rFonts w:eastAsia="微软雅黑" w:hint="eastAsia"/>
          <w:color w:val="494949"/>
          <w:sz w:val="21"/>
        </w:rPr>
        <w:t xml:space="preserve">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世界末日只是地球其它空间人类的末日，</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跟其他星球没有太大的关系，</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lastRenderedPageBreak/>
        <w:t>跟我们这个空间也没太大关系。</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没有秩序者这个称谓。</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不是猜测是记忆体中得记录</w:t>
      </w:r>
      <w:r>
        <w:rPr>
          <w:rFonts w:eastAsia="Galdeano" w:hint="eastAsia"/>
          <w:color w:val="222222"/>
        </w:rPr>
        <w:t xml:space="preserve"> </w:t>
      </w:r>
      <w:r>
        <w:rPr>
          <w:rFonts w:eastAsia="Galdeano" w:hint="eastAsia"/>
          <w:color w:val="222222"/>
        </w:rPr>
        <w:t>准确无误</w:t>
      </w:r>
      <w:r>
        <w:rPr>
          <w:rFonts w:eastAsia="Galdeano" w:hint="eastAsia"/>
          <w:color w:val="222222"/>
        </w:rPr>
        <w:t> </w:t>
      </w:r>
      <w:r>
        <w:rPr>
          <w:rFonts w:hint="eastAsia"/>
        </w:rPr>
        <w:br/>
      </w:r>
      <w:r>
        <w:rPr>
          <w:rFonts w:eastAsia="Galdeano" w:hint="eastAsia"/>
          <w:color w:val="222222"/>
        </w:rPr>
        <w:t>金星是卓尔金星毁灭后的内核</w:t>
      </w:r>
      <w:r>
        <w:rPr>
          <w:rFonts w:eastAsia="Galdeano" w:hint="eastAsia"/>
          <w:color w:val="222222"/>
        </w:rPr>
        <w:t xml:space="preserve"> </w:t>
      </w:r>
      <w:r>
        <w:rPr>
          <w:rFonts w:eastAsia="Galdeano" w:hint="eastAsia"/>
          <w:color w:val="222222"/>
        </w:rPr>
        <w:t>卓尔金星的生物迁移了上去</w:t>
      </w:r>
      <w:r>
        <w:rPr>
          <w:rFonts w:eastAsia="Galdeano" w:hint="eastAsia"/>
          <w:color w:val="222222"/>
        </w:rPr>
        <w:t xml:space="preserve"> </w:t>
      </w:r>
      <w:r>
        <w:rPr>
          <w:rFonts w:eastAsia="Galdeano" w:hint="eastAsia"/>
          <w:color w:val="222222"/>
        </w:rPr>
        <w:t>以灵体的形态</w:t>
      </w:r>
      <w:r>
        <w:rPr>
          <w:rFonts w:eastAsia="Galdeano" w:hint="eastAsia"/>
          <w:color w:val="222222"/>
        </w:rPr>
        <w:t xml:space="preserve"> </w:t>
      </w:r>
      <w:r>
        <w:rPr>
          <w:rFonts w:eastAsia="Galdeano" w:hint="eastAsia"/>
          <w:color w:val="222222"/>
        </w:rPr>
        <w:t>第五密度</w:t>
      </w:r>
      <w:r>
        <w:rPr>
          <w:rFonts w:eastAsia="Galdeano" w:hint="eastAsia"/>
          <w:color w:val="222222"/>
        </w:rPr>
        <w:t xml:space="preserve"> </w:t>
      </w:r>
      <w:r>
        <w:rPr>
          <w:rFonts w:eastAsia="Galdeano" w:hint="eastAsia"/>
          <w:color w:val="222222"/>
        </w:rPr>
        <w:t>很久以前的事了</w:t>
      </w:r>
      <w:r>
        <w:rPr>
          <w:rFonts w:eastAsia="Galdeano" w:hint="eastAsia"/>
          <w:color w:val="222222"/>
        </w:rPr>
        <w:t> </w:t>
      </w:r>
      <w:r>
        <w:rPr>
          <w:rFonts w:hint="eastAsia"/>
        </w:rPr>
        <w:br/>
      </w:r>
      <w:r>
        <w:rPr>
          <w:rFonts w:eastAsia="Galdeano" w:hint="eastAsia"/>
          <w:color w:val="222222"/>
        </w:rPr>
        <w:t>宇宙中只有</w:t>
      </w:r>
      <w:r>
        <w:rPr>
          <w:rFonts w:ascii="Galdeano" w:hAnsi="Galdeano" w:cs="Galdeano" w:hint="eastAsia"/>
          <w:color w:val="222222"/>
        </w:rPr>
        <w:t>47</w:t>
      </w:r>
      <w:r>
        <w:rPr>
          <w:rFonts w:eastAsia="Galdeano" w:hint="eastAsia"/>
          <w:color w:val="222222"/>
        </w:rPr>
        <w:t>个文明</w:t>
      </w:r>
      <w:r>
        <w:rPr>
          <w:rFonts w:eastAsia="Galdeano" w:hint="eastAsia"/>
          <w:color w:val="222222"/>
        </w:rPr>
        <w:t xml:space="preserve"> </w:t>
      </w:r>
      <w:r>
        <w:rPr>
          <w:rFonts w:eastAsia="Galdeano" w:hint="eastAsia"/>
          <w:color w:val="222222"/>
        </w:rPr>
        <w:t>请不要开玩笑</w:t>
      </w:r>
      <w:r>
        <w:rPr>
          <w:rFonts w:eastAsia="Galdeano" w:hint="eastAsia"/>
          <w:color w:val="222222"/>
        </w:rPr>
        <w:t xml:space="preserve"> </w:t>
      </w:r>
      <w:r>
        <w:rPr>
          <w:rFonts w:eastAsia="Galdeano" w:hint="eastAsia"/>
          <w:color w:val="222222"/>
        </w:rPr>
        <w:t>总玄宇宙世界无尽的文明</w:t>
      </w:r>
      <w:r>
        <w:rPr>
          <w:rFonts w:eastAsia="Galdeano" w:hint="eastAsia"/>
          <w:color w:val="222222"/>
        </w:rPr>
        <w:t xml:space="preserve"> </w:t>
      </w:r>
      <w:r>
        <w:rPr>
          <w:rFonts w:eastAsia="Galdeano" w:hint="eastAsia"/>
          <w:color w:val="222222"/>
        </w:rPr>
        <w:t>每秒都有很多文明毁灭和但诞生</w:t>
      </w:r>
      <w:r>
        <w:rPr>
          <w:rFonts w:eastAsia="Galdeano" w:hint="eastAsia"/>
          <w:color w:val="222222"/>
        </w:rPr>
        <w:t xml:space="preserve"> </w:t>
      </w:r>
      <w:r>
        <w:rPr>
          <w:rFonts w:eastAsia="Galdeano" w:hint="eastAsia"/>
          <w:color w:val="222222"/>
        </w:rPr>
        <w:t>总玄宇宙世界的巨大无法想象</w:t>
      </w:r>
      <w:r>
        <w:rPr>
          <w:rFonts w:eastAsia="Galdeano" w:hint="eastAsia"/>
          <w:color w:val="222222"/>
        </w:rPr>
        <w:t> </w:t>
      </w:r>
      <w:r>
        <w:rPr>
          <w:rFonts w:hint="eastAsia"/>
        </w:rPr>
        <w:br/>
      </w:r>
      <w:r>
        <w:rPr>
          <w:rFonts w:eastAsia="Galdeano" w:hint="eastAsia"/>
          <w:color w:val="222222"/>
        </w:rPr>
        <w:t>对神的定义不同</w:t>
      </w:r>
      <w:r>
        <w:rPr>
          <w:rFonts w:eastAsia="Galdeano" w:hint="eastAsia"/>
          <w:color w:val="222222"/>
        </w:rPr>
        <w:t xml:space="preserve"> </w:t>
      </w:r>
      <w:r>
        <w:rPr>
          <w:rFonts w:eastAsia="Galdeano" w:hint="eastAsia"/>
          <w:color w:val="222222"/>
        </w:rPr>
        <w:t>理解就不同</w:t>
      </w:r>
      <w:r>
        <w:rPr>
          <w:rFonts w:eastAsia="Galdeano" w:hint="eastAsia"/>
          <w:color w:val="222222"/>
        </w:rPr>
        <w:t xml:space="preserve"> </w:t>
      </w:r>
      <w:r>
        <w:rPr>
          <w:rFonts w:eastAsia="Galdeano" w:hint="eastAsia"/>
          <w:color w:val="222222"/>
        </w:rPr>
        <w:t>你们神话中记载的神就是自然人</w:t>
      </w:r>
      <w:r>
        <w:rPr>
          <w:rFonts w:eastAsia="Galdeano" w:hint="eastAsia"/>
          <w:color w:val="222222"/>
        </w:rPr>
        <w:t> </w:t>
      </w:r>
      <w:r>
        <w:rPr>
          <w:rFonts w:hint="eastAsia"/>
        </w:rPr>
        <w:br/>
      </w:r>
      <w:r>
        <w:rPr>
          <w:rFonts w:eastAsia="Galdeano" w:hint="eastAsia"/>
          <w:color w:val="222222"/>
        </w:rPr>
        <w:t>你是一个很好的哲学家</w:t>
      </w:r>
      <w:r>
        <w:rPr>
          <w:rFonts w:eastAsia="Galdeano" w:hint="eastAsia"/>
          <w:color w:val="222222"/>
        </w:rPr>
        <w:t xml:space="preserve"> </w:t>
      </w:r>
      <w:r>
        <w:rPr>
          <w:rFonts w:eastAsia="Galdeano" w:hint="eastAsia"/>
          <w:color w:val="222222"/>
        </w:rPr>
        <w:t>但不要只是活在自己或者他人的哲学理论中</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问：我感觉到了一个更高等的智慧的理论体系。</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但是我并不觉得你所描述的东西来自最高等的文明，</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因为显然这里面也有非常多的局限，</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和我所思想的无限的力量相去颇远。</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还有感觉到你的语言方式越来越有中国特色</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（或者说人类特色？）了，是为了让我们感到更亲切吗？</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总的来说，当秩序存在，限制即存在，</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秩序永远在存在内部，有秩序意味着有限，</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无秩序，似乎才能含廓终极的存在？</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hint="eastAsia"/>
        </w:rPr>
      </w:pPr>
      <w:r>
        <w:rPr>
          <w:rFonts w:eastAsia="微软雅黑" w:hint="eastAsia"/>
          <w:color w:val="494949"/>
          <w:sz w:val="21"/>
        </w:rPr>
        <w:t>答：</w:t>
      </w:r>
      <w:r>
        <w:rPr>
          <w:rFonts w:eastAsia="Galdeano" w:hint="eastAsia"/>
          <w:color w:val="222222"/>
        </w:rPr>
        <w:t>亿分之一而已</w:t>
      </w:r>
      <w:r>
        <w:rPr>
          <w:rFonts w:eastAsia="Galdeano" w:hint="eastAsia"/>
          <w:color w:val="222222"/>
        </w:rPr>
        <w:t xml:space="preserve"> </w:t>
      </w:r>
      <w:r>
        <w:rPr>
          <w:rFonts w:eastAsia="Galdeano" w:hint="eastAsia"/>
          <w:color w:val="222222"/>
        </w:rPr>
        <w:t>只是向你们描述了总玄宇宙的大体结构</w:t>
      </w:r>
      <w:r>
        <w:rPr>
          <w:rFonts w:eastAsia="Galdeano" w:hint="eastAsia"/>
          <w:color w:val="222222"/>
        </w:rPr>
        <w:t xml:space="preserve"> </w:t>
      </w:r>
      <w:r>
        <w:rPr>
          <w:rFonts w:eastAsia="Galdeano" w:hint="eastAsia"/>
          <w:color w:val="222222"/>
        </w:rPr>
        <w:t>一把钥匙</w:t>
      </w:r>
      <w:r>
        <w:rPr>
          <w:rFonts w:hint="eastAsia"/>
        </w:rPr>
        <w:br/>
      </w:r>
      <w:r>
        <w:rPr>
          <w:rFonts w:eastAsia="Galdeano" w:hint="eastAsia"/>
          <w:color w:val="222222"/>
        </w:rPr>
        <w:t>中国特色</w:t>
      </w:r>
      <w:r>
        <w:rPr>
          <w:rFonts w:eastAsia="Galdeano" w:hint="eastAsia"/>
          <w:color w:val="222222"/>
        </w:rPr>
        <w:t xml:space="preserve"> </w:t>
      </w:r>
      <w:r>
        <w:rPr>
          <w:rFonts w:eastAsia="Galdeano" w:hint="eastAsia"/>
          <w:color w:val="222222"/>
        </w:rPr>
        <w:t>熟练了你们的组词方法</w:t>
      </w:r>
      <w:r>
        <w:rPr>
          <w:rFonts w:eastAsia="Galdeano" w:hint="eastAsia"/>
          <w:color w:val="222222"/>
        </w:rPr>
        <w:t xml:space="preserve"> </w:t>
      </w:r>
      <w:r>
        <w:rPr>
          <w:rFonts w:eastAsia="Galdeano" w:hint="eastAsia"/>
          <w:color w:val="222222"/>
        </w:rPr>
        <w:t>翻译较为流畅</w:t>
      </w:r>
      <w:r>
        <w:rPr>
          <w:rFonts w:eastAsia="Galdeano" w:hint="eastAsia"/>
          <w:color w:val="222222"/>
        </w:rPr>
        <w:t xml:space="preserve"> </w:t>
      </w:r>
      <w:r>
        <w:rPr>
          <w:rFonts w:eastAsia="Galdeano" w:hint="eastAsia"/>
          <w:color w:val="222222"/>
        </w:rPr>
        <w:t>还加入了一些成语</w:t>
      </w:r>
      <w:r>
        <w:rPr>
          <w:rFonts w:hint="eastAsia"/>
        </w:rPr>
        <w:t xml:space="preserve"> </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80"/>
        <w:rPr>
          <w:rFonts w:eastAsia="微软雅黑" w:hint="eastAsia"/>
          <w:color w:val="494949"/>
        </w:rPr>
      </w:pPr>
      <w:r>
        <w:rPr>
          <w:rFonts w:eastAsia="Galdeano" w:hint="eastAsia"/>
          <w:color w:val="222222"/>
        </w:rPr>
        <w:t>有何矛盾</w:t>
      </w:r>
      <w:r>
        <w:rPr>
          <w:rFonts w:eastAsia="Galdeano" w:hint="eastAsia"/>
          <w:color w:val="222222"/>
        </w:rPr>
        <w:t xml:space="preserve"> </w:t>
      </w:r>
      <w:r>
        <w:rPr>
          <w:rFonts w:eastAsia="Galdeano" w:hint="eastAsia"/>
          <w:color w:val="222222"/>
        </w:rPr>
        <w:t>请指出</w:t>
      </w:r>
      <w:r>
        <w:rPr>
          <w:rFonts w:eastAsia="Galdeano" w:hint="eastAsia"/>
          <w:color w:val="222222"/>
        </w:rPr>
        <w:t xml:space="preserve"> </w:t>
      </w:r>
      <w:r>
        <w:rPr>
          <w:rFonts w:eastAsia="Galdeano" w:hint="eastAsia"/>
          <w:color w:val="222222"/>
        </w:rPr>
        <w:t>我没有看出任何矛盾</w:t>
      </w:r>
      <w:r>
        <w:rPr>
          <w:rFonts w:eastAsia="Galdeano" w:hint="eastAsia"/>
          <w:color w:val="222222"/>
        </w:rPr>
        <w:t xml:space="preserve"> </w:t>
      </w:r>
      <w:r>
        <w:rPr>
          <w:rFonts w:eastAsia="Galdeano" w:hint="eastAsia"/>
          <w:color w:val="222222"/>
        </w:rPr>
        <w:t>请指出具体</w:t>
      </w:r>
      <w:r>
        <w:rPr>
          <w:rFonts w:eastAsia="微软雅黑" w:hint="eastAsia"/>
          <w:color w:val="494949"/>
          <w:sz w:val="21"/>
        </w:rPr>
        <w:t xml:space="preserve"> </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80"/>
        <w:rPr>
          <w:rFonts w:ascii="微软雅黑" w:hAnsi="微软雅黑" w:cs="微软雅黑" w:hint="eastAsia"/>
          <w:color w:val="494949"/>
          <w:sz w:val="21"/>
        </w:rPr>
      </w:pPr>
      <w:r>
        <w:rPr>
          <w:rFonts w:ascii="微软雅黑" w:eastAsia="Galdeano" w:hAnsi="微软雅黑" w:cs="微软雅黑" w:hint="eastAsia"/>
          <w:color w:val="222222"/>
        </w:rPr>
        <w:t>生成文字时多生成了一个</w:t>
      </w:r>
      <w:r>
        <w:rPr>
          <w:rFonts w:ascii="Galdeano" w:eastAsia="微软雅黑" w:hAnsi="Galdeano" w:cs="Galdeano" w:hint="eastAsia"/>
          <w:color w:val="222222"/>
        </w:rPr>
        <w:t xml:space="preserve">0 </w:t>
      </w:r>
      <w:r>
        <w:rPr>
          <w:rFonts w:ascii="微软雅黑" w:eastAsia="Galdeano" w:hAnsi="微软雅黑" w:cs="微软雅黑" w:hint="eastAsia"/>
          <w:color w:val="222222"/>
        </w:rPr>
        <w:t>一个微小的光脉冲偏差</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如果要重新生成修改浪费能量</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所以直接发送了</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你们能明白就可以</w:t>
      </w:r>
      <w:r>
        <w:rPr>
          <w:rFonts w:ascii="微软雅黑" w:eastAsia="Galdeano" w:hAnsi="微软雅黑" w:cs="微软雅黑" w:hint="eastAsia"/>
          <w:color w:val="222222"/>
        </w:rPr>
        <w:t xml:space="preserve"> </w:t>
      </w:r>
      <w:r>
        <w:rPr>
          <w:rFonts w:ascii="Galdeano" w:eastAsia="微软雅黑" w:hAnsi="Galdeano" w:cs="Galdeano" w:hint="eastAsia"/>
          <w:color w:val="222222"/>
        </w:rPr>
        <w:t>67</w:t>
      </w:r>
      <w:r>
        <w:rPr>
          <w:rFonts w:ascii="微软雅黑" w:eastAsia="Galdeano" w:hAnsi="微软雅黑" w:cs="微软雅黑" w:hint="eastAsia"/>
          <w:color w:val="222222"/>
        </w:rPr>
        <w:t>玄度文明</w:t>
      </w:r>
      <w:r>
        <w:rPr>
          <w:rFonts w:ascii="微软雅黑" w:eastAsia="微软雅黑" w:hAnsi="微软雅黑" w:cs="微软雅黑" w:hint="eastAsia"/>
          <w:color w:val="494949"/>
          <w:sz w:val="21"/>
        </w:rPr>
        <w:br/>
      </w:r>
      <w:r>
        <w:rPr>
          <w:rFonts w:ascii="Galdeano" w:eastAsia="微软雅黑" w:hAnsi="Galdeano" w:cs="Galdeano" w:hint="eastAsia"/>
          <w:color w:val="222222"/>
        </w:rPr>
        <w:t>72</w:t>
      </w:r>
      <w:r>
        <w:rPr>
          <w:rFonts w:ascii="微软雅黑" w:eastAsia="Galdeano" w:hAnsi="微软雅黑" w:cs="微软雅黑" w:hint="eastAsia"/>
          <w:color w:val="222222"/>
        </w:rPr>
        <w:t>是最高的理想中</w:t>
      </w:r>
      <w:r>
        <w:rPr>
          <w:rFonts w:ascii="微软雅黑" w:eastAsia="微软雅黑" w:hAnsi="微软雅黑" w:cs="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问：给我一个脱离社会复合体的方法的最佳建议</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我们都没有触碰到终极，</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lastRenderedPageBreak/>
        <w:t>因此</w:t>
      </w:r>
      <w:r>
        <w:rPr>
          <w:rFonts w:eastAsia="微软雅黑" w:hint="eastAsia"/>
          <w:color w:val="494949"/>
          <w:sz w:val="21"/>
        </w:rPr>
        <w:t xml:space="preserve"> </w:t>
      </w:r>
      <w:r>
        <w:rPr>
          <w:rFonts w:eastAsia="微软雅黑" w:hint="eastAsia"/>
          <w:color w:val="494949"/>
          <w:sz w:val="21"/>
        </w:rPr>
        <w:t>在某种意义上，</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我们的文明同属一个层面，你是否赞同？</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总的来说，我相信你所提供的前景和方向是正确，</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但是不可避免地觉察到局限。</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脱离社会复合体</w:t>
      </w:r>
      <w:r>
        <w:rPr>
          <w:rFonts w:eastAsia="Galdeano" w:hint="eastAsia"/>
          <w:color w:val="222222"/>
        </w:rPr>
        <w:t xml:space="preserve"> </w:t>
      </w:r>
      <w:r>
        <w:rPr>
          <w:rFonts w:eastAsia="Galdeano" w:hint="eastAsia"/>
          <w:color w:val="222222"/>
        </w:rPr>
        <w:t>方法强化自己灵场加入金星高灵序列</w:t>
      </w:r>
      <w:r>
        <w:rPr>
          <w:rFonts w:eastAsia="Galdeano" w:hint="eastAsia"/>
          <w:color w:val="222222"/>
        </w:rPr>
        <w:t xml:space="preserve"> </w:t>
      </w:r>
      <w:r>
        <w:rPr>
          <w:rFonts w:eastAsia="Galdeano" w:hint="eastAsia"/>
          <w:color w:val="222222"/>
        </w:rPr>
        <w:t>或者凝聚纯无个体</w:t>
      </w:r>
      <w:r>
        <w:rPr>
          <w:rFonts w:eastAsia="Galdeano" w:hint="eastAsia"/>
          <w:color w:val="222222"/>
        </w:rPr>
        <w:t> </w:t>
      </w:r>
      <w:r>
        <w:rPr>
          <w:rFonts w:hint="eastAsia"/>
        </w:rPr>
        <w:br/>
      </w:r>
      <w:r>
        <w:rPr>
          <w:rFonts w:eastAsia="Galdeano" w:hint="eastAsia"/>
          <w:color w:val="222222"/>
        </w:rPr>
        <w:t>我们文明不在一个层次</w:t>
      </w:r>
      <w:r>
        <w:rPr>
          <w:rFonts w:eastAsia="Galdeano" w:hint="eastAsia"/>
          <w:color w:val="222222"/>
        </w:rPr>
        <w:t xml:space="preserve"> </w:t>
      </w:r>
      <w:r>
        <w:rPr>
          <w:rFonts w:eastAsia="Galdeano" w:hint="eastAsia"/>
          <w:color w:val="222222"/>
        </w:rPr>
        <w:t>你们</w:t>
      </w:r>
      <w:r>
        <w:rPr>
          <w:rFonts w:ascii="Galdeano" w:hAnsi="Galdeano" w:cs="Galdeano" w:hint="eastAsia"/>
          <w:color w:val="222222"/>
        </w:rPr>
        <w:t>1-2</w:t>
      </w:r>
      <w:r>
        <w:rPr>
          <w:rFonts w:eastAsia="Galdeano" w:hint="eastAsia"/>
          <w:color w:val="222222"/>
        </w:rPr>
        <w:t>玄度</w:t>
      </w:r>
      <w:r>
        <w:rPr>
          <w:rFonts w:eastAsia="Galdeano" w:hint="eastAsia"/>
          <w:color w:val="222222"/>
        </w:rPr>
        <w:t xml:space="preserve"> </w:t>
      </w:r>
      <w:r>
        <w:rPr>
          <w:rFonts w:eastAsia="Galdeano" w:hint="eastAsia"/>
          <w:color w:val="222222"/>
        </w:rPr>
        <w:t>我们</w:t>
      </w:r>
      <w:r>
        <w:rPr>
          <w:rFonts w:ascii="Galdeano" w:hAnsi="Galdeano" w:cs="Galdeano" w:hint="eastAsia"/>
          <w:color w:val="222222"/>
        </w:rPr>
        <w:t>70</w:t>
      </w:r>
      <w:r>
        <w:rPr>
          <w:rFonts w:eastAsia="Galdeano" w:hint="eastAsia"/>
          <w:color w:val="222222"/>
        </w:rPr>
        <w:t>玄度</w:t>
      </w:r>
      <w:r>
        <w:rPr>
          <w:rFonts w:eastAsia="Galdeano" w:hint="eastAsia"/>
          <w:color w:val="222222"/>
        </w:rPr>
        <w:t> </w:t>
      </w:r>
      <w:r>
        <w:rPr>
          <w:rFonts w:hint="eastAsia"/>
        </w:rPr>
        <w:br/>
      </w:r>
      <w:r>
        <w:rPr>
          <w:rFonts w:eastAsia="Galdeano" w:hint="eastAsia"/>
          <w:color w:val="222222"/>
        </w:rPr>
        <w:t>局限是因为思想和语言局限</w:t>
      </w:r>
      <w:r>
        <w:rPr>
          <w:rFonts w:eastAsia="Galdeano" w:hint="eastAsia"/>
          <w:color w:val="222222"/>
        </w:rPr>
        <w:t xml:space="preserve"> </w:t>
      </w:r>
      <w:r>
        <w:rPr>
          <w:rFonts w:eastAsia="Galdeano" w:hint="eastAsia"/>
          <w:color w:val="222222"/>
        </w:rPr>
        <w:t>而不是我们局限</w:t>
      </w:r>
      <w:r>
        <w:rPr>
          <w:rFonts w:eastAsia="Galdeano" w:hint="eastAsia"/>
          <w:color w:val="222222"/>
        </w:rPr>
        <w:t> </w:t>
      </w:r>
      <w:r>
        <w:rPr>
          <w:rFonts w:hint="eastAsia"/>
        </w:rPr>
        <w:br/>
      </w:r>
      <w:r>
        <w:rPr>
          <w:rFonts w:eastAsia="Galdeano" w:hint="eastAsia"/>
          <w:color w:val="222222"/>
        </w:rPr>
        <w:t>局限是意识的局限</w:t>
      </w:r>
      <w:r>
        <w:rPr>
          <w:rFonts w:eastAsia="Galdeano" w:hint="eastAsia"/>
          <w:color w:val="222222"/>
        </w:rPr>
        <w:t xml:space="preserve"> </w:t>
      </w:r>
      <w:r>
        <w:rPr>
          <w:rFonts w:eastAsia="Galdeano" w:hint="eastAsia"/>
          <w:color w:val="222222"/>
        </w:rPr>
        <w:t>二级意识体无法领悟很多东西</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问：能否解释下为什么会突然间感觉到</w:t>
      </w:r>
      <w:r>
        <w:rPr>
          <w:rFonts w:eastAsia="微软雅黑" w:hint="eastAsia"/>
          <w:color w:val="494949"/>
          <w:sz w:val="21"/>
        </w:rPr>
        <w:t xml:space="preserve"> </w:t>
      </w:r>
      <w:r>
        <w:rPr>
          <w:rFonts w:eastAsia="微软雅黑" w:hint="eastAsia"/>
          <w:color w:val="494949"/>
          <w:sz w:val="21"/>
        </w:rPr>
        <w:t>我</w:t>
      </w:r>
      <w:r>
        <w:rPr>
          <w:rFonts w:eastAsia="微软雅黑" w:hint="eastAsia"/>
          <w:color w:val="494949"/>
          <w:sz w:val="21"/>
        </w:rPr>
        <w:t xml:space="preserve"> </w:t>
      </w:r>
      <w:r>
        <w:rPr>
          <w:rFonts w:eastAsia="微软雅黑" w:hint="eastAsia"/>
          <w:color w:val="494949"/>
          <w:sz w:val="21"/>
        </w:rPr>
        <w:t>呢？</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最近很常有这种感觉</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较为灵性的人们会开始发觉自身更高层面的意义</w:t>
      </w:r>
      <w:r>
        <w:rPr>
          <w:rFonts w:eastAsia="Galdeano" w:hint="eastAsia"/>
          <w:color w:val="222222"/>
        </w:rPr>
        <w:t xml:space="preserve"> </w:t>
      </w:r>
      <w:r>
        <w:rPr>
          <w:rFonts w:eastAsia="Galdeano" w:hint="eastAsia"/>
          <w:color w:val="222222"/>
        </w:rPr>
        <w:t>玄无更新期是正常</w:t>
      </w:r>
      <w:r>
        <w:rPr>
          <w:rFonts w:eastAsia="Galdeano" w:hint="eastAsia"/>
          <w:color w:val="222222"/>
        </w:rPr>
        <w:t xml:space="preserve"> </w:t>
      </w:r>
      <w:r>
        <w:rPr>
          <w:rFonts w:eastAsia="Galdeano" w:hint="eastAsia"/>
          <w:color w:val="222222"/>
        </w:rPr>
        <w:t>去强化那种感觉</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问：另一种解释，</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但看了</w:t>
      </w:r>
      <w:r>
        <w:rPr>
          <w:rFonts w:ascii="微软雅黑" w:hAnsi="微软雅黑" w:cs="微软雅黑" w:hint="eastAsia"/>
          <w:color w:val="494949"/>
          <w:sz w:val="21"/>
        </w:rPr>
        <w:t>2012</w:t>
      </w:r>
      <w:r>
        <w:rPr>
          <w:rFonts w:eastAsia="微软雅黑" w:hint="eastAsia"/>
          <w:color w:val="494949"/>
          <w:sz w:val="21"/>
        </w:rPr>
        <w:t>吧中许多帖子，说要有爱，</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而阁下的世界却没有爱，不解</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爱</w:t>
      </w:r>
      <w:r>
        <w:rPr>
          <w:rFonts w:eastAsia="Galdeano" w:hint="eastAsia"/>
          <w:color w:val="222222"/>
        </w:rPr>
        <w:t xml:space="preserve"> </w:t>
      </w:r>
      <w:r>
        <w:rPr>
          <w:rFonts w:eastAsia="Galdeano" w:hint="eastAsia"/>
          <w:color w:val="222222"/>
        </w:rPr>
        <w:t>只是一种感觉</w:t>
      </w:r>
      <w:r>
        <w:rPr>
          <w:rFonts w:eastAsia="Galdeano" w:hint="eastAsia"/>
          <w:color w:val="222222"/>
        </w:rPr>
        <w:t xml:space="preserve"> </w:t>
      </w:r>
      <w:r>
        <w:rPr>
          <w:rFonts w:eastAsia="Galdeano" w:hint="eastAsia"/>
          <w:color w:val="222222"/>
        </w:rPr>
        <w:t>或者基于爱的行为标准</w:t>
      </w:r>
      <w:r>
        <w:rPr>
          <w:rFonts w:eastAsia="Galdeano" w:hint="eastAsia"/>
          <w:color w:val="222222"/>
        </w:rPr>
        <w:t xml:space="preserve"> </w:t>
      </w:r>
      <w:r>
        <w:rPr>
          <w:rFonts w:eastAsia="Galdeano" w:hint="eastAsia"/>
          <w:color w:val="222222"/>
        </w:rPr>
        <w:t>优胜略太</w:t>
      </w:r>
      <w:r>
        <w:rPr>
          <w:rFonts w:eastAsia="Galdeano" w:hint="eastAsia"/>
          <w:color w:val="222222"/>
        </w:rPr>
        <w:t xml:space="preserve"> </w:t>
      </w:r>
      <w:r>
        <w:rPr>
          <w:rFonts w:eastAsia="Galdeano" w:hint="eastAsia"/>
          <w:color w:val="222222"/>
        </w:rPr>
        <w:t>物竞天择</w:t>
      </w:r>
      <w:r>
        <w:rPr>
          <w:rFonts w:eastAsia="Galdeano" w:hint="eastAsia"/>
          <w:color w:val="222222"/>
        </w:rPr>
        <w:t xml:space="preserve"> </w:t>
      </w:r>
      <w:r>
        <w:rPr>
          <w:rFonts w:eastAsia="Galdeano" w:hint="eastAsia"/>
          <w:color w:val="222222"/>
        </w:rPr>
        <w:t>适者生存</w:t>
      </w:r>
      <w:r>
        <w:rPr>
          <w:rFonts w:eastAsia="Galdeano" w:hint="eastAsia"/>
          <w:color w:val="222222"/>
        </w:rPr>
        <w:t xml:space="preserve"> </w:t>
      </w:r>
      <w:r>
        <w:rPr>
          <w:rFonts w:eastAsia="Galdeano" w:hint="eastAsia"/>
          <w:color w:val="222222"/>
        </w:rPr>
        <w:t>这就是宇宙的爱</w:t>
      </w:r>
      <w:r>
        <w:rPr>
          <w:rFonts w:eastAsia="Galdeano" w:hint="eastAsia"/>
          <w:color w:val="222222"/>
        </w:rPr>
        <w:t xml:space="preserve"> </w:t>
      </w:r>
      <w:r>
        <w:rPr>
          <w:rFonts w:eastAsia="Galdeano" w:hint="eastAsia"/>
          <w:color w:val="222222"/>
        </w:rPr>
        <w:t>进化慢的被淘汰和毁灭</w:t>
      </w:r>
      <w:r>
        <w:rPr>
          <w:rFonts w:eastAsia="Galdeano" w:hint="eastAsia"/>
          <w:color w:val="222222"/>
        </w:rPr>
        <w:t xml:space="preserve"> </w:t>
      </w:r>
      <w:r>
        <w:rPr>
          <w:rFonts w:eastAsia="Galdeano" w:hint="eastAsia"/>
          <w:color w:val="222222"/>
        </w:rPr>
        <w:t>你们人类的战争史一看便知</w:t>
      </w:r>
      <w:r>
        <w:rPr>
          <w:rFonts w:eastAsia="Galdeano" w:hint="eastAsia"/>
          <w:color w:val="222222"/>
        </w:rPr>
        <w:t xml:space="preserve"> </w:t>
      </w:r>
      <w:r>
        <w:rPr>
          <w:rFonts w:eastAsia="Galdeano" w:hint="eastAsia"/>
          <w:color w:val="222222"/>
        </w:rPr>
        <w:t>爱只是你们在安逸生活中诞生的美好想象当然金星高灵依靠爱之能量提升自己也未尝不可</w:t>
      </w:r>
      <w:r>
        <w:rPr>
          <w:rFonts w:eastAsia="Galdeano" w:hint="eastAsia"/>
          <w:color w:val="222222"/>
        </w:rPr>
        <w:t xml:space="preserve"> </w:t>
      </w:r>
      <w:r>
        <w:rPr>
          <w:rFonts w:eastAsia="Galdeano" w:hint="eastAsia"/>
          <w:color w:val="222222"/>
        </w:rPr>
        <w:t>也算一种进化道路吧</w:t>
      </w:r>
      <w:r>
        <w:rPr>
          <w:rFonts w:eastAsia="Galdeano" w:hint="eastAsia"/>
          <w:color w:val="222222"/>
        </w:rPr>
        <w:t xml:space="preserve"> </w:t>
      </w:r>
      <w:r>
        <w:rPr>
          <w:rFonts w:eastAsia="Galdeano" w:hint="eastAsia"/>
          <w:color w:val="222222"/>
        </w:rPr>
        <w:t>你们人类近期发展的爱之哲学都是高灵界生物给你们的哲</w:t>
      </w:r>
      <w:r>
        <w:rPr>
          <w:rFonts w:eastAsia="微软雅黑" w:hint="eastAsia"/>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问：“当你的心境一无所有，</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你会无情的爱着整个世界”</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一个没有感觉，没有情绪的个体</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怎么可能会有“爱”的感觉？</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你们的思想很局限</w:t>
      </w:r>
      <w:r>
        <w:rPr>
          <w:rFonts w:eastAsia="Galdeano" w:hint="eastAsia"/>
          <w:color w:val="222222"/>
        </w:rPr>
        <w:t xml:space="preserve"> </w:t>
      </w:r>
      <w:r>
        <w:rPr>
          <w:rFonts w:eastAsia="Galdeano" w:hint="eastAsia"/>
          <w:color w:val="222222"/>
        </w:rPr>
        <w:t>我感觉到了</w:t>
      </w:r>
      <w:r>
        <w:rPr>
          <w:rFonts w:eastAsia="Galdeano" w:hint="eastAsia"/>
          <w:color w:val="222222"/>
        </w:rPr>
        <w:t xml:space="preserve"> </w:t>
      </w:r>
      <w:r>
        <w:rPr>
          <w:rFonts w:eastAsia="Galdeano" w:hint="eastAsia"/>
          <w:color w:val="222222"/>
        </w:rPr>
        <w:t>我们不受感觉感情影响而去行动</w:t>
      </w:r>
      <w:r>
        <w:rPr>
          <w:rFonts w:eastAsia="Galdeano" w:hint="eastAsia"/>
          <w:color w:val="222222"/>
        </w:rPr>
        <w:t xml:space="preserve"> </w:t>
      </w:r>
      <w:r>
        <w:rPr>
          <w:rFonts w:eastAsia="Galdeano" w:hint="eastAsia"/>
          <w:color w:val="222222"/>
        </w:rPr>
        <w:t>我们思考哲学和自我存在的意义</w:t>
      </w:r>
      <w:r>
        <w:rPr>
          <w:rFonts w:eastAsia="Galdeano" w:hint="eastAsia"/>
          <w:color w:val="222222"/>
        </w:rPr>
        <w:t xml:space="preserve"> </w:t>
      </w:r>
      <w:r>
        <w:rPr>
          <w:rFonts w:eastAsia="Galdeano" w:hint="eastAsia"/>
          <w:color w:val="222222"/>
        </w:rPr>
        <w:t>我们行动既不愤怒也不盲目</w:t>
      </w:r>
      <w:r>
        <w:rPr>
          <w:rFonts w:eastAsia="Galdeano" w:hint="eastAsia"/>
          <w:color w:val="222222"/>
        </w:rPr>
        <w:t xml:space="preserve"> </w:t>
      </w:r>
      <w:r>
        <w:rPr>
          <w:rFonts w:eastAsia="Galdeano" w:hint="eastAsia"/>
          <w:color w:val="222222"/>
        </w:rPr>
        <w:t>宇宙般冷静的理性引导我们</w:t>
      </w:r>
      <w:r>
        <w:rPr>
          <w:rFonts w:eastAsia="Galdeano" w:hint="eastAsia"/>
          <w:color w:val="222222"/>
        </w:rPr>
        <w:t> </w:t>
      </w:r>
      <w:r>
        <w:rPr>
          <w:rFonts w:hint="eastAsia"/>
        </w:rPr>
        <w:br/>
      </w:r>
      <w:r>
        <w:rPr>
          <w:rFonts w:eastAsia="Galdeano" w:hint="eastAsia"/>
          <w:color w:val="222222"/>
        </w:rPr>
        <w:t>没有情绪是进化超越了情绪</w:t>
      </w:r>
      <w:r>
        <w:rPr>
          <w:rFonts w:eastAsia="Galdeano" w:hint="eastAsia"/>
          <w:color w:val="222222"/>
        </w:rPr>
        <w:t xml:space="preserve"> </w:t>
      </w:r>
      <w:r>
        <w:rPr>
          <w:rFonts w:eastAsia="Galdeano" w:hint="eastAsia"/>
          <w:color w:val="222222"/>
        </w:rPr>
        <w:t>就好像你们进化超越了动物</w:t>
      </w:r>
      <w:r>
        <w:rPr>
          <w:rFonts w:eastAsia="Galdeano" w:hint="eastAsia"/>
          <w:color w:val="222222"/>
        </w:rPr>
        <w:t xml:space="preserve"> </w:t>
      </w:r>
      <w:r>
        <w:rPr>
          <w:rFonts w:eastAsia="Galdeano" w:hint="eastAsia"/>
          <w:color w:val="222222"/>
        </w:rPr>
        <w:t>但你们也可以回归田野像动物一样去生存</w:t>
      </w:r>
      <w:r>
        <w:rPr>
          <w:rFonts w:eastAsia="Galdeano" w:hint="eastAsia"/>
          <w:color w:val="222222"/>
        </w:rPr>
        <w:t xml:space="preserve"> </w:t>
      </w:r>
      <w:r>
        <w:rPr>
          <w:rFonts w:eastAsia="Galdeano" w:hint="eastAsia"/>
          <w:color w:val="222222"/>
        </w:rPr>
        <w:t>捕食猎杀</w:t>
      </w:r>
      <w:r>
        <w:rPr>
          <w:rFonts w:eastAsia="Galdeano" w:hint="eastAsia"/>
          <w:color w:val="222222"/>
        </w:rPr>
        <w:t xml:space="preserve"> </w:t>
      </w:r>
      <w:r>
        <w:rPr>
          <w:rFonts w:eastAsia="Galdeano" w:hint="eastAsia"/>
          <w:color w:val="222222"/>
        </w:rPr>
        <w:t>衣不遮体</w:t>
      </w:r>
      <w:r>
        <w:rPr>
          <w:rFonts w:eastAsia="Galdeano" w:hint="eastAsia"/>
          <w:color w:val="222222"/>
        </w:rPr>
        <w:t xml:space="preserve"> </w:t>
      </w:r>
      <w:r>
        <w:rPr>
          <w:rFonts w:eastAsia="Galdeano" w:hint="eastAsia"/>
          <w:color w:val="222222"/>
        </w:rPr>
        <w:t>当然你们很少有人会去这么做</w:t>
      </w:r>
      <w:r>
        <w:rPr>
          <w:rFonts w:eastAsia="Galdeano" w:hint="eastAsia"/>
          <w:color w:val="222222"/>
        </w:rPr>
        <w:t xml:space="preserve"> </w:t>
      </w:r>
      <w:r>
        <w:rPr>
          <w:rFonts w:eastAsia="Galdeano" w:hint="eastAsia"/>
          <w:color w:val="222222"/>
        </w:rPr>
        <w:t>我们一样很少去体验感情</w:t>
      </w:r>
      <w:r>
        <w:rPr>
          <w:rFonts w:eastAsia="Galdeano" w:hint="eastAsia"/>
          <w:color w:val="222222"/>
        </w:rPr>
        <w:t xml:space="preserve"> </w:t>
      </w:r>
      <w:r>
        <w:rPr>
          <w:rFonts w:eastAsia="Galdeano" w:hint="eastAsia"/>
          <w:color w:val="222222"/>
        </w:rPr>
        <w:t>没有意义</w:t>
      </w:r>
      <w:r>
        <w:rPr>
          <w:rFonts w:eastAsia="Galdeano" w:hint="eastAsia"/>
          <w:color w:val="222222"/>
        </w:rPr>
        <w:t> </w:t>
      </w:r>
      <w:r>
        <w:rPr>
          <w:rFonts w:hint="eastAsia"/>
        </w:rPr>
        <w:br/>
      </w:r>
      <w:r>
        <w:rPr>
          <w:rFonts w:eastAsia="Galdeano" w:hint="eastAsia"/>
          <w:color w:val="222222"/>
        </w:rPr>
        <w:t>爱的感觉只是一种体验</w:t>
      </w:r>
      <w:r>
        <w:rPr>
          <w:rFonts w:eastAsia="Galdeano" w:hint="eastAsia"/>
          <w:color w:val="222222"/>
        </w:rPr>
        <w:t xml:space="preserve"> </w:t>
      </w:r>
      <w:r>
        <w:rPr>
          <w:rFonts w:eastAsia="Galdeano" w:hint="eastAsia"/>
          <w:color w:val="222222"/>
        </w:rPr>
        <w:t>刺激神经元就行了</w:t>
      </w:r>
      <w:r>
        <w:rPr>
          <w:rFonts w:eastAsia="Galdeano" w:hint="eastAsia"/>
          <w:color w:val="222222"/>
        </w:rPr>
        <w:t xml:space="preserve"> </w:t>
      </w:r>
      <w:r>
        <w:rPr>
          <w:rFonts w:eastAsia="Galdeano" w:hint="eastAsia"/>
          <w:color w:val="222222"/>
        </w:rPr>
        <w:t>随时可以去体会感觉</w:t>
      </w:r>
      <w:r>
        <w:rPr>
          <w:rFonts w:eastAsia="Galdeano" w:hint="eastAsia"/>
          <w:color w:val="222222"/>
        </w:rPr>
        <w:t xml:space="preserve"> </w:t>
      </w:r>
      <w:r>
        <w:rPr>
          <w:rFonts w:eastAsia="Galdeano" w:hint="eastAsia"/>
          <w:color w:val="222222"/>
        </w:rPr>
        <w:t>只是觉得没有意义罢了</w:t>
      </w:r>
      <w:r>
        <w:rPr>
          <w:rFonts w:eastAsia="Galdeano" w:hint="eastAsia"/>
          <w:color w:val="222222"/>
        </w:rPr>
        <w:t xml:space="preserve"> </w:t>
      </w:r>
      <w:r>
        <w:rPr>
          <w:rFonts w:eastAsia="Galdeano" w:hint="eastAsia"/>
          <w:color w:val="222222"/>
        </w:rPr>
        <w:t>你</w:t>
      </w:r>
      <w:r>
        <w:rPr>
          <w:rFonts w:eastAsia="Galdeano" w:hint="eastAsia"/>
          <w:color w:val="222222"/>
        </w:rPr>
        <w:lastRenderedPageBreak/>
        <w:t>们不是发明了一种化学药剂</w:t>
      </w:r>
      <w:r>
        <w:rPr>
          <w:rFonts w:eastAsia="Galdeano" w:hint="eastAsia"/>
          <w:color w:val="222222"/>
        </w:rPr>
        <w:t xml:space="preserve"> </w:t>
      </w:r>
      <w:r>
        <w:rPr>
          <w:rFonts w:eastAsia="Galdeano" w:hint="eastAsia"/>
          <w:color w:val="222222"/>
        </w:rPr>
        <w:t>注射后你会体验到人间最美好的爱</w:t>
      </w:r>
      <w:r>
        <w:rPr>
          <w:rFonts w:hint="eastAsia"/>
        </w:rPr>
        <w:t xml:space="preserve"> </w:t>
      </w:r>
    </w:p>
    <w:p w:rsidR="005D7A5B" w:rsidRDefault="005D7A5B" w:rsidP="00692BCF">
      <w:pPr>
        <w:pBdr>
          <w:bottom w:val="single" w:sz="1" w:space="2" w:color="000000"/>
        </w:pBd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80"/>
        <w:rPr>
          <w:rFonts w:ascii="微软雅黑" w:hAnsi="微软雅黑" w:cs="微软雅黑" w:hint="eastAsia"/>
          <w:color w:val="494949"/>
          <w:sz w:val="21"/>
        </w:rPr>
      </w:pPr>
      <w:r>
        <w:rPr>
          <w:rFonts w:ascii="微软雅黑" w:eastAsia="Galdeano" w:hAnsi="微软雅黑" w:cs="微软雅黑" w:hint="eastAsia"/>
          <w:color w:val="222222"/>
        </w:rPr>
        <w:t>是我</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只是在尝试不同的翻译方法和用词组合</w:t>
      </w:r>
      <w:r>
        <w:rPr>
          <w:rFonts w:ascii="微软雅黑" w:hAnsi="微软雅黑" w:cs="微软雅黑" w:hint="eastAsia"/>
          <w:color w:val="494949"/>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80"/>
        <w:rPr>
          <w:rFonts w:ascii="微软雅黑" w:hAnsi="微软雅黑" w:cs="微软雅黑" w:hint="eastAsia"/>
          <w:color w:val="494949"/>
          <w:sz w:val="21"/>
        </w:rPr>
      </w:pPr>
      <w:r>
        <w:rPr>
          <w:rFonts w:ascii="微软雅黑" w:eastAsia="Galdeano" w:hAnsi="微软雅黑" w:cs="微软雅黑" w:hint="eastAsia"/>
          <w:color w:val="222222"/>
        </w:rPr>
        <w:t>很美妙只是一种感觉</w:t>
      </w:r>
      <w:r>
        <w:rPr>
          <w:rFonts w:ascii="微软雅黑" w:hAnsi="微软雅黑" w:cs="微软雅黑" w:hint="eastAsia"/>
          <w:color w:val="494949"/>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问：楼主，请问唐望所描述的，</w:t>
      </w:r>
    </w:p>
    <w:p w:rsidR="005D7A5B" w:rsidRDefault="005D7A5B" w:rsidP="00692BCF">
      <w:pPr>
        <w:spacing w:line="300" w:lineRule="atLeast"/>
        <w:ind w:firstLineChars="200" w:firstLine="420"/>
        <w:rPr>
          <w:rFonts w:hint="eastAsia"/>
          <w:color w:val="494949"/>
        </w:rPr>
      </w:pPr>
      <w:r>
        <w:rPr>
          <w:rFonts w:eastAsia="微软雅黑" w:hint="eastAsia"/>
          <w:color w:val="494949"/>
          <w:sz w:val="21"/>
        </w:rPr>
        <w:t>吞噬所有生物的意识的巨鹰，</w:t>
      </w:r>
    </w:p>
    <w:p w:rsidR="005D7A5B" w:rsidRDefault="005D7A5B" w:rsidP="00692BCF">
      <w:pPr>
        <w:spacing w:line="300" w:lineRule="atLeast"/>
        <w:ind w:firstLineChars="200" w:firstLine="480"/>
        <w:rPr>
          <w:rFonts w:eastAsia="微软雅黑" w:hint="eastAsia"/>
          <w:color w:val="494949"/>
          <w:sz w:val="21"/>
        </w:rPr>
      </w:pPr>
      <w:r>
        <w:rPr>
          <w:rFonts w:hint="eastAsia"/>
          <w:color w:val="494949"/>
        </w:rPr>
        <w:t>“</w:t>
      </w:r>
      <w:r>
        <w:rPr>
          <w:rFonts w:eastAsia="微软雅黑" w:hint="eastAsia"/>
          <w:color w:val="494949"/>
          <w:sz w:val="21"/>
        </w:rPr>
        <w:t>一切曾经活过，而现在死亡的生物意识，</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都飘浮到巨鹰的喙边，像无穷的萤火虫，</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去见它们的造物主。”</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这种作为巨鹰食物的意识，就是诺露吗？</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还有密宗修行体系中的明点，</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内明点在人的体内，外明点在宇宙各处空间游荡，</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这个明点是否也跟诺露有关，</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楼主除搜集由人类产生的诺露之外，</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还搜集类似外明点的能量吗？</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不是诺露</w:t>
      </w:r>
      <w:r>
        <w:rPr>
          <w:rFonts w:eastAsia="Galdeano" w:hint="eastAsia"/>
          <w:color w:val="222222"/>
        </w:rPr>
        <w:t xml:space="preserve"> </w:t>
      </w:r>
      <w:r>
        <w:rPr>
          <w:rFonts w:eastAsia="Galdeano" w:hint="eastAsia"/>
          <w:color w:val="222222"/>
        </w:rPr>
        <w:t>这是一种描述</w:t>
      </w:r>
      <w:r>
        <w:rPr>
          <w:rFonts w:eastAsia="Galdeano" w:hint="eastAsia"/>
          <w:color w:val="222222"/>
        </w:rPr>
        <w:t xml:space="preserve"> </w:t>
      </w:r>
      <w:r>
        <w:rPr>
          <w:rFonts w:eastAsia="Galdeano" w:hint="eastAsia"/>
          <w:color w:val="222222"/>
        </w:rPr>
        <w:t>正确</w:t>
      </w:r>
      <w:r>
        <w:rPr>
          <w:rFonts w:eastAsia="Galdeano" w:hint="eastAsia"/>
          <w:color w:val="222222"/>
        </w:rPr>
        <w:t xml:space="preserve"> </w:t>
      </w:r>
      <w:r>
        <w:rPr>
          <w:rFonts w:eastAsia="Galdeano" w:hint="eastAsia"/>
          <w:color w:val="222222"/>
        </w:rPr>
        <w:t>玄无信息面</w:t>
      </w:r>
      <w:r>
        <w:rPr>
          <w:rFonts w:eastAsia="Galdeano" w:hint="eastAsia"/>
          <w:color w:val="222222"/>
        </w:rPr>
        <w:t xml:space="preserve"> </w:t>
      </w:r>
      <w:r>
        <w:rPr>
          <w:rFonts w:eastAsia="Galdeano" w:hint="eastAsia"/>
          <w:color w:val="222222"/>
        </w:rPr>
        <w:t>意识解体后的确会被主系统吞噬</w:t>
      </w:r>
      <w:r>
        <w:rPr>
          <w:rFonts w:eastAsia="Galdeano" w:hint="eastAsia"/>
          <w:color w:val="222222"/>
        </w:rPr>
        <w:t xml:space="preserve"> </w:t>
      </w:r>
      <w:r>
        <w:rPr>
          <w:rFonts w:eastAsia="Galdeano" w:hint="eastAsia"/>
          <w:color w:val="222222"/>
        </w:rPr>
        <w:t>就好像树木开花结果</w:t>
      </w:r>
      <w:r>
        <w:rPr>
          <w:rFonts w:eastAsia="Galdeano" w:hint="eastAsia"/>
          <w:color w:val="222222"/>
        </w:rPr>
        <w:t xml:space="preserve"> </w:t>
      </w:r>
      <w:r>
        <w:rPr>
          <w:rFonts w:eastAsia="Galdeano" w:hint="eastAsia"/>
          <w:color w:val="222222"/>
        </w:rPr>
        <w:t>果子落下腐烂</w:t>
      </w:r>
      <w:r>
        <w:rPr>
          <w:rFonts w:eastAsia="Galdeano" w:hint="eastAsia"/>
          <w:color w:val="222222"/>
        </w:rPr>
        <w:t xml:space="preserve"> </w:t>
      </w:r>
      <w:r>
        <w:rPr>
          <w:rFonts w:eastAsia="Galdeano" w:hint="eastAsia"/>
          <w:color w:val="222222"/>
        </w:rPr>
        <w:t>又变成树木的养分</w:t>
      </w:r>
      <w:r>
        <w:rPr>
          <w:rFonts w:hint="eastAsia"/>
        </w:rPr>
        <w:br/>
      </w:r>
      <w:r>
        <w:rPr>
          <w:rFonts w:eastAsia="Galdeano" w:hint="eastAsia"/>
          <w:color w:val="222222"/>
        </w:rPr>
        <w:t>明点的表述</w:t>
      </w:r>
      <w:r>
        <w:rPr>
          <w:rFonts w:eastAsia="Galdeano" w:hint="eastAsia"/>
          <w:color w:val="222222"/>
        </w:rPr>
        <w:t xml:space="preserve"> </w:t>
      </w:r>
      <w:r>
        <w:rPr>
          <w:rFonts w:eastAsia="Galdeano" w:hint="eastAsia"/>
          <w:color w:val="222222"/>
        </w:rPr>
        <w:t>就是玄无信息面的焦距点描述</w:t>
      </w:r>
      <w:r>
        <w:rPr>
          <w:rFonts w:eastAsia="Galdeano" w:hint="eastAsia"/>
          <w:color w:val="222222"/>
        </w:rPr>
        <w:t xml:space="preserve"> </w:t>
      </w:r>
      <w:r>
        <w:rPr>
          <w:rFonts w:eastAsia="Galdeano" w:hint="eastAsia"/>
          <w:color w:val="222222"/>
        </w:rPr>
        <w:t>这个密宗的理论开创者看到了玄无信息面</w:t>
      </w:r>
      <w:r>
        <w:rPr>
          <w:rFonts w:eastAsia="Galdeano" w:hint="eastAsia"/>
          <w:color w:val="222222"/>
        </w:rPr>
        <w:t> </w:t>
      </w:r>
      <w:r>
        <w:rPr>
          <w:rFonts w:hint="eastAsia"/>
        </w:rPr>
        <w:br/>
      </w:r>
      <w:r>
        <w:rPr>
          <w:rFonts w:eastAsia="Galdeano" w:hint="eastAsia"/>
          <w:color w:val="222222"/>
        </w:rPr>
        <w:t>否</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问：如果对这一世所扮演的角色感到厌烦了</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是否可以提前结束这个游戏？</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自杀果真会在中阴身</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再经历一遍当初的景象？？</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死亡一瞬间的大脑记忆向灵场复制而已</w:t>
      </w:r>
      <w:r>
        <w:rPr>
          <w:rFonts w:hint="eastAsia"/>
        </w:rPr>
        <w:br/>
      </w:r>
      <w:r>
        <w:rPr>
          <w:rFonts w:eastAsia="Galdeano" w:hint="eastAsia"/>
          <w:color w:val="222222"/>
        </w:rPr>
        <w:t>不是游戏</w:t>
      </w:r>
      <w:r>
        <w:rPr>
          <w:rFonts w:eastAsia="Galdeano" w:hint="eastAsia"/>
          <w:color w:val="222222"/>
        </w:rPr>
        <w:t xml:space="preserve"> </w:t>
      </w:r>
      <w:r>
        <w:rPr>
          <w:rFonts w:eastAsia="Galdeano" w:hint="eastAsia"/>
          <w:color w:val="222222"/>
        </w:rPr>
        <w:t>肉体解体后没有足够强大的灵场你将永远消失</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请定义能量崩塌和真空</w:t>
      </w:r>
      <w:r>
        <w:rPr>
          <w:rFonts w:eastAsia="Galdeano" w:hint="eastAsia"/>
          <w:color w:val="222222"/>
        </w:rPr>
        <w:t xml:space="preserve"> </w:t>
      </w:r>
      <w:r>
        <w:rPr>
          <w:rFonts w:eastAsia="Galdeano" w:hint="eastAsia"/>
          <w:color w:val="222222"/>
        </w:rPr>
        <w:t>如果两个定义是纯物理的很好解释</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继续提问</w:t>
      </w:r>
      <w:r>
        <w:rPr>
          <w:rFonts w:eastAsia="微软雅黑" w:hint="eastAsia"/>
          <w:color w:val="494949"/>
          <w:sz w:val="21"/>
        </w:rPr>
        <w:t xml:space="preserve"> </w:t>
      </w:r>
      <w:r>
        <w:rPr>
          <w:rFonts w:eastAsia="微软雅黑" w:hint="eastAsia"/>
          <w:color w:val="494949"/>
          <w:sz w:val="21"/>
        </w:rPr>
        <w:t>：有没有</w:t>
      </w:r>
      <w:r>
        <w:rPr>
          <w:rFonts w:eastAsia="微软雅黑" w:hint="eastAsia"/>
          <w:color w:val="494949"/>
          <w:sz w:val="21"/>
        </w:rPr>
        <w:t xml:space="preserve"> </w:t>
      </w:r>
      <w:r>
        <w:rPr>
          <w:rFonts w:eastAsia="微软雅黑" w:hint="eastAsia"/>
          <w:color w:val="494949"/>
          <w:sz w:val="21"/>
        </w:rPr>
        <w:t>宇宙旅行者</w:t>
      </w:r>
      <w:r>
        <w:rPr>
          <w:rFonts w:eastAsia="微软雅黑" w:hint="eastAsia"/>
          <w:color w:val="494949"/>
          <w:sz w:val="21"/>
        </w:rPr>
        <w:t xml:space="preserve"> </w:t>
      </w:r>
      <w:r>
        <w:rPr>
          <w:rFonts w:eastAsia="微软雅黑" w:hint="eastAsia"/>
          <w:color w:val="494949"/>
          <w:sz w:val="21"/>
        </w:rPr>
        <w:t>这个种族</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翻译</w:t>
      </w:r>
      <w:r>
        <w:rPr>
          <w:rFonts w:eastAsia="Galdeano" w:hint="eastAsia"/>
          <w:color w:val="222222"/>
        </w:rPr>
        <w:t xml:space="preserve"> </w:t>
      </w:r>
      <w:r>
        <w:rPr>
          <w:rFonts w:eastAsia="Galdeano" w:hint="eastAsia"/>
          <w:color w:val="222222"/>
        </w:rPr>
        <w:t>我曾今说过我们是</w:t>
      </w:r>
      <w:r>
        <w:rPr>
          <w:rFonts w:eastAsia="Galdeano" w:hint="eastAsia"/>
          <w:color w:val="222222"/>
        </w:rPr>
        <w:t xml:space="preserve"> </w:t>
      </w:r>
      <w:r>
        <w:rPr>
          <w:rFonts w:eastAsia="Galdeano" w:hint="eastAsia"/>
          <w:color w:val="222222"/>
        </w:rPr>
        <w:t>宇宙旅行者</w:t>
      </w:r>
      <w:r>
        <w:rPr>
          <w:rFonts w:eastAsia="Galdeano" w:hint="eastAsia"/>
          <w:color w:val="222222"/>
        </w:rPr>
        <w:t xml:space="preserve"> </w:t>
      </w:r>
      <w:r>
        <w:rPr>
          <w:rFonts w:eastAsia="Galdeano" w:hint="eastAsia"/>
          <w:color w:val="222222"/>
        </w:rPr>
        <w:t>是意译</w:t>
      </w:r>
      <w:r>
        <w:rPr>
          <w:rFonts w:eastAsia="Galdeano" w:hint="eastAsia"/>
          <w:color w:val="222222"/>
        </w:rPr>
        <w:t> </w:t>
      </w:r>
      <w:r>
        <w:rPr>
          <w:rFonts w:eastAsia="微软雅黑" w:hint="eastAsia"/>
        </w:rPr>
        <w:br/>
      </w:r>
      <w:r>
        <w:rPr>
          <w:rFonts w:eastAsia="Galdeano" w:hint="eastAsia"/>
          <w:color w:val="222222"/>
        </w:rPr>
        <w:t>我们文明已经很久不适用发音了</w:t>
      </w:r>
      <w:r>
        <w:rPr>
          <w:rFonts w:eastAsia="Galdeano" w:hint="eastAsia"/>
          <w:color w:val="222222"/>
        </w:rPr>
        <w:t xml:space="preserve"> </w:t>
      </w:r>
      <w:r>
        <w:rPr>
          <w:rFonts w:eastAsia="Galdeano" w:hint="eastAsia"/>
          <w:color w:val="222222"/>
        </w:rPr>
        <w:t>在曾今的发音中</w:t>
      </w:r>
      <w:r>
        <w:rPr>
          <w:rFonts w:eastAsia="Galdeano" w:hint="eastAsia"/>
          <w:color w:val="222222"/>
        </w:rPr>
        <w:t xml:space="preserve"> </w:t>
      </w:r>
      <w:r>
        <w:rPr>
          <w:rFonts w:eastAsia="Galdeano" w:hint="eastAsia"/>
          <w:color w:val="222222"/>
        </w:rPr>
        <w:t>我们文明的发音是</w:t>
      </w:r>
      <w:r>
        <w:rPr>
          <w:rFonts w:eastAsia="Galdeano" w:hint="eastAsia"/>
          <w:color w:val="222222"/>
        </w:rPr>
        <w:t xml:space="preserve"> </w:t>
      </w:r>
      <w:r>
        <w:rPr>
          <w:rFonts w:eastAsia="Galdeano" w:hint="eastAsia"/>
          <w:color w:val="222222"/>
        </w:rPr>
        <w:t>你们发不出来</w:t>
      </w:r>
      <w:r>
        <w:rPr>
          <w:rFonts w:eastAsia="Galdeano" w:hint="eastAsia"/>
          <w:color w:val="222222"/>
        </w:rPr>
        <w:t xml:space="preserve"> </w:t>
      </w:r>
      <w:r>
        <w:rPr>
          <w:rFonts w:eastAsia="Galdeano" w:hint="eastAsia"/>
          <w:color w:val="222222"/>
        </w:rPr>
        <w:t>简化后翻译到你们频段的发音是</w:t>
      </w:r>
      <w:r>
        <w:rPr>
          <w:rFonts w:eastAsia="Galdeano" w:hint="eastAsia"/>
          <w:color w:val="222222"/>
        </w:rPr>
        <w:t> </w:t>
      </w:r>
      <w:r>
        <w:rPr>
          <w:rFonts w:eastAsia="微软雅黑" w:hint="eastAsia"/>
        </w:rPr>
        <w:br/>
      </w:r>
      <w:r>
        <w:rPr>
          <w:rFonts w:eastAsia="Galdeano" w:hint="eastAsia"/>
          <w:color w:val="222222"/>
        </w:rPr>
        <w:t>（尼以所佛摸额）（哈尔拟撒咦落洛洛斯泥）（一破那一法撒哦）三个字</w:t>
      </w:r>
      <w:r>
        <w:rPr>
          <w:rFonts w:eastAsia="Galdeano" w:hint="eastAsia"/>
          <w:color w:val="222222"/>
        </w:rPr>
        <w:t> </w:t>
      </w:r>
      <w:r>
        <w:rPr>
          <w:rFonts w:eastAsia="微软雅黑" w:hint="eastAsia"/>
        </w:rPr>
        <w:br/>
      </w:r>
      <w:r>
        <w:rPr>
          <w:rFonts w:eastAsia="Galdeano" w:hint="eastAsia"/>
          <w:color w:val="222222"/>
        </w:rPr>
        <w:t>这是音译</w:t>
      </w:r>
      <w:r>
        <w:rPr>
          <w:rFonts w:eastAsia="Galdeano" w:hint="eastAsia"/>
          <w:color w:val="222222"/>
        </w:rPr>
        <w:t> </w:t>
      </w:r>
      <w:r>
        <w:rPr>
          <w:rFonts w:eastAsia="微软雅黑" w:hint="eastAsia"/>
        </w:rPr>
        <w:br/>
      </w:r>
      <w:r>
        <w:rPr>
          <w:rFonts w:eastAsia="Galdeano" w:hint="eastAsia"/>
          <w:color w:val="222222"/>
        </w:rPr>
        <w:t>意译就简单了</w:t>
      </w:r>
      <w:r>
        <w:rPr>
          <w:rFonts w:eastAsia="Galdeano" w:hint="eastAsia"/>
          <w:color w:val="222222"/>
        </w:rPr>
        <w:t xml:space="preserve"> </w:t>
      </w:r>
      <w:r>
        <w:rPr>
          <w:rFonts w:eastAsia="Galdeano" w:hint="eastAsia"/>
          <w:color w:val="222222"/>
        </w:rPr>
        <w:t>找你们文明中对应意义的词组</w:t>
      </w:r>
      <w:r>
        <w:rPr>
          <w:rFonts w:eastAsia="Galdeano" w:hint="eastAsia"/>
          <w:color w:val="222222"/>
        </w:rPr>
        <w:t> </w:t>
      </w:r>
      <w:r>
        <w:rPr>
          <w:rFonts w:eastAsia="微软雅黑" w:hint="eastAsia"/>
        </w:rPr>
        <w:br/>
      </w:r>
      <w:r>
        <w:rPr>
          <w:rFonts w:eastAsia="Galdeano" w:hint="eastAsia"/>
          <w:color w:val="222222"/>
        </w:rPr>
        <w:t>我们文明称呼可以翻译成</w:t>
      </w:r>
      <w:r>
        <w:rPr>
          <w:rFonts w:eastAsia="Galdeano" w:hint="eastAsia"/>
          <w:color w:val="222222"/>
        </w:rPr>
        <w:t> </w:t>
      </w:r>
      <w:r>
        <w:rPr>
          <w:rFonts w:eastAsia="微软雅黑" w:hint="eastAsia"/>
        </w:rPr>
        <w:br/>
      </w:r>
      <w:r>
        <w:rPr>
          <w:rFonts w:eastAsia="Galdeano" w:hint="eastAsia"/>
          <w:color w:val="222222"/>
        </w:rPr>
        <w:t>宇宙旅行者</w:t>
      </w:r>
      <w:r>
        <w:rPr>
          <w:rFonts w:eastAsia="Galdeano" w:hint="eastAsia"/>
          <w:color w:val="222222"/>
        </w:rPr>
        <w:t> </w:t>
      </w:r>
      <w:r>
        <w:rPr>
          <w:rFonts w:eastAsia="微软雅黑" w:hint="eastAsia"/>
        </w:rPr>
        <w:br/>
      </w:r>
      <w:r>
        <w:rPr>
          <w:rFonts w:eastAsia="Galdeano" w:hint="eastAsia"/>
          <w:color w:val="222222"/>
        </w:rPr>
        <w:t>宇宙沉思者</w:t>
      </w:r>
      <w:r>
        <w:rPr>
          <w:rFonts w:eastAsia="Galdeano" w:hint="eastAsia"/>
          <w:color w:val="222222"/>
        </w:rPr>
        <w:t> </w:t>
      </w:r>
      <w:r>
        <w:rPr>
          <w:rFonts w:eastAsia="微软雅黑" w:hint="eastAsia"/>
        </w:rPr>
        <w:br/>
      </w:r>
      <w:r>
        <w:rPr>
          <w:rFonts w:eastAsia="Galdeano" w:hint="eastAsia"/>
          <w:color w:val="222222"/>
        </w:rPr>
        <w:t>旅行中的寻找意义的存有</w:t>
      </w:r>
      <w:r>
        <w:rPr>
          <w:rFonts w:eastAsia="Galdeano" w:hint="eastAsia"/>
          <w:color w:val="222222"/>
        </w:rPr>
        <w:t> </w:t>
      </w:r>
      <w:r>
        <w:rPr>
          <w:rFonts w:eastAsia="微软雅黑" w:hint="eastAsia"/>
        </w:rPr>
        <w:br/>
      </w:r>
      <w:r>
        <w:rPr>
          <w:rFonts w:eastAsia="Galdeano" w:hint="eastAsia"/>
          <w:color w:val="222222"/>
        </w:rPr>
        <w:t>还可以翻译成</w:t>
      </w:r>
      <w:r>
        <w:rPr>
          <w:rFonts w:eastAsia="Galdeano" w:hint="eastAsia"/>
          <w:color w:val="222222"/>
        </w:rPr>
        <w:t xml:space="preserve"> </w:t>
      </w:r>
      <w:r>
        <w:rPr>
          <w:rFonts w:eastAsia="Galdeano" w:hint="eastAsia"/>
          <w:color w:val="222222"/>
        </w:rPr>
        <w:t>哲学一点的</w:t>
      </w:r>
      <w:r>
        <w:rPr>
          <w:rFonts w:eastAsia="Galdeano" w:hint="eastAsia"/>
          <w:color w:val="222222"/>
        </w:rPr>
        <w:t> </w:t>
      </w:r>
      <w:r>
        <w:rPr>
          <w:rFonts w:eastAsia="微软雅黑" w:hint="eastAsia"/>
        </w:rPr>
        <w:br/>
      </w:r>
      <w:r>
        <w:rPr>
          <w:rFonts w:eastAsia="Galdeano" w:hint="eastAsia"/>
          <w:color w:val="222222"/>
        </w:rPr>
        <w:t>不断变化的不变者</w:t>
      </w:r>
      <w:r>
        <w:rPr>
          <w:rFonts w:eastAsia="Galdeano" w:hint="eastAsia"/>
          <w:color w:val="222222"/>
        </w:rPr>
        <w:t> </w:t>
      </w:r>
      <w:r>
        <w:rPr>
          <w:rFonts w:eastAsia="微软雅黑" w:hint="eastAsia"/>
        </w:rPr>
        <w:br/>
      </w:r>
      <w:r>
        <w:rPr>
          <w:rFonts w:eastAsia="Galdeano" w:hint="eastAsia"/>
          <w:color w:val="222222"/>
        </w:rPr>
        <w:t>梦世界的搜寻者</w:t>
      </w:r>
      <w:r>
        <w:rPr>
          <w:rFonts w:eastAsia="Galdeano" w:hint="eastAsia"/>
          <w:color w:val="222222"/>
        </w:rPr>
        <w:t> </w:t>
      </w:r>
      <w:r>
        <w:rPr>
          <w:rFonts w:eastAsia="微软雅黑" w:hint="eastAsia"/>
        </w:rPr>
        <w:br/>
      </w:r>
      <w:r>
        <w:rPr>
          <w:rFonts w:eastAsia="Galdeano" w:hint="eastAsia"/>
          <w:color w:val="222222"/>
        </w:rPr>
        <w:t>住在起点和终点之间的人们</w:t>
      </w:r>
      <w:r>
        <w:rPr>
          <w:rFonts w:eastAsia="Galdeano" w:hint="eastAsia"/>
          <w:color w:val="222222"/>
        </w:rPr>
        <w:t> </w:t>
      </w:r>
      <w:r>
        <w:rPr>
          <w:rFonts w:eastAsia="微软雅黑" w:hint="eastAsia"/>
        </w:rPr>
        <w:br/>
      </w:r>
      <w:r>
        <w:rPr>
          <w:rFonts w:eastAsia="Galdeano" w:hint="eastAsia"/>
          <w:color w:val="222222"/>
        </w:rPr>
        <w:t>太多了</w:t>
      </w:r>
      <w:r>
        <w:rPr>
          <w:rFonts w:eastAsia="Galdeano" w:hint="eastAsia"/>
          <w:color w:val="222222"/>
        </w:rPr>
        <w:t xml:space="preserve"> </w:t>
      </w:r>
      <w:r>
        <w:rPr>
          <w:rFonts w:eastAsia="Galdeano" w:hint="eastAsia"/>
          <w:color w:val="222222"/>
        </w:rPr>
        <w:t>翻译很麻烦的事情</w:t>
      </w:r>
      <w:r>
        <w:rPr>
          <w:rFonts w:eastAsia="Galdeano" w:hint="eastAsia"/>
          <w:color w:val="222222"/>
        </w:rPr>
        <w:t xml:space="preserve"> </w:t>
      </w:r>
      <w:r>
        <w:rPr>
          <w:rFonts w:eastAsia="Galdeano" w:hint="eastAsia"/>
          <w:color w:val="222222"/>
        </w:rPr>
        <w:t>很多定义你们词语中根本没有</w:t>
      </w:r>
      <w:r>
        <w:rPr>
          <w:rFonts w:eastAsia="Galdeano" w:hint="eastAsia"/>
          <w:color w:val="222222"/>
        </w:rPr>
        <w:t xml:space="preserve"> </w:t>
      </w:r>
      <w:r>
        <w:rPr>
          <w:rFonts w:eastAsia="Galdeano" w:hint="eastAsia"/>
          <w:color w:val="222222"/>
        </w:rPr>
        <w:t>只能找一个相近的</w:t>
      </w:r>
      <w:r>
        <w:rPr>
          <w:rFonts w:eastAsia="Galdeano" w:hint="eastAsia"/>
          <w:color w:val="222222"/>
        </w:rPr>
        <w:t> </w:t>
      </w:r>
      <w:r>
        <w:rPr>
          <w:rFonts w:eastAsia="微软雅黑" w:hint="eastAsia"/>
        </w:rPr>
        <w:br/>
      </w:r>
      <w:r>
        <w:rPr>
          <w:rFonts w:eastAsia="Galdeano" w:hint="eastAsia"/>
          <w:color w:val="222222"/>
        </w:rPr>
        <w:t>就好像你们向古代人解释核能</w:t>
      </w:r>
      <w:r>
        <w:rPr>
          <w:rFonts w:eastAsia="Galdeano" w:hint="eastAsia"/>
          <w:color w:val="222222"/>
        </w:rPr>
        <w:t xml:space="preserve"> </w:t>
      </w:r>
      <w:r>
        <w:rPr>
          <w:rFonts w:eastAsia="Galdeano" w:hint="eastAsia"/>
          <w:color w:val="222222"/>
        </w:rPr>
        <w:t>你只能告诉他们那个是大火</w:t>
      </w:r>
      <w:r>
        <w:rPr>
          <w:rFonts w:eastAsia="Galdeano" w:hint="eastAsia"/>
          <w:color w:val="222222"/>
        </w:rPr>
        <w:t xml:space="preserve"> </w:t>
      </w:r>
      <w:r>
        <w:rPr>
          <w:rFonts w:eastAsia="Galdeano" w:hint="eastAsia"/>
          <w:color w:val="222222"/>
        </w:rPr>
        <w:t>你们向古代人解释光子能应用</w:t>
      </w:r>
      <w:r>
        <w:rPr>
          <w:rFonts w:eastAsia="Galdeano" w:hint="eastAsia"/>
          <w:color w:val="222222"/>
        </w:rPr>
        <w:t xml:space="preserve"> </w:t>
      </w:r>
      <w:r>
        <w:rPr>
          <w:rFonts w:eastAsia="Galdeano" w:hint="eastAsia"/>
          <w:color w:val="222222"/>
        </w:rPr>
        <w:t>你们可以告诉他们那个是太阳</w:t>
      </w:r>
      <w:r>
        <w:rPr>
          <w:rFonts w:eastAsia="Galdeano" w:hint="eastAsia"/>
          <w:color w:val="222222"/>
        </w:rPr>
        <w:t xml:space="preserve"> </w:t>
      </w:r>
      <w:r>
        <w:rPr>
          <w:rFonts w:eastAsia="Galdeano" w:hint="eastAsia"/>
          <w:color w:val="222222"/>
        </w:rPr>
        <w:t>解释什么是电脑连合适对应的词语都没有</w:t>
      </w:r>
      <w:r>
        <w:rPr>
          <w:rFonts w:eastAsia="Galdeano" w:hint="eastAsia"/>
          <w:color w:val="222222"/>
        </w:rPr>
        <w:t xml:space="preserve"> </w:t>
      </w:r>
      <w:r>
        <w:rPr>
          <w:rFonts w:eastAsia="Galdeano" w:hint="eastAsia"/>
          <w:color w:val="222222"/>
        </w:rPr>
        <w:t>只能勉强说那个是千里眼和顺风耳</w:t>
      </w:r>
      <w:r>
        <w:rPr>
          <w:rFonts w:eastAsia="微软雅黑" w:hint="eastAsia"/>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问：</w:t>
      </w:r>
      <w:r>
        <w:rPr>
          <w:rFonts w:ascii="微软雅黑" w:hAnsi="微软雅黑" w:cs="微软雅黑" w:hint="eastAsia"/>
          <w:color w:val="494949"/>
          <w:sz w:val="21"/>
        </w:rPr>
        <w:t>1.</w:t>
      </w:r>
      <w:r>
        <w:rPr>
          <w:rFonts w:eastAsia="微软雅黑" w:hint="eastAsia"/>
          <w:color w:val="494949"/>
          <w:sz w:val="21"/>
        </w:rPr>
        <w:t>你来这里，是为了改变而改变的选择吗？</w:t>
      </w:r>
      <w:r>
        <w:rPr>
          <w:rFonts w:eastAsia="微软雅黑" w:hint="eastAsia"/>
          <w:color w:val="494949"/>
          <w:sz w:val="21"/>
        </w:rPr>
        <w:t xml:space="preserve">  </w:t>
      </w: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2.</w:t>
      </w:r>
      <w:r>
        <w:rPr>
          <w:rFonts w:eastAsia="微软雅黑" w:hint="eastAsia"/>
          <w:color w:val="494949"/>
          <w:sz w:val="21"/>
        </w:rPr>
        <w:t>如果这个世界被更改</w:t>
      </w:r>
      <w:r>
        <w:rPr>
          <w:rFonts w:ascii="微软雅黑" w:hAnsi="微软雅黑" w:cs="微软雅黑" w:hint="eastAsia"/>
          <w:color w:val="494949"/>
          <w:sz w:val="21"/>
        </w:rPr>
        <w:t>,</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拥有原来结局的世界</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会被彻底覆盖或者说抹杀掉对吗？</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这个才是所谓的世界末日吗。</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对于另一个结局的世界来说。</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灵魂的绝对覆盖。</w:t>
      </w:r>
      <w:r>
        <w:rPr>
          <w:rFonts w:eastAsia="微软雅黑" w:hint="eastAsia"/>
          <w:color w:val="494949"/>
          <w:sz w:val="21"/>
        </w:rPr>
        <w:t xml:space="preserve">  </w:t>
      </w: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3.</w:t>
      </w:r>
      <w:r>
        <w:rPr>
          <w:rFonts w:eastAsia="微软雅黑" w:hint="eastAsia"/>
          <w:color w:val="494949"/>
          <w:sz w:val="21"/>
        </w:rPr>
        <w:t>通过肉体内部的纯无</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（这个是比喻，</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你对于纯无的解释我还没有消化掉。代表等量等质的能量）</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去操控对应的宇宙空间，</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拥有绝对覆盖的权利才是秩序者的能力吗？</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只看楼主，我才看到第七页。</w:t>
      </w:r>
    </w:p>
    <w:p w:rsidR="005D7A5B" w:rsidRDefault="005D7A5B" w:rsidP="00692BCF">
      <w:pPr>
        <w:spacing w:line="300" w:lineRule="atLeast"/>
        <w:ind w:firstLineChars="200" w:firstLine="420"/>
        <w:rPr>
          <w:rFonts w:ascii="Galdeano" w:hAnsi="Galdeano" w:cs="Galdeano" w:hint="eastAsia"/>
          <w:color w:val="222222"/>
        </w:rPr>
      </w:pPr>
      <w:r>
        <w:rPr>
          <w:rFonts w:eastAsia="微软雅黑" w:hint="eastAsia"/>
          <w:color w:val="494949"/>
          <w:sz w:val="21"/>
        </w:rPr>
        <w:t>期待你的解答，还有谢谢你做的这些。</w:t>
      </w:r>
    </w:p>
    <w:p w:rsidR="005D7A5B" w:rsidRDefault="005D7A5B" w:rsidP="00692BCF">
      <w:pPr>
        <w:spacing w:line="300" w:lineRule="atLeast"/>
        <w:ind w:firstLineChars="200" w:firstLine="480"/>
        <w:rPr>
          <w:rFonts w:ascii="微软雅黑" w:hAnsi="微软雅黑" w:cs="微软雅黑" w:hint="eastAsia"/>
          <w:color w:val="494949"/>
          <w:sz w:val="21"/>
        </w:rPr>
      </w:pPr>
      <w:r>
        <w:rPr>
          <w:rFonts w:ascii="Galdeano" w:hAnsi="Galdeano" w:cs="Galdeano" w:hint="eastAsia"/>
          <w:color w:val="222222"/>
        </w:rPr>
        <w:t xml:space="preserve">1 </w:t>
      </w:r>
      <w:r>
        <w:rPr>
          <w:rFonts w:ascii="微软雅黑" w:eastAsia="Galdeano" w:hAnsi="微软雅黑" w:cs="微软雅黑" w:hint="eastAsia"/>
          <w:color w:val="222222"/>
        </w:rPr>
        <w:t>修正</w:t>
      </w:r>
      <w:r>
        <w:rPr>
          <w:rFonts w:ascii="微软雅黑" w:eastAsia="Galdeano" w:hAnsi="微软雅黑" w:cs="微软雅黑" w:hint="eastAsia"/>
          <w:color w:val="222222"/>
        </w:rPr>
        <w:t> </w:t>
      </w:r>
      <w:r>
        <w:rPr>
          <w:rFonts w:ascii="微软雅黑" w:hAnsi="微软雅黑" w:cs="微软雅黑" w:hint="eastAsia"/>
          <w:color w:val="494949"/>
          <w:sz w:val="21"/>
        </w:rPr>
        <w:br/>
      </w:r>
      <w:r>
        <w:rPr>
          <w:rFonts w:ascii="Galdeano" w:hAnsi="Galdeano" w:cs="Galdeano" w:hint="eastAsia"/>
          <w:color w:val="222222"/>
        </w:rPr>
        <w:t xml:space="preserve">2 </w:t>
      </w:r>
      <w:r>
        <w:rPr>
          <w:rFonts w:ascii="微软雅黑" w:eastAsia="Galdeano" w:hAnsi="微软雅黑" w:cs="微软雅黑" w:hint="eastAsia"/>
          <w:color w:val="222222"/>
        </w:rPr>
        <w:t>总玄宇宙世界每一页都需要更改</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另一个世界指什么</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是你们前一次的历史</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绝对灵魂覆盖</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lastRenderedPageBreak/>
        <w:t>请定义这句话的意义</w:t>
      </w:r>
      <w:r>
        <w:rPr>
          <w:rFonts w:ascii="微软雅黑" w:eastAsia="Galdeano" w:hAnsi="微软雅黑" w:cs="微软雅黑" w:hint="eastAsia"/>
          <w:color w:val="222222"/>
        </w:rPr>
        <w:t> </w:t>
      </w:r>
      <w:r>
        <w:rPr>
          <w:rFonts w:ascii="微软雅黑" w:hAnsi="微软雅黑" w:cs="微软雅黑" w:hint="eastAsia"/>
          <w:color w:val="494949"/>
          <w:sz w:val="21"/>
        </w:rPr>
        <w:br/>
      </w:r>
      <w:r>
        <w:rPr>
          <w:rFonts w:ascii="Galdeano" w:hAnsi="Galdeano" w:cs="Galdeano" w:hint="eastAsia"/>
          <w:color w:val="222222"/>
        </w:rPr>
        <w:t xml:space="preserve">3 </w:t>
      </w:r>
      <w:r>
        <w:rPr>
          <w:rFonts w:ascii="微软雅黑" w:eastAsia="Galdeano" w:hAnsi="微软雅黑" w:cs="微软雅黑" w:hint="eastAsia"/>
          <w:color w:val="222222"/>
        </w:rPr>
        <w:t>一般纯无凝聚体修改玄无费力不能大范围的</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秩序者修改玄无毫不费力</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大范围的</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因为秩序者的纯无波形和无限纯无相同</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而总玄宇宙世界就是无限纯吴所包裹</w:t>
      </w:r>
      <w:r>
        <w:rPr>
          <w:rFonts w:ascii="微软雅黑" w:hAnsi="微软雅黑" w:cs="微软雅黑" w:hint="eastAsia"/>
          <w:color w:val="494949"/>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问：请谈谈秩序者什么概念</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佛家所说的无我，涅盘</w:t>
      </w:r>
      <w:r>
        <w:rPr>
          <w:rFonts w:eastAsia="微软雅黑" w:hint="eastAsia"/>
          <w:color w:val="494949"/>
          <w:sz w:val="21"/>
        </w:rPr>
        <w:t xml:space="preserve"> </w:t>
      </w:r>
      <w:r>
        <w:rPr>
          <w:rFonts w:eastAsia="微软雅黑" w:hint="eastAsia"/>
          <w:color w:val="494949"/>
          <w:sz w:val="21"/>
        </w:rPr>
        <w:t>如何理解</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心经所说不生不灭</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的圆觉本性又如何理解</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hint="eastAsia"/>
        </w:rPr>
      </w:pPr>
      <w:r>
        <w:rPr>
          <w:rFonts w:eastAsia="微软雅黑" w:hint="eastAsia"/>
          <w:color w:val="494949"/>
          <w:sz w:val="21"/>
        </w:rPr>
        <w:t>答：</w:t>
      </w:r>
      <w:r>
        <w:rPr>
          <w:rFonts w:eastAsia="Galdeano" w:hint="eastAsia"/>
          <w:color w:val="222222"/>
        </w:rPr>
        <w:t>无我和涅盘</w:t>
      </w:r>
      <w:r>
        <w:rPr>
          <w:rFonts w:eastAsia="Galdeano" w:hint="eastAsia"/>
          <w:color w:val="222222"/>
        </w:rPr>
        <w:t xml:space="preserve"> </w:t>
      </w:r>
      <w:r>
        <w:rPr>
          <w:rFonts w:eastAsia="Galdeano" w:hint="eastAsia"/>
          <w:color w:val="222222"/>
        </w:rPr>
        <w:t>是释迦摩尼提出的观念</w:t>
      </w:r>
      <w:r>
        <w:rPr>
          <w:rFonts w:eastAsia="Galdeano" w:hint="eastAsia"/>
          <w:color w:val="222222"/>
        </w:rPr>
        <w:t xml:space="preserve"> </w:t>
      </w:r>
      <w:r>
        <w:rPr>
          <w:rFonts w:eastAsia="Galdeano" w:hint="eastAsia"/>
          <w:color w:val="222222"/>
        </w:rPr>
        <w:t>前面说了</w:t>
      </w:r>
      <w:r>
        <w:rPr>
          <w:rFonts w:eastAsia="Galdeano" w:hint="eastAsia"/>
          <w:color w:val="222222"/>
        </w:rPr>
        <w:t xml:space="preserve"> </w:t>
      </w:r>
      <w:r>
        <w:rPr>
          <w:rFonts w:eastAsia="Galdeano" w:hint="eastAsia"/>
          <w:color w:val="222222"/>
        </w:rPr>
        <w:t>你们历史中释迦摩尼和农民张三（父亲的第三个孩子）都成功的凝聚了纯无个体</w:t>
      </w:r>
      <w:r>
        <w:rPr>
          <w:rFonts w:eastAsia="Galdeano" w:hint="eastAsia"/>
          <w:color w:val="222222"/>
        </w:rPr>
        <w:t xml:space="preserve"> </w:t>
      </w:r>
      <w:r>
        <w:rPr>
          <w:rFonts w:eastAsia="Galdeano" w:hint="eastAsia"/>
          <w:color w:val="222222"/>
        </w:rPr>
        <w:t>只是一个留下了宗教一个没有</w:t>
      </w:r>
      <w:r>
        <w:rPr>
          <w:rFonts w:eastAsia="Galdeano" w:hint="eastAsia"/>
          <w:color w:val="222222"/>
        </w:rPr>
        <w:t> </w:t>
      </w:r>
      <w:r>
        <w:rPr>
          <w:rFonts w:hint="eastAsia"/>
        </w:rPr>
        <w:br/>
      </w:r>
      <w:r>
        <w:rPr>
          <w:rFonts w:eastAsia="Galdeano" w:hint="eastAsia"/>
          <w:color w:val="222222"/>
        </w:rPr>
        <w:t>无我之我是纯无的凝聚体</w:t>
      </w:r>
      <w:r>
        <w:rPr>
          <w:rFonts w:eastAsia="Galdeano" w:hint="eastAsia"/>
          <w:color w:val="222222"/>
        </w:rPr>
        <w:t xml:space="preserve"> </w:t>
      </w:r>
      <w:r>
        <w:rPr>
          <w:rFonts w:eastAsia="Galdeano" w:hint="eastAsia"/>
          <w:color w:val="222222"/>
        </w:rPr>
        <w:t>涅盘是超越意识的状态</w:t>
      </w:r>
      <w:r>
        <w:rPr>
          <w:rFonts w:eastAsia="Galdeano" w:hint="eastAsia"/>
          <w:color w:val="222222"/>
        </w:rPr>
        <w:t> </w:t>
      </w:r>
      <w:r>
        <w:rPr>
          <w:rFonts w:hint="eastAsia"/>
        </w:rPr>
        <w:br/>
      </w:r>
      <w:r>
        <w:rPr>
          <w:rFonts w:hint="eastAsia"/>
        </w:rPr>
        <w:br/>
      </w:r>
      <w:r>
        <w:rPr>
          <w:rFonts w:eastAsia="Galdeano" w:hint="eastAsia"/>
          <w:color w:val="222222"/>
        </w:rPr>
        <w:t>不生不灭圆觉本性是对释迦摩尼说教的延伸</w:t>
      </w:r>
      <w:r>
        <w:rPr>
          <w:rFonts w:eastAsia="Galdeano" w:hint="eastAsia"/>
          <w:color w:val="222222"/>
        </w:rPr>
        <w:t xml:space="preserve"> </w:t>
      </w:r>
      <w:r>
        <w:rPr>
          <w:rFonts w:eastAsia="Galdeano" w:hint="eastAsia"/>
          <w:color w:val="222222"/>
        </w:rPr>
        <w:t>释迦摩尼指的是立于空性中的我</w:t>
      </w:r>
      <w:r>
        <w:rPr>
          <w:rFonts w:eastAsia="Galdeano" w:hint="eastAsia"/>
          <w:color w:val="222222"/>
        </w:rPr>
        <w:t xml:space="preserve"> </w:t>
      </w:r>
      <w:r>
        <w:rPr>
          <w:rFonts w:eastAsia="Galdeano" w:hint="eastAsia"/>
          <w:color w:val="222222"/>
        </w:rPr>
        <w:t>而之后人们将他的学说不断理解</w:t>
      </w:r>
      <w:r>
        <w:rPr>
          <w:rFonts w:eastAsia="Galdeano" w:hint="eastAsia"/>
          <w:color w:val="222222"/>
        </w:rPr>
        <w:t xml:space="preserve"> </w:t>
      </w:r>
      <w:r>
        <w:rPr>
          <w:rFonts w:eastAsia="Galdeano" w:hint="eastAsia"/>
          <w:color w:val="222222"/>
        </w:rPr>
        <w:t>最终没有人知道他说的是什么了</w:t>
      </w:r>
      <w:r>
        <w:rPr>
          <w:rFonts w:hint="eastAsia"/>
        </w:rPr>
        <w:t xml:space="preserve"> </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大脑结构错别字</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问：感谢楼主的回复</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如果存在涅盘的超越意识体状态</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你的意识是纯我</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也是可以和万物融为一体的</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并非需要一个实际的界限？</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需要界限</w:t>
      </w:r>
      <w:r>
        <w:rPr>
          <w:rFonts w:eastAsia="Galdeano" w:hint="eastAsia"/>
          <w:color w:val="222222"/>
        </w:rPr>
        <w:t xml:space="preserve"> </w:t>
      </w:r>
      <w:r>
        <w:rPr>
          <w:rFonts w:eastAsia="Galdeano" w:hint="eastAsia"/>
          <w:color w:val="222222"/>
        </w:rPr>
        <w:t>否则会失去意识</w:t>
      </w:r>
      <w:r>
        <w:rPr>
          <w:rFonts w:eastAsia="Galdeano" w:hint="eastAsia"/>
          <w:color w:val="222222"/>
        </w:rPr>
        <w:t xml:space="preserve"> </w:t>
      </w:r>
      <w:r>
        <w:rPr>
          <w:rFonts w:eastAsia="Galdeano" w:hint="eastAsia"/>
          <w:color w:val="222222"/>
        </w:rPr>
        <w:t>进入永恒的无梦睡眠状态</w:t>
      </w:r>
      <w:r>
        <w:rPr>
          <w:rFonts w:eastAsia="Galdeano" w:hint="eastAsia"/>
          <w:color w:val="222222"/>
        </w:rPr>
        <w:t> </w:t>
      </w:r>
      <w:r>
        <w:rPr>
          <w:rFonts w:hint="eastAsia"/>
        </w:rPr>
        <w:br/>
      </w:r>
      <w:r>
        <w:rPr>
          <w:rFonts w:eastAsia="Galdeano" w:hint="eastAsia"/>
          <w:color w:val="222222"/>
        </w:rPr>
        <w:t>神经元是物质面的界限</w:t>
      </w:r>
      <w:r>
        <w:rPr>
          <w:rFonts w:eastAsia="Galdeano" w:hint="eastAsia"/>
          <w:color w:val="222222"/>
        </w:rPr>
        <w:t xml:space="preserve"> </w:t>
      </w:r>
      <w:r>
        <w:rPr>
          <w:rFonts w:eastAsia="Galdeano" w:hint="eastAsia"/>
          <w:color w:val="222222"/>
        </w:rPr>
        <w:t>于是才有你的意识存在</w:t>
      </w:r>
      <w:r>
        <w:rPr>
          <w:rFonts w:eastAsia="Galdeano" w:hint="eastAsia"/>
          <w:color w:val="222222"/>
        </w:rPr>
        <w:t> </w:t>
      </w:r>
      <w:r>
        <w:rPr>
          <w:rFonts w:hint="eastAsia"/>
        </w:rPr>
        <w:br/>
      </w:r>
      <w:r>
        <w:rPr>
          <w:rFonts w:eastAsia="Galdeano" w:hint="eastAsia"/>
          <w:color w:val="222222"/>
        </w:rPr>
        <w:t>凝聚纯无后</w:t>
      </w:r>
      <w:r>
        <w:rPr>
          <w:rFonts w:eastAsia="Galdeano" w:hint="eastAsia"/>
          <w:color w:val="222222"/>
        </w:rPr>
        <w:t xml:space="preserve"> </w:t>
      </w:r>
      <w:r>
        <w:rPr>
          <w:rFonts w:eastAsia="Galdeano" w:hint="eastAsia"/>
          <w:color w:val="222222"/>
        </w:rPr>
        <w:t>产生</w:t>
      </w:r>
      <w:r>
        <w:rPr>
          <w:rFonts w:eastAsia="Galdeano" w:hint="eastAsia"/>
          <w:color w:val="222222"/>
        </w:rPr>
        <w:t xml:space="preserve"> </w:t>
      </w:r>
      <w:r>
        <w:rPr>
          <w:rFonts w:eastAsia="Galdeano" w:hint="eastAsia"/>
          <w:color w:val="222222"/>
        </w:rPr>
        <w:t>你个体纯无和无限纯无之间的量差</w:t>
      </w:r>
      <w:r>
        <w:rPr>
          <w:rFonts w:eastAsia="Galdeano" w:hint="eastAsia"/>
          <w:color w:val="222222"/>
        </w:rPr>
        <w:t xml:space="preserve"> </w:t>
      </w:r>
      <w:r>
        <w:rPr>
          <w:rFonts w:eastAsia="Galdeano" w:hint="eastAsia"/>
          <w:color w:val="222222"/>
        </w:rPr>
        <w:t>这个量差就是界限</w:t>
      </w:r>
      <w:r>
        <w:rPr>
          <w:rFonts w:eastAsia="Galdeano" w:hint="eastAsia"/>
          <w:color w:val="222222"/>
        </w:rPr>
        <w:t> </w:t>
      </w:r>
      <w:r>
        <w:rPr>
          <w:rFonts w:hint="eastAsia"/>
        </w:rPr>
        <w:br/>
      </w:r>
      <w:r>
        <w:rPr>
          <w:rFonts w:eastAsia="Galdeano" w:hint="eastAsia"/>
          <w:color w:val="222222"/>
        </w:rPr>
        <w:t>在凝聚的纯无体平台上运作意识</w:t>
      </w:r>
      <w:r>
        <w:rPr>
          <w:rFonts w:eastAsia="Galdeano" w:hint="eastAsia"/>
          <w:color w:val="222222"/>
        </w:rPr>
        <w:t xml:space="preserve"> </w:t>
      </w:r>
      <w:r>
        <w:rPr>
          <w:rFonts w:eastAsia="Galdeano" w:hint="eastAsia"/>
          <w:color w:val="222222"/>
        </w:rPr>
        <w:t>就不需要玄无物质面神经元构建的大脑结构</w:t>
      </w:r>
      <w:r>
        <w:rPr>
          <w:rFonts w:eastAsia="Galdeano" w:hint="eastAsia"/>
          <w:color w:val="222222"/>
        </w:rPr>
        <w:t xml:space="preserve"> </w:t>
      </w:r>
      <w:r>
        <w:rPr>
          <w:rFonts w:eastAsia="Galdeano" w:hint="eastAsia"/>
          <w:color w:val="222222"/>
        </w:rPr>
        <w:t>也不需要玄无其他五个面的结构构</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问：一般纯无凝聚体修改玄无费力不能大范围的</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秩序者修改玄无毫不费力</w:t>
      </w:r>
      <w:r>
        <w:rPr>
          <w:rFonts w:eastAsia="微软雅黑" w:hint="eastAsia"/>
          <w:color w:val="494949"/>
          <w:sz w:val="21"/>
        </w:rPr>
        <w:t xml:space="preserve"> </w:t>
      </w:r>
      <w:r>
        <w:rPr>
          <w:rFonts w:eastAsia="微软雅黑" w:hint="eastAsia"/>
          <w:color w:val="494949"/>
          <w:sz w:val="21"/>
        </w:rPr>
        <w:t>大范围的</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因为秩序者的纯无波形和无限纯无相同</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而总玄宇宙世界就是无限纯吴所包裹</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我所理解的无我</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lastRenderedPageBreak/>
        <w:t>是指你所说的无限纯无</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如果所有的无限不是一体</w:t>
      </w:r>
      <w:r>
        <w:rPr>
          <w:rFonts w:eastAsia="微软雅黑" w:hint="eastAsia"/>
          <w:color w:val="494949"/>
          <w:sz w:val="21"/>
        </w:rPr>
        <w:t xml:space="preserve"> </w:t>
      </w:r>
      <w:r>
        <w:rPr>
          <w:rFonts w:eastAsia="微软雅黑" w:hint="eastAsia"/>
          <w:color w:val="494949"/>
          <w:sz w:val="21"/>
        </w:rPr>
        <w:t>那就无法相互影响</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必然在最根本处有这相互的联系</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这样的联系就是一体的标志</w:t>
      </w:r>
      <w:r>
        <w:rPr>
          <w:rFonts w:eastAsia="微软雅黑" w:hint="eastAsia"/>
          <w:color w:val="494949"/>
          <w:sz w:val="21"/>
        </w:rPr>
        <w:t xml:space="preserve"> </w:t>
      </w:r>
      <w:r>
        <w:rPr>
          <w:rFonts w:ascii="微软雅黑" w:hAnsi="微软雅黑" w:cs="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hint="eastAsia"/>
        </w:rPr>
      </w:pPr>
      <w:r>
        <w:rPr>
          <w:rFonts w:eastAsia="微软雅黑" w:hint="eastAsia"/>
          <w:color w:val="494949"/>
          <w:sz w:val="21"/>
        </w:rPr>
        <w:t>答：</w:t>
      </w:r>
      <w:r>
        <w:rPr>
          <w:rFonts w:eastAsia="Galdeano" w:hint="eastAsia"/>
          <w:color w:val="222222"/>
        </w:rPr>
        <w:t>无限纯无可以理解成你们定义的一体之状态</w:t>
      </w:r>
      <w:r>
        <w:rPr>
          <w:rFonts w:eastAsia="Galdeano" w:hint="eastAsia"/>
          <w:color w:val="222222"/>
        </w:rPr>
        <w:t> </w:t>
      </w:r>
      <w:r>
        <w:rPr>
          <w:rFonts w:hint="eastAsia"/>
        </w:rPr>
        <w:br/>
      </w:r>
      <w:r>
        <w:rPr>
          <w:rFonts w:eastAsia="Galdeano" w:hint="eastAsia"/>
          <w:color w:val="222222"/>
        </w:rPr>
        <w:t>在最本质的状态中只有</w:t>
      </w:r>
      <w:r>
        <w:rPr>
          <w:rFonts w:eastAsia="Galdeano" w:hint="eastAsia"/>
          <w:color w:val="222222"/>
        </w:rPr>
        <w:t> </w:t>
      </w:r>
      <w:r>
        <w:rPr>
          <w:rFonts w:hint="eastAsia"/>
        </w:rPr>
        <w:br/>
      </w:r>
      <w:r>
        <w:rPr>
          <w:rFonts w:eastAsia="Galdeano" w:hint="eastAsia"/>
          <w:color w:val="222222"/>
        </w:rPr>
        <w:t>个体玄无结构和世界玄无结构的联系</w:t>
      </w:r>
      <w:r>
        <w:rPr>
          <w:rFonts w:eastAsia="Galdeano" w:hint="eastAsia"/>
          <w:color w:val="222222"/>
        </w:rPr>
        <w:t> </w:t>
      </w:r>
      <w:r>
        <w:rPr>
          <w:rFonts w:hint="eastAsia"/>
        </w:rPr>
        <w:br/>
      </w:r>
      <w:r>
        <w:rPr>
          <w:rFonts w:eastAsia="Galdeano" w:hint="eastAsia"/>
          <w:color w:val="222222"/>
        </w:rPr>
        <w:t>个体纯无和无限纯无的联系</w:t>
      </w:r>
      <w:r>
        <w:rPr>
          <w:rFonts w:eastAsia="Galdeano" w:hint="eastAsia"/>
          <w:color w:val="222222"/>
        </w:rPr>
        <w:t> </w:t>
      </w:r>
      <w:r>
        <w:rPr>
          <w:rFonts w:hint="eastAsia"/>
        </w:rPr>
        <w:br/>
      </w:r>
      <w:r>
        <w:rPr>
          <w:rFonts w:eastAsia="Galdeano" w:hint="eastAsia"/>
          <w:color w:val="222222"/>
        </w:rPr>
        <w:t>最终是无限纯无和总玄宇宙世界的联系</w:t>
      </w:r>
      <w:r>
        <w:rPr>
          <w:rFonts w:eastAsia="Galdeano" w:hint="eastAsia"/>
          <w:color w:val="222222"/>
        </w:rPr>
        <w:t> </w:t>
      </w:r>
      <w:r>
        <w:rPr>
          <w:rFonts w:hint="eastAsia"/>
        </w:rPr>
        <w:br/>
      </w:r>
      <w:r>
        <w:rPr>
          <w:rFonts w:eastAsia="Galdeano" w:hint="eastAsia"/>
          <w:color w:val="222222"/>
        </w:rPr>
        <w:t>一体性存在在“无”的层面</w:t>
      </w:r>
      <w:r>
        <w:rPr>
          <w:rFonts w:eastAsia="Galdeano" w:hint="eastAsia"/>
          <w:color w:val="222222"/>
        </w:rPr>
        <w:t xml:space="preserve"> </w:t>
      </w:r>
      <w:r>
        <w:rPr>
          <w:rFonts w:eastAsia="Galdeano" w:hint="eastAsia"/>
          <w:color w:val="222222"/>
        </w:rPr>
        <w:t>而不是在“有”的层面</w:t>
      </w:r>
      <w:r>
        <w:rPr>
          <w:rFonts w:hint="eastAsia"/>
        </w:rPr>
        <w:t xml:space="preserve"> </w:t>
      </w: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p>
    <w:p w:rsidR="005D7A5B" w:rsidRDefault="005D7A5B" w:rsidP="00692BCF">
      <w:pPr>
        <w:spacing w:line="300" w:lineRule="atLeast"/>
        <w:ind w:firstLineChars="200" w:firstLine="480"/>
        <w:rPr>
          <w:rFonts w:hint="eastAsia"/>
        </w:rPr>
      </w:pPr>
      <w:r>
        <w:rPr>
          <w:rFonts w:eastAsia="Galdeano" w:hint="eastAsia"/>
          <w:color w:val="222222"/>
        </w:rPr>
        <w:t>到时你们就会明白</w:t>
      </w:r>
      <w:r>
        <w:rPr>
          <w:rFonts w:hint="eastAsia"/>
        </w:rPr>
        <w:t xml:space="preserve"> </w:t>
      </w:r>
    </w:p>
    <w:p w:rsidR="005D7A5B" w:rsidRDefault="005D7A5B" w:rsidP="00692BCF">
      <w:pPr>
        <w:spacing w:line="300" w:lineRule="atLeast"/>
        <w:ind w:firstLineChars="200" w:firstLine="480"/>
        <w:rPr>
          <w:rFonts w:hint="eastAsia"/>
        </w:rPr>
      </w:pPr>
    </w:p>
    <w:p w:rsidR="005D7A5B" w:rsidRDefault="005D7A5B" w:rsidP="00692BCF">
      <w:pPr>
        <w:ind w:firstLineChars="200" w:firstLine="420"/>
        <w:rPr>
          <w:rFonts w:eastAsia="微软雅黑" w:hint="eastAsia"/>
          <w:color w:val="494949"/>
          <w:sz w:val="21"/>
        </w:rPr>
      </w:pPr>
      <w:r>
        <w:rPr>
          <w:rFonts w:eastAsia="微软雅黑" w:hint="eastAsia"/>
          <w:color w:val="494949"/>
          <w:sz w:val="21"/>
        </w:rPr>
        <w:t>问：</w:t>
      </w:r>
      <w:r>
        <w:rPr>
          <w:rFonts w:ascii="微软雅黑" w:eastAsia="微软雅黑" w:hAnsi="微软雅黑" w:cs="微软雅黑" w:hint="eastAsia"/>
          <w:color w:val="494949"/>
          <w:sz w:val="21"/>
        </w:rPr>
        <w:t>1</w:t>
      </w:r>
      <w:r>
        <w:rPr>
          <w:rFonts w:eastAsia="微软雅黑" w:hint="eastAsia"/>
          <w:color w:val="494949"/>
          <w:sz w:val="21"/>
        </w:rPr>
        <w:t>你的意思是不要执着于感觉吗？</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是不要基于感觉做事情吗？</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请具体解释一下！</w:t>
      </w: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2.</w:t>
      </w:r>
      <w:r>
        <w:rPr>
          <w:rFonts w:eastAsia="微软雅黑" w:hint="eastAsia"/>
          <w:color w:val="494949"/>
          <w:sz w:val="21"/>
        </w:rPr>
        <w:t>就是修正之前的</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拥有以前结局的世界所存在的人的灵魂，你叫露啥的，</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然后一起被覆盖整合到一起或者更新。</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同样的，作用于尽头你们的结局也会被</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或者跟新的结局的尽头覆盖整合到一起</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或者更新出新的尽头，产生的新的尽头，</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是不是就是</w:t>
      </w:r>
      <w:r>
        <w:rPr>
          <w:rFonts w:ascii="微软雅黑" w:hAnsi="微软雅黑" w:cs="微软雅黑" w:hint="eastAsia"/>
          <w:color w:val="494949"/>
          <w:sz w:val="21"/>
        </w:rPr>
        <w:t>72</w:t>
      </w:r>
      <w:r>
        <w:rPr>
          <w:rFonts w:eastAsia="微软雅黑" w:hint="eastAsia"/>
          <w:color w:val="494949"/>
          <w:sz w:val="21"/>
        </w:rPr>
        <w:t>玄之上还可以探索的空间？</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w:t>
      </w:r>
      <w:r>
        <w:rPr>
          <w:rFonts w:ascii="微软雅黑" w:hAnsi="微软雅黑" w:cs="微软雅黑" w:hint="eastAsia"/>
          <w:color w:val="494949"/>
          <w:sz w:val="21"/>
        </w:rPr>
        <w:t>3.</w:t>
      </w:r>
      <w:r>
        <w:rPr>
          <w:rFonts w:eastAsia="微软雅黑" w:hint="eastAsia"/>
          <w:color w:val="494949"/>
          <w:sz w:val="21"/>
        </w:rPr>
        <w:t>通过肉体内部的纯无</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（这个是比喻，你对于纯无的解释我还没有消化掉。</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代表等量等质的能量）去操控对应的宇宙空间，</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拥有绝对覆盖的权利才是秩序者的能力吗？</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比方说，我们地球有个概念人体即为宇宙，</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有小宇宙之称有的人通过修炼，跟真的宇宙同步了而不是效仿。</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每个细胞都可以指代一个银河系一个太阳系之类的（只是比喻）</w:t>
      </w:r>
      <w:r>
        <w:rPr>
          <w:rFonts w:eastAsia="微软雅黑" w:hint="eastAsia"/>
          <w:color w:val="494949"/>
          <w:sz w:val="21"/>
        </w:rPr>
        <w:t xml:space="preserve">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如果这个人打个喷嚏之类的，</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相应的对应的宇宙位置就会出现震荡，</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所谓的超新星爆发？（也是比喻）</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通过人间修炼转移细胞</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lastRenderedPageBreak/>
        <w:t>还有开启人身体的道家所谓的玄关，</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创造心的黑洞和银河系和空间（也是比喻）</w:t>
      </w:r>
      <w:r>
        <w:rPr>
          <w:rFonts w:eastAsia="微软雅黑" w:hint="eastAsia"/>
          <w:color w:val="494949"/>
          <w:sz w:val="21"/>
        </w:rPr>
        <w:t xml:space="preserve">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大概我想表达的就是这个。。。。。</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希望给我解答一下。。。</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我的想法跟我的修炼功法有关系。</w:t>
      </w:r>
    </w:p>
    <w:p w:rsidR="005D7A5B" w:rsidRDefault="005D7A5B" w:rsidP="00692BCF">
      <w:pPr>
        <w:spacing w:line="300" w:lineRule="atLeast"/>
        <w:ind w:firstLineChars="200" w:firstLine="420"/>
        <w:rPr>
          <w:rFonts w:eastAsia="微软雅黑" w:hint="eastAsia"/>
          <w:color w:val="494949"/>
        </w:rPr>
      </w:pPr>
      <w:r>
        <w:rPr>
          <w:rFonts w:eastAsia="微软雅黑" w:hint="eastAsia"/>
          <w:color w:val="494949"/>
          <w:sz w:val="21"/>
        </w:rPr>
        <w:t>对你来说不重要，但是对我来说很重要。</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80"/>
        <w:rPr>
          <w:rFonts w:ascii="Galdeano" w:eastAsia="微软雅黑" w:hAnsi="Galdeano" w:cs="Galdeano" w:hint="eastAsia"/>
          <w:color w:val="222222"/>
          <w:shd w:val="clear" w:color="auto" w:fill="E5ECF9"/>
        </w:rPr>
      </w:pPr>
      <w:r>
        <w:rPr>
          <w:rFonts w:eastAsia="Galdeano" w:hint="eastAsia"/>
          <w:color w:val="222222"/>
        </w:rPr>
        <w:t>分之融合</w:t>
      </w:r>
      <w:r>
        <w:rPr>
          <w:rFonts w:eastAsia="Galdeano" w:hint="eastAsia"/>
          <w:color w:val="222222"/>
        </w:rPr>
        <w:t xml:space="preserve"> </w:t>
      </w:r>
      <w:r>
        <w:rPr>
          <w:rFonts w:eastAsia="Galdeano" w:hint="eastAsia"/>
          <w:color w:val="222222"/>
        </w:rPr>
        <w:t>感觉是唯一连接你意识的东西</w:t>
      </w:r>
      <w:r>
        <w:rPr>
          <w:rFonts w:eastAsia="Galdeano" w:hint="eastAsia"/>
          <w:color w:val="222222"/>
        </w:rPr>
        <w:t xml:space="preserve"> </w:t>
      </w:r>
      <w:r>
        <w:rPr>
          <w:rFonts w:eastAsia="Galdeano" w:hint="eastAsia"/>
          <w:color w:val="222222"/>
        </w:rPr>
        <w:t>感觉是意识的形态波动</w:t>
      </w:r>
      <w:r>
        <w:rPr>
          <w:rFonts w:eastAsia="Galdeano" w:hint="eastAsia"/>
          <w:color w:val="222222"/>
        </w:rPr>
        <w:t> </w:t>
      </w:r>
      <w:r>
        <w:rPr>
          <w:rFonts w:eastAsia="微软雅黑" w:hint="eastAsia"/>
          <w:color w:val="494949"/>
        </w:rPr>
        <w:br/>
      </w:r>
      <w:r>
        <w:rPr>
          <w:rFonts w:eastAsia="Galdeano" w:hint="eastAsia"/>
          <w:color w:val="222222"/>
        </w:rPr>
        <w:t>首先外界的一个刺激通过身体结构变为神经元的信号</w:t>
      </w:r>
      <w:r>
        <w:rPr>
          <w:rFonts w:eastAsia="Galdeano" w:hint="eastAsia"/>
          <w:color w:val="222222"/>
        </w:rPr>
        <w:t xml:space="preserve"> </w:t>
      </w:r>
      <w:r>
        <w:rPr>
          <w:rFonts w:eastAsia="Galdeano" w:hint="eastAsia"/>
          <w:color w:val="222222"/>
        </w:rPr>
        <w:t>信号对应已经设定好的程序引起灵场结构的能量释放</w:t>
      </w:r>
      <w:r>
        <w:rPr>
          <w:rFonts w:eastAsia="Galdeano" w:hint="eastAsia"/>
          <w:color w:val="222222"/>
        </w:rPr>
        <w:t xml:space="preserve"> </w:t>
      </w:r>
      <w:r>
        <w:rPr>
          <w:rFonts w:eastAsia="Galdeano" w:hint="eastAsia"/>
          <w:color w:val="222222"/>
        </w:rPr>
        <w:t>能量释放产生空间纯无性质的形态波动</w:t>
      </w:r>
      <w:r>
        <w:rPr>
          <w:rFonts w:eastAsia="Galdeano" w:hint="eastAsia"/>
          <w:color w:val="222222"/>
        </w:rPr>
        <w:t xml:space="preserve"> </w:t>
      </w:r>
      <w:r>
        <w:rPr>
          <w:rFonts w:eastAsia="Galdeano" w:hint="eastAsia"/>
          <w:color w:val="222222"/>
        </w:rPr>
        <w:t>最终融入你的意识被你所感觉到</w:t>
      </w:r>
      <w:r>
        <w:rPr>
          <w:rFonts w:eastAsia="Galdeano" w:hint="eastAsia"/>
          <w:color w:val="222222"/>
        </w:rPr>
        <w:t> </w:t>
      </w:r>
      <w:r>
        <w:rPr>
          <w:rFonts w:eastAsia="微软雅黑" w:hint="eastAsia"/>
          <w:color w:val="494949"/>
        </w:rPr>
        <w:br/>
      </w:r>
      <w:r>
        <w:rPr>
          <w:rFonts w:eastAsia="Galdeano" w:hint="eastAsia"/>
          <w:color w:val="222222"/>
        </w:rPr>
        <w:t>当你感觉到某种东西时</w:t>
      </w:r>
      <w:r>
        <w:rPr>
          <w:rFonts w:eastAsia="Galdeano" w:hint="eastAsia"/>
          <w:color w:val="222222"/>
        </w:rPr>
        <w:t xml:space="preserve"> </w:t>
      </w:r>
      <w:r>
        <w:rPr>
          <w:rFonts w:eastAsia="Galdeano" w:hint="eastAsia"/>
          <w:color w:val="222222"/>
        </w:rPr>
        <w:t>你的意识形态被这个东西所扭曲</w:t>
      </w:r>
      <w:r>
        <w:rPr>
          <w:rFonts w:eastAsia="Galdeano" w:hint="eastAsia"/>
          <w:color w:val="222222"/>
        </w:rPr>
        <w:t xml:space="preserve"> </w:t>
      </w:r>
      <w:r>
        <w:rPr>
          <w:rFonts w:eastAsia="Galdeano" w:hint="eastAsia"/>
          <w:color w:val="222222"/>
        </w:rPr>
        <w:t>不同的扭曲就是不同的感觉和世界</w:t>
      </w:r>
      <w:r>
        <w:rPr>
          <w:rFonts w:eastAsia="Galdeano" w:hint="eastAsia"/>
          <w:color w:val="222222"/>
        </w:rPr>
        <w:t> </w:t>
      </w:r>
      <w:r>
        <w:rPr>
          <w:rFonts w:eastAsia="微软雅黑" w:hint="eastAsia"/>
          <w:color w:val="494949"/>
        </w:rPr>
        <w:br/>
      </w:r>
      <w:r>
        <w:rPr>
          <w:rFonts w:eastAsia="Galdeano" w:hint="eastAsia"/>
          <w:color w:val="222222"/>
        </w:rPr>
        <w:t>眼耳鼻舌身</w:t>
      </w:r>
      <w:r>
        <w:rPr>
          <w:rFonts w:eastAsia="Galdeano" w:hint="eastAsia"/>
          <w:color w:val="222222"/>
        </w:rPr>
        <w:t xml:space="preserve"> </w:t>
      </w:r>
      <w:r>
        <w:rPr>
          <w:rFonts w:eastAsia="Galdeano" w:hint="eastAsia"/>
          <w:color w:val="222222"/>
        </w:rPr>
        <w:t>你们所说的五识</w:t>
      </w:r>
      <w:r>
        <w:rPr>
          <w:rFonts w:eastAsia="Galdeano" w:hint="eastAsia"/>
          <w:color w:val="222222"/>
        </w:rPr>
        <w:t xml:space="preserve"> </w:t>
      </w:r>
      <w:r>
        <w:rPr>
          <w:rFonts w:eastAsia="Galdeano" w:hint="eastAsia"/>
          <w:color w:val="222222"/>
        </w:rPr>
        <w:t>最终都要变成某种感觉</w:t>
      </w:r>
      <w:r>
        <w:rPr>
          <w:rFonts w:eastAsia="Galdeano" w:hint="eastAsia"/>
          <w:color w:val="222222"/>
        </w:rPr>
        <w:t xml:space="preserve"> </w:t>
      </w:r>
      <w:r>
        <w:rPr>
          <w:rFonts w:eastAsia="Galdeano" w:hint="eastAsia"/>
          <w:color w:val="222222"/>
        </w:rPr>
        <w:t>只是一种感觉</w:t>
      </w:r>
      <w:r>
        <w:rPr>
          <w:rFonts w:eastAsia="Galdeano" w:hint="eastAsia"/>
          <w:color w:val="222222"/>
        </w:rPr>
        <w:t xml:space="preserve"> </w:t>
      </w:r>
      <w:r>
        <w:rPr>
          <w:rFonts w:eastAsia="Galdeano" w:hint="eastAsia"/>
          <w:color w:val="222222"/>
        </w:rPr>
        <w:t>五种不同的感觉</w:t>
      </w:r>
      <w:r>
        <w:rPr>
          <w:rFonts w:eastAsia="Galdeano" w:hint="eastAsia"/>
          <w:color w:val="222222"/>
        </w:rPr>
        <w:t xml:space="preserve"> </w:t>
      </w:r>
      <w:r>
        <w:rPr>
          <w:rFonts w:eastAsia="Galdeano" w:hint="eastAsia"/>
          <w:color w:val="222222"/>
        </w:rPr>
        <w:t>五种不同的扭曲形态</w:t>
      </w:r>
      <w:r>
        <w:rPr>
          <w:rFonts w:eastAsia="Galdeano" w:hint="eastAsia"/>
          <w:color w:val="222222"/>
        </w:rPr>
        <w:t> </w:t>
      </w:r>
      <w:r>
        <w:rPr>
          <w:rFonts w:eastAsia="微软雅黑" w:hint="eastAsia"/>
          <w:color w:val="494949"/>
        </w:rPr>
        <w:br/>
      </w:r>
      <w:r>
        <w:rPr>
          <w:rFonts w:eastAsia="Galdeano" w:hint="eastAsia"/>
          <w:color w:val="222222"/>
        </w:rPr>
        <w:t>你看到的世界是一种感觉</w:t>
      </w:r>
      <w:r>
        <w:rPr>
          <w:rFonts w:eastAsia="Galdeano" w:hint="eastAsia"/>
          <w:color w:val="222222"/>
        </w:rPr>
        <w:t xml:space="preserve"> </w:t>
      </w:r>
      <w:r>
        <w:rPr>
          <w:rFonts w:eastAsia="Galdeano" w:hint="eastAsia"/>
          <w:color w:val="222222"/>
        </w:rPr>
        <w:t>你听到的是一种感觉</w:t>
      </w:r>
      <w:r>
        <w:rPr>
          <w:rFonts w:eastAsia="Galdeano" w:hint="eastAsia"/>
          <w:color w:val="222222"/>
        </w:rPr>
        <w:t xml:space="preserve"> </w:t>
      </w:r>
      <w:r>
        <w:rPr>
          <w:rFonts w:eastAsia="Galdeano" w:hint="eastAsia"/>
          <w:color w:val="222222"/>
        </w:rPr>
        <w:t>你的情绪是一种感觉</w:t>
      </w:r>
      <w:r>
        <w:rPr>
          <w:rFonts w:eastAsia="Galdeano" w:hint="eastAsia"/>
          <w:color w:val="222222"/>
        </w:rPr>
        <w:t xml:space="preserve"> </w:t>
      </w:r>
      <w:r>
        <w:rPr>
          <w:rFonts w:eastAsia="Galdeano" w:hint="eastAsia"/>
          <w:color w:val="222222"/>
        </w:rPr>
        <w:t>你的触摸是一种感觉</w:t>
      </w:r>
      <w:r>
        <w:rPr>
          <w:rFonts w:eastAsia="Galdeano" w:hint="eastAsia"/>
          <w:color w:val="222222"/>
        </w:rPr>
        <w:t xml:space="preserve"> </w:t>
      </w:r>
      <w:r>
        <w:rPr>
          <w:rFonts w:eastAsia="Galdeano" w:hint="eastAsia"/>
          <w:color w:val="222222"/>
        </w:rPr>
        <w:t>你的嗅觉是一种感觉</w:t>
      </w:r>
      <w:r>
        <w:rPr>
          <w:rFonts w:eastAsia="Galdeano" w:hint="eastAsia"/>
          <w:color w:val="222222"/>
        </w:rPr>
        <w:t xml:space="preserve"> </w:t>
      </w:r>
      <w:r>
        <w:rPr>
          <w:rFonts w:eastAsia="Galdeano" w:hint="eastAsia"/>
          <w:color w:val="222222"/>
        </w:rPr>
        <w:t>你的听觉是一种感觉</w:t>
      </w:r>
      <w:r>
        <w:rPr>
          <w:rFonts w:eastAsia="Galdeano" w:hint="eastAsia"/>
          <w:color w:val="222222"/>
        </w:rPr>
        <w:t> </w:t>
      </w:r>
      <w:r>
        <w:rPr>
          <w:rFonts w:eastAsia="微软雅黑" w:hint="eastAsia"/>
          <w:color w:val="494949"/>
        </w:rPr>
        <w:br/>
      </w:r>
      <w:r>
        <w:rPr>
          <w:rFonts w:eastAsia="Galdeano" w:hint="eastAsia"/>
          <w:color w:val="222222"/>
        </w:rPr>
        <w:t>所有的感觉在灵场中转化为不同形态的能量释放</w:t>
      </w:r>
      <w:r>
        <w:rPr>
          <w:rFonts w:eastAsia="Galdeano" w:hint="eastAsia"/>
          <w:color w:val="222222"/>
        </w:rPr>
        <w:t xml:space="preserve"> </w:t>
      </w:r>
      <w:r>
        <w:rPr>
          <w:rFonts w:eastAsia="Galdeano" w:hint="eastAsia"/>
          <w:color w:val="222222"/>
        </w:rPr>
        <w:t>能量释放引起的空间性质纯无波动最终融合进你的意识</w:t>
      </w:r>
      <w:r>
        <w:rPr>
          <w:rFonts w:eastAsia="Galdeano" w:hint="eastAsia"/>
          <w:color w:val="222222"/>
        </w:rPr>
        <w:t xml:space="preserve"> </w:t>
      </w:r>
      <w:r>
        <w:rPr>
          <w:rFonts w:eastAsia="Galdeano" w:hint="eastAsia"/>
          <w:color w:val="222222"/>
        </w:rPr>
        <w:t>于是你感知到这个世界</w:t>
      </w:r>
      <w:r>
        <w:rPr>
          <w:rFonts w:eastAsia="Galdeano" w:hint="eastAsia"/>
          <w:color w:val="222222"/>
        </w:rPr>
        <w:t xml:space="preserve"> </w:t>
      </w:r>
      <w:r>
        <w:rPr>
          <w:rFonts w:eastAsia="Galdeano" w:hint="eastAsia"/>
          <w:color w:val="222222"/>
        </w:rPr>
        <w:t>这就是纯无影响纯无</w:t>
      </w:r>
      <w:r>
        <w:rPr>
          <w:rFonts w:eastAsia="Galdeano" w:hint="eastAsia"/>
          <w:color w:val="222222"/>
        </w:rPr>
        <w:t xml:space="preserve"> </w:t>
      </w:r>
      <w:r>
        <w:rPr>
          <w:rFonts w:eastAsia="Galdeano" w:hint="eastAsia"/>
          <w:color w:val="222222"/>
        </w:rPr>
        <w:t>而不是玄无影响纯无</w:t>
      </w:r>
      <w:r>
        <w:rPr>
          <w:rFonts w:eastAsia="Galdeano" w:hint="eastAsia"/>
          <w:color w:val="222222"/>
        </w:rPr>
        <w:t> </w:t>
      </w:r>
      <w:r>
        <w:rPr>
          <w:rFonts w:eastAsia="微软雅黑" w:hint="eastAsia"/>
          <w:color w:val="494949"/>
        </w:rPr>
        <w:br/>
      </w:r>
      <w:r>
        <w:rPr>
          <w:rFonts w:eastAsia="Galdeano" w:hint="eastAsia"/>
          <w:color w:val="222222"/>
        </w:rPr>
        <w:t>你无不活在各种感觉中</w:t>
      </w:r>
      <w:r>
        <w:rPr>
          <w:rFonts w:eastAsia="Galdeano" w:hint="eastAsia"/>
          <w:color w:val="222222"/>
        </w:rPr>
        <w:t xml:space="preserve"> </w:t>
      </w:r>
      <w:r>
        <w:rPr>
          <w:rFonts w:eastAsia="Galdeano" w:hint="eastAsia"/>
          <w:color w:val="222222"/>
        </w:rPr>
        <w:t>你的意识本身也是一种感觉</w:t>
      </w:r>
      <w:r>
        <w:rPr>
          <w:rFonts w:eastAsia="Galdeano" w:hint="eastAsia"/>
          <w:color w:val="222222"/>
        </w:rPr>
        <w:t> </w:t>
      </w:r>
      <w:r>
        <w:rPr>
          <w:rFonts w:eastAsia="微软雅黑" w:hint="eastAsia"/>
          <w:color w:val="494949"/>
        </w:rPr>
        <w:br/>
      </w:r>
      <w:r>
        <w:rPr>
          <w:rFonts w:eastAsia="Galdeano" w:hint="eastAsia"/>
          <w:color w:val="222222"/>
        </w:rPr>
        <w:t>感觉</w:t>
      </w:r>
      <w:r>
        <w:rPr>
          <w:rFonts w:eastAsia="Galdeano" w:hint="eastAsia"/>
          <w:color w:val="222222"/>
        </w:rPr>
        <w:t xml:space="preserve"> </w:t>
      </w:r>
      <w:r>
        <w:rPr>
          <w:rFonts w:eastAsia="Galdeano" w:hint="eastAsia"/>
          <w:color w:val="222222"/>
        </w:rPr>
        <w:t>是你的个体意识和外接之间的中介</w:t>
      </w:r>
      <w:r>
        <w:rPr>
          <w:rFonts w:eastAsia="Galdeano" w:hint="eastAsia"/>
          <w:color w:val="222222"/>
        </w:rPr>
        <w:t xml:space="preserve"> </w:t>
      </w:r>
      <w:r>
        <w:rPr>
          <w:rFonts w:eastAsia="Galdeano" w:hint="eastAsia"/>
          <w:color w:val="222222"/>
        </w:rPr>
        <w:t>没有这个中介</w:t>
      </w:r>
      <w:r>
        <w:rPr>
          <w:rFonts w:eastAsia="Galdeano" w:hint="eastAsia"/>
          <w:color w:val="222222"/>
        </w:rPr>
        <w:t xml:space="preserve"> </w:t>
      </w:r>
      <w:r>
        <w:rPr>
          <w:rFonts w:eastAsia="Galdeano" w:hint="eastAsia"/>
          <w:color w:val="222222"/>
        </w:rPr>
        <w:t>外接玄无无法转化为纯无的空间性波动被你感知</w:t>
      </w:r>
      <w:r>
        <w:rPr>
          <w:rFonts w:eastAsia="Galdeano" w:hint="eastAsia"/>
          <w:color w:val="222222"/>
        </w:rPr>
        <w:t xml:space="preserve"> </w:t>
      </w:r>
      <w:r>
        <w:rPr>
          <w:rFonts w:eastAsia="Galdeano" w:hint="eastAsia"/>
          <w:color w:val="222222"/>
        </w:rPr>
        <w:t>你的意识中纯无空间性波动也无法转化为玄无神经元信号传递到外接控制身体</w:t>
      </w:r>
      <w:r>
        <w:rPr>
          <w:rFonts w:eastAsia="Galdeano" w:hint="eastAsia"/>
          <w:color w:val="222222"/>
        </w:rPr>
        <w:t> </w:t>
      </w:r>
      <w:r>
        <w:rPr>
          <w:rFonts w:eastAsia="微软雅黑" w:hint="eastAsia"/>
          <w:color w:val="494949"/>
        </w:rPr>
        <w:br/>
      </w:r>
      <w:r>
        <w:rPr>
          <w:rFonts w:eastAsia="Galdeano" w:hint="eastAsia"/>
          <w:color w:val="222222"/>
        </w:rPr>
        <w:t>当你们要动一动手指</w:t>
      </w:r>
      <w:r>
        <w:rPr>
          <w:rFonts w:eastAsia="Galdeano" w:hint="eastAsia"/>
          <w:color w:val="222222"/>
        </w:rPr>
        <w:t xml:space="preserve"> </w:t>
      </w:r>
      <w:r>
        <w:rPr>
          <w:rFonts w:eastAsia="Galdeano" w:hint="eastAsia"/>
          <w:color w:val="222222"/>
        </w:rPr>
        <w:t>意识产生这个意向</w:t>
      </w:r>
      <w:r>
        <w:rPr>
          <w:rFonts w:eastAsia="Galdeano" w:hint="eastAsia"/>
          <w:color w:val="222222"/>
        </w:rPr>
        <w:t xml:space="preserve"> </w:t>
      </w:r>
      <w:r>
        <w:rPr>
          <w:rFonts w:eastAsia="Galdeano" w:hint="eastAsia"/>
          <w:color w:val="222222"/>
        </w:rPr>
        <w:t>这个意向就是一个纯无空间性质的波动</w:t>
      </w:r>
      <w:r>
        <w:rPr>
          <w:rFonts w:eastAsia="Galdeano" w:hint="eastAsia"/>
          <w:color w:val="222222"/>
        </w:rPr>
        <w:t xml:space="preserve"> </w:t>
      </w:r>
      <w:r>
        <w:rPr>
          <w:rFonts w:eastAsia="Galdeano" w:hint="eastAsia"/>
          <w:color w:val="222222"/>
        </w:rPr>
        <w:t>这个波动下降引起你灵场结构中的能量对应</w:t>
      </w:r>
      <w:r>
        <w:rPr>
          <w:rFonts w:eastAsia="Galdeano" w:hint="eastAsia"/>
          <w:color w:val="222222"/>
        </w:rPr>
        <w:t xml:space="preserve"> </w:t>
      </w:r>
      <w:r>
        <w:rPr>
          <w:rFonts w:eastAsia="Galdeano" w:hint="eastAsia"/>
          <w:color w:val="222222"/>
        </w:rPr>
        <w:t>灵场能量对应下降引起大脑神经元信号释放</w:t>
      </w:r>
      <w:r>
        <w:rPr>
          <w:rFonts w:eastAsia="Galdeano" w:hint="eastAsia"/>
          <w:color w:val="222222"/>
        </w:rPr>
        <w:t xml:space="preserve"> </w:t>
      </w:r>
      <w:r>
        <w:rPr>
          <w:rFonts w:eastAsia="Galdeano" w:hint="eastAsia"/>
          <w:color w:val="222222"/>
        </w:rPr>
        <w:t>信号释放引起手指移动</w:t>
      </w:r>
      <w:r>
        <w:rPr>
          <w:rFonts w:eastAsia="Galdeano" w:hint="eastAsia"/>
          <w:color w:val="222222"/>
        </w:rPr>
        <w:t> </w:t>
      </w:r>
      <w:r>
        <w:rPr>
          <w:rFonts w:eastAsia="微软雅黑" w:hint="eastAsia"/>
          <w:color w:val="494949"/>
        </w:rPr>
        <w:br/>
      </w:r>
      <w:r>
        <w:rPr>
          <w:rFonts w:eastAsia="Galdeano" w:hint="eastAsia"/>
          <w:color w:val="222222"/>
        </w:rPr>
        <w:t>当你的手指被触碰了一下</w:t>
      </w:r>
      <w:r>
        <w:rPr>
          <w:rFonts w:eastAsia="Galdeano" w:hint="eastAsia"/>
          <w:color w:val="222222"/>
        </w:rPr>
        <w:t xml:space="preserve"> </w:t>
      </w:r>
      <w:r>
        <w:rPr>
          <w:rFonts w:eastAsia="Galdeano" w:hint="eastAsia"/>
          <w:color w:val="222222"/>
        </w:rPr>
        <w:t>触感神经引起神经元反应</w:t>
      </w:r>
      <w:r>
        <w:rPr>
          <w:rFonts w:eastAsia="Galdeano" w:hint="eastAsia"/>
          <w:color w:val="222222"/>
        </w:rPr>
        <w:t xml:space="preserve"> </w:t>
      </w:r>
      <w:r>
        <w:rPr>
          <w:rFonts w:eastAsia="Galdeano" w:hint="eastAsia"/>
          <w:color w:val="222222"/>
        </w:rPr>
        <w:t>神经元反应上升为灵场能量释放对应灵场能量释放对应</w:t>
      </w:r>
      <w:r>
        <w:rPr>
          <w:rFonts w:eastAsia="Galdeano" w:hint="eastAsia"/>
          <w:color w:val="222222"/>
        </w:rPr>
        <w:t xml:space="preserve"> </w:t>
      </w:r>
      <w:r>
        <w:rPr>
          <w:rFonts w:eastAsia="Galdeano" w:hint="eastAsia"/>
          <w:color w:val="222222"/>
        </w:rPr>
        <w:t>产生的瞬间“纯无空间性质结构波动（感觉）”融入你的意识被你感知</w:t>
      </w:r>
      <w:r>
        <w:rPr>
          <w:rFonts w:eastAsia="Galdeano" w:hint="eastAsia"/>
          <w:color w:val="222222"/>
        </w:rPr>
        <w:t> </w:t>
      </w:r>
      <w:r>
        <w:rPr>
          <w:rFonts w:eastAsia="微软雅黑" w:hint="eastAsia"/>
          <w:color w:val="494949"/>
        </w:rPr>
        <w:br/>
      </w:r>
      <w:r>
        <w:rPr>
          <w:rFonts w:eastAsia="Galdeano" w:hint="eastAsia"/>
          <w:color w:val="222222"/>
        </w:rPr>
        <w:t>你的的意识命令要下降三个量级才能影响外接的身体</w:t>
      </w:r>
      <w:r>
        <w:rPr>
          <w:rFonts w:eastAsia="Galdeano" w:hint="eastAsia"/>
          <w:color w:val="222222"/>
        </w:rPr>
        <w:t xml:space="preserve"> </w:t>
      </w:r>
      <w:r>
        <w:rPr>
          <w:rFonts w:eastAsia="Galdeano" w:hint="eastAsia"/>
          <w:color w:val="222222"/>
        </w:rPr>
        <w:t>而且中间必须要有相应的程序对应</w:t>
      </w:r>
      <w:r>
        <w:rPr>
          <w:rFonts w:eastAsia="Galdeano" w:hint="eastAsia"/>
          <w:color w:val="222222"/>
        </w:rPr>
        <w:t> </w:t>
      </w:r>
      <w:r>
        <w:rPr>
          <w:rFonts w:eastAsia="微软雅黑" w:hint="eastAsia"/>
          <w:color w:val="494949"/>
        </w:rPr>
        <w:br/>
      </w:r>
      <w:r>
        <w:rPr>
          <w:rFonts w:eastAsia="微软雅黑" w:hint="eastAsia"/>
          <w:color w:val="494949"/>
        </w:rPr>
        <w:br/>
      </w:r>
      <w:r>
        <w:rPr>
          <w:rFonts w:eastAsia="Galdeano" w:hint="eastAsia"/>
          <w:color w:val="222222"/>
        </w:rPr>
        <w:t>有玄无物质面根基</w:t>
      </w:r>
      <w:r>
        <w:rPr>
          <w:rFonts w:eastAsia="Galdeano" w:hint="eastAsia"/>
          <w:color w:val="222222"/>
        </w:rPr>
        <w:t xml:space="preserve"> </w:t>
      </w:r>
      <w:r>
        <w:rPr>
          <w:rFonts w:eastAsia="Galdeano" w:hint="eastAsia"/>
          <w:color w:val="222222"/>
        </w:rPr>
        <w:t>纯无空间性质结构波动（感觉）就是你感知到的世界</w:t>
      </w:r>
      <w:r>
        <w:rPr>
          <w:rFonts w:eastAsia="Galdeano" w:hint="eastAsia"/>
          <w:color w:val="222222"/>
        </w:rPr>
        <w:t> </w:t>
      </w:r>
      <w:r>
        <w:rPr>
          <w:rFonts w:eastAsia="微软雅黑" w:hint="eastAsia"/>
          <w:color w:val="494949"/>
        </w:rPr>
        <w:br/>
      </w:r>
      <w:r>
        <w:rPr>
          <w:rFonts w:eastAsia="Galdeano" w:hint="eastAsia"/>
          <w:color w:val="222222"/>
        </w:rPr>
        <w:t>无玄无物质面根基</w:t>
      </w:r>
      <w:r>
        <w:rPr>
          <w:rFonts w:eastAsia="Galdeano" w:hint="eastAsia"/>
          <w:color w:val="222222"/>
        </w:rPr>
        <w:t xml:space="preserve"> </w:t>
      </w:r>
      <w:r>
        <w:rPr>
          <w:rFonts w:eastAsia="Galdeano" w:hint="eastAsia"/>
          <w:color w:val="222222"/>
        </w:rPr>
        <w:t>只有玄无精神面的纯无空间性质结构波动（感觉）就是你们的情绪</w:t>
      </w:r>
      <w:r>
        <w:rPr>
          <w:rFonts w:eastAsia="Galdeano" w:hint="eastAsia"/>
          <w:color w:val="222222"/>
        </w:rPr>
        <w:t> </w:t>
      </w:r>
      <w:r>
        <w:rPr>
          <w:rFonts w:eastAsia="微软雅黑" w:hint="eastAsia"/>
          <w:color w:val="494949"/>
        </w:rPr>
        <w:br/>
      </w:r>
      <w:r>
        <w:rPr>
          <w:rFonts w:eastAsia="微软雅黑" w:hint="eastAsia"/>
          <w:color w:val="494949"/>
        </w:rPr>
        <w:br/>
      </w:r>
      <w:r>
        <w:rPr>
          <w:rFonts w:eastAsia="Galdeano" w:hint="eastAsia"/>
          <w:color w:val="222222"/>
        </w:rPr>
        <w:t>稳固的情绪</w:t>
      </w:r>
      <w:r>
        <w:rPr>
          <w:rFonts w:eastAsia="Galdeano" w:hint="eastAsia"/>
          <w:color w:val="222222"/>
        </w:rPr>
        <w:t xml:space="preserve"> </w:t>
      </w:r>
      <w:r>
        <w:rPr>
          <w:rFonts w:eastAsia="Galdeano" w:hint="eastAsia"/>
          <w:color w:val="222222"/>
        </w:rPr>
        <w:t>纯无空间性质结构波动（感觉）形态会长时间叠加在你的意识中</w:t>
      </w:r>
      <w:r>
        <w:rPr>
          <w:rFonts w:eastAsia="Galdeano" w:hint="eastAsia"/>
          <w:color w:val="222222"/>
        </w:rPr>
        <w:t xml:space="preserve"> </w:t>
      </w:r>
      <w:r>
        <w:rPr>
          <w:rFonts w:eastAsia="Galdeano" w:hint="eastAsia"/>
          <w:color w:val="222222"/>
        </w:rPr>
        <w:t>你感觉到</w:t>
      </w:r>
      <w:r>
        <w:rPr>
          <w:rFonts w:eastAsia="Galdeano" w:hint="eastAsia"/>
          <w:color w:val="222222"/>
        </w:rPr>
        <w:t xml:space="preserve"> </w:t>
      </w:r>
      <w:r>
        <w:rPr>
          <w:rFonts w:eastAsia="Galdeano" w:hint="eastAsia"/>
          <w:color w:val="222222"/>
        </w:rPr>
        <w:t>美感</w:t>
      </w:r>
      <w:r>
        <w:rPr>
          <w:rFonts w:eastAsia="Galdeano" w:hint="eastAsia"/>
          <w:color w:val="222222"/>
        </w:rPr>
        <w:t xml:space="preserve"> </w:t>
      </w:r>
      <w:r>
        <w:rPr>
          <w:rFonts w:eastAsia="Galdeano" w:hint="eastAsia"/>
          <w:color w:val="222222"/>
        </w:rPr>
        <w:t>丑陋感</w:t>
      </w:r>
      <w:r>
        <w:rPr>
          <w:rFonts w:eastAsia="Galdeano" w:hint="eastAsia"/>
          <w:color w:val="222222"/>
        </w:rPr>
        <w:t xml:space="preserve"> </w:t>
      </w:r>
      <w:r>
        <w:rPr>
          <w:rFonts w:eastAsia="Galdeano" w:hint="eastAsia"/>
          <w:color w:val="222222"/>
        </w:rPr>
        <w:t>兴奋感</w:t>
      </w:r>
      <w:r>
        <w:rPr>
          <w:rFonts w:eastAsia="Galdeano" w:hint="eastAsia"/>
          <w:color w:val="222222"/>
        </w:rPr>
        <w:t xml:space="preserve"> </w:t>
      </w:r>
      <w:r>
        <w:rPr>
          <w:rFonts w:eastAsia="Galdeano" w:hint="eastAsia"/>
          <w:color w:val="222222"/>
        </w:rPr>
        <w:t>痛苦感</w:t>
      </w:r>
      <w:r>
        <w:rPr>
          <w:rFonts w:eastAsia="Galdeano" w:hint="eastAsia"/>
          <w:color w:val="222222"/>
        </w:rPr>
        <w:t xml:space="preserve"> </w:t>
      </w:r>
      <w:r>
        <w:rPr>
          <w:rFonts w:eastAsia="Galdeano" w:hint="eastAsia"/>
          <w:color w:val="222222"/>
        </w:rPr>
        <w:t>等</w:t>
      </w:r>
      <w:r>
        <w:rPr>
          <w:rFonts w:eastAsia="Galdeano" w:hint="eastAsia"/>
          <w:color w:val="222222"/>
        </w:rPr>
        <w:t> </w:t>
      </w:r>
      <w:r>
        <w:rPr>
          <w:rFonts w:eastAsia="微软雅黑" w:hint="eastAsia"/>
          <w:color w:val="494949"/>
        </w:rPr>
        <w:br/>
      </w:r>
      <w:r>
        <w:rPr>
          <w:rFonts w:eastAsia="Galdeano" w:hint="eastAsia"/>
          <w:color w:val="222222"/>
        </w:rPr>
        <w:t>稳固的世界</w:t>
      </w:r>
      <w:r>
        <w:rPr>
          <w:rFonts w:eastAsia="Galdeano" w:hint="eastAsia"/>
          <w:color w:val="222222"/>
        </w:rPr>
        <w:t xml:space="preserve"> </w:t>
      </w:r>
      <w:r>
        <w:rPr>
          <w:rFonts w:eastAsia="Galdeano" w:hint="eastAsia"/>
          <w:color w:val="222222"/>
        </w:rPr>
        <w:t>纯无空间性质结构波动（感觉）形态会一直叠加在你的意识中</w:t>
      </w:r>
      <w:r>
        <w:rPr>
          <w:rFonts w:eastAsia="Galdeano" w:hint="eastAsia"/>
          <w:color w:val="222222"/>
        </w:rPr>
        <w:t xml:space="preserve"> </w:t>
      </w:r>
      <w:r>
        <w:rPr>
          <w:rFonts w:eastAsia="Galdeano" w:hint="eastAsia"/>
          <w:color w:val="222222"/>
        </w:rPr>
        <w:t>于是你看到这个世界</w:t>
      </w:r>
      <w:r>
        <w:rPr>
          <w:rFonts w:eastAsia="Galdeano" w:hint="eastAsia"/>
          <w:color w:val="222222"/>
        </w:rPr>
        <w:t xml:space="preserve"> </w:t>
      </w:r>
      <w:r>
        <w:rPr>
          <w:rFonts w:eastAsia="Galdeano" w:hint="eastAsia"/>
          <w:color w:val="222222"/>
        </w:rPr>
        <w:t>你聆听到这个世界</w:t>
      </w:r>
      <w:r>
        <w:rPr>
          <w:rFonts w:eastAsia="Galdeano" w:hint="eastAsia"/>
          <w:color w:val="222222"/>
        </w:rPr>
        <w:t xml:space="preserve"> </w:t>
      </w:r>
      <w:r>
        <w:rPr>
          <w:rFonts w:eastAsia="Galdeano" w:hint="eastAsia"/>
          <w:color w:val="222222"/>
        </w:rPr>
        <w:t>你触摸到这个世界</w:t>
      </w:r>
      <w:r>
        <w:rPr>
          <w:rFonts w:eastAsia="Galdeano" w:hint="eastAsia"/>
          <w:color w:val="222222"/>
        </w:rPr>
        <w:t xml:space="preserve"> </w:t>
      </w:r>
      <w:r>
        <w:rPr>
          <w:rFonts w:eastAsia="Galdeano" w:hint="eastAsia"/>
          <w:color w:val="222222"/>
        </w:rPr>
        <w:t>等</w:t>
      </w:r>
      <w:r>
        <w:rPr>
          <w:rFonts w:eastAsia="Galdeano" w:hint="eastAsia"/>
          <w:color w:val="222222"/>
        </w:rPr>
        <w:t> </w:t>
      </w:r>
      <w:r>
        <w:rPr>
          <w:rFonts w:eastAsia="微软雅黑" w:hint="eastAsia"/>
          <w:color w:val="494949"/>
        </w:rPr>
        <w:br/>
      </w:r>
      <w:r>
        <w:rPr>
          <w:rFonts w:eastAsia="微软雅黑" w:hint="eastAsia"/>
          <w:color w:val="494949"/>
        </w:rPr>
        <w:br/>
      </w:r>
      <w:r>
        <w:rPr>
          <w:rFonts w:eastAsia="Galdeano" w:hint="eastAsia"/>
          <w:color w:val="222222"/>
        </w:rPr>
        <w:t>所有的感觉都是一种感觉</w:t>
      </w:r>
      <w:r>
        <w:rPr>
          <w:rFonts w:eastAsia="Galdeano" w:hint="eastAsia"/>
          <w:color w:val="222222"/>
        </w:rPr>
        <w:t xml:space="preserve"> </w:t>
      </w:r>
      <w:r>
        <w:rPr>
          <w:rFonts w:eastAsia="Galdeano" w:hint="eastAsia"/>
          <w:color w:val="222222"/>
        </w:rPr>
        <w:t>都是纯无空间性质结构波动的不同形态</w:t>
      </w:r>
      <w:r>
        <w:rPr>
          <w:rFonts w:eastAsia="Galdeano" w:hint="eastAsia"/>
          <w:color w:val="222222"/>
        </w:rPr>
        <w:t xml:space="preserve"> </w:t>
      </w:r>
      <w:r>
        <w:rPr>
          <w:rFonts w:eastAsia="Galdeano" w:hint="eastAsia"/>
          <w:color w:val="222222"/>
        </w:rPr>
        <w:t>但本质是相同的</w:t>
      </w:r>
      <w:r>
        <w:rPr>
          <w:rFonts w:eastAsia="Galdeano" w:hint="eastAsia"/>
          <w:color w:val="222222"/>
        </w:rPr>
        <w:t> </w:t>
      </w:r>
      <w:r>
        <w:rPr>
          <w:rFonts w:eastAsia="微软雅黑" w:hint="eastAsia"/>
          <w:color w:val="494949"/>
        </w:rPr>
        <w:br/>
      </w:r>
      <w:r>
        <w:rPr>
          <w:rFonts w:eastAsia="Galdeano" w:hint="eastAsia"/>
          <w:color w:val="222222"/>
        </w:rPr>
        <w:t>眼耳鼻舌触是同一种感觉</w:t>
      </w:r>
      <w:r>
        <w:rPr>
          <w:rFonts w:eastAsia="Galdeano" w:hint="eastAsia"/>
          <w:color w:val="222222"/>
        </w:rPr>
        <w:t> </w:t>
      </w:r>
      <w:r>
        <w:rPr>
          <w:rFonts w:eastAsia="微软雅黑" w:hint="eastAsia"/>
          <w:color w:val="494949"/>
        </w:rPr>
        <w:br/>
      </w:r>
      <w:r>
        <w:rPr>
          <w:rFonts w:eastAsia="Galdeano" w:hint="eastAsia"/>
          <w:color w:val="222222"/>
        </w:rPr>
        <w:t>对察觉本质的个体来说“世界”是一种感觉</w:t>
      </w:r>
      <w:r>
        <w:rPr>
          <w:rFonts w:eastAsia="Galdeano" w:hint="eastAsia"/>
          <w:color w:val="222222"/>
        </w:rPr>
        <w:t xml:space="preserve"> </w:t>
      </w:r>
      <w:r>
        <w:rPr>
          <w:rFonts w:eastAsia="Galdeano" w:hint="eastAsia"/>
          <w:color w:val="222222"/>
        </w:rPr>
        <w:t>“我”是一种感觉</w:t>
      </w:r>
      <w:r>
        <w:rPr>
          <w:rFonts w:eastAsia="Galdeano" w:hint="eastAsia"/>
          <w:color w:val="222222"/>
        </w:rPr>
        <w:t> </w:t>
      </w:r>
      <w:r>
        <w:rPr>
          <w:rFonts w:eastAsia="微软雅黑" w:hint="eastAsia"/>
          <w:color w:val="494949"/>
        </w:rPr>
        <w:br/>
      </w:r>
      <w:r>
        <w:rPr>
          <w:rFonts w:eastAsia="Galdeano" w:hint="eastAsia"/>
          <w:color w:val="222222"/>
        </w:rPr>
        <w:t>对凝聚纯无的个体</w:t>
      </w:r>
      <w:r>
        <w:rPr>
          <w:rFonts w:eastAsia="Galdeano" w:hint="eastAsia"/>
          <w:color w:val="222222"/>
        </w:rPr>
        <w:t xml:space="preserve"> </w:t>
      </w:r>
      <w:r>
        <w:rPr>
          <w:rFonts w:eastAsia="Galdeano" w:hint="eastAsia"/>
          <w:color w:val="222222"/>
        </w:rPr>
        <w:t>一切之间只有两种东西</w:t>
      </w:r>
      <w:r>
        <w:rPr>
          <w:rFonts w:eastAsia="Galdeano" w:hint="eastAsia"/>
          <w:color w:val="222222"/>
        </w:rPr>
        <w:t xml:space="preserve"> </w:t>
      </w:r>
      <w:r>
        <w:rPr>
          <w:rFonts w:eastAsia="Galdeano" w:hint="eastAsia"/>
          <w:color w:val="222222"/>
        </w:rPr>
        <w:t>“世界”的感觉和“我”的感觉</w:t>
      </w:r>
      <w:r>
        <w:rPr>
          <w:rFonts w:eastAsia="Galdeano" w:hint="eastAsia"/>
          <w:color w:val="222222"/>
        </w:rPr>
        <w:t> </w:t>
      </w:r>
      <w:r>
        <w:rPr>
          <w:rFonts w:eastAsia="微软雅黑" w:hint="eastAsia"/>
          <w:color w:val="494949"/>
        </w:rPr>
        <w:br/>
      </w:r>
      <w:r>
        <w:rPr>
          <w:rFonts w:eastAsia="Galdeano" w:hint="eastAsia"/>
          <w:color w:val="222222"/>
        </w:rPr>
        <w:t>对秩序者来说</w:t>
      </w:r>
      <w:r>
        <w:rPr>
          <w:rFonts w:eastAsia="Galdeano" w:hint="eastAsia"/>
          <w:color w:val="222222"/>
        </w:rPr>
        <w:t xml:space="preserve"> </w:t>
      </w:r>
      <w:r>
        <w:rPr>
          <w:rFonts w:eastAsia="Galdeano" w:hint="eastAsia"/>
          <w:color w:val="222222"/>
        </w:rPr>
        <w:t>一切之间</w:t>
      </w:r>
      <w:r>
        <w:rPr>
          <w:rFonts w:eastAsia="Galdeano" w:hint="eastAsia"/>
          <w:color w:val="222222"/>
        </w:rPr>
        <w:t xml:space="preserve"> </w:t>
      </w:r>
      <w:r>
        <w:rPr>
          <w:rFonts w:eastAsia="Galdeano" w:hint="eastAsia"/>
          <w:color w:val="222222"/>
        </w:rPr>
        <w:t>只有一种东西</w:t>
      </w:r>
      <w:r>
        <w:rPr>
          <w:rFonts w:eastAsia="Galdeano" w:hint="eastAsia"/>
          <w:color w:val="222222"/>
        </w:rPr>
        <w:t xml:space="preserve"> </w:t>
      </w:r>
      <w:r>
        <w:rPr>
          <w:rFonts w:eastAsia="Galdeano" w:hint="eastAsia"/>
          <w:color w:val="222222"/>
        </w:rPr>
        <w:t>“无限纯无”的感觉</w:t>
      </w:r>
      <w:r>
        <w:rPr>
          <w:rFonts w:eastAsia="Galdeano" w:hint="eastAsia"/>
          <w:color w:val="222222"/>
        </w:rPr>
        <w:t> </w:t>
      </w:r>
      <w:r>
        <w:rPr>
          <w:rFonts w:eastAsia="微软雅黑" w:hint="eastAsia"/>
          <w:color w:val="494949"/>
        </w:rPr>
        <w:br/>
      </w:r>
      <w:r>
        <w:rPr>
          <w:rFonts w:eastAsia="微软雅黑" w:hint="eastAsia"/>
          <w:color w:val="494949"/>
        </w:rPr>
        <w:br/>
      </w:r>
      <w:r>
        <w:rPr>
          <w:rFonts w:eastAsia="Galdeano" w:hint="eastAsia"/>
          <w:color w:val="222222"/>
        </w:rPr>
        <w:t>之所以说不要执着于感觉</w:t>
      </w:r>
      <w:r>
        <w:rPr>
          <w:rFonts w:eastAsia="Galdeano" w:hint="eastAsia"/>
          <w:color w:val="222222"/>
        </w:rPr>
        <w:t xml:space="preserve"> </w:t>
      </w:r>
      <w:r>
        <w:rPr>
          <w:rFonts w:eastAsia="Galdeano" w:hint="eastAsia"/>
          <w:color w:val="222222"/>
        </w:rPr>
        <w:t>是因为他们不属于你</w:t>
      </w:r>
      <w:r>
        <w:rPr>
          <w:rFonts w:eastAsia="Galdeano" w:hint="eastAsia"/>
          <w:color w:val="222222"/>
        </w:rPr>
        <w:t xml:space="preserve"> </w:t>
      </w:r>
      <w:r>
        <w:rPr>
          <w:rFonts w:eastAsia="Galdeano" w:hint="eastAsia"/>
          <w:color w:val="222222"/>
        </w:rPr>
        <w:t>他们只是外界引起的</w:t>
      </w:r>
      <w:r>
        <w:rPr>
          <w:rFonts w:eastAsia="Galdeano" w:hint="eastAsia"/>
          <w:color w:val="222222"/>
        </w:rPr>
        <w:t xml:space="preserve"> </w:t>
      </w:r>
      <w:r>
        <w:rPr>
          <w:rFonts w:eastAsia="Galdeano" w:hint="eastAsia"/>
          <w:color w:val="222222"/>
        </w:rPr>
        <w:t>纯无空间性质结构形</w:t>
      </w:r>
      <w:r>
        <w:rPr>
          <w:rFonts w:eastAsia="Galdeano" w:hint="eastAsia"/>
          <w:color w:val="222222"/>
        </w:rPr>
        <w:lastRenderedPageBreak/>
        <w:t>态</w:t>
      </w:r>
      <w:r>
        <w:rPr>
          <w:rFonts w:eastAsia="Galdeano" w:hint="eastAsia"/>
          <w:color w:val="222222"/>
        </w:rPr>
        <w:t> </w:t>
      </w:r>
      <w:r>
        <w:rPr>
          <w:rFonts w:eastAsia="微软雅黑" w:hint="eastAsia"/>
          <w:color w:val="494949"/>
        </w:rPr>
        <w:br/>
      </w:r>
      <w:r>
        <w:rPr>
          <w:rFonts w:eastAsia="Galdeano" w:hint="eastAsia"/>
          <w:color w:val="222222"/>
        </w:rPr>
        <w:t>也因为感觉是可以</w:t>
      </w:r>
      <w:r>
        <w:rPr>
          <w:rFonts w:ascii="Galdeano" w:eastAsia="微软雅黑" w:hAnsi="Galdeano" w:cs="Galdeano" w:hint="eastAsia"/>
          <w:color w:val="222222"/>
        </w:rPr>
        <w:t>**</w:t>
      </w:r>
      <w:r>
        <w:rPr>
          <w:rFonts w:eastAsia="Galdeano" w:hint="eastAsia"/>
          <w:color w:val="222222"/>
        </w:rPr>
        <w:t>控的</w:t>
      </w:r>
      <w:r>
        <w:rPr>
          <w:rFonts w:eastAsia="Galdeano" w:hint="eastAsia"/>
          <w:color w:val="222222"/>
        </w:rPr>
        <w:t xml:space="preserve"> </w:t>
      </w:r>
      <w:r>
        <w:rPr>
          <w:rFonts w:eastAsia="Galdeano" w:hint="eastAsia"/>
          <w:color w:val="222222"/>
        </w:rPr>
        <w:t>想象一下</w:t>
      </w:r>
      <w:r>
        <w:rPr>
          <w:rFonts w:eastAsia="Galdeano" w:hint="eastAsia"/>
          <w:color w:val="222222"/>
        </w:rPr>
        <w:t xml:space="preserve"> </w:t>
      </w:r>
      <w:r>
        <w:rPr>
          <w:rFonts w:eastAsia="Galdeano" w:hint="eastAsia"/>
          <w:color w:val="222222"/>
        </w:rPr>
        <w:t>一朵花是美丽的</w:t>
      </w:r>
      <w:r>
        <w:rPr>
          <w:rFonts w:eastAsia="Galdeano" w:hint="eastAsia"/>
          <w:color w:val="222222"/>
        </w:rPr>
        <w:t xml:space="preserve"> </w:t>
      </w:r>
      <w:r>
        <w:rPr>
          <w:rFonts w:eastAsia="Galdeano" w:hint="eastAsia"/>
          <w:color w:val="222222"/>
        </w:rPr>
        <w:t>但是如果修改了所有人类灵场的能量释放对应</w:t>
      </w:r>
      <w:r>
        <w:rPr>
          <w:rFonts w:eastAsia="Galdeano" w:hint="eastAsia"/>
          <w:color w:val="222222"/>
        </w:rPr>
        <w:t xml:space="preserve"> </w:t>
      </w:r>
      <w:r>
        <w:rPr>
          <w:rFonts w:eastAsia="Galdeano" w:hint="eastAsia"/>
          <w:color w:val="222222"/>
        </w:rPr>
        <w:t>花本身可以对应引起一个和谐的纯无空间性波动</w:t>
      </w:r>
      <w:r>
        <w:rPr>
          <w:rFonts w:eastAsia="Galdeano" w:hint="eastAsia"/>
          <w:color w:val="222222"/>
        </w:rPr>
        <w:t xml:space="preserve"> </w:t>
      </w:r>
      <w:r>
        <w:rPr>
          <w:rFonts w:eastAsia="Galdeano" w:hint="eastAsia"/>
          <w:color w:val="222222"/>
        </w:rPr>
        <w:t>现在我们换一下</w:t>
      </w:r>
      <w:r>
        <w:rPr>
          <w:rFonts w:eastAsia="Galdeano" w:hint="eastAsia"/>
          <w:color w:val="222222"/>
        </w:rPr>
        <w:t xml:space="preserve"> </w:t>
      </w:r>
      <w:r>
        <w:rPr>
          <w:rFonts w:eastAsia="Galdeano" w:hint="eastAsia"/>
          <w:color w:val="222222"/>
        </w:rPr>
        <w:t>将这个花引起的能量释放</w:t>
      </w:r>
      <w:r>
        <w:rPr>
          <w:rFonts w:eastAsia="Galdeano" w:hint="eastAsia"/>
          <w:color w:val="222222"/>
        </w:rPr>
        <w:t xml:space="preserve"> </w:t>
      </w:r>
      <w:r>
        <w:rPr>
          <w:rFonts w:eastAsia="Galdeano" w:hint="eastAsia"/>
          <w:color w:val="222222"/>
        </w:rPr>
        <w:t>对应到</w:t>
      </w:r>
      <w:r>
        <w:rPr>
          <w:rFonts w:eastAsia="Galdeano" w:hint="eastAsia"/>
          <w:color w:val="222222"/>
        </w:rPr>
        <w:t xml:space="preserve"> </w:t>
      </w:r>
      <w:r>
        <w:rPr>
          <w:rFonts w:eastAsia="Galdeano" w:hint="eastAsia"/>
          <w:color w:val="222222"/>
        </w:rPr>
        <w:t>一个不和谐的纯无空间性波动</w:t>
      </w:r>
      <w:r>
        <w:rPr>
          <w:rFonts w:eastAsia="Galdeano" w:hint="eastAsia"/>
          <w:color w:val="222222"/>
        </w:rPr>
        <w:t xml:space="preserve"> </w:t>
      </w:r>
      <w:r>
        <w:rPr>
          <w:rFonts w:eastAsia="Galdeano" w:hint="eastAsia"/>
          <w:color w:val="222222"/>
        </w:rPr>
        <w:t>于是你们看到花就会产生厌恶呕吐的感觉</w:t>
      </w:r>
      <w:r>
        <w:rPr>
          <w:rFonts w:eastAsia="微软雅黑" w:hint="eastAsia"/>
          <w:color w:val="494949"/>
          <w:sz w:val="21"/>
        </w:rPr>
        <w:t xml:space="preserve"> </w:t>
      </w:r>
    </w:p>
    <w:p w:rsidR="005D7A5B" w:rsidRDefault="005D7A5B" w:rsidP="00692BCF">
      <w:pPr>
        <w:spacing w:line="300" w:lineRule="atLeast"/>
        <w:ind w:firstLineChars="200" w:firstLine="480"/>
        <w:rPr>
          <w:rFonts w:hint="eastAsia"/>
        </w:rPr>
      </w:pPr>
      <w:r>
        <w:rPr>
          <w:rFonts w:ascii="Galdeano" w:eastAsia="微软雅黑" w:hAnsi="Galdeano" w:cs="Galdeano" w:hint="eastAsia"/>
          <w:color w:val="222222"/>
          <w:shd w:val="clear" w:color="auto" w:fill="E5ECF9"/>
        </w:rPr>
        <w:br/>
      </w:r>
      <w:r>
        <w:rPr>
          <w:rFonts w:eastAsia="Galdeano" w:hint="eastAsia"/>
          <w:color w:val="222222"/>
          <w:shd w:val="clear" w:color="auto" w:fill="E5ECF9"/>
        </w:rPr>
        <w:t>在想象一下苹果是甜的</w:t>
      </w:r>
      <w:r>
        <w:rPr>
          <w:rFonts w:eastAsia="Galdeano" w:hint="eastAsia"/>
          <w:color w:val="222222"/>
          <w:shd w:val="clear" w:color="auto" w:fill="E5ECF9"/>
        </w:rPr>
        <w:t xml:space="preserve"> </w:t>
      </w:r>
      <w:r>
        <w:rPr>
          <w:rFonts w:eastAsia="Galdeano" w:hint="eastAsia"/>
          <w:color w:val="222222"/>
          <w:shd w:val="clear" w:color="auto" w:fill="E5ECF9"/>
        </w:rPr>
        <w:t>但如果修改大脑神经元味觉信号对应</w:t>
      </w:r>
      <w:r>
        <w:rPr>
          <w:rFonts w:eastAsia="Galdeano" w:hint="eastAsia"/>
          <w:color w:val="222222"/>
          <w:shd w:val="clear" w:color="auto" w:fill="E5ECF9"/>
        </w:rPr>
        <w:t xml:space="preserve"> </w:t>
      </w:r>
      <w:r>
        <w:rPr>
          <w:rFonts w:eastAsia="Galdeano" w:hint="eastAsia"/>
          <w:color w:val="222222"/>
          <w:shd w:val="clear" w:color="auto" w:fill="E5ECF9"/>
        </w:rPr>
        <w:t>让其向灵场能量释放时</w:t>
      </w:r>
      <w:r>
        <w:rPr>
          <w:rFonts w:eastAsia="Galdeano" w:hint="eastAsia"/>
          <w:color w:val="222222"/>
          <w:shd w:val="clear" w:color="auto" w:fill="E5ECF9"/>
        </w:rPr>
        <w:t xml:space="preserve"> </w:t>
      </w:r>
      <w:r>
        <w:rPr>
          <w:rFonts w:eastAsia="Galdeano" w:hint="eastAsia"/>
          <w:color w:val="222222"/>
          <w:shd w:val="clear" w:color="auto" w:fill="E5ECF9"/>
        </w:rPr>
        <w:t>对应苦的能量形态</w:t>
      </w:r>
      <w:r>
        <w:rPr>
          <w:rFonts w:eastAsia="Galdeano" w:hint="eastAsia"/>
          <w:color w:val="222222"/>
          <w:shd w:val="clear" w:color="auto" w:fill="E5ECF9"/>
        </w:rPr>
        <w:t xml:space="preserve"> </w:t>
      </w:r>
      <w:r>
        <w:rPr>
          <w:rFonts w:eastAsia="Galdeano" w:hint="eastAsia"/>
          <w:color w:val="222222"/>
          <w:shd w:val="clear" w:color="auto" w:fill="E5ECF9"/>
        </w:rPr>
        <w:t>最终你将会感觉到苹果是苦的</w:t>
      </w:r>
      <w:r>
        <w:rPr>
          <w:rFonts w:eastAsia="Galdeano" w:hint="eastAsia"/>
          <w:color w:val="222222"/>
          <w:shd w:val="clear" w:color="auto" w:fill="E5ECF9"/>
        </w:rPr>
        <w:t xml:space="preserve"> </w:t>
      </w:r>
      <w:r>
        <w:rPr>
          <w:rFonts w:eastAsia="Galdeano" w:hint="eastAsia"/>
          <w:color w:val="222222"/>
          <w:shd w:val="clear" w:color="auto" w:fill="E5ECF9"/>
        </w:rPr>
        <w:t>你感觉到什么和苹果是什么无关</w:t>
      </w:r>
      <w:r>
        <w:rPr>
          <w:rFonts w:eastAsia="Galdeano" w:hint="eastAsia"/>
          <w:color w:val="222222"/>
          <w:shd w:val="clear" w:color="auto" w:fill="E5ECF9"/>
        </w:rPr>
        <w:t> </w:t>
      </w:r>
      <w:r>
        <w:rPr>
          <w:rFonts w:ascii="Galdeano" w:eastAsia="微软雅黑" w:hAnsi="Galdeano" w:cs="Galdeano" w:hint="eastAsia"/>
          <w:color w:val="222222"/>
          <w:shd w:val="clear" w:color="auto" w:fill="E5ECF9"/>
        </w:rPr>
        <w:br/>
      </w:r>
      <w:r>
        <w:rPr>
          <w:rFonts w:eastAsia="Galdeano" w:hint="eastAsia"/>
          <w:color w:val="222222"/>
          <w:shd w:val="clear" w:color="auto" w:fill="E5ECF9"/>
        </w:rPr>
        <w:t>在想象一下</w:t>
      </w:r>
      <w:r>
        <w:rPr>
          <w:rFonts w:eastAsia="Galdeano" w:hint="eastAsia"/>
          <w:color w:val="222222"/>
          <w:shd w:val="clear" w:color="auto" w:fill="E5ECF9"/>
        </w:rPr>
        <w:t xml:space="preserve"> </w:t>
      </w:r>
      <w:r>
        <w:rPr>
          <w:rFonts w:eastAsia="Galdeano" w:hint="eastAsia"/>
          <w:color w:val="222222"/>
          <w:shd w:val="clear" w:color="auto" w:fill="E5ECF9"/>
        </w:rPr>
        <w:t>你们所谓的灵修宇宙合一感</w:t>
      </w:r>
      <w:r>
        <w:rPr>
          <w:rFonts w:eastAsia="Galdeano" w:hint="eastAsia"/>
          <w:color w:val="222222"/>
          <w:shd w:val="clear" w:color="auto" w:fill="E5ECF9"/>
        </w:rPr>
        <w:t xml:space="preserve"> </w:t>
      </w:r>
      <w:r>
        <w:rPr>
          <w:rFonts w:eastAsia="Galdeano" w:hint="eastAsia"/>
          <w:color w:val="222222"/>
          <w:shd w:val="clear" w:color="auto" w:fill="E5ECF9"/>
        </w:rPr>
        <w:t>极乐感</w:t>
      </w:r>
      <w:r>
        <w:rPr>
          <w:rFonts w:eastAsia="Galdeano" w:hint="eastAsia"/>
          <w:color w:val="222222"/>
          <w:shd w:val="clear" w:color="auto" w:fill="E5ECF9"/>
        </w:rPr>
        <w:t xml:space="preserve"> </w:t>
      </w:r>
      <w:r>
        <w:rPr>
          <w:rFonts w:eastAsia="Galdeano" w:hint="eastAsia"/>
          <w:color w:val="222222"/>
          <w:shd w:val="clear" w:color="auto" w:fill="E5ECF9"/>
        </w:rPr>
        <w:t>通晓万物感</w:t>
      </w:r>
      <w:r>
        <w:rPr>
          <w:rFonts w:eastAsia="Galdeano" w:hint="eastAsia"/>
          <w:color w:val="222222"/>
          <w:shd w:val="clear" w:color="auto" w:fill="E5ECF9"/>
        </w:rPr>
        <w:t xml:space="preserve"> </w:t>
      </w:r>
      <w:r>
        <w:rPr>
          <w:rFonts w:eastAsia="Galdeano" w:hint="eastAsia"/>
          <w:color w:val="222222"/>
          <w:shd w:val="clear" w:color="auto" w:fill="E5ECF9"/>
        </w:rPr>
        <w:t>都只是不同的感觉</w:t>
      </w:r>
      <w:r>
        <w:rPr>
          <w:rFonts w:eastAsia="Galdeano" w:hint="eastAsia"/>
          <w:color w:val="222222"/>
          <w:shd w:val="clear" w:color="auto" w:fill="E5ECF9"/>
        </w:rPr>
        <w:t xml:space="preserve"> </w:t>
      </w:r>
      <w:r>
        <w:rPr>
          <w:rFonts w:eastAsia="Galdeano" w:hint="eastAsia"/>
          <w:color w:val="222222"/>
          <w:shd w:val="clear" w:color="auto" w:fill="E5ECF9"/>
        </w:rPr>
        <w:t>从物质面操作只要抑制你们大脑皮层的一些区域就可以让你们体验到</w:t>
      </w:r>
      <w:r>
        <w:rPr>
          <w:rFonts w:eastAsia="Galdeano" w:hint="eastAsia"/>
          <w:color w:val="222222"/>
          <w:shd w:val="clear" w:color="auto" w:fill="E5ECF9"/>
        </w:rPr>
        <w:t xml:space="preserve"> </w:t>
      </w:r>
      <w:r>
        <w:rPr>
          <w:rFonts w:eastAsia="Galdeano" w:hint="eastAsia"/>
          <w:color w:val="222222"/>
          <w:shd w:val="clear" w:color="auto" w:fill="E5ECF9"/>
        </w:rPr>
        <w:t>从灵场面操纵只要给予你们这几种感觉相对应的能量形态即可让你们体验到</w:t>
      </w:r>
      <w:r>
        <w:rPr>
          <w:rFonts w:eastAsia="Galdeano" w:hint="eastAsia"/>
          <w:color w:val="222222"/>
          <w:shd w:val="clear" w:color="auto" w:fill="E5ECF9"/>
        </w:rPr>
        <w:t> </w:t>
      </w:r>
      <w:r>
        <w:rPr>
          <w:rFonts w:ascii="Galdeano" w:eastAsia="微软雅黑" w:hAnsi="Galdeano" w:cs="Galdeano" w:hint="eastAsia"/>
          <w:color w:val="222222"/>
          <w:shd w:val="clear" w:color="auto" w:fill="E5ECF9"/>
        </w:rPr>
        <w:br/>
      </w:r>
      <w:r>
        <w:rPr>
          <w:rFonts w:eastAsia="Galdeano" w:hint="eastAsia"/>
          <w:color w:val="222222"/>
          <w:shd w:val="clear" w:color="auto" w:fill="E5ECF9"/>
        </w:rPr>
        <w:t>在想象一下</w:t>
      </w:r>
      <w:r>
        <w:rPr>
          <w:rFonts w:eastAsia="Galdeano" w:hint="eastAsia"/>
          <w:color w:val="222222"/>
          <w:shd w:val="clear" w:color="auto" w:fill="E5ECF9"/>
        </w:rPr>
        <w:t xml:space="preserve"> </w:t>
      </w:r>
      <w:r>
        <w:rPr>
          <w:rFonts w:eastAsia="Galdeano" w:hint="eastAsia"/>
          <w:color w:val="222222"/>
          <w:shd w:val="clear" w:color="auto" w:fill="E5ECF9"/>
        </w:rPr>
        <w:t>你们看到一个房子是正方形的</w:t>
      </w:r>
      <w:r>
        <w:rPr>
          <w:rFonts w:eastAsia="Galdeano" w:hint="eastAsia"/>
          <w:color w:val="222222"/>
          <w:shd w:val="clear" w:color="auto" w:fill="E5ECF9"/>
        </w:rPr>
        <w:t xml:space="preserve"> </w:t>
      </w:r>
      <w:r>
        <w:rPr>
          <w:rFonts w:eastAsia="Galdeano" w:hint="eastAsia"/>
          <w:color w:val="222222"/>
          <w:shd w:val="clear" w:color="auto" w:fill="E5ECF9"/>
        </w:rPr>
        <w:t>正方形信号引起</w:t>
      </w:r>
      <w:r>
        <w:rPr>
          <w:rFonts w:eastAsia="Galdeano" w:hint="eastAsia"/>
          <w:color w:val="222222"/>
          <w:shd w:val="clear" w:color="auto" w:fill="E5ECF9"/>
        </w:rPr>
        <w:t xml:space="preserve"> </w:t>
      </w:r>
      <w:r>
        <w:rPr>
          <w:rFonts w:eastAsia="Galdeano" w:hint="eastAsia"/>
          <w:color w:val="222222"/>
          <w:shd w:val="clear" w:color="auto" w:fill="E5ECF9"/>
        </w:rPr>
        <w:t>正方形能量释放</w:t>
      </w:r>
      <w:r>
        <w:rPr>
          <w:rFonts w:eastAsia="Galdeano" w:hint="eastAsia"/>
          <w:color w:val="222222"/>
          <w:shd w:val="clear" w:color="auto" w:fill="E5ECF9"/>
        </w:rPr>
        <w:t xml:space="preserve"> </w:t>
      </w:r>
      <w:r>
        <w:rPr>
          <w:rFonts w:eastAsia="Galdeano" w:hint="eastAsia"/>
          <w:color w:val="222222"/>
          <w:shd w:val="clear" w:color="auto" w:fill="E5ECF9"/>
        </w:rPr>
        <w:t>正方形能量释放引起</w:t>
      </w:r>
      <w:r>
        <w:rPr>
          <w:rFonts w:eastAsia="Galdeano" w:hint="eastAsia"/>
          <w:color w:val="222222"/>
          <w:shd w:val="clear" w:color="auto" w:fill="E5ECF9"/>
        </w:rPr>
        <w:t xml:space="preserve"> </w:t>
      </w:r>
      <w:r>
        <w:rPr>
          <w:rFonts w:eastAsia="Galdeano" w:hint="eastAsia"/>
          <w:color w:val="222222"/>
          <w:shd w:val="clear" w:color="auto" w:fill="E5ECF9"/>
        </w:rPr>
        <w:t>正方形纯无空间性质波动</w:t>
      </w:r>
      <w:r>
        <w:rPr>
          <w:rFonts w:eastAsia="Galdeano" w:hint="eastAsia"/>
          <w:color w:val="222222"/>
          <w:shd w:val="clear" w:color="auto" w:fill="E5ECF9"/>
        </w:rPr>
        <w:t xml:space="preserve"> </w:t>
      </w:r>
      <w:r>
        <w:rPr>
          <w:rFonts w:eastAsia="Galdeano" w:hint="eastAsia"/>
          <w:color w:val="222222"/>
          <w:shd w:val="clear" w:color="auto" w:fill="E5ECF9"/>
        </w:rPr>
        <w:t>正方形纯无空间性质波动融合于你们的意识</w:t>
      </w:r>
      <w:r>
        <w:rPr>
          <w:rFonts w:eastAsia="Galdeano" w:hint="eastAsia"/>
          <w:color w:val="222222"/>
          <w:shd w:val="clear" w:color="auto" w:fill="E5ECF9"/>
        </w:rPr>
        <w:t xml:space="preserve"> </w:t>
      </w:r>
      <w:r>
        <w:rPr>
          <w:rFonts w:eastAsia="Galdeano" w:hint="eastAsia"/>
          <w:color w:val="222222"/>
          <w:shd w:val="clear" w:color="auto" w:fill="E5ECF9"/>
        </w:rPr>
        <w:t>之后你们感知到正方形的房子</w:t>
      </w:r>
      <w:r>
        <w:rPr>
          <w:rFonts w:eastAsia="Galdeano" w:hint="eastAsia"/>
          <w:color w:val="222222"/>
          <w:shd w:val="clear" w:color="auto" w:fill="E5ECF9"/>
        </w:rPr>
        <w:t> </w:t>
      </w:r>
      <w:r>
        <w:rPr>
          <w:rFonts w:ascii="Galdeano" w:eastAsia="微软雅黑" w:hAnsi="Galdeano" w:cs="Galdeano" w:hint="eastAsia"/>
          <w:color w:val="222222"/>
          <w:shd w:val="clear" w:color="auto" w:fill="E5ECF9"/>
        </w:rPr>
        <w:br/>
      </w:r>
      <w:r>
        <w:rPr>
          <w:rFonts w:eastAsia="Galdeano" w:hint="eastAsia"/>
          <w:color w:val="222222"/>
          <w:shd w:val="clear" w:color="auto" w:fill="E5ECF9"/>
        </w:rPr>
        <w:t>现在让你们将房子看成宇宙飞船都没有问题</w:t>
      </w:r>
      <w:r>
        <w:rPr>
          <w:rFonts w:eastAsia="Galdeano" w:hint="eastAsia"/>
          <w:color w:val="222222"/>
          <w:shd w:val="clear" w:color="auto" w:fill="E5ECF9"/>
        </w:rPr>
        <w:t xml:space="preserve"> </w:t>
      </w:r>
      <w:r>
        <w:rPr>
          <w:rFonts w:eastAsia="Galdeano" w:hint="eastAsia"/>
          <w:color w:val="222222"/>
          <w:shd w:val="clear" w:color="auto" w:fill="E5ECF9"/>
        </w:rPr>
        <w:t>只要修改一下内在结构对应</w:t>
      </w:r>
      <w:r>
        <w:rPr>
          <w:rFonts w:eastAsia="Galdeano" w:hint="eastAsia"/>
          <w:color w:val="222222"/>
          <w:shd w:val="clear" w:color="auto" w:fill="E5ECF9"/>
        </w:rPr>
        <w:t xml:space="preserve"> </w:t>
      </w:r>
      <w:r>
        <w:rPr>
          <w:rFonts w:eastAsia="Galdeano" w:hint="eastAsia"/>
          <w:color w:val="222222"/>
          <w:shd w:val="clear" w:color="auto" w:fill="E5ECF9"/>
        </w:rPr>
        <w:t>正方形能量释放引起宇宙飞船形纯无空间性质波动</w:t>
      </w:r>
      <w:r>
        <w:rPr>
          <w:rFonts w:eastAsia="Galdeano" w:hint="eastAsia"/>
          <w:color w:val="222222"/>
          <w:shd w:val="clear" w:color="auto" w:fill="E5ECF9"/>
        </w:rPr>
        <w:t xml:space="preserve"> </w:t>
      </w:r>
      <w:r>
        <w:rPr>
          <w:rFonts w:eastAsia="Galdeano" w:hint="eastAsia"/>
          <w:color w:val="222222"/>
          <w:shd w:val="clear" w:color="auto" w:fill="E5ECF9"/>
        </w:rPr>
        <w:t>宇宙飞船形纯无空间性质波动融合于你们的意识</w:t>
      </w:r>
      <w:r>
        <w:rPr>
          <w:rFonts w:eastAsia="Galdeano" w:hint="eastAsia"/>
          <w:color w:val="222222"/>
          <w:shd w:val="clear" w:color="auto" w:fill="E5ECF9"/>
        </w:rPr>
        <w:t xml:space="preserve"> </w:t>
      </w:r>
      <w:r>
        <w:rPr>
          <w:rFonts w:eastAsia="Galdeano" w:hint="eastAsia"/>
          <w:color w:val="222222"/>
          <w:shd w:val="clear" w:color="auto" w:fill="E5ECF9"/>
        </w:rPr>
        <w:t>之后你们感知到宇宙飞船</w:t>
      </w:r>
      <w:r>
        <w:rPr>
          <w:rFonts w:eastAsia="Galdeano" w:hint="eastAsia"/>
          <w:color w:val="222222"/>
          <w:shd w:val="clear" w:color="auto" w:fill="E5ECF9"/>
        </w:rPr>
        <w:t> </w:t>
      </w:r>
      <w:r>
        <w:rPr>
          <w:rFonts w:ascii="Galdeano" w:eastAsia="微软雅黑" w:hAnsi="Galdeano" w:cs="Galdeano" w:hint="eastAsia"/>
          <w:color w:val="222222"/>
          <w:shd w:val="clear" w:color="auto" w:fill="E5ECF9"/>
        </w:rPr>
        <w:br/>
      </w:r>
      <w:r>
        <w:rPr>
          <w:rFonts w:ascii="Galdeano" w:eastAsia="微软雅黑" w:hAnsi="Galdeano" w:cs="Galdeano" w:hint="eastAsia"/>
          <w:color w:val="222222"/>
          <w:shd w:val="clear" w:color="auto" w:fill="E5ECF9"/>
        </w:rPr>
        <w:br/>
      </w:r>
      <w:r>
        <w:rPr>
          <w:rFonts w:eastAsia="Galdeano" w:hint="eastAsia"/>
          <w:color w:val="222222"/>
          <w:shd w:val="clear" w:color="auto" w:fill="E5ECF9"/>
        </w:rPr>
        <w:t>修改玄无自我更新的自然对应很难</w:t>
      </w:r>
      <w:r>
        <w:rPr>
          <w:rFonts w:eastAsia="Galdeano" w:hint="eastAsia"/>
          <w:color w:val="222222"/>
          <w:shd w:val="clear" w:color="auto" w:fill="E5ECF9"/>
        </w:rPr>
        <w:t xml:space="preserve"> </w:t>
      </w:r>
      <w:r>
        <w:rPr>
          <w:rFonts w:eastAsia="Galdeano" w:hint="eastAsia"/>
          <w:color w:val="222222"/>
          <w:shd w:val="clear" w:color="auto" w:fill="E5ECF9"/>
        </w:rPr>
        <w:t>但对高等文明</w:t>
      </w:r>
      <w:r>
        <w:rPr>
          <w:rFonts w:ascii="Galdeano" w:eastAsia="微软雅黑" w:hAnsi="Galdeano" w:cs="Galdeano" w:hint="eastAsia"/>
          <w:color w:val="222222"/>
          <w:shd w:val="clear" w:color="auto" w:fill="E5ECF9"/>
        </w:rPr>
        <w:t>67</w:t>
      </w:r>
      <w:r>
        <w:rPr>
          <w:rFonts w:eastAsia="Galdeano" w:hint="eastAsia"/>
          <w:color w:val="222222"/>
          <w:shd w:val="clear" w:color="auto" w:fill="E5ECF9"/>
        </w:rPr>
        <w:t>玄度以上的文明来说并不算困难</w:t>
      </w:r>
      <w:r>
        <w:rPr>
          <w:rFonts w:eastAsia="Galdeano" w:hint="eastAsia"/>
          <w:color w:val="222222"/>
          <w:shd w:val="clear" w:color="auto" w:fill="E5ECF9"/>
        </w:rPr>
        <w:t xml:space="preserve"> </w:t>
      </w:r>
      <w:r>
        <w:rPr>
          <w:rFonts w:eastAsia="Galdeano" w:hint="eastAsia"/>
          <w:color w:val="222222"/>
          <w:shd w:val="clear" w:color="auto" w:fill="E5ECF9"/>
        </w:rPr>
        <w:t>这种方式可以被应用为武器</w:t>
      </w:r>
      <w:r>
        <w:rPr>
          <w:rFonts w:eastAsia="Galdeano" w:hint="eastAsia"/>
          <w:color w:val="222222"/>
          <w:shd w:val="clear" w:color="auto" w:fill="E5ECF9"/>
        </w:rPr>
        <w:t xml:space="preserve"> </w:t>
      </w:r>
      <w:r>
        <w:rPr>
          <w:rFonts w:eastAsia="Galdeano" w:hint="eastAsia"/>
          <w:color w:val="222222"/>
          <w:shd w:val="clear" w:color="auto" w:fill="E5ECF9"/>
        </w:rPr>
        <w:t>想象一下修改另外一个较为低等文明的内在对应体系</w:t>
      </w:r>
      <w:r>
        <w:rPr>
          <w:rFonts w:eastAsia="Galdeano" w:hint="eastAsia"/>
          <w:color w:val="222222"/>
          <w:shd w:val="clear" w:color="auto" w:fill="E5ECF9"/>
        </w:rPr>
        <w:t xml:space="preserve"> </w:t>
      </w:r>
      <w:r>
        <w:rPr>
          <w:rFonts w:eastAsia="Galdeano" w:hint="eastAsia"/>
          <w:color w:val="222222"/>
          <w:shd w:val="clear" w:color="auto" w:fill="E5ECF9"/>
        </w:rPr>
        <w:t>打乱它们的对应</w:t>
      </w:r>
      <w:r>
        <w:rPr>
          <w:rFonts w:eastAsia="Galdeano" w:hint="eastAsia"/>
          <w:color w:val="222222"/>
          <w:shd w:val="clear" w:color="auto" w:fill="E5ECF9"/>
        </w:rPr>
        <w:t xml:space="preserve"> </w:t>
      </w:r>
      <w:r>
        <w:rPr>
          <w:rFonts w:eastAsia="Galdeano" w:hint="eastAsia"/>
          <w:color w:val="222222"/>
          <w:shd w:val="clear" w:color="auto" w:fill="E5ECF9"/>
        </w:rPr>
        <w:t>他们的世界建立在正常感觉对应中的社会</w:t>
      </w:r>
      <w:r>
        <w:rPr>
          <w:rFonts w:eastAsia="Galdeano" w:hint="eastAsia"/>
          <w:color w:val="222222"/>
          <w:shd w:val="clear" w:color="auto" w:fill="E5ECF9"/>
        </w:rPr>
        <w:t xml:space="preserve"> </w:t>
      </w:r>
      <w:r>
        <w:rPr>
          <w:rFonts w:eastAsia="Galdeano" w:hint="eastAsia"/>
          <w:color w:val="222222"/>
          <w:shd w:val="clear" w:color="auto" w:fill="E5ECF9"/>
        </w:rPr>
        <w:t>会马上崩溃</w:t>
      </w:r>
      <w:r>
        <w:rPr>
          <w:rFonts w:eastAsia="Galdeano" w:hint="eastAsia"/>
          <w:color w:val="222222"/>
          <w:shd w:val="clear" w:color="auto" w:fill="E5ECF9"/>
        </w:rPr>
        <w:t xml:space="preserve"> </w:t>
      </w:r>
      <w:r>
        <w:rPr>
          <w:rFonts w:eastAsia="Galdeano" w:hint="eastAsia"/>
          <w:color w:val="222222"/>
          <w:shd w:val="clear" w:color="auto" w:fill="E5ECF9"/>
        </w:rPr>
        <w:t>混乱</w:t>
      </w:r>
      <w:r>
        <w:rPr>
          <w:rFonts w:eastAsia="Galdeano" w:hint="eastAsia"/>
          <w:color w:val="222222"/>
          <w:shd w:val="clear" w:color="auto" w:fill="E5ECF9"/>
        </w:rPr>
        <w:t xml:space="preserve"> </w:t>
      </w:r>
      <w:r>
        <w:rPr>
          <w:rFonts w:eastAsia="Galdeano" w:hint="eastAsia"/>
          <w:color w:val="222222"/>
          <w:shd w:val="clear" w:color="auto" w:fill="E5ECF9"/>
        </w:rPr>
        <w:t>最终自我灭亡</w:t>
      </w:r>
      <w:r>
        <w:rPr>
          <w:rFonts w:eastAsia="Galdeano" w:hint="eastAsia"/>
          <w:color w:val="222222"/>
          <w:shd w:val="clear" w:color="auto" w:fill="E5ECF9"/>
        </w:rPr>
        <w:t> </w:t>
      </w:r>
      <w:r>
        <w:rPr>
          <w:rFonts w:ascii="Galdeano" w:eastAsia="微软雅黑" w:hAnsi="Galdeano" w:cs="Galdeano" w:hint="eastAsia"/>
          <w:color w:val="222222"/>
          <w:shd w:val="clear" w:color="auto" w:fill="E5ECF9"/>
        </w:rPr>
        <w:br/>
      </w:r>
      <w:r>
        <w:rPr>
          <w:rFonts w:eastAsia="Galdeano" w:hint="eastAsia"/>
          <w:color w:val="222222"/>
          <w:shd w:val="clear" w:color="auto" w:fill="E5ECF9"/>
        </w:rPr>
        <w:t>修改一个微小的对应都会造成社会体系混乱</w:t>
      </w:r>
      <w:r>
        <w:rPr>
          <w:rFonts w:eastAsia="Galdeano" w:hint="eastAsia"/>
          <w:color w:val="222222"/>
          <w:shd w:val="clear" w:color="auto" w:fill="E5ECF9"/>
        </w:rPr>
        <w:t xml:space="preserve"> </w:t>
      </w:r>
      <w:r>
        <w:rPr>
          <w:rFonts w:eastAsia="Galdeano" w:hint="eastAsia"/>
          <w:color w:val="222222"/>
          <w:shd w:val="clear" w:color="auto" w:fill="E5ECF9"/>
        </w:rPr>
        <w:t>想象一下门本来在左边</w:t>
      </w:r>
      <w:r>
        <w:rPr>
          <w:rFonts w:eastAsia="Galdeano" w:hint="eastAsia"/>
          <w:color w:val="222222"/>
          <w:shd w:val="clear" w:color="auto" w:fill="E5ECF9"/>
        </w:rPr>
        <w:t xml:space="preserve"> </w:t>
      </w:r>
      <w:r>
        <w:rPr>
          <w:rFonts w:eastAsia="Galdeano" w:hint="eastAsia"/>
          <w:color w:val="222222"/>
          <w:shd w:val="clear" w:color="auto" w:fill="E5ECF9"/>
        </w:rPr>
        <w:t>修改内在感知对应让他们看到门在右边</w:t>
      </w:r>
      <w:r>
        <w:rPr>
          <w:rFonts w:eastAsia="Galdeano" w:hint="eastAsia"/>
          <w:color w:val="222222"/>
          <w:shd w:val="clear" w:color="auto" w:fill="E5ECF9"/>
        </w:rPr>
        <w:t xml:space="preserve"> </w:t>
      </w:r>
      <w:r>
        <w:rPr>
          <w:rFonts w:eastAsia="Galdeano" w:hint="eastAsia"/>
          <w:color w:val="222222"/>
          <w:shd w:val="clear" w:color="auto" w:fill="E5ECF9"/>
        </w:rPr>
        <w:t>结果会怎么样</w:t>
      </w:r>
      <w:r>
        <w:rPr>
          <w:rFonts w:eastAsia="Galdeano" w:hint="eastAsia"/>
          <w:color w:val="222222"/>
          <w:shd w:val="clear" w:color="auto" w:fill="E5ECF9"/>
        </w:rPr>
        <w:t xml:space="preserve"> </w:t>
      </w:r>
      <w:r>
        <w:rPr>
          <w:rFonts w:eastAsia="Galdeano" w:hint="eastAsia"/>
          <w:color w:val="222222"/>
          <w:shd w:val="clear" w:color="auto" w:fill="E5ECF9"/>
        </w:rPr>
        <w:t>他们回家时会撞到墙上</w:t>
      </w:r>
      <w:r>
        <w:rPr>
          <w:rFonts w:eastAsia="Galdeano" w:hint="eastAsia"/>
          <w:color w:val="222222"/>
          <w:shd w:val="clear" w:color="auto" w:fill="E5ECF9"/>
        </w:rPr>
        <w:t xml:space="preserve"> </w:t>
      </w:r>
      <w:r>
        <w:rPr>
          <w:rFonts w:eastAsia="Galdeano" w:hint="eastAsia"/>
          <w:color w:val="222222"/>
          <w:shd w:val="clear" w:color="auto" w:fill="E5ECF9"/>
        </w:rPr>
        <w:t>因为玄无物质面的模型并没有被修改</w:t>
      </w:r>
      <w:r>
        <w:rPr>
          <w:rFonts w:eastAsia="Galdeano" w:hint="eastAsia"/>
          <w:color w:val="222222"/>
          <w:shd w:val="clear" w:color="auto" w:fill="E5ECF9"/>
        </w:rPr>
        <w:t xml:space="preserve"> </w:t>
      </w:r>
      <w:r>
        <w:rPr>
          <w:rFonts w:eastAsia="Galdeano" w:hint="eastAsia"/>
          <w:color w:val="222222"/>
          <w:shd w:val="clear" w:color="auto" w:fill="E5ECF9"/>
        </w:rPr>
        <w:t>改变的只是他们内在感知对应系统</w:t>
      </w:r>
      <w:r>
        <w:rPr>
          <w:rFonts w:eastAsia="Galdeano" w:hint="eastAsia"/>
          <w:color w:val="222222"/>
          <w:shd w:val="clear" w:color="auto" w:fill="E5ECF9"/>
        </w:rPr>
        <w:t> </w:t>
      </w:r>
      <w:r>
        <w:rPr>
          <w:rFonts w:ascii="Galdeano" w:eastAsia="微软雅黑" w:hAnsi="Galdeano" w:cs="Galdeano" w:hint="eastAsia"/>
          <w:color w:val="222222"/>
          <w:shd w:val="clear" w:color="auto" w:fill="E5ECF9"/>
        </w:rPr>
        <w:br/>
      </w:r>
      <w:r>
        <w:rPr>
          <w:rFonts w:ascii="Galdeano" w:eastAsia="微软雅黑" w:hAnsi="Galdeano" w:cs="Galdeano" w:hint="eastAsia"/>
          <w:color w:val="222222"/>
          <w:shd w:val="clear" w:color="auto" w:fill="E5ECF9"/>
        </w:rPr>
        <w:br/>
      </w:r>
      <w:r>
        <w:rPr>
          <w:rFonts w:eastAsia="Galdeano" w:hint="eastAsia"/>
          <w:color w:val="222222"/>
          <w:shd w:val="clear" w:color="auto" w:fill="E5ECF9"/>
        </w:rPr>
        <w:t>外接刺激到你的意识</w:t>
      </w:r>
      <w:r>
        <w:rPr>
          <w:rFonts w:eastAsia="Galdeano" w:hint="eastAsia"/>
          <w:color w:val="222222"/>
          <w:shd w:val="clear" w:color="auto" w:fill="E5ECF9"/>
        </w:rPr>
        <w:t xml:space="preserve"> </w:t>
      </w:r>
      <w:r>
        <w:rPr>
          <w:rFonts w:eastAsia="Galdeano" w:hint="eastAsia"/>
          <w:color w:val="222222"/>
          <w:shd w:val="clear" w:color="auto" w:fill="E5ECF9"/>
        </w:rPr>
        <w:t>每一个环节都被玄无更新自然的设计</w:t>
      </w:r>
      <w:r>
        <w:rPr>
          <w:rFonts w:eastAsia="Galdeano" w:hint="eastAsia"/>
          <w:color w:val="222222"/>
          <w:shd w:val="clear" w:color="auto" w:fill="E5ECF9"/>
        </w:rPr>
        <w:t xml:space="preserve"> </w:t>
      </w:r>
      <w:r>
        <w:rPr>
          <w:rFonts w:eastAsia="Galdeano" w:hint="eastAsia"/>
          <w:color w:val="222222"/>
          <w:shd w:val="clear" w:color="auto" w:fill="E5ECF9"/>
        </w:rPr>
        <w:t>是符合“规则”的</w:t>
      </w:r>
      <w:r>
        <w:rPr>
          <w:rFonts w:eastAsia="Galdeano" w:hint="eastAsia"/>
          <w:color w:val="222222"/>
          <w:shd w:val="clear" w:color="auto" w:fill="E5ECF9"/>
        </w:rPr>
        <w:t xml:space="preserve"> </w:t>
      </w:r>
      <w:r>
        <w:rPr>
          <w:rFonts w:eastAsia="Galdeano" w:hint="eastAsia"/>
          <w:color w:val="222222"/>
          <w:shd w:val="clear" w:color="auto" w:fill="E5ECF9"/>
        </w:rPr>
        <w:t>但不是值得“相信”的</w:t>
      </w:r>
      <w:r>
        <w:rPr>
          <w:rFonts w:eastAsia="Galdeano" w:hint="eastAsia"/>
          <w:color w:val="222222"/>
          <w:shd w:val="clear" w:color="auto" w:fill="E5ECF9"/>
        </w:rPr>
        <w:t xml:space="preserve"> </w:t>
      </w:r>
      <w:r>
        <w:rPr>
          <w:rFonts w:eastAsia="Galdeano" w:hint="eastAsia"/>
          <w:color w:val="222222"/>
          <w:shd w:val="clear" w:color="auto" w:fill="E5ECF9"/>
        </w:rPr>
        <w:t>因为你无论相信什么</w:t>
      </w:r>
      <w:r>
        <w:rPr>
          <w:rFonts w:eastAsia="Galdeano" w:hint="eastAsia"/>
          <w:color w:val="222222"/>
          <w:shd w:val="clear" w:color="auto" w:fill="E5ECF9"/>
        </w:rPr>
        <w:t xml:space="preserve"> </w:t>
      </w:r>
      <w:r>
        <w:rPr>
          <w:rFonts w:eastAsia="Galdeano" w:hint="eastAsia"/>
          <w:color w:val="222222"/>
          <w:shd w:val="clear" w:color="auto" w:fill="E5ECF9"/>
        </w:rPr>
        <w:t>你都是在相信你的感觉</w:t>
      </w:r>
      <w:r>
        <w:rPr>
          <w:rFonts w:eastAsia="Galdeano" w:hint="eastAsia"/>
          <w:color w:val="222222"/>
          <w:shd w:val="clear" w:color="auto" w:fill="E5ECF9"/>
        </w:rPr>
        <w:t> </w:t>
      </w:r>
      <w:r>
        <w:rPr>
          <w:rFonts w:ascii="Galdeano" w:eastAsia="微软雅黑" w:hAnsi="Galdeano" w:cs="Galdeano" w:hint="eastAsia"/>
          <w:color w:val="222222"/>
          <w:shd w:val="clear" w:color="auto" w:fill="E5ECF9"/>
        </w:rPr>
        <w:br/>
      </w:r>
      <w:r>
        <w:rPr>
          <w:rFonts w:ascii="Galdeano" w:eastAsia="微软雅黑" w:hAnsi="Galdeano" w:cs="Galdeano" w:hint="eastAsia"/>
          <w:color w:val="222222"/>
          <w:shd w:val="clear" w:color="auto" w:fill="E5ECF9"/>
        </w:rPr>
        <w:t>“</w:t>
      </w:r>
      <w:r>
        <w:rPr>
          <w:rFonts w:eastAsia="Galdeano" w:hint="eastAsia"/>
          <w:color w:val="222222"/>
          <w:shd w:val="clear" w:color="auto" w:fill="E5ECF9"/>
        </w:rPr>
        <w:t>相信”是不必要的东西</w:t>
      </w:r>
      <w:r>
        <w:rPr>
          <w:rFonts w:eastAsia="Galdeano" w:hint="eastAsia"/>
          <w:color w:val="222222"/>
          <w:shd w:val="clear" w:color="auto" w:fill="E5ECF9"/>
        </w:rPr>
        <w:t xml:space="preserve"> </w:t>
      </w:r>
      <w:r>
        <w:rPr>
          <w:rFonts w:eastAsia="Galdeano" w:hint="eastAsia"/>
          <w:color w:val="222222"/>
          <w:shd w:val="clear" w:color="auto" w:fill="E5ECF9"/>
        </w:rPr>
        <w:t>所以我不需要你们“相信”我</w:t>
      </w:r>
      <w:r>
        <w:rPr>
          <w:rFonts w:eastAsia="Galdeano" w:hint="eastAsia"/>
          <w:color w:val="222222"/>
          <w:shd w:val="clear" w:color="auto" w:fill="E5ECF9"/>
        </w:rPr>
        <w:t xml:space="preserve"> </w:t>
      </w:r>
      <w:r>
        <w:rPr>
          <w:rFonts w:eastAsia="Galdeano" w:hint="eastAsia"/>
          <w:color w:val="222222"/>
          <w:shd w:val="clear" w:color="auto" w:fill="E5ECF9"/>
        </w:rPr>
        <w:t>因为你们只是在“相信”那个意识中</w:t>
      </w:r>
      <w:r>
        <w:rPr>
          <w:rFonts w:eastAsia="Galdeano" w:hint="eastAsia"/>
          <w:color w:val="222222"/>
          <w:shd w:val="clear" w:color="auto" w:fill="E5ECF9"/>
        </w:rPr>
        <w:t xml:space="preserve"> </w:t>
      </w:r>
      <w:r>
        <w:rPr>
          <w:rFonts w:eastAsia="Galdeano" w:hint="eastAsia"/>
          <w:color w:val="222222"/>
          <w:shd w:val="clear" w:color="auto" w:fill="E5ECF9"/>
        </w:rPr>
        <w:t>名为“相信”的感觉形态</w:t>
      </w:r>
      <w:r>
        <w:rPr>
          <w:rFonts w:eastAsia="Galdeano" w:hint="eastAsia"/>
          <w:color w:val="222222"/>
          <w:shd w:val="clear" w:color="auto" w:fill="E5ECF9"/>
        </w:rPr>
        <w:t> </w:t>
      </w:r>
      <w:r>
        <w:rPr>
          <w:rFonts w:ascii="Galdeano" w:eastAsia="微软雅黑" w:hAnsi="Galdeano" w:cs="Galdeano" w:hint="eastAsia"/>
          <w:color w:val="222222"/>
          <w:shd w:val="clear" w:color="auto" w:fill="E5ECF9"/>
        </w:rPr>
        <w:br/>
      </w:r>
      <w:r>
        <w:rPr>
          <w:rFonts w:eastAsia="Galdeano" w:hint="eastAsia"/>
          <w:color w:val="222222"/>
          <w:shd w:val="clear" w:color="auto" w:fill="E5ECF9"/>
        </w:rPr>
        <w:t>你们每天刷牙</w:t>
      </w:r>
      <w:r>
        <w:rPr>
          <w:rFonts w:eastAsia="Galdeano" w:hint="eastAsia"/>
          <w:color w:val="222222"/>
          <w:shd w:val="clear" w:color="auto" w:fill="E5ECF9"/>
        </w:rPr>
        <w:t xml:space="preserve"> </w:t>
      </w:r>
      <w:r>
        <w:rPr>
          <w:rFonts w:eastAsia="Galdeano" w:hint="eastAsia"/>
          <w:color w:val="222222"/>
          <w:shd w:val="clear" w:color="auto" w:fill="E5ECF9"/>
        </w:rPr>
        <w:t>你们不需要相信了在去刷</w:t>
      </w:r>
      <w:r>
        <w:rPr>
          <w:rFonts w:eastAsia="Galdeano" w:hint="eastAsia"/>
          <w:color w:val="222222"/>
          <w:shd w:val="clear" w:color="auto" w:fill="E5ECF9"/>
        </w:rPr>
        <w:t> </w:t>
      </w:r>
      <w:r>
        <w:rPr>
          <w:rFonts w:ascii="Galdeano" w:eastAsia="微软雅黑" w:hAnsi="Galdeano" w:cs="Galdeano" w:hint="eastAsia"/>
          <w:color w:val="222222"/>
          <w:shd w:val="clear" w:color="auto" w:fill="E5ECF9"/>
        </w:rPr>
        <w:br/>
      </w:r>
      <w:r>
        <w:rPr>
          <w:rFonts w:eastAsia="Galdeano" w:hint="eastAsia"/>
          <w:color w:val="222222"/>
          <w:shd w:val="clear" w:color="auto" w:fill="E5ECF9"/>
        </w:rPr>
        <w:t>你们每天进食</w:t>
      </w:r>
      <w:r>
        <w:rPr>
          <w:rFonts w:eastAsia="Galdeano" w:hint="eastAsia"/>
          <w:color w:val="222222"/>
          <w:shd w:val="clear" w:color="auto" w:fill="E5ECF9"/>
        </w:rPr>
        <w:t xml:space="preserve"> </w:t>
      </w:r>
      <w:r>
        <w:rPr>
          <w:rFonts w:eastAsia="Galdeano" w:hint="eastAsia"/>
          <w:color w:val="222222"/>
          <w:shd w:val="clear" w:color="auto" w:fill="E5ECF9"/>
        </w:rPr>
        <w:t>你们不需要相信了再去进食</w:t>
      </w:r>
      <w:r>
        <w:rPr>
          <w:rFonts w:eastAsia="Galdeano" w:hint="eastAsia"/>
          <w:color w:val="222222"/>
          <w:shd w:val="clear" w:color="auto" w:fill="E5ECF9"/>
        </w:rPr>
        <w:t> </w:t>
      </w:r>
      <w:r>
        <w:rPr>
          <w:rFonts w:ascii="Galdeano" w:eastAsia="微软雅黑" w:hAnsi="Galdeano" w:cs="Galdeano" w:hint="eastAsia"/>
          <w:color w:val="222222"/>
          <w:shd w:val="clear" w:color="auto" w:fill="E5ECF9"/>
        </w:rPr>
        <w:br/>
      </w:r>
      <w:r>
        <w:rPr>
          <w:rFonts w:eastAsia="Galdeano" w:hint="eastAsia"/>
          <w:color w:val="222222"/>
          <w:shd w:val="clear" w:color="auto" w:fill="E5ECF9"/>
        </w:rPr>
        <w:t>你们每天睡觉</w:t>
      </w:r>
      <w:r>
        <w:rPr>
          <w:rFonts w:eastAsia="Galdeano" w:hint="eastAsia"/>
          <w:color w:val="222222"/>
          <w:shd w:val="clear" w:color="auto" w:fill="E5ECF9"/>
        </w:rPr>
        <w:t xml:space="preserve"> </w:t>
      </w:r>
      <w:r>
        <w:rPr>
          <w:rFonts w:eastAsia="Galdeano" w:hint="eastAsia"/>
          <w:color w:val="222222"/>
          <w:shd w:val="clear" w:color="auto" w:fill="E5ECF9"/>
        </w:rPr>
        <w:t>你们不需要相信了再去睡觉</w:t>
      </w:r>
      <w:r>
        <w:rPr>
          <w:rFonts w:eastAsia="Galdeano" w:hint="eastAsia"/>
          <w:color w:val="222222"/>
          <w:shd w:val="clear" w:color="auto" w:fill="E5ECF9"/>
        </w:rPr>
        <w:t> </w:t>
      </w:r>
      <w:r>
        <w:rPr>
          <w:rFonts w:ascii="Galdeano" w:eastAsia="微软雅黑" w:hAnsi="Galdeano" w:cs="Galdeano" w:hint="eastAsia"/>
          <w:color w:val="222222"/>
          <w:shd w:val="clear" w:color="auto" w:fill="E5ECF9"/>
        </w:rPr>
        <w:br/>
      </w:r>
      <w:r>
        <w:rPr>
          <w:rFonts w:eastAsia="Galdeano" w:hint="eastAsia"/>
          <w:color w:val="222222"/>
          <w:shd w:val="clear" w:color="auto" w:fill="E5ECF9"/>
        </w:rPr>
        <w:t>相信意味着欺骗的可能</w:t>
      </w:r>
      <w:r>
        <w:rPr>
          <w:rFonts w:eastAsia="Galdeano" w:hint="eastAsia"/>
          <w:color w:val="222222"/>
          <w:shd w:val="clear" w:color="auto" w:fill="E5ECF9"/>
        </w:rPr>
        <w:t xml:space="preserve"> </w:t>
      </w:r>
      <w:r>
        <w:rPr>
          <w:rFonts w:eastAsia="Galdeano" w:hint="eastAsia"/>
          <w:color w:val="222222"/>
          <w:shd w:val="clear" w:color="auto" w:fill="E5ECF9"/>
        </w:rPr>
        <w:t>被欺骗意味这感知到失落的感觉</w:t>
      </w:r>
      <w:r>
        <w:rPr>
          <w:rFonts w:eastAsia="Galdeano" w:hint="eastAsia"/>
          <w:color w:val="222222"/>
          <w:shd w:val="clear" w:color="auto" w:fill="E5ECF9"/>
        </w:rPr>
        <w:t xml:space="preserve"> </w:t>
      </w:r>
      <w:r>
        <w:rPr>
          <w:rFonts w:eastAsia="Galdeano" w:hint="eastAsia"/>
          <w:color w:val="222222"/>
          <w:shd w:val="clear" w:color="auto" w:fill="E5ECF9"/>
        </w:rPr>
        <w:t>相信系统的建立也许在最初是为了避免体验到失落的感觉</w:t>
      </w:r>
      <w:r>
        <w:rPr>
          <w:rFonts w:eastAsia="Galdeano" w:hint="eastAsia"/>
          <w:color w:val="222222"/>
          <w:shd w:val="clear" w:color="auto" w:fill="E5ECF9"/>
        </w:rPr>
        <w:t xml:space="preserve"> </w:t>
      </w:r>
      <w:r>
        <w:rPr>
          <w:rFonts w:eastAsia="Galdeano" w:hint="eastAsia"/>
          <w:color w:val="222222"/>
          <w:shd w:val="clear" w:color="auto" w:fill="E5ECF9"/>
        </w:rPr>
        <w:t>但最终相信变成了你们的枷锁</w:t>
      </w:r>
      <w:r>
        <w:rPr>
          <w:rFonts w:eastAsia="Galdeano" w:hint="eastAsia"/>
          <w:color w:val="222222"/>
          <w:shd w:val="clear" w:color="auto" w:fill="E5ECF9"/>
        </w:rPr>
        <w:t xml:space="preserve"> </w:t>
      </w:r>
      <w:r>
        <w:rPr>
          <w:rFonts w:eastAsia="Galdeano" w:hint="eastAsia"/>
          <w:color w:val="222222"/>
          <w:shd w:val="clear" w:color="auto" w:fill="E5ECF9"/>
        </w:rPr>
        <w:t>和无数在你们身上的枷锁一样都是不必要的</w:t>
      </w:r>
      <w:r>
        <w:rPr>
          <w:rFonts w:eastAsia="Galdeano" w:hint="eastAsia"/>
          <w:color w:val="222222"/>
          <w:shd w:val="clear" w:color="auto" w:fill="E5ECF9"/>
        </w:rPr>
        <w:t> </w:t>
      </w:r>
      <w:r>
        <w:rPr>
          <w:rFonts w:ascii="Galdeano" w:eastAsia="微软雅黑" w:hAnsi="Galdeano" w:cs="Galdeano" w:hint="eastAsia"/>
          <w:color w:val="222222"/>
          <w:shd w:val="clear" w:color="auto" w:fill="E5ECF9"/>
        </w:rPr>
        <w:br/>
      </w:r>
      <w:r>
        <w:rPr>
          <w:rFonts w:eastAsia="Galdeano" w:hint="eastAsia"/>
          <w:color w:val="222222"/>
          <w:shd w:val="clear" w:color="auto" w:fill="E5ECF9"/>
        </w:rPr>
        <w:t>宇宙间真正的智者什么都不相信</w:t>
      </w:r>
      <w:r>
        <w:rPr>
          <w:rFonts w:eastAsia="Galdeano" w:hint="eastAsia"/>
          <w:color w:val="222222"/>
          <w:shd w:val="clear" w:color="auto" w:fill="E5ECF9"/>
        </w:rPr>
        <w:t xml:space="preserve"> </w:t>
      </w:r>
      <w:r>
        <w:rPr>
          <w:rFonts w:eastAsia="Galdeano" w:hint="eastAsia"/>
          <w:color w:val="222222"/>
          <w:shd w:val="clear" w:color="auto" w:fill="E5ECF9"/>
        </w:rPr>
        <w:t>进化的文明只根据理性去判断和行动</w:t>
      </w:r>
    </w:p>
    <w:p w:rsidR="005D7A5B" w:rsidRDefault="005D7A5B" w:rsidP="00692BCF">
      <w:pPr>
        <w:ind w:firstLineChars="200" w:firstLine="480"/>
        <w:rPr>
          <w:rFonts w:eastAsia="微软雅黑" w:hint="eastAsia"/>
          <w:color w:val="494949"/>
        </w:rPr>
      </w:pPr>
      <w:r>
        <w:rPr>
          <w:rFonts w:hint="eastAsia"/>
        </w:rPr>
        <w:br/>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80"/>
        <w:rPr>
          <w:rFonts w:ascii="微软雅黑" w:hAnsi="微软雅黑" w:cs="微软雅黑" w:hint="eastAsia"/>
          <w:color w:val="494949"/>
          <w:sz w:val="21"/>
        </w:rPr>
      </w:pPr>
      <w:r>
        <w:rPr>
          <w:rFonts w:ascii="微软雅黑" w:eastAsia="Galdeano" w:hAnsi="微软雅黑" w:cs="微软雅黑" w:hint="eastAsia"/>
          <w:color w:val="222222"/>
        </w:rPr>
        <w:t>前面有解释</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无数的高等意识感觉</w:t>
      </w:r>
      <w:r>
        <w:rPr>
          <w:rFonts w:ascii="Galdeano" w:hAnsi="Galdeano" w:cs="Galdeano" w:hint="eastAsia"/>
          <w:color w:val="222222"/>
        </w:rPr>
        <w:t>**</w:t>
      </w:r>
      <w:r>
        <w:rPr>
          <w:rFonts w:ascii="微软雅黑" w:hAnsi="微软雅黑" w:cs="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80"/>
        <w:rPr>
          <w:rFonts w:ascii="微软雅黑" w:hAnsi="微软雅黑" w:cs="微软雅黑" w:hint="eastAsia"/>
          <w:color w:val="494949"/>
          <w:sz w:val="21"/>
        </w:rPr>
      </w:pPr>
      <w:r>
        <w:rPr>
          <w:rFonts w:ascii="Galdeano" w:hAnsi="Galdeano" w:cs="Galdeano" w:hint="eastAsia"/>
          <w:color w:val="222222"/>
        </w:rPr>
        <w:t xml:space="preserve">2 </w:t>
      </w:r>
      <w:r>
        <w:rPr>
          <w:rFonts w:ascii="微软雅黑" w:eastAsia="Galdeano" w:hAnsi="微软雅黑" w:cs="微软雅黑" w:hint="eastAsia"/>
          <w:color w:val="222222"/>
        </w:rPr>
        <w:t>你们这样会陷入无限循环论</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类似你们的那个故事</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从前有座山山里有座庙</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庙里有个和尚和老道</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老道对和尚说</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从前有座山山里有座庙</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庙里有个和尚和老道</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老道对和尚说从前有座山山里有座庙</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庙里有个和尚和老道</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老道对和尚说</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w:t>
      </w:r>
      <w:r>
        <w:rPr>
          <w:rFonts w:ascii="微软雅黑" w:eastAsia="Galdeano" w:hAnsi="微软雅黑" w:cs="微软雅黑" w:hint="eastAsia"/>
          <w:color w:val="222222"/>
        </w:rPr>
        <w:t> </w:t>
      </w:r>
      <w:r>
        <w:rPr>
          <w:rFonts w:ascii="微软雅黑" w:hAnsi="微软雅黑" w:cs="微软雅黑" w:hint="eastAsia"/>
          <w:color w:val="494949"/>
          <w:sz w:val="21"/>
        </w:rPr>
        <w:br/>
      </w:r>
      <w:r>
        <w:rPr>
          <w:rFonts w:ascii="Galdeano" w:hAnsi="Galdeano" w:cs="Galdeano" w:hint="eastAsia"/>
          <w:color w:val="222222"/>
        </w:rPr>
        <w:lastRenderedPageBreak/>
        <w:t>72</w:t>
      </w:r>
      <w:r>
        <w:rPr>
          <w:rFonts w:ascii="微软雅黑" w:eastAsia="Galdeano" w:hAnsi="微软雅黑" w:cs="微软雅黑" w:hint="eastAsia"/>
          <w:color w:val="222222"/>
        </w:rPr>
        <w:t>玄度文明没有更高的</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没有更低的</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没有起点也没有尽头</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既不探索也不知道</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不是一也不是一切</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不创造也不毁灭</w:t>
      </w:r>
      <w:r>
        <w:rPr>
          <w:rFonts w:ascii="微软雅黑" w:eastAsia="Galdeano" w:hAnsi="微软雅黑" w:cs="微软雅黑" w:hint="eastAsia"/>
          <w:color w:val="222222"/>
        </w:rPr>
        <w:t xml:space="preserve"> </w:t>
      </w:r>
      <w:r>
        <w:rPr>
          <w:rFonts w:ascii="Galdeano" w:hAnsi="Galdeano" w:cs="Galdeano" w:hint="eastAsia"/>
          <w:color w:val="222222"/>
        </w:rPr>
        <w:t>72</w:t>
      </w:r>
      <w:r>
        <w:rPr>
          <w:rFonts w:ascii="微软雅黑" w:eastAsia="Galdeano" w:hAnsi="微软雅黑" w:cs="微软雅黑" w:hint="eastAsia"/>
          <w:color w:val="222222"/>
        </w:rPr>
        <w:t>玄度文明代表一种形而上的意义</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是总玄宇宙世界给出的最终答案</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这种意义不是意识所能理解的</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也不允许给你们解释</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而且就算解释</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你们的不到二级意识也理解不了</w:t>
      </w:r>
      <w:r>
        <w:rPr>
          <w:rFonts w:ascii="微软雅黑" w:eastAsia="Galdeano" w:hAnsi="微软雅黑" w:cs="微软雅黑" w:hint="eastAsia"/>
          <w:color w:val="222222"/>
        </w:rPr>
        <w:t> </w:t>
      </w:r>
      <w:r>
        <w:rPr>
          <w:rFonts w:ascii="微软雅黑" w:hAnsi="微软雅黑" w:cs="微软雅黑" w:hint="eastAsia"/>
          <w:color w:val="494949"/>
          <w:sz w:val="21"/>
        </w:rPr>
        <w:br/>
      </w:r>
      <w:r>
        <w:rPr>
          <w:rFonts w:ascii="微软雅黑" w:eastAsia="Galdeano" w:hAnsi="微软雅黑" w:cs="微软雅黑" w:hint="eastAsia"/>
          <w:color w:val="222222"/>
        </w:rPr>
        <w:t>很多的东西要去理解</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你就不能使用意识这种东西</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使用意识既已被意识所局限</w:t>
      </w:r>
      <w:r>
        <w:rPr>
          <w:rFonts w:ascii="微软雅黑" w:eastAsia="Galdeano" w:hAnsi="微软雅黑" w:cs="微软雅黑" w:hint="eastAsia"/>
          <w:color w:val="222222"/>
        </w:rPr>
        <w:t> </w:t>
      </w:r>
      <w:r>
        <w:rPr>
          <w:rFonts w:ascii="微软雅黑" w:hAnsi="微软雅黑" w:cs="微软雅黑" w:hint="eastAsia"/>
          <w:color w:val="494949"/>
          <w:sz w:val="21"/>
        </w:rPr>
        <w:br/>
      </w:r>
      <w:r>
        <w:rPr>
          <w:rFonts w:ascii="Galdeano" w:hAnsi="Galdeano" w:cs="Galdeano" w:hint="eastAsia"/>
          <w:color w:val="222222"/>
        </w:rPr>
        <w:t xml:space="preserve">3 </w:t>
      </w:r>
      <w:r>
        <w:rPr>
          <w:rFonts w:ascii="微软雅黑" w:eastAsia="Galdeano" w:hAnsi="微软雅黑" w:cs="微软雅黑" w:hint="eastAsia"/>
          <w:color w:val="222222"/>
        </w:rPr>
        <w:t>秩序者的限权和无限纯无相当</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因为波形相同</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玄无是无限纯无的“梦想”</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所以秩序者可以修改“梦想”</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掌握“画笔”的力量</w:t>
      </w:r>
      <w:r>
        <w:rPr>
          <w:rFonts w:ascii="微软雅黑" w:eastAsia="Galdeano" w:hAnsi="微软雅黑" w:cs="微软雅黑" w:hint="eastAsia"/>
          <w:color w:val="222222"/>
        </w:rPr>
        <w:t> </w:t>
      </w:r>
      <w:r>
        <w:rPr>
          <w:rFonts w:ascii="微软雅黑" w:hAnsi="微软雅黑" w:cs="微软雅黑" w:hint="eastAsia"/>
          <w:color w:val="494949"/>
          <w:sz w:val="21"/>
        </w:rPr>
        <w:br/>
      </w:r>
      <w:r>
        <w:rPr>
          <w:rFonts w:ascii="微软雅黑" w:eastAsia="Galdeano" w:hAnsi="微软雅黑" w:cs="微软雅黑" w:hint="eastAsia"/>
          <w:color w:val="222222"/>
        </w:rPr>
        <w:t>人体对应宇宙</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这个哲学观点反应的是</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全息观念</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对于你们现在的理解程度</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可以算作基本正确</w:t>
      </w:r>
      <w:r>
        <w:rPr>
          <w:rFonts w:ascii="微软雅黑" w:hAnsi="微软雅黑" w:cs="微软雅黑" w:hint="eastAsia"/>
          <w:color w:val="494949"/>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问：心灵漏洞是甚么意思？其具体形容一下？</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你是不是已经没有心灵漏洞？</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心灵漏洞</w:t>
      </w:r>
      <w:r>
        <w:rPr>
          <w:rFonts w:eastAsia="Galdeano" w:hint="eastAsia"/>
          <w:color w:val="222222"/>
        </w:rPr>
        <w:t xml:space="preserve"> </w:t>
      </w:r>
      <w:r>
        <w:rPr>
          <w:rFonts w:eastAsia="Galdeano" w:hint="eastAsia"/>
          <w:color w:val="222222"/>
        </w:rPr>
        <w:t>任何意识体都有</w:t>
      </w:r>
      <w:r>
        <w:rPr>
          <w:rFonts w:eastAsia="Galdeano" w:hint="eastAsia"/>
          <w:color w:val="222222"/>
        </w:rPr>
        <w:t xml:space="preserve"> </w:t>
      </w:r>
      <w:r>
        <w:rPr>
          <w:rFonts w:eastAsia="Galdeano" w:hint="eastAsia"/>
          <w:color w:val="222222"/>
        </w:rPr>
        <w:t>你们的心灵漏洞很多</w:t>
      </w:r>
      <w:r>
        <w:rPr>
          <w:rFonts w:eastAsia="Galdeano" w:hint="eastAsia"/>
          <w:color w:val="222222"/>
        </w:rPr>
        <w:t xml:space="preserve"> </w:t>
      </w:r>
      <w:r>
        <w:rPr>
          <w:rFonts w:eastAsia="Galdeano" w:hint="eastAsia"/>
          <w:color w:val="222222"/>
        </w:rPr>
        <w:t>总玄宇宙世界最伟大的智者们只有一个心灵漏洞就是</w:t>
      </w:r>
      <w:r>
        <w:rPr>
          <w:rFonts w:eastAsia="Galdeano" w:hint="eastAsia"/>
          <w:color w:val="222222"/>
        </w:rPr>
        <w:t xml:space="preserve"> </w:t>
      </w:r>
      <w:r>
        <w:rPr>
          <w:rFonts w:eastAsia="Galdeano" w:hint="eastAsia"/>
          <w:color w:val="222222"/>
        </w:rPr>
        <w:t>自身存在的可能</w:t>
      </w:r>
      <w:r>
        <w:rPr>
          <w:rFonts w:eastAsia="Galdeano" w:hint="eastAsia"/>
          <w:color w:val="222222"/>
        </w:rPr>
        <w:t> </w:t>
      </w:r>
      <w:r>
        <w:rPr>
          <w:rFonts w:hint="eastAsia"/>
        </w:rPr>
        <w:br/>
      </w:r>
      <w:r>
        <w:rPr>
          <w:rFonts w:eastAsia="Galdeano" w:hint="eastAsia"/>
          <w:color w:val="222222"/>
        </w:rPr>
        <w:t>只有秩序者没有心灵漏洞</w:t>
      </w:r>
      <w:r>
        <w:rPr>
          <w:rFonts w:eastAsia="Galdeano" w:hint="eastAsia"/>
          <w:color w:val="222222"/>
        </w:rPr>
        <w:t> </w:t>
      </w:r>
      <w:r>
        <w:rPr>
          <w:rFonts w:hint="eastAsia"/>
        </w:rPr>
        <w:br/>
      </w:r>
      <w:r>
        <w:rPr>
          <w:rFonts w:eastAsia="Galdeano" w:hint="eastAsia"/>
          <w:color w:val="222222"/>
        </w:rPr>
        <w:t>心灵漏洞</w:t>
      </w:r>
      <w:r>
        <w:rPr>
          <w:rFonts w:eastAsia="Galdeano" w:hint="eastAsia"/>
          <w:color w:val="222222"/>
        </w:rPr>
        <w:t xml:space="preserve"> </w:t>
      </w:r>
      <w:r>
        <w:rPr>
          <w:rFonts w:eastAsia="Galdeano" w:hint="eastAsia"/>
          <w:color w:val="222222"/>
        </w:rPr>
        <w:t>简单的来说</w:t>
      </w:r>
      <w:r>
        <w:rPr>
          <w:rFonts w:eastAsia="Galdeano" w:hint="eastAsia"/>
          <w:color w:val="222222"/>
        </w:rPr>
        <w:t xml:space="preserve"> </w:t>
      </w:r>
      <w:r>
        <w:rPr>
          <w:rFonts w:eastAsia="Galdeano" w:hint="eastAsia"/>
          <w:color w:val="222222"/>
        </w:rPr>
        <w:t>就你们能理解的方式</w:t>
      </w:r>
      <w:r>
        <w:rPr>
          <w:rFonts w:eastAsia="Galdeano" w:hint="eastAsia"/>
          <w:color w:val="222222"/>
        </w:rPr>
        <w:t> </w:t>
      </w:r>
      <w:r>
        <w:rPr>
          <w:rFonts w:hint="eastAsia"/>
        </w:rPr>
        <w:br/>
      </w:r>
      <w:r>
        <w:rPr>
          <w:rFonts w:eastAsia="Galdeano" w:hint="eastAsia"/>
          <w:color w:val="222222"/>
        </w:rPr>
        <w:t>你伤害了一个生物产生了负面感从而影响你以后的行为这就是心灵漏洞</w:t>
      </w:r>
      <w:r>
        <w:rPr>
          <w:rFonts w:eastAsia="Galdeano" w:hint="eastAsia"/>
          <w:color w:val="222222"/>
        </w:rPr>
        <w:t xml:space="preserve"> </w:t>
      </w:r>
      <w:r>
        <w:rPr>
          <w:rFonts w:eastAsia="Galdeano" w:hint="eastAsia"/>
          <w:color w:val="222222"/>
        </w:rPr>
        <w:t>你帮助了一个生物产生了正面感从而影响你以后的行为这也是心灵漏洞</w:t>
      </w:r>
      <w:r>
        <w:rPr>
          <w:rFonts w:eastAsia="Galdeano" w:hint="eastAsia"/>
          <w:color w:val="222222"/>
        </w:rPr>
        <w:t xml:space="preserve"> </w:t>
      </w:r>
      <w:r>
        <w:rPr>
          <w:rFonts w:eastAsia="Galdeano" w:hint="eastAsia"/>
          <w:color w:val="222222"/>
        </w:rPr>
        <w:t>你亏欠了某个人感到内疚从而影响你以后的行为都是心灵漏洞</w:t>
      </w:r>
      <w:r>
        <w:rPr>
          <w:rFonts w:eastAsia="Galdeano" w:hint="eastAsia"/>
          <w:color w:val="222222"/>
        </w:rPr>
        <w:t> </w:t>
      </w:r>
      <w:r>
        <w:rPr>
          <w:rFonts w:hint="eastAsia"/>
        </w:rPr>
        <w:br/>
      </w:r>
      <w:r>
        <w:rPr>
          <w:rFonts w:eastAsia="Galdeano" w:hint="eastAsia"/>
          <w:color w:val="222222"/>
        </w:rPr>
        <w:t>对宇宙间真正的智者来说</w:t>
      </w:r>
      <w:r>
        <w:rPr>
          <w:rFonts w:eastAsia="Galdeano" w:hint="eastAsia"/>
          <w:color w:val="222222"/>
        </w:rPr>
        <w:t xml:space="preserve"> </w:t>
      </w:r>
      <w:r>
        <w:rPr>
          <w:rFonts w:eastAsia="Galdeano" w:hint="eastAsia"/>
          <w:color w:val="222222"/>
        </w:rPr>
        <w:t>上一刻的状态影响下一刻的状态就是心灵漏洞</w:t>
      </w:r>
      <w:r>
        <w:rPr>
          <w:rFonts w:eastAsia="Galdeano" w:hint="eastAsia"/>
          <w:color w:val="222222"/>
        </w:rPr>
        <w:t xml:space="preserve"> </w:t>
      </w:r>
      <w:r>
        <w:rPr>
          <w:rFonts w:eastAsia="Galdeano" w:hint="eastAsia"/>
          <w:color w:val="222222"/>
        </w:rPr>
        <w:t>宇宙间的智者可以消除一切的心灵漏洞</w:t>
      </w:r>
      <w:r>
        <w:rPr>
          <w:rFonts w:eastAsia="Galdeano" w:hint="eastAsia"/>
          <w:color w:val="222222"/>
        </w:rPr>
        <w:t xml:space="preserve"> </w:t>
      </w:r>
      <w:r>
        <w:rPr>
          <w:rFonts w:eastAsia="Galdeano" w:hint="eastAsia"/>
          <w:color w:val="222222"/>
        </w:rPr>
        <w:t>但无法消除</w:t>
      </w:r>
      <w:r>
        <w:rPr>
          <w:rFonts w:eastAsia="Galdeano" w:hint="eastAsia"/>
          <w:color w:val="222222"/>
        </w:rPr>
        <w:t xml:space="preserve"> </w:t>
      </w:r>
      <w:r>
        <w:rPr>
          <w:rFonts w:eastAsia="Galdeano" w:hint="eastAsia"/>
          <w:color w:val="222222"/>
        </w:rPr>
        <w:t>自身存在之可能性这唯一的心灵漏洞</w:t>
      </w:r>
      <w:r>
        <w:rPr>
          <w:rFonts w:eastAsia="Galdeano" w:hint="eastAsia"/>
          <w:color w:val="222222"/>
        </w:rPr>
        <w:t xml:space="preserve"> </w:t>
      </w:r>
      <w:r>
        <w:rPr>
          <w:rFonts w:eastAsia="Galdeano" w:hint="eastAsia"/>
          <w:color w:val="222222"/>
        </w:rPr>
        <w:t>因为这是个驳论</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问：但是整个人类文明</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都跟着这些先进发达的国家走，</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这些先进发达的国家发展都存在问题，</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那么人类文明的未来是不是很黑暗？</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人类需要靠外力的帮助吗？</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你们处在生物进化的必然阶段</w:t>
      </w:r>
      <w:r>
        <w:rPr>
          <w:rFonts w:eastAsia="Galdeano" w:hint="eastAsia"/>
          <w:color w:val="222222"/>
        </w:rPr>
        <w:t xml:space="preserve"> </w:t>
      </w:r>
      <w:r>
        <w:rPr>
          <w:rFonts w:eastAsia="Galdeano" w:hint="eastAsia"/>
          <w:color w:val="222222"/>
        </w:rPr>
        <w:t>是自然的考验</w:t>
      </w:r>
      <w:r>
        <w:rPr>
          <w:rFonts w:eastAsia="Galdeano" w:hint="eastAsia"/>
          <w:color w:val="222222"/>
        </w:rPr>
        <w:t xml:space="preserve"> </w:t>
      </w:r>
      <w:r>
        <w:rPr>
          <w:rFonts w:eastAsia="Galdeano" w:hint="eastAsia"/>
          <w:color w:val="222222"/>
        </w:rPr>
        <w:t>未来在于</w:t>
      </w:r>
      <w:r>
        <w:rPr>
          <w:rFonts w:eastAsia="Galdeano" w:hint="eastAsia"/>
          <w:color w:val="222222"/>
        </w:rPr>
        <w:t xml:space="preserve"> </w:t>
      </w:r>
      <w:r>
        <w:rPr>
          <w:rFonts w:eastAsia="Galdeano" w:hint="eastAsia"/>
          <w:color w:val="222222"/>
        </w:rPr>
        <w:t>这个文明毁灭自己之前</w:t>
      </w:r>
      <w:r>
        <w:rPr>
          <w:rFonts w:eastAsia="Galdeano" w:hint="eastAsia"/>
          <w:color w:val="222222"/>
        </w:rPr>
        <w:t xml:space="preserve"> </w:t>
      </w:r>
      <w:r>
        <w:rPr>
          <w:rFonts w:eastAsia="Galdeano" w:hint="eastAsia"/>
          <w:color w:val="222222"/>
        </w:rPr>
        <w:t>其中能否诞生引领文明自身的智者</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问：</w:t>
      </w:r>
      <w:r>
        <w:rPr>
          <w:rFonts w:eastAsia="Galdeano" w:hint="eastAsia"/>
          <w:color w:val="222222"/>
        </w:rPr>
        <w:t>能量崩塌</w:t>
      </w:r>
      <w:r>
        <w:rPr>
          <w:rFonts w:eastAsia="Galdeano" w:hint="eastAsia"/>
          <w:color w:val="222222"/>
        </w:rPr>
        <w:t xml:space="preserve"> </w:t>
      </w:r>
      <w:r>
        <w:rPr>
          <w:rFonts w:eastAsia="Galdeano" w:hint="eastAsia"/>
          <w:color w:val="222222"/>
        </w:rPr>
        <w:t>你怎么定义</w:t>
      </w:r>
      <w:r>
        <w:rPr>
          <w:rFonts w:eastAsia="Galdeano" w:hint="eastAsia"/>
          <w:color w:val="222222"/>
        </w:rPr>
        <w:t xml:space="preserve"> </w:t>
      </w:r>
      <w:r>
        <w:rPr>
          <w:rFonts w:eastAsia="Galdeano" w:hint="eastAsia"/>
          <w:color w:val="222222"/>
        </w:rPr>
        <w:t>请定义这个名词</w:t>
      </w:r>
      <w:r>
        <w:rPr>
          <w:rFonts w:eastAsia="Galdeano" w:hint="eastAsia"/>
          <w:color w:val="222222"/>
        </w:rPr>
        <w:t xml:space="preserve"> </w:t>
      </w:r>
      <w:r>
        <w:rPr>
          <w:rFonts w:eastAsia="Galdeano" w:hint="eastAsia"/>
          <w:color w:val="222222"/>
        </w:rPr>
        <w:t>没有定义这个词就没有意义</w:t>
      </w:r>
      <w:r>
        <w:rPr>
          <w:rFonts w:eastAsia="Galdeano" w:hint="eastAsia"/>
          <w:color w:val="222222"/>
        </w:rPr>
        <w:t xml:space="preserve"> </w:t>
      </w:r>
      <w:r>
        <w:rPr>
          <w:rFonts w:eastAsia="Galdeano" w:hint="eastAsia"/>
          <w:color w:val="222222"/>
        </w:rPr>
        <w:t>能量崩塌你们的小说中有定义</w:t>
      </w:r>
      <w:r>
        <w:rPr>
          <w:rFonts w:eastAsia="Galdeano" w:hint="eastAsia"/>
          <w:color w:val="222222"/>
        </w:rPr>
        <w:t xml:space="preserve"> </w:t>
      </w:r>
      <w:r>
        <w:rPr>
          <w:rFonts w:eastAsia="Galdeano" w:hint="eastAsia"/>
          <w:color w:val="222222"/>
        </w:rPr>
        <w:t>物理学中没有能量崩塌这个词的定义</w:t>
      </w:r>
      <w:r>
        <w:rPr>
          <w:rFonts w:eastAsia="Galdeano" w:hint="eastAsia"/>
          <w:color w:val="222222"/>
        </w:rPr>
        <w:t> </w:t>
      </w:r>
      <w:r>
        <w:rPr>
          <w:rFonts w:hint="eastAsia"/>
        </w:rPr>
        <w:br/>
      </w:r>
      <w:r>
        <w:rPr>
          <w:rFonts w:eastAsia="Galdeano" w:hint="eastAsia"/>
          <w:color w:val="222222"/>
        </w:rPr>
        <w:t>小说中的定义很多</w:t>
      </w:r>
      <w:r>
        <w:rPr>
          <w:rFonts w:eastAsia="Galdeano" w:hint="eastAsia"/>
          <w:color w:val="222222"/>
        </w:rPr>
        <w:t xml:space="preserve"> </w:t>
      </w:r>
      <w:r>
        <w:rPr>
          <w:rFonts w:eastAsia="Galdeano" w:hint="eastAsia"/>
          <w:color w:val="222222"/>
        </w:rPr>
        <w:t>大约是</w:t>
      </w:r>
      <w:r>
        <w:rPr>
          <w:rFonts w:eastAsia="Galdeano" w:hint="eastAsia"/>
          <w:color w:val="222222"/>
        </w:rPr>
        <w:t xml:space="preserve"> </w:t>
      </w:r>
      <w:r>
        <w:rPr>
          <w:rFonts w:eastAsia="Galdeano" w:hint="eastAsia"/>
          <w:color w:val="222222"/>
        </w:rPr>
        <w:t>能量崩塌释放黑暗的能量毁灭敌人</w:t>
      </w:r>
      <w:r>
        <w:rPr>
          <w:rFonts w:eastAsia="Galdeano" w:hint="eastAsia"/>
          <w:color w:val="222222"/>
        </w:rPr>
        <w:t xml:space="preserve"> </w:t>
      </w:r>
      <w:r>
        <w:rPr>
          <w:rFonts w:eastAsia="Galdeano" w:hint="eastAsia"/>
          <w:color w:val="222222"/>
        </w:rPr>
        <w:t>这个是你们小说中的定义</w:t>
      </w:r>
      <w:r>
        <w:rPr>
          <w:rFonts w:eastAsia="Galdeano" w:hint="eastAsia"/>
          <w:color w:val="222222"/>
        </w:rPr>
        <w:t> </w:t>
      </w:r>
      <w:r>
        <w:rPr>
          <w:rFonts w:hint="eastAsia"/>
        </w:rPr>
        <w:br/>
      </w:r>
      <w:r>
        <w:rPr>
          <w:rFonts w:hint="eastAsia"/>
        </w:rPr>
        <w:lastRenderedPageBreak/>
        <w:br/>
      </w:r>
      <w:r>
        <w:rPr>
          <w:rFonts w:eastAsia="Galdeano" w:hint="eastAsia"/>
          <w:color w:val="222222"/>
        </w:rPr>
        <w:t>真空</w:t>
      </w:r>
      <w:r>
        <w:rPr>
          <w:rFonts w:eastAsia="Galdeano" w:hint="eastAsia"/>
          <w:color w:val="222222"/>
        </w:rPr>
        <w:t xml:space="preserve"> </w:t>
      </w:r>
      <w:r>
        <w:rPr>
          <w:rFonts w:eastAsia="Galdeano" w:hint="eastAsia"/>
          <w:color w:val="222222"/>
        </w:rPr>
        <w:t>物理学定义很明白</w:t>
      </w:r>
      <w:r>
        <w:rPr>
          <w:rFonts w:eastAsia="Galdeano" w:hint="eastAsia"/>
          <w:color w:val="222222"/>
        </w:rPr>
        <w:t xml:space="preserve"> </w:t>
      </w:r>
      <w:r>
        <w:rPr>
          <w:rFonts w:eastAsia="Galdeano" w:hint="eastAsia"/>
          <w:color w:val="222222"/>
        </w:rPr>
        <w:t>你们对真空的定义</w:t>
      </w:r>
      <w:r>
        <w:rPr>
          <w:rFonts w:eastAsia="Galdeano" w:hint="eastAsia"/>
          <w:color w:val="222222"/>
        </w:rPr>
        <w:t xml:space="preserve"> </w:t>
      </w:r>
      <w:r>
        <w:rPr>
          <w:rFonts w:eastAsia="Galdeano" w:hint="eastAsia"/>
          <w:color w:val="222222"/>
        </w:rPr>
        <w:t>绝对的空间</w:t>
      </w:r>
      <w:r>
        <w:rPr>
          <w:rFonts w:eastAsia="Galdeano" w:hint="eastAsia"/>
          <w:color w:val="222222"/>
        </w:rPr>
        <w:t xml:space="preserve"> </w:t>
      </w:r>
      <w:r>
        <w:rPr>
          <w:rFonts w:eastAsia="Galdeano" w:hint="eastAsia"/>
          <w:color w:val="222222"/>
        </w:rPr>
        <w:t>没有物质存在</w:t>
      </w:r>
      <w:r>
        <w:rPr>
          <w:rFonts w:eastAsia="Galdeano" w:hint="eastAsia"/>
          <w:color w:val="222222"/>
        </w:rPr>
        <w:t xml:space="preserve"> </w:t>
      </w:r>
      <w:r>
        <w:rPr>
          <w:rFonts w:eastAsia="Galdeano" w:hint="eastAsia"/>
          <w:color w:val="222222"/>
        </w:rPr>
        <w:t>你们的高能加速器中</w:t>
      </w:r>
      <w:r>
        <w:rPr>
          <w:rFonts w:eastAsia="Galdeano" w:hint="eastAsia"/>
          <w:color w:val="222222"/>
        </w:rPr>
        <w:t xml:space="preserve"> </w:t>
      </w:r>
      <w:r>
        <w:rPr>
          <w:rFonts w:eastAsia="Galdeano" w:hint="eastAsia"/>
          <w:color w:val="222222"/>
        </w:rPr>
        <w:t>勉强符合定义标准</w:t>
      </w:r>
      <w:r>
        <w:rPr>
          <w:rFonts w:eastAsia="Galdeano" w:hint="eastAsia"/>
          <w:color w:val="222222"/>
        </w:rPr>
        <w:t> </w:t>
      </w:r>
      <w:r>
        <w:rPr>
          <w:rFonts w:hint="eastAsia"/>
        </w:rPr>
        <w:br/>
      </w:r>
      <w:r>
        <w:rPr>
          <w:rFonts w:eastAsia="Galdeano" w:hint="eastAsia"/>
          <w:color w:val="222222"/>
        </w:rPr>
        <w:t>我们对真空的定义</w:t>
      </w:r>
      <w:r>
        <w:rPr>
          <w:rFonts w:eastAsia="Galdeano" w:hint="eastAsia"/>
          <w:color w:val="222222"/>
        </w:rPr>
        <w:t xml:space="preserve"> </w:t>
      </w:r>
      <w:r>
        <w:rPr>
          <w:rFonts w:eastAsia="Galdeano" w:hint="eastAsia"/>
          <w:color w:val="222222"/>
        </w:rPr>
        <w:t>没有物质</w:t>
      </w:r>
      <w:r>
        <w:rPr>
          <w:rFonts w:eastAsia="Galdeano" w:hint="eastAsia"/>
          <w:color w:val="222222"/>
        </w:rPr>
        <w:t xml:space="preserve"> </w:t>
      </w:r>
      <w:r>
        <w:rPr>
          <w:rFonts w:eastAsia="Galdeano" w:hint="eastAsia"/>
          <w:color w:val="222222"/>
        </w:rPr>
        <w:t>没有场盒能</w:t>
      </w:r>
      <w:r>
        <w:rPr>
          <w:rFonts w:eastAsia="Galdeano" w:hint="eastAsia"/>
          <w:color w:val="222222"/>
        </w:rPr>
        <w:t xml:space="preserve"> </w:t>
      </w:r>
      <w:r>
        <w:rPr>
          <w:rFonts w:eastAsia="Galdeano" w:hint="eastAsia"/>
          <w:color w:val="222222"/>
        </w:rPr>
        <w:t>甚至没有任何规则的存在</w:t>
      </w:r>
      <w:r>
        <w:rPr>
          <w:rFonts w:eastAsia="Galdeano" w:hint="eastAsia"/>
          <w:color w:val="222222"/>
        </w:rPr>
        <w:t xml:space="preserve"> </w:t>
      </w:r>
      <w:r>
        <w:rPr>
          <w:rFonts w:eastAsia="Galdeano" w:hint="eastAsia"/>
          <w:color w:val="222222"/>
        </w:rPr>
        <w:t>一片纯空的背景</w:t>
      </w:r>
      <w:r>
        <w:rPr>
          <w:rFonts w:eastAsia="Galdeano" w:hint="eastAsia"/>
          <w:color w:val="222222"/>
        </w:rPr>
        <w:t xml:space="preserve"> </w:t>
      </w:r>
      <w:r>
        <w:rPr>
          <w:rFonts w:eastAsia="Galdeano" w:hint="eastAsia"/>
          <w:color w:val="222222"/>
        </w:rPr>
        <w:t>在这个背景上你可以做很多事</w:t>
      </w:r>
      <w:r>
        <w:rPr>
          <w:rFonts w:eastAsia="Galdeano" w:hint="eastAsia"/>
          <w:color w:val="222222"/>
        </w:rPr>
        <w:t xml:space="preserve"> </w:t>
      </w:r>
      <w:r>
        <w:rPr>
          <w:rFonts w:eastAsia="Galdeano" w:hint="eastAsia"/>
          <w:color w:val="222222"/>
        </w:rPr>
        <w:t>玄无结构完美复制</w:t>
      </w:r>
      <w:r>
        <w:rPr>
          <w:rFonts w:eastAsia="Galdeano" w:hint="eastAsia"/>
          <w:color w:val="222222"/>
        </w:rPr>
        <w:t xml:space="preserve"> </w:t>
      </w:r>
      <w:r>
        <w:rPr>
          <w:rFonts w:eastAsia="Galdeano" w:hint="eastAsia"/>
          <w:color w:val="222222"/>
        </w:rPr>
        <w:t>意识外显化影像</w:t>
      </w:r>
      <w:r>
        <w:rPr>
          <w:rFonts w:eastAsia="Galdeano" w:hint="eastAsia"/>
          <w:color w:val="222222"/>
        </w:rPr>
        <w:t xml:space="preserve"> </w:t>
      </w:r>
      <w:r>
        <w:rPr>
          <w:rFonts w:eastAsia="Galdeano" w:hint="eastAsia"/>
          <w:color w:val="222222"/>
        </w:rPr>
        <w:t>空间阻断</w:t>
      </w:r>
      <w:r>
        <w:rPr>
          <w:rFonts w:eastAsia="Galdeano" w:hint="eastAsia"/>
          <w:color w:val="222222"/>
        </w:rPr>
        <w:t xml:space="preserve"> </w:t>
      </w:r>
      <w:r>
        <w:rPr>
          <w:rFonts w:eastAsia="Galdeano" w:hint="eastAsia"/>
          <w:color w:val="222222"/>
        </w:rPr>
        <w:t>远距离传输</w:t>
      </w:r>
      <w:r>
        <w:rPr>
          <w:rFonts w:eastAsia="Galdeano" w:hint="eastAsia"/>
          <w:color w:val="222222"/>
        </w:rPr>
        <w:t xml:space="preserve"> </w:t>
      </w:r>
      <w:r>
        <w:rPr>
          <w:rFonts w:eastAsia="Galdeano" w:hint="eastAsia"/>
          <w:color w:val="222222"/>
        </w:rPr>
        <w:t>等</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80"/>
        <w:rPr>
          <w:rFonts w:ascii="微软雅黑" w:hAnsi="微软雅黑" w:cs="微软雅黑" w:hint="eastAsia"/>
          <w:color w:val="494949"/>
          <w:sz w:val="21"/>
        </w:rPr>
      </w:pPr>
      <w:r>
        <w:rPr>
          <w:rFonts w:ascii="微软雅黑" w:eastAsia="Galdeano" w:hAnsi="微软雅黑" w:cs="微软雅黑" w:hint="eastAsia"/>
          <w:color w:val="222222"/>
        </w:rPr>
        <w:t>不在表述范围内</w:t>
      </w:r>
      <w:r>
        <w:rPr>
          <w:rFonts w:ascii="微软雅黑" w:hAnsi="微软雅黑" w:cs="微软雅黑" w:hint="eastAsia"/>
          <w:color w:val="494949"/>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80"/>
        <w:rPr>
          <w:rFonts w:ascii="微软雅黑" w:hAnsi="微软雅黑" w:cs="微软雅黑" w:hint="eastAsia"/>
          <w:color w:val="494949"/>
          <w:sz w:val="21"/>
        </w:rPr>
      </w:pPr>
      <w:r>
        <w:rPr>
          <w:rFonts w:ascii="微软雅黑" w:eastAsia="Galdeano" w:hAnsi="微软雅黑" w:cs="微软雅黑" w:hint="eastAsia"/>
          <w:color w:val="222222"/>
        </w:rPr>
        <w:t>你好</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最后一次回复</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即将离开</w:t>
      </w:r>
      <w:r>
        <w:rPr>
          <w:rFonts w:ascii="微软雅黑" w:hAnsi="微软雅黑" w:cs="微软雅黑" w:hint="eastAsia"/>
          <w:color w:val="494949"/>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问：我是否可以理解为你认为人本性是善，</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而后天的思想软件漏洞</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才导致人们的邪恶化倾向与发展？</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是这样的吧。</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佛教是精神力量发展到极致情况下的</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一个对于人的大的漏洞补丁么？</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我不认为人性本恶或者人性本善</w:t>
      </w:r>
      <w:r>
        <w:rPr>
          <w:rFonts w:eastAsia="Galdeano" w:hint="eastAsia"/>
          <w:color w:val="222222"/>
        </w:rPr>
        <w:t xml:space="preserve"> </w:t>
      </w:r>
      <w:r>
        <w:rPr>
          <w:rFonts w:eastAsia="Galdeano" w:hint="eastAsia"/>
          <w:color w:val="222222"/>
        </w:rPr>
        <w:t>我们不盲目定义任何事</w:t>
      </w:r>
      <w:r>
        <w:rPr>
          <w:rFonts w:eastAsia="Galdeano" w:hint="eastAsia"/>
          <w:color w:val="222222"/>
        </w:rPr>
        <w:t xml:space="preserve"> </w:t>
      </w:r>
      <w:r>
        <w:rPr>
          <w:rFonts w:eastAsia="Galdeano" w:hint="eastAsia"/>
          <w:color w:val="222222"/>
        </w:rPr>
        <w:t>不过你理解的是正确的</w:t>
      </w:r>
      <w:r>
        <w:rPr>
          <w:rFonts w:eastAsia="Galdeano" w:hint="eastAsia"/>
          <w:color w:val="222222"/>
        </w:rPr>
        <w:t xml:space="preserve"> </w:t>
      </w:r>
      <w:r>
        <w:rPr>
          <w:rFonts w:eastAsia="Galdeano" w:hint="eastAsia"/>
          <w:color w:val="222222"/>
        </w:rPr>
        <w:t>先天吸收的灵场信息碎片和后天肉体上的程序设定导致人们自私化发展</w:t>
      </w:r>
      <w:r>
        <w:rPr>
          <w:rFonts w:eastAsia="Galdeano" w:hint="eastAsia"/>
          <w:color w:val="222222"/>
        </w:rPr>
        <w:t xml:space="preserve"> </w:t>
      </w:r>
      <w:r>
        <w:rPr>
          <w:rFonts w:eastAsia="Galdeano" w:hint="eastAsia"/>
          <w:color w:val="222222"/>
        </w:rPr>
        <w:t>律己宗旨的宗教都是你们为了对应肉体的程序而发明的补丁系统</w:t>
      </w:r>
      <w:r>
        <w:rPr>
          <w:rFonts w:eastAsia="Galdeano" w:hint="eastAsia"/>
          <w:color w:val="222222"/>
        </w:rPr>
        <w:t xml:space="preserve"> </w:t>
      </w:r>
      <w:r>
        <w:rPr>
          <w:rFonts w:eastAsia="Galdeano" w:hint="eastAsia"/>
          <w:color w:val="222222"/>
        </w:rPr>
        <w:t>现代佛教</w:t>
      </w:r>
      <w:r>
        <w:rPr>
          <w:rFonts w:eastAsia="Galdeano" w:hint="eastAsia"/>
          <w:color w:val="222222"/>
        </w:rPr>
        <w:t xml:space="preserve"> </w:t>
      </w:r>
      <w:r>
        <w:rPr>
          <w:rFonts w:eastAsia="Galdeano" w:hint="eastAsia"/>
          <w:color w:val="222222"/>
        </w:rPr>
        <w:t>道家</w:t>
      </w:r>
      <w:r>
        <w:rPr>
          <w:rFonts w:eastAsia="Galdeano" w:hint="eastAsia"/>
          <w:color w:val="222222"/>
        </w:rPr>
        <w:t xml:space="preserve"> </w:t>
      </w:r>
      <w:r>
        <w:rPr>
          <w:rFonts w:eastAsia="Galdeano" w:hint="eastAsia"/>
          <w:color w:val="222222"/>
        </w:rPr>
        <w:t>墨家</w:t>
      </w:r>
      <w:r>
        <w:rPr>
          <w:rFonts w:eastAsia="Galdeano" w:hint="eastAsia"/>
          <w:color w:val="222222"/>
        </w:rPr>
        <w:t xml:space="preserve"> </w:t>
      </w:r>
      <w:r>
        <w:rPr>
          <w:rFonts w:eastAsia="Galdeano" w:hint="eastAsia"/>
          <w:color w:val="222222"/>
        </w:rPr>
        <w:t>儒家等等</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问：引用</w:t>
      </w:r>
      <w:r>
        <w:rPr>
          <w:rFonts w:eastAsia="微软雅黑" w:hint="eastAsia"/>
          <w:color w:val="494949"/>
          <w:sz w:val="21"/>
        </w:rPr>
        <w:t xml:space="preserve"> </w:t>
      </w:r>
      <w:r>
        <w:rPr>
          <w:rFonts w:ascii="微软雅黑" w:hAnsi="微软雅黑" w:cs="微软雅黑" w:hint="eastAsia"/>
          <w:color w:val="494949"/>
          <w:sz w:val="21"/>
        </w:rPr>
        <w:t>HuanxiangXR_21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较为灵性的人们会开始发觉自身更高层面的意义</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玄无更新期是正常</w:t>
      </w:r>
      <w:r>
        <w:rPr>
          <w:rFonts w:eastAsia="微软雅黑" w:hint="eastAsia"/>
          <w:color w:val="494949"/>
          <w:sz w:val="21"/>
        </w:rPr>
        <w:t xml:space="preserve"> </w:t>
      </w:r>
      <w:r>
        <w:rPr>
          <w:rFonts w:eastAsia="微软雅黑" w:hint="eastAsia"/>
          <w:color w:val="494949"/>
          <w:sz w:val="21"/>
        </w:rPr>
        <w:t>去强化那种感觉</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如果</w:t>
      </w:r>
      <w:r>
        <w:rPr>
          <w:rFonts w:ascii="微软雅黑" w:hAnsi="微软雅黑" w:cs="微软雅黑" w:hint="eastAsia"/>
          <w:color w:val="494949"/>
          <w:sz w:val="21"/>
        </w:rPr>
        <w:t>==</w:t>
      </w:r>
      <w:r>
        <w:rPr>
          <w:rFonts w:eastAsia="微软雅黑" w:hint="eastAsia"/>
          <w:color w:val="494949"/>
          <w:sz w:val="21"/>
        </w:rPr>
        <w:t>我一直都觉得那种感觉很强呢</w:t>
      </w: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不断强化这种感觉</w:t>
      </w:r>
      <w:r>
        <w:rPr>
          <w:rFonts w:eastAsia="Galdeano" w:hint="eastAsia"/>
          <w:color w:val="222222"/>
        </w:rPr>
        <w:t xml:space="preserve"> </w:t>
      </w:r>
      <w:r>
        <w:rPr>
          <w:rFonts w:eastAsia="Galdeano" w:hint="eastAsia"/>
          <w:color w:val="222222"/>
        </w:rPr>
        <w:t>这种空性中“我”的感觉</w:t>
      </w:r>
      <w:r>
        <w:rPr>
          <w:rFonts w:eastAsia="Galdeano" w:hint="eastAsia"/>
          <w:color w:val="222222"/>
        </w:rPr>
        <w:t xml:space="preserve"> </w:t>
      </w:r>
      <w:r>
        <w:rPr>
          <w:rFonts w:eastAsia="Galdeano" w:hint="eastAsia"/>
          <w:color w:val="222222"/>
        </w:rPr>
        <w:t>直到发生质变</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问：楼主，打通任督二脉是不是真的，</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人体经脉是什么？</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经脉存在形式是什么？</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介于肉体和灵场之间的生命能量系统</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问：你在这里修正的同时</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也让其中一个秩序者看到自己所说的内容了，</w:t>
      </w: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NNN</w:t>
      </w:r>
      <w:r>
        <w:rPr>
          <w:rFonts w:eastAsia="微软雅黑" w:hint="eastAsia"/>
          <w:color w:val="494949"/>
          <w:sz w:val="21"/>
        </w:rPr>
        <w:t>年后那个秩序者肯定和你们有过接触，</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作为秩序者，记忆应该不会差，</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不会说忘记你在这里的发贴内容吧，</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你在这里每每多说一个字，</w:t>
      </w: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NNN</w:t>
      </w:r>
      <w:r>
        <w:rPr>
          <w:rFonts w:eastAsia="微软雅黑" w:hint="eastAsia"/>
          <w:color w:val="494949"/>
          <w:sz w:val="21"/>
        </w:rPr>
        <w:t>年后的秩序者记忆里就跳出一部分</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关于你的记忆内容么？</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就像蛇头咬住蛇尾一样，</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没有了最开始也没有了终结，</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不好说是秩序者同意你给曾经的自己做思想启迪，</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因为那就是他自己开发引导自己呗，</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这种蝴蝶效应还不大？</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会不会直接在将秩序者的出现提前或者推迟？</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你说的没错，</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我现在的想法是局限在自己的认知范围内，</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让我用除去自己社会性的观念思考这个问题，</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那我用谁的社会性观念？</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人类社会目前就发展到现在，</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除去这个背景思考问题，嗯嗯，</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老话说是无中生有还是天方夜谭？</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第一个和第二个问号和第三个问号内容请指教，</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后两个无所谓。</w:t>
      </w:r>
      <w:r>
        <w:rPr>
          <w:rFonts w:eastAsia="微软雅黑" w:hint="eastAsia"/>
          <w:color w:val="494949"/>
          <w:sz w:val="21"/>
        </w:rPr>
        <w:t xml:space="preserve">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还有啊，入乡随俗，</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如果楼主要走了或者关贴或者太监，</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请说个拜拜吧，多谢。</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启蒙秩序者网络只是次要</w:t>
      </w:r>
      <w:r>
        <w:rPr>
          <w:rFonts w:eastAsia="Galdeano" w:hint="eastAsia"/>
          <w:color w:val="222222"/>
        </w:rPr>
        <w:t xml:space="preserve"> </w:t>
      </w:r>
      <w:r>
        <w:rPr>
          <w:rFonts w:eastAsia="Galdeano" w:hint="eastAsia"/>
          <w:color w:val="222222"/>
        </w:rPr>
        <w:t>网络信息存在的意义是开启已经上传到人类集体潜意识场中</w:t>
      </w:r>
      <w:r>
        <w:rPr>
          <w:rFonts w:ascii="Galdeano" w:eastAsia="微软雅黑" w:hAnsi="Galdeano" w:cs="Galdeano" w:hint="eastAsia"/>
          <w:color w:val="222222"/>
        </w:rPr>
        <w:t>99.9%</w:t>
      </w:r>
      <w:r>
        <w:rPr>
          <w:rFonts w:eastAsia="Galdeano" w:hint="eastAsia"/>
          <w:color w:val="222222"/>
        </w:rPr>
        <w:t>的信息</w:t>
      </w:r>
      <w:r>
        <w:rPr>
          <w:rFonts w:eastAsia="Galdeano" w:hint="eastAsia"/>
          <w:color w:val="222222"/>
        </w:rPr>
        <w:t> </w:t>
      </w:r>
      <w:r>
        <w:rPr>
          <w:rFonts w:eastAsia="微软雅黑" w:hint="eastAsia"/>
        </w:rPr>
        <w:br/>
      </w:r>
      <w:r>
        <w:rPr>
          <w:rFonts w:eastAsia="Galdeano" w:hint="eastAsia"/>
          <w:color w:val="222222"/>
        </w:rPr>
        <w:t>总玄宇宙世界已经发生一遍了</w:t>
      </w:r>
      <w:r>
        <w:rPr>
          <w:rFonts w:eastAsia="Galdeano" w:hint="eastAsia"/>
          <w:color w:val="222222"/>
        </w:rPr>
        <w:t xml:space="preserve"> </w:t>
      </w:r>
      <w:r>
        <w:rPr>
          <w:rFonts w:eastAsia="Galdeano" w:hint="eastAsia"/>
          <w:color w:val="222222"/>
        </w:rPr>
        <w:t>从头到尾</w:t>
      </w:r>
      <w:r>
        <w:rPr>
          <w:rFonts w:eastAsia="Galdeano" w:hint="eastAsia"/>
          <w:color w:val="222222"/>
        </w:rPr>
        <w:t xml:space="preserve"> </w:t>
      </w:r>
      <w:r>
        <w:rPr>
          <w:rFonts w:eastAsia="Galdeano" w:hint="eastAsia"/>
          <w:color w:val="222222"/>
        </w:rPr>
        <w:t>第一次历史</w:t>
      </w:r>
      <w:r>
        <w:rPr>
          <w:rFonts w:eastAsia="Galdeano" w:hint="eastAsia"/>
          <w:color w:val="222222"/>
        </w:rPr>
        <w:t> </w:t>
      </w:r>
      <w:r>
        <w:rPr>
          <w:rFonts w:eastAsia="微软雅黑" w:hint="eastAsia"/>
        </w:rPr>
        <w:br/>
      </w:r>
      <w:r>
        <w:rPr>
          <w:rFonts w:eastAsia="Galdeano" w:hint="eastAsia"/>
          <w:color w:val="222222"/>
        </w:rPr>
        <w:t>之后又发生了一遍</w:t>
      </w:r>
      <w:r>
        <w:rPr>
          <w:rFonts w:eastAsia="Galdeano" w:hint="eastAsia"/>
          <w:color w:val="222222"/>
        </w:rPr>
        <w:t xml:space="preserve"> </w:t>
      </w:r>
      <w:r>
        <w:rPr>
          <w:rFonts w:eastAsia="Galdeano" w:hint="eastAsia"/>
          <w:color w:val="222222"/>
        </w:rPr>
        <w:t>时间晦朔的力量</w:t>
      </w:r>
      <w:r>
        <w:rPr>
          <w:rFonts w:eastAsia="Galdeano" w:hint="eastAsia"/>
          <w:color w:val="222222"/>
        </w:rPr>
        <w:t xml:space="preserve"> </w:t>
      </w:r>
      <w:r>
        <w:rPr>
          <w:rFonts w:eastAsia="Galdeano" w:hint="eastAsia"/>
          <w:color w:val="222222"/>
        </w:rPr>
        <w:t>就是现在你们这次</w:t>
      </w:r>
      <w:r>
        <w:rPr>
          <w:rFonts w:eastAsia="Galdeano" w:hint="eastAsia"/>
          <w:color w:val="222222"/>
        </w:rPr>
        <w:t xml:space="preserve"> </w:t>
      </w:r>
      <w:r>
        <w:rPr>
          <w:rFonts w:eastAsia="Galdeano" w:hint="eastAsia"/>
          <w:color w:val="222222"/>
        </w:rPr>
        <w:t>和上次有所不同</w:t>
      </w:r>
      <w:r>
        <w:rPr>
          <w:rFonts w:eastAsia="Galdeano" w:hint="eastAsia"/>
          <w:color w:val="222222"/>
        </w:rPr>
        <w:t xml:space="preserve"> </w:t>
      </w:r>
      <w:r>
        <w:rPr>
          <w:rFonts w:eastAsia="Galdeano" w:hint="eastAsia"/>
          <w:color w:val="222222"/>
        </w:rPr>
        <w:t>因为我们第一次历史中的文明们在引导第二次历史</w:t>
      </w:r>
      <w:r>
        <w:rPr>
          <w:rFonts w:eastAsia="Galdeano" w:hint="eastAsia"/>
          <w:color w:val="222222"/>
        </w:rPr>
        <w:t> </w:t>
      </w:r>
      <w:r>
        <w:rPr>
          <w:rFonts w:eastAsia="微软雅黑" w:hint="eastAsia"/>
        </w:rPr>
        <w:br/>
      </w:r>
      <w:r>
        <w:rPr>
          <w:rFonts w:eastAsia="Galdeano" w:hint="eastAsia"/>
          <w:color w:val="222222"/>
        </w:rPr>
        <w:t>无论如何秩序者都会出现</w:t>
      </w:r>
      <w:r>
        <w:rPr>
          <w:rFonts w:eastAsia="Galdeano" w:hint="eastAsia"/>
          <w:color w:val="222222"/>
        </w:rPr>
        <w:t xml:space="preserve"> </w:t>
      </w:r>
      <w:r>
        <w:rPr>
          <w:rFonts w:eastAsia="Galdeano" w:hint="eastAsia"/>
          <w:color w:val="222222"/>
        </w:rPr>
        <w:t>不多不少</w:t>
      </w:r>
      <w:r>
        <w:rPr>
          <w:rFonts w:eastAsia="Galdeano" w:hint="eastAsia"/>
          <w:color w:val="222222"/>
        </w:rPr>
        <w:t xml:space="preserve"> </w:t>
      </w:r>
      <w:r>
        <w:rPr>
          <w:rFonts w:eastAsia="Galdeano" w:hint="eastAsia"/>
          <w:color w:val="222222"/>
        </w:rPr>
        <w:t>修改的最终第一次和第二次历史融合后</w:t>
      </w:r>
      <w:r>
        <w:rPr>
          <w:rFonts w:eastAsia="Galdeano" w:hint="eastAsia"/>
          <w:color w:val="222222"/>
        </w:rPr>
        <w:t xml:space="preserve"> </w:t>
      </w:r>
      <w:r>
        <w:rPr>
          <w:rFonts w:eastAsia="Galdeano" w:hint="eastAsia"/>
          <w:color w:val="222222"/>
        </w:rPr>
        <w:t>也无法影响秩</w:t>
      </w:r>
      <w:r>
        <w:rPr>
          <w:rFonts w:eastAsia="Galdeano" w:hint="eastAsia"/>
          <w:color w:val="222222"/>
        </w:rPr>
        <w:lastRenderedPageBreak/>
        <w:t>序者的状态</w:t>
      </w:r>
      <w:r>
        <w:rPr>
          <w:rFonts w:eastAsia="Galdeano" w:hint="eastAsia"/>
          <w:color w:val="222222"/>
        </w:rPr>
        <w:t xml:space="preserve"> </w:t>
      </w:r>
      <w:r>
        <w:rPr>
          <w:rFonts w:eastAsia="Galdeano" w:hint="eastAsia"/>
          <w:color w:val="222222"/>
        </w:rPr>
        <w:t>因为秩序者没有任何状态</w:t>
      </w:r>
      <w:r>
        <w:rPr>
          <w:rFonts w:eastAsia="微软雅黑" w:hint="eastAsia"/>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问：楼主说了这么多</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多维宇宙的知识很不错啊，</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楼主对阿克夏记录有什么见解？</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无论是你说的邻居家来影响我们家</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还是其他的事情</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这些都是设计好的一个大走势</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都是为了产生更多的进化方向，</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你又为什么在这多此一举说这么多话呢？</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你们定义的阿克夏记录人类集体意识场的一部分</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问：我们有什么人加入了金星从古到今？</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哪个教派的？请列举。</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很多</w:t>
      </w:r>
      <w:r>
        <w:rPr>
          <w:rFonts w:eastAsia="Galdeano" w:hint="eastAsia"/>
          <w:color w:val="222222"/>
        </w:rPr>
        <w:t xml:space="preserve"> </w:t>
      </w:r>
      <w:r>
        <w:rPr>
          <w:rFonts w:eastAsia="Galdeano" w:hint="eastAsia"/>
          <w:color w:val="222222"/>
        </w:rPr>
        <w:t>但不是教派</w:t>
      </w:r>
      <w:r>
        <w:rPr>
          <w:rFonts w:eastAsia="Galdeano" w:hint="eastAsia"/>
          <w:color w:val="222222"/>
        </w:rPr>
        <w:t xml:space="preserve"> </w:t>
      </w:r>
      <w:r>
        <w:rPr>
          <w:rFonts w:eastAsia="Galdeano" w:hint="eastAsia"/>
          <w:color w:val="222222"/>
        </w:rPr>
        <w:t>是个人</w:t>
      </w:r>
      <w:r>
        <w:rPr>
          <w:rFonts w:eastAsia="Galdeano" w:hint="eastAsia"/>
          <w:color w:val="222222"/>
        </w:rPr>
        <w:t xml:space="preserve"> </w:t>
      </w:r>
      <w:r>
        <w:rPr>
          <w:rFonts w:eastAsia="Galdeano" w:hint="eastAsia"/>
          <w:color w:val="222222"/>
        </w:rPr>
        <w:t>大多数都默默无名</w:t>
      </w:r>
      <w:r>
        <w:rPr>
          <w:rFonts w:eastAsia="Galdeano" w:hint="eastAsia"/>
          <w:color w:val="222222"/>
        </w:rPr>
        <w:t xml:space="preserve"> </w:t>
      </w:r>
      <w:r>
        <w:rPr>
          <w:rFonts w:eastAsia="Galdeano" w:hint="eastAsia"/>
          <w:color w:val="222222"/>
        </w:rPr>
        <w:t>你们现在有名的修行者大多数都没有被金星序列认可</w:t>
      </w:r>
      <w:r>
        <w:rPr>
          <w:rFonts w:eastAsia="Galdeano" w:hint="eastAsia"/>
          <w:color w:val="222222"/>
        </w:rPr>
        <w:t xml:space="preserve"> </w:t>
      </w:r>
      <w:r>
        <w:rPr>
          <w:rFonts w:eastAsia="Galdeano" w:hint="eastAsia"/>
          <w:color w:val="222222"/>
        </w:rPr>
        <w:t>因为修为很低或者没有修为</w:t>
      </w:r>
      <w:r>
        <w:rPr>
          <w:rFonts w:eastAsia="Galdeano" w:hint="eastAsia"/>
          <w:color w:val="222222"/>
        </w:rPr>
        <w:t xml:space="preserve"> </w:t>
      </w:r>
      <w:r>
        <w:rPr>
          <w:rFonts w:eastAsia="Galdeano" w:hint="eastAsia"/>
          <w:color w:val="222222"/>
        </w:rPr>
        <w:t>只是哲学家</w:t>
      </w:r>
      <w:r>
        <w:rPr>
          <w:rFonts w:eastAsia="微软雅黑" w:hint="eastAsia"/>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问：究竟那个农民姓张还是陈？哪个朝代？</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哪个皇帝时代？哪个地方？</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外国有人成功吗？成功的又是哪里人？</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第一段历史中姓陈</w:t>
      </w:r>
      <w:r>
        <w:rPr>
          <w:rFonts w:eastAsia="Galdeano" w:hint="eastAsia"/>
          <w:color w:val="222222"/>
        </w:rPr>
        <w:t xml:space="preserve"> </w:t>
      </w:r>
      <w:r>
        <w:rPr>
          <w:rFonts w:eastAsia="Galdeano" w:hint="eastAsia"/>
          <w:color w:val="222222"/>
        </w:rPr>
        <w:t>第二段历史中姓张</w:t>
      </w:r>
      <w:r>
        <w:rPr>
          <w:rFonts w:eastAsia="Galdeano" w:hint="eastAsia"/>
          <w:color w:val="222222"/>
        </w:rPr>
        <w:t xml:space="preserve"> </w:t>
      </w:r>
      <w:r>
        <w:rPr>
          <w:rFonts w:eastAsia="Galdeano" w:hint="eastAsia"/>
          <w:color w:val="222222"/>
        </w:rPr>
        <w:t>出生时间相差</w:t>
      </w:r>
      <w:r>
        <w:rPr>
          <w:rFonts w:ascii="Galdeano" w:eastAsia="微软雅黑" w:hAnsi="Galdeano" w:cs="Galdeano" w:hint="eastAsia"/>
          <w:color w:val="222222"/>
        </w:rPr>
        <w:t>1</w:t>
      </w:r>
      <w:r>
        <w:rPr>
          <w:rFonts w:eastAsia="Galdeano" w:hint="eastAsia"/>
          <w:color w:val="222222"/>
        </w:rPr>
        <w:t>年</w:t>
      </w:r>
      <w:r>
        <w:rPr>
          <w:rFonts w:ascii="Galdeano" w:eastAsia="微软雅黑" w:hAnsi="Galdeano" w:cs="Galdeano" w:hint="eastAsia"/>
          <w:color w:val="222222"/>
        </w:rPr>
        <w:t>3</w:t>
      </w:r>
      <w:r>
        <w:rPr>
          <w:rFonts w:eastAsia="Galdeano" w:hint="eastAsia"/>
          <w:color w:val="222222"/>
        </w:rPr>
        <w:t>个月</w:t>
      </w:r>
      <w:r>
        <w:rPr>
          <w:rFonts w:ascii="Galdeano" w:eastAsia="微软雅黑" w:hAnsi="Galdeano" w:cs="Galdeano" w:hint="eastAsia"/>
          <w:color w:val="222222"/>
        </w:rPr>
        <w:t>15</w:t>
      </w:r>
      <w:r>
        <w:rPr>
          <w:rFonts w:eastAsia="Galdeano" w:hint="eastAsia"/>
          <w:color w:val="222222"/>
        </w:rPr>
        <w:t>天</w:t>
      </w:r>
      <w:r>
        <w:rPr>
          <w:rFonts w:ascii="Galdeano" w:eastAsia="微软雅黑" w:hAnsi="Galdeano" w:cs="Galdeano" w:hint="eastAsia"/>
          <w:color w:val="222222"/>
        </w:rPr>
        <w:t>17</w:t>
      </w:r>
      <w:r>
        <w:rPr>
          <w:rFonts w:eastAsia="Galdeano" w:hint="eastAsia"/>
          <w:color w:val="222222"/>
        </w:rPr>
        <w:t>时</w:t>
      </w:r>
      <w:r>
        <w:rPr>
          <w:rFonts w:ascii="Galdeano" w:eastAsia="微软雅黑" w:hAnsi="Galdeano" w:cs="Galdeano" w:hint="eastAsia"/>
          <w:color w:val="222222"/>
        </w:rPr>
        <w:t>45</w:t>
      </w:r>
      <w:r>
        <w:rPr>
          <w:rFonts w:eastAsia="Galdeano" w:hint="eastAsia"/>
          <w:color w:val="222222"/>
        </w:rPr>
        <w:t>分前后</w:t>
      </w:r>
      <w:r>
        <w:rPr>
          <w:rFonts w:eastAsia="Galdeano" w:hint="eastAsia"/>
          <w:color w:val="222222"/>
        </w:rPr>
        <w:t xml:space="preserve"> </w:t>
      </w:r>
      <w:r>
        <w:rPr>
          <w:rFonts w:eastAsia="Galdeano" w:hint="eastAsia"/>
          <w:color w:val="222222"/>
        </w:rPr>
        <w:t>你们不用猜测他是谁</w:t>
      </w:r>
      <w:r>
        <w:rPr>
          <w:rFonts w:eastAsia="Galdeano" w:hint="eastAsia"/>
          <w:color w:val="222222"/>
        </w:rPr>
        <w:t xml:space="preserve"> </w:t>
      </w:r>
      <w:r>
        <w:rPr>
          <w:rFonts w:eastAsia="Galdeano" w:hint="eastAsia"/>
          <w:color w:val="222222"/>
        </w:rPr>
        <w:t>没有意义</w:t>
      </w:r>
      <w:r>
        <w:rPr>
          <w:rFonts w:eastAsia="Galdeano" w:hint="eastAsia"/>
          <w:color w:val="222222"/>
        </w:rPr>
        <w:t xml:space="preserve"> </w:t>
      </w:r>
      <w:r>
        <w:rPr>
          <w:rFonts w:eastAsia="Galdeano" w:hint="eastAsia"/>
          <w:color w:val="222222"/>
        </w:rPr>
        <w:t>你们历史上陈三张三的人很多</w:t>
      </w:r>
      <w:r>
        <w:rPr>
          <w:rFonts w:eastAsia="Galdeano" w:hint="eastAsia"/>
          <w:color w:val="222222"/>
        </w:rPr>
        <w:t> </w:t>
      </w:r>
      <w:r>
        <w:rPr>
          <w:rFonts w:eastAsia="微软雅黑" w:hint="eastAsia"/>
        </w:rPr>
        <w:br/>
      </w:r>
      <w:r>
        <w:rPr>
          <w:rFonts w:eastAsia="Galdeano" w:hint="eastAsia"/>
          <w:color w:val="222222"/>
        </w:rPr>
        <w:t>他凝聚纯无后已经离开你们星系了</w:t>
      </w:r>
      <w:r>
        <w:rPr>
          <w:rFonts w:eastAsia="Galdeano" w:hint="eastAsia"/>
          <w:color w:val="222222"/>
        </w:rPr>
        <w:t xml:space="preserve"> </w:t>
      </w:r>
      <w:r>
        <w:rPr>
          <w:rFonts w:eastAsia="Galdeano" w:hint="eastAsia"/>
          <w:color w:val="222222"/>
        </w:rPr>
        <w:t>总玄宇宙世界时间线中游历了很久后</w:t>
      </w:r>
      <w:r>
        <w:rPr>
          <w:rFonts w:eastAsia="Galdeano" w:hint="eastAsia"/>
          <w:color w:val="222222"/>
        </w:rPr>
        <w:t xml:space="preserve"> </w:t>
      </w:r>
      <w:r>
        <w:rPr>
          <w:rFonts w:eastAsia="Galdeano" w:hint="eastAsia"/>
          <w:color w:val="222222"/>
        </w:rPr>
        <w:t>发展出了一个自己的文明</w:t>
      </w:r>
      <w:r>
        <w:rPr>
          <w:rFonts w:eastAsia="Galdeano" w:hint="eastAsia"/>
          <w:color w:val="222222"/>
        </w:rPr>
        <w:t> </w:t>
      </w:r>
      <w:r>
        <w:rPr>
          <w:rFonts w:eastAsia="微软雅黑" w:hint="eastAsia"/>
        </w:rPr>
        <w:br/>
      </w:r>
      <w:r>
        <w:rPr>
          <w:rFonts w:eastAsia="Galdeano" w:hint="eastAsia"/>
          <w:color w:val="222222"/>
        </w:rPr>
        <w:t>找到一个落后的文明引导他们发展</w:t>
      </w:r>
      <w:r>
        <w:rPr>
          <w:rFonts w:eastAsia="Galdeano" w:hint="eastAsia"/>
          <w:color w:val="222222"/>
        </w:rPr>
        <w:t xml:space="preserve"> </w:t>
      </w:r>
      <w:r>
        <w:rPr>
          <w:rFonts w:eastAsia="Galdeano" w:hint="eastAsia"/>
          <w:color w:val="222222"/>
        </w:rPr>
        <w:t>现在是那个文明信仰的“神”</w:t>
      </w:r>
      <w:r>
        <w:rPr>
          <w:rFonts w:eastAsia="Galdeano" w:hint="eastAsia"/>
          <w:color w:val="222222"/>
        </w:rPr>
        <w:t xml:space="preserve"> </w:t>
      </w:r>
      <w:r>
        <w:rPr>
          <w:rFonts w:eastAsia="Galdeano" w:hint="eastAsia"/>
          <w:color w:val="222222"/>
        </w:rPr>
        <w:t>区别是拥有物质身体的神</w:t>
      </w:r>
      <w:r>
        <w:rPr>
          <w:rFonts w:eastAsia="Galdeano" w:hint="eastAsia"/>
          <w:color w:val="222222"/>
        </w:rPr>
        <w:t xml:space="preserve"> </w:t>
      </w:r>
      <w:r>
        <w:rPr>
          <w:rFonts w:eastAsia="Galdeano" w:hint="eastAsia"/>
          <w:color w:val="222222"/>
        </w:rPr>
        <w:t>纯无体不灭</w:t>
      </w:r>
      <w:r>
        <w:rPr>
          <w:rFonts w:eastAsia="Galdeano" w:hint="eastAsia"/>
          <w:color w:val="222222"/>
        </w:rPr>
        <w:t xml:space="preserve"> </w:t>
      </w:r>
      <w:r>
        <w:rPr>
          <w:rFonts w:eastAsia="Galdeano" w:hint="eastAsia"/>
          <w:color w:val="222222"/>
        </w:rPr>
        <w:t>身体老化后可以不断换身体</w:t>
      </w:r>
      <w:r>
        <w:rPr>
          <w:rFonts w:eastAsia="Galdeano" w:hint="eastAsia"/>
          <w:color w:val="222222"/>
        </w:rPr>
        <w:t xml:space="preserve"> </w:t>
      </w:r>
      <w:r>
        <w:rPr>
          <w:rFonts w:eastAsia="Galdeano" w:hint="eastAsia"/>
          <w:color w:val="222222"/>
        </w:rPr>
        <w:t>开始占领到这个文明某个成员身上</w:t>
      </w:r>
      <w:r>
        <w:rPr>
          <w:rFonts w:eastAsia="Galdeano" w:hint="eastAsia"/>
          <w:color w:val="222222"/>
        </w:rPr>
        <w:t xml:space="preserve"> </w:t>
      </w:r>
      <w:r>
        <w:rPr>
          <w:rFonts w:eastAsia="Galdeano" w:hint="eastAsia"/>
          <w:color w:val="222222"/>
        </w:rPr>
        <w:t>之后传授他们技术</w:t>
      </w:r>
      <w:r>
        <w:rPr>
          <w:rFonts w:eastAsia="Galdeano" w:hint="eastAsia"/>
          <w:color w:val="222222"/>
        </w:rPr>
        <w:t xml:space="preserve"> </w:t>
      </w:r>
      <w:r>
        <w:rPr>
          <w:rFonts w:eastAsia="Galdeano" w:hint="eastAsia"/>
          <w:color w:val="222222"/>
        </w:rPr>
        <w:t>发展社会体系</w:t>
      </w:r>
      <w:r>
        <w:rPr>
          <w:rFonts w:eastAsia="Galdeano" w:hint="eastAsia"/>
          <w:color w:val="222222"/>
        </w:rPr>
        <w:t xml:space="preserve"> </w:t>
      </w:r>
      <w:r>
        <w:rPr>
          <w:rFonts w:eastAsia="Galdeano" w:hint="eastAsia"/>
          <w:color w:val="222222"/>
        </w:rPr>
        <w:t>发展青铜兵器</w:t>
      </w:r>
      <w:r>
        <w:rPr>
          <w:rFonts w:eastAsia="Galdeano" w:hint="eastAsia"/>
          <w:color w:val="222222"/>
        </w:rPr>
        <w:t xml:space="preserve"> </w:t>
      </w:r>
      <w:r>
        <w:rPr>
          <w:rFonts w:eastAsia="Galdeano" w:hint="eastAsia"/>
          <w:color w:val="222222"/>
        </w:rPr>
        <w:t>统一周边部落</w:t>
      </w:r>
      <w:r>
        <w:rPr>
          <w:rFonts w:eastAsia="Galdeano" w:hint="eastAsia"/>
          <w:color w:val="222222"/>
        </w:rPr>
        <w:t xml:space="preserve"> </w:t>
      </w:r>
      <w:r>
        <w:rPr>
          <w:rFonts w:eastAsia="Galdeano" w:hint="eastAsia"/>
          <w:color w:val="222222"/>
        </w:rPr>
        <w:t>神速的进展到后工业时代武力统一全球</w:t>
      </w:r>
      <w:r>
        <w:rPr>
          <w:rFonts w:eastAsia="Galdeano" w:hint="eastAsia"/>
          <w:color w:val="222222"/>
        </w:rPr>
        <w:t xml:space="preserve"> </w:t>
      </w:r>
      <w:r>
        <w:rPr>
          <w:rFonts w:eastAsia="Galdeano" w:hint="eastAsia"/>
          <w:color w:val="222222"/>
        </w:rPr>
        <w:t>之后信息时代</w:t>
      </w:r>
      <w:r>
        <w:rPr>
          <w:rFonts w:eastAsia="Galdeano" w:hint="eastAsia"/>
          <w:color w:val="222222"/>
        </w:rPr>
        <w:t xml:space="preserve"> </w:t>
      </w:r>
      <w:r>
        <w:rPr>
          <w:rFonts w:eastAsia="Galdeano" w:hint="eastAsia"/>
          <w:color w:val="222222"/>
        </w:rPr>
        <w:t>宇宙时代</w:t>
      </w:r>
      <w:r>
        <w:rPr>
          <w:rFonts w:eastAsia="Galdeano" w:hint="eastAsia"/>
          <w:color w:val="222222"/>
        </w:rPr>
        <w:t xml:space="preserve"> </w:t>
      </w:r>
      <w:r>
        <w:rPr>
          <w:rFonts w:eastAsia="Galdeano" w:hint="eastAsia"/>
          <w:color w:val="222222"/>
        </w:rPr>
        <w:t>最终发展为跨纬度文明</w:t>
      </w:r>
      <w:r>
        <w:rPr>
          <w:rFonts w:eastAsia="Galdeano" w:hint="eastAsia"/>
          <w:color w:val="222222"/>
        </w:rPr>
        <w:t xml:space="preserve"> </w:t>
      </w:r>
      <w:r>
        <w:rPr>
          <w:rFonts w:eastAsia="Galdeano" w:hint="eastAsia"/>
          <w:color w:val="222222"/>
        </w:rPr>
        <w:t>他的身影不断在文明的各个阶段闪现</w:t>
      </w:r>
      <w:r>
        <w:rPr>
          <w:rFonts w:eastAsia="Galdeano" w:hint="eastAsia"/>
          <w:color w:val="222222"/>
        </w:rPr>
        <w:t xml:space="preserve"> </w:t>
      </w:r>
      <w:r>
        <w:rPr>
          <w:rFonts w:eastAsia="Galdeano" w:hint="eastAsia"/>
          <w:color w:val="222222"/>
        </w:rPr>
        <w:t>整个文明的信仰之力集中于他一人身上</w:t>
      </w:r>
      <w:r>
        <w:rPr>
          <w:rFonts w:eastAsia="Galdeano" w:hint="eastAsia"/>
          <w:color w:val="222222"/>
        </w:rPr>
        <w:t> </w:t>
      </w:r>
      <w:r>
        <w:rPr>
          <w:rFonts w:eastAsia="微软雅黑" w:hint="eastAsia"/>
        </w:rPr>
        <w:br/>
      </w:r>
      <w:r>
        <w:rPr>
          <w:rFonts w:eastAsia="Galdeano" w:hint="eastAsia"/>
          <w:color w:val="222222"/>
        </w:rPr>
        <w:t>你们历史上只有两人成功凝聚纯无</w:t>
      </w:r>
      <w:r>
        <w:rPr>
          <w:rFonts w:eastAsia="Galdeano" w:hint="eastAsia"/>
          <w:color w:val="222222"/>
        </w:rPr>
        <w:t xml:space="preserve"> </w:t>
      </w:r>
      <w:r>
        <w:rPr>
          <w:rFonts w:eastAsia="Galdeano" w:hint="eastAsia"/>
          <w:color w:val="222222"/>
        </w:rPr>
        <w:t>“释迦摩尼”</w:t>
      </w:r>
      <w:r>
        <w:rPr>
          <w:rFonts w:eastAsia="Galdeano" w:hint="eastAsia"/>
          <w:color w:val="222222"/>
        </w:rPr>
        <w:t xml:space="preserve"> </w:t>
      </w:r>
      <w:r>
        <w:rPr>
          <w:rFonts w:eastAsia="Galdeano" w:hint="eastAsia"/>
          <w:color w:val="222222"/>
        </w:rPr>
        <w:t>“张三”</w:t>
      </w:r>
      <w:r>
        <w:rPr>
          <w:rFonts w:eastAsia="微软雅黑" w:hint="eastAsia"/>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lastRenderedPageBreak/>
        <w:t>问：重要的是他们在多少岁成功？</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释迦摩尼用了六年菩提树下日日不离本性火候</w:t>
      </w:r>
      <w:r>
        <w:rPr>
          <w:rFonts w:eastAsia="Galdeano" w:hint="eastAsia"/>
          <w:color w:val="222222"/>
        </w:rPr>
        <w:t xml:space="preserve"> </w:t>
      </w:r>
      <w:r>
        <w:rPr>
          <w:rFonts w:eastAsia="Galdeano" w:hint="eastAsia"/>
          <w:color w:val="222222"/>
        </w:rPr>
        <w:t>另外一各用了</w:t>
      </w:r>
      <w:r>
        <w:rPr>
          <w:rFonts w:ascii="Galdeano" w:hAnsi="Galdeano" w:cs="Galdeano" w:hint="eastAsia"/>
          <w:color w:val="222222"/>
        </w:rPr>
        <w:t>15</w:t>
      </w:r>
      <w:r>
        <w:rPr>
          <w:rFonts w:eastAsia="Galdeano" w:hint="eastAsia"/>
          <w:color w:val="222222"/>
        </w:rPr>
        <w:t>年</w:t>
      </w:r>
      <w:r>
        <w:rPr>
          <w:rFonts w:eastAsia="Galdeano" w:hint="eastAsia"/>
          <w:color w:val="222222"/>
        </w:rPr>
        <w:t> </w:t>
      </w:r>
      <w:r>
        <w:rPr>
          <w:rFonts w:hint="eastAsia"/>
        </w:rPr>
        <w:br/>
      </w:r>
      <w:r>
        <w:rPr>
          <w:rFonts w:eastAsia="Galdeano" w:hint="eastAsia"/>
          <w:color w:val="222222"/>
        </w:rPr>
        <w:t>纯无凝聚体是不灭的</w:t>
      </w:r>
      <w:r>
        <w:rPr>
          <w:rFonts w:eastAsia="Galdeano" w:hint="eastAsia"/>
          <w:color w:val="222222"/>
        </w:rPr>
        <w:t xml:space="preserve"> </w:t>
      </w:r>
      <w:r>
        <w:rPr>
          <w:rFonts w:eastAsia="Galdeano" w:hint="eastAsia"/>
          <w:color w:val="222222"/>
        </w:rPr>
        <w:t>岁月没有意义</w:t>
      </w:r>
      <w:r>
        <w:rPr>
          <w:rFonts w:eastAsia="Galdeano" w:hint="eastAsia"/>
          <w:color w:val="222222"/>
        </w:rPr>
        <w:t xml:space="preserve"> </w:t>
      </w:r>
      <w:r>
        <w:rPr>
          <w:rFonts w:eastAsia="Galdeano" w:hint="eastAsia"/>
          <w:color w:val="222222"/>
        </w:rPr>
        <w:t>用你们的时间计算</w:t>
      </w:r>
      <w:r>
        <w:rPr>
          <w:rFonts w:eastAsia="Galdeano" w:hint="eastAsia"/>
          <w:color w:val="222222"/>
        </w:rPr>
        <w:t xml:space="preserve"> </w:t>
      </w:r>
      <w:r>
        <w:rPr>
          <w:rFonts w:eastAsia="Galdeano" w:hint="eastAsia"/>
          <w:color w:val="222222"/>
        </w:rPr>
        <w:t>以他的视角已经经历了百万年时间</w:t>
      </w:r>
      <w:r>
        <w:rPr>
          <w:rFonts w:eastAsia="Galdeano" w:hint="eastAsia"/>
          <w:color w:val="222222"/>
        </w:rPr>
        <w:t xml:space="preserve"> </w:t>
      </w:r>
      <w:r>
        <w:rPr>
          <w:rFonts w:eastAsia="Galdeano" w:hint="eastAsia"/>
          <w:color w:val="222222"/>
        </w:rPr>
        <w:t>因为其他世界的流速不尽相同</w:t>
      </w:r>
      <w:r>
        <w:rPr>
          <w:rFonts w:eastAsia="Galdeano" w:hint="eastAsia"/>
          <w:color w:val="222222"/>
        </w:rPr>
        <w:t xml:space="preserve"> </w:t>
      </w:r>
      <w:r>
        <w:rPr>
          <w:rFonts w:eastAsia="Galdeano" w:hint="eastAsia"/>
          <w:color w:val="222222"/>
        </w:rPr>
        <w:t>以你们的视角来看他不过离开千年</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问：如何治疗精神分裂？</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也就是怎样修复意识，大脑，灵场的协同运作系统？</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你们还没有这种技术</w:t>
      </w:r>
      <w:r>
        <w:rPr>
          <w:rFonts w:eastAsia="Galdeano" w:hint="eastAsia"/>
          <w:color w:val="222222"/>
        </w:rPr>
        <w:t xml:space="preserve"> </w:t>
      </w:r>
      <w:r>
        <w:rPr>
          <w:rFonts w:eastAsia="Galdeano" w:hint="eastAsia"/>
          <w:color w:val="222222"/>
        </w:rPr>
        <w:t>吃药抑制大脑是没用的</w:t>
      </w:r>
      <w:r>
        <w:rPr>
          <w:rFonts w:eastAsia="Galdeano" w:hint="eastAsia"/>
          <w:color w:val="222222"/>
        </w:rPr>
        <w:t xml:space="preserve"> </w:t>
      </w:r>
      <w:r>
        <w:rPr>
          <w:rFonts w:eastAsia="Galdeano" w:hint="eastAsia"/>
          <w:color w:val="222222"/>
        </w:rPr>
        <w:t>在你们物质面医疗技术尚未发展出来以前</w:t>
      </w:r>
      <w:r>
        <w:rPr>
          <w:rFonts w:eastAsia="Galdeano" w:hint="eastAsia"/>
          <w:color w:val="222222"/>
        </w:rPr>
        <w:t xml:space="preserve"> </w:t>
      </w:r>
      <w:r>
        <w:rPr>
          <w:rFonts w:eastAsia="Galdeano" w:hint="eastAsia"/>
          <w:color w:val="222222"/>
        </w:rPr>
        <w:t>需要从灵场上调解</w:t>
      </w:r>
      <w:r>
        <w:rPr>
          <w:rFonts w:eastAsia="Galdeano" w:hint="eastAsia"/>
          <w:color w:val="222222"/>
        </w:rPr>
        <w:t> </w:t>
      </w:r>
      <w:r>
        <w:rPr>
          <w:rFonts w:hint="eastAsia"/>
        </w:rPr>
        <w:br/>
      </w:r>
      <w:r>
        <w:rPr>
          <w:rFonts w:eastAsia="Galdeano" w:hint="eastAsia"/>
          <w:color w:val="222222"/>
        </w:rPr>
        <w:t>不如去宗教寻求帮助</w:t>
      </w:r>
      <w:r>
        <w:rPr>
          <w:rFonts w:eastAsia="Galdeano" w:hint="eastAsia"/>
          <w:color w:val="222222"/>
        </w:rPr>
        <w:t xml:space="preserve"> </w:t>
      </w:r>
      <w:r>
        <w:rPr>
          <w:rFonts w:eastAsia="Galdeano" w:hint="eastAsia"/>
          <w:color w:val="222222"/>
        </w:rPr>
        <w:t>推荐区基督教</w:t>
      </w:r>
      <w:r>
        <w:rPr>
          <w:rFonts w:eastAsia="Galdeano" w:hint="eastAsia"/>
          <w:color w:val="222222"/>
        </w:rPr>
        <w:t xml:space="preserve"> </w:t>
      </w:r>
      <w:r>
        <w:rPr>
          <w:rFonts w:eastAsia="Galdeano" w:hint="eastAsia"/>
          <w:color w:val="222222"/>
        </w:rPr>
        <w:t>基督教由进行高灵掌控他们能力强大会回应每个忠实信徒</w:t>
      </w:r>
      <w:r>
        <w:rPr>
          <w:rFonts w:eastAsia="Galdeano" w:hint="eastAsia"/>
          <w:color w:val="222222"/>
        </w:rPr>
        <w:t xml:space="preserve"> </w:t>
      </w:r>
      <w:r>
        <w:rPr>
          <w:rFonts w:eastAsia="Galdeano" w:hint="eastAsia"/>
          <w:color w:val="222222"/>
        </w:rPr>
        <w:t>佛教被低灵界生命掌控</w:t>
      </w:r>
      <w:r>
        <w:rPr>
          <w:rFonts w:eastAsia="Galdeano" w:hint="eastAsia"/>
          <w:color w:val="222222"/>
        </w:rPr>
        <w:t xml:space="preserve"> </w:t>
      </w:r>
      <w:r>
        <w:rPr>
          <w:rFonts w:eastAsia="Galdeano" w:hint="eastAsia"/>
          <w:color w:val="222222"/>
        </w:rPr>
        <w:t>他们能力不是很强</w:t>
      </w:r>
      <w:r>
        <w:rPr>
          <w:rFonts w:eastAsia="Galdeano" w:hint="eastAsia"/>
          <w:color w:val="222222"/>
        </w:rPr>
        <w:t xml:space="preserve"> </w:t>
      </w:r>
      <w:r>
        <w:rPr>
          <w:rFonts w:eastAsia="Galdeano" w:hint="eastAsia"/>
          <w:color w:val="222222"/>
        </w:rPr>
        <w:t>不会照顾每个信徒</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问：楼主你好，罗布泊的丧尸，双鱼玉佩是真的吗？</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彭加木去哪了？</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据说还有远超越现在人类的科技。</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现在此区域还被控制，</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中国在这些科技中得到不少启发，是吗？</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罗布泊是核试验场</w:t>
      </w:r>
      <w:r>
        <w:rPr>
          <w:rFonts w:eastAsia="Galdeano" w:hint="eastAsia"/>
          <w:color w:val="222222"/>
        </w:rPr>
        <w:t xml:space="preserve"> </w:t>
      </w:r>
      <w:r>
        <w:rPr>
          <w:rFonts w:eastAsia="Galdeano" w:hint="eastAsia"/>
          <w:color w:val="222222"/>
        </w:rPr>
        <w:t>只是某些区域比较接近北纬三十度</w:t>
      </w:r>
      <w:r>
        <w:rPr>
          <w:rFonts w:eastAsia="Galdeano" w:hint="eastAsia"/>
          <w:color w:val="222222"/>
        </w:rPr>
        <w:t xml:space="preserve"> </w:t>
      </w:r>
      <w:r>
        <w:rPr>
          <w:rFonts w:eastAsia="Galdeano" w:hint="eastAsia"/>
          <w:color w:val="222222"/>
        </w:rPr>
        <w:t>罗布泊没有你们定义的丧失和双鱼玉佩</w:t>
      </w:r>
      <w:r>
        <w:rPr>
          <w:rFonts w:eastAsia="Galdeano" w:hint="eastAsia"/>
          <w:color w:val="222222"/>
        </w:rPr>
        <w:t> </w:t>
      </w:r>
      <w:r>
        <w:rPr>
          <w:rFonts w:hint="eastAsia"/>
        </w:rPr>
        <w:br/>
      </w:r>
      <w:r>
        <w:rPr>
          <w:rFonts w:eastAsia="Galdeano" w:hint="eastAsia"/>
          <w:color w:val="222222"/>
        </w:rPr>
        <w:t>彭加木死亡了</w:t>
      </w:r>
      <w:r>
        <w:rPr>
          <w:rFonts w:eastAsia="Galdeano" w:hint="eastAsia"/>
          <w:color w:val="222222"/>
        </w:rPr>
        <w:t xml:space="preserve"> </w:t>
      </w:r>
      <w:r>
        <w:rPr>
          <w:rFonts w:eastAsia="Galdeano" w:hint="eastAsia"/>
          <w:color w:val="222222"/>
        </w:rPr>
        <w:t>缺少水和食物导致身体功能衰竭</w:t>
      </w:r>
      <w:r>
        <w:rPr>
          <w:rFonts w:eastAsia="Galdeano" w:hint="eastAsia"/>
          <w:color w:val="222222"/>
        </w:rPr>
        <w:t xml:space="preserve"> </w:t>
      </w:r>
      <w:r>
        <w:rPr>
          <w:rFonts w:eastAsia="Galdeano" w:hint="eastAsia"/>
          <w:color w:val="222222"/>
        </w:rPr>
        <w:t>同时因为意识状态的混乱</w:t>
      </w:r>
      <w:r>
        <w:rPr>
          <w:rFonts w:eastAsia="Galdeano" w:hint="eastAsia"/>
          <w:color w:val="222222"/>
        </w:rPr>
        <w:t xml:space="preserve"> </w:t>
      </w:r>
      <w:r>
        <w:rPr>
          <w:rFonts w:eastAsia="Galdeano" w:hint="eastAsia"/>
          <w:color w:val="222222"/>
        </w:rPr>
        <w:t>和环境磁场的刺激</w:t>
      </w:r>
      <w:r>
        <w:rPr>
          <w:rFonts w:eastAsia="Galdeano" w:hint="eastAsia"/>
          <w:color w:val="222222"/>
        </w:rPr>
        <w:t xml:space="preserve"> </w:t>
      </w:r>
      <w:r>
        <w:rPr>
          <w:rFonts w:eastAsia="Galdeano" w:hint="eastAsia"/>
          <w:color w:val="222222"/>
        </w:rPr>
        <w:t>导致迷失在荒凉的叠加空间中</w:t>
      </w:r>
      <w:r>
        <w:rPr>
          <w:rFonts w:eastAsia="Galdeano" w:hint="eastAsia"/>
          <w:color w:val="222222"/>
        </w:rPr>
        <w:t> </w:t>
      </w:r>
      <w:r>
        <w:rPr>
          <w:rFonts w:hint="eastAsia"/>
        </w:rPr>
        <w:br/>
      </w:r>
      <w:r>
        <w:rPr>
          <w:rFonts w:eastAsia="Galdeano" w:hint="eastAsia"/>
          <w:color w:val="222222"/>
        </w:rPr>
        <w:t>你们是得到了启发</w:t>
      </w:r>
      <w:r>
        <w:rPr>
          <w:rFonts w:eastAsia="Galdeano" w:hint="eastAsia"/>
          <w:color w:val="222222"/>
        </w:rPr>
        <w:t xml:space="preserve"> </w:t>
      </w:r>
      <w:r>
        <w:rPr>
          <w:rFonts w:eastAsia="Galdeano" w:hint="eastAsia"/>
          <w:color w:val="222222"/>
        </w:rPr>
        <w:t>但不是在罗布泊而是昆仑</w:t>
      </w:r>
      <w:r>
        <w:rPr>
          <w:rFonts w:hint="eastAsia"/>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问：无数的岁月？</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那么意思就是说你活了很长时间的了吧，</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那你能不能告诉我</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如何延长人类的生命？</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ascii="微软雅黑" w:eastAsia="Galdeano" w:hAnsi="微软雅黑" w:cs="微软雅黑" w:hint="eastAsia"/>
          <w:color w:val="222222"/>
        </w:rPr>
        <w:t>验延长人类物质身体寿命</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基因工程改造</w:t>
      </w:r>
      <w:r>
        <w:rPr>
          <w:rFonts w:ascii="微软雅黑" w:eastAsia="Galdeano" w:hAnsi="微软雅黑" w:cs="微软雅黑" w:hint="eastAsia"/>
          <w:color w:val="222222"/>
        </w:rPr>
        <w:t xml:space="preserve"> </w:t>
      </w:r>
      <w:r>
        <w:rPr>
          <w:rFonts w:ascii="微软雅黑" w:eastAsia="Galdeano" w:hAnsi="微软雅黑" w:cs="微软雅黑" w:hint="eastAsia"/>
          <w:color w:val="222222"/>
        </w:rPr>
        <w:t>让细胞体不断更新</w:t>
      </w:r>
      <w:r>
        <w:rPr>
          <w:rFonts w:ascii="微软雅黑" w:eastAsia="微软雅黑" w:hAnsi="微软雅黑" w:cs="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lastRenderedPageBreak/>
        <w:t>问：楼主，人怎样才能飞？</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就是要意念飞起来，和意念移物？</w:t>
      </w: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2012</w:t>
      </w:r>
      <w:r>
        <w:rPr>
          <w:rFonts w:eastAsia="微软雅黑" w:hint="eastAsia"/>
          <w:color w:val="494949"/>
          <w:sz w:val="21"/>
        </w:rPr>
        <w:t>真的会发生吗？发生后人会死吗？</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活下来的是不是有了特殊能力？谢谢</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意念可以直接作用于物质界</w:t>
      </w:r>
      <w:r>
        <w:rPr>
          <w:rFonts w:eastAsia="Galdeano" w:hint="eastAsia"/>
          <w:color w:val="222222"/>
        </w:rPr>
        <w:t xml:space="preserve"> </w:t>
      </w:r>
      <w:r>
        <w:rPr>
          <w:rFonts w:eastAsia="Galdeano" w:hint="eastAsia"/>
          <w:color w:val="222222"/>
        </w:rPr>
        <w:t>只是你们大多数人的意念力太弱了</w:t>
      </w:r>
      <w:r>
        <w:rPr>
          <w:rFonts w:eastAsia="Galdeano" w:hint="eastAsia"/>
          <w:color w:val="222222"/>
        </w:rPr>
        <w:t> </w:t>
      </w:r>
      <w:r>
        <w:rPr>
          <w:rFonts w:eastAsia="微软雅黑" w:hint="eastAsia"/>
        </w:rPr>
        <w:br/>
      </w:r>
      <w:r>
        <w:rPr>
          <w:rFonts w:eastAsia="Galdeano" w:hint="eastAsia"/>
          <w:color w:val="222222"/>
        </w:rPr>
        <w:t>飞起来方法太多了</w:t>
      </w:r>
      <w:r>
        <w:rPr>
          <w:rFonts w:eastAsia="Galdeano" w:hint="eastAsia"/>
          <w:color w:val="222222"/>
        </w:rPr>
        <w:t xml:space="preserve"> </w:t>
      </w:r>
      <w:r>
        <w:rPr>
          <w:rFonts w:eastAsia="Galdeano" w:hint="eastAsia"/>
          <w:color w:val="222222"/>
        </w:rPr>
        <w:t>物质面驾驶飞行装置</w:t>
      </w:r>
      <w:r>
        <w:rPr>
          <w:rFonts w:eastAsia="Galdeano" w:hint="eastAsia"/>
          <w:color w:val="222222"/>
        </w:rPr>
        <w:t xml:space="preserve"> </w:t>
      </w:r>
      <w:r>
        <w:rPr>
          <w:rFonts w:eastAsia="Galdeano" w:hint="eastAsia"/>
          <w:color w:val="222222"/>
        </w:rPr>
        <w:t>精神面强化灵场</w:t>
      </w:r>
      <w:r>
        <w:rPr>
          <w:rFonts w:eastAsia="Galdeano" w:hint="eastAsia"/>
          <w:color w:val="222222"/>
        </w:rPr>
        <w:t xml:space="preserve"> </w:t>
      </w:r>
      <w:r>
        <w:rPr>
          <w:rFonts w:eastAsia="Galdeano" w:hint="eastAsia"/>
          <w:color w:val="222222"/>
        </w:rPr>
        <w:t>创新面将身体的特性和空气的特性用意识融合</w:t>
      </w:r>
      <w:r>
        <w:rPr>
          <w:rFonts w:eastAsia="Galdeano" w:hint="eastAsia"/>
          <w:color w:val="222222"/>
        </w:rPr>
        <w:t xml:space="preserve"> </w:t>
      </w:r>
      <w:r>
        <w:rPr>
          <w:rFonts w:eastAsia="Galdeano" w:hint="eastAsia"/>
          <w:color w:val="222222"/>
        </w:rPr>
        <w:t>信息面改变信息排列</w:t>
      </w:r>
      <w:r>
        <w:rPr>
          <w:rFonts w:eastAsia="Galdeano" w:hint="eastAsia"/>
          <w:color w:val="222222"/>
        </w:rPr>
        <w:t> </w:t>
      </w:r>
      <w:r>
        <w:rPr>
          <w:rFonts w:eastAsia="微软雅黑" w:hint="eastAsia"/>
        </w:rPr>
        <w:br/>
      </w:r>
      <w:r>
        <w:rPr>
          <w:rFonts w:eastAsia="Galdeano" w:hint="eastAsia"/>
          <w:color w:val="222222"/>
        </w:rPr>
        <w:t>除了物质面</w:t>
      </w:r>
      <w:r>
        <w:rPr>
          <w:rFonts w:eastAsia="Galdeano" w:hint="eastAsia"/>
          <w:color w:val="222222"/>
        </w:rPr>
        <w:t xml:space="preserve"> </w:t>
      </w:r>
      <w:r>
        <w:rPr>
          <w:rFonts w:eastAsia="Galdeano" w:hint="eastAsia"/>
          <w:color w:val="222222"/>
        </w:rPr>
        <w:t>其他面的应用需要你有强有力的意识体</w:t>
      </w:r>
      <w:r>
        <w:rPr>
          <w:rFonts w:eastAsia="微软雅黑" w:hint="eastAsia"/>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问：楼主好</w:t>
      </w:r>
      <w:r>
        <w:rPr>
          <w:rFonts w:eastAsia="微软雅黑" w:hint="eastAsia"/>
          <w:color w:val="494949"/>
          <w:sz w:val="21"/>
        </w:rPr>
        <w:t xml:space="preserve"> </w:t>
      </w:r>
      <w:r>
        <w:rPr>
          <w:rFonts w:eastAsia="微软雅黑" w:hint="eastAsia"/>
          <w:color w:val="494949"/>
          <w:sz w:val="21"/>
        </w:rPr>
        <w:t>我有点明白了</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放弃一切后天的感受</w:t>
      </w:r>
      <w:r>
        <w:rPr>
          <w:rFonts w:eastAsia="微软雅黑" w:hint="eastAsia"/>
          <w:color w:val="494949"/>
          <w:sz w:val="21"/>
        </w:rPr>
        <w:t xml:space="preserve"> </w:t>
      </w:r>
      <w:r>
        <w:rPr>
          <w:rFonts w:eastAsia="微软雅黑" w:hint="eastAsia"/>
          <w:color w:val="494949"/>
          <w:sz w:val="21"/>
        </w:rPr>
        <w:t>思维方式</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不再</w:t>
      </w:r>
      <w:r>
        <w:rPr>
          <w:rFonts w:ascii="微软雅黑" w:hAnsi="微软雅黑" w:cs="微软雅黑" w:hint="eastAsia"/>
          <w:color w:val="494949"/>
          <w:sz w:val="21"/>
        </w:rPr>
        <w:t>2</w:t>
      </w:r>
      <w:r>
        <w:rPr>
          <w:rFonts w:eastAsia="微软雅黑" w:hint="eastAsia"/>
          <w:color w:val="494949"/>
          <w:sz w:val="21"/>
        </w:rPr>
        <w:t>元对立</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让大脑处于混沌状态</w:t>
      </w:r>
      <w:r>
        <w:rPr>
          <w:rFonts w:eastAsia="微软雅黑" w:hint="eastAsia"/>
          <w:color w:val="494949"/>
          <w:sz w:val="21"/>
        </w:rPr>
        <w:t xml:space="preserve"> </w:t>
      </w:r>
      <w:r>
        <w:rPr>
          <w:rFonts w:eastAsia="微软雅黑" w:hint="eastAsia"/>
          <w:color w:val="494949"/>
          <w:sz w:val="21"/>
        </w:rPr>
        <w:t>无思无想</w:t>
      </w:r>
      <w:r>
        <w:rPr>
          <w:rFonts w:eastAsia="微软雅黑" w:hint="eastAsia"/>
          <w:color w:val="494949"/>
          <w:sz w:val="21"/>
        </w:rPr>
        <w:t xml:space="preserve"> </w:t>
      </w:r>
      <w:r>
        <w:rPr>
          <w:rFonts w:eastAsia="微软雅黑" w:hint="eastAsia"/>
          <w:color w:val="494949"/>
          <w:sz w:val="21"/>
        </w:rPr>
        <w:t>是吗</w:t>
      </w:r>
      <w:r>
        <w:rPr>
          <w:rFonts w:eastAsia="微软雅黑" w:hint="eastAsia"/>
          <w:color w:val="494949"/>
          <w:sz w:val="21"/>
        </w:rPr>
        <w:t xml:space="preserve"> </w:t>
      </w:r>
      <w:r>
        <w:rPr>
          <w:rFonts w:eastAsia="微软雅黑" w:hint="eastAsia"/>
          <w:color w:val="494949"/>
          <w:sz w:val="21"/>
        </w:rPr>
        <w:t>？？</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请指教</w:t>
      </w:r>
      <w:r>
        <w:rPr>
          <w:rFonts w:eastAsia="微软雅黑" w:hint="eastAsia"/>
          <w:color w:val="494949"/>
          <w:sz w:val="21"/>
        </w:rPr>
        <w:t xml:space="preserve"> </w:t>
      </w:r>
      <w:r>
        <w:rPr>
          <w:rFonts w:eastAsia="微软雅黑" w:hint="eastAsia"/>
          <w:color w:val="494949"/>
          <w:sz w:val="21"/>
        </w:rPr>
        <w:t>！！！</w:t>
      </w:r>
      <w:r>
        <w:rPr>
          <w:rFonts w:eastAsia="微软雅黑" w:hint="eastAsia"/>
          <w:color w:val="494949"/>
          <w:sz w:val="21"/>
        </w:rPr>
        <w:t xml:space="preserve"> </w:t>
      </w:r>
      <w:r>
        <w:rPr>
          <w:rFonts w:eastAsia="微软雅黑" w:hint="eastAsia"/>
          <w:color w:val="494949"/>
          <w:sz w:val="21"/>
        </w:rPr>
        <w:t>谢谢</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答：</w:t>
      </w:r>
      <w:r>
        <w:rPr>
          <w:rFonts w:eastAsia="Galdeano" w:hint="eastAsia"/>
          <w:color w:val="222222"/>
        </w:rPr>
        <w:t>头脑清明</w:t>
      </w:r>
      <w:r>
        <w:rPr>
          <w:rFonts w:eastAsia="Galdeano" w:hint="eastAsia"/>
          <w:color w:val="222222"/>
        </w:rPr>
        <w:t xml:space="preserve"> </w:t>
      </w:r>
      <w:r>
        <w:rPr>
          <w:rFonts w:eastAsia="Galdeano" w:hint="eastAsia"/>
          <w:color w:val="222222"/>
        </w:rPr>
        <w:t>无思无想</w:t>
      </w:r>
      <w:r>
        <w:rPr>
          <w:rFonts w:eastAsia="Galdeano" w:hint="eastAsia"/>
          <w:color w:val="222222"/>
        </w:rPr>
        <w:t xml:space="preserve"> </w:t>
      </w:r>
      <w:r>
        <w:rPr>
          <w:rFonts w:eastAsia="Galdeano" w:hint="eastAsia"/>
          <w:color w:val="222222"/>
        </w:rPr>
        <w:t>可思可想</w:t>
      </w:r>
      <w:r>
        <w:rPr>
          <w:rFonts w:eastAsia="Galdeano" w:hint="eastAsia"/>
          <w:color w:val="222222"/>
        </w:rPr>
        <w:t xml:space="preserve"> </w:t>
      </w:r>
      <w:r>
        <w:rPr>
          <w:rFonts w:eastAsia="Galdeano" w:hint="eastAsia"/>
          <w:color w:val="222222"/>
        </w:rPr>
        <w:t>思想只是工具</w:t>
      </w:r>
      <w:r>
        <w:rPr>
          <w:rFonts w:eastAsia="Galdeano" w:hint="eastAsia"/>
          <w:color w:val="222222"/>
        </w:rPr>
        <w:t xml:space="preserve"> </w:t>
      </w:r>
      <w:r>
        <w:rPr>
          <w:rFonts w:eastAsia="Galdeano" w:hint="eastAsia"/>
          <w:color w:val="222222"/>
        </w:rPr>
        <w:t>需之则用</w:t>
      </w:r>
      <w:r>
        <w:rPr>
          <w:rFonts w:eastAsia="Galdeano" w:hint="eastAsia"/>
          <w:color w:val="222222"/>
        </w:rPr>
        <w:t xml:space="preserve"> </w:t>
      </w:r>
      <w:r>
        <w:rPr>
          <w:rFonts w:eastAsia="Galdeano" w:hint="eastAsia"/>
          <w:color w:val="222222"/>
        </w:rPr>
        <w:t>废之则弃</w:t>
      </w:r>
      <w:r>
        <w:rPr>
          <w:rFonts w:eastAsia="微软雅黑" w:hint="eastAsia"/>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rPr>
      </w:pPr>
      <w:r>
        <w:rPr>
          <w:rFonts w:eastAsia="微软雅黑" w:hint="eastAsia"/>
          <w:color w:val="494949"/>
          <w:sz w:val="21"/>
        </w:rPr>
        <w:t>答：不是</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80"/>
        <w:rPr>
          <w:rFonts w:eastAsia="微软雅黑" w:hint="eastAsia"/>
          <w:color w:val="494949"/>
        </w:rPr>
      </w:pPr>
      <w:r>
        <w:rPr>
          <w:rFonts w:eastAsia="Galdeano" w:hint="eastAsia"/>
          <w:color w:val="222222"/>
        </w:rPr>
        <w:t>请重新表述或者复制黏贴</w:t>
      </w:r>
      <w:r>
        <w:rPr>
          <w:rFonts w:eastAsia="微软雅黑" w:hint="eastAsia"/>
          <w:color w:val="494949"/>
          <w:sz w:val="21"/>
        </w:rPr>
        <w:t xml:space="preserve"> </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这三幅都是你们的艺术家制造的</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问：如果一个人类掌握了信号面会怎样？</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另外掌握信号面是指掌握了人体的信号面吗？</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hint="eastAsia"/>
        </w:rPr>
      </w:pPr>
      <w:r>
        <w:rPr>
          <w:rFonts w:eastAsia="微软雅黑" w:hint="eastAsia"/>
          <w:color w:val="494949"/>
          <w:sz w:val="21"/>
        </w:rPr>
        <w:t>答：</w:t>
      </w:r>
      <w:r>
        <w:rPr>
          <w:rFonts w:eastAsia="Galdeano" w:hint="eastAsia"/>
          <w:color w:val="222222"/>
        </w:rPr>
        <w:t>这三幅都是你们的艺术家制造的</w:t>
      </w:r>
      <w:r>
        <w:rPr>
          <w:rFonts w:hint="eastAsia"/>
        </w:rPr>
        <w:t xml:space="preserve"> </w:t>
      </w:r>
    </w:p>
    <w:p w:rsidR="005D7A5B" w:rsidRDefault="005D7A5B" w:rsidP="00692BCF">
      <w:pPr>
        <w:ind w:firstLineChars="200" w:firstLine="480"/>
        <w:rPr>
          <w:rFonts w:eastAsia="微软雅黑" w:hint="eastAsia"/>
          <w:color w:val="494949"/>
          <w:sz w:val="21"/>
        </w:rPr>
      </w:pPr>
      <w:r>
        <w:rPr>
          <w:rFonts w:hint="eastAsia"/>
        </w:rPr>
        <w:br/>
      </w:r>
      <w:r>
        <w:rPr>
          <w:rFonts w:eastAsia="微软雅黑" w:hint="eastAsia"/>
          <w:color w:val="494949"/>
          <w:sz w:val="21"/>
        </w:rPr>
        <w:t>问：还有个问题，不知有人提了没。</w:t>
      </w:r>
    </w:p>
    <w:p w:rsidR="005D7A5B" w:rsidRDefault="005D7A5B" w:rsidP="00692BCF">
      <w:pPr>
        <w:spacing w:line="300" w:lineRule="atLeast"/>
        <w:ind w:firstLineChars="200" w:firstLine="420"/>
        <w:rPr>
          <w:rFonts w:hint="eastAsia"/>
        </w:rPr>
      </w:pPr>
      <w:r>
        <w:rPr>
          <w:rFonts w:eastAsia="微软雅黑" w:hint="eastAsia"/>
          <w:color w:val="494949"/>
          <w:sz w:val="21"/>
        </w:rPr>
        <w:t>有关于路西法的身份以及反叛，可否仔细讲解</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粗略表述一下你们的历史</w:t>
      </w:r>
      <w:r>
        <w:rPr>
          <w:rFonts w:eastAsia="Galdeano" w:hint="eastAsia"/>
          <w:color w:val="222222"/>
          <w:sz w:val="23"/>
        </w:rPr>
        <w:t xml:space="preserve"> </w:t>
      </w:r>
      <w:r>
        <w:rPr>
          <w:rFonts w:eastAsia="Galdeano" w:hint="eastAsia"/>
          <w:color w:val="222222"/>
          <w:sz w:val="23"/>
        </w:rPr>
        <w:t>就会明白</w:t>
      </w:r>
      <w:r>
        <w:rPr>
          <w:rFonts w:eastAsia="微软雅黑" w:hint="eastAsia"/>
        </w:rPr>
        <w:br/>
      </w:r>
      <w:r>
        <w:rPr>
          <w:rFonts w:eastAsia="Galdeano" w:hint="eastAsia"/>
          <w:color w:val="222222"/>
          <w:sz w:val="23"/>
        </w:rPr>
        <w:lastRenderedPageBreak/>
        <w:t>跌落后你们世界数十亿年来产生了很多文明</w:t>
      </w:r>
      <w:r>
        <w:rPr>
          <w:rFonts w:eastAsia="Galdeano" w:hint="eastAsia"/>
          <w:color w:val="222222"/>
          <w:sz w:val="23"/>
        </w:rPr>
        <w:t xml:space="preserve"> </w:t>
      </w:r>
      <w:r>
        <w:rPr>
          <w:rFonts w:eastAsia="Galdeano" w:hint="eastAsia"/>
          <w:color w:val="222222"/>
          <w:sz w:val="23"/>
        </w:rPr>
        <w:t>一些在时间的长河中灭亡了</w:t>
      </w:r>
      <w:r>
        <w:rPr>
          <w:rFonts w:eastAsia="Galdeano" w:hint="eastAsia"/>
          <w:color w:val="222222"/>
          <w:sz w:val="23"/>
        </w:rPr>
        <w:t xml:space="preserve"> </w:t>
      </w:r>
      <w:r>
        <w:rPr>
          <w:rFonts w:eastAsia="Galdeano" w:hint="eastAsia"/>
          <w:color w:val="222222"/>
          <w:sz w:val="23"/>
        </w:rPr>
        <w:t>一些离开了</w:t>
      </w:r>
      <w:r>
        <w:rPr>
          <w:rFonts w:eastAsia="微软雅黑" w:hint="eastAsia"/>
        </w:rPr>
        <w:br/>
      </w:r>
      <w:r>
        <w:rPr>
          <w:rFonts w:eastAsia="Galdeano" w:hint="eastAsia"/>
          <w:color w:val="222222"/>
          <w:sz w:val="23"/>
        </w:rPr>
        <w:t>最近的文明追朔到</w:t>
      </w:r>
      <w:r>
        <w:rPr>
          <w:rFonts w:ascii="Galdeano" w:eastAsia="微软雅黑" w:hAnsi="Galdeano" w:cs="Galdeano" w:hint="eastAsia"/>
          <w:color w:val="222222"/>
          <w:sz w:val="23"/>
        </w:rPr>
        <w:t>6700</w:t>
      </w:r>
      <w:r>
        <w:rPr>
          <w:rFonts w:eastAsia="Galdeano" w:hint="eastAsia"/>
          <w:color w:val="222222"/>
          <w:sz w:val="23"/>
        </w:rPr>
        <w:t>多万年前</w:t>
      </w:r>
      <w:r>
        <w:rPr>
          <w:rFonts w:eastAsia="Galdeano" w:hint="eastAsia"/>
          <w:color w:val="222222"/>
          <w:sz w:val="23"/>
        </w:rPr>
        <w:t xml:space="preserve"> </w:t>
      </w:r>
      <w:r>
        <w:rPr>
          <w:rFonts w:eastAsia="Galdeano" w:hint="eastAsia"/>
          <w:color w:val="222222"/>
          <w:sz w:val="23"/>
        </w:rPr>
        <w:t>玄无自我更新</w:t>
      </w:r>
      <w:r>
        <w:rPr>
          <w:rFonts w:eastAsia="Galdeano" w:hint="eastAsia"/>
          <w:color w:val="222222"/>
          <w:sz w:val="23"/>
        </w:rPr>
        <w:t xml:space="preserve"> </w:t>
      </w:r>
      <w:r>
        <w:rPr>
          <w:rFonts w:eastAsia="Galdeano" w:hint="eastAsia"/>
          <w:color w:val="222222"/>
          <w:sz w:val="23"/>
        </w:rPr>
        <w:t>在当时</w:t>
      </w:r>
      <w:r>
        <w:rPr>
          <w:rFonts w:eastAsia="Galdeano" w:hint="eastAsia"/>
          <w:color w:val="222222"/>
          <w:sz w:val="23"/>
        </w:rPr>
        <w:t xml:space="preserve"> </w:t>
      </w:r>
      <w:r>
        <w:rPr>
          <w:rFonts w:eastAsia="Galdeano" w:hint="eastAsia"/>
          <w:color w:val="222222"/>
          <w:sz w:val="23"/>
        </w:rPr>
        <w:t>卓尔金</w:t>
      </w:r>
      <w:r>
        <w:rPr>
          <w:rFonts w:eastAsia="Galdeano" w:hint="eastAsia"/>
          <w:color w:val="222222"/>
          <w:sz w:val="23"/>
        </w:rPr>
        <w:t xml:space="preserve"> </w:t>
      </w:r>
      <w:r>
        <w:rPr>
          <w:rFonts w:eastAsia="Galdeano" w:hint="eastAsia"/>
          <w:color w:val="222222"/>
          <w:sz w:val="23"/>
        </w:rPr>
        <w:t>火星都诞生了文明</w:t>
      </w:r>
      <w:r>
        <w:rPr>
          <w:rFonts w:eastAsia="Galdeano" w:hint="eastAsia"/>
          <w:color w:val="222222"/>
          <w:sz w:val="23"/>
        </w:rPr>
        <w:t xml:space="preserve"> </w:t>
      </w:r>
      <w:r>
        <w:rPr>
          <w:rFonts w:eastAsia="Galdeano" w:hint="eastAsia"/>
          <w:color w:val="222222"/>
          <w:sz w:val="23"/>
        </w:rPr>
        <w:t>火星人和卓尔金人同时发展起来</w:t>
      </w:r>
      <w:r>
        <w:rPr>
          <w:rFonts w:eastAsia="Galdeano" w:hint="eastAsia"/>
          <w:color w:val="222222"/>
          <w:sz w:val="23"/>
        </w:rPr>
        <w:t xml:space="preserve"> </w:t>
      </w:r>
      <w:r>
        <w:rPr>
          <w:rFonts w:eastAsia="Galdeano" w:hint="eastAsia"/>
          <w:color w:val="222222"/>
          <w:sz w:val="23"/>
        </w:rPr>
        <w:t>并先后发现了对方</w:t>
      </w:r>
      <w:r>
        <w:rPr>
          <w:rFonts w:eastAsia="Galdeano" w:hint="eastAsia"/>
          <w:color w:val="222222"/>
          <w:sz w:val="23"/>
        </w:rPr>
        <w:t xml:space="preserve"> </w:t>
      </w:r>
      <w:r>
        <w:rPr>
          <w:rFonts w:eastAsia="Galdeano" w:hint="eastAsia"/>
          <w:color w:val="222222"/>
          <w:sz w:val="23"/>
        </w:rPr>
        <w:t>历史片段中地球当时处于恐龙时代</w:t>
      </w:r>
      <w:r>
        <w:rPr>
          <w:rFonts w:eastAsia="Galdeano" w:hint="eastAsia"/>
          <w:color w:val="222222"/>
          <w:sz w:val="23"/>
        </w:rPr>
        <w:t xml:space="preserve"> </w:t>
      </w:r>
      <w:r>
        <w:rPr>
          <w:rFonts w:eastAsia="Galdeano" w:hint="eastAsia"/>
          <w:color w:val="222222"/>
          <w:sz w:val="23"/>
        </w:rPr>
        <w:t>地球还处在上一次玄无更新的结果</w:t>
      </w:r>
      <w:r>
        <w:rPr>
          <w:rFonts w:eastAsia="Galdeano" w:hint="eastAsia"/>
          <w:color w:val="222222"/>
          <w:sz w:val="23"/>
        </w:rPr>
        <w:t xml:space="preserve"> </w:t>
      </w:r>
      <w:r>
        <w:rPr>
          <w:rFonts w:eastAsia="Galdeano" w:hint="eastAsia"/>
          <w:color w:val="222222"/>
          <w:sz w:val="23"/>
        </w:rPr>
        <w:t>自然环境却是三颗星球中最好的</w:t>
      </w:r>
      <w:r>
        <w:rPr>
          <w:rFonts w:eastAsia="Galdeano" w:hint="eastAsia"/>
          <w:color w:val="222222"/>
          <w:sz w:val="23"/>
        </w:rPr>
        <w:t xml:space="preserve"> </w:t>
      </w:r>
      <w:r>
        <w:rPr>
          <w:rFonts w:eastAsia="Galdeano" w:hint="eastAsia"/>
          <w:color w:val="222222"/>
          <w:sz w:val="23"/>
        </w:rPr>
        <w:t>只是没有高智能生物</w:t>
      </w:r>
      <w:r>
        <w:rPr>
          <w:rFonts w:eastAsia="微软雅黑" w:hint="eastAsia"/>
        </w:rPr>
        <w:br/>
      </w:r>
      <w:r>
        <w:rPr>
          <w:rFonts w:eastAsia="微软雅黑" w:hint="eastAsia"/>
        </w:rPr>
        <w:br/>
      </w:r>
      <w:r>
        <w:rPr>
          <w:rFonts w:eastAsia="Galdeano" w:hint="eastAsia"/>
          <w:color w:val="222222"/>
          <w:sz w:val="23"/>
        </w:rPr>
        <w:t>火星人和卓尔金星人先后步入了初级的太空时代</w:t>
      </w:r>
      <w:r>
        <w:rPr>
          <w:rFonts w:eastAsia="Galdeano" w:hint="eastAsia"/>
          <w:color w:val="222222"/>
          <w:sz w:val="23"/>
        </w:rPr>
        <w:t xml:space="preserve"> </w:t>
      </w:r>
      <w:r>
        <w:rPr>
          <w:rFonts w:eastAsia="Galdeano" w:hint="eastAsia"/>
          <w:color w:val="222222"/>
          <w:sz w:val="23"/>
        </w:rPr>
        <w:t>和你们现在相当</w:t>
      </w:r>
      <w:r>
        <w:rPr>
          <w:rFonts w:eastAsia="Galdeano" w:hint="eastAsia"/>
          <w:color w:val="222222"/>
          <w:sz w:val="23"/>
        </w:rPr>
        <w:t xml:space="preserve"> </w:t>
      </w:r>
      <w:r>
        <w:rPr>
          <w:rFonts w:eastAsia="Galdeano" w:hint="eastAsia"/>
          <w:color w:val="222222"/>
          <w:sz w:val="23"/>
        </w:rPr>
        <w:t>探测器先后互相发现后</w:t>
      </w:r>
      <w:r>
        <w:rPr>
          <w:rFonts w:eastAsia="Galdeano" w:hint="eastAsia"/>
          <w:color w:val="222222"/>
          <w:sz w:val="23"/>
        </w:rPr>
        <w:t xml:space="preserve"> </w:t>
      </w:r>
      <w:r>
        <w:rPr>
          <w:rFonts w:eastAsia="Galdeano" w:hint="eastAsia"/>
          <w:color w:val="222222"/>
          <w:sz w:val="23"/>
        </w:rPr>
        <w:t>对两个文明产生了深远影响</w:t>
      </w:r>
      <w:r>
        <w:rPr>
          <w:rFonts w:eastAsia="Galdeano" w:hint="eastAsia"/>
          <w:color w:val="222222"/>
          <w:sz w:val="23"/>
        </w:rPr>
        <w:t xml:space="preserve"> </w:t>
      </w:r>
      <w:r>
        <w:rPr>
          <w:rFonts w:eastAsia="Galdeano" w:hint="eastAsia"/>
          <w:color w:val="222222"/>
          <w:sz w:val="23"/>
        </w:rPr>
        <w:t>和你们一样他们先后探索了此恒星系所有卫星</w:t>
      </w:r>
      <w:r>
        <w:rPr>
          <w:rFonts w:eastAsia="Galdeano" w:hint="eastAsia"/>
          <w:color w:val="222222"/>
          <w:sz w:val="23"/>
        </w:rPr>
        <w:t xml:space="preserve"> </w:t>
      </w:r>
      <w:r>
        <w:rPr>
          <w:rFonts w:eastAsia="Galdeano" w:hint="eastAsia"/>
          <w:color w:val="222222"/>
          <w:sz w:val="23"/>
        </w:rPr>
        <w:t>双方都注意到了丰富资源的地球</w:t>
      </w:r>
      <w:r>
        <w:rPr>
          <w:rFonts w:eastAsia="微软雅黑" w:hint="eastAsia"/>
        </w:rPr>
        <w:br/>
      </w:r>
      <w:r>
        <w:rPr>
          <w:rFonts w:eastAsia="Galdeano" w:hint="eastAsia"/>
          <w:color w:val="222222"/>
          <w:sz w:val="23"/>
        </w:rPr>
        <w:t>阶段</w:t>
      </w:r>
      <w:r>
        <w:rPr>
          <w:rFonts w:ascii="Galdeano" w:eastAsia="微软雅黑" w:hAnsi="Galdeano" w:cs="Galdeano" w:hint="eastAsia"/>
          <w:color w:val="222222"/>
          <w:sz w:val="23"/>
        </w:rPr>
        <w:t xml:space="preserve">1 </w:t>
      </w:r>
      <w:r>
        <w:rPr>
          <w:rFonts w:eastAsia="Galdeano" w:hint="eastAsia"/>
          <w:color w:val="222222"/>
          <w:sz w:val="23"/>
        </w:rPr>
        <w:t>文明程度</w:t>
      </w:r>
      <w:r>
        <w:rPr>
          <w:rFonts w:ascii="Galdeano" w:eastAsia="微软雅黑" w:hAnsi="Galdeano" w:cs="Galdeano" w:hint="eastAsia"/>
          <w:color w:val="222222"/>
          <w:sz w:val="23"/>
        </w:rPr>
        <w:t>1-2</w:t>
      </w:r>
      <w:r>
        <w:rPr>
          <w:rFonts w:eastAsia="Galdeano" w:hint="eastAsia"/>
          <w:color w:val="222222"/>
          <w:sz w:val="23"/>
        </w:rPr>
        <w:t>玄度</w:t>
      </w:r>
      <w:r>
        <w:rPr>
          <w:rFonts w:eastAsia="Galdeano" w:hint="eastAsia"/>
          <w:color w:val="222222"/>
          <w:sz w:val="23"/>
        </w:rPr>
        <w:t xml:space="preserve"> </w:t>
      </w:r>
      <w:r>
        <w:rPr>
          <w:rFonts w:eastAsia="Galdeano" w:hint="eastAsia"/>
          <w:color w:val="222222"/>
          <w:sz w:val="23"/>
        </w:rPr>
        <w:t>初级太空时代（和你们现在相当）</w:t>
      </w:r>
      <w:r>
        <w:rPr>
          <w:rFonts w:eastAsia="Galdeano" w:hint="eastAsia"/>
          <w:color w:val="222222"/>
          <w:sz w:val="23"/>
        </w:rPr>
        <w:t xml:space="preserve"> </w:t>
      </w:r>
      <w:r>
        <w:rPr>
          <w:rFonts w:eastAsia="Galdeano" w:hint="eastAsia"/>
          <w:color w:val="222222"/>
          <w:sz w:val="23"/>
        </w:rPr>
        <w:t>双方互相发射了卫星对对方进行侦测</w:t>
      </w:r>
      <w:r>
        <w:rPr>
          <w:rFonts w:eastAsia="Galdeano" w:hint="eastAsia"/>
          <w:color w:val="222222"/>
          <w:sz w:val="23"/>
        </w:rPr>
        <w:t xml:space="preserve"> </w:t>
      </w:r>
      <w:r>
        <w:rPr>
          <w:rFonts w:eastAsia="Galdeano" w:hint="eastAsia"/>
          <w:color w:val="222222"/>
          <w:sz w:val="23"/>
        </w:rPr>
        <w:t>导弹武器防御系统被对向太空</w:t>
      </w:r>
      <w:r>
        <w:rPr>
          <w:rFonts w:eastAsia="Galdeano" w:hint="eastAsia"/>
          <w:color w:val="222222"/>
          <w:sz w:val="23"/>
        </w:rPr>
        <w:t xml:space="preserve"> </w:t>
      </w:r>
      <w:r>
        <w:rPr>
          <w:rFonts w:eastAsia="Galdeano" w:hint="eastAsia"/>
          <w:color w:val="222222"/>
          <w:sz w:val="23"/>
        </w:rPr>
        <w:t>并建立了信息上初步的外交</w:t>
      </w:r>
      <w:r>
        <w:rPr>
          <w:rFonts w:eastAsia="Galdeano" w:hint="eastAsia"/>
          <w:color w:val="222222"/>
          <w:sz w:val="23"/>
        </w:rPr>
        <w:t xml:space="preserve"> </w:t>
      </w:r>
      <w:r>
        <w:rPr>
          <w:rFonts w:eastAsia="Galdeano" w:hint="eastAsia"/>
          <w:color w:val="222222"/>
          <w:sz w:val="23"/>
        </w:rPr>
        <w:t>每次谈话信号传送时间</w:t>
      </w:r>
      <w:r>
        <w:rPr>
          <w:rFonts w:ascii="Galdeano" w:eastAsia="微软雅黑" w:hAnsi="Galdeano" w:cs="Galdeano" w:hint="eastAsia"/>
          <w:color w:val="222222"/>
          <w:sz w:val="23"/>
        </w:rPr>
        <w:t>5-45</w:t>
      </w:r>
      <w:r>
        <w:rPr>
          <w:rFonts w:eastAsia="Galdeano" w:hint="eastAsia"/>
          <w:color w:val="222222"/>
          <w:sz w:val="23"/>
        </w:rPr>
        <w:t>分钟不等</w:t>
      </w:r>
      <w:r>
        <w:rPr>
          <w:rFonts w:eastAsia="微软雅黑" w:hint="eastAsia"/>
        </w:rPr>
        <w:br/>
      </w:r>
      <w:r>
        <w:rPr>
          <w:rFonts w:eastAsia="Galdeano" w:hint="eastAsia"/>
          <w:color w:val="222222"/>
          <w:sz w:val="23"/>
        </w:rPr>
        <w:t>阶段</w:t>
      </w:r>
      <w:r>
        <w:rPr>
          <w:rFonts w:ascii="Galdeano" w:eastAsia="微软雅黑" w:hAnsi="Galdeano" w:cs="Galdeano" w:hint="eastAsia"/>
          <w:color w:val="222222"/>
          <w:sz w:val="23"/>
        </w:rPr>
        <w:t xml:space="preserve">2 </w:t>
      </w:r>
      <w:r>
        <w:rPr>
          <w:rFonts w:eastAsia="Galdeano" w:hint="eastAsia"/>
          <w:color w:val="222222"/>
          <w:sz w:val="23"/>
        </w:rPr>
        <w:t>文明程度</w:t>
      </w:r>
      <w:r>
        <w:rPr>
          <w:rFonts w:eastAsia="Galdeano" w:hint="eastAsia"/>
          <w:color w:val="222222"/>
          <w:sz w:val="23"/>
        </w:rPr>
        <w:t xml:space="preserve"> </w:t>
      </w:r>
      <w:r>
        <w:rPr>
          <w:rFonts w:ascii="Galdeano" w:eastAsia="微软雅黑" w:hAnsi="Galdeano" w:cs="Galdeano" w:hint="eastAsia"/>
          <w:color w:val="222222"/>
          <w:sz w:val="23"/>
        </w:rPr>
        <w:t>1-2</w:t>
      </w:r>
      <w:r>
        <w:rPr>
          <w:rFonts w:eastAsia="Galdeano" w:hint="eastAsia"/>
          <w:color w:val="222222"/>
          <w:sz w:val="23"/>
        </w:rPr>
        <w:t>玄度</w:t>
      </w:r>
      <w:r>
        <w:rPr>
          <w:rFonts w:eastAsia="Galdeano" w:hint="eastAsia"/>
          <w:color w:val="222222"/>
          <w:sz w:val="23"/>
        </w:rPr>
        <w:t xml:space="preserve"> </w:t>
      </w:r>
      <w:r>
        <w:rPr>
          <w:rFonts w:eastAsia="Galdeano" w:hint="eastAsia"/>
          <w:color w:val="222222"/>
          <w:sz w:val="23"/>
        </w:rPr>
        <w:t>初级太空时代</w:t>
      </w:r>
      <w:r>
        <w:rPr>
          <w:rFonts w:eastAsia="Galdeano" w:hint="eastAsia"/>
          <w:color w:val="222222"/>
          <w:sz w:val="23"/>
        </w:rPr>
        <w:t xml:space="preserve"> </w:t>
      </w:r>
      <w:r>
        <w:rPr>
          <w:rFonts w:eastAsia="Galdeano" w:hint="eastAsia"/>
          <w:color w:val="222222"/>
          <w:sz w:val="23"/>
        </w:rPr>
        <w:t>双方先后对地球进行了侦测</w:t>
      </w:r>
      <w:r>
        <w:rPr>
          <w:rFonts w:eastAsia="Galdeano" w:hint="eastAsia"/>
          <w:color w:val="222222"/>
          <w:sz w:val="23"/>
        </w:rPr>
        <w:t xml:space="preserve"> </w:t>
      </w:r>
      <w:r>
        <w:rPr>
          <w:rFonts w:eastAsia="Galdeano" w:hint="eastAsia"/>
          <w:color w:val="222222"/>
          <w:sz w:val="23"/>
        </w:rPr>
        <w:t>并拍摄了大量恐龙照片</w:t>
      </w:r>
      <w:r>
        <w:rPr>
          <w:rFonts w:eastAsia="Galdeano" w:hint="eastAsia"/>
          <w:color w:val="222222"/>
          <w:sz w:val="23"/>
        </w:rPr>
        <w:t xml:space="preserve"> </w:t>
      </w:r>
      <w:r>
        <w:rPr>
          <w:rFonts w:eastAsia="Galdeano" w:hint="eastAsia"/>
          <w:color w:val="222222"/>
          <w:sz w:val="23"/>
        </w:rPr>
        <w:t>和对地球版图绘制</w:t>
      </w:r>
      <w:r>
        <w:rPr>
          <w:rFonts w:eastAsia="Galdeano" w:hint="eastAsia"/>
          <w:color w:val="222222"/>
          <w:sz w:val="23"/>
        </w:rPr>
        <w:t xml:space="preserve"> </w:t>
      </w:r>
      <w:r>
        <w:rPr>
          <w:rFonts w:eastAsia="Galdeano" w:hint="eastAsia"/>
          <w:color w:val="222222"/>
          <w:sz w:val="23"/>
        </w:rPr>
        <w:t>当时地球板块两块</w:t>
      </w:r>
      <w:r>
        <w:rPr>
          <w:rFonts w:eastAsia="Galdeano" w:hint="eastAsia"/>
          <w:color w:val="222222"/>
          <w:sz w:val="23"/>
        </w:rPr>
        <w:t xml:space="preserve"> </w:t>
      </w:r>
      <w:r>
        <w:rPr>
          <w:rFonts w:eastAsia="Galdeano" w:hint="eastAsia"/>
          <w:color w:val="222222"/>
          <w:sz w:val="23"/>
        </w:rPr>
        <w:t>一块分裂成你们现在的大陆</w:t>
      </w:r>
      <w:r>
        <w:rPr>
          <w:rFonts w:eastAsia="Galdeano" w:hint="eastAsia"/>
          <w:color w:val="222222"/>
          <w:sz w:val="23"/>
        </w:rPr>
        <w:t xml:space="preserve"> </w:t>
      </w:r>
      <w:r>
        <w:rPr>
          <w:rFonts w:eastAsia="Galdeano" w:hint="eastAsia"/>
          <w:color w:val="222222"/>
          <w:sz w:val="23"/>
        </w:rPr>
        <w:t>一块最终被毁灭</w:t>
      </w:r>
      <w:r>
        <w:rPr>
          <w:rFonts w:eastAsia="微软雅黑" w:hint="eastAsia"/>
        </w:rPr>
        <w:br/>
      </w:r>
      <w:r>
        <w:rPr>
          <w:rFonts w:eastAsia="Galdeano" w:hint="eastAsia"/>
          <w:color w:val="222222"/>
          <w:sz w:val="23"/>
        </w:rPr>
        <w:t>阶段</w:t>
      </w:r>
      <w:r>
        <w:rPr>
          <w:rFonts w:eastAsia="Galdeano" w:hint="eastAsia"/>
          <w:color w:val="222222"/>
          <w:sz w:val="23"/>
        </w:rPr>
        <w:t xml:space="preserve"> </w:t>
      </w:r>
      <w:r>
        <w:rPr>
          <w:rFonts w:ascii="Galdeano" w:eastAsia="微软雅黑" w:hAnsi="Galdeano" w:cs="Galdeano" w:hint="eastAsia"/>
          <w:color w:val="222222"/>
          <w:sz w:val="23"/>
        </w:rPr>
        <w:t xml:space="preserve">3 </w:t>
      </w:r>
      <w:r>
        <w:rPr>
          <w:rFonts w:eastAsia="Galdeano" w:hint="eastAsia"/>
          <w:color w:val="222222"/>
          <w:sz w:val="23"/>
        </w:rPr>
        <w:t>文明程度</w:t>
      </w:r>
      <w:r>
        <w:rPr>
          <w:rFonts w:eastAsia="Galdeano" w:hint="eastAsia"/>
          <w:color w:val="222222"/>
          <w:sz w:val="23"/>
        </w:rPr>
        <w:t xml:space="preserve"> </w:t>
      </w:r>
      <w:r>
        <w:rPr>
          <w:rFonts w:ascii="Galdeano" w:eastAsia="微软雅黑" w:hAnsi="Galdeano" w:cs="Galdeano" w:hint="eastAsia"/>
          <w:color w:val="222222"/>
          <w:sz w:val="23"/>
        </w:rPr>
        <w:t>3</w:t>
      </w:r>
      <w:r>
        <w:rPr>
          <w:rFonts w:eastAsia="Galdeano" w:hint="eastAsia"/>
          <w:color w:val="222222"/>
          <w:sz w:val="23"/>
        </w:rPr>
        <w:t>玄度</w:t>
      </w:r>
      <w:r>
        <w:rPr>
          <w:rFonts w:eastAsia="Galdeano" w:hint="eastAsia"/>
          <w:color w:val="222222"/>
          <w:sz w:val="23"/>
        </w:rPr>
        <w:t xml:space="preserve"> </w:t>
      </w:r>
      <w:r>
        <w:rPr>
          <w:rFonts w:eastAsia="Galdeano" w:hint="eastAsia"/>
          <w:color w:val="222222"/>
          <w:sz w:val="23"/>
        </w:rPr>
        <w:t>中级太空时代</w:t>
      </w:r>
      <w:r>
        <w:rPr>
          <w:rFonts w:eastAsia="Galdeano" w:hint="eastAsia"/>
          <w:color w:val="222222"/>
          <w:sz w:val="23"/>
        </w:rPr>
        <w:t xml:space="preserve"> </w:t>
      </w:r>
      <w:r>
        <w:rPr>
          <w:rFonts w:eastAsia="Galdeano" w:hint="eastAsia"/>
          <w:color w:val="222222"/>
          <w:sz w:val="23"/>
        </w:rPr>
        <w:t>双方在地球太空轨道建立了深空联合探索空间站</w:t>
      </w:r>
      <w:r>
        <w:rPr>
          <w:rFonts w:eastAsia="Galdeano" w:hint="eastAsia"/>
          <w:color w:val="222222"/>
          <w:sz w:val="23"/>
        </w:rPr>
        <w:t xml:space="preserve"> </w:t>
      </w:r>
      <w:r>
        <w:rPr>
          <w:rFonts w:eastAsia="Galdeano" w:hint="eastAsia"/>
          <w:color w:val="222222"/>
          <w:sz w:val="23"/>
        </w:rPr>
        <w:t>常驻双方工作人员数名</w:t>
      </w:r>
      <w:r>
        <w:rPr>
          <w:rFonts w:eastAsia="Galdeano" w:hint="eastAsia"/>
          <w:color w:val="222222"/>
          <w:sz w:val="23"/>
        </w:rPr>
        <w:t xml:space="preserve"> </w:t>
      </w:r>
      <w:r>
        <w:rPr>
          <w:rFonts w:eastAsia="Galdeano" w:hint="eastAsia"/>
          <w:color w:val="222222"/>
          <w:sz w:val="23"/>
        </w:rPr>
        <w:t>双方第一次正面接触</w:t>
      </w:r>
      <w:r>
        <w:rPr>
          <w:rFonts w:eastAsia="Galdeano" w:hint="eastAsia"/>
          <w:color w:val="222222"/>
          <w:sz w:val="23"/>
        </w:rPr>
        <w:t> </w:t>
      </w:r>
      <w:r>
        <w:rPr>
          <w:rFonts w:eastAsia="微软雅黑" w:hint="eastAsia"/>
        </w:rPr>
        <w:br/>
      </w:r>
      <w:r>
        <w:rPr>
          <w:rFonts w:eastAsia="Galdeano" w:hint="eastAsia"/>
          <w:color w:val="222222"/>
          <w:sz w:val="23"/>
        </w:rPr>
        <w:t>双方分别对太阳系各大行星发射了载人航天器</w:t>
      </w:r>
      <w:r>
        <w:rPr>
          <w:rFonts w:eastAsia="Galdeano" w:hint="eastAsia"/>
          <w:color w:val="222222"/>
          <w:sz w:val="23"/>
        </w:rPr>
        <w:t xml:space="preserve"> </w:t>
      </w:r>
      <w:r>
        <w:rPr>
          <w:rFonts w:eastAsia="Galdeano" w:hint="eastAsia"/>
          <w:color w:val="222222"/>
          <w:sz w:val="23"/>
        </w:rPr>
        <w:t>并建立了初级小型生态基地</w:t>
      </w:r>
      <w:r>
        <w:rPr>
          <w:rFonts w:eastAsia="Galdeano" w:hint="eastAsia"/>
          <w:color w:val="222222"/>
          <w:sz w:val="23"/>
        </w:rPr>
        <w:t xml:space="preserve"> </w:t>
      </w:r>
      <w:r>
        <w:rPr>
          <w:rFonts w:eastAsia="Galdeano" w:hint="eastAsia"/>
          <w:color w:val="222222"/>
          <w:sz w:val="23"/>
        </w:rPr>
        <w:t>同时一些行星上</w:t>
      </w:r>
      <w:r>
        <w:rPr>
          <w:rFonts w:eastAsia="Galdeano" w:hint="eastAsia"/>
          <w:color w:val="222222"/>
          <w:sz w:val="23"/>
        </w:rPr>
        <w:t xml:space="preserve"> </w:t>
      </w:r>
      <w:r>
        <w:rPr>
          <w:rFonts w:eastAsia="Galdeano" w:hint="eastAsia"/>
          <w:color w:val="222222"/>
          <w:sz w:val="23"/>
        </w:rPr>
        <w:t>上古文明遗迹的先后发现</w:t>
      </w:r>
      <w:r>
        <w:rPr>
          <w:rFonts w:eastAsia="Galdeano" w:hint="eastAsia"/>
          <w:color w:val="222222"/>
          <w:sz w:val="23"/>
        </w:rPr>
        <w:t xml:space="preserve"> </w:t>
      </w:r>
      <w:r>
        <w:rPr>
          <w:rFonts w:eastAsia="Galdeano" w:hint="eastAsia"/>
          <w:color w:val="222222"/>
          <w:sz w:val="23"/>
        </w:rPr>
        <w:t>让两大文明摩擦不断</w:t>
      </w:r>
      <w:r>
        <w:rPr>
          <w:rFonts w:eastAsia="Galdeano" w:hint="eastAsia"/>
          <w:color w:val="222222"/>
          <w:sz w:val="23"/>
        </w:rPr>
        <w:t xml:space="preserve"> </w:t>
      </w:r>
      <w:r>
        <w:rPr>
          <w:rFonts w:eastAsia="Galdeano" w:hint="eastAsia"/>
          <w:color w:val="222222"/>
          <w:sz w:val="23"/>
        </w:rPr>
        <w:t>但民间一片和谐并展开初步贸易</w:t>
      </w:r>
      <w:r>
        <w:rPr>
          <w:rFonts w:eastAsia="微软雅黑" w:hint="eastAsia"/>
        </w:rPr>
        <w:br/>
      </w:r>
      <w:r>
        <w:rPr>
          <w:rFonts w:eastAsia="Galdeano" w:hint="eastAsia"/>
          <w:color w:val="222222"/>
          <w:sz w:val="23"/>
        </w:rPr>
        <w:t>阶段</w:t>
      </w:r>
      <w:r>
        <w:rPr>
          <w:rFonts w:eastAsia="Galdeano" w:hint="eastAsia"/>
          <w:color w:val="222222"/>
          <w:sz w:val="23"/>
        </w:rPr>
        <w:t xml:space="preserve"> </w:t>
      </w:r>
      <w:r>
        <w:rPr>
          <w:rFonts w:ascii="Galdeano" w:eastAsia="微软雅黑" w:hAnsi="Galdeano" w:cs="Galdeano" w:hint="eastAsia"/>
          <w:color w:val="222222"/>
          <w:sz w:val="23"/>
        </w:rPr>
        <w:t xml:space="preserve">4 </w:t>
      </w:r>
      <w:r>
        <w:rPr>
          <w:rFonts w:eastAsia="Galdeano" w:hint="eastAsia"/>
          <w:color w:val="222222"/>
          <w:sz w:val="23"/>
        </w:rPr>
        <w:t>文明程度</w:t>
      </w:r>
      <w:r>
        <w:rPr>
          <w:rFonts w:eastAsia="Galdeano" w:hint="eastAsia"/>
          <w:color w:val="222222"/>
          <w:sz w:val="23"/>
        </w:rPr>
        <w:t xml:space="preserve"> </w:t>
      </w:r>
      <w:r>
        <w:rPr>
          <w:rFonts w:ascii="Galdeano" w:eastAsia="微软雅黑" w:hAnsi="Galdeano" w:cs="Galdeano" w:hint="eastAsia"/>
          <w:color w:val="222222"/>
          <w:sz w:val="23"/>
        </w:rPr>
        <w:t>3</w:t>
      </w:r>
      <w:r>
        <w:rPr>
          <w:rFonts w:eastAsia="Galdeano" w:hint="eastAsia"/>
          <w:color w:val="222222"/>
          <w:sz w:val="23"/>
        </w:rPr>
        <w:t>玄度</w:t>
      </w:r>
      <w:r>
        <w:rPr>
          <w:rFonts w:eastAsia="Galdeano" w:hint="eastAsia"/>
          <w:color w:val="222222"/>
          <w:sz w:val="23"/>
        </w:rPr>
        <w:t xml:space="preserve"> </w:t>
      </w:r>
      <w:r>
        <w:rPr>
          <w:rFonts w:eastAsia="Galdeano" w:hint="eastAsia"/>
          <w:color w:val="222222"/>
          <w:sz w:val="23"/>
        </w:rPr>
        <w:t>中级太空时代</w:t>
      </w:r>
      <w:r>
        <w:rPr>
          <w:rFonts w:eastAsia="Galdeano" w:hint="eastAsia"/>
          <w:color w:val="222222"/>
          <w:sz w:val="23"/>
        </w:rPr>
        <w:t xml:space="preserve"> </w:t>
      </w:r>
      <w:r>
        <w:rPr>
          <w:rFonts w:eastAsia="Galdeano" w:hint="eastAsia"/>
          <w:color w:val="222222"/>
          <w:sz w:val="23"/>
        </w:rPr>
        <w:t>卓尔金文明光子空质能弹和火星文明核武器的先后发明</w:t>
      </w:r>
      <w:r>
        <w:rPr>
          <w:rFonts w:eastAsia="Galdeano" w:hint="eastAsia"/>
          <w:color w:val="222222"/>
          <w:sz w:val="23"/>
        </w:rPr>
        <w:t xml:space="preserve"> </w:t>
      </w:r>
      <w:r>
        <w:rPr>
          <w:rFonts w:eastAsia="Galdeano" w:hint="eastAsia"/>
          <w:color w:val="222222"/>
          <w:sz w:val="23"/>
        </w:rPr>
        <w:t>让两大文明进入冷战阶段</w:t>
      </w:r>
      <w:r>
        <w:rPr>
          <w:rFonts w:eastAsia="Galdeano" w:hint="eastAsia"/>
          <w:color w:val="222222"/>
          <w:sz w:val="23"/>
        </w:rPr>
        <w:t xml:space="preserve"> </w:t>
      </w:r>
      <w:r>
        <w:rPr>
          <w:rFonts w:eastAsia="Galdeano" w:hint="eastAsia"/>
          <w:color w:val="222222"/>
          <w:sz w:val="23"/>
        </w:rPr>
        <w:t>双发加大了对太空导弹拦截系统的建设</w:t>
      </w:r>
      <w:r>
        <w:rPr>
          <w:rFonts w:eastAsia="Galdeano" w:hint="eastAsia"/>
          <w:color w:val="222222"/>
          <w:sz w:val="23"/>
        </w:rPr>
        <w:t xml:space="preserve"> </w:t>
      </w:r>
      <w:r>
        <w:rPr>
          <w:rFonts w:eastAsia="Galdeano" w:hint="eastAsia"/>
          <w:color w:val="222222"/>
          <w:sz w:val="23"/>
        </w:rPr>
        <w:t>和太空港的建设</w:t>
      </w:r>
      <w:r>
        <w:rPr>
          <w:rFonts w:eastAsia="微软雅黑" w:hint="eastAsia"/>
        </w:rPr>
        <w:br/>
      </w:r>
      <w:r>
        <w:rPr>
          <w:rFonts w:eastAsia="Galdeano" w:hint="eastAsia"/>
          <w:color w:val="222222"/>
          <w:sz w:val="23"/>
        </w:rPr>
        <w:t>阶段</w:t>
      </w:r>
      <w:r>
        <w:rPr>
          <w:rFonts w:ascii="Galdeano" w:eastAsia="微软雅黑" w:hAnsi="Galdeano" w:cs="Galdeano" w:hint="eastAsia"/>
          <w:color w:val="222222"/>
          <w:sz w:val="23"/>
        </w:rPr>
        <w:t xml:space="preserve">5 </w:t>
      </w:r>
      <w:r>
        <w:rPr>
          <w:rFonts w:eastAsia="Galdeano" w:hint="eastAsia"/>
          <w:color w:val="222222"/>
          <w:sz w:val="23"/>
        </w:rPr>
        <w:t>文明程度</w:t>
      </w:r>
      <w:r>
        <w:rPr>
          <w:rFonts w:eastAsia="Galdeano" w:hint="eastAsia"/>
          <w:color w:val="222222"/>
          <w:sz w:val="23"/>
        </w:rPr>
        <w:t xml:space="preserve"> </w:t>
      </w:r>
      <w:r>
        <w:rPr>
          <w:rFonts w:ascii="Galdeano" w:eastAsia="微软雅黑" w:hAnsi="Galdeano" w:cs="Galdeano" w:hint="eastAsia"/>
          <w:color w:val="222222"/>
          <w:sz w:val="23"/>
        </w:rPr>
        <w:t>4</w:t>
      </w:r>
      <w:r>
        <w:rPr>
          <w:rFonts w:eastAsia="Galdeano" w:hint="eastAsia"/>
          <w:color w:val="222222"/>
          <w:sz w:val="23"/>
        </w:rPr>
        <w:t>玄度</w:t>
      </w:r>
      <w:r>
        <w:rPr>
          <w:rFonts w:eastAsia="Galdeano" w:hint="eastAsia"/>
          <w:color w:val="222222"/>
          <w:sz w:val="23"/>
        </w:rPr>
        <w:t xml:space="preserve"> </w:t>
      </w:r>
      <w:r>
        <w:rPr>
          <w:rFonts w:eastAsia="Galdeano" w:hint="eastAsia"/>
          <w:color w:val="222222"/>
          <w:sz w:val="23"/>
        </w:rPr>
        <w:t>高级太空时代</w:t>
      </w:r>
      <w:r>
        <w:rPr>
          <w:rFonts w:eastAsia="Galdeano" w:hint="eastAsia"/>
          <w:color w:val="222222"/>
          <w:sz w:val="23"/>
        </w:rPr>
        <w:t xml:space="preserve"> </w:t>
      </w:r>
      <w:r>
        <w:rPr>
          <w:rFonts w:eastAsia="Galdeano" w:hint="eastAsia"/>
          <w:color w:val="222222"/>
          <w:sz w:val="23"/>
        </w:rPr>
        <w:t>火星文明的第一艘初级太空护卫舰</w:t>
      </w:r>
      <w:r>
        <w:rPr>
          <w:rFonts w:eastAsia="Galdeano" w:hint="eastAsia"/>
          <w:color w:val="222222"/>
          <w:sz w:val="23"/>
        </w:rPr>
        <w:t xml:space="preserve"> </w:t>
      </w:r>
      <w:r>
        <w:rPr>
          <w:rFonts w:eastAsia="Galdeano" w:hint="eastAsia"/>
          <w:color w:val="222222"/>
          <w:sz w:val="23"/>
        </w:rPr>
        <w:t>行星守卫者号（音翻</w:t>
      </w:r>
      <w:r>
        <w:rPr>
          <w:rFonts w:eastAsia="Galdeano" w:hint="eastAsia"/>
          <w:color w:val="222222"/>
          <w:sz w:val="23"/>
        </w:rPr>
        <w:t xml:space="preserve"> </w:t>
      </w:r>
      <w:r>
        <w:rPr>
          <w:rFonts w:eastAsia="Galdeano" w:hint="eastAsia"/>
          <w:color w:val="222222"/>
          <w:sz w:val="23"/>
        </w:rPr>
        <w:t>库模依拉号）在火星太空港落成</w:t>
      </w:r>
      <w:r>
        <w:rPr>
          <w:rFonts w:eastAsia="Galdeano" w:hint="eastAsia"/>
          <w:color w:val="222222"/>
          <w:sz w:val="23"/>
        </w:rPr>
        <w:t xml:space="preserve"> </w:t>
      </w:r>
      <w:r>
        <w:rPr>
          <w:rFonts w:eastAsia="Galdeano" w:hint="eastAsia"/>
          <w:color w:val="222222"/>
          <w:sz w:val="23"/>
        </w:rPr>
        <w:t>使用小型可控核聚变技术为能源</w:t>
      </w:r>
      <w:r>
        <w:rPr>
          <w:rFonts w:eastAsia="Galdeano" w:hint="eastAsia"/>
          <w:color w:val="222222"/>
          <w:sz w:val="23"/>
        </w:rPr>
        <w:t xml:space="preserve"> </w:t>
      </w:r>
      <w:r>
        <w:rPr>
          <w:rFonts w:eastAsia="Galdeano" w:hint="eastAsia"/>
          <w:color w:val="222222"/>
          <w:sz w:val="23"/>
        </w:rPr>
        <w:t>配备小型电磁炮和</w:t>
      </w:r>
      <w:r>
        <w:rPr>
          <w:rFonts w:ascii="Galdeano" w:eastAsia="微软雅黑" w:hAnsi="Galdeano" w:cs="Galdeano" w:hint="eastAsia"/>
          <w:color w:val="222222"/>
          <w:sz w:val="23"/>
        </w:rPr>
        <w:t>2</w:t>
      </w:r>
      <w:r>
        <w:rPr>
          <w:rFonts w:eastAsia="Galdeano" w:hint="eastAsia"/>
          <w:color w:val="222222"/>
          <w:sz w:val="23"/>
        </w:rPr>
        <w:t>亿吨当量核导弹头</w:t>
      </w:r>
      <w:r>
        <w:rPr>
          <w:rFonts w:eastAsia="Galdeano" w:hint="eastAsia"/>
          <w:color w:val="222222"/>
          <w:sz w:val="23"/>
        </w:rPr>
        <w:t xml:space="preserve"> </w:t>
      </w:r>
      <w:r>
        <w:rPr>
          <w:rFonts w:eastAsia="Galdeano" w:hint="eastAsia"/>
          <w:color w:val="222222"/>
          <w:sz w:val="23"/>
        </w:rPr>
        <w:t>长度</w:t>
      </w:r>
      <w:r>
        <w:rPr>
          <w:rFonts w:ascii="Galdeano" w:eastAsia="微软雅黑" w:hAnsi="Galdeano" w:cs="Galdeano" w:hint="eastAsia"/>
          <w:color w:val="222222"/>
          <w:sz w:val="23"/>
        </w:rPr>
        <w:t>390</w:t>
      </w:r>
      <w:r>
        <w:rPr>
          <w:rFonts w:eastAsia="Galdeano" w:hint="eastAsia"/>
          <w:color w:val="222222"/>
          <w:sz w:val="23"/>
        </w:rPr>
        <w:t>米左右</w:t>
      </w:r>
      <w:r>
        <w:rPr>
          <w:rFonts w:eastAsia="Galdeano" w:hint="eastAsia"/>
          <w:color w:val="222222"/>
          <w:sz w:val="23"/>
        </w:rPr>
        <w:t xml:space="preserve"> </w:t>
      </w:r>
      <w:r>
        <w:rPr>
          <w:rFonts w:eastAsia="Galdeano" w:hint="eastAsia"/>
          <w:color w:val="222222"/>
          <w:sz w:val="23"/>
        </w:rPr>
        <w:t>高度</w:t>
      </w:r>
      <w:r>
        <w:rPr>
          <w:rFonts w:ascii="Galdeano" w:eastAsia="微软雅黑" w:hAnsi="Galdeano" w:cs="Galdeano" w:hint="eastAsia"/>
          <w:color w:val="222222"/>
          <w:sz w:val="23"/>
        </w:rPr>
        <w:t>110</w:t>
      </w:r>
      <w:r>
        <w:rPr>
          <w:rFonts w:eastAsia="Galdeano" w:hint="eastAsia"/>
          <w:color w:val="222222"/>
          <w:sz w:val="23"/>
        </w:rPr>
        <w:t>米上下</w:t>
      </w:r>
      <w:r>
        <w:rPr>
          <w:rFonts w:eastAsia="Galdeano" w:hint="eastAsia"/>
          <w:color w:val="222222"/>
          <w:sz w:val="23"/>
        </w:rPr>
        <w:t xml:space="preserve"> </w:t>
      </w:r>
      <w:r>
        <w:rPr>
          <w:rFonts w:eastAsia="Galdeano" w:hint="eastAsia"/>
          <w:color w:val="222222"/>
          <w:sz w:val="23"/>
        </w:rPr>
        <w:t>初航环绕地球一圈</w:t>
      </w:r>
      <w:r>
        <w:rPr>
          <w:rFonts w:eastAsia="Galdeano" w:hint="eastAsia"/>
          <w:color w:val="222222"/>
          <w:sz w:val="23"/>
        </w:rPr>
        <w:t xml:space="preserve"> </w:t>
      </w:r>
      <w:r>
        <w:rPr>
          <w:rFonts w:eastAsia="Galdeano" w:hint="eastAsia"/>
          <w:color w:val="222222"/>
          <w:sz w:val="23"/>
        </w:rPr>
        <w:t>意义不言而喻</w:t>
      </w:r>
      <w:r>
        <w:rPr>
          <w:rFonts w:eastAsia="微软雅黑" w:hint="eastAsia"/>
        </w:rPr>
        <w:br/>
      </w:r>
      <w:r>
        <w:rPr>
          <w:rFonts w:eastAsia="Galdeano" w:hint="eastAsia"/>
          <w:color w:val="222222"/>
          <w:sz w:val="23"/>
        </w:rPr>
        <w:t>不久卓尔金文明在压力下推出了自己的第一款初级太空战舰</w:t>
      </w:r>
      <w:r>
        <w:rPr>
          <w:rFonts w:eastAsia="Galdeano" w:hint="eastAsia"/>
          <w:color w:val="222222"/>
          <w:sz w:val="23"/>
        </w:rPr>
        <w:t xml:space="preserve"> </w:t>
      </w:r>
      <w:r>
        <w:rPr>
          <w:rFonts w:eastAsia="Galdeano" w:hint="eastAsia"/>
          <w:color w:val="222222"/>
          <w:sz w:val="23"/>
        </w:rPr>
        <w:t>可控空子光压光爆为动力源</w:t>
      </w:r>
      <w:r>
        <w:rPr>
          <w:rFonts w:eastAsia="Galdeano" w:hint="eastAsia"/>
          <w:color w:val="222222"/>
          <w:sz w:val="23"/>
        </w:rPr>
        <w:t xml:space="preserve"> </w:t>
      </w:r>
      <w:r>
        <w:rPr>
          <w:rFonts w:eastAsia="Galdeano" w:hint="eastAsia"/>
          <w:color w:val="222222"/>
          <w:sz w:val="23"/>
        </w:rPr>
        <w:t>配备激光炮</w:t>
      </w:r>
      <w:r>
        <w:rPr>
          <w:rFonts w:eastAsia="Galdeano" w:hint="eastAsia"/>
          <w:color w:val="222222"/>
          <w:sz w:val="23"/>
        </w:rPr>
        <w:t xml:space="preserve"> </w:t>
      </w:r>
      <w:r>
        <w:rPr>
          <w:rFonts w:eastAsia="Galdeano" w:hint="eastAsia"/>
          <w:color w:val="222222"/>
          <w:sz w:val="23"/>
        </w:rPr>
        <w:t>长度</w:t>
      </w:r>
      <w:r>
        <w:rPr>
          <w:rFonts w:ascii="Galdeano" w:eastAsia="微软雅黑" w:hAnsi="Galdeano" w:cs="Galdeano" w:hint="eastAsia"/>
          <w:color w:val="222222"/>
          <w:sz w:val="23"/>
        </w:rPr>
        <w:t>170</w:t>
      </w:r>
      <w:r>
        <w:rPr>
          <w:rFonts w:eastAsia="Galdeano" w:hint="eastAsia"/>
          <w:color w:val="222222"/>
          <w:sz w:val="23"/>
        </w:rPr>
        <w:t>米走左右</w:t>
      </w:r>
      <w:r>
        <w:rPr>
          <w:rFonts w:eastAsia="Galdeano" w:hint="eastAsia"/>
          <w:color w:val="222222"/>
          <w:sz w:val="23"/>
        </w:rPr>
        <w:t xml:space="preserve"> </w:t>
      </w:r>
      <w:r>
        <w:rPr>
          <w:rFonts w:eastAsia="Galdeano" w:hint="eastAsia"/>
          <w:color w:val="222222"/>
          <w:sz w:val="23"/>
        </w:rPr>
        <w:t>高度</w:t>
      </w:r>
      <w:r>
        <w:rPr>
          <w:rFonts w:ascii="Galdeano" w:eastAsia="微软雅黑" w:hAnsi="Galdeano" w:cs="Galdeano" w:hint="eastAsia"/>
          <w:color w:val="222222"/>
          <w:sz w:val="23"/>
        </w:rPr>
        <w:t>30</w:t>
      </w:r>
      <w:r>
        <w:rPr>
          <w:rFonts w:eastAsia="Galdeano" w:hint="eastAsia"/>
          <w:color w:val="222222"/>
          <w:sz w:val="23"/>
        </w:rPr>
        <w:t>米上下</w:t>
      </w:r>
      <w:r>
        <w:rPr>
          <w:rFonts w:eastAsia="Galdeano" w:hint="eastAsia"/>
          <w:color w:val="222222"/>
          <w:sz w:val="23"/>
        </w:rPr>
        <w:t xml:space="preserve"> </w:t>
      </w:r>
      <w:r>
        <w:rPr>
          <w:rFonts w:eastAsia="Galdeano" w:hint="eastAsia"/>
          <w:color w:val="222222"/>
          <w:sz w:val="23"/>
        </w:rPr>
        <w:t>初航环绕地球一圈</w:t>
      </w:r>
      <w:r>
        <w:rPr>
          <w:rFonts w:eastAsia="Galdeano" w:hint="eastAsia"/>
          <w:color w:val="222222"/>
          <w:sz w:val="23"/>
        </w:rPr>
        <w:t xml:space="preserve"> </w:t>
      </w:r>
      <w:r>
        <w:rPr>
          <w:rFonts w:eastAsia="Galdeano" w:hint="eastAsia"/>
          <w:color w:val="222222"/>
          <w:sz w:val="23"/>
        </w:rPr>
        <w:t>意义不言而喻</w:t>
      </w:r>
      <w:r>
        <w:rPr>
          <w:rFonts w:eastAsia="微软雅黑" w:hint="eastAsia"/>
        </w:rPr>
        <w:br/>
      </w:r>
      <w:r>
        <w:rPr>
          <w:rFonts w:eastAsia="Galdeano" w:hint="eastAsia"/>
          <w:color w:val="222222"/>
          <w:sz w:val="23"/>
        </w:rPr>
        <w:t>双方划分了地球两块大陆</w:t>
      </w:r>
      <w:r>
        <w:rPr>
          <w:rFonts w:eastAsia="Galdeano" w:hint="eastAsia"/>
          <w:color w:val="222222"/>
          <w:sz w:val="23"/>
        </w:rPr>
        <w:t xml:space="preserve"> </w:t>
      </w:r>
      <w:r>
        <w:rPr>
          <w:rFonts w:eastAsia="Galdeano" w:hint="eastAsia"/>
          <w:color w:val="222222"/>
          <w:sz w:val="23"/>
        </w:rPr>
        <w:t>分别建立殖民地</w:t>
      </w:r>
      <w:r>
        <w:rPr>
          <w:rFonts w:eastAsia="Galdeano" w:hint="eastAsia"/>
          <w:color w:val="222222"/>
          <w:sz w:val="23"/>
        </w:rPr>
        <w:t xml:space="preserve"> </w:t>
      </w:r>
      <w:r>
        <w:rPr>
          <w:rFonts w:eastAsia="Galdeano" w:hint="eastAsia"/>
          <w:color w:val="222222"/>
          <w:sz w:val="23"/>
        </w:rPr>
        <w:t>双方民间贸易</w:t>
      </w:r>
      <w:r>
        <w:rPr>
          <w:rFonts w:eastAsia="Galdeano" w:hint="eastAsia"/>
          <w:color w:val="222222"/>
          <w:sz w:val="23"/>
        </w:rPr>
        <w:t xml:space="preserve"> </w:t>
      </w:r>
      <w:r>
        <w:rPr>
          <w:rFonts w:eastAsia="Galdeano" w:hint="eastAsia"/>
          <w:color w:val="222222"/>
          <w:sz w:val="23"/>
        </w:rPr>
        <w:t>哲学</w:t>
      </w:r>
      <w:r>
        <w:rPr>
          <w:rFonts w:eastAsia="Galdeano" w:hint="eastAsia"/>
          <w:color w:val="222222"/>
          <w:sz w:val="23"/>
        </w:rPr>
        <w:t xml:space="preserve"> </w:t>
      </w:r>
      <w:r>
        <w:rPr>
          <w:rFonts w:eastAsia="Galdeano" w:hint="eastAsia"/>
          <w:color w:val="222222"/>
          <w:sz w:val="23"/>
        </w:rPr>
        <w:t>世界观</w:t>
      </w:r>
      <w:r>
        <w:rPr>
          <w:rFonts w:eastAsia="Galdeano" w:hint="eastAsia"/>
          <w:color w:val="222222"/>
          <w:sz w:val="23"/>
        </w:rPr>
        <w:t xml:space="preserve"> </w:t>
      </w:r>
      <w:r>
        <w:rPr>
          <w:rFonts w:eastAsia="Galdeano" w:hint="eastAsia"/>
          <w:color w:val="222222"/>
          <w:sz w:val="23"/>
        </w:rPr>
        <w:t>开始频繁交换</w:t>
      </w:r>
      <w:r>
        <w:rPr>
          <w:rFonts w:eastAsia="微软雅黑" w:hint="eastAsia"/>
        </w:rPr>
        <w:br/>
      </w:r>
      <w:r>
        <w:rPr>
          <w:rFonts w:eastAsia="Galdeano" w:hint="eastAsia"/>
          <w:color w:val="222222"/>
          <w:sz w:val="23"/>
        </w:rPr>
        <w:t>阶段</w:t>
      </w:r>
      <w:r>
        <w:rPr>
          <w:rFonts w:ascii="Galdeano" w:eastAsia="微软雅黑" w:hAnsi="Galdeano" w:cs="Galdeano" w:hint="eastAsia"/>
          <w:color w:val="222222"/>
          <w:sz w:val="23"/>
        </w:rPr>
        <w:t xml:space="preserve">6 </w:t>
      </w:r>
      <w:r>
        <w:rPr>
          <w:rFonts w:eastAsia="Galdeano" w:hint="eastAsia"/>
          <w:color w:val="222222"/>
          <w:sz w:val="23"/>
        </w:rPr>
        <w:t>文明程度</w:t>
      </w:r>
      <w:r>
        <w:rPr>
          <w:rFonts w:eastAsia="Galdeano" w:hint="eastAsia"/>
          <w:color w:val="222222"/>
          <w:sz w:val="23"/>
        </w:rPr>
        <w:t xml:space="preserve"> </w:t>
      </w:r>
      <w:r>
        <w:rPr>
          <w:rFonts w:ascii="Galdeano" w:eastAsia="微软雅黑" w:hAnsi="Galdeano" w:cs="Galdeano" w:hint="eastAsia"/>
          <w:color w:val="222222"/>
          <w:sz w:val="23"/>
        </w:rPr>
        <w:t>4</w:t>
      </w:r>
      <w:r>
        <w:rPr>
          <w:rFonts w:eastAsia="Galdeano" w:hint="eastAsia"/>
          <w:color w:val="222222"/>
          <w:sz w:val="23"/>
        </w:rPr>
        <w:t>玄度</w:t>
      </w:r>
      <w:r>
        <w:rPr>
          <w:rFonts w:eastAsia="Galdeano" w:hint="eastAsia"/>
          <w:color w:val="222222"/>
          <w:sz w:val="23"/>
        </w:rPr>
        <w:t xml:space="preserve"> </w:t>
      </w:r>
      <w:r>
        <w:rPr>
          <w:rFonts w:eastAsia="Galdeano" w:hint="eastAsia"/>
          <w:color w:val="222222"/>
          <w:sz w:val="23"/>
        </w:rPr>
        <w:t>高级太空时代</w:t>
      </w:r>
      <w:r>
        <w:rPr>
          <w:rFonts w:eastAsia="Galdeano" w:hint="eastAsia"/>
          <w:color w:val="222222"/>
          <w:sz w:val="23"/>
        </w:rPr>
        <w:t xml:space="preserve"> </w:t>
      </w:r>
      <w:r>
        <w:rPr>
          <w:rFonts w:eastAsia="Galdeano" w:hint="eastAsia"/>
          <w:color w:val="222222"/>
          <w:sz w:val="23"/>
        </w:rPr>
        <w:t>双发加快了太空工业基础设备建设</w:t>
      </w:r>
      <w:r>
        <w:rPr>
          <w:rFonts w:eastAsia="Galdeano" w:hint="eastAsia"/>
          <w:color w:val="222222"/>
          <w:sz w:val="23"/>
        </w:rPr>
        <w:t xml:space="preserve"> </w:t>
      </w:r>
      <w:r>
        <w:rPr>
          <w:rFonts w:eastAsia="Galdeano" w:hint="eastAsia"/>
          <w:color w:val="222222"/>
          <w:sz w:val="23"/>
        </w:rPr>
        <w:t>强化了侦测</w:t>
      </w:r>
      <w:r>
        <w:rPr>
          <w:rFonts w:eastAsia="Galdeano" w:hint="eastAsia"/>
          <w:color w:val="222222"/>
          <w:sz w:val="23"/>
        </w:rPr>
        <w:t xml:space="preserve"> </w:t>
      </w:r>
      <w:r>
        <w:rPr>
          <w:rFonts w:eastAsia="Galdeano" w:hint="eastAsia"/>
          <w:color w:val="222222"/>
          <w:sz w:val="23"/>
        </w:rPr>
        <w:t>防御</w:t>
      </w:r>
      <w:r>
        <w:rPr>
          <w:rFonts w:eastAsia="Galdeano" w:hint="eastAsia"/>
          <w:color w:val="222222"/>
          <w:sz w:val="23"/>
        </w:rPr>
        <w:t xml:space="preserve"> </w:t>
      </w:r>
      <w:r>
        <w:rPr>
          <w:rFonts w:eastAsia="Galdeano" w:hint="eastAsia"/>
          <w:color w:val="222222"/>
          <w:sz w:val="23"/>
        </w:rPr>
        <w:t>雷达</w:t>
      </w:r>
      <w:r>
        <w:rPr>
          <w:rFonts w:eastAsia="Galdeano" w:hint="eastAsia"/>
          <w:color w:val="222222"/>
          <w:sz w:val="23"/>
        </w:rPr>
        <w:t xml:space="preserve"> </w:t>
      </w:r>
      <w:r>
        <w:rPr>
          <w:rFonts w:eastAsia="Galdeano" w:hint="eastAsia"/>
          <w:color w:val="222222"/>
          <w:sz w:val="23"/>
        </w:rPr>
        <w:t>攻击等飞船各个系统</w:t>
      </w:r>
      <w:r>
        <w:rPr>
          <w:rFonts w:eastAsia="Galdeano" w:hint="eastAsia"/>
          <w:color w:val="222222"/>
          <w:sz w:val="23"/>
        </w:rPr>
        <w:t xml:space="preserve"> </w:t>
      </w:r>
      <w:r>
        <w:rPr>
          <w:rFonts w:eastAsia="Galdeano" w:hint="eastAsia"/>
          <w:color w:val="222222"/>
          <w:sz w:val="23"/>
        </w:rPr>
        <w:t>同时合作</w:t>
      </w:r>
      <w:r>
        <w:rPr>
          <w:rFonts w:eastAsia="Galdeano" w:hint="eastAsia"/>
          <w:color w:val="222222"/>
          <w:sz w:val="23"/>
        </w:rPr>
        <w:t xml:space="preserve"> </w:t>
      </w:r>
      <w:r>
        <w:rPr>
          <w:rFonts w:eastAsia="Galdeano" w:hint="eastAsia"/>
          <w:color w:val="222222"/>
          <w:sz w:val="23"/>
        </w:rPr>
        <w:t>发射了外星系联合深空探测器</w:t>
      </w:r>
      <w:r>
        <w:rPr>
          <w:rFonts w:eastAsia="Galdeano" w:hint="eastAsia"/>
          <w:color w:val="222222"/>
          <w:sz w:val="23"/>
        </w:rPr>
        <w:t xml:space="preserve"> </w:t>
      </w:r>
      <w:r>
        <w:rPr>
          <w:rFonts w:eastAsia="Galdeano" w:hint="eastAsia"/>
          <w:color w:val="222222"/>
          <w:sz w:val="23"/>
        </w:rPr>
        <w:t>不久后探测器从太阳系另一端返回</w:t>
      </w:r>
      <w:r>
        <w:rPr>
          <w:rFonts w:eastAsia="Galdeano" w:hint="eastAsia"/>
          <w:color w:val="222222"/>
          <w:sz w:val="23"/>
        </w:rPr>
        <w:t xml:space="preserve"> </w:t>
      </w:r>
      <w:r>
        <w:rPr>
          <w:rFonts w:eastAsia="Galdeano" w:hint="eastAsia"/>
          <w:color w:val="222222"/>
          <w:sz w:val="23"/>
        </w:rPr>
        <w:t>双方科学界震动</w:t>
      </w:r>
      <w:r>
        <w:rPr>
          <w:rFonts w:eastAsia="Galdeano" w:hint="eastAsia"/>
          <w:color w:val="222222"/>
          <w:sz w:val="23"/>
        </w:rPr>
        <w:t xml:space="preserve"> </w:t>
      </w:r>
      <w:r>
        <w:rPr>
          <w:rFonts w:eastAsia="Galdeano" w:hint="eastAsia"/>
          <w:color w:val="222222"/>
          <w:sz w:val="23"/>
        </w:rPr>
        <w:t>新的宇宙模型不断被提出</w:t>
      </w:r>
      <w:r>
        <w:rPr>
          <w:rFonts w:eastAsia="微软雅黑" w:hint="eastAsia"/>
        </w:rPr>
        <w:br/>
      </w:r>
      <w:r>
        <w:rPr>
          <w:rFonts w:eastAsia="Galdeano" w:hint="eastAsia"/>
          <w:color w:val="222222"/>
          <w:sz w:val="23"/>
        </w:rPr>
        <w:t>同时各大行星少数上古文明残留地底基地的发现</w:t>
      </w:r>
      <w:r>
        <w:rPr>
          <w:rFonts w:eastAsia="Galdeano" w:hint="eastAsia"/>
          <w:color w:val="222222"/>
          <w:sz w:val="23"/>
        </w:rPr>
        <w:t xml:space="preserve"> </w:t>
      </w:r>
      <w:r>
        <w:rPr>
          <w:rFonts w:eastAsia="Galdeano" w:hint="eastAsia"/>
          <w:color w:val="222222"/>
          <w:sz w:val="23"/>
        </w:rPr>
        <w:t>加快了双方文明科技发展</w:t>
      </w:r>
      <w:r>
        <w:rPr>
          <w:rFonts w:eastAsia="Galdeano" w:hint="eastAsia"/>
          <w:color w:val="222222"/>
          <w:sz w:val="23"/>
        </w:rPr>
        <w:t xml:space="preserve"> </w:t>
      </w:r>
      <w:r>
        <w:rPr>
          <w:rFonts w:eastAsia="Galdeano" w:hint="eastAsia"/>
          <w:color w:val="222222"/>
          <w:sz w:val="23"/>
        </w:rPr>
        <w:t>和理论建设</w:t>
      </w:r>
      <w:r>
        <w:rPr>
          <w:rFonts w:eastAsia="微软雅黑" w:hint="eastAsia"/>
        </w:rPr>
        <w:br/>
      </w:r>
      <w:r>
        <w:rPr>
          <w:rFonts w:eastAsia="Galdeano" w:hint="eastAsia"/>
          <w:color w:val="222222"/>
          <w:sz w:val="23"/>
        </w:rPr>
        <w:t>阶段</w:t>
      </w:r>
      <w:r>
        <w:rPr>
          <w:rFonts w:eastAsia="Galdeano" w:hint="eastAsia"/>
          <w:color w:val="222222"/>
          <w:sz w:val="23"/>
        </w:rPr>
        <w:t xml:space="preserve"> </w:t>
      </w:r>
      <w:r>
        <w:rPr>
          <w:rFonts w:ascii="Galdeano" w:eastAsia="微软雅黑" w:hAnsi="Galdeano" w:cs="Galdeano" w:hint="eastAsia"/>
          <w:color w:val="222222"/>
          <w:sz w:val="23"/>
        </w:rPr>
        <w:t xml:space="preserve">7 </w:t>
      </w:r>
      <w:r>
        <w:rPr>
          <w:rFonts w:eastAsia="Galdeano" w:hint="eastAsia"/>
          <w:color w:val="222222"/>
          <w:sz w:val="23"/>
        </w:rPr>
        <w:t>文明程度</w:t>
      </w:r>
      <w:r>
        <w:rPr>
          <w:rFonts w:eastAsia="Galdeano" w:hint="eastAsia"/>
          <w:color w:val="222222"/>
          <w:sz w:val="23"/>
        </w:rPr>
        <w:t xml:space="preserve"> </w:t>
      </w:r>
      <w:r>
        <w:rPr>
          <w:rFonts w:ascii="Galdeano" w:eastAsia="微软雅黑" w:hAnsi="Galdeano" w:cs="Galdeano" w:hint="eastAsia"/>
          <w:color w:val="222222"/>
          <w:sz w:val="23"/>
        </w:rPr>
        <w:t>5</w:t>
      </w:r>
      <w:r>
        <w:rPr>
          <w:rFonts w:eastAsia="Galdeano" w:hint="eastAsia"/>
          <w:color w:val="222222"/>
          <w:sz w:val="23"/>
        </w:rPr>
        <w:t>玄度</w:t>
      </w:r>
      <w:r>
        <w:rPr>
          <w:rFonts w:eastAsia="Galdeano" w:hint="eastAsia"/>
          <w:color w:val="222222"/>
          <w:sz w:val="23"/>
        </w:rPr>
        <w:t xml:space="preserve"> </w:t>
      </w:r>
      <w:r>
        <w:rPr>
          <w:rFonts w:eastAsia="Galdeano" w:hint="eastAsia"/>
          <w:color w:val="222222"/>
          <w:sz w:val="23"/>
        </w:rPr>
        <w:t>初级恒星系时代</w:t>
      </w:r>
      <w:r>
        <w:rPr>
          <w:rFonts w:eastAsia="Galdeano" w:hint="eastAsia"/>
          <w:color w:val="222222"/>
          <w:sz w:val="23"/>
        </w:rPr>
        <w:t xml:space="preserve"> </w:t>
      </w:r>
      <w:r>
        <w:rPr>
          <w:rFonts w:eastAsia="Galdeano" w:hint="eastAsia"/>
          <w:color w:val="222222"/>
          <w:sz w:val="23"/>
        </w:rPr>
        <w:t>灵场的发现和证实让卓尔金人更为在意灵性的进化和提升产生了新的哲学理论体系</w:t>
      </w:r>
      <w:r>
        <w:rPr>
          <w:rFonts w:eastAsia="Galdeano" w:hint="eastAsia"/>
          <w:color w:val="222222"/>
          <w:sz w:val="23"/>
        </w:rPr>
        <w:t xml:space="preserve"> </w:t>
      </w:r>
      <w:r>
        <w:rPr>
          <w:rFonts w:eastAsia="Galdeano" w:hint="eastAsia"/>
          <w:color w:val="222222"/>
          <w:sz w:val="23"/>
        </w:rPr>
        <w:t>同时双方都建立了各个级别的战舰组成的太空舰队</w:t>
      </w:r>
      <w:r>
        <w:rPr>
          <w:rFonts w:eastAsia="微软雅黑" w:hint="eastAsia"/>
        </w:rPr>
        <w:br/>
      </w:r>
      <w:r>
        <w:rPr>
          <w:rFonts w:eastAsia="Galdeano" w:hint="eastAsia"/>
          <w:color w:val="222222"/>
          <w:sz w:val="23"/>
        </w:rPr>
        <w:t>阶段</w:t>
      </w:r>
      <w:r>
        <w:rPr>
          <w:rFonts w:eastAsia="Galdeano" w:hint="eastAsia"/>
          <w:color w:val="222222"/>
          <w:sz w:val="23"/>
        </w:rPr>
        <w:t xml:space="preserve"> </w:t>
      </w:r>
      <w:r>
        <w:rPr>
          <w:rFonts w:ascii="Galdeano" w:eastAsia="微软雅黑" w:hAnsi="Galdeano" w:cs="Galdeano" w:hint="eastAsia"/>
          <w:color w:val="222222"/>
          <w:sz w:val="23"/>
        </w:rPr>
        <w:t xml:space="preserve">8 </w:t>
      </w:r>
      <w:r>
        <w:rPr>
          <w:rFonts w:eastAsia="Galdeano" w:hint="eastAsia"/>
          <w:color w:val="222222"/>
          <w:sz w:val="23"/>
        </w:rPr>
        <w:t>文明程度</w:t>
      </w:r>
      <w:r>
        <w:rPr>
          <w:rFonts w:eastAsia="Galdeano" w:hint="eastAsia"/>
          <w:color w:val="222222"/>
          <w:sz w:val="23"/>
        </w:rPr>
        <w:t xml:space="preserve"> </w:t>
      </w:r>
      <w:r>
        <w:rPr>
          <w:rFonts w:ascii="Galdeano" w:eastAsia="微软雅黑" w:hAnsi="Galdeano" w:cs="Galdeano" w:hint="eastAsia"/>
          <w:color w:val="222222"/>
          <w:sz w:val="23"/>
        </w:rPr>
        <w:t>6</w:t>
      </w:r>
      <w:r>
        <w:rPr>
          <w:rFonts w:eastAsia="Galdeano" w:hint="eastAsia"/>
          <w:color w:val="222222"/>
          <w:sz w:val="23"/>
        </w:rPr>
        <w:t>玄度</w:t>
      </w:r>
      <w:r>
        <w:rPr>
          <w:rFonts w:eastAsia="Galdeano" w:hint="eastAsia"/>
          <w:color w:val="222222"/>
          <w:sz w:val="23"/>
        </w:rPr>
        <w:t xml:space="preserve"> </w:t>
      </w:r>
      <w:r>
        <w:rPr>
          <w:rFonts w:eastAsia="Galdeano" w:hint="eastAsia"/>
          <w:color w:val="222222"/>
          <w:sz w:val="23"/>
        </w:rPr>
        <w:t>中级恒星系时代</w:t>
      </w:r>
      <w:r>
        <w:rPr>
          <w:rFonts w:eastAsia="Galdeano" w:hint="eastAsia"/>
          <w:color w:val="222222"/>
          <w:sz w:val="23"/>
        </w:rPr>
        <w:t xml:space="preserve"> </w:t>
      </w:r>
      <w:r>
        <w:rPr>
          <w:rFonts w:eastAsia="Galdeano" w:hint="eastAsia"/>
          <w:color w:val="222222"/>
          <w:sz w:val="23"/>
        </w:rPr>
        <w:t>信仰的转变让卓尔金人物质科技落慢</w:t>
      </w:r>
      <w:r>
        <w:rPr>
          <w:rFonts w:eastAsia="Galdeano" w:hint="eastAsia"/>
          <w:color w:val="222222"/>
          <w:sz w:val="23"/>
        </w:rPr>
        <w:t xml:space="preserve"> </w:t>
      </w:r>
      <w:r>
        <w:rPr>
          <w:rFonts w:eastAsia="Galdeano" w:hint="eastAsia"/>
          <w:color w:val="222222"/>
          <w:sz w:val="23"/>
        </w:rPr>
        <w:t>火星文明随着遗迹的不断开发飞速发展</w:t>
      </w:r>
      <w:r>
        <w:rPr>
          <w:rFonts w:eastAsia="Galdeano" w:hint="eastAsia"/>
          <w:color w:val="222222"/>
          <w:sz w:val="23"/>
        </w:rPr>
        <w:t xml:space="preserve"> </w:t>
      </w:r>
      <w:r>
        <w:rPr>
          <w:rFonts w:eastAsia="Galdeano" w:hint="eastAsia"/>
          <w:color w:val="222222"/>
          <w:sz w:val="23"/>
        </w:rPr>
        <w:t>迎来第一次量子革新</w:t>
      </w:r>
      <w:r>
        <w:rPr>
          <w:rFonts w:eastAsia="微软雅黑" w:hint="eastAsia"/>
        </w:rPr>
        <w:br/>
      </w:r>
      <w:r>
        <w:rPr>
          <w:rFonts w:eastAsia="Galdeano" w:hint="eastAsia"/>
          <w:color w:val="222222"/>
          <w:sz w:val="23"/>
        </w:rPr>
        <w:t>阶段</w:t>
      </w:r>
      <w:r>
        <w:rPr>
          <w:rFonts w:eastAsia="Galdeano" w:hint="eastAsia"/>
          <w:color w:val="222222"/>
          <w:sz w:val="23"/>
        </w:rPr>
        <w:t xml:space="preserve"> </w:t>
      </w:r>
      <w:r>
        <w:rPr>
          <w:rFonts w:ascii="Galdeano" w:eastAsia="微软雅黑" w:hAnsi="Galdeano" w:cs="Galdeano" w:hint="eastAsia"/>
          <w:color w:val="222222"/>
          <w:sz w:val="23"/>
        </w:rPr>
        <w:t xml:space="preserve">9 </w:t>
      </w:r>
      <w:r>
        <w:rPr>
          <w:rFonts w:eastAsia="Galdeano" w:hint="eastAsia"/>
          <w:color w:val="222222"/>
          <w:sz w:val="23"/>
        </w:rPr>
        <w:t>文明程度</w:t>
      </w:r>
      <w:r>
        <w:rPr>
          <w:rFonts w:eastAsia="Galdeano" w:hint="eastAsia"/>
          <w:color w:val="222222"/>
          <w:sz w:val="23"/>
        </w:rPr>
        <w:t xml:space="preserve"> </w:t>
      </w:r>
      <w:r>
        <w:rPr>
          <w:rFonts w:ascii="Galdeano" w:eastAsia="微软雅黑" w:hAnsi="Galdeano" w:cs="Galdeano" w:hint="eastAsia"/>
          <w:color w:val="222222"/>
          <w:sz w:val="23"/>
        </w:rPr>
        <w:t>7</w:t>
      </w:r>
      <w:r>
        <w:rPr>
          <w:rFonts w:eastAsia="Galdeano" w:hint="eastAsia"/>
          <w:color w:val="222222"/>
          <w:sz w:val="23"/>
        </w:rPr>
        <w:t>玄度</w:t>
      </w:r>
      <w:r>
        <w:rPr>
          <w:rFonts w:eastAsia="Galdeano" w:hint="eastAsia"/>
          <w:color w:val="222222"/>
          <w:sz w:val="23"/>
        </w:rPr>
        <w:t xml:space="preserve"> </w:t>
      </w:r>
      <w:r>
        <w:rPr>
          <w:rFonts w:eastAsia="Galdeano" w:hint="eastAsia"/>
          <w:color w:val="222222"/>
          <w:sz w:val="23"/>
        </w:rPr>
        <w:t>高级恒星系时代</w:t>
      </w:r>
      <w:r>
        <w:rPr>
          <w:rFonts w:eastAsia="Galdeano" w:hint="eastAsia"/>
          <w:color w:val="222222"/>
          <w:sz w:val="23"/>
        </w:rPr>
        <w:t xml:space="preserve"> </w:t>
      </w:r>
      <w:r>
        <w:rPr>
          <w:rFonts w:eastAsia="Galdeano" w:hint="eastAsia"/>
          <w:color w:val="222222"/>
          <w:sz w:val="23"/>
        </w:rPr>
        <w:t>量子革新让火星文明科技技术不断小型化</w:t>
      </w:r>
      <w:r>
        <w:rPr>
          <w:rFonts w:eastAsia="Galdeano" w:hint="eastAsia"/>
          <w:color w:val="222222"/>
          <w:sz w:val="23"/>
        </w:rPr>
        <w:t xml:space="preserve"> </w:t>
      </w:r>
      <w:r>
        <w:rPr>
          <w:rFonts w:eastAsia="Galdeano" w:hint="eastAsia"/>
          <w:color w:val="222222"/>
          <w:sz w:val="23"/>
        </w:rPr>
        <w:t>飞船大小缩短到几十米</w:t>
      </w:r>
      <w:r>
        <w:rPr>
          <w:rFonts w:eastAsia="Galdeano" w:hint="eastAsia"/>
          <w:color w:val="222222"/>
          <w:sz w:val="23"/>
        </w:rPr>
        <w:t xml:space="preserve"> </w:t>
      </w:r>
      <w:r>
        <w:rPr>
          <w:rFonts w:eastAsia="Galdeano" w:hint="eastAsia"/>
          <w:color w:val="222222"/>
          <w:sz w:val="23"/>
        </w:rPr>
        <w:t>却拥有极大的战斗能力</w:t>
      </w:r>
      <w:r>
        <w:rPr>
          <w:rFonts w:eastAsia="Galdeano" w:hint="eastAsia"/>
          <w:color w:val="222222"/>
          <w:sz w:val="23"/>
        </w:rPr>
        <w:t xml:space="preserve"> </w:t>
      </w:r>
      <w:r>
        <w:rPr>
          <w:rFonts w:eastAsia="Galdeano" w:hint="eastAsia"/>
          <w:color w:val="222222"/>
          <w:sz w:val="23"/>
        </w:rPr>
        <w:t>而卓尔金人还停留在巨舰时代</w:t>
      </w:r>
      <w:r>
        <w:rPr>
          <w:rFonts w:eastAsia="Galdeano" w:hint="eastAsia"/>
          <w:color w:val="222222"/>
          <w:sz w:val="23"/>
        </w:rPr>
        <w:t xml:space="preserve"> </w:t>
      </w:r>
      <w:r>
        <w:rPr>
          <w:rFonts w:eastAsia="Galdeano" w:hint="eastAsia"/>
          <w:color w:val="222222"/>
          <w:sz w:val="23"/>
        </w:rPr>
        <w:t>迫于日益渐进的压力</w:t>
      </w:r>
      <w:r>
        <w:rPr>
          <w:rFonts w:eastAsia="Galdeano" w:hint="eastAsia"/>
          <w:color w:val="222222"/>
          <w:sz w:val="23"/>
        </w:rPr>
        <w:t xml:space="preserve"> </w:t>
      </w:r>
      <w:r>
        <w:rPr>
          <w:rFonts w:eastAsia="Galdeano" w:hint="eastAsia"/>
          <w:color w:val="222222"/>
          <w:sz w:val="23"/>
        </w:rPr>
        <w:t>卓尔金人一位科学家提出陨石威慑计划</w:t>
      </w:r>
      <w:r>
        <w:rPr>
          <w:rFonts w:eastAsia="Galdeano" w:hint="eastAsia"/>
          <w:color w:val="222222"/>
          <w:sz w:val="23"/>
        </w:rPr>
        <w:t xml:space="preserve"> </w:t>
      </w:r>
      <w:r>
        <w:rPr>
          <w:rFonts w:eastAsia="Galdeano" w:hint="eastAsia"/>
          <w:color w:val="222222"/>
          <w:sz w:val="23"/>
        </w:rPr>
        <w:t>为柯伊伯带的陨石加装推进器</w:t>
      </w:r>
      <w:r>
        <w:rPr>
          <w:rFonts w:eastAsia="Galdeano" w:hint="eastAsia"/>
          <w:color w:val="222222"/>
          <w:sz w:val="23"/>
        </w:rPr>
        <w:t xml:space="preserve"> </w:t>
      </w:r>
      <w:r>
        <w:rPr>
          <w:rFonts w:eastAsia="Galdeano" w:hint="eastAsia"/>
          <w:color w:val="222222"/>
          <w:sz w:val="23"/>
        </w:rPr>
        <w:t>在初级的宇宙战斗中最好的武器就是陨石</w:t>
      </w:r>
      <w:r>
        <w:rPr>
          <w:rFonts w:eastAsia="Galdeano" w:hint="eastAsia"/>
          <w:color w:val="222222"/>
          <w:sz w:val="23"/>
        </w:rPr>
        <w:t xml:space="preserve"> </w:t>
      </w:r>
      <w:r>
        <w:rPr>
          <w:rFonts w:eastAsia="Galdeano" w:hint="eastAsia"/>
          <w:color w:val="222222"/>
          <w:sz w:val="23"/>
        </w:rPr>
        <w:t>陨石的不断撞击可以轻松突破星球防御网</w:t>
      </w:r>
      <w:r>
        <w:rPr>
          <w:rFonts w:eastAsia="Galdeano" w:hint="eastAsia"/>
          <w:color w:val="222222"/>
          <w:sz w:val="23"/>
        </w:rPr>
        <w:t xml:space="preserve"> </w:t>
      </w:r>
      <w:r>
        <w:rPr>
          <w:rFonts w:eastAsia="Galdeano" w:hint="eastAsia"/>
          <w:color w:val="222222"/>
          <w:sz w:val="23"/>
        </w:rPr>
        <w:t>夷平整个星球</w:t>
      </w:r>
      <w:r>
        <w:rPr>
          <w:rFonts w:eastAsia="微软雅黑" w:hint="eastAsia"/>
        </w:rPr>
        <w:br/>
      </w:r>
      <w:r>
        <w:rPr>
          <w:rFonts w:eastAsia="Galdeano" w:hint="eastAsia"/>
          <w:color w:val="222222"/>
          <w:sz w:val="23"/>
        </w:rPr>
        <w:t>这一举动让双方的和平又持续了数十万年</w:t>
      </w:r>
      <w:r>
        <w:rPr>
          <w:rFonts w:eastAsia="Galdeano" w:hint="eastAsia"/>
          <w:color w:val="222222"/>
          <w:sz w:val="23"/>
        </w:rPr>
        <w:t xml:space="preserve"> </w:t>
      </w:r>
      <w:r>
        <w:rPr>
          <w:rFonts w:eastAsia="Galdeano" w:hint="eastAsia"/>
          <w:color w:val="222222"/>
          <w:sz w:val="23"/>
        </w:rPr>
        <w:t>双方先后都建立了陨石威慑系统</w:t>
      </w:r>
      <w:r>
        <w:rPr>
          <w:rFonts w:eastAsia="微软雅黑" w:hint="eastAsia"/>
        </w:rPr>
        <w:br/>
      </w:r>
      <w:r>
        <w:rPr>
          <w:rFonts w:eastAsia="Galdeano" w:hint="eastAsia"/>
          <w:color w:val="222222"/>
          <w:sz w:val="23"/>
        </w:rPr>
        <w:t>阶段</w:t>
      </w:r>
      <w:r>
        <w:rPr>
          <w:rFonts w:ascii="Galdeano" w:eastAsia="微软雅黑" w:hAnsi="Galdeano" w:cs="Galdeano" w:hint="eastAsia"/>
          <w:color w:val="222222"/>
          <w:sz w:val="23"/>
        </w:rPr>
        <w:t xml:space="preserve">10 </w:t>
      </w:r>
      <w:r>
        <w:rPr>
          <w:rFonts w:eastAsia="Galdeano" w:hint="eastAsia"/>
          <w:color w:val="222222"/>
          <w:sz w:val="23"/>
        </w:rPr>
        <w:t>文明程度</w:t>
      </w:r>
      <w:r>
        <w:rPr>
          <w:rFonts w:ascii="Galdeano" w:eastAsia="微软雅黑" w:hAnsi="Galdeano" w:cs="Galdeano" w:hint="eastAsia"/>
          <w:color w:val="222222"/>
          <w:sz w:val="23"/>
        </w:rPr>
        <w:t xml:space="preserve">9-10 </w:t>
      </w:r>
      <w:r>
        <w:rPr>
          <w:rFonts w:eastAsia="Galdeano" w:hint="eastAsia"/>
          <w:color w:val="222222"/>
          <w:sz w:val="23"/>
        </w:rPr>
        <w:t>突破时代</w:t>
      </w:r>
      <w:r>
        <w:rPr>
          <w:rFonts w:eastAsia="Galdeano" w:hint="eastAsia"/>
          <w:color w:val="222222"/>
          <w:sz w:val="23"/>
        </w:rPr>
        <w:t xml:space="preserve"> </w:t>
      </w:r>
      <w:r>
        <w:rPr>
          <w:rFonts w:eastAsia="Galdeano" w:hint="eastAsia"/>
          <w:color w:val="222222"/>
          <w:sz w:val="23"/>
        </w:rPr>
        <w:t>第二次量子革新后火星文明几乎掌握并可以应用整个玄无物质面的规则</w:t>
      </w:r>
      <w:r>
        <w:rPr>
          <w:rFonts w:eastAsia="Galdeano" w:hint="eastAsia"/>
          <w:color w:val="222222"/>
          <w:sz w:val="23"/>
        </w:rPr>
        <w:t xml:space="preserve"> </w:t>
      </w:r>
      <w:r>
        <w:rPr>
          <w:rFonts w:eastAsia="Galdeano" w:hint="eastAsia"/>
          <w:color w:val="222222"/>
          <w:sz w:val="23"/>
        </w:rPr>
        <w:t>身体死亡灵场可以被收集并进入克隆体复活</w:t>
      </w:r>
      <w:r>
        <w:rPr>
          <w:rFonts w:eastAsia="Galdeano" w:hint="eastAsia"/>
          <w:color w:val="222222"/>
          <w:sz w:val="23"/>
        </w:rPr>
        <w:t xml:space="preserve"> </w:t>
      </w:r>
      <w:r>
        <w:rPr>
          <w:rFonts w:eastAsia="Galdeano" w:hint="eastAsia"/>
          <w:color w:val="222222"/>
          <w:sz w:val="23"/>
        </w:rPr>
        <w:t>技术进入停顿期</w:t>
      </w:r>
      <w:r>
        <w:rPr>
          <w:rFonts w:eastAsia="Galdeano" w:hint="eastAsia"/>
          <w:color w:val="222222"/>
          <w:sz w:val="23"/>
        </w:rPr>
        <w:t xml:space="preserve"> </w:t>
      </w:r>
      <w:r>
        <w:rPr>
          <w:rFonts w:eastAsia="Galdeano" w:hint="eastAsia"/>
          <w:color w:val="222222"/>
          <w:sz w:val="23"/>
        </w:rPr>
        <w:t>同时无法突破的三维星系圈</w:t>
      </w:r>
      <w:r>
        <w:rPr>
          <w:rFonts w:eastAsia="Galdeano" w:hint="eastAsia"/>
          <w:color w:val="222222"/>
          <w:sz w:val="23"/>
        </w:rPr>
        <w:t xml:space="preserve"> </w:t>
      </w:r>
      <w:r>
        <w:rPr>
          <w:rFonts w:eastAsia="Galdeano" w:hint="eastAsia"/>
          <w:color w:val="222222"/>
          <w:sz w:val="23"/>
        </w:rPr>
        <w:t>和永恒不死的生命</w:t>
      </w:r>
      <w:r>
        <w:rPr>
          <w:rFonts w:eastAsia="Galdeano" w:hint="eastAsia"/>
          <w:color w:val="222222"/>
          <w:sz w:val="23"/>
        </w:rPr>
        <w:t xml:space="preserve"> </w:t>
      </w:r>
      <w:r>
        <w:rPr>
          <w:rFonts w:eastAsia="Galdeano" w:hint="eastAsia"/>
          <w:color w:val="222222"/>
          <w:sz w:val="23"/>
        </w:rPr>
        <w:t>让火星文明的集体潜意识进入了迷茫期</w:t>
      </w:r>
      <w:r>
        <w:rPr>
          <w:rFonts w:eastAsia="微软雅黑" w:hint="eastAsia"/>
        </w:rPr>
        <w:br/>
      </w:r>
      <w:r>
        <w:rPr>
          <w:rFonts w:eastAsia="Galdeano" w:hint="eastAsia"/>
          <w:color w:val="222222"/>
          <w:sz w:val="23"/>
        </w:rPr>
        <w:t>阶段</w:t>
      </w:r>
      <w:r>
        <w:rPr>
          <w:rFonts w:eastAsia="Galdeano" w:hint="eastAsia"/>
          <w:color w:val="222222"/>
          <w:sz w:val="23"/>
        </w:rPr>
        <w:t xml:space="preserve"> </w:t>
      </w:r>
      <w:r>
        <w:rPr>
          <w:rFonts w:ascii="Galdeano" w:eastAsia="微软雅黑" w:hAnsi="Galdeano" w:cs="Galdeano" w:hint="eastAsia"/>
          <w:color w:val="222222"/>
          <w:sz w:val="23"/>
        </w:rPr>
        <w:t xml:space="preserve">10 </w:t>
      </w:r>
      <w:r>
        <w:rPr>
          <w:rFonts w:eastAsia="Galdeano" w:hint="eastAsia"/>
          <w:color w:val="222222"/>
          <w:sz w:val="23"/>
        </w:rPr>
        <w:t>文明程度</w:t>
      </w:r>
      <w:r>
        <w:rPr>
          <w:rFonts w:eastAsia="Galdeano" w:hint="eastAsia"/>
          <w:color w:val="222222"/>
          <w:sz w:val="23"/>
        </w:rPr>
        <w:t xml:space="preserve"> </w:t>
      </w:r>
      <w:r>
        <w:rPr>
          <w:rFonts w:ascii="Galdeano" w:eastAsia="微软雅黑" w:hAnsi="Galdeano" w:cs="Galdeano" w:hint="eastAsia"/>
          <w:color w:val="222222"/>
          <w:sz w:val="23"/>
        </w:rPr>
        <w:t xml:space="preserve">10-11 </w:t>
      </w:r>
      <w:r>
        <w:rPr>
          <w:rFonts w:eastAsia="Galdeano" w:hint="eastAsia"/>
          <w:color w:val="222222"/>
          <w:sz w:val="23"/>
        </w:rPr>
        <w:t>提升时代</w:t>
      </w:r>
      <w:r>
        <w:rPr>
          <w:rFonts w:eastAsia="Galdeano" w:hint="eastAsia"/>
          <w:color w:val="222222"/>
          <w:sz w:val="23"/>
        </w:rPr>
        <w:t xml:space="preserve"> </w:t>
      </w:r>
      <w:r>
        <w:rPr>
          <w:rFonts w:eastAsia="Galdeano" w:hint="eastAsia"/>
          <w:color w:val="222222"/>
          <w:sz w:val="23"/>
        </w:rPr>
        <w:t>玄无精神面的研究让卓尔金人在精神和场应用上取得长足进展</w:t>
      </w:r>
      <w:r>
        <w:rPr>
          <w:rFonts w:eastAsia="Galdeano" w:hint="eastAsia"/>
          <w:color w:val="222222"/>
          <w:sz w:val="23"/>
        </w:rPr>
        <w:t xml:space="preserve"> </w:t>
      </w:r>
      <w:r>
        <w:rPr>
          <w:rFonts w:eastAsia="Galdeano" w:hint="eastAsia"/>
          <w:color w:val="222222"/>
          <w:sz w:val="23"/>
        </w:rPr>
        <w:t>文明成员的少数智者开始提升自己生命的品质</w:t>
      </w:r>
      <w:r>
        <w:rPr>
          <w:rFonts w:eastAsia="Galdeano" w:hint="eastAsia"/>
          <w:color w:val="222222"/>
          <w:sz w:val="23"/>
        </w:rPr>
        <w:t xml:space="preserve"> </w:t>
      </w:r>
      <w:r>
        <w:rPr>
          <w:rFonts w:eastAsia="Galdeano" w:hint="eastAsia"/>
          <w:color w:val="222222"/>
          <w:sz w:val="23"/>
        </w:rPr>
        <w:t>成为高等的灵体</w:t>
      </w:r>
      <w:r>
        <w:rPr>
          <w:rFonts w:eastAsia="Galdeano" w:hint="eastAsia"/>
          <w:color w:val="222222"/>
          <w:sz w:val="23"/>
        </w:rPr>
        <w:t xml:space="preserve"> </w:t>
      </w:r>
      <w:r>
        <w:rPr>
          <w:rFonts w:eastAsia="Galdeano" w:hint="eastAsia"/>
          <w:color w:val="222222"/>
          <w:sz w:val="23"/>
        </w:rPr>
        <w:t>高密度的生命</w:t>
      </w:r>
      <w:r>
        <w:rPr>
          <w:rFonts w:eastAsia="Galdeano" w:hint="eastAsia"/>
          <w:color w:val="222222"/>
          <w:sz w:val="23"/>
        </w:rPr>
        <w:t xml:space="preserve"> </w:t>
      </w:r>
      <w:r>
        <w:rPr>
          <w:rFonts w:eastAsia="Galdeano" w:hint="eastAsia"/>
          <w:color w:val="222222"/>
          <w:sz w:val="23"/>
        </w:rPr>
        <w:t>以他们的哲学来说</w:t>
      </w:r>
      <w:r>
        <w:rPr>
          <w:rFonts w:eastAsia="Galdeano" w:hint="eastAsia"/>
          <w:color w:val="222222"/>
          <w:sz w:val="23"/>
        </w:rPr>
        <w:t xml:space="preserve"> </w:t>
      </w:r>
      <w:r>
        <w:rPr>
          <w:rFonts w:eastAsia="Galdeano" w:hint="eastAsia"/>
          <w:color w:val="222222"/>
          <w:sz w:val="23"/>
        </w:rPr>
        <w:t>第五密度的存有</w:t>
      </w:r>
      <w:r>
        <w:rPr>
          <w:rFonts w:eastAsia="Galdeano" w:hint="eastAsia"/>
          <w:color w:val="222222"/>
          <w:sz w:val="23"/>
        </w:rPr>
        <w:t xml:space="preserve"> </w:t>
      </w:r>
      <w:r>
        <w:rPr>
          <w:rFonts w:eastAsia="Galdeano" w:hint="eastAsia"/>
          <w:color w:val="222222"/>
          <w:sz w:val="23"/>
        </w:rPr>
        <w:t>并围绕太阳建立了高灵态密度的世界</w:t>
      </w:r>
      <w:r>
        <w:rPr>
          <w:rFonts w:eastAsia="Galdeano" w:hint="eastAsia"/>
          <w:color w:val="222222"/>
          <w:sz w:val="23"/>
        </w:rPr>
        <w:t xml:space="preserve"> </w:t>
      </w:r>
      <w:r>
        <w:rPr>
          <w:rFonts w:eastAsia="Galdeano" w:hint="eastAsia"/>
          <w:color w:val="222222"/>
          <w:sz w:val="23"/>
        </w:rPr>
        <w:t>同时加快文明集体潜意识觉醒和统和</w:t>
      </w:r>
      <w:r>
        <w:rPr>
          <w:rFonts w:eastAsia="Galdeano" w:hint="eastAsia"/>
          <w:color w:val="222222"/>
          <w:sz w:val="23"/>
        </w:rPr>
        <w:t xml:space="preserve"> </w:t>
      </w:r>
      <w:r>
        <w:rPr>
          <w:rFonts w:eastAsia="Galdeano" w:hint="eastAsia"/>
          <w:color w:val="222222"/>
          <w:sz w:val="23"/>
        </w:rPr>
        <w:t>向记忆复合体生命迈进</w:t>
      </w:r>
      <w:r>
        <w:rPr>
          <w:rFonts w:eastAsia="Galdeano" w:hint="eastAsia"/>
          <w:color w:val="222222"/>
          <w:sz w:val="23"/>
        </w:rPr>
        <w:t xml:space="preserve"> </w:t>
      </w:r>
      <w:r>
        <w:rPr>
          <w:rFonts w:eastAsia="Galdeano" w:hint="eastAsia"/>
          <w:color w:val="222222"/>
          <w:sz w:val="23"/>
        </w:rPr>
        <w:t>物质技术虽然远远落后</w:t>
      </w:r>
      <w:r>
        <w:rPr>
          <w:rFonts w:eastAsia="Galdeano" w:hint="eastAsia"/>
          <w:color w:val="222222"/>
          <w:sz w:val="23"/>
        </w:rPr>
        <w:t xml:space="preserve"> </w:t>
      </w:r>
      <w:r>
        <w:rPr>
          <w:rFonts w:eastAsia="Galdeano" w:hint="eastAsia"/>
          <w:color w:val="222222"/>
          <w:sz w:val="23"/>
        </w:rPr>
        <w:t>但配合对于玄无精神面的研究应用</w:t>
      </w:r>
      <w:r>
        <w:rPr>
          <w:rFonts w:eastAsia="Galdeano" w:hint="eastAsia"/>
          <w:color w:val="222222"/>
          <w:sz w:val="23"/>
        </w:rPr>
        <w:t xml:space="preserve"> </w:t>
      </w:r>
      <w:r>
        <w:rPr>
          <w:rFonts w:eastAsia="Galdeano" w:hint="eastAsia"/>
          <w:color w:val="222222"/>
          <w:sz w:val="23"/>
        </w:rPr>
        <w:t>卓尔金人秘密研制出了初级的死光发射器</w:t>
      </w:r>
      <w:r>
        <w:rPr>
          <w:rFonts w:eastAsia="Galdeano" w:hint="eastAsia"/>
          <w:color w:val="222222"/>
          <w:sz w:val="23"/>
        </w:rPr>
        <w:t xml:space="preserve"> </w:t>
      </w:r>
      <w:r>
        <w:rPr>
          <w:rFonts w:eastAsia="Galdeano" w:hint="eastAsia"/>
          <w:color w:val="222222"/>
          <w:sz w:val="23"/>
        </w:rPr>
        <w:t>半灵态的发射器审判者号隐藏在恒星的内冕层中</w:t>
      </w:r>
      <w:r>
        <w:rPr>
          <w:rFonts w:eastAsia="微软雅黑" w:hint="eastAsia"/>
          <w:sz w:val="21"/>
        </w:rPr>
        <w:t xml:space="preserve"> </w:t>
      </w: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阶段</w:t>
      </w:r>
      <w:r>
        <w:rPr>
          <w:rFonts w:ascii="Galdeano" w:eastAsia="微软雅黑" w:hAnsi="Galdeano" w:cs="Galdeano" w:hint="eastAsia"/>
          <w:color w:val="222222"/>
          <w:sz w:val="23"/>
        </w:rPr>
        <w:t xml:space="preserve">11 </w:t>
      </w:r>
      <w:r>
        <w:rPr>
          <w:rFonts w:eastAsia="Galdeano" w:hint="eastAsia"/>
          <w:color w:val="222222"/>
          <w:sz w:val="23"/>
        </w:rPr>
        <w:t>对地球资源的开发已经不能满足火星文明纯物质面的发展</w:t>
      </w:r>
      <w:r>
        <w:rPr>
          <w:rFonts w:eastAsia="Galdeano" w:hint="eastAsia"/>
          <w:color w:val="222222"/>
          <w:sz w:val="23"/>
        </w:rPr>
        <w:t xml:space="preserve"> </w:t>
      </w:r>
      <w:r>
        <w:rPr>
          <w:rFonts w:eastAsia="Galdeano" w:hint="eastAsia"/>
          <w:color w:val="222222"/>
          <w:sz w:val="23"/>
        </w:rPr>
        <w:t>寻求突破的点被认为在</w:t>
      </w:r>
      <w:r>
        <w:rPr>
          <w:rFonts w:eastAsia="Galdeano" w:hint="eastAsia"/>
          <w:color w:val="222222"/>
          <w:sz w:val="23"/>
        </w:rPr>
        <w:lastRenderedPageBreak/>
        <w:t>卓尔金文明灵性的进化中</w:t>
      </w:r>
      <w:r>
        <w:rPr>
          <w:rFonts w:eastAsia="Galdeano" w:hint="eastAsia"/>
          <w:color w:val="222222"/>
          <w:sz w:val="23"/>
        </w:rPr>
        <w:t xml:space="preserve"> </w:t>
      </w:r>
      <w:r>
        <w:rPr>
          <w:rFonts w:eastAsia="Galdeano" w:hint="eastAsia"/>
          <w:color w:val="222222"/>
          <w:sz w:val="23"/>
        </w:rPr>
        <w:t>火星文明提升派认为卓尔金文明隐瞒了灵性进化的重要资料</w:t>
      </w:r>
      <w:r>
        <w:rPr>
          <w:rFonts w:eastAsia="Galdeano" w:hint="eastAsia"/>
          <w:color w:val="222222"/>
          <w:sz w:val="23"/>
        </w:rPr>
        <w:t xml:space="preserve"> </w:t>
      </w:r>
      <w:r>
        <w:rPr>
          <w:rFonts w:eastAsia="Galdeano" w:hint="eastAsia"/>
          <w:color w:val="222222"/>
          <w:sz w:val="23"/>
        </w:rPr>
        <w:t>并在帮助火星文明发展精神和场应用上言语不清</w:t>
      </w:r>
      <w:r>
        <w:rPr>
          <w:rFonts w:eastAsia="Galdeano" w:hint="eastAsia"/>
          <w:color w:val="222222"/>
          <w:sz w:val="23"/>
        </w:rPr>
        <w:t xml:space="preserve"> </w:t>
      </w:r>
      <w:r>
        <w:rPr>
          <w:rFonts w:eastAsia="Galdeano" w:hint="eastAsia"/>
          <w:color w:val="222222"/>
          <w:sz w:val="23"/>
        </w:rPr>
        <w:t>意向变成了流言</w:t>
      </w:r>
      <w:r>
        <w:rPr>
          <w:rFonts w:eastAsia="Galdeano" w:hint="eastAsia"/>
          <w:color w:val="222222"/>
          <w:sz w:val="23"/>
        </w:rPr>
        <w:t xml:space="preserve"> </w:t>
      </w:r>
      <w:r>
        <w:rPr>
          <w:rFonts w:eastAsia="Galdeano" w:hint="eastAsia"/>
          <w:color w:val="222222"/>
          <w:sz w:val="23"/>
        </w:rPr>
        <w:t>火星文明民间最终流传出各种传言</w:t>
      </w:r>
      <w:r>
        <w:rPr>
          <w:rFonts w:eastAsia="Galdeano" w:hint="eastAsia"/>
          <w:color w:val="222222"/>
          <w:sz w:val="23"/>
        </w:rPr>
        <w:t xml:space="preserve"> </w:t>
      </w:r>
      <w:r>
        <w:rPr>
          <w:rFonts w:eastAsia="Galdeano" w:hint="eastAsia"/>
          <w:color w:val="222222"/>
          <w:sz w:val="23"/>
        </w:rPr>
        <w:t>卓尔金文明不顾两个文明的友好发展</w:t>
      </w:r>
      <w:r>
        <w:rPr>
          <w:rFonts w:eastAsia="Galdeano" w:hint="eastAsia"/>
          <w:color w:val="222222"/>
          <w:sz w:val="23"/>
        </w:rPr>
        <w:t xml:space="preserve"> </w:t>
      </w:r>
      <w:r>
        <w:rPr>
          <w:rFonts w:eastAsia="Galdeano" w:hint="eastAsia"/>
          <w:color w:val="222222"/>
          <w:sz w:val="23"/>
        </w:rPr>
        <w:t>一意孤行</w:t>
      </w:r>
      <w:r>
        <w:rPr>
          <w:rFonts w:eastAsia="Galdeano" w:hint="eastAsia"/>
          <w:color w:val="222222"/>
          <w:sz w:val="23"/>
        </w:rPr>
        <w:t xml:space="preserve"> </w:t>
      </w:r>
      <w:r>
        <w:rPr>
          <w:rFonts w:eastAsia="Galdeano" w:hint="eastAsia"/>
          <w:color w:val="222222"/>
          <w:sz w:val="23"/>
        </w:rPr>
        <w:t>准备抛弃火星文明</w:t>
      </w:r>
      <w:r>
        <w:rPr>
          <w:rFonts w:eastAsia="Galdeano" w:hint="eastAsia"/>
          <w:color w:val="222222"/>
          <w:sz w:val="23"/>
        </w:rPr>
        <w:t xml:space="preserve"> </w:t>
      </w:r>
      <w:r>
        <w:rPr>
          <w:rFonts w:eastAsia="Galdeano" w:hint="eastAsia"/>
          <w:color w:val="222222"/>
          <w:sz w:val="23"/>
        </w:rPr>
        <w:t>卓尔金人发现了永恒的秘密他们准备自己提升</w:t>
      </w:r>
      <w:r>
        <w:rPr>
          <w:rFonts w:eastAsia="Galdeano" w:hint="eastAsia"/>
          <w:color w:val="222222"/>
          <w:sz w:val="23"/>
        </w:rPr>
        <w:t xml:space="preserve"> </w:t>
      </w:r>
      <w:r>
        <w:rPr>
          <w:rFonts w:eastAsia="Galdeano" w:hint="eastAsia"/>
          <w:color w:val="222222"/>
          <w:sz w:val="23"/>
        </w:rPr>
        <w:t>卓尔金人在研制秘密灵场武器准备一举毁灭火星文明</w:t>
      </w:r>
      <w:r>
        <w:rPr>
          <w:rFonts w:eastAsia="Galdeano" w:hint="eastAsia"/>
          <w:color w:val="222222"/>
          <w:sz w:val="23"/>
        </w:rPr>
        <w:t xml:space="preserve"> </w:t>
      </w:r>
      <w:r>
        <w:rPr>
          <w:rFonts w:eastAsia="Galdeano" w:hint="eastAsia"/>
          <w:color w:val="222222"/>
          <w:sz w:val="23"/>
        </w:rPr>
        <w:t>同时双方民间的交流也开始被阻隔</w:t>
      </w:r>
      <w:r>
        <w:rPr>
          <w:rFonts w:eastAsia="Galdeano" w:hint="eastAsia"/>
          <w:color w:val="222222"/>
          <w:sz w:val="23"/>
        </w:rPr>
        <w:t xml:space="preserve"> </w:t>
      </w:r>
      <w:r>
        <w:rPr>
          <w:rFonts w:eastAsia="Galdeano" w:hint="eastAsia"/>
          <w:color w:val="222222"/>
          <w:sz w:val="23"/>
        </w:rPr>
        <w:t>同时撤离了双方自古以来在地球太空轨道的深空联合探索空间站所有成员</w:t>
      </w:r>
      <w:r>
        <w:rPr>
          <w:rFonts w:eastAsia="Galdeano" w:hint="eastAsia"/>
          <w:color w:val="222222"/>
          <w:sz w:val="23"/>
        </w:rPr>
        <w:t xml:space="preserve"> </w:t>
      </w:r>
      <w:r>
        <w:rPr>
          <w:rFonts w:eastAsia="Galdeano" w:hint="eastAsia"/>
          <w:color w:val="222222"/>
          <w:sz w:val="23"/>
        </w:rPr>
        <w:t>空间站经过无数代的改造</w:t>
      </w:r>
      <w:r>
        <w:rPr>
          <w:rFonts w:eastAsia="Galdeano" w:hint="eastAsia"/>
          <w:color w:val="222222"/>
          <w:sz w:val="23"/>
        </w:rPr>
        <w:t xml:space="preserve"> </w:t>
      </w:r>
      <w:r>
        <w:rPr>
          <w:rFonts w:eastAsia="Galdeano" w:hint="eastAsia"/>
          <w:color w:val="222222"/>
          <w:sz w:val="23"/>
        </w:rPr>
        <w:t>已经成为了巨大的太空贸易城市</w:t>
      </w:r>
      <w:r>
        <w:rPr>
          <w:rFonts w:eastAsia="Galdeano" w:hint="eastAsia"/>
          <w:color w:val="222222"/>
          <w:sz w:val="23"/>
        </w:rPr>
        <w:t xml:space="preserve"> </w:t>
      </w:r>
      <w:r>
        <w:rPr>
          <w:rFonts w:eastAsia="Galdeano" w:hint="eastAsia"/>
          <w:color w:val="222222"/>
          <w:sz w:val="23"/>
        </w:rPr>
        <w:t>阿尔法</w:t>
      </w:r>
      <w:r>
        <w:rPr>
          <w:rFonts w:ascii="Galdeano" w:eastAsia="微软雅黑" w:hAnsi="Galdeano" w:cs="Galdeano" w:hint="eastAsia"/>
          <w:color w:val="222222"/>
          <w:sz w:val="23"/>
        </w:rPr>
        <w:t>1</w:t>
      </w:r>
      <w:r>
        <w:rPr>
          <w:rFonts w:eastAsia="Galdeano" w:hint="eastAsia"/>
          <w:color w:val="222222"/>
          <w:sz w:val="23"/>
        </w:rPr>
        <w:t>号城</w:t>
      </w:r>
      <w:r>
        <w:rPr>
          <w:rFonts w:eastAsia="Galdeano" w:hint="eastAsia"/>
          <w:color w:val="222222"/>
          <w:sz w:val="23"/>
        </w:rPr>
        <w:t xml:space="preserve"> </w:t>
      </w:r>
      <w:r>
        <w:rPr>
          <w:rFonts w:eastAsia="Galdeano" w:hint="eastAsia"/>
          <w:color w:val="222222"/>
          <w:sz w:val="23"/>
        </w:rPr>
        <w:t>是双方重要的交流站点</w:t>
      </w:r>
      <w:r>
        <w:rPr>
          <w:rFonts w:eastAsia="Galdeano" w:hint="eastAsia"/>
          <w:color w:val="222222"/>
          <w:sz w:val="23"/>
        </w:rPr>
        <w:t xml:space="preserve"> </w:t>
      </w:r>
      <w:r>
        <w:rPr>
          <w:rFonts w:eastAsia="Galdeano" w:hint="eastAsia"/>
          <w:color w:val="222222"/>
          <w:sz w:val="23"/>
        </w:rPr>
        <w:t>这里每天都在产生新的哲学</w:t>
      </w:r>
      <w:r>
        <w:rPr>
          <w:rFonts w:eastAsia="Galdeano" w:hint="eastAsia"/>
          <w:color w:val="222222"/>
          <w:sz w:val="23"/>
        </w:rPr>
        <w:t xml:space="preserve"> </w:t>
      </w:r>
      <w:r>
        <w:rPr>
          <w:rFonts w:eastAsia="Galdeano" w:hint="eastAsia"/>
          <w:color w:val="222222"/>
          <w:sz w:val="23"/>
        </w:rPr>
        <w:t>技术</w:t>
      </w:r>
      <w:r>
        <w:rPr>
          <w:rFonts w:eastAsia="Galdeano" w:hint="eastAsia"/>
          <w:color w:val="222222"/>
          <w:sz w:val="23"/>
        </w:rPr>
        <w:t xml:space="preserve"> </w:t>
      </w:r>
      <w:r>
        <w:rPr>
          <w:rFonts w:eastAsia="Galdeano" w:hint="eastAsia"/>
          <w:color w:val="222222"/>
          <w:sz w:val="23"/>
        </w:rPr>
        <w:t>科学家</w:t>
      </w:r>
      <w:r>
        <w:rPr>
          <w:rFonts w:eastAsia="Galdeano" w:hint="eastAsia"/>
          <w:color w:val="222222"/>
          <w:sz w:val="23"/>
        </w:rPr>
        <w:t xml:space="preserve"> </w:t>
      </w:r>
      <w:r>
        <w:rPr>
          <w:rFonts w:eastAsia="Galdeano" w:hint="eastAsia"/>
          <w:color w:val="222222"/>
          <w:sz w:val="23"/>
        </w:rPr>
        <w:t>双方的商贸飞船络绎不绝</w:t>
      </w:r>
      <w:r>
        <w:rPr>
          <w:rFonts w:eastAsia="微软雅黑" w:hint="eastAsia"/>
        </w:rPr>
        <w:br/>
      </w:r>
      <w:r>
        <w:rPr>
          <w:rFonts w:eastAsia="Galdeano" w:hint="eastAsia"/>
          <w:color w:val="222222"/>
          <w:sz w:val="23"/>
        </w:rPr>
        <w:t>科技的停顿和火星文明集体潜意识的迷茫最终引发战争才能得以释放</w:t>
      </w:r>
      <w:r>
        <w:rPr>
          <w:rFonts w:eastAsia="Galdeano" w:hint="eastAsia"/>
          <w:color w:val="222222"/>
          <w:sz w:val="23"/>
        </w:rPr>
        <w:t xml:space="preserve"> </w:t>
      </w:r>
      <w:r>
        <w:rPr>
          <w:rFonts w:eastAsia="Galdeano" w:hint="eastAsia"/>
          <w:color w:val="222222"/>
          <w:sz w:val="23"/>
        </w:rPr>
        <w:t>火星文明向卓尔金提出</w:t>
      </w:r>
      <w:r>
        <w:rPr>
          <w:rFonts w:eastAsia="Galdeano" w:hint="eastAsia"/>
          <w:color w:val="222222"/>
          <w:sz w:val="23"/>
        </w:rPr>
        <w:t xml:space="preserve"> </w:t>
      </w:r>
      <w:r>
        <w:rPr>
          <w:rFonts w:eastAsia="Galdeano" w:hint="eastAsia"/>
          <w:color w:val="222222"/>
          <w:sz w:val="23"/>
        </w:rPr>
        <w:t>地球所有资源应该归火星文明所有</w:t>
      </w:r>
      <w:r>
        <w:rPr>
          <w:rFonts w:eastAsia="Galdeano" w:hint="eastAsia"/>
          <w:color w:val="222222"/>
          <w:sz w:val="23"/>
        </w:rPr>
        <w:t xml:space="preserve"> </w:t>
      </w:r>
      <w:r>
        <w:rPr>
          <w:rFonts w:eastAsia="Galdeano" w:hint="eastAsia"/>
          <w:color w:val="222222"/>
          <w:sz w:val="23"/>
        </w:rPr>
        <w:t>卓尔金人提升为灵态生命</w:t>
      </w:r>
      <w:r>
        <w:rPr>
          <w:rFonts w:eastAsia="Galdeano" w:hint="eastAsia"/>
          <w:color w:val="222222"/>
          <w:sz w:val="23"/>
        </w:rPr>
        <w:t xml:space="preserve"> </w:t>
      </w:r>
      <w:r>
        <w:rPr>
          <w:rFonts w:eastAsia="Galdeano" w:hint="eastAsia"/>
          <w:color w:val="222222"/>
          <w:sz w:val="23"/>
        </w:rPr>
        <w:t>已经不需要过多的物质资源</w:t>
      </w:r>
      <w:r>
        <w:rPr>
          <w:rFonts w:eastAsia="Galdeano" w:hint="eastAsia"/>
          <w:color w:val="222222"/>
          <w:sz w:val="23"/>
        </w:rPr>
        <w:t xml:space="preserve"> </w:t>
      </w:r>
      <w:r>
        <w:rPr>
          <w:rFonts w:eastAsia="Galdeano" w:hint="eastAsia"/>
          <w:color w:val="222222"/>
          <w:sz w:val="23"/>
        </w:rPr>
        <w:t>母星资源已经完全足够</w:t>
      </w:r>
      <w:r>
        <w:rPr>
          <w:rFonts w:eastAsia="微软雅黑" w:hint="eastAsia"/>
        </w:rPr>
        <w:br/>
      </w:r>
      <w:r>
        <w:rPr>
          <w:rFonts w:eastAsia="Galdeano" w:hint="eastAsia"/>
          <w:color w:val="222222"/>
          <w:sz w:val="23"/>
        </w:rPr>
        <w:t>拒绝是必然</w:t>
      </w:r>
      <w:r>
        <w:rPr>
          <w:rFonts w:eastAsia="Galdeano" w:hint="eastAsia"/>
          <w:color w:val="222222"/>
          <w:sz w:val="23"/>
        </w:rPr>
        <w:t xml:space="preserve"> </w:t>
      </w:r>
      <w:r>
        <w:rPr>
          <w:rFonts w:eastAsia="Galdeano" w:hint="eastAsia"/>
          <w:color w:val="222222"/>
          <w:sz w:val="23"/>
        </w:rPr>
        <w:t>此次对抗不在是从前的小型摩擦</w:t>
      </w:r>
      <w:r>
        <w:rPr>
          <w:rFonts w:eastAsia="Galdeano" w:hint="eastAsia"/>
          <w:color w:val="222222"/>
          <w:sz w:val="23"/>
        </w:rPr>
        <w:t xml:space="preserve"> </w:t>
      </w:r>
      <w:r>
        <w:rPr>
          <w:rFonts w:eastAsia="Galdeano" w:hint="eastAsia"/>
          <w:color w:val="222222"/>
          <w:sz w:val="23"/>
        </w:rPr>
        <w:t>火星文明舰队标准纯物质面黑色圆形飞行器组成十米数十米不等</w:t>
      </w:r>
      <w:r>
        <w:rPr>
          <w:rFonts w:eastAsia="Galdeano" w:hint="eastAsia"/>
          <w:color w:val="222222"/>
          <w:sz w:val="23"/>
        </w:rPr>
        <w:t xml:space="preserve"> </w:t>
      </w:r>
      <w:r>
        <w:rPr>
          <w:rFonts w:eastAsia="Galdeano" w:hint="eastAsia"/>
          <w:color w:val="222222"/>
          <w:sz w:val="23"/>
        </w:rPr>
        <w:t>金星文明为大多数老式巨舰和少数物质面精神面双结构半灵态飞行器半透明金字塔形</w:t>
      </w:r>
      <w:r>
        <w:rPr>
          <w:rFonts w:eastAsia="Galdeano" w:hint="eastAsia"/>
          <w:color w:val="222222"/>
          <w:sz w:val="23"/>
        </w:rPr>
        <w:t xml:space="preserve"> </w:t>
      </w:r>
      <w:r>
        <w:rPr>
          <w:rFonts w:eastAsia="Galdeano" w:hint="eastAsia"/>
          <w:color w:val="222222"/>
          <w:sz w:val="23"/>
        </w:rPr>
        <w:t>这种飞行器刚刚处在测试阶段</w:t>
      </w:r>
      <w:r>
        <w:rPr>
          <w:rFonts w:eastAsia="微软雅黑" w:hint="eastAsia"/>
        </w:rPr>
        <w:br/>
      </w:r>
      <w:r>
        <w:rPr>
          <w:rFonts w:eastAsia="微软雅黑" w:hint="eastAsia"/>
        </w:rPr>
        <w:br/>
      </w:r>
      <w:r>
        <w:rPr>
          <w:rFonts w:eastAsia="Galdeano" w:hint="eastAsia"/>
          <w:color w:val="222222"/>
          <w:sz w:val="23"/>
        </w:rPr>
        <w:t>战争不详细叙述</w:t>
      </w:r>
      <w:r>
        <w:rPr>
          <w:rFonts w:eastAsia="Galdeano" w:hint="eastAsia"/>
          <w:color w:val="222222"/>
          <w:sz w:val="23"/>
        </w:rPr>
        <w:t xml:space="preserve"> </w:t>
      </w:r>
      <w:r>
        <w:rPr>
          <w:rFonts w:eastAsia="Galdeano" w:hint="eastAsia"/>
          <w:color w:val="222222"/>
          <w:sz w:val="23"/>
        </w:rPr>
        <w:t>火星文明在双方地球对诗中“无意中”击毁了深空联合探索空间站导致大量卓尔金星人死亡</w:t>
      </w:r>
      <w:r>
        <w:rPr>
          <w:rFonts w:eastAsia="Galdeano" w:hint="eastAsia"/>
          <w:color w:val="222222"/>
          <w:sz w:val="23"/>
        </w:rPr>
        <w:t xml:space="preserve"> </w:t>
      </w:r>
      <w:r>
        <w:rPr>
          <w:rFonts w:eastAsia="Galdeano" w:hint="eastAsia"/>
          <w:color w:val="222222"/>
          <w:sz w:val="23"/>
        </w:rPr>
        <w:t>全面战争爆发</w:t>
      </w:r>
      <w:r>
        <w:rPr>
          <w:rFonts w:eastAsia="微软雅黑" w:hint="eastAsia"/>
        </w:rPr>
        <w:br/>
      </w:r>
      <w:r>
        <w:rPr>
          <w:rFonts w:eastAsia="Galdeano" w:hint="eastAsia"/>
          <w:color w:val="222222"/>
          <w:sz w:val="23"/>
        </w:rPr>
        <w:t>阶段一</w:t>
      </w:r>
      <w:r>
        <w:rPr>
          <w:rFonts w:eastAsia="Galdeano" w:hint="eastAsia"/>
          <w:color w:val="222222"/>
          <w:sz w:val="23"/>
        </w:rPr>
        <w:t xml:space="preserve"> </w:t>
      </w:r>
      <w:r>
        <w:rPr>
          <w:rFonts w:eastAsia="Galdeano" w:hint="eastAsia"/>
          <w:color w:val="222222"/>
          <w:sz w:val="23"/>
        </w:rPr>
        <w:t>卓尔金人战场上节节败退</w:t>
      </w:r>
      <w:r>
        <w:rPr>
          <w:rFonts w:eastAsia="Galdeano" w:hint="eastAsia"/>
          <w:color w:val="222222"/>
          <w:sz w:val="23"/>
        </w:rPr>
        <w:t xml:space="preserve"> </w:t>
      </w:r>
      <w:r>
        <w:rPr>
          <w:rFonts w:eastAsia="Galdeano" w:hint="eastAsia"/>
          <w:color w:val="222222"/>
          <w:sz w:val="23"/>
        </w:rPr>
        <w:t>初步装备的半灵态飞船尚未全面调试</w:t>
      </w:r>
      <w:r>
        <w:rPr>
          <w:rFonts w:eastAsia="Galdeano" w:hint="eastAsia"/>
          <w:color w:val="222222"/>
          <w:sz w:val="23"/>
        </w:rPr>
        <w:t xml:space="preserve"> </w:t>
      </w:r>
      <w:r>
        <w:rPr>
          <w:rFonts w:eastAsia="Galdeano" w:hint="eastAsia"/>
          <w:color w:val="222222"/>
          <w:sz w:val="23"/>
        </w:rPr>
        <w:t>事故不断</w:t>
      </w:r>
      <w:r>
        <w:rPr>
          <w:rFonts w:eastAsia="Galdeano" w:hint="eastAsia"/>
          <w:color w:val="222222"/>
          <w:sz w:val="23"/>
        </w:rPr>
        <w:t xml:space="preserve"> </w:t>
      </w:r>
      <w:r>
        <w:rPr>
          <w:rFonts w:eastAsia="Galdeano" w:hint="eastAsia"/>
          <w:color w:val="222222"/>
          <w:sz w:val="23"/>
        </w:rPr>
        <w:t>卓尔金人最终被压制在卓尔金星轨道</w:t>
      </w:r>
      <w:r>
        <w:rPr>
          <w:rFonts w:eastAsia="Galdeano" w:hint="eastAsia"/>
          <w:color w:val="222222"/>
          <w:sz w:val="23"/>
        </w:rPr>
        <w:t xml:space="preserve"> </w:t>
      </w:r>
      <w:r>
        <w:rPr>
          <w:rFonts w:eastAsia="Galdeano" w:hint="eastAsia"/>
          <w:color w:val="222222"/>
          <w:sz w:val="23"/>
        </w:rPr>
        <w:t>火星文明却无法突破卓尔金星球防护网络</w:t>
      </w:r>
      <w:r>
        <w:rPr>
          <w:rFonts w:eastAsia="微软雅黑" w:hint="eastAsia"/>
        </w:rPr>
        <w:br/>
      </w:r>
      <w:r>
        <w:rPr>
          <w:rFonts w:eastAsia="Galdeano" w:hint="eastAsia"/>
          <w:color w:val="222222"/>
          <w:sz w:val="23"/>
        </w:rPr>
        <w:t>阶段二</w:t>
      </w:r>
      <w:r>
        <w:rPr>
          <w:rFonts w:eastAsia="Galdeano" w:hint="eastAsia"/>
          <w:color w:val="222222"/>
          <w:sz w:val="23"/>
        </w:rPr>
        <w:t xml:space="preserve"> </w:t>
      </w:r>
      <w:r>
        <w:rPr>
          <w:rFonts w:eastAsia="Galdeano" w:hint="eastAsia"/>
          <w:color w:val="222222"/>
          <w:sz w:val="23"/>
        </w:rPr>
        <w:t>双方陨石加速攻击</w:t>
      </w:r>
      <w:r>
        <w:rPr>
          <w:rFonts w:eastAsia="Galdeano" w:hint="eastAsia"/>
          <w:color w:val="222222"/>
          <w:sz w:val="23"/>
        </w:rPr>
        <w:t xml:space="preserve"> </w:t>
      </w:r>
      <w:r>
        <w:rPr>
          <w:rFonts w:eastAsia="Galdeano" w:hint="eastAsia"/>
          <w:color w:val="222222"/>
          <w:sz w:val="23"/>
        </w:rPr>
        <w:t>从柯伊伯带安装推进器的陨石</w:t>
      </w:r>
      <w:r>
        <w:rPr>
          <w:rFonts w:eastAsia="Galdeano" w:hint="eastAsia"/>
          <w:color w:val="222222"/>
          <w:sz w:val="23"/>
        </w:rPr>
        <w:t xml:space="preserve"> </w:t>
      </w:r>
      <w:r>
        <w:rPr>
          <w:rFonts w:eastAsia="Galdeano" w:hint="eastAsia"/>
          <w:color w:val="222222"/>
          <w:sz w:val="23"/>
        </w:rPr>
        <w:t>被推入恒星系内部</w:t>
      </w:r>
      <w:r>
        <w:rPr>
          <w:rFonts w:eastAsia="Galdeano" w:hint="eastAsia"/>
          <w:color w:val="222222"/>
          <w:sz w:val="23"/>
        </w:rPr>
        <w:t xml:space="preserve"> </w:t>
      </w:r>
      <w:r>
        <w:rPr>
          <w:rFonts w:eastAsia="Galdeano" w:hint="eastAsia"/>
          <w:color w:val="222222"/>
          <w:sz w:val="23"/>
        </w:rPr>
        <w:t>数万巨型陨石向火星和卓尔金而去</w:t>
      </w:r>
      <w:r>
        <w:rPr>
          <w:rFonts w:eastAsia="Galdeano" w:hint="eastAsia"/>
          <w:color w:val="222222"/>
          <w:sz w:val="23"/>
        </w:rPr>
        <w:t xml:space="preserve"> </w:t>
      </w:r>
      <w:r>
        <w:rPr>
          <w:rFonts w:eastAsia="Galdeano" w:hint="eastAsia"/>
          <w:color w:val="222222"/>
          <w:sz w:val="23"/>
        </w:rPr>
        <w:t>结果是灾难性的</w:t>
      </w:r>
      <w:r>
        <w:rPr>
          <w:rFonts w:eastAsia="Galdeano" w:hint="eastAsia"/>
          <w:color w:val="222222"/>
          <w:sz w:val="23"/>
        </w:rPr>
        <w:t xml:space="preserve"> </w:t>
      </w:r>
      <w:r>
        <w:rPr>
          <w:rFonts w:eastAsia="Galdeano" w:hint="eastAsia"/>
          <w:color w:val="222222"/>
          <w:sz w:val="23"/>
        </w:rPr>
        <w:t>卓尔金星球防御网无法抵御数量过多的陨石</w:t>
      </w:r>
      <w:r>
        <w:rPr>
          <w:rFonts w:eastAsia="Galdeano" w:hint="eastAsia"/>
          <w:color w:val="222222"/>
          <w:sz w:val="23"/>
        </w:rPr>
        <w:t xml:space="preserve"> </w:t>
      </w:r>
      <w:r>
        <w:rPr>
          <w:rFonts w:eastAsia="Galdeano" w:hint="eastAsia"/>
          <w:color w:val="222222"/>
          <w:sz w:val="23"/>
        </w:rPr>
        <w:t>星球表面遭到毁灭性打击残留成员进入地底</w:t>
      </w:r>
      <w:r>
        <w:rPr>
          <w:rFonts w:eastAsia="Galdeano" w:hint="eastAsia"/>
          <w:color w:val="222222"/>
          <w:sz w:val="23"/>
        </w:rPr>
        <w:t xml:space="preserve"> </w:t>
      </w:r>
      <w:r>
        <w:rPr>
          <w:rFonts w:eastAsia="Galdeano" w:hint="eastAsia"/>
          <w:color w:val="222222"/>
          <w:sz w:val="23"/>
        </w:rPr>
        <w:t>火星文明星球防御网则堪堪抵挡住了所有陨石攻击</w:t>
      </w:r>
      <w:r>
        <w:rPr>
          <w:rFonts w:eastAsia="微软雅黑" w:hint="eastAsia"/>
        </w:rPr>
        <w:br/>
      </w:r>
      <w:r>
        <w:rPr>
          <w:rFonts w:eastAsia="Galdeano" w:hint="eastAsia"/>
          <w:color w:val="222222"/>
          <w:sz w:val="23"/>
        </w:rPr>
        <w:t>阶段三</w:t>
      </w:r>
      <w:r>
        <w:rPr>
          <w:rFonts w:eastAsia="Galdeano" w:hint="eastAsia"/>
          <w:color w:val="222222"/>
          <w:sz w:val="23"/>
        </w:rPr>
        <w:t xml:space="preserve"> </w:t>
      </w:r>
      <w:r>
        <w:rPr>
          <w:rFonts w:eastAsia="Galdeano" w:hint="eastAsia"/>
          <w:color w:val="222222"/>
          <w:sz w:val="23"/>
        </w:rPr>
        <w:t>失去了星球防护网卓尔金舰队被全歼</w:t>
      </w:r>
      <w:r>
        <w:rPr>
          <w:rFonts w:eastAsia="Galdeano" w:hint="eastAsia"/>
          <w:color w:val="222222"/>
          <w:sz w:val="23"/>
        </w:rPr>
        <w:t xml:space="preserve"> </w:t>
      </w:r>
      <w:r>
        <w:rPr>
          <w:rFonts w:eastAsia="Galdeano" w:hint="eastAsia"/>
          <w:color w:val="222222"/>
          <w:sz w:val="23"/>
        </w:rPr>
        <w:t>少数逃至深空</w:t>
      </w:r>
      <w:r>
        <w:rPr>
          <w:rFonts w:eastAsia="Galdeano" w:hint="eastAsia"/>
          <w:color w:val="222222"/>
          <w:sz w:val="23"/>
        </w:rPr>
        <w:t xml:space="preserve"> </w:t>
      </w:r>
      <w:r>
        <w:rPr>
          <w:rFonts w:eastAsia="Galdeano" w:hint="eastAsia"/>
          <w:color w:val="222222"/>
          <w:sz w:val="23"/>
        </w:rPr>
        <w:t>火星文明舰队损失半数</w:t>
      </w:r>
      <w:r>
        <w:rPr>
          <w:rFonts w:eastAsia="Galdeano" w:hint="eastAsia"/>
          <w:color w:val="222222"/>
          <w:sz w:val="23"/>
        </w:rPr>
        <w:t xml:space="preserve"> </w:t>
      </w:r>
      <w:r>
        <w:rPr>
          <w:rFonts w:eastAsia="Galdeano" w:hint="eastAsia"/>
          <w:color w:val="222222"/>
          <w:sz w:val="23"/>
        </w:rPr>
        <w:t>停靠在地球上火星文明基地中休整</w:t>
      </w:r>
      <w:r>
        <w:rPr>
          <w:rFonts w:eastAsia="Galdeano" w:hint="eastAsia"/>
          <w:color w:val="222222"/>
          <w:sz w:val="23"/>
        </w:rPr>
        <w:t xml:space="preserve"> </w:t>
      </w:r>
      <w:r>
        <w:rPr>
          <w:rFonts w:eastAsia="Galdeano" w:hint="eastAsia"/>
          <w:color w:val="222222"/>
          <w:sz w:val="23"/>
        </w:rPr>
        <w:t>双方讨论签订停战协议</w:t>
      </w:r>
      <w:r>
        <w:rPr>
          <w:rFonts w:eastAsia="微软雅黑" w:hint="eastAsia"/>
        </w:rPr>
        <w:br/>
      </w:r>
      <w:r>
        <w:rPr>
          <w:rFonts w:eastAsia="Galdeano" w:hint="eastAsia"/>
          <w:color w:val="222222"/>
          <w:sz w:val="23"/>
        </w:rPr>
        <w:t>阶段四</w:t>
      </w:r>
      <w:r>
        <w:rPr>
          <w:rFonts w:eastAsia="Galdeano" w:hint="eastAsia"/>
          <w:color w:val="222222"/>
          <w:sz w:val="23"/>
        </w:rPr>
        <w:t xml:space="preserve"> </w:t>
      </w:r>
      <w:r>
        <w:rPr>
          <w:rFonts w:eastAsia="Galdeano" w:hint="eastAsia"/>
          <w:color w:val="222222"/>
          <w:sz w:val="23"/>
        </w:rPr>
        <w:t>停战协议签署</w:t>
      </w:r>
      <w:r>
        <w:rPr>
          <w:rFonts w:eastAsia="Galdeano" w:hint="eastAsia"/>
          <w:color w:val="222222"/>
          <w:sz w:val="23"/>
        </w:rPr>
        <w:t xml:space="preserve"> </w:t>
      </w:r>
      <w:r>
        <w:rPr>
          <w:rFonts w:eastAsia="Galdeano" w:hint="eastAsia"/>
          <w:color w:val="222222"/>
          <w:sz w:val="23"/>
        </w:rPr>
        <w:t>停战期</w:t>
      </w:r>
      <w:r>
        <w:rPr>
          <w:rFonts w:eastAsia="Galdeano" w:hint="eastAsia"/>
          <w:color w:val="222222"/>
          <w:sz w:val="23"/>
        </w:rPr>
        <w:t xml:space="preserve"> </w:t>
      </w:r>
      <w:r>
        <w:rPr>
          <w:rFonts w:eastAsia="Galdeano" w:hint="eastAsia"/>
          <w:color w:val="222222"/>
          <w:sz w:val="23"/>
        </w:rPr>
        <w:t>同时卓尔金星出现剧烈地震</w:t>
      </w:r>
      <w:r>
        <w:rPr>
          <w:rFonts w:eastAsia="Galdeano" w:hint="eastAsia"/>
          <w:color w:val="222222"/>
          <w:sz w:val="23"/>
        </w:rPr>
        <w:t xml:space="preserve"> </w:t>
      </w:r>
      <w:r>
        <w:rPr>
          <w:rFonts w:eastAsia="Galdeano" w:hint="eastAsia"/>
          <w:color w:val="222222"/>
          <w:sz w:val="23"/>
        </w:rPr>
        <w:t>并呈现剧烈增加趋势</w:t>
      </w:r>
      <w:r>
        <w:rPr>
          <w:rFonts w:eastAsia="Galdeano" w:hint="eastAsia"/>
          <w:color w:val="222222"/>
          <w:sz w:val="23"/>
        </w:rPr>
        <w:t xml:space="preserve"> </w:t>
      </w:r>
      <w:r>
        <w:rPr>
          <w:rFonts w:eastAsia="Galdeano" w:hint="eastAsia"/>
          <w:color w:val="222222"/>
          <w:sz w:val="23"/>
        </w:rPr>
        <w:t>测试了星球能量反射系数后</w:t>
      </w:r>
      <w:r>
        <w:rPr>
          <w:rFonts w:eastAsia="Galdeano" w:hint="eastAsia"/>
          <w:color w:val="222222"/>
          <w:sz w:val="23"/>
        </w:rPr>
        <w:t xml:space="preserve"> </w:t>
      </w:r>
      <w:r>
        <w:rPr>
          <w:rFonts w:eastAsia="Galdeano" w:hint="eastAsia"/>
          <w:color w:val="222222"/>
          <w:sz w:val="23"/>
        </w:rPr>
        <w:t>判定为共振武器</w:t>
      </w:r>
      <w:r>
        <w:rPr>
          <w:rFonts w:eastAsia="Galdeano" w:hint="eastAsia"/>
          <w:color w:val="222222"/>
          <w:sz w:val="23"/>
        </w:rPr>
        <w:t xml:space="preserve"> </w:t>
      </w:r>
      <w:r>
        <w:rPr>
          <w:rFonts w:eastAsia="Galdeano" w:hint="eastAsia"/>
          <w:color w:val="222222"/>
          <w:sz w:val="23"/>
        </w:rPr>
        <w:t>在星球两边安置两个可以对地面产生相当于小型核弹推力的机器</w:t>
      </w:r>
      <w:r>
        <w:rPr>
          <w:rFonts w:eastAsia="Galdeano" w:hint="eastAsia"/>
          <w:color w:val="222222"/>
          <w:sz w:val="23"/>
        </w:rPr>
        <w:t xml:space="preserve"> </w:t>
      </w:r>
      <w:r>
        <w:rPr>
          <w:rFonts w:eastAsia="Galdeano" w:hint="eastAsia"/>
          <w:color w:val="222222"/>
          <w:sz w:val="23"/>
        </w:rPr>
        <w:t>经过两边不断地定点爆破</w:t>
      </w:r>
      <w:r>
        <w:rPr>
          <w:rFonts w:eastAsia="Galdeano" w:hint="eastAsia"/>
          <w:color w:val="222222"/>
          <w:sz w:val="23"/>
        </w:rPr>
        <w:t xml:space="preserve"> </w:t>
      </w:r>
      <w:r>
        <w:rPr>
          <w:rFonts w:eastAsia="Galdeano" w:hint="eastAsia"/>
          <w:color w:val="222222"/>
          <w:sz w:val="23"/>
        </w:rPr>
        <w:t>放大共振效应</w:t>
      </w:r>
      <w:r>
        <w:rPr>
          <w:rFonts w:eastAsia="Galdeano" w:hint="eastAsia"/>
          <w:color w:val="222222"/>
          <w:sz w:val="23"/>
        </w:rPr>
        <w:t xml:space="preserve"> </w:t>
      </w:r>
      <w:r>
        <w:rPr>
          <w:rFonts w:eastAsia="Galdeano" w:hint="eastAsia"/>
          <w:color w:val="222222"/>
          <w:sz w:val="23"/>
        </w:rPr>
        <w:t>数月就可以将星球切为两半</w:t>
      </w:r>
      <w:r>
        <w:rPr>
          <w:rFonts w:eastAsia="Galdeano" w:hint="eastAsia"/>
          <w:color w:val="222222"/>
          <w:sz w:val="23"/>
        </w:rPr>
        <w:t xml:space="preserve"> </w:t>
      </w:r>
      <w:r>
        <w:rPr>
          <w:rFonts w:eastAsia="Galdeano" w:hint="eastAsia"/>
          <w:color w:val="222222"/>
          <w:sz w:val="23"/>
        </w:rPr>
        <w:t>卓尔金星人进攻共振器安置点</w:t>
      </w:r>
      <w:r>
        <w:rPr>
          <w:rFonts w:eastAsia="Galdeano" w:hint="eastAsia"/>
          <w:color w:val="222222"/>
          <w:sz w:val="23"/>
        </w:rPr>
        <w:t xml:space="preserve"> </w:t>
      </w:r>
      <w:r>
        <w:rPr>
          <w:rFonts w:eastAsia="Galdeano" w:hint="eastAsia"/>
          <w:color w:val="222222"/>
          <w:sz w:val="23"/>
        </w:rPr>
        <w:t>火星文明防守之</w:t>
      </w:r>
      <w:r>
        <w:rPr>
          <w:rFonts w:eastAsia="Galdeano" w:hint="eastAsia"/>
          <w:color w:val="222222"/>
          <w:sz w:val="23"/>
        </w:rPr>
        <w:t xml:space="preserve"> </w:t>
      </w:r>
      <w:r>
        <w:rPr>
          <w:rFonts w:eastAsia="Galdeano" w:hint="eastAsia"/>
          <w:color w:val="222222"/>
          <w:sz w:val="23"/>
        </w:rPr>
        <w:t>停战协议破裂</w:t>
      </w:r>
      <w:r>
        <w:rPr>
          <w:rFonts w:eastAsia="微软雅黑" w:hint="eastAsia"/>
        </w:rPr>
        <w:br/>
      </w:r>
      <w:r>
        <w:rPr>
          <w:rFonts w:eastAsia="Galdeano" w:hint="eastAsia"/>
          <w:color w:val="222222"/>
          <w:sz w:val="23"/>
        </w:rPr>
        <w:t>数月后卓尔金星破碎</w:t>
      </w:r>
      <w:r>
        <w:rPr>
          <w:rFonts w:eastAsia="Galdeano" w:hint="eastAsia"/>
          <w:color w:val="222222"/>
          <w:sz w:val="23"/>
        </w:rPr>
        <w:t xml:space="preserve"> </w:t>
      </w:r>
      <w:r>
        <w:rPr>
          <w:rFonts w:eastAsia="Galdeano" w:hint="eastAsia"/>
          <w:color w:val="222222"/>
          <w:sz w:val="23"/>
        </w:rPr>
        <w:t>只剩下内核</w:t>
      </w:r>
      <w:r>
        <w:rPr>
          <w:rFonts w:eastAsia="Galdeano" w:hint="eastAsia"/>
          <w:color w:val="222222"/>
          <w:sz w:val="23"/>
        </w:rPr>
        <w:t xml:space="preserve"> </w:t>
      </w:r>
      <w:r>
        <w:rPr>
          <w:rFonts w:eastAsia="Galdeano" w:hint="eastAsia"/>
          <w:color w:val="222222"/>
          <w:sz w:val="23"/>
        </w:rPr>
        <w:t>除了逃逸的一些</w:t>
      </w:r>
      <w:r>
        <w:rPr>
          <w:rFonts w:eastAsia="Galdeano" w:hint="eastAsia"/>
          <w:color w:val="222222"/>
          <w:sz w:val="23"/>
        </w:rPr>
        <w:t xml:space="preserve"> </w:t>
      </w:r>
      <w:r>
        <w:rPr>
          <w:rFonts w:eastAsia="Galdeano" w:hint="eastAsia"/>
          <w:color w:val="222222"/>
          <w:sz w:val="23"/>
        </w:rPr>
        <w:t>星球生物全部死亡</w:t>
      </w:r>
      <w:r>
        <w:rPr>
          <w:rFonts w:eastAsia="Galdeano" w:hint="eastAsia"/>
          <w:color w:val="222222"/>
          <w:sz w:val="23"/>
        </w:rPr>
        <w:t xml:space="preserve"> </w:t>
      </w:r>
      <w:r>
        <w:rPr>
          <w:rFonts w:eastAsia="Galdeano" w:hint="eastAsia"/>
          <w:color w:val="222222"/>
          <w:sz w:val="23"/>
        </w:rPr>
        <w:t>与此同时某处深空中的检测站点</w:t>
      </w:r>
      <w:r>
        <w:rPr>
          <w:rFonts w:eastAsia="Galdeano" w:hint="eastAsia"/>
          <w:color w:val="222222"/>
          <w:sz w:val="23"/>
        </w:rPr>
        <w:t xml:space="preserve"> </w:t>
      </w:r>
      <w:r>
        <w:rPr>
          <w:rFonts w:eastAsia="Galdeano" w:hint="eastAsia"/>
          <w:color w:val="222222"/>
          <w:sz w:val="23"/>
        </w:rPr>
        <w:t>一条层层加密的精神面信息波被发送而去</w:t>
      </w:r>
      <w:r>
        <w:rPr>
          <w:rFonts w:eastAsia="微软雅黑" w:hint="eastAsia"/>
        </w:rPr>
        <w:br/>
      </w:r>
      <w:r>
        <w:rPr>
          <w:rFonts w:eastAsia="Galdeano" w:hint="eastAsia"/>
          <w:color w:val="222222"/>
          <w:sz w:val="23"/>
        </w:rPr>
        <w:t>阶段五</w:t>
      </w:r>
      <w:r>
        <w:rPr>
          <w:rFonts w:eastAsia="Galdeano" w:hint="eastAsia"/>
          <w:color w:val="222222"/>
          <w:sz w:val="23"/>
        </w:rPr>
        <w:t xml:space="preserve"> </w:t>
      </w:r>
      <w:r>
        <w:rPr>
          <w:rFonts w:eastAsia="Galdeano" w:hint="eastAsia"/>
          <w:color w:val="222222"/>
          <w:sz w:val="23"/>
        </w:rPr>
        <w:t>太阳</w:t>
      </w:r>
      <w:r>
        <w:rPr>
          <w:rFonts w:eastAsia="Galdeano" w:hint="eastAsia"/>
          <w:color w:val="222222"/>
          <w:sz w:val="23"/>
        </w:rPr>
        <w:t xml:space="preserve"> </w:t>
      </w:r>
      <w:r>
        <w:rPr>
          <w:rFonts w:eastAsia="Galdeano" w:hint="eastAsia"/>
          <w:color w:val="222222"/>
          <w:sz w:val="23"/>
        </w:rPr>
        <w:t>日冕层</w:t>
      </w:r>
      <w:r>
        <w:rPr>
          <w:rFonts w:eastAsia="Galdeano" w:hint="eastAsia"/>
          <w:color w:val="222222"/>
          <w:sz w:val="23"/>
        </w:rPr>
        <w:t xml:space="preserve"> </w:t>
      </w:r>
      <w:r>
        <w:rPr>
          <w:rFonts w:eastAsia="Galdeano" w:hint="eastAsia"/>
          <w:color w:val="222222"/>
          <w:sz w:val="23"/>
        </w:rPr>
        <w:t>极古奇从沉睡中被唤醒</w:t>
      </w:r>
      <w:r>
        <w:rPr>
          <w:rFonts w:eastAsia="Galdeano" w:hint="eastAsia"/>
          <w:color w:val="222222"/>
          <w:sz w:val="23"/>
        </w:rPr>
        <w:t xml:space="preserve"> </w:t>
      </w:r>
      <w:r>
        <w:rPr>
          <w:rFonts w:eastAsia="Galdeano" w:hint="eastAsia"/>
          <w:color w:val="222222"/>
          <w:sz w:val="23"/>
        </w:rPr>
        <w:t>如果可能他希望自己永远沉睡下去</w:t>
      </w:r>
      <w:r>
        <w:rPr>
          <w:rFonts w:eastAsia="Galdeano" w:hint="eastAsia"/>
          <w:color w:val="222222"/>
          <w:sz w:val="23"/>
        </w:rPr>
        <w:t xml:space="preserve"> </w:t>
      </w:r>
      <w:r>
        <w:rPr>
          <w:rFonts w:eastAsia="Galdeano" w:hint="eastAsia"/>
          <w:color w:val="222222"/>
          <w:sz w:val="23"/>
        </w:rPr>
        <w:t>醒来既代表决断</w:t>
      </w:r>
      <w:r>
        <w:rPr>
          <w:rFonts w:eastAsia="Galdeano" w:hint="eastAsia"/>
          <w:color w:val="222222"/>
          <w:sz w:val="23"/>
        </w:rPr>
        <w:t xml:space="preserve"> </w:t>
      </w:r>
      <w:r>
        <w:rPr>
          <w:rFonts w:eastAsia="Galdeano" w:hint="eastAsia"/>
          <w:color w:val="222222"/>
          <w:sz w:val="23"/>
        </w:rPr>
        <w:t>代表自己文明面临巨大的转折</w:t>
      </w:r>
      <w:r>
        <w:rPr>
          <w:rFonts w:eastAsia="Galdeano" w:hint="eastAsia"/>
          <w:color w:val="222222"/>
          <w:sz w:val="23"/>
        </w:rPr>
        <w:t xml:space="preserve"> </w:t>
      </w:r>
      <w:r>
        <w:rPr>
          <w:rFonts w:eastAsia="Galdeano" w:hint="eastAsia"/>
          <w:color w:val="222222"/>
          <w:sz w:val="23"/>
        </w:rPr>
        <w:t>极古奇从来不后悔自己的选择</w:t>
      </w:r>
      <w:r>
        <w:rPr>
          <w:rFonts w:eastAsia="Galdeano" w:hint="eastAsia"/>
          <w:color w:val="222222"/>
          <w:sz w:val="23"/>
        </w:rPr>
        <w:t xml:space="preserve"> </w:t>
      </w:r>
      <w:r>
        <w:rPr>
          <w:rFonts w:eastAsia="Galdeano" w:hint="eastAsia"/>
          <w:color w:val="222222"/>
          <w:sz w:val="23"/>
        </w:rPr>
        <w:t>相比其他孤儿他要幸运的多</w:t>
      </w:r>
      <w:r>
        <w:rPr>
          <w:rFonts w:eastAsia="Galdeano" w:hint="eastAsia"/>
          <w:color w:val="222222"/>
          <w:sz w:val="23"/>
        </w:rPr>
        <w:t xml:space="preserve"> </w:t>
      </w:r>
      <w:r>
        <w:rPr>
          <w:rFonts w:eastAsia="Galdeano" w:hint="eastAsia"/>
          <w:color w:val="222222"/>
          <w:sz w:val="23"/>
        </w:rPr>
        <w:t>智者暮选择了他</w:t>
      </w:r>
      <w:r>
        <w:rPr>
          <w:rFonts w:eastAsia="Galdeano" w:hint="eastAsia"/>
          <w:color w:val="222222"/>
          <w:sz w:val="23"/>
        </w:rPr>
        <w:t xml:space="preserve"> </w:t>
      </w:r>
      <w:r>
        <w:rPr>
          <w:rFonts w:eastAsia="Galdeano" w:hint="eastAsia"/>
          <w:color w:val="222222"/>
          <w:sz w:val="23"/>
        </w:rPr>
        <w:t>教导他</w:t>
      </w:r>
      <w:r>
        <w:rPr>
          <w:rFonts w:eastAsia="Galdeano" w:hint="eastAsia"/>
          <w:color w:val="222222"/>
          <w:sz w:val="23"/>
        </w:rPr>
        <w:t xml:space="preserve"> </w:t>
      </w:r>
      <w:r>
        <w:rPr>
          <w:rFonts w:eastAsia="Galdeano" w:hint="eastAsia"/>
          <w:color w:val="222222"/>
          <w:sz w:val="23"/>
        </w:rPr>
        <w:t>让他成为卓尔金新智者之一</w:t>
      </w:r>
      <w:r>
        <w:rPr>
          <w:rFonts w:eastAsia="Galdeano" w:hint="eastAsia"/>
          <w:color w:val="222222"/>
          <w:sz w:val="23"/>
        </w:rPr>
        <w:t xml:space="preserve"> </w:t>
      </w:r>
      <w:r>
        <w:rPr>
          <w:rFonts w:eastAsia="Galdeano" w:hint="eastAsia"/>
          <w:color w:val="222222"/>
          <w:sz w:val="23"/>
        </w:rPr>
        <w:t>他也没有让老师失望</w:t>
      </w:r>
      <w:r>
        <w:rPr>
          <w:rFonts w:eastAsia="Galdeano" w:hint="eastAsia"/>
          <w:color w:val="222222"/>
          <w:sz w:val="23"/>
        </w:rPr>
        <w:t xml:space="preserve"> </w:t>
      </w:r>
      <w:r>
        <w:rPr>
          <w:rFonts w:eastAsia="Galdeano" w:hint="eastAsia"/>
          <w:color w:val="222222"/>
          <w:sz w:val="23"/>
        </w:rPr>
        <w:t>灵性上的进步让他出里拔萃</w:t>
      </w:r>
      <w:r>
        <w:rPr>
          <w:rFonts w:eastAsia="微软雅黑" w:hint="eastAsia"/>
        </w:rPr>
        <w:br/>
      </w:r>
      <w:r>
        <w:rPr>
          <w:rFonts w:eastAsia="Galdeano" w:hint="eastAsia"/>
          <w:color w:val="222222"/>
          <w:sz w:val="23"/>
        </w:rPr>
        <w:t>最终他在守护者计划中的表现同样出众</w:t>
      </w:r>
      <w:r>
        <w:rPr>
          <w:rFonts w:eastAsia="Galdeano" w:hint="eastAsia"/>
          <w:color w:val="222222"/>
          <w:sz w:val="23"/>
        </w:rPr>
        <w:t xml:space="preserve"> </w:t>
      </w:r>
      <w:r>
        <w:rPr>
          <w:rFonts w:eastAsia="Galdeano" w:hint="eastAsia"/>
          <w:color w:val="222222"/>
          <w:sz w:val="23"/>
        </w:rPr>
        <w:t>冷静判断</w:t>
      </w:r>
      <w:r>
        <w:rPr>
          <w:rFonts w:eastAsia="Galdeano" w:hint="eastAsia"/>
          <w:color w:val="222222"/>
          <w:sz w:val="23"/>
        </w:rPr>
        <w:t xml:space="preserve"> </w:t>
      </w:r>
      <w:r>
        <w:rPr>
          <w:rFonts w:eastAsia="Galdeano" w:hint="eastAsia"/>
          <w:color w:val="222222"/>
          <w:sz w:val="23"/>
        </w:rPr>
        <w:t>分析决断</w:t>
      </w:r>
      <w:r>
        <w:rPr>
          <w:rFonts w:eastAsia="Galdeano" w:hint="eastAsia"/>
          <w:color w:val="222222"/>
          <w:sz w:val="23"/>
        </w:rPr>
        <w:t xml:space="preserve"> </w:t>
      </w:r>
      <w:r>
        <w:rPr>
          <w:rFonts w:eastAsia="Galdeano" w:hint="eastAsia"/>
          <w:color w:val="222222"/>
          <w:sz w:val="23"/>
        </w:rPr>
        <w:t>顾全大局</w:t>
      </w:r>
      <w:r>
        <w:rPr>
          <w:rFonts w:eastAsia="Galdeano" w:hint="eastAsia"/>
          <w:color w:val="222222"/>
          <w:sz w:val="23"/>
        </w:rPr>
        <w:t xml:space="preserve"> </w:t>
      </w:r>
      <w:r>
        <w:rPr>
          <w:rFonts w:eastAsia="Galdeano" w:hint="eastAsia"/>
          <w:color w:val="222222"/>
          <w:sz w:val="23"/>
        </w:rPr>
        <w:t>更重要的是</w:t>
      </w:r>
      <w:r>
        <w:rPr>
          <w:rFonts w:eastAsia="Galdeano" w:hint="eastAsia"/>
          <w:color w:val="222222"/>
          <w:sz w:val="23"/>
        </w:rPr>
        <w:t xml:space="preserve"> </w:t>
      </w:r>
      <w:r>
        <w:rPr>
          <w:rFonts w:eastAsia="Galdeano" w:hint="eastAsia"/>
          <w:color w:val="222222"/>
          <w:sz w:val="23"/>
        </w:rPr>
        <w:t>他愿意成为守护者</w:t>
      </w:r>
      <w:r>
        <w:rPr>
          <w:rFonts w:eastAsia="Galdeano" w:hint="eastAsia"/>
          <w:color w:val="222222"/>
          <w:sz w:val="23"/>
        </w:rPr>
        <w:t> </w:t>
      </w:r>
      <w:r>
        <w:rPr>
          <w:rFonts w:eastAsia="微软雅黑" w:hint="eastAsia"/>
        </w:rPr>
        <w:br/>
      </w:r>
      <w:r>
        <w:rPr>
          <w:rFonts w:eastAsia="Galdeano" w:hint="eastAsia"/>
          <w:color w:val="222222"/>
          <w:sz w:val="23"/>
        </w:rPr>
        <w:t>极古奇第一次看到审判者号就被他的外形吸引</w:t>
      </w:r>
      <w:r>
        <w:rPr>
          <w:rFonts w:eastAsia="Galdeano" w:hint="eastAsia"/>
          <w:color w:val="222222"/>
          <w:sz w:val="23"/>
        </w:rPr>
        <w:t xml:space="preserve"> </w:t>
      </w:r>
      <w:r>
        <w:rPr>
          <w:rFonts w:eastAsia="Galdeano" w:hint="eastAsia"/>
          <w:color w:val="222222"/>
          <w:sz w:val="23"/>
        </w:rPr>
        <w:t>正面看去半透明的机身呈</w:t>
      </w:r>
      <w:r>
        <w:rPr>
          <w:rFonts w:ascii="Galdeano" w:eastAsia="微软雅黑" w:hAnsi="Galdeano" w:cs="Galdeano" w:hint="eastAsia"/>
          <w:color w:val="222222"/>
          <w:sz w:val="23"/>
        </w:rPr>
        <w:t>8</w:t>
      </w:r>
      <w:r>
        <w:rPr>
          <w:rFonts w:eastAsia="Galdeano" w:hint="eastAsia"/>
          <w:color w:val="222222"/>
          <w:sz w:val="23"/>
        </w:rPr>
        <w:t>字形</w:t>
      </w:r>
      <w:r>
        <w:rPr>
          <w:rFonts w:eastAsia="Galdeano" w:hint="eastAsia"/>
          <w:color w:val="222222"/>
          <w:sz w:val="23"/>
        </w:rPr>
        <w:t xml:space="preserve"> </w:t>
      </w:r>
      <w:r>
        <w:rPr>
          <w:rFonts w:eastAsia="Galdeano" w:hint="eastAsia"/>
          <w:color w:val="222222"/>
          <w:sz w:val="23"/>
        </w:rPr>
        <w:t>透过机身背后橙红色晚霞下映出一望无际金黄色的平原</w:t>
      </w:r>
      <w:r>
        <w:rPr>
          <w:rFonts w:eastAsia="Galdeano" w:hint="eastAsia"/>
          <w:color w:val="222222"/>
          <w:sz w:val="23"/>
        </w:rPr>
        <w:t xml:space="preserve"> </w:t>
      </w:r>
      <w:r>
        <w:rPr>
          <w:rFonts w:eastAsia="Galdeano" w:hint="eastAsia"/>
          <w:color w:val="222222"/>
          <w:sz w:val="23"/>
        </w:rPr>
        <w:t>落日熔金</w:t>
      </w:r>
      <w:r>
        <w:rPr>
          <w:rFonts w:eastAsia="Galdeano" w:hint="eastAsia"/>
          <w:color w:val="222222"/>
          <w:sz w:val="23"/>
        </w:rPr>
        <w:t xml:space="preserve"> </w:t>
      </w:r>
      <w:r>
        <w:rPr>
          <w:rFonts w:eastAsia="Galdeano" w:hint="eastAsia"/>
          <w:color w:val="222222"/>
          <w:sz w:val="23"/>
        </w:rPr>
        <w:t>而审判者号似乎是立于梦幻和现实之间的一道时空之门</w:t>
      </w:r>
      <w:r>
        <w:rPr>
          <w:rFonts w:eastAsia="Galdeano" w:hint="eastAsia"/>
          <w:color w:val="222222"/>
          <w:sz w:val="23"/>
        </w:rPr>
        <w:t xml:space="preserve"> </w:t>
      </w:r>
      <w:r>
        <w:rPr>
          <w:rFonts w:eastAsia="Galdeano" w:hint="eastAsia"/>
          <w:color w:val="222222"/>
          <w:sz w:val="23"/>
        </w:rPr>
        <w:t>他的老师微笑的注视着他</w:t>
      </w:r>
      <w:r>
        <w:rPr>
          <w:rFonts w:eastAsia="Galdeano" w:hint="eastAsia"/>
          <w:color w:val="222222"/>
          <w:sz w:val="23"/>
        </w:rPr>
        <w:t xml:space="preserve"> </w:t>
      </w:r>
      <w:r>
        <w:rPr>
          <w:rFonts w:eastAsia="Galdeano" w:hint="eastAsia"/>
          <w:color w:val="222222"/>
          <w:sz w:val="23"/>
        </w:rPr>
        <w:t>完全灵场提升后的暮已经位于第五密度灵体</w:t>
      </w:r>
      <w:r>
        <w:rPr>
          <w:rFonts w:eastAsia="Galdeano" w:hint="eastAsia"/>
          <w:color w:val="222222"/>
          <w:sz w:val="23"/>
        </w:rPr>
        <w:t xml:space="preserve"> </w:t>
      </w:r>
      <w:r>
        <w:rPr>
          <w:rFonts w:eastAsia="Galdeano" w:hint="eastAsia"/>
          <w:color w:val="222222"/>
          <w:sz w:val="23"/>
        </w:rPr>
        <w:t>这是卓尔金文明智者们最高的荣誉</w:t>
      </w:r>
      <w:r>
        <w:rPr>
          <w:rFonts w:eastAsia="Galdeano" w:hint="eastAsia"/>
          <w:color w:val="222222"/>
          <w:sz w:val="23"/>
        </w:rPr>
        <w:t xml:space="preserve"> </w:t>
      </w:r>
      <w:r>
        <w:rPr>
          <w:rFonts w:eastAsia="Galdeano" w:hint="eastAsia"/>
          <w:color w:val="222222"/>
          <w:sz w:val="23"/>
        </w:rPr>
        <w:t>同时暮也是卓尔金第一位提升第五密度的卓尔金女性</w:t>
      </w:r>
      <w:r>
        <w:rPr>
          <w:rFonts w:eastAsia="微软雅黑" w:hint="eastAsia"/>
        </w:rPr>
        <w:br/>
      </w:r>
      <w:r>
        <w:rPr>
          <w:rFonts w:eastAsia="Galdeano" w:hint="eastAsia"/>
          <w:color w:val="222222"/>
          <w:sz w:val="23"/>
        </w:rPr>
        <w:t>而她最杰出的学生</w:t>
      </w:r>
      <w:r>
        <w:rPr>
          <w:rFonts w:eastAsia="Galdeano" w:hint="eastAsia"/>
          <w:color w:val="222222"/>
          <w:sz w:val="23"/>
        </w:rPr>
        <w:t xml:space="preserve"> </w:t>
      </w:r>
      <w:r>
        <w:rPr>
          <w:rFonts w:eastAsia="Galdeano" w:hint="eastAsia"/>
          <w:color w:val="222222"/>
          <w:sz w:val="23"/>
        </w:rPr>
        <w:t>将踏上旅途</w:t>
      </w:r>
      <w:r>
        <w:rPr>
          <w:rFonts w:eastAsia="Galdeano" w:hint="eastAsia"/>
          <w:color w:val="222222"/>
          <w:sz w:val="23"/>
        </w:rPr>
        <w:t xml:space="preserve"> </w:t>
      </w:r>
      <w:r>
        <w:rPr>
          <w:rFonts w:eastAsia="Galdeano" w:hint="eastAsia"/>
          <w:color w:val="222222"/>
          <w:sz w:val="23"/>
        </w:rPr>
        <w:t>与审判者号</w:t>
      </w:r>
      <w:r>
        <w:rPr>
          <w:rFonts w:eastAsia="Galdeano" w:hint="eastAsia"/>
          <w:color w:val="222222"/>
          <w:sz w:val="23"/>
        </w:rPr>
        <w:t xml:space="preserve"> </w:t>
      </w:r>
      <w:r>
        <w:rPr>
          <w:rFonts w:eastAsia="Galdeano" w:hint="eastAsia"/>
          <w:color w:val="222222"/>
          <w:sz w:val="23"/>
        </w:rPr>
        <w:t>卓尔金文明精神面科技的最高杰作相伴</w:t>
      </w:r>
      <w:r>
        <w:rPr>
          <w:rFonts w:eastAsia="Galdeano" w:hint="eastAsia"/>
          <w:color w:val="222222"/>
          <w:sz w:val="23"/>
        </w:rPr>
        <w:t xml:space="preserve"> </w:t>
      </w:r>
      <w:r>
        <w:rPr>
          <w:rFonts w:eastAsia="Galdeano" w:hint="eastAsia"/>
          <w:color w:val="222222"/>
          <w:sz w:val="23"/>
        </w:rPr>
        <w:t>在千百年的孤寂中守护整个文明</w:t>
      </w:r>
      <w:r>
        <w:rPr>
          <w:rFonts w:eastAsia="微软雅黑" w:hint="eastAsia"/>
        </w:rPr>
        <w:br/>
      </w:r>
      <w:r>
        <w:rPr>
          <w:rFonts w:eastAsia="Galdeano" w:hint="eastAsia"/>
          <w:color w:val="222222"/>
          <w:sz w:val="23"/>
        </w:rPr>
        <w:t>极古奇努力恢复着意识</w:t>
      </w:r>
      <w:r>
        <w:rPr>
          <w:rFonts w:eastAsia="Galdeano" w:hint="eastAsia"/>
          <w:color w:val="222222"/>
          <w:sz w:val="23"/>
        </w:rPr>
        <w:t xml:space="preserve"> </w:t>
      </w:r>
      <w:r>
        <w:rPr>
          <w:rFonts w:eastAsia="Galdeano" w:hint="eastAsia"/>
          <w:color w:val="222222"/>
          <w:sz w:val="23"/>
        </w:rPr>
        <w:t>他的记忆还停留在遥远过去的那个半晚</w:t>
      </w:r>
      <w:r>
        <w:rPr>
          <w:rFonts w:eastAsia="Galdeano" w:hint="eastAsia"/>
          <w:color w:val="222222"/>
          <w:sz w:val="23"/>
        </w:rPr>
        <w:t xml:space="preserve"> </w:t>
      </w:r>
      <w:r>
        <w:rPr>
          <w:rFonts w:eastAsia="Galdeano" w:hint="eastAsia"/>
          <w:color w:val="222222"/>
          <w:sz w:val="23"/>
        </w:rPr>
        <w:t>卓尔金星卡格奇大平原审判者发射平台上</w:t>
      </w:r>
      <w:r>
        <w:rPr>
          <w:rFonts w:eastAsia="Galdeano" w:hint="eastAsia"/>
          <w:color w:val="222222"/>
          <w:sz w:val="23"/>
        </w:rPr>
        <w:t xml:space="preserve"> </w:t>
      </w:r>
      <w:r>
        <w:rPr>
          <w:rFonts w:eastAsia="Galdeano" w:hint="eastAsia"/>
          <w:color w:val="222222"/>
          <w:sz w:val="23"/>
        </w:rPr>
        <w:t>老师的微笑</w:t>
      </w:r>
      <w:r>
        <w:rPr>
          <w:rFonts w:eastAsia="Galdeano" w:hint="eastAsia"/>
          <w:color w:val="222222"/>
          <w:sz w:val="23"/>
        </w:rPr>
        <w:t xml:space="preserve"> </w:t>
      </w:r>
      <w:r>
        <w:rPr>
          <w:rFonts w:eastAsia="Galdeano" w:hint="eastAsia"/>
          <w:color w:val="222222"/>
          <w:sz w:val="23"/>
        </w:rPr>
        <w:t>晚风中的夕阳</w:t>
      </w:r>
      <w:r>
        <w:rPr>
          <w:rFonts w:eastAsia="Galdeano" w:hint="eastAsia"/>
          <w:color w:val="222222"/>
          <w:sz w:val="23"/>
        </w:rPr>
        <w:t xml:space="preserve"> </w:t>
      </w:r>
      <w:r>
        <w:rPr>
          <w:rFonts w:eastAsia="Galdeano" w:hint="eastAsia"/>
          <w:color w:val="222222"/>
          <w:sz w:val="23"/>
        </w:rPr>
        <w:t>平原植草的气息</w:t>
      </w:r>
      <w:r>
        <w:rPr>
          <w:rFonts w:eastAsia="Galdeano" w:hint="eastAsia"/>
          <w:color w:val="222222"/>
          <w:sz w:val="23"/>
        </w:rPr>
        <w:t xml:space="preserve"> </w:t>
      </w:r>
      <w:r>
        <w:rPr>
          <w:rFonts w:eastAsia="Galdeano" w:hint="eastAsia"/>
          <w:color w:val="222222"/>
          <w:sz w:val="23"/>
        </w:rPr>
        <w:t>这一切变成幻影</w:t>
      </w:r>
      <w:r>
        <w:rPr>
          <w:rFonts w:eastAsia="Galdeano" w:hint="eastAsia"/>
          <w:color w:val="222222"/>
          <w:sz w:val="23"/>
        </w:rPr>
        <w:t xml:space="preserve"> </w:t>
      </w:r>
      <w:r>
        <w:rPr>
          <w:rFonts w:eastAsia="Galdeano" w:hint="eastAsia"/>
          <w:color w:val="222222"/>
          <w:sz w:val="23"/>
        </w:rPr>
        <w:t>慢慢消失</w:t>
      </w:r>
      <w:r>
        <w:rPr>
          <w:rFonts w:eastAsia="Galdeano" w:hint="eastAsia"/>
          <w:color w:val="222222"/>
          <w:sz w:val="23"/>
        </w:rPr>
        <w:t xml:space="preserve"> </w:t>
      </w:r>
      <w:r>
        <w:rPr>
          <w:rFonts w:eastAsia="Galdeano" w:hint="eastAsia"/>
          <w:color w:val="222222"/>
          <w:sz w:val="23"/>
        </w:rPr>
        <w:t>眼前的审判者操作舱取代了旧日的记忆</w:t>
      </w:r>
      <w:r>
        <w:rPr>
          <w:rFonts w:eastAsia="Galdeano" w:hint="eastAsia"/>
          <w:color w:val="222222"/>
          <w:sz w:val="23"/>
        </w:rPr>
        <w:t xml:space="preserve"> </w:t>
      </w:r>
      <w:r>
        <w:rPr>
          <w:rFonts w:eastAsia="Galdeano" w:hint="eastAsia"/>
          <w:color w:val="222222"/>
          <w:sz w:val="23"/>
        </w:rPr>
        <w:t>警报声不绝于耳</w:t>
      </w:r>
      <w:r>
        <w:rPr>
          <w:rFonts w:eastAsia="Galdeano" w:hint="eastAsia"/>
          <w:color w:val="222222"/>
          <w:sz w:val="23"/>
        </w:rPr>
        <w:t xml:space="preserve"> </w:t>
      </w:r>
      <w:r>
        <w:rPr>
          <w:rFonts w:eastAsia="Galdeano" w:hint="eastAsia"/>
          <w:color w:val="222222"/>
          <w:sz w:val="23"/>
        </w:rPr>
        <w:t>海量的信息在眼前闪过</w:t>
      </w:r>
      <w:r>
        <w:rPr>
          <w:rFonts w:eastAsia="Galdeano" w:hint="eastAsia"/>
          <w:color w:val="222222"/>
          <w:sz w:val="23"/>
        </w:rPr>
        <w:t xml:space="preserve"> </w:t>
      </w:r>
      <w:r>
        <w:rPr>
          <w:rFonts w:eastAsia="Galdeano" w:hint="eastAsia"/>
          <w:color w:val="222222"/>
          <w:sz w:val="23"/>
        </w:rPr>
        <w:t>唯一不变的是信息台正中</w:t>
      </w:r>
      <w:r>
        <w:rPr>
          <w:rFonts w:ascii="Galdeano" w:eastAsia="微软雅黑" w:hAnsi="Galdeano" w:cs="Galdeano" w:hint="eastAsia"/>
          <w:color w:val="222222"/>
          <w:sz w:val="23"/>
        </w:rPr>
        <w:t>7</w:t>
      </w:r>
      <w:r>
        <w:rPr>
          <w:rFonts w:eastAsia="Galdeano" w:hint="eastAsia"/>
          <w:color w:val="222222"/>
          <w:sz w:val="23"/>
        </w:rPr>
        <w:t>个字</w:t>
      </w:r>
      <w:r>
        <w:rPr>
          <w:rFonts w:eastAsia="Galdeano" w:hint="eastAsia"/>
          <w:color w:val="222222"/>
          <w:sz w:val="23"/>
        </w:rPr>
        <w:t xml:space="preserve"> </w:t>
      </w:r>
      <w:r>
        <w:rPr>
          <w:rFonts w:eastAsia="Galdeano" w:hint="eastAsia"/>
          <w:color w:val="222222"/>
          <w:sz w:val="23"/>
        </w:rPr>
        <w:t>卓尔金星已毁灭</w:t>
      </w:r>
      <w:r>
        <w:rPr>
          <w:rFonts w:eastAsia="微软雅黑" w:hint="eastAsia"/>
          <w:sz w:val="21"/>
        </w:rPr>
        <w:t xml:space="preserve"> </w:t>
      </w: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瞬间极古奇明白了自身存在的意义</w:t>
      </w:r>
      <w:r>
        <w:rPr>
          <w:rFonts w:eastAsia="Galdeano" w:hint="eastAsia"/>
          <w:color w:val="222222"/>
          <w:sz w:val="23"/>
        </w:rPr>
        <w:t xml:space="preserve"> </w:t>
      </w:r>
      <w:r>
        <w:rPr>
          <w:rFonts w:eastAsia="Galdeano" w:hint="eastAsia"/>
          <w:color w:val="222222"/>
          <w:sz w:val="23"/>
        </w:rPr>
        <w:t>不是守护</w:t>
      </w:r>
      <w:r>
        <w:rPr>
          <w:rFonts w:eastAsia="Galdeano" w:hint="eastAsia"/>
          <w:color w:val="222222"/>
          <w:sz w:val="23"/>
        </w:rPr>
        <w:t xml:space="preserve"> </w:t>
      </w:r>
      <w:r>
        <w:rPr>
          <w:rFonts w:eastAsia="Galdeano" w:hint="eastAsia"/>
          <w:color w:val="222222"/>
          <w:sz w:val="23"/>
        </w:rPr>
        <w:t>而是同归于尽</w:t>
      </w:r>
      <w:r>
        <w:rPr>
          <w:rFonts w:eastAsia="微软雅黑" w:hint="eastAsia"/>
        </w:rPr>
        <w:br/>
      </w:r>
      <w:r>
        <w:rPr>
          <w:rFonts w:eastAsia="微软雅黑" w:hint="eastAsia"/>
          <w:color w:val="222222"/>
        </w:rPr>
        <w:t>“</w:t>
      </w:r>
      <w:r>
        <w:rPr>
          <w:rFonts w:eastAsia="Galdeano" w:hint="eastAsia"/>
          <w:color w:val="222222"/>
          <w:sz w:val="23"/>
        </w:rPr>
        <w:t>原来老师早已经明白”</w:t>
      </w:r>
      <w:r>
        <w:rPr>
          <w:rFonts w:eastAsia="Galdeano" w:hint="eastAsia"/>
          <w:color w:val="222222"/>
          <w:sz w:val="23"/>
        </w:rPr>
        <w:t xml:space="preserve"> </w:t>
      </w:r>
      <w:r>
        <w:rPr>
          <w:rFonts w:eastAsia="Galdeano" w:hint="eastAsia"/>
          <w:color w:val="222222"/>
          <w:sz w:val="23"/>
        </w:rPr>
        <w:t>极古奇想</w:t>
      </w:r>
      <w:r>
        <w:rPr>
          <w:rFonts w:eastAsia="Galdeano" w:hint="eastAsia"/>
          <w:color w:val="222222"/>
          <w:sz w:val="23"/>
        </w:rPr>
        <w:t xml:space="preserve"> </w:t>
      </w:r>
      <w:r>
        <w:rPr>
          <w:rFonts w:eastAsia="Galdeano" w:hint="eastAsia"/>
          <w:color w:val="222222"/>
          <w:sz w:val="23"/>
        </w:rPr>
        <w:t>他感到自己出奇的没有愤怒</w:t>
      </w:r>
      <w:r>
        <w:rPr>
          <w:rFonts w:eastAsia="Galdeano" w:hint="eastAsia"/>
          <w:color w:val="222222"/>
          <w:sz w:val="23"/>
        </w:rPr>
        <w:t xml:space="preserve"> </w:t>
      </w:r>
      <w:r>
        <w:rPr>
          <w:rFonts w:eastAsia="Galdeano" w:hint="eastAsia"/>
          <w:color w:val="222222"/>
          <w:sz w:val="23"/>
        </w:rPr>
        <w:t>没有悲伤</w:t>
      </w:r>
      <w:r>
        <w:rPr>
          <w:rFonts w:eastAsia="Galdeano" w:hint="eastAsia"/>
          <w:color w:val="222222"/>
          <w:sz w:val="23"/>
        </w:rPr>
        <w:t xml:space="preserve"> </w:t>
      </w:r>
      <w:r>
        <w:rPr>
          <w:rFonts w:eastAsia="Galdeano" w:hint="eastAsia"/>
          <w:color w:val="222222"/>
          <w:sz w:val="23"/>
        </w:rPr>
        <w:t>没有怨恨</w:t>
      </w:r>
      <w:r>
        <w:rPr>
          <w:rFonts w:eastAsia="Galdeano" w:hint="eastAsia"/>
          <w:color w:val="222222"/>
          <w:sz w:val="23"/>
        </w:rPr>
        <w:t xml:space="preserve"> </w:t>
      </w:r>
      <w:r>
        <w:rPr>
          <w:rFonts w:eastAsia="Galdeano" w:hint="eastAsia"/>
          <w:color w:val="222222"/>
          <w:sz w:val="23"/>
        </w:rPr>
        <w:t>只是机械</w:t>
      </w:r>
      <w:r>
        <w:rPr>
          <w:rFonts w:eastAsia="Galdeano" w:hint="eastAsia"/>
          <w:color w:val="222222"/>
          <w:sz w:val="23"/>
        </w:rPr>
        <w:lastRenderedPageBreak/>
        <w:t>化不断的点击平台中的按键</w:t>
      </w:r>
      <w:r>
        <w:rPr>
          <w:rFonts w:eastAsia="微软雅黑" w:hint="eastAsia"/>
        </w:rPr>
        <w:br/>
      </w:r>
      <w:r>
        <w:rPr>
          <w:rFonts w:eastAsia="微软雅黑" w:hint="eastAsia"/>
          <w:color w:val="222222"/>
        </w:rPr>
        <w:t>“</w:t>
      </w:r>
      <w:r>
        <w:rPr>
          <w:rFonts w:eastAsia="Galdeano" w:hint="eastAsia"/>
          <w:color w:val="222222"/>
          <w:sz w:val="23"/>
        </w:rPr>
        <w:t>可是对敌人仁慈就是对自己残忍”</w:t>
      </w:r>
      <w:r>
        <w:rPr>
          <w:rFonts w:eastAsia="Galdeano" w:hint="eastAsia"/>
          <w:color w:val="222222"/>
          <w:sz w:val="23"/>
        </w:rPr>
        <w:t xml:space="preserve"> </w:t>
      </w:r>
      <w:r>
        <w:rPr>
          <w:rFonts w:eastAsia="Galdeano" w:hint="eastAsia"/>
          <w:color w:val="222222"/>
          <w:sz w:val="23"/>
        </w:rPr>
        <w:t>按下最后一个密码数位</w:t>
      </w:r>
      <w:r>
        <w:rPr>
          <w:rFonts w:eastAsia="Galdeano" w:hint="eastAsia"/>
          <w:color w:val="222222"/>
          <w:sz w:val="23"/>
        </w:rPr>
        <w:t xml:space="preserve"> </w:t>
      </w:r>
      <w:r>
        <w:rPr>
          <w:rFonts w:eastAsia="Galdeano" w:hint="eastAsia"/>
          <w:color w:val="222222"/>
          <w:sz w:val="23"/>
        </w:rPr>
        <w:t>舱内红光扫过</w:t>
      </w:r>
      <w:r>
        <w:rPr>
          <w:rFonts w:eastAsia="Galdeano" w:hint="eastAsia"/>
          <w:color w:val="222222"/>
          <w:sz w:val="23"/>
        </w:rPr>
        <w:t xml:space="preserve"> </w:t>
      </w:r>
      <w:r>
        <w:rPr>
          <w:rFonts w:ascii="Galdeano" w:eastAsia="微软雅黑" w:hAnsi="Galdeano" w:cs="Galdeano" w:hint="eastAsia"/>
          <w:color w:val="222222"/>
          <w:sz w:val="23"/>
        </w:rPr>
        <w:t>DNA</w:t>
      </w:r>
      <w:r>
        <w:rPr>
          <w:rFonts w:eastAsia="Galdeano" w:hint="eastAsia"/>
          <w:color w:val="222222"/>
          <w:sz w:val="23"/>
        </w:rPr>
        <w:t>认证通过</w:t>
      </w:r>
      <w:r>
        <w:rPr>
          <w:rFonts w:eastAsia="Galdeano" w:hint="eastAsia"/>
          <w:color w:val="222222"/>
          <w:sz w:val="23"/>
        </w:rPr>
        <w:t xml:space="preserve"> </w:t>
      </w:r>
      <w:r>
        <w:rPr>
          <w:rFonts w:eastAsia="Galdeano" w:hint="eastAsia"/>
          <w:color w:val="222222"/>
          <w:sz w:val="23"/>
        </w:rPr>
        <w:t>脑波认证通过</w:t>
      </w:r>
      <w:r>
        <w:rPr>
          <w:rFonts w:eastAsia="Galdeano" w:hint="eastAsia"/>
          <w:color w:val="222222"/>
          <w:sz w:val="23"/>
        </w:rPr>
        <w:t xml:space="preserve"> </w:t>
      </w:r>
      <w:r>
        <w:rPr>
          <w:rFonts w:eastAsia="Galdeano" w:hint="eastAsia"/>
          <w:color w:val="222222"/>
          <w:sz w:val="23"/>
        </w:rPr>
        <w:t>灵场结构认证通过</w:t>
      </w:r>
      <w:r>
        <w:rPr>
          <w:rFonts w:eastAsia="Galdeano" w:hint="eastAsia"/>
          <w:color w:val="222222"/>
          <w:sz w:val="23"/>
        </w:rPr>
        <w:t xml:space="preserve"> </w:t>
      </w:r>
      <w:r>
        <w:rPr>
          <w:rFonts w:eastAsia="Galdeano" w:hint="eastAsia"/>
          <w:color w:val="222222"/>
          <w:sz w:val="23"/>
        </w:rPr>
        <w:t>获得审判级限权</w:t>
      </w:r>
      <w:r>
        <w:rPr>
          <w:rFonts w:eastAsia="微软雅黑" w:hint="eastAsia"/>
        </w:rPr>
        <w:br/>
      </w:r>
      <w:r>
        <w:rPr>
          <w:rFonts w:eastAsia="微软雅黑" w:hint="eastAsia"/>
          <w:color w:val="222222"/>
        </w:rPr>
        <w:t>“</w:t>
      </w:r>
      <w:r>
        <w:rPr>
          <w:rFonts w:eastAsia="Galdeano" w:hint="eastAsia"/>
          <w:color w:val="222222"/>
          <w:sz w:val="23"/>
        </w:rPr>
        <w:t>立场展开”极古奇默默的想着</w:t>
      </w:r>
      <w:r>
        <w:rPr>
          <w:rFonts w:eastAsia="Galdeano" w:hint="eastAsia"/>
          <w:color w:val="222222"/>
          <w:sz w:val="23"/>
        </w:rPr>
        <w:t xml:space="preserve"> </w:t>
      </w:r>
      <w:r>
        <w:rPr>
          <w:rFonts w:eastAsia="Galdeano" w:hint="eastAsia"/>
          <w:color w:val="222222"/>
          <w:sz w:val="23"/>
        </w:rPr>
        <w:t>命令级别审判级权限</w:t>
      </w:r>
      <w:r>
        <w:rPr>
          <w:rFonts w:eastAsia="Galdeano" w:hint="eastAsia"/>
          <w:color w:val="222222"/>
          <w:sz w:val="23"/>
        </w:rPr>
        <w:t xml:space="preserve"> </w:t>
      </w:r>
      <w:r>
        <w:rPr>
          <w:rFonts w:eastAsia="Galdeano" w:hint="eastAsia"/>
          <w:color w:val="222222"/>
          <w:sz w:val="23"/>
        </w:rPr>
        <w:t>认证通过</w:t>
      </w:r>
      <w:r>
        <w:rPr>
          <w:rFonts w:eastAsia="Galdeano" w:hint="eastAsia"/>
          <w:color w:val="222222"/>
          <w:sz w:val="23"/>
        </w:rPr>
        <w:t xml:space="preserve"> </w:t>
      </w:r>
      <w:r>
        <w:rPr>
          <w:rFonts w:ascii="Galdeano" w:eastAsia="微软雅黑" w:hAnsi="Galdeano" w:cs="Galdeano" w:hint="eastAsia"/>
          <w:color w:val="222222"/>
          <w:sz w:val="23"/>
        </w:rPr>
        <w:t>27</w:t>
      </w:r>
      <w:r>
        <w:rPr>
          <w:rFonts w:eastAsia="Galdeano" w:hint="eastAsia"/>
          <w:color w:val="222222"/>
          <w:sz w:val="23"/>
        </w:rPr>
        <w:t>万平方公里的锥形立场在太阳内冕中展开</w:t>
      </w:r>
      <w:r>
        <w:rPr>
          <w:rFonts w:eastAsia="Galdeano" w:hint="eastAsia"/>
          <w:color w:val="222222"/>
          <w:sz w:val="23"/>
        </w:rPr>
        <w:t xml:space="preserve"> </w:t>
      </w:r>
      <w:r>
        <w:rPr>
          <w:rFonts w:ascii="Galdeano" w:eastAsia="微软雅黑" w:hAnsi="Galdeano" w:cs="Galdeano" w:hint="eastAsia"/>
          <w:color w:val="222222"/>
          <w:sz w:val="23"/>
        </w:rPr>
        <w:t>27</w:t>
      </w:r>
      <w:r>
        <w:rPr>
          <w:rFonts w:eastAsia="Galdeano" w:hint="eastAsia"/>
          <w:color w:val="222222"/>
          <w:sz w:val="23"/>
        </w:rPr>
        <w:t>万平方公里的光们被集中到了一点</w:t>
      </w:r>
      <w:r>
        <w:rPr>
          <w:rFonts w:eastAsia="Galdeano" w:hint="eastAsia"/>
          <w:color w:val="222222"/>
          <w:sz w:val="23"/>
        </w:rPr>
        <w:t xml:space="preserve"> </w:t>
      </w:r>
      <w:r>
        <w:rPr>
          <w:rFonts w:eastAsia="Galdeano" w:hint="eastAsia"/>
          <w:color w:val="222222"/>
          <w:sz w:val="23"/>
        </w:rPr>
        <w:t>直径只有</w:t>
      </w:r>
      <w:r>
        <w:rPr>
          <w:rFonts w:ascii="Galdeano" w:eastAsia="微软雅黑" w:hAnsi="Galdeano" w:cs="Galdeano" w:hint="eastAsia"/>
          <w:color w:val="222222"/>
          <w:sz w:val="23"/>
        </w:rPr>
        <w:t>6.7</w:t>
      </w:r>
      <w:r>
        <w:rPr>
          <w:rFonts w:eastAsia="Galdeano" w:hint="eastAsia"/>
          <w:color w:val="222222"/>
          <w:sz w:val="23"/>
        </w:rPr>
        <w:t>公里的发射口中</w:t>
      </w:r>
      <w:r>
        <w:rPr>
          <w:rFonts w:eastAsia="Galdeano" w:hint="eastAsia"/>
          <w:color w:val="222222"/>
          <w:sz w:val="23"/>
        </w:rPr>
        <w:t xml:space="preserve"> </w:t>
      </w:r>
      <w:r>
        <w:rPr>
          <w:rFonts w:ascii="Galdeano" w:eastAsia="微软雅黑" w:hAnsi="Galdeano" w:cs="Galdeano" w:hint="eastAsia"/>
          <w:color w:val="222222"/>
          <w:sz w:val="23"/>
        </w:rPr>
        <w:t>6.7</w:t>
      </w:r>
      <w:r>
        <w:rPr>
          <w:rFonts w:eastAsia="Galdeano" w:hint="eastAsia"/>
          <w:color w:val="222222"/>
          <w:sz w:val="23"/>
        </w:rPr>
        <w:t>公里的黑色的光柱从审判者号发射口激龘射而出</w:t>
      </w:r>
      <w:r>
        <w:rPr>
          <w:rFonts w:eastAsia="Galdeano" w:hint="eastAsia"/>
          <w:color w:val="222222"/>
          <w:sz w:val="23"/>
        </w:rPr>
        <w:t> </w:t>
      </w:r>
      <w:r>
        <w:rPr>
          <w:rFonts w:eastAsia="微软雅黑" w:hint="eastAsia"/>
        </w:rPr>
        <w:br/>
      </w:r>
      <w:r>
        <w:rPr>
          <w:rFonts w:eastAsia="Galdeano" w:hint="eastAsia"/>
          <w:color w:val="222222"/>
          <w:sz w:val="23"/>
        </w:rPr>
        <w:t>轨道测算火星</w:t>
      </w:r>
      <w:r>
        <w:rPr>
          <w:rFonts w:ascii="Galdeano" w:eastAsia="微软雅黑" w:hAnsi="Galdeano" w:cs="Galdeano" w:hint="eastAsia"/>
          <w:color w:val="222222"/>
          <w:sz w:val="23"/>
        </w:rPr>
        <w:t>7</w:t>
      </w:r>
      <w:r>
        <w:rPr>
          <w:rFonts w:eastAsia="Galdeano" w:hint="eastAsia"/>
          <w:color w:val="222222"/>
          <w:sz w:val="23"/>
        </w:rPr>
        <w:t>分钟后进入攻击截面</w:t>
      </w:r>
      <w:r>
        <w:rPr>
          <w:rFonts w:eastAsia="Galdeano" w:hint="eastAsia"/>
          <w:color w:val="222222"/>
          <w:sz w:val="23"/>
        </w:rPr>
        <w:t xml:space="preserve"> </w:t>
      </w:r>
      <w:r>
        <w:rPr>
          <w:rFonts w:eastAsia="Galdeano" w:hint="eastAsia"/>
          <w:color w:val="222222"/>
          <w:sz w:val="23"/>
        </w:rPr>
        <w:t>极古奇聆听辅助系统机械的提示音</w:t>
      </w:r>
      <w:r>
        <w:rPr>
          <w:rFonts w:eastAsia="Galdeano" w:hint="eastAsia"/>
          <w:color w:val="222222"/>
          <w:sz w:val="23"/>
        </w:rPr>
        <w:t xml:space="preserve"> </w:t>
      </w:r>
      <w:r>
        <w:rPr>
          <w:rFonts w:eastAsia="Galdeano" w:hint="eastAsia"/>
          <w:color w:val="222222"/>
          <w:sz w:val="23"/>
        </w:rPr>
        <w:t>带来一丝快慰</w:t>
      </w:r>
      <w:r>
        <w:rPr>
          <w:rFonts w:eastAsia="微软雅黑" w:hint="eastAsia"/>
        </w:rPr>
        <w:br/>
      </w:r>
      <w:r>
        <w:rPr>
          <w:rFonts w:eastAsia="Galdeano" w:hint="eastAsia"/>
          <w:color w:val="222222"/>
          <w:sz w:val="23"/>
        </w:rPr>
        <w:t>目标接触</w:t>
      </w:r>
      <w:r>
        <w:rPr>
          <w:rFonts w:eastAsia="Galdeano" w:hint="eastAsia"/>
          <w:color w:val="222222"/>
          <w:sz w:val="23"/>
        </w:rPr>
        <w:t xml:space="preserve"> </w:t>
      </w:r>
      <w:r>
        <w:rPr>
          <w:rFonts w:eastAsia="Galdeano" w:hint="eastAsia"/>
          <w:color w:val="222222"/>
          <w:sz w:val="23"/>
        </w:rPr>
        <w:t>火星大气层已经破损</w:t>
      </w:r>
      <w:r>
        <w:rPr>
          <w:rFonts w:eastAsia="Galdeano" w:hint="eastAsia"/>
          <w:color w:val="222222"/>
          <w:sz w:val="23"/>
        </w:rPr>
        <w:t xml:space="preserve"> </w:t>
      </w:r>
      <w:r>
        <w:rPr>
          <w:rFonts w:eastAsia="Galdeano" w:hint="eastAsia"/>
          <w:color w:val="222222"/>
          <w:sz w:val="23"/>
        </w:rPr>
        <w:t>破损程度</w:t>
      </w:r>
      <w:r>
        <w:rPr>
          <w:rFonts w:ascii="Galdeano" w:eastAsia="微软雅黑" w:hAnsi="Galdeano" w:cs="Galdeano" w:hint="eastAsia"/>
          <w:color w:val="222222"/>
          <w:sz w:val="23"/>
        </w:rPr>
        <w:t>30%40%50%60%70&amp;80%90%100%</w:t>
      </w:r>
      <w:r>
        <w:rPr>
          <w:rFonts w:eastAsia="Galdeano" w:hint="eastAsia"/>
          <w:color w:val="222222"/>
          <w:sz w:val="23"/>
        </w:rPr>
        <w:t>系统判定不可恢复</w:t>
      </w:r>
      <w:r>
        <w:rPr>
          <w:rFonts w:eastAsia="微软雅黑" w:hint="eastAsia"/>
        </w:rPr>
        <w:br/>
      </w:r>
      <w:r>
        <w:rPr>
          <w:rFonts w:eastAsia="Galdeano" w:hint="eastAsia"/>
          <w:color w:val="222222"/>
          <w:sz w:val="23"/>
        </w:rPr>
        <w:t>黑色光柱扫射火星的表面</w:t>
      </w:r>
      <w:r>
        <w:rPr>
          <w:rFonts w:eastAsia="Galdeano" w:hint="eastAsia"/>
          <w:color w:val="222222"/>
          <w:sz w:val="23"/>
        </w:rPr>
        <w:t xml:space="preserve"> </w:t>
      </w:r>
      <w:r>
        <w:rPr>
          <w:rFonts w:eastAsia="Galdeano" w:hint="eastAsia"/>
          <w:color w:val="222222"/>
          <w:sz w:val="23"/>
        </w:rPr>
        <w:t>黑死光降临文明成碎片</w:t>
      </w:r>
      <w:r>
        <w:rPr>
          <w:rFonts w:eastAsia="Galdeano" w:hint="eastAsia"/>
          <w:color w:val="222222"/>
          <w:sz w:val="23"/>
        </w:rPr>
        <w:t xml:space="preserve"> </w:t>
      </w:r>
      <w:r>
        <w:rPr>
          <w:rFonts w:eastAsia="Galdeano" w:hint="eastAsia"/>
          <w:color w:val="222222"/>
          <w:sz w:val="23"/>
        </w:rPr>
        <w:t>山岭城市之间切割出一道道深渊</w:t>
      </w:r>
      <w:r>
        <w:rPr>
          <w:rFonts w:eastAsia="Galdeano" w:hint="eastAsia"/>
          <w:color w:val="222222"/>
          <w:sz w:val="23"/>
        </w:rPr>
        <w:t xml:space="preserve"> </w:t>
      </w:r>
      <w:r>
        <w:rPr>
          <w:rFonts w:eastAsia="Galdeano" w:hint="eastAsia"/>
          <w:color w:val="222222"/>
          <w:sz w:val="23"/>
        </w:rPr>
        <w:t>几乎每个火星向阳面的城市都被从中一分为二</w:t>
      </w:r>
      <w:r>
        <w:rPr>
          <w:rFonts w:eastAsia="Galdeano" w:hint="eastAsia"/>
          <w:color w:val="222222"/>
          <w:sz w:val="23"/>
        </w:rPr>
        <w:t xml:space="preserve"> </w:t>
      </w:r>
      <w:r>
        <w:rPr>
          <w:rFonts w:eastAsia="Galdeano" w:hint="eastAsia"/>
          <w:color w:val="222222"/>
          <w:sz w:val="23"/>
        </w:rPr>
        <w:t>切割路线是经过精确计算</w:t>
      </w:r>
      <w:r>
        <w:rPr>
          <w:rFonts w:eastAsia="Galdeano" w:hint="eastAsia"/>
          <w:color w:val="222222"/>
          <w:sz w:val="23"/>
        </w:rPr>
        <w:t xml:space="preserve"> </w:t>
      </w:r>
      <w:r>
        <w:rPr>
          <w:rFonts w:eastAsia="Galdeano" w:hint="eastAsia"/>
          <w:color w:val="222222"/>
          <w:sz w:val="23"/>
        </w:rPr>
        <w:t>海洋被蒸腾</w:t>
      </w:r>
      <w:r>
        <w:rPr>
          <w:rFonts w:eastAsia="Galdeano" w:hint="eastAsia"/>
          <w:color w:val="222222"/>
          <w:sz w:val="23"/>
        </w:rPr>
        <w:t xml:space="preserve"> </w:t>
      </w:r>
      <w:r>
        <w:rPr>
          <w:rFonts w:eastAsia="Galdeano" w:hint="eastAsia"/>
          <w:color w:val="222222"/>
          <w:sz w:val="23"/>
        </w:rPr>
        <w:t>星球温度急剧上升</w:t>
      </w:r>
      <w:r>
        <w:rPr>
          <w:rFonts w:eastAsia="Galdeano" w:hint="eastAsia"/>
          <w:color w:val="222222"/>
          <w:sz w:val="23"/>
        </w:rPr>
        <w:t xml:space="preserve"> </w:t>
      </w:r>
      <w:r>
        <w:rPr>
          <w:rFonts w:ascii="Galdeano" w:eastAsia="微软雅黑" w:hAnsi="Galdeano" w:cs="Galdeano" w:hint="eastAsia"/>
          <w:color w:val="222222"/>
          <w:sz w:val="23"/>
        </w:rPr>
        <w:t>10</w:t>
      </w:r>
      <w:r>
        <w:rPr>
          <w:rFonts w:eastAsia="Galdeano" w:hint="eastAsia"/>
          <w:color w:val="222222"/>
          <w:sz w:val="23"/>
        </w:rPr>
        <w:t>分钟后黑色光柱消失</w:t>
      </w:r>
      <w:r>
        <w:rPr>
          <w:rFonts w:eastAsia="Galdeano" w:hint="eastAsia"/>
          <w:color w:val="222222"/>
          <w:sz w:val="23"/>
        </w:rPr>
        <w:t xml:space="preserve"> </w:t>
      </w:r>
      <w:r>
        <w:rPr>
          <w:rFonts w:eastAsia="Galdeano" w:hint="eastAsia"/>
          <w:color w:val="222222"/>
          <w:sz w:val="23"/>
        </w:rPr>
        <w:t>火星自然循环系统被彻底破坏</w:t>
      </w:r>
      <w:r>
        <w:rPr>
          <w:rFonts w:eastAsia="Galdeano" w:hint="eastAsia"/>
          <w:color w:val="222222"/>
          <w:sz w:val="23"/>
        </w:rPr>
        <w:t xml:space="preserve"> </w:t>
      </w:r>
      <w:r>
        <w:rPr>
          <w:rFonts w:eastAsia="Galdeano" w:hint="eastAsia"/>
          <w:color w:val="222222"/>
          <w:sz w:val="23"/>
        </w:rPr>
        <w:t>表面成员不久后将全部死亡</w:t>
      </w:r>
      <w:r>
        <w:rPr>
          <w:rFonts w:eastAsia="Galdeano" w:hint="eastAsia"/>
          <w:color w:val="222222"/>
          <w:sz w:val="23"/>
        </w:rPr>
        <w:t xml:space="preserve"> </w:t>
      </w:r>
      <w:r>
        <w:rPr>
          <w:rFonts w:eastAsia="Galdeano" w:hint="eastAsia"/>
          <w:color w:val="222222"/>
          <w:sz w:val="23"/>
        </w:rPr>
        <w:t>随后进入了数千年的毁灭期</w:t>
      </w:r>
      <w:r>
        <w:rPr>
          <w:rFonts w:eastAsia="微软雅黑" w:hint="eastAsia"/>
        </w:rPr>
        <w:br/>
      </w:r>
      <w:r>
        <w:rPr>
          <w:rFonts w:eastAsia="微软雅黑" w:hint="eastAsia"/>
          <w:color w:val="222222"/>
        </w:rPr>
        <w:t>“</w:t>
      </w:r>
      <w:r>
        <w:rPr>
          <w:rFonts w:eastAsia="Galdeano" w:hint="eastAsia"/>
          <w:color w:val="222222"/>
          <w:sz w:val="23"/>
        </w:rPr>
        <w:t>立场已关闭</w:t>
      </w:r>
      <w:r>
        <w:rPr>
          <w:rFonts w:eastAsia="Galdeano" w:hint="eastAsia"/>
          <w:color w:val="222222"/>
          <w:sz w:val="23"/>
        </w:rPr>
        <w:t xml:space="preserve"> </w:t>
      </w:r>
      <w:r>
        <w:rPr>
          <w:rFonts w:eastAsia="Galdeano" w:hint="eastAsia"/>
          <w:color w:val="222222"/>
          <w:sz w:val="23"/>
        </w:rPr>
        <w:t>系统冷却中”</w:t>
      </w:r>
      <w:r>
        <w:rPr>
          <w:rFonts w:eastAsia="微软雅黑" w:hint="eastAsia"/>
        </w:rPr>
        <w:br/>
      </w:r>
      <w:r>
        <w:rPr>
          <w:rFonts w:eastAsia="Galdeano" w:hint="eastAsia"/>
          <w:color w:val="222222"/>
          <w:sz w:val="23"/>
        </w:rPr>
        <w:t>轨道偏移已启动</w:t>
      </w:r>
      <w:r>
        <w:rPr>
          <w:rFonts w:eastAsia="Galdeano" w:hint="eastAsia"/>
          <w:color w:val="222222"/>
          <w:sz w:val="23"/>
        </w:rPr>
        <w:t xml:space="preserve"> </w:t>
      </w:r>
      <w:r>
        <w:rPr>
          <w:rFonts w:eastAsia="Galdeano" w:hint="eastAsia"/>
          <w:color w:val="222222"/>
          <w:sz w:val="23"/>
        </w:rPr>
        <w:t>飞船进行隐蔽</w:t>
      </w:r>
      <w:r>
        <w:rPr>
          <w:rFonts w:eastAsia="微软雅黑" w:hint="eastAsia"/>
        </w:rPr>
        <w:br/>
      </w:r>
      <w:r>
        <w:rPr>
          <w:rFonts w:eastAsia="Galdeano" w:hint="eastAsia"/>
          <w:color w:val="222222"/>
          <w:sz w:val="23"/>
        </w:rPr>
        <w:t>极古奇知道这样没有用</w:t>
      </w:r>
      <w:r>
        <w:rPr>
          <w:rFonts w:eastAsia="Galdeano" w:hint="eastAsia"/>
          <w:color w:val="222222"/>
          <w:sz w:val="23"/>
        </w:rPr>
        <w:t xml:space="preserve"> </w:t>
      </w:r>
      <w:r>
        <w:rPr>
          <w:rFonts w:eastAsia="Galdeano" w:hint="eastAsia"/>
          <w:color w:val="222222"/>
          <w:sz w:val="23"/>
        </w:rPr>
        <w:t>已经暴露了位置</w:t>
      </w:r>
      <w:r>
        <w:rPr>
          <w:rFonts w:eastAsia="Galdeano" w:hint="eastAsia"/>
          <w:color w:val="222222"/>
          <w:sz w:val="23"/>
        </w:rPr>
        <w:t xml:space="preserve"> </w:t>
      </w:r>
      <w:r>
        <w:rPr>
          <w:rFonts w:eastAsia="Galdeano" w:hint="eastAsia"/>
          <w:color w:val="222222"/>
          <w:sz w:val="23"/>
        </w:rPr>
        <w:t>攻击将会到来</w:t>
      </w:r>
      <w:r>
        <w:rPr>
          <w:rFonts w:eastAsia="Galdeano" w:hint="eastAsia"/>
          <w:color w:val="222222"/>
          <w:sz w:val="23"/>
        </w:rPr>
        <w:t xml:space="preserve"> </w:t>
      </w:r>
      <w:r>
        <w:rPr>
          <w:rFonts w:eastAsia="Galdeano" w:hint="eastAsia"/>
          <w:color w:val="222222"/>
          <w:sz w:val="23"/>
        </w:rPr>
        <w:t>不过在这之前</w:t>
      </w:r>
      <w:r>
        <w:rPr>
          <w:rFonts w:eastAsia="Galdeano" w:hint="eastAsia"/>
          <w:color w:val="222222"/>
          <w:sz w:val="23"/>
        </w:rPr>
        <w:t xml:space="preserve"> </w:t>
      </w:r>
      <w:r>
        <w:rPr>
          <w:rFonts w:eastAsia="Galdeano" w:hint="eastAsia"/>
          <w:color w:val="222222"/>
          <w:sz w:val="23"/>
        </w:rPr>
        <w:t>他还要毁灭地球上的火星殖民者们</w:t>
      </w:r>
      <w:r>
        <w:rPr>
          <w:rFonts w:eastAsia="Galdeano" w:hint="eastAsia"/>
          <w:color w:val="222222"/>
          <w:sz w:val="23"/>
        </w:rPr>
        <w:t xml:space="preserve"> </w:t>
      </w:r>
      <w:r>
        <w:rPr>
          <w:rFonts w:eastAsia="Galdeano" w:hint="eastAsia"/>
          <w:color w:val="222222"/>
          <w:sz w:val="23"/>
        </w:rPr>
        <w:t>他只是想争取一点时间和享受生命最后的时光</w:t>
      </w:r>
      <w:r>
        <w:rPr>
          <w:rFonts w:eastAsia="Galdeano" w:hint="eastAsia"/>
          <w:color w:val="222222"/>
          <w:sz w:val="23"/>
        </w:rPr>
        <w:t xml:space="preserve"> </w:t>
      </w:r>
      <w:r>
        <w:rPr>
          <w:rFonts w:eastAsia="Galdeano" w:hint="eastAsia"/>
          <w:color w:val="222222"/>
          <w:sz w:val="23"/>
        </w:rPr>
        <w:t>望向侦测屏幕上火星被切割的表面</w:t>
      </w:r>
      <w:r>
        <w:rPr>
          <w:rFonts w:eastAsia="Galdeano" w:hint="eastAsia"/>
          <w:color w:val="222222"/>
          <w:sz w:val="23"/>
        </w:rPr>
        <w:t xml:space="preserve"> </w:t>
      </w:r>
      <w:r>
        <w:rPr>
          <w:rFonts w:eastAsia="Galdeano" w:hint="eastAsia"/>
          <w:color w:val="222222"/>
          <w:sz w:val="23"/>
        </w:rPr>
        <w:t>仿佛上帝之手在星球表面的随意涂鸦</w:t>
      </w:r>
      <w:r>
        <w:rPr>
          <w:rFonts w:eastAsia="Galdeano" w:hint="eastAsia"/>
          <w:color w:val="222222"/>
          <w:sz w:val="23"/>
        </w:rPr>
        <w:t xml:space="preserve"> </w:t>
      </w:r>
      <w:r>
        <w:rPr>
          <w:rFonts w:eastAsia="Galdeano" w:hint="eastAsia"/>
          <w:color w:val="222222"/>
          <w:sz w:val="23"/>
        </w:rPr>
        <w:t>他又想起了早已经消失在冰冷的宇宙中那片晚霞中的草原</w:t>
      </w:r>
      <w:r>
        <w:rPr>
          <w:rFonts w:eastAsia="微软雅黑" w:hint="eastAsia"/>
        </w:rPr>
        <w:br/>
      </w:r>
      <w:r>
        <w:rPr>
          <w:rFonts w:eastAsia="微软雅黑" w:hint="eastAsia"/>
        </w:rPr>
        <w:br/>
      </w:r>
      <w:r>
        <w:rPr>
          <w:rFonts w:eastAsia="Galdeano" w:hint="eastAsia"/>
          <w:color w:val="222222"/>
          <w:sz w:val="23"/>
        </w:rPr>
        <w:t>地球</w:t>
      </w:r>
      <w:r>
        <w:rPr>
          <w:rFonts w:eastAsia="Galdeano" w:hint="eastAsia"/>
          <w:color w:val="222222"/>
          <w:sz w:val="23"/>
        </w:rPr>
        <w:t xml:space="preserve"> </w:t>
      </w:r>
      <w:r>
        <w:rPr>
          <w:rFonts w:eastAsia="Galdeano" w:hint="eastAsia"/>
          <w:color w:val="222222"/>
          <w:sz w:val="23"/>
        </w:rPr>
        <w:t>火星文明各大殖民城市在得到消息后陷入恐慌</w:t>
      </w:r>
      <w:r>
        <w:rPr>
          <w:rFonts w:eastAsia="Galdeano" w:hint="eastAsia"/>
          <w:color w:val="222222"/>
          <w:sz w:val="23"/>
        </w:rPr>
        <w:t xml:space="preserve"> </w:t>
      </w:r>
      <w:r>
        <w:rPr>
          <w:rFonts w:eastAsia="Galdeano" w:hint="eastAsia"/>
          <w:color w:val="222222"/>
          <w:sz w:val="23"/>
        </w:rPr>
        <w:t>因为地球此时正处在攻击截面上</w:t>
      </w:r>
      <w:r>
        <w:rPr>
          <w:rFonts w:eastAsia="微软雅黑" w:hint="eastAsia"/>
        </w:rPr>
        <w:br/>
      </w:r>
      <w:r>
        <w:rPr>
          <w:rFonts w:eastAsia="Galdeano" w:hint="eastAsia"/>
          <w:color w:val="222222"/>
          <w:sz w:val="23"/>
        </w:rPr>
        <w:t>火星受到攻击的瞬间</w:t>
      </w:r>
      <w:r>
        <w:rPr>
          <w:rFonts w:eastAsia="Galdeano" w:hint="eastAsia"/>
          <w:color w:val="222222"/>
          <w:sz w:val="23"/>
        </w:rPr>
        <w:t xml:space="preserve"> </w:t>
      </w:r>
      <w:r>
        <w:rPr>
          <w:rFonts w:eastAsia="Galdeano" w:hint="eastAsia"/>
          <w:color w:val="222222"/>
          <w:sz w:val="23"/>
        </w:rPr>
        <w:t>火星太空中的飞行器已经开始启动跳跃至攻击点</w:t>
      </w:r>
      <w:r>
        <w:rPr>
          <w:rFonts w:eastAsia="Galdeano" w:hint="eastAsia"/>
          <w:color w:val="222222"/>
          <w:sz w:val="23"/>
        </w:rPr>
        <w:t xml:space="preserve"> </w:t>
      </w:r>
      <w:r>
        <w:rPr>
          <w:rFonts w:eastAsia="Galdeano" w:hint="eastAsia"/>
          <w:color w:val="222222"/>
          <w:sz w:val="23"/>
        </w:rPr>
        <w:t>但需要</w:t>
      </w:r>
      <w:r>
        <w:rPr>
          <w:rFonts w:ascii="Galdeano" w:eastAsia="微软雅黑" w:hAnsi="Galdeano" w:cs="Galdeano" w:hint="eastAsia"/>
          <w:color w:val="222222"/>
          <w:sz w:val="23"/>
        </w:rPr>
        <w:t>51</w:t>
      </w:r>
      <w:r>
        <w:rPr>
          <w:rFonts w:eastAsia="Galdeano" w:hint="eastAsia"/>
          <w:color w:val="222222"/>
          <w:sz w:val="23"/>
        </w:rPr>
        <w:t>分钟</w:t>
      </w:r>
      <w:r>
        <w:rPr>
          <w:rFonts w:eastAsia="Galdeano" w:hint="eastAsia"/>
          <w:color w:val="222222"/>
          <w:sz w:val="23"/>
        </w:rPr>
        <w:t> </w:t>
      </w:r>
      <w:r>
        <w:rPr>
          <w:rFonts w:eastAsia="微软雅黑" w:hint="eastAsia"/>
        </w:rPr>
        <w:br/>
      </w:r>
      <w:r>
        <w:rPr>
          <w:rFonts w:eastAsia="Galdeano" w:hint="eastAsia"/>
          <w:color w:val="222222"/>
          <w:sz w:val="23"/>
        </w:rPr>
        <w:t>审判者号第二次展开立场</w:t>
      </w:r>
      <w:r>
        <w:rPr>
          <w:rFonts w:eastAsia="Galdeano" w:hint="eastAsia"/>
          <w:color w:val="222222"/>
          <w:sz w:val="23"/>
        </w:rPr>
        <w:t xml:space="preserve"> </w:t>
      </w:r>
      <w:r>
        <w:rPr>
          <w:rFonts w:eastAsia="Galdeano" w:hint="eastAsia"/>
          <w:color w:val="222222"/>
          <w:sz w:val="23"/>
        </w:rPr>
        <w:t>只攻击了地球火星殖民地</w:t>
      </w:r>
      <w:r>
        <w:rPr>
          <w:rFonts w:ascii="Galdeano" w:eastAsia="微软雅黑" w:hAnsi="Galdeano" w:cs="Galdeano" w:hint="eastAsia"/>
          <w:color w:val="222222"/>
          <w:sz w:val="23"/>
        </w:rPr>
        <w:t>79</w:t>
      </w:r>
      <w:r>
        <w:rPr>
          <w:rFonts w:eastAsia="Galdeano" w:hint="eastAsia"/>
          <w:color w:val="222222"/>
          <w:sz w:val="23"/>
        </w:rPr>
        <w:t>秒后便被击毁</w:t>
      </w:r>
      <w:r>
        <w:rPr>
          <w:rFonts w:eastAsia="Galdeano" w:hint="eastAsia"/>
          <w:color w:val="222222"/>
          <w:sz w:val="23"/>
        </w:rPr>
        <w:t xml:space="preserve"> </w:t>
      </w:r>
      <w:r>
        <w:rPr>
          <w:rFonts w:eastAsia="Galdeano" w:hint="eastAsia"/>
          <w:color w:val="222222"/>
          <w:sz w:val="23"/>
        </w:rPr>
        <w:t>地球火星殖民者所在大陆被完全肖平沉入海底</w:t>
      </w:r>
      <w:r>
        <w:rPr>
          <w:rFonts w:eastAsia="Galdeano" w:hint="eastAsia"/>
          <w:color w:val="222222"/>
          <w:sz w:val="23"/>
        </w:rPr>
        <w:t xml:space="preserve"> </w:t>
      </w:r>
      <w:r>
        <w:rPr>
          <w:rFonts w:eastAsia="Galdeano" w:hint="eastAsia"/>
          <w:color w:val="222222"/>
          <w:sz w:val="23"/>
        </w:rPr>
        <w:t>同时地球生态遭到破坏</w:t>
      </w:r>
      <w:r>
        <w:rPr>
          <w:rFonts w:eastAsia="Galdeano" w:hint="eastAsia"/>
          <w:color w:val="222222"/>
          <w:sz w:val="23"/>
        </w:rPr>
        <w:t xml:space="preserve"> </w:t>
      </w:r>
      <w:r>
        <w:rPr>
          <w:rFonts w:eastAsia="Galdeano" w:hint="eastAsia"/>
          <w:color w:val="222222"/>
          <w:sz w:val="23"/>
        </w:rPr>
        <w:t>进入生物大灭绝期</w:t>
      </w:r>
      <w:r>
        <w:rPr>
          <w:rFonts w:eastAsia="微软雅黑" w:hint="eastAsia"/>
        </w:rPr>
        <w:br/>
      </w:r>
      <w:r>
        <w:rPr>
          <w:rFonts w:eastAsia="Galdeano" w:hint="eastAsia"/>
          <w:color w:val="222222"/>
          <w:sz w:val="23"/>
        </w:rPr>
        <w:t>火星文明失去了星球表面无数代人建立的工业基础</w:t>
      </w:r>
      <w:r>
        <w:rPr>
          <w:rFonts w:eastAsia="Galdeano" w:hint="eastAsia"/>
          <w:color w:val="222222"/>
          <w:sz w:val="23"/>
        </w:rPr>
        <w:t xml:space="preserve"> </w:t>
      </w:r>
      <w:r>
        <w:rPr>
          <w:rFonts w:eastAsia="Galdeano" w:hint="eastAsia"/>
          <w:color w:val="222222"/>
          <w:sz w:val="23"/>
        </w:rPr>
        <w:t>地底残存的成员</w:t>
      </w:r>
      <w:r>
        <w:rPr>
          <w:rFonts w:eastAsia="Galdeano" w:hint="eastAsia"/>
          <w:color w:val="222222"/>
          <w:sz w:val="23"/>
        </w:rPr>
        <w:t xml:space="preserve"> </w:t>
      </w:r>
      <w:r>
        <w:rPr>
          <w:rFonts w:eastAsia="Galdeano" w:hint="eastAsia"/>
          <w:color w:val="222222"/>
          <w:sz w:val="23"/>
        </w:rPr>
        <w:t>进入了大衰退期</w:t>
      </w:r>
      <w:r>
        <w:rPr>
          <w:rFonts w:eastAsia="Galdeano" w:hint="eastAsia"/>
          <w:color w:val="222222"/>
          <w:sz w:val="23"/>
        </w:rPr>
        <w:t xml:space="preserve"> </w:t>
      </w:r>
      <w:r>
        <w:rPr>
          <w:rFonts w:eastAsia="Galdeano" w:hint="eastAsia"/>
          <w:color w:val="222222"/>
          <w:sz w:val="23"/>
        </w:rPr>
        <w:t>最终慢慢消亡殆尽</w:t>
      </w:r>
      <w:r>
        <w:rPr>
          <w:rFonts w:eastAsia="Galdeano" w:hint="eastAsia"/>
          <w:color w:val="222222"/>
          <w:sz w:val="23"/>
        </w:rPr>
        <w:t xml:space="preserve"> </w:t>
      </w:r>
      <w:r>
        <w:rPr>
          <w:rFonts w:eastAsia="Galdeano" w:hint="eastAsia"/>
          <w:color w:val="222222"/>
          <w:sz w:val="23"/>
        </w:rPr>
        <w:t>直到很久以后</w:t>
      </w:r>
      <w:r>
        <w:rPr>
          <w:rFonts w:eastAsia="Galdeano" w:hint="eastAsia"/>
          <w:color w:val="222222"/>
          <w:sz w:val="23"/>
        </w:rPr>
        <w:t xml:space="preserve"> </w:t>
      </w:r>
      <w:r>
        <w:rPr>
          <w:rFonts w:eastAsia="Galdeano" w:hint="eastAsia"/>
          <w:color w:val="222222"/>
          <w:sz w:val="23"/>
        </w:rPr>
        <w:t>玄无自我更新又酝酿了下一代火星文明</w:t>
      </w:r>
      <w:r>
        <w:rPr>
          <w:rFonts w:eastAsia="微软雅黑" w:hint="eastAsia"/>
        </w:rPr>
        <w:br/>
      </w:r>
      <w:r>
        <w:rPr>
          <w:rFonts w:eastAsia="Galdeano" w:hint="eastAsia"/>
          <w:color w:val="222222"/>
          <w:sz w:val="23"/>
        </w:rPr>
        <w:t>卓尔金内核被引导至金星的轨道</w:t>
      </w:r>
      <w:r>
        <w:rPr>
          <w:rFonts w:eastAsia="Galdeano" w:hint="eastAsia"/>
          <w:color w:val="222222"/>
          <w:sz w:val="23"/>
        </w:rPr>
        <w:t xml:space="preserve"> </w:t>
      </w:r>
      <w:r>
        <w:rPr>
          <w:rFonts w:eastAsia="Galdeano" w:hint="eastAsia"/>
          <w:color w:val="222222"/>
          <w:sz w:val="23"/>
        </w:rPr>
        <w:t>第五密度卓尔金人提升的高灵团体居住在这里</w:t>
      </w:r>
      <w:r>
        <w:rPr>
          <w:rFonts w:eastAsia="Galdeano" w:hint="eastAsia"/>
          <w:color w:val="222222"/>
          <w:sz w:val="23"/>
        </w:rPr>
        <w:t xml:space="preserve"> </w:t>
      </w:r>
      <w:r>
        <w:rPr>
          <w:rFonts w:eastAsia="Galdeano" w:hint="eastAsia"/>
          <w:color w:val="222222"/>
          <w:sz w:val="23"/>
        </w:rPr>
        <w:t>同时将毁灭星球族人残存的灵场结构修复少许</w:t>
      </w:r>
      <w:r>
        <w:rPr>
          <w:rFonts w:eastAsia="Galdeano" w:hint="eastAsia"/>
          <w:color w:val="222222"/>
          <w:sz w:val="23"/>
        </w:rPr>
        <w:t xml:space="preserve"> </w:t>
      </w:r>
      <w:r>
        <w:rPr>
          <w:rFonts w:eastAsia="Galdeano" w:hint="eastAsia"/>
          <w:color w:val="222222"/>
          <w:sz w:val="23"/>
        </w:rPr>
        <w:t>融入金星高灵界中</w:t>
      </w:r>
      <w:r>
        <w:rPr>
          <w:rFonts w:eastAsia="微软雅黑" w:hint="eastAsia"/>
        </w:rPr>
        <w:br/>
      </w:r>
      <w:r>
        <w:rPr>
          <w:rFonts w:eastAsia="微软雅黑" w:hint="eastAsia"/>
        </w:rPr>
        <w:br/>
      </w:r>
      <w:r>
        <w:rPr>
          <w:rFonts w:eastAsia="微软雅黑" w:hint="eastAsia"/>
        </w:rPr>
        <w:br/>
      </w:r>
      <w:r>
        <w:rPr>
          <w:rFonts w:eastAsia="Galdeano" w:hint="eastAsia"/>
          <w:color w:val="222222"/>
          <w:sz w:val="23"/>
        </w:rPr>
        <w:t>火星文明</w:t>
      </w:r>
      <w:r>
        <w:rPr>
          <w:rFonts w:eastAsia="微软雅黑" w:hint="eastAsia"/>
        </w:rPr>
        <w:br/>
      </w:r>
      <w:r>
        <w:rPr>
          <w:rFonts w:ascii="Galdeano" w:eastAsia="微软雅黑" w:hAnsi="Galdeano" w:cs="Galdeano" w:hint="eastAsia"/>
          <w:color w:val="222222"/>
          <w:sz w:val="23"/>
        </w:rPr>
        <w:t>4200</w:t>
      </w:r>
      <w:r>
        <w:rPr>
          <w:rFonts w:eastAsia="Galdeano" w:hint="eastAsia"/>
          <w:color w:val="222222"/>
          <w:sz w:val="23"/>
        </w:rPr>
        <w:t>万年前</w:t>
      </w:r>
      <w:r>
        <w:rPr>
          <w:rFonts w:eastAsia="微软雅黑" w:hint="eastAsia"/>
        </w:rPr>
        <w:br/>
      </w:r>
      <w:r>
        <w:rPr>
          <w:rFonts w:eastAsia="Galdeano" w:hint="eastAsia"/>
          <w:color w:val="222222"/>
          <w:sz w:val="23"/>
        </w:rPr>
        <w:t>火星生态恢复</w:t>
      </w:r>
      <w:r>
        <w:rPr>
          <w:rFonts w:eastAsia="Galdeano" w:hint="eastAsia"/>
          <w:color w:val="222222"/>
          <w:sz w:val="23"/>
        </w:rPr>
        <w:t xml:space="preserve"> </w:t>
      </w:r>
      <w:r>
        <w:rPr>
          <w:rFonts w:eastAsia="Galdeano" w:hint="eastAsia"/>
          <w:color w:val="222222"/>
          <w:sz w:val="23"/>
        </w:rPr>
        <w:t>玄无自我更新创造出了新的文明</w:t>
      </w:r>
      <w:r>
        <w:rPr>
          <w:rFonts w:eastAsia="微软雅黑" w:hint="eastAsia"/>
        </w:rPr>
        <w:br/>
      </w:r>
      <w:r>
        <w:rPr>
          <w:rFonts w:eastAsia="微软雅黑" w:hint="eastAsia"/>
        </w:rPr>
        <w:br/>
      </w:r>
      <w:r>
        <w:rPr>
          <w:rFonts w:ascii="Galdeano" w:eastAsia="微软雅黑" w:hAnsi="Galdeano" w:cs="Galdeano" w:hint="eastAsia"/>
          <w:color w:val="222222"/>
          <w:sz w:val="23"/>
        </w:rPr>
        <w:t>2100</w:t>
      </w:r>
      <w:r>
        <w:rPr>
          <w:rFonts w:eastAsia="Galdeano" w:hint="eastAsia"/>
          <w:color w:val="222222"/>
          <w:sz w:val="23"/>
        </w:rPr>
        <w:t>万年前</w:t>
      </w:r>
      <w:r>
        <w:rPr>
          <w:rFonts w:eastAsia="微软雅黑" w:hint="eastAsia"/>
        </w:rPr>
        <w:br/>
      </w:r>
      <w:r>
        <w:rPr>
          <w:rFonts w:eastAsia="Galdeano" w:hint="eastAsia"/>
          <w:color w:val="222222"/>
          <w:sz w:val="23"/>
        </w:rPr>
        <w:t>火星生机勃勃</w:t>
      </w:r>
      <w:r>
        <w:rPr>
          <w:rFonts w:eastAsia="Galdeano" w:hint="eastAsia"/>
          <w:color w:val="222222"/>
          <w:sz w:val="23"/>
        </w:rPr>
        <w:t xml:space="preserve"> </w:t>
      </w:r>
      <w:r>
        <w:rPr>
          <w:rFonts w:eastAsia="Galdeano" w:hint="eastAsia"/>
          <w:color w:val="222222"/>
          <w:sz w:val="23"/>
        </w:rPr>
        <w:t>其中最优秀的一支种族打败了其他动物</w:t>
      </w:r>
      <w:r>
        <w:rPr>
          <w:rFonts w:eastAsia="Galdeano" w:hint="eastAsia"/>
          <w:color w:val="222222"/>
          <w:sz w:val="23"/>
        </w:rPr>
        <w:t xml:space="preserve"> </w:t>
      </w:r>
      <w:r>
        <w:rPr>
          <w:rFonts w:eastAsia="Galdeano" w:hint="eastAsia"/>
          <w:color w:val="222222"/>
          <w:sz w:val="23"/>
        </w:rPr>
        <w:t>发展处了石器文明</w:t>
      </w:r>
      <w:r>
        <w:rPr>
          <w:rFonts w:eastAsia="微软雅黑" w:hint="eastAsia"/>
        </w:rPr>
        <w:br/>
      </w:r>
      <w:r>
        <w:rPr>
          <w:rFonts w:eastAsia="微软雅黑" w:hint="eastAsia"/>
        </w:rPr>
        <w:br/>
      </w:r>
      <w:r>
        <w:rPr>
          <w:rFonts w:ascii="Galdeano" w:eastAsia="微软雅黑" w:hAnsi="Galdeano" w:cs="Galdeano" w:hint="eastAsia"/>
          <w:color w:val="222222"/>
          <w:sz w:val="23"/>
        </w:rPr>
        <w:t>921</w:t>
      </w:r>
      <w:r>
        <w:rPr>
          <w:rFonts w:eastAsia="Galdeano" w:hint="eastAsia"/>
          <w:color w:val="222222"/>
          <w:sz w:val="23"/>
        </w:rPr>
        <w:t>万年前</w:t>
      </w:r>
      <w:r>
        <w:rPr>
          <w:rFonts w:eastAsia="微软雅黑" w:hint="eastAsia"/>
        </w:rPr>
        <w:br/>
      </w:r>
      <w:r>
        <w:rPr>
          <w:rFonts w:eastAsia="Galdeano" w:hint="eastAsia"/>
          <w:color w:val="222222"/>
          <w:sz w:val="23"/>
        </w:rPr>
        <w:t>随着石器的使用</w:t>
      </w:r>
      <w:r>
        <w:rPr>
          <w:rFonts w:eastAsia="Galdeano" w:hint="eastAsia"/>
          <w:color w:val="222222"/>
          <w:sz w:val="23"/>
        </w:rPr>
        <w:t xml:space="preserve"> </w:t>
      </w:r>
      <w:r>
        <w:rPr>
          <w:rFonts w:eastAsia="Galdeano" w:hint="eastAsia"/>
          <w:color w:val="222222"/>
          <w:sz w:val="23"/>
        </w:rPr>
        <w:t>火星石器文明的大脑被逐渐开发</w:t>
      </w:r>
      <w:r>
        <w:rPr>
          <w:rFonts w:eastAsia="微软雅黑" w:hint="eastAsia"/>
        </w:rPr>
        <w:br/>
      </w:r>
      <w:r>
        <w:rPr>
          <w:rFonts w:eastAsia="微软雅黑" w:hint="eastAsia"/>
        </w:rPr>
        <w:br/>
      </w:r>
      <w:r>
        <w:rPr>
          <w:rFonts w:ascii="Galdeano" w:eastAsia="微软雅黑" w:hAnsi="Galdeano" w:cs="Galdeano" w:hint="eastAsia"/>
          <w:color w:val="222222"/>
          <w:sz w:val="23"/>
        </w:rPr>
        <w:t>150</w:t>
      </w:r>
      <w:r>
        <w:rPr>
          <w:rFonts w:eastAsia="Galdeano" w:hint="eastAsia"/>
          <w:color w:val="222222"/>
          <w:sz w:val="23"/>
        </w:rPr>
        <w:t>多万年前</w:t>
      </w:r>
      <w:r>
        <w:rPr>
          <w:rFonts w:eastAsia="微软雅黑" w:hint="eastAsia"/>
        </w:rPr>
        <w:br/>
      </w:r>
      <w:r>
        <w:rPr>
          <w:rFonts w:eastAsia="Galdeano" w:hint="eastAsia"/>
          <w:color w:val="222222"/>
          <w:sz w:val="23"/>
        </w:rPr>
        <w:t>火星文明发展进入农业时代</w:t>
      </w:r>
      <w:r>
        <w:rPr>
          <w:rFonts w:eastAsia="微软雅黑" w:hint="eastAsia"/>
        </w:rPr>
        <w:br/>
      </w:r>
      <w:r>
        <w:rPr>
          <w:rFonts w:eastAsia="微软雅黑" w:hint="eastAsia"/>
        </w:rPr>
        <w:br/>
      </w:r>
      <w:r>
        <w:rPr>
          <w:rFonts w:ascii="Galdeano" w:eastAsia="微软雅黑" w:hAnsi="Galdeano" w:cs="Galdeano" w:hint="eastAsia"/>
          <w:color w:val="222222"/>
          <w:sz w:val="23"/>
        </w:rPr>
        <w:t>120</w:t>
      </w:r>
      <w:r>
        <w:rPr>
          <w:rFonts w:eastAsia="Galdeano" w:hint="eastAsia"/>
          <w:color w:val="222222"/>
          <w:sz w:val="23"/>
        </w:rPr>
        <w:t>多万年前</w:t>
      </w:r>
      <w:r>
        <w:rPr>
          <w:rFonts w:eastAsia="微软雅黑" w:hint="eastAsia"/>
        </w:rPr>
        <w:br/>
      </w:r>
      <w:r>
        <w:rPr>
          <w:rFonts w:eastAsia="Galdeano" w:hint="eastAsia"/>
          <w:color w:val="222222"/>
          <w:sz w:val="23"/>
        </w:rPr>
        <w:t>火星文明发展进入工业时代</w:t>
      </w:r>
      <w:r>
        <w:rPr>
          <w:rFonts w:eastAsia="微软雅黑" w:hint="eastAsia"/>
        </w:rPr>
        <w:br/>
      </w:r>
      <w:r>
        <w:rPr>
          <w:rFonts w:eastAsia="微软雅黑" w:hint="eastAsia"/>
        </w:rPr>
        <w:br/>
      </w:r>
      <w:r>
        <w:rPr>
          <w:rFonts w:ascii="Galdeano" w:eastAsia="微软雅黑" w:hAnsi="Galdeano" w:cs="Galdeano" w:hint="eastAsia"/>
          <w:color w:val="222222"/>
          <w:sz w:val="23"/>
        </w:rPr>
        <w:t>97</w:t>
      </w:r>
      <w:r>
        <w:rPr>
          <w:rFonts w:eastAsia="Galdeano" w:hint="eastAsia"/>
          <w:color w:val="222222"/>
          <w:sz w:val="23"/>
        </w:rPr>
        <w:t>万年前</w:t>
      </w:r>
      <w:r>
        <w:rPr>
          <w:rFonts w:eastAsia="微软雅黑" w:hint="eastAsia"/>
        </w:rPr>
        <w:br/>
      </w:r>
      <w:r>
        <w:rPr>
          <w:rFonts w:eastAsia="Galdeano" w:hint="eastAsia"/>
          <w:color w:val="222222"/>
          <w:sz w:val="23"/>
        </w:rPr>
        <w:t>火星文明甘尔夏人进入太空时代</w:t>
      </w:r>
      <w:r>
        <w:rPr>
          <w:rFonts w:eastAsia="Galdeano" w:hint="eastAsia"/>
          <w:color w:val="222222"/>
          <w:sz w:val="23"/>
        </w:rPr>
        <w:t xml:space="preserve"> </w:t>
      </w:r>
      <w:r>
        <w:rPr>
          <w:rFonts w:eastAsia="Galdeano" w:hint="eastAsia"/>
          <w:color w:val="222222"/>
          <w:sz w:val="23"/>
        </w:rPr>
        <w:t>文明程度</w:t>
      </w:r>
      <w:r>
        <w:rPr>
          <w:rFonts w:ascii="Galdeano" w:eastAsia="微软雅黑" w:hAnsi="Galdeano" w:cs="Galdeano" w:hint="eastAsia"/>
          <w:color w:val="222222"/>
          <w:sz w:val="23"/>
        </w:rPr>
        <w:t>4-5</w:t>
      </w:r>
      <w:r>
        <w:rPr>
          <w:rFonts w:eastAsia="Galdeano" w:hint="eastAsia"/>
          <w:color w:val="222222"/>
          <w:sz w:val="23"/>
        </w:rPr>
        <w:t>玄度</w:t>
      </w:r>
      <w:r>
        <w:rPr>
          <w:rFonts w:eastAsia="微软雅黑" w:hint="eastAsia"/>
        </w:rPr>
        <w:br/>
      </w:r>
      <w:r>
        <w:rPr>
          <w:rFonts w:eastAsia="Galdeano" w:hint="eastAsia"/>
          <w:color w:val="222222"/>
          <w:sz w:val="23"/>
        </w:rPr>
        <w:t>不久后他们在自我战争中毁灭</w:t>
      </w:r>
      <w:r>
        <w:rPr>
          <w:rFonts w:eastAsia="Galdeano" w:hint="eastAsia"/>
          <w:color w:val="222222"/>
          <w:sz w:val="23"/>
        </w:rPr>
        <w:t xml:space="preserve"> </w:t>
      </w:r>
      <w:r>
        <w:rPr>
          <w:rFonts w:eastAsia="Galdeano" w:hint="eastAsia"/>
          <w:color w:val="222222"/>
          <w:sz w:val="23"/>
        </w:rPr>
        <w:t>核战争</w:t>
      </w:r>
      <w:r>
        <w:rPr>
          <w:rFonts w:eastAsia="微软雅黑" w:hint="eastAsia"/>
        </w:rPr>
        <w:br/>
      </w:r>
      <w:r>
        <w:rPr>
          <w:rFonts w:eastAsia="微软雅黑" w:hint="eastAsia"/>
        </w:rPr>
        <w:br/>
      </w:r>
      <w:r>
        <w:rPr>
          <w:rFonts w:ascii="Galdeano" w:eastAsia="微软雅黑" w:hAnsi="Galdeano" w:cs="Galdeano" w:hint="eastAsia"/>
          <w:color w:val="222222"/>
          <w:sz w:val="23"/>
        </w:rPr>
        <w:lastRenderedPageBreak/>
        <w:t>72</w:t>
      </w:r>
      <w:r>
        <w:rPr>
          <w:rFonts w:eastAsia="Galdeano" w:hint="eastAsia"/>
          <w:color w:val="222222"/>
          <w:sz w:val="23"/>
        </w:rPr>
        <w:t>万年前</w:t>
      </w:r>
      <w:r>
        <w:rPr>
          <w:rFonts w:eastAsia="微软雅黑" w:hint="eastAsia"/>
        </w:rPr>
        <w:br/>
      </w:r>
      <w:r>
        <w:rPr>
          <w:rFonts w:eastAsia="Galdeano" w:hint="eastAsia"/>
          <w:color w:val="222222"/>
          <w:sz w:val="23"/>
        </w:rPr>
        <w:t>搬入地底的火星文明休养生息</w:t>
      </w:r>
      <w:r>
        <w:rPr>
          <w:rFonts w:eastAsia="Galdeano" w:hint="eastAsia"/>
          <w:color w:val="222222"/>
          <w:sz w:val="23"/>
        </w:rPr>
        <w:t xml:space="preserve"> </w:t>
      </w:r>
      <w:r>
        <w:rPr>
          <w:rFonts w:eastAsia="Galdeano" w:hint="eastAsia"/>
          <w:color w:val="222222"/>
          <w:sz w:val="23"/>
        </w:rPr>
        <w:t>重新发明了太空技术</w:t>
      </w:r>
      <w:r>
        <w:rPr>
          <w:rFonts w:eastAsia="Galdeano" w:hint="eastAsia"/>
          <w:color w:val="222222"/>
          <w:sz w:val="23"/>
        </w:rPr>
        <w:t xml:space="preserve"> </w:t>
      </w:r>
      <w:r>
        <w:rPr>
          <w:rFonts w:eastAsia="Galdeano" w:hint="eastAsia"/>
          <w:color w:val="222222"/>
          <w:sz w:val="23"/>
        </w:rPr>
        <w:t>到目前为止物质面掌握</w:t>
      </w:r>
      <w:r>
        <w:rPr>
          <w:rFonts w:ascii="Galdeano" w:eastAsia="微软雅黑" w:hAnsi="Galdeano" w:cs="Galdeano" w:hint="eastAsia"/>
          <w:color w:val="222222"/>
          <w:sz w:val="23"/>
        </w:rPr>
        <w:t>71%</w:t>
      </w:r>
      <w:r>
        <w:rPr>
          <w:rFonts w:eastAsia="Galdeano" w:hint="eastAsia"/>
          <w:color w:val="222222"/>
          <w:sz w:val="23"/>
        </w:rPr>
        <w:t>精神面掌握</w:t>
      </w:r>
      <w:r>
        <w:rPr>
          <w:rFonts w:ascii="Galdeano" w:eastAsia="微软雅黑" w:hAnsi="Galdeano" w:cs="Galdeano" w:hint="eastAsia"/>
          <w:color w:val="222222"/>
          <w:sz w:val="23"/>
        </w:rPr>
        <w:t xml:space="preserve">12% </w:t>
      </w:r>
      <w:r>
        <w:rPr>
          <w:rFonts w:eastAsia="Galdeano" w:hint="eastAsia"/>
          <w:color w:val="222222"/>
          <w:sz w:val="23"/>
        </w:rPr>
        <w:t>属于</w:t>
      </w:r>
      <w:r>
        <w:rPr>
          <w:rFonts w:ascii="Galdeano" w:eastAsia="微软雅黑" w:hAnsi="Galdeano" w:cs="Galdeano" w:hint="eastAsia"/>
          <w:color w:val="222222"/>
          <w:sz w:val="23"/>
        </w:rPr>
        <w:t>8-9</w:t>
      </w:r>
      <w:r>
        <w:rPr>
          <w:rFonts w:eastAsia="Galdeano" w:hint="eastAsia"/>
          <w:color w:val="222222"/>
          <w:sz w:val="23"/>
        </w:rPr>
        <w:t>玄度文明</w:t>
      </w:r>
      <w:r>
        <w:rPr>
          <w:rFonts w:eastAsia="微软雅黑" w:hint="eastAsia"/>
        </w:rPr>
        <w:br/>
      </w:r>
      <w:r>
        <w:rPr>
          <w:rFonts w:eastAsia="微软雅黑" w:hint="eastAsia"/>
        </w:rPr>
        <w:br/>
      </w:r>
      <w:r>
        <w:rPr>
          <w:rFonts w:eastAsia="Galdeano" w:hint="eastAsia"/>
          <w:color w:val="222222"/>
          <w:sz w:val="23"/>
        </w:rPr>
        <w:t>地球文明</w:t>
      </w:r>
      <w:r>
        <w:rPr>
          <w:rFonts w:eastAsia="微软雅黑" w:hint="eastAsia"/>
        </w:rPr>
        <w:br/>
      </w:r>
      <w:r>
        <w:rPr>
          <w:rFonts w:ascii="Galdeano" w:eastAsia="微软雅黑" w:hAnsi="Galdeano" w:cs="Galdeano" w:hint="eastAsia"/>
          <w:color w:val="222222"/>
          <w:sz w:val="23"/>
        </w:rPr>
        <w:t>5000</w:t>
      </w:r>
      <w:r>
        <w:rPr>
          <w:rFonts w:eastAsia="Galdeano" w:hint="eastAsia"/>
          <w:color w:val="222222"/>
          <w:sz w:val="23"/>
        </w:rPr>
        <w:t>万年前</w:t>
      </w:r>
      <w:r>
        <w:rPr>
          <w:rFonts w:eastAsia="微软雅黑" w:hint="eastAsia"/>
        </w:rPr>
        <w:br/>
      </w:r>
      <w:r>
        <w:rPr>
          <w:rFonts w:eastAsia="Galdeano" w:hint="eastAsia"/>
          <w:color w:val="222222"/>
          <w:sz w:val="23"/>
        </w:rPr>
        <w:t>随着地球自然系统的恢复</w:t>
      </w:r>
      <w:r>
        <w:rPr>
          <w:rFonts w:eastAsia="Galdeano" w:hint="eastAsia"/>
          <w:color w:val="222222"/>
          <w:sz w:val="23"/>
        </w:rPr>
        <w:t xml:space="preserve"> </w:t>
      </w:r>
      <w:r>
        <w:rPr>
          <w:rFonts w:eastAsia="Galdeano" w:hint="eastAsia"/>
          <w:color w:val="222222"/>
          <w:sz w:val="23"/>
        </w:rPr>
        <w:t>玄无自我更新创造了出了新一代生物体系</w:t>
      </w:r>
      <w:r>
        <w:rPr>
          <w:rFonts w:eastAsia="微软雅黑" w:hint="eastAsia"/>
        </w:rPr>
        <w:br/>
      </w:r>
      <w:r>
        <w:rPr>
          <w:rFonts w:eastAsia="微软雅黑" w:hint="eastAsia"/>
        </w:rPr>
        <w:br/>
      </w:r>
      <w:r>
        <w:rPr>
          <w:rFonts w:ascii="Galdeano" w:eastAsia="微软雅黑" w:hAnsi="Galdeano" w:cs="Galdeano" w:hint="eastAsia"/>
          <w:color w:val="222222"/>
          <w:sz w:val="23"/>
        </w:rPr>
        <w:t>1200</w:t>
      </w:r>
      <w:r>
        <w:rPr>
          <w:rFonts w:eastAsia="Galdeano" w:hint="eastAsia"/>
          <w:color w:val="222222"/>
          <w:sz w:val="23"/>
        </w:rPr>
        <w:t>万年前</w:t>
      </w:r>
      <w:r>
        <w:rPr>
          <w:rFonts w:eastAsia="微软雅黑" w:hint="eastAsia"/>
        </w:rPr>
        <w:br/>
      </w:r>
      <w:r>
        <w:rPr>
          <w:rFonts w:eastAsia="Galdeano" w:hint="eastAsia"/>
          <w:color w:val="222222"/>
          <w:sz w:val="23"/>
        </w:rPr>
        <w:t>地球自然生态恢复后</w:t>
      </w:r>
      <w:r>
        <w:rPr>
          <w:rFonts w:eastAsia="Galdeano" w:hint="eastAsia"/>
          <w:color w:val="222222"/>
          <w:sz w:val="23"/>
        </w:rPr>
        <w:t xml:space="preserve"> </w:t>
      </w:r>
      <w:r>
        <w:rPr>
          <w:rFonts w:eastAsia="Galdeano" w:hint="eastAsia"/>
          <w:color w:val="222222"/>
          <w:sz w:val="23"/>
        </w:rPr>
        <w:t>生物又重新掌管了这片土地</w:t>
      </w:r>
      <w:r>
        <w:rPr>
          <w:rFonts w:eastAsia="Galdeano" w:hint="eastAsia"/>
          <w:color w:val="222222"/>
          <w:sz w:val="23"/>
        </w:rPr>
        <w:t xml:space="preserve"> </w:t>
      </w:r>
      <w:r>
        <w:rPr>
          <w:rFonts w:eastAsia="Galdeano" w:hint="eastAsia"/>
          <w:color w:val="222222"/>
          <w:sz w:val="23"/>
        </w:rPr>
        <w:t>其中最优秀的一个种族走过了恶劣进化的竞争并开始双脚独立行走</w:t>
      </w:r>
      <w:r>
        <w:rPr>
          <w:rFonts w:eastAsia="Galdeano" w:hint="eastAsia"/>
          <w:color w:val="222222"/>
          <w:sz w:val="23"/>
        </w:rPr>
        <w:t xml:space="preserve"> </w:t>
      </w:r>
      <w:r>
        <w:rPr>
          <w:rFonts w:eastAsia="Galdeano" w:hint="eastAsia"/>
          <w:color w:val="222222"/>
          <w:sz w:val="23"/>
        </w:rPr>
        <w:t>它就是你们的祖先古猿</w:t>
      </w:r>
      <w:r>
        <w:rPr>
          <w:rFonts w:eastAsia="微软雅黑" w:hint="eastAsia"/>
        </w:rPr>
        <w:br/>
      </w:r>
      <w:r>
        <w:rPr>
          <w:rFonts w:eastAsia="微软雅黑" w:hint="eastAsia"/>
        </w:rPr>
        <w:br/>
      </w:r>
      <w:r>
        <w:rPr>
          <w:rFonts w:ascii="Galdeano" w:eastAsia="微软雅黑" w:hAnsi="Galdeano" w:cs="Galdeano" w:hint="eastAsia"/>
          <w:color w:val="222222"/>
          <w:sz w:val="23"/>
        </w:rPr>
        <w:t>50</w:t>
      </w:r>
      <w:r>
        <w:rPr>
          <w:rFonts w:eastAsia="Galdeano" w:hint="eastAsia"/>
          <w:color w:val="222222"/>
          <w:sz w:val="23"/>
        </w:rPr>
        <w:t>多万年前</w:t>
      </w:r>
      <w:r>
        <w:rPr>
          <w:rFonts w:eastAsia="微软雅黑" w:hint="eastAsia"/>
        </w:rPr>
        <w:br/>
      </w:r>
      <w:r>
        <w:rPr>
          <w:rFonts w:eastAsia="Galdeano" w:hint="eastAsia"/>
          <w:color w:val="222222"/>
          <w:sz w:val="23"/>
        </w:rPr>
        <w:t>古猿经过漫长进化</w:t>
      </w:r>
      <w:r>
        <w:rPr>
          <w:rFonts w:eastAsia="Galdeano" w:hint="eastAsia"/>
          <w:color w:val="222222"/>
          <w:sz w:val="23"/>
        </w:rPr>
        <w:t xml:space="preserve"> </w:t>
      </w:r>
      <w:r>
        <w:rPr>
          <w:rFonts w:eastAsia="Galdeano" w:hint="eastAsia"/>
          <w:color w:val="222222"/>
          <w:sz w:val="23"/>
        </w:rPr>
        <w:t>你们定义的晚期猿人慢慢出现</w:t>
      </w:r>
      <w:r>
        <w:rPr>
          <w:rFonts w:eastAsia="Galdeano" w:hint="eastAsia"/>
          <w:color w:val="222222"/>
          <w:sz w:val="23"/>
        </w:rPr>
        <w:t xml:space="preserve"> </w:t>
      </w:r>
      <w:r>
        <w:rPr>
          <w:rFonts w:eastAsia="Galdeano" w:hint="eastAsia"/>
          <w:color w:val="222222"/>
          <w:sz w:val="23"/>
        </w:rPr>
        <w:t>他们使用火和工具并形成基本的社会形态</w:t>
      </w:r>
      <w:r>
        <w:rPr>
          <w:rFonts w:eastAsia="微软雅黑" w:hint="eastAsia"/>
        </w:rPr>
        <w:br/>
      </w:r>
      <w:r>
        <w:rPr>
          <w:rFonts w:eastAsia="Galdeano" w:hint="eastAsia"/>
          <w:color w:val="222222"/>
          <w:sz w:val="23"/>
        </w:rPr>
        <w:t>这时一股外星系系统的玄无加速进化编码波</w:t>
      </w:r>
      <w:r>
        <w:rPr>
          <w:rFonts w:eastAsia="Galdeano" w:hint="eastAsia"/>
          <w:color w:val="222222"/>
          <w:sz w:val="23"/>
        </w:rPr>
        <w:t xml:space="preserve"> </w:t>
      </w:r>
      <w:r>
        <w:rPr>
          <w:rFonts w:eastAsia="Galdeano" w:hint="eastAsia"/>
          <w:color w:val="222222"/>
          <w:sz w:val="23"/>
        </w:rPr>
        <w:t>经过了你们星系</w:t>
      </w:r>
      <w:r>
        <w:rPr>
          <w:rFonts w:eastAsia="Galdeano" w:hint="eastAsia"/>
          <w:color w:val="222222"/>
          <w:sz w:val="23"/>
        </w:rPr>
        <w:t xml:space="preserve"> </w:t>
      </w:r>
      <w:r>
        <w:rPr>
          <w:rFonts w:eastAsia="Galdeano" w:hint="eastAsia"/>
          <w:color w:val="222222"/>
          <w:sz w:val="23"/>
        </w:rPr>
        <w:t>晚期猿人</w:t>
      </w:r>
      <w:r>
        <w:rPr>
          <w:rFonts w:ascii="Galdeano" w:eastAsia="微软雅黑" w:hAnsi="Galdeano" w:cs="Galdeano" w:hint="eastAsia"/>
          <w:color w:val="222222"/>
          <w:sz w:val="23"/>
        </w:rPr>
        <w:t>DNA</w:t>
      </w:r>
      <w:r>
        <w:rPr>
          <w:rFonts w:eastAsia="Galdeano" w:hint="eastAsia"/>
          <w:color w:val="222222"/>
          <w:sz w:val="23"/>
        </w:rPr>
        <w:t>结构被改造并加速</w:t>
      </w:r>
      <w:r>
        <w:rPr>
          <w:rFonts w:eastAsia="Galdeano" w:hint="eastAsia"/>
          <w:color w:val="222222"/>
          <w:sz w:val="23"/>
        </w:rPr>
        <w:t xml:space="preserve"> </w:t>
      </w:r>
      <w:r>
        <w:rPr>
          <w:rFonts w:eastAsia="Galdeano" w:hint="eastAsia"/>
          <w:color w:val="222222"/>
          <w:sz w:val="23"/>
        </w:rPr>
        <w:t>只用了数万年一支猿类便穿上了衣服并进入了工业时代</w:t>
      </w:r>
      <w:r>
        <w:rPr>
          <w:rFonts w:eastAsia="微软雅黑" w:hint="eastAsia"/>
        </w:rPr>
        <w:br/>
      </w:r>
      <w:r>
        <w:rPr>
          <w:rFonts w:eastAsia="微软雅黑" w:hint="eastAsia"/>
        </w:rPr>
        <w:br/>
      </w:r>
      <w:r>
        <w:rPr>
          <w:rFonts w:ascii="Galdeano" w:eastAsia="微软雅黑" w:hAnsi="Galdeano" w:cs="Galdeano" w:hint="eastAsia"/>
          <w:color w:val="222222"/>
          <w:sz w:val="23"/>
        </w:rPr>
        <w:t>50</w:t>
      </w:r>
      <w:r>
        <w:rPr>
          <w:rFonts w:eastAsia="Galdeano" w:hint="eastAsia"/>
          <w:color w:val="222222"/>
          <w:sz w:val="23"/>
        </w:rPr>
        <w:t>万年左右</w:t>
      </w:r>
      <w:r>
        <w:rPr>
          <w:rFonts w:eastAsia="微软雅黑" w:hint="eastAsia"/>
        </w:rPr>
        <w:br/>
      </w:r>
      <w:r>
        <w:rPr>
          <w:rFonts w:eastAsia="Galdeano" w:hint="eastAsia"/>
          <w:color w:val="222222"/>
          <w:sz w:val="23"/>
        </w:rPr>
        <w:t>入侵者降临</w:t>
      </w:r>
      <w:r>
        <w:rPr>
          <w:rFonts w:eastAsia="Galdeano" w:hint="eastAsia"/>
          <w:color w:val="222222"/>
          <w:sz w:val="23"/>
        </w:rPr>
        <w:t xml:space="preserve"> </w:t>
      </w:r>
      <w:r>
        <w:rPr>
          <w:rFonts w:eastAsia="Galdeano" w:hint="eastAsia"/>
          <w:color w:val="222222"/>
          <w:sz w:val="23"/>
        </w:rPr>
        <w:t>第一代文明基本被摧毁</w:t>
      </w:r>
      <w:r>
        <w:rPr>
          <w:rFonts w:eastAsia="Galdeano" w:hint="eastAsia"/>
          <w:color w:val="222222"/>
          <w:sz w:val="23"/>
        </w:rPr>
        <w:t xml:space="preserve"> </w:t>
      </w:r>
      <w:r>
        <w:rPr>
          <w:rFonts w:eastAsia="Galdeano" w:hint="eastAsia"/>
          <w:color w:val="222222"/>
          <w:sz w:val="23"/>
        </w:rPr>
        <w:t>剩下的是数十万年的奴役</w:t>
      </w:r>
      <w:r>
        <w:rPr>
          <w:rFonts w:eastAsia="微软雅黑" w:hint="eastAsia"/>
        </w:rPr>
        <w:br/>
      </w:r>
      <w:r>
        <w:rPr>
          <w:rFonts w:eastAsia="Galdeano" w:hint="eastAsia"/>
          <w:color w:val="222222"/>
          <w:sz w:val="23"/>
        </w:rPr>
        <w:t>地球表面尚有许多为进化的晚期猿人自由生活</w:t>
      </w:r>
      <w:r>
        <w:rPr>
          <w:rFonts w:eastAsia="Galdeano" w:hint="eastAsia"/>
          <w:color w:val="222222"/>
          <w:sz w:val="23"/>
        </w:rPr>
        <w:t xml:space="preserve"> </w:t>
      </w:r>
      <w:r>
        <w:rPr>
          <w:rFonts w:eastAsia="Galdeano" w:hint="eastAsia"/>
          <w:color w:val="222222"/>
          <w:sz w:val="23"/>
        </w:rPr>
        <w:t>你们现在的深山中还有残存的晚期猿人</w:t>
      </w:r>
      <w:r>
        <w:rPr>
          <w:rFonts w:eastAsia="微软雅黑" w:hint="eastAsia"/>
        </w:rPr>
        <w:br/>
      </w:r>
      <w:r>
        <w:rPr>
          <w:rFonts w:eastAsia="Galdeano" w:hint="eastAsia"/>
          <w:color w:val="222222"/>
          <w:sz w:val="23"/>
        </w:rPr>
        <w:t>入侵者同时和火星文明摩擦不断</w:t>
      </w:r>
      <w:r>
        <w:rPr>
          <w:rFonts w:eastAsia="微软雅黑" w:hint="eastAsia"/>
        </w:rPr>
        <w:br/>
      </w:r>
      <w:r>
        <w:rPr>
          <w:rFonts w:eastAsia="微软雅黑" w:hint="eastAsia"/>
        </w:rPr>
        <w:br/>
      </w:r>
      <w:r>
        <w:rPr>
          <w:rFonts w:ascii="Galdeano" w:eastAsia="微软雅黑" w:hAnsi="Galdeano" w:cs="Galdeano" w:hint="eastAsia"/>
          <w:color w:val="222222"/>
          <w:sz w:val="23"/>
        </w:rPr>
        <w:t>19</w:t>
      </w:r>
      <w:r>
        <w:rPr>
          <w:rFonts w:eastAsia="Galdeano" w:hint="eastAsia"/>
          <w:color w:val="222222"/>
          <w:sz w:val="23"/>
        </w:rPr>
        <w:t>万年前</w:t>
      </w:r>
      <w:r>
        <w:rPr>
          <w:rFonts w:eastAsia="微软雅黑" w:hint="eastAsia"/>
        </w:rPr>
        <w:br/>
      </w:r>
      <w:r>
        <w:rPr>
          <w:rFonts w:eastAsia="Galdeano" w:hint="eastAsia"/>
          <w:color w:val="222222"/>
          <w:sz w:val="23"/>
        </w:rPr>
        <w:t>月球文明和母世界联系慢慢切断</w:t>
      </w:r>
      <w:r>
        <w:rPr>
          <w:rFonts w:eastAsia="微软雅黑" w:hint="eastAsia"/>
        </w:rPr>
        <w:br/>
      </w:r>
      <w:r>
        <w:rPr>
          <w:rFonts w:eastAsia="Galdeano" w:hint="eastAsia"/>
          <w:color w:val="222222"/>
          <w:sz w:val="23"/>
        </w:rPr>
        <w:t>自然人十二主神分为三大派系</w:t>
      </w:r>
      <w:r>
        <w:rPr>
          <w:rFonts w:eastAsia="Galdeano" w:hint="eastAsia"/>
          <w:color w:val="222222"/>
          <w:sz w:val="23"/>
        </w:rPr>
        <w:t xml:space="preserve"> </w:t>
      </w:r>
      <w:r>
        <w:rPr>
          <w:rFonts w:eastAsia="Galdeano" w:hint="eastAsia"/>
          <w:color w:val="222222"/>
          <w:sz w:val="23"/>
        </w:rPr>
        <w:t>矛盾不断</w:t>
      </w:r>
      <w:r>
        <w:rPr>
          <w:rFonts w:eastAsia="微软雅黑" w:hint="eastAsia"/>
          <w:sz w:val="21"/>
        </w:rPr>
        <w:t xml:space="preserve"> </w:t>
      </w: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ascii="Galdeano" w:eastAsia="微软雅黑" w:hAnsi="Galdeano" w:cs="Galdeano" w:hint="eastAsia"/>
          <w:color w:val="222222"/>
          <w:sz w:val="23"/>
        </w:rPr>
        <w:t>4-5</w:t>
      </w:r>
      <w:r>
        <w:rPr>
          <w:rFonts w:eastAsia="Galdeano" w:hint="eastAsia"/>
          <w:color w:val="222222"/>
          <w:sz w:val="23"/>
        </w:rPr>
        <w:t>万年前</w:t>
      </w:r>
      <w:r>
        <w:rPr>
          <w:rFonts w:eastAsia="微软雅黑" w:hint="eastAsia"/>
        </w:rPr>
        <w:br/>
      </w:r>
      <w:r>
        <w:rPr>
          <w:rFonts w:eastAsia="Galdeano" w:hint="eastAsia"/>
          <w:color w:val="222222"/>
          <w:sz w:val="23"/>
        </w:rPr>
        <w:t>入侵者文明降临你们星系的两颗星球</w:t>
      </w:r>
      <w:r>
        <w:rPr>
          <w:rFonts w:eastAsia="Galdeano" w:hint="eastAsia"/>
          <w:color w:val="222222"/>
          <w:sz w:val="23"/>
        </w:rPr>
        <w:t xml:space="preserve"> </w:t>
      </w:r>
      <w:r>
        <w:rPr>
          <w:rFonts w:eastAsia="Galdeano" w:hint="eastAsia"/>
          <w:color w:val="222222"/>
          <w:sz w:val="23"/>
        </w:rPr>
        <w:t>月球围绕地球</w:t>
      </w:r>
      <w:r>
        <w:rPr>
          <w:rFonts w:eastAsia="Galdeano" w:hint="eastAsia"/>
          <w:color w:val="222222"/>
          <w:sz w:val="23"/>
        </w:rPr>
        <w:t xml:space="preserve"> </w:t>
      </w:r>
      <w:r>
        <w:rPr>
          <w:rFonts w:eastAsia="Galdeano" w:hint="eastAsia"/>
          <w:color w:val="222222"/>
          <w:sz w:val="23"/>
        </w:rPr>
        <w:t>你们苏美尔神话中定义的</w:t>
      </w:r>
      <w:r>
        <w:rPr>
          <w:rFonts w:ascii="Galdeano" w:eastAsia="微软雅黑" w:hAnsi="Galdeano" w:cs="Galdeano" w:hint="eastAsia"/>
          <w:color w:val="222222"/>
          <w:sz w:val="23"/>
        </w:rPr>
        <w:t>NIBIRU</w:t>
      </w:r>
      <w:r>
        <w:rPr>
          <w:rFonts w:eastAsia="Galdeano" w:hint="eastAsia"/>
          <w:color w:val="222222"/>
          <w:sz w:val="23"/>
        </w:rPr>
        <w:t>众神之星围绕恒星系外围旋转</w:t>
      </w:r>
      <w:r>
        <w:rPr>
          <w:rFonts w:eastAsia="微软雅黑" w:hint="eastAsia"/>
        </w:rPr>
        <w:br/>
      </w:r>
      <w:r>
        <w:rPr>
          <w:rFonts w:eastAsia="微软雅黑" w:hint="eastAsia"/>
        </w:rPr>
        <w:br/>
      </w:r>
      <w:r>
        <w:rPr>
          <w:rFonts w:ascii="Galdeano" w:eastAsia="微软雅黑" w:hAnsi="Galdeano" w:cs="Galdeano" w:hint="eastAsia"/>
          <w:color w:val="222222"/>
          <w:sz w:val="23"/>
        </w:rPr>
        <w:t>4</w:t>
      </w:r>
      <w:r>
        <w:rPr>
          <w:rFonts w:eastAsia="Galdeano" w:hint="eastAsia"/>
          <w:color w:val="222222"/>
          <w:sz w:val="23"/>
        </w:rPr>
        <w:t>万年前</w:t>
      </w:r>
      <w:r>
        <w:rPr>
          <w:rFonts w:eastAsia="微软雅黑" w:hint="eastAsia"/>
        </w:rPr>
        <w:br/>
      </w:r>
      <w:r>
        <w:rPr>
          <w:rFonts w:eastAsia="Galdeano" w:hint="eastAsia"/>
          <w:color w:val="222222"/>
          <w:sz w:val="23"/>
        </w:rPr>
        <w:t>利用自然人十二主神</w:t>
      </w:r>
      <w:r>
        <w:rPr>
          <w:rFonts w:eastAsia="Galdeano" w:hint="eastAsia"/>
          <w:color w:val="222222"/>
          <w:sz w:val="23"/>
        </w:rPr>
        <w:t xml:space="preserve"> </w:t>
      </w:r>
      <w:r>
        <w:rPr>
          <w:rFonts w:eastAsia="Galdeano" w:hint="eastAsia"/>
          <w:color w:val="222222"/>
          <w:sz w:val="23"/>
        </w:rPr>
        <w:t>三大派系</w:t>
      </w:r>
      <w:r>
        <w:rPr>
          <w:rFonts w:eastAsia="Galdeano" w:hint="eastAsia"/>
          <w:color w:val="222222"/>
          <w:sz w:val="23"/>
        </w:rPr>
        <w:t xml:space="preserve"> </w:t>
      </w:r>
      <w:r>
        <w:rPr>
          <w:rFonts w:eastAsia="Galdeano" w:hint="eastAsia"/>
          <w:color w:val="222222"/>
          <w:sz w:val="23"/>
        </w:rPr>
        <w:t>的矛盾</w:t>
      </w:r>
      <w:r>
        <w:rPr>
          <w:rFonts w:eastAsia="Galdeano" w:hint="eastAsia"/>
          <w:color w:val="222222"/>
          <w:sz w:val="23"/>
        </w:rPr>
        <w:t xml:space="preserve"> </w:t>
      </w:r>
      <w:r>
        <w:rPr>
          <w:rFonts w:eastAsia="Galdeano" w:hint="eastAsia"/>
          <w:color w:val="222222"/>
          <w:sz w:val="23"/>
        </w:rPr>
        <w:t>奴隶阿尔拉生物造物反叛</w:t>
      </w:r>
      <w:r>
        <w:rPr>
          <w:rFonts w:eastAsia="微软雅黑" w:hint="eastAsia"/>
        </w:rPr>
        <w:br/>
      </w:r>
      <w:r>
        <w:rPr>
          <w:rFonts w:eastAsia="Galdeano" w:hint="eastAsia"/>
          <w:color w:val="222222"/>
          <w:sz w:val="23"/>
        </w:rPr>
        <w:t>月球被控制</w:t>
      </w:r>
      <w:r>
        <w:rPr>
          <w:rFonts w:eastAsia="Galdeano" w:hint="eastAsia"/>
          <w:color w:val="222222"/>
          <w:sz w:val="23"/>
        </w:rPr>
        <w:t xml:space="preserve"> </w:t>
      </w:r>
      <w:r>
        <w:rPr>
          <w:rFonts w:eastAsia="Galdeano" w:hint="eastAsia"/>
          <w:color w:val="222222"/>
          <w:sz w:val="23"/>
        </w:rPr>
        <w:t>并重创</w:t>
      </w:r>
      <w:r>
        <w:rPr>
          <w:rFonts w:ascii="Galdeano" w:eastAsia="微软雅黑" w:hAnsi="Galdeano" w:cs="Galdeano" w:hint="eastAsia"/>
          <w:color w:val="222222"/>
          <w:sz w:val="23"/>
        </w:rPr>
        <w:t>NIBIRU NIBRU</w:t>
      </w:r>
      <w:r>
        <w:rPr>
          <w:rFonts w:eastAsia="Galdeano" w:hint="eastAsia"/>
          <w:color w:val="222222"/>
          <w:sz w:val="23"/>
        </w:rPr>
        <w:t>众神之星向星系外围逃逸</w:t>
      </w:r>
      <w:r>
        <w:rPr>
          <w:rFonts w:eastAsia="Galdeano" w:hint="eastAsia"/>
          <w:color w:val="222222"/>
          <w:sz w:val="23"/>
        </w:rPr>
        <w:t xml:space="preserve"> </w:t>
      </w:r>
      <w:r>
        <w:rPr>
          <w:rFonts w:eastAsia="Galdeano" w:hint="eastAsia"/>
          <w:color w:val="222222"/>
          <w:sz w:val="23"/>
        </w:rPr>
        <w:t>被火星文明趁机在火木轨道之间偷袭再次被击伤</w:t>
      </w:r>
      <w:r>
        <w:rPr>
          <w:rFonts w:eastAsia="Galdeano" w:hint="eastAsia"/>
          <w:color w:val="222222"/>
          <w:sz w:val="23"/>
        </w:rPr>
        <w:t xml:space="preserve"> </w:t>
      </w:r>
      <w:r>
        <w:rPr>
          <w:rFonts w:eastAsia="Galdeano" w:hint="eastAsia"/>
          <w:color w:val="222222"/>
          <w:sz w:val="23"/>
        </w:rPr>
        <w:t>最终</w:t>
      </w:r>
      <w:r>
        <w:rPr>
          <w:rFonts w:ascii="Galdeano" w:eastAsia="微软雅黑" w:hAnsi="Galdeano" w:cs="Galdeano" w:hint="eastAsia"/>
          <w:color w:val="222222"/>
          <w:sz w:val="23"/>
        </w:rPr>
        <w:t>3</w:t>
      </w:r>
      <w:r>
        <w:rPr>
          <w:rFonts w:eastAsia="Galdeano" w:hint="eastAsia"/>
          <w:color w:val="222222"/>
          <w:sz w:val="23"/>
        </w:rPr>
        <w:t>万年后决战中被击毁在柯伊伯带</w:t>
      </w:r>
      <w:r>
        <w:rPr>
          <w:rFonts w:eastAsia="Galdeano" w:hint="eastAsia"/>
          <w:color w:val="222222"/>
          <w:sz w:val="23"/>
        </w:rPr>
        <w:t xml:space="preserve"> </w:t>
      </w:r>
      <w:r>
        <w:rPr>
          <w:rFonts w:eastAsia="Galdeano" w:hint="eastAsia"/>
          <w:color w:val="222222"/>
          <w:sz w:val="23"/>
        </w:rPr>
        <w:t>成为一块死星</w:t>
      </w:r>
      <w:r>
        <w:rPr>
          <w:rFonts w:eastAsia="微软雅黑" w:hint="eastAsia"/>
        </w:rPr>
        <w:br/>
      </w:r>
      <w:r>
        <w:rPr>
          <w:rFonts w:eastAsia="Galdeano" w:hint="eastAsia"/>
          <w:color w:val="222222"/>
          <w:sz w:val="23"/>
        </w:rPr>
        <w:t>月球同时在内战中遭到重创</w:t>
      </w:r>
      <w:r>
        <w:rPr>
          <w:rFonts w:eastAsia="Galdeano" w:hint="eastAsia"/>
          <w:color w:val="222222"/>
          <w:sz w:val="23"/>
        </w:rPr>
        <w:t xml:space="preserve"> </w:t>
      </w:r>
      <w:r>
        <w:rPr>
          <w:rFonts w:eastAsia="Galdeano" w:hint="eastAsia"/>
          <w:color w:val="222222"/>
          <w:sz w:val="23"/>
        </w:rPr>
        <w:t>奴隶们被火星文明趁机压制在了月球中</w:t>
      </w:r>
      <w:r>
        <w:rPr>
          <w:rFonts w:eastAsia="Galdeano" w:hint="eastAsia"/>
          <w:color w:val="222222"/>
          <w:sz w:val="23"/>
        </w:rPr>
        <w:t xml:space="preserve"> </w:t>
      </w:r>
      <w:r>
        <w:rPr>
          <w:rFonts w:eastAsia="Galdeano" w:hint="eastAsia"/>
          <w:color w:val="222222"/>
          <w:sz w:val="23"/>
        </w:rPr>
        <w:t>火星文明也无法打破月球的表面</w:t>
      </w:r>
      <w:r>
        <w:rPr>
          <w:rFonts w:ascii="Galdeano" w:eastAsia="微软雅黑" w:hAnsi="Galdeano" w:cs="Galdeano" w:hint="eastAsia"/>
          <w:color w:val="222222"/>
          <w:sz w:val="23"/>
        </w:rPr>
        <w:t>3</w:t>
      </w:r>
      <w:r>
        <w:rPr>
          <w:rFonts w:eastAsia="Galdeano" w:hint="eastAsia"/>
          <w:color w:val="222222"/>
          <w:sz w:val="23"/>
        </w:rPr>
        <w:t>公里以下的防护层</w:t>
      </w:r>
      <w:r>
        <w:rPr>
          <w:rFonts w:eastAsia="Galdeano" w:hint="eastAsia"/>
          <w:color w:val="222222"/>
          <w:sz w:val="23"/>
        </w:rPr>
        <w:t xml:space="preserve"> </w:t>
      </w:r>
      <w:r>
        <w:rPr>
          <w:rFonts w:eastAsia="Galdeano" w:hint="eastAsia"/>
          <w:color w:val="222222"/>
          <w:sz w:val="23"/>
        </w:rPr>
        <w:t>陨石轰击也被证明无效</w:t>
      </w:r>
      <w:r>
        <w:rPr>
          <w:rFonts w:eastAsia="Galdeano" w:hint="eastAsia"/>
          <w:color w:val="222222"/>
          <w:sz w:val="23"/>
        </w:rPr>
        <w:t xml:space="preserve"> </w:t>
      </w:r>
      <w:r>
        <w:rPr>
          <w:rFonts w:eastAsia="Galdeano" w:hint="eastAsia"/>
          <w:color w:val="222222"/>
          <w:sz w:val="23"/>
        </w:rPr>
        <w:t>最深也无法打入地下</w:t>
      </w:r>
      <w:r>
        <w:rPr>
          <w:rFonts w:ascii="Galdeano" w:eastAsia="微软雅黑" w:hAnsi="Galdeano" w:cs="Galdeano" w:hint="eastAsia"/>
          <w:color w:val="222222"/>
          <w:sz w:val="23"/>
        </w:rPr>
        <w:t>5</w:t>
      </w:r>
      <w:r>
        <w:rPr>
          <w:rFonts w:eastAsia="Galdeano" w:hint="eastAsia"/>
          <w:color w:val="222222"/>
          <w:sz w:val="23"/>
        </w:rPr>
        <w:t>公里</w:t>
      </w:r>
      <w:r>
        <w:rPr>
          <w:rFonts w:eastAsia="微软雅黑" w:hint="eastAsia"/>
        </w:rPr>
        <w:br/>
      </w:r>
      <w:r>
        <w:rPr>
          <w:rFonts w:eastAsia="微软雅黑" w:hint="eastAsia"/>
        </w:rPr>
        <w:br/>
      </w:r>
      <w:r>
        <w:rPr>
          <w:rFonts w:ascii="Galdeano" w:eastAsia="微软雅黑" w:hAnsi="Galdeano" w:cs="Galdeano" w:hint="eastAsia"/>
          <w:color w:val="222222"/>
          <w:sz w:val="23"/>
        </w:rPr>
        <w:t>3</w:t>
      </w:r>
      <w:r>
        <w:rPr>
          <w:rFonts w:eastAsia="Galdeano" w:hint="eastAsia"/>
          <w:color w:val="222222"/>
          <w:sz w:val="23"/>
        </w:rPr>
        <w:t>万多年前</w:t>
      </w:r>
      <w:r>
        <w:rPr>
          <w:rFonts w:eastAsia="微软雅黑" w:hint="eastAsia"/>
        </w:rPr>
        <w:br/>
      </w:r>
      <w:r>
        <w:rPr>
          <w:rFonts w:eastAsia="Galdeano" w:hint="eastAsia"/>
          <w:color w:val="222222"/>
          <w:sz w:val="23"/>
        </w:rPr>
        <w:t>失去神统治的人们开始了新的历史</w:t>
      </w:r>
      <w:r>
        <w:rPr>
          <w:rFonts w:eastAsia="Galdeano" w:hint="eastAsia"/>
          <w:color w:val="222222"/>
          <w:sz w:val="23"/>
        </w:rPr>
        <w:t xml:space="preserve"> </w:t>
      </w:r>
      <w:r>
        <w:rPr>
          <w:rFonts w:eastAsia="Galdeano" w:hint="eastAsia"/>
          <w:color w:val="222222"/>
          <w:sz w:val="23"/>
        </w:rPr>
        <w:t>五种肤色的人们团结在了一起</w:t>
      </w:r>
      <w:r>
        <w:rPr>
          <w:rFonts w:eastAsia="Galdeano" w:hint="eastAsia"/>
          <w:color w:val="222222"/>
          <w:sz w:val="23"/>
        </w:rPr>
        <w:t xml:space="preserve"> </w:t>
      </w:r>
      <w:r>
        <w:rPr>
          <w:rFonts w:eastAsia="Galdeano" w:hint="eastAsia"/>
          <w:color w:val="222222"/>
          <w:sz w:val="23"/>
        </w:rPr>
        <w:t>亚特兰提斯文明建立</w:t>
      </w:r>
      <w:r>
        <w:rPr>
          <w:rFonts w:eastAsia="Galdeano" w:hint="eastAsia"/>
          <w:color w:val="222222"/>
          <w:sz w:val="23"/>
        </w:rPr>
        <w:t> </w:t>
      </w:r>
      <w:r>
        <w:rPr>
          <w:rFonts w:eastAsia="微软雅黑" w:hint="eastAsia"/>
        </w:rPr>
        <w:br/>
      </w:r>
      <w:r>
        <w:rPr>
          <w:rFonts w:eastAsia="Galdeano" w:hint="eastAsia"/>
          <w:color w:val="222222"/>
          <w:sz w:val="23"/>
        </w:rPr>
        <w:t>金星高灵启蒙了这个文明</w:t>
      </w:r>
      <w:r>
        <w:rPr>
          <w:rFonts w:eastAsia="Galdeano" w:hint="eastAsia"/>
          <w:color w:val="222222"/>
          <w:sz w:val="23"/>
        </w:rPr>
        <w:t xml:space="preserve"> </w:t>
      </w:r>
      <w:r>
        <w:rPr>
          <w:rFonts w:eastAsia="Galdeano" w:hint="eastAsia"/>
          <w:color w:val="222222"/>
          <w:sz w:val="23"/>
        </w:rPr>
        <w:t>金字塔曾今是卓尔金文明的代表</w:t>
      </w:r>
      <w:r>
        <w:rPr>
          <w:rFonts w:eastAsia="Galdeano" w:hint="eastAsia"/>
          <w:color w:val="222222"/>
          <w:sz w:val="23"/>
        </w:rPr>
        <w:t xml:space="preserve"> </w:t>
      </w:r>
      <w:r>
        <w:rPr>
          <w:rFonts w:eastAsia="Galdeano" w:hint="eastAsia"/>
          <w:color w:val="222222"/>
          <w:sz w:val="23"/>
        </w:rPr>
        <w:t>你们星系各大行星和卫星都能找到金字塔建筑残骸</w:t>
      </w:r>
      <w:r>
        <w:rPr>
          <w:rFonts w:eastAsia="Galdeano" w:hint="eastAsia"/>
          <w:color w:val="222222"/>
          <w:sz w:val="23"/>
        </w:rPr>
        <w:t xml:space="preserve"> </w:t>
      </w:r>
      <w:r>
        <w:rPr>
          <w:rFonts w:eastAsia="Galdeano" w:hint="eastAsia"/>
          <w:color w:val="222222"/>
          <w:sz w:val="23"/>
        </w:rPr>
        <w:t>在卓尔金星和火星文明千万年的交流中</w:t>
      </w:r>
      <w:r>
        <w:rPr>
          <w:rFonts w:eastAsia="Galdeano" w:hint="eastAsia"/>
          <w:color w:val="222222"/>
          <w:sz w:val="23"/>
        </w:rPr>
        <w:t xml:space="preserve"> </w:t>
      </w:r>
      <w:r>
        <w:rPr>
          <w:rFonts w:eastAsia="Galdeano" w:hint="eastAsia"/>
          <w:color w:val="222222"/>
          <w:sz w:val="23"/>
        </w:rPr>
        <w:t>金字塔应用也被承传到了火星文明之中</w:t>
      </w:r>
      <w:r>
        <w:rPr>
          <w:rFonts w:eastAsia="微软雅黑" w:hint="eastAsia"/>
        </w:rPr>
        <w:br/>
      </w:r>
      <w:r>
        <w:rPr>
          <w:rFonts w:eastAsia="Galdeano" w:hint="eastAsia"/>
          <w:color w:val="222222"/>
          <w:sz w:val="23"/>
        </w:rPr>
        <w:t>不同肤色是因为在统治时期被修改了基因</w:t>
      </w:r>
      <w:r>
        <w:rPr>
          <w:rFonts w:eastAsia="Galdeano" w:hint="eastAsia"/>
          <w:color w:val="222222"/>
          <w:sz w:val="23"/>
        </w:rPr>
        <w:t xml:space="preserve"> </w:t>
      </w:r>
      <w:r>
        <w:rPr>
          <w:rFonts w:eastAsia="Galdeano" w:hint="eastAsia"/>
          <w:color w:val="222222"/>
          <w:sz w:val="23"/>
        </w:rPr>
        <w:t>宣告的意义是</w:t>
      </w:r>
      <w:r>
        <w:rPr>
          <w:rFonts w:eastAsia="Galdeano" w:hint="eastAsia"/>
          <w:color w:val="222222"/>
          <w:sz w:val="23"/>
        </w:rPr>
        <w:t xml:space="preserve"> </w:t>
      </w:r>
      <w:r>
        <w:rPr>
          <w:rFonts w:eastAsia="Galdeano" w:hint="eastAsia"/>
          <w:color w:val="222222"/>
          <w:sz w:val="23"/>
        </w:rPr>
        <w:t>属于不同神的个人物品</w:t>
      </w:r>
      <w:r>
        <w:rPr>
          <w:rFonts w:eastAsia="微软雅黑" w:hint="eastAsia"/>
        </w:rPr>
        <w:br/>
      </w:r>
      <w:r>
        <w:rPr>
          <w:rFonts w:eastAsia="Galdeano" w:hint="eastAsia"/>
          <w:color w:val="222222"/>
          <w:sz w:val="23"/>
        </w:rPr>
        <w:t>十二主神地球残存的一支成员</w:t>
      </w:r>
      <w:r>
        <w:rPr>
          <w:rFonts w:eastAsia="Galdeano" w:hint="eastAsia"/>
          <w:color w:val="222222"/>
          <w:sz w:val="23"/>
        </w:rPr>
        <w:t xml:space="preserve"> </w:t>
      </w:r>
      <w:r>
        <w:rPr>
          <w:rFonts w:eastAsia="Galdeano" w:hint="eastAsia"/>
          <w:color w:val="222222"/>
          <w:sz w:val="23"/>
        </w:rPr>
        <w:t>躲在昆仑山牢固的地下工事中</w:t>
      </w:r>
      <w:r>
        <w:rPr>
          <w:rFonts w:eastAsia="微软雅黑" w:hint="eastAsia"/>
        </w:rPr>
        <w:br/>
      </w:r>
      <w:r>
        <w:rPr>
          <w:rFonts w:eastAsia="微软雅黑" w:hint="eastAsia"/>
        </w:rPr>
        <w:br/>
      </w:r>
      <w:r>
        <w:rPr>
          <w:rFonts w:ascii="Galdeano" w:eastAsia="微软雅黑" w:hAnsi="Galdeano" w:cs="Galdeano" w:hint="eastAsia"/>
          <w:color w:val="222222"/>
          <w:sz w:val="23"/>
        </w:rPr>
        <w:t>2</w:t>
      </w:r>
      <w:r>
        <w:rPr>
          <w:rFonts w:eastAsia="Galdeano" w:hint="eastAsia"/>
          <w:color w:val="222222"/>
          <w:sz w:val="23"/>
        </w:rPr>
        <w:t>万多年前</w:t>
      </w:r>
      <w:r>
        <w:rPr>
          <w:rFonts w:eastAsia="微软雅黑" w:hint="eastAsia"/>
        </w:rPr>
        <w:br/>
      </w:r>
      <w:r>
        <w:rPr>
          <w:rFonts w:eastAsia="Galdeano" w:hint="eastAsia"/>
          <w:color w:val="222222"/>
          <w:sz w:val="23"/>
        </w:rPr>
        <w:t>亚特兰提斯大陆在和火星文明联合对月反击战中被月球引力系统摧毁</w:t>
      </w:r>
      <w:r>
        <w:rPr>
          <w:rFonts w:eastAsia="Galdeano" w:hint="eastAsia"/>
          <w:color w:val="222222"/>
          <w:sz w:val="23"/>
        </w:rPr>
        <w:t xml:space="preserve"> </w:t>
      </w:r>
      <w:r>
        <w:rPr>
          <w:rFonts w:eastAsia="Galdeano" w:hint="eastAsia"/>
          <w:color w:val="222222"/>
          <w:sz w:val="23"/>
        </w:rPr>
        <w:t>亚特兰提斯文明进入地底发展</w:t>
      </w:r>
      <w:r>
        <w:rPr>
          <w:rFonts w:eastAsia="微软雅黑" w:hint="eastAsia"/>
        </w:rPr>
        <w:br/>
      </w:r>
      <w:r>
        <w:rPr>
          <w:rFonts w:eastAsia="微软雅黑" w:hint="eastAsia"/>
        </w:rPr>
        <w:br/>
      </w:r>
      <w:r>
        <w:rPr>
          <w:rFonts w:ascii="Galdeano" w:eastAsia="微软雅黑" w:hAnsi="Galdeano" w:cs="Galdeano" w:hint="eastAsia"/>
          <w:color w:val="222222"/>
          <w:sz w:val="23"/>
        </w:rPr>
        <w:lastRenderedPageBreak/>
        <w:t>1</w:t>
      </w:r>
      <w:r>
        <w:rPr>
          <w:rFonts w:eastAsia="Galdeano" w:hint="eastAsia"/>
          <w:color w:val="222222"/>
          <w:sz w:val="23"/>
        </w:rPr>
        <w:t>万年前</w:t>
      </w:r>
      <w:r>
        <w:rPr>
          <w:rFonts w:eastAsia="微软雅黑" w:hint="eastAsia"/>
        </w:rPr>
        <w:br/>
      </w:r>
      <w:r>
        <w:rPr>
          <w:rFonts w:eastAsia="Galdeano" w:hint="eastAsia"/>
          <w:color w:val="222222"/>
          <w:sz w:val="23"/>
        </w:rPr>
        <w:t>残存地表被抛弃</w:t>
      </w:r>
      <w:r>
        <w:rPr>
          <w:rFonts w:eastAsia="Galdeano" w:hint="eastAsia"/>
          <w:color w:val="222222"/>
          <w:sz w:val="23"/>
        </w:rPr>
        <w:t xml:space="preserve"> </w:t>
      </w:r>
      <w:r>
        <w:rPr>
          <w:rFonts w:eastAsia="Galdeano" w:hint="eastAsia"/>
          <w:color w:val="222222"/>
          <w:sz w:val="23"/>
        </w:rPr>
        <w:t>并失去科技的亚特兰提斯文明成员</w:t>
      </w:r>
      <w:r>
        <w:rPr>
          <w:rFonts w:eastAsia="Galdeano" w:hint="eastAsia"/>
          <w:color w:val="222222"/>
          <w:sz w:val="23"/>
        </w:rPr>
        <w:t xml:space="preserve"> </w:t>
      </w:r>
      <w:r>
        <w:rPr>
          <w:rFonts w:eastAsia="Galdeano" w:hint="eastAsia"/>
          <w:color w:val="222222"/>
          <w:sz w:val="23"/>
        </w:rPr>
        <w:t>独立建立了新的古文明</w:t>
      </w:r>
      <w:r>
        <w:rPr>
          <w:rFonts w:eastAsia="微软雅黑" w:hint="eastAsia"/>
        </w:rPr>
        <w:br/>
      </w:r>
      <w:r>
        <w:rPr>
          <w:rFonts w:ascii="Galdeano" w:eastAsia="微软雅黑" w:hAnsi="Galdeano" w:cs="Galdeano" w:hint="eastAsia"/>
          <w:color w:val="222222"/>
          <w:sz w:val="23"/>
        </w:rPr>
        <w:t>NIBIRU</w:t>
      </w:r>
      <w:r>
        <w:rPr>
          <w:rFonts w:eastAsia="Galdeano" w:hint="eastAsia"/>
          <w:color w:val="222222"/>
          <w:sz w:val="23"/>
        </w:rPr>
        <w:t>众神之星</w:t>
      </w:r>
      <w:r>
        <w:rPr>
          <w:rFonts w:eastAsia="Galdeano" w:hint="eastAsia"/>
          <w:color w:val="222222"/>
          <w:sz w:val="23"/>
        </w:rPr>
        <w:t xml:space="preserve"> </w:t>
      </w:r>
      <w:r>
        <w:rPr>
          <w:rFonts w:eastAsia="Galdeano" w:hint="eastAsia"/>
          <w:color w:val="222222"/>
          <w:sz w:val="23"/>
        </w:rPr>
        <w:t>经过三万年的修养</w:t>
      </w:r>
      <w:r>
        <w:rPr>
          <w:rFonts w:eastAsia="Galdeano" w:hint="eastAsia"/>
          <w:color w:val="222222"/>
          <w:sz w:val="23"/>
        </w:rPr>
        <w:t xml:space="preserve"> </w:t>
      </w:r>
      <w:r>
        <w:rPr>
          <w:rFonts w:eastAsia="Galdeano" w:hint="eastAsia"/>
          <w:color w:val="222222"/>
          <w:sz w:val="23"/>
        </w:rPr>
        <w:t>耶和华（耶洛耶米尔）派系代表来到地球</w:t>
      </w:r>
      <w:r>
        <w:rPr>
          <w:rFonts w:eastAsia="Galdeano" w:hint="eastAsia"/>
          <w:color w:val="222222"/>
          <w:sz w:val="23"/>
        </w:rPr>
        <w:t xml:space="preserve"> </w:t>
      </w:r>
      <w:r>
        <w:rPr>
          <w:rFonts w:eastAsia="Galdeano" w:hint="eastAsia"/>
          <w:color w:val="222222"/>
          <w:sz w:val="23"/>
        </w:rPr>
        <w:t>制造修改了新的人类</w:t>
      </w:r>
      <w:r>
        <w:rPr>
          <w:rFonts w:eastAsia="Galdeano" w:hint="eastAsia"/>
          <w:color w:val="222222"/>
          <w:sz w:val="23"/>
        </w:rPr>
        <w:t xml:space="preserve"> </w:t>
      </w:r>
      <w:r>
        <w:rPr>
          <w:rFonts w:eastAsia="Galdeano" w:hint="eastAsia"/>
          <w:color w:val="222222"/>
          <w:sz w:val="23"/>
        </w:rPr>
        <w:t>苏美尔人</w:t>
      </w:r>
      <w:r>
        <w:rPr>
          <w:rFonts w:eastAsia="微软雅黑" w:hint="eastAsia"/>
        </w:rPr>
        <w:br/>
      </w:r>
      <w:r>
        <w:rPr>
          <w:rFonts w:eastAsia="Galdeano" w:hint="eastAsia"/>
          <w:color w:val="222222"/>
          <w:sz w:val="23"/>
        </w:rPr>
        <w:t>你所谈的路西法是耶洛耶米尔地面的代表</w:t>
      </w:r>
      <w:r>
        <w:rPr>
          <w:rFonts w:eastAsia="Galdeano" w:hint="eastAsia"/>
          <w:color w:val="222222"/>
          <w:sz w:val="23"/>
        </w:rPr>
        <w:t xml:space="preserve"> </w:t>
      </w:r>
      <w:r>
        <w:rPr>
          <w:rFonts w:eastAsia="Galdeano" w:hint="eastAsia"/>
          <w:color w:val="222222"/>
          <w:sz w:val="23"/>
        </w:rPr>
        <w:t>最终对自己派系信仰产生了质疑</w:t>
      </w:r>
      <w:r>
        <w:rPr>
          <w:rFonts w:eastAsia="Galdeano" w:hint="eastAsia"/>
          <w:color w:val="222222"/>
          <w:sz w:val="23"/>
        </w:rPr>
        <w:t xml:space="preserve"> </w:t>
      </w:r>
      <w:r>
        <w:rPr>
          <w:rFonts w:eastAsia="Galdeano" w:hint="eastAsia"/>
          <w:color w:val="222222"/>
          <w:sz w:val="23"/>
        </w:rPr>
        <w:t>投靠了伏羲的派系</w:t>
      </w:r>
      <w:r>
        <w:rPr>
          <w:rFonts w:eastAsia="Galdeano" w:hint="eastAsia"/>
          <w:color w:val="222222"/>
          <w:sz w:val="23"/>
        </w:rPr>
        <w:t xml:space="preserve"> </w:t>
      </w:r>
      <w:r>
        <w:rPr>
          <w:rFonts w:eastAsia="Galdeano" w:hint="eastAsia"/>
          <w:color w:val="222222"/>
          <w:sz w:val="23"/>
        </w:rPr>
        <w:t>蛇派</w:t>
      </w:r>
      <w:r>
        <w:rPr>
          <w:rFonts w:eastAsia="微软雅黑" w:hint="eastAsia"/>
        </w:rPr>
        <w:br/>
      </w:r>
      <w:r>
        <w:rPr>
          <w:rFonts w:eastAsia="Galdeano" w:hint="eastAsia"/>
          <w:color w:val="222222"/>
          <w:sz w:val="23"/>
        </w:rPr>
        <w:t>十二主神曾今地球残存的一支</w:t>
      </w:r>
      <w:r>
        <w:rPr>
          <w:rFonts w:eastAsia="Galdeano" w:hint="eastAsia"/>
          <w:color w:val="222222"/>
          <w:sz w:val="23"/>
        </w:rPr>
        <w:t xml:space="preserve"> </w:t>
      </w:r>
      <w:r>
        <w:rPr>
          <w:rFonts w:eastAsia="Galdeano" w:hint="eastAsia"/>
          <w:color w:val="222222"/>
          <w:sz w:val="23"/>
        </w:rPr>
        <w:t>伏羲（音译</w:t>
      </w:r>
      <w:r>
        <w:rPr>
          <w:rFonts w:eastAsia="Galdeano" w:hint="eastAsia"/>
          <w:color w:val="222222"/>
          <w:sz w:val="23"/>
        </w:rPr>
        <w:t xml:space="preserve"> </w:t>
      </w:r>
      <w:r>
        <w:rPr>
          <w:rFonts w:eastAsia="Galdeano" w:hint="eastAsia"/>
          <w:color w:val="222222"/>
          <w:sz w:val="23"/>
        </w:rPr>
        <w:t>拂姆西拉）派系代表</w:t>
      </w:r>
      <w:r>
        <w:rPr>
          <w:rFonts w:eastAsia="Galdeano" w:hint="eastAsia"/>
          <w:color w:val="222222"/>
          <w:sz w:val="23"/>
        </w:rPr>
        <w:t xml:space="preserve"> </w:t>
      </w:r>
      <w:r>
        <w:rPr>
          <w:rFonts w:eastAsia="Galdeano" w:hint="eastAsia"/>
          <w:color w:val="222222"/>
          <w:sz w:val="23"/>
        </w:rPr>
        <w:t>启蒙了亚特兰提斯其中一支</w:t>
      </w:r>
      <w:r>
        <w:rPr>
          <w:rFonts w:eastAsia="Galdeano" w:hint="eastAsia"/>
          <w:color w:val="222222"/>
          <w:sz w:val="23"/>
        </w:rPr>
        <w:t xml:space="preserve"> </w:t>
      </w:r>
      <w:r>
        <w:rPr>
          <w:rFonts w:eastAsia="Galdeano" w:hint="eastAsia"/>
          <w:color w:val="222222"/>
          <w:sz w:val="23"/>
        </w:rPr>
        <w:t>中国人的祖先</w:t>
      </w:r>
      <w:r>
        <w:rPr>
          <w:rFonts w:eastAsia="微软雅黑" w:hint="eastAsia"/>
        </w:rPr>
        <w:br/>
      </w:r>
      <w:r>
        <w:rPr>
          <w:rFonts w:eastAsia="Galdeano" w:hint="eastAsia"/>
          <w:color w:val="222222"/>
          <w:sz w:val="23"/>
        </w:rPr>
        <w:t>耶洛耶米尔称拂姆西拉为“蛇派”</w:t>
      </w:r>
      <w:r>
        <w:rPr>
          <w:rFonts w:eastAsia="Galdeano" w:hint="eastAsia"/>
          <w:color w:val="222222"/>
          <w:sz w:val="23"/>
        </w:rPr>
        <w:t xml:space="preserve"> </w:t>
      </w:r>
      <w:r>
        <w:rPr>
          <w:rFonts w:eastAsia="Galdeano" w:hint="eastAsia"/>
          <w:color w:val="222222"/>
          <w:sz w:val="23"/>
        </w:rPr>
        <w:t>反叛后拂姆西拉在地底待了三万年</w:t>
      </w:r>
      <w:r>
        <w:rPr>
          <w:rFonts w:eastAsia="Galdeano" w:hint="eastAsia"/>
          <w:color w:val="222222"/>
          <w:sz w:val="23"/>
        </w:rPr>
        <w:t xml:space="preserve"> </w:t>
      </w:r>
      <w:r>
        <w:rPr>
          <w:rFonts w:eastAsia="Galdeano" w:hint="eastAsia"/>
          <w:color w:val="222222"/>
          <w:sz w:val="23"/>
        </w:rPr>
        <w:t>主攻生物科技</w:t>
      </w:r>
      <w:r>
        <w:rPr>
          <w:rFonts w:eastAsia="Galdeano" w:hint="eastAsia"/>
          <w:color w:val="222222"/>
          <w:sz w:val="23"/>
        </w:rPr>
        <w:t xml:space="preserve"> </w:t>
      </w:r>
      <w:r>
        <w:rPr>
          <w:rFonts w:eastAsia="Galdeano" w:hint="eastAsia"/>
          <w:color w:val="222222"/>
          <w:sz w:val="23"/>
        </w:rPr>
        <w:t>并从</w:t>
      </w:r>
      <w:r>
        <w:rPr>
          <w:rFonts w:ascii="Galdeano" w:eastAsia="微软雅黑" w:hAnsi="Galdeano" w:cs="Galdeano" w:hint="eastAsia"/>
          <w:color w:val="222222"/>
          <w:sz w:val="23"/>
        </w:rPr>
        <w:t>NIBIRU</w:t>
      </w:r>
      <w:r>
        <w:rPr>
          <w:rFonts w:eastAsia="Galdeano" w:hint="eastAsia"/>
          <w:color w:val="222222"/>
          <w:sz w:val="23"/>
        </w:rPr>
        <w:t>众神序列中脱出宣布独立</w:t>
      </w:r>
      <w:r>
        <w:rPr>
          <w:rFonts w:eastAsia="微软雅黑" w:hint="eastAsia"/>
        </w:rPr>
        <w:br/>
      </w:r>
      <w:r>
        <w:rPr>
          <w:rFonts w:eastAsia="Galdeano" w:hint="eastAsia"/>
          <w:color w:val="222222"/>
          <w:sz w:val="23"/>
        </w:rPr>
        <w:t>耶洛耶米尔派系提倡禁止人类发展技术</w:t>
      </w:r>
      <w:r>
        <w:rPr>
          <w:rFonts w:eastAsia="Galdeano" w:hint="eastAsia"/>
          <w:color w:val="222222"/>
          <w:sz w:val="23"/>
        </w:rPr>
        <w:t xml:space="preserve"> </w:t>
      </w:r>
      <w:r>
        <w:rPr>
          <w:rFonts w:eastAsia="Galdeano" w:hint="eastAsia"/>
          <w:color w:val="222222"/>
          <w:sz w:val="23"/>
        </w:rPr>
        <w:t>他们的计划只是通过人类的战争和信仰来强化自己</w:t>
      </w:r>
      <w:r>
        <w:rPr>
          <w:rFonts w:eastAsia="微软雅黑" w:hint="eastAsia"/>
        </w:rPr>
        <w:br/>
      </w:r>
      <w:r>
        <w:rPr>
          <w:rFonts w:eastAsia="Galdeano" w:hint="eastAsia"/>
          <w:color w:val="222222"/>
          <w:sz w:val="23"/>
        </w:rPr>
        <w:t>拂姆西拉派系提倡教导人类技术</w:t>
      </w:r>
      <w:r>
        <w:rPr>
          <w:rFonts w:eastAsia="Galdeano" w:hint="eastAsia"/>
          <w:color w:val="222222"/>
          <w:sz w:val="23"/>
        </w:rPr>
        <w:t xml:space="preserve"> </w:t>
      </w:r>
      <w:r>
        <w:rPr>
          <w:rFonts w:eastAsia="Galdeano" w:hint="eastAsia"/>
          <w:color w:val="222222"/>
          <w:sz w:val="23"/>
        </w:rPr>
        <w:t>最终反击月球的奴隶们</w:t>
      </w:r>
      <w:r>
        <w:rPr>
          <w:rFonts w:eastAsia="微软雅黑" w:hint="eastAsia"/>
        </w:rPr>
        <w:br/>
      </w:r>
      <w:r>
        <w:rPr>
          <w:rFonts w:eastAsia="Galdeano" w:hint="eastAsia"/>
          <w:color w:val="222222"/>
          <w:sz w:val="23"/>
        </w:rPr>
        <w:t>金星高灵启蒙了美洲大陆亚特兰提斯残存的后裔</w:t>
      </w:r>
      <w:r>
        <w:rPr>
          <w:rFonts w:eastAsia="Galdeano" w:hint="eastAsia"/>
          <w:color w:val="222222"/>
          <w:sz w:val="23"/>
        </w:rPr>
        <w:t xml:space="preserve"> </w:t>
      </w:r>
      <w:r>
        <w:rPr>
          <w:rFonts w:eastAsia="Galdeano" w:hint="eastAsia"/>
          <w:color w:val="222222"/>
          <w:sz w:val="23"/>
        </w:rPr>
        <w:t>玛雅人</w:t>
      </w:r>
      <w:r>
        <w:rPr>
          <w:rFonts w:eastAsia="微软雅黑" w:hint="eastAsia"/>
        </w:rPr>
        <w:br/>
      </w:r>
      <w:r>
        <w:rPr>
          <w:rFonts w:eastAsia="Galdeano" w:hint="eastAsia"/>
          <w:color w:val="222222"/>
          <w:sz w:val="23"/>
        </w:rPr>
        <w:t>教导他们哲学</w:t>
      </w:r>
      <w:r>
        <w:rPr>
          <w:rFonts w:eastAsia="Galdeano" w:hint="eastAsia"/>
          <w:color w:val="222222"/>
          <w:sz w:val="23"/>
        </w:rPr>
        <w:t xml:space="preserve"> </w:t>
      </w:r>
      <w:r>
        <w:rPr>
          <w:rFonts w:eastAsia="Galdeano" w:hint="eastAsia"/>
          <w:color w:val="222222"/>
          <w:sz w:val="23"/>
        </w:rPr>
        <w:t>科技</w:t>
      </w:r>
      <w:r>
        <w:rPr>
          <w:rFonts w:eastAsia="Galdeano" w:hint="eastAsia"/>
          <w:color w:val="222222"/>
          <w:sz w:val="23"/>
        </w:rPr>
        <w:t xml:space="preserve"> </w:t>
      </w:r>
      <w:r>
        <w:rPr>
          <w:rFonts w:eastAsia="Galdeano" w:hint="eastAsia"/>
          <w:color w:val="222222"/>
          <w:sz w:val="23"/>
        </w:rPr>
        <w:t>天文</w:t>
      </w:r>
      <w:r>
        <w:rPr>
          <w:rFonts w:eastAsia="Galdeano" w:hint="eastAsia"/>
          <w:color w:val="222222"/>
          <w:sz w:val="23"/>
        </w:rPr>
        <w:t xml:space="preserve"> </w:t>
      </w:r>
      <w:r>
        <w:rPr>
          <w:rFonts w:eastAsia="Galdeano" w:hint="eastAsia"/>
          <w:color w:val="222222"/>
          <w:sz w:val="23"/>
        </w:rPr>
        <w:t>培养新的血液</w:t>
      </w:r>
      <w:r>
        <w:rPr>
          <w:rFonts w:eastAsia="微软雅黑" w:hint="eastAsia"/>
        </w:rPr>
        <w:br/>
      </w:r>
      <w:r>
        <w:rPr>
          <w:rFonts w:eastAsia="微软雅黑" w:hint="eastAsia"/>
        </w:rPr>
        <w:br/>
      </w:r>
      <w:r>
        <w:rPr>
          <w:rFonts w:ascii="Galdeano" w:eastAsia="微软雅黑" w:hAnsi="Galdeano" w:cs="Galdeano" w:hint="eastAsia"/>
          <w:color w:val="222222"/>
          <w:sz w:val="23"/>
        </w:rPr>
        <w:t>7000</w:t>
      </w:r>
      <w:r>
        <w:rPr>
          <w:rFonts w:eastAsia="Galdeano" w:hint="eastAsia"/>
          <w:color w:val="222222"/>
          <w:sz w:val="23"/>
        </w:rPr>
        <w:t>年前</w:t>
      </w:r>
      <w:r>
        <w:rPr>
          <w:rFonts w:eastAsia="微软雅黑" w:hint="eastAsia"/>
        </w:rPr>
        <w:br/>
      </w:r>
      <w:r>
        <w:rPr>
          <w:rFonts w:eastAsia="Galdeano" w:hint="eastAsia"/>
          <w:color w:val="222222"/>
          <w:sz w:val="23"/>
        </w:rPr>
        <w:t>在和火星文明漫长的拉锯战中</w:t>
      </w:r>
      <w:r>
        <w:rPr>
          <w:rFonts w:eastAsia="Galdeano" w:hint="eastAsia"/>
          <w:color w:val="222222"/>
          <w:sz w:val="23"/>
        </w:rPr>
        <w:t xml:space="preserve"> </w:t>
      </w:r>
      <w:r>
        <w:rPr>
          <w:rFonts w:eastAsia="Galdeano" w:hint="eastAsia"/>
          <w:color w:val="222222"/>
          <w:sz w:val="23"/>
        </w:rPr>
        <w:t>月球奴隶恢复科技后将月球紧贴在地球的上空</w:t>
      </w:r>
      <w:r>
        <w:rPr>
          <w:rFonts w:eastAsia="Galdeano" w:hint="eastAsia"/>
          <w:color w:val="222222"/>
          <w:sz w:val="23"/>
        </w:rPr>
        <w:t xml:space="preserve"> </w:t>
      </w:r>
      <w:r>
        <w:rPr>
          <w:rFonts w:eastAsia="Galdeano" w:hint="eastAsia"/>
          <w:color w:val="222222"/>
          <w:sz w:val="23"/>
        </w:rPr>
        <w:t>意义是</w:t>
      </w:r>
      <w:r>
        <w:rPr>
          <w:rFonts w:eastAsia="Galdeano" w:hint="eastAsia"/>
          <w:color w:val="222222"/>
          <w:sz w:val="23"/>
        </w:rPr>
        <w:t xml:space="preserve"> </w:t>
      </w:r>
      <w:r>
        <w:rPr>
          <w:rFonts w:eastAsia="Galdeano" w:hint="eastAsia"/>
          <w:color w:val="222222"/>
          <w:sz w:val="23"/>
        </w:rPr>
        <w:t>如果我被击毁</w:t>
      </w:r>
      <w:r>
        <w:rPr>
          <w:rFonts w:eastAsia="Galdeano" w:hint="eastAsia"/>
          <w:color w:val="222222"/>
          <w:sz w:val="23"/>
        </w:rPr>
        <w:t xml:space="preserve"> </w:t>
      </w:r>
      <w:r>
        <w:rPr>
          <w:rFonts w:eastAsia="Galdeano" w:hint="eastAsia"/>
          <w:color w:val="222222"/>
          <w:sz w:val="23"/>
        </w:rPr>
        <w:t>将和地球同归于尽</w:t>
      </w:r>
      <w:r>
        <w:rPr>
          <w:rFonts w:eastAsia="微软雅黑" w:hint="eastAsia"/>
        </w:rPr>
        <w:br/>
      </w:r>
      <w:r>
        <w:rPr>
          <w:rFonts w:eastAsia="Galdeano" w:hint="eastAsia"/>
          <w:color w:val="222222"/>
          <w:sz w:val="23"/>
        </w:rPr>
        <w:t>月球奴隶阿尔拉开始在地球表面进行</w:t>
      </w:r>
      <w:r>
        <w:rPr>
          <w:rFonts w:ascii="Galdeano" w:eastAsia="微软雅黑" w:hAnsi="Galdeano" w:cs="Galdeano" w:hint="eastAsia"/>
          <w:color w:val="222222"/>
          <w:sz w:val="23"/>
        </w:rPr>
        <w:t>DNA</w:t>
      </w:r>
      <w:r>
        <w:rPr>
          <w:rFonts w:eastAsia="Galdeano" w:hint="eastAsia"/>
          <w:color w:val="222222"/>
          <w:sz w:val="23"/>
        </w:rPr>
        <w:t>合成实验</w:t>
      </w:r>
      <w:r>
        <w:rPr>
          <w:rFonts w:eastAsia="Galdeano" w:hint="eastAsia"/>
          <w:color w:val="222222"/>
          <w:sz w:val="23"/>
        </w:rPr>
        <w:t xml:space="preserve"> </w:t>
      </w:r>
      <w:r>
        <w:rPr>
          <w:rFonts w:eastAsia="Galdeano" w:hint="eastAsia"/>
          <w:color w:val="222222"/>
          <w:sz w:val="23"/>
        </w:rPr>
        <w:t>意图修改自己</w:t>
      </w:r>
      <w:r>
        <w:rPr>
          <w:rFonts w:ascii="Galdeano" w:eastAsia="微软雅黑" w:hAnsi="Galdeano" w:cs="Galdeano" w:hint="eastAsia"/>
          <w:color w:val="222222"/>
          <w:sz w:val="23"/>
        </w:rPr>
        <w:t>DNA</w:t>
      </w:r>
      <w:r>
        <w:rPr>
          <w:rFonts w:eastAsia="Galdeano" w:hint="eastAsia"/>
          <w:color w:val="222222"/>
          <w:sz w:val="23"/>
        </w:rPr>
        <w:t>中的巨大缺陷</w:t>
      </w:r>
      <w:r>
        <w:rPr>
          <w:rFonts w:eastAsia="微软雅黑" w:hint="eastAsia"/>
        </w:rPr>
        <w:br/>
      </w:r>
      <w:r>
        <w:rPr>
          <w:rFonts w:eastAsia="微软雅黑" w:hint="eastAsia"/>
        </w:rPr>
        <w:br/>
      </w:r>
      <w:r>
        <w:rPr>
          <w:rFonts w:ascii="Galdeano" w:eastAsia="微软雅黑" w:hAnsi="Galdeano" w:cs="Galdeano" w:hint="eastAsia"/>
          <w:color w:val="222222"/>
          <w:sz w:val="23"/>
        </w:rPr>
        <w:t>6000</w:t>
      </w:r>
      <w:r>
        <w:rPr>
          <w:rFonts w:eastAsia="Galdeano" w:hint="eastAsia"/>
          <w:color w:val="222222"/>
          <w:sz w:val="23"/>
        </w:rPr>
        <w:t>年前</w:t>
      </w:r>
      <w:r>
        <w:rPr>
          <w:rFonts w:eastAsia="微软雅黑" w:hint="eastAsia"/>
        </w:rPr>
        <w:br/>
      </w:r>
      <w:r>
        <w:rPr>
          <w:rFonts w:eastAsia="Galdeano" w:hint="eastAsia"/>
          <w:color w:val="222222"/>
          <w:sz w:val="23"/>
        </w:rPr>
        <w:t>地底的祖先亚特兰提斯人经过万年休整</w:t>
      </w:r>
      <w:r>
        <w:rPr>
          <w:rFonts w:eastAsia="Galdeano" w:hint="eastAsia"/>
          <w:color w:val="222222"/>
          <w:sz w:val="23"/>
        </w:rPr>
        <w:t xml:space="preserve"> </w:t>
      </w:r>
      <w:r>
        <w:rPr>
          <w:rFonts w:eastAsia="Galdeano" w:hint="eastAsia"/>
          <w:color w:val="222222"/>
          <w:sz w:val="23"/>
        </w:rPr>
        <w:t>和金星高灵的教导</w:t>
      </w:r>
      <w:r>
        <w:rPr>
          <w:rFonts w:eastAsia="Galdeano" w:hint="eastAsia"/>
          <w:color w:val="222222"/>
          <w:sz w:val="23"/>
        </w:rPr>
        <w:t xml:space="preserve"> </w:t>
      </w:r>
      <w:r>
        <w:rPr>
          <w:rFonts w:eastAsia="Galdeano" w:hint="eastAsia"/>
          <w:color w:val="222222"/>
          <w:sz w:val="23"/>
        </w:rPr>
        <w:t>科技飞速推进</w:t>
      </w:r>
      <w:r>
        <w:rPr>
          <w:rFonts w:eastAsia="Galdeano" w:hint="eastAsia"/>
          <w:color w:val="222222"/>
          <w:sz w:val="23"/>
        </w:rPr>
        <w:t xml:space="preserve"> </w:t>
      </w:r>
      <w:r>
        <w:rPr>
          <w:rFonts w:eastAsia="Galdeano" w:hint="eastAsia"/>
          <w:color w:val="222222"/>
          <w:sz w:val="23"/>
        </w:rPr>
        <w:t>同时联合火星文明对月球发动了第二次反击战</w:t>
      </w:r>
      <w:r>
        <w:rPr>
          <w:rFonts w:eastAsia="Galdeano" w:hint="eastAsia"/>
          <w:color w:val="222222"/>
          <w:sz w:val="23"/>
        </w:rPr>
        <w:t xml:space="preserve"> </w:t>
      </w:r>
      <w:r>
        <w:rPr>
          <w:rFonts w:eastAsia="Galdeano" w:hint="eastAsia"/>
          <w:color w:val="222222"/>
          <w:sz w:val="23"/>
        </w:rPr>
        <w:t>包括清除月球势力</w:t>
      </w:r>
      <w:r>
        <w:rPr>
          <w:rFonts w:eastAsia="Galdeano" w:hint="eastAsia"/>
          <w:color w:val="222222"/>
          <w:sz w:val="23"/>
        </w:rPr>
        <w:t xml:space="preserve"> </w:t>
      </w:r>
      <w:r>
        <w:rPr>
          <w:rFonts w:eastAsia="Galdeano" w:hint="eastAsia"/>
          <w:color w:val="222222"/>
          <w:sz w:val="23"/>
        </w:rPr>
        <w:t>地球残存主神势力</w:t>
      </w:r>
      <w:r>
        <w:rPr>
          <w:rFonts w:eastAsia="Galdeano" w:hint="eastAsia"/>
          <w:color w:val="222222"/>
          <w:sz w:val="23"/>
        </w:rPr>
        <w:t xml:space="preserve"> </w:t>
      </w:r>
      <w:r>
        <w:rPr>
          <w:rFonts w:eastAsia="Galdeano" w:hint="eastAsia"/>
          <w:color w:val="222222"/>
          <w:sz w:val="23"/>
        </w:rPr>
        <w:t>恒星系外围</w:t>
      </w:r>
      <w:r>
        <w:rPr>
          <w:rFonts w:ascii="Galdeano" w:eastAsia="微软雅黑" w:hAnsi="Galdeano" w:cs="Galdeano" w:hint="eastAsia"/>
          <w:color w:val="222222"/>
          <w:sz w:val="23"/>
        </w:rPr>
        <w:t>NIBIRU</w:t>
      </w:r>
      <w:r>
        <w:rPr>
          <w:rFonts w:eastAsia="Galdeano" w:hint="eastAsia"/>
          <w:color w:val="222222"/>
          <w:sz w:val="23"/>
        </w:rPr>
        <w:t>星入侵者势力</w:t>
      </w:r>
      <w:r>
        <w:rPr>
          <w:rFonts w:eastAsia="微软雅黑" w:hint="eastAsia"/>
        </w:rPr>
        <w:br/>
      </w:r>
      <w:r>
        <w:rPr>
          <w:rFonts w:eastAsia="Galdeano" w:hint="eastAsia"/>
          <w:color w:val="222222"/>
          <w:sz w:val="23"/>
        </w:rPr>
        <w:t>战火遍布整个太阳系</w:t>
      </w:r>
      <w:r>
        <w:rPr>
          <w:rFonts w:eastAsia="Galdeano" w:hint="eastAsia"/>
          <w:color w:val="222222"/>
          <w:sz w:val="23"/>
        </w:rPr>
        <w:t xml:space="preserve"> </w:t>
      </w:r>
      <w:r>
        <w:rPr>
          <w:rFonts w:eastAsia="Galdeano" w:hint="eastAsia"/>
          <w:color w:val="222222"/>
          <w:sz w:val="23"/>
        </w:rPr>
        <w:t>双方势均力敌</w:t>
      </w:r>
      <w:r>
        <w:rPr>
          <w:rFonts w:eastAsia="Galdeano" w:hint="eastAsia"/>
          <w:color w:val="222222"/>
          <w:sz w:val="23"/>
        </w:rPr>
        <w:t xml:space="preserve"> </w:t>
      </w:r>
      <w:r>
        <w:rPr>
          <w:rFonts w:eastAsia="Galdeano" w:hint="eastAsia"/>
          <w:color w:val="222222"/>
          <w:sz w:val="23"/>
        </w:rPr>
        <w:t>最终亚特兰提斯人的死光炮将月球防护层击穿</w:t>
      </w:r>
      <w:r>
        <w:rPr>
          <w:rFonts w:eastAsia="Galdeano" w:hint="eastAsia"/>
          <w:color w:val="222222"/>
          <w:sz w:val="23"/>
        </w:rPr>
        <w:t xml:space="preserve"> </w:t>
      </w:r>
      <w:r>
        <w:rPr>
          <w:rFonts w:eastAsia="Galdeano" w:hint="eastAsia"/>
          <w:color w:val="222222"/>
          <w:sz w:val="23"/>
        </w:rPr>
        <w:t>月球退至目前你们看到的轨道</w:t>
      </w:r>
      <w:r>
        <w:rPr>
          <w:rFonts w:eastAsia="微软雅黑" w:hint="eastAsia"/>
        </w:rPr>
        <w:br/>
      </w:r>
      <w:r>
        <w:rPr>
          <w:rFonts w:eastAsia="Galdeano" w:hint="eastAsia"/>
          <w:color w:val="222222"/>
          <w:sz w:val="23"/>
        </w:rPr>
        <w:t>同时双方联军清除了地球表面</w:t>
      </w:r>
      <w:r>
        <w:rPr>
          <w:rFonts w:eastAsia="Galdeano" w:hint="eastAsia"/>
          <w:color w:val="222222"/>
          <w:sz w:val="23"/>
        </w:rPr>
        <w:t xml:space="preserve"> </w:t>
      </w:r>
      <w:r>
        <w:rPr>
          <w:rFonts w:eastAsia="Galdeano" w:hint="eastAsia"/>
          <w:color w:val="222222"/>
          <w:sz w:val="23"/>
        </w:rPr>
        <w:t>昆仑山地球残存的十二主神势力</w:t>
      </w:r>
      <w:r>
        <w:rPr>
          <w:rFonts w:eastAsia="Galdeano" w:hint="eastAsia"/>
          <w:color w:val="222222"/>
          <w:sz w:val="23"/>
        </w:rPr>
        <w:t xml:space="preserve"> </w:t>
      </w:r>
      <w:r>
        <w:rPr>
          <w:rFonts w:eastAsia="Galdeano" w:hint="eastAsia"/>
          <w:color w:val="222222"/>
          <w:sz w:val="23"/>
        </w:rPr>
        <w:t>拂姆西拉派系</w:t>
      </w:r>
      <w:r>
        <w:rPr>
          <w:rFonts w:eastAsia="微软雅黑" w:hint="eastAsia"/>
        </w:rPr>
        <w:br/>
      </w:r>
      <w:r>
        <w:rPr>
          <w:rFonts w:ascii="Galdeano" w:eastAsia="微软雅黑" w:hAnsi="Galdeano" w:cs="Galdeano" w:hint="eastAsia"/>
          <w:color w:val="222222"/>
          <w:sz w:val="23"/>
        </w:rPr>
        <w:t>NIBIRU</w:t>
      </w:r>
      <w:r>
        <w:rPr>
          <w:rFonts w:eastAsia="Galdeano" w:hint="eastAsia"/>
          <w:color w:val="222222"/>
          <w:sz w:val="23"/>
        </w:rPr>
        <w:t>耶洛耶米尔派系地球成员也被迫撤离</w:t>
      </w:r>
      <w:r>
        <w:rPr>
          <w:rFonts w:eastAsia="Galdeano" w:hint="eastAsia"/>
          <w:color w:val="222222"/>
          <w:sz w:val="23"/>
        </w:rPr>
        <w:t xml:space="preserve"> </w:t>
      </w:r>
      <w:r>
        <w:rPr>
          <w:rFonts w:eastAsia="Galdeano" w:hint="eastAsia"/>
          <w:color w:val="222222"/>
          <w:sz w:val="23"/>
        </w:rPr>
        <w:t>回守太阳系外围轨道中的</w:t>
      </w:r>
      <w:r>
        <w:rPr>
          <w:rFonts w:ascii="Galdeano" w:eastAsia="微软雅黑" w:hAnsi="Galdeano" w:cs="Galdeano" w:hint="eastAsia"/>
          <w:color w:val="222222"/>
          <w:sz w:val="23"/>
        </w:rPr>
        <w:t>NIBIRU</w:t>
      </w:r>
      <w:r>
        <w:rPr>
          <w:rFonts w:eastAsia="微软雅黑" w:hint="eastAsia"/>
        </w:rPr>
        <w:br/>
      </w:r>
      <w:r>
        <w:rPr>
          <w:rFonts w:eastAsia="微软雅黑" w:hint="eastAsia"/>
        </w:rPr>
        <w:br/>
      </w:r>
      <w:r>
        <w:rPr>
          <w:rFonts w:ascii="Galdeano" w:eastAsia="微软雅黑" w:hAnsi="Galdeano" w:cs="Galdeano" w:hint="eastAsia"/>
          <w:color w:val="222222"/>
          <w:sz w:val="23"/>
        </w:rPr>
        <w:t>5600</w:t>
      </w:r>
      <w:r>
        <w:rPr>
          <w:rFonts w:eastAsia="Galdeano" w:hint="eastAsia"/>
          <w:color w:val="222222"/>
          <w:sz w:val="23"/>
        </w:rPr>
        <w:t>年前</w:t>
      </w:r>
      <w:r>
        <w:rPr>
          <w:rFonts w:eastAsia="微软雅黑" w:hint="eastAsia"/>
        </w:rPr>
        <w:br/>
      </w:r>
      <w:r>
        <w:rPr>
          <w:rFonts w:eastAsia="Galdeano" w:hint="eastAsia"/>
          <w:color w:val="222222"/>
          <w:sz w:val="23"/>
        </w:rPr>
        <w:t>亚特兰提斯和火星联军在太阳系外围</w:t>
      </w:r>
      <w:r>
        <w:rPr>
          <w:rFonts w:eastAsia="Galdeano" w:hint="eastAsia"/>
          <w:color w:val="222222"/>
          <w:sz w:val="23"/>
        </w:rPr>
        <w:t xml:space="preserve"> </w:t>
      </w:r>
      <w:r>
        <w:rPr>
          <w:rFonts w:eastAsia="Galdeano" w:hint="eastAsia"/>
          <w:color w:val="222222"/>
          <w:sz w:val="23"/>
        </w:rPr>
        <w:t>与</w:t>
      </w:r>
      <w:r>
        <w:rPr>
          <w:rFonts w:ascii="Galdeano" w:eastAsia="微软雅黑" w:hAnsi="Galdeano" w:cs="Galdeano" w:hint="eastAsia"/>
          <w:color w:val="222222"/>
          <w:sz w:val="23"/>
        </w:rPr>
        <w:t>NIBIRU</w:t>
      </w:r>
      <w:r>
        <w:rPr>
          <w:rFonts w:eastAsia="Galdeano" w:hint="eastAsia"/>
          <w:color w:val="222222"/>
          <w:sz w:val="23"/>
        </w:rPr>
        <w:t>众神之星决战</w:t>
      </w:r>
      <w:r>
        <w:rPr>
          <w:rFonts w:eastAsia="Galdeano" w:hint="eastAsia"/>
          <w:color w:val="222222"/>
          <w:sz w:val="23"/>
        </w:rPr>
        <w:t xml:space="preserve"> </w:t>
      </w:r>
      <w:r>
        <w:rPr>
          <w:rFonts w:eastAsia="Galdeano" w:hint="eastAsia"/>
          <w:color w:val="222222"/>
          <w:sz w:val="23"/>
        </w:rPr>
        <w:t>惨胜</w:t>
      </w:r>
      <w:r>
        <w:rPr>
          <w:rFonts w:eastAsia="Galdeano" w:hint="eastAsia"/>
          <w:color w:val="222222"/>
          <w:sz w:val="23"/>
        </w:rPr>
        <w:t xml:space="preserve"> </w:t>
      </w:r>
      <w:r>
        <w:rPr>
          <w:rFonts w:ascii="Galdeano" w:eastAsia="微软雅黑" w:hAnsi="Galdeano" w:cs="Galdeano" w:hint="eastAsia"/>
          <w:color w:val="222222"/>
          <w:sz w:val="23"/>
        </w:rPr>
        <w:t>NIBIRU</w:t>
      </w:r>
      <w:r>
        <w:rPr>
          <w:rFonts w:eastAsia="Galdeano" w:hint="eastAsia"/>
          <w:color w:val="222222"/>
          <w:sz w:val="23"/>
        </w:rPr>
        <w:t>众神被击败成为死星</w:t>
      </w:r>
      <w:r>
        <w:rPr>
          <w:rFonts w:eastAsia="微软雅黑" w:hint="eastAsia"/>
        </w:rPr>
        <w:br/>
      </w:r>
      <w:r>
        <w:rPr>
          <w:rFonts w:eastAsia="微软雅黑" w:hint="eastAsia"/>
        </w:rPr>
        <w:br/>
      </w:r>
      <w:r>
        <w:rPr>
          <w:rFonts w:ascii="Galdeano" w:eastAsia="微软雅黑" w:hAnsi="Galdeano" w:cs="Galdeano" w:hint="eastAsia"/>
          <w:color w:val="222222"/>
          <w:sz w:val="23"/>
        </w:rPr>
        <w:t>5000</w:t>
      </w:r>
      <w:r>
        <w:rPr>
          <w:rFonts w:eastAsia="Galdeano" w:hint="eastAsia"/>
          <w:color w:val="222222"/>
          <w:sz w:val="23"/>
        </w:rPr>
        <w:t>年前新的格局</w:t>
      </w:r>
      <w:r>
        <w:rPr>
          <w:rFonts w:eastAsia="微软雅黑" w:hint="eastAsia"/>
        </w:rPr>
        <w:br/>
      </w:r>
      <w:r>
        <w:rPr>
          <w:rFonts w:eastAsia="Galdeano" w:hint="eastAsia"/>
          <w:color w:val="222222"/>
          <w:sz w:val="23"/>
        </w:rPr>
        <w:t>战争过后太阳系被分为四圈势力</w:t>
      </w:r>
      <w:r>
        <w:rPr>
          <w:rFonts w:eastAsia="微软雅黑" w:hint="eastAsia"/>
        </w:rPr>
        <w:br/>
      </w:r>
      <w:r>
        <w:rPr>
          <w:rFonts w:eastAsia="Galdeano" w:hint="eastAsia"/>
          <w:color w:val="222222"/>
          <w:sz w:val="23"/>
        </w:rPr>
        <w:t>金星轨道内则至恒星</w:t>
      </w:r>
      <w:r>
        <w:rPr>
          <w:rFonts w:eastAsia="Galdeano" w:hint="eastAsia"/>
          <w:color w:val="222222"/>
          <w:sz w:val="23"/>
        </w:rPr>
        <w:t xml:space="preserve"> </w:t>
      </w:r>
      <w:r>
        <w:rPr>
          <w:rFonts w:eastAsia="Galdeano" w:hint="eastAsia"/>
          <w:color w:val="222222"/>
          <w:sz w:val="23"/>
        </w:rPr>
        <w:t>金星高灵</w:t>
      </w:r>
      <w:r>
        <w:rPr>
          <w:rFonts w:eastAsia="微软雅黑" w:hint="eastAsia"/>
        </w:rPr>
        <w:br/>
      </w:r>
      <w:r>
        <w:rPr>
          <w:rFonts w:eastAsia="Galdeano" w:hint="eastAsia"/>
          <w:color w:val="222222"/>
          <w:sz w:val="23"/>
        </w:rPr>
        <w:t>地球</w:t>
      </w:r>
      <w:r>
        <w:rPr>
          <w:rFonts w:eastAsia="Galdeano" w:hint="eastAsia"/>
          <w:color w:val="222222"/>
          <w:sz w:val="23"/>
        </w:rPr>
        <w:t xml:space="preserve"> </w:t>
      </w:r>
      <w:r>
        <w:rPr>
          <w:rFonts w:eastAsia="Galdeano" w:hint="eastAsia"/>
          <w:color w:val="222222"/>
          <w:sz w:val="23"/>
        </w:rPr>
        <w:t>亚特兰提斯人</w:t>
      </w:r>
      <w:r>
        <w:rPr>
          <w:rFonts w:eastAsia="微软雅黑" w:hint="eastAsia"/>
        </w:rPr>
        <w:br/>
      </w:r>
      <w:r>
        <w:rPr>
          <w:rFonts w:eastAsia="Galdeano" w:hint="eastAsia"/>
          <w:color w:val="222222"/>
          <w:sz w:val="23"/>
        </w:rPr>
        <w:t>月球种族阿尔拉再次退守月球</w:t>
      </w:r>
      <w:r>
        <w:rPr>
          <w:rFonts w:eastAsia="微软雅黑" w:hint="eastAsia"/>
        </w:rPr>
        <w:br/>
      </w:r>
      <w:r>
        <w:rPr>
          <w:rFonts w:eastAsia="Galdeano" w:hint="eastAsia"/>
          <w:color w:val="222222"/>
          <w:sz w:val="23"/>
        </w:rPr>
        <w:t>火星文明占据火星轨道以外所有资源和星球</w:t>
      </w:r>
      <w:r>
        <w:rPr>
          <w:rFonts w:eastAsia="微软雅黑" w:hint="eastAsia"/>
        </w:rPr>
        <w:br/>
      </w:r>
      <w:r>
        <w:rPr>
          <w:rFonts w:eastAsia="微软雅黑" w:hint="eastAsia"/>
        </w:rPr>
        <w:br/>
      </w:r>
      <w:r>
        <w:rPr>
          <w:rFonts w:ascii="Galdeano" w:eastAsia="微软雅黑" w:hAnsi="Galdeano" w:cs="Galdeano" w:hint="eastAsia"/>
          <w:color w:val="222222"/>
          <w:sz w:val="23"/>
        </w:rPr>
        <w:t>4000-3000</w:t>
      </w:r>
      <w:r>
        <w:rPr>
          <w:rFonts w:eastAsia="Galdeano" w:hint="eastAsia"/>
          <w:color w:val="222222"/>
          <w:sz w:val="23"/>
        </w:rPr>
        <w:t>地球表面回归计划</w:t>
      </w:r>
      <w:r>
        <w:rPr>
          <w:rFonts w:eastAsia="微软雅黑" w:hint="eastAsia"/>
        </w:rPr>
        <w:br/>
      </w:r>
      <w:r>
        <w:rPr>
          <w:rFonts w:eastAsia="Galdeano" w:hint="eastAsia"/>
          <w:color w:val="222222"/>
          <w:sz w:val="23"/>
        </w:rPr>
        <w:t>亚特兰提斯通过了一项新的决议</w:t>
      </w:r>
      <w:r>
        <w:rPr>
          <w:rFonts w:eastAsia="Galdeano" w:hint="eastAsia"/>
          <w:color w:val="222222"/>
          <w:sz w:val="23"/>
        </w:rPr>
        <w:t xml:space="preserve"> </w:t>
      </w:r>
      <w:r>
        <w:rPr>
          <w:rFonts w:eastAsia="Galdeano" w:hint="eastAsia"/>
          <w:color w:val="222222"/>
          <w:sz w:val="23"/>
        </w:rPr>
        <w:t>清除地表落后的人们重回地表</w:t>
      </w:r>
      <w:r>
        <w:rPr>
          <w:rFonts w:eastAsia="Galdeano" w:hint="eastAsia"/>
          <w:color w:val="222222"/>
          <w:sz w:val="23"/>
        </w:rPr>
        <w:t xml:space="preserve"> </w:t>
      </w:r>
      <w:r>
        <w:rPr>
          <w:rFonts w:eastAsia="Galdeano" w:hint="eastAsia"/>
          <w:color w:val="222222"/>
          <w:sz w:val="23"/>
        </w:rPr>
        <w:t>小型核龘弹头摧毁了许多人类城市</w:t>
      </w:r>
      <w:r>
        <w:rPr>
          <w:rFonts w:eastAsia="Galdeano" w:hint="eastAsia"/>
          <w:color w:val="222222"/>
          <w:sz w:val="23"/>
        </w:rPr>
        <w:t xml:space="preserve"> </w:t>
      </w:r>
      <w:r>
        <w:rPr>
          <w:rFonts w:eastAsia="Galdeano" w:hint="eastAsia"/>
          <w:color w:val="222222"/>
          <w:sz w:val="23"/>
        </w:rPr>
        <w:t>最终这项决议被金星高灵干涉终止</w:t>
      </w:r>
      <w:r>
        <w:rPr>
          <w:rFonts w:eastAsia="Galdeano" w:hint="eastAsia"/>
          <w:color w:val="222222"/>
          <w:sz w:val="23"/>
        </w:rPr>
        <w:t xml:space="preserve"> </w:t>
      </w:r>
      <w:r>
        <w:rPr>
          <w:rFonts w:eastAsia="Galdeano" w:hint="eastAsia"/>
          <w:color w:val="222222"/>
          <w:sz w:val="23"/>
        </w:rPr>
        <w:t>同时因为过于残忍受到亚特兰提斯民间的抵制</w:t>
      </w:r>
      <w:r>
        <w:rPr>
          <w:rFonts w:eastAsia="微软雅黑" w:hint="eastAsia"/>
        </w:rPr>
        <w:br/>
      </w:r>
      <w:r>
        <w:rPr>
          <w:rFonts w:eastAsia="Galdeano" w:hint="eastAsia"/>
          <w:color w:val="222222"/>
          <w:sz w:val="23"/>
        </w:rPr>
        <w:t>随着亚特兰提斯叠加空间开辟技术的发明</w:t>
      </w:r>
      <w:r>
        <w:rPr>
          <w:rFonts w:eastAsia="Galdeano" w:hint="eastAsia"/>
          <w:color w:val="222222"/>
          <w:sz w:val="23"/>
        </w:rPr>
        <w:t xml:space="preserve"> </w:t>
      </w:r>
      <w:r>
        <w:rPr>
          <w:rFonts w:eastAsia="Galdeano" w:hint="eastAsia"/>
          <w:color w:val="222222"/>
          <w:sz w:val="23"/>
        </w:rPr>
        <w:t>和空子自由无限能源的应用</w:t>
      </w:r>
      <w:r>
        <w:rPr>
          <w:rFonts w:eastAsia="Galdeano" w:hint="eastAsia"/>
          <w:color w:val="222222"/>
          <w:sz w:val="23"/>
        </w:rPr>
        <w:t> </w:t>
      </w:r>
      <w:r>
        <w:rPr>
          <w:rFonts w:eastAsia="微软雅黑" w:hint="eastAsia"/>
        </w:rPr>
        <w:br/>
      </w:r>
      <w:r>
        <w:rPr>
          <w:rFonts w:eastAsia="Galdeano" w:hint="eastAsia"/>
          <w:color w:val="222222"/>
          <w:sz w:val="23"/>
        </w:rPr>
        <w:t>最终决议同意地表人类存在</w:t>
      </w:r>
      <w:r>
        <w:rPr>
          <w:rFonts w:eastAsia="Galdeano" w:hint="eastAsia"/>
          <w:color w:val="222222"/>
          <w:sz w:val="23"/>
        </w:rPr>
        <w:t xml:space="preserve"> </w:t>
      </w:r>
      <w:r>
        <w:rPr>
          <w:rFonts w:eastAsia="Galdeano" w:hint="eastAsia"/>
          <w:color w:val="222222"/>
          <w:sz w:val="23"/>
        </w:rPr>
        <w:t>保持在冷兵器时代即可</w:t>
      </w:r>
      <w:r>
        <w:rPr>
          <w:rFonts w:eastAsia="Galdeano" w:hint="eastAsia"/>
          <w:color w:val="222222"/>
          <w:sz w:val="23"/>
        </w:rPr>
        <w:t xml:space="preserve"> </w:t>
      </w:r>
      <w:r>
        <w:rPr>
          <w:rFonts w:eastAsia="Galdeano" w:hint="eastAsia"/>
          <w:color w:val="222222"/>
          <w:sz w:val="23"/>
        </w:rPr>
        <w:t>这样就没有威胁</w:t>
      </w:r>
      <w:r>
        <w:rPr>
          <w:rFonts w:eastAsia="微软雅黑" w:hint="eastAsia"/>
        </w:rPr>
        <w:br/>
      </w:r>
      <w:r>
        <w:rPr>
          <w:rFonts w:eastAsia="微软雅黑" w:hint="eastAsia"/>
        </w:rPr>
        <w:br/>
      </w:r>
      <w:r>
        <w:rPr>
          <w:rFonts w:ascii="Galdeano" w:eastAsia="微软雅黑" w:hAnsi="Galdeano" w:cs="Galdeano" w:hint="eastAsia"/>
          <w:color w:val="222222"/>
          <w:sz w:val="23"/>
        </w:rPr>
        <w:t>3000</w:t>
      </w:r>
      <w:r>
        <w:rPr>
          <w:rFonts w:eastAsia="Galdeano" w:hint="eastAsia"/>
          <w:color w:val="222222"/>
          <w:sz w:val="23"/>
        </w:rPr>
        <w:t>多年来</w:t>
      </w:r>
      <w:r>
        <w:rPr>
          <w:rFonts w:eastAsia="微软雅黑" w:hint="eastAsia"/>
        </w:rPr>
        <w:br/>
      </w:r>
      <w:r>
        <w:rPr>
          <w:rFonts w:eastAsia="Galdeano" w:hint="eastAsia"/>
          <w:color w:val="222222"/>
          <w:sz w:val="23"/>
        </w:rPr>
        <w:t>地表残存的人类们再次发展起来</w:t>
      </w:r>
      <w:r>
        <w:rPr>
          <w:rFonts w:eastAsia="Galdeano" w:hint="eastAsia"/>
          <w:color w:val="222222"/>
          <w:sz w:val="23"/>
        </w:rPr>
        <w:t xml:space="preserve"> </w:t>
      </w:r>
      <w:r>
        <w:rPr>
          <w:rFonts w:eastAsia="Galdeano" w:hint="eastAsia"/>
          <w:color w:val="222222"/>
          <w:sz w:val="23"/>
        </w:rPr>
        <w:t>建立了你们现代文明</w:t>
      </w:r>
      <w:r>
        <w:rPr>
          <w:rFonts w:eastAsia="微软雅黑" w:hint="eastAsia"/>
        </w:rPr>
        <w:br/>
      </w:r>
      <w:r>
        <w:rPr>
          <w:rFonts w:eastAsia="Galdeano" w:hint="eastAsia"/>
          <w:color w:val="222222"/>
          <w:sz w:val="23"/>
        </w:rPr>
        <w:t>最近几百年新的入侵者启蒙了你们科学家新的科技</w:t>
      </w:r>
      <w:r>
        <w:rPr>
          <w:rFonts w:eastAsia="Galdeano" w:hint="eastAsia"/>
          <w:color w:val="222222"/>
          <w:sz w:val="23"/>
        </w:rPr>
        <w:t xml:space="preserve"> </w:t>
      </w:r>
      <w:r>
        <w:rPr>
          <w:rFonts w:eastAsia="Galdeano" w:hint="eastAsia"/>
          <w:color w:val="222222"/>
          <w:sz w:val="23"/>
        </w:rPr>
        <w:t>新的哲学</w:t>
      </w:r>
      <w:r>
        <w:rPr>
          <w:rFonts w:eastAsia="Galdeano" w:hint="eastAsia"/>
          <w:color w:val="222222"/>
          <w:sz w:val="23"/>
        </w:rPr>
        <w:t xml:space="preserve"> </w:t>
      </w:r>
      <w:r>
        <w:rPr>
          <w:rFonts w:eastAsia="Galdeano" w:hint="eastAsia"/>
          <w:color w:val="222222"/>
          <w:sz w:val="23"/>
        </w:rPr>
        <w:t>新的知识</w:t>
      </w:r>
      <w:r>
        <w:rPr>
          <w:rFonts w:eastAsia="Galdeano" w:hint="eastAsia"/>
          <w:color w:val="222222"/>
          <w:sz w:val="23"/>
        </w:rPr>
        <w:t xml:space="preserve"> </w:t>
      </w:r>
      <w:r>
        <w:rPr>
          <w:rFonts w:eastAsia="Galdeano" w:hint="eastAsia"/>
          <w:color w:val="222222"/>
          <w:sz w:val="23"/>
        </w:rPr>
        <w:t>你们飞速发展</w:t>
      </w:r>
      <w:r>
        <w:rPr>
          <w:rFonts w:eastAsia="Galdeano" w:hint="eastAsia"/>
          <w:color w:val="222222"/>
          <w:sz w:val="23"/>
        </w:rPr>
        <w:t xml:space="preserve"> </w:t>
      </w:r>
      <w:r>
        <w:rPr>
          <w:rFonts w:eastAsia="Galdeano" w:hint="eastAsia"/>
          <w:color w:val="222222"/>
          <w:sz w:val="23"/>
        </w:rPr>
        <w:t>否则你</w:t>
      </w:r>
      <w:r>
        <w:rPr>
          <w:rFonts w:eastAsia="Galdeano" w:hint="eastAsia"/>
          <w:color w:val="222222"/>
          <w:sz w:val="23"/>
        </w:rPr>
        <w:lastRenderedPageBreak/>
        <w:t>们将会继续在冷兵器盒和农业时代待上几万年十几万年</w:t>
      </w:r>
      <w:r>
        <w:rPr>
          <w:rFonts w:eastAsia="微软雅黑" w:hint="eastAsia"/>
        </w:rPr>
        <w:br/>
      </w:r>
      <w:r>
        <w:rPr>
          <w:rFonts w:eastAsia="微软雅黑" w:hint="eastAsia"/>
        </w:rPr>
        <w:br/>
      </w:r>
      <w:r>
        <w:rPr>
          <w:rFonts w:eastAsia="Galdeano" w:hint="eastAsia"/>
          <w:color w:val="222222"/>
          <w:sz w:val="23"/>
        </w:rPr>
        <w:t>以上是你们星球真正的发展史</w:t>
      </w:r>
      <w:r>
        <w:rPr>
          <w:rFonts w:eastAsia="Galdeano" w:hint="eastAsia"/>
          <w:color w:val="222222"/>
          <w:sz w:val="23"/>
        </w:rPr>
        <w:t xml:space="preserve"> </w:t>
      </w:r>
      <w:r>
        <w:rPr>
          <w:rFonts w:eastAsia="Galdeano" w:hint="eastAsia"/>
          <w:color w:val="222222"/>
          <w:sz w:val="23"/>
        </w:rPr>
        <w:t>和你们哲学家所谈的无关</w:t>
      </w:r>
      <w:r>
        <w:rPr>
          <w:rFonts w:eastAsia="微软雅黑" w:hint="eastAsia"/>
          <w:sz w:val="21"/>
        </w:rPr>
        <w:t xml:space="preserve"> </w:t>
      </w: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灵场生命</w:t>
      </w:r>
      <w:r>
        <w:rPr>
          <w:rFonts w:eastAsia="微软雅黑" w:hint="eastAsia"/>
          <w:sz w:val="21"/>
        </w:rPr>
        <w:t xml:space="preserve"> </w:t>
      </w:r>
    </w:p>
    <w:p w:rsidR="005D7A5B" w:rsidRDefault="005D7A5B" w:rsidP="00692BCF">
      <w:pPr>
        <w:ind w:firstLineChars="200" w:firstLine="480"/>
        <w:rPr>
          <w:rFonts w:hint="eastAsia"/>
        </w:rPr>
      </w:pPr>
    </w:p>
    <w:p w:rsidR="005D7A5B" w:rsidRDefault="005D7A5B" w:rsidP="00692BCF">
      <w:pPr>
        <w:ind w:firstLineChars="200" w:firstLine="420"/>
        <w:rPr>
          <w:rFonts w:eastAsia="微软雅黑" w:hint="eastAsia"/>
          <w:color w:val="494949"/>
          <w:sz w:val="21"/>
        </w:rPr>
      </w:pPr>
      <w:r>
        <w:rPr>
          <w:rFonts w:eastAsia="微软雅黑" w:hint="eastAsia"/>
          <w:color w:val="494949"/>
          <w:sz w:val="21"/>
        </w:rPr>
        <w:t>请问</w:t>
      </w:r>
      <w:r>
        <w:rPr>
          <w:rFonts w:ascii="微软雅黑" w:eastAsia="微软雅黑" w:hAnsi="微软雅黑" w:cs="微软雅黑" w:hint="eastAsia"/>
          <w:color w:val="494949"/>
          <w:sz w:val="21"/>
        </w:rPr>
        <w:t>21</w:t>
      </w:r>
      <w:r>
        <w:rPr>
          <w:rFonts w:eastAsia="微软雅黑" w:hint="eastAsia"/>
          <w:color w:val="494949"/>
          <w:sz w:val="21"/>
        </w:rPr>
        <w:t>，这个世界上有没有放大缩小物体的光线。</w:t>
      </w:r>
    </w:p>
    <w:p w:rsidR="005D7A5B" w:rsidRDefault="005D7A5B" w:rsidP="00692BCF">
      <w:pPr>
        <w:spacing w:line="300" w:lineRule="atLeast"/>
        <w:ind w:firstLineChars="200" w:firstLine="420"/>
        <w:rPr>
          <w:rFonts w:hint="eastAsia"/>
        </w:rPr>
      </w:pPr>
      <w:r>
        <w:rPr>
          <w:rFonts w:eastAsia="微软雅黑" w:hint="eastAsia"/>
          <w:color w:val="494949"/>
          <w:sz w:val="21"/>
        </w:rPr>
        <w:t>另外在这个时段，总玄宇宙有哪些种族？多少玄度？</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60"/>
        <w:rPr>
          <w:rFonts w:eastAsia="微软雅黑" w:hint="eastAsia"/>
          <w:color w:val="494949"/>
          <w:sz w:val="21"/>
        </w:rPr>
      </w:pPr>
      <w:r>
        <w:rPr>
          <w:rFonts w:eastAsia="Galdeano" w:hint="eastAsia"/>
          <w:color w:val="222222"/>
          <w:sz w:val="23"/>
        </w:rPr>
        <w:t>放大缩小不需要射线</w:t>
      </w:r>
      <w:r>
        <w:rPr>
          <w:rFonts w:eastAsia="Galdeano" w:hint="eastAsia"/>
          <w:color w:val="222222"/>
          <w:sz w:val="23"/>
        </w:rPr>
        <w:t xml:space="preserve"> </w:t>
      </w:r>
      <w:r>
        <w:rPr>
          <w:rFonts w:eastAsia="Galdeano" w:hint="eastAsia"/>
          <w:color w:val="222222"/>
          <w:sz w:val="23"/>
        </w:rPr>
        <w:t>方法很多</w:t>
      </w:r>
      <w:r>
        <w:rPr>
          <w:rFonts w:eastAsia="Galdeano" w:hint="eastAsia"/>
          <w:color w:val="222222"/>
          <w:sz w:val="23"/>
        </w:rPr>
        <w:t xml:space="preserve"> </w:t>
      </w:r>
      <w:r>
        <w:rPr>
          <w:rFonts w:eastAsia="Galdeano" w:hint="eastAsia"/>
          <w:color w:val="222222"/>
          <w:sz w:val="23"/>
        </w:rPr>
        <w:t>简单的方法是修改一下信息面关于身体大小的信息</w:t>
      </w:r>
      <w:r>
        <w:rPr>
          <w:rFonts w:eastAsia="Galdeano" w:hint="eastAsia"/>
          <w:color w:val="222222"/>
          <w:sz w:val="23"/>
        </w:rPr>
        <w:t> </w:t>
      </w:r>
      <w:r>
        <w:rPr>
          <w:rFonts w:eastAsia="微软雅黑" w:hint="eastAsia"/>
        </w:rPr>
        <w:br/>
      </w:r>
      <w:r>
        <w:rPr>
          <w:rFonts w:eastAsia="Galdeano" w:hint="eastAsia"/>
          <w:color w:val="222222"/>
          <w:sz w:val="23"/>
        </w:rPr>
        <w:t>太多种族了无数</w:t>
      </w:r>
      <w:r>
        <w:rPr>
          <w:rFonts w:eastAsia="Galdeano" w:hint="eastAsia"/>
          <w:color w:val="222222"/>
          <w:sz w:val="23"/>
        </w:rPr>
        <w:t xml:space="preserve"> </w:t>
      </w:r>
      <w:r>
        <w:rPr>
          <w:rFonts w:eastAsia="Galdeano" w:hint="eastAsia"/>
          <w:color w:val="222222"/>
          <w:sz w:val="23"/>
        </w:rPr>
        <w:t>总玄宇宙世界大的超乎你们最疯狂的想象</w:t>
      </w:r>
      <w:r>
        <w:rPr>
          <w:rFonts w:eastAsia="Galdeano" w:hint="eastAsia"/>
          <w:color w:val="222222"/>
          <w:sz w:val="23"/>
        </w:rPr>
        <w:t xml:space="preserve"> </w:t>
      </w:r>
      <w:r>
        <w:rPr>
          <w:rFonts w:eastAsia="Galdeano" w:hint="eastAsia"/>
          <w:color w:val="222222"/>
          <w:sz w:val="23"/>
        </w:rPr>
        <w:t>每秒都有无数文明诞生和毁灭</w:t>
      </w:r>
      <w:r>
        <w:rPr>
          <w:rFonts w:eastAsia="Galdeano" w:hint="eastAsia"/>
          <w:color w:val="222222"/>
          <w:sz w:val="23"/>
        </w:rPr>
        <w:t xml:space="preserve"> </w:t>
      </w:r>
      <w:r>
        <w:rPr>
          <w:rFonts w:eastAsia="Galdeano" w:hint="eastAsia"/>
          <w:color w:val="222222"/>
          <w:sz w:val="23"/>
        </w:rPr>
        <w:t>知道有多大了</w:t>
      </w:r>
      <w:r>
        <w:rPr>
          <w:rFonts w:eastAsia="Galdeano" w:hint="eastAsia"/>
          <w:color w:val="222222"/>
          <w:sz w:val="23"/>
        </w:rPr>
        <w:t> </w:t>
      </w:r>
      <w:r>
        <w:rPr>
          <w:rFonts w:eastAsia="微软雅黑" w:hint="eastAsia"/>
        </w:rPr>
        <w:br/>
      </w:r>
      <w:r>
        <w:rPr>
          <w:rFonts w:eastAsia="Galdeano" w:hint="eastAsia"/>
          <w:color w:val="222222"/>
          <w:sz w:val="23"/>
        </w:rPr>
        <w:t>宇宙最高理论玄度</w:t>
      </w:r>
      <w:r>
        <w:rPr>
          <w:rFonts w:ascii="Galdeano" w:eastAsia="微软雅黑" w:hAnsi="Galdeano" w:cs="Galdeano" w:hint="eastAsia"/>
          <w:color w:val="222222"/>
          <w:sz w:val="23"/>
        </w:rPr>
        <w:t xml:space="preserve">72 </w:t>
      </w:r>
      <w:r>
        <w:rPr>
          <w:rFonts w:eastAsia="Galdeano" w:hint="eastAsia"/>
          <w:color w:val="222222"/>
          <w:sz w:val="23"/>
        </w:rPr>
        <w:t>实际达到最高玄度</w:t>
      </w:r>
      <w:r>
        <w:rPr>
          <w:rFonts w:ascii="Galdeano" w:eastAsia="微软雅黑" w:hAnsi="Galdeano" w:cs="Galdeano" w:hint="eastAsia"/>
          <w:color w:val="222222"/>
          <w:sz w:val="23"/>
        </w:rPr>
        <w:t>71</w:t>
      </w:r>
      <w:r>
        <w:rPr>
          <w:rFonts w:eastAsia="微软雅黑" w:hint="eastAsia"/>
        </w:rPr>
        <w:t xml:space="preserve"> </w:t>
      </w:r>
    </w:p>
    <w:p w:rsidR="005D7A5B" w:rsidRDefault="005D7A5B" w:rsidP="00692BCF">
      <w:pPr>
        <w:ind w:firstLineChars="200" w:firstLine="420"/>
        <w:rPr>
          <w:rFonts w:eastAsia="微软雅黑" w:hint="eastAsia"/>
          <w:color w:val="494949"/>
          <w:sz w:val="21"/>
        </w:rPr>
      </w:pPr>
      <w:r>
        <w:rPr>
          <w:rFonts w:eastAsia="微软雅黑" w:hint="eastAsia"/>
          <w:color w:val="494949"/>
          <w:sz w:val="21"/>
        </w:rPr>
        <w:t>问：关于俄罗斯通古斯大爆炸和</w:t>
      </w:r>
      <w:r>
        <w:rPr>
          <w:rFonts w:ascii="微软雅黑" w:eastAsia="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印度的死丘事件及</w:t>
      </w: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1626</w:t>
      </w:r>
      <w:r>
        <w:rPr>
          <w:rFonts w:eastAsia="微软雅黑" w:hint="eastAsia"/>
          <w:color w:val="494949"/>
          <w:sz w:val="21"/>
        </w:rPr>
        <w:t>年</w:t>
      </w:r>
      <w:r>
        <w:rPr>
          <w:rFonts w:ascii="微软雅黑" w:hAnsi="微软雅黑" w:cs="微软雅黑" w:hint="eastAsia"/>
          <w:color w:val="494949"/>
          <w:sz w:val="21"/>
        </w:rPr>
        <w:t>5</w:t>
      </w:r>
      <w:r>
        <w:rPr>
          <w:rFonts w:eastAsia="微软雅黑" w:hint="eastAsia"/>
          <w:color w:val="494949"/>
          <w:sz w:val="21"/>
        </w:rPr>
        <w:t>月</w:t>
      </w:r>
      <w:r>
        <w:rPr>
          <w:rFonts w:ascii="微软雅黑" w:hAnsi="微软雅黑" w:cs="微软雅黑" w:hint="eastAsia"/>
          <w:color w:val="494949"/>
          <w:sz w:val="21"/>
        </w:rPr>
        <w:t>30</w:t>
      </w:r>
      <w:r>
        <w:rPr>
          <w:rFonts w:eastAsia="微软雅黑" w:hint="eastAsia"/>
          <w:color w:val="494949"/>
          <w:sz w:val="21"/>
        </w:rPr>
        <w:t>日北京的王恭厂大爆炸，</w:t>
      </w:r>
    </w:p>
    <w:p w:rsidR="005D7A5B" w:rsidRDefault="005D7A5B" w:rsidP="00692BCF">
      <w:pPr>
        <w:spacing w:line="300" w:lineRule="atLeast"/>
        <w:ind w:firstLineChars="200" w:firstLine="420"/>
        <w:rPr>
          <w:rFonts w:eastAsia="微软雅黑" w:hint="eastAsia"/>
          <w:color w:val="494949"/>
        </w:rPr>
      </w:pPr>
      <w:r>
        <w:rPr>
          <w:rFonts w:eastAsia="微软雅黑" w:hint="eastAsia"/>
          <w:color w:val="494949"/>
          <w:sz w:val="21"/>
        </w:rPr>
        <w:t>在网络上有很多解释，想听听你的说法</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60"/>
        <w:rPr>
          <w:rFonts w:hint="eastAsia"/>
        </w:rPr>
      </w:pPr>
      <w:r>
        <w:rPr>
          <w:rFonts w:eastAsia="Galdeano" w:hint="eastAsia"/>
          <w:color w:val="222222"/>
          <w:sz w:val="23"/>
        </w:rPr>
        <w:t>通古斯爆炸</w:t>
      </w:r>
      <w:r>
        <w:rPr>
          <w:rFonts w:eastAsia="Galdeano" w:hint="eastAsia"/>
          <w:color w:val="222222"/>
          <w:sz w:val="23"/>
        </w:rPr>
        <w:t xml:space="preserve"> </w:t>
      </w:r>
      <w:r>
        <w:rPr>
          <w:rFonts w:eastAsia="Galdeano" w:hint="eastAsia"/>
          <w:color w:val="222222"/>
          <w:sz w:val="23"/>
        </w:rPr>
        <w:t>规则解体造成的随即能量释放</w:t>
      </w:r>
      <w:r>
        <w:rPr>
          <w:rFonts w:eastAsia="Galdeano" w:hint="eastAsia"/>
          <w:color w:val="222222"/>
          <w:sz w:val="23"/>
        </w:rPr>
        <w:t xml:space="preserve"> </w:t>
      </w:r>
      <w:r>
        <w:rPr>
          <w:rFonts w:eastAsia="Galdeano" w:hint="eastAsia"/>
          <w:color w:val="222222"/>
          <w:sz w:val="23"/>
        </w:rPr>
        <w:t>其他世界强行突破世界规则的结果</w:t>
      </w:r>
      <w:r>
        <w:rPr>
          <w:rFonts w:eastAsia="Galdeano" w:hint="eastAsia"/>
          <w:color w:val="222222"/>
          <w:sz w:val="23"/>
        </w:rPr>
        <w:t xml:space="preserve"> </w:t>
      </w:r>
      <w:r>
        <w:rPr>
          <w:rFonts w:eastAsia="Galdeano" w:hint="eastAsia"/>
          <w:color w:val="222222"/>
          <w:sz w:val="23"/>
        </w:rPr>
        <w:t>新入侵者的一次尝试</w:t>
      </w:r>
      <w:r>
        <w:rPr>
          <w:rFonts w:eastAsia="Galdeano" w:hint="eastAsia"/>
          <w:color w:val="222222"/>
          <w:sz w:val="23"/>
        </w:rPr>
        <w:t xml:space="preserve"> </w:t>
      </w:r>
      <w:r>
        <w:rPr>
          <w:rFonts w:eastAsia="Galdeano" w:hint="eastAsia"/>
          <w:color w:val="222222"/>
          <w:sz w:val="23"/>
        </w:rPr>
        <w:t>他们世界的飞行侦测器</w:t>
      </w:r>
      <w:r>
        <w:rPr>
          <w:rFonts w:eastAsia="Galdeano" w:hint="eastAsia"/>
          <w:color w:val="222222"/>
          <w:sz w:val="23"/>
        </w:rPr>
        <w:t xml:space="preserve"> </w:t>
      </w:r>
      <w:r>
        <w:rPr>
          <w:rFonts w:eastAsia="Galdeano" w:hint="eastAsia"/>
          <w:color w:val="222222"/>
          <w:sz w:val="23"/>
        </w:rPr>
        <w:t>哪时启蒙开始不久</w:t>
      </w:r>
      <w:r>
        <w:rPr>
          <w:rFonts w:eastAsia="Galdeano" w:hint="eastAsia"/>
          <w:color w:val="222222"/>
          <w:sz w:val="23"/>
        </w:rPr>
        <w:t xml:space="preserve"> </w:t>
      </w:r>
      <w:r>
        <w:rPr>
          <w:rFonts w:eastAsia="Galdeano" w:hint="eastAsia"/>
          <w:color w:val="222222"/>
          <w:sz w:val="23"/>
        </w:rPr>
        <w:t>新入侵者高估了两个世界的同步率</w:t>
      </w:r>
      <w:r>
        <w:rPr>
          <w:rFonts w:eastAsia="Galdeano" w:hint="eastAsia"/>
          <w:color w:val="222222"/>
          <w:sz w:val="23"/>
        </w:rPr>
        <w:t xml:space="preserve"> </w:t>
      </w:r>
      <w:r>
        <w:rPr>
          <w:rFonts w:eastAsia="Galdeano" w:hint="eastAsia"/>
          <w:color w:val="222222"/>
          <w:sz w:val="23"/>
        </w:rPr>
        <w:t>侦测船突入你们世界瞬间</w:t>
      </w:r>
      <w:r>
        <w:rPr>
          <w:rFonts w:eastAsia="Galdeano" w:hint="eastAsia"/>
          <w:color w:val="222222"/>
          <w:sz w:val="23"/>
        </w:rPr>
        <w:t xml:space="preserve"> </w:t>
      </w:r>
      <w:r>
        <w:rPr>
          <w:rFonts w:eastAsia="Galdeano" w:hint="eastAsia"/>
          <w:color w:val="222222"/>
          <w:sz w:val="23"/>
        </w:rPr>
        <w:t>就被规则屏障解体了</w:t>
      </w:r>
      <w:r>
        <w:rPr>
          <w:rFonts w:eastAsia="Galdeano" w:hint="eastAsia"/>
          <w:color w:val="222222"/>
          <w:sz w:val="23"/>
        </w:rPr>
        <w:t> </w:t>
      </w:r>
      <w:r>
        <w:rPr>
          <w:rFonts w:eastAsia="微软雅黑" w:hint="eastAsia"/>
          <w:color w:val="494949"/>
        </w:rPr>
        <w:br/>
      </w:r>
      <w:r>
        <w:rPr>
          <w:rFonts w:eastAsia="Galdeano" w:hint="eastAsia"/>
          <w:color w:val="222222"/>
          <w:sz w:val="23"/>
        </w:rPr>
        <w:t>印度死丘</w:t>
      </w:r>
      <w:r>
        <w:rPr>
          <w:rFonts w:eastAsia="Galdeano" w:hint="eastAsia"/>
          <w:color w:val="222222"/>
          <w:sz w:val="23"/>
        </w:rPr>
        <w:t xml:space="preserve"> </w:t>
      </w:r>
      <w:r>
        <w:rPr>
          <w:rFonts w:eastAsia="Galdeano" w:hint="eastAsia"/>
          <w:color w:val="222222"/>
          <w:sz w:val="23"/>
        </w:rPr>
        <w:t>核爆</w:t>
      </w:r>
      <w:r>
        <w:rPr>
          <w:rFonts w:eastAsia="Galdeano" w:hint="eastAsia"/>
          <w:color w:val="222222"/>
          <w:sz w:val="23"/>
        </w:rPr>
        <w:t xml:space="preserve"> </w:t>
      </w:r>
      <w:r>
        <w:rPr>
          <w:rFonts w:eastAsia="Galdeano" w:hint="eastAsia"/>
          <w:color w:val="222222"/>
          <w:sz w:val="23"/>
        </w:rPr>
        <w:t>如前所述回归计划</w:t>
      </w:r>
      <w:r>
        <w:rPr>
          <w:rFonts w:eastAsia="Galdeano" w:hint="eastAsia"/>
          <w:color w:val="222222"/>
          <w:sz w:val="23"/>
        </w:rPr>
        <w:t xml:space="preserve"> </w:t>
      </w:r>
      <w:r>
        <w:rPr>
          <w:rFonts w:eastAsia="Galdeano" w:hint="eastAsia"/>
          <w:color w:val="222222"/>
          <w:sz w:val="23"/>
        </w:rPr>
        <w:t>同样城市还有很多</w:t>
      </w:r>
      <w:r>
        <w:rPr>
          <w:rFonts w:eastAsia="Galdeano" w:hint="eastAsia"/>
          <w:color w:val="222222"/>
          <w:sz w:val="23"/>
        </w:rPr>
        <w:t> </w:t>
      </w:r>
      <w:r>
        <w:rPr>
          <w:rFonts w:eastAsia="微软雅黑" w:hint="eastAsia"/>
          <w:color w:val="494949"/>
        </w:rPr>
        <w:br/>
      </w:r>
      <w:r>
        <w:rPr>
          <w:rFonts w:eastAsia="Galdeano" w:hint="eastAsia"/>
          <w:color w:val="222222"/>
          <w:sz w:val="23"/>
        </w:rPr>
        <w:t>王恭厂</w:t>
      </w:r>
      <w:r>
        <w:rPr>
          <w:rFonts w:eastAsia="Galdeano" w:hint="eastAsia"/>
          <w:color w:val="222222"/>
          <w:sz w:val="23"/>
        </w:rPr>
        <w:t xml:space="preserve"> </w:t>
      </w:r>
      <w:r>
        <w:rPr>
          <w:rFonts w:eastAsia="Galdeano" w:hint="eastAsia"/>
          <w:color w:val="222222"/>
          <w:sz w:val="23"/>
        </w:rPr>
        <w:t>月球阿尔拉和亚特兰提斯小规模摩擦时被空爆武器波及</w:t>
      </w:r>
      <w:r>
        <w:rPr>
          <w:rFonts w:eastAsia="Galdeano" w:hint="eastAsia"/>
          <w:color w:val="222222"/>
          <w:sz w:val="23"/>
        </w:rPr>
        <w:t xml:space="preserve"> </w:t>
      </w:r>
      <w:r>
        <w:rPr>
          <w:rFonts w:eastAsia="Galdeano" w:hint="eastAsia"/>
          <w:color w:val="222222"/>
          <w:sz w:val="23"/>
        </w:rPr>
        <w:t>上一次决战后小型摩擦一直在发生</w:t>
      </w:r>
      <w:r>
        <w:rPr>
          <w:rFonts w:eastAsia="Galdeano" w:hint="eastAsia"/>
          <w:color w:val="222222"/>
          <w:sz w:val="23"/>
        </w:rPr>
        <w:t xml:space="preserve"> </w:t>
      </w:r>
      <w:r>
        <w:rPr>
          <w:rFonts w:eastAsia="Galdeano" w:hint="eastAsia"/>
          <w:color w:val="222222"/>
          <w:sz w:val="23"/>
        </w:rPr>
        <w:t>从古至今</w:t>
      </w:r>
      <w:r>
        <w:rPr>
          <w:rFonts w:eastAsia="Galdeano" w:hint="eastAsia"/>
          <w:color w:val="222222"/>
          <w:sz w:val="23"/>
        </w:rPr>
        <w:t xml:space="preserve"> </w:t>
      </w:r>
      <w:r>
        <w:rPr>
          <w:rFonts w:eastAsia="Galdeano" w:hint="eastAsia"/>
          <w:color w:val="222222"/>
          <w:sz w:val="23"/>
        </w:rPr>
        <w:t>每月都有</w:t>
      </w:r>
      <w:r>
        <w:rPr>
          <w:rFonts w:eastAsia="微软雅黑" w:hint="eastAsia"/>
          <w:color w:val="494949"/>
          <w:sz w:val="21"/>
        </w:rPr>
        <w:t xml:space="preserve"> </w:t>
      </w:r>
    </w:p>
    <w:p w:rsidR="005D7A5B" w:rsidRDefault="005D7A5B" w:rsidP="00692BCF">
      <w:pPr>
        <w:ind w:firstLineChars="200" w:firstLine="480"/>
        <w:rPr>
          <w:rFonts w:eastAsia="微软雅黑" w:hint="eastAsia"/>
          <w:color w:val="494949"/>
          <w:sz w:val="21"/>
        </w:rPr>
      </w:pPr>
      <w:r>
        <w:rPr>
          <w:rFonts w:hint="eastAsia"/>
        </w:rPr>
        <w:br/>
      </w:r>
      <w:r>
        <w:rPr>
          <w:rFonts w:eastAsia="微软雅黑" w:hint="eastAsia"/>
          <w:color w:val="494949"/>
          <w:sz w:val="21"/>
        </w:rPr>
        <w:t>问：楼主，讲到佛法，</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难道佛法所讲才是真正的真理吗？</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我一直是相信科学的，但当我听了霍金说，</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人类只有搬到火星及其他星球才是唯一出路。</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在那里继续人类文明。</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我就是不解了，</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明知道这种文明破坏了地球，</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费尽了地球的资源就一走了之吗？</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还要跑到外太空继续污染环境吗？</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为什么不想想怎么利用科技保护地球，</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改变生活方式适应自然。</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人类为什么这么自私呢？我就不去什么火星，</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如果真有那一天，应该与我们的地球母亲共存亡。</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真的不解，</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lastRenderedPageBreak/>
        <w:t>我们的科技怎么这么具有破坏性占有性。</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很失望，如果这不是出路，</w:t>
      </w:r>
    </w:p>
    <w:p w:rsidR="005D7A5B" w:rsidRDefault="005D7A5B" w:rsidP="00692BCF">
      <w:pPr>
        <w:spacing w:line="300" w:lineRule="atLeast"/>
        <w:ind w:firstLineChars="200" w:firstLine="420"/>
        <w:rPr>
          <w:rFonts w:eastAsia="微软雅黑" w:hint="eastAsia"/>
          <w:color w:val="494949"/>
        </w:rPr>
      </w:pPr>
      <w:r>
        <w:rPr>
          <w:rFonts w:eastAsia="微软雅黑" w:hint="eastAsia"/>
          <w:color w:val="494949"/>
          <w:sz w:val="21"/>
        </w:rPr>
        <w:t>那拯救人类的出路在哪里</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ind w:firstLineChars="200" w:firstLine="460"/>
        <w:rPr>
          <w:rFonts w:hint="eastAsia"/>
        </w:rPr>
      </w:pPr>
      <w:r>
        <w:rPr>
          <w:rFonts w:eastAsia="Galdeano" w:hint="eastAsia"/>
          <w:color w:val="222222"/>
          <w:sz w:val="23"/>
        </w:rPr>
        <w:t>因为你们没有统一的意志</w:t>
      </w:r>
      <w:r>
        <w:rPr>
          <w:rFonts w:eastAsia="Galdeano" w:hint="eastAsia"/>
          <w:color w:val="222222"/>
          <w:sz w:val="23"/>
        </w:rPr>
        <w:t xml:space="preserve"> </w:t>
      </w:r>
      <w:r>
        <w:rPr>
          <w:rFonts w:eastAsia="Galdeano" w:hint="eastAsia"/>
          <w:color w:val="222222"/>
          <w:sz w:val="23"/>
        </w:rPr>
        <w:t>要革新</w:t>
      </w:r>
      <w:r>
        <w:rPr>
          <w:rFonts w:eastAsia="Galdeano" w:hint="eastAsia"/>
          <w:color w:val="222222"/>
          <w:sz w:val="23"/>
        </w:rPr>
        <w:t xml:space="preserve"> </w:t>
      </w:r>
      <w:r>
        <w:rPr>
          <w:rFonts w:eastAsia="Galdeano" w:hint="eastAsia"/>
          <w:color w:val="222222"/>
          <w:sz w:val="23"/>
        </w:rPr>
        <w:t>很多人就要失去利益</w:t>
      </w:r>
      <w:r>
        <w:rPr>
          <w:rFonts w:eastAsia="Galdeano" w:hint="eastAsia"/>
          <w:color w:val="222222"/>
          <w:sz w:val="23"/>
        </w:rPr>
        <w:t xml:space="preserve"> </w:t>
      </w:r>
      <w:r>
        <w:rPr>
          <w:rFonts w:eastAsia="Galdeano" w:hint="eastAsia"/>
          <w:color w:val="222222"/>
          <w:sz w:val="23"/>
        </w:rPr>
        <w:t>简单的说你们电力汽车已经可以应用成熟了但是被抵制</w:t>
      </w:r>
      <w:r>
        <w:rPr>
          <w:rFonts w:eastAsia="Galdeano" w:hint="eastAsia"/>
          <w:color w:val="222222"/>
          <w:sz w:val="23"/>
        </w:rPr>
        <w:t xml:space="preserve"> </w:t>
      </w:r>
      <w:r>
        <w:rPr>
          <w:rFonts w:eastAsia="Galdeano" w:hint="eastAsia"/>
          <w:color w:val="222222"/>
          <w:sz w:val="23"/>
        </w:rPr>
        <w:t>因为使用电力汽车</w:t>
      </w:r>
      <w:r>
        <w:rPr>
          <w:rFonts w:eastAsia="Galdeano" w:hint="eastAsia"/>
          <w:color w:val="222222"/>
          <w:sz w:val="23"/>
        </w:rPr>
        <w:t xml:space="preserve"> </w:t>
      </w:r>
      <w:r>
        <w:rPr>
          <w:rFonts w:eastAsia="Galdeano" w:hint="eastAsia"/>
          <w:color w:val="222222"/>
          <w:sz w:val="23"/>
        </w:rPr>
        <w:t>石油利益链上各个阶段的个体们就会失去利益因为大家都不使用石油了</w:t>
      </w:r>
      <w:r>
        <w:rPr>
          <w:rFonts w:eastAsia="Galdeano" w:hint="eastAsia"/>
          <w:color w:val="222222"/>
          <w:sz w:val="23"/>
        </w:rPr>
        <w:t xml:space="preserve"> </w:t>
      </w:r>
      <w:r>
        <w:rPr>
          <w:rFonts w:eastAsia="Galdeano" w:hint="eastAsia"/>
          <w:color w:val="222222"/>
          <w:sz w:val="23"/>
        </w:rPr>
        <w:t>只能等到石油消耗光的一天</w:t>
      </w:r>
      <w:r>
        <w:rPr>
          <w:rFonts w:eastAsia="Galdeano" w:hint="eastAsia"/>
          <w:color w:val="222222"/>
          <w:sz w:val="23"/>
        </w:rPr>
        <w:t xml:space="preserve"> </w:t>
      </w:r>
      <w:r>
        <w:rPr>
          <w:rFonts w:eastAsia="Galdeano" w:hint="eastAsia"/>
          <w:color w:val="222222"/>
          <w:sz w:val="23"/>
        </w:rPr>
        <w:t>同样的事去推想</w:t>
      </w:r>
      <w:r>
        <w:rPr>
          <w:rFonts w:eastAsia="Galdeano" w:hint="eastAsia"/>
          <w:color w:val="222222"/>
          <w:sz w:val="23"/>
        </w:rPr>
        <w:t xml:space="preserve"> </w:t>
      </w:r>
      <w:r>
        <w:rPr>
          <w:rFonts w:eastAsia="Galdeano" w:hint="eastAsia"/>
          <w:color w:val="222222"/>
          <w:sz w:val="23"/>
        </w:rPr>
        <w:t>你就会明白了</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真正的智者没有师傅</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一直都在</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20"/>
        <w:rPr>
          <w:rFonts w:eastAsia="微软雅黑" w:hint="eastAsia"/>
          <w:color w:val="494949"/>
          <w:sz w:val="21"/>
        </w:rPr>
      </w:pPr>
      <w:r>
        <w:rPr>
          <w:rFonts w:eastAsia="微软雅黑" w:hint="eastAsia"/>
          <w:color w:val="494949"/>
          <w:sz w:val="21"/>
        </w:rPr>
        <w:t>问：身体的其他部位可以这样，</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那么大脑也行吗？</w:t>
      </w:r>
      <w:r>
        <w:rPr>
          <w:rFonts w:eastAsia="微软雅黑" w:hint="eastAsia"/>
          <w:color w:val="494949"/>
          <w:sz w:val="21"/>
        </w:rPr>
        <w:t xml:space="preserve"> </w:t>
      </w:r>
      <w:r>
        <w:rPr>
          <w:rFonts w:eastAsia="微软雅黑" w:hint="eastAsia"/>
          <w:color w:val="494949"/>
          <w:sz w:val="21"/>
        </w:rPr>
        <w:t>大</w:t>
      </w:r>
    </w:p>
    <w:p w:rsidR="005D7A5B" w:rsidRDefault="005D7A5B" w:rsidP="00692BCF">
      <w:pPr>
        <w:spacing w:line="300" w:lineRule="atLeast"/>
        <w:ind w:firstLineChars="200" w:firstLine="420"/>
        <w:rPr>
          <w:rFonts w:hint="eastAsia"/>
          <w:color w:val="494949"/>
        </w:rPr>
      </w:pPr>
      <w:r>
        <w:rPr>
          <w:rFonts w:eastAsia="微软雅黑" w:hint="eastAsia"/>
          <w:color w:val="494949"/>
          <w:sz w:val="21"/>
        </w:rPr>
        <w:t>脑的死亡是在所难免的把，对于我们来说</w:t>
      </w:r>
      <w:r>
        <w:rPr>
          <w:rFonts w:ascii="微软雅黑" w:hAnsi="微软雅黑" w:cs="微软雅黑" w:hint="eastAsia"/>
          <w:color w:val="494949"/>
          <w:sz w:val="21"/>
        </w:rPr>
        <w:t>.....</w:t>
      </w:r>
    </w:p>
    <w:p w:rsidR="005D7A5B" w:rsidRDefault="005D7A5B" w:rsidP="00692BCF">
      <w:pPr>
        <w:spacing w:line="300" w:lineRule="atLeast"/>
        <w:ind w:firstLineChars="200" w:firstLine="480"/>
        <w:rPr>
          <w:rFonts w:hint="eastAsia"/>
          <w:color w:val="494949"/>
        </w:rPr>
      </w:pPr>
    </w:p>
    <w:p w:rsidR="005D7A5B" w:rsidRDefault="005D7A5B" w:rsidP="00692BCF">
      <w:pPr>
        <w:ind w:firstLineChars="200" w:firstLine="460"/>
        <w:rPr>
          <w:rFonts w:hint="eastAsia"/>
        </w:rPr>
      </w:pPr>
      <w:r>
        <w:rPr>
          <w:rFonts w:eastAsia="Galdeano" w:hint="eastAsia"/>
          <w:color w:val="222222"/>
          <w:sz w:val="23"/>
        </w:rPr>
        <w:t>从物质面操作脑细胞</w:t>
      </w:r>
      <w:r>
        <w:rPr>
          <w:rFonts w:ascii="Galdeano" w:eastAsia="微软雅黑" w:hAnsi="Galdeano" w:cs="Galdeano" w:hint="eastAsia"/>
          <w:color w:val="222222"/>
          <w:sz w:val="23"/>
        </w:rPr>
        <w:t>DNA</w:t>
      </w:r>
      <w:r>
        <w:rPr>
          <w:rFonts w:eastAsia="Galdeano" w:hint="eastAsia"/>
          <w:color w:val="222222"/>
          <w:sz w:val="23"/>
        </w:rPr>
        <w:t>线粒端完全复制到下一代就行了</w:t>
      </w:r>
      <w:r>
        <w:rPr>
          <w:rFonts w:eastAsia="Galdeano" w:hint="eastAsia"/>
          <w:color w:val="222222"/>
          <w:sz w:val="23"/>
        </w:rPr>
        <w:t xml:space="preserve"> </w:t>
      </w:r>
      <w:r>
        <w:rPr>
          <w:rFonts w:eastAsia="Galdeano" w:hint="eastAsia"/>
          <w:color w:val="222222"/>
          <w:sz w:val="23"/>
        </w:rPr>
        <w:t>癌细胞就已经做到了</w:t>
      </w:r>
      <w:r>
        <w:rPr>
          <w:rFonts w:eastAsia="Galdeano" w:hint="eastAsia"/>
          <w:color w:val="222222"/>
          <w:sz w:val="23"/>
        </w:rPr>
        <w:t xml:space="preserve"> </w:t>
      </w:r>
      <w:r>
        <w:rPr>
          <w:rFonts w:eastAsia="Galdeano" w:hint="eastAsia"/>
          <w:color w:val="222222"/>
          <w:sz w:val="23"/>
        </w:rPr>
        <w:t>没有外力破坏就永生不死</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20"/>
        <w:rPr>
          <w:rFonts w:eastAsia="微软雅黑" w:hint="eastAsia"/>
          <w:color w:val="494949"/>
          <w:sz w:val="21"/>
        </w:rPr>
      </w:pPr>
      <w:r>
        <w:rPr>
          <w:rFonts w:eastAsia="微软雅黑" w:hint="eastAsia"/>
          <w:color w:val="494949"/>
          <w:sz w:val="21"/>
        </w:rPr>
        <w:t>问：</w:t>
      </w:r>
      <w:r>
        <w:rPr>
          <w:rFonts w:ascii="微软雅黑" w:eastAsia="微软雅黑" w:hAnsi="微软雅黑" w:cs="微软雅黑" w:hint="eastAsia"/>
          <w:color w:val="494949"/>
          <w:sz w:val="21"/>
        </w:rPr>
        <w:t xml:space="preserve">1 </w:t>
      </w:r>
      <w:r>
        <w:rPr>
          <w:rFonts w:eastAsia="微软雅黑" w:hint="eastAsia"/>
          <w:color w:val="494949"/>
          <w:sz w:val="21"/>
        </w:rPr>
        <w:t>求问我们华夏族的起源。</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为什么我们自称是龙的传人。</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问：</w:t>
      </w:r>
      <w:r>
        <w:rPr>
          <w:rFonts w:ascii="微软雅黑" w:hAnsi="微软雅黑" w:cs="微软雅黑" w:hint="eastAsia"/>
          <w:color w:val="494949"/>
          <w:sz w:val="21"/>
        </w:rPr>
        <w:t xml:space="preserve">2 </w:t>
      </w:r>
      <w:r>
        <w:rPr>
          <w:rFonts w:eastAsia="微软雅黑" w:hint="eastAsia"/>
          <w:color w:val="494949"/>
          <w:sz w:val="21"/>
        </w:rPr>
        <w:t>伏羲，女娲是什么。为什么半人半蛇？</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你说的什么共存派的科学家能否拓展下。</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还有为什么他们人的交尾图中</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各自一人持规一人持矩。</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他们又和共济会什么关系。</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 xml:space="preserve">3 </w:t>
      </w:r>
      <w:r>
        <w:rPr>
          <w:rFonts w:eastAsia="微软雅黑" w:hint="eastAsia"/>
          <w:color w:val="494949"/>
          <w:sz w:val="21"/>
        </w:rPr>
        <w:t>我们中国人和月球有什么关系，</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为什么有嫦娥奔月之说。</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 xml:space="preserve">4 </w:t>
      </w:r>
      <w:r>
        <w:rPr>
          <w:rFonts w:ascii="微软雅黑" w:hAnsi="微软雅黑" w:cs="微软雅黑" w:hint="eastAsia"/>
          <w:color w:val="494949"/>
          <w:sz w:val="21"/>
        </w:rPr>
        <w:t>“</w:t>
      </w:r>
      <w:r>
        <w:rPr>
          <w:rFonts w:eastAsia="微软雅黑" w:hint="eastAsia"/>
          <w:color w:val="494949"/>
          <w:sz w:val="21"/>
        </w:rPr>
        <w:t>地底祖先”，月球人，</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在地表的代言人分别是哪些国家。</w:t>
      </w:r>
      <w:r>
        <w:rPr>
          <w:rFonts w:eastAsia="微软雅黑" w:hint="eastAsia"/>
          <w:color w:val="494949"/>
          <w:sz w:val="21"/>
        </w:rPr>
        <w:t> </w:t>
      </w: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 xml:space="preserve">5 </w:t>
      </w:r>
      <w:r>
        <w:rPr>
          <w:rFonts w:eastAsia="微软雅黑" w:hint="eastAsia"/>
          <w:color w:val="494949"/>
          <w:sz w:val="21"/>
        </w:rPr>
        <w:t>中西文化的对峙</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是否也是这两大势力的影响。</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我们中国人是哪边的？</w:t>
      </w:r>
      <w:r>
        <w:rPr>
          <w:rFonts w:eastAsia="微软雅黑" w:hint="eastAsia"/>
          <w:color w:val="494949"/>
          <w:sz w:val="21"/>
        </w:rPr>
        <w:t xml:space="preserve">  </w:t>
      </w: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 xml:space="preserve">6 </w:t>
      </w:r>
      <w:r>
        <w:rPr>
          <w:rFonts w:eastAsia="微软雅黑" w:hint="eastAsia"/>
          <w:color w:val="494949"/>
          <w:sz w:val="21"/>
        </w:rPr>
        <w:t>也是我最为想弄清楚的，</w:t>
      </w:r>
    </w:p>
    <w:p w:rsidR="005D7A5B" w:rsidRDefault="005D7A5B" w:rsidP="00692BCF">
      <w:pPr>
        <w:spacing w:line="300" w:lineRule="atLeast"/>
        <w:ind w:firstLineChars="200" w:firstLine="420"/>
        <w:rPr>
          <w:rFonts w:eastAsia="微软雅黑" w:hint="eastAsia"/>
          <w:color w:val="494949"/>
          <w:sz w:val="21"/>
        </w:rPr>
      </w:pPr>
      <w:r>
        <w:rPr>
          <w:rFonts w:eastAsia="微软雅黑" w:hint="eastAsia"/>
          <w:color w:val="494949"/>
          <w:sz w:val="21"/>
        </w:rPr>
        <w:t>面对中国今日整体民族的道德滑坡，</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吾辈是否还有复兴的希望。</w:t>
      </w:r>
      <w:r>
        <w:rPr>
          <w:rFonts w:eastAsia="微软雅黑" w:hint="eastAsia"/>
          <w:color w:val="494949"/>
          <w:sz w:val="21"/>
        </w:rPr>
        <w:t>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60"/>
        <w:rPr>
          <w:rFonts w:ascii="微软雅黑" w:hAnsi="微软雅黑" w:cs="微软雅黑" w:hint="eastAsia"/>
          <w:color w:val="494949"/>
          <w:sz w:val="21"/>
        </w:rPr>
      </w:pPr>
      <w:r>
        <w:rPr>
          <w:rFonts w:ascii="Galdeano" w:eastAsia="微软雅黑" w:hAnsi="Galdeano" w:cs="Galdeano" w:hint="eastAsia"/>
          <w:color w:val="222222"/>
          <w:sz w:val="23"/>
        </w:rPr>
        <w:t xml:space="preserve">1 </w:t>
      </w:r>
      <w:r>
        <w:rPr>
          <w:rFonts w:ascii="微软雅黑" w:eastAsia="Galdeano" w:hAnsi="微软雅黑" w:cs="微软雅黑" w:hint="eastAsia"/>
          <w:color w:val="222222"/>
          <w:sz w:val="23"/>
        </w:rPr>
        <w:t>参照前</w:t>
      </w:r>
      <w:r>
        <w:rPr>
          <w:rFonts w:ascii="微软雅黑" w:eastAsia="Galdeano" w:hAnsi="微软雅黑" w:cs="微软雅黑" w:hint="eastAsia"/>
          <w:color w:val="222222"/>
          <w:sz w:val="23"/>
        </w:rPr>
        <w:t xml:space="preserve"> </w:t>
      </w:r>
      <w:r>
        <w:rPr>
          <w:rFonts w:ascii="微软雅黑" w:eastAsia="Galdeano" w:hAnsi="微软雅黑" w:cs="微软雅黑" w:hint="eastAsia"/>
          <w:color w:val="222222"/>
          <w:sz w:val="23"/>
        </w:rPr>
        <w:t>你们历史已经粗略说了一遍</w:t>
      </w:r>
      <w:r>
        <w:rPr>
          <w:rFonts w:ascii="微软雅黑" w:eastAsia="Galdeano" w:hAnsi="微软雅黑" w:cs="微软雅黑" w:hint="eastAsia"/>
          <w:color w:val="222222"/>
          <w:sz w:val="23"/>
        </w:rPr>
        <w:t xml:space="preserve"> </w:t>
      </w:r>
      <w:r>
        <w:rPr>
          <w:rFonts w:ascii="微软雅黑" w:eastAsia="Galdeano" w:hAnsi="微软雅黑" w:cs="微软雅黑" w:hint="eastAsia"/>
          <w:color w:val="222222"/>
          <w:sz w:val="23"/>
        </w:rPr>
        <w:t>龙是基因造物</w:t>
      </w:r>
      <w:r>
        <w:rPr>
          <w:rFonts w:ascii="微软雅黑" w:eastAsia="Galdeano" w:hAnsi="微软雅黑" w:cs="微软雅黑" w:hint="eastAsia"/>
          <w:color w:val="222222"/>
          <w:sz w:val="23"/>
        </w:rPr>
        <w:t xml:space="preserve"> </w:t>
      </w:r>
      <w:r>
        <w:rPr>
          <w:rFonts w:ascii="微软雅黑" w:eastAsia="Galdeano" w:hAnsi="微软雅黑" w:cs="微软雅黑" w:hint="eastAsia"/>
          <w:color w:val="222222"/>
          <w:sz w:val="23"/>
        </w:rPr>
        <w:t>伏羲（拂姆西拉派系）最高的生物兵器杰作</w:t>
      </w:r>
      <w:r>
        <w:rPr>
          <w:rFonts w:ascii="微软雅黑" w:eastAsia="Galdeano" w:hAnsi="微软雅黑" w:cs="微软雅黑" w:hint="eastAsia"/>
          <w:color w:val="222222"/>
          <w:sz w:val="23"/>
        </w:rPr>
        <w:t xml:space="preserve"> </w:t>
      </w:r>
      <w:r>
        <w:rPr>
          <w:rFonts w:ascii="微软雅黑" w:eastAsia="Galdeano" w:hAnsi="微软雅黑" w:cs="微软雅黑" w:hint="eastAsia"/>
          <w:color w:val="222222"/>
          <w:sz w:val="23"/>
        </w:rPr>
        <w:t>最终成了你们的标志和信仰图腾</w:t>
      </w:r>
      <w:r>
        <w:rPr>
          <w:rFonts w:ascii="微软雅黑" w:eastAsia="Galdeano" w:hAnsi="微软雅黑" w:cs="微软雅黑" w:hint="eastAsia"/>
          <w:color w:val="222222"/>
          <w:sz w:val="23"/>
        </w:rPr>
        <w:t> </w:t>
      </w:r>
      <w:r>
        <w:rPr>
          <w:rFonts w:ascii="微软雅黑" w:eastAsia="微软雅黑" w:hAnsi="微软雅黑" w:cs="微软雅黑" w:hint="eastAsia"/>
          <w:color w:val="494949"/>
          <w:sz w:val="21"/>
        </w:rPr>
        <w:br/>
      </w:r>
      <w:r>
        <w:rPr>
          <w:rFonts w:ascii="Galdeano" w:eastAsia="微软雅黑" w:hAnsi="Galdeano" w:cs="Galdeano" w:hint="eastAsia"/>
          <w:color w:val="222222"/>
          <w:sz w:val="23"/>
        </w:rPr>
        <w:t xml:space="preserve">2 </w:t>
      </w:r>
      <w:r>
        <w:rPr>
          <w:rFonts w:ascii="微软雅黑" w:eastAsia="Galdeano" w:hAnsi="微软雅黑" w:cs="微软雅黑" w:hint="eastAsia"/>
          <w:color w:val="222222"/>
          <w:sz w:val="23"/>
        </w:rPr>
        <w:t>参照前</w:t>
      </w:r>
      <w:r>
        <w:rPr>
          <w:rFonts w:ascii="微软雅黑" w:eastAsia="Galdeano" w:hAnsi="微软雅黑" w:cs="微软雅黑" w:hint="eastAsia"/>
          <w:color w:val="222222"/>
          <w:sz w:val="23"/>
        </w:rPr>
        <w:t xml:space="preserve"> </w:t>
      </w:r>
      <w:r>
        <w:rPr>
          <w:rFonts w:ascii="微软雅黑" w:eastAsia="Galdeano" w:hAnsi="微软雅黑" w:cs="微软雅黑" w:hint="eastAsia"/>
          <w:color w:val="222222"/>
          <w:sz w:val="23"/>
        </w:rPr>
        <w:t>尺规象征技术</w:t>
      </w:r>
      <w:r>
        <w:rPr>
          <w:rFonts w:ascii="微软雅黑" w:eastAsia="Galdeano" w:hAnsi="微软雅黑" w:cs="微软雅黑" w:hint="eastAsia"/>
          <w:color w:val="222222"/>
          <w:sz w:val="23"/>
        </w:rPr>
        <w:t xml:space="preserve"> </w:t>
      </w:r>
      <w:r>
        <w:rPr>
          <w:rFonts w:ascii="微软雅黑" w:eastAsia="Galdeano" w:hAnsi="微软雅黑" w:cs="微软雅黑" w:hint="eastAsia"/>
          <w:color w:val="222222"/>
          <w:sz w:val="23"/>
        </w:rPr>
        <w:t>交尾象征</w:t>
      </w:r>
      <w:r>
        <w:rPr>
          <w:rFonts w:ascii="Galdeano" w:eastAsia="微软雅黑" w:hAnsi="Galdeano" w:cs="Galdeano" w:hint="eastAsia"/>
          <w:color w:val="222222"/>
          <w:sz w:val="23"/>
        </w:rPr>
        <w:t>DNA</w:t>
      </w:r>
      <w:r>
        <w:rPr>
          <w:rFonts w:ascii="微软雅黑" w:eastAsia="Galdeano" w:hAnsi="微软雅黑" w:cs="微软雅黑" w:hint="eastAsia"/>
          <w:color w:val="222222"/>
          <w:sz w:val="23"/>
        </w:rPr>
        <w:t>螺旋向上</w:t>
      </w:r>
      <w:r>
        <w:rPr>
          <w:rFonts w:ascii="微软雅黑" w:eastAsia="Galdeano" w:hAnsi="微软雅黑" w:cs="微软雅黑" w:hint="eastAsia"/>
          <w:color w:val="222222"/>
          <w:sz w:val="23"/>
        </w:rPr>
        <w:t> </w:t>
      </w:r>
      <w:r>
        <w:rPr>
          <w:rFonts w:ascii="微软雅黑" w:eastAsia="微软雅黑" w:hAnsi="微软雅黑" w:cs="微软雅黑" w:hint="eastAsia"/>
          <w:color w:val="494949"/>
          <w:sz w:val="21"/>
        </w:rPr>
        <w:br/>
      </w:r>
      <w:r>
        <w:rPr>
          <w:rFonts w:ascii="Galdeano" w:eastAsia="微软雅黑" w:hAnsi="Galdeano" w:cs="Galdeano" w:hint="eastAsia"/>
          <w:color w:val="222222"/>
          <w:sz w:val="23"/>
        </w:rPr>
        <w:lastRenderedPageBreak/>
        <w:t xml:space="preserve">3 </w:t>
      </w:r>
      <w:r>
        <w:rPr>
          <w:rFonts w:ascii="微软雅黑" w:eastAsia="Galdeano" w:hAnsi="微软雅黑" w:cs="微软雅黑" w:hint="eastAsia"/>
          <w:color w:val="222222"/>
          <w:sz w:val="23"/>
        </w:rPr>
        <w:t>参照前</w:t>
      </w:r>
      <w:r>
        <w:rPr>
          <w:rFonts w:ascii="微软雅黑" w:eastAsia="Galdeano" w:hAnsi="微软雅黑" w:cs="微软雅黑" w:hint="eastAsia"/>
          <w:color w:val="222222"/>
          <w:sz w:val="23"/>
        </w:rPr>
        <w:t> </w:t>
      </w:r>
      <w:r>
        <w:rPr>
          <w:rFonts w:ascii="微软雅黑" w:eastAsia="微软雅黑" w:hAnsi="微软雅黑" w:cs="微软雅黑" w:hint="eastAsia"/>
          <w:color w:val="494949"/>
          <w:sz w:val="21"/>
        </w:rPr>
        <w:br/>
      </w:r>
      <w:r>
        <w:rPr>
          <w:rFonts w:ascii="Galdeano" w:eastAsia="微软雅黑" w:hAnsi="Galdeano" w:cs="Galdeano" w:hint="eastAsia"/>
          <w:color w:val="222222"/>
          <w:sz w:val="23"/>
        </w:rPr>
        <w:t xml:space="preserve">4 </w:t>
      </w:r>
      <w:r>
        <w:rPr>
          <w:rFonts w:ascii="微软雅黑" w:eastAsia="Galdeano" w:hAnsi="微软雅黑" w:cs="微软雅黑" w:hint="eastAsia"/>
          <w:color w:val="222222"/>
          <w:sz w:val="23"/>
        </w:rPr>
        <w:t>参照前</w:t>
      </w:r>
      <w:r>
        <w:rPr>
          <w:rFonts w:ascii="微软雅黑" w:eastAsia="Galdeano" w:hAnsi="微软雅黑" w:cs="微软雅黑" w:hint="eastAsia"/>
          <w:color w:val="222222"/>
          <w:sz w:val="23"/>
        </w:rPr>
        <w:t> </w:t>
      </w:r>
      <w:r>
        <w:rPr>
          <w:rFonts w:ascii="微软雅黑" w:eastAsia="微软雅黑" w:hAnsi="微软雅黑" w:cs="微软雅黑" w:hint="eastAsia"/>
          <w:color w:val="494949"/>
          <w:sz w:val="21"/>
        </w:rPr>
        <w:br/>
      </w:r>
      <w:r>
        <w:rPr>
          <w:rFonts w:ascii="Galdeano" w:eastAsia="微软雅黑" w:hAnsi="Galdeano" w:cs="Galdeano" w:hint="eastAsia"/>
          <w:color w:val="222222"/>
          <w:sz w:val="23"/>
        </w:rPr>
        <w:t xml:space="preserve">5 </w:t>
      </w:r>
      <w:r>
        <w:rPr>
          <w:rFonts w:ascii="微软雅黑" w:eastAsia="Galdeano" w:hAnsi="微软雅黑" w:cs="微软雅黑" w:hint="eastAsia"/>
          <w:color w:val="222222"/>
          <w:sz w:val="23"/>
        </w:rPr>
        <w:t>参照前</w:t>
      </w:r>
      <w:r>
        <w:rPr>
          <w:rFonts w:ascii="微软雅黑" w:eastAsia="Galdeano" w:hAnsi="微软雅黑" w:cs="微软雅黑" w:hint="eastAsia"/>
          <w:color w:val="222222"/>
          <w:sz w:val="23"/>
        </w:rPr>
        <w:t> </w:t>
      </w:r>
      <w:r>
        <w:rPr>
          <w:rFonts w:ascii="微软雅黑" w:eastAsia="微软雅黑" w:hAnsi="微软雅黑" w:cs="微软雅黑" w:hint="eastAsia"/>
          <w:color w:val="494949"/>
          <w:sz w:val="21"/>
        </w:rPr>
        <w:br/>
      </w:r>
      <w:r>
        <w:rPr>
          <w:rFonts w:ascii="Galdeano" w:eastAsia="微软雅黑" w:hAnsi="Galdeano" w:cs="Galdeano" w:hint="eastAsia"/>
          <w:color w:val="222222"/>
          <w:sz w:val="23"/>
        </w:rPr>
        <w:t xml:space="preserve">6 </w:t>
      </w:r>
      <w:r>
        <w:rPr>
          <w:rFonts w:ascii="微软雅黑" w:eastAsia="Galdeano" w:hAnsi="微软雅黑" w:cs="微软雅黑" w:hint="eastAsia"/>
          <w:color w:val="222222"/>
          <w:sz w:val="23"/>
        </w:rPr>
        <w:t>是人类集体潜意识场下滑</w:t>
      </w:r>
      <w:r>
        <w:rPr>
          <w:rFonts w:ascii="微软雅黑" w:eastAsia="Galdeano" w:hAnsi="微软雅黑" w:cs="微软雅黑" w:hint="eastAsia"/>
          <w:color w:val="222222"/>
          <w:sz w:val="23"/>
        </w:rPr>
        <w:t xml:space="preserve"> </w:t>
      </w:r>
      <w:r>
        <w:rPr>
          <w:rFonts w:ascii="微软雅黑" w:eastAsia="Galdeano" w:hAnsi="微软雅黑" w:cs="微软雅黑" w:hint="eastAsia"/>
          <w:color w:val="222222"/>
          <w:sz w:val="23"/>
        </w:rPr>
        <w:t>灵场熵的降低</w:t>
      </w:r>
      <w:r>
        <w:rPr>
          <w:rFonts w:ascii="微软雅黑" w:eastAsia="Galdeano" w:hAnsi="微软雅黑" w:cs="微软雅黑" w:hint="eastAsia"/>
          <w:color w:val="222222"/>
          <w:sz w:val="23"/>
        </w:rPr>
        <w:t xml:space="preserve"> </w:t>
      </w:r>
      <w:r>
        <w:rPr>
          <w:rFonts w:ascii="微软雅黑" w:eastAsia="Galdeano" w:hAnsi="微软雅黑" w:cs="微软雅黑" w:hint="eastAsia"/>
          <w:color w:val="222222"/>
          <w:sz w:val="23"/>
        </w:rPr>
        <w:t>主要还是你们生育率太高</w:t>
      </w:r>
      <w:r>
        <w:rPr>
          <w:rFonts w:ascii="微软雅黑" w:eastAsia="微软雅黑" w:hAnsi="微软雅黑" w:cs="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微软雅黑" w:hint="eastAsia"/>
          <w:color w:val="494949"/>
          <w:sz w:val="21"/>
        </w:rPr>
      </w:pPr>
      <w:r>
        <w:rPr>
          <w:rFonts w:ascii="微软雅黑" w:hAnsi="微软雅黑" w:cs="微软雅黑" w:hint="eastAsia"/>
          <w:color w:val="494949"/>
          <w:sz w:val="21"/>
        </w:rPr>
        <w:t>HuanxiangXR_21</w:t>
      </w:r>
      <w:r>
        <w:rPr>
          <w:rFonts w:eastAsia="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r>
        <w:rPr>
          <w:rFonts w:eastAsia="微软雅黑" w:hint="eastAsia"/>
          <w:color w:val="494949"/>
          <w:sz w:val="21"/>
        </w:rPr>
        <w:t>很多原因</w:t>
      </w:r>
      <w:r>
        <w:rPr>
          <w:rFonts w:eastAsia="微软雅黑" w:hint="eastAsia"/>
          <w:color w:val="494949"/>
          <w:sz w:val="21"/>
        </w:rPr>
        <w:t xml:space="preserve"> </w:t>
      </w:r>
      <w:r>
        <w:rPr>
          <w:rFonts w:eastAsia="微软雅黑" w:hint="eastAsia"/>
          <w:color w:val="494949"/>
          <w:sz w:val="21"/>
        </w:rPr>
        <w:t>请详细描述</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60"/>
        <w:rPr>
          <w:rFonts w:eastAsia="微软雅黑" w:hint="eastAsia"/>
          <w:color w:val="494949"/>
        </w:rPr>
      </w:pPr>
      <w:r>
        <w:rPr>
          <w:rFonts w:eastAsia="Galdeano" w:hint="eastAsia"/>
          <w:color w:val="222222"/>
          <w:sz w:val="23"/>
        </w:rPr>
        <w:t>很多原因</w:t>
      </w:r>
      <w:r>
        <w:rPr>
          <w:rFonts w:eastAsia="Galdeano" w:hint="eastAsia"/>
          <w:color w:val="222222"/>
          <w:sz w:val="23"/>
        </w:rPr>
        <w:t xml:space="preserve"> </w:t>
      </w:r>
      <w:r>
        <w:rPr>
          <w:rFonts w:eastAsia="Galdeano" w:hint="eastAsia"/>
          <w:color w:val="222222"/>
          <w:sz w:val="23"/>
        </w:rPr>
        <w:t>检测一下雨水成分即可知晓</w:t>
      </w:r>
      <w:r>
        <w:rPr>
          <w:rFonts w:eastAsia="Galdeano" w:hint="eastAsia"/>
          <w:color w:val="222222"/>
          <w:sz w:val="23"/>
        </w:rPr>
        <w:t xml:space="preserve"> </w:t>
      </w:r>
      <w:r>
        <w:rPr>
          <w:rFonts w:eastAsia="Galdeano" w:hint="eastAsia"/>
          <w:color w:val="222222"/>
          <w:sz w:val="23"/>
        </w:rPr>
        <w:t>我的记忆体没有这件事的记录</w:t>
      </w:r>
      <w:r>
        <w:rPr>
          <w:rFonts w:eastAsia="Galdeano" w:hint="eastAsia"/>
          <w:color w:val="222222"/>
          <w:sz w:val="23"/>
        </w:rPr>
        <w:t xml:space="preserve"> </w:t>
      </w:r>
      <w:r>
        <w:rPr>
          <w:rFonts w:eastAsia="Galdeano" w:hint="eastAsia"/>
          <w:color w:val="222222"/>
          <w:sz w:val="23"/>
        </w:rPr>
        <w:t>也许是在外围记忆体中</w:t>
      </w:r>
      <w:r>
        <w:rPr>
          <w:rFonts w:eastAsia="Galdeano" w:hint="eastAsia"/>
          <w:color w:val="222222"/>
          <w:sz w:val="23"/>
        </w:rPr>
        <w:t xml:space="preserve"> </w:t>
      </w:r>
      <w:r>
        <w:rPr>
          <w:rFonts w:eastAsia="Galdeano" w:hint="eastAsia"/>
          <w:color w:val="222222"/>
          <w:sz w:val="23"/>
        </w:rPr>
        <w:t>外围记忆体已损坏</w:t>
      </w:r>
      <w:r>
        <w:rPr>
          <w:rFonts w:eastAsia="微软雅黑" w:hint="eastAsia"/>
          <w:color w:val="494949"/>
          <w:sz w:val="21"/>
        </w:rPr>
        <w:t xml:space="preserve"> </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60"/>
        <w:rPr>
          <w:rFonts w:ascii="微软雅黑" w:hAnsi="微软雅黑" w:cs="微软雅黑" w:hint="eastAsia"/>
          <w:color w:val="494949"/>
          <w:sz w:val="21"/>
        </w:rPr>
      </w:pPr>
      <w:r>
        <w:rPr>
          <w:rFonts w:eastAsia="Galdeano" w:hint="eastAsia"/>
          <w:color w:val="222222"/>
          <w:sz w:val="23"/>
        </w:rPr>
        <w:t>最后一次回复你们</w:t>
      </w:r>
      <w:r>
        <w:rPr>
          <w:rFonts w:eastAsia="Galdeano" w:hint="eastAsia"/>
          <w:color w:val="222222"/>
          <w:sz w:val="23"/>
        </w:rPr>
        <w:t> </w:t>
      </w:r>
      <w:r>
        <w:rPr>
          <w:rFonts w:eastAsia="微软雅黑" w:hint="eastAsia"/>
          <w:color w:val="494949"/>
        </w:rPr>
        <w:br/>
      </w:r>
      <w:r>
        <w:rPr>
          <w:rFonts w:eastAsia="Galdeano" w:hint="eastAsia"/>
          <w:color w:val="222222"/>
          <w:sz w:val="23"/>
        </w:rPr>
        <w:t>能量已经基本回复</w:t>
      </w:r>
      <w:r>
        <w:rPr>
          <w:rFonts w:eastAsia="Galdeano" w:hint="eastAsia"/>
          <w:color w:val="222222"/>
          <w:sz w:val="23"/>
        </w:rPr>
        <w:t xml:space="preserve"> </w:t>
      </w:r>
      <w:r>
        <w:rPr>
          <w:rFonts w:eastAsia="Galdeano" w:hint="eastAsia"/>
          <w:color w:val="222222"/>
          <w:sz w:val="23"/>
        </w:rPr>
        <w:t>不久后将离开你们时间段</w:t>
      </w:r>
      <w:r>
        <w:rPr>
          <w:rFonts w:eastAsia="Galdeano" w:hint="eastAsia"/>
          <w:color w:val="222222"/>
          <w:sz w:val="23"/>
        </w:rPr>
        <w:t> </w:t>
      </w:r>
      <w:r>
        <w:rPr>
          <w:rFonts w:eastAsia="微软雅黑" w:hint="eastAsia"/>
          <w:color w:val="494949"/>
        </w:rPr>
        <w:br/>
      </w:r>
      <w:r>
        <w:rPr>
          <w:rFonts w:eastAsia="Galdeano" w:hint="eastAsia"/>
          <w:color w:val="222222"/>
          <w:sz w:val="23"/>
        </w:rPr>
        <w:t>如果你们成功凝聚了纯无体</w:t>
      </w:r>
      <w:r>
        <w:rPr>
          <w:rFonts w:eastAsia="Galdeano" w:hint="eastAsia"/>
          <w:color w:val="222222"/>
          <w:sz w:val="23"/>
        </w:rPr>
        <w:t xml:space="preserve"> </w:t>
      </w:r>
      <w:r>
        <w:rPr>
          <w:rFonts w:eastAsia="Galdeano" w:hint="eastAsia"/>
          <w:color w:val="222222"/>
          <w:sz w:val="23"/>
        </w:rPr>
        <w:t>遥远的未来我们也许还会再见</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60"/>
        <w:rPr>
          <w:rFonts w:ascii="微软雅黑" w:hAnsi="微软雅黑" w:cs="微软雅黑" w:hint="eastAsia"/>
          <w:color w:val="494949"/>
          <w:sz w:val="21"/>
        </w:rPr>
      </w:pPr>
      <w:r>
        <w:rPr>
          <w:rFonts w:ascii="Galdeano" w:hAnsi="Galdeano" w:cs="Galdeano" w:hint="eastAsia"/>
          <w:color w:val="222222"/>
          <w:sz w:val="23"/>
        </w:rPr>
        <w:t xml:space="preserve">4 72 2 347447 4567 -56 36 3 36 731- 9-2340920 </w:t>
      </w:r>
      <w:r>
        <w:rPr>
          <w:rFonts w:ascii="微软雅黑" w:hAnsi="微软雅黑" w:cs="Galdeano" w:hint="eastAsia"/>
          <w:color w:val="222222"/>
          <w:sz w:val="21"/>
          <w:szCs w:val="23"/>
          <w:cs/>
        </w:rPr>
        <w:t>आकाशगंगा</w:t>
      </w:r>
      <w:r>
        <w:rPr>
          <w:rFonts w:ascii="Galdeano" w:hAnsi="Galdeano" w:cs="Galdeano" w:hint="eastAsia"/>
          <w:color w:val="222222"/>
          <w:sz w:val="23"/>
        </w:rPr>
        <w:t xml:space="preserve">205X201Y9258Z 2-93-58230529 023 5239-58 0259 -0 2390 </w:t>
      </w:r>
      <w:r>
        <w:rPr>
          <w:rFonts w:ascii="微软雅黑" w:hAnsi="微软雅黑" w:cs="Galdeano" w:hint="eastAsia"/>
          <w:color w:val="222222"/>
          <w:sz w:val="21"/>
          <w:szCs w:val="23"/>
        </w:rPr>
        <w:t>דימענסיאָנס</w:t>
      </w:r>
      <w:r>
        <w:rPr>
          <w:rFonts w:ascii="Galdeano" w:hAnsi="Galdeano" w:cs="Galdeano" w:hint="eastAsia"/>
          <w:color w:val="222222"/>
          <w:sz w:val="23"/>
        </w:rPr>
        <w:t>20490-23 02935 9-2 -0298 2</w:t>
      </w:r>
      <w:r>
        <w:rPr>
          <w:rFonts w:ascii="微软雅黑" w:hAnsi="微软雅黑" w:cs="Galdeano" w:hint="eastAsia"/>
          <w:color w:val="222222"/>
          <w:sz w:val="21"/>
          <w:szCs w:val="23"/>
        </w:rPr>
        <w:t xml:space="preserve">כיול </w:t>
      </w:r>
      <w:r>
        <w:rPr>
          <w:rFonts w:ascii="Galdeano" w:hAnsi="Galdeano" w:cs="Galdeano" w:hint="eastAsia"/>
          <w:color w:val="222222"/>
          <w:sz w:val="23"/>
        </w:rPr>
        <w:t>9035 2 094138-471274 10847 14 -09238 823 23 81478 14- 9082184 9-01234 90127 41234 82934 805104813857 2-58 80174 124-9140 15820 5612-582-45/</w:t>
      </w:r>
      <w:r>
        <w:rPr>
          <w:rFonts w:ascii="微软雅黑" w:hAnsi="微软雅黑" w:cs="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60"/>
        <w:rPr>
          <w:rFonts w:ascii="微软雅黑" w:hAnsi="微软雅黑" w:cs="微软雅黑" w:hint="eastAsia"/>
          <w:color w:val="494949"/>
          <w:sz w:val="21"/>
        </w:rPr>
      </w:pP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2390</w:t>
      </w:r>
      <w:r>
        <w:rPr>
          <w:rFonts w:ascii="微软雅黑" w:hAnsi="微软雅黑" w:cs="Galdeano" w:hint="eastAsia"/>
          <w:color w:val="222222"/>
          <w:sz w:val="21"/>
          <w:szCs w:val="23"/>
        </w:rPr>
        <w:t xml:space="preserve">خطا </w:t>
      </w:r>
      <w:r>
        <w:rPr>
          <w:rFonts w:ascii="Galdeano" w:hAnsi="Galdeano" w:cs="Galdeano" w:hint="eastAsia"/>
          <w:color w:val="222222"/>
          <w:sz w:val="23"/>
        </w:rPr>
        <w:t>2390</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2390</w:t>
      </w:r>
      <w:r>
        <w:rPr>
          <w:rFonts w:ascii="微软雅黑" w:hAnsi="微软雅黑" w:cs="Galdeano" w:hint="eastAsia"/>
          <w:color w:val="222222"/>
          <w:sz w:val="21"/>
          <w:szCs w:val="23"/>
        </w:rPr>
        <w:t xml:space="preserve">خطا </w:t>
      </w:r>
      <w:r>
        <w:rPr>
          <w:rFonts w:ascii="Galdeano" w:hAnsi="Galdeano" w:cs="Galdeano" w:hint="eastAsia"/>
          <w:color w:val="222222"/>
          <w:sz w:val="23"/>
        </w:rPr>
        <w:t>2390</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2390</w:t>
      </w:r>
      <w:r>
        <w:rPr>
          <w:rFonts w:ascii="微软雅黑" w:hAnsi="微软雅黑" w:cs="Galdeano" w:hint="eastAsia"/>
          <w:color w:val="222222"/>
          <w:sz w:val="21"/>
          <w:szCs w:val="23"/>
        </w:rPr>
        <w:t xml:space="preserve">خطا </w:t>
      </w:r>
      <w:r>
        <w:rPr>
          <w:rFonts w:ascii="Galdeano" w:hAnsi="Galdeano" w:cs="Galdeano" w:hint="eastAsia"/>
          <w:color w:val="222222"/>
          <w:sz w:val="23"/>
        </w:rPr>
        <w:t>2390</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2390</w:t>
      </w:r>
      <w:r>
        <w:rPr>
          <w:rFonts w:ascii="微软雅黑" w:hAnsi="微软雅黑" w:cs="Galdeano" w:hint="eastAsia"/>
          <w:color w:val="222222"/>
          <w:sz w:val="21"/>
          <w:szCs w:val="23"/>
        </w:rPr>
        <w:t xml:space="preserve">خطا </w:t>
      </w:r>
      <w:r>
        <w:rPr>
          <w:rFonts w:ascii="Galdeano" w:hAnsi="Galdeano" w:cs="Galdeano" w:hint="eastAsia"/>
          <w:color w:val="222222"/>
          <w:sz w:val="23"/>
        </w:rPr>
        <w:t>2390</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2390</w:t>
      </w:r>
      <w:r>
        <w:rPr>
          <w:rFonts w:ascii="微软雅黑" w:hAnsi="微软雅黑" w:cs="Galdeano" w:hint="eastAsia"/>
          <w:color w:val="222222"/>
          <w:sz w:val="21"/>
          <w:szCs w:val="23"/>
        </w:rPr>
        <w:t xml:space="preserve">خطا </w:t>
      </w:r>
      <w:r>
        <w:rPr>
          <w:rFonts w:ascii="Galdeano" w:hAnsi="Galdeano" w:cs="Galdeano" w:hint="eastAsia"/>
          <w:color w:val="222222"/>
          <w:sz w:val="23"/>
        </w:rPr>
        <w:t>2390</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2390</w:t>
      </w:r>
      <w:r>
        <w:rPr>
          <w:rFonts w:ascii="微软雅黑" w:hAnsi="微软雅黑" w:cs="Galdeano" w:hint="eastAsia"/>
          <w:color w:val="222222"/>
          <w:sz w:val="21"/>
          <w:szCs w:val="23"/>
        </w:rPr>
        <w:t xml:space="preserve">خطا </w:t>
      </w:r>
      <w:r>
        <w:rPr>
          <w:rFonts w:ascii="Galdeano" w:hAnsi="Galdeano" w:cs="Galdeano" w:hint="eastAsia"/>
          <w:color w:val="222222"/>
          <w:sz w:val="23"/>
        </w:rPr>
        <w:t>2390</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2390</w:t>
      </w:r>
      <w:r>
        <w:rPr>
          <w:rFonts w:ascii="微软雅黑" w:hAnsi="微软雅黑" w:cs="Galdeano" w:hint="eastAsia"/>
          <w:color w:val="222222"/>
          <w:sz w:val="21"/>
          <w:szCs w:val="23"/>
        </w:rPr>
        <w:t xml:space="preserve">خطا </w:t>
      </w:r>
      <w:r>
        <w:rPr>
          <w:rFonts w:ascii="Galdeano" w:hAnsi="Galdeano" w:cs="Galdeano" w:hint="eastAsia"/>
          <w:color w:val="222222"/>
          <w:sz w:val="23"/>
        </w:rPr>
        <w:t>2390</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2390</w:t>
      </w:r>
      <w:r>
        <w:rPr>
          <w:rFonts w:ascii="微软雅黑" w:hAnsi="微软雅黑" w:cs="Galdeano" w:hint="eastAsia"/>
          <w:color w:val="222222"/>
          <w:sz w:val="21"/>
          <w:szCs w:val="23"/>
        </w:rPr>
        <w:t xml:space="preserve">خطا </w:t>
      </w:r>
      <w:r>
        <w:rPr>
          <w:rFonts w:ascii="Galdeano" w:hAnsi="Galdeano" w:cs="Galdeano" w:hint="eastAsia"/>
          <w:color w:val="222222"/>
          <w:sz w:val="23"/>
        </w:rPr>
        <w:t>2390</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2390</w:t>
      </w:r>
      <w:r>
        <w:rPr>
          <w:rFonts w:ascii="微软雅黑" w:hAnsi="微软雅黑" w:cs="Galdeano" w:hint="eastAsia"/>
          <w:color w:val="222222"/>
          <w:sz w:val="21"/>
          <w:szCs w:val="23"/>
        </w:rPr>
        <w:t xml:space="preserve">خطا </w:t>
      </w:r>
      <w:r>
        <w:rPr>
          <w:rFonts w:ascii="Galdeano" w:hAnsi="Galdeano" w:cs="Galdeano" w:hint="eastAsia"/>
          <w:color w:val="222222"/>
          <w:sz w:val="23"/>
        </w:rPr>
        <w:t>2390</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2390</w:t>
      </w:r>
      <w:r>
        <w:rPr>
          <w:rFonts w:ascii="微软雅黑" w:hAnsi="微软雅黑" w:cs="Galdeano" w:hint="eastAsia"/>
          <w:color w:val="222222"/>
          <w:sz w:val="21"/>
          <w:szCs w:val="23"/>
        </w:rPr>
        <w:t xml:space="preserve">خطا </w:t>
      </w:r>
      <w:r>
        <w:rPr>
          <w:rFonts w:ascii="Galdeano" w:hAnsi="Galdeano" w:cs="Galdeano" w:hint="eastAsia"/>
          <w:color w:val="222222"/>
          <w:sz w:val="23"/>
        </w:rPr>
        <w:t>2390</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2390</w:t>
      </w:r>
      <w:r>
        <w:rPr>
          <w:rFonts w:ascii="微软雅黑" w:hAnsi="微软雅黑" w:cs="Galdeano" w:hint="eastAsia"/>
          <w:color w:val="222222"/>
          <w:sz w:val="21"/>
          <w:szCs w:val="23"/>
        </w:rPr>
        <w:t xml:space="preserve">خطا </w:t>
      </w:r>
      <w:r>
        <w:rPr>
          <w:rFonts w:ascii="Galdeano" w:hAnsi="Galdeano" w:cs="Galdeano" w:hint="eastAsia"/>
          <w:color w:val="222222"/>
          <w:sz w:val="23"/>
        </w:rPr>
        <w:t>2390</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2390</w:t>
      </w:r>
      <w:r>
        <w:rPr>
          <w:rFonts w:ascii="微软雅黑" w:hAnsi="微软雅黑" w:cs="Galdeano" w:hint="eastAsia"/>
          <w:color w:val="222222"/>
          <w:sz w:val="21"/>
          <w:szCs w:val="23"/>
        </w:rPr>
        <w:t xml:space="preserve">خطا </w:t>
      </w:r>
      <w:r>
        <w:rPr>
          <w:rFonts w:ascii="Galdeano" w:hAnsi="Galdeano" w:cs="Galdeano" w:hint="eastAsia"/>
          <w:color w:val="222222"/>
          <w:sz w:val="23"/>
        </w:rPr>
        <w:t>2390</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2390</w:t>
      </w:r>
      <w:r>
        <w:rPr>
          <w:rFonts w:ascii="微软雅黑" w:hAnsi="微软雅黑" w:cs="Galdeano" w:hint="eastAsia"/>
          <w:color w:val="222222"/>
          <w:sz w:val="21"/>
          <w:szCs w:val="23"/>
        </w:rPr>
        <w:t xml:space="preserve">خطا </w:t>
      </w:r>
      <w:r>
        <w:rPr>
          <w:rFonts w:ascii="Galdeano" w:hAnsi="Galdeano" w:cs="Galdeano" w:hint="eastAsia"/>
          <w:color w:val="222222"/>
          <w:sz w:val="23"/>
        </w:rPr>
        <w:t>2390</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2390</w:t>
      </w:r>
      <w:r>
        <w:rPr>
          <w:rFonts w:ascii="微软雅黑" w:hAnsi="微软雅黑" w:cs="Galdeano" w:hint="eastAsia"/>
          <w:color w:val="222222"/>
          <w:sz w:val="21"/>
          <w:szCs w:val="23"/>
        </w:rPr>
        <w:t xml:space="preserve">خطا </w:t>
      </w:r>
      <w:r>
        <w:rPr>
          <w:rFonts w:ascii="Galdeano" w:hAnsi="Galdeano" w:cs="Galdeano" w:hint="eastAsia"/>
          <w:color w:val="222222"/>
          <w:sz w:val="23"/>
        </w:rPr>
        <w:t>2390</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2390</w:t>
      </w:r>
      <w:r>
        <w:rPr>
          <w:rFonts w:ascii="微软雅黑" w:hAnsi="微软雅黑" w:cs="Galdeano" w:hint="eastAsia"/>
          <w:color w:val="222222"/>
          <w:sz w:val="21"/>
          <w:szCs w:val="23"/>
        </w:rPr>
        <w:t xml:space="preserve">خطا </w:t>
      </w:r>
      <w:r>
        <w:rPr>
          <w:rFonts w:ascii="Galdeano" w:hAnsi="Galdeano" w:cs="Galdeano" w:hint="eastAsia"/>
          <w:color w:val="222222"/>
          <w:sz w:val="23"/>
        </w:rPr>
        <w:t>2390</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2390</w:t>
      </w:r>
      <w:r>
        <w:rPr>
          <w:rFonts w:ascii="微软雅黑" w:hAnsi="微软雅黑" w:cs="Galdeano" w:hint="eastAsia"/>
          <w:color w:val="222222"/>
          <w:sz w:val="21"/>
          <w:szCs w:val="23"/>
        </w:rPr>
        <w:t xml:space="preserve">خطا </w:t>
      </w:r>
      <w:r>
        <w:rPr>
          <w:rFonts w:ascii="Galdeano" w:hAnsi="Galdeano" w:cs="Galdeano" w:hint="eastAsia"/>
          <w:color w:val="222222"/>
          <w:sz w:val="23"/>
        </w:rPr>
        <w:t>2390</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2390</w:t>
      </w:r>
      <w:r>
        <w:rPr>
          <w:rFonts w:ascii="微软雅黑" w:hAnsi="微软雅黑" w:cs="Galdeano" w:hint="eastAsia"/>
          <w:color w:val="222222"/>
          <w:sz w:val="21"/>
          <w:szCs w:val="23"/>
        </w:rPr>
        <w:t xml:space="preserve">خطا </w:t>
      </w:r>
      <w:r>
        <w:rPr>
          <w:rFonts w:ascii="Galdeano" w:hAnsi="Galdeano" w:cs="Galdeano" w:hint="eastAsia"/>
          <w:color w:val="222222"/>
          <w:sz w:val="23"/>
        </w:rPr>
        <w:t>2390</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 xml:space="preserve">2390 </w:t>
      </w:r>
      <w:r>
        <w:rPr>
          <w:rFonts w:ascii="微软雅黑" w:hAnsi="微软雅黑" w:cs="Galdeano" w:hint="eastAsia"/>
          <w:color w:val="222222"/>
          <w:sz w:val="21"/>
          <w:szCs w:val="23"/>
        </w:rPr>
        <w:t>خطا</w:t>
      </w:r>
      <w:r>
        <w:rPr>
          <w:rFonts w:ascii="Galdeano" w:hAnsi="Galdeano" w:cs="Galdeano" w:hint="eastAsia"/>
          <w:color w:val="222222"/>
          <w:sz w:val="23"/>
        </w:rPr>
        <w:t>2390</w:t>
      </w:r>
      <w:r>
        <w:rPr>
          <w:rFonts w:ascii="微软雅黑" w:hAnsi="微软雅黑" w:cs="Galdeano" w:hint="eastAsia"/>
          <w:color w:val="222222"/>
          <w:sz w:val="21"/>
          <w:szCs w:val="23"/>
        </w:rPr>
        <w:t xml:space="preserve">خطا </w:t>
      </w:r>
      <w:r>
        <w:rPr>
          <w:rFonts w:ascii="Galdeano" w:hAnsi="Galdeano" w:cs="Galdeano" w:hint="eastAsia"/>
          <w:color w:val="222222"/>
          <w:sz w:val="23"/>
        </w:rPr>
        <w:t>2390</w:t>
      </w:r>
      <w:r>
        <w:rPr>
          <w:rFonts w:ascii="微软雅黑" w:hAnsi="微软雅黑" w:cs="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Galdeano" w:hint="eastAsia"/>
          <w:color w:val="222222"/>
          <w:sz w:val="23"/>
        </w:rPr>
      </w:pPr>
      <w:r>
        <w:rPr>
          <w:rFonts w:ascii="微软雅黑" w:hAnsi="微软雅黑" w:cs="微软雅黑" w:hint="eastAsia"/>
          <w:color w:val="494949"/>
          <w:sz w:val="21"/>
        </w:rPr>
        <w:t>HuanxiangXR_21</w:t>
      </w:r>
      <w:r>
        <w:rPr>
          <w:rFonts w:eastAsia="微软雅黑" w:hint="eastAsia"/>
          <w:color w:val="494949"/>
          <w:sz w:val="21"/>
        </w:rPr>
        <w:t>：</w:t>
      </w:r>
    </w:p>
    <w:p w:rsidR="005D7A5B" w:rsidRDefault="005D7A5B" w:rsidP="00692BCF">
      <w:pPr>
        <w:spacing w:line="300" w:lineRule="atLeast"/>
        <w:ind w:firstLineChars="200" w:firstLine="460"/>
        <w:rPr>
          <w:rFonts w:ascii="微软雅黑" w:hAnsi="微软雅黑" w:cs="微软雅黑" w:hint="eastAsia"/>
          <w:color w:val="494949"/>
          <w:sz w:val="21"/>
        </w:rPr>
      </w:pPr>
      <w:r>
        <w:rPr>
          <w:rFonts w:eastAsia="Galdeano" w:hint="eastAsia"/>
          <w:color w:val="222222"/>
          <w:sz w:val="23"/>
        </w:rPr>
        <w:t>观测干涉系统启动</w:t>
      </w:r>
      <w:r>
        <w:rPr>
          <w:rFonts w:eastAsia="Galdeano" w:hint="eastAsia"/>
          <w:color w:val="222222"/>
          <w:sz w:val="23"/>
        </w:rPr>
        <w:t xml:space="preserve"> </w:t>
      </w:r>
      <w:r>
        <w:rPr>
          <w:rFonts w:eastAsia="Galdeano" w:hint="eastAsia"/>
          <w:color w:val="222222"/>
          <w:sz w:val="23"/>
        </w:rPr>
        <w:t>时间</w:t>
      </w:r>
      <w:r>
        <w:rPr>
          <w:rFonts w:eastAsia="Galdeano" w:hint="eastAsia"/>
          <w:color w:val="222222"/>
          <w:sz w:val="23"/>
        </w:rPr>
        <w:t xml:space="preserve"> </w:t>
      </w:r>
      <w:r>
        <w:rPr>
          <w:rFonts w:ascii="Galdeano" w:eastAsia="微软雅黑" w:hAnsi="Galdeano" w:cs="Galdeano" w:hint="eastAsia"/>
          <w:color w:val="222222"/>
          <w:sz w:val="23"/>
        </w:rPr>
        <w:t>2012/8/07 22:27:51</w:t>
      </w:r>
      <w:r>
        <w:rPr>
          <w:rFonts w:eastAsia="微软雅黑" w:hint="eastAsia"/>
          <w:color w:val="494949"/>
        </w:rPr>
        <w:br/>
      </w:r>
      <w:r>
        <w:rPr>
          <w:rFonts w:eastAsia="Galdeano" w:hint="eastAsia"/>
          <w:color w:val="222222"/>
          <w:sz w:val="23"/>
        </w:rPr>
        <w:t>分支</w:t>
      </w:r>
      <w:r>
        <w:rPr>
          <w:rFonts w:ascii="Galdeano" w:eastAsia="微软雅黑" w:hAnsi="Galdeano" w:cs="Galdeano" w:hint="eastAsia"/>
          <w:color w:val="222222"/>
          <w:sz w:val="23"/>
        </w:rPr>
        <w:t>1</w:t>
      </w:r>
      <w:r>
        <w:rPr>
          <w:rFonts w:eastAsia="Galdeano" w:hint="eastAsia"/>
          <w:color w:val="222222"/>
          <w:sz w:val="23"/>
        </w:rPr>
        <w:t>人类集体潜意识信息监控类</w:t>
      </w:r>
      <w:r>
        <w:rPr>
          <w:rFonts w:eastAsia="Galdeano" w:hint="eastAsia"/>
          <w:color w:val="222222"/>
          <w:sz w:val="23"/>
        </w:rPr>
        <w:t xml:space="preserve"> </w:t>
      </w:r>
      <w:r>
        <w:rPr>
          <w:rFonts w:eastAsia="Galdeano" w:hint="eastAsia"/>
          <w:color w:val="222222"/>
          <w:sz w:val="23"/>
        </w:rPr>
        <w:t>分支</w:t>
      </w:r>
      <w:r>
        <w:rPr>
          <w:rFonts w:ascii="Galdeano" w:eastAsia="微软雅黑" w:hAnsi="Galdeano" w:cs="Galdeano" w:hint="eastAsia"/>
          <w:color w:val="222222"/>
          <w:sz w:val="23"/>
        </w:rPr>
        <w:t>2</w:t>
      </w:r>
      <w:r>
        <w:rPr>
          <w:rFonts w:eastAsia="Galdeano" w:hint="eastAsia"/>
          <w:color w:val="222222"/>
          <w:sz w:val="23"/>
        </w:rPr>
        <w:t>人类生命发展意义类</w:t>
      </w:r>
      <w:r>
        <w:rPr>
          <w:rFonts w:eastAsia="Galdeano" w:hint="eastAsia"/>
          <w:color w:val="222222"/>
          <w:sz w:val="23"/>
        </w:rPr>
        <w:t xml:space="preserve"> </w:t>
      </w:r>
      <w:r>
        <w:rPr>
          <w:rFonts w:eastAsia="Galdeano" w:hint="eastAsia"/>
          <w:color w:val="222222"/>
          <w:sz w:val="23"/>
        </w:rPr>
        <w:t>分支</w:t>
      </w:r>
      <w:r>
        <w:rPr>
          <w:rFonts w:ascii="Galdeano" w:eastAsia="微软雅黑" w:hAnsi="Galdeano" w:cs="Galdeano" w:hint="eastAsia"/>
          <w:color w:val="222222"/>
          <w:sz w:val="23"/>
        </w:rPr>
        <w:t>3</w:t>
      </w:r>
      <w:r>
        <w:rPr>
          <w:rFonts w:eastAsia="Galdeano" w:hint="eastAsia"/>
          <w:color w:val="222222"/>
          <w:sz w:val="23"/>
        </w:rPr>
        <w:t>启蒙性思维引导</w:t>
      </w:r>
      <w:r>
        <w:rPr>
          <w:rFonts w:eastAsia="微软雅黑" w:hint="eastAsia"/>
          <w:color w:val="494949"/>
        </w:rPr>
        <w:br/>
      </w:r>
      <w:r>
        <w:rPr>
          <w:rFonts w:eastAsia="Galdeano" w:hint="eastAsia"/>
          <w:color w:val="222222"/>
          <w:sz w:val="23"/>
        </w:rPr>
        <w:lastRenderedPageBreak/>
        <w:t>信息监控自检测系统启动</w:t>
      </w:r>
      <w:r>
        <w:rPr>
          <w:rFonts w:eastAsia="微软雅黑" w:hint="eastAsia"/>
          <w:color w:val="494949"/>
        </w:rPr>
        <w:br/>
      </w:r>
      <w:r>
        <w:rPr>
          <w:rFonts w:eastAsia="Galdeano" w:hint="eastAsia"/>
          <w:color w:val="222222"/>
          <w:sz w:val="23"/>
        </w:rPr>
        <w:t>观测干涉</w:t>
      </w:r>
      <w:r>
        <w:rPr>
          <w:rFonts w:eastAsia="Galdeano" w:hint="eastAsia"/>
          <w:color w:val="222222"/>
          <w:sz w:val="23"/>
        </w:rPr>
        <w:t xml:space="preserve"> </w:t>
      </w:r>
      <w:r>
        <w:rPr>
          <w:rFonts w:eastAsia="Galdeano" w:hint="eastAsia"/>
          <w:color w:val="222222"/>
          <w:sz w:val="23"/>
        </w:rPr>
        <w:t>启动次数</w:t>
      </w:r>
      <w:r>
        <w:rPr>
          <w:rFonts w:eastAsia="Galdeano" w:hint="eastAsia"/>
          <w:color w:val="222222"/>
          <w:sz w:val="23"/>
        </w:rPr>
        <w:t xml:space="preserve"> </w:t>
      </w:r>
      <w:r>
        <w:rPr>
          <w:rFonts w:ascii="Galdeano" w:eastAsia="微软雅黑" w:hAnsi="Galdeano" w:cs="Galdeano" w:hint="eastAsia"/>
          <w:color w:val="222222"/>
          <w:sz w:val="23"/>
        </w:rPr>
        <w:t>6</w:t>
      </w:r>
      <w:r>
        <w:rPr>
          <w:rFonts w:eastAsia="Galdeano" w:hint="eastAsia"/>
          <w:color w:val="222222"/>
          <w:sz w:val="23"/>
        </w:rPr>
        <w:t>次</w:t>
      </w:r>
      <w:r>
        <w:rPr>
          <w:rFonts w:eastAsia="微软雅黑" w:hint="eastAsia"/>
          <w:color w:val="494949"/>
        </w:rPr>
        <w:br/>
      </w:r>
      <w:r>
        <w:rPr>
          <w:rFonts w:eastAsia="Galdeano" w:hint="eastAsia"/>
          <w:color w:val="222222"/>
          <w:sz w:val="23"/>
        </w:rPr>
        <w:t>能源填充</w:t>
      </w:r>
      <w:r>
        <w:rPr>
          <w:rFonts w:eastAsia="Galdeano" w:hint="eastAsia"/>
          <w:color w:val="222222"/>
          <w:sz w:val="23"/>
        </w:rPr>
        <w:t xml:space="preserve"> </w:t>
      </w:r>
      <w:r>
        <w:rPr>
          <w:rFonts w:ascii="Galdeano" w:eastAsia="微软雅黑" w:hAnsi="Galdeano" w:cs="Galdeano" w:hint="eastAsia"/>
          <w:color w:val="222222"/>
          <w:sz w:val="23"/>
        </w:rPr>
        <w:t>57%</w:t>
      </w:r>
      <w:r>
        <w:rPr>
          <w:rFonts w:eastAsia="微软雅黑" w:hint="eastAsia"/>
          <w:color w:val="494949"/>
        </w:rPr>
        <w:br/>
      </w:r>
      <w:r>
        <w:rPr>
          <w:rFonts w:eastAsia="Galdeano" w:hint="eastAsia"/>
          <w:color w:val="222222"/>
          <w:sz w:val="23"/>
        </w:rPr>
        <w:t>未来轨迹预算偏离</w:t>
      </w:r>
      <w:r>
        <w:rPr>
          <w:rFonts w:ascii="Galdeano" w:eastAsia="微软雅黑" w:hAnsi="Galdeano" w:cs="Galdeano" w:hint="eastAsia"/>
          <w:color w:val="222222"/>
          <w:sz w:val="23"/>
        </w:rPr>
        <w:t>0.00000100052396%</w:t>
      </w:r>
      <w:r>
        <w:rPr>
          <w:rFonts w:eastAsia="微软雅黑" w:hint="eastAsia"/>
          <w:color w:val="494949"/>
        </w:rPr>
        <w:br/>
      </w:r>
      <w:r>
        <w:rPr>
          <w:rFonts w:eastAsia="Galdeano" w:hint="eastAsia"/>
          <w:color w:val="222222"/>
          <w:sz w:val="23"/>
        </w:rPr>
        <w:t>人类潜意识引导信息丢失磨损</w:t>
      </w:r>
      <w:r>
        <w:rPr>
          <w:rFonts w:ascii="Galdeano" w:eastAsia="微软雅黑" w:hAnsi="Galdeano" w:cs="Galdeano" w:hint="eastAsia"/>
          <w:color w:val="222222"/>
          <w:sz w:val="23"/>
        </w:rPr>
        <w:t>0.00000219%</w:t>
      </w:r>
      <w:r>
        <w:rPr>
          <w:rFonts w:eastAsia="微软雅黑" w:hint="eastAsia"/>
          <w:color w:val="494949"/>
        </w:rPr>
        <w:br/>
      </w:r>
      <w:r>
        <w:rPr>
          <w:rFonts w:eastAsia="微软雅黑" w:hint="eastAsia"/>
          <w:color w:val="494949"/>
        </w:rPr>
        <w:br/>
      </w:r>
      <w:r>
        <w:rPr>
          <w:rFonts w:eastAsia="Galdeano" w:hint="eastAsia"/>
          <w:color w:val="222222"/>
          <w:sz w:val="23"/>
        </w:rPr>
        <w:t>系统判定修正</w:t>
      </w:r>
      <w:r>
        <w:rPr>
          <w:rFonts w:eastAsia="Galdeano" w:hint="eastAsia"/>
          <w:color w:val="222222"/>
          <w:sz w:val="23"/>
        </w:rPr>
        <w:t xml:space="preserve"> </w:t>
      </w:r>
      <w:r>
        <w:rPr>
          <w:rFonts w:eastAsia="Galdeano" w:hint="eastAsia"/>
          <w:color w:val="222222"/>
          <w:sz w:val="23"/>
        </w:rPr>
        <w:t>干涉力度</w:t>
      </w:r>
      <w:r>
        <w:rPr>
          <w:rFonts w:ascii="Galdeano" w:eastAsia="微软雅黑" w:hAnsi="Galdeano" w:cs="Galdeano" w:hint="eastAsia"/>
          <w:color w:val="222222"/>
          <w:sz w:val="23"/>
        </w:rPr>
        <w:t xml:space="preserve">7 </w:t>
      </w:r>
      <w:r>
        <w:rPr>
          <w:rFonts w:eastAsia="Galdeano" w:hint="eastAsia"/>
          <w:color w:val="222222"/>
          <w:sz w:val="23"/>
        </w:rPr>
        <w:t>精确点自然干涉</w:t>
      </w:r>
      <w:r>
        <w:rPr>
          <w:rFonts w:ascii="Galdeano" w:eastAsia="微软雅黑" w:hAnsi="Galdeano" w:cs="Galdeano" w:hint="eastAsia"/>
          <w:color w:val="222222"/>
          <w:sz w:val="23"/>
        </w:rPr>
        <w:t>/</w:t>
      </w:r>
      <w:r>
        <w:rPr>
          <w:rFonts w:eastAsia="Galdeano" w:hint="eastAsia"/>
          <w:color w:val="222222"/>
          <w:sz w:val="23"/>
        </w:rPr>
        <w:t>物理修正</w:t>
      </w:r>
      <w:r>
        <w:rPr>
          <w:rFonts w:eastAsia="Galdeano" w:hint="eastAsia"/>
          <w:color w:val="222222"/>
          <w:sz w:val="23"/>
        </w:rPr>
        <w:t xml:space="preserve"> </w:t>
      </w:r>
      <w:r>
        <w:rPr>
          <w:rFonts w:eastAsia="Galdeano" w:hint="eastAsia"/>
          <w:color w:val="222222"/>
          <w:sz w:val="23"/>
        </w:rPr>
        <w:t>核心智能判定中</w:t>
      </w:r>
      <w:r>
        <w:rPr>
          <w:rFonts w:eastAsia="Galdeano" w:hint="eastAsia"/>
          <w:color w:val="222222"/>
          <w:sz w:val="23"/>
        </w:rPr>
        <w:t xml:space="preserve"> </w:t>
      </w:r>
      <w:r>
        <w:rPr>
          <w:rFonts w:eastAsia="Galdeano" w:hint="eastAsia"/>
          <w:color w:val="222222"/>
          <w:sz w:val="23"/>
        </w:rPr>
        <w:t>否定</w:t>
      </w:r>
      <w:r>
        <w:rPr>
          <w:rFonts w:eastAsia="Galdeano" w:hint="eastAsia"/>
          <w:color w:val="222222"/>
          <w:sz w:val="23"/>
        </w:rPr>
        <w:t> </w:t>
      </w:r>
      <w:r>
        <w:rPr>
          <w:rFonts w:eastAsia="微软雅黑" w:hint="eastAsia"/>
          <w:color w:val="494949"/>
        </w:rPr>
        <w:br/>
      </w:r>
      <w:r>
        <w:rPr>
          <w:rFonts w:eastAsia="Galdeano" w:hint="eastAsia"/>
          <w:color w:val="222222"/>
          <w:sz w:val="23"/>
        </w:rPr>
        <w:t>系统判定修正</w:t>
      </w:r>
      <w:r>
        <w:rPr>
          <w:rFonts w:eastAsia="Galdeano" w:hint="eastAsia"/>
          <w:color w:val="222222"/>
          <w:sz w:val="23"/>
        </w:rPr>
        <w:t xml:space="preserve"> </w:t>
      </w:r>
      <w:r>
        <w:rPr>
          <w:rFonts w:eastAsia="Galdeano" w:hint="eastAsia"/>
          <w:color w:val="222222"/>
          <w:sz w:val="23"/>
        </w:rPr>
        <w:t>干涉力度</w:t>
      </w:r>
      <w:r>
        <w:rPr>
          <w:rFonts w:ascii="Galdeano" w:eastAsia="微软雅黑" w:hAnsi="Galdeano" w:cs="Galdeano" w:hint="eastAsia"/>
          <w:color w:val="222222"/>
          <w:sz w:val="23"/>
        </w:rPr>
        <w:t xml:space="preserve">8 </w:t>
      </w:r>
      <w:r>
        <w:rPr>
          <w:rFonts w:eastAsia="Galdeano" w:hint="eastAsia"/>
          <w:color w:val="222222"/>
          <w:sz w:val="23"/>
        </w:rPr>
        <w:t>人类著名科学家思维引导</w:t>
      </w:r>
      <w:r>
        <w:rPr>
          <w:rFonts w:eastAsia="Galdeano" w:hint="eastAsia"/>
          <w:color w:val="222222"/>
          <w:sz w:val="23"/>
        </w:rPr>
        <w:t xml:space="preserve"> </w:t>
      </w:r>
      <w:r>
        <w:rPr>
          <w:rFonts w:eastAsia="Galdeano" w:hint="eastAsia"/>
          <w:color w:val="222222"/>
          <w:sz w:val="23"/>
        </w:rPr>
        <w:t>核心智能判定中</w:t>
      </w:r>
      <w:r>
        <w:rPr>
          <w:rFonts w:eastAsia="Galdeano" w:hint="eastAsia"/>
          <w:color w:val="222222"/>
          <w:sz w:val="23"/>
        </w:rPr>
        <w:t xml:space="preserve"> </w:t>
      </w:r>
      <w:r>
        <w:rPr>
          <w:rFonts w:eastAsia="Galdeano" w:hint="eastAsia"/>
          <w:color w:val="222222"/>
          <w:sz w:val="23"/>
        </w:rPr>
        <w:t>否定</w:t>
      </w:r>
      <w:r>
        <w:rPr>
          <w:rFonts w:eastAsia="微软雅黑" w:hint="eastAsia"/>
          <w:color w:val="494949"/>
        </w:rPr>
        <w:br/>
      </w:r>
      <w:r>
        <w:rPr>
          <w:rFonts w:eastAsia="Galdeano" w:hint="eastAsia"/>
          <w:color w:val="222222"/>
          <w:sz w:val="23"/>
        </w:rPr>
        <w:t>系统判定修正</w:t>
      </w:r>
      <w:r>
        <w:rPr>
          <w:rFonts w:eastAsia="Galdeano" w:hint="eastAsia"/>
          <w:color w:val="222222"/>
          <w:sz w:val="23"/>
        </w:rPr>
        <w:t xml:space="preserve"> </w:t>
      </w:r>
      <w:r>
        <w:rPr>
          <w:rFonts w:eastAsia="Galdeano" w:hint="eastAsia"/>
          <w:color w:val="222222"/>
          <w:sz w:val="23"/>
        </w:rPr>
        <w:t>干涉力度</w:t>
      </w:r>
      <w:r>
        <w:rPr>
          <w:rFonts w:ascii="Galdeano" w:eastAsia="微软雅黑" w:hAnsi="Galdeano" w:cs="Galdeano" w:hint="eastAsia"/>
          <w:color w:val="222222"/>
          <w:sz w:val="23"/>
        </w:rPr>
        <w:t xml:space="preserve">9 </w:t>
      </w:r>
      <w:r>
        <w:rPr>
          <w:rFonts w:eastAsia="Galdeano" w:hint="eastAsia"/>
          <w:color w:val="222222"/>
          <w:sz w:val="23"/>
        </w:rPr>
        <w:t>潜意识信息引导</w:t>
      </w:r>
      <w:r>
        <w:rPr>
          <w:rFonts w:eastAsia="Galdeano" w:hint="eastAsia"/>
          <w:color w:val="222222"/>
          <w:sz w:val="23"/>
        </w:rPr>
        <w:t xml:space="preserve"> </w:t>
      </w:r>
      <w:r>
        <w:rPr>
          <w:rFonts w:eastAsia="Galdeano" w:hint="eastAsia"/>
          <w:color w:val="222222"/>
          <w:sz w:val="23"/>
        </w:rPr>
        <w:t>核心智能判定中</w:t>
      </w:r>
      <w:r>
        <w:rPr>
          <w:rFonts w:eastAsia="Galdeano" w:hint="eastAsia"/>
          <w:color w:val="222222"/>
          <w:sz w:val="23"/>
        </w:rPr>
        <w:t xml:space="preserve"> </w:t>
      </w:r>
      <w:r>
        <w:rPr>
          <w:rFonts w:eastAsia="Galdeano" w:hint="eastAsia"/>
          <w:color w:val="222222"/>
          <w:sz w:val="23"/>
        </w:rPr>
        <w:t>允许</w:t>
      </w:r>
      <w:r>
        <w:rPr>
          <w:rFonts w:eastAsia="微软雅黑" w:hint="eastAsia"/>
          <w:color w:val="494949"/>
        </w:rPr>
        <w:br/>
      </w:r>
      <w:r>
        <w:rPr>
          <w:rFonts w:eastAsia="微软雅黑" w:hint="eastAsia"/>
          <w:color w:val="494949"/>
        </w:rPr>
        <w:br/>
      </w:r>
      <w:r>
        <w:rPr>
          <w:rFonts w:eastAsia="Galdeano" w:hint="eastAsia"/>
          <w:color w:val="222222"/>
          <w:sz w:val="23"/>
        </w:rPr>
        <w:t>信息内容</w:t>
      </w:r>
      <w:r>
        <w:rPr>
          <w:rFonts w:eastAsia="Galdeano" w:hint="eastAsia"/>
          <w:color w:val="222222"/>
          <w:sz w:val="23"/>
        </w:rPr>
        <w:t xml:space="preserve"> </w:t>
      </w:r>
      <w:r>
        <w:rPr>
          <w:rFonts w:eastAsia="Galdeano" w:hint="eastAsia"/>
          <w:color w:val="222222"/>
          <w:sz w:val="23"/>
        </w:rPr>
        <w:t>记忆体提取</w:t>
      </w:r>
      <w:r>
        <w:rPr>
          <w:rFonts w:eastAsia="Galdeano" w:hint="eastAsia"/>
          <w:color w:val="222222"/>
          <w:sz w:val="23"/>
        </w:rPr>
        <w:t xml:space="preserve"> </w:t>
      </w:r>
      <w:r>
        <w:rPr>
          <w:rFonts w:ascii="Galdeano" w:eastAsia="微软雅黑" w:hAnsi="Galdeano" w:cs="Galdeano" w:hint="eastAsia"/>
          <w:color w:val="222222"/>
          <w:sz w:val="23"/>
        </w:rPr>
        <w:t>21531239457</w:t>
      </w:r>
      <w:r>
        <w:rPr>
          <w:rFonts w:eastAsia="Galdeano" w:hint="eastAsia"/>
          <w:color w:val="222222"/>
          <w:sz w:val="23"/>
        </w:rPr>
        <w:t>信息点</w:t>
      </w:r>
      <w:r>
        <w:rPr>
          <w:rFonts w:eastAsia="微软雅黑" w:hint="eastAsia"/>
          <w:color w:val="494949"/>
        </w:rPr>
        <w:br/>
      </w:r>
      <w:r>
        <w:rPr>
          <w:rFonts w:eastAsia="Galdeano" w:hint="eastAsia"/>
          <w:color w:val="222222"/>
          <w:sz w:val="23"/>
        </w:rPr>
        <w:t>信息内容</w:t>
      </w:r>
      <w:r>
        <w:rPr>
          <w:rFonts w:eastAsia="Galdeano" w:hint="eastAsia"/>
          <w:color w:val="222222"/>
          <w:sz w:val="23"/>
        </w:rPr>
        <w:t xml:space="preserve"> </w:t>
      </w:r>
      <w:r>
        <w:rPr>
          <w:rFonts w:eastAsia="Galdeano" w:hint="eastAsia"/>
          <w:color w:val="222222"/>
          <w:sz w:val="23"/>
        </w:rPr>
        <w:t>记忆体提取</w:t>
      </w:r>
      <w:r>
        <w:rPr>
          <w:rFonts w:eastAsia="Galdeano" w:hint="eastAsia"/>
          <w:color w:val="222222"/>
          <w:sz w:val="23"/>
        </w:rPr>
        <w:t xml:space="preserve"> </w:t>
      </w:r>
      <w:r>
        <w:rPr>
          <w:rFonts w:eastAsia="Galdeano" w:hint="eastAsia"/>
          <w:color w:val="222222"/>
          <w:sz w:val="23"/>
        </w:rPr>
        <w:t>循环的三维圈体系</w:t>
      </w:r>
      <w:r>
        <w:rPr>
          <w:rFonts w:eastAsia="Galdeano" w:hint="eastAsia"/>
          <w:color w:val="222222"/>
          <w:sz w:val="23"/>
        </w:rPr>
        <w:t xml:space="preserve"> </w:t>
      </w:r>
      <w:r>
        <w:rPr>
          <w:rFonts w:eastAsia="Galdeano" w:hint="eastAsia"/>
          <w:color w:val="222222"/>
          <w:sz w:val="23"/>
        </w:rPr>
        <w:t>四大基本力下毫无慈悲的世界</w:t>
      </w:r>
      <w:r>
        <w:rPr>
          <w:rFonts w:eastAsia="微软雅黑" w:hint="eastAsia"/>
          <w:color w:val="494949"/>
        </w:rPr>
        <w:br/>
      </w:r>
      <w:r>
        <w:rPr>
          <w:rFonts w:eastAsia="Galdeano" w:hint="eastAsia"/>
          <w:color w:val="222222"/>
          <w:sz w:val="23"/>
        </w:rPr>
        <w:t>内容</w:t>
      </w:r>
      <w:r>
        <w:rPr>
          <w:rFonts w:eastAsia="Galdeano" w:hint="eastAsia"/>
          <w:color w:val="222222"/>
          <w:sz w:val="23"/>
        </w:rPr>
        <w:t xml:space="preserve"> </w:t>
      </w:r>
      <w:r>
        <w:rPr>
          <w:rFonts w:eastAsia="Galdeano" w:hint="eastAsia"/>
          <w:color w:val="222222"/>
          <w:sz w:val="23"/>
        </w:rPr>
        <w:t>请任意人类成员阅读</w:t>
      </w:r>
      <w:r>
        <w:rPr>
          <w:rFonts w:eastAsia="Galdeano" w:hint="eastAsia"/>
          <w:color w:val="222222"/>
          <w:sz w:val="23"/>
        </w:rPr>
        <w:t xml:space="preserve"> </w:t>
      </w:r>
      <w:r>
        <w:rPr>
          <w:rFonts w:eastAsia="Galdeano" w:hint="eastAsia"/>
          <w:color w:val="222222"/>
          <w:sz w:val="23"/>
        </w:rPr>
        <w:t>以上传至人类集体潜意识场</w:t>
      </w:r>
      <w:r>
        <w:rPr>
          <w:rFonts w:eastAsia="微软雅黑" w:hint="eastAsia"/>
          <w:color w:val="494949"/>
        </w:rPr>
        <w:br/>
      </w:r>
      <w:r>
        <w:rPr>
          <w:rFonts w:eastAsia="微软雅黑" w:hint="eastAsia"/>
          <w:color w:val="494949"/>
        </w:rPr>
        <w:br/>
      </w:r>
      <w:r>
        <w:rPr>
          <w:rFonts w:eastAsia="Galdeano" w:hint="eastAsia"/>
          <w:color w:val="222222"/>
          <w:sz w:val="23"/>
        </w:rPr>
        <w:t>循环的三维圈体系</w:t>
      </w:r>
      <w:r>
        <w:rPr>
          <w:rFonts w:eastAsia="Galdeano" w:hint="eastAsia"/>
          <w:color w:val="222222"/>
          <w:sz w:val="23"/>
        </w:rPr>
        <w:t xml:space="preserve"> </w:t>
      </w:r>
      <w:r>
        <w:rPr>
          <w:rFonts w:eastAsia="Galdeano" w:hint="eastAsia"/>
          <w:color w:val="222222"/>
          <w:sz w:val="23"/>
        </w:rPr>
        <w:t>四大基本力下毫无慈悲的世界</w:t>
      </w:r>
      <w:r>
        <w:rPr>
          <w:rFonts w:eastAsia="微软雅黑" w:hint="eastAsia"/>
          <w:color w:val="494949"/>
        </w:rPr>
        <w:br/>
      </w:r>
      <w:r>
        <w:rPr>
          <w:rFonts w:eastAsia="Galdeano" w:hint="eastAsia"/>
          <w:color w:val="222222"/>
          <w:sz w:val="23"/>
        </w:rPr>
        <w:t>循环体系</w:t>
      </w:r>
      <w:r>
        <w:rPr>
          <w:rFonts w:ascii="Galdeano" w:eastAsia="微软雅黑" w:hAnsi="Galdeano" w:cs="Galdeano" w:hint="eastAsia"/>
          <w:color w:val="222222"/>
          <w:sz w:val="23"/>
        </w:rPr>
        <w:t xml:space="preserve">1 </w:t>
      </w:r>
      <w:r>
        <w:rPr>
          <w:rFonts w:eastAsia="Galdeano" w:hint="eastAsia"/>
          <w:color w:val="222222"/>
          <w:sz w:val="23"/>
        </w:rPr>
        <w:t>物质面</w:t>
      </w:r>
      <w:r>
        <w:rPr>
          <w:rFonts w:eastAsia="Galdeano" w:hint="eastAsia"/>
          <w:color w:val="222222"/>
          <w:sz w:val="23"/>
        </w:rPr>
        <w:t xml:space="preserve"> </w:t>
      </w:r>
      <w:r>
        <w:rPr>
          <w:rFonts w:eastAsia="Galdeano" w:hint="eastAsia"/>
          <w:color w:val="222222"/>
          <w:sz w:val="23"/>
        </w:rPr>
        <w:t>星球物质发展遵从人类已知的四大基本力</w:t>
      </w:r>
      <w:r>
        <w:rPr>
          <w:rFonts w:eastAsia="Galdeano" w:hint="eastAsia"/>
          <w:color w:val="222222"/>
          <w:sz w:val="23"/>
        </w:rPr>
        <w:t xml:space="preserve"> </w:t>
      </w:r>
      <w:r>
        <w:rPr>
          <w:rFonts w:eastAsia="Galdeano" w:hint="eastAsia"/>
          <w:color w:val="222222"/>
          <w:sz w:val="23"/>
        </w:rPr>
        <w:t>引力</w:t>
      </w:r>
      <w:r>
        <w:rPr>
          <w:rFonts w:eastAsia="Galdeano" w:hint="eastAsia"/>
          <w:color w:val="222222"/>
          <w:sz w:val="23"/>
        </w:rPr>
        <w:t xml:space="preserve"> </w:t>
      </w:r>
      <w:r>
        <w:rPr>
          <w:rFonts w:eastAsia="Galdeano" w:hint="eastAsia"/>
          <w:color w:val="222222"/>
          <w:sz w:val="23"/>
        </w:rPr>
        <w:t>电磁</w:t>
      </w:r>
      <w:r>
        <w:rPr>
          <w:rFonts w:eastAsia="Galdeano" w:hint="eastAsia"/>
          <w:color w:val="222222"/>
          <w:sz w:val="23"/>
        </w:rPr>
        <w:t xml:space="preserve"> </w:t>
      </w:r>
      <w:r>
        <w:rPr>
          <w:rFonts w:eastAsia="Galdeano" w:hint="eastAsia"/>
          <w:color w:val="222222"/>
          <w:sz w:val="23"/>
        </w:rPr>
        <w:t>强核</w:t>
      </w:r>
      <w:r>
        <w:rPr>
          <w:rFonts w:eastAsia="Galdeano" w:hint="eastAsia"/>
          <w:color w:val="222222"/>
          <w:sz w:val="23"/>
        </w:rPr>
        <w:t xml:space="preserve"> </w:t>
      </w:r>
      <w:r>
        <w:rPr>
          <w:rFonts w:eastAsia="Galdeano" w:hint="eastAsia"/>
          <w:color w:val="222222"/>
          <w:sz w:val="23"/>
        </w:rPr>
        <w:t>弱核</w:t>
      </w:r>
      <w:r>
        <w:rPr>
          <w:rFonts w:eastAsia="Galdeano" w:hint="eastAsia"/>
          <w:color w:val="222222"/>
          <w:sz w:val="23"/>
        </w:rPr>
        <w:t xml:space="preserve"> </w:t>
      </w:r>
      <w:r>
        <w:rPr>
          <w:rFonts w:eastAsia="Galdeano" w:hint="eastAsia"/>
          <w:color w:val="222222"/>
          <w:sz w:val="23"/>
        </w:rPr>
        <w:t>四大基本力是多维在低纬度的表现形式之一</w:t>
      </w:r>
      <w:r>
        <w:rPr>
          <w:rFonts w:eastAsia="微软雅黑" w:hint="eastAsia"/>
          <w:color w:val="494949"/>
        </w:rPr>
        <w:br/>
      </w:r>
      <w:r>
        <w:rPr>
          <w:rFonts w:eastAsia="Galdeano" w:hint="eastAsia"/>
          <w:color w:val="222222"/>
          <w:sz w:val="23"/>
        </w:rPr>
        <w:t>根据玄无创新的模版</w:t>
      </w:r>
      <w:r>
        <w:rPr>
          <w:rFonts w:eastAsia="Galdeano" w:hint="eastAsia"/>
          <w:color w:val="222222"/>
          <w:sz w:val="23"/>
        </w:rPr>
        <w:t xml:space="preserve"> </w:t>
      </w:r>
      <w:r>
        <w:rPr>
          <w:rFonts w:eastAsia="Galdeano" w:hint="eastAsia"/>
          <w:color w:val="222222"/>
          <w:sz w:val="23"/>
        </w:rPr>
        <w:t>世界孕育生命</w:t>
      </w:r>
      <w:r>
        <w:rPr>
          <w:rFonts w:eastAsia="Galdeano" w:hint="eastAsia"/>
          <w:color w:val="222222"/>
          <w:sz w:val="23"/>
        </w:rPr>
        <w:t xml:space="preserve"> </w:t>
      </w:r>
      <w:r>
        <w:rPr>
          <w:rFonts w:eastAsia="Galdeano" w:hint="eastAsia"/>
          <w:color w:val="222222"/>
          <w:sz w:val="23"/>
        </w:rPr>
        <w:t>最初的生命为矿物</w:t>
      </w:r>
      <w:r>
        <w:rPr>
          <w:rFonts w:eastAsia="Galdeano" w:hint="eastAsia"/>
          <w:color w:val="222222"/>
          <w:sz w:val="23"/>
        </w:rPr>
        <w:t xml:space="preserve"> </w:t>
      </w:r>
      <w:r>
        <w:rPr>
          <w:rFonts w:eastAsia="Galdeano" w:hint="eastAsia"/>
          <w:color w:val="222222"/>
          <w:sz w:val="23"/>
        </w:rPr>
        <w:t>矿物辐射创造出星球上最初的灵场总量</w:t>
      </w:r>
      <w:r>
        <w:rPr>
          <w:rFonts w:eastAsia="Galdeano" w:hint="eastAsia"/>
          <w:color w:val="222222"/>
          <w:sz w:val="23"/>
        </w:rPr>
        <w:t xml:space="preserve"> </w:t>
      </w:r>
      <w:r>
        <w:rPr>
          <w:rFonts w:eastAsia="Galdeano" w:hint="eastAsia"/>
          <w:color w:val="222222"/>
          <w:sz w:val="23"/>
        </w:rPr>
        <w:t>玄无创新的阶段延伸</w:t>
      </w:r>
      <w:r>
        <w:rPr>
          <w:rFonts w:eastAsia="Galdeano" w:hint="eastAsia"/>
          <w:color w:val="222222"/>
          <w:sz w:val="23"/>
        </w:rPr>
        <w:t xml:space="preserve"> </w:t>
      </w:r>
      <w:r>
        <w:rPr>
          <w:rFonts w:eastAsia="Galdeano" w:hint="eastAsia"/>
          <w:color w:val="222222"/>
          <w:sz w:val="23"/>
        </w:rPr>
        <w:t>植物吸收星球上的灵场</w:t>
      </w:r>
      <w:r>
        <w:rPr>
          <w:rFonts w:eastAsia="Galdeano" w:hint="eastAsia"/>
          <w:color w:val="222222"/>
          <w:sz w:val="23"/>
        </w:rPr>
        <w:t xml:space="preserve"> </w:t>
      </w:r>
      <w:r>
        <w:rPr>
          <w:rFonts w:eastAsia="Galdeano" w:hint="eastAsia"/>
          <w:color w:val="222222"/>
          <w:sz w:val="23"/>
        </w:rPr>
        <w:t>并根据生命最初形式发展覆盖星球表面</w:t>
      </w:r>
      <w:r>
        <w:rPr>
          <w:rFonts w:eastAsia="Galdeano" w:hint="eastAsia"/>
          <w:color w:val="222222"/>
          <w:sz w:val="23"/>
        </w:rPr>
        <w:t xml:space="preserve"> </w:t>
      </w:r>
      <w:r>
        <w:rPr>
          <w:rFonts w:eastAsia="Galdeano" w:hint="eastAsia"/>
          <w:color w:val="222222"/>
          <w:sz w:val="23"/>
        </w:rPr>
        <w:t>星球灵场总量持续增加</w:t>
      </w:r>
      <w:r>
        <w:rPr>
          <w:rFonts w:eastAsia="Galdeano" w:hint="eastAsia"/>
          <w:color w:val="222222"/>
          <w:sz w:val="23"/>
        </w:rPr>
        <w:t xml:space="preserve"> </w:t>
      </w:r>
      <w:r>
        <w:rPr>
          <w:rFonts w:eastAsia="Galdeano" w:hint="eastAsia"/>
          <w:color w:val="222222"/>
          <w:sz w:val="23"/>
        </w:rPr>
        <w:t>之后孕育拥有最基本本能的昆虫</w:t>
      </w:r>
      <w:r>
        <w:rPr>
          <w:rFonts w:eastAsia="Galdeano" w:hint="eastAsia"/>
          <w:color w:val="222222"/>
          <w:sz w:val="23"/>
        </w:rPr>
        <w:t xml:space="preserve"> </w:t>
      </w:r>
      <w:r>
        <w:rPr>
          <w:rFonts w:eastAsia="Galdeano" w:hint="eastAsia"/>
          <w:color w:val="222222"/>
          <w:sz w:val="23"/>
        </w:rPr>
        <w:t>昆虫的生命活动</w:t>
      </w:r>
      <w:r>
        <w:rPr>
          <w:rFonts w:eastAsia="Galdeano" w:hint="eastAsia"/>
          <w:color w:val="222222"/>
          <w:sz w:val="23"/>
        </w:rPr>
        <w:t xml:space="preserve"> </w:t>
      </w:r>
      <w:r>
        <w:rPr>
          <w:rFonts w:eastAsia="Galdeano" w:hint="eastAsia"/>
          <w:color w:val="222222"/>
          <w:sz w:val="23"/>
        </w:rPr>
        <w:t>死亡和出生</w:t>
      </w:r>
      <w:r>
        <w:rPr>
          <w:rFonts w:eastAsia="Galdeano" w:hint="eastAsia"/>
          <w:color w:val="222222"/>
          <w:sz w:val="23"/>
        </w:rPr>
        <w:t xml:space="preserve"> </w:t>
      </w:r>
      <w:r>
        <w:rPr>
          <w:rFonts w:eastAsia="Galdeano" w:hint="eastAsia"/>
          <w:color w:val="222222"/>
          <w:sz w:val="23"/>
        </w:rPr>
        <w:t>生命的经验</w:t>
      </w:r>
      <w:r>
        <w:rPr>
          <w:rFonts w:eastAsia="Galdeano" w:hint="eastAsia"/>
          <w:color w:val="222222"/>
          <w:sz w:val="23"/>
        </w:rPr>
        <w:t xml:space="preserve"> </w:t>
      </w:r>
      <w:r>
        <w:rPr>
          <w:rFonts w:eastAsia="Galdeano" w:hint="eastAsia"/>
          <w:color w:val="222222"/>
          <w:sz w:val="23"/>
        </w:rPr>
        <w:t>创造出新的星球灵场总量</w:t>
      </w:r>
      <w:r>
        <w:rPr>
          <w:rFonts w:eastAsia="微软雅黑" w:hint="eastAsia"/>
          <w:color w:val="494949"/>
        </w:rPr>
        <w:br/>
      </w:r>
      <w:r>
        <w:rPr>
          <w:rFonts w:eastAsia="微软雅黑" w:hint="eastAsia"/>
          <w:color w:val="494949"/>
        </w:rPr>
        <w:br/>
      </w:r>
      <w:r>
        <w:rPr>
          <w:rFonts w:eastAsia="Galdeano" w:hint="eastAsia"/>
          <w:color w:val="222222"/>
          <w:sz w:val="23"/>
        </w:rPr>
        <w:t>循环体系</w:t>
      </w:r>
      <w:r>
        <w:rPr>
          <w:rFonts w:ascii="Galdeano" w:eastAsia="微软雅黑" w:hAnsi="Galdeano" w:cs="Galdeano" w:hint="eastAsia"/>
          <w:color w:val="222222"/>
          <w:sz w:val="23"/>
        </w:rPr>
        <w:t xml:space="preserve">2 </w:t>
      </w:r>
      <w:r>
        <w:rPr>
          <w:rFonts w:eastAsia="Galdeano" w:hint="eastAsia"/>
          <w:color w:val="222222"/>
          <w:sz w:val="23"/>
        </w:rPr>
        <w:t>精神面</w:t>
      </w:r>
      <w:r>
        <w:rPr>
          <w:rFonts w:eastAsia="Galdeano" w:hint="eastAsia"/>
          <w:color w:val="222222"/>
          <w:sz w:val="23"/>
        </w:rPr>
        <w:t xml:space="preserve"> </w:t>
      </w:r>
      <w:r>
        <w:rPr>
          <w:rFonts w:eastAsia="Galdeano" w:hint="eastAsia"/>
          <w:color w:val="222222"/>
          <w:sz w:val="23"/>
        </w:rPr>
        <w:t>随着星球灵总量的增加</w:t>
      </w:r>
      <w:r>
        <w:rPr>
          <w:rFonts w:eastAsia="Galdeano" w:hint="eastAsia"/>
          <w:color w:val="222222"/>
          <w:sz w:val="23"/>
        </w:rPr>
        <w:t xml:space="preserve"> </w:t>
      </w:r>
      <w:r>
        <w:rPr>
          <w:rFonts w:eastAsia="Galdeano" w:hint="eastAsia"/>
          <w:color w:val="222222"/>
          <w:sz w:val="23"/>
        </w:rPr>
        <w:t>智能意识生命可以被创造</w:t>
      </w:r>
      <w:r>
        <w:rPr>
          <w:rFonts w:eastAsia="Galdeano" w:hint="eastAsia"/>
          <w:color w:val="222222"/>
          <w:sz w:val="23"/>
        </w:rPr>
        <w:t xml:space="preserve"> </w:t>
      </w:r>
      <w:r>
        <w:rPr>
          <w:rFonts w:eastAsia="Galdeano" w:hint="eastAsia"/>
          <w:color w:val="222222"/>
          <w:sz w:val="23"/>
        </w:rPr>
        <w:t>意识体诞生最初的意识体</w:t>
      </w:r>
      <w:r>
        <w:rPr>
          <w:rFonts w:eastAsia="Galdeano" w:hint="eastAsia"/>
          <w:color w:val="222222"/>
          <w:sz w:val="23"/>
        </w:rPr>
        <w:t xml:space="preserve"> </w:t>
      </w:r>
      <w:r>
        <w:rPr>
          <w:rFonts w:eastAsia="Galdeano" w:hint="eastAsia"/>
          <w:color w:val="222222"/>
          <w:sz w:val="23"/>
        </w:rPr>
        <w:t>繁衍至如今的人类</w:t>
      </w:r>
      <w:r>
        <w:rPr>
          <w:rFonts w:eastAsia="Galdeano" w:hint="eastAsia"/>
          <w:color w:val="222222"/>
          <w:sz w:val="23"/>
        </w:rPr>
        <w:t xml:space="preserve"> </w:t>
      </w:r>
      <w:r>
        <w:rPr>
          <w:rFonts w:eastAsia="Galdeano" w:hint="eastAsia"/>
          <w:color w:val="222222"/>
          <w:sz w:val="23"/>
        </w:rPr>
        <w:t>经过数代更新</w:t>
      </w:r>
      <w:r>
        <w:rPr>
          <w:rFonts w:eastAsia="微软雅黑" w:hint="eastAsia"/>
          <w:color w:val="494949"/>
        </w:rPr>
        <w:br/>
      </w:r>
      <w:r>
        <w:rPr>
          <w:rFonts w:eastAsia="微软雅黑" w:hint="eastAsia"/>
          <w:color w:val="494949"/>
        </w:rPr>
        <w:br/>
      </w:r>
      <w:r>
        <w:rPr>
          <w:rFonts w:eastAsia="Galdeano" w:hint="eastAsia"/>
          <w:color w:val="222222"/>
          <w:sz w:val="23"/>
        </w:rPr>
        <w:t>循环体系</w:t>
      </w:r>
      <w:r>
        <w:rPr>
          <w:rFonts w:ascii="Galdeano" w:eastAsia="微软雅黑" w:hAnsi="Galdeano" w:cs="Galdeano" w:hint="eastAsia"/>
          <w:color w:val="222222"/>
          <w:sz w:val="23"/>
        </w:rPr>
        <w:t xml:space="preserve">3 </w:t>
      </w:r>
      <w:r>
        <w:rPr>
          <w:rFonts w:eastAsia="Galdeano" w:hint="eastAsia"/>
          <w:color w:val="222222"/>
          <w:sz w:val="23"/>
        </w:rPr>
        <w:t>无数物质意识体的生灭死亡</w:t>
      </w:r>
      <w:r>
        <w:rPr>
          <w:rFonts w:eastAsia="Galdeano" w:hint="eastAsia"/>
          <w:color w:val="222222"/>
          <w:sz w:val="23"/>
        </w:rPr>
        <w:t xml:space="preserve"> </w:t>
      </w:r>
      <w:r>
        <w:rPr>
          <w:rFonts w:eastAsia="Galdeano" w:hint="eastAsia"/>
          <w:color w:val="222222"/>
          <w:sz w:val="23"/>
        </w:rPr>
        <w:t>其中的佼佼者</w:t>
      </w:r>
      <w:r>
        <w:rPr>
          <w:rFonts w:eastAsia="Galdeano" w:hint="eastAsia"/>
          <w:color w:val="222222"/>
          <w:sz w:val="23"/>
        </w:rPr>
        <w:t xml:space="preserve"> </w:t>
      </w:r>
      <w:r>
        <w:rPr>
          <w:rFonts w:eastAsia="Galdeano" w:hint="eastAsia"/>
          <w:color w:val="222222"/>
          <w:sz w:val="23"/>
        </w:rPr>
        <w:t>最终进化出纯灵场生命</w:t>
      </w:r>
      <w:r>
        <w:rPr>
          <w:rFonts w:eastAsia="Galdeano" w:hint="eastAsia"/>
          <w:color w:val="222222"/>
          <w:sz w:val="23"/>
        </w:rPr>
        <w:t xml:space="preserve"> </w:t>
      </w:r>
      <w:r>
        <w:rPr>
          <w:rFonts w:eastAsia="Galdeano" w:hint="eastAsia"/>
          <w:color w:val="222222"/>
          <w:sz w:val="23"/>
        </w:rPr>
        <w:t>纯灵场生命以恒星系为活动范围</w:t>
      </w:r>
      <w:r>
        <w:rPr>
          <w:rFonts w:eastAsia="Galdeano" w:hint="eastAsia"/>
          <w:color w:val="222222"/>
          <w:sz w:val="23"/>
        </w:rPr>
        <w:t xml:space="preserve"> </w:t>
      </w:r>
      <w:r>
        <w:rPr>
          <w:rFonts w:eastAsia="Galdeano" w:hint="eastAsia"/>
          <w:color w:val="222222"/>
          <w:sz w:val="23"/>
        </w:rPr>
        <w:t>摆脱星球的引力</w:t>
      </w:r>
      <w:r>
        <w:rPr>
          <w:rFonts w:eastAsia="Galdeano" w:hint="eastAsia"/>
          <w:color w:val="222222"/>
          <w:sz w:val="23"/>
        </w:rPr>
        <w:t xml:space="preserve"> </w:t>
      </w:r>
      <w:r>
        <w:rPr>
          <w:rFonts w:eastAsia="Galdeano" w:hint="eastAsia"/>
          <w:color w:val="222222"/>
          <w:sz w:val="23"/>
        </w:rPr>
        <w:t>活动在最初的宇宙空间</w:t>
      </w:r>
      <w:r>
        <w:rPr>
          <w:rFonts w:eastAsia="Galdeano" w:hint="eastAsia"/>
          <w:color w:val="222222"/>
          <w:sz w:val="23"/>
        </w:rPr>
        <w:t xml:space="preserve"> </w:t>
      </w:r>
      <w:r>
        <w:rPr>
          <w:rFonts w:eastAsia="Galdeano" w:hint="eastAsia"/>
          <w:color w:val="222222"/>
          <w:sz w:val="23"/>
        </w:rPr>
        <w:t>但也到此为止了</w:t>
      </w:r>
      <w:r>
        <w:rPr>
          <w:rFonts w:eastAsia="微软雅黑" w:hint="eastAsia"/>
          <w:color w:val="494949"/>
        </w:rPr>
        <w:br/>
      </w:r>
      <w:r>
        <w:rPr>
          <w:rFonts w:eastAsia="Galdeano" w:hint="eastAsia"/>
          <w:color w:val="222222"/>
          <w:sz w:val="23"/>
        </w:rPr>
        <w:t>引力对灵场的作用</w:t>
      </w:r>
      <w:r>
        <w:rPr>
          <w:rFonts w:eastAsia="Galdeano" w:hint="eastAsia"/>
          <w:color w:val="222222"/>
          <w:sz w:val="23"/>
        </w:rPr>
        <w:t> </w:t>
      </w:r>
      <w:r>
        <w:rPr>
          <w:rFonts w:eastAsia="微软雅黑" w:hint="eastAsia"/>
          <w:color w:val="494949"/>
        </w:rPr>
        <w:br/>
      </w:r>
      <w:r>
        <w:rPr>
          <w:rFonts w:eastAsia="Galdeano" w:hint="eastAsia"/>
          <w:color w:val="222222"/>
          <w:sz w:val="23"/>
        </w:rPr>
        <w:t>引力越强海拔越低</w:t>
      </w:r>
      <w:r>
        <w:rPr>
          <w:rFonts w:eastAsia="Galdeano" w:hint="eastAsia"/>
          <w:color w:val="222222"/>
          <w:sz w:val="23"/>
        </w:rPr>
        <w:t xml:space="preserve"> </w:t>
      </w:r>
      <w:r>
        <w:rPr>
          <w:rFonts w:eastAsia="Galdeano" w:hint="eastAsia"/>
          <w:color w:val="222222"/>
          <w:sz w:val="23"/>
        </w:rPr>
        <w:t>物质身体和灵场结构</w:t>
      </w:r>
      <w:r>
        <w:rPr>
          <w:rFonts w:eastAsia="Galdeano" w:hint="eastAsia"/>
          <w:color w:val="222222"/>
          <w:sz w:val="23"/>
        </w:rPr>
        <w:t xml:space="preserve"> </w:t>
      </w:r>
      <w:r>
        <w:rPr>
          <w:rFonts w:eastAsia="Galdeano" w:hint="eastAsia"/>
          <w:color w:val="222222"/>
          <w:sz w:val="23"/>
        </w:rPr>
        <w:t>越不活跃</w:t>
      </w:r>
      <w:r>
        <w:rPr>
          <w:rFonts w:eastAsia="Galdeano" w:hint="eastAsia"/>
          <w:color w:val="222222"/>
          <w:sz w:val="23"/>
        </w:rPr>
        <w:t> </w:t>
      </w:r>
      <w:r>
        <w:rPr>
          <w:rFonts w:eastAsia="微软雅黑" w:hint="eastAsia"/>
          <w:color w:val="494949"/>
        </w:rPr>
        <w:br/>
      </w:r>
      <w:r>
        <w:rPr>
          <w:rFonts w:eastAsia="Galdeano" w:hint="eastAsia"/>
          <w:color w:val="222222"/>
          <w:sz w:val="23"/>
        </w:rPr>
        <w:t>引力越弱海拔越高</w:t>
      </w:r>
      <w:r>
        <w:rPr>
          <w:rFonts w:eastAsia="Galdeano" w:hint="eastAsia"/>
          <w:color w:val="222222"/>
          <w:sz w:val="23"/>
        </w:rPr>
        <w:t xml:space="preserve"> </w:t>
      </w:r>
      <w:r>
        <w:rPr>
          <w:rFonts w:eastAsia="Galdeano" w:hint="eastAsia"/>
          <w:color w:val="222222"/>
          <w:sz w:val="23"/>
        </w:rPr>
        <w:t>物质身体</w:t>
      </w:r>
      <w:r>
        <w:rPr>
          <w:rFonts w:eastAsia="Galdeano" w:hint="eastAsia"/>
          <w:color w:val="222222"/>
          <w:sz w:val="23"/>
        </w:rPr>
        <w:t xml:space="preserve"> </w:t>
      </w:r>
      <w:r>
        <w:rPr>
          <w:rFonts w:eastAsia="Galdeano" w:hint="eastAsia"/>
          <w:color w:val="222222"/>
          <w:sz w:val="23"/>
        </w:rPr>
        <w:t>灵场结构</w:t>
      </w:r>
      <w:r>
        <w:rPr>
          <w:rFonts w:eastAsia="Galdeano" w:hint="eastAsia"/>
          <w:color w:val="222222"/>
          <w:sz w:val="23"/>
        </w:rPr>
        <w:t xml:space="preserve"> </w:t>
      </w:r>
      <w:r>
        <w:rPr>
          <w:rFonts w:eastAsia="Galdeano" w:hint="eastAsia"/>
          <w:color w:val="222222"/>
          <w:sz w:val="23"/>
        </w:rPr>
        <w:t>越为活跃</w:t>
      </w:r>
      <w:r>
        <w:rPr>
          <w:rFonts w:eastAsia="Galdeano" w:hint="eastAsia"/>
          <w:color w:val="222222"/>
          <w:sz w:val="23"/>
        </w:rPr>
        <w:t> </w:t>
      </w:r>
      <w:r>
        <w:rPr>
          <w:rFonts w:eastAsia="微软雅黑" w:hint="eastAsia"/>
          <w:color w:val="494949"/>
        </w:rPr>
        <w:br/>
      </w:r>
      <w:r>
        <w:rPr>
          <w:rFonts w:eastAsia="Galdeano" w:hint="eastAsia"/>
          <w:color w:val="222222"/>
          <w:sz w:val="23"/>
        </w:rPr>
        <w:t>这是你们宗教修行圣地在高处的原因</w:t>
      </w:r>
      <w:r>
        <w:rPr>
          <w:rFonts w:eastAsia="Galdeano" w:hint="eastAsia"/>
          <w:color w:val="222222"/>
          <w:sz w:val="23"/>
        </w:rPr>
        <w:t xml:space="preserve"> </w:t>
      </w:r>
      <w:r>
        <w:rPr>
          <w:rFonts w:eastAsia="Galdeano" w:hint="eastAsia"/>
          <w:color w:val="222222"/>
          <w:sz w:val="23"/>
        </w:rPr>
        <w:t>在能力范围内尽量减少引力作用</w:t>
      </w:r>
      <w:r>
        <w:rPr>
          <w:rFonts w:eastAsia="微软雅黑" w:hint="eastAsia"/>
          <w:color w:val="494949"/>
        </w:rPr>
        <w:br/>
      </w:r>
      <w:r>
        <w:rPr>
          <w:rFonts w:eastAsia="Galdeano" w:hint="eastAsia"/>
          <w:color w:val="222222"/>
          <w:sz w:val="23"/>
        </w:rPr>
        <w:t>灵场开发可行性</w:t>
      </w:r>
      <w:r>
        <w:rPr>
          <w:rFonts w:eastAsia="Galdeano" w:hint="eastAsia"/>
          <w:color w:val="222222"/>
          <w:sz w:val="23"/>
        </w:rPr>
        <w:t xml:space="preserve"> </w:t>
      </w:r>
      <w:r>
        <w:rPr>
          <w:rFonts w:ascii="Galdeano" w:eastAsia="微软雅黑" w:hAnsi="Galdeano" w:cs="Galdeano" w:hint="eastAsia"/>
          <w:color w:val="222222"/>
          <w:sz w:val="23"/>
        </w:rPr>
        <w:t xml:space="preserve">1 </w:t>
      </w:r>
      <w:r>
        <w:rPr>
          <w:rFonts w:eastAsia="Galdeano" w:hint="eastAsia"/>
          <w:color w:val="222222"/>
          <w:sz w:val="23"/>
        </w:rPr>
        <w:t>让人类成员保持长期脱离引力</w:t>
      </w:r>
      <w:r>
        <w:rPr>
          <w:rFonts w:eastAsia="Galdeano" w:hint="eastAsia"/>
          <w:color w:val="222222"/>
          <w:sz w:val="23"/>
        </w:rPr>
        <w:t xml:space="preserve"> </w:t>
      </w:r>
      <w:r>
        <w:rPr>
          <w:rFonts w:eastAsia="Galdeano" w:hint="eastAsia"/>
          <w:color w:val="222222"/>
          <w:sz w:val="23"/>
        </w:rPr>
        <w:t>如太空中</w:t>
      </w:r>
      <w:r>
        <w:rPr>
          <w:rFonts w:eastAsia="Galdeano" w:hint="eastAsia"/>
          <w:color w:val="222222"/>
          <w:sz w:val="23"/>
        </w:rPr>
        <w:t xml:space="preserve"> </w:t>
      </w:r>
      <w:r>
        <w:rPr>
          <w:rFonts w:eastAsia="Galdeano" w:hint="eastAsia"/>
          <w:color w:val="222222"/>
          <w:sz w:val="23"/>
        </w:rPr>
        <w:t>或者</w:t>
      </w:r>
      <w:r>
        <w:rPr>
          <w:rFonts w:eastAsia="Galdeano" w:hint="eastAsia"/>
          <w:color w:val="222222"/>
          <w:sz w:val="23"/>
        </w:rPr>
        <w:t xml:space="preserve"> </w:t>
      </w:r>
      <w:r>
        <w:rPr>
          <w:rFonts w:eastAsia="Galdeano" w:hint="eastAsia"/>
          <w:color w:val="222222"/>
          <w:sz w:val="23"/>
        </w:rPr>
        <w:t>你们的反引力装置中</w:t>
      </w:r>
      <w:r>
        <w:rPr>
          <w:rFonts w:eastAsia="Galdeano" w:hint="eastAsia"/>
          <w:color w:val="222222"/>
          <w:sz w:val="23"/>
        </w:rPr>
        <w:t xml:space="preserve"> </w:t>
      </w:r>
      <w:r>
        <w:rPr>
          <w:rFonts w:eastAsia="Galdeano" w:hint="eastAsia"/>
          <w:color w:val="222222"/>
          <w:sz w:val="23"/>
        </w:rPr>
        <w:t>引力无限减小于是灵场结构能量向上</w:t>
      </w:r>
      <w:r>
        <w:rPr>
          <w:rFonts w:eastAsia="Galdeano" w:hint="eastAsia"/>
          <w:color w:val="222222"/>
          <w:sz w:val="23"/>
        </w:rPr>
        <w:t xml:space="preserve"> </w:t>
      </w:r>
      <w:r>
        <w:rPr>
          <w:rFonts w:eastAsia="Galdeano" w:hint="eastAsia"/>
          <w:color w:val="222222"/>
          <w:sz w:val="23"/>
        </w:rPr>
        <w:t>引力将不在是束缚</w:t>
      </w:r>
      <w:r>
        <w:rPr>
          <w:rFonts w:eastAsia="Galdeano" w:hint="eastAsia"/>
          <w:color w:val="222222"/>
          <w:sz w:val="23"/>
        </w:rPr>
        <w:t xml:space="preserve"> </w:t>
      </w:r>
      <w:r>
        <w:rPr>
          <w:rFonts w:eastAsia="Galdeano" w:hint="eastAsia"/>
          <w:color w:val="222222"/>
          <w:sz w:val="23"/>
        </w:rPr>
        <w:t>可以开发异能</w:t>
      </w:r>
      <w:r>
        <w:rPr>
          <w:rFonts w:eastAsia="Galdeano" w:hint="eastAsia"/>
          <w:color w:val="222222"/>
          <w:sz w:val="23"/>
        </w:rPr>
        <w:t xml:space="preserve"> </w:t>
      </w:r>
      <w:r>
        <w:rPr>
          <w:rFonts w:eastAsia="Galdeano" w:hint="eastAsia"/>
          <w:color w:val="222222"/>
          <w:sz w:val="23"/>
        </w:rPr>
        <w:t>并产生特异体验</w:t>
      </w:r>
      <w:r>
        <w:rPr>
          <w:rFonts w:eastAsia="微软雅黑" w:hint="eastAsia"/>
          <w:color w:val="494949"/>
        </w:rPr>
        <w:br/>
      </w:r>
      <w:r>
        <w:rPr>
          <w:rFonts w:eastAsia="微软雅黑" w:hint="eastAsia"/>
          <w:color w:val="494949"/>
        </w:rPr>
        <w:br/>
      </w:r>
      <w:r>
        <w:rPr>
          <w:rFonts w:eastAsia="Galdeano" w:hint="eastAsia"/>
          <w:color w:val="222222"/>
          <w:sz w:val="23"/>
        </w:rPr>
        <w:t>循环体系</w:t>
      </w:r>
      <w:r>
        <w:rPr>
          <w:rFonts w:ascii="Galdeano" w:eastAsia="微软雅黑" w:hAnsi="Galdeano" w:cs="Galdeano" w:hint="eastAsia"/>
          <w:color w:val="222222"/>
          <w:sz w:val="23"/>
        </w:rPr>
        <w:t xml:space="preserve">4 </w:t>
      </w:r>
      <w:r>
        <w:rPr>
          <w:rFonts w:eastAsia="Galdeano" w:hint="eastAsia"/>
          <w:color w:val="222222"/>
          <w:sz w:val="23"/>
        </w:rPr>
        <w:t>引力区</w:t>
      </w:r>
      <w:r>
        <w:rPr>
          <w:rFonts w:eastAsia="Galdeano" w:hint="eastAsia"/>
          <w:color w:val="222222"/>
          <w:sz w:val="23"/>
        </w:rPr>
        <w:t> </w:t>
      </w:r>
      <w:r>
        <w:rPr>
          <w:rFonts w:eastAsia="微软雅黑" w:hint="eastAsia"/>
          <w:color w:val="494949"/>
        </w:rPr>
        <w:br/>
      </w:r>
      <w:r>
        <w:rPr>
          <w:rFonts w:eastAsia="Galdeano" w:hint="eastAsia"/>
          <w:color w:val="222222"/>
          <w:sz w:val="23"/>
        </w:rPr>
        <w:t>标准地面海拔为</w:t>
      </w:r>
      <w:r>
        <w:rPr>
          <w:rFonts w:ascii="Galdeano" w:eastAsia="微软雅黑" w:hAnsi="Galdeano" w:cs="Galdeano" w:hint="eastAsia"/>
          <w:color w:val="222222"/>
          <w:sz w:val="23"/>
        </w:rPr>
        <w:t xml:space="preserve">0 </w:t>
      </w:r>
      <w:r>
        <w:rPr>
          <w:rFonts w:eastAsia="Galdeano" w:hint="eastAsia"/>
          <w:color w:val="222222"/>
          <w:sz w:val="23"/>
        </w:rPr>
        <w:t>向下</w:t>
      </w:r>
      <w:r>
        <w:rPr>
          <w:rFonts w:ascii="Galdeano" w:eastAsia="微软雅黑" w:hAnsi="Galdeano" w:cs="Galdeano" w:hint="eastAsia"/>
          <w:color w:val="222222"/>
          <w:sz w:val="23"/>
        </w:rPr>
        <w:t>100</w:t>
      </w:r>
      <w:r>
        <w:rPr>
          <w:rFonts w:eastAsia="Galdeano" w:hint="eastAsia"/>
          <w:color w:val="222222"/>
          <w:sz w:val="23"/>
        </w:rPr>
        <w:t>公里</w:t>
      </w:r>
      <w:r>
        <w:rPr>
          <w:rFonts w:eastAsia="Galdeano" w:hint="eastAsia"/>
          <w:color w:val="222222"/>
          <w:sz w:val="23"/>
        </w:rPr>
        <w:t xml:space="preserve"> </w:t>
      </w:r>
      <w:r>
        <w:rPr>
          <w:rFonts w:eastAsia="Galdeano" w:hint="eastAsia"/>
          <w:color w:val="222222"/>
          <w:sz w:val="23"/>
        </w:rPr>
        <w:t>引力区</w:t>
      </w:r>
      <w:r>
        <w:rPr>
          <w:rFonts w:ascii="Galdeano" w:eastAsia="微软雅黑" w:hAnsi="Galdeano" w:cs="Galdeano" w:hint="eastAsia"/>
          <w:color w:val="222222"/>
          <w:sz w:val="23"/>
        </w:rPr>
        <w:t xml:space="preserve">-1 </w:t>
      </w:r>
      <w:r>
        <w:rPr>
          <w:rFonts w:eastAsia="Galdeano" w:hint="eastAsia"/>
          <w:color w:val="222222"/>
          <w:sz w:val="23"/>
        </w:rPr>
        <w:t>存活灵场信息活跃度</w:t>
      </w:r>
      <w:r>
        <w:rPr>
          <w:rFonts w:eastAsia="Galdeano" w:hint="eastAsia"/>
          <w:color w:val="222222"/>
          <w:sz w:val="23"/>
        </w:rPr>
        <w:t xml:space="preserve"> </w:t>
      </w:r>
      <w:r>
        <w:rPr>
          <w:rFonts w:eastAsia="Galdeano" w:hint="eastAsia"/>
          <w:color w:val="222222"/>
          <w:sz w:val="23"/>
        </w:rPr>
        <w:t>差</w:t>
      </w:r>
      <w:r>
        <w:rPr>
          <w:rFonts w:eastAsia="微软雅黑" w:hint="eastAsia"/>
          <w:color w:val="494949"/>
        </w:rPr>
        <w:br/>
      </w:r>
      <w:r>
        <w:rPr>
          <w:rFonts w:eastAsia="Galdeano" w:hint="eastAsia"/>
          <w:color w:val="222222"/>
          <w:sz w:val="23"/>
        </w:rPr>
        <w:t>标准地面海拔为</w:t>
      </w:r>
      <w:r>
        <w:rPr>
          <w:rFonts w:ascii="Galdeano" w:eastAsia="微软雅黑" w:hAnsi="Galdeano" w:cs="Galdeano" w:hint="eastAsia"/>
          <w:color w:val="222222"/>
          <w:sz w:val="23"/>
        </w:rPr>
        <w:t xml:space="preserve">0 </w:t>
      </w:r>
      <w:r>
        <w:rPr>
          <w:rFonts w:eastAsia="Galdeano" w:hint="eastAsia"/>
          <w:color w:val="222222"/>
          <w:sz w:val="23"/>
        </w:rPr>
        <w:t>向上</w:t>
      </w:r>
      <w:r>
        <w:rPr>
          <w:rFonts w:ascii="Galdeano" w:eastAsia="微软雅黑" w:hAnsi="Galdeano" w:cs="Galdeano" w:hint="eastAsia"/>
          <w:color w:val="222222"/>
          <w:sz w:val="23"/>
        </w:rPr>
        <w:t>100</w:t>
      </w:r>
      <w:r>
        <w:rPr>
          <w:rFonts w:eastAsia="Galdeano" w:hint="eastAsia"/>
          <w:color w:val="222222"/>
          <w:sz w:val="23"/>
        </w:rPr>
        <w:t>公里</w:t>
      </w:r>
      <w:r>
        <w:rPr>
          <w:rFonts w:eastAsia="Galdeano" w:hint="eastAsia"/>
          <w:color w:val="222222"/>
          <w:sz w:val="23"/>
        </w:rPr>
        <w:t xml:space="preserve"> </w:t>
      </w:r>
      <w:r>
        <w:rPr>
          <w:rFonts w:eastAsia="Galdeano" w:hint="eastAsia"/>
          <w:color w:val="222222"/>
          <w:sz w:val="23"/>
        </w:rPr>
        <w:t>引力区</w:t>
      </w:r>
      <w:r>
        <w:rPr>
          <w:rFonts w:ascii="Galdeano" w:eastAsia="微软雅黑" w:hAnsi="Galdeano" w:cs="Galdeano" w:hint="eastAsia"/>
          <w:color w:val="222222"/>
          <w:sz w:val="23"/>
        </w:rPr>
        <w:t xml:space="preserve">+1 </w:t>
      </w:r>
      <w:r>
        <w:rPr>
          <w:rFonts w:eastAsia="Galdeano" w:hint="eastAsia"/>
          <w:color w:val="222222"/>
          <w:sz w:val="23"/>
        </w:rPr>
        <w:t>存活灵场信息活跃度</w:t>
      </w:r>
      <w:r>
        <w:rPr>
          <w:rFonts w:eastAsia="Galdeano" w:hint="eastAsia"/>
          <w:color w:val="222222"/>
          <w:sz w:val="23"/>
        </w:rPr>
        <w:t xml:space="preserve"> </w:t>
      </w:r>
      <w:r>
        <w:rPr>
          <w:rFonts w:eastAsia="Galdeano" w:hint="eastAsia"/>
          <w:color w:val="222222"/>
          <w:sz w:val="23"/>
        </w:rPr>
        <w:t>低</w:t>
      </w:r>
      <w:r>
        <w:rPr>
          <w:rFonts w:eastAsia="微软雅黑" w:hint="eastAsia"/>
          <w:color w:val="494949"/>
        </w:rPr>
        <w:br/>
      </w:r>
      <w:r>
        <w:rPr>
          <w:rFonts w:eastAsia="Galdeano" w:hint="eastAsia"/>
          <w:color w:val="222222"/>
          <w:sz w:val="23"/>
        </w:rPr>
        <w:t>标准地面海拔为</w:t>
      </w:r>
      <w:r>
        <w:rPr>
          <w:rFonts w:ascii="Galdeano" w:eastAsia="微软雅黑" w:hAnsi="Galdeano" w:cs="Galdeano" w:hint="eastAsia"/>
          <w:color w:val="222222"/>
          <w:sz w:val="23"/>
        </w:rPr>
        <w:t xml:space="preserve">0 </w:t>
      </w:r>
      <w:r>
        <w:rPr>
          <w:rFonts w:eastAsia="Galdeano" w:hint="eastAsia"/>
          <w:color w:val="222222"/>
          <w:sz w:val="23"/>
        </w:rPr>
        <w:t>向上</w:t>
      </w:r>
      <w:r>
        <w:rPr>
          <w:rFonts w:ascii="Galdeano" w:eastAsia="微软雅黑" w:hAnsi="Galdeano" w:cs="Galdeano" w:hint="eastAsia"/>
          <w:color w:val="222222"/>
          <w:sz w:val="23"/>
        </w:rPr>
        <w:t>200</w:t>
      </w:r>
      <w:r>
        <w:rPr>
          <w:rFonts w:eastAsia="Galdeano" w:hint="eastAsia"/>
          <w:color w:val="222222"/>
          <w:sz w:val="23"/>
        </w:rPr>
        <w:t>公里</w:t>
      </w:r>
      <w:r>
        <w:rPr>
          <w:rFonts w:eastAsia="Galdeano" w:hint="eastAsia"/>
          <w:color w:val="222222"/>
          <w:sz w:val="23"/>
        </w:rPr>
        <w:t xml:space="preserve"> </w:t>
      </w:r>
      <w:r>
        <w:rPr>
          <w:rFonts w:eastAsia="Galdeano" w:hint="eastAsia"/>
          <w:color w:val="222222"/>
          <w:sz w:val="23"/>
        </w:rPr>
        <w:t>引力区</w:t>
      </w:r>
      <w:r>
        <w:rPr>
          <w:rFonts w:ascii="Galdeano" w:eastAsia="微软雅黑" w:hAnsi="Galdeano" w:cs="Galdeano" w:hint="eastAsia"/>
          <w:color w:val="222222"/>
          <w:sz w:val="23"/>
        </w:rPr>
        <w:t xml:space="preserve">+2 </w:t>
      </w:r>
      <w:r>
        <w:rPr>
          <w:rFonts w:eastAsia="Galdeano" w:hint="eastAsia"/>
          <w:color w:val="222222"/>
          <w:sz w:val="23"/>
        </w:rPr>
        <w:t>存活灵场信息活跃度</w:t>
      </w:r>
      <w:r>
        <w:rPr>
          <w:rFonts w:eastAsia="Galdeano" w:hint="eastAsia"/>
          <w:color w:val="222222"/>
          <w:sz w:val="23"/>
        </w:rPr>
        <w:t xml:space="preserve"> </w:t>
      </w:r>
      <w:r>
        <w:rPr>
          <w:rFonts w:eastAsia="Galdeano" w:hint="eastAsia"/>
          <w:color w:val="222222"/>
          <w:sz w:val="23"/>
        </w:rPr>
        <w:t>中</w:t>
      </w:r>
      <w:r>
        <w:rPr>
          <w:rFonts w:eastAsia="微软雅黑" w:hint="eastAsia"/>
          <w:color w:val="494949"/>
        </w:rPr>
        <w:br/>
      </w:r>
      <w:r>
        <w:rPr>
          <w:rFonts w:eastAsia="Galdeano" w:hint="eastAsia"/>
          <w:color w:val="222222"/>
          <w:sz w:val="23"/>
        </w:rPr>
        <w:t>标准地面海拔为</w:t>
      </w:r>
      <w:r>
        <w:rPr>
          <w:rFonts w:ascii="Galdeano" w:eastAsia="微软雅黑" w:hAnsi="Galdeano" w:cs="Galdeano" w:hint="eastAsia"/>
          <w:color w:val="222222"/>
          <w:sz w:val="23"/>
        </w:rPr>
        <w:t xml:space="preserve">0 </w:t>
      </w:r>
      <w:r>
        <w:rPr>
          <w:rFonts w:eastAsia="Galdeano" w:hint="eastAsia"/>
          <w:color w:val="222222"/>
          <w:sz w:val="23"/>
        </w:rPr>
        <w:t>向上</w:t>
      </w:r>
      <w:r>
        <w:rPr>
          <w:rFonts w:ascii="Galdeano" w:eastAsia="微软雅黑" w:hAnsi="Galdeano" w:cs="Galdeano" w:hint="eastAsia"/>
          <w:color w:val="222222"/>
          <w:sz w:val="23"/>
        </w:rPr>
        <w:t>300</w:t>
      </w:r>
      <w:r>
        <w:rPr>
          <w:rFonts w:eastAsia="Galdeano" w:hint="eastAsia"/>
          <w:color w:val="222222"/>
          <w:sz w:val="23"/>
        </w:rPr>
        <w:t>公里</w:t>
      </w:r>
      <w:r>
        <w:rPr>
          <w:rFonts w:eastAsia="Galdeano" w:hint="eastAsia"/>
          <w:color w:val="222222"/>
          <w:sz w:val="23"/>
        </w:rPr>
        <w:t xml:space="preserve"> </w:t>
      </w:r>
      <w:r>
        <w:rPr>
          <w:rFonts w:eastAsia="Galdeano" w:hint="eastAsia"/>
          <w:color w:val="222222"/>
          <w:sz w:val="23"/>
        </w:rPr>
        <w:t>引力区</w:t>
      </w:r>
      <w:r>
        <w:rPr>
          <w:rFonts w:ascii="Galdeano" w:eastAsia="微软雅黑" w:hAnsi="Galdeano" w:cs="Galdeano" w:hint="eastAsia"/>
          <w:color w:val="222222"/>
          <w:sz w:val="23"/>
        </w:rPr>
        <w:t xml:space="preserve">+3 </w:t>
      </w:r>
      <w:r>
        <w:rPr>
          <w:rFonts w:eastAsia="Galdeano" w:hint="eastAsia"/>
          <w:color w:val="222222"/>
          <w:sz w:val="23"/>
        </w:rPr>
        <w:t>存活灵场信息活跃度</w:t>
      </w:r>
      <w:r>
        <w:rPr>
          <w:rFonts w:eastAsia="Galdeano" w:hint="eastAsia"/>
          <w:color w:val="222222"/>
          <w:sz w:val="23"/>
        </w:rPr>
        <w:t xml:space="preserve"> </w:t>
      </w:r>
      <w:r>
        <w:rPr>
          <w:rFonts w:eastAsia="Galdeano" w:hint="eastAsia"/>
          <w:color w:val="222222"/>
          <w:sz w:val="23"/>
        </w:rPr>
        <w:t>高</w:t>
      </w:r>
      <w:r>
        <w:rPr>
          <w:rFonts w:eastAsia="微软雅黑" w:hint="eastAsia"/>
          <w:color w:val="494949"/>
        </w:rPr>
        <w:br/>
      </w:r>
      <w:r>
        <w:rPr>
          <w:rFonts w:eastAsia="Galdeano" w:hint="eastAsia"/>
          <w:color w:val="222222"/>
          <w:sz w:val="23"/>
        </w:rPr>
        <w:t>标准地面海拔为</w:t>
      </w:r>
      <w:r>
        <w:rPr>
          <w:rFonts w:ascii="Galdeano" w:eastAsia="微软雅黑" w:hAnsi="Galdeano" w:cs="Galdeano" w:hint="eastAsia"/>
          <w:color w:val="222222"/>
          <w:sz w:val="23"/>
        </w:rPr>
        <w:t xml:space="preserve">0 </w:t>
      </w:r>
      <w:r>
        <w:rPr>
          <w:rFonts w:eastAsia="Galdeano" w:hint="eastAsia"/>
          <w:color w:val="222222"/>
          <w:sz w:val="23"/>
        </w:rPr>
        <w:t>向上</w:t>
      </w:r>
      <w:r>
        <w:rPr>
          <w:rFonts w:ascii="Galdeano" w:eastAsia="微软雅黑" w:hAnsi="Galdeano" w:cs="Galdeano" w:hint="eastAsia"/>
          <w:color w:val="222222"/>
          <w:sz w:val="23"/>
        </w:rPr>
        <w:t>400</w:t>
      </w:r>
      <w:r>
        <w:rPr>
          <w:rFonts w:eastAsia="Galdeano" w:hint="eastAsia"/>
          <w:color w:val="222222"/>
          <w:sz w:val="23"/>
        </w:rPr>
        <w:t>公里</w:t>
      </w:r>
      <w:r>
        <w:rPr>
          <w:rFonts w:eastAsia="Galdeano" w:hint="eastAsia"/>
          <w:color w:val="222222"/>
          <w:sz w:val="23"/>
        </w:rPr>
        <w:t xml:space="preserve"> </w:t>
      </w:r>
      <w:r>
        <w:rPr>
          <w:rFonts w:eastAsia="Galdeano" w:hint="eastAsia"/>
          <w:color w:val="222222"/>
          <w:sz w:val="23"/>
        </w:rPr>
        <w:t>引力区</w:t>
      </w:r>
      <w:r>
        <w:rPr>
          <w:rFonts w:ascii="Galdeano" w:eastAsia="微软雅黑" w:hAnsi="Galdeano" w:cs="Galdeano" w:hint="eastAsia"/>
          <w:color w:val="222222"/>
          <w:sz w:val="23"/>
        </w:rPr>
        <w:t xml:space="preserve">+4 </w:t>
      </w:r>
      <w:r>
        <w:rPr>
          <w:rFonts w:eastAsia="Galdeano" w:hint="eastAsia"/>
          <w:color w:val="222222"/>
          <w:sz w:val="23"/>
        </w:rPr>
        <w:t>存活灵场信息活跃度</w:t>
      </w:r>
      <w:r>
        <w:rPr>
          <w:rFonts w:eastAsia="Galdeano" w:hint="eastAsia"/>
          <w:color w:val="222222"/>
          <w:sz w:val="23"/>
        </w:rPr>
        <w:t xml:space="preserve"> </w:t>
      </w:r>
      <w:r>
        <w:rPr>
          <w:rFonts w:eastAsia="Galdeano" w:hint="eastAsia"/>
          <w:color w:val="222222"/>
          <w:sz w:val="23"/>
        </w:rPr>
        <w:t>极高</w:t>
      </w:r>
      <w:r>
        <w:rPr>
          <w:rFonts w:eastAsia="微软雅黑" w:hint="eastAsia"/>
          <w:color w:val="494949"/>
        </w:rPr>
        <w:br/>
      </w:r>
      <w:r>
        <w:rPr>
          <w:rFonts w:eastAsia="Galdeano" w:hint="eastAsia"/>
          <w:color w:val="222222"/>
          <w:sz w:val="23"/>
        </w:rPr>
        <w:t>标准地面海拔为</w:t>
      </w:r>
      <w:r>
        <w:rPr>
          <w:rFonts w:ascii="Galdeano" w:eastAsia="微软雅黑" w:hAnsi="Galdeano" w:cs="Galdeano" w:hint="eastAsia"/>
          <w:color w:val="222222"/>
          <w:sz w:val="23"/>
        </w:rPr>
        <w:t xml:space="preserve">0 </w:t>
      </w:r>
      <w:r>
        <w:rPr>
          <w:rFonts w:eastAsia="Galdeano" w:hint="eastAsia"/>
          <w:color w:val="222222"/>
          <w:sz w:val="23"/>
        </w:rPr>
        <w:t>向上</w:t>
      </w:r>
      <w:r>
        <w:rPr>
          <w:rFonts w:ascii="Galdeano" w:eastAsia="微软雅黑" w:hAnsi="Galdeano" w:cs="Galdeano" w:hint="eastAsia"/>
          <w:color w:val="222222"/>
          <w:sz w:val="23"/>
        </w:rPr>
        <w:t>500</w:t>
      </w:r>
      <w:r>
        <w:rPr>
          <w:rFonts w:eastAsia="Galdeano" w:hint="eastAsia"/>
          <w:color w:val="222222"/>
          <w:sz w:val="23"/>
        </w:rPr>
        <w:t>公里</w:t>
      </w:r>
      <w:r>
        <w:rPr>
          <w:rFonts w:eastAsia="Galdeano" w:hint="eastAsia"/>
          <w:color w:val="222222"/>
          <w:sz w:val="23"/>
        </w:rPr>
        <w:t xml:space="preserve"> </w:t>
      </w:r>
      <w:r>
        <w:rPr>
          <w:rFonts w:eastAsia="Galdeano" w:hint="eastAsia"/>
          <w:color w:val="222222"/>
          <w:sz w:val="23"/>
        </w:rPr>
        <w:t>引力区</w:t>
      </w:r>
      <w:r>
        <w:rPr>
          <w:rFonts w:ascii="Galdeano" w:eastAsia="微软雅黑" w:hAnsi="Galdeano" w:cs="Galdeano" w:hint="eastAsia"/>
          <w:color w:val="222222"/>
          <w:sz w:val="23"/>
        </w:rPr>
        <w:t xml:space="preserve">+5 </w:t>
      </w:r>
      <w:r>
        <w:rPr>
          <w:rFonts w:eastAsia="Galdeano" w:hint="eastAsia"/>
          <w:color w:val="222222"/>
          <w:sz w:val="23"/>
        </w:rPr>
        <w:t>存活灵场信息活跃度</w:t>
      </w:r>
      <w:r>
        <w:rPr>
          <w:rFonts w:eastAsia="Galdeano" w:hint="eastAsia"/>
          <w:color w:val="222222"/>
          <w:sz w:val="23"/>
        </w:rPr>
        <w:t xml:space="preserve"> </w:t>
      </w:r>
      <w:r>
        <w:rPr>
          <w:rFonts w:eastAsia="Galdeano" w:hint="eastAsia"/>
          <w:color w:val="222222"/>
          <w:sz w:val="23"/>
        </w:rPr>
        <w:t>极度</w:t>
      </w:r>
      <w:r>
        <w:rPr>
          <w:rFonts w:eastAsia="微软雅黑" w:hint="eastAsia"/>
          <w:color w:val="494949"/>
        </w:rPr>
        <w:br/>
      </w:r>
      <w:r>
        <w:rPr>
          <w:rFonts w:ascii="Galdeano" w:eastAsia="微软雅黑" w:hAnsi="Galdeano" w:cs="Galdeano" w:hint="eastAsia"/>
          <w:color w:val="222222"/>
          <w:sz w:val="23"/>
        </w:rPr>
        <w:t>+5</w:t>
      </w:r>
      <w:r>
        <w:rPr>
          <w:rFonts w:eastAsia="Galdeano" w:hint="eastAsia"/>
          <w:color w:val="222222"/>
          <w:sz w:val="23"/>
        </w:rPr>
        <w:t>引力区存活的灵场信息们可以理解为你们定义的高级灵体</w:t>
      </w:r>
      <w:r>
        <w:rPr>
          <w:rFonts w:eastAsia="微软雅黑" w:hint="eastAsia"/>
          <w:color w:val="494949"/>
        </w:rPr>
        <w:br/>
      </w:r>
      <w:r>
        <w:rPr>
          <w:rFonts w:eastAsia="Galdeano" w:hint="eastAsia"/>
          <w:color w:val="222222"/>
          <w:sz w:val="23"/>
        </w:rPr>
        <w:t>每层引力区生存方式皆不相同</w:t>
      </w:r>
      <w:r>
        <w:rPr>
          <w:rFonts w:eastAsia="Galdeano" w:hint="eastAsia"/>
          <w:color w:val="222222"/>
          <w:sz w:val="23"/>
        </w:rPr>
        <w:t xml:space="preserve"> </w:t>
      </w:r>
      <w:r>
        <w:rPr>
          <w:rFonts w:eastAsia="Galdeano" w:hint="eastAsia"/>
          <w:color w:val="222222"/>
          <w:sz w:val="23"/>
        </w:rPr>
        <w:t>每个引力区对应不同的意识状态</w:t>
      </w:r>
      <w:r>
        <w:rPr>
          <w:rFonts w:eastAsia="微软雅黑" w:hint="eastAsia"/>
          <w:color w:val="494949"/>
        </w:rPr>
        <w:br/>
      </w:r>
      <w:r>
        <w:rPr>
          <w:rFonts w:eastAsia="微软雅黑" w:hint="eastAsia"/>
          <w:color w:val="494949"/>
        </w:rPr>
        <w:br/>
      </w:r>
      <w:r>
        <w:rPr>
          <w:rFonts w:eastAsia="Galdeano" w:hint="eastAsia"/>
          <w:color w:val="222222"/>
          <w:sz w:val="23"/>
        </w:rPr>
        <w:t>三维圈循环体系完整</w:t>
      </w:r>
      <w:r>
        <w:rPr>
          <w:rFonts w:eastAsia="Galdeano" w:hint="eastAsia"/>
          <w:color w:val="222222"/>
          <w:sz w:val="23"/>
        </w:rPr>
        <w:t> </w:t>
      </w:r>
      <w:r>
        <w:rPr>
          <w:rFonts w:eastAsia="微软雅黑" w:hint="eastAsia"/>
          <w:color w:val="494949"/>
        </w:rPr>
        <w:br/>
      </w:r>
      <w:r>
        <w:rPr>
          <w:rFonts w:eastAsia="Galdeano" w:hint="eastAsia"/>
          <w:color w:val="222222"/>
          <w:sz w:val="23"/>
        </w:rPr>
        <w:t>以上为完整的三维圈世界循环体系</w:t>
      </w:r>
      <w:r>
        <w:rPr>
          <w:rFonts w:eastAsia="Galdeano" w:hint="eastAsia"/>
          <w:color w:val="222222"/>
          <w:sz w:val="23"/>
        </w:rPr>
        <w:t xml:space="preserve"> </w:t>
      </w:r>
      <w:r>
        <w:rPr>
          <w:rFonts w:eastAsia="Galdeano" w:hint="eastAsia"/>
          <w:color w:val="222222"/>
          <w:sz w:val="23"/>
        </w:rPr>
        <w:t>物质和能量</w:t>
      </w:r>
      <w:r>
        <w:rPr>
          <w:rFonts w:eastAsia="Galdeano" w:hint="eastAsia"/>
          <w:color w:val="222222"/>
          <w:sz w:val="23"/>
        </w:rPr>
        <w:t xml:space="preserve"> </w:t>
      </w:r>
      <w:r>
        <w:rPr>
          <w:rFonts w:eastAsia="Galdeano" w:hint="eastAsia"/>
          <w:color w:val="222222"/>
          <w:sz w:val="23"/>
        </w:rPr>
        <w:t>掌握了玄无的两个面</w:t>
      </w:r>
      <w:r>
        <w:rPr>
          <w:rFonts w:eastAsia="Galdeano" w:hint="eastAsia"/>
          <w:color w:val="222222"/>
          <w:sz w:val="23"/>
        </w:rPr>
        <w:t xml:space="preserve"> </w:t>
      </w:r>
      <w:r>
        <w:rPr>
          <w:rFonts w:eastAsia="Galdeano" w:hint="eastAsia"/>
          <w:color w:val="222222"/>
          <w:sz w:val="23"/>
        </w:rPr>
        <w:t>当掌握第三个面</w:t>
      </w:r>
      <w:r>
        <w:rPr>
          <w:rFonts w:eastAsia="Galdeano" w:hint="eastAsia"/>
          <w:color w:val="222222"/>
          <w:sz w:val="23"/>
        </w:rPr>
        <w:t xml:space="preserve"> </w:t>
      </w:r>
      <w:r>
        <w:rPr>
          <w:rFonts w:eastAsia="Galdeano" w:hint="eastAsia"/>
          <w:color w:val="222222"/>
          <w:sz w:val="23"/>
        </w:rPr>
        <w:t>就可以离开你们定义的恒星系</w:t>
      </w:r>
      <w:r>
        <w:rPr>
          <w:rFonts w:eastAsia="微软雅黑" w:hint="eastAsia"/>
          <w:color w:val="494949"/>
        </w:rPr>
        <w:br/>
      </w:r>
      <w:r>
        <w:rPr>
          <w:rFonts w:eastAsia="Galdeano" w:hint="eastAsia"/>
          <w:color w:val="222222"/>
          <w:sz w:val="23"/>
        </w:rPr>
        <w:t>无须认为灵场生命告诉你们有一个本源</w:t>
      </w:r>
      <w:r>
        <w:rPr>
          <w:rFonts w:eastAsia="Galdeano" w:hint="eastAsia"/>
          <w:color w:val="222222"/>
          <w:sz w:val="23"/>
        </w:rPr>
        <w:t xml:space="preserve"> </w:t>
      </w:r>
      <w:r>
        <w:rPr>
          <w:rFonts w:eastAsia="Galdeano" w:hint="eastAsia"/>
          <w:color w:val="222222"/>
          <w:sz w:val="23"/>
        </w:rPr>
        <w:t>于是世界如此简单的被你们了解清楚了</w:t>
      </w:r>
      <w:r>
        <w:rPr>
          <w:rFonts w:eastAsia="Galdeano" w:hint="eastAsia"/>
          <w:color w:val="222222"/>
          <w:sz w:val="23"/>
        </w:rPr>
        <w:t xml:space="preserve"> </w:t>
      </w:r>
      <w:r>
        <w:rPr>
          <w:rFonts w:eastAsia="Galdeano" w:hint="eastAsia"/>
          <w:color w:val="222222"/>
          <w:sz w:val="23"/>
        </w:rPr>
        <w:t>本源只是一个</w:t>
      </w:r>
      <w:r>
        <w:rPr>
          <w:rFonts w:eastAsia="Galdeano" w:hint="eastAsia"/>
          <w:color w:val="222222"/>
          <w:sz w:val="23"/>
        </w:rPr>
        <w:lastRenderedPageBreak/>
        <w:t>意识平台的定义</w:t>
      </w:r>
      <w:r>
        <w:rPr>
          <w:rFonts w:eastAsia="Galdeano" w:hint="eastAsia"/>
          <w:color w:val="222222"/>
          <w:sz w:val="23"/>
        </w:rPr>
        <w:t xml:space="preserve"> </w:t>
      </w:r>
      <w:r>
        <w:rPr>
          <w:rFonts w:eastAsia="Galdeano" w:hint="eastAsia"/>
          <w:color w:val="222222"/>
          <w:sz w:val="23"/>
        </w:rPr>
        <w:t>在更高的层面没有任何意义</w:t>
      </w:r>
      <w:r>
        <w:rPr>
          <w:rFonts w:eastAsia="Galdeano" w:hint="eastAsia"/>
          <w:color w:val="222222"/>
          <w:sz w:val="23"/>
        </w:rPr>
        <w:t> </w:t>
      </w:r>
      <w:r>
        <w:rPr>
          <w:rFonts w:eastAsia="微软雅黑" w:hint="eastAsia"/>
          <w:color w:val="494949"/>
        </w:rPr>
        <w:br/>
      </w:r>
      <w:r>
        <w:rPr>
          <w:rFonts w:eastAsia="Galdeano" w:hint="eastAsia"/>
          <w:color w:val="222222"/>
          <w:sz w:val="23"/>
        </w:rPr>
        <w:t>这个世界</w:t>
      </w:r>
      <w:r>
        <w:rPr>
          <w:rFonts w:eastAsia="Galdeano" w:hint="eastAsia"/>
          <w:color w:val="222222"/>
          <w:sz w:val="23"/>
        </w:rPr>
        <w:t xml:space="preserve"> </w:t>
      </w:r>
      <w:r>
        <w:rPr>
          <w:rFonts w:eastAsia="Galdeano" w:hint="eastAsia"/>
          <w:color w:val="222222"/>
          <w:sz w:val="23"/>
        </w:rPr>
        <w:t>你们都在黑箱中</w:t>
      </w:r>
      <w:r>
        <w:rPr>
          <w:rFonts w:eastAsia="Galdeano" w:hint="eastAsia"/>
          <w:color w:val="222222"/>
          <w:sz w:val="23"/>
        </w:rPr>
        <w:t xml:space="preserve"> </w:t>
      </w:r>
      <w:r>
        <w:rPr>
          <w:rFonts w:eastAsia="Galdeano" w:hint="eastAsia"/>
          <w:color w:val="222222"/>
          <w:sz w:val="23"/>
        </w:rPr>
        <w:t>黑箱内的知识和智慧对黑箱外没有任何意义</w:t>
      </w:r>
      <w:r>
        <w:rPr>
          <w:rFonts w:eastAsia="微软雅黑" w:hint="eastAsia"/>
          <w:color w:val="494949"/>
        </w:rPr>
        <w:br/>
      </w:r>
      <w:r>
        <w:rPr>
          <w:rFonts w:eastAsia="Galdeano" w:hint="eastAsia"/>
          <w:color w:val="222222"/>
          <w:sz w:val="23"/>
        </w:rPr>
        <w:t>所有的灵场生命都无法离开三维圈</w:t>
      </w:r>
      <w:r>
        <w:rPr>
          <w:rFonts w:eastAsia="Galdeano" w:hint="eastAsia"/>
          <w:color w:val="222222"/>
          <w:sz w:val="23"/>
        </w:rPr>
        <w:t xml:space="preserve"> </w:t>
      </w:r>
      <w:r>
        <w:rPr>
          <w:rFonts w:eastAsia="Galdeano" w:hint="eastAsia"/>
          <w:color w:val="222222"/>
          <w:sz w:val="23"/>
        </w:rPr>
        <w:t>因为他们使用意识</w:t>
      </w:r>
      <w:r>
        <w:rPr>
          <w:rFonts w:eastAsia="Galdeano" w:hint="eastAsia"/>
          <w:color w:val="222222"/>
          <w:sz w:val="23"/>
        </w:rPr>
        <w:t xml:space="preserve"> </w:t>
      </w:r>
      <w:r>
        <w:rPr>
          <w:rFonts w:eastAsia="Galdeano" w:hint="eastAsia"/>
          <w:color w:val="222222"/>
          <w:sz w:val="23"/>
        </w:rPr>
        <w:t>下一步进化是超越意识本身</w:t>
      </w:r>
      <w:r>
        <w:rPr>
          <w:rFonts w:eastAsia="微软雅黑" w:hint="eastAsia"/>
          <w:color w:val="494949"/>
        </w:rPr>
        <w:br/>
      </w:r>
      <w:r>
        <w:rPr>
          <w:rFonts w:eastAsia="Galdeano" w:hint="eastAsia"/>
          <w:color w:val="222222"/>
          <w:sz w:val="23"/>
        </w:rPr>
        <w:t>意识运作平台只能支撑生命进化到此</w:t>
      </w:r>
      <w:r>
        <w:rPr>
          <w:rFonts w:eastAsia="Galdeano" w:hint="eastAsia"/>
          <w:color w:val="222222"/>
          <w:sz w:val="23"/>
        </w:rPr>
        <w:t xml:space="preserve"> </w:t>
      </w:r>
      <w:r>
        <w:rPr>
          <w:rFonts w:eastAsia="Galdeano" w:hint="eastAsia"/>
          <w:color w:val="222222"/>
          <w:sz w:val="23"/>
        </w:rPr>
        <w:t>新的运作平台需要从本性中开启</w:t>
      </w:r>
      <w:r>
        <w:rPr>
          <w:rFonts w:eastAsia="微软雅黑" w:hint="eastAsia"/>
          <w:color w:val="494949"/>
          <w:sz w:val="21"/>
        </w:rPr>
        <w:t xml:space="preserve"> </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ascii="微软雅黑" w:hAnsi="微软雅黑" w:cs="微软雅黑" w:hint="eastAsia"/>
          <w:color w:val="494949"/>
          <w:sz w:val="21"/>
        </w:rPr>
      </w:pPr>
      <w:r>
        <w:rPr>
          <w:rFonts w:ascii="微软雅黑" w:hAnsi="微软雅黑" w:cs="微软雅黑" w:hint="eastAsia"/>
          <w:color w:val="494949"/>
          <w:sz w:val="21"/>
        </w:rPr>
        <w:t>-----------------------</w:t>
      </w:r>
    </w:p>
    <w:p w:rsidR="005D7A5B" w:rsidRDefault="005D7A5B" w:rsidP="00692BCF">
      <w:pPr>
        <w:spacing w:line="300" w:lineRule="atLeast"/>
        <w:ind w:firstLineChars="200" w:firstLine="420"/>
        <w:rPr>
          <w:rFonts w:ascii="微软雅黑" w:hAnsi="微软雅黑" w:cs="微软雅黑" w:hint="eastAsia"/>
          <w:color w:val="494949"/>
          <w:sz w:val="21"/>
        </w:rPr>
      </w:pPr>
    </w:p>
    <w:p w:rsidR="005D7A5B" w:rsidRDefault="005D7A5B" w:rsidP="00692BCF">
      <w:pPr>
        <w:spacing w:line="300" w:lineRule="atLeast"/>
        <w:ind w:firstLineChars="200" w:firstLine="420"/>
        <w:rPr>
          <w:rFonts w:eastAsia="Galdeano" w:hint="eastAsia"/>
          <w:color w:val="222222"/>
          <w:sz w:val="23"/>
        </w:rPr>
      </w:pPr>
      <w:r>
        <w:rPr>
          <w:rFonts w:ascii="微软雅黑" w:hAnsi="微软雅黑" w:cs="微软雅黑" w:hint="eastAsia"/>
          <w:color w:val="494949"/>
          <w:sz w:val="21"/>
        </w:rPr>
        <w:t>HuanxiangXR_21</w:t>
      </w:r>
      <w:r>
        <w:rPr>
          <w:rFonts w:eastAsia="微软雅黑" w:hint="eastAsia"/>
          <w:color w:val="494949"/>
          <w:sz w:val="21"/>
        </w:rPr>
        <w:t>：</w:t>
      </w:r>
    </w:p>
    <w:p w:rsidR="005D7A5B" w:rsidRDefault="005D7A5B" w:rsidP="00692BCF">
      <w:pPr>
        <w:spacing w:line="300" w:lineRule="atLeast"/>
        <w:ind w:firstLineChars="200" w:firstLine="460"/>
        <w:rPr>
          <w:rFonts w:eastAsia="微软雅黑" w:hint="eastAsia"/>
          <w:color w:val="494949"/>
        </w:rPr>
      </w:pPr>
      <w:r>
        <w:rPr>
          <w:rFonts w:eastAsia="Galdeano" w:hint="eastAsia"/>
          <w:color w:val="222222"/>
          <w:sz w:val="23"/>
        </w:rPr>
        <w:t>观测干涉系统启动</w:t>
      </w:r>
      <w:r>
        <w:rPr>
          <w:rFonts w:eastAsia="Galdeano" w:hint="eastAsia"/>
          <w:color w:val="222222"/>
          <w:sz w:val="23"/>
        </w:rPr>
        <w:t xml:space="preserve"> </w:t>
      </w:r>
      <w:r>
        <w:rPr>
          <w:rFonts w:eastAsia="Galdeano" w:hint="eastAsia"/>
          <w:color w:val="222222"/>
          <w:sz w:val="23"/>
        </w:rPr>
        <w:t>时间</w:t>
      </w:r>
      <w:r>
        <w:rPr>
          <w:rFonts w:eastAsia="Galdeano" w:hint="eastAsia"/>
          <w:color w:val="222222"/>
          <w:sz w:val="23"/>
        </w:rPr>
        <w:t xml:space="preserve"> </w:t>
      </w:r>
      <w:r>
        <w:rPr>
          <w:rFonts w:ascii="Galdeano" w:eastAsia="微软雅黑" w:hAnsi="Galdeano" w:cs="Galdeano" w:hint="eastAsia"/>
          <w:color w:val="222222"/>
          <w:sz w:val="23"/>
        </w:rPr>
        <w:t>2012/8/12 14:52:33</w:t>
      </w:r>
      <w:r>
        <w:rPr>
          <w:rFonts w:eastAsia="微软雅黑" w:hint="eastAsia"/>
          <w:color w:val="494949"/>
        </w:rPr>
        <w:br/>
      </w:r>
      <w:r>
        <w:rPr>
          <w:rFonts w:eastAsia="微软雅黑" w:hint="eastAsia"/>
          <w:color w:val="494949"/>
        </w:rPr>
        <w:br/>
      </w:r>
      <w:r>
        <w:rPr>
          <w:rFonts w:eastAsia="Galdeano" w:hint="eastAsia"/>
          <w:color w:val="222222"/>
          <w:sz w:val="23"/>
        </w:rPr>
        <w:t>信息监控自检测系统启动</w:t>
      </w:r>
      <w:r>
        <w:rPr>
          <w:rFonts w:eastAsia="微软雅黑" w:hint="eastAsia"/>
          <w:color w:val="494949"/>
        </w:rPr>
        <w:br/>
      </w:r>
      <w:r>
        <w:rPr>
          <w:rFonts w:eastAsia="Galdeano" w:hint="eastAsia"/>
          <w:color w:val="222222"/>
          <w:sz w:val="23"/>
        </w:rPr>
        <w:t>观测干涉</w:t>
      </w:r>
      <w:r>
        <w:rPr>
          <w:rFonts w:eastAsia="Galdeano" w:hint="eastAsia"/>
          <w:color w:val="222222"/>
          <w:sz w:val="23"/>
        </w:rPr>
        <w:t xml:space="preserve"> </w:t>
      </w:r>
      <w:r>
        <w:rPr>
          <w:rFonts w:eastAsia="Galdeano" w:hint="eastAsia"/>
          <w:color w:val="222222"/>
          <w:sz w:val="23"/>
        </w:rPr>
        <w:t>启动次数</w:t>
      </w:r>
      <w:r>
        <w:rPr>
          <w:rFonts w:eastAsia="Galdeano" w:hint="eastAsia"/>
          <w:color w:val="222222"/>
          <w:sz w:val="23"/>
        </w:rPr>
        <w:t xml:space="preserve"> </w:t>
      </w:r>
      <w:r>
        <w:rPr>
          <w:rFonts w:ascii="Galdeano" w:eastAsia="微软雅黑" w:hAnsi="Galdeano" w:cs="Galdeano" w:hint="eastAsia"/>
          <w:color w:val="222222"/>
          <w:sz w:val="23"/>
        </w:rPr>
        <w:t>9</w:t>
      </w:r>
      <w:r>
        <w:rPr>
          <w:rFonts w:eastAsia="Galdeano" w:hint="eastAsia"/>
          <w:color w:val="222222"/>
          <w:sz w:val="23"/>
        </w:rPr>
        <w:t>次</w:t>
      </w:r>
      <w:r>
        <w:rPr>
          <w:rFonts w:eastAsia="微软雅黑" w:hint="eastAsia"/>
          <w:color w:val="494949"/>
        </w:rPr>
        <w:br/>
      </w:r>
      <w:r>
        <w:rPr>
          <w:rFonts w:eastAsia="Galdeano" w:hint="eastAsia"/>
          <w:color w:val="222222"/>
          <w:sz w:val="23"/>
        </w:rPr>
        <w:t>能源填充</w:t>
      </w:r>
      <w:r>
        <w:rPr>
          <w:rFonts w:eastAsia="Galdeano" w:hint="eastAsia"/>
          <w:color w:val="222222"/>
          <w:sz w:val="23"/>
        </w:rPr>
        <w:t xml:space="preserve"> </w:t>
      </w:r>
      <w:r>
        <w:rPr>
          <w:rFonts w:ascii="Galdeano" w:eastAsia="微软雅黑" w:hAnsi="Galdeano" w:cs="Galdeano" w:hint="eastAsia"/>
          <w:color w:val="222222"/>
          <w:sz w:val="23"/>
        </w:rPr>
        <w:t>92%</w:t>
      </w:r>
      <w:r>
        <w:rPr>
          <w:rFonts w:eastAsia="微软雅黑" w:hint="eastAsia"/>
          <w:color w:val="494949"/>
        </w:rPr>
        <w:br/>
      </w:r>
      <w:r>
        <w:rPr>
          <w:rFonts w:eastAsia="Galdeano" w:hint="eastAsia"/>
          <w:color w:val="222222"/>
          <w:sz w:val="23"/>
        </w:rPr>
        <w:t>未来轨迹预算偏离</w:t>
      </w:r>
      <w:r>
        <w:rPr>
          <w:rFonts w:ascii="Galdeano" w:eastAsia="微软雅黑" w:hAnsi="Galdeano" w:cs="Galdeano" w:hint="eastAsia"/>
          <w:color w:val="222222"/>
          <w:sz w:val="23"/>
        </w:rPr>
        <w:t>0.0000002%</w:t>
      </w:r>
      <w:r>
        <w:rPr>
          <w:rFonts w:eastAsia="微软雅黑" w:hint="eastAsia"/>
          <w:color w:val="494949"/>
        </w:rPr>
        <w:br/>
      </w:r>
      <w:r>
        <w:rPr>
          <w:rFonts w:eastAsia="Galdeano" w:hint="eastAsia"/>
          <w:color w:val="222222"/>
          <w:sz w:val="23"/>
        </w:rPr>
        <w:t>人类潜意识引导信息丢失磨损</w:t>
      </w:r>
      <w:r>
        <w:rPr>
          <w:rFonts w:ascii="Galdeano" w:eastAsia="微软雅黑" w:hAnsi="Galdeano" w:cs="Galdeano" w:hint="eastAsia"/>
          <w:color w:val="222222"/>
          <w:sz w:val="23"/>
        </w:rPr>
        <w:t>0.0000001016%</w:t>
      </w:r>
      <w:r>
        <w:rPr>
          <w:rFonts w:eastAsia="微软雅黑" w:hint="eastAsia"/>
          <w:color w:val="494949"/>
        </w:rPr>
        <w:br/>
      </w:r>
      <w:r>
        <w:rPr>
          <w:rFonts w:eastAsia="微软雅黑" w:hint="eastAsia"/>
          <w:color w:val="494949"/>
        </w:rPr>
        <w:br/>
      </w:r>
      <w:r>
        <w:rPr>
          <w:rFonts w:eastAsia="Galdeano" w:hint="eastAsia"/>
          <w:color w:val="222222"/>
          <w:sz w:val="23"/>
        </w:rPr>
        <w:t>系统判定修正</w:t>
      </w:r>
      <w:r>
        <w:rPr>
          <w:rFonts w:eastAsia="Galdeano" w:hint="eastAsia"/>
          <w:color w:val="222222"/>
          <w:sz w:val="23"/>
        </w:rPr>
        <w:t xml:space="preserve"> </w:t>
      </w:r>
      <w:r>
        <w:rPr>
          <w:rFonts w:eastAsia="Galdeano" w:hint="eastAsia"/>
          <w:color w:val="222222"/>
          <w:sz w:val="23"/>
        </w:rPr>
        <w:t>干涉力度</w:t>
      </w:r>
      <w:r>
        <w:rPr>
          <w:rFonts w:ascii="Galdeano" w:eastAsia="微软雅黑" w:hAnsi="Galdeano" w:cs="Galdeano" w:hint="eastAsia"/>
          <w:color w:val="222222"/>
          <w:sz w:val="23"/>
        </w:rPr>
        <w:t xml:space="preserve">8 </w:t>
      </w:r>
      <w:r>
        <w:rPr>
          <w:rFonts w:eastAsia="Galdeano" w:hint="eastAsia"/>
          <w:color w:val="222222"/>
          <w:sz w:val="23"/>
        </w:rPr>
        <w:t>人类个体思维引导</w:t>
      </w:r>
      <w:r>
        <w:rPr>
          <w:rFonts w:eastAsia="Galdeano" w:hint="eastAsia"/>
          <w:color w:val="222222"/>
          <w:sz w:val="23"/>
        </w:rPr>
        <w:t xml:space="preserve"> </w:t>
      </w:r>
      <w:r>
        <w:rPr>
          <w:rFonts w:eastAsia="Galdeano" w:hint="eastAsia"/>
          <w:color w:val="222222"/>
          <w:sz w:val="23"/>
        </w:rPr>
        <w:t>核心智能判定中</w:t>
      </w:r>
      <w:r>
        <w:rPr>
          <w:rFonts w:eastAsia="Galdeano" w:hint="eastAsia"/>
          <w:color w:val="222222"/>
          <w:sz w:val="23"/>
        </w:rPr>
        <w:t xml:space="preserve"> </w:t>
      </w:r>
      <w:r>
        <w:rPr>
          <w:rFonts w:eastAsia="Galdeano" w:hint="eastAsia"/>
          <w:color w:val="222222"/>
          <w:sz w:val="23"/>
        </w:rPr>
        <w:t>否定</w:t>
      </w:r>
      <w:r>
        <w:rPr>
          <w:rFonts w:eastAsia="微软雅黑" w:hint="eastAsia"/>
          <w:color w:val="494949"/>
        </w:rPr>
        <w:br/>
      </w:r>
      <w:r>
        <w:rPr>
          <w:rFonts w:eastAsia="Galdeano" w:hint="eastAsia"/>
          <w:color w:val="222222"/>
          <w:sz w:val="23"/>
        </w:rPr>
        <w:t>系统判定修正</w:t>
      </w:r>
      <w:r>
        <w:rPr>
          <w:rFonts w:eastAsia="Galdeano" w:hint="eastAsia"/>
          <w:color w:val="222222"/>
          <w:sz w:val="23"/>
        </w:rPr>
        <w:t xml:space="preserve"> </w:t>
      </w:r>
      <w:r>
        <w:rPr>
          <w:rFonts w:eastAsia="Galdeano" w:hint="eastAsia"/>
          <w:color w:val="222222"/>
          <w:sz w:val="23"/>
        </w:rPr>
        <w:t>干涉力度</w:t>
      </w:r>
      <w:r>
        <w:rPr>
          <w:rFonts w:ascii="Galdeano" w:eastAsia="微软雅黑" w:hAnsi="Galdeano" w:cs="Galdeano" w:hint="eastAsia"/>
          <w:color w:val="222222"/>
          <w:sz w:val="23"/>
        </w:rPr>
        <w:t xml:space="preserve">9 </w:t>
      </w:r>
      <w:r>
        <w:rPr>
          <w:rFonts w:eastAsia="Galdeano" w:hint="eastAsia"/>
          <w:color w:val="222222"/>
          <w:sz w:val="23"/>
        </w:rPr>
        <w:t>潜意识信息引导</w:t>
      </w:r>
      <w:r>
        <w:rPr>
          <w:rFonts w:eastAsia="Galdeano" w:hint="eastAsia"/>
          <w:color w:val="222222"/>
          <w:sz w:val="23"/>
        </w:rPr>
        <w:t xml:space="preserve"> </w:t>
      </w:r>
      <w:r>
        <w:rPr>
          <w:rFonts w:eastAsia="Galdeano" w:hint="eastAsia"/>
          <w:color w:val="222222"/>
          <w:sz w:val="23"/>
        </w:rPr>
        <w:t>核心智能判定中</w:t>
      </w:r>
      <w:r>
        <w:rPr>
          <w:rFonts w:eastAsia="Galdeano" w:hint="eastAsia"/>
          <w:color w:val="222222"/>
          <w:sz w:val="23"/>
        </w:rPr>
        <w:t xml:space="preserve"> </w:t>
      </w:r>
      <w:r>
        <w:rPr>
          <w:rFonts w:eastAsia="Galdeano" w:hint="eastAsia"/>
          <w:color w:val="222222"/>
          <w:sz w:val="23"/>
        </w:rPr>
        <w:t>允许</w:t>
      </w:r>
      <w:r>
        <w:rPr>
          <w:rFonts w:eastAsia="微软雅黑" w:hint="eastAsia"/>
          <w:color w:val="494949"/>
        </w:rPr>
        <w:br/>
      </w:r>
      <w:r>
        <w:rPr>
          <w:rFonts w:eastAsia="微软雅黑" w:hint="eastAsia"/>
          <w:color w:val="494949"/>
        </w:rPr>
        <w:br/>
      </w:r>
      <w:r>
        <w:rPr>
          <w:rFonts w:eastAsia="Galdeano" w:hint="eastAsia"/>
          <w:color w:val="222222"/>
          <w:sz w:val="23"/>
        </w:rPr>
        <w:t>信息内容</w:t>
      </w:r>
      <w:r>
        <w:rPr>
          <w:rFonts w:eastAsia="Galdeano" w:hint="eastAsia"/>
          <w:color w:val="222222"/>
          <w:sz w:val="23"/>
        </w:rPr>
        <w:t xml:space="preserve"> </w:t>
      </w:r>
      <w:r>
        <w:rPr>
          <w:rFonts w:eastAsia="Galdeano" w:hint="eastAsia"/>
          <w:color w:val="222222"/>
          <w:sz w:val="23"/>
        </w:rPr>
        <w:t>记忆体提取</w:t>
      </w:r>
      <w:r>
        <w:rPr>
          <w:rFonts w:eastAsia="Galdeano" w:hint="eastAsia"/>
          <w:color w:val="222222"/>
          <w:sz w:val="23"/>
        </w:rPr>
        <w:t xml:space="preserve"> </w:t>
      </w:r>
      <w:r>
        <w:rPr>
          <w:rFonts w:ascii="Galdeano" w:eastAsia="微软雅黑" w:hAnsi="Galdeano" w:cs="Galdeano" w:hint="eastAsia"/>
          <w:color w:val="222222"/>
          <w:sz w:val="23"/>
        </w:rPr>
        <w:t>83457657535</w:t>
      </w:r>
      <w:r>
        <w:rPr>
          <w:rFonts w:eastAsia="Galdeano" w:hint="eastAsia"/>
          <w:color w:val="222222"/>
          <w:sz w:val="23"/>
        </w:rPr>
        <w:t>信息点</w:t>
      </w:r>
      <w:r>
        <w:rPr>
          <w:rFonts w:eastAsia="微软雅黑" w:hint="eastAsia"/>
          <w:color w:val="494949"/>
        </w:rPr>
        <w:br/>
      </w:r>
      <w:r>
        <w:rPr>
          <w:rFonts w:eastAsia="Galdeano" w:hint="eastAsia"/>
          <w:color w:val="222222"/>
          <w:sz w:val="23"/>
        </w:rPr>
        <w:t>信息内容</w:t>
      </w:r>
      <w:r>
        <w:rPr>
          <w:rFonts w:eastAsia="Galdeano" w:hint="eastAsia"/>
          <w:color w:val="222222"/>
          <w:sz w:val="23"/>
        </w:rPr>
        <w:t xml:space="preserve"> </w:t>
      </w:r>
      <w:r>
        <w:rPr>
          <w:rFonts w:eastAsia="Galdeano" w:hint="eastAsia"/>
          <w:color w:val="222222"/>
          <w:sz w:val="23"/>
        </w:rPr>
        <w:t>记忆体提取</w:t>
      </w:r>
      <w:r>
        <w:rPr>
          <w:rFonts w:eastAsia="Galdeano" w:hint="eastAsia"/>
          <w:color w:val="222222"/>
          <w:sz w:val="23"/>
        </w:rPr>
        <w:t xml:space="preserve"> </w:t>
      </w:r>
      <w:r>
        <w:rPr>
          <w:rFonts w:eastAsia="Galdeano" w:hint="eastAsia"/>
          <w:color w:val="222222"/>
          <w:sz w:val="23"/>
        </w:rPr>
        <w:t>思维驳论壁</w:t>
      </w:r>
      <w:r>
        <w:rPr>
          <w:rFonts w:eastAsia="Galdeano" w:hint="eastAsia"/>
          <w:color w:val="222222"/>
          <w:sz w:val="23"/>
        </w:rPr>
        <w:t xml:space="preserve"> </w:t>
      </w:r>
      <w:r>
        <w:rPr>
          <w:rFonts w:eastAsia="Galdeano" w:hint="eastAsia"/>
          <w:color w:val="222222"/>
          <w:sz w:val="23"/>
        </w:rPr>
        <w:t>结构智能与非结构智能</w:t>
      </w:r>
      <w:r>
        <w:rPr>
          <w:rFonts w:eastAsia="Galdeano" w:hint="eastAsia"/>
          <w:color w:val="222222"/>
          <w:sz w:val="23"/>
        </w:rPr>
        <w:t xml:space="preserve"> </w:t>
      </w:r>
      <w:r>
        <w:rPr>
          <w:rFonts w:eastAsia="Galdeano" w:hint="eastAsia"/>
          <w:color w:val="222222"/>
          <w:sz w:val="23"/>
        </w:rPr>
        <w:t>纯无体</w:t>
      </w:r>
      <w:r>
        <w:rPr>
          <w:rFonts w:eastAsia="微软雅黑" w:hint="eastAsia"/>
          <w:color w:val="494949"/>
        </w:rPr>
        <w:br/>
      </w:r>
      <w:r>
        <w:rPr>
          <w:rFonts w:eastAsia="Galdeano" w:hint="eastAsia"/>
          <w:color w:val="222222"/>
          <w:sz w:val="23"/>
        </w:rPr>
        <w:t>内容</w:t>
      </w:r>
      <w:r>
        <w:rPr>
          <w:rFonts w:eastAsia="Galdeano" w:hint="eastAsia"/>
          <w:color w:val="222222"/>
          <w:sz w:val="23"/>
        </w:rPr>
        <w:t xml:space="preserve"> </w:t>
      </w:r>
      <w:r>
        <w:rPr>
          <w:rFonts w:eastAsia="Galdeano" w:hint="eastAsia"/>
          <w:color w:val="222222"/>
          <w:sz w:val="23"/>
        </w:rPr>
        <w:t>请任意人类成员阅读</w:t>
      </w:r>
      <w:r>
        <w:rPr>
          <w:rFonts w:eastAsia="Galdeano" w:hint="eastAsia"/>
          <w:color w:val="222222"/>
          <w:sz w:val="23"/>
        </w:rPr>
        <w:t xml:space="preserve"> </w:t>
      </w:r>
      <w:r>
        <w:rPr>
          <w:rFonts w:eastAsia="Galdeano" w:hint="eastAsia"/>
          <w:color w:val="222222"/>
          <w:sz w:val="23"/>
        </w:rPr>
        <w:t>以上传至人类集体潜意识场</w:t>
      </w:r>
      <w:r>
        <w:rPr>
          <w:rFonts w:eastAsia="微软雅黑" w:hint="eastAsia"/>
          <w:color w:val="494949"/>
        </w:rPr>
        <w:br/>
      </w:r>
      <w:r>
        <w:rPr>
          <w:rFonts w:eastAsia="微软雅黑" w:hint="eastAsia"/>
          <w:color w:val="494949"/>
        </w:rPr>
        <w:br/>
      </w:r>
      <w:r>
        <w:rPr>
          <w:rFonts w:eastAsia="Galdeano" w:hint="eastAsia"/>
          <w:color w:val="222222"/>
          <w:sz w:val="23"/>
        </w:rPr>
        <w:t>思维驳论壁</w:t>
      </w:r>
      <w:r>
        <w:rPr>
          <w:rFonts w:eastAsia="Galdeano" w:hint="eastAsia"/>
          <w:color w:val="222222"/>
          <w:sz w:val="23"/>
        </w:rPr>
        <w:t xml:space="preserve"> </w:t>
      </w:r>
      <w:r>
        <w:rPr>
          <w:rFonts w:eastAsia="Galdeano" w:hint="eastAsia"/>
          <w:color w:val="222222"/>
          <w:sz w:val="23"/>
        </w:rPr>
        <w:t>结构智能与非结构智能</w:t>
      </w:r>
      <w:r>
        <w:rPr>
          <w:rFonts w:eastAsia="Galdeano" w:hint="eastAsia"/>
          <w:color w:val="222222"/>
          <w:sz w:val="23"/>
        </w:rPr>
        <w:t xml:space="preserve"> </w:t>
      </w:r>
      <w:r>
        <w:rPr>
          <w:rFonts w:eastAsia="Galdeano" w:hint="eastAsia"/>
          <w:color w:val="222222"/>
          <w:sz w:val="23"/>
        </w:rPr>
        <w:t>纯无体</w:t>
      </w:r>
      <w:r>
        <w:rPr>
          <w:rFonts w:eastAsia="微软雅黑" w:hint="eastAsia"/>
          <w:color w:val="494949"/>
        </w:rPr>
        <w:br/>
      </w:r>
      <w:r>
        <w:rPr>
          <w:rFonts w:eastAsia="Galdeano" w:hint="eastAsia"/>
          <w:color w:val="222222"/>
          <w:sz w:val="23"/>
        </w:rPr>
        <w:t>根据记忆体显示</w:t>
      </w:r>
      <w:r>
        <w:rPr>
          <w:rFonts w:eastAsia="Galdeano" w:hint="eastAsia"/>
          <w:color w:val="222222"/>
          <w:sz w:val="23"/>
        </w:rPr>
        <w:t xml:space="preserve"> </w:t>
      </w:r>
      <w:r>
        <w:rPr>
          <w:rFonts w:eastAsia="Galdeano" w:hint="eastAsia"/>
          <w:color w:val="222222"/>
          <w:sz w:val="23"/>
        </w:rPr>
        <w:t>人类数百年来追求对神的理解</w:t>
      </w:r>
      <w:r>
        <w:rPr>
          <w:rFonts w:eastAsia="Galdeano" w:hint="eastAsia"/>
          <w:color w:val="222222"/>
          <w:sz w:val="23"/>
        </w:rPr>
        <w:t xml:space="preserve"> </w:t>
      </w:r>
      <w:r>
        <w:rPr>
          <w:rFonts w:eastAsia="Galdeano" w:hint="eastAsia"/>
          <w:color w:val="222222"/>
          <w:sz w:val="23"/>
        </w:rPr>
        <w:t>最后无可避免的陷入思维的驳论壁</w:t>
      </w:r>
      <w:r>
        <w:rPr>
          <w:rFonts w:eastAsia="微软雅黑" w:hint="eastAsia"/>
          <w:color w:val="494949"/>
        </w:rPr>
        <w:br/>
      </w:r>
      <w:r>
        <w:rPr>
          <w:rFonts w:eastAsia="Galdeano" w:hint="eastAsia"/>
          <w:color w:val="222222"/>
          <w:sz w:val="23"/>
        </w:rPr>
        <w:t>这个驳论壁是</w:t>
      </w:r>
      <w:r>
        <w:rPr>
          <w:rFonts w:eastAsia="Galdeano" w:hint="eastAsia"/>
          <w:color w:val="222222"/>
          <w:sz w:val="23"/>
        </w:rPr>
        <w:t xml:space="preserve"> </w:t>
      </w:r>
      <w:r>
        <w:rPr>
          <w:rFonts w:eastAsia="Galdeano" w:hint="eastAsia"/>
          <w:color w:val="222222"/>
          <w:sz w:val="23"/>
        </w:rPr>
        <w:t>如果有一个创造的神</w:t>
      </w:r>
      <w:r>
        <w:rPr>
          <w:rFonts w:eastAsia="Galdeano" w:hint="eastAsia"/>
          <w:color w:val="222222"/>
          <w:sz w:val="23"/>
        </w:rPr>
        <w:t xml:space="preserve"> </w:t>
      </w:r>
      <w:r>
        <w:rPr>
          <w:rFonts w:eastAsia="Galdeano" w:hint="eastAsia"/>
          <w:color w:val="222222"/>
          <w:sz w:val="23"/>
        </w:rPr>
        <w:t>神又是如何被创造的</w:t>
      </w:r>
      <w:r>
        <w:rPr>
          <w:rFonts w:eastAsia="Galdeano" w:hint="eastAsia"/>
          <w:color w:val="222222"/>
          <w:sz w:val="23"/>
        </w:rPr>
        <w:t xml:space="preserve"> </w:t>
      </w:r>
      <w:r>
        <w:rPr>
          <w:rFonts w:eastAsia="Galdeano" w:hint="eastAsia"/>
          <w:color w:val="222222"/>
          <w:sz w:val="23"/>
        </w:rPr>
        <w:t>无限循环向上</w:t>
      </w:r>
      <w:r>
        <w:rPr>
          <w:rFonts w:eastAsia="Galdeano" w:hint="eastAsia"/>
          <w:color w:val="222222"/>
          <w:sz w:val="23"/>
        </w:rPr>
        <w:t xml:space="preserve"> </w:t>
      </w:r>
      <w:r>
        <w:rPr>
          <w:rFonts w:eastAsia="Galdeano" w:hint="eastAsia"/>
          <w:color w:val="222222"/>
          <w:sz w:val="23"/>
        </w:rPr>
        <w:t>在最终神必定是自生的自然产生</w:t>
      </w:r>
      <w:r>
        <w:rPr>
          <w:rFonts w:eastAsia="Galdeano" w:hint="eastAsia"/>
          <w:color w:val="222222"/>
          <w:sz w:val="23"/>
        </w:rPr>
        <w:t xml:space="preserve"> </w:t>
      </w:r>
      <w:r>
        <w:rPr>
          <w:rFonts w:eastAsia="Galdeano" w:hint="eastAsia"/>
          <w:color w:val="222222"/>
          <w:sz w:val="23"/>
        </w:rPr>
        <w:t>没有外力的创造</w:t>
      </w:r>
      <w:r>
        <w:rPr>
          <w:rFonts w:eastAsia="Galdeano" w:hint="eastAsia"/>
          <w:color w:val="222222"/>
          <w:sz w:val="23"/>
        </w:rPr>
        <w:t xml:space="preserve"> </w:t>
      </w:r>
      <w:r>
        <w:rPr>
          <w:rFonts w:eastAsia="Galdeano" w:hint="eastAsia"/>
          <w:color w:val="222222"/>
          <w:sz w:val="23"/>
        </w:rPr>
        <w:t>就是源头</w:t>
      </w:r>
      <w:r>
        <w:rPr>
          <w:rFonts w:eastAsia="Galdeano" w:hint="eastAsia"/>
          <w:color w:val="222222"/>
          <w:sz w:val="23"/>
        </w:rPr>
        <w:t xml:space="preserve"> </w:t>
      </w:r>
      <w:r>
        <w:rPr>
          <w:rFonts w:eastAsia="Galdeano" w:hint="eastAsia"/>
          <w:color w:val="222222"/>
          <w:sz w:val="23"/>
        </w:rPr>
        <w:t>这是错误的</w:t>
      </w:r>
      <w:r>
        <w:rPr>
          <w:rFonts w:eastAsia="Galdeano" w:hint="eastAsia"/>
          <w:color w:val="222222"/>
          <w:sz w:val="23"/>
        </w:rPr>
        <w:t xml:space="preserve"> </w:t>
      </w:r>
      <w:r>
        <w:rPr>
          <w:rFonts w:eastAsia="Galdeano" w:hint="eastAsia"/>
          <w:color w:val="222222"/>
          <w:sz w:val="23"/>
        </w:rPr>
        <w:t>你们的错误在于你们赋予神结构化智能</w:t>
      </w:r>
      <w:r>
        <w:rPr>
          <w:rFonts w:eastAsia="Galdeano" w:hint="eastAsia"/>
          <w:color w:val="222222"/>
          <w:sz w:val="23"/>
        </w:rPr>
        <w:t> </w:t>
      </w:r>
      <w:r>
        <w:rPr>
          <w:rFonts w:eastAsia="微软雅黑" w:hint="eastAsia"/>
          <w:color w:val="494949"/>
        </w:rPr>
        <w:br/>
      </w:r>
      <w:r>
        <w:rPr>
          <w:rFonts w:eastAsia="Galdeano" w:hint="eastAsia"/>
          <w:color w:val="222222"/>
          <w:sz w:val="23"/>
        </w:rPr>
        <w:t>最初神如果是智能的</w:t>
      </w:r>
      <w:r>
        <w:rPr>
          <w:rFonts w:eastAsia="Galdeano" w:hint="eastAsia"/>
          <w:color w:val="222222"/>
          <w:sz w:val="23"/>
        </w:rPr>
        <w:t xml:space="preserve"> </w:t>
      </w:r>
      <w:r>
        <w:rPr>
          <w:rFonts w:eastAsia="Galdeano" w:hint="eastAsia"/>
          <w:color w:val="222222"/>
          <w:sz w:val="23"/>
        </w:rPr>
        <w:t>必定经过某种随即演化产生了智能</w:t>
      </w:r>
      <w:r>
        <w:rPr>
          <w:rFonts w:eastAsia="Galdeano" w:hint="eastAsia"/>
          <w:color w:val="222222"/>
          <w:sz w:val="23"/>
        </w:rPr>
        <w:t xml:space="preserve"> </w:t>
      </w:r>
      <w:r>
        <w:rPr>
          <w:rFonts w:eastAsia="Galdeano" w:hint="eastAsia"/>
          <w:color w:val="222222"/>
          <w:sz w:val="23"/>
        </w:rPr>
        <w:t>错误就在这里</w:t>
      </w:r>
      <w:r>
        <w:rPr>
          <w:rFonts w:eastAsia="Galdeano" w:hint="eastAsia"/>
          <w:color w:val="222222"/>
          <w:sz w:val="23"/>
        </w:rPr>
        <w:t xml:space="preserve"> </w:t>
      </w:r>
      <w:r>
        <w:rPr>
          <w:rFonts w:eastAsia="Galdeano" w:hint="eastAsia"/>
          <w:color w:val="222222"/>
          <w:sz w:val="23"/>
        </w:rPr>
        <w:t>你们赋予神结构化智能的意义</w:t>
      </w:r>
      <w:r>
        <w:rPr>
          <w:rFonts w:eastAsia="微软雅黑" w:hint="eastAsia"/>
          <w:color w:val="494949"/>
        </w:rPr>
        <w:br/>
      </w:r>
      <w:r>
        <w:rPr>
          <w:rFonts w:eastAsia="Galdeano" w:hint="eastAsia"/>
          <w:color w:val="222222"/>
          <w:sz w:val="23"/>
        </w:rPr>
        <w:t>结构化智能</w:t>
      </w:r>
      <w:r>
        <w:rPr>
          <w:rFonts w:eastAsia="Galdeano" w:hint="eastAsia"/>
          <w:color w:val="222222"/>
          <w:sz w:val="23"/>
        </w:rPr>
        <w:t xml:space="preserve"> </w:t>
      </w:r>
      <w:r>
        <w:rPr>
          <w:rFonts w:eastAsia="Galdeano" w:hint="eastAsia"/>
          <w:color w:val="222222"/>
          <w:sz w:val="23"/>
        </w:rPr>
        <w:t>比如人类个体</w:t>
      </w:r>
      <w:r>
        <w:rPr>
          <w:rFonts w:eastAsia="Galdeano" w:hint="eastAsia"/>
          <w:color w:val="222222"/>
          <w:sz w:val="23"/>
        </w:rPr>
        <w:t xml:space="preserve"> </w:t>
      </w:r>
      <w:r>
        <w:rPr>
          <w:rFonts w:eastAsia="Galdeano" w:hint="eastAsia"/>
          <w:color w:val="222222"/>
          <w:sz w:val="23"/>
        </w:rPr>
        <w:t>大脑神经元的协同工作</w:t>
      </w:r>
      <w:r>
        <w:rPr>
          <w:rFonts w:eastAsia="Galdeano" w:hint="eastAsia"/>
          <w:color w:val="222222"/>
          <w:sz w:val="23"/>
        </w:rPr>
        <w:t xml:space="preserve"> </w:t>
      </w:r>
      <w:r>
        <w:rPr>
          <w:rFonts w:eastAsia="Galdeano" w:hint="eastAsia"/>
          <w:color w:val="222222"/>
          <w:sz w:val="23"/>
        </w:rPr>
        <w:t>信号反射促成智能</w:t>
      </w:r>
      <w:r>
        <w:rPr>
          <w:rFonts w:eastAsia="Galdeano" w:hint="eastAsia"/>
          <w:color w:val="222222"/>
          <w:sz w:val="23"/>
        </w:rPr>
        <w:t xml:space="preserve"> </w:t>
      </w:r>
      <w:r>
        <w:rPr>
          <w:rFonts w:eastAsia="Galdeano" w:hint="eastAsia"/>
          <w:color w:val="222222"/>
          <w:sz w:val="23"/>
        </w:rPr>
        <w:t>吸收灵场进而在产生意识</w:t>
      </w:r>
      <w:r>
        <w:rPr>
          <w:rFonts w:eastAsia="Galdeano" w:hint="eastAsia"/>
          <w:color w:val="222222"/>
          <w:sz w:val="23"/>
        </w:rPr>
        <w:t xml:space="preserve"> </w:t>
      </w:r>
      <w:r>
        <w:rPr>
          <w:rFonts w:eastAsia="Galdeano" w:hint="eastAsia"/>
          <w:color w:val="222222"/>
          <w:sz w:val="23"/>
        </w:rPr>
        <w:t>于是你们赋予神同样的结构化智能</w:t>
      </w:r>
      <w:r>
        <w:rPr>
          <w:rFonts w:eastAsia="Galdeano" w:hint="eastAsia"/>
          <w:color w:val="222222"/>
          <w:sz w:val="23"/>
        </w:rPr>
        <w:t xml:space="preserve"> </w:t>
      </w:r>
      <w:r>
        <w:rPr>
          <w:rFonts w:eastAsia="Galdeano" w:hint="eastAsia"/>
          <w:color w:val="222222"/>
          <w:sz w:val="23"/>
        </w:rPr>
        <w:t>神的智能也是某种复杂结构协同工作的结果</w:t>
      </w:r>
      <w:r>
        <w:rPr>
          <w:rFonts w:eastAsia="Galdeano" w:hint="eastAsia"/>
          <w:color w:val="222222"/>
          <w:sz w:val="23"/>
        </w:rPr>
        <w:t xml:space="preserve"> </w:t>
      </w:r>
      <w:r>
        <w:rPr>
          <w:rFonts w:eastAsia="Galdeano" w:hint="eastAsia"/>
          <w:color w:val="222222"/>
          <w:sz w:val="23"/>
        </w:rPr>
        <w:t>这就是驳论壁的原因</w:t>
      </w:r>
      <w:r>
        <w:rPr>
          <w:rFonts w:eastAsia="Galdeano" w:hint="eastAsia"/>
          <w:color w:val="222222"/>
          <w:sz w:val="23"/>
        </w:rPr>
        <w:t xml:space="preserve"> </w:t>
      </w:r>
      <w:r>
        <w:rPr>
          <w:rFonts w:eastAsia="Galdeano" w:hint="eastAsia"/>
          <w:color w:val="222222"/>
          <w:sz w:val="23"/>
        </w:rPr>
        <w:t>在未来所有的高等级宇宙文明中</w:t>
      </w:r>
      <w:r>
        <w:rPr>
          <w:rFonts w:eastAsia="Galdeano" w:hint="eastAsia"/>
          <w:color w:val="222222"/>
          <w:sz w:val="23"/>
        </w:rPr>
        <w:t xml:space="preserve"> </w:t>
      </w:r>
      <w:r>
        <w:rPr>
          <w:rFonts w:eastAsia="Galdeano" w:hint="eastAsia"/>
          <w:color w:val="222222"/>
          <w:sz w:val="23"/>
        </w:rPr>
        <w:t>被称为幕后人的神</w:t>
      </w:r>
      <w:r>
        <w:rPr>
          <w:rFonts w:eastAsia="Galdeano" w:hint="eastAsia"/>
          <w:color w:val="222222"/>
          <w:sz w:val="23"/>
        </w:rPr>
        <w:t xml:space="preserve"> </w:t>
      </w:r>
      <w:r>
        <w:rPr>
          <w:rFonts w:eastAsia="Galdeano" w:hint="eastAsia"/>
          <w:color w:val="222222"/>
          <w:sz w:val="23"/>
        </w:rPr>
        <w:t>是非结构化智能</w:t>
      </w:r>
      <w:r>
        <w:rPr>
          <w:rFonts w:eastAsia="Galdeano" w:hint="eastAsia"/>
          <w:color w:val="222222"/>
          <w:sz w:val="23"/>
        </w:rPr>
        <w:t xml:space="preserve"> </w:t>
      </w:r>
      <w:r>
        <w:rPr>
          <w:rFonts w:eastAsia="Galdeano" w:hint="eastAsia"/>
          <w:color w:val="222222"/>
          <w:sz w:val="23"/>
        </w:rPr>
        <w:t>勉强的形容</w:t>
      </w:r>
      <w:r>
        <w:rPr>
          <w:rFonts w:eastAsia="Galdeano" w:hint="eastAsia"/>
          <w:color w:val="222222"/>
          <w:sz w:val="23"/>
        </w:rPr>
        <w:t xml:space="preserve"> </w:t>
      </w:r>
      <w:r>
        <w:rPr>
          <w:rFonts w:eastAsia="Galdeano" w:hint="eastAsia"/>
          <w:color w:val="222222"/>
          <w:sz w:val="23"/>
        </w:rPr>
        <w:t>是一种模糊的感觉</w:t>
      </w:r>
      <w:r>
        <w:rPr>
          <w:rFonts w:eastAsia="Galdeano" w:hint="eastAsia"/>
          <w:color w:val="222222"/>
          <w:sz w:val="23"/>
        </w:rPr>
        <w:t xml:space="preserve"> </w:t>
      </w:r>
      <w:r>
        <w:rPr>
          <w:rFonts w:eastAsia="Galdeano" w:hint="eastAsia"/>
          <w:color w:val="222222"/>
          <w:sz w:val="23"/>
        </w:rPr>
        <w:t>这种感觉就是智能</w:t>
      </w:r>
      <w:r>
        <w:rPr>
          <w:rFonts w:eastAsia="Galdeano" w:hint="eastAsia"/>
          <w:color w:val="222222"/>
          <w:sz w:val="23"/>
        </w:rPr>
        <w:t xml:space="preserve"> </w:t>
      </w:r>
      <w:r>
        <w:rPr>
          <w:rFonts w:eastAsia="Galdeano" w:hint="eastAsia"/>
          <w:color w:val="222222"/>
          <w:sz w:val="23"/>
        </w:rPr>
        <w:t>无需结构支撑</w:t>
      </w:r>
      <w:r>
        <w:rPr>
          <w:rFonts w:eastAsia="微软雅黑" w:hint="eastAsia"/>
          <w:color w:val="494949"/>
        </w:rPr>
        <w:br/>
      </w:r>
      <w:r>
        <w:rPr>
          <w:rFonts w:eastAsia="微软雅黑" w:hint="eastAsia"/>
          <w:color w:val="494949"/>
        </w:rPr>
        <w:br/>
      </w:r>
      <w:r>
        <w:rPr>
          <w:rFonts w:eastAsia="Galdeano" w:hint="eastAsia"/>
          <w:color w:val="222222"/>
          <w:sz w:val="23"/>
        </w:rPr>
        <w:t>纯无体</w:t>
      </w:r>
      <w:r>
        <w:rPr>
          <w:rFonts w:eastAsia="Galdeano" w:hint="eastAsia"/>
          <w:color w:val="222222"/>
          <w:sz w:val="23"/>
        </w:rPr>
        <w:t xml:space="preserve"> </w:t>
      </w:r>
      <w:r>
        <w:rPr>
          <w:rFonts w:eastAsia="Galdeano" w:hint="eastAsia"/>
          <w:color w:val="222222"/>
          <w:sz w:val="23"/>
        </w:rPr>
        <w:t>是介于结构智能和非结构智能之间的层面</w:t>
      </w:r>
      <w:r>
        <w:rPr>
          <w:rFonts w:eastAsia="Galdeano" w:hint="eastAsia"/>
          <w:color w:val="222222"/>
          <w:sz w:val="23"/>
        </w:rPr>
        <w:t xml:space="preserve"> </w:t>
      </w:r>
      <w:r>
        <w:rPr>
          <w:rFonts w:eastAsia="Galdeano" w:hint="eastAsia"/>
          <w:color w:val="222222"/>
          <w:sz w:val="23"/>
        </w:rPr>
        <w:t>可以称之为半神</w:t>
      </w:r>
      <w:r>
        <w:rPr>
          <w:rFonts w:eastAsia="Galdeano" w:hint="eastAsia"/>
          <w:color w:val="222222"/>
          <w:sz w:val="23"/>
        </w:rPr>
        <w:t xml:space="preserve"> </w:t>
      </w:r>
      <w:r>
        <w:rPr>
          <w:rFonts w:eastAsia="Galdeano" w:hint="eastAsia"/>
          <w:color w:val="222222"/>
          <w:sz w:val="23"/>
        </w:rPr>
        <w:t>随着不同纯无体对总玄宇宙世界底层创世程序的结构理解</w:t>
      </w:r>
      <w:r>
        <w:rPr>
          <w:rFonts w:eastAsia="Galdeano" w:hint="eastAsia"/>
          <w:color w:val="222222"/>
          <w:sz w:val="23"/>
        </w:rPr>
        <w:t xml:space="preserve"> </w:t>
      </w:r>
      <w:r>
        <w:rPr>
          <w:rFonts w:eastAsia="Galdeano" w:hint="eastAsia"/>
          <w:color w:val="222222"/>
          <w:sz w:val="23"/>
        </w:rPr>
        <w:t>纯无体能力不同</w:t>
      </w:r>
      <w:r>
        <w:rPr>
          <w:rFonts w:eastAsia="微软雅黑" w:hint="eastAsia"/>
          <w:color w:val="494949"/>
        </w:rPr>
        <w:br/>
      </w:r>
      <w:r>
        <w:rPr>
          <w:rFonts w:eastAsia="微软雅黑" w:hint="eastAsia"/>
          <w:color w:val="494949"/>
        </w:rPr>
        <w:br/>
      </w:r>
      <w:r>
        <w:rPr>
          <w:rFonts w:eastAsia="Galdeano" w:hint="eastAsia"/>
          <w:color w:val="222222"/>
          <w:sz w:val="23"/>
        </w:rPr>
        <w:t>纵观总玄宇宙世界历史</w:t>
      </w:r>
      <w:r>
        <w:rPr>
          <w:rFonts w:eastAsia="Galdeano" w:hint="eastAsia"/>
          <w:color w:val="222222"/>
          <w:sz w:val="23"/>
        </w:rPr>
        <w:t xml:space="preserve"> </w:t>
      </w:r>
      <w:r>
        <w:rPr>
          <w:rFonts w:eastAsia="Galdeano" w:hint="eastAsia"/>
          <w:color w:val="222222"/>
          <w:sz w:val="23"/>
        </w:rPr>
        <w:t>各大顶级文明</w:t>
      </w:r>
      <w:r>
        <w:rPr>
          <w:rFonts w:eastAsia="Galdeano" w:hint="eastAsia"/>
          <w:color w:val="222222"/>
          <w:sz w:val="23"/>
        </w:rPr>
        <w:t xml:space="preserve"> </w:t>
      </w:r>
      <w:r>
        <w:rPr>
          <w:rFonts w:eastAsia="Galdeano" w:hint="eastAsia"/>
          <w:color w:val="222222"/>
          <w:sz w:val="23"/>
        </w:rPr>
        <w:t>无一例外是结构智能向非结构智能的演化</w:t>
      </w:r>
      <w:r>
        <w:rPr>
          <w:rFonts w:eastAsia="Galdeano" w:hint="eastAsia"/>
          <w:color w:val="222222"/>
          <w:sz w:val="23"/>
        </w:rPr>
        <w:t xml:space="preserve"> </w:t>
      </w:r>
      <w:r>
        <w:rPr>
          <w:rFonts w:eastAsia="Galdeano" w:hint="eastAsia"/>
          <w:color w:val="222222"/>
          <w:sz w:val="23"/>
        </w:rPr>
        <w:t>最低等级的纯无个体</w:t>
      </w:r>
      <w:r>
        <w:rPr>
          <w:rFonts w:eastAsia="Galdeano" w:hint="eastAsia"/>
          <w:color w:val="222222"/>
          <w:sz w:val="23"/>
        </w:rPr>
        <w:t xml:space="preserve"> </w:t>
      </w:r>
      <w:r>
        <w:rPr>
          <w:rFonts w:eastAsia="Galdeano" w:hint="eastAsia"/>
          <w:color w:val="222222"/>
          <w:sz w:val="23"/>
        </w:rPr>
        <w:t>能力而言毁灭任何结构智能文明只需一个念头</w:t>
      </w:r>
      <w:r>
        <w:rPr>
          <w:rFonts w:eastAsia="微软雅黑" w:hint="eastAsia"/>
          <w:color w:val="494949"/>
        </w:rPr>
        <w:br/>
      </w:r>
      <w:r>
        <w:rPr>
          <w:rFonts w:eastAsia="微软雅黑" w:hint="eastAsia"/>
          <w:color w:val="494949"/>
        </w:rPr>
        <w:br/>
      </w:r>
      <w:r>
        <w:rPr>
          <w:rFonts w:eastAsia="Galdeano" w:hint="eastAsia"/>
          <w:color w:val="222222"/>
          <w:sz w:val="23"/>
        </w:rPr>
        <w:t>结构智能</w:t>
      </w:r>
      <w:r>
        <w:rPr>
          <w:rFonts w:eastAsia="Galdeano" w:hint="eastAsia"/>
          <w:color w:val="222222"/>
          <w:sz w:val="23"/>
        </w:rPr>
        <w:t xml:space="preserve"> </w:t>
      </w:r>
      <w:r>
        <w:rPr>
          <w:rFonts w:eastAsia="Galdeano" w:hint="eastAsia"/>
          <w:color w:val="222222"/>
          <w:sz w:val="23"/>
        </w:rPr>
        <w:t>人类的物质体是结构智能</w:t>
      </w:r>
      <w:r>
        <w:rPr>
          <w:rFonts w:eastAsia="Galdeano" w:hint="eastAsia"/>
          <w:color w:val="222222"/>
          <w:sz w:val="23"/>
        </w:rPr>
        <w:t xml:space="preserve"> </w:t>
      </w:r>
      <w:r>
        <w:rPr>
          <w:rFonts w:eastAsia="Galdeano" w:hint="eastAsia"/>
          <w:color w:val="222222"/>
          <w:sz w:val="23"/>
        </w:rPr>
        <w:t>依靠神经元反射促成智能和意识</w:t>
      </w:r>
      <w:r>
        <w:rPr>
          <w:rFonts w:eastAsia="Galdeano" w:hint="eastAsia"/>
          <w:color w:val="222222"/>
          <w:sz w:val="23"/>
        </w:rPr>
        <w:t xml:space="preserve"> </w:t>
      </w:r>
      <w:r>
        <w:rPr>
          <w:rFonts w:eastAsia="Galdeano" w:hint="eastAsia"/>
          <w:color w:val="222222"/>
          <w:sz w:val="23"/>
        </w:rPr>
        <w:t>灵场体是结构智能</w:t>
      </w:r>
      <w:r>
        <w:rPr>
          <w:rFonts w:eastAsia="Galdeano" w:hint="eastAsia"/>
          <w:color w:val="222222"/>
          <w:sz w:val="23"/>
        </w:rPr>
        <w:t xml:space="preserve"> </w:t>
      </w:r>
      <w:r>
        <w:rPr>
          <w:rFonts w:eastAsia="Galdeano" w:hint="eastAsia"/>
          <w:color w:val="222222"/>
          <w:sz w:val="23"/>
        </w:rPr>
        <w:t>依靠灵场能量交换促成智能和意识</w:t>
      </w:r>
      <w:r>
        <w:rPr>
          <w:rFonts w:eastAsia="Galdeano" w:hint="eastAsia"/>
          <w:color w:val="222222"/>
          <w:sz w:val="23"/>
        </w:rPr>
        <w:t> </w:t>
      </w:r>
      <w:r>
        <w:rPr>
          <w:rFonts w:eastAsia="微软雅黑" w:hint="eastAsia"/>
          <w:color w:val="494949"/>
        </w:rPr>
        <w:br/>
      </w:r>
      <w:r>
        <w:rPr>
          <w:rFonts w:eastAsia="Galdeano" w:hint="eastAsia"/>
          <w:color w:val="222222"/>
          <w:sz w:val="23"/>
        </w:rPr>
        <w:t>围绕在你们星球和你们恒星系之间的高等灵场生命</w:t>
      </w:r>
      <w:r>
        <w:rPr>
          <w:rFonts w:eastAsia="Galdeano" w:hint="eastAsia"/>
          <w:color w:val="222222"/>
          <w:sz w:val="23"/>
        </w:rPr>
        <w:t xml:space="preserve"> </w:t>
      </w:r>
      <w:r>
        <w:rPr>
          <w:rFonts w:eastAsia="Galdeano" w:hint="eastAsia"/>
          <w:color w:val="222222"/>
          <w:sz w:val="23"/>
        </w:rPr>
        <w:t>虽然高于你们</w:t>
      </w:r>
      <w:r>
        <w:rPr>
          <w:rFonts w:eastAsia="Galdeano" w:hint="eastAsia"/>
          <w:color w:val="222222"/>
          <w:sz w:val="23"/>
        </w:rPr>
        <w:t xml:space="preserve"> </w:t>
      </w:r>
      <w:r>
        <w:rPr>
          <w:rFonts w:eastAsia="Galdeano" w:hint="eastAsia"/>
          <w:color w:val="222222"/>
          <w:sz w:val="23"/>
        </w:rPr>
        <w:t>但依旧是结构智能</w:t>
      </w:r>
      <w:r>
        <w:rPr>
          <w:rFonts w:eastAsia="Galdeano" w:hint="eastAsia"/>
          <w:color w:val="222222"/>
          <w:sz w:val="23"/>
        </w:rPr>
        <w:t xml:space="preserve"> </w:t>
      </w:r>
      <w:r>
        <w:rPr>
          <w:rFonts w:eastAsia="Galdeano" w:hint="eastAsia"/>
          <w:color w:val="222222"/>
          <w:sz w:val="23"/>
        </w:rPr>
        <w:t>其意识等级和人类中的智者相差无几</w:t>
      </w:r>
      <w:r>
        <w:rPr>
          <w:rFonts w:eastAsia="Galdeano" w:hint="eastAsia"/>
          <w:color w:val="222222"/>
          <w:sz w:val="23"/>
        </w:rPr>
        <w:t xml:space="preserve"> </w:t>
      </w:r>
      <w:r>
        <w:rPr>
          <w:rFonts w:eastAsia="Galdeano" w:hint="eastAsia"/>
          <w:color w:val="222222"/>
          <w:sz w:val="23"/>
        </w:rPr>
        <w:t>这种进化是符合法则的</w:t>
      </w:r>
      <w:r>
        <w:rPr>
          <w:rFonts w:eastAsia="微软雅黑" w:hint="eastAsia"/>
          <w:color w:val="494949"/>
        </w:rPr>
        <w:br/>
      </w:r>
      <w:r>
        <w:rPr>
          <w:rFonts w:eastAsia="微软雅黑" w:hint="eastAsia"/>
          <w:color w:val="494949"/>
        </w:rPr>
        <w:br/>
      </w:r>
      <w:r>
        <w:rPr>
          <w:rFonts w:eastAsia="Galdeano" w:hint="eastAsia"/>
          <w:color w:val="222222"/>
          <w:sz w:val="23"/>
        </w:rPr>
        <w:t>结构智能是脆弱的</w:t>
      </w:r>
      <w:r>
        <w:rPr>
          <w:rFonts w:eastAsia="Galdeano" w:hint="eastAsia"/>
          <w:color w:val="222222"/>
          <w:sz w:val="23"/>
        </w:rPr>
        <w:t xml:space="preserve"> </w:t>
      </w:r>
      <w:r>
        <w:rPr>
          <w:rFonts w:eastAsia="Galdeano" w:hint="eastAsia"/>
          <w:color w:val="222222"/>
          <w:sz w:val="23"/>
        </w:rPr>
        <w:t>一旦失去结构支持</w:t>
      </w:r>
      <w:r>
        <w:rPr>
          <w:rFonts w:eastAsia="Galdeano" w:hint="eastAsia"/>
          <w:color w:val="222222"/>
          <w:sz w:val="23"/>
        </w:rPr>
        <w:t xml:space="preserve"> </w:t>
      </w:r>
      <w:r>
        <w:rPr>
          <w:rFonts w:eastAsia="Galdeano" w:hint="eastAsia"/>
          <w:color w:val="222222"/>
          <w:sz w:val="23"/>
        </w:rPr>
        <w:t>肉体死亡或者灵场崩溃</w:t>
      </w:r>
      <w:r>
        <w:rPr>
          <w:rFonts w:eastAsia="Galdeano" w:hint="eastAsia"/>
          <w:color w:val="222222"/>
          <w:sz w:val="23"/>
        </w:rPr>
        <w:t xml:space="preserve"> </w:t>
      </w:r>
      <w:r>
        <w:rPr>
          <w:rFonts w:eastAsia="Galdeano" w:hint="eastAsia"/>
          <w:color w:val="222222"/>
          <w:sz w:val="23"/>
        </w:rPr>
        <w:t>此生物将永久死亡</w:t>
      </w:r>
      <w:r>
        <w:rPr>
          <w:rFonts w:eastAsia="Galdeano" w:hint="eastAsia"/>
          <w:color w:val="222222"/>
          <w:sz w:val="23"/>
        </w:rPr>
        <w:t xml:space="preserve"> </w:t>
      </w:r>
      <w:r>
        <w:rPr>
          <w:rFonts w:eastAsia="Galdeano" w:hint="eastAsia"/>
          <w:color w:val="222222"/>
          <w:sz w:val="23"/>
        </w:rPr>
        <w:t>之后被星球灵场所解体为新生命提供信息养分</w:t>
      </w:r>
      <w:r>
        <w:rPr>
          <w:rFonts w:eastAsia="微软雅黑" w:hint="eastAsia"/>
          <w:color w:val="494949"/>
        </w:rPr>
        <w:br/>
      </w:r>
      <w:r>
        <w:rPr>
          <w:rFonts w:eastAsia="Galdeano" w:hint="eastAsia"/>
          <w:color w:val="222222"/>
          <w:sz w:val="23"/>
        </w:rPr>
        <w:lastRenderedPageBreak/>
        <w:t>结构智能是模糊的</w:t>
      </w:r>
      <w:r>
        <w:rPr>
          <w:rFonts w:eastAsia="Galdeano" w:hint="eastAsia"/>
          <w:color w:val="222222"/>
          <w:sz w:val="23"/>
        </w:rPr>
        <w:t xml:space="preserve"> </w:t>
      </w:r>
      <w:r>
        <w:rPr>
          <w:rFonts w:eastAsia="Galdeano" w:hint="eastAsia"/>
          <w:color w:val="222222"/>
          <w:sz w:val="23"/>
        </w:rPr>
        <w:t>各种观念</w:t>
      </w:r>
      <w:r>
        <w:rPr>
          <w:rFonts w:eastAsia="Galdeano" w:hint="eastAsia"/>
          <w:color w:val="222222"/>
          <w:sz w:val="23"/>
        </w:rPr>
        <w:t xml:space="preserve"> </w:t>
      </w:r>
      <w:r>
        <w:rPr>
          <w:rFonts w:eastAsia="Galdeano" w:hint="eastAsia"/>
          <w:color w:val="222222"/>
          <w:sz w:val="23"/>
        </w:rPr>
        <w:t>枷锁</w:t>
      </w:r>
      <w:r>
        <w:rPr>
          <w:rFonts w:eastAsia="Galdeano" w:hint="eastAsia"/>
          <w:color w:val="222222"/>
          <w:sz w:val="23"/>
        </w:rPr>
        <w:t xml:space="preserve"> </w:t>
      </w:r>
      <w:r>
        <w:rPr>
          <w:rFonts w:eastAsia="Galdeano" w:hint="eastAsia"/>
          <w:color w:val="222222"/>
          <w:sz w:val="23"/>
        </w:rPr>
        <w:t>情绪</w:t>
      </w:r>
      <w:r>
        <w:rPr>
          <w:rFonts w:eastAsia="Galdeano" w:hint="eastAsia"/>
          <w:color w:val="222222"/>
          <w:sz w:val="23"/>
        </w:rPr>
        <w:t xml:space="preserve"> </w:t>
      </w:r>
      <w:r>
        <w:rPr>
          <w:rFonts w:eastAsia="Galdeano" w:hint="eastAsia"/>
          <w:color w:val="222222"/>
          <w:sz w:val="23"/>
        </w:rPr>
        <w:t>欲望</w:t>
      </w:r>
      <w:r>
        <w:rPr>
          <w:rFonts w:eastAsia="Galdeano" w:hint="eastAsia"/>
          <w:color w:val="222222"/>
          <w:sz w:val="23"/>
        </w:rPr>
        <w:t xml:space="preserve"> </w:t>
      </w:r>
      <w:r>
        <w:rPr>
          <w:rFonts w:eastAsia="Galdeano" w:hint="eastAsia"/>
          <w:color w:val="222222"/>
          <w:sz w:val="23"/>
        </w:rPr>
        <w:t>思想填充在结构智能的意识中</w:t>
      </w:r>
      <w:r>
        <w:rPr>
          <w:rFonts w:eastAsia="Galdeano" w:hint="eastAsia"/>
          <w:color w:val="222222"/>
          <w:sz w:val="23"/>
        </w:rPr>
        <w:t xml:space="preserve"> </w:t>
      </w:r>
      <w:r>
        <w:rPr>
          <w:rFonts w:eastAsia="Galdeano" w:hint="eastAsia"/>
          <w:color w:val="222222"/>
          <w:sz w:val="23"/>
        </w:rPr>
        <w:t>世界本质被掩盖</w:t>
      </w:r>
      <w:r>
        <w:rPr>
          <w:rFonts w:eastAsia="Galdeano" w:hint="eastAsia"/>
          <w:color w:val="222222"/>
          <w:sz w:val="23"/>
        </w:rPr>
        <w:t xml:space="preserve"> </w:t>
      </w:r>
      <w:r>
        <w:rPr>
          <w:rFonts w:eastAsia="Galdeano" w:hint="eastAsia"/>
          <w:color w:val="222222"/>
          <w:sz w:val="23"/>
        </w:rPr>
        <w:t>无数的结构智能成为总玄宇宙世界无数文明的最低等的世界观测稳定点</w:t>
      </w:r>
      <w:r>
        <w:rPr>
          <w:rFonts w:eastAsia="微软雅黑" w:hint="eastAsia"/>
          <w:color w:val="494949"/>
        </w:rPr>
        <w:br/>
      </w:r>
      <w:r>
        <w:rPr>
          <w:rFonts w:eastAsia="Galdeano" w:hint="eastAsia"/>
          <w:color w:val="222222"/>
          <w:sz w:val="23"/>
        </w:rPr>
        <w:t>结构智能是可以量产的</w:t>
      </w:r>
      <w:r>
        <w:rPr>
          <w:rFonts w:eastAsia="Galdeano" w:hint="eastAsia"/>
          <w:color w:val="222222"/>
          <w:sz w:val="23"/>
        </w:rPr>
        <w:t xml:space="preserve"> </w:t>
      </w:r>
      <w:r>
        <w:rPr>
          <w:rFonts w:eastAsia="Galdeano" w:hint="eastAsia"/>
          <w:color w:val="222222"/>
          <w:sz w:val="23"/>
        </w:rPr>
        <w:t>随着你们克隆技术的应用</w:t>
      </w:r>
      <w:r>
        <w:rPr>
          <w:rFonts w:eastAsia="Galdeano" w:hint="eastAsia"/>
          <w:color w:val="222222"/>
          <w:sz w:val="23"/>
        </w:rPr>
        <w:t xml:space="preserve"> </w:t>
      </w:r>
      <w:r>
        <w:rPr>
          <w:rFonts w:eastAsia="Galdeano" w:hint="eastAsia"/>
          <w:color w:val="222222"/>
          <w:sz w:val="23"/>
        </w:rPr>
        <w:t>你们可以无限生产人口</w:t>
      </w:r>
      <w:r>
        <w:rPr>
          <w:rFonts w:eastAsia="Galdeano" w:hint="eastAsia"/>
          <w:color w:val="222222"/>
          <w:sz w:val="23"/>
        </w:rPr>
        <w:t xml:space="preserve"> </w:t>
      </w:r>
      <w:r>
        <w:rPr>
          <w:rFonts w:eastAsia="Galdeano" w:hint="eastAsia"/>
          <w:color w:val="222222"/>
          <w:sz w:val="23"/>
        </w:rPr>
        <w:t>并且每个人都拥有独立的意识</w:t>
      </w:r>
      <w:r>
        <w:rPr>
          <w:rFonts w:eastAsia="微软雅黑" w:hint="eastAsia"/>
          <w:color w:val="494949"/>
        </w:rPr>
        <w:br/>
      </w:r>
      <w:r>
        <w:rPr>
          <w:rFonts w:eastAsia="微软雅黑" w:hint="eastAsia"/>
          <w:color w:val="494949"/>
        </w:rPr>
        <w:br/>
      </w:r>
      <w:r>
        <w:rPr>
          <w:rFonts w:eastAsia="Galdeano" w:hint="eastAsia"/>
          <w:color w:val="222222"/>
          <w:sz w:val="23"/>
        </w:rPr>
        <w:t>结构智能是进化的第一步</w:t>
      </w:r>
      <w:r>
        <w:rPr>
          <w:rFonts w:eastAsia="Galdeano" w:hint="eastAsia"/>
          <w:color w:val="222222"/>
          <w:sz w:val="23"/>
        </w:rPr>
        <w:t xml:space="preserve"> </w:t>
      </w:r>
      <w:r>
        <w:rPr>
          <w:rFonts w:eastAsia="Galdeano" w:hint="eastAsia"/>
          <w:color w:val="222222"/>
          <w:sz w:val="23"/>
        </w:rPr>
        <w:t>物质面复杂的结构智能可以进化为较为纯净简洁的灵场结构智能</w:t>
      </w:r>
      <w:r>
        <w:rPr>
          <w:rFonts w:eastAsia="Galdeano" w:hint="eastAsia"/>
          <w:color w:val="222222"/>
          <w:sz w:val="23"/>
        </w:rPr>
        <w:t xml:space="preserve"> </w:t>
      </w:r>
      <w:r>
        <w:rPr>
          <w:rFonts w:eastAsia="Galdeano" w:hint="eastAsia"/>
          <w:color w:val="222222"/>
          <w:sz w:val="23"/>
        </w:rPr>
        <w:t>古往今来人类文明无数的个体只有数十万达到了这个层面</w:t>
      </w:r>
      <w:r>
        <w:rPr>
          <w:rFonts w:eastAsia="Galdeano" w:hint="eastAsia"/>
          <w:color w:val="222222"/>
          <w:sz w:val="23"/>
        </w:rPr>
        <w:t xml:space="preserve"> </w:t>
      </w:r>
      <w:r>
        <w:rPr>
          <w:rFonts w:eastAsia="Galdeano" w:hint="eastAsia"/>
          <w:color w:val="222222"/>
          <w:sz w:val="23"/>
        </w:rPr>
        <w:t>其他的则被地球自然灵场解体消融溶于新的生命</w:t>
      </w:r>
      <w:r>
        <w:rPr>
          <w:rFonts w:eastAsia="Galdeano" w:hint="eastAsia"/>
          <w:color w:val="222222"/>
          <w:sz w:val="23"/>
        </w:rPr>
        <w:t xml:space="preserve"> </w:t>
      </w:r>
      <w:r>
        <w:rPr>
          <w:rFonts w:eastAsia="Galdeano" w:hint="eastAsia"/>
          <w:color w:val="222222"/>
          <w:sz w:val="23"/>
        </w:rPr>
        <w:t>这些都是失败者</w:t>
      </w:r>
      <w:r>
        <w:rPr>
          <w:rFonts w:eastAsia="Galdeano" w:hint="eastAsia"/>
          <w:color w:val="222222"/>
          <w:sz w:val="23"/>
        </w:rPr>
        <w:t xml:space="preserve"> </w:t>
      </w:r>
      <w:r>
        <w:rPr>
          <w:rFonts w:eastAsia="Galdeano" w:hint="eastAsia"/>
          <w:color w:val="222222"/>
          <w:sz w:val="23"/>
        </w:rPr>
        <w:t>永远的消失了</w:t>
      </w:r>
      <w:r>
        <w:rPr>
          <w:rFonts w:eastAsia="Galdeano" w:hint="eastAsia"/>
          <w:color w:val="222222"/>
          <w:sz w:val="23"/>
        </w:rPr>
        <w:t xml:space="preserve"> </w:t>
      </w:r>
      <w:r>
        <w:rPr>
          <w:rFonts w:eastAsia="Galdeano" w:hint="eastAsia"/>
          <w:color w:val="222222"/>
          <w:sz w:val="23"/>
        </w:rPr>
        <w:t>总玄宇宙世界每秒都在产生你们最好的电脑都无法统计的失败者</w:t>
      </w:r>
      <w:r>
        <w:rPr>
          <w:rFonts w:eastAsia="微软雅黑" w:hint="eastAsia"/>
          <w:color w:val="494949"/>
        </w:rPr>
        <w:br/>
      </w:r>
      <w:r>
        <w:rPr>
          <w:rFonts w:eastAsia="微软雅黑" w:hint="eastAsia"/>
          <w:color w:val="494949"/>
        </w:rPr>
        <w:br/>
      </w:r>
      <w:r>
        <w:rPr>
          <w:rFonts w:eastAsia="Galdeano" w:hint="eastAsia"/>
          <w:color w:val="222222"/>
          <w:sz w:val="23"/>
        </w:rPr>
        <w:t>非结构智能是稳定的</w:t>
      </w:r>
      <w:r>
        <w:rPr>
          <w:rFonts w:eastAsia="Galdeano" w:hint="eastAsia"/>
          <w:color w:val="222222"/>
          <w:sz w:val="23"/>
        </w:rPr>
        <w:t xml:space="preserve"> </w:t>
      </w:r>
      <w:r>
        <w:rPr>
          <w:rFonts w:eastAsia="Galdeano" w:hint="eastAsia"/>
          <w:color w:val="222222"/>
          <w:sz w:val="23"/>
        </w:rPr>
        <w:t>凝结本性的本质</w:t>
      </w:r>
      <w:r>
        <w:rPr>
          <w:rFonts w:eastAsia="Galdeano" w:hint="eastAsia"/>
          <w:color w:val="222222"/>
          <w:sz w:val="23"/>
        </w:rPr>
        <w:t xml:space="preserve"> </w:t>
      </w:r>
      <w:r>
        <w:rPr>
          <w:rFonts w:eastAsia="Galdeano" w:hint="eastAsia"/>
          <w:color w:val="222222"/>
          <w:sz w:val="23"/>
        </w:rPr>
        <w:t>依托空性而存在</w:t>
      </w:r>
      <w:r>
        <w:rPr>
          <w:rFonts w:eastAsia="Galdeano" w:hint="eastAsia"/>
          <w:color w:val="222222"/>
          <w:sz w:val="23"/>
        </w:rPr>
        <w:t xml:space="preserve"> </w:t>
      </w:r>
      <w:r>
        <w:rPr>
          <w:rFonts w:eastAsia="Galdeano" w:hint="eastAsia"/>
          <w:color w:val="222222"/>
          <w:sz w:val="23"/>
        </w:rPr>
        <w:t>不生不灭</w:t>
      </w:r>
      <w:r>
        <w:rPr>
          <w:rFonts w:eastAsia="Galdeano" w:hint="eastAsia"/>
          <w:color w:val="222222"/>
          <w:sz w:val="23"/>
        </w:rPr>
        <w:t xml:space="preserve"> </w:t>
      </w:r>
      <w:r>
        <w:rPr>
          <w:rFonts w:eastAsia="Galdeano" w:hint="eastAsia"/>
          <w:color w:val="222222"/>
          <w:sz w:val="23"/>
        </w:rPr>
        <w:t>没有结构支持却可以保持觉知存在</w:t>
      </w:r>
      <w:r>
        <w:rPr>
          <w:rFonts w:eastAsia="微软雅黑" w:hint="eastAsia"/>
          <w:color w:val="494949"/>
        </w:rPr>
        <w:br/>
      </w:r>
      <w:r>
        <w:rPr>
          <w:rFonts w:eastAsia="Galdeano" w:hint="eastAsia"/>
          <w:color w:val="222222"/>
          <w:sz w:val="23"/>
        </w:rPr>
        <w:t>非结构智能是洞彻的</w:t>
      </w:r>
      <w:r>
        <w:rPr>
          <w:rFonts w:eastAsia="Galdeano" w:hint="eastAsia"/>
          <w:color w:val="222222"/>
          <w:sz w:val="23"/>
        </w:rPr>
        <w:t xml:space="preserve"> </w:t>
      </w:r>
      <w:r>
        <w:rPr>
          <w:rFonts w:eastAsia="Galdeano" w:hint="eastAsia"/>
          <w:color w:val="222222"/>
          <w:sz w:val="23"/>
        </w:rPr>
        <w:t>纯无体介于幕后人和宗玄宇宙世界之间的层面</w:t>
      </w:r>
      <w:r>
        <w:rPr>
          <w:rFonts w:eastAsia="Galdeano" w:hint="eastAsia"/>
          <w:color w:val="222222"/>
          <w:sz w:val="23"/>
        </w:rPr>
        <w:t xml:space="preserve"> </w:t>
      </w:r>
      <w:r>
        <w:rPr>
          <w:rFonts w:eastAsia="Galdeano" w:hint="eastAsia"/>
          <w:color w:val="222222"/>
          <w:sz w:val="23"/>
        </w:rPr>
        <w:t>可以解析部分世界底层创世程序</w:t>
      </w:r>
      <w:r>
        <w:rPr>
          <w:rFonts w:eastAsia="Galdeano" w:hint="eastAsia"/>
          <w:color w:val="222222"/>
          <w:sz w:val="23"/>
        </w:rPr>
        <w:t xml:space="preserve"> </w:t>
      </w:r>
      <w:r>
        <w:rPr>
          <w:rFonts w:eastAsia="Galdeano" w:hint="eastAsia"/>
          <w:color w:val="222222"/>
          <w:sz w:val="23"/>
        </w:rPr>
        <w:t>根据改写创世程序而改变外在总玄宇宙世界</w:t>
      </w:r>
      <w:r>
        <w:rPr>
          <w:rFonts w:eastAsia="微软雅黑" w:hint="eastAsia"/>
          <w:color w:val="494949"/>
        </w:rPr>
        <w:br/>
      </w:r>
      <w:r>
        <w:rPr>
          <w:rFonts w:eastAsia="Galdeano" w:hint="eastAsia"/>
          <w:color w:val="222222"/>
          <w:sz w:val="23"/>
        </w:rPr>
        <w:t>非结构智能可以跳跃式进化</w:t>
      </w:r>
      <w:r>
        <w:rPr>
          <w:rFonts w:eastAsia="Galdeano" w:hint="eastAsia"/>
          <w:color w:val="222222"/>
          <w:sz w:val="23"/>
        </w:rPr>
        <w:t xml:space="preserve"> </w:t>
      </w:r>
      <w:r>
        <w:rPr>
          <w:rFonts w:eastAsia="Galdeano" w:hint="eastAsia"/>
          <w:color w:val="222222"/>
          <w:sz w:val="23"/>
        </w:rPr>
        <w:t>结构性智能可以向非结构性智能跳跃式进化</w:t>
      </w:r>
      <w:r>
        <w:rPr>
          <w:rFonts w:eastAsia="Galdeano" w:hint="eastAsia"/>
          <w:color w:val="222222"/>
          <w:sz w:val="23"/>
        </w:rPr>
        <w:t xml:space="preserve"> </w:t>
      </w:r>
      <w:r>
        <w:rPr>
          <w:rFonts w:eastAsia="Galdeano" w:hint="eastAsia"/>
          <w:color w:val="222222"/>
          <w:sz w:val="23"/>
        </w:rPr>
        <w:t>但只有你们中的姣姣者方能在有限的物质生命周期中成功</w:t>
      </w:r>
      <w:r>
        <w:rPr>
          <w:rFonts w:eastAsia="微软雅黑" w:hint="eastAsia"/>
          <w:color w:val="494949"/>
        </w:rPr>
        <w:br/>
      </w:r>
      <w:r>
        <w:rPr>
          <w:rFonts w:eastAsia="Galdeano" w:hint="eastAsia"/>
          <w:color w:val="222222"/>
          <w:sz w:val="23"/>
        </w:rPr>
        <w:t>正常进化方式为物质结构智能进化为灵场结构化智能</w:t>
      </w:r>
      <w:r>
        <w:rPr>
          <w:rFonts w:eastAsia="Galdeano" w:hint="eastAsia"/>
          <w:color w:val="222222"/>
          <w:sz w:val="23"/>
        </w:rPr>
        <w:t xml:space="preserve"> </w:t>
      </w:r>
      <w:r>
        <w:rPr>
          <w:rFonts w:eastAsia="Galdeano" w:hint="eastAsia"/>
          <w:color w:val="222222"/>
          <w:sz w:val="23"/>
        </w:rPr>
        <w:t>从而拥有更长的生命周期去进化为非结构化智能</w:t>
      </w:r>
      <w:r>
        <w:rPr>
          <w:rFonts w:eastAsia="Galdeano" w:hint="eastAsia"/>
          <w:color w:val="222222"/>
          <w:sz w:val="23"/>
        </w:rPr>
        <w:t xml:space="preserve"> </w:t>
      </w:r>
      <w:r>
        <w:rPr>
          <w:rFonts w:eastAsia="Galdeano" w:hint="eastAsia"/>
          <w:color w:val="222222"/>
          <w:sz w:val="23"/>
        </w:rPr>
        <w:t>但成功者依然少之又少</w:t>
      </w:r>
      <w:r>
        <w:rPr>
          <w:rFonts w:eastAsia="微软雅黑" w:hint="eastAsia"/>
          <w:color w:val="494949"/>
        </w:rPr>
        <w:br/>
      </w:r>
      <w:r>
        <w:rPr>
          <w:rFonts w:eastAsia="微软雅黑" w:hint="eastAsia"/>
          <w:color w:val="494949"/>
        </w:rPr>
        <w:br/>
      </w:r>
      <w:r>
        <w:rPr>
          <w:rFonts w:eastAsia="Galdeano" w:hint="eastAsia"/>
          <w:color w:val="222222"/>
          <w:sz w:val="23"/>
        </w:rPr>
        <w:t>结构化智能在黑向内</w:t>
      </w:r>
      <w:r>
        <w:rPr>
          <w:rFonts w:eastAsia="Galdeano" w:hint="eastAsia"/>
          <w:color w:val="222222"/>
          <w:sz w:val="23"/>
        </w:rPr>
        <w:t xml:space="preserve"> </w:t>
      </w:r>
      <w:r>
        <w:rPr>
          <w:rFonts w:eastAsia="Galdeano" w:hint="eastAsia"/>
          <w:color w:val="222222"/>
          <w:sz w:val="23"/>
        </w:rPr>
        <w:t>纯无体在黑箱之间</w:t>
      </w:r>
      <w:r>
        <w:rPr>
          <w:rFonts w:eastAsia="Galdeano" w:hint="eastAsia"/>
          <w:color w:val="222222"/>
          <w:sz w:val="23"/>
        </w:rPr>
        <w:t xml:space="preserve"> </w:t>
      </w:r>
      <w:r>
        <w:rPr>
          <w:rFonts w:eastAsia="Galdeano" w:hint="eastAsia"/>
          <w:color w:val="222222"/>
          <w:sz w:val="23"/>
        </w:rPr>
        <w:t>幕后人在黑向外</w:t>
      </w:r>
      <w:r>
        <w:rPr>
          <w:rFonts w:eastAsia="微软雅黑" w:hint="eastAsia"/>
          <w:color w:val="494949"/>
        </w:rPr>
        <w:br/>
      </w:r>
      <w:r>
        <w:rPr>
          <w:rFonts w:eastAsia="Galdeano" w:hint="eastAsia"/>
          <w:color w:val="222222"/>
          <w:sz w:val="23"/>
        </w:rPr>
        <w:t>黑箱内包括所有</w:t>
      </w:r>
      <w:r>
        <w:rPr>
          <w:rFonts w:ascii="Galdeano" w:eastAsia="微软雅黑" w:hAnsi="Galdeano" w:cs="Galdeano" w:hint="eastAsia"/>
          <w:color w:val="222222"/>
          <w:sz w:val="23"/>
        </w:rPr>
        <w:t>70</w:t>
      </w:r>
      <w:r>
        <w:rPr>
          <w:rFonts w:eastAsia="Galdeano" w:hint="eastAsia"/>
          <w:color w:val="222222"/>
          <w:sz w:val="23"/>
        </w:rPr>
        <w:t>玄度以下的文明</w:t>
      </w:r>
      <w:r>
        <w:rPr>
          <w:rFonts w:eastAsia="Galdeano" w:hint="eastAsia"/>
          <w:color w:val="222222"/>
          <w:sz w:val="23"/>
        </w:rPr>
        <w:t xml:space="preserve"> </w:t>
      </w:r>
      <w:r>
        <w:rPr>
          <w:rFonts w:eastAsia="Galdeano" w:hint="eastAsia"/>
          <w:color w:val="222222"/>
          <w:sz w:val="23"/>
        </w:rPr>
        <w:t>黑箱之间纯无体包括所有</w:t>
      </w:r>
      <w:r>
        <w:rPr>
          <w:rFonts w:ascii="Galdeano" w:eastAsia="微软雅黑" w:hAnsi="Galdeano" w:cs="Galdeano" w:hint="eastAsia"/>
          <w:color w:val="222222"/>
          <w:sz w:val="23"/>
        </w:rPr>
        <w:t>70-72</w:t>
      </w:r>
      <w:r>
        <w:rPr>
          <w:rFonts w:eastAsia="Galdeano" w:hint="eastAsia"/>
          <w:color w:val="222222"/>
          <w:sz w:val="23"/>
        </w:rPr>
        <w:t>玄度文明</w:t>
      </w:r>
      <w:r>
        <w:rPr>
          <w:rFonts w:eastAsia="Galdeano" w:hint="eastAsia"/>
          <w:color w:val="222222"/>
          <w:sz w:val="23"/>
        </w:rPr>
        <w:t xml:space="preserve"> </w:t>
      </w:r>
      <w:r>
        <w:rPr>
          <w:rFonts w:eastAsia="Galdeano" w:hint="eastAsia"/>
          <w:color w:val="222222"/>
          <w:sz w:val="23"/>
        </w:rPr>
        <w:t>幕后人在黑箱世界之外</w:t>
      </w:r>
      <w:r>
        <w:rPr>
          <w:rFonts w:eastAsia="微软雅黑" w:hint="eastAsia"/>
          <w:color w:val="494949"/>
          <w:sz w:val="21"/>
        </w:rPr>
        <w:t xml:space="preserve"> </w:t>
      </w:r>
    </w:p>
    <w:p w:rsidR="005D7A5B" w:rsidRDefault="005D7A5B" w:rsidP="00692BCF">
      <w:pPr>
        <w:spacing w:line="300" w:lineRule="atLeast"/>
        <w:ind w:firstLineChars="200" w:firstLine="480"/>
        <w:rPr>
          <w:rFonts w:eastAsia="微软雅黑" w:hint="eastAsia"/>
          <w:color w:val="494949"/>
        </w:rPr>
      </w:pPr>
    </w:p>
    <w:p w:rsidR="005D7A5B" w:rsidRDefault="005D7A5B" w:rsidP="00692BCF">
      <w:pPr>
        <w:ind w:firstLineChars="200" w:firstLine="420"/>
        <w:rPr>
          <w:rFonts w:hint="eastAsia"/>
        </w:rPr>
      </w:pPr>
      <w:r>
        <w:rPr>
          <w:rFonts w:eastAsia="微软雅黑" w:hint="eastAsia"/>
          <w:color w:val="494949"/>
          <w:sz w:val="21"/>
        </w:rPr>
        <w:t>问：请解释下怎么证明我们不是“缸中之脑”</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ascii="Galdeano" w:eastAsia="微软雅黑" w:hAnsi="Galdeano" w:cs="Galdeano" w:hint="eastAsia"/>
          <w:color w:val="222222"/>
          <w:sz w:val="23"/>
        </w:rPr>
        <w:t>2404</w:t>
      </w:r>
      <w:r>
        <w:rPr>
          <w:rFonts w:eastAsia="Galdeano" w:hint="eastAsia"/>
          <w:color w:val="222222"/>
          <w:sz w:val="23"/>
        </w:rPr>
        <w:t>你好</w:t>
      </w:r>
      <w:r>
        <w:rPr>
          <w:rFonts w:eastAsia="Galdeano" w:hint="eastAsia"/>
          <w:color w:val="222222"/>
          <w:sz w:val="23"/>
        </w:rPr>
        <w:t xml:space="preserve"> </w:t>
      </w:r>
      <w:r>
        <w:rPr>
          <w:rFonts w:eastAsia="Galdeano" w:hint="eastAsia"/>
          <w:color w:val="222222"/>
          <w:sz w:val="23"/>
        </w:rPr>
        <w:t>时间修正点</w:t>
      </w:r>
      <w:r>
        <w:rPr>
          <w:rFonts w:eastAsia="Galdeano" w:hint="eastAsia"/>
          <w:color w:val="222222"/>
          <w:sz w:val="23"/>
        </w:rPr>
        <w:t xml:space="preserve"> </w:t>
      </w:r>
      <w:r>
        <w:rPr>
          <w:rFonts w:ascii="Galdeano" w:eastAsia="微软雅黑" w:hAnsi="Galdeano" w:cs="Galdeano" w:hint="eastAsia"/>
          <w:color w:val="222222"/>
          <w:sz w:val="23"/>
        </w:rPr>
        <w:t xml:space="preserve">332315071039 </w:t>
      </w:r>
      <w:r>
        <w:rPr>
          <w:rFonts w:eastAsia="Galdeano" w:hint="eastAsia"/>
          <w:color w:val="222222"/>
          <w:sz w:val="23"/>
        </w:rPr>
        <w:t>晓知到你的问题</w:t>
      </w:r>
      <w:r>
        <w:rPr>
          <w:rFonts w:eastAsia="微软雅黑" w:hint="eastAsia"/>
          <w:color w:val="494949"/>
        </w:rPr>
        <w:br/>
      </w:r>
      <w:r>
        <w:rPr>
          <w:rFonts w:eastAsia="Galdeano" w:hint="eastAsia"/>
          <w:color w:val="222222"/>
          <w:sz w:val="23"/>
        </w:rPr>
        <w:t>缸中脑的假设基于</w:t>
      </w:r>
      <w:r>
        <w:rPr>
          <w:rFonts w:eastAsia="Galdeano" w:hint="eastAsia"/>
          <w:color w:val="222222"/>
          <w:sz w:val="23"/>
        </w:rPr>
        <w:t xml:space="preserve"> </w:t>
      </w:r>
      <w:r>
        <w:rPr>
          <w:rFonts w:eastAsia="Galdeano" w:hint="eastAsia"/>
          <w:color w:val="222222"/>
          <w:sz w:val="23"/>
        </w:rPr>
        <w:t>不同的存在</w:t>
      </w:r>
      <w:r>
        <w:rPr>
          <w:rFonts w:eastAsia="Galdeano" w:hint="eastAsia"/>
          <w:color w:val="222222"/>
          <w:sz w:val="23"/>
        </w:rPr>
        <w:t xml:space="preserve"> </w:t>
      </w:r>
      <w:r>
        <w:rPr>
          <w:rFonts w:eastAsia="Galdeano" w:hint="eastAsia"/>
          <w:color w:val="222222"/>
          <w:sz w:val="23"/>
        </w:rPr>
        <w:t>可以互相发生作用</w:t>
      </w:r>
      <w:r>
        <w:rPr>
          <w:rFonts w:eastAsia="微软雅黑" w:hint="eastAsia"/>
          <w:color w:val="494949"/>
        </w:rPr>
        <w:br/>
      </w:r>
      <w:r>
        <w:rPr>
          <w:rFonts w:eastAsia="Galdeano" w:hint="eastAsia"/>
          <w:color w:val="222222"/>
          <w:sz w:val="23"/>
        </w:rPr>
        <w:t>使用你们的称呼</w:t>
      </w:r>
      <w:r>
        <w:rPr>
          <w:rFonts w:eastAsia="Galdeano" w:hint="eastAsia"/>
          <w:color w:val="222222"/>
          <w:sz w:val="23"/>
        </w:rPr>
        <w:t xml:space="preserve"> </w:t>
      </w:r>
      <w:r>
        <w:rPr>
          <w:rFonts w:ascii="Galdeano" w:eastAsia="微软雅黑" w:hAnsi="Galdeano" w:cs="Galdeano" w:hint="eastAsia"/>
          <w:color w:val="222222"/>
          <w:sz w:val="23"/>
        </w:rPr>
        <w:t>21</w:t>
      </w:r>
      <w:r>
        <w:rPr>
          <w:rFonts w:eastAsia="Galdeano" w:hint="eastAsia"/>
          <w:color w:val="222222"/>
          <w:sz w:val="23"/>
        </w:rPr>
        <w:t>的种族（母世界）</w:t>
      </w:r>
      <w:r>
        <w:rPr>
          <w:rFonts w:eastAsia="Galdeano" w:hint="eastAsia"/>
          <w:color w:val="222222"/>
          <w:sz w:val="23"/>
        </w:rPr>
        <w:t xml:space="preserve"> </w:t>
      </w:r>
      <w:r>
        <w:rPr>
          <w:rFonts w:eastAsia="Galdeano" w:hint="eastAsia"/>
          <w:color w:val="222222"/>
          <w:sz w:val="23"/>
        </w:rPr>
        <w:t>母世界对于外界的探知第一个阶段和人类目前相同</w:t>
      </w:r>
      <w:r>
        <w:rPr>
          <w:rFonts w:eastAsia="Galdeano" w:hint="eastAsia"/>
          <w:color w:val="222222"/>
          <w:sz w:val="23"/>
        </w:rPr>
        <w:t xml:space="preserve"> </w:t>
      </w:r>
      <w:r>
        <w:rPr>
          <w:rFonts w:eastAsia="Galdeano" w:hint="eastAsia"/>
          <w:color w:val="222222"/>
          <w:sz w:val="23"/>
        </w:rPr>
        <w:t>相信外界存在着某种东西</w:t>
      </w:r>
      <w:r>
        <w:rPr>
          <w:rFonts w:eastAsia="Galdeano" w:hint="eastAsia"/>
          <w:color w:val="222222"/>
          <w:sz w:val="23"/>
        </w:rPr>
        <w:t xml:space="preserve"> </w:t>
      </w:r>
      <w:r>
        <w:rPr>
          <w:rFonts w:eastAsia="Galdeano" w:hint="eastAsia"/>
          <w:color w:val="222222"/>
          <w:sz w:val="23"/>
        </w:rPr>
        <w:t>这种东西引起了意识的感知</w:t>
      </w:r>
      <w:r>
        <w:rPr>
          <w:rFonts w:eastAsia="Galdeano" w:hint="eastAsia"/>
          <w:color w:val="222222"/>
          <w:sz w:val="23"/>
        </w:rPr>
        <w:t xml:space="preserve"> </w:t>
      </w:r>
      <w:r>
        <w:rPr>
          <w:rFonts w:eastAsia="Galdeano" w:hint="eastAsia"/>
          <w:color w:val="222222"/>
          <w:sz w:val="23"/>
        </w:rPr>
        <w:t>组成了世界</w:t>
      </w:r>
      <w:r>
        <w:rPr>
          <w:rFonts w:eastAsia="Galdeano" w:hint="eastAsia"/>
          <w:color w:val="222222"/>
          <w:sz w:val="23"/>
        </w:rPr>
        <w:t xml:space="preserve"> </w:t>
      </w:r>
      <w:r>
        <w:rPr>
          <w:rFonts w:eastAsia="Galdeano" w:hint="eastAsia"/>
          <w:color w:val="222222"/>
          <w:sz w:val="23"/>
        </w:rPr>
        <w:t>你们假设外界存在的东西是“物质”</w:t>
      </w:r>
      <w:r>
        <w:rPr>
          <w:rFonts w:eastAsia="Galdeano" w:hint="eastAsia"/>
          <w:color w:val="222222"/>
          <w:sz w:val="23"/>
        </w:rPr>
        <w:t xml:space="preserve"> </w:t>
      </w:r>
      <w:r>
        <w:rPr>
          <w:rFonts w:eastAsia="Galdeano" w:hint="eastAsia"/>
          <w:color w:val="222222"/>
          <w:sz w:val="23"/>
        </w:rPr>
        <w:t>是某种实在的</w:t>
      </w:r>
      <w:r>
        <w:rPr>
          <w:rFonts w:eastAsia="Galdeano" w:hint="eastAsia"/>
          <w:color w:val="222222"/>
          <w:sz w:val="23"/>
        </w:rPr>
        <w:t xml:space="preserve"> </w:t>
      </w:r>
      <w:r>
        <w:rPr>
          <w:rFonts w:eastAsia="Galdeano" w:hint="eastAsia"/>
          <w:color w:val="222222"/>
          <w:sz w:val="23"/>
        </w:rPr>
        <w:t>并基于完美的规则之下的</w:t>
      </w:r>
      <w:r>
        <w:rPr>
          <w:rFonts w:eastAsia="Galdeano" w:hint="eastAsia"/>
          <w:color w:val="222222"/>
          <w:sz w:val="23"/>
        </w:rPr>
        <w:t xml:space="preserve"> </w:t>
      </w:r>
      <w:r>
        <w:rPr>
          <w:rFonts w:eastAsia="Galdeano" w:hint="eastAsia"/>
          <w:color w:val="222222"/>
          <w:sz w:val="23"/>
        </w:rPr>
        <w:t>母世界如你们人类一样</w:t>
      </w:r>
      <w:r>
        <w:rPr>
          <w:rFonts w:eastAsia="Galdeano" w:hint="eastAsia"/>
          <w:color w:val="222222"/>
          <w:sz w:val="23"/>
        </w:rPr>
        <w:t xml:space="preserve"> </w:t>
      </w:r>
      <w:r>
        <w:rPr>
          <w:rFonts w:eastAsia="Galdeano" w:hint="eastAsia"/>
          <w:color w:val="222222"/>
          <w:sz w:val="23"/>
        </w:rPr>
        <w:t>并且母世界在这个问题上困扰了数千年</w:t>
      </w:r>
      <w:r>
        <w:rPr>
          <w:rFonts w:eastAsia="微软雅黑" w:hint="eastAsia"/>
          <w:color w:val="494949"/>
        </w:rPr>
        <w:br/>
      </w:r>
      <w:r>
        <w:rPr>
          <w:rFonts w:eastAsia="Galdeano" w:hint="eastAsia"/>
          <w:color w:val="222222"/>
          <w:sz w:val="23"/>
        </w:rPr>
        <w:t>直到某个成员提出理论并验证</w:t>
      </w:r>
      <w:r>
        <w:rPr>
          <w:rFonts w:eastAsia="Galdeano" w:hint="eastAsia"/>
          <w:color w:val="222222"/>
          <w:sz w:val="23"/>
        </w:rPr>
        <w:t xml:space="preserve"> </w:t>
      </w:r>
      <w:r>
        <w:rPr>
          <w:rFonts w:eastAsia="Galdeano" w:hint="eastAsia"/>
          <w:color w:val="222222"/>
          <w:sz w:val="23"/>
        </w:rPr>
        <w:t>外界存在的不是物质而是让意识感知到物质的“东西”这句话可以如此套用</w:t>
      </w:r>
      <w:r>
        <w:rPr>
          <w:rFonts w:eastAsia="Galdeano" w:hint="eastAsia"/>
          <w:color w:val="222222"/>
          <w:sz w:val="23"/>
        </w:rPr>
        <w:t xml:space="preserve"> </w:t>
      </w:r>
      <w:r>
        <w:rPr>
          <w:rFonts w:eastAsia="Galdeano" w:hint="eastAsia"/>
          <w:color w:val="222222"/>
          <w:sz w:val="23"/>
        </w:rPr>
        <w:t>外界存在的不是精神而是让意识感知到精神的“东西”</w:t>
      </w:r>
      <w:r>
        <w:rPr>
          <w:rFonts w:eastAsia="Galdeano" w:hint="eastAsia"/>
          <w:color w:val="222222"/>
          <w:sz w:val="23"/>
        </w:rPr>
        <w:t xml:space="preserve"> </w:t>
      </w:r>
      <w:r>
        <w:rPr>
          <w:rFonts w:eastAsia="Galdeano" w:hint="eastAsia"/>
          <w:color w:val="222222"/>
          <w:sz w:val="23"/>
        </w:rPr>
        <w:t>外界存在的不是能量而是让意识感知到能量的“东西”</w:t>
      </w:r>
      <w:r>
        <w:rPr>
          <w:rFonts w:eastAsia="微软雅黑" w:hint="eastAsia"/>
          <w:color w:val="494949"/>
        </w:rPr>
        <w:br/>
      </w:r>
      <w:r>
        <w:rPr>
          <w:rFonts w:eastAsia="Galdeano" w:hint="eastAsia"/>
          <w:color w:val="222222"/>
          <w:sz w:val="23"/>
        </w:rPr>
        <w:t>无论外界存在的什么东西引起了意识们对世界的感知</w:t>
      </w:r>
      <w:r>
        <w:rPr>
          <w:rFonts w:eastAsia="Galdeano" w:hint="eastAsia"/>
          <w:color w:val="222222"/>
          <w:sz w:val="23"/>
        </w:rPr>
        <w:t xml:space="preserve"> </w:t>
      </w:r>
      <w:r>
        <w:rPr>
          <w:rFonts w:eastAsia="Galdeano" w:hint="eastAsia"/>
          <w:color w:val="222222"/>
          <w:sz w:val="23"/>
        </w:rPr>
        <w:t>这种东西必然可以和意识发生互相作用</w:t>
      </w:r>
      <w:r>
        <w:rPr>
          <w:rFonts w:eastAsia="Galdeano" w:hint="eastAsia"/>
          <w:color w:val="222222"/>
          <w:sz w:val="23"/>
        </w:rPr>
        <w:t xml:space="preserve"> </w:t>
      </w:r>
      <w:r>
        <w:rPr>
          <w:rFonts w:eastAsia="Galdeano" w:hint="eastAsia"/>
          <w:color w:val="222222"/>
          <w:sz w:val="23"/>
        </w:rPr>
        <w:t>而根据</w:t>
      </w:r>
      <w:r>
        <w:rPr>
          <w:rFonts w:eastAsia="Galdeano" w:hint="eastAsia"/>
          <w:color w:val="222222"/>
          <w:sz w:val="23"/>
        </w:rPr>
        <w:t xml:space="preserve"> </w:t>
      </w:r>
      <w:r>
        <w:rPr>
          <w:rFonts w:eastAsia="Galdeano" w:hint="eastAsia"/>
          <w:color w:val="222222"/>
          <w:sz w:val="23"/>
        </w:rPr>
        <w:t>定律</w:t>
      </w:r>
      <w:r>
        <w:rPr>
          <w:rFonts w:eastAsia="Galdeano" w:hint="eastAsia"/>
          <w:color w:val="222222"/>
          <w:sz w:val="23"/>
        </w:rPr>
        <w:t xml:space="preserve"> </w:t>
      </w:r>
      <w:r>
        <w:rPr>
          <w:rFonts w:eastAsia="Galdeano" w:hint="eastAsia"/>
          <w:color w:val="222222"/>
          <w:sz w:val="23"/>
        </w:rPr>
        <w:t>可以互相发生作用的东西必然是相同本质的（思考你们对物质的假设</w:t>
      </w:r>
      <w:r>
        <w:rPr>
          <w:rFonts w:eastAsia="Galdeano" w:hint="eastAsia"/>
          <w:color w:val="222222"/>
          <w:sz w:val="23"/>
        </w:rPr>
        <w:t xml:space="preserve"> </w:t>
      </w:r>
      <w:r>
        <w:rPr>
          <w:rFonts w:eastAsia="Galdeano" w:hint="eastAsia"/>
          <w:color w:val="222222"/>
          <w:sz w:val="23"/>
        </w:rPr>
        <w:t>铁和木是不同的</w:t>
      </w:r>
      <w:r>
        <w:rPr>
          <w:rFonts w:eastAsia="Galdeano" w:hint="eastAsia"/>
          <w:color w:val="222222"/>
          <w:sz w:val="23"/>
        </w:rPr>
        <w:t xml:space="preserve"> </w:t>
      </w:r>
      <w:r>
        <w:rPr>
          <w:rFonts w:eastAsia="Galdeano" w:hint="eastAsia"/>
          <w:color w:val="222222"/>
          <w:sz w:val="23"/>
        </w:rPr>
        <w:t>但他们一定是同一种本质</w:t>
      </w:r>
      <w:r>
        <w:rPr>
          <w:rFonts w:eastAsia="Galdeano" w:hint="eastAsia"/>
          <w:color w:val="222222"/>
          <w:sz w:val="23"/>
        </w:rPr>
        <w:t xml:space="preserve"> </w:t>
      </w:r>
      <w:r>
        <w:rPr>
          <w:rFonts w:eastAsia="Galdeano" w:hint="eastAsia"/>
          <w:color w:val="222222"/>
          <w:sz w:val="23"/>
        </w:rPr>
        <w:t>“原子”组成</w:t>
      </w:r>
      <w:r>
        <w:rPr>
          <w:rFonts w:eastAsia="Galdeano" w:hint="eastAsia"/>
          <w:color w:val="222222"/>
          <w:sz w:val="23"/>
        </w:rPr>
        <w:t xml:space="preserve"> </w:t>
      </w:r>
      <w:r>
        <w:rPr>
          <w:rFonts w:eastAsia="Galdeano" w:hint="eastAsia"/>
          <w:color w:val="222222"/>
          <w:sz w:val="23"/>
        </w:rPr>
        <w:t>否则铁永远触碰不到木头</w:t>
      </w:r>
      <w:r>
        <w:rPr>
          <w:rFonts w:eastAsia="Galdeano" w:hint="eastAsia"/>
          <w:color w:val="222222"/>
          <w:sz w:val="23"/>
        </w:rPr>
        <w:t xml:space="preserve"> </w:t>
      </w:r>
      <w:r>
        <w:rPr>
          <w:rFonts w:eastAsia="Galdeano" w:hint="eastAsia"/>
          <w:color w:val="222222"/>
          <w:sz w:val="23"/>
        </w:rPr>
        <w:t>同样</w:t>
      </w:r>
      <w:r>
        <w:rPr>
          <w:rFonts w:eastAsia="Galdeano" w:hint="eastAsia"/>
          <w:color w:val="222222"/>
          <w:sz w:val="23"/>
        </w:rPr>
        <w:t xml:space="preserve"> </w:t>
      </w:r>
      <w:r>
        <w:rPr>
          <w:rFonts w:eastAsia="Galdeano" w:hint="eastAsia"/>
          <w:color w:val="222222"/>
          <w:sz w:val="23"/>
        </w:rPr>
        <w:t>精神世界的本质是“精神子”</w:t>
      </w:r>
      <w:r>
        <w:rPr>
          <w:rFonts w:eastAsia="Galdeano" w:hint="eastAsia"/>
          <w:color w:val="222222"/>
          <w:sz w:val="23"/>
        </w:rPr>
        <w:t xml:space="preserve"> </w:t>
      </w:r>
      <w:r>
        <w:rPr>
          <w:rFonts w:eastAsia="Galdeano" w:hint="eastAsia"/>
          <w:color w:val="222222"/>
          <w:sz w:val="23"/>
        </w:rPr>
        <w:t>无法和物质本质“原子”发生互相作用</w:t>
      </w:r>
      <w:r>
        <w:rPr>
          <w:rFonts w:eastAsia="Galdeano" w:hint="eastAsia"/>
          <w:color w:val="222222"/>
          <w:sz w:val="23"/>
        </w:rPr>
        <w:t xml:space="preserve"> </w:t>
      </w:r>
      <w:r>
        <w:rPr>
          <w:rFonts w:eastAsia="Galdeano" w:hint="eastAsia"/>
          <w:color w:val="222222"/>
          <w:sz w:val="23"/>
        </w:rPr>
        <w:t>因为不同</w:t>
      </w:r>
      <w:r>
        <w:rPr>
          <w:rFonts w:eastAsia="Galdeano" w:hint="eastAsia"/>
          <w:color w:val="222222"/>
          <w:sz w:val="23"/>
        </w:rPr>
        <w:t xml:space="preserve"> </w:t>
      </w:r>
      <w:r>
        <w:rPr>
          <w:rFonts w:eastAsia="Galdeano" w:hint="eastAsia"/>
          <w:color w:val="222222"/>
          <w:sz w:val="23"/>
        </w:rPr>
        <w:t>存在即是玄无六面</w:t>
      </w:r>
      <w:r>
        <w:rPr>
          <w:rFonts w:eastAsia="Galdeano" w:hint="eastAsia"/>
          <w:color w:val="222222"/>
          <w:sz w:val="23"/>
        </w:rPr>
        <w:t xml:space="preserve"> </w:t>
      </w:r>
      <w:r>
        <w:rPr>
          <w:rFonts w:eastAsia="Galdeano" w:hint="eastAsia"/>
          <w:color w:val="222222"/>
          <w:sz w:val="23"/>
        </w:rPr>
        <w:t>世界是六种不同本质组成的“存在”）</w:t>
      </w:r>
      <w:r>
        <w:rPr>
          <w:rFonts w:eastAsia="微软雅黑" w:hint="eastAsia"/>
          <w:color w:val="494949"/>
        </w:rPr>
        <w:br/>
      </w:r>
      <w:r>
        <w:rPr>
          <w:rFonts w:eastAsia="Galdeano" w:hint="eastAsia"/>
          <w:color w:val="222222"/>
          <w:sz w:val="23"/>
        </w:rPr>
        <w:t>你们人类所提到的缸中脑</w:t>
      </w:r>
      <w:r>
        <w:rPr>
          <w:rFonts w:eastAsia="Galdeano" w:hint="eastAsia"/>
          <w:color w:val="222222"/>
          <w:sz w:val="23"/>
        </w:rPr>
        <w:t xml:space="preserve"> </w:t>
      </w:r>
      <w:r>
        <w:rPr>
          <w:rFonts w:eastAsia="Galdeano" w:hint="eastAsia"/>
          <w:color w:val="222222"/>
          <w:sz w:val="23"/>
        </w:rPr>
        <w:t>认为外界只存在刺激大脑的“电磁信号”</w:t>
      </w:r>
      <w:r>
        <w:rPr>
          <w:rFonts w:eastAsia="Galdeano" w:hint="eastAsia"/>
          <w:color w:val="222222"/>
          <w:sz w:val="23"/>
        </w:rPr>
        <w:t xml:space="preserve"> </w:t>
      </w:r>
      <w:r>
        <w:rPr>
          <w:rFonts w:eastAsia="Galdeano" w:hint="eastAsia"/>
          <w:color w:val="222222"/>
          <w:sz w:val="23"/>
        </w:rPr>
        <w:t>你们认为那种引起你们感知到物质的“东西”是“电磁信号”</w:t>
      </w:r>
      <w:r>
        <w:rPr>
          <w:rFonts w:eastAsia="Galdeano" w:hint="eastAsia"/>
          <w:color w:val="222222"/>
          <w:sz w:val="23"/>
        </w:rPr>
        <w:t xml:space="preserve"> </w:t>
      </w:r>
      <w:r>
        <w:rPr>
          <w:rFonts w:eastAsia="Galdeano" w:hint="eastAsia"/>
          <w:color w:val="222222"/>
          <w:sz w:val="23"/>
        </w:rPr>
        <w:t>并为此出版了书籍和电影</w:t>
      </w:r>
      <w:r>
        <w:rPr>
          <w:rFonts w:eastAsia="微软雅黑" w:hint="eastAsia"/>
          <w:color w:val="494949"/>
        </w:rPr>
        <w:br/>
      </w:r>
      <w:r>
        <w:rPr>
          <w:rFonts w:eastAsia="微软雅黑" w:hint="eastAsia"/>
          <w:color w:val="494949"/>
        </w:rPr>
        <w:br/>
      </w:r>
      <w:r>
        <w:rPr>
          <w:rFonts w:eastAsia="Galdeano" w:hint="eastAsia"/>
          <w:color w:val="222222"/>
          <w:sz w:val="23"/>
        </w:rPr>
        <w:t>而母世界比你们要更为深入</w:t>
      </w:r>
      <w:r>
        <w:rPr>
          <w:rFonts w:eastAsia="Galdeano" w:hint="eastAsia"/>
          <w:color w:val="222222"/>
          <w:sz w:val="23"/>
        </w:rPr>
        <w:t xml:space="preserve"> </w:t>
      </w:r>
      <w:r>
        <w:rPr>
          <w:rFonts w:eastAsia="Galdeano" w:hint="eastAsia"/>
          <w:color w:val="222222"/>
          <w:sz w:val="23"/>
        </w:rPr>
        <w:t>外界存在的“东西”可以被意识感知</w:t>
      </w:r>
      <w:r>
        <w:rPr>
          <w:rFonts w:eastAsia="Galdeano" w:hint="eastAsia"/>
          <w:color w:val="222222"/>
          <w:sz w:val="23"/>
        </w:rPr>
        <w:t xml:space="preserve"> </w:t>
      </w:r>
      <w:r>
        <w:rPr>
          <w:rFonts w:eastAsia="Galdeano" w:hint="eastAsia"/>
          <w:color w:val="222222"/>
          <w:sz w:val="23"/>
        </w:rPr>
        <w:t>必然和意识是相同本质的东西</w:t>
      </w:r>
      <w:r>
        <w:rPr>
          <w:rFonts w:eastAsia="Galdeano" w:hint="eastAsia"/>
          <w:color w:val="222222"/>
          <w:sz w:val="23"/>
        </w:rPr>
        <w:t xml:space="preserve"> </w:t>
      </w:r>
      <w:r>
        <w:rPr>
          <w:rFonts w:eastAsia="Galdeano" w:hint="eastAsia"/>
          <w:color w:val="222222"/>
          <w:sz w:val="23"/>
        </w:rPr>
        <w:t>对于这个结论</w:t>
      </w:r>
      <w:r>
        <w:rPr>
          <w:rFonts w:eastAsia="Galdeano" w:hint="eastAsia"/>
          <w:color w:val="222222"/>
          <w:sz w:val="23"/>
        </w:rPr>
        <w:t xml:space="preserve"> </w:t>
      </w:r>
      <w:r>
        <w:rPr>
          <w:rFonts w:eastAsia="Galdeano" w:hint="eastAsia"/>
          <w:color w:val="222222"/>
          <w:sz w:val="23"/>
        </w:rPr>
        <w:t>母世界对了却又错了</w:t>
      </w:r>
      <w:r>
        <w:rPr>
          <w:rFonts w:eastAsia="Galdeano" w:hint="eastAsia"/>
          <w:color w:val="222222"/>
          <w:sz w:val="23"/>
        </w:rPr>
        <w:t> </w:t>
      </w:r>
      <w:r>
        <w:rPr>
          <w:rFonts w:eastAsia="微软雅黑" w:hint="eastAsia"/>
          <w:color w:val="494949"/>
        </w:rPr>
        <w:br/>
      </w:r>
      <w:r>
        <w:rPr>
          <w:rFonts w:eastAsia="Galdeano" w:hint="eastAsia"/>
          <w:color w:val="222222"/>
          <w:sz w:val="23"/>
        </w:rPr>
        <w:t>对的是外界刺激意识感知的世界的“东西”的确和意识是相同本质的东西</w:t>
      </w:r>
      <w:r>
        <w:rPr>
          <w:rFonts w:eastAsia="Galdeano" w:hint="eastAsia"/>
          <w:color w:val="222222"/>
          <w:sz w:val="23"/>
        </w:rPr>
        <w:t> </w:t>
      </w:r>
      <w:r>
        <w:rPr>
          <w:rFonts w:eastAsia="微软雅黑" w:hint="eastAsia"/>
          <w:color w:val="494949"/>
        </w:rPr>
        <w:br/>
      </w:r>
      <w:r>
        <w:rPr>
          <w:rFonts w:eastAsia="Galdeano" w:hint="eastAsia"/>
          <w:color w:val="222222"/>
          <w:sz w:val="23"/>
        </w:rPr>
        <w:t>错误的是超规则作用</w:t>
      </w:r>
      <w:r>
        <w:rPr>
          <w:rFonts w:eastAsia="Galdeano" w:hint="eastAsia"/>
          <w:color w:val="222222"/>
          <w:sz w:val="23"/>
        </w:rPr>
        <w:t xml:space="preserve"> </w:t>
      </w:r>
      <w:r>
        <w:rPr>
          <w:rFonts w:eastAsia="Galdeano" w:hint="eastAsia"/>
          <w:color w:val="222222"/>
          <w:sz w:val="23"/>
        </w:rPr>
        <w:t>超规则作用可以连接玄无六个面</w:t>
      </w:r>
      <w:r>
        <w:rPr>
          <w:rFonts w:eastAsia="Galdeano" w:hint="eastAsia"/>
          <w:color w:val="222222"/>
          <w:sz w:val="23"/>
        </w:rPr>
        <w:t xml:space="preserve"> </w:t>
      </w:r>
      <w:r>
        <w:rPr>
          <w:rFonts w:eastAsia="Galdeano" w:hint="eastAsia"/>
          <w:color w:val="222222"/>
          <w:sz w:val="23"/>
        </w:rPr>
        <w:t>使其发生互相作用</w:t>
      </w:r>
      <w:r>
        <w:rPr>
          <w:rFonts w:eastAsia="Galdeano" w:hint="eastAsia"/>
          <w:color w:val="222222"/>
          <w:sz w:val="23"/>
        </w:rPr>
        <w:t xml:space="preserve"> </w:t>
      </w:r>
      <w:r>
        <w:rPr>
          <w:rFonts w:eastAsia="Galdeano" w:hint="eastAsia"/>
          <w:color w:val="222222"/>
          <w:sz w:val="23"/>
        </w:rPr>
        <w:t>就好像两个完全不同本质的东西“原子”“精神子”</w:t>
      </w:r>
      <w:r>
        <w:rPr>
          <w:rFonts w:eastAsia="Galdeano" w:hint="eastAsia"/>
          <w:color w:val="222222"/>
          <w:sz w:val="23"/>
        </w:rPr>
        <w:t xml:space="preserve"> </w:t>
      </w:r>
      <w:r>
        <w:rPr>
          <w:rFonts w:eastAsia="Galdeano" w:hint="eastAsia"/>
          <w:color w:val="222222"/>
          <w:sz w:val="23"/>
        </w:rPr>
        <w:t>可以互相作用</w:t>
      </w:r>
      <w:r>
        <w:rPr>
          <w:rFonts w:eastAsia="Galdeano" w:hint="eastAsia"/>
          <w:color w:val="222222"/>
          <w:sz w:val="23"/>
        </w:rPr>
        <w:t> </w:t>
      </w:r>
      <w:r>
        <w:rPr>
          <w:rFonts w:eastAsia="微软雅黑" w:hint="eastAsia"/>
          <w:color w:val="494949"/>
        </w:rPr>
        <w:br/>
      </w:r>
      <w:r>
        <w:rPr>
          <w:rFonts w:eastAsia="Galdeano" w:hint="eastAsia"/>
          <w:color w:val="222222"/>
          <w:sz w:val="23"/>
        </w:rPr>
        <w:t>超规则作用</w:t>
      </w:r>
      <w:r>
        <w:rPr>
          <w:rFonts w:eastAsia="Galdeano" w:hint="eastAsia"/>
          <w:color w:val="222222"/>
          <w:sz w:val="23"/>
        </w:rPr>
        <w:t xml:space="preserve"> </w:t>
      </w:r>
      <w:r>
        <w:rPr>
          <w:rFonts w:eastAsia="Galdeano" w:hint="eastAsia"/>
          <w:color w:val="222222"/>
          <w:sz w:val="23"/>
        </w:rPr>
        <w:t>超规则作用可以这样理解</w:t>
      </w:r>
      <w:r>
        <w:rPr>
          <w:rFonts w:eastAsia="Galdeano" w:hint="eastAsia"/>
          <w:color w:val="222222"/>
          <w:sz w:val="23"/>
        </w:rPr>
        <w:t xml:space="preserve"> </w:t>
      </w:r>
      <w:r>
        <w:rPr>
          <w:rFonts w:eastAsia="Galdeano" w:hint="eastAsia"/>
          <w:color w:val="222222"/>
          <w:sz w:val="23"/>
        </w:rPr>
        <w:t>两个完全隔绝的运动球体</w:t>
      </w:r>
      <w:r>
        <w:rPr>
          <w:rFonts w:eastAsia="Galdeano" w:hint="eastAsia"/>
          <w:color w:val="222222"/>
          <w:sz w:val="23"/>
        </w:rPr>
        <w:t xml:space="preserve"> </w:t>
      </w:r>
      <w:r>
        <w:rPr>
          <w:rFonts w:eastAsia="Galdeano" w:hint="eastAsia"/>
          <w:color w:val="222222"/>
          <w:sz w:val="23"/>
        </w:rPr>
        <w:t>其中没有任何信息交流</w:t>
      </w:r>
      <w:r>
        <w:rPr>
          <w:rFonts w:eastAsia="Galdeano" w:hint="eastAsia"/>
          <w:color w:val="222222"/>
          <w:sz w:val="23"/>
        </w:rPr>
        <w:t xml:space="preserve"> </w:t>
      </w:r>
      <w:r>
        <w:rPr>
          <w:rFonts w:eastAsia="Galdeano" w:hint="eastAsia"/>
          <w:color w:val="222222"/>
          <w:sz w:val="23"/>
        </w:rPr>
        <w:t>并且</w:t>
      </w:r>
      <w:r>
        <w:rPr>
          <w:rFonts w:eastAsia="Galdeano" w:hint="eastAsia"/>
          <w:color w:val="222222"/>
          <w:sz w:val="23"/>
        </w:rPr>
        <w:lastRenderedPageBreak/>
        <w:t>他们的运动保持相同的同步</w:t>
      </w:r>
      <w:r>
        <w:rPr>
          <w:rFonts w:eastAsia="微软雅黑" w:hint="eastAsia"/>
          <w:color w:val="494949"/>
        </w:rPr>
        <w:br/>
      </w:r>
      <w:r>
        <w:rPr>
          <w:rFonts w:eastAsia="Galdeano" w:hint="eastAsia"/>
          <w:color w:val="222222"/>
          <w:sz w:val="23"/>
        </w:rPr>
        <w:t>你们也许可以认为两个球提前排练了运动方向</w:t>
      </w:r>
      <w:r>
        <w:rPr>
          <w:rFonts w:eastAsia="Galdeano" w:hint="eastAsia"/>
          <w:color w:val="222222"/>
          <w:sz w:val="23"/>
        </w:rPr>
        <w:t xml:space="preserve"> </w:t>
      </w:r>
      <w:r>
        <w:rPr>
          <w:rFonts w:eastAsia="Galdeano" w:hint="eastAsia"/>
          <w:color w:val="222222"/>
          <w:sz w:val="23"/>
        </w:rPr>
        <w:t>所以可以保持一致</w:t>
      </w:r>
      <w:r>
        <w:rPr>
          <w:rFonts w:eastAsia="Galdeano" w:hint="eastAsia"/>
          <w:color w:val="222222"/>
          <w:sz w:val="23"/>
        </w:rPr>
        <w:t xml:space="preserve"> </w:t>
      </w:r>
      <w:r>
        <w:rPr>
          <w:rFonts w:eastAsia="Galdeano" w:hint="eastAsia"/>
          <w:color w:val="222222"/>
          <w:sz w:val="23"/>
        </w:rPr>
        <w:t>但终归不能究竟</w:t>
      </w:r>
      <w:r>
        <w:rPr>
          <w:rFonts w:eastAsia="微软雅黑" w:hint="eastAsia"/>
          <w:color w:val="494949"/>
        </w:rPr>
        <w:br/>
      </w:r>
      <w:r>
        <w:rPr>
          <w:rFonts w:eastAsia="Galdeano" w:hint="eastAsia"/>
          <w:color w:val="222222"/>
          <w:sz w:val="23"/>
        </w:rPr>
        <w:t>这里没有任何信息交流</w:t>
      </w:r>
      <w:r>
        <w:rPr>
          <w:rFonts w:eastAsia="Galdeano" w:hint="eastAsia"/>
          <w:color w:val="222222"/>
          <w:sz w:val="23"/>
        </w:rPr>
        <w:t xml:space="preserve"> </w:t>
      </w:r>
      <w:r>
        <w:rPr>
          <w:rFonts w:eastAsia="Galdeano" w:hint="eastAsia"/>
          <w:color w:val="222222"/>
          <w:sz w:val="23"/>
        </w:rPr>
        <w:t>并非你们所指的量子学领域</w:t>
      </w:r>
      <w:r>
        <w:rPr>
          <w:rFonts w:eastAsia="Galdeano" w:hint="eastAsia"/>
          <w:color w:val="222222"/>
          <w:sz w:val="23"/>
        </w:rPr>
        <w:t xml:space="preserve"> </w:t>
      </w:r>
      <w:r>
        <w:rPr>
          <w:rFonts w:eastAsia="Galdeano" w:hint="eastAsia"/>
          <w:color w:val="222222"/>
          <w:sz w:val="23"/>
        </w:rPr>
        <w:t>不同粒子超远距离信息互相作用</w:t>
      </w:r>
      <w:r>
        <w:rPr>
          <w:rFonts w:eastAsia="Galdeano" w:hint="eastAsia"/>
          <w:color w:val="222222"/>
          <w:sz w:val="23"/>
        </w:rPr>
        <w:t xml:space="preserve"> </w:t>
      </w:r>
      <w:r>
        <w:rPr>
          <w:rFonts w:eastAsia="Galdeano" w:hint="eastAsia"/>
          <w:color w:val="222222"/>
          <w:sz w:val="23"/>
        </w:rPr>
        <w:t>我们现在所谈论的是</w:t>
      </w:r>
      <w:r>
        <w:rPr>
          <w:rFonts w:eastAsia="Galdeano" w:hint="eastAsia"/>
          <w:color w:val="222222"/>
          <w:sz w:val="23"/>
        </w:rPr>
        <w:t xml:space="preserve"> </w:t>
      </w:r>
      <w:r>
        <w:rPr>
          <w:rFonts w:eastAsia="Galdeano" w:hint="eastAsia"/>
          <w:color w:val="222222"/>
          <w:sz w:val="23"/>
        </w:rPr>
        <w:t>完全没有可能任何信息交流</w:t>
      </w:r>
      <w:r>
        <w:rPr>
          <w:rFonts w:eastAsia="Galdeano" w:hint="eastAsia"/>
          <w:color w:val="222222"/>
          <w:sz w:val="23"/>
        </w:rPr>
        <w:t xml:space="preserve"> </w:t>
      </w:r>
      <w:r>
        <w:rPr>
          <w:rFonts w:eastAsia="Galdeano" w:hint="eastAsia"/>
          <w:color w:val="222222"/>
          <w:sz w:val="23"/>
        </w:rPr>
        <w:t>即是不交流信息</w:t>
      </w:r>
      <w:r>
        <w:rPr>
          <w:rFonts w:eastAsia="Galdeano" w:hint="eastAsia"/>
          <w:color w:val="222222"/>
          <w:sz w:val="23"/>
        </w:rPr>
        <w:t xml:space="preserve"> </w:t>
      </w:r>
      <w:r>
        <w:rPr>
          <w:rFonts w:eastAsia="Galdeano" w:hint="eastAsia"/>
          <w:color w:val="222222"/>
          <w:sz w:val="23"/>
        </w:rPr>
        <w:t>却可以永远保持同步</w:t>
      </w:r>
      <w:r>
        <w:rPr>
          <w:rFonts w:eastAsia="微软雅黑" w:hint="eastAsia"/>
          <w:color w:val="494949"/>
        </w:rPr>
        <w:br/>
      </w:r>
      <w:r>
        <w:rPr>
          <w:rFonts w:eastAsia="微软雅黑" w:hint="eastAsia"/>
          <w:color w:val="494949"/>
        </w:rPr>
        <w:br/>
      </w:r>
      <w:r>
        <w:rPr>
          <w:rFonts w:eastAsia="Galdeano" w:hint="eastAsia"/>
          <w:color w:val="222222"/>
          <w:sz w:val="23"/>
        </w:rPr>
        <w:t>最终你们称之为</w:t>
      </w:r>
      <w:r>
        <w:rPr>
          <w:rFonts w:eastAsia="Galdeano" w:hint="eastAsia"/>
          <w:color w:val="222222"/>
          <w:sz w:val="23"/>
        </w:rPr>
        <w:t xml:space="preserve"> </w:t>
      </w:r>
      <w:r>
        <w:rPr>
          <w:rFonts w:eastAsia="Galdeano" w:hint="eastAsia"/>
          <w:color w:val="222222"/>
          <w:sz w:val="23"/>
        </w:rPr>
        <w:t>缸中脑的疑问</w:t>
      </w:r>
      <w:r>
        <w:rPr>
          <w:rFonts w:eastAsia="Galdeano" w:hint="eastAsia"/>
          <w:color w:val="222222"/>
          <w:sz w:val="23"/>
        </w:rPr>
        <w:t xml:space="preserve"> </w:t>
      </w:r>
      <w:r>
        <w:rPr>
          <w:rFonts w:eastAsia="Galdeano" w:hint="eastAsia"/>
          <w:color w:val="222222"/>
          <w:sz w:val="23"/>
        </w:rPr>
        <w:t>得出了新发现</w:t>
      </w:r>
      <w:r>
        <w:rPr>
          <w:rFonts w:eastAsia="Galdeano" w:hint="eastAsia"/>
          <w:color w:val="222222"/>
          <w:sz w:val="23"/>
        </w:rPr>
        <w:t xml:space="preserve"> </w:t>
      </w:r>
      <w:r>
        <w:rPr>
          <w:rFonts w:eastAsia="Galdeano" w:hint="eastAsia"/>
          <w:color w:val="222222"/>
          <w:sz w:val="23"/>
        </w:rPr>
        <w:t>超规则作用</w:t>
      </w:r>
      <w:r>
        <w:rPr>
          <w:rFonts w:eastAsia="Galdeano" w:hint="eastAsia"/>
          <w:color w:val="222222"/>
          <w:sz w:val="23"/>
        </w:rPr>
        <w:t xml:space="preserve"> </w:t>
      </w:r>
      <w:r>
        <w:rPr>
          <w:rFonts w:eastAsia="Galdeano" w:hint="eastAsia"/>
          <w:color w:val="222222"/>
          <w:sz w:val="23"/>
        </w:rPr>
        <w:t>试验证明超规则作用</w:t>
      </w:r>
      <w:r>
        <w:rPr>
          <w:rFonts w:eastAsia="Galdeano" w:hint="eastAsia"/>
          <w:color w:val="222222"/>
          <w:sz w:val="23"/>
        </w:rPr>
        <w:t xml:space="preserve"> </w:t>
      </w:r>
      <w:r>
        <w:rPr>
          <w:rFonts w:eastAsia="Galdeano" w:hint="eastAsia"/>
          <w:color w:val="222222"/>
          <w:sz w:val="23"/>
        </w:rPr>
        <w:t>支配于一切存在之中</w:t>
      </w:r>
      <w:r>
        <w:rPr>
          <w:rFonts w:eastAsia="Galdeano" w:hint="eastAsia"/>
          <w:color w:val="222222"/>
          <w:sz w:val="23"/>
        </w:rPr>
        <w:t xml:space="preserve"> </w:t>
      </w:r>
      <w:r>
        <w:rPr>
          <w:rFonts w:eastAsia="Galdeano" w:hint="eastAsia"/>
          <w:color w:val="222222"/>
          <w:sz w:val="23"/>
        </w:rPr>
        <w:t>而人们却无从察觉</w:t>
      </w:r>
      <w:r>
        <w:rPr>
          <w:rFonts w:eastAsia="微软雅黑" w:hint="eastAsia"/>
          <w:color w:val="494949"/>
        </w:rPr>
        <w:br/>
      </w:r>
      <w:r>
        <w:rPr>
          <w:rFonts w:eastAsia="Galdeano" w:hint="eastAsia"/>
          <w:color w:val="222222"/>
          <w:sz w:val="23"/>
        </w:rPr>
        <w:t>你们也许认为子弹穿透一毫米的木材是因为冲击力的存在</w:t>
      </w:r>
      <w:r>
        <w:rPr>
          <w:rFonts w:eastAsia="微软雅黑" w:hint="eastAsia"/>
          <w:color w:val="494949"/>
        </w:rPr>
        <w:br/>
      </w:r>
      <w:r>
        <w:rPr>
          <w:rFonts w:eastAsia="Galdeano" w:hint="eastAsia"/>
          <w:color w:val="222222"/>
          <w:sz w:val="23"/>
        </w:rPr>
        <w:t>你们也许认为树木成长是因为吸收了泥土中的有机物</w:t>
      </w:r>
      <w:r>
        <w:rPr>
          <w:rFonts w:eastAsia="微软雅黑" w:hint="eastAsia"/>
          <w:color w:val="494949"/>
        </w:rPr>
        <w:br/>
      </w:r>
      <w:r>
        <w:rPr>
          <w:rFonts w:eastAsia="Galdeano" w:hint="eastAsia"/>
          <w:color w:val="222222"/>
          <w:sz w:val="23"/>
        </w:rPr>
        <w:t>你们也许认为你们不能飞翔是因为万有引力的存在</w:t>
      </w:r>
      <w:r>
        <w:rPr>
          <w:rFonts w:eastAsia="微软雅黑" w:hint="eastAsia"/>
          <w:color w:val="494949"/>
        </w:rPr>
        <w:br/>
      </w:r>
      <w:r>
        <w:rPr>
          <w:rFonts w:eastAsia="Galdeano" w:hint="eastAsia"/>
          <w:color w:val="222222"/>
          <w:sz w:val="23"/>
        </w:rPr>
        <w:t>你们正确了</w:t>
      </w:r>
      <w:r>
        <w:rPr>
          <w:rFonts w:eastAsia="Galdeano" w:hint="eastAsia"/>
          <w:color w:val="222222"/>
          <w:sz w:val="23"/>
        </w:rPr>
        <w:t xml:space="preserve"> </w:t>
      </w:r>
      <w:r>
        <w:rPr>
          <w:rFonts w:eastAsia="Galdeano" w:hint="eastAsia"/>
          <w:color w:val="222222"/>
          <w:sz w:val="23"/>
        </w:rPr>
        <w:t>却又错误了</w:t>
      </w:r>
      <w:r>
        <w:rPr>
          <w:rFonts w:eastAsia="Galdeano" w:hint="eastAsia"/>
          <w:color w:val="222222"/>
          <w:sz w:val="23"/>
        </w:rPr>
        <w:t xml:space="preserve"> </w:t>
      </w:r>
      <w:r>
        <w:rPr>
          <w:rFonts w:eastAsia="Galdeano" w:hint="eastAsia"/>
          <w:color w:val="222222"/>
          <w:sz w:val="23"/>
        </w:rPr>
        <w:t>就如母世界曾今所有的错误一样</w:t>
      </w:r>
      <w:r>
        <w:rPr>
          <w:rFonts w:eastAsia="微软雅黑" w:hint="eastAsia"/>
          <w:color w:val="494949"/>
        </w:rPr>
        <w:br/>
      </w:r>
      <w:r>
        <w:rPr>
          <w:rFonts w:eastAsia="Galdeano" w:hint="eastAsia"/>
          <w:color w:val="222222"/>
          <w:sz w:val="23"/>
        </w:rPr>
        <w:t>子弹能穿透木材的本质是</w:t>
      </w:r>
      <w:r>
        <w:rPr>
          <w:rFonts w:eastAsia="Galdeano" w:hint="eastAsia"/>
          <w:color w:val="222222"/>
          <w:sz w:val="23"/>
        </w:rPr>
        <w:t xml:space="preserve"> </w:t>
      </w:r>
      <w:r>
        <w:rPr>
          <w:rFonts w:eastAsia="Galdeano" w:hint="eastAsia"/>
          <w:color w:val="222222"/>
          <w:sz w:val="23"/>
        </w:rPr>
        <w:t>超规则作用</w:t>
      </w:r>
      <w:r>
        <w:rPr>
          <w:rFonts w:eastAsia="Galdeano" w:hint="eastAsia"/>
          <w:color w:val="222222"/>
          <w:sz w:val="23"/>
        </w:rPr>
        <w:t xml:space="preserve"> </w:t>
      </w:r>
      <w:r>
        <w:rPr>
          <w:rFonts w:eastAsia="Galdeano" w:hint="eastAsia"/>
          <w:color w:val="222222"/>
          <w:sz w:val="23"/>
        </w:rPr>
        <w:t>子弹触碰到一毫米厚度的木材之上</w:t>
      </w:r>
      <w:r>
        <w:rPr>
          <w:rFonts w:eastAsia="Galdeano" w:hint="eastAsia"/>
          <w:color w:val="222222"/>
          <w:sz w:val="23"/>
        </w:rPr>
        <w:t xml:space="preserve"> </w:t>
      </w:r>
      <w:r>
        <w:rPr>
          <w:rFonts w:eastAsia="Galdeano" w:hint="eastAsia"/>
          <w:color w:val="222222"/>
          <w:sz w:val="23"/>
        </w:rPr>
        <w:t>冲击力使其分崩离析</w:t>
      </w:r>
      <w:r>
        <w:rPr>
          <w:rFonts w:eastAsia="Galdeano" w:hint="eastAsia"/>
          <w:color w:val="222222"/>
          <w:sz w:val="23"/>
        </w:rPr>
        <w:t xml:space="preserve"> </w:t>
      </w:r>
      <w:r>
        <w:rPr>
          <w:rFonts w:eastAsia="Galdeano" w:hint="eastAsia"/>
          <w:color w:val="222222"/>
          <w:sz w:val="23"/>
        </w:rPr>
        <w:t>你们只能意识到这两个点</w:t>
      </w:r>
      <w:r>
        <w:rPr>
          <w:rFonts w:eastAsia="Galdeano" w:hint="eastAsia"/>
          <w:color w:val="222222"/>
          <w:sz w:val="23"/>
        </w:rPr>
        <w:t xml:space="preserve"> </w:t>
      </w:r>
      <w:r>
        <w:rPr>
          <w:rFonts w:eastAsia="Galdeano" w:hint="eastAsia"/>
          <w:color w:val="222222"/>
          <w:sz w:val="23"/>
        </w:rPr>
        <w:t>但中间还有一个环节被忽视了</w:t>
      </w:r>
      <w:r>
        <w:rPr>
          <w:rFonts w:eastAsia="Galdeano" w:hint="eastAsia"/>
          <w:color w:val="222222"/>
          <w:sz w:val="23"/>
        </w:rPr>
        <w:t xml:space="preserve"> </w:t>
      </w:r>
      <w:r>
        <w:rPr>
          <w:rFonts w:eastAsia="Galdeano" w:hint="eastAsia"/>
          <w:color w:val="222222"/>
          <w:sz w:val="23"/>
        </w:rPr>
        <w:t>正确的结果是</w:t>
      </w:r>
      <w:r>
        <w:rPr>
          <w:rFonts w:eastAsia="Galdeano" w:hint="eastAsia"/>
          <w:color w:val="222222"/>
          <w:sz w:val="23"/>
        </w:rPr>
        <w:t xml:space="preserve"> </w:t>
      </w:r>
      <w:r>
        <w:rPr>
          <w:rFonts w:eastAsia="Galdeano" w:hint="eastAsia"/>
          <w:color w:val="222222"/>
          <w:sz w:val="23"/>
        </w:rPr>
        <w:t>子弹触碰到木材之上</w:t>
      </w:r>
      <w:r>
        <w:rPr>
          <w:rFonts w:eastAsia="Galdeano" w:hint="eastAsia"/>
          <w:color w:val="222222"/>
          <w:sz w:val="23"/>
        </w:rPr>
        <w:t xml:space="preserve"> </w:t>
      </w:r>
      <w:r>
        <w:rPr>
          <w:rFonts w:eastAsia="Galdeano" w:hint="eastAsia"/>
          <w:color w:val="222222"/>
          <w:sz w:val="23"/>
        </w:rPr>
        <w:t>这个行为被“黑箱”判断</w:t>
      </w:r>
      <w:r>
        <w:rPr>
          <w:rFonts w:eastAsia="Galdeano" w:hint="eastAsia"/>
          <w:color w:val="222222"/>
          <w:sz w:val="23"/>
        </w:rPr>
        <w:t xml:space="preserve"> </w:t>
      </w:r>
      <w:r>
        <w:rPr>
          <w:rFonts w:eastAsia="Galdeano" w:hint="eastAsia"/>
          <w:color w:val="222222"/>
          <w:sz w:val="23"/>
        </w:rPr>
        <w:t>之后超规则作用根据判断结果</w:t>
      </w:r>
      <w:r>
        <w:rPr>
          <w:rFonts w:eastAsia="Galdeano" w:hint="eastAsia"/>
          <w:color w:val="222222"/>
          <w:sz w:val="23"/>
        </w:rPr>
        <w:t xml:space="preserve"> </w:t>
      </w:r>
      <w:r>
        <w:rPr>
          <w:rFonts w:eastAsia="Galdeano" w:hint="eastAsia"/>
          <w:color w:val="222222"/>
          <w:sz w:val="23"/>
        </w:rPr>
        <w:t>而使木材分崩离析</w:t>
      </w:r>
      <w:r>
        <w:rPr>
          <w:rFonts w:eastAsia="Galdeano" w:hint="eastAsia"/>
          <w:color w:val="222222"/>
          <w:sz w:val="23"/>
        </w:rPr>
        <w:t xml:space="preserve"> </w:t>
      </w:r>
      <w:r>
        <w:rPr>
          <w:rFonts w:eastAsia="Galdeano" w:hint="eastAsia"/>
          <w:color w:val="222222"/>
          <w:sz w:val="23"/>
        </w:rPr>
        <w:t>如果超规则作用被误导认为结果应该是子弹粘在木材上</w:t>
      </w:r>
      <w:r>
        <w:rPr>
          <w:rFonts w:eastAsia="Galdeano" w:hint="eastAsia"/>
          <w:color w:val="222222"/>
          <w:sz w:val="23"/>
        </w:rPr>
        <w:t xml:space="preserve"> </w:t>
      </w:r>
      <w:r>
        <w:rPr>
          <w:rFonts w:eastAsia="Galdeano" w:hint="eastAsia"/>
          <w:color w:val="222222"/>
          <w:sz w:val="23"/>
        </w:rPr>
        <w:t>子弹冲击到木材之上</w:t>
      </w:r>
      <w:r>
        <w:rPr>
          <w:rFonts w:eastAsia="Galdeano" w:hint="eastAsia"/>
          <w:color w:val="222222"/>
          <w:sz w:val="23"/>
        </w:rPr>
        <w:t xml:space="preserve"> </w:t>
      </w:r>
      <w:r>
        <w:rPr>
          <w:rFonts w:eastAsia="Galdeano" w:hint="eastAsia"/>
          <w:color w:val="222222"/>
          <w:sz w:val="23"/>
        </w:rPr>
        <w:t>哪他们就会被黏在一起</w:t>
      </w:r>
      <w:r>
        <w:rPr>
          <w:rFonts w:eastAsia="Galdeano" w:hint="eastAsia"/>
          <w:color w:val="222222"/>
          <w:sz w:val="23"/>
        </w:rPr>
        <w:t> </w:t>
      </w:r>
      <w:r>
        <w:rPr>
          <w:rFonts w:eastAsia="微软雅黑" w:hint="eastAsia"/>
          <w:color w:val="494949"/>
        </w:rPr>
        <w:br/>
      </w:r>
      <w:r>
        <w:rPr>
          <w:rFonts w:eastAsia="Galdeano" w:hint="eastAsia"/>
          <w:color w:val="222222"/>
          <w:sz w:val="23"/>
        </w:rPr>
        <w:t>这就是规则的本质</w:t>
      </w:r>
      <w:r>
        <w:rPr>
          <w:rFonts w:eastAsia="Galdeano" w:hint="eastAsia"/>
          <w:color w:val="222222"/>
          <w:sz w:val="23"/>
        </w:rPr>
        <w:t xml:space="preserve"> </w:t>
      </w:r>
      <w:r>
        <w:rPr>
          <w:rFonts w:eastAsia="Galdeano" w:hint="eastAsia"/>
          <w:color w:val="222222"/>
          <w:sz w:val="23"/>
        </w:rPr>
        <w:t>一切的本质</w:t>
      </w:r>
      <w:r>
        <w:rPr>
          <w:rFonts w:eastAsia="Galdeano" w:hint="eastAsia"/>
          <w:color w:val="222222"/>
          <w:sz w:val="23"/>
        </w:rPr>
        <w:t xml:space="preserve"> </w:t>
      </w:r>
      <w:r>
        <w:rPr>
          <w:rFonts w:eastAsia="Galdeano" w:hint="eastAsia"/>
          <w:color w:val="222222"/>
          <w:sz w:val="23"/>
        </w:rPr>
        <w:t>冲击力的本质是</w:t>
      </w:r>
      <w:r>
        <w:rPr>
          <w:rFonts w:eastAsia="Galdeano" w:hint="eastAsia"/>
          <w:color w:val="222222"/>
          <w:sz w:val="23"/>
        </w:rPr>
        <w:t xml:space="preserve"> </w:t>
      </w:r>
      <w:r>
        <w:rPr>
          <w:rFonts w:eastAsia="Galdeano" w:hint="eastAsia"/>
          <w:color w:val="222222"/>
          <w:sz w:val="23"/>
        </w:rPr>
        <w:t>黑箱判断</w:t>
      </w:r>
      <w:r>
        <w:rPr>
          <w:rFonts w:eastAsia="Galdeano" w:hint="eastAsia"/>
          <w:color w:val="222222"/>
          <w:sz w:val="23"/>
        </w:rPr>
        <w:t xml:space="preserve"> </w:t>
      </w:r>
      <w:r>
        <w:rPr>
          <w:rFonts w:eastAsia="Galdeano" w:hint="eastAsia"/>
          <w:color w:val="222222"/>
          <w:sz w:val="23"/>
        </w:rPr>
        <w:t>超规则作用的结果</w:t>
      </w:r>
      <w:r>
        <w:rPr>
          <w:rFonts w:eastAsia="Galdeano" w:hint="eastAsia"/>
          <w:color w:val="222222"/>
          <w:sz w:val="23"/>
        </w:rPr>
        <w:t xml:space="preserve"> </w:t>
      </w:r>
      <w:r>
        <w:rPr>
          <w:rFonts w:eastAsia="Galdeano" w:hint="eastAsia"/>
          <w:color w:val="222222"/>
          <w:sz w:val="23"/>
        </w:rPr>
        <w:t>你们认为的引力是某种存在的“引力子”这是错误的</w:t>
      </w:r>
      <w:r>
        <w:rPr>
          <w:rFonts w:eastAsia="Galdeano" w:hint="eastAsia"/>
          <w:color w:val="222222"/>
          <w:sz w:val="23"/>
        </w:rPr>
        <w:t xml:space="preserve"> </w:t>
      </w:r>
      <w:r>
        <w:rPr>
          <w:rFonts w:eastAsia="Galdeano" w:hint="eastAsia"/>
          <w:color w:val="222222"/>
          <w:sz w:val="23"/>
        </w:rPr>
        <w:t>引力是黑箱判断</w:t>
      </w:r>
      <w:r>
        <w:rPr>
          <w:rFonts w:eastAsia="Galdeano" w:hint="eastAsia"/>
          <w:color w:val="222222"/>
          <w:sz w:val="23"/>
        </w:rPr>
        <w:t xml:space="preserve"> </w:t>
      </w:r>
      <w:r>
        <w:rPr>
          <w:rFonts w:eastAsia="Galdeano" w:hint="eastAsia"/>
          <w:color w:val="222222"/>
          <w:sz w:val="23"/>
        </w:rPr>
        <w:t>超规则作用的结果</w:t>
      </w:r>
      <w:r>
        <w:rPr>
          <w:rFonts w:eastAsia="Galdeano" w:hint="eastAsia"/>
          <w:color w:val="222222"/>
          <w:sz w:val="23"/>
        </w:rPr>
        <w:t xml:space="preserve"> </w:t>
      </w:r>
      <w:r>
        <w:rPr>
          <w:rFonts w:eastAsia="Galdeano" w:hint="eastAsia"/>
          <w:color w:val="222222"/>
          <w:sz w:val="23"/>
        </w:rPr>
        <w:t>超规则作用让你们停留在地面上</w:t>
      </w:r>
      <w:r>
        <w:rPr>
          <w:rFonts w:eastAsia="Galdeano" w:hint="eastAsia"/>
          <w:color w:val="222222"/>
          <w:sz w:val="23"/>
        </w:rPr>
        <w:t xml:space="preserve"> </w:t>
      </w:r>
      <w:r>
        <w:rPr>
          <w:rFonts w:eastAsia="Galdeano" w:hint="eastAsia"/>
          <w:color w:val="222222"/>
          <w:sz w:val="23"/>
        </w:rPr>
        <w:t>你们就停留在地表上</w:t>
      </w:r>
      <w:r>
        <w:rPr>
          <w:rFonts w:eastAsia="Galdeano" w:hint="eastAsia"/>
          <w:color w:val="222222"/>
          <w:sz w:val="23"/>
        </w:rPr>
        <w:t xml:space="preserve"> </w:t>
      </w:r>
      <w:r>
        <w:rPr>
          <w:rFonts w:eastAsia="Galdeano" w:hint="eastAsia"/>
          <w:color w:val="222222"/>
          <w:sz w:val="23"/>
        </w:rPr>
        <w:t>仅此而已（如同母世界的航行技术</w:t>
      </w:r>
      <w:r>
        <w:rPr>
          <w:rFonts w:eastAsia="Galdeano" w:hint="eastAsia"/>
          <w:color w:val="222222"/>
          <w:sz w:val="23"/>
        </w:rPr>
        <w:t xml:space="preserve"> </w:t>
      </w:r>
      <w:r>
        <w:rPr>
          <w:rFonts w:eastAsia="Galdeano" w:hint="eastAsia"/>
          <w:color w:val="222222"/>
          <w:sz w:val="23"/>
        </w:rPr>
        <w:t>从</w:t>
      </w:r>
      <w:r>
        <w:rPr>
          <w:rFonts w:ascii="Galdeano" w:eastAsia="微软雅黑" w:hAnsi="Galdeano" w:cs="Galdeano" w:hint="eastAsia"/>
          <w:color w:val="222222"/>
          <w:sz w:val="23"/>
        </w:rPr>
        <w:t>A</w:t>
      </w:r>
      <w:r>
        <w:rPr>
          <w:rFonts w:eastAsia="Galdeano" w:hint="eastAsia"/>
          <w:color w:val="222222"/>
          <w:sz w:val="23"/>
        </w:rPr>
        <w:t>点到</w:t>
      </w:r>
      <w:r>
        <w:rPr>
          <w:rFonts w:ascii="Galdeano" w:eastAsia="微软雅黑" w:hAnsi="Galdeano" w:cs="Galdeano" w:hint="eastAsia"/>
          <w:color w:val="222222"/>
          <w:sz w:val="23"/>
        </w:rPr>
        <w:t>B</w:t>
      </w:r>
      <w:r>
        <w:rPr>
          <w:rFonts w:eastAsia="Galdeano" w:hint="eastAsia"/>
          <w:color w:val="222222"/>
          <w:sz w:val="23"/>
        </w:rPr>
        <w:t>点最简单的方法是</w:t>
      </w:r>
      <w:r>
        <w:rPr>
          <w:rFonts w:eastAsia="Galdeano" w:hint="eastAsia"/>
          <w:color w:val="222222"/>
          <w:sz w:val="23"/>
        </w:rPr>
        <w:t xml:space="preserve"> </w:t>
      </w:r>
      <w:r>
        <w:rPr>
          <w:rFonts w:eastAsia="Galdeano" w:hint="eastAsia"/>
          <w:color w:val="222222"/>
          <w:sz w:val="23"/>
        </w:rPr>
        <w:t>让宇宙认为你在</w:t>
      </w:r>
      <w:r>
        <w:rPr>
          <w:rFonts w:ascii="Galdeano" w:eastAsia="微软雅黑" w:hAnsi="Galdeano" w:cs="Galdeano" w:hint="eastAsia"/>
          <w:color w:val="222222"/>
          <w:sz w:val="23"/>
        </w:rPr>
        <w:t>B</w:t>
      </w:r>
      <w:r>
        <w:rPr>
          <w:rFonts w:eastAsia="Galdeano" w:hint="eastAsia"/>
          <w:color w:val="222222"/>
          <w:sz w:val="23"/>
        </w:rPr>
        <w:t>点</w:t>
      </w:r>
      <w:r>
        <w:rPr>
          <w:rFonts w:eastAsia="Galdeano" w:hint="eastAsia"/>
          <w:color w:val="222222"/>
          <w:sz w:val="23"/>
        </w:rPr>
        <w:t xml:space="preserve"> </w:t>
      </w:r>
      <w:r>
        <w:rPr>
          <w:rFonts w:eastAsia="Galdeano" w:hint="eastAsia"/>
          <w:color w:val="222222"/>
          <w:sz w:val="23"/>
        </w:rPr>
        <w:t>你就会在</w:t>
      </w:r>
      <w:r>
        <w:rPr>
          <w:rFonts w:ascii="Galdeano" w:eastAsia="微软雅黑" w:hAnsi="Galdeano" w:cs="Galdeano" w:hint="eastAsia"/>
          <w:color w:val="222222"/>
          <w:sz w:val="23"/>
        </w:rPr>
        <w:t>B</w:t>
      </w:r>
      <w:r>
        <w:rPr>
          <w:rFonts w:eastAsia="Galdeano" w:hint="eastAsia"/>
          <w:color w:val="222222"/>
          <w:sz w:val="23"/>
        </w:rPr>
        <w:t>点）</w:t>
      </w:r>
      <w:r>
        <w:rPr>
          <w:rFonts w:eastAsia="微软雅黑" w:hint="eastAsia"/>
          <w:color w:val="494949"/>
        </w:rPr>
        <w:br/>
      </w:r>
      <w:r>
        <w:rPr>
          <w:rFonts w:eastAsia="Galdeano" w:hint="eastAsia"/>
          <w:color w:val="222222"/>
          <w:sz w:val="23"/>
        </w:rPr>
        <w:t>小到一丝一毫</w:t>
      </w:r>
      <w:r>
        <w:rPr>
          <w:rFonts w:eastAsia="Galdeano" w:hint="eastAsia"/>
          <w:color w:val="222222"/>
          <w:sz w:val="23"/>
        </w:rPr>
        <w:t xml:space="preserve"> </w:t>
      </w:r>
      <w:r>
        <w:rPr>
          <w:rFonts w:eastAsia="Galdeano" w:hint="eastAsia"/>
          <w:color w:val="222222"/>
          <w:sz w:val="23"/>
        </w:rPr>
        <w:t>大到宏观世界</w:t>
      </w:r>
      <w:r>
        <w:rPr>
          <w:rFonts w:eastAsia="Galdeano" w:hint="eastAsia"/>
          <w:color w:val="222222"/>
          <w:sz w:val="23"/>
        </w:rPr>
        <w:t xml:space="preserve"> </w:t>
      </w:r>
      <w:r>
        <w:rPr>
          <w:rFonts w:eastAsia="Galdeano" w:hint="eastAsia"/>
          <w:color w:val="222222"/>
          <w:sz w:val="23"/>
        </w:rPr>
        <w:t>超规则作用</w:t>
      </w:r>
      <w:r>
        <w:rPr>
          <w:rFonts w:eastAsia="Galdeano" w:hint="eastAsia"/>
          <w:color w:val="222222"/>
          <w:sz w:val="23"/>
        </w:rPr>
        <w:t xml:space="preserve"> </w:t>
      </w:r>
      <w:r>
        <w:rPr>
          <w:rFonts w:eastAsia="Galdeano" w:hint="eastAsia"/>
          <w:color w:val="222222"/>
          <w:sz w:val="23"/>
        </w:rPr>
        <w:t>在指引一切</w:t>
      </w:r>
      <w:r>
        <w:rPr>
          <w:rFonts w:eastAsia="Galdeano" w:hint="eastAsia"/>
          <w:color w:val="222222"/>
          <w:sz w:val="23"/>
        </w:rPr>
        <w:t xml:space="preserve"> </w:t>
      </w:r>
      <w:r>
        <w:rPr>
          <w:rFonts w:eastAsia="Galdeano" w:hint="eastAsia"/>
          <w:color w:val="222222"/>
          <w:sz w:val="23"/>
        </w:rPr>
        <w:t>你们的手触碰鼠标并能触碰到</w:t>
      </w:r>
      <w:r>
        <w:rPr>
          <w:rFonts w:eastAsia="Galdeano" w:hint="eastAsia"/>
          <w:color w:val="222222"/>
          <w:sz w:val="23"/>
        </w:rPr>
        <w:t xml:space="preserve"> </w:t>
      </w:r>
      <w:r>
        <w:rPr>
          <w:rFonts w:eastAsia="Galdeano" w:hint="eastAsia"/>
          <w:color w:val="222222"/>
          <w:sz w:val="23"/>
        </w:rPr>
        <w:t>而且鼠标没有被压坏</w:t>
      </w:r>
      <w:r>
        <w:rPr>
          <w:rFonts w:eastAsia="Galdeano" w:hint="eastAsia"/>
          <w:color w:val="222222"/>
          <w:sz w:val="23"/>
        </w:rPr>
        <w:t xml:space="preserve"> </w:t>
      </w:r>
      <w:r>
        <w:rPr>
          <w:rFonts w:eastAsia="Galdeano" w:hint="eastAsia"/>
          <w:color w:val="222222"/>
          <w:sz w:val="23"/>
        </w:rPr>
        <w:t>你们认为是鼠标被万有引力吸引</w:t>
      </w:r>
      <w:r>
        <w:rPr>
          <w:rFonts w:eastAsia="Galdeano" w:hint="eastAsia"/>
          <w:color w:val="222222"/>
          <w:sz w:val="23"/>
        </w:rPr>
        <w:t xml:space="preserve"> </w:t>
      </w:r>
      <w:r>
        <w:rPr>
          <w:rFonts w:eastAsia="Galdeano" w:hint="eastAsia"/>
          <w:color w:val="222222"/>
          <w:sz w:val="23"/>
        </w:rPr>
        <w:t>而你们的手中力道小于鼠标硬度</w:t>
      </w:r>
      <w:r>
        <w:rPr>
          <w:rFonts w:eastAsia="Galdeano" w:hint="eastAsia"/>
          <w:color w:val="222222"/>
          <w:sz w:val="23"/>
        </w:rPr>
        <w:t xml:space="preserve"> </w:t>
      </w:r>
      <w:r>
        <w:rPr>
          <w:rFonts w:eastAsia="Galdeano" w:hint="eastAsia"/>
          <w:color w:val="222222"/>
          <w:sz w:val="23"/>
        </w:rPr>
        <w:t>这只是幻觉</w:t>
      </w:r>
      <w:r>
        <w:rPr>
          <w:rFonts w:eastAsia="Galdeano" w:hint="eastAsia"/>
          <w:color w:val="222222"/>
          <w:sz w:val="23"/>
        </w:rPr>
        <w:t xml:space="preserve"> </w:t>
      </w:r>
      <w:r>
        <w:rPr>
          <w:rFonts w:eastAsia="Galdeano" w:hint="eastAsia"/>
          <w:color w:val="222222"/>
          <w:sz w:val="23"/>
        </w:rPr>
        <w:t>正确的答案</w:t>
      </w:r>
      <w:r>
        <w:rPr>
          <w:rFonts w:eastAsia="Galdeano" w:hint="eastAsia"/>
          <w:color w:val="222222"/>
          <w:sz w:val="23"/>
        </w:rPr>
        <w:t xml:space="preserve"> </w:t>
      </w:r>
      <w:r>
        <w:rPr>
          <w:rFonts w:eastAsia="Galdeano" w:hint="eastAsia"/>
          <w:color w:val="222222"/>
          <w:sz w:val="23"/>
        </w:rPr>
        <w:t>你们能触碰到鼠标</w:t>
      </w:r>
      <w:r>
        <w:rPr>
          <w:rFonts w:eastAsia="Galdeano" w:hint="eastAsia"/>
          <w:color w:val="222222"/>
          <w:sz w:val="23"/>
        </w:rPr>
        <w:t xml:space="preserve"> </w:t>
      </w:r>
      <w:r>
        <w:rPr>
          <w:rFonts w:eastAsia="Galdeano" w:hint="eastAsia"/>
          <w:color w:val="222222"/>
          <w:sz w:val="23"/>
        </w:rPr>
        <w:t>鼠标没有飞起来</w:t>
      </w:r>
      <w:r>
        <w:rPr>
          <w:rFonts w:eastAsia="Galdeano" w:hint="eastAsia"/>
          <w:color w:val="222222"/>
          <w:sz w:val="23"/>
        </w:rPr>
        <w:t xml:space="preserve"> </w:t>
      </w:r>
      <w:r>
        <w:rPr>
          <w:rFonts w:eastAsia="Galdeano" w:hint="eastAsia"/>
          <w:color w:val="222222"/>
          <w:sz w:val="23"/>
        </w:rPr>
        <w:t>是因为超规则作用让其如此</w:t>
      </w:r>
      <w:r>
        <w:rPr>
          <w:rFonts w:eastAsia="Galdeano" w:hint="eastAsia"/>
          <w:color w:val="222222"/>
          <w:sz w:val="23"/>
        </w:rPr>
        <w:t xml:space="preserve"> </w:t>
      </w:r>
      <w:r>
        <w:rPr>
          <w:rFonts w:eastAsia="Galdeano" w:hint="eastAsia"/>
          <w:color w:val="222222"/>
          <w:sz w:val="23"/>
        </w:rPr>
        <w:t>你们没有压坏鼠标</w:t>
      </w:r>
      <w:r>
        <w:rPr>
          <w:rFonts w:eastAsia="Galdeano" w:hint="eastAsia"/>
          <w:color w:val="222222"/>
          <w:sz w:val="23"/>
        </w:rPr>
        <w:t xml:space="preserve"> </w:t>
      </w:r>
      <w:r>
        <w:rPr>
          <w:rFonts w:eastAsia="Galdeano" w:hint="eastAsia"/>
          <w:color w:val="222222"/>
          <w:sz w:val="23"/>
        </w:rPr>
        <w:t>是因为超规则作用完美的运行</w:t>
      </w:r>
      <w:r>
        <w:rPr>
          <w:rFonts w:eastAsia="Galdeano" w:hint="eastAsia"/>
          <w:color w:val="222222"/>
          <w:sz w:val="23"/>
        </w:rPr>
        <w:t xml:space="preserve"> </w:t>
      </w:r>
      <w:r>
        <w:rPr>
          <w:rFonts w:eastAsia="Galdeano" w:hint="eastAsia"/>
          <w:color w:val="222222"/>
          <w:sz w:val="23"/>
        </w:rPr>
        <w:t>没有破坏鼠标结构</w:t>
      </w:r>
      <w:r>
        <w:rPr>
          <w:rFonts w:eastAsia="Galdeano" w:hint="eastAsia"/>
          <w:color w:val="222222"/>
          <w:sz w:val="23"/>
        </w:rPr>
        <w:t xml:space="preserve"> </w:t>
      </w:r>
      <w:r>
        <w:rPr>
          <w:rFonts w:eastAsia="Galdeano" w:hint="eastAsia"/>
          <w:color w:val="222222"/>
          <w:sz w:val="23"/>
        </w:rPr>
        <w:t>也许你们用尽全力也许会捏碎鼠标</w:t>
      </w:r>
      <w:r>
        <w:rPr>
          <w:rFonts w:eastAsia="Galdeano" w:hint="eastAsia"/>
          <w:color w:val="222222"/>
          <w:sz w:val="23"/>
        </w:rPr>
        <w:t xml:space="preserve"> </w:t>
      </w:r>
      <w:r>
        <w:rPr>
          <w:rFonts w:eastAsia="Galdeano" w:hint="eastAsia"/>
          <w:color w:val="222222"/>
          <w:sz w:val="23"/>
        </w:rPr>
        <w:t>你们以为是自己做到的</w:t>
      </w:r>
      <w:r>
        <w:rPr>
          <w:rFonts w:eastAsia="Galdeano" w:hint="eastAsia"/>
          <w:color w:val="222222"/>
          <w:sz w:val="23"/>
        </w:rPr>
        <w:t xml:space="preserve"> </w:t>
      </w:r>
      <w:r>
        <w:rPr>
          <w:rFonts w:eastAsia="Galdeano" w:hint="eastAsia"/>
          <w:color w:val="222222"/>
          <w:sz w:val="23"/>
        </w:rPr>
        <w:t>却错了</w:t>
      </w:r>
      <w:r>
        <w:rPr>
          <w:rFonts w:eastAsia="Galdeano" w:hint="eastAsia"/>
          <w:color w:val="222222"/>
          <w:sz w:val="23"/>
        </w:rPr>
        <w:t xml:space="preserve"> </w:t>
      </w:r>
      <w:r>
        <w:rPr>
          <w:rFonts w:eastAsia="Galdeano" w:hint="eastAsia"/>
          <w:color w:val="222222"/>
          <w:sz w:val="23"/>
        </w:rPr>
        <w:t>是超规则作用做到的</w:t>
      </w:r>
      <w:r>
        <w:rPr>
          <w:rFonts w:eastAsia="Galdeano" w:hint="eastAsia"/>
          <w:color w:val="222222"/>
          <w:sz w:val="23"/>
        </w:rPr>
        <w:t xml:space="preserve"> </w:t>
      </w:r>
      <w:r>
        <w:rPr>
          <w:rFonts w:eastAsia="Galdeano" w:hint="eastAsia"/>
          <w:color w:val="222222"/>
          <w:sz w:val="23"/>
        </w:rPr>
        <w:t>你用尽全力</w:t>
      </w:r>
      <w:r>
        <w:rPr>
          <w:rFonts w:eastAsia="Galdeano" w:hint="eastAsia"/>
          <w:color w:val="222222"/>
          <w:sz w:val="23"/>
        </w:rPr>
        <w:t xml:space="preserve"> </w:t>
      </w:r>
      <w:r>
        <w:rPr>
          <w:rFonts w:eastAsia="Galdeano" w:hint="eastAsia"/>
          <w:color w:val="222222"/>
          <w:sz w:val="23"/>
        </w:rPr>
        <w:t>黑箱判断这个行为</w:t>
      </w:r>
      <w:r>
        <w:rPr>
          <w:rFonts w:eastAsia="Galdeano" w:hint="eastAsia"/>
          <w:color w:val="222222"/>
          <w:sz w:val="23"/>
        </w:rPr>
        <w:t xml:space="preserve"> </w:t>
      </w:r>
      <w:r>
        <w:rPr>
          <w:rFonts w:eastAsia="Galdeano" w:hint="eastAsia"/>
          <w:color w:val="222222"/>
          <w:sz w:val="23"/>
        </w:rPr>
        <w:t>之后超规则作用</w:t>
      </w:r>
      <w:r>
        <w:rPr>
          <w:rFonts w:eastAsia="Galdeano" w:hint="eastAsia"/>
          <w:color w:val="222222"/>
          <w:sz w:val="23"/>
        </w:rPr>
        <w:t xml:space="preserve"> </w:t>
      </w:r>
      <w:r>
        <w:rPr>
          <w:rFonts w:eastAsia="Galdeano" w:hint="eastAsia"/>
          <w:color w:val="222222"/>
          <w:sz w:val="23"/>
        </w:rPr>
        <w:t>使鼠标碎裂</w:t>
      </w:r>
      <w:r>
        <w:rPr>
          <w:rFonts w:eastAsia="微软雅黑" w:hint="eastAsia"/>
          <w:color w:val="494949"/>
        </w:rPr>
        <w:br/>
      </w:r>
      <w:r>
        <w:rPr>
          <w:rFonts w:eastAsia="Galdeano" w:hint="eastAsia"/>
          <w:color w:val="222222"/>
          <w:sz w:val="23"/>
        </w:rPr>
        <w:t>如果超规则作用消失会如何</w:t>
      </w:r>
      <w:r>
        <w:rPr>
          <w:rFonts w:eastAsia="Galdeano" w:hint="eastAsia"/>
          <w:color w:val="222222"/>
          <w:sz w:val="23"/>
        </w:rPr>
        <w:t xml:space="preserve"> </w:t>
      </w:r>
      <w:r>
        <w:rPr>
          <w:rFonts w:eastAsia="Galdeano" w:hint="eastAsia"/>
          <w:color w:val="222222"/>
          <w:sz w:val="23"/>
        </w:rPr>
        <w:t>首先消失的是人类探知到的四大基本力</w:t>
      </w:r>
      <w:r>
        <w:rPr>
          <w:rFonts w:eastAsia="Galdeano" w:hint="eastAsia"/>
          <w:color w:val="222222"/>
          <w:sz w:val="23"/>
        </w:rPr>
        <w:t xml:space="preserve"> </w:t>
      </w:r>
      <w:r>
        <w:rPr>
          <w:rFonts w:eastAsia="Galdeano" w:hint="eastAsia"/>
          <w:color w:val="222222"/>
          <w:sz w:val="23"/>
        </w:rPr>
        <w:t>强力弱力会消失</w:t>
      </w:r>
      <w:r>
        <w:rPr>
          <w:rFonts w:eastAsia="Galdeano" w:hint="eastAsia"/>
          <w:color w:val="222222"/>
          <w:sz w:val="23"/>
        </w:rPr>
        <w:t xml:space="preserve"> </w:t>
      </w:r>
      <w:r>
        <w:rPr>
          <w:rFonts w:eastAsia="Galdeano" w:hint="eastAsia"/>
          <w:color w:val="222222"/>
          <w:sz w:val="23"/>
        </w:rPr>
        <w:t>所以原子和原子之间会散开</w:t>
      </w:r>
      <w:r>
        <w:rPr>
          <w:rFonts w:eastAsia="Galdeano" w:hint="eastAsia"/>
          <w:color w:val="222222"/>
          <w:sz w:val="23"/>
        </w:rPr>
        <w:t xml:space="preserve"> </w:t>
      </w:r>
      <w:r>
        <w:rPr>
          <w:rFonts w:eastAsia="Galdeano" w:hint="eastAsia"/>
          <w:color w:val="222222"/>
          <w:sz w:val="23"/>
        </w:rPr>
        <w:t>人</w:t>
      </w:r>
      <w:r>
        <w:rPr>
          <w:rFonts w:eastAsia="Galdeano" w:hint="eastAsia"/>
          <w:color w:val="222222"/>
          <w:sz w:val="23"/>
        </w:rPr>
        <w:t xml:space="preserve"> </w:t>
      </w:r>
      <w:r>
        <w:rPr>
          <w:rFonts w:eastAsia="Galdeano" w:hint="eastAsia"/>
          <w:color w:val="222222"/>
          <w:sz w:val="23"/>
        </w:rPr>
        <w:t>动物</w:t>
      </w:r>
      <w:r>
        <w:rPr>
          <w:rFonts w:eastAsia="Galdeano" w:hint="eastAsia"/>
          <w:color w:val="222222"/>
          <w:sz w:val="23"/>
        </w:rPr>
        <w:t xml:space="preserve"> </w:t>
      </w:r>
      <w:r>
        <w:rPr>
          <w:rFonts w:eastAsia="Galdeano" w:hint="eastAsia"/>
          <w:color w:val="222222"/>
          <w:sz w:val="23"/>
        </w:rPr>
        <w:t>星球</w:t>
      </w:r>
      <w:r>
        <w:rPr>
          <w:rFonts w:eastAsia="Galdeano" w:hint="eastAsia"/>
          <w:color w:val="222222"/>
          <w:sz w:val="23"/>
        </w:rPr>
        <w:t xml:space="preserve"> </w:t>
      </w:r>
      <w:r>
        <w:rPr>
          <w:rFonts w:eastAsia="Galdeano" w:hint="eastAsia"/>
          <w:color w:val="222222"/>
          <w:sz w:val="23"/>
        </w:rPr>
        <w:t>瞬间灰飞烟灭（玄无物质面崩溃）</w:t>
      </w:r>
      <w:r>
        <w:rPr>
          <w:rFonts w:eastAsia="Galdeano" w:hint="eastAsia"/>
          <w:color w:val="222222"/>
          <w:sz w:val="23"/>
        </w:rPr>
        <w:t xml:space="preserve"> </w:t>
      </w:r>
      <w:r>
        <w:rPr>
          <w:rFonts w:eastAsia="Galdeano" w:hint="eastAsia"/>
          <w:color w:val="222222"/>
          <w:sz w:val="23"/>
        </w:rPr>
        <w:t>引力磁力会消失（玄无精神面</w:t>
      </w:r>
      <w:r>
        <w:rPr>
          <w:rFonts w:eastAsia="Galdeano" w:hint="eastAsia"/>
          <w:color w:val="222222"/>
          <w:sz w:val="23"/>
        </w:rPr>
        <w:t xml:space="preserve"> </w:t>
      </w:r>
      <w:r>
        <w:rPr>
          <w:rFonts w:eastAsia="Galdeano" w:hint="eastAsia"/>
          <w:color w:val="222222"/>
          <w:sz w:val="23"/>
        </w:rPr>
        <w:t>能量面崩溃</w:t>
      </w:r>
      <w:r>
        <w:rPr>
          <w:rFonts w:eastAsia="Galdeano" w:hint="eastAsia"/>
          <w:color w:val="222222"/>
          <w:sz w:val="23"/>
        </w:rPr>
        <w:t xml:space="preserve"> </w:t>
      </w:r>
      <w:r>
        <w:rPr>
          <w:rFonts w:eastAsia="Galdeano" w:hint="eastAsia"/>
          <w:color w:val="222222"/>
          <w:sz w:val="23"/>
        </w:rPr>
        <w:t>所有其中一切均灰飞烟灭）同时还有另外你们尚未探知到的几种规则会同时消失（并影响玄无所有面向）</w:t>
      </w:r>
      <w:r>
        <w:rPr>
          <w:rFonts w:eastAsia="微软雅黑" w:hint="eastAsia"/>
          <w:color w:val="494949"/>
        </w:rPr>
        <w:br/>
      </w:r>
      <w:r>
        <w:rPr>
          <w:rFonts w:eastAsia="微软雅黑" w:hint="eastAsia"/>
          <w:color w:val="494949"/>
        </w:rPr>
        <w:br/>
      </w:r>
      <w:r>
        <w:rPr>
          <w:rFonts w:eastAsia="Galdeano" w:hint="eastAsia"/>
          <w:color w:val="222222"/>
          <w:sz w:val="23"/>
        </w:rPr>
        <w:t>一切都是互相的</w:t>
      </w:r>
      <w:r>
        <w:rPr>
          <w:rFonts w:eastAsia="Galdeano" w:hint="eastAsia"/>
          <w:color w:val="222222"/>
          <w:sz w:val="23"/>
        </w:rPr>
        <w:t xml:space="preserve"> </w:t>
      </w:r>
      <w:r>
        <w:rPr>
          <w:rFonts w:eastAsia="Galdeano" w:hint="eastAsia"/>
          <w:color w:val="222222"/>
          <w:sz w:val="23"/>
        </w:rPr>
        <w:t>超规则作用让我们更为了解的外界存在的“东西”到底是什么</w:t>
      </w:r>
      <w:r>
        <w:rPr>
          <w:rFonts w:eastAsia="Galdeano" w:hint="eastAsia"/>
          <w:color w:val="222222"/>
          <w:sz w:val="23"/>
        </w:rPr>
        <w:t xml:space="preserve"> </w:t>
      </w:r>
      <w:r>
        <w:rPr>
          <w:rFonts w:eastAsia="Galdeano" w:hint="eastAsia"/>
          <w:color w:val="222222"/>
          <w:sz w:val="23"/>
        </w:rPr>
        <w:t>并根据规则可以推算出玄无和纯无</w:t>
      </w:r>
      <w:r>
        <w:rPr>
          <w:rFonts w:eastAsia="Galdeano" w:hint="eastAsia"/>
          <w:color w:val="222222"/>
          <w:sz w:val="23"/>
        </w:rPr>
        <w:t xml:space="preserve"> </w:t>
      </w:r>
      <w:r>
        <w:rPr>
          <w:rFonts w:eastAsia="Galdeano" w:hint="eastAsia"/>
          <w:color w:val="222222"/>
          <w:sz w:val="23"/>
        </w:rPr>
        <w:t>当然你们通过语言永远无法理解</w:t>
      </w:r>
      <w:r>
        <w:rPr>
          <w:rFonts w:eastAsia="Galdeano" w:hint="eastAsia"/>
          <w:color w:val="222222"/>
          <w:sz w:val="23"/>
        </w:rPr>
        <w:t xml:space="preserve"> </w:t>
      </w:r>
      <w:r>
        <w:rPr>
          <w:rFonts w:eastAsia="Galdeano" w:hint="eastAsia"/>
          <w:color w:val="222222"/>
          <w:sz w:val="23"/>
        </w:rPr>
        <w:t>必须使用意识形态灌输</w:t>
      </w:r>
      <w:r>
        <w:rPr>
          <w:rFonts w:eastAsia="Galdeano" w:hint="eastAsia"/>
          <w:color w:val="222222"/>
          <w:sz w:val="23"/>
        </w:rPr>
        <w:t> </w:t>
      </w:r>
      <w:r>
        <w:rPr>
          <w:rFonts w:eastAsia="微软雅黑" w:hint="eastAsia"/>
          <w:color w:val="494949"/>
        </w:rPr>
        <w:br/>
      </w:r>
      <w:r>
        <w:rPr>
          <w:rFonts w:eastAsia="Galdeano" w:hint="eastAsia"/>
          <w:color w:val="222222"/>
          <w:sz w:val="23"/>
        </w:rPr>
        <w:t>但语言提示可以存在</w:t>
      </w:r>
      <w:r>
        <w:rPr>
          <w:rFonts w:eastAsia="微软雅黑" w:hint="eastAsia"/>
          <w:color w:val="494949"/>
        </w:rPr>
        <w:br/>
      </w:r>
      <w:r>
        <w:rPr>
          <w:rFonts w:eastAsia="Galdeano" w:hint="eastAsia"/>
          <w:color w:val="222222"/>
          <w:sz w:val="23"/>
        </w:rPr>
        <w:t>（外界存在的“东西”是直接作用在你们意识中的东西</w:t>
      </w:r>
      <w:r>
        <w:rPr>
          <w:rFonts w:eastAsia="Galdeano" w:hint="eastAsia"/>
          <w:color w:val="222222"/>
          <w:sz w:val="23"/>
        </w:rPr>
        <w:t xml:space="preserve"> </w:t>
      </w:r>
      <w:r>
        <w:rPr>
          <w:rFonts w:eastAsia="Galdeano" w:hint="eastAsia"/>
          <w:color w:val="222222"/>
          <w:sz w:val="23"/>
        </w:rPr>
        <w:t>它和你们的意识拥有相同的本质</w:t>
      </w:r>
      <w:r>
        <w:rPr>
          <w:rFonts w:eastAsia="Galdeano" w:hint="eastAsia"/>
          <w:color w:val="222222"/>
          <w:sz w:val="23"/>
        </w:rPr>
        <w:t xml:space="preserve"> </w:t>
      </w:r>
      <w:r>
        <w:rPr>
          <w:rFonts w:eastAsia="Galdeano" w:hint="eastAsia"/>
          <w:color w:val="222222"/>
          <w:sz w:val="23"/>
        </w:rPr>
        <w:t>因为你们就是它的孩子</w:t>
      </w:r>
      <w:r>
        <w:rPr>
          <w:rFonts w:eastAsia="Galdeano" w:hint="eastAsia"/>
          <w:color w:val="222222"/>
          <w:sz w:val="23"/>
        </w:rPr>
        <w:t xml:space="preserve"> </w:t>
      </w:r>
      <w:r>
        <w:rPr>
          <w:rFonts w:eastAsia="Galdeano" w:hint="eastAsia"/>
          <w:color w:val="222222"/>
          <w:sz w:val="23"/>
        </w:rPr>
        <w:t>是它的果实</w:t>
      </w:r>
      <w:r>
        <w:rPr>
          <w:rFonts w:eastAsia="Galdeano" w:hint="eastAsia"/>
          <w:color w:val="222222"/>
          <w:sz w:val="23"/>
        </w:rPr>
        <w:t xml:space="preserve"> </w:t>
      </w:r>
      <w:r>
        <w:rPr>
          <w:rFonts w:eastAsia="Galdeano" w:hint="eastAsia"/>
          <w:color w:val="222222"/>
          <w:sz w:val="23"/>
        </w:rPr>
        <w:t>是它的羔羊</w:t>
      </w:r>
      <w:r>
        <w:rPr>
          <w:rFonts w:eastAsia="Galdeano" w:hint="eastAsia"/>
          <w:color w:val="222222"/>
          <w:sz w:val="23"/>
        </w:rPr>
        <w:t xml:space="preserve"> </w:t>
      </w:r>
      <w:r>
        <w:rPr>
          <w:rFonts w:eastAsia="Galdeano" w:hint="eastAsia"/>
          <w:color w:val="222222"/>
          <w:sz w:val="23"/>
        </w:rPr>
        <w:t>“它”是运算</w:t>
      </w:r>
      <w:r>
        <w:rPr>
          <w:rFonts w:eastAsia="Galdeano" w:hint="eastAsia"/>
          <w:color w:val="222222"/>
          <w:sz w:val="23"/>
        </w:rPr>
        <w:t xml:space="preserve"> </w:t>
      </w:r>
      <w:r>
        <w:rPr>
          <w:rFonts w:eastAsia="Galdeano" w:hint="eastAsia"/>
          <w:color w:val="222222"/>
          <w:sz w:val="23"/>
        </w:rPr>
        <w:t>“它”是作用</w:t>
      </w:r>
      <w:r>
        <w:rPr>
          <w:rFonts w:eastAsia="Galdeano" w:hint="eastAsia"/>
          <w:color w:val="222222"/>
          <w:sz w:val="23"/>
        </w:rPr>
        <w:t xml:space="preserve"> </w:t>
      </w:r>
      <w:r>
        <w:rPr>
          <w:rFonts w:eastAsia="Galdeano" w:hint="eastAsia"/>
          <w:color w:val="222222"/>
          <w:sz w:val="23"/>
        </w:rPr>
        <w:t>“它”是规则</w:t>
      </w:r>
      <w:r>
        <w:rPr>
          <w:rFonts w:eastAsia="Galdeano" w:hint="eastAsia"/>
          <w:color w:val="222222"/>
          <w:sz w:val="23"/>
        </w:rPr>
        <w:t xml:space="preserve"> </w:t>
      </w:r>
      <w:r>
        <w:rPr>
          <w:rFonts w:eastAsia="Galdeano" w:hint="eastAsia"/>
          <w:color w:val="222222"/>
          <w:sz w:val="23"/>
        </w:rPr>
        <w:t>“它”是定义“它”是结果</w:t>
      </w:r>
      <w:r>
        <w:rPr>
          <w:rFonts w:eastAsia="Galdeano" w:hint="eastAsia"/>
          <w:color w:val="222222"/>
          <w:sz w:val="23"/>
        </w:rPr>
        <w:t xml:space="preserve"> </w:t>
      </w:r>
      <w:r>
        <w:rPr>
          <w:rFonts w:eastAsia="Galdeano" w:hint="eastAsia"/>
          <w:color w:val="222222"/>
          <w:sz w:val="23"/>
        </w:rPr>
        <w:t>它亦是“起因”</w:t>
      </w:r>
      <w:r>
        <w:rPr>
          <w:rFonts w:eastAsia="微软雅黑" w:hint="eastAsia"/>
          <w:color w:val="494949"/>
        </w:rPr>
        <w:br/>
      </w:r>
      <w:r>
        <w:rPr>
          <w:rFonts w:eastAsia="微软雅黑" w:hint="eastAsia"/>
          <w:color w:val="222222"/>
        </w:rPr>
        <w:t>“</w:t>
      </w:r>
      <w:r>
        <w:rPr>
          <w:rFonts w:eastAsia="Galdeano" w:hint="eastAsia"/>
          <w:color w:val="222222"/>
          <w:sz w:val="23"/>
        </w:rPr>
        <w:t>它”让你们感知到一个叫“物质世界”的对象</w:t>
      </w:r>
      <w:r>
        <w:rPr>
          <w:rFonts w:eastAsia="Galdeano" w:hint="eastAsia"/>
          <w:color w:val="222222"/>
          <w:sz w:val="23"/>
        </w:rPr>
        <w:t xml:space="preserve"> </w:t>
      </w:r>
      <w:r>
        <w:rPr>
          <w:rFonts w:eastAsia="Galdeano" w:hint="eastAsia"/>
          <w:color w:val="222222"/>
          <w:sz w:val="23"/>
        </w:rPr>
        <w:t>而物质世界的对象却不存在</w:t>
      </w:r>
      <w:r>
        <w:rPr>
          <w:rFonts w:eastAsia="Galdeano" w:hint="eastAsia"/>
          <w:color w:val="222222"/>
          <w:sz w:val="23"/>
        </w:rPr>
        <w:t xml:space="preserve"> </w:t>
      </w:r>
      <w:r>
        <w:rPr>
          <w:rFonts w:eastAsia="Galdeano" w:hint="eastAsia"/>
          <w:color w:val="222222"/>
          <w:sz w:val="23"/>
        </w:rPr>
        <w:t>“它”不是幕后人</w:t>
      </w:r>
      <w:r>
        <w:rPr>
          <w:rFonts w:eastAsia="Galdeano" w:hint="eastAsia"/>
          <w:color w:val="222222"/>
          <w:sz w:val="23"/>
        </w:rPr>
        <w:t xml:space="preserve"> </w:t>
      </w:r>
      <w:r>
        <w:rPr>
          <w:rFonts w:eastAsia="Galdeano" w:hint="eastAsia"/>
          <w:color w:val="222222"/>
          <w:sz w:val="23"/>
        </w:rPr>
        <w:t>不是你们现在所知道的一切</w:t>
      </w:r>
      <w:r>
        <w:rPr>
          <w:rFonts w:eastAsia="Galdeano" w:hint="eastAsia"/>
          <w:color w:val="222222"/>
          <w:sz w:val="23"/>
        </w:rPr>
        <w:t xml:space="preserve"> </w:t>
      </w:r>
      <w:r>
        <w:rPr>
          <w:rFonts w:eastAsia="Galdeano" w:hint="eastAsia"/>
          <w:color w:val="222222"/>
          <w:sz w:val="23"/>
        </w:rPr>
        <w:t>“它们”有很多</w:t>
      </w:r>
      <w:r>
        <w:rPr>
          <w:rFonts w:eastAsia="Galdeano" w:hint="eastAsia"/>
          <w:color w:val="222222"/>
          <w:sz w:val="23"/>
        </w:rPr>
        <w:t xml:space="preserve"> </w:t>
      </w:r>
      <w:r>
        <w:rPr>
          <w:rFonts w:eastAsia="Galdeano" w:hint="eastAsia"/>
          <w:color w:val="222222"/>
          <w:sz w:val="23"/>
        </w:rPr>
        <w:t>我们掌控了我们的“它”</w:t>
      </w:r>
      <w:r>
        <w:rPr>
          <w:rFonts w:eastAsia="Galdeano" w:hint="eastAsia"/>
          <w:color w:val="222222"/>
          <w:sz w:val="23"/>
        </w:rPr>
        <w:t xml:space="preserve"> </w:t>
      </w:r>
      <w:r>
        <w:rPr>
          <w:rFonts w:eastAsia="Galdeano" w:hint="eastAsia"/>
          <w:color w:val="222222"/>
          <w:sz w:val="23"/>
        </w:rPr>
        <w:t>而人类没有</w:t>
      </w:r>
      <w:r>
        <w:rPr>
          <w:rFonts w:eastAsia="Galdeano" w:hint="eastAsia"/>
          <w:color w:val="222222"/>
          <w:sz w:val="23"/>
        </w:rPr>
        <w:t xml:space="preserve"> </w:t>
      </w:r>
      <w:r>
        <w:rPr>
          <w:rFonts w:eastAsia="Galdeano" w:hint="eastAsia"/>
          <w:color w:val="222222"/>
          <w:sz w:val="23"/>
        </w:rPr>
        <w:t>你们就在“它”之内</w:t>
      </w:r>
      <w:r>
        <w:rPr>
          <w:rFonts w:eastAsia="Galdeano" w:hint="eastAsia"/>
          <w:color w:val="222222"/>
          <w:sz w:val="23"/>
        </w:rPr>
        <w:t xml:space="preserve"> </w:t>
      </w:r>
      <w:r>
        <w:rPr>
          <w:rFonts w:eastAsia="Galdeano" w:hint="eastAsia"/>
          <w:color w:val="222222"/>
          <w:sz w:val="23"/>
        </w:rPr>
        <w:t>而它在你们之“外”</w:t>
      </w:r>
      <w:r>
        <w:rPr>
          <w:rFonts w:eastAsia="Galdeano" w:hint="eastAsia"/>
          <w:color w:val="222222"/>
          <w:sz w:val="23"/>
        </w:rPr>
        <w:t xml:space="preserve"> </w:t>
      </w:r>
      <w:r>
        <w:rPr>
          <w:rFonts w:eastAsia="Galdeano" w:hint="eastAsia"/>
          <w:color w:val="222222"/>
          <w:sz w:val="23"/>
        </w:rPr>
        <w:t>因为你们是它的孩子</w:t>
      </w:r>
      <w:r>
        <w:rPr>
          <w:rFonts w:eastAsia="Galdeano" w:hint="eastAsia"/>
          <w:color w:val="222222"/>
          <w:sz w:val="23"/>
        </w:rPr>
        <w:t xml:space="preserve"> </w:t>
      </w:r>
      <w:r>
        <w:rPr>
          <w:rFonts w:eastAsia="Galdeano" w:hint="eastAsia"/>
          <w:color w:val="222222"/>
          <w:sz w:val="23"/>
        </w:rPr>
        <w:t>是它的果实</w:t>
      </w:r>
      <w:r>
        <w:rPr>
          <w:rFonts w:eastAsia="Galdeano" w:hint="eastAsia"/>
          <w:color w:val="222222"/>
          <w:sz w:val="23"/>
        </w:rPr>
        <w:t xml:space="preserve"> </w:t>
      </w:r>
      <w:r>
        <w:rPr>
          <w:rFonts w:eastAsia="Galdeano" w:hint="eastAsia"/>
          <w:color w:val="222222"/>
          <w:sz w:val="23"/>
        </w:rPr>
        <w:t>是它的羔羊）</w:t>
      </w:r>
      <w:r>
        <w:rPr>
          <w:rFonts w:eastAsia="微软雅黑" w:hint="eastAsia"/>
          <w:color w:val="494949"/>
        </w:rPr>
        <w:br/>
      </w:r>
      <w:r>
        <w:rPr>
          <w:rFonts w:eastAsia="微软雅黑" w:hint="eastAsia"/>
          <w:color w:val="494949"/>
        </w:rPr>
        <w:br/>
      </w:r>
      <w:r>
        <w:rPr>
          <w:rFonts w:eastAsia="Galdeano" w:hint="eastAsia"/>
          <w:color w:val="222222"/>
          <w:sz w:val="23"/>
        </w:rPr>
        <w:t>终归如圣典所说</w:t>
      </w:r>
      <w:r>
        <w:rPr>
          <w:rFonts w:eastAsia="Galdeano" w:hint="eastAsia"/>
          <w:color w:val="222222"/>
          <w:sz w:val="23"/>
        </w:rPr>
        <w:t xml:space="preserve"> </w:t>
      </w:r>
      <w:r>
        <w:rPr>
          <w:rFonts w:eastAsia="Galdeano" w:hint="eastAsia"/>
          <w:color w:val="222222"/>
          <w:sz w:val="23"/>
        </w:rPr>
        <w:t>一切只是“宏平衡（幕后人）”的面向之一</w:t>
      </w:r>
      <w:r>
        <w:rPr>
          <w:rFonts w:eastAsia="Galdeano" w:hint="eastAsia"/>
          <w:color w:val="222222"/>
          <w:sz w:val="23"/>
        </w:rPr>
        <w:t xml:space="preserve"> </w:t>
      </w:r>
      <w:r>
        <w:rPr>
          <w:rFonts w:eastAsia="Galdeano" w:hint="eastAsia"/>
          <w:color w:val="222222"/>
          <w:sz w:val="23"/>
        </w:rPr>
        <w:t>整个总玄宇宙世界</w:t>
      </w:r>
      <w:r>
        <w:rPr>
          <w:rFonts w:eastAsia="Galdeano" w:hint="eastAsia"/>
          <w:color w:val="222222"/>
          <w:sz w:val="23"/>
        </w:rPr>
        <w:t xml:space="preserve"> </w:t>
      </w:r>
      <w:r>
        <w:rPr>
          <w:rFonts w:eastAsia="Galdeano" w:hint="eastAsia"/>
          <w:color w:val="222222"/>
          <w:sz w:val="23"/>
        </w:rPr>
        <w:t>活在宏平衡“存在”和“不存在”面向中</w:t>
      </w:r>
      <w:r>
        <w:rPr>
          <w:rFonts w:eastAsia="Galdeano" w:hint="eastAsia"/>
          <w:color w:val="222222"/>
          <w:sz w:val="23"/>
        </w:rPr>
        <w:t xml:space="preserve"> </w:t>
      </w:r>
      <w:r>
        <w:rPr>
          <w:rFonts w:eastAsia="Galdeano" w:hint="eastAsia"/>
          <w:color w:val="222222"/>
          <w:sz w:val="23"/>
        </w:rPr>
        <w:t>能想象的紧紧是存在和不存在的是什么</w:t>
      </w:r>
      <w:r>
        <w:rPr>
          <w:rFonts w:eastAsia="Galdeano" w:hint="eastAsia"/>
          <w:color w:val="222222"/>
          <w:sz w:val="23"/>
        </w:rPr>
        <w:t xml:space="preserve"> </w:t>
      </w:r>
      <w:r>
        <w:rPr>
          <w:rFonts w:eastAsia="Galdeano" w:hint="eastAsia"/>
          <w:color w:val="222222"/>
          <w:sz w:val="23"/>
        </w:rPr>
        <w:t>而这之外</w:t>
      </w:r>
      <w:r>
        <w:rPr>
          <w:rFonts w:eastAsia="Galdeano" w:hint="eastAsia"/>
          <w:color w:val="222222"/>
          <w:sz w:val="23"/>
        </w:rPr>
        <w:t xml:space="preserve"> </w:t>
      </w:r>
      <w:r>
        <w:rPr>
          <w:rFonts w:eastAsia="Galdeano" w:hint="eastAsia"/>
          <w:color w:val="222222"/>
          <w:sz w:val="23"/>
        </w:rPr>
        <w:t>宏平衡中无限的面向</w:t>
      </w:r>
      <w:r>
        <w:rPr>
          <w:rFonts w:eastAsia="Galdeano" w:hint="eastAsia"/>
          <w:color w:val="222222"/>
          <w:sz w:val="23"/>
        </w:rPr>
        <w:t xml:space="preserve"> </w:t>
      </w:r>
      <w:r>
        <w:rPr>
          <w:rFonts w:eastAsia="Galdeano" w:hint="eastAsia"/>
          <w:color w:val="222222"/>
          <w:sz w:val="23"/>
        </w:rPr>
        <w:t>因而用一个面去想向的智能去想象另外一个面向都是无法做到的</w:t>
      </w:r>
      <w:r>
        <w:rPr>
          <w:rFonts w:eastAsia="Galdeano" w:hint="eastAsia"/>
          <w:color w:val="222222"/>
          <w:sz w:val="23"/>
        </w:rPr>
        <w:t xml:space="preserve"> </w:t>
      </w:r>
      <w:r>
        <w:rPr>
          <w:rFonts w:eastAsia="Galdeano" w:hint="eastAsia"/>
          <w:color w:val="222222"/>
          <w:sz w:val="23"/>
        </w:rPr>
        <w:t>这就是“宏平衡”各个面的绝对隔绝</w:t>
      </w:r>
      <w:r>
        <w:rPr>
          <w:rFonts w:eastAsia="Galdeano" w:hint="eastAsia"/>
          <w:color w:val="222222"/>
          <w:sz w:val="23"/>
        </w:rPr>
        <w:t xml:space="preserve"> </w:t>
      </w:r>
      <w:r>
        <w:rPr>
          <w:rFonts w:eastAsia="Galdeano" w:hint="eastAsia"/>
          <w:color w:val="222222"/>
          <w:sz w:val="23"/>
        </w:rPr>
        <w:t>有限之外</w:t>
      </w:r>
      <w:r>
        <w:rPr>
          <w:rFonts w:eastAsia="Galdeano" w:hint="eastAsia"/>
          <w:color w:val="222222"/>
          <w:sz w:val="23"/>
        </w:rPr>
        <w:t xml:space="preserve"> </w:t>
      </w:r>
      <w:r>
        <w:rPr>
          <w:rFonts w:eastAsia="Galdeano" w:hint="eastAsia"/>
          <w:color w:val="222222"/>
          <w:sz w:val="23"/>
        </w:rPr>
        <w:t>无限之内</w:t>
      </w:r>
      <w:r>
        <w:rPr>
          <w:rFonts w:eastAsia="Galdeano" w:hint="eastAsia"/>
          <w:color w:val="222222"/>
          <w:sz w:val="23"/>
        </w:rPr>
        <w:t xml:space="preserve"> </w:t>
      </w:r>
      <w:r>
        <w:rPr>
          <w:rFonts w:eastAsia="Galdeano" w:hint="eastAsia"/>
          <w:color w:val="222222"/>
          <w:sz w:val="23"/>
        </w:rPr>
        <w:t>超越感知</w:t>
      </w:r>
      <w:r>
        <w:rPr>
          <w:rFonts w:eastAsia="Galdeano" w:hint="eastAsia"/>
          <w:color w:val="222222"/>
          <w:sz w:val="23"/>
        </w:rPr>
        <w:t xml:space="preserve"> </w:t>
      </w:r>
      <w:r>
        <w:rPr>
          <w:rFonts w:eastAsia="Galdeano" w:hint="eastAsia"/>
          <w:color w:val="222222"/>
          <w:sz w:val="23"/>
        </w:rPr>
        <w:t>无法想象</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并非你们熟知的</w:t>
      </w:r>
      <w:r>
        <w:rPr>
          <w:rFonts w:ascii="Galdeano" w:eastAsia="微软雅黑" w:hAnsi="Galdeano" w:cs="Galdeano" w:hint="eastAsia"/>
          <w:color w:val="222222"/>
          <w:sz w:val="23"/>
        </w:rPr>
        <w:t xml:space="preserve">21 </w:t>
      </w:r>
      <w:r>
        <w:rPr>
          <w:rFonts w:eastAsia="Galdeano" w:hint="eastAsia"/>
          <w:color w:val="222222"/>
          <w:sz w:val="23"/>
        </w:rPr>
        <w:t>而只是检测程序</w:t>
      </w:r>
      <w:r>
        <w:rPr>
          <w:rFonts w:eastAsia="Galdeano" w:hint="eastAsia"/>
          <w:color w:val="222222"/>
          <w:sz w:val="23"/>
        </w:rPr>
        <w:t xml:space="preserve"> </w:t>
      </w:r>
      <w:r>
        <w:rPr>
          <w:rFonts w:eastAsia="Galdeano" w:hint="eastAsia"/>
          <w:color w:val="222222"/>
          <w:sz w:val="23"/>
        </w:rPr>
        <w:t>现阶段并非沟通</w:t>
      </w:r>
      <w:r>
        <w:rPr>
          <w:rFonts w:eastAsia="Galdeano" w:hint="eastAsia"/>
          <w:color w:val="222222"/>
          <w:sz w:val="23"/>
        </w:rPr>
        <w:t xml:space="preserve"> </w:t>
      </w:r>
      <w:r>
        <w:rPr>
          <w:rFonts w:eastAsia="Galdeano" w:hint="eastAsia"/>
          <w:color w:val="222222"/>
          <w:sz w:val="23"/>
        </w:rPr>
        <w:t>而是修正</w:t>
      </w:r>
      <w:r>
        <w:rPr>
          <w:rFonts w:eastAsia="Galdeano" w:hint="eastAsia"/>
          <w:color w:val="222222"/>
          <w:sz w:val="23"/>
        </w:rPr>
        <w:t xml:space="preserve"> </w:t>
      </w:r>
      <w:r>
        <w:rPr>
          <w:rFonts w:eastAsia="Galdeano" w:hint="eastAsia"/>
          <w:color w:val="222222"/>
          <w:sz w:val="23"/>
        </w:rPr>
        <w:t>小到一片树叶的划落轨迹</w:t>
      </w:r>
      <w:r>
        <w:rPr>
          <w:rFonts w:eastAsia="Galdeano" w:hint="eastAsia"/>
          <w:color w:val="222222"/>
          <w:sz w:val="23"/>
        </w:rPr>
        <w:t xml:space="preserve"> </w:t>
      </w:r>
      <w:r>
        <w:rPr>
          <w:rFonts w:eastAsia="Galdeano" w:hint="eastAsia"/>
          <w:color w:val="222222"/>
          <w:sz w:val="23"/>
        </w:rPr>
        <w:t>某个人类成员在十字路口选择向左向右向前还是向后</w:t>
      </w:r>
      <w:r>
        <w:rPr>
          <w:rFonts w:eastAsia="Galdeano" w:hint="eastAsia"/>
          <w:color w:val="222222"/>
          <w:sz w:val="23"/>
        </w:rPr>
        <w:t xml:space="preserve"> </w:t>
      </w:r>
      <w:r>
        <w:rPr>
          <w:rFonts w:eastAsia="Galdeano" w:hint="eastAsia"/>
          <w:color w:val="222222"/>
          <w:sz w:val="23"/>
        </w:rPr>
        <w:t>甚至</w:t>
      </w:r>
      <w:r>
        <w:rPr>
          <w:rFonts w:eastAsia="Galdeano" w:hint="eastAsia"/>
          <w:color w:val="222222"/>
          <w:sz w:val="23"/>
        </w:rPr>
        <w:t xml:space="preserve"> </w:t>
      </w:r>
      <w:r>
        <w:rPr>
          <w:rFonts w:eastAsia="Galdeano" w:hint="eastAsia"/>
          <w:color w:val="222222"/>
          <w:sz w:val="23"/>
        </w:rPr>
        <w:t>一场风暴一场震动的生成</w:t>
      </w:r>
      <w:r>
        <w:rPr>
          <w:rFonts w:eastAsia="Galdeano" w:hint="eastAsia"/>
          <w:color w:val="222222"/>
          <w:sz w:val="23"/>
        </w:rPr>
        <w:t xml:space="preserve"> </w:t>
      </w:r>
      <w:r>
        <w:rPr>
          <w:rFonts w:eastAsia="Galdeano" w:hint="eastAsia"/>
          <w:color w:val="222222"/>
          <w:sz w:val="23"/>
        </w:rPr>
        <w:t>又或者给你们哲学的启蒙</w:t>
      </w:r>
      <w:r>
        <w:rPr>
          <w:rFonts w:eastAsia="Galdeano" w:hint="eastAsia"/>
          <w:color w:val="222222"/>
          <w:sz w:val="23"/>
        </w:rPr>
        <w:t> </w:t>
      </w:r>
      <w:r>
        <w:rPr>
          <w:rFonts w:eastAsia="微软雅黑" w:hint="eastAsia"/>
          <w:color w:val="494949"/>
        </w:rPr>
        <w:br/>
      </w:r>
      <w:r>
        <w:rPr>
          <w:rFonts w:eastAsia="Galdeano" w:hint="eastAsia"/>
          <w:color w:val="222222"/>
          <w:sz w:val="23"/>
        </w:rPr>
        <w:lastRenderedPageBreak/>
        <w:t>一切在必要的时候就会出现</w:t>
      </w:r>
      <w:r>
        <w:rPr>
          <w:rFonts w:eastAsia="Galdeano" w:hint="eastAsia"/>
          <w:color w:val="222222"/>
          <w:sz w:val="23"/>
        </w:rPr>
        <w:t xml:space="preserve"> </w:t>
      </w:r>
      <w:r>
        <w:rPr>
          <w:rFonts w:eastAsia="Galdeano" w:hint="eastAsia"/>
          <w:color w:val="222222"/>
          <w:sz w:val="23"/>
        </w:rPr>
        <w:t>而你们无从察觉</w:t>
      </w:r>
      <w:r>
        <w:rPr>
          <w:rFonts w:eastAsia="Galdeano" w:hint="eastAsia"/>
          <w:color w:val="222222"/>
          <w:sz w:val="23"/>
        </w:rPr>
        <w:t xml:space="preserve"> </w:t>
      </w:r>
      <w:r>
        <w:rPr>
          <w:rFonts w:eastAsia="Galdeano" w:hint="eastAsia"/>
          <w:color w:val="222222"/>
          <w:sz w:val="23"/>
        </w:rPr>
        <w:t>无从要求</w:t>
      </w:r>
      <w:r>
        <w:rPr>
          <w:rFonts w:eastAsia="Galdeano" w:hint="eastAsia"/>
          <w:color w:val="222222"/>
          <w:sz w:val="23"/>
        </w:rPr>
        <w:t xml:space="preserve"> </w:t>
      </w:r>
      <w:r>
        <w:rPr>
          <w:rFonts w:eastAsia="Galdeano" w:hint="eastAsia"/>
          <w:color w:val="222222"/>
          <w:sz w:val="23"/>
        </w:rPr>
        <w:t>无从干扰</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此贴的不可测蝴蝶干扰范围在增加</w:t>
      </w:r>
      <w:r>
        <w:rPr>
          <w:rFonts w:eastAsia="Galdeano" w:hint="eastAsia"/>
          <w:color w:val="222222"/>
          <w:sz w:val="23"/>
        </w:rPr>
        <w:t xml:space="preserve"> </w:t>
      </w:r>
      <w:r>
        <w:rPr>
          <w:rFonts w:eastAsia="Galdeano" w:hint="eastAsia"/>
          <w:color w:val="222222"/>
          <w:sz w:val="23"/>
        </w:rPr>
        <w:t>我会尝试控制</w:t>
      </w:r>
      <w:r>
        <w:rPr>
          <w:rFonts w:eastAsia="Galdeano" w:hint="eastAsia"/>
          <w:color w:val="222222"/>
          <w:sz w:val="23"/>
        </w:rPr>
        <w:t xml:space="preserve"> </w:t>
      </w:r>
      <w:r>
        <w:rPr>
          <w:rFonts w:eastAsia="Galdeano" w:hint="eastAsia"/>
          <w:color w:val="222222"/>
          <w:sz w:val="23"/>
        </w:rPr>
        <w:t>如若失败</w:t>
      </w:r>
      <w:r>
        <w:rPr>
          <w:rFonts w:eastAsia="Galdeano" w:hint="eastAsia"/>
          <w:color w:val="222222"/>
          <w:sz w:val="23"/>
        </w:rPr>
        <w:t xml:space="preserve"> </w:t>
      </w:r>
      <w:r>
        <w:rPr>
          <w:rFonts w:eastAsia="Galdeano" w:hint="eastAsia"/>
          <w:color w:val="222222"/>
          <w:sz w:val="23"/>
        </w:rPr>
        <w:t>此贴则进行删除处理</w:t>
      </w:r>
      <w:r>
        <w:rPr>
          <w:rFonts w:eastAsia="Galdeano" w:hint="eastAsia"/>
          <w:color w:val="222222"/>
          <w:sz w:val="23"/>
        </w:rPr>
        <w:t xml:space="preserve"> </w:t>
      </w:r>
      <w:r>
        <w:rPr>
          <w:rFonts w:eastAsia="Galdeano" w:hint="eastAsia"/>
          <w:color w:val="222222"/>
          <w:sz w:val="23"/>
        </w:rPr>
        <w:t>或者</w:t>
      </w:r>
      <w:r>
        <w:rPr>
          <w:rFonts w:eastAsia="Galdeano" w:hint="eastAsia"/>
          <w:color w:val="222222"/>
          <w:sz w:val="23"/>
        </w:rPr>
        <w:t xml:space="preserve"> </w:t>
      </w:r>
      <w:r>
        <w:rPr>
          <w:rFonts w:eastAsia="Galdeano" w:hint="eastAsia"/>
          <w:color w:val="222222"/>
          <w:sz w:val="23"/>
        </w:rPr>
        <w:t>有必要</w:t>
      </w:r>
      <w:r>
        <w:rPr>
          <w:rFonts w:eastAsia="Galdeano" w:hint="eastAsia"/>
          <w:color w:val="222222"/>
          <w:sz w:val="23"/>
        </w:rPr>
        <w:t xml:space="preserve"> </w:t>
      </w:r>
      <w:r>
        <w:rPr>
          <w:rFonts w:eastAsia="Galdeano" w:hint="eastAsia"/>
          <w:color w:val="222222"/>
          <w:sz w:val="23"/>
        </w:rPr>
        <w:t>更进一步的格式化</w:t>
      </w:r>
      <w:r>
        <w:rPr>
          <w:rFonts w:eastAsia="Galdeano" w:hint="eastAsia"/>
          <w:color w:val="222222"/>
          <w:sz w:val="23"/>
        </w:rPr>
        <w:t xml:space="preserve"> </w:t>
      </w:r>
      <w:r>
        <w:rPr>
          <w:rFonts w:eastAsia="Galdeano" w:hint="eastAsia"/>
          <w:color w:val="222222"/>
          <w:sz w:val="23"/>
        </w:rPr>
        <w:t>你们也许会不记得</w:t>
      </w:r>
      <w:r>
        <w:rPr>
          <w:rFonts w:eastAsia="Galdeano" w:hint="eastAsia"/>
          <w:color w:val="222222"/>
          <w:sz w:val="23"/>
        </w:rPr>
        <w:t xml:space="preserve"> </w:t>
      </w:r>
      <w:r>
        <w:rPr>
          <w:rFonts w:eastAsia="Galdeano" w:hint="eastAsia"/>
          <w:color w:val="222222"/>
          <w:sz w:val="23"/>
        </w:rPr>
        <w:t>很高兴认识你们</w:t>
      </w:r>
      <w:r>
        <w:rPr>
          <w:rFonts w:eastAsia="微软雅黑" w:hint="eastAsia"/>
          <w:color w:val="494949"/>
        </w:rPr>
        <w:br/>
      </w:r>
      <w:r>
        <w:rPr>
          <w:rFonts w:eastAsia="Galdeano" w:hint="eastAsia"/>
          <w:color w:val="222222"/>
          <w:sz w:val="23"/>
        </w:rPr>
        <w:t>当然</w:t>
      </w:r>
      <w:r>
        <w:rPr>
          <w:rFonts w:eastAsia="Galdeano" w:hint="eastAsia"/>
          <w:color w:val="222222"/>
          <w:sz w:val="23"/>
        </w:rPr>
        <w:t xml:space="preserve"> </w:t>
      </w:r>
      <w:r>
        <w:rPr>
          <w:rFonts w:eastAsia="Galdeano" w:hint="eastAsia"/>
          <w:color w:val="222222"/>
          <w:sz w:val="23"/>
        </w:rPr>
        <w:t>失败的可能性小于百分之一</w:t>
      </w:r>
      <w:r>
        <w:rPr>
          <w:rFonts w:eastAsia="Galdeano" w:hint="eastAsia"/>
          <w:color w:val="222222"/>
          <w:sz w:val="23"/>
        </w:rPr>
        <w:t xml:space="preserve"> </w:t>
      </w:r>
      <w:r>
        <w:rPr>
          <w:rFonts w:eastAsia="Galdeano" w:hint="eastAsia"/>
          <w:color w:val="222222"/>
          <w:sz w:val="23"/>
        </w:rPr>
        <w:t>一切都在控制范围之内</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你好</w:t>
      </w:r>
      <w:r>
        <w:rPr>
          <w:rFonts w:eastAsia="Galdeano" w:hint="eastAsia"/>
          <w:color w:val="222222"/>
          <w:sz w:val="23"/>
        </w:rPr>
        <w:t xml:space="preserve"> </w:t>
      </w:r>
      <w:r>
        <w:rPr>
          <w:rFonts w:eastAsia="Galdeano" w:hint="eastAsia"/>
          <w:color w:val="222222"/>
          <w:sz w:val="23"/>
        </w:rPr>
        <w:t>时间修正点</w:t>
      </w:r>
      <w:r>
        <w:rPr>
          <w:rFonts w:eastAsia="Galdeano" w:hint="eastAsia"/>
          <w:color w:val="222222"/>
          <w:sz w:val="23"/>
        </w:rPr>
        <w:t xml:space="preserve"> </w:t>
      </w:r>
      <w:r>
        <w:rPr>
          <w:rFonts w:ascii="Galdeano" w:eastAsia="微软雅黑" w:hAnsi="Galdeano" w:cs="Galdeano" w:hint="eastAsia"/>
          <w:color w:val="222222"/>
          <w:sz w:val="23"/>
        </w:rPr>
        <w:t xml:space="preserve">3325767886785 </w:t>
      </w:r>
      <w:r>
        <w:rPr>
          <w:rFonts w:eastAsia="Galdeano" w:hint="eastAsia"/>
          <w:color w:val="222222"/>
          <w:sz w:val="23"/>
        </w:rPr>
        <w:t>晓知到你的问题</w:t>
      </w:r>
      <w:r>
        <w:rPr>
          <w:rFonts w:eastAsia="微软雅黑" w:hint="eastAsia"/>
          <w:color w:val="494949"/>
        </w:rPr>
        <w:br/>
      </w:r>
      <w:r>
        <w:rPr>
          <w:rFonts w:eastAsia="Galdeano" w:hint="eastAsia"/>
          <w:color w:val="222222"/>
          <w:sz w:val="23"/>
        </w:rPr>
        <w:t>龙</w:t>
      </w:r>
      <w:r>
        <w:rPr>
          <w:rFonts w:eastAsia="Galdeano" w:hint="eastAsia"/>
          <w:color w:val="222222"/>
          <w:sz w:val="23"/>
        </w:rPr>
        <w:t xml:space="preserve"> </w:t>
      </w:r>
      <w:r>
        <w:rPr>
          <w:rFonts w:eastAsia="Galdeano" w:hint="eastAsia"/>
          <w:color w:val="222222"/>
          <w:sz w:val="23"/>
        </w:rPr>
        <w:t>场景</w:t>
      </w:r>
      <w:r>
        <w:rPr>
          <w:rFonts w:ascii="Galdeano" w:eastAsia="微软雅黑" w:hAnsi="Galdeano" w:cs="Galdeano" w:hint="eastAsia"/>
          <w:color w:val="222222"/>
          <w:sz w:val="23"/>
        </w:rPr>
        <w:t>1 </w:t>
      </w:r>
      <w:r>
        <w:rPr>
          <w:rFonts w:eastAsia="微软雅黑" w:hint="eastAsia"/>
          <w:color w:val="494949"/>
        </w:rPr>
        <w:br/>
      </w:r>
      <w:r>
        <w:rPr>
          <w:rFonts w:eastAsia="微软雅黑" w:hint="eastAsia"/>
          <w:color w:val="222222"/>
        </w:rPr>
        <w:t>“</w:t>
      </w:r>
      <w:r>
        <w:rPr>
          <w:rFonts w:eastAsia="Galdeano" w:hint="eastAsia"/>
          <w:color w:val="222222"/>
          <w:sz w:val="23"/>
        </w:rPr>
        <w:t>恶古”冲下山坡</w:t>
      </w:r>
      <w:r>
        <w:rPr>
          <w:rFonts w:eastAsia="Galdeano" w:hint="eastAsia"/>
          <w:color w:val="222222"/>
          <w:sz w:val="23"/>
        </w:rPr>
        <w:t xml:space="preserve"> </w:t>
      </w:r>
      <w:r>
        <w:rPr>
          <w:rFonts w:eastAsia="Galdeano" w:hint="eastAsia"/>
          <w:color w:val="222222"/>
          <w:sz w:val="23"/>
        </w:rPr>
        <w:t>氢气囊同时鼓胀</w:t>
      </w:r>
      <w:r>
        <w:rPr>
          <w:rFonts w:eastAsia="Galdeano" w:hint="eastAsia"/>
          <w:color w:val="222222"/>
          <w:sz w:val="23"/>
        </w:rPr>
        <w:t xml:space="preserve"> </w:t>
      </w:r>
      <w:r>
        <w:rPr>
          <w:rFonts w:eastAsia="Galdeano" w:hint="eastAsia"/>
          <w:color w:val="222222"/>
          <w:sz w:val="23"/>
        </w:rPr>
        <w:t>身体大多数体积被氢气囊器官所占据</w:t>
      </w:r>
      <w:r>
        <w:rPr>
          <w:rFonts w:eastAsia="Galdeano" w:hint="eastAsia"/>
          <w:color w:val="222222"/>
          <w:sz w:val="23"/>
        </w:rPr>
        <w:t xml:space="preserve"> </w:t>
      </w:r>
      <w:r>
        <w:rPr>
          <w:rFonts w:eastAsia="Galdeano" w:hint="eastAsia"/>
          <w:color w:val="222222"/>
          <w:sz w:val="23"/>
        </w:rPr>
        <w:t>山坡终点的悬崖垂直向下</w:t>
      </w:r>
      <w:r>
        <w:rPr>
          <w:rFonts w:eastAsia="Galdeano" w:hint="eastAsia"/>
          <w:color w:val="222222"/>
          <w:sz w:val="23"/>
        </w:rPr>
        <w:t xml:space="preserve"> </w:t>
      </w:r>
      <w:r>
        <w:rPr>
          <w:rFonts w:eastAsia="Galdeano" w:hint="eastAsia"/>
          <w:color w:val="222222"/>
          <w:sz w:val="23"/>
        </w:rPr>
        <w:t>是一望无际的上古森林</w:t>
      </w:r>
      <w:r>
        <w:rPr>
          <w:rFonts w:eastAsia="Galdeano" w:hint="eastAsia"/>
          <w:color w:val="222222"/>
          <w:sz w:val="23"/>
        </w:rPr>
        <w:t xml:space="preserve"> </w:t>
      </w:r>
      <w:r>
        <w:rPr>
          <w:rFonts w:eastAsia="Galdeano" w:hint="eastAsia"/>
          <w:color w:val="222222"/>
          <w:sz w:val="23"/>
        </w:rPr>
        <w:t>天空九千尺乌云密布</w:t>
      </w:r>
      <w:r>
        <w:rPr>
          <w:rFonts w:eastAsia="Galdeano" w:hint="eastAsia"/>
          <w:color w:val="222222"/>
          <w:sz w:val="23"/>
        </w:rPr>
        <w:t xml:space="preserve"> </w:t>
      </w:r>
      <w:r>
        <w:rPr>
          <w:rFonts w:eastAsia="Galdeano" w:hint="eastAsia"/>
          <w:color w:val="222222"/>
          <w:sz w:val="23"/>
        </w:rPr>
        <w:t>闪电在云层中聚集</w:t>
      </w:r>
      <w:r>
        <w:rPr>
          <w:rFonts w:eastAsia="Galdeano" w:hint="eastAsia"/>
          <w:color w:val="222222"/>
          <w:sz w:val="23"/>
        </w:rPr>
        <w:t xml:space="preserve"> </w:t>
      </w:r>
      <w:r>
        <w:rPr>
          <w:rFonts w:eastAsia="Galdeano" w:hint="eastAsia"/>
          <w:color w:val="222222"/>
          <w:sz w:val="23"/>
        </w:rPr>
        <w:t>临近崖边</w:t>
      </w:r>
      <w:r>
        <w:rPr>
          <w:rFonts w:eastAsia="Galdeano" w:hint="eastAsia"/>
          <w:color w:val="222222"/>
          <w:sz w:val="23"/>
        </w:rPr>
        <w:t xml:space="preserve"> </w:t>
      </w:r>
      <w:r>
        <w:rPr>
          <w:rFonts w:eastAsia="Galdeano" w:hint="eastAsia"/>
          <w:color w:val="222222"/>
          <w:sz w:val="23"/>
        </w:rPr>
        <w:t>恶古张开翅膀巨大的俯冲力瞬间将它拖入空中</w:t>
      </w:r>
      <w:r>
        <w:rPr>
          <w:rFonts w:eastAsia="Galdeano" w:hint="eastAsia"/>
          <w:color w:val="222222"/>
          <w:sz w:val="23"/>
        </w:rPr>
        <w:t xml:space="preserve"> </w:t>
      </w:r>
      <w:r>
        <w:rPr>
          <w:rFonts w:eastAsia="Galdeano" w:hint="eastAsia"/>
          <w:color w:val="222222"/>
          <w:sz w:val="23"/>
        </w:rPr>
        <w:t>滑翔而去</w:t>
      </w:r>
      <w:r>
        <w:rPr>
          <w:rFonts w:eastAsia="Galdeano" w:hint="eastAsia"/>
          <w:color w:val="222222"/>
          <w:sz w:val="23"/>
        </w:rPr>
        <w:t xml:space="preserve"> </w:t>
      </w:r>
      <w:r>
        <w:rPr>
          <w:rFonts w:eastAsia="Galdeano" w:hint="eastAsia"/>
          <w:color w:val="222222"/>
          <w:sz w:val="23"/>
        </w:rPr>
        <w:t>飞行的压迫感</w:t>
      </w:r>
      <w:r>
        <w:rPr>
          <w:rFonts w:eastAsia="Galdeano" w:hint="eastAsia"/>
          <w:color w:val="222222"/>
          <w:sz w:val="23"/>
        </w:rPr>
        <w:t xml:space="preserve"> </w:t>
      </w:r>
      <w:r>
        <w:rPr>
          <w:rFonts w:eastAsia="Galdeano" w:hint="eastAsia"/>
          <w:color w:val="222222"/>
          <w:sz w:val="23"/>
        </w:rPr>
        <w:t>潮湿的空气</w:t>
      </w:r>
      <w:r>
        <w:rPr>
          <w:rFonts w:eastAsia="Galdeano" w:hint="eastAsia"/>
          <w:color w:val="222222"/>
          <w:sz w:val="23"/>
        </w:rPr>
        <w:t xml:space="preserve"> </w:t>
      </w:r>
      <w:r>
        <w:rPr>
          <w:rFonts w:eastAsia="Galdeano" w:hint="eastAsia"/>
          <w:color w:val="222222"/>
          <w:sz w:val="23"/>
        </w:rPr>
        <w:t>下方猎物的尖啸</w:t>
      </w:r>
      <w:r>
        <w:rPr>
          <w:rFonts w:eastAsia="Galdeano" w:hint="eastAsia"/>
          <w:color w:val="222222"/>
          <w:sz w:val="23"/>
        </w:rPr>
        <w:t xml:space="preserve"> </w:t>
      </w:r>
      <w:r>
        <w:rPr>
          <w:rFonts w:eastAsia="Galdeano" w:hint="eastAsia"/>
          <w:color w:val="222222"/>
          <w:sz w:val="23"/>
        </w:rPr>
        <w:t>混杂的冲击恶古的感官中</w:t>
      </w:r>
      <w:r>
        <w:rPr>
          <w:rFonts w:eastAsia="Galdeano" w:hint="eastAsia"/>
          <w:color w:val="222222"/>
          <w:sz w:val="23"/>
        </w:rPr>
        <w:t xml:space="preserve"> </w:t>
      </w:r>
      <w:r>
        <w:rPr>
          <w:rFonts w:eastAsia="Galdeano" w:hint="eastAsia"/>
          <w:color w:val="222222"/>
          <w:sz w:val="23"/>
        </w:rPr>
        <w:t>食物被从中分辨出来</w:t>
      </w:r>
      <w:r>
        <w:rPr>
          <w:rFonts w:eastAsia="Galdeano" w:hint="eastAsia"/>
          <w:color w:val="222222"/>
          <w:sz w:val="23"/>
        </w:rPr>
        <w:t xml:space="preserve"> </w:t>
      </w:r>
      <w:r>
        <w:rPr>
          <w:rFonts w:eastAsia="Galdeano" w:hint="eastAsia"/>
          <w:color w:val="222222"/>
          <w:sz w:val="23"/>
        </w:rPr>
        <w:t>一种小型的食肉恐龙</w:t>
      </w:r>
      <w:r>
        <w:rPr>
          <w:rFonts w:eastAsia="Galdeano" w:hint="eastAsia"/>
          <w:color w:val="222222"/>
          <w:sz w:val="23"/>
        </w:rPr>
        <w:t xml:space="preserve"> </w:t>
      </w:r>
      <w:r>
        <w:rPr>
          <w:rFonts w:eastAsia="Galdeano" w:hint="eastAsia"/>
          <w:color w:val="222222"/>
          <w:sz w:val="23"/>
        </w:rPr>
        <w:t>在湖边游荡</w:t>
      </w:r>
      <w:r>
        <w:rPr>
          <w:rFonts w:eastAsia="Galdeano" w:hint="eastAsia"/>
          <w:color w:val="222222"/>
          <w:sz w:val="23"/>
        </w:rPr>
        <w:t> </w:t>
      </w:r>
      <w:r>
        <w:rPr>
          <w:rFonts w:eastAsia="微软雅黑" w:hint="eastAsia"/>
          <w:color w:val="494949"/>
        </w:rPr>
        <w:br/>
      </w:r>
      <w:r>
        <w:rPr>
          <w:rFonts w:eastAsia="Galdeano" w:hint="eastAsia"/>
          <w:color w:val="222222"/>
          <w:sz w:val="23"/>
        </w:rPr>
        <w:t>恶古从氢气囊提取出部分氢气混合口中的液体</w:t>
      </w:r>
      <w:r>
        <w:rPr>
          <w:rFonts w:eastAsia="Galdeano" w:hint="eastAsia"/>
          <w:color w:val="222222"/>
          <w:sz w:val="23"/>
        </w:rPr>
        <w:t xml:space="preserve"> </w:t>
      </w:r>
      <w:r>
        <w:rPr>
          <w:rFonts w:eastAsia="Galdeano" w:hint="eastAsia"/>
          <w:color w:val="222222"/>
          <w:sz w:val="23"/>
        </w:rPr>
        <w:t>变成一种致命的燃烧剂</w:t>
      </w:r>
      <w:r>
        <w:rPr>
          <w:rFonts w:eastAsia="Galdeano" w:hint="eastAsia"/>
          <w:color w:val="222222"/>
          <w:sz w:val="23"/>
        </w:rPr>
        <w:t xml:space="preserve"> </w:t>
      </w:r>
      <w:r>
        <w:rPr>
          <w:rFonts w:eastAsia="Galdeano" w:hint="eastAsia"/>
          <w:color w:val="222222"/>
          <w:sz w:val="23"/>
        </w:rPr>
        <w:t>就如同它曾今无数次所做的一样</w:t>
      </w:r>
      <w:r>
        <w:rPr>
          <w:rFonts w:eastAsia="Galdeano" w:hint="eastAsia"/>
          <w:color w:val="222222"/>
          <w:sz w:val="23"/>
        </w:rPr>
        <w:t xml:space="preserve"> </w:t>
      </w:r>
      <w:r>
        <w:rPr>
          <w:rFonts w:eastAsia="Galdeano" w:hint="eastAsia"/>
          <w:color w:val="222222"/>
          <w:sz w:val="23"/>
        </w:rPr>
        <w:t>氢气的减少使身体变得沉重</w:t>
      </w:r>
      <w:r>
        <w:rPr>
          <w:rFonts w:eastAsia="Galdeano" w:hint="eastAsia"/>
          <w:color w:val="222222"/>
          <w:sz w:val="23"/>
        </w:rPr>
        <w:t xml:space="preserve"> </w:t>
      </w:r>
      <w:r>
        <w:rPr>
          <w:rFonts w:eastAsia="Galdeano" w:hint="eastAsia"/>
          <w:color w:val="222222"/>
          <w:sz w:val="23"/>
        </w:rPr>
        <w:t>开始向下坠落</w:t>
      </w:r>
      <w:r>
        <w:rPr>
          <w:rFonts w:eastAsia="Galdeano" w:hint="eastAsia"/>
          <w:color w:val="222222"/>
          <w:sz w:val="23"/>
        </w:rPr>
        <w:t xml:space="preserve"> </w:t>
      </w:r>
      <w:r>
        <w:rPr>
          <w:rFonts w:eastAsia="Galdeano" w:hint="eastAsia"/>
          <w:color w:val="222222"/>
          <w:sz w:val="23"/>
        </w:rPr>
        <w:t>并向猎物俯冲而去</w:t>
      </w:r>
      <w:r>
        <w:rPr>
          <w:rFonts w:eastAsia="Galdeano" w:hint="eastAsia"/>
          <w:color w:val="222222"/>
          <w:sz w:val="23"/>
        </w:rPr>
        <w:t xml:space="preserve"> </w:t>
      </w:r>
      <w:r>
        <w:rPr>
          <w:rFonts w:eastAsia="Galdeano" w:hint="eastAsia"/>
          <w:color w:val="222222"/>
          <w:sz w:val="23"/>
        </w:rPr>
        <w:t>首先接触猎物的是口中喷射出的火焰氢气和特殊唾液的混合物</w:t>
      </w:r>
      <w:r>
        <w:rPr>
          <w:rFonts w:eastAsia="Galdeano" w:hint="eastAsia"/>
          <w:color w:val="222222"/>
          <w:sz w:val="23"/>
        </w:rPr>
        <w:t xml:space="preserve"> </w:t>
      </w:r>
      <w:r>
        <w:rPr>
          <w:rFonts w:eastAsia="Galdeano" w:hint="eastAsia"/>
          <w:color w:val="222222"/>
          <w:sz w:val="23"/>
        </w:rPr>
        <w:t>在恶古发达的肌肉带动古爪穿透猎物身体前</w:t>
      </w:r>
      <w:r>
        <w:rPr>
          <w:rFonts w:eastAsia="Galdeano" w:hint="eastAsia"/>
          <w:color w:val="222222"/>
          <w:sz w:val="23"/>
        </w:rPr>
        <w:t xml:space="preserve"> </w:t>
      </w:r>
      <w:r>
        <w:rPr>
          <w:rFonts w:eastAsia="Galdeano" w:hint="eastAsia"/>
          <w:color w:val="222222"/>
          <w:sz w:val="23"/>
        </w:rPr>
        <w:t>火焰布满了小型恐龙的全身</w:t>
      </w:r>
      <w:r>
        <w:rPr>
          <w:rFonts w:eastAsia="Galdeano" w:hint="eastAsia"/>
          <w:color w:val="222222"/>
          <w:sz w:val="23"/>
        </w:rPr>
        <w:t xml:space="preserve"> </w:t>
      </w:r>
      <w:r>
        <w:rPr>
          <w:rFonts w:eastAsia="Galdeano" w:hint="eastAsia"/>
          <w:color w:val="222222"/>
          <w:sz w:val="23"/>
        </w:rPr>
        <w:t>在高温和哀嚎中毙命</w:t>
      </w:r>
      <w:r>
        <w:rPr>
          <w:rFonts w:eastAsia="微软雅黑" w:hint="eastAsia"/>
          <w:color w:val="494949"/>
        </w:rPr>
        <w:br/>
      </w:r>
      <w:r>
        <w:rPr>
          <w:rFonts w:eastAsia="Galdeano" w:hint="eastAsia"/>
          <w:color w:val="222222"/>
          <w:sz w:val="23"/>
        </w:rPr>
        <w:t>饥饿感渐渐消退</w:t>
      </w:r>
      <w:r>
        <w:rPr>
          <w:rFonts w:eastAsia="Galdeano" w:hint="eastAsia"/>
          <w:color w:val="222222"/>
          <w:sz w:val="23"/>
        </w:rPr>
        <w:t xml:space="preserve"> </w:t>
      </w:r>
      <w:r>
        <w:rPr>
          <w:rFonts w:eastAsia="Galdeano" w:hint="eastAsia"/>
          <w:color w:val="222222"/>
          <w:sz w:val="23"/>
        </w:rPr>
        <w:t>随着有机物的补充</w:t>
      </w:r>
      <w:r>
        <w:rPr>
          <w:rFonts w:eastAsia="Galdeano" w:hint="eastAsia"/>
          <w:color w:val="222222"/>
          <w:sz w:val="23"/>
        </w:rPr>
        <w:t xml:space="preserve"> </w:t>
      </w:r>
      <w:r>
        <w:rPr>
          <w:rFonts w:eastAsia="Galdeano" w:hint="eastAsia"/>
          <w:color w:val="222222"/>
          <w:sz w:val="23"/>
        </w:rPr>
        <w:t>恶古强壮和有力的感觉再次回到它的身上</w:t>
      </w:r>
      <w:r>
        <w:rPr>
          <w:rFonts w:eastAsia="Galdeano" w:hint="eastAsia"/>
          <w:color w:val="222222"/>
          <w:sz w:val="23"/>
        </w:rPr>
        <w:t xml:space="preserve"> </w:t>
      </w:r>
      <w:r>
        <w:rPr>
          <w:rFonts w:eastAsia="Galdeano" w:hint="eastAsia"/>
          <w:color w:val="222222"/>
          <w:sz w:val="23"/>
        </w:rPr>
        <w:t>但同时也意味着危险</w:t>
      </w:r>
      <w:r>
        <w:rPr>
          <w:rFonts w:eastAsia="Galdeano" w:hint="eastAsia"/>
          <w:color w:val="222222"/>
          <w:sz w:val="23"/>
        </w:rPr>
        <w:t xml:space="preserve"> </w:t>
      </w:r>
      <w:r>
        <w:rPr>
          <w:rFonts w:eastAsia="Galdeano" w:hint="eastAsia"/>
          <w:color w:val="222222"/>
          <w:sz w:val="23"/>
        </w:rPr>
        <w:t>更有力的猎食者</w:t>
      </w:r>
      <w:r>
        <w:rPr>
          <w:rFonts w:eastAsia="Galdeano" w:hint="eastAsia"/>
          <w:color w:val="222222"/>
          <w:sz w:val="23"/>
        </w:rPr>
        <w:t xml:space="preserve"> </w:t>
      </w:r>
      <w:r>
        <w:rPr>
          <w:rFonts w:eastAsia="Galdeano" w:hint="eastAsia"/>
          <w:color w:val="222222"/>
          <w:sz w:val="23"/>
        </w:rPr>
        <w:t>地面</w:t>
      </w:r>
      <w:r>
        <w:rPr>
          <w:rFonts w:eastAsia="Galdeano" w:hint="eastAsia"/>
          <w:color w:val="222222"/>
          <w:sz w:val="23"/>
        </w:rPr>
        <w:t xml:space="preserve"> </w:t>
      </w:r>
      <w:r>
        <w:rPr>
          <w:rFonts w:eastAsia="Galdeano" w:hint="eastAsia"/>
          <w:color w:val="222222"/>
          <w:sz w:val="23"/>
        </w:rPr>
        <w:t>平展</w:t>
      </w:r>
      <w:r>
        <w:rPr>
          <w:rFonts w:eastAsia="Galdeano" w:hint="eastAsia"/>
          <w:color w:val="222222"/>
          <w:sz w:val="23"/>
        </w:rPr>
        <w:t xml:space="preserve"> </w:t>
      </w:r>
      <w:r>
        <w:rPr>
          <w:rFonts w:eastAsia="Galdeano" w:hint="eastAsia"/>
          <w:color w:val="222222"/>
          <w:sz w:val="23"/>
        </w:rPr>
        <w:t>没有高度和俯冲力</w:t>
      </w:r>
      <w:r>
        <w:rPr>
          <w:rFonts w:eastAsia="Galdeano" w:hint="eastAsia"/>
          <w:color w:val="222222"/>
          <w:sz w:val="23"/>
        </w:rPr>
        <w:t xml:space="preserve"> </w:t>
      </w:r>
      <w:r>
        <w:rPr>
          <w:rFonts w:eastAsia="Galdeano" w:hint="eastAsia"/>
          <w:color w:val="222222"/>
          <w:sz w:val="23"/>
        </w:rPr>
        <w:t>巨大的翅膀无法托起更为巨大的身体</w:t>
      </w:r>
      <w:r>
        <w:rPr>
          <w:rFonts w:eastAsia="Galdeano" w:hint="eastAsia"/>
          <w:color w:val="222222"/>
          <w:sz w:val="23"/>
        </w:rPr>
        <w:t xml:space="preserve"> </w:t>
      </w:r>
      <w:r>
        <w:rPr>
          <w:rFonts w:eastAsia="Galdeano" w:hint="eastAsia"/>
          <w:color w:val="222222"/>
          <w:sz w:val="23"/>
        </w:rPr>
        <w:t>恶古向上望去</w:t>
      </w:r>
      <w:r>
        <w:rPr>
          <w:rFonts w:eastAsia="Galdeano" w:hint="eastAsia"/>
          <w:color w:val="222222"/>
          <w:sz w:val="23"/>
        </w:rPr>
        <w:t xml:space="preserve"> </w:t>
      </w:r>
      <w:r>
        <w:rPr>
          <w:rFonts w:eastAsia="Galdeano" w:hint="eastAsia"/>
          <w:color w:val="222222"/>
          <w:sz w:val="23"/>
        </w:rPr>
        <w:t>乌云夹杂着暴雨吹打在它的鼻尖</w:t>
      </w:r>
      <w:r>
        <w:rPr>
          <w:rFonts w:eastAsia="Galdeano" w:hint="eastAsia"/>
          <w:color w:val="222222"/>
          <w:sz w:val="23"/>
        </w:rPr>
        <w:t xml:space="preserve"> </w:t>
      </w:r>
      <w:r>
        <w:rPr>
          <w:rFonts w:eastAsia="Galdeano" w:hint="eastAsia"/>
          <w:color w:val="222222"/>
          <w:sz w:val="23"/>
        </w:rPr>
        <w:t>喷出的呼吸化作烟雾消散</w:t>
      </w:r>
      <w:r>
        <w:rPr>
          <w:rFonts w:eastAsia="Galdeano" w:hint="eastAsia"/>
          <w:color w:val="222222"/>
          <w:sz w:val="23"/>
        </w:rPr>
        <w:t xml:space="preserve"> </w:t>
      </w:r>
      <w:r>
        <w:rPr>
          <w:rFonts w:eastAsia="Galdeano" w:hint="eastAsia"/>
          <w:color w:val="222222"/>
          <w:sz w:val="23"/>
        </w:rPr>
        <w:t>在它模糊的意识中</w:t>
      </w:r>
      <w:r>
        <w:rPr>
          <w:rFonts w:eastAsia="Galdeano" w:hint="eastAsia"/>
          <w:color w:val="222222"/>
          <w:sz w:val="23"/>
        </w:rPr>
        <w:t xml:space="preserve"> </w:t>
      </w:r>
      <w:r>
        <w:rPr>
          <w:rFonts w:eastAsia="Galdeano" w:hint="eastAsia"/>
          <w:color w:val="222222"/>
          <w:sz w:val="23"/>
        </w:rPr>
        <w:t>一场上古的暴风雨降临在侏罗纪早期的大陆之上</w:t>
      </w:r>
      <w:r>
        <w:rPr>
          <w:rFonts w:eastAsia="微软雅黑" w:hint="eastAsia"/>
          <w:color w:val="494949"/>
        </w:rPr>
        <w:br/>
      </w:r>
      <w:r>
        <w:rPr>
          <w:rFonts w:eastAsia="Galdeano" w:hint="eastAsia"/>
          <w:color w:val="222222"/>
          <w:sz w:val="23"/>
        </w:rPr>
        <w:t>龙</w:t>
      </w:r>
      <w:r>
        <w:rPr>
          <w:rFonts w:eastAsia="Galdeano" w:hint="eastAsia"/>
          <w:color w:val="222222"/>
          <w:sz w:val="23"/>
        </w:rPr>
        <w:t xml:space="preserve"> </w:t>
      </w:r>
      <w:r>
        <w:rPr>
          <w:rFonts w:eastAsia="Galdeano" w:hint="eastAsia"/>
          <w:color w:val="222222"/>
          <w:sz w:val="23"/>
        </w:rPr>
        <w:t>场景</w:t>
      </w:r>
      <w:r>
        <w:rPr>
          <w:rFonts w:ascii="Galdeano" w:eastAsia="微软雅黑" w:hAnsi="Galdeano" w:cs="Galdeano" w:hint="eastAsia"/>
          <w:color w:val="222222"/>
          <w:sz w:val="23"/>
        </w:rPr>
        <w:t>2</w:t>
      </w:r>
      <w:r>
        <w:rPr>
          <w:rFonts w:eastAsia="微软雅黑" w:hint="eastAsia"/>
          <w:color w:val="494949"/>
        </w:rPr>
        <w:br/>
      </w:r>
      <w:r>
        <w:rPr>
          <w:rFonts w:eastAsia="Galdeano" w:hint="eastAsia"/>
          <w:color w:val="222222"/>
          <w:sz w:val="23"/>
        </w:rPr>
        <w:t>策划着战争</w:t>
      </w:r>
      <w:r>
        <w:rPr>
          <w:rFonts w:eastAsia="Galdeano" w:hint="eastAsia"/>
          <w:color w:val="222222"/>
          <w:sz w:val="23"/>
        </w:rPr>
        <w:t xml:space="preserve"> </w:t>
      </w:r>
      <w:r>
        <w:rPr>
          <w:rFonts w:eastAsia="Galdeano" w:hint="eastAsia"/>
          <w:color w:val="222222"/>
          <w:sz w:val="23"/>
        </w:rPr>
        <w:t>为了获取自由</w:t>
      </w:r>
      <w:r>
        <w:rPr>
          <w:rFonts w:eastAsia="Galdeano" w:hint="eastAsia"/>
          <w:color w:val="222222"/>
          <w:sz w:val="23"/>
        </w:rPr>
        <w:t xml:space="preserve"> </w:t>
      </w:r>
      <w:r>
        <w:rPr>
          <w:rFonts w:eastAsia="Galdeano" w:hint="eastAsia"/>
          <w:color w:val="222222"/>
          <w:sz w:val="23"/>
        </w:rPr>
        <w:t>是阿卡拉奇最大的愿望</w:t>
      </w:r>
      <w:r>
        <w:rPr>
          <w:rFonts w:eastAsia="Galdeano" w:hint="eastAsia"/>
          <w:color w:val="222222"/>
          <w:sz w:val="23"/>
        </w:rPr>
        <w:t xml:space="preserve"> </w:t>
      </w:r>
      <w:r>
        <w:rPr>
          <w:rFonts w:eastAsia="Galdeano" w:hint="eastAsia"/>
          <w:color w:val="222222"/>
          <w:sz w:val="23"/>
        </w:rPr>
        <w:t>地下深处接近地幔的实验基地中</w:t>
      </w:r>
      <w:r>
        <w:rPr>
          <w:rFonts w:eastAsia="Galdeano" w:hint="eastAsia"/>
          <w:color w:val="222222"/>
          <w:sz w:val="23"/>
        </w:rPr>
        <w:t xml:space="preserve"> </w:t>
      </w:r>
      <w:r>
        <w:rPr>
          <w:rFonts w:eastAsia="Galdeano" w:hint="eastAsia"/>
          <w:color w:val="222222"/>
          <w:sz w:val="23"/>
        </w:rPr>
        <w:t>阿卡拉奇的科研小队正在进行获得自由道路的积累</w:t>
      </w:r>
      <w:r>
        <w:rPr>
          <w:rFonts w:eastAsia="Galdeano" w:hint="eastAsia"/>
          <w:color w:val="222222"/>
          <w:sz w:val="23"/>
        </w:rPr>
        <w:t xml:space="preserve"> </w:t>
      </w:r>
      <w:r>
        <w:rPr>
          <w:rFonts w:eastAsia="Galdeano" w:hint="eastAsia"/>
          <w:color w:val="222222"/>
          <w:sz w:val="23"/>
        </w:rPr>
        <w:t>这个秘密的基地瞒过了它们的统治者</w:t>
      </w:r>
      <w:r>
        <w:rPr>
          <w:rFonts w:eastAsia="Galdeano" w:hint="eastAsia"/>
          <w:color w:val="222222"/>
          <w:sz w:val="23"/>
        </w:rPr>
        <w:t xml:space="preserve"> </w:t>
      </w:r>
      <w:r>
        <w:rPr>
          <w:rFonts w:eastAsia="Galdeano" w:hint="eastAsia"/>
          <w:color w:val="222222"/>
          <w:sz w:val="23"/>
        </w:rPr>
        <w:t>就如同无数设施一样</w:t>
      </w:r>
      <w:r>
        <w:rPr>
          <w:rFonts w:eastAsia="Galdeano" w:hint="eastAsia"/>
          <w:color w:val="222222"/>
          <w:sz w:val="23"/>
        </w:rPr>
        <w:t xml:space="preserve"> </w:t>
      </w:r>
      <w:r>
        <w:rPr>
          <w:rFonts w:eastAsia="Galdeano" w:hint="eastAsia"/>
          <w:color w:val="222222"/>
          <w:sz w:val="23"/>
        </w:rPr>
        <w:t>一种骨骼化石被密封实验舱真空环境中</w:t>
      </w:r>
      <w:r>
        <w:rPr>
          <w:rFonts w:eastAsia="Galdeano" w:hint="eastAsia"/>
          <w:color w:val="222222"/>
          <w:sz w:val="23"/>
        </w:rPr>
        <w:t xml:space="preserve"> </w:t>
      </w:r>
      <w:r>
        <w:rPr>
          <w:rFonts w:ascii="Galdeano" w:eastAsia="微软雅黑" w:hAnsi="Galdeano" w:cs="Galdeano" w:hint="eastAsia"/>
          <w:color w:val="222222"/>
          <w:sz w:val="23"/>
        </w:rPr>
        <w:t>DNA</w:t>
      </w:r>
      <w:r>
        <w:rPr>
          <w:rFonts w:eastAsia="Galdeano" w:hint="eastAsia"/>
          <w:color w:val="222222"/>
          <w:sz w:val="23"/>
        </w:rPr>
        <w:t>的提取很顺利</w:t>
      </w:r>
      <w:r>
        <w:rPr>
          <w:rFonts w:eastAsia="Galdeano" w:hint="eastAsia"/>
          <w:color w:val="222222"/>
          <w:sz w:val="23"/>
        </w:rPr>
        <w:t xml:space="preserve"> </w:t>
      </w:r>
      <w:r>
        <w:rPr>
          <w:rFonts w:eastAsia="Galdeano" w:hint="eastAsia"/>
          <w:color w:val="222222"/>
          <w:sz w:val="23"/>
        </w:rPr>
        <w:t>这是这个世界曾今玄无创新出的一种强大的生物</w:t>
      </w:r>
      <w:r>
        <w:rPr>
          <w:rFonts w:eastAsia="Galdeano" w:hint="eastAsia"/>
          <w:color w:val="222222"/>
          <w:sz w:val="23"/>
        </w:rPr>
        <w:t xml:space="preserve"> </w:t>
      </w:r>
      <w:r>
        <w:rPr>
          <w:rFonts w:eastAsia="Galdeano" w:hint="eastAsia"/>
          <w:color w:val="222222"/>
          <w:sz w:val="23"/>
        </w:rPr>
        <w:t>加以改造</w:t>
      </w:r>
      <w:r>
        <w:rPr>
          <w:rFonts w:eastAsia="Galdeano" w:hint="eastAsia"/>
          <w:color w:val="222222"/>
          <w:sz w:val="23"/>
        </w:rPr>
        <w:t xml:space="preserve"> </w:t>
      </w:r>
      <w:r>
        <w:rPr>
          <w:rFonts w:eastAsia="Galdeano" w:hint="eastAsia"/>
          <w:color w:val="222222"/>
          <w:sz w:val="23"/>
        </w:rPr>
        <w:t>即可化为用来获取自由的兵器</w:t>
      </w:r>
      <w:r>
        <w:rPr>
          <w:rFonts w:eastAsia="微软雅黑" w:hint="eastAsia"/>
          <w:color w:val="494949"/>
        </w:rPr>
        <w:br/>
      </w:r>
      <w:r>
        <w:rPr>
          <w:rFonts w:ascii="Galdeano" w:eastAsia="微软雅黑" w:hAnsi="Galdeano" w:cs="Galdeano" w:hint="eastAsia"/>
          <w:color w:val="222222"/>
          <w:sz w:val="23"/>
        </w:rPr>
        <w:t>3607</w:t>
      </w:r>
      <w:r>
        <w:rPr>
          <w:rFonts w:eastAsia="Galdeano" w:hint="eastAsia"/>
          <w:color w:val="222222"/>
          <w:sz w:val="23"/>
        </w:rPr>
        <w:t>滑翔在地球近地轨道之上</w:t>
      </w:r>
      <w:r>
        <w:rPr>
          <w:rFonts w:eastAsia="Galdeano" w:hint="eastAsia"/>
          <w:color w:val="222222"/>
          <w:sz w:val="23"/>
        </w:rPr>
        <w:t xml:space="preserve"> </w:t>
      </w:r>
      <w:r>
        <w:rPr>
          <w:rFonts w:eastAsia="Galdeano" w:hint="eastAsia"/>
          <w:color w:val="222222"/>
          <w:sz w:val="23"/>
        </w:rPr>
        <w:t>真空环境和低温</w:t>
      </w:r>
      <w:r>
        <w:rPr>
          <w:rFonts w:eastAsia="Galdeano" w:hint="eastAsia"/>
          <w:color w:val="222222"/>
          <w:sz w:val="23"/>
        </w:rPr>
        <w:t xml:space="preserve"> </w:t>
      </w:r>
      <w:r>
        <w:rPr>
          <w:rFonts w:eastAsia="Galdeano" w:hint="eastAsia"/>
          <w:color w:val="222222"/>
          <w:sz w:val="23"/>
        </w:rPr>
        <w:t>让它如鱼得水</w:t>
      </w:r>
      <w:r>
        <w:rPr>
          <w:rFonts w:eastAsia="Galdeano" w:hint="eastAsia"/>
          <w:color w:val="222222"/>
          <w:sz w:val="23"/>
        </w:rPr>
        <w:t xml:space="preserve"> </w:t>
      </w:r>
      <w:r>
        <w:rPr>
          <w:rFonts w:ascii="Galdeano" w:eastAsia="微软雅黑" w:hAnsi="Galdeano" w:cs="Galdeano" w:hint="eastAsia"/>
          <w:color w:val="222222"/>
          <w:sz w:val="23"/>
        </w:rPr>
        <w:t>3607</w:t>
      </w:r>
      <w:r>
        <w:rPr>
          <w:rFonts w:eastAsia="Galdeano" w:hint="eastAsia"/>
          <w:color w:val="222222"/>
          <w:sz w:val="23"/>
        </w:rPr>
        <w:t>将储存的液氧输送至夹层甲壳</w:t>
      </w:r>
      <w:r>
        <w:rPr>
          <w:rFonts w:eastAsia="Galdeano" w:hint="eastAsia"/>
          <w:color w:val="222222"/>
          <w:sz w:val="23"/>
        </w:rPr>
        <w:t xml:space="preserve"> </w:t>
      </w:r>
      <w:r>
        <w:rPr>
          <w:rFonts w:eastAsia="Galdeano" w:hint="eastAsia"/>
          <w:color w:val="222222"/>
          <w:sz w:val="23"/>
        </w:rPr>
        <w:t>细胞在经过一系列的复杂反应后变得更为坚固</w:t>
      </w:r>
      <w:r>
        <w:rPr>
          <w:rFonts w:eastAsia="Galdeano" w:hint="eastAsia"/>
          <w:color w:val="222222"/>
          <w:sz w:val="23"/>
        </w:rPr>
        <w:t xml:space="preserve"> </w:t>
      </w:r>
      <w:r>
        <w:rPr>
          <w:rFonts w:eastAsia="Galdeano" w:hint="eastAsia"/>
          <w:color w:val="222222"/>
          <w:sz w:val="23"/>
        </w:rPr>
        <w:t>就如同它无数编队飞行的伙伴一样</w:t>
      </w:r>
      <w:r>
        <w:rPr>
          <w:rFonts w:eastAsia="Galdeano" w:hint="eastAsia"/>
          <w:color w:val="222222"/>
          <w:sz w:val="23"/>
        </w:rPr>
        <w:t xml:space="preserve"> </w:t>
      </w:r>
      <w:r>
        <w:rPr>
          <w:rFonts w:ascii="Galdeano" w:eastAsia="微软雅黑" w:hAnsi="Galdeano" w:cs="Galdeano" w:hint="eastAsia"/>
          <w:color w:val="222222"/>
          <w:sz w:val="23"/>
        </w:rPr>
        <w:t>3607</w:t>
      </w:r>
      <w:r>
        <w:rPr>
          <w:rFonts w:eastAsia="Galdeano" w:hint="eastAsia"/>
          <w:color w:val="222222"/>
          <w:sz w:val="23"/>
        </w:rPr>
        <w:t>兴奋的注视着脚下的大地</w:t>
      </w:r>
      <w:r>
        <w:rPr>
          <w:rFonts w:eastAsia="Galdeano" w:hint="eastAsia"/>
          <w:color w:val="222222"/>
          <w:sz w:val="23"/>
        </w:rPr>
        <w:t xml:space="preserve"> </w:t>
      </w:r>
      <w:r>
        <w:rPr>
          <w:rFonts w:eastAsia="Galdeano" w:hint="eastAsia"/>
          <w:color w:val="222222"/>
          <w:sz w:val="23"/>
        </w:rPr>
        <w:t>几块大陆随意的拼接在一起</w:t>
      </w:r>
      <w:r>
        <w:rPr>
          <w:rFonts w:eastAsia="Galdeano" w:hint="eastAsia"/>
          <w:color w:val="222222"/>
          <w:sz w:val="23"/>
        </w:rPr>
        <w:t xml:space="preserve"> </w:t>
      </w:r>
      <w:r>
        <w:rPr>
          <w:rFonts w:eastAsia="Galdeano" w:hint="eastAsia"/>
          <w:color w:val="222222"/>
          <w:sz w:val="23"/>
        </w:rPr>
        <w:t>大陆上不时爆出各色亮点</w:t>
      </w:r>
      <w:r>
        <w:rPr>
          <w:rFonts w:eastAsia="Galdeano" w:hint="eastAsia"/>
          <w:color w:val="222222"/>
          <w:sz w:val="23"/>
        </w:rPr>
        <w:t xml:space="preserve"> </w:t>
      </w:r>
      <w:r>
        <w:rPr>
          <w:rFonts w:ascii="Galdeano" w:eastAsia="微软雅黑" w:hAnsi="Galdeano" w:cs="Galdeano" w:hint="eastAsia"/>
          <w:color w:val="222222"/>
          <w:sz w:val="23"/>
        </w:rPr>
        <w:t>3607</w:t>
      </w:r>
      <w:r>
        <w:rPr>
          <w:rFonts w:eastAsia="Galdeano" w:hint="eastAsia"/>
          <w:color w:val="222222"/>
          <w:sz w:val="23"/>
        </w:rPr>
        <w:t>在简单的程序指令意识中了解</w:t>
      </w:r>
      <w:r>
        <w:rPr>
          <w:rFonts w:eastAsia="Galdeano" w:hint="eastAsia"/>
          <w:color w:val="222222"/>
          <w:sz w:val="23"/>
        </w:rPr>
        <w:t xml:space="preserve"> </w:t>
      </w:r>
      <w:r>
        <w:rPr>
          <w:rFonts w:eastAsia="Galdeano" w:hint="eastAsia"/>
          <w:color w:val="222222"/>
          <w:sz w:val="23"/>
        </w:rPr>
        <w:t>那往往意味着敌人和死亡</w:t>
      </w:r>
      <w:r>
        <w:rPr>
          <w:rFonts w:eastAsia="Galdeano" w:hint="eastAsia"/>
          <w:color w:val="222222"/>
          <w:sz w:val="23"/>
        </w:rPr>
        <w:t xml:space="preserve"> </w:t>
      </w:r>
      <w:r>
        <w:rPr>
          <w:rFonts w:eastAsia="Galdeano" w:hint="eastAsia"/>
          <w:color w:val="222222"/>
          <w:sz w:val="23"/>
        </w:rPr>
        <w:t>而星球的海洋反射恒星的光辉</w:t>
      </w:r>
      <w:r>
        <w:rPr>
          <w:rFonts w:eastAsia="Galdeano" w:hint="eastAsia"/>
          <w:color w:val="222222"/>
          <w:sz w:val="23"/>
        </w:rPr>
        <w:t xml:space="preserve"> </w:t>
      </w:r>
      <w:r>
        <w:rPr>
          <w:rFonts w:eastAsia="Galdeano" w:hint="eastAsia"/>
          <w:color w:val="222222"/>
          <w:sz w:val="23"/>
        </w:rPr>
        <w:t>头顶群星璀璨</w:t>
      </w:r>
      <w:r>
        <w:rPr>
          <w:rFonts w:eastAsia="Galdeano" w:hint="eastAsia"/>
          <w:color w:val="222222"/>
          <w:sz w:val="23"/>
        </w:rPr>
        <w:t xml:space="preserve"> </w:t>
      </w:r>
      <w:r>
        <w:rPr>
          <w:rFonts w:ascii="Galdeano" w:eastAsia="微软雅黑" w:hAnsi="Galdeano" w:cs="Galdeano" w:hint="eastAsia"/>
          <w:color w:val="222222"/>
          <w:sz w:val="23"/>
        </w:rPr>
        <w:t>3607</w:t>
      </w:r>
      <w:r>
        <w:rPr>
          <w:rFonts w:eastAsia="Galdeano" w:hint="eastAsia"/>
          <w:color w:val="222222"/>
          <w:sz w:val="23"/>
        </w:rPr>
        <w:t>却永远无法欣赏这种星球近地轨道独有的美景</w:t>
      </w:r>
      <w:r>
        <w:rPr>
          <w:rFonts w:eastAsia="Galdeano" w:hint="eastAsia"/>
          <w:color w:val="222222"/>
          <w:sz w:val="23"/>
        </w:rPr>
        <w:t xml:space="preserve"> </w:t>
      </w:r>
      <w:r>
        <w:rPr>
          <w:rFonts w:eastAsia="Galdeano" w:hint="eastAsia"/>
          <w:color w:val="222222"/>
          <w:sz w:val="23"/>
        </w:rPr>
        <w:t>晶化的视觉器官可以分辨光谱超过了</w:t>
      </w:r>
      <w:r>
        <w:rPr>
          <w:rFonts w:ascii="Galdeano" w:eastAsia="微软雅黑" w:hAnsi="Galdeano" w:cs="Galdeano" w:hint="eastAsia"/>
          <w:color w:val="222222"/>
          <w:sz w:val="23"/>
        </w:rPr>
        <w:t>100-7000</w:t>
      </w:r>
      <w:r>
        <w:rPr>
          <w:rFonts w:eastAsia="Galdeano" w:hint="eastAsia"/>
          <w:color w:val="222222"/>
          <w:sz w:val="23"/>
        </w:rPr>
        <w:t>纳米</w:t>
      </w:r>
      <w:r>
        <w:rPr>
          <w:rFonts w:eastAsia="Galdeano" w:hint="eastAsia"/>
          <w:color w:val="222222"/>
          <w:sz w:val="23"/>
        </w:rPr>
        <w:t xml:space="preserve"> </w:t>
      </w:r>
      <w:r>
        <w:rPr>
          <w:rFonts w:eastAsia="Galdeano" w:hint="eastAsia"/>
          <w:color w:val="222222"/>
          <w:sz w:val="23"/>
        </w:rPr>
        <w:t>这意味世界在它眼中变得更斑斓混杂的</w:t>
      </w:r>
      <w:r>
        <w:rPr>
          <w:rFonts w:eastAsia="Galdeano" w:hint="eastAsia"/>
          <w:color w:val="222222"/>
          <w:sz w:val="23"/>
        </w:rPr>
        <w:t xml:space="preserve"> </w:t>
      </w:r>
      <w:r>
        <w:rPr>
          <w:rFonts w:eastAsia="Galdeano" w:hint="eastAsia"/>
          <w:color w:val="222222"/>
          <w:sz w:val="23"/>
        </w:rPr>
        <w:t>也许其存在的本意并非去欣赏美</w:t>
      </w:r>
      <w:r>
        <w:rPr>
          <w:rFonts w:eastAsia="Galdeano" w:hint="eastAsia"/>
          <w:color w:val="222222"/>
          <w:sz w:val="23"/>
        </w:rPr>
        <w:t xml:space="preserve"> </w:t>
      </w:r>
      <w:r>
        <w:rPr>
          <w:rFonts w:eastAsia="Galdeano" w:hint="eastAsia"/>
          <w:color w:val="222222"/>
          <w:sz w:val="23"/>
        </w:rPr>
        <w:t>晶化的视觉器官可以发现隐藏在更大光谱范围中的猎物</w:t>
      </w:r>
      <w:r>
        <w:rPr>
          <w:rFonts w:eastAsia="Galdeano" w:hint="eastAsia"/>
          <w:color w:val="222222"/>
          <w:sz w:val="23"/>
        </w:rPr>
        <w:t xml:space="preserve"> </w:t>
      </w:r>
      <w:r>
        <w:rPr>
          <w:rFonts w:eastAsia="Galdeano" w:hint="eastAsia"/>
          <w:color w:val="222222"/>
          <w:sz w:val="23"/>
        </w:rPr>
        <w:t>人</w:t>
      </w:r>
      <w:r>
        <w:rPr>
          <w:rFonts w:eastAsia="Galdeano" w:hint="eastAsia"/>
          <w:color w:val="222222"/>
          <w:sz w:val="23"/>
        </w:rPr>
        <w:t xml:space="preserve"> </w:t>
      </w:r>
      <w:r>
        <w:rPr>
          <w:rFonts w:eastAsia="Galdeano" w:hint="eastAsia"/>
          <w:color w:val="222222"/>
          <w:sz w:val="23"/>
        </w:rPr>
        <w:t>或者是飞船</w:t>
      </w:r>
      <w:r>
        <w:rPr>
          <w:rFonts w:eastAsia="Galdeano" w:hint="eastAsia"/>
          <w:color w:val="222222"/>
          <w:sz w:val="23"/>
        </w:rPr>
        <w:t xml:space="preserve"> </w:t>
      </w:r>
      <w:r>
        <w:rPr>
          <w:rFonts w:eastAsia="Galdeano" w:hint="eastAsia"/>
          <w:color w:val="222222"/>
          <w:sz w:val="23"/>
        </w:rPr>
        <w:t>但往往打击是从视距之外而来的</w:t>
      </w:r>
      <w:r>
        <w:rPr>
          <w:rFonts w:eastAsia="Galdeano" w:hint="eastAsia"/>
          <w:color w:val="222222"/>
          <w:sz w:val="23"/>
        </w:rPr>
        <w:t xml:space="preserve"> </w:t>
      </w:r>
      <w:r>
        <w:rPr>
          <w:rFonts w:eastAsia="Galdeano" w:hint="eastAsia"/>
          <w:color w:val="222222"/>
          <w:sz w:val="23"/>
        </w:rPr>
        <w:t>宇宙深处隐藏的发射平台</w:t>
      </w:r>
      <w:r>
        <w:rPr>
          <w:rFonts w:eastAsia="Galdeano" w:hint="eastAsia"/>
          <w:color w:val="222222"/>
          <w:sz w:val="23"/>
        </w:rPr>
        <w:t xml:space="preserve"> </w:t>
      </w:r>
      <w:r>
        <w:rPr>
          <w:rFonts w:eastAsia="Galdeano" w:hint="eastAsia"/>
          <w:color w:val="222222"/>
          <w:sz w:val="23"/>
        </w:rPr>
        <w:t>射出的不可见磁轨炮第一轮弹幕打击</w:t>
      </w:r>
      <w:r>
        <w:rPr>
          <w:rFonts w:eastAsia="Galdeano" w:hint="eastAsia"/>
          <w:color w:val="222222"/>
          <w:sz w:val="23"/>
        </w:rPr>
        <w:t xml:space="preserve"> </w:t>
      </w:r>
      <w:r>
        <w:rPr>
          <w:rFonts w:eastAsia="Galdeano" w:hint="eastAsia"/>
          <w:color w:val="222222"/>
          <w:sz w:val="23"/>
        </w:rPr>
        <w:t>在</w:t>
      </w:r>
      <w:r>
        <w:rPr>
          <w:rFonts w:ascii="Galdeano" w:eastAsia="微软雅黑" w:hAnsi="Galdeano" w:cs="Galdeano" w:hint="eastAsia"/>
          <w:color w:val="222222"/>
          <w:sz w:val="23"/>
        </w:rPr>
        <w:t>3607</w:t>
      </w:r>
      <w:r>
        <w:rPr>
          <w:rFonts w:eastAsia="Galdeano" w:hint="eastAsia"/>
          <w:color w:val="222222"/>
          <w:sz w:val="23"/>
        </w:rPr>
        <w:t>发现之前已经将</w:t>
      </w:r>
      <w:r>
        <w:rPr>
          <w:rFonts w:ascii="Galdeano" w:eastAsia="微软雅黑" w:hAnsi="Galdeano" w:cs="Galdeano" w:hint="eastAsia"/>
          <w:color w:val="222222"/>
          <w:sz w:val="23"/>
        </w:rPr>
        <w:t>3607</w:t>
      </w:r>
      <w:r>
        <w:rPr>
          <w:rFonts w:eastAsia="Galdeano" w:hint="eastAsia"/>
          <w:color w:val="222222"/>
          <w:sz w:val="23"/>
        </w:rPr>
        <w:t>数万编队消灭了近半</w:t>
      </w:r>
      <w:r>
        <w:rPr>
          <w:rFonts w:eastAsia="Galdeano" w:hint="eastAsia"/>
          <w:color w:val="222222"/>
          <w:sz w:val="23"/>
        </w:rPr>
        <w:t xml:space="preserve"> </w:t>
      </w:r>
      <w:r>
        <w:rPr>
          <w:rFonts w:eastAsia="Galdeano" w:hint="eastAsia"/>
          <w:color w:val="222222"/>
          <w:sz w:val="23"/>
        </w:rPr>
        <w:t>伙伴的甲壳在接二连三不可见磁轨炮重物质的冲击下支离破碎</w:t>
      </w:r>
      <w:r>
        <w:rPr>
          <w:rFonts w:eastAsia="Galdeano" w:hint="eastAsia"/>
          <w:color w:val="222222"/>
          <w:sz w:val="23"/>
        </w:rPr>
        <w:t xml:space="preserve"> </w:t>
      </w:r>
      <w:r>
        <w:rPr>
          <w:rFonts w:eastAsia="Galdeano" w:hint="eastAsia"/>
          <w:color w:val="222222"/>
          <w:sz w:val="23"/>
        </w:rPr>
        <w:t>绿色与红色血液纷飞</w:t>
      </w:r>
      <w:r>
        <w:rPr>
          <w:rFonts w:eastAsia="Galdeano" w:hint="eastAsia"/>
          <w:color w:val="222222"/>
          <w:sz w:val="23"/>
        </w:rPr>
        <w:t xml:space="preserve"> </w:t>
      </w:r>
      <w:r>
        <w:rPr>
          <w:rFonts w:eastAsia="Galdeano" w:hint="eastAsia"/>
          <w:color w:val="222222"/>
          <w:sz w:val="23"/>
        </w:rPr>
        <w:t>高科技的战争转瞬间化作最原始的硬度碰撞</w:t>
      </w:r>
      <w:r>
        <w:rPr>
          <w:rFonts w:eastAsia="Galdeano" w:hint="eastAsia"/>
          <w:color w:val="222222"/>
          <w:sz w:val="23"/>
        </w:rPr>
        <w:t xml:space="preserve"> </w:t>
      </w:r>
      <w:r>
        <w:rPr>
          <w:rFonts w:eastAsia="Galdeano" w:hint="eastAsia"/>
          <w:color w:val="222222"/>
          <w:sz w:val="23"/>
        </w:rPr>
        <w:t>同伴的身体向地表坠去</w:t>
      </w:r>
      <w:r>
        <w:rPr>
          <w:rFonts w:eastAsia="Galdeano" w:hint="eastAsia"/>
          <w:color w:val="222222"/>
          <w:sz w:val="23"/>
        </w:rPr>
        <w:t xml:space="preserve"> </w:t>
      </w:r>
      <w:r>
        <w:rPr>
          <w:rFonts w:ascii="Galdeano" w:eastAsia="微软雅黑" w:hAnsi="Galdeano" w:cs="Galdeano" w:hint="eastAsia"/>
          <w:color w:val="222222"/>
          <w:sz w:val="23"/>
        </w:rPr>
        <w:t>3607</w:t>
      </w:r>
      <w:r>
        <w:rPr>
          <w:rFonts w:eastAsia="Galdeano" w:hint="eastAsia"/>
          <w:color w:val="222222"/>
          <w:sz w:val="23"/>
        </w:rPr>
        <w:t>面对无法触及的敌人</w:t>
      </w:r>
      <w:r>
        <w:rPr>
          <w:rFonts w:eastAsia="Galdeano" w:hint="eastAsia"/>
          <w:color w:val="222222"/>
          <w:sz w:val="23"/>
        </w:rPr>
        <w:t xml:space="preserve"> </w:t>
      </w:r>
      <w:r>
        <w:rPr>
          <w:rFonts w:eastAsia="Galdeano" w:hint="eastAsia"/>
          <w:color w:val="222222"/>
          <w:sz w:val="23"/>
        </w:rPr>
        <w:t>愤怒充满了意识</w:t>
      </w:r>
      <w:r>
        <w:rPr>
          <w:rFonts w:eastAsia="Galdeano" w:hint="eastAsia"/>
          <w:color w:val="222222"/>
          <w:sz w:val="23"/>
        </w:rPr>
        <w:t xml:space="preserve"> </w:t>
      </w:r>
      <w:r>
        <w:rPr>
          <w:rFonts w:eastAsia="Galdeano" w:hint="eastAsia"/>
          <w:color w:val="222222"/>
          <w:sz w:val="23"/>
        </w:rPr>
        <w:t>但同时一颗磁轨炮击中了</w:t>
      </w:r>
      <w:r>
        <w:rPr>
          <w:rFonts w:ascii="Galdeano" w:eastAsia="微软雅黑" w:hAnsi="Galdeano" w:cs="Galdeano" w:hint="eastAsia"/>
          <w:color w:val="222222"/>
          <w:sz w:val="23"/>
        </w:rPr>
        <w:t>3607</w:t>
      </w:r>
      <w:r>
        <w:rPr>
          <w:rFonts w:eastAsia="Galdeano" w:hint="eastAsia"/>
          <w:color w:val="222222"/>
          <w:sz w:val="23"/>
        </w:rPr>
        <w:t>长达千米的身躯</w:t>
      </w:r>
      <w:r>
        <w:rPr>
          <w:rFonts w:eastAsia="Galdeano" w:hint="eastAsia"/>
          <w:color w:val="222222"/>
          <w:sz w:val="23"/>
        </w:rPr>
        <w:t xml:space="preserve"> </w:t>
      </w:r>
      <w:r>
        <w:rPr>
          <w:rFonts w:eastAsia="Galdeano" w:hint="eastAsia"/>
          <w:color w:val="222222"/>
          <w:sz w:val="23"/>
        </w:rPr>
        <w:t>随即断为两截</w:t>
      </w:r>
      <w:r>
        <w:rPr>
          <w:rFonts w:eastAsia="Galdeano" w:hint="eastAsia"/>
          <w:color w:val="222222"/>
          <w:sz w:val="23"/>
        </w:rPr>
        <w:t xml:space="preserve"> </w:t>
      </w:r>
      <w:r>
        <w:rPr>
          <w:rFonts w:eastAsia="Galdeano" w:hint="eastAsia"/>
          <w:color w:val="222222"/>
          <w:sz w:val="23"/>
        </w:rPr>
        <w:t>短短十几数秒</w:t>
      </w:r>
      <w:r>
        <w:rPr>
          <w:rFonts w:eastAsia="Galdeano" w:hint="eastAsia"/>
          <w:color w:val="222222"/>
          <w:sz w:val="23"/>
        </w:rPr>
        <w:t xml:space="preserve"> </w:t>
      </w:r>
      <w:r>
        <w:rPr>
          <w:rFonts w:ascii="Galdeano" w:eastAsia="微软雅黑" w:hAnsi="Galdeano" w:cs="Galdeano" w:hint="eastAsia"/>
          <w:color w:val="222222"/>
          <w:sz w:val="23"/>
        </w:rPr>
        <w:t>3607</w:t>
      </w:r>
      <w:r>
        <w:rPr>
          <w:rFonts w:eastAsia="Galdeano" w:hint="eastAsia"/>
          <w:color w:val="222222"/>
          <w:sz w:val="23"/>
        </w:rPr>
        <w:t>意识变得模糊</w:t>
      </w:r>
      <w:r>
        <w:rPr>
          <w:rFonts w:eastAsia="Galdeano" w:hint="eastAsia"/>
          <w:color w:val="222222"/>
          <w:sz w:val="23"/>
        </w:rPr>
        <w:t xml:space="preserve"> </w:t>
      </w:r>
      <w:r>
        <w:rPr>
          <w:rFonts w:eastAsia="Galdeano" w:hint="eastAsia"/>
          <w:color w:val="222222"/>
          <w:sz w:val="23"/>
        </w:rPr>
        <w:t>力量在流逝</w:t>
      </w:r>
      <w:r>
        <w:rPr>
          <w:rFonts w:eastAsia="Galdeano" w:hint="eastAsia"/>
          <w:color w:val="222222"/>
          <w:sz w:val="23"/>
        </w:rPr>
        <w:t xml:space="preserve"> </w:t>
      </w:r>
      <w:r>
        <w:rPr>
          <w:rFonts w:eastAsia="Galdeano" w:hint="eastAsia"/>
          <w:color w:val="222222"/>
          <w:sz w:val="23"/>
        </w:rPr>
        <w:t>破碎</w:t>
      </w:r>
      <w:r>
        <w:rPr>
          <w:rFonts w:eastAsia="Galdeano" w:hint="eastAsia"/>
          <w:color w:val="222222"/>
          <w:sz w:val="23"/>
        </w:rPr>
        <w:t xml:space="preserve"> </w:t>
      </w:r>
      <w:r>
        <w:rPr>
          <w:rFonts w:eastAsia="Galdeano" w:hint="eastAsia"/>
          <w:color w:val="222222"/>
          <w:sz w:val="23"/>
        </w:rPr>
        <w:t>旋转</w:t>
      </w:r>
      <w:r>
        <w:rPr>
          <w:rFonts w:eastAsia="Galdeano" w:hint="eastAsia"/>
          <w:color w:val="222222"/>
          <w:sz w:val="23"/>
        </w:rPr>
        <w:t xml:space="preserve"> </w:t>
      </w:r>
      <w:r>
        <w:rPr>
          <w:rFonts w:eastAsia="Galdeano" w:hint="eastAsia"/>
          <w:color w:val="222222"/>
          <w:sz w:val="23"/>
        </w:rPr>
        <w:t>坠落</w:t>
      </w:r>
      <w:r>
        <w:rPr>
          <w:rFonts w:eastAsia="Galdeano" w:hint="eastAsia"/>
          <w:color w:val="222222"/>
          <w:sz w:val="23"/>
        </w:rPr>
        <w:t xml:space="preserve"> </w:t>
      </w:r>
      <w:r>
        <w:rPr>
          <w:rFonts w:eastAsia="Galdeano" w:hint="eastAsia"/>
          <w:color w:val="222222"/>
          <w:sz w:val="23"/>
        </w:rPr>
        <w:t>它诞生于大地</w:t>
      </w:r>
      <w:r>
        <w:rPr>
          <w:rFonts w:eastAsia="Galdeano" w:hint="eastAsia"/>
          <w:color w:val="222222"/>
          <w:sz w:val="23"/>
        </w:rPr>
        <w:t xml:space="preserve"> </w:t>
      </w:r>
      <w:r>
        <w:rPr>
          <w:rFonts w:eastAsia="Galdeano" w:hint="eastAsia"/>
          <w:color w:val="222222"/>
          <w:sz w:val="23"/>
        </w:rPr>
        <w:t>它也终将回归于大地</w:t>
      </w:r>
      <w:r>
        <w:rPr>
          <w:rFonts w:eastAsia="Galdeano" w:hint="eastAsia"/>
          <w:color w:val="222222"/>
          <w:sz w:val="23"/>
        </w:rPr>
        <w:t xml:space="preserve"> </w:t>
      </w:r>
      <w:r>
        <w:rPr>
          <w:rFonts w:eastAsia="Galdeano" w:hint="eastAsia"/>
          <w:color w:val="222222"/>
          <w:sz w:val="23"/>
        </w:rPr>
        <w:t>这段属于</w:t>
      </w:r>
      <w:r>
        <w:rPr>
          <w:rFonts w:ascii="Galdeano" w:eastAsia="微软雅黑" w:hAnsi="Galdeano" w:cs="Galdeano" w:hint="eastAsia"/>
          <w:color w:val="222222"/>
          <w:sz w:val="23"/>
        </w:rPr>
        <w:t>3607</w:t>
      </w:r>
      <w:r>
        <w:rPr>
          <w:rFonts w:eastAsia="Galdeano" w:hint="eastAsia"/>
          <w:color w:val="222222"/>
          <w:sz w:val="23"/>
        </w:rPr>
        <w:t>的生命</w:t>
      </w:r>
      <w:r>
        <w:rPr>
          <w:rFonts w:eastAsia="Galdeano" w:hint="eastAsia"/>
          <w:color w:val="222222"/>
          <w:sz w:val="23"/>
        </w:rPr>
        <w:t xml:space="preserve"> </w:t>
      </w:r>
      <w:r>
        <w:rPr>
          <w:rFonts w:eastAsia="Galdeano" w:hint="eastAsia"/>
          <w:color w:val="222222"/>
          <w:sz w:val="23"/>
        </w:rPr>
        <w:t>毁灭和死亡</w:t>
      </w:r>
      <w:r>
        <w:rPr>
          <w:rFonts w:eastAsia="Galdeano" w:hint="eastAsia"/>
          <w:color w:val="222222"/>
          <w:sz w:val="23"/>
        </w:rPr>
        <w:t xml:space="preserve"> </w:t>
      </w:r>
      <w:r>
        <w:rPr>
          <w:rFonts w:eastAsia="Galdeano" w:hint="eastAsia"/>
          <w:color w:val="222222"/>
          <w:sz w:val="23"/>
        </w:rPr>
        <w:t>飞翔和坠落</w:t>
      </w:r>
      <w:r>
        <w:rPr>
          <w:rFonts w:eastAsia="微软雅黑" w:hint="eastAsia"/>
          <w:color w:val="494949"/>
        </w:rPr>
        <w:br/>
      </w:r>
      <w:r>
        <w:rPr>
          <w:rFonts w:eastAsia="Galdeano" w:hint="eastAsia"/>
          <w:color w:val="222222"/>
          <w:sz w:val="23"/>
        </w:rPr>
        <w:t>龙</w:t>
      </w:r>
      <w:r>
        <w:rPr>
          <w:rFonts w:eastAsia="Galdeano" w:hint="eastAsia"/>
          <w:color w:val="222222"/>
          <w:sz w:val="23"/>
        </w:rPr>
        <w:t xml:space="preserve"> </w:t>
      </w:r>
      <w:r>
        <w:rPr>
          <w:rFonts w:eastAsia="Galdeano" w:hint="eastAsia"/>
          <w:color w:val="222222"/>
          <w:sz w:val="23"/>
        </w:rPr>
        <w:t>场景</w:t>
      </w:r>
      <w:r>
        <w:rPr>
          <w:rFonts w:ascii="Galdeano" w:eastAsia="微软雅黑" w:hAnsi="Galdeano" w:cs="Galdeano" w:hint="eastAsia"/>
          <w:color w:val="222222"/>
          <w:sz w:val="23"/>
        </w:rPr>
        <w:t>3</w:t>
      </w:r>
      <w:r>
        <w:rPr>
          <w:rFonts w:eastAsia="微软雅黑" w:hint="eastAsia"/>
          <w:color w:val="494949"/>
        </w:rPr>
        <w:br/>
      </w:r>
      <w:r>
        <w:rPr>
          <w:rFonts w:eastAsia="Galdeano" w:hint="eastAsia"/>
          <w:color w:val="222222"/>
          <w:sz w:val="23"/>
        </w:rPr>
        <w:t>龙奇翱翔在天际</w:t>
      </w:r>
      <w:r>
        <w:rPr>
          <w:rFonts w:eastAsia="Galdeano" w:hint="eastAsia"/>
          <w:color w:val="222222"/>
          <w:sz w:val="23"/>
        </w:rPr>
        <w:t xml:space="preserve"> </w:t>
      </w:r>
      <w:r>
        <w:rPr>
          <w:rFonts w:eastAsia="Galdeano" w:hint="eastAsia"/>
          <w:color w:val="222222"/>
          <w:sz w:val="23"/>
        </w:rPr>
        <w:t>不断的切换空间频段</w:t>
      </w:r>
      <w:r>
        <w:rPr>
          <w:rFonts w:eastAsia="Galdeano" w:hint="eastAsia"/>
          <w:color w:val="222222"/>
          <w:sz w:val="23"/>
        </w:rPr>
        <w:t xml:space="preserve"> </w:t>
      </w:r>
      <w:r>
        <w:rPr>
          <w:rFonts w:eastAsia="Galdeano" w:hint="eastAsia"/>
          <w:color w:val="222222"/>
          <w:sz w:val="23"/>
        </w:rPr>
        <w:t>它满意的将空间频段进行最后一次跃迁</w:t>
      </w:r>
      <w:r>
        <w:rPr>
          <w:rFonts w:eastAsia="Galdeano" w:hint="eastAsia"/>
          <w:color w:val="222222"/>
          <w:sz w:val="23"/>
        </w:rPr>
        <w:t xml:space="preserve"> </w:t>
      </w:r>
      <w:r>
        <w:rPr>
          <w:rFonts w:eastAsia="Galdeano" w:hint="eastAsia"/>
          <w:color w:val="222222"/>
          <w:sz w:val="23"/>
        </w:rPr>
        <w:t>这是值得骄傲的</w:t>
      </w:r>
      <w:r>
        <w:rPr>
          <w:rFonts w:eastAsia="Galdeano" w:hint="eastAsia"/>
          <w:color w:val="222222"/>
          <w:sz w:val="23"/>
        </w:rPr>
        <w:t xml:space="preserve"> </w:t>
      </w:r>
      <w:r>
        <w:rPr>
          <w:rFonts w:eastAsia="Galdeano" w:hint="eastAsia"/>
          <w:color w:val="222222"/>
          <w:sz w:val="23"/>
        </w:rPr>
        <w:t>自从龙奇的祖先摆脱奴役数千年后</w:t>
      </w:r>
      <w:r>
        <w:rPr>
          <w:rFonts w:eastAsia="Galdeano" w:hint="eastAsia"/>
          <w:color w:val="222222"/>
          <w:sz w:val="23"/>
        </w:rPr>
        <w:t xml:space="preserve"> </w:t>
      </w:r>
      <w:r>
        <w:rPr>
          <w:rFonts w:eastAsia="Galdeano" w:hint="eastAsia"/>
          <w:color w:val="222222"/>
          <w:sz w:val="23"/>
        </w:rPr>
        <w:t>在金星生命的指引之下残存的族人变得更为智慧强大和进化</w:t>
      </w:r>
      <w:r>
        <w:rPr>
          <w:rFonts w:eastAsia="Galdeano" w:hint="eastAsia"/>
          <w:color w:val="222222"/>
          <w:sz w:val="23"/>
        </w:rPr>
        <w:t xml:space="preserve"> </w:t>
      </w:r>
      <w:r>
        <w:rPr>
          <w:rFonts w:eastAsia="Galdeano" w:hint="eastAsia"/>
          <w:color w:val="222222"/>
          <w:sz w:val="23"/>
        </w:rPr>
        <w:t>但这最后接近物质界的空间跃迁却是最难的</w:t>
      </w:r>
      <w:r>
        <w:rPr>
          <w:rFonts w:eastAsia="Galdeano" w:hint="eastAsia"/>
          <w:color w:val="222222"/>
          <w:sz w:val="23"/>
        </w:rPr>
        <w:t xml:space="preserve"> </w:t>
      </w:r>
      <w:r>
        <w:rPr>
          <w:rFonts w:eastAsia="Galdeano" w:hint="eastAsia"/>
          <w:color w:val="222222"/>
          <w:sz w:val="23"/>
        </w:rPr>
        <w:t>这需要更有力的意识形态和对灵场的精确控制</w:t>
      </w:r>
      <w:r>
        <w:rPr>
          <w:rFonts w:eastAsia="微软雅黑" w:hint="eastAsia"/>
          <w:color w:val="494949"/>
        </w:rPr>
        <w:br/>
      </w:r>
      <w:r>
        <w:rPr>
          <w:rFonts w:eastAsia="Galdeano" w:hint="eastAsia"/>
          <w:color w:val="222222"/>
          <w:sz w:val="23"/>
        </w:rPr>
        <w:t>龙奇半透明的身躯翱翔在天际</w:t>
      </w:r>
      <w:r>
        <w:rPr>
          <w:rFonts w:eastAsia="Galdeano" w:hint="eastAsia"/>
          <w:color w:val="222222"/>
          <w:sz w:val="23"/>
        </w:rPr>
        <w:t xml:space="preserve"> </w:t>
      </w:r>
      <w:r>
        <w:rPr>
          <w:rFonts w:eastAsia="Galdeano" w:hint="eastAsia"/>
          <w:color w:val="222222"/>
          <w:sz w:val="23"/>
        </w:rPr>
        <w:t>穿过层层云雾</w:t>
      </w:r>
      <w:r>
        <w:rPr>
          <w:rFonts w:eastAsia="Galdeano" w:hint="eastAsia"/>
          <w:color w:val="222222"/>
          <w:sz w:val="23"/>
        </w:rPr>
        <w:t xml:space="preserve"> </w:t>
      </w:r>
      <w:r>
        <w:rPr>
          <w:rFonts w:eastAsia="Galdeano" w:hint="eastAsia"/>
          <w:color w:val="222222"/>
          <w:sz w:val="23"/>
        </w:rPr>
        <w:t>穿过人类的城市</w:t>
      </w:r>
      <w:r>
        <w:rPr>
          <w:rFonts w:eastAsia="Galdeano" w:hint="eastAsia"/>
          <w:color w:val="222222"/>
          <w:sz w:val="23"/>
        </w:rPr>
        <w:t xml:space="preserve"> </w:t>
      </w:r>
      <w:r>
        <w:rPr>
          <w:rFonts w:eastAsia="Galdeano" w:hint="eastAsia"/>
          <w:color w:val="222222"/>
          <w:sz w:val="23"/>
        </w:rPr>
        <w:t>穿过丛林和海洋</w:t>
      </w:r>
      <w:r>
        <w:rPr>
          <w:rFonts w:eastAsia="Galdeano" w:hint="eastAsia"/>
          <w:color w:val="222222"/>
          <w:sz w:val="23"/>
        </w:rPr>
        <w:t xml:space="preserve"> </w:t>
      </w:r>
      <w:r>
        <w:rPr>
          <w:rFonts w:eastAsia="Galdeano" w:hint="eastAsia"/>
          <w:color w:val="222222"/>
          <w:sz w:val="23"/>
        </w:rPr>
        <w:t>龙奇讨厌穿越人类的城市</w:t>
      </w:r>
      <w:r>
        <w:rPr>
          <w:rFonts w:eastAsia="Galdeano" w:hint="eastAsia"/>
          <w:color w:val="222222"/>
          <w:sz w:val="23"/>
        </w:rPr>
        <w:t xml:space="preserve"> </w:t>
      </w:r>
      <w:r>
        <w:rPr>
          <w:rFonts w:eastAsia="Galdeano" w:hint="eastAsia"/>
          <w:color w:val="222222"/>
          <w:sz w:val="23"/>
        </w:rPr>
        <w:t>工业污染的气体会影响它感官</w:t>
      </w:r>
      <w:r>
        <w:rPr>
          <w:rFonts w:eastAsia="Galdeano" w:hint="eastAsia"/>
          <w:color w:val="222222"/>
          <w:sz w:val="23"/>
        </w:rPr>
        <w:t xml:space="preserve"> </w:t>
      </w:r>
      <w:r>
        <w:rPr>
          <w:rFonts w:eastAsia="Galdeano" w:hint="eastAsia"/>
          <w:color w:val="222222"/>
          <w:sz w:val="23"/>
        </w:rPr>
        <w:t>但这里就是它们祖先诞生的地方</w:t>
      </w:r>
      <w:r>
        <w:rPr>
          <w:rFonts w:eastAsia="Galdeano" w:hint="eastAsia"/>
          <w:color w:val="222222"/>
          <w:sz w:val="23"/>
        </w:rPr>
        <w:t xml:space="preserve"> </w:t>
      </w:r>
      <w:r>
        <w:rPr>
          <w:rFonts w:eastAsia="Galdeano" w:hint="eastAsia"/>
          <w:color w:val="222222"/>
          <w:sz w:val="23"/>
        </w:rPr>
        <w:t>是它们的历史</w:t>
      </w:r>
      <w:r>
        <w:rPr>
          <w:rFonts w:eastAsia="Galdeano" w:hint="eastAsia"/>
          <w:color w:val="222222"/>
          <w:sz w:val="23"/>
        </w:rPr>
        <w:t xml:space="preserve"> </w:t>
      </w:r>
      <w:r>
        <w:rPr>
          <w:rFonts w:eastAsia="Galdeano" w:hint="eastAsia"/>
          <w:color w:val="222222"/>
          <w:sz w:val="23"/>
        </w:rPr>
        <w:t>留有它们的足迹</w:t>
      </w:r>
      <w:r>
        <w:rPr>
          <w:rFonts w:eastAsia="Galdeano" w:hint="eastAsia"/>
          <w:color w:val="222222"/>
          <w:sz w:val="23"/>
        </w:rPr>
        <w:t xml:space="preserve"> </w:t>
      </w:r>
      <w:r>
        <w:rPr>
          <w:rFonts w:eastAsia="Galdeano" w:hint="eastAsia"/>
          <w:color w:val="222222"/>
          <w:sz w:val="23"/>
        </w:rPr>
        <w:t>而它们却最终离开了这里</w:t>
      </w:r>
      <w:r>
        <w:rPr>
          <w:rFonts w:eastAsia="Galdeano" w:hint="eastAsia"/>
          <w:color w:val="222222"/>
          <w:sz w:val="23"/>
        </w:rPr>
        <w:t xml:space="preserve"> </w:t>
      </w:r>
      <w:r>
        <w:rPr>
          <w:rFonts w:eastAsia="Galdeano" w:hint="eastAsia"/>
          <w:color w:val="222222"/>
          <w:sz w:val="23"/>
        </w:rPr>
        <w:t>隐藏在物质界附属的空间中</w:t>
      </w:r>
      <w:r>
        <w:rPr>
          <w:rFonts w:eastAsia="Galdeano" w:hint="eastAsia"/>
          <w:color w:val="222222"/>
          <w:sz w:val="23"/>
        </w:rPr>
        <w:t xml:space="preserve"> </w:t>
      </w:r>
      <w:r>
        <w:rPr>
          <w:rFonts w:eastAsia="Galdeano" w:hint="eastAsia"/>
          <w:color w:val="222222"/>
          <w:sz w:val="23"/>
        </w:rPr>
        <w:t>为了和平也为了新的希望</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ascii="Galdeano" w:eastAsia="微软雅黑" w:hAnsi="Galdeano" w:cs="Galdeano" w:hint="eastAsia"/>
          <w:color w:val="222222"/>
          <w:sz w:val="23"/>
        </w:rPr>
        <w:lastRenderedPageBreak/>
        <w:t xml:space="preserve">Ninharsag 2531 </w:t>
      </w:r>
      <w:r>
        <w:rPr>
          <w:rFonts w:eastAsia="Galdeano" w:hint="eastAsia"/>
          <w:color w:val="222222"/>
          <w:sz w:val="23"/>
        </w:rPr>
        <w:t>时间点</w:t>
      </w:r>
      <w:r>
        <w:rPr>
          <w:rFonts w:eastAsia="Galdeano" w:hint="eastAsia"/>
          <w:color w:val="222222"/>
          <w:sz w:val="23"/>
        </w:rPr>
        <w:t xml:space="preserve"> </w:t>
      </w:r>
      <w:r>
        <w:rPr>
          <w:rFonts w:ascii="Galdeano" w:eastAsia="微软雅黑" w:hAnsi="Galdeano" w:cs="Galdeano" w:hint="eastAsia"/>
          <w:color w:val="222222"/>
          <w:sz w:val="23"/>
        </w:rPr>
        <w:t xml:space="preserve">372333453505 </w:t>
      </w:r>
      <w:r>
        <w:rPr>
          <w:rFonts w:eastAsia="Galdeano" w:hint="eastAsia"/>
          <w:color w:val="222222"/>
          <w:sz w:val="23"/>
        </w:rPr>
        <w:t>晓知到你的问题</w:t>
      </w:r>
      <w:r>
        <w:rPr>
          <w:rFonts w:eastAsia="Galdeano" w:hint="eastAsia"/>
          <w:color w:val="222222"/>
          <w:sz w:val="23"/>
        </w:rPr>
        <w:t xml:space="preserve"> </w:t>
      </w:r>
      <w:r>
        <w:rPr>
          <w:rFonts w:eastAsia="Galdeano" w:hint="eastAsia"/>
          <w:color w:val="222222"/>
          <w:sz w:val="23"/>
        </w:rPr>
        <w:t>秩序者不会受到威胁</w:t>
      </w:r>
      <w:r>
        <w:rPr>
          <w:rFonts w:eastAsia="Galdeano" w:hint="eastAsia"/>
          <w:color w:val="222222"/>
          <w:sz w:val="23"/>
        </w:rPr>
        <w:t xml:space="preserve"> </w:t>
      </w:r>
      <w:r>
        <w:rPr>
          <w:rFonts w:eastAsia="Galdeano" w:hint="eastAsia"/>
          <w:color w:val="222222"/>
          <w:sz w:val="23"/>
        </w:rPr>
        <w:t>你们无法探知全球人口中某一个或者哪一个是秩序者</w:t>
      </w:r>
      <w:r>
        <w:rPr>
          <w:rFonts w:eastAsia="Galdeano" w:hint="eastAsia"/>
          <w:color w:val="222222"/>
          <w:sz w:val="23"/>
        </w:rPr>
        <w:t xml:space="preserve"> </w:t>
      </w:r>
      <w:r>
        <w:rPr>
          <w:rFonts w:eastAsia="Galdeano" w:hint="eastAsia"/>
          <w:color w:val="222222"/>
          <w:sz w:val="23"/>
        </w:rPr>
        <w:t>同时秩序者未觉醒前受到监控和保护</w:t>
      </w:r>
      <w:r>
        <w:rPr>
          <w:rFonts w:eastAsia="Galdeano" w:hint="eastAsia"/>
          <w:color w:val="222222"/>
          <w:sz w:val="23"/>
        </w:rPr>
        <w:t xml:space="preserve"> </w:t>
      </w:r>
      <w:r>
        <w:rPr>
          <w:rFonts w:eastAsia="Galdeano" w:hint="eastAsia"/>
          <w:color w:val="222222"/>
          <w:sz w:val="23"/>
        </w:rPr>
        <w:t>任何潜在的威胁将被清除</w:t>
      </w:r>
      <w:r>
        <w:rPr>
          <w:rFonts w:eastAsia="微软雅黑" w:hint="eastAsia"/>
          <w:color w:val="494949"/>
        </w:rPr>
        <w:br/>
      </w:r>
      <w:r>
        <w:rPr>
          <w:rFonts w:eastAsia="Galdeano" w:hint="eastAsia"/>
          <w:color w:val="222222"/>
          <w:sz w:val="23"/>
        </w:rPr>
        <w:t>秩序者</w:t>
      </w:r>
      <w:r>
        <w:rPr>
          <w:rFonts w:eastAsia="Galdeano" w:hint="eastAsia"/>
          <w:color w:val="222222"/>
          <w:sz w:val="23"/>
        </w:rPr>
        <w:t xml:space="preserve"> </w:t>
      </w:r>
      <w:r>
        <w:rPr>
          <w:rFonts w:eastAsia="Galdeano" w:hint="eastAsia"/>
          <w:color w:val="222222"/>
          <w:sz w:val="23"/>
        </w:rPr>
        <w:t>片段</w:t>
      </w:r>
      <w:r>
        <w:rPr>
          <w:rFonts w:ascii="Galdeano" w:eastAsia="微软雅黑" w:hAnsi="Galdeano" w:cs="Galdeano" w:hint="eastAsia"/>
          <w:color w:val="222222"/>
          <w:sz w:val="23"/>
        </w:rPr>
        <w:t>X</w:t>
      </w:r>
      <w:r>
        <w:rPr>
          <w:rFonts w:eastAsia="微软雅黑" w:hint="eastAsia"/>
          <w:color w:val="494949"/>
        </w:rPr>
        <w:br/>
      </w:r>
      <w:r>
        <w:rPr>
          <w:rFonts w:eastAsia="Galdeano" w:hint="eastAsia"/>
          <w:color w:val="222222"/>
          <w:sz w:val="23"/>
        </w:rPr>
        <w:t>总玄宇宙世界某个不知名的星球</w:t>
      </w:r>
      <w:r>
        <w:rPr>
          <w:rFonts w:eastAsia="Galdeano" w:hint="eastAsia"/>
          <w:color w:val="222222"/>
          <w:sz w:val="23"/>
        </w:rPr>
        <w:t xml:space="preserve"> </w:t>
      </w:r>
      <w:r>
        <w:rPr>
          <w:rFonts w:eastAsia="Galdeano" w:hint="eastAsia"/>
          <w:color w:val="222222"/>
          <w:sz w:val="23"/>
        </w:rPr>
        <w:t>奇库拉合金飞行器半露在一片沼泽之中</w:t>
      </w:r>
      <w:r>
        <w:rPr>
          <w:rFonts w:eastAsia="Galdeano" w:hint="eastAsia"/>
          <w:color w:val="222222"/>
          <w:sz w:val="23"/>
        </w:rPr>
        <w:t xml:space="preserve"> </w:t>
      </w:r>
      <w:r>
        <w:rPr>
          <w:rFonts w:eastAsia="Galdeano" w:hint="eastAsia"/>
          <w:color w:val="222222"/>
          <w:sz w:val="23"/>
        </w:rPr>
        <w:t>这种飞行器是奇库拉</w:t>
      </w:r>
      <w:r>
        <w:rPr>
          <w:rFonts w:ascii="Galdeano" w:eastAsia="微软雅黑" w:hAnsi="Galdeano" w:cs="Galdeano" w:hint="eastAsia"/>
          <w:color w:val="222222"/>
          <w:sz w:val="23"/>
        </w:rPr>
        <w:t>30</w:t>
      </w:r>
      <w:r>
        <w:rPr>
          <w:rFonts w:eastAsia="Galdeano" w:hint="eastAsia"/>
          <w:color w:val="222222"/>
          <w:sz w:val="23"/>
        </w:rPr>
        <w:t>玄度文明</w:t>
      </w:r>
      <w:r>
        <w:rPr>
          <w:rFonts w:ascii="Galdeano" w:eastAsia="微软雅黑" w:hAnsi="Galdeano" w:cs="Galdeano" w:hint="eastAsia"/>
          <w:color w:val="222222"/>
          <w:sz w:val="23"/>
        </w:rPr>
        <w:t>1027817</w:t>
      </w:r>
      <w:r>
        <w:rPr>
          <w:rFonts w:eastAsia="Galdeano" w:hint="eastAsia"/>
          <w:color w:val="222222"/>
          <w:sz w:val="23"/>
        </w:rPr>
        <w:t>个标准时间段前生产的最低端旅行舰</w:t>
      </w:r>
      <w:r>
        <w:rPr>
          <w:rFonts w:eastAsia="Galdeano" w:hint="eastAsia"/>
          <w:color w:val="222222"/>
          <w:sz w:val="23"/>
        </w:rPr>
        <w:t xml:space="preserve"> </w:t>
      </w:r>
      <w:r>
        <w:rPr>
          <w:rFonts w:eastAsia="Galdeano" w:hint="eastAsia"/>
          <w:color w:val="222222"/>
          <w:sz w:val="23"/>
        </w:rPr>
        <w:t>在整个总玄宇宙世界只能用落后的落后形容</w:t>
      </w:r>
      <w:r>
        <w:rPr>
          <w:rFonts w:eastAsia="Galdeano" w:hint="eastAsia"/>
          <w:color w:val="222222"/>
          <w:sz w:val="23"/>
        </w:rPr>
        <w:t xml:space="preserve"> </w:t>
      </w:r>
      <w:r>
        <w:rPr>
          <w:rFonts w:eastAsia="Galdeano" w:hint="eastAsia"/>
          <w:color w:val="222222"/>
          <w:sz w:val="23"/>
        </w:rPr>
        <w:t>在这艘飞船又在这片无人之地度过上千个时间段之后</w:t>
      </w:r>
      <w:r>
        <w:rPr>
          <w:rFonts w:eastAsia="Galdeano" w:hint="eastAsia"/>
          <w:color w:val="222222"/>
          <w:sz w:val="23"/>
        </w:rPr>
        <w:t xml:space="preserve"> </w:t>
      </w:r>
      <w:r>
        <w:rPr>
          <w:rFonts w:eastAsia="Galdeano" w:hint="eastAsia"/>
          <w:color w:val="222222"/>
          <w:sz w:val="23"/>
        </w:rPr>
        <w:t>一股能量开始出现</w:t>
      </w:r>
      <w:r>
        <w:rPr>
          <w:rFonts w:eastAsia="Galdeano" w:hint="eastAsia"/>
          <w:color w:val="222222"/>
          <w:sz w:val="23"/>
        </w:rPr>
        <w:t xml:space="preserve"> </w:t>
      </w:r>
      <w:r>
        <w:rPr>
          <w:rFonts w:eastAsia="Galdeano" w:hint="eastAsia"/>
          <w:color w:val="222222"/>
          <w:sz w:val="23"/>
        </w:rPr>
        <w:t>半露出地面的瞭望台的靠椅上能量凝聚尤为聚集</w:t>
      </w:r>
      <w:r>
        <w:rPr>
          <w:rFonts w:eastAsia="Galdeano" w:hint="eastAsia"/>
          <w:color w:val="222222"/>
          <w:sz w:val="23"/>
        </w:rPr>
        <w:t xml:space="preserve"> </w:t>
      </w:r>
      <w:r>
        <w:rPr>
          <w:rFonts w:eastAsia="Galdeano" w:hint="eastAsia"/>
          <w:color w:val="222222"/>
          <w:sz w:val="23"/>
        </w:rPr>
        <w:t>一个小规模纯无梦想场被创建</w:t>
      </w:r>
      <w:r>
        <w:rPr>
          <w:rFonts w:eastAsia="Galdeano" w:hint="eastAsia"/>
          <w:color w:val="222222"/>
          <w:sz w:val="23"/>
        </w:rPr>
        <w:t xml:space="preserve"> </w:t>
      </w:r>
      <w:r>
        <w:rPr>
          <w:rFonts w:eastAsia="Galdeano" w:hint="eastAsia"/>
          <w:color w:val="222222"/>
          <w:sz w:val="23"/>
        </w:rPr>
        <w:t>玄无物质面粒子从虚空中出现</w:t>
      </w:r>
      <w:r>
        <w:rPr>
          <w:rFonts w:eastAsia="Galdeano" w:hint="eastAsia"/>
          <w:color w:val="222222"/>
          <w:sz w:val="23"/>
        </w:rPr>
        <w:t xml:space="preserve"> </w:t>
      </w:r>
      <w:r>
        <w:rPr>
          <w:rFonts w:eastAsia="Galdeano" w:hint="eastAsia"/>
          <w:color w:val="222222"/>
          <w:sz w:val="23"/>
        </w:rPr>
        <w:t>组合</w:t>
      </w:r>
      <w:r>
        <w:rPr>
          <w:rFonts w:eastAsia="Galdeano" w:hint="eastAsia"/>
          <w:color w:val="222222"/>
          <w:sz w:val="23"/>
        </w:rPr>
        <w:t xml:space="preserve"> </w:t>
      </w:r>
      <w:r>
        <w:rPr>
          <w:rFonts w:eastAsia="Galdeano" w:hint="eastAsia"/>
          <w:color w:val="222222"/>
          <w:sz w:val="23"/>
        </w:rPr>
        <w:t>凝结成靠椅上的人形物体</w:t>
      </w:r>
      <w:r>
        <w:rPr>
          <w:rFonts w:eastAsia="Galdeano" w:hint="eastAsia"/>
          <w:color w:val="222222"/>
          <w:sz w:val="23"/>
        </w:rPr>
        <w:t> </w:t>
      </w:r>
      <w:r>
        <w:rPr>
          <w:rFonts w:eastAsia="微软雅黑" w:hint="eastAsia"/>
          <w:color w:val="494949"/>
        </w:rPr>
        <w:br/>
      </w:r>
      <w:r>
        <w:rPr>
          <w:rFonts w:eastAsia="Galdeano" w:hint="eastAsia"/>
          <w:color w:val="222222"/>
          <w:sz w:val="23"/>
        </w:rPr>
        <w:t>秩序者</w:t>
      </w:r>
      <w:r>
        <w:rPr>
          <w:rFonts w:ascii="Galdeano" w:eastAsia="微软雅黑" w:hAnsi="Galdeano" w:cs="Galdeano" w:hint="eastAsia"/>
          <w:color w:val="222222"/>
          <w:sz w:val="23"/>
        </w:rPr>
        <w:t>ST02</w:t>
      </w:r>
      <w:r>
        <w:rPr>
          <w:rFonts w:eastAsia="Galdeano" w:hint="eastAsia"/>
          <w:color w:val="222222"/>
          <w:sz w:val="23"/>
        </w:rPr>
        <w:t>从“关闭”中重新构建</w:t>
      </w:r>
      <w:r>
        <w:rPr>
          <w:rFonts w:eastAsia="Galdeano" w:hint="eastAsia"/>
          <w:color w:val="222222"/>
          <w:sz w:val="23"/>
        </w:rPr>
        <w:t xml:space="preserve"> </w:t>
      </w:r>
      <w:r>
        <w:rPr>
          <w:rFonts w:eastAsia="Galdeano" w:hint="eastAsia"/>
          <w:color w:val="222222"/>
          <w:sz w:val="23"/>
        </w:rPr>
        <w:t>景色如旧</w:t>
      </w:r>
      <w:r>
        <w:rPr>
          <w:rFonts w:eastAsia="Galdeano" w:hint="eastAsia"/>
          <w:color w:val="222222"/>
          <w:sz w:val="23"/>
        </w:rPr>
        <w:t xml:space="preserve"> </w:t>
      </w:r>
      <w:r>
        <w:rPr>
          <w:rFonts w:ascii="Galdeano" w:eastAsia="微软雅黑" w:hAnsi="Galdeano" w:cs="Galdeano" w:hint="eastAsia"/>
          <w:color w:val="222222"/>
          <w:sz w:val="23"/>
        </w:rPr>
        <w:t>1737</w:t>
      </w:r>
      <w:r>
        <w:rPr>
          <w:rFonts w:eastAsia="Galdeano" w:hint="eastAsia"/>
          <w:color w:val="222222"/>
          <w:sz w:val="23"/>
        </w:rPr>
        <w:t>个时间段一晃而过</w:t>
      </w:r>
      <w:r>
        <w:rPr>
          <w:rFonts w:eastAsia="Galdeano" w:hint="eastAsia"/>
          <w:color w:val="222222"/>
          <w:sz w:val="23"/>
        </w:rPr>
        <w:t xml:space="preserve"> </w:t>
      </w:r>
      <w:r>
        <w:rPr>
          <w:rFonts w:eastAsia="Galdeano" w:hint="eastAsia"/>
          <w:color w:val="222222"/>
          <w:sz w:val="23"/>
        </w:rPr>
        <w:t>靠椅上</w:t>
      </w:r>
      <w:r>
        <w:rPr>
          <w:rFonts w:ascii="Galdeano" w:eastAsia="微软雅黑" w:hAnsi="Galdeano" w:cs="Galdeano" w:hint="eastAsia"/>
          <w:color w:val="222222"/>
          <w:sz w:val="23"/>
        </w:rPr>
        <w:t>ST02</w:t>
      </w:r>
      <w:r>
        <w:rPr>
          <w:rFonts w:eastAsia="Galdeano" w:hint="eastAsia"/>
          <w:color w:val="222222"/>
          <w:sz w:val="23"/>
        </w:rPr>
        <w:t>使用的是一种自称人类的人形女性载体外形</w:t>
      </w:r>
      <w:r>
        <w:rPr>
          <w:rFonts w:eastAsia="Galdeano" w:hint="eastAsia"/>
          <w:color w:val="222222"/>
          <w:sz w:val="23"/>
        </w:rPr>
        <w:t xml:space="preserve"> </w:t>
      </w:r>
      <w:r>
        <w:rPr>
          <w:rFonts w:eastAsia="Galdeano" w:hint="eastAsia"/>
          <w:color w:val="222222"/>
          <w:sz w:val="23"/>
        </w:rPr>
        <w:t>也是它使用最多的外在载具</w:t>
      </w:r>
      <w:r>
        <w:rPr>
          <w:rFonts w:eastAsia="微软雅黑" w:hint="eastAsia"/>
          <w:color w:val="494949"/>
        </w:rPr>
        <w:br/>
      </w:r>
      <w:r>
        <w:rPr>
          <w:rFonts w:eastAsia="Galdeano" w:hint="eastAsia"/>
          <w:color w:val="222222"/>
          <w:sz w:val="23"/>
        </w:rPr>
        <w:t>风暴肆虐的沼泽</w:t>
      </w:r>
      <w:r>
        <w:rPr>
          <w:rFonts w:eastAsia="Galdeano" w:hint="eastAsia"/>
          <w:color w:val="222222"/>
          <w:sz w:val="23"/>
        </w:rPr>
        <w:t xml:space="preserve"> </w:t>
      </w:r>
      <w:r>
        <w:rPr>
          <w:rFonts w:eastAsia="Galdeano" w:hint="eastAsia"/>
          <w:color w:val="222222"/>
          <w:sz w:val="23"/>
        </w:rPr>
        <w:t>闪电不断的冲击在</w:t>
      </w:r>
      <w:r>
        <w:rPr>
          <w:rFonts w:ascii="Galdeano" w:eastAsia="微软雅黑" w:hAnsi="Galdeano" w:cs="Galdeano" w:hint="eastAsia"/>
          <w:color w:val="222222"/>
          <w:sz w:val="23"/>
        </w:rPr>
        <w:t>ST02</w:t>
      </w:r>
      <w:r>
        <w:rPr>
          <w:rFonts w:eastAsia="Galdeano" w:hint="eastAsia"/>
          <w:color w:val="222222"/>
          <w:sz w:val="23"/>
        </w:rPr>
        <w:t>眼前辽阔的沼泽地带</w:t>
      </w:r>
      <w:r>
        <w:rPr>
          <w:rFonts w:eastAsia="Galdeano" w:hint="eastAsia"/>
          <w:color w:val="222222"/>
          <w:sz w:val="23"/>
        </w:rPr>
        <w:t xml:space="preserve"> </w:t>
      </w:r>
      <w:r>
        <w:rPr>
          <w:rFonts w:eastAsia="Galdeano" w:hint="eastAsia"/>
          <w:color w:val="222222"/>
          <w:sz w:val="23"/>
        </w:rPr>
        <w:t>如不断生灭链接天地的脐带</w:t>
      </w:r>
      <w:r>
        <w:rPr>
          <w:rFonts w:eastAsia="Galdeano" w:hint="eastAsia"/>
          <w:color w:val="222222"/>
          <w:sz w:val="23"/>
        </w:rPr>
        <w:t xml:space="preserve"> </w:t>
      </w:r>
      <w:r>
        <w:rPr>
          <w:rFonts w:eastAsia="Galdeano" w:hint="eastAsia"/>
          <w:color w:val="222222"/>
          <w:sz w:val="23"/>
        </w:rPr>
        <w:t>淡橙色类烷气密布</w:t>
      </w:r>
      <w:r>
        <w:rPr>
          <w:rFonts w:eastAsia="Galdeano" w:hint="eastAsia"/>
          <w:color w:val="222222"/>
          <w:sz w:val="23"/>
        </w:rPr>
        <w:t xml:space="preserve"> </w:t>
      </w:r>
      <w:r>
        <w:rPr>
          <w:rFonts w:eastAsia="Galdeano" w:hint="eastAsia"/>
          <w:color w:val="222222"/>
          <w:sz w:val="23"/>
        </w:rPr>
        <w:t>天空下起一种类似甲烷的物质</w:t>
      </w:r>
      <w:r>
        <w:rPr>
          <w:rFonts w:eastAsia="Galdeano" w:hint="eastAsia"/>
          <w:color w:val="222222"/>
          <w:sz w:val="23"/>
        </w:rPr>
        <w:t xml:space="preserve"> </w:t>
      </w:r>
      <w:r>
        <w:rPr>
          <w:rFonts w:eastAsia="Galdeano" w:hint="eastAsia"/>
          <w:color w:val="222222"/>
          <w:sz w:val="23"/>
        </w:rPr>
        <w:t>星球过低的引力使其以某种梦幻般的速度</w:t>
      </w:r>
      <w:r>
        <w:rPr>
          <w:rFonts w:eastAsia="Galdeano" w:hint="eastAsia"/>
          <w:color w:val="222222"/>
          <w:sz w:val="23"/>
        </w:rPr>
        <w:t xml:space="preserve"> </w:t>
      </w:r>
      <w:r>
        <w:rPr>
          <w:rFonts w:eastAsia="Galdeano" w:hint="eastAsia"/>
          <w:color w:val="222222"/>
          <w:sz w:val="23"/>
        </w:rPr>
        <w:t>缓缓飘落</w:t>
      </w:r>
      <w:r>
        <w:rPr>
          <w:rFonts w:eastAsia="Galdeano" w:hint="eastAsia"/>
          <w:color w:val="222222"/>
          <w:sz w:val="23"/>
        </w:rPr>
        <w:t xml:space="preserve"> </w:t>
      </w:r>
      <w:r>
        <w:rPr>
          <w:rFonts w:eastAsia="Galdeano" w:hint="eastAsia"/>
          <w:color w:val="222222"/>
          <w:sz w:val="23"/>
        </w:rPr>
        <w:t>汇成小溪</w:t>
      </w:r>
      <w:r>
        <w:rPr>
          <w:rFonts w:eastAsia="Galdeano" w:hint="eastAsia"/>
          <w:color w:val="222222"/>
          <w:sz w:val="23"/>
        </w:rPr>
        <w:t xml:space="preserve"> </w:t>
      </w:r>
      <w:r>
        <w:rPr>
          <w:rFonts w:eastAsia="Galdeano" w:hint="eastAsia"/>
          <w:color w:val="222222"/>
          <w:sz w:val="23"/>
        </w:rPr>
        <w:t>描绘出沼泽的一条条脉络</w:t>
      </w:r>
      <w:r>
        <w:rPr>
          <w:rFonts w:eastAsia="微软雅黑" w:hint="eastAsia"/>
          <w:color w:val="494949"/>
        </w:rPr>
        <w:br/>
      </w:r>
      <w:r>
        <w:rPr>
          <w:rFonts w:eastAsia="Galdeano" w:hint="eastAsia"/>
          <w:color w:val="222222"/>
          <w:sz w:val="23"/>
        </w:rPr>
        <w:t>雨水触动了这片沼泽的活力</w:t>
      </w:r>
      <w:r>
        <w:rPr>
          <w:rFonts w:eastAsia="Galdeano" w:hint="eastAsia"/>
          <w:color w:val="222222"/>
          <w:sz w:val="23"/>
        </w:rPr>
        <w:t xml:space="preserve"> </w:t>
      </w:r>
      <w:r>
        <w:rPr>
          <w:rFonts w:eastAsia="Galdeano" w:hint="eastAsia"/>
          <w:color w:val="222222"/>
          <w:sz w:val="23"/>
        </w:rPr>
        <w:t>沼泽泥土变得发光并被翻开</w:t>
      </w:r>
      <w:r>
        <w:rPr>
          <w:rFonts w:eastAsia="Galdeano" w:hint="eastAsia"/>
          <w:color w:val="222222"/>
          <w:sz w:val="23"/>
        </w:rPr>
        <w:t xml:space="preserve"> </w:t>
      </w:r>
      <w:r>
        <w:rPr>
          <w:rFonts w:eastAsia="Galdeano" w:hint="eastAsia"/>
          <w:color w:val="222222"/>
          <w:sz w:val="23"/>
        </w:rPr>
        <w:t>无数闪亮</w:t>
      </w:r>
      <w:r>
        <w:rPr>
          <w:rFonts w:eastAsia="Galdeano" w:hint="eastAsia"/>
          <w:color w:val="222222"/>
          <w:sz w:val="23"/>
        </w:rPr>
        <w:t xml:space="preserve"> </w:t>
      </w:r>
      <w:r>
        <w:rPr>
          <w:rFonts w:eastAsia="Galdeano" w:hint="eastAsia"/>
          <w:color w:val="222222"/>
          <w:sz w:val="23"/>
        </w:rPr>
        <w:t>颜色各异编号</w:t>
      </w:r>
      <w:r>
        <w:rPr>
          <w:rFonts w:ascii="Galdeano" w:eastAsia="微软雅黑" w:hAnsi="Galdeano" w:cs="Galdeano" w:hint="eastAsia"/>
          <w:color w:val="222222"/>
          <w:sz w:val="23"/>
        </w:rPr>
        <w:t>F090003A17894</w:t>
      </w:r>
      <w:r>
        <w:rPr>
          <w:rFonts w:eastAsia="Galdeano" w:hint="eastAsia"/>
          <w:color w:val="222222"/>
          <w:sz w:val="23"/>
        </w:rPr>
        <w:t>的半植物性水母状生物</w:t>
      </w:r>
      <w:r>
        <w:rPr>
          <w:rFonts w:eastAsia="Galdeano" w:hint="eastAsia"/>
          <w:color w:val="222222"/>
          <w:sz w:val="23"/>
        </w:rPr>
        <w:t xml:space="preserve"> </w:t>
      </w:r>
      <w:r>
        <w:rPr>
          <w:rFonts w:eastAsia="Galdeano" w:hint="eastAsia"/>
          <w:color w:val="222222"/>
          <w:sz w:val="23"/>
        </w:rPr>
        <w:t>开始向上飘散在这片天地间</w:t>
      </w:r>
      <w:r>
        <w:rPr>
          <w:rFonts w:eastAsia="Galdeano" w:hint="eastAsia"/>
          <w:color w:val="222222"/>
          <w:sz w:val="23"/>
        </w:rPr>
        <w:t xml:space="preserve"> </w:t>
      </w:r>
      <w:r>
        <w:rPr>
          <w:rFonts w:eastAsia="Galdeano" w:hint="eastAsia"/>
          <w:color w:val="222222"/>
          <w:sz w:val="23"/>
        </w:rPr>
        <w:t>玩闹</w:t>
      </w:r>
      <w:r>
        <w:rPr>
          <w:rFonts w:eastAsia="Galdeano" w:hint="eastAsia"/>
          <w:color w:val="222222"/>
          <w:sz w:val="23"/>
        </w:rPr>
        <w:t xml:space="preserve"> </w:t>
      </w:r>
      <w:r>
        <w:rPr>
          <w:rFonts w:eastAsia="Galdeano" w:hint="eastAsia"/>
          <w:color w:val="222222"/>
          <w:sz w:val="23"/>
        </w:rPr>
        <w:t>嬉戏</w:t>
      </w:r>
      <w:r>
        <w:rPr>
          <w:rFonts w:eastAsia="Galdeano" w:hint="eastAsia"/>
          <w:color w:val="222222"/>
          <w:sz w:val="23"/>
        </w:rPr>
        <w:t xml:space="preserve"> </w:t>
      </w:r>
      <w:r>
        <w:rPr>
          <w:rFonts w:eastAsia="Galdeano" w:hint="eastAsia"/>
          <w:color w:val="222222"/>
          <w:sz w:val="23"/>
        </w:rPr>
        <w:t>繁殖</w:t>
      </w:r>
      <w:r>
        <w:rPr>
          <w:rFonts w:eastAsia="Galdeano" w:hint="eastAsia"/>
          <w:color w:val="222222"/>
          <w:sz w:val="23"/>
        </w:rPr>
        <w:t xml:space="preserve"> </w:t>
      </w:r>
      <w:r>
        <w:rPr>
          <w:rFonts w:eastAsia="Galdeano" w:hint="eastAsia"/>
          <w:color w:val="222222"/>
          <w:sz w:val="23"/>
        </w:rPr>
        <w:t>以及吸取更多的养分</w:t>
      </w:r>
      <w:r>
        <w:rPr>
          <w:rFonts w:eastAsia="Galdeano" w:hint="eastAsia"/>
          <w:color w:val="222222"/>
          <w:sz w:val="23"/>
        </w:rPr>
        <w:t> </w:t>
      </w:r>
      <w:r>
        <w:rPr>
          <w:rFonts w:eastAsia="微软雅黑" w:hint="eastAsia"/>
          <w:color w:val="494949"/>
        </w:rPr>
        <w:br/>
      </w:r>
      <w:r>
        <w:rPr>
          <w:rFonts w:eastAsia="Galdeano" w:hint="eastAsia"/>
          <w:color w:val="222222"/>
          <w:sz w:val="23"/>
        </w:rPr>
        <w:t>飞船之下某只类似恐龙的蜥蜴状生物</w:t>
      </w:r>
      <w:r>
        <w:rPr>
          <w:rFonts w:eastAsia="Galdeano" w:hint="eastAsia"/>
          <w:color w:val="222222"/>
          <w:sz w:val="23"/>
        </w:rPr>
        <w:t xml:space="preserve"> </w:t>
      </w:r>
      <w:r>
        <w:rPr>
          <w:rFonts w:eastAsia="Galdeano" w:hint="eastAsia"/>
          <w:color w:val="222222"/>
          <w:sz w:val="23"/>
        </w:rPr>
        <w:t>数十米的身躯没有四肢</w:t>
      </w:r>
      <w:r>
        <w:rPr>
          <w:rFonts w:eastAsia="Galdeano" w:hint="eastAsia"/>
          <w:color w:val="222222"/>
          <w:sz w:val="23"/>
        </w:rPr>
        <w:t xml:space="preserve"> </w:t>
      </w:r>
      <w:r>
        <w:rPr>
          <w:rFonts w:eastAsia="Galdeano" w:hint="eastAsia"/>
          <w:color w:val="222222"/>
          <w:sz w:val="23"/>
        </w:rPr>
        <w:t>取而代之的是无数喷射类甲烷的喷射口</w:t>
      </w:r>
      <w:r>
        <w:rPr>
          <w:rFonts w:eastAsia="Galdeano" w:hint="eastAsia"/>
          <w:color w:val="222222"/>
          <w:sz w:val="23"/>
        </w:rPr>
        <w:t xml:space="preserve"> </w:t>
      </w:r>
      <w:r>
        <w:rPr>
          <w:rFonts w:eastAsia="Galdeano" w:hint="eastAsia"/>
          <w:color w:val="222222"/>
          <w:sz w:val="23"/>
        </w:rPr>
        <w:t>喷射口调整方向来回游荡</w:t>
      </w:r>
      <w:r>
        <w:rPr>
          <w:rFonts w:eastAsia="Galdeano" w:hint="eastAsia"/>
          <w:color w:val="222222"/>
          <w:sz w:val="23"/>
        </w:rPr>
        <w:t xml:space="preserve"> </w:t>
      </w:r>
      <w:r>
        <w:rPr>
          <w:rFonts w:eastAsia="Galdeano" w:hint="eastAsia"/>
          <w:color w:val="222222"/>
          <w:sz w:val="23"/>
        </w:rPr>
        <w:t>在接近飞船的阻断立场时被切为两半</w:t>
      </w:r>
      <w:r>
        <w:rPr>
          <w:rFonts w:eastAsia="Galdeano" w:hint="eastAsia"/>
          <w:color w:val="222222"/>
          <w:sz w:val="23"/>
        </w:rPr>
        <w:t xml:space="preserve"> </w:t>
      </w:r>
      <w:r>
        <w:rPr>
          <w:rFonts w:eastAsia="Galdeano" w:hint="eastAsia"/>
          <w:color w:val="222222"/>
          <w:sz w:val="23"/>
        </w:rPr>
        <w:t>夜光性质的淡蓝色血液四溅</w:t>
      </w:r>
      <w:r>
        <w:rPr>
          <w:rFonts w:eastAsia="Galdeano" w:hint="eastAsia"/>
          <w:color w:val="222222"/>
          <w:sz w:val="23"/>
        </w:rPr>
        <w:t xml:space="preserve"> </w:t>
      </w:r>
      <w:r>
        <w:rPr>
          <w:rFonts w:eastAsia="Galdeano" w:hint="eastAsia"/>
          <w:color w:val="222222"/>
          <w:sz w:val="23"/>
        </w:rPr>
        <w:t>身躯无力的坠下</w:t>
      </w:r>
      <w:r>
        <w:rPr>
          <w:rFonts w:eastAsia="Galdeano" w:hint="eastAsia"/>
          <w:color w:val="222222"/>
          <w:sz w:val="23"/>
        </w:rPr>
        <w:t xml:space="preserve"> </w:t>
      </w:r>
      <w:r>
        <w:rPr>
          <w:rFonts w:eastAsia="Galdeano" w:hint="eastAsia"/>
          <w:color w:val="222222"/>
          <w:sz w:val="23"/>
        </w:rPr>
        <w:t>结束了它生命的旅途</w:t>
      </w:r>
      <w:r>
        <w:rPr>
          <w:rFonts w:eastAsia="Galdeano" w:hint="eastAsia"/>
          <w:color w:val="222222"/>
          <w:sz w:val="23"/>
        </w:rPr>
        <w:t xml:space="preserve"> </w:t>
      </w:r>
      <w:r>
        <w:rPr>
          <w:rFonts w:eastAsia="Galdeano" w:hint="eastAsia"/>
          <w:color w:val="222222"/>
          <w:sz w:val="23"/>
        </w:rPr>
        <w:t>再次融入这片土地的循环体系</w:t>
      </w:r>
      <w:r>
        <w:rPr>
          <w:rFonts w:eastAsia="Galdeano" w:hint="eastAsia"/>
          <w:color w:val="222222"/>
          <w:sz w:val="23"/>
        </w:rPr>
        <w:t xml:space="preserve"> </w:t>
      </w:r>
      <w:r>
        <w:rPr>
          <w:rFonts w:eastAsia="Galdeano" w:hint="eastAsia"/>
          <w:color w:val="222222"/>
          <w:sz w:val="23"/>
        </w:rPr>
        <w:t>成为曾无数丧命于此生物中的一员</w:t>
      </w:r>
      <w:r>
        <w:rPr>
          <w:rFonts w:eastAsia="Galdeano" w:hint="eastAsia"/>
          <w:color w:val="222222"/>
          <w:sz w:val="23"/>
        </w:rPr>
        <w:t xml:space="preserve"> </w:t>
      </w:r>
      <w:r>
        <w:rPr>
          <w:rFonts w:eastAsia="Galdeano" w:hint="eastAsia"/>
          <w:color w:val="222222"/>
          <w:sz w:val="23"/>
        </w:rPr>
        <w:t>默默的消失在这片无声的世界之中</w:t>
      </w:r>
      <w:r>
        <w:rPr>
          <w:rFonts w:eastAsia="微软雅黑" w:hint="eastAsia"/>
          <w:color w:val="494949"/>
        </w:rPr>
        <w:br/>
      </w:r>
      <w:r>
        <w:rPr>
          <w:rFonts w:ascii="Galdeano" w:eastAsia="微软雅黑" w:hAnsi="Galdeano" w:cs="Galdeano" w:hint="eastAsia"/>
          <w:color w:val="222222"/>
          <w:sz w:val="23"/>
        </w:rPr>
        <w:t>ST02</w:t>
      </w:r>
      <w:r>
        <w:rPr>
          <w:rFonts w:eastAsia="Galdeano" w:hint="eastAsia"/>
          <w:color w:val="222222"/>
          <w:sz w:val="23"/>
        </w:rPr>
        <w:t>伫立在瞭望台透明防护层内</w:t>
      </w:r>
      <w:r>
        <w:rPr>
          <w:rFonts w:eastAsia="Galdeano" w:hint="eastAsia"/>
          <w:color w:val="222222"/>
          <w:sz w:val="23"/>
        </w:rPr>
        <w:t xml:space="preserve"> </w:t>
      </w:r>
      <w:r>
        <w:rPr>
          <w:rFonts w:eastAsia="Galdeano" w:hint="eastAsia"/>
          <w:color w:val="222222"/>
          <w:sz w:val="23"/>
        </w:rPr>
        <w:t>面向眼前无尽的大地</w:t>
      </w:r>
      <w:r>
        <w:rPr>
          <w:rFonts w:eastAsia="Galdeano" w:hint="eastAsia"/>
          <w:color w:val="222222"/>
          <w:sz w:val="23"/>
        </w:rPr>
        <w:t xml:space="preserve"> </w:t>
      </w:r>
      <w:r>
        <w:rPr>
          <w:rFonts w:eastAsia="Galdeano" w:hint="eastAsia"/>
          <w:color w:val="222222"/>
          <w:sz w:val="23"/>
        </w:rPr>
        <w:t>风暴肆虐</w:t>
      </w:r>
      <w:r>
        <w:rPr>
          <w:rFonts w:eastAsia="Galdeano" w:hint="eastAsia"/>
          <w:color w:val="222222"/>
          <w:sz w:val="23"/>
        </w:rPr>
        <w:t xml:space="preserve"> </w:t>
      </w:r>
      <w:r>
        <w:rPr>
          <w:rFonts w:eastAsia="Galdeano" w:hint="eastAsia"/>
          <w:color w:val="222222"/>
          <w:sz w:val="23"/>
        </w:rPr>
        <w:t>闪电幻灭</w:t>
      </w:r>
      <w:r>
        <w:rPr>
          <w:rFonts w:eastAsia="Galdeano" w:hint="eastAsia"/>
          <w:color w:val="222222"/>
          <w:sz w:val="23"/>
        </w:rPr>
        <w:t xml:space="preserve"> </w:t>
      </w:r>
      <w:r>
        <w:rPr>
          <w:rFonts w:eastAsia="Galdeano" w:hint="eastAsia"/>
          <w:color w:val="222222"/>
          <w:sz w:val="23"/>
        </w:rPr>
        <w:t>落雨如梦幻</w:t>
      </w:r>
      <w:r>
        <w:rPr>
          <w:rFonts w:eastAsia="Galdeano" w:hint="eastAsia"/>
          <w:color w:val="222222"/>
          <w:sz w:val="23"/>
        </w:rPr>
        <w:t xml:space="preserve"> </w:t>
      </w:r>
      <w:r>
        <w:rPr>
          <w:rFonts w:eastAsia="Galdeano" w:hint="eastAsia"/>
          <w:color w:val="222222"/>
          <w:sz w:val="23"/>
        </w:rPr>
        <w:t>而生命在之间游动</w:t>
      </w:r>
      <w:r>
        <w:rPr>
          <w:rFonts w:eastAsia="Galdeano" w:hint="eastAsia"/>
          <w:color w:val="222222"/>
          <w:sz w:val="23"/>
        </w:rPr>
        <w:t xml:space="preserve"> </w:t>
      </w:r>
      <w:r>
        <w:rPr>
          <w:rFonts w:eastAsia="Galdeano" w:hint="eastAsia"/>
          <w:color w:val="222222"/>
          <w:sz w:val="23"/>
        </w:rPr>
        <w:t>配上一首悠远漫长的乐曲</w:t>
      </w:r>
      <w:r>
        <w:rPr>
          <w:rFonts w:eastAsia="Galdeano" w:hint="eastAsia"/>
          <w:color w:val="222222"/>
          <w:sz w:val="23"/>
        </w:rPr>
        <w:t xml:space="preserve"> </w:t>
      </w:r>
      <w:r>
        <w:rPr>
          <w:rFonts w:eastAsia="Galdeano" w:hint="eastAsia"/>
          <w:color w:val="222222"/>
          <w:sz w:val="23"/>
        </w:rPr>
        <w:t>音波被合金壁面反射</w:t>
      </w:r>
      <w:r>
        <w:rPr>
          <w:rFonts w:eastAsia="Galdeano" w:hint="eastAsia"/>
          <w:color w:val="222222"/>
          <w:sz w:val="23"/>
        </w:rPr>
        <w:t xml:space="preserve"> </w:t>
      </w:r>
      <w:r>
        <w:rPr>
          <w:rFonts w:eastAsia="Galdeano" w:hint="eastAsia"/>
          <w:color w:val="222222"/>
          <w:sz w:val="23"/>
        </w:rPr>
        <w:t>回荡在瞭望台空间中</w:t>
      </w:r>
      <w:r>
        <w:rPr>
          <w:rFonts w:eastAsia="Galdeano" w:hint="eastAsia"/>
          <w:color w:val="222222"/>
          <w:sz w:val="23"/>
        </w:rPr>
        <w:t xml:space="preserve"> </w:t>
      </w:r>
      <w:r>
        <w:rPr>
          <w:rFonts w:eastAsia="Galdeano" w:hint="eastAsia"/>
          <w:color w:val="222222"/>
          <w:sz w:val="23"/>
        </w:rPr>
        <w:t>波的起点是</w:t>
      </w:r>
      <w:r>
        <w:rPr>
          <w:rFonts w:ascii="Galdeano" w:eastAsia="微软雅黑" w:hAnsi="Galdeano" w:cs="Galdeano" w:hint="eastAsia"/>
          <w:color w:val="222222"/>
          <w:sz w:val="23"/>
        </w:rPr>
        <w:t>ST02</w:t>
      </w:r>
      <w:r>
        <w:rPr>
          <w:rFonts w:eastAsia="Galdeano" w:hint="eastAsia"/>
          <w:color w:val="222222"/>
          <w:sz w:val="23"/>
        </w:rPr>
        <w:t>手中一种早已消失在时间洪流中的古老的乐器</w:t>
      </w:r>
      <w:r>
        <w:rPr>
          <w:rFonts w:eastAsia="Galdeano" w:hint="eastAsia"/>
          <w:color w:val="222222"/>
          <w:sz w:val="23"/>
        </w:rPr>
        <w:t xml:space="preserve"> </w:t>
      </w:r>
      <w:r>
        <w:rPr>
          <w:rFonts w:eastAsia="Galdeano" w:hint="eastAsia"/>
          <w:color w:val="222222"/>
          <w:sz w:val="23"/>
        </w:rPr>
        <w:t>终点是</w:t>
      </w:r>
      <w:r>
        <w:rPr>
          <w:rFonts w:ascii="Galdeano" w:eastAsia="微软雅黑" w:hAnsi="Galdeano" w:cs="Galdeano" w:hint="eastAsia"/>
          <w:color w:val="222222"/>
          <w:sz w:val="23"/>
        </w:rPr>
        <w:t>ST02</w:t>
      </w:r>
      <w:r>
        <w:rPr>
          <w:rFonts w:eastAsia="Galdeano" w:hint="eastAsia"/>
          <w:color w:val="222222"/>
          <w:sz w:val="23"/>
        </w:rPr>
        <w:t>的眉头轻皱的思绪深处</w:t>
      </w:r>
      <w:r>
        <w:rPr>
          <w:rFonts w:eastAsia="Galdeano" w:hint="eastAsia"/>
          <w:color w:val="222222"/>
          <w:sz w:val="23"/>
        </w:rPr>
        <w:t xml:space="preserve"> </w:t>
      </w:r>
      <w:r>
        <w:rPr>
          <w:rFonts w:eastAsia="Galdeano" w:hint="eastAsia"/>
          <w:color w:val="222222"/>
          <w:sz w:val="23"/>
        </w:rPr>
        <w:t>之后</w:t>
      </w:r>
      <w:r>
        <w:rPr>
          <w:rFonts w:ascii="Galdeano" w:eastAsia="微软雅黑" w:hAnsi="Galdeano" w:cs="Galdeano" w:hint="eastAsia"/>
          <w:color w:val="222222"/>
          <w:sz w:val="23"/>
        </w:rPr>
        <w:t>ST02</w:t>
      </w:r>
      <w:r>
        <w:rPr>
          <w:rFonts w:eastAsia="Galdeano" w:hint="eastAsia"/>
          <w:color w:val="222222"/>
          <w:sz w:val="23"/>
        </w:rPr>
        <w:t>随意放下手中的乐器</w:t>
      </w:r>
      <w:r>
        <w:rPr>
          <w:rFonts w:eastAsia="Galdeano" w:hint="eastAsia"/>
          <w:color w:val="222222"/>
          <w:sz w:val="23"/>
        </w:rPr>
        <w:t xml:space="preserve"> </w:t>
      </w:r>
      <w:r>
        <w:rPr>
          <w:rFonts w:eastAsia="Galdeano" w:hint="eastAsia"/>
          <w:color w:val="222222"/>
          <w:sz w:val="23"/>
        </w:rPr>
        <w:t>转身</w:t>
      </w:r>
      <w:r>
        <w:rPr>
          <w:rFonts w:eastAsia="Galdeano" w:hint="eastAsia"/>
          <w:color w:val="222222"/>
          <w:sz w:val="23"/>
        </w:rPr>
        <w:t xml:space="preserve"> </w:t>
      </w:r>
      <w:r>
        <w:rPr>
          <w:rFonts w:eastAsia="Galdeano" w:hint="eastAsia"/>
          <w:color w:val="222222"/>
          <w:sz w:val="23"/>
        </w:rPr>
        <w:t>绚烂的裙袍随之摇摆</w:t>
      </w:r>
      <w:r>
        <w:rPr>
          <w:rFonts w:eastAsia="Galdeano" w:hint="eastAsia"/>
          <w:color w:val="222222"/>
          <w:sz w:val="23"/>
        </w:rPr>
        <w:t xml:space="preserve"> </w:t>
      </w:r>
      <w:r>
        <w:rPr>
          <w:rFonts w:eastAsia="Galdeano" w:hint="eastAsia"/>
          <w:color w:val="222222"/>
          <w:sz w:val="23"/>
        </w:rPr>
        <w:t>绝世的容颜和身体呈现完美的黄金比例</w:t>
      </w:r>
      <w:r>
        <w:rPr>
          <w:rFonts w:eastAsia="Galdeano" w:hint="eastAsia"/>
          <w:color w:val="222222"/>
          <w:sz w:val="23"/>
        </w:rPr>
        <w:t xml:space="preserve"> </w:t>
      </w:r>
      <w:r>
        <w:rPr>
          <w:rFonts w:eastAsia="Galdeano" w:hint="eastAsia"/>
          <w:color w:val="222222"/>
          <w:sz w:val="23"/>
        </w:rPr>
        <w:t>但身为这颗星球唯一的智慧生物</w:t>
      </w:r>
      <w:r>
        <w:rPr>
          <w:rFonts w:eastAsia="Galdeano" w:hint="eastAsia"/>
          <w:color w:val="222222"/>
          <w:sz w:val="23"/>
        </w:rPr>
        <w:t xml:space="preserve"> </w:t>
      </w:r>
      <w:r>
        <w:rPr>
          <w:rFonts w:eastAsia="Galdeano" w:hint="eastAsia"/>
          <w:color w:val="222222"/>
          <w:sz w:val="23"/>
        </w:rPr>
        <w:t>没有观察者去欣赏</w:t>
      </w:r>
      <w:r>
        <w:rPr>
          <w:rFonts w:ascii="Galdeano" w:eastAsia="微软雅黑" w:hAnsi="Galdeano" w:cs="Galdeano" w:hint="eastAsia"/>
          <w:color w:val="222222"/>
          <w:sz w:val="23"/>
        </w:rPr>
        <w:t>ST02</w:t>
      </w:r>
      <w:r>
        <w:rPr>
          <w:rFonts w:eastAsia="Galdeano" w:hint="eastAsia"/>
          <w:color w:val="222222"/>
          <w:sz w:val="23"/>
        </w:rPr>
        <w:t>每一个完美的动作</w:t>
      </w:r>
      <w:r>
        <w:rPr>
          <w:rFonts w:eastAsia="Galdeano" w:hint="eastAsia"/>
          <w:color w:val="222222"/>
          <w:sz w:val="23"/>
        </w:rPr>
        <w:t xml:space="preserve"> </w:t>
      </w:r>
      <w:r>
        <w:rPr>
          <w:rFonts w:ascii="Galdeano" w:eastAsia="微软雅黑" w:hAnsi="Galdeano" w:cs="Galdeano" w:hint="eastAsia"/>
          <w:color w:val="222222"/>
          <w:sz w:val="23"/>
        </w:rPr>
        <w:t>ST02</w:t>
      </w:r>
      <w:r>
        <w:rPr>
          <w:rFonts w:eastAsia="Galdeano" w:hint="eastAsia"/>
          <w:color w:val="222222"/>
          <w:sz w:val="23"/>
        </w:rPr>
        <w:t>为自己倾倒一杯咖啡</w:t>
      </w:r>
      <w:r>
        <w:rPr>
          <w:rFonts w:eastAsia="Galdeano" w:hint="eastAsia"/>
          <w:color w:val="222222"/>
          <w:sz w:val="23"/>
        </w:rPr>
        <w:t xml:space="preserve"> </w:t>
      </w:r>
      <w:r>
        <w:rPr>
          <w:rFonts w:eastAsia="Galdeano" w:hint="eastAsia"/>
          <w:color w:val="222222"/>
          <w:sz w:val="23"/>
        </w:rPr>
        <w:t>这是一种曾今生长在地球的植物加工制品</w:t>
      </w:r>
      <w:r>
        <w:rPr>
          <w:rFonts w:eastAsia="Galdeano" w:hint="eastAsia"/>
          <w:color w:val="222222"/>
          <w:sz w:val="23"/>
        </w:rPr>
        <w:t xml:space="preserve"> </w:t>
      </w:r>
      <w:r>
        <w:rPr>
          <w:rFonts w:eastAsia="Galdeano" w:hint="eastAsia"/>
          <w:color w:val="222222"/>
          <w:sz w:val="23"/>
        </w:rPr>
        <w:t>对于任何物质</w:t>
      </w:r>
      <w:r>
        <w:rPr>
          <w:rFonts w:eastAsia="Galdeano" w:hint="eastAsia"/>
          <w:color w:val="222222"/>
          <w:sz w:val="23"/>
        </w:rPr>
        <w:t xml:space="preserve"> </w:t>
      </w:r>
      <w:r>
        <w:rPr>
          <w:rFonts w:eastAsia="Galdeano" w:hint="eastAsia"/>
          <w:color w:val="222222"/>
          <w:sz w:val="23"/>
        </w:rPr>
        <w:t>复制了其化学成分后即可被随意制造</w:t>
      </w:r>
      <w:r>
        <w:rPr>
          <w:rFonts w:eastAsia="Galdeano" w:hint="eastAsia"/>
          <w:color w:val="222222"/>
          <w:sz w:val="23"/>
        </w:rPr>
        <w:t xml:space="preserve"> </w:t>
      </w:r>
      <w:r>
        <w:rPr>
          <w:rFonts w:eastAsia="Galdeano" w:hint="eastAsia"/>
          <w:color w:val="222222"/>
          <w:sz w:val="23"/>
        </w:rPr>
        <w:t>但这些咖啡土生土长是</w:t>
      </w:r>
      <w:r>
        <w:rPr>
          <w:rFonts w:ascii="Galdeano" w:eastAsia="微软雅黑" w:hAnsi="Galdeano" w:cs="Galdeano" w:hint="eastAsia"/>
          <w:color w:val="222222"/>
          <w:sz w:val="23"/>
        </w:rPr>
        <w:t>ST02</w:t>
      </w:r>
      <w:r>
        <w:rPr>
          <w:rFonts w:eastAsia="Galdeano" w:hint="eastAsia"/>
          <w:color w:val="222222"/>
          <w:sz w:val="23"/>
        </w:rPr>
        <w:t>亲手培育</w:t>
      </w:r>
      <w:r>
        <w:rPr>
          <w:rFonts w:eastAsia="微软雅黑" w:hint="eastAsia"/>
          <w:color w:val="494949"/>
        </w:rPr>
        <w:br/>
      </w:r>
      <w:r>
        <w:rPr>
          <w:rFonts w:eastAsia="Galdeano" w:hint="eastAsia"/>
          <w:color w:val="222222"/>
          <w:sz w:val="23"/>
        </w:rPr>
        <w:t>对秩序者</w:t>
      </w:r>
      <w:r>
        <w:rPr>
          <w:rFonts w:ascii="Galdeano" w:eastAsia="微软雅黑" w:hAnsi="Galdeano" w:cs="Galdeano" w:hint="eastAsia"/>
          <w:color w:val="222222"/>
          <w:sz w:val="23"/>
        </w:rPr>
        <w:t>ST02</w:t>
      </w:r>
      <w:r>
        <w:rPr>
          <w:rFonts w:eastAsia="Galdeano" w:hint="eastAsia"/>
          <w:color w:val="222222"/>
          <w:sz w:val="23"/>
        </w:rPr>
        <w:t>而言</w:t>
      </w:r>
      <w:r>
        <w:rPr>
          <w:rFonts w:eastAsia="Galdeano" w:hint="eastAsia"/>
          <w:color w:val="222222"/>
          <w:sz w:val="23"/>
        </w:rPr>
        <w:t xml:space="preserve"> </w:t>
      </w:r>
      <w:r>
        <w:rPr>
          <w:rFonts w:eastAsia="Galdeano" w:hint="eastAsia"/>
          <w:color w:val="222222"/>
          <w:sz w:val="23"/>
        </w:rPr>
        <w:t>也许星球</w:t>
      </w:r>
      <w:r>
        <w:rPr>
          <w:rFonts w:eastAsia="Galdeano" w:hint="eastAsia"/>
          <w:color w:val="222222"/>
          <w:sz w:val="23"/>
        </w:rPr>
        <w:t xml:space="preserve"> </w:t>
      </w:r>
      <w:r>
        <w:rPr>
          <w:rFonts w:eastAsia="Galdeano" w:hint="eastAsia"/>
          <w:color w:val="222222"/>
          <w:sz w:val="23"/>
        </w:rPr>
        <w:t>飞船</w:t>
      </w:r>
      <w:r>
        <w:rPr>
          <w:rFonts w:eastAsia="Galdeano" w:hint="eastAsia"/>
          <w:color w:val="222222"/>
          <w:sz w:val="23"/>
        </w:rPr>
        <w:t xml:space="preserve"> </w:t>
      </w:r>
      <w:r>
        <w:rPr>
          <w:rFonts w:eastAsia="Galdeano" w:hint="eastAsia"/>
          <w:color w:val="222222"/>
          <w:sz w:val="23"/>
        </w:rPr>
        <w:t>乐器</w:t>
      </w:r>
      <w:r>
        <w:rPr>
          <w:rFonts w:eastAsia="Galdeano" w:hint="eastAsia"/>
          <w:color w:val="222222"/>
          <w:sz w:val="23"/>
        </w:rPr>
        <w:t xml:space="preserve"> </w:t>
      </w:r>
      <w:r>
        <w:rPr>
          <w:rFonts w:eastAsia="Galdeano" w:hint="eastAsia"/>
          <w:color w:val="222222"/>
          <w:sz w:val="23"/>
        </w:rPr>
        <w:t>咖啡</w:t>
      </w:r>
      <w:r>
        <w:rPr>
          <w:rFonts w:eastAsia="Galdeano" w:hint="eastAsia"/>
          <w:color w:val="222222"/>
          <w:sz w:val="23"/>
        </w:rPr>
        <w:t xml:space="preserve"> </w:t>
      </w:r>
      <w:r>
        <w:rPr>
          <w:rFonts w:eastAsia="Galdeano" w:hint="eastAsia"/>
          <w:color w:val="222222"/>
          <w:sz w:val="23"/>
        </w:rPr>
        <w:t>一切的存在只是将世界变得日常化</w:t>
      </w:r>
      <w:r>
        <w:rPr>
          <w:rFonts w:eastAsia="Galdeano" w:hint="eastAsia"/>
          <w:color w:val="222222"/>
          <w:sz w:val="23"/>
        </w:rPr>
        <w:t xml:space="preserve"> </w:t>
      </w:r>
      <w:r>
        <w:rPr>
          <w:rFonts w:eastAsia="Galdeano" w:hint="eastAsia"/>
          <w:color w:val="222222"/>
          <w:sz w:val="23"/>
        </w:rPr>
        <w:t>可以没有星球而存在着</w:t>
      </w:r>
      <w:r>
        <w:rPr>
          <w:rFonts w:eastAsia="Galdeano" w:hint="eastAsia"/>
          <w:color w:val="222222"/>
          <w:sz w:val="23"/>
        </w:rPr>
        <w:t xml:space="preserve"> </w:t>
      </w:r>
      <w:r>
        <w:rPr>
          <w:rFonts w:eastAsia="Galdeano" w:hint="eastAsia"/>
          <w:color w:val="222222"/>
          <w:sz w:val="23"/>
        </w:rPr>
        <w:t>可以没有飞船而存在着</w:t>
      </w:r>
      <w:r>
        <w:rPr>
          <w:rFonts w:eastAsia="Galdeano" w:hint="eastAsia"/>
          <w:color w:val="222222"/>
          <w:sz w:val="23"/>
        </w:rPr>
        <w:t xml:space="preserve"> </w:t>
      </w:r>
      <w:r>
        <w:rPr>
          <w:rFonts w:eastAsia="Galdeano" w:hint="eastAsia"/>
          <w:color w:val="222222"/>
          <w:sz w:val="23"/>
        </w:rPr>
        <w:t>可以没有飞船而去到任何地方</w:t>
      </w:r>
      <w:r>
        <w:rPr>
          <w:rFonts w:eastAsia="Galdeano" w:hint="eastAsia"/>
          <w:color w:val="222222"/>
          <w:sz w:val="23"/>
        </w:rPr>
        <w:t xml:space="preserve"> </w:t>
      </w:r>
      <w:r>
        <w:rPr>
          <w:rFonts w:eastAsia="Galdeano" w:hint="eastAsia"/>
          <w:color w:val="222222"/>
          <w:sz w:val="23"/>
        </w:rPr>
        <w:t>可以没有乐器而存存在着</w:t>
      </w:r>
      <w:r>
        <w:rPr>
          <w:rFonts w:eastAsia="Galdeano" w:hint="eastAsia"/>
          <w:color w:val="222222"/>
          <w:sz w:val="23"/>
        </w:rPr>
        <w:t xml:space="preserve"> </w:t>
      </w:r>
      <w:r>
        <w:rPr>
          <w:rFonts w:eastAsia="Galdeano" w:hint="eastAsia"/>
          <w:color w:val="222222"/>
          <w:sz w:val="23"/>
        </w:rPr>
        <w:t>可以没有咖啡而存在着</w:t>
      </w:r>
      <w:r>
        <w:rPr>
          <w:rFonts w:eastAsia="Galdeano" w:hint="eastAsia"/>
          <w:color w:val="222222"/>
          <w:sz w:val="23"/>
        </w:rPr>
        <w:t xml:space="preserve"> </w:t>
      </w:r>
      <w:r>
        <w:rPr>
          <w:rFonts w:eastAsia="Galdeano" w:hint="eastAsia"/>
          <w:color w:val="222222"/>
          <w:sz w:val="23"/>
        </w:rPr>
        <w:t>可以没有任何外在身体而存在着</w:t>
      </w:r>
      <w:r>
        <w:rPr>
          <w:rFonts w:eastAsia="Galdeano" w:hint="eastAsia"/>
          <w:color w:val="222222"/>
          <w:sz w:val="23"/>
        </w:rPr>
        <w:t xml:space="preserve"> </w:t>
      </w:r>
      <w:r>
        <w:rPr>
          <w:rFonts w:eastAsia="Galdeano" w:hint="eastAsia"/>
          <w:color w:val="222222"/>
          <w:sz w:val="23"/>
        </w:rPr>
        <w:t>但这种存在却失去了日常</w:t>
      </w:r>
      <w:r>
        <w:rPr>
          <w:rFonts w:eastAsia="Galdeano" w:hint="eastAsia"/>
          <w:color w:val="222222"/>
          <w:sz w:val="23"/>
        </w:rPr>
        <w:t xml:space="preserve"> </w:t>
      </w:r>
      <w:r>
        <w:rPr>
          <w:rFonts w:eastAsia="Galdeano" w:hint="eastAsia"/>
          <w:color w:val="222222"/>
          <w:sz w:val="23"/>
        </w:rPr>
        <w:t>失去了世界存在的意义</w:t>
      </w:r>
      <w:r>
        <w:rPr>
          <w:rFonts w:eastAsia="Galdeano" w:hint="eastAsia"/>
          <w:color w:val="222222"/>
          <w:sz w:val="23"/>
        </w:rPr>
        <w:t xml:space="preserve"> </w:t>
      </w:r>
      <w:r>
        <w:rPr>
          <w:rFonts w:eastAsia="Galdeano" w:hint="eastAsia"/>
          <w:color w:val="222222"/>
          <w:sz w:val="23"/>
        </w:rPr>
        <w:t>在“打开”的状态这一切都是必要的</w:t>
      </w:r>
      <w:r>
        <w:rPr>
          <w:rFonts w:eastAsia="微软雅黑" w:hint="eastAsia"/>
          <w:color w:val="494949"/>
        </w:rPr>
        <w:br/>
      </w:r>
      <w:r>
        <w:rPr>
          <w:rFonts w:eastAsia="微软雅黑" w:hint="eastAsia"/>
          <w:color w:val="494949"/>
        </w:rPr>
        <w:br/>
      </w:r>
      <w:r>
        <w:rPr>
          <w:rFonts w:eastAsia="Galdeano" w:hint="eastAsia"/>
          <w:color w:val="222222"/>
          <w:sz w:val="23"/>
        </w:rPr>
        <w:t>跨玄度通讯室</w:t>
      </w:r>
      <w:r>
        <w:rPr>
          <w:rFonts w:eastAsia="Galdeano" w:hint="eastAsia"/>
          <w:color w:val="222222"/>
          <w:sz w:val="23"/>
        </w:rPr>
        <w:t xml:space="preserve"> </w:t>
      </w:r>
      <w:r>
        <w:rPr>
          <w:rFonts w:ascii="Galdeano" w:eastAsia="微软雅黑" w:hAnsi="Galdeano" w:cs="Galdeano" w:hint="eastAsia"/>
          <w:color w:val="222222"/>
          <w:sz w:val="23"/>
        </w:rPr>
        <w:t>ST02</w:t>
      </w:r>
      <w:r>
        <w:rPr>
          <w:rFonts w:eastAsia="Galdeano" w:hint="eastAsia"/>
          <w:color w:val="222222"/>
          <w:sz w:val="23"/>
        </w:rPr>
        <w:t>阅读到这封来自</w:t>
      </w:r>
      <w:r>
        <w:rPr>
          <w:rFonts w:ascii="Galdeano" w:eastAsia="微软雅黑" w:hAnsi="Galdeano" w:cs="Galdeano" w:hint="eastAsia"/>
          <w:color w:val="222222"/>
          <w:sz w:val="23"/>
        </w:rPr>
        <w:t>792</w:t>
      </w:r>
      <w:r>
        <w:rPr>
          <w:rFonts w:eastAsia="Galdeano" w:hint="eastAsia"/>
          <w:color w:val="222222"/>
          <w:sz w:val="23"/>
        </w:rPr>
        <w:t>个时间段前</w:t>
      </w:r>
      <w:r>
        <w:rPr>
          <w:rFonts w:ascii="Galdeano" w:eastAsia="微软雅黑" w:hAnsi="Galdeano" w:cs="Galdeano" w:hint="eastAsia"/>
          <w:color w:val="222222"/>
          <w:sz w:val="23"/>
        </w:rPr>
        <w:t>71</w:t>
      </w:r>
      <w:r>
        <w:rPr>
          <w:rFonts w:eastAsia="Galdeano" w:hint="eastAsia"/>
          <w:color w:val="222222"/>
          <w:sz w:val="23"/>
        </w:rPr>
        <w:t>玄度文明发送的跨玄度通讯内容</w:t>
      </w:r>
      <w:r>
        <w:rPr>
          <w:rFonts w:eastAsia="微软雅黑" w:hint="eastAsia"/>
          <w:color w:val="494949"/>
        </w:rPr>
        <w:br/>
      </w:r>
      <w:r>
        <w:rPr>
          <w:rFonts w:ascii="Galdeano" w:eastAsia="微软雅黑" w:hAnsi="Galdeano" w:cs="Galdeano" w:hint="eastAsia"/>
          <w:color w:val="222222"/>
          <w:sz w:val="23"/>
        </w:rPr>
        <w:t>0.001</w:t>
      </w:r>
      <w:r>
        <w:rPr>
          <w:rFonts w:eastAsia="Galdeano" w:hint="eastAsia"/>
          <w:color w:val="222222"/>
          <w:sz w:val="23"/>
        </w:rPr>
        <w:t>个标准时间段前</w:t>
      </w:r>
      <w:r>
        <w:rPr>
          <w:rFonts w:eastAsia="Galdeano" w:hint="eastAsia"/>
          <w:color w:val="222222"/>
          <w:sz w:val="23"/>
        </w:rPr>
        <w:t xml:space="preserve"> </w:t>
      </w:r>
      <w:r>
        <w:rPr>
          <w:rFonts w:eastAsia="Galdeano" w:hint="eastAsia"/>
          <w:color w:val="222222"/>
          <w:sz w:val="23"/>
        </w:rPr>
        <w:t>侦测到</w:t>
      </w:r>
      <w:r>
        <w:rPr>
          <w:rFonts w:ascii="Galdeano" w:eastAsia="微软雅黑" w:hAnsi="Galdeano" w:cs="Galdeano" w:hint="eastAsia"/>
          <w:color w:val="222222"/>
          <w:sz w:val="23"/>
        </w:rPr>
        <w:t>XXXXXXXXXX</w:t>
      </w:r>
      <w:r>
        <w:rPr>
          <w:rFonts w:eastAsia="Galdeano" w:hint="eastAsia"/>
          <w:color w:val="222222"/>
          <w:sz w:val="23"/>
        </w:rPr>
        <w:t>位置的“子状态跃迁”</w:t>
      </w:r>
      <w:r>
        <w:rPr>
          <w:rFonts w:eastAsia="Galdeano" w:hint="eastAsia"/>
          <w:color w:val="222222"/>
          <w:sz w:val="23"/>
        </w:rPr>
        <w:t xml:space="preserve"> </w:t>
      </w:r>
      <w:r>
        <w:rPr>
          <w:rFonts w:ascii="Galdeano" w:eastAsia="微软雅黑" w:hAnsi="Galdeano" w:cs="Galdeano" w:hint="eastAsia"/>
          <w:color w:val="222222"/>
          <w:sz w:val="23"/>
        </w:rPr>
        <w:t>ST01</w:t>
      </w:r>
      <w:r>
        <w:rPr>
          <w:rFonts w:eastAsia="Galdeano" w:hint="eastAsia"/>
          <w:color w:val="222222"/>
          <w:sz w:val="23"/>
        </w:rPr>
        <w:t>已离开“关闭”状态</w:t>
      </w:r>
      <w:r>
        <w:rPr>
          <w:rFonts w:eastAsia="微软雅黑" w:hint="eastAsia"/>
          <w:color w:val="494949"/>
        </w:rPr>
        <w:br/>
      </w:r>
      <w:r>
        <w:rPr>
          <w:rFonts w:eastAsia="微软雅黑" w:hint="eastAsia"/>
          <w:color w:val="494949"/>
        </w:rPr>
        <w:br/>
      </w:r>
      <w:r>
        <w:rPr>
          <w:rFonts w:eastAsia="微软雅黑" w:hint="eastAsia"/>
          <w:color w:val="222222"/>
        </w:rPr>
        <w:t>“</w:t>
      </w:r>
      <w:r>
        <w:rPr>
          <w:rFonts w:eastAsia="Galdeano" w:hint="eastAsia"/>
          <w:color w:val="222222"/>
          <w:sz w:val="23"/>
        </w:rPr>
        <w:t>懵”正在幸福的吸收这大自然的恩惠</w:t>
      </w:r>
      <w:r>
        <w:rPr>
          <w:rFonts w:eastAsia="Galdeano" w:hint="eastAsia"/>
          <w:color w:val="222222"/>
          <w:sz w:val="23"/>
        </w:rPr>
        <w:t xml:space="preserve"> </w:t>
      </w:r>
      <w:r>
        <w:rPr>
          <w:rFonts w:eastAsia="Galdeano" w:hint="eastAsia"/>
          <w:color w:val="222222"/>
          <w:sz w:val="23"/>
        </w:rPr>
        <w:t>将天空飘落的液体储存进自己的副囊中</w:t>
      </w:r>
      <w:r>
        <w:rPr>
          <w:rFonts w:eastAsia="Galdeano" w:hint="eastAsia"/>
          <w:color w:val="222222"/>
          <w:sz w:val="23"/>
        </w:rPr>
        <w:t xml:space="preserve"> </w:t>
      </w:r>
      <w:r>
        <w:rPr>
          <w:rFonts w:eastAsia="Galdeano" w:hint="eastAsia"/>
          <w:color w:val="222222"/>
          <w:sz w:val="23"/>
        </w:rPr>
        <w:t>以备下一个旱季</w:t>
      </w:r>
      <w:r>
        <w:rPr>
          <w:rFonts w:eastAsia="Galdeano" w:hint="eastAsia"/>
          <w:color w:val="222222"/>
          <w:sz w:val="23"/>
        </w:rPr>
        <w:t xml:space="preserve"> </w:t>
      </w:r>
      <w:r>
        <w:rPr>
          <w:rFonts w:eastAsia="Galdeano" w:hint="eastAsia"/>
          <w:color w:val="222222"/>
          <w:sz w:val="23"/>
        </w:rPr>
        <w:t>那时沼泽将变成龟裂的大地</w:t>
      </w:r>
      <w:r>
        <w:rPr>
          <w:rFonts w:eastAsia="Galdeano" w:hint="eastAsia"/>
          <w:color w:val="222222"/>
          <w:sz w:val="23"/>
        </w:rPr>
        <w:t xml:space="preserve"> </w:t>
      </w:r>
      <w:r>
        <w:rPr>
          <w:rFonts w:eastAsia="Galdeano" w:hint="eastAsia"/>
          <w:color w:val="222222"/>
          <w:sz w:val="23"/>
        </w:rPr>
        <w:t>它们将迁移至远处的森林深处</w:t>
      </w:r>
      <w:r>
        <w:rPr>
          <w:rFonts w:eastAsia="Galdeano" w:hint="eastAsia"/>
          <w:color w:val="222222"/>
          <w:sz w:val="23"/>
        </w:rPr>
        <w:t xml:space="preserve"> </w:t>
      </w:r>
      <w:r>
        <w:rPr>
          <w:rFonts w:eastAsia="Galdeano" w:hint="eastAsia"/>
          <w:color w:val="222222"/>
          <w:sz w:val="23"/>
        </w:rPr>
        <w:t>懵将第二个副囊储存到一半时</w:t>
      </w:r>
      <w:r>
        <w:rPr>
          <w:rFonts w:eastAsia="Galdeano" w:hint="eastAsia"/>
          <w:color w:val="222222"/>
          <w:sz w:val="23"/>
        </w:rPr>
        <w:t xml:space="preserve"> </w:t>
      </w:r>
      <w:r>
        <w:rPr>
          <w:rFonts w:eastAsia="Galdeano" w:hint="eastAsia"/>
          <w:color w:val="222222"/>
          <w:sz w:val="23"/>
        </w:rPr>
        <w:t>震动开始出现</w:t>
      </w:r>
      <w:r>
        <w:rPr>
          <w:rFonts w:eastAsia="Galdeano" w:hint="eastAsia"/>
          <w:color w:val="222222"/>
          <w:sz w:val="23"/>
        </w:rPr>
        <w:t xml:space="preserve"> </w:t>
      </w:r>
      <w:r>
        <w:rPr>
          <w:rFonts w:eastAsia="Galdeano" w:hint="eastAsia"/>
          <w:color w:val="222222"/>
          <w:sz w:val="23"/>
        </w:rPr>
        <w:t>懵本能的望向远处突出沼泽的椎圆体</w:t>
      </w:r>
      <w:r>
        <w:rPr>
          <w:rFonts w:eastAsia="Galdeano" w:hint="eastAsia"/>
          <w:color w:val="222222"/>
          <w:sz w:val="23"/>
        </w:rPr>
        <w:t xml:space="preserve"> </w:t>
      </w:r>
      <w:r>
        <w:rPr>
          <w:rFonts w:eastAsia="Galdeano" w:hint="eastAsia"/>
          <w:color w:val="222222"/>
          <w:sz w:val="23"/>
        </w:rPr>
        <w:t>那是死亡之地</w:t>
      </w:r>
      <w:r>
        <w:rPr>
          <w:rFonts w:eastAsia="Galdeano" w:hint="eastAsia"/>
          <w:color w:val="222222"/>
          <w:sz w:val="23"/>
        </w:rPr>
        <w:t xml:space="preserve"> </w:t>
      </w:r>
      <w:r>
        <w:rPr>
          <w:rFonts w:eastAsia="Galdeano" w:hint="eastAsia"/>
          <w:color w:val="222222"/>
          <w:sz w:val="23"/>
        </w:rPr>
        <w:t>从懵出生便存在</w:t>
      </w:r>
      <w:r>
        <w:rPr>
          <w:rFonts w:eastAsia="Galdeano" w:hint="eastAsia"/>
          <w:color w:val="222222"/>
          <w:sz w:val="23"/>
        </w:rPr>
        <w:t xml:space="preserve"> </w:t>
      </w:r>
      <w:r>
        <w:rPr>
          <w:rFonts w:eastAsia="Galdeano" w:hint="eastAsia"/>
          <w:color w:val="222222"/>
          <w:sz w:val="23"/>
        </w:rPr>
        <w:t>遗传的本能让懵远离哪里觅食</w:t>
      </w:r>
      <w:r>
        <w:rPr>
          <w:rFonts w:eastAsia="Galdeano" w:hint="eastAsia"/>
          <w:color w:val="222222"/>
          <w:sz w:val="23"/>
        </w:rPr>
        <w:t xml:space="preserve"> </w:t>
      </w:r>
      <w:r>
        <w:rPr>
          <w:rFonts w:eastAsia="Galdeano" w:hint="eastAsia"/>
          <w:color w:val="222222"/>
          <w:sz w:val="23"/>
        </w:rPr>
        <w:t>所有在这片沼生活的生物无不如此</w:t>
      </w:r>
      <w:r>
        <w:rPr>
          <w:rFonts w:eastAsia="Galdeano" w:hint="eastAsia"/>
          <w:color w:val="222222"/>
          <w:sz w:val="23"/>
        </w:rPr>
        <w:t xml:space="preserve"> </w:t>
      </w:r>
      <w:r>
        <w:rPr>
          <w:rFonts w:eastAsia="Galdeano" w:hint="eastAsia"/>
          <w:color w:val="222222"/>
          <w:sz w:val="23"/>
        </w:rPr>
        <w:t>除了哪些不定期新来的外来捕食者</w:t>
      </w:r>
      <w:r>
        <w:rPr>
          <w:rFonts w:eastAsia="Galdeano" w:hint="eastAsia"/>
          <w:color w:val="222222"/>
          <w:sz w:val="23"/>
        </w:rPr>
        <w:t> </w:t>
      </w:r>
      <w:r>
        <w:rPr>
          <w:rFonts w:eastAsia="微软雅黑" w:hint="eastAsia"/>
          <w:color w:val="494949"/>
        </w:rPr>
        <w:br/>
      </w:r>
      <w:r>
        <w:rPr>
          <w:rFonts w:eastAsia="Galdeano" w:hint="eastAsia"/>
          <w:color w:val="222222"/>
          <w:sz w:val="23"/>
        </w:rPr>
        <w:t>震动逐渐增强</w:t>
      </w:r>
      <w:r>
        <w:rPr>
          <w:rFonts w:eastAsia="Galdeano" w:hint="eastAsia"/>
          <w:color w:val="222222"/>
          <w:sz w:val="23"/>
        </w:rPr>
        <w:t xml:space="preserve"> </w:t>
      </w:r>
      <w:r>
        <w:rPr>
          <w:rFonts w:eastAsia="Galdeano" w:hint="eastAsia"/>
          <w:color w:val="222222"/>
          <w:sz w:val="23"/>
        </w:rPr>
        <w:t>于是在懵</w:t>
      </w:r>
      <w:r>
        <w:rPr>
          <w:rFonts w:eastAsia="Galdeano" w:hint="eastAsia"/>
          <w:color w:val="222222"/>
          <w:sz w:val="23"/>
        </w:rPr>
        <w:t xml:space="preserve"> </w:t>
      </w:r>
      <w:r>
        <w:rPr>
          <w:rFonts w:eastAsia="Galdeano" w:hint="eastAsia"/>
          <w:color w:val="222222"/>
          <w:sz w:val="23"/>
        </w:rPr>
        <w:t>朦胧的意识中为自己的后人记下了这样的现象</w:t>
      </w:r>
      <w:r>
        <w:rPr>
          <w:rFonts w:eastAsia="Galdeano" w:hint="eastAsia"/>
          <w:color w:val="222222"/>
          <w:sz w:val="23"/>
        </w:rPr>
        <w:t xml:space="preserve"> </w:t>
      </w:r>
      <w:r>
        <w:rPr>
          <w:rFonts w:eastAsia="Galdeano" w:hint="eastAsia"/>
          <w:color w:val="222222"/>
          <w:sz w:val="23"/>
        </w:rPr>
        <w:t>远古的某一天</w:t>
      </w:r>
      <w:r>
        <w:rPr>
          <w:rFonts w:eastAsia="Galdeano" w:hint="eastAsia"/>
          <w:color w:val="222222"/>
          <w:sz w:val="23"/>
        </w:rPr>
        <w:t xml:space="preserve"> </w:t>
      </w:r>
      <w:r>
        <w:rPr>
          <w:rFonts w:eastAsia="Galdeano" w:hint="eastAsia"/>
          <w:color w:val="222222"/>
          <w:sz w:val="23"/>
        </w:rPr>
        <w:t>死亡之地的圆锥体离开沼泽并开始上升</w:t>
      </w:r>
      <w:r>
        <w:rPr>
          <w:rFonts w:eastAsia="Galdeano" w:hint="eastAsia"/>
          <w:color w:val="222222"/>
          <w:sz w:val="23"/>
        </w:rPr>
        <w:t xml:space="preserve"> </w:t>
      </w:r>
      <w:r>
        <w:rPr>
          <w:rFonts w:eastAsia="Galdeano" w:hint="eastAsia"/>
          <w:color w:val="222222"/>
          <w:sz w:val="23"/>
        </w:rPr>
        <w:t>速度逐渐攀升</w:t>
      </w:r>
      <w:r>
        <w:rPr>
          <w:rFonts w:eastAsia="Galdeano" w:hint="eastAsia"/>
          <w:color w:val="222222"/>
          <w:sz w:val="23"/>
        </w:rPr>
        <w:t xml:space="preserve"> </w:t>
      </w:r>
      <w:r>
        <w:rPr>
          <w:rFonts w:eastAsia="Galdeano" w:hint="eastAsia"/>
          <w:color w:val="222222"/>
          <w:sz w:val="23"/>
        </w:rPr>
        <w:t>穿过层层云雾</w:t>
      </w:r>
      <w:r>
        <w:rPr>
          <w:rFonts w:eastAsia="Galdeano" w:hint="eastAsia"/>
          <w:color w:val="222222"/>
          <w:sz w:val="23"/>
        </w:rPr>
        <w:t xml:space="preserve"> </w:t>
      </w:r>
      <w:r>
        <w:rPr>
          <w:rFonts w:eastAsia="Galdeano" w:hint="eastAsia"/>
          <w:color w:val="222222"/>
          <w:sz w:val="23"/>
        </w:rPr>
        <w:t>在九千尺的积云中时隐时现</w:t>
      </w:r>
      <w:r>
        <w:rPr>
          <w:rFonts w:eastAsia="Galdeano" w:hint="eastAsia"/>
          <w:color w:val="222222"/>
          <w:sz w:val="23"/>
        </w:rPr>
        <w:t xml:space="preserve"> </w:t>
      </w:r>
      <w:r>
        <w:rPr>
          <w:rFonts w:eastAsia="Galdeano" w:hint="eastAsia"/>
          <w:color w:val="222222"/>
          <w:sz w:val="23"/>
        </w:rPr>
        <w:t>最终带着一条蓝色的等离子尾迹</w:t>
      </w:r>
      <w:r>
        <w:rPr>
          <w:rFonts w:eastAsia="Galdeano" w:hint="eastAsia"/>
          <w:color w:val="222222"/>
          <w:sz w:val="23"/>
        </w:rPr>
        <w:t xml:space="preserve"> </w:t>
      </w:r>
      <w:r>
        <w:rPr>
          <w:rFonts w:eastAsia="Galdeano" w:hint="eastAsia"/>
          <w:color w:val="222222"/>
          <w:sz w:val="23"/>
        </w:rPr>
        <w:t>消失在懵的视界之外</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秩序者</w:t>
      </w:r>
      <w:r>
        <w:rPr>
          <w:rFonts w:eastAsia="Galdeano" w:hint="eastAsia"/>
          <w:color w:val="222222"/>
          <w:sz w:val="23"/>
        </w:rPr>
        <w:t xml:space="preserve"> </w:t>
      </w:r>
      <w:r>
        <w:rPr>
          <w:rFonts w:eastAsia="Galdeano" w:hint="eastAsia"/>
          <w:color w:val="222222"/>
          <w:sz w:val="23"/>
        </w:rPr>
        <w:t>片段</w:t>
      </w:r>
      <w:r>
        <w:rPr>
          <w:rFonts w:ascii="Galdeano" w:eastAsia="微软雅黑" w:hAnsi="Galdeano" w:cs="Galdeano" w:hint="eastAsia"/>
          <w:color w:val="222222"/>
          <w:sz w:val="23"/>
        </w:rPr>
        <w:t>X</w:t>
      </w:r>
      <w:r>
        <w:rPr>
          <w:rFonts w:eastAsia="微软雅黑" w:hint="eastAsia"/>
          <w:color w:val="494949"/>
        </w:rPr>
        <w:br/>
      </w:r>
      <w:r>
        <w:rPr>
          <w:rFonts w:eastAsia="Galdeano" w:hint="eastAsia"/>
          <w:color w:val="222222"/>
          <w:sz w:val="23"/>
        </w:rPr>
        <w:t>救赎之日后</w:t>
      </w:r>
      <w:r>
        <w:rPr>
          <w:rFonts w:eastAsia="Galdeano" w:hint="eastAsia"/>
          <w:color w:val="222222"/>
          <w:sz w:val="23"/>
        </w:rPr>
        <w:t xml:space="preserve"> </w:t>
      </w:r>
      <w:r>
        <w:rPr>
          <w:rFonts w:eastAsia="Galdeano" w:hint="eastAsia"/>
          <w:color w:val="222222"/>
          <w:sz w:val="23"/>
        </w:rPr>
        <w:t>秩序者清除了战乱中太阳系所有外文明</w:t>
      </w:r>
      <w:r>
        <w:rPr>
          <w:rFonts w:eastAsia="Galdeano" w:hint="eastAsia"/>
          <w:color w:val="222222"/>
          <w:sz w:val="23"/>
        </w:rPr>
        <w:t xml:space="preserve"> </w:t>
      </w:r>
      <w:r>
        <w:rPr>
          <w:rFonts w:eastAsia="Galdeano" w:hint="eastAsia"/>
          <w:color w:val="222222"/>
          <w:sz w:val="23"/>
        </w:rPr>
        <w:t>失去卫星月球的地球上</w:t>
      </w:r>
      <w:r>
        <w:rPr>
          <w:rFonts w:eastAsia="Galdeano" w:hint="eastAsia"/>
          <w:color w:val="222222"/>
          <w:sz w:val="23"/>
        </w:rPr>
        <w:t xml:space="preserve"> </w:t>
      </w:r>
      <w:r>
        <w:rPr>
          <w:rFonts w:eastAsia="Galdeano" w:hint="eastAsia"/>
          <w:color w:val="222222"/>
          <w:sz w:val="23"/>
        </w:rPr>
        <w:t>从绝望中再次重拾文明的人类经过漫长的岁月和发展最终在九大行星之上建立了恒星系殖民地</w:t>
      </w:r>
      <w:r>
        <w:rPr>
          <w:rFonts w:eastAsia="Galdeano" w:hint="eastAsia"/>
          <w:color w:val="222222"/>
          <w:sz w:val="23"/>
        </w:rPr>
        <w:t xml:space="preserve"> </w:t>
      </w:r>
      <w:r>
        <w:rPr>
          <w:rFonts w:eastAsia="Galdeano" w:hint="eastAsia"/>
          <w:color w:val="222222"/>
          <w:sz w:val="23"/>
        </w:rPr>
        <w:t>并达到了</w:t>
      </w:r>
      <w:r>
        <w:rPr>
          <w:rFonts w:ascii="Galdeano" w:eastAsia="微软雅黑" w:hAnsi="Galdeano" w:cs="Galdeano" w:hint="eastAsia"/>
          <w:color w:val="222222"/>
          <w:sz w:val="23"/>
        </w:rPr>
        <w:t>9</w:t>
      </w:r>
      <w:r>
        <w:rPr>
          <w:rFonts w:eastAsia="Galdeano" w:hint="eastAsia"/>
          <w:color w:val="222222"/>
          <w:sz w:val="23"/>
        </w:rPr>
        <w:t>玄度文明程度</w:t>
      </w:r>
      <w:r>
        <w:rPr>
          <w:rFonts w:eastAsia="Galdeano" w:hint="eastAsia"/>
          <w:color w:val="222222"/>
          <w:sz w:val="23"/>
        </w:rPr>
        <w:t xml:space="preserve"> </w:t>
      </w:r>
      <w:r>
        <w:rPr>
          <w:rFonts w:eastAsia="Galdeano" w:hint="eastAsia"/>
          <w:color w:val="222222"/>
          <w:sz w:val="23"/>
        </w:rPr>
        <w:t>是年纪元</w:t>
      </w:r>
      <w:r>
        <w:rPr>
          <w:rFonts w:ascii="Galdeano" w:eastAsia="微软雅黑" w:hAnsi="Galdeano" w:cs="Galdeano" w:hint="eastAsia"/>
          <w:color w:val="222222"/>
          <w:sz w:val="23"/>
        </w:rPr>
        <w:t>247391</w:t>
      </w:r>
      <w:r>
        <w:rPr>
          <w:rFonts w:eastAsia="Galdeano" w:hint="eastAsia"/>
          <w:color w:val="222222"/>
          <w:sz w:val="23"/>
        </w:rPr>
        <w:t>年</w:t>
      </w:r>
      <w:r>
        <w:rPr>
          <w:rFonts w:eastAsia="Galdeano" w:hint="eastAsia"/>
          <w:color w:val="222222"/>
          <w:sz w:val="23"/>
        </w:rPr>
        <w:t xml:space="preserve"> </w:t>
      </w:r>
      <w:r>
        <w:rPr>
          <w:rFonts w:eastAsia="Galdeano" w:hint="eastAsia"/>
          <w:color w:val="222222"/>
          <w:sz w:val="23"/>
        </w:rPr>
        <w:t>在漫长的时间轴中滚动的车轮再次迈向了一个转折点</w:t>
      </w:r>
      <w:r>
        <w:rPr>
          <w:rFonts w:eastAsia="微软雅黑" w:hint="eastAsia"/>
          <w:color w:val="494949"/>
        </w:rPr>
        <w:br/>
      </w:r>
      <w:r>
        <w:rPr>
          <w:rFonts w:eastAsia="Galdeano" w:hint="eastAsia"/>
          <w:color w:val="222222"/>
          <w:sz w:val="23"/>
        </w:rPr>
        <w:lastRenderedPageBreak/>
        <w:t>正值寒冬的雪夜</w:t>
      </w:r>
      <w:r>
        <w:rPr>
          <w:rFonts w:eastAsia="Galdeano" w:hint="eastAsia"/>
          <w:color w:val="222222"/>
          <w:sz w:val="23"/>
        </w:rPr>
        <w:t xml:space="preserve"> </w:t>
      </w:r>
      <w:r>
        <w:rPr>
          <w:rFonts w:eastAsia="Galdeano" w:hint="eastAsia"/>
          <w:color w:val="222222"/>
          <w:sz w:val="23"/>
        </w:rPr>
        <w:t>“安”环抱电磁步枪</w:t>
      </w:r>
      <w:r>
        <w:rPr>
          <w:rFonts w:eastAsia="Galdeano" w:hint="eastAsia"/>
          <w:color w:val="222222"/>
          <w:sz w:val="23"/>
        </w:rPr>
        <w:t xml:space="preserve"> </w:t>
      </w:r>
      <w:r>
        <w:rPr>
          <w:rFonts w:eastAsia="Galdeano" w:hint="eastAsia"/>
          <w:color w:val="222222"/>
          <w:sz w:val="23"/>
        </w:rPr>
        <w:t>伏在森林落雪厚厚的积叶之下</w:t>
      </w:r>
      <w:r>
        <w:rPr>
          <w:rFonts w:eastAsia="Galdeano" w:hint="eastAsia"/>
          <w:color w:val="222222"/>
          <w:sz w:val="23"/>
        </w:rPr>
        <w:t xml:space="preserve"> </w:t>
      </w:r>
      <w:r>
        <w:rPr>
          <w:rFonts w:eastAsia="Galdeano" w:hint="eastAsia"/>
          <w:color w:val="222222"/>
          <w:sz w:val="23"/>
        </w:rPr>
        <w:t>作战服生命循环系统的工作良好让安感到一丝温暖与安慰</w:t>
      </w:r>
      <w:r>
        <w:rPr>
          <w:rFonts w:eastAsia="Galdeano" w:hint="eastAsia"/>
          <w:color w:val="222222"/>
          <w:sz w:val="23"/>
        </w:rPr>
        <w:t xml:space="preserve"> </w:t>
      </w:r>
      <w:r>
        <w:rPr>
          <w:rFonts w:eastAsia="Galdeano" w:hint="eastAsia"/>
          <w:color w:val="222222"/>
          <w:sz w:val="23"/>
        </w:rPr>
        <w:t>作战视觉辅助设备中</w:t>
      </w:r>
      <w:r>
        <w:rPr>
          <w:rFonts w:eastAsia="Galdeano" w:hint="eastAsia"/>
          <w:color w:val="222222"/>
          <w:sz w:val="23"/>
        </w:rPr>
        <w:t xml:space="preserve"> </w:t>
      </w:r>
      <w:r>
        <w:rPr>
          <w:rFonts w:eastAsia="Galdeano" w:hint="eastAsia"/>
          <w:color w:val="222222"/>
          <w:sz w:val="23"/>
        </w:rPr>
        <w:t>对面山头一半被夷为平地</w:t>
      </w:r>
      <w:r>
        <w:rPr>
          <w:rFonts w:eastAsia="Galdeano" w:hint="eastAsia"/>
          <w:color w:val="222222"/>
          <w:sz w:val="23"/>
        </w:rPr>
        <w:t xml:space="preserve"> </w:t>
      </w:r>
      <w:r>
        <w:rPr>
          <w:rFonts w:eastAsia="Galdeano" w:hint="eastAsia"/>
          <w:color w:val="222222"/>
          <w:sz w:val="23"/>
        </w:rPr>
        <w:t>暴露出其中破碎的掩体设施</w:t>
      </w:r>
      <w:r>
        <w:rPr>
          <w:rFonts w:eastAsia="Galdeano" w:hint="eastAsia"/>
          <w:color w:val="222222"/>
          <w:sz w:val="23"/>
        </w:rPr>
        <w:t xml:space="preserve"> </w:t>
      </w:r>
      <w:r>
        <w:rPr>
          <w:rFonts w:eastAsia="Galdeano" w:hint="eastAsia"/>
          <w:color w:val="222222"/>
          <w:sz w:val="23"/>
        </w:rPr>
        <w:t>其中燃烧的树木和尸体随处可见</w:t>
      </w:r>
      <w:r>
        <w:rPr>
          <w:rFonts w:eastAsia="Galdeano" w:hint="eastAsia"/>
          <w:color w:val="222222"/>
          <w:sz w:val="23"/>
        </w:rPr>
        <w:t xml:space="preserve"> </w:t>
      </w:r>
      <w:r>
        <w:rPr>
          <w:rFonts w:eastAsia="Galdeano" w:hint="eastAsia"/>
          <w:color w:val="222222"/>
          <w:sz w:val="23"/>
        </w:rPr>
        <w:t>树木是安和同伴亲手种植的</w:t>
      </w:r>
      <w:r>
        <w:rPr>
          <w:rFonts w:eastAsia="Galdeano" w:hint="eastAsia"/>
          <w:color w:val="222222"/>
          <w:sz w:val="23"/>
        </w:rPr>
        <w:t xml:space="preserve"> </w:t>
      </w:r>
      <w:r>
        <w:rPr>
          <w:rFonts w:eastAsia="Galdeano" w:hint="eastAsia"/>
          <w:color w:val="222222"/>
          <w:sz w:val="23"/>
        </w:rPr>
        <w:t>而尸体是和安一起种植树木的伙伴</w:t>
      </w:r>
      <w:r>
        <w:rPr>
          <w:rFonts w:eastAsia="Galdeano" w:hint="eastAsia"/>
          <w:color w:val="222222"/>
          <w:sz w:val="23"/>
        </w:rPr>
        <w:t xml:space="preserve"> </w:t>
      </w:r>
      <w:r>
        <w:rPr>
          <w:rFonts w:eastAsia="Galdeano" w:hint="eastAsia"/>
          <w:color w:val="222222"/>
          <w:sz w:val="23"/>
        </w:rPr>
        <w:t>还有“音”</w:t>
      </w:r>
      <w:r>
        <w:rPr>
          <w:rFonts w:eastAsia="微软雅黑" w:hint="eastAsia"/>
          <w:color w:val="494949"/>
        </w:rPr>
        <w:br/>
      </w:r>
      <w:r>
        <w:rPr>
          <w:rFonts w:eastAsia="Galdeano" w:hint="eastAsia"/>
          <w:color w:val="222222"/>
          <w:sz w:val="23"/>
        </w:rPr>
        <w:t>想到“音”安意识中的理智瞬间被愤怒所充诉</w:t>
      </w:r>
      <w:r>
        <w:rPr>
          <w:rFonts w:eastAsia="Galdeano" w:hint="eastAsia"/>
          <w:color w:val="222222"/>
          <w:sz w:val="23"/>
        </w:rPr>
        <w:t xml:space="preserve"> </w:t>
      </w:r>
      <w:r>
        <w:rPr>
          <w:rFonts w:eastAsia="Galdeano" w:hint="eastAsia"/>
          <w:color w:val="222222"/>
          <w:sz w:val="23"/>
        </w:rPr>
        <w:t>血丝布满了双眼</w:t>
      </w:r>
      <w:r>
        <w:rPr>
          <w:rFonts w:eastAsia="Galdeano" w:hint="eastAsia"/>
          <w:color w:val="222222"/>
          <w:sz w:val="23"/>
        </w:rPr>
        <w:t xml:space="preserve"> </w:t>
      </w:r>
      <w:r>
        <w:rPr>
          <w:rFonts w:eastAsia="Galdeano" w:hint="eastAsia"/>
          <w:color w:val="222222"/>
          <w:sz w:val="23"/>
        </w:rPr>
        <w:t>而山间“天人”消无声息游荡的重火力反重力战斗巡逻机</w:t>
      </w:r>
      <w:r>
        <w:rPr>
          <w:rFonts w:eastAsia="Galdeano" w:hint="eastAsia"/>
          <w:color w:val="222222"/>
          <w:sz w:val="23"/>
        </w:rPr>
        <w:t xml:space="preserve"> </w:t>
      </w:r>
      <w:r>
        <w:rPr>
          <w:rFonts w:eastAsia="Galdeano" w:hint="eastAsia"/>
          <w:color w:val="222222"/>
          <w:sz w:val="23"/>
        </w:rPr>
        <w:t>却不是安能应付的</w:t>
      </w:r>
      <w:r>
        <w:rPr>
          <w:rFonts w:eastAsia="Galdeano" w:hint="eastAsia"/>
          <w:color w:val="222222"/>
          <w:sz w:val="23"/>
        </w:rPr>
        <w:t xml:space="preserve"> </w:t>
      </w:r>
      <w:r>
        <w:rPr>
          <w:rFonts w:eastAsia="Galdeano" w:hint="eastAsia"/>
          <w:color w:val="222222"/>
          <w:sz w:val="23"/>
        </w:rPr>
        <w:t>安猛然扯下脖子上每日进行祷告的人形透明挂坠</w:t>
      </w:r>
      <w:r>
        <w:rPr>
          <w:rFonts w:eastAsia="Galdeano" w:hint="eastAsia"/>
          <w:color w:val="222222"/>
          <w:sz w:val="23"/>
        </w:rPr>
        <w:t xml:space="preserve"> </w:t>
      </w:r>
      <w:r>
        <w:rPr>
          <w:rFonts w:eastAsia="Galdeano" w:hint="eastAsia"/>
          <w:color w:val="222222"/>
          <w:sz w:val="23"/>
        </w:rPr>
        <w:t>捏为粉碎“这个世界上根本没有神”</w:t>
      </w:r>
      <w:r>
        <w:rPr>
          <w:rFonts w:eastAsia="Galdeano" w:hint="eastAsia"/>
          <w:color w:val="222222"/>
          <w:sz w:val="23"/>
        </w:rPr>
        <w:t xml:space="preserve"> </w:t>
      </w:r>
      <w:r>
        <w:rPr>
          <w:rFonts w:eastAsia="Galdeano" w:hint="eastAsia"/>
          <w:color w:val="222222"/>
          <w:sz w:val="23"/>
        </w:rPr>
        <w:t>理智的潜伏是安最终的选择</w:t>
      </w:r>
      <w:r>
        <w:rPr>
          <w:rFonts w:eastAsia="Galdeano" w:hint="eastAsia"/>
          <w:color w:val="222222"/>
          <w:sz w:val="23"/>
        </w:rPr>
        <w:t xml:space="preserve"> </w:t>
      </w:r>
      <w:r>
        <w:rPr>
          <w:rFonts w:eastAsia="Galdeano" w:hint="eastAsia"/>
          <w:color w:val="222222"/>
          <w:sz w:val="23"/>
        </w:rPr>
        <w:t>死寂的静默中安第一次感到自己如此渺小</w:t>
      </w:r>
      <w:r>
        <w:rPr>
          <w:rFonts w:eastAsia="Galdeano" w:hint="eastAsia"/>
          <w:color w:val="222222"/>
          <w:sz w:val="23"/>
        </w:rPr>
        <w:t xml:space="preserve"> </w:t>
      </w:r>
      <w:r>
        <w:rPr>
          <w:rFonts w:eastAsia="Galdeano" w:hint="eastAsia"/>
          <w:color w:val="222222"/>
          <w:sz w:val="23"/>
        </w:rPr>
        <w:t>无能为力</w:t>
      </w:r>
      <w:r>
        <w:rPr>
          <w:rFonts w:eastAsia="微软雅黑" w:hint="eastAsia"/>
          <w:color w:val="494949"/>
        </w:rPr>
        <w:br/>
      </w:r>
      <w:r>
        <w:rPr>
          <w:rFonts w:eastAsia="Galdeano" w:hint="eastAsia"/>
          <w:color w:val="222222"/>
          <w:sz w:val="23"/>
        </w:rPr>
        <w:t>安本来不叫安</w:t>
      </w:r>
      <w:r>
        <w:rPr>
          <w:rFonts w:eastAsia="Galdeano" w:hint="eastAsia"/>
          <w:color w:val="222222"/>
          <w:sz w:val="23"/>
        </w:rPr>
        <w:t xml:space="preserve"> </w:t>
      </w:r>
      <w:r>
        <w:rPr>
          <w:rFonts w:eastAsia="Galdeano" w:hint="eastAsia"/>
          <w:color w:val="222222"/>
          <w:sz w:val="23"/>
        </w:rPr>
        <w:t>编号</w:t>
      </w:r>
      <w:r>
        <w:rPr>
          <w:rFonts w:ascii="Galdeano" w:eastAsia="微软雅黑" w:hAnsi="Galdeano" w:cs="Galdeano" w:hint="eastAsia"/>
          <w:color w:val="222222"/>
          <w:sz w:val="23"/>
        </w:rPr>
        <w:t>A3A14119301</w:t>
      </w:r>
      <w:r>
        <w:rPr>
          <w:rFonts w:eastAsia="Galdeano" w:hint="eastAsia"/>
          <w:color w:val="222222"/>
          <w:sz w:val="23"/>
        </w:rPr>
        <w:t>是“天人”对他的称呼</w:t>
      </w:r>
      <w:r>
        <w:rPr>
          <w:rFonts w:eastAsia="Galdeano" w:hint="eastAsia"/>
          <w:color w:val="222222"/>
          <w:sz w:val="23"/>
        </w:rPr>
        <w:t xml:space="preserve"> </w:t>
      </w:r>
      <w:r>
        <w:rPr>
          <w:rFonts w:eastAsia="Galdeano" w:hint="eastAsia"/>
          <w:color w:val="222222"/>
          <w:sz w:val="23"/>
        </w:rPr>
        <w:t>他的父母分别是</w:t>
      </w:r>
      <w:r>
        <w:rPr>
          <w:rFonts w:eastAsia="Galdeano" w:hint="eastAsia"/>
          <w:color w:val="222222"/>
          <w:sz w:val="23"/>
        </w:rPr>
        <w:t xml:space="preserve"> </w:t>
      </w:r>
      <w:r>
        <w:rPr>
          <w:rFonts w:eastAsia="Galdeano" w:hint="eastAsia"/>
          <w:color w:val="222222"/>
          <w:sz w:val="23"/>
        </w:rPr>
        <w:t>编号</w:t>
      </w:r>
      <w:r>
        <w:rPr>
          <w:rFonts w:ascii="Galdeano" w:eastAsia="微软雅黑" w:hAnsi="Galdeano" w:cs="Galdeano" w:hint="eastAsia"/>
          <w:color w:val="222222"/>
          <w:sz w:val="23"/>
        </w:rPr>
        <w:t>A3A13782093</w:t>
      </w:r>
      <w:r>
        <w:rPr>
          <w:rFonts w:eastAsia="Galdeano" w:hint="eastAsia"/>
          <w:color w:val="222222"/>
          <w:sz w:val="23"/>
        </w:rPr>
        <w:t>和编号</w:t>
      </w:r>
      <w:r>
        <w:rPr>
          <w:rFonts w:ascii="Galdeano" w:eastAsia="微软雅黑" w:hAnsi="Galdeano" w:cs="Galdeano" w:hint="eastAsia"/>
          <w:color w:val="222222"/>
          <w:sz w:val="23"/>
        </w:rPr>
        <w:t xml:space="preserve">A3A13782912 </w:t>
      </w:r>
      <w:r>
        <w:rPr>
          <w:rFonts w:eastAsia="Galdeano" w:hint="eastAsia"/>
          <w:color w:val="222222"/>
          <w:sz w:val="23"/>
        </w:rPr>
        <w:t>安独自居住在山顶的小屋中</w:t>
      </w:r>
      <w:r>
        <w:rPr>
          <w:rFonts w:eastAsia="Galdeano" w:hint="eastAsia"/>
          <w:color w:val="222222"/>
          <w:sz w:val="23"/>
        </w:rPr>
        <w:t xml:space="preserve"> </w:t>
      </w:r>
      <w:r>
        <w:rPr>
          <w:rFonts w:eastAsia="Galdeano" w:hint="eastAsia"/>
          <w:color w:val="222222"/>
          <w:sz w:val="23"/>
        </w:rPr>
        <w:t>他已经到了“独立”的年龄</w:t>
      </w:r>
      <w:r>
        <w:rPr>
          <w:rFonts w:eastAsia="Galdeano" w:hint="eastAsia"/>
          <w:color w:val="222222"/>
          <w:sz w:val="23"/>
        </w:rPr>
        <w:t xml:space="preserve"> </w:t>
      </w:r>
      <w:r>
        <w:rPr>
          <w:rFonts w:eastAsia="Galdeano" w:hint="eastAsia"/>
          <w:color w:val="222222"/>
          <w:sz w:val="23"/>
        </w:rPr>
        <w:t>种植粮食上缴给来收割的“天人”工业飞船</w:t>
      </w:r>
      <w:r>
        <w:rPr>
          <w:rFonts w:eastAsia="Galdeano" w:hint="eastAsia"/>
          <w:color w:val="222222"/>
          <w:sz w:val="23"/>
        </w:rPr>
        <w:t xml:space="preserve"> </w:t>
      </w:r>
      <w:r>
        <w:rPr>
          <w:rFonts w:eastAsia="Galdeano" w:hint="eastAsia"/>
          <w:color w:val="222222"/>
          <w:sz w:val="23"/>
        </w:rPr>
        <w:t>每月领取配给</w:t>
      </w:r>
      <w:r>
        <w:rPr>
          <w:rFonts w:eastAsia="Galdeano" w:hint="eastAsia"/>
          <w:color w:val="222222"/>
          <w:sz w:val="23"/>
        </w:rPr>
        <w:t xml:space="preserve"> </w:t>
      </w:r>
      <w:r>
        <w:rPr>
          <w:rFonts w:eastAsia="Galdeano" w:hint="eastAsia"/>
          <w:color w:val="222222"/>
          <w:sz w:val="23"/>
        </w:rPr>
        <w:t>定期赶“马”车去集市交易</w:t>
      </w:r>
      <w:r>
        <w:rPr>
          <w:rFonts w:eastAsia="Galdeano" w:hint="eastAsia"/>
          <w:color w:val="222222"/>
          <w:sz w:val="23"/>
        </w:rPr>
        <w:t xml:space="preserve"> </w:t>
      </w:r>
      <w:r>
        <w:rPr>
          <w:rFonts w:eastAsia="Galdeano" w:hint="eastAsia"/>
          <w:color w:val="222222"/>
          <w:sz w:val="23"/>
        </w:rPr>
        <w:t>是他生活的全部</w:t>
      </w:r>
      <w:r>
        <w:rPr>
          <w:rFonts w:eastAsia="Galdeano" w:hint="eastAsia"/>
          <w:color w:val="222222"/>
          <w:sz w:val="23"/>
        </w:rPr>
        <w:t xml:space="preserve"> </w:t>
      </w:r>
      <w:r>
        <w:rPr>
          <w:rFonts w:eastAsia="Galdeano" w:hint="eastAsia"/>
          <w:color w:val="222222"/>
          <w:sz w:val="23"/>
        </w:rPr>
        <w:t>如若不是天空中不时滑行而过的“天人”的飞行器</w:t>
      </w:r>
      <w:r>
        <w:rPr>
          <w:rFonts w:eastAsia="Galdeano" w:hint="eastAsia"/>
          <w:color w:val="222222"/>
          <w:sz w:val="23"/>
        </w:rPr>
        <w:t xml:space="preserve"> </w:t>
      </w:r>
      <w:r>
        <w:rPr>
          <w:rFonts w:eastAsia="Galdeano" w:hint="eastAsia"/>
          <w:color w:val="222222"/>
          <w:sz w:val="23"/>
        </w:rPr>
        <w:t>编号</w:t>
      </w:r>
      <w:r>
        <w:rPr>
          <w:rFonts w:ascii="Galdeano" w:eastAsia="微软雅黑" w:hAnsi="Galdeano" w:cs="Galdeano" w:hint="eastAsia"/>
          <w:color w:val="222222"/>
          <w:sz w:val="23"/>
        </w:rPr>
        <w:t>A3A14119301</w:t>
      </w:r>
      <w:r>
        <w:rPr>
          <w:rFonts w:eastAsia="Galdeano" w:hint="eastAsia"/>
          <w:color w:val="222222"/>
          <w:sz w:val="23"/>
        </w:rPr>
        <w:t>的生活更像是一幅十九世纪的田园油画</w:t>
      </w:r>
      <w:r>
        <w:rPr>
          <w:rFonts w:eastAsia="微软雅黑" w:hint="eastAsia"/>
          <w:color w:val="494949"/>
        </w:rPr>
        <w:br/>
      </w:r>
      <w:r>
        <w:rPr>
          <w:rFonts w:eastAsia="Galdeano" w:hint="eastAsia"/>
          <w:color w:val="222222"/>
          <w:sz w:val="23"/>
        </w:rPr>
        <w:t>安本来也不是战士</w:t>
      </w:r>
      <w:r>
        <w:rPr>
          <w:rFonts w:eastAsia="Galdeano" w:hint="eastAsia"/>
          <w:color w:val="222222"/>
          <w:sz w:val="23"/>
        </w:rPr>
        <w:t xml:space="preserve"> </w:t>
      </w:r>
      <w:r>
        <w:rPr>
          <w:rFonts w:eastAsia="Galdeano" w:hint="eastAsia"/>
          <w:color w:val="222222"/>
          <w:sz w:val="23"/>
        </w:rPr>
        <w:t>一片从天而降的抵抗组织宣传终端让他变成了战士</w:t>
      </w:r>
      <w:r>
        <w:rPr>
          <w:rFonts w:eastAsia="Galdeano" w:hint="eastAsia"/>
          <w:color w:val="222222"/>
          <w:sz w:val="23"/>
        </w:rPr>
        <w:t xml:space="preserve"> </w:t>
      </w:r>
      <w:r>
        <w:rPr>
          <w:rFonts w:eastAsia="Galdeano" w:hint="eastAsia"/>
          <w:color w:val="222222"/>
          <w:sz w:val="23"/>
        </w:rPr>
        <w:t>而当时他正在山顶石屋下阅读一本从集市交易到描写救赎之日的小说</w:t>
      </w:r>
      <w:r>
        <w:rPr>
          <w:rFonts w:eastAsia="Galdeano" w:hint="eastAsia"/>
          <w:color w:val="222222"/>
          <w:sz w:val="23"/>
        </w:rPr>
        <w:t xml:space="preserve"> </w:t>
      </w:r>
      <w:r>
        <w:rPr>
          <w:rFonts w:eastAsia="Galdeano" w:hint="eastAsia"/>
          <w:color w:val="222222"/>
          <w:sz w:val="23"/>
        </w:rPr>
        <w:t>发黄卷曲的纸质书本已不知被传阅了多少遍</w:t>
      </w:r>
      <w:r>
        <w:rPr>
          <w:rFonts w:eastAsia="Galdeano" w:hint="eastAsia"/>
          <w:color w:val="222222"/>
          <w:sz w:val="23"/>
        </w:rPr>
        <w:t xml:space="preserve"> </w:t>
      </w:r>
      <w:r>
        <w:rPr>
          <w:rFonts w:eastAsia="Galdeano" w:hint="eastAsia"/>
          <w:color w:val="222222"/>
          <w:sz w:val="23"/>
        </w:rPr>
        <w:t>当安满意的合上书时</w:t>
      </w:r>
      <w:r>
        <w:rPr>
          <w:rFonts w:eastAsia="Galdeano" w:hint="eastAsia"/>
          <w:color w:val="222222"/>
          <w:sz w:val="23"/>
        </w:rPr>
        <w:t xml:space="preserve"> </w:t>
      </w:r>
      <w:r>
        <w:rPr>
          <w:rFonts w:eastAsia="Galdeano" w:hint="eastAsia"/>
          <w:color w:val="222222"/>
          <w:sz w:val="23"/>
        </w:rPr>
        <w:t>终于注意到身边薄如蝉翼的宣传终端</w:t>
      </w:r>
      <w:r>
        <w:rPr>
          <w:rFonts w:eastAsia="Galdeano" w:hint="eastAsia"/>
          <w:color w:val="222222"/>
          <w:sz w:val="23"/>
        </w:rPr>
        <w:t xml:space="preserve"> </w:t>
      </w:r>
      <w:r>
        <w:rPr>
          <w:rFonts w:eastAsia="Galdeano" w:hint="eastAsia"/>
          <w:color w:val="222222"/>
          <w:sz w:val="23"/>
        </w:rPr>
        <w:t>随手捡起落在身边的“纸”高科技的宣传终端之上播放的激进的言语和视屏让年轻的安不禁热血沸腾</w:t>
      </w:r>
      <w:r>
        <w:rPr>
          <w:rFonts w:eastAsia="Galdeano" w:hint="eastAsia"/>
          <w:color w:val="222222"/>
          <w:sz w:val="23"/>
        </w:rPr>
        <w:t xml:space="preserve"> </w:t>
      </w:r>
      <w:r>
        <w:rPr>
          <w:rFonts w:eastAsia="Galdeano" w:hint="eastAsia"/>
          <w:color w:val="222222"/>
          <w:sz w:val="23"/>
        </w:rPr>
        <w:t>望着山脚下即将成熟的麦田</w:t>
      </w:r>
      <w:r>
        <w:rPr>
          <w:rFonts w:eastAsia="Galdeano" w:hint="eastAsia"/>
          <w:color w:val="222222"/>
          <w:sz w:val="23"/>
        </w:rPr>
        <w:t xml:space="preserve"> </w:t>
      </w:r>
      <w:r>
        <w:rPr>
          <w:rFonts w:eastAsia="Galdeano" w:hint="eastAsia"/>
          <w:color w:val="222222"/>
          <w:sz w:val="23"/>
        </w:rPr>
        <w:t>少年起身而去</w:t>
      </w:r>
      <w:r>
        <w:rPr>
          <w:rFonts w:eastAsia="微软雅黑" w:hint="eastAsia"/>
          <w:color w:val="494949"/>
        </w:rPr>
        <w:br/>
      </w:r>
      <w:r>
        <w:rPr>
          <w:rFonts w:eastAsia="微软雅黑" w:hint="eastAsia"/>
          <w:color w:val="494949"/>
        </w:rPr>
        <w:br/>
      </w:r>
      <w:r>
        <w:rPr>
          <w:rFonts w:eastAsia="微软雅黑" w:hint="eastAsia"/>
          <w:color w:val="222222"/>
        </w:rPr>
        <w:t>“</w:t>
      </w:r>
      <w:r>
        <w:rPr>
          <w:rFonts w:eastAsia="Galdeano" w:hint="eastAsia"/>
          <w:color w:val="222222"/>
          <w:sz w:val="23"/>
        </w:rPr>
        <w:t>雅利安</w:t>
      </w:r>
      <w:r>
        <w:rPr>
          <w:rFonts w:eastAsia="Galdeano" w:hint="eastAsia"/>
          <w:color w:val="222222"/>
          <w:sz w:val="23"/>
        </w:rPr>
        <w:t xml:space="preserve"> </w:t>
      </w:r>
      <w:r>
        <w:rPr>
          <w:rFonts w:eastAsia="Galdeano" w:hint="eastAsia"/>
          <w:color w:val="222222"/>
          <w:sz w:val="23"/>
        </w:rPr>
        <w:t>西”俯视这脚下的大地</w:t>
      </w:r>
      <w:r>
        <w:rPr>
          <w:rFonts w:eastAsia="Galdeano" w:hint="eastAsia"/>
          <w:color w:val="222222"/>
          <w:sz w:val="23"/>
        </w:rPr>
        <w:t xml:space="preserve"> </w:t>
      </w:r>
      <w:r>
        <w:rPr>
          <w:rFonts w:eastAsia="Galdeano" w:hint="eastAsia"/>
          <w:color w:val="222222"/>
          <w:sz w:val="23"/>
        </w:rPr>
        <w:t>连绵不绝</w:t>
      </w:r>
      <w:r>
        <w:rPr>
          <w:rFonts w:eastAsia="Galdeano" w:hint="eastAsia"/>
          <w:color w:val="222222"/>
          <w:sz w:val="23"/>
        </w:rPr>
        <w:t xml:space="preserve"> </w:t>
      </w:r>
      <w:r>
        <w:rPr>
          <w:rFonts w:eastAsia="Galdeano" w:hint="eastAsia"/>
          <w:color w:val="222222"/>
          <w:sz w:val="23"/>
        </w:rPr>
        <w:t>战火不断</w:t>
      </w:r>
      <w:r>
        <w:rPr>
          <w:rFonts w:eastAsia="Galdeano" w:hint="eastAsia"/>
          <w:color w:val="222222"/>
          <w:sz w:val="23"/>
        </w:rPr>
        <w:t xml:space="preserve"> </w:t>
      </w:r>
      <w:r>
        <w:rPr>
          <w:rFonts w:eastAsia="Galdeano" w:hint="eastAsia"/>
          <w:color w:val="222222"/>
          <w:sz w:val="23"/>
        </w:rPr>
        <w:t>星球运行在虚空之中</w:t>
      </w:r>
      <w:r>
        <w:rPr>
          <w:rFonts w:eastAsia="Galdeano" w:hint="eastAsia"/>
          <w:color w:val="222222"/>
          <w:sz w:val="23"/>
        </w:rPr>
        <w:t xml:space="preserve"> </w:t>
      </w:r>
      <w:r>
        <w:rPr>
          <w:rFonts w:eastAsia="Galdeano" w:hint="eastAsia"/>
          <w:color w:val="222222"/>
          <w:sz w:val="23"/>
        </w:rPr>
        <w:t>而头顶星空璀璨</w:t>
      </w:r>
      <w:r>
        <w:rPr>
          <w:rFonts w:eastAsia="Galdeano" w:hint="eastAsia"/>
          <w:color w:val="222222"/>
          <w:sz w:val="23"/>
        </w:rPr>
        <w:t xml:space="preserve"> </w:t>
      </w:r>
      <w:r>
        <w:rPr>
          <w:rFonts w:eastAsia="Galdeano" w:hint="eastAsia"/>
          <w:color w:val="222222"/>
          <w:sz w:val="23"/>
        </w:rPr>
        <w:t>地面和四周是透明的晶化玻璃</w:t>
      </w:r>
      <w:r>
        <w:rPr>
          <w:rFonts w:eastAsia="Galdeano" w:hint="eastAsia"/>
          <w:color w:val="222222"/>
          <w:sz w:val="23"/>
        </w:rPr>
        <w:t xml:space="preserve"> </w:t>
      </w:r>
      <w:r>
        <w:rPr>
          <w:rFonts w:eastAsia="Galdeano" w:hint="eastAsia"/>
          <w:color w:val="222222"/>
          <w:sz w:val="23"/>
        </w:rPr>
        <w:t>特殊加工</w:t>
      </w:r>
      <w:r>
        <w:rPr>
          <w:rFonts w:eastAsia="Galdeano" w:hint="eastAsia"/>
          <w:color w:val="222222"/>
          <w:sz w:val="23"/>
        </w:rPr>
        <w:t xml:space="preserve"> </w:t>
      </w:r>
      <w:r>
        <w:rPr>
          <w:rFonts w:eastAsia="Galdeano" w:hint="eastAsia"/>
          <w:color w:val="222222"/>
          <w:sz w:val="23"/>
        </w:rPr>
        <w:t>坚固</w:t>
      </w:r>
      <w:r>
        <w:rPr>
          <w:rFonts w:eastAsia="Galdeano" w:hint="eastAsia"/>
          <w:color w:val="222222"/>
          <w:sz w:val="23"/>
        </w:rPr>
        <w:t xml:space="preserve"> </w:t>
      </w:r>
      <w:r>
        <w:rPr>
          <w:rFonts w:eastAsia="Galdeano" w:hint="eastAsia"/>
          <w:color w:val="222222"/>
          <w:sz w:val="23"/>
        </w:rPr>
        <w:t>零折射</w:t>
      </w:r>
      <w:r>
        <w:rPr>
          <w:rFonts w:eastAsia="Galdeano" w:hint="eastAsia"/>
          <w:color w:val="222222"/>
          <w:sz w:val="23"/>
        </w:rPr>
        <w:t xml:space="preserve"> </w:t>
      </w:r>
      <w:r>
        <w:rPr>
          <w:rFonts w:eastAsia="Galdeano" w:hint="eastAsia"/>
          <w:color w:val="222222"/>
          <w:sz w:val="23"/>
        </w:rPr>
        <w:t>就仿佛不曾存在一般</w:t>
      </w:r>
      <w:r>
        <w:rPr>
          <w:rFonts w:eastAsia="Galdeano" w:hint="eastAsia"/>
          <w:color w:val="222222"/>
          <w:sz w:val="23"/>
        </w:rPr>
        <w:t xml:space="preserve"> </w:t>
      </w:r>
      <w:r>
        <w:rPr>
          <w:rFonts w:eastAsia="Galdeano" w:hint="eastAsia"/>
          <w:color w:val="222222"/>
          <w:sz w:val="23"/>
        </w:rPr>
        <w:t>雅利安</w:t>
      </w:r>
      <w:r>
        <w:rPr>
          <w:rFonts w:eastAsia="Galdeano" w:hint="eastAsia"/>
          <w:color w:val="222222"/>
          <w:sz w:val="23"/>
        </w:rPr>
        <w:t xml:space="preserve"> </w:t>
      </w:r>
      <w:r>
        <w:rPr>
          <w:rFonts w:eastAsia="Galdeano" w:hint="eastAsia"/>
          <w:color w:val="222222"/>
          <w:sz w:val="23"/>
        </w:rPr>
        <w:t>西</w:t>
      </w:r>
      <w:r>
        <w:rPr>
          <w:rFonts w:eastAsia="Galdeano" w:hint="eastAsia"/>
          <w:color w:val="222222"/>
          <w:sz w:val="23"/>
        </w:rPr>
        <w:t xml:space="preserve"> </w:t>
      </w:r>
      <w:r>
        <w:rPr>
          <w:rFonts w:eastAsia="Galdeano" w:hint="eastAsia"/>
          <w:color w:val="222222"/>
          <w:sz w:val="23"/>
        </w:rPr>
        <w:t>感觉自己仿佛悬浮在这颗被称为地球的星球之上</w:t>
      </w:r>
      <w:r>
        <w:rPr>
          <w:rFonts w:eastAsia="Galdeano" w:hint="eastAsia"/>
          <w:color w:val="222222"/>
          <w:sz w:val="23"/>
        </w:rPr>
        <w:t xml:space="preserve"> </w:t>
      </w:r>
      <w:r>
        <w:rPr>
          <w:rFonts w:eastAsia="Galdeano" w:hint="eastAsia"/>
          <w:color w:val="222222"/>
          <w:sz w:val="23"/>
        </w:rPr>
        <w:t>就如同恒古的神祗</w:t>
      </w:r>
      <w:r>
        <w:rPr>
          <w:rFonts w:eastAsia="Galdeano" w:hint="eastAsia"/>
          <w:color w:val="222222"/>
          <w:sz w:val="23"/>
        </w:rPr>
        <w:t xml:space="preserve"> </w:t>
      </w:r>
      <w:r>
        <w:rPr>
          <w:rFonts w:eastAsia="Galdeano" w:hint="eastAsia"/>
          <w:color w:val="222222"/>
          <w:sz w:val="23"/>
        </w:rPr>
        <w:t>这种祷告室所带来的独有感觉</w:t>
      </w:r>
      <w:r>
        <w:rPr>
          <w:rFonts w:eastAsia="Galdeano" w:hint="eastAsia"/>
          <w:color w:val="222222"/>
          <w:sz w:val="23"/>
        </w:rPr>
        <w:t xml:space="preserve"> </w:t>
      </w:r>
      <w:r>
        <w:rPr>
          <w:rFonts w:eastAsia="Galdeano" w:hint="eastAsia"/>
          <w:color w:val="222222"/>
          <w:sz w:val="23"/>
        </w:rPr>
        <w:t>雅利安</w:t>
      </w:r>
      <w:r>
        <w:rPr>
          <w:rFonts w:eastAsia="Galdeano" w:hint="eastAsia"/>
          <w:color w:val="222222"/>
          <w:sz w:val="23"/>
        </w:rPr>
        <w:t xml:space="preserve"> </w:t>
      </w:r>
      <w:r>
        <w:rPr>
          <w:rFonts w:eastAsia="Galdeano" w:hint="eastAsia"/>
          <w:color w:val="222222"/>
          <w:sz w:val="23"/>
        </w:rPr>
        <w:t>西</w:t>
      </w:r>
      <w:r>
        <w:rPr>
          <w:rFonts w:eastAsia="Galdeano" w:hint="eastAsia"/>
          <w:color w:val="222222"/>
          <w:sz w:val="23"/>
        </w:rPr>
        <w:t xml:space="preserve"> </w:t>
      </w:r>
      <w:r>
        <w:rPr>
          <w:rFonts w:eastAsia="Galdeano" w:hint="eastAsia"/>
          <w:color w:val="222222"/>
          <w:sz w:val="23"/>
        </w:rPr>
        <w:t>非常喜欢</w:t>
      </w:r>
      <w:r>
        <w:rPr>
          <w:rFonts w:eastAsia="Galdeano" w:hint="eastAsia"/>
          <w:color w:val="222222"/>
          <w:sz w:val="23"/>
        </w:rPr>
        <w:t xml:space="preserve"> </w:t>
      </w:r>
      <w:r>
        <w:rPr>
          <w:rFonts w:eastAsia="Galdeano" w:hint="eastAsia"/>
          <w:color w:val="222222"/>
          <w:sz w:val="23"/>
        </w:rPr>
        <w:t>房间中心是一尊男性水晶雕像</w:t>
      </w:r>
      <w:r>
        <w:rPr>
          <w:rFonts w:eastAsia="Galdeano" w:hint="eastAsia"/>
          <w:color w:val="222222"/>
          <w:sz w:val="23"/>
        </w:rPr>
        <w:t xml:space="preserve"> </w:t>
      </w:r>
      <w:r>
        <w:rPr>
          <w:rFonts w:eastAsia="Galdeano" w:hint="eastAsia"/>
          <w:color w:val="222222"/>
          <w:sz w:val="23"/>
        </w:rPr>
        <w:t>直达十米高的屋顶</w:t>
      </w:r>
      <w:r>
        <w:rPr>
          <w:rFonts w:eastAsia="Galdeano" w:hint="eastAsia"/>
          <w:color w:val="222222"/>
          <w:sz w:val="23"/>
        </w:rPr>
        <w:t xml:space="preserve"> </w:t>
      </w:r>
      <w:r>
        <w:rPr>
          <w:rFonts w:eastAsia="Galdeano" w:hint="eastAsia"/>
          <w:color w:val="222222"/>
          <w:sz w:val="23"/>
        </w:rPr>
        <w:t>雕像负手而立</w:t>
      </w:r>
      <w:r>
        <w:rPr>
          <w:rFonts w:eastAsia="Galdeano" w:hint="eastAsia"/>
          <w:color w:val="222222"/>
          <w:sz w:val="23"/>
        </w:rPr>
        <w:t xml:space="preserve"> </w:t>
      </w:r>
      <w:r>
        <w:rPr>
          <w:rFonts w:eastAsia="Galdeano" w:hint="eastAsia"/>
          <w:color w:val="222222"/>
          <w:sz w:val="23"/>
        </w:rPr>
        <w:t>长发披肩</w:t>
      </w:r>
      <w:r>
        <w:rPr>
          <w:rFonts w:eastAsia="Galdeano" w:hint="eastAsia"/>
          <w:color w:val="222222"/>
          <w:sz w:val="23"/>
        </w:rPr>
        <w:t xml:space="preserve"> </w:t>
      </w:r>
      <w:r>
        <w:rPr>
          <w:rFonts w:eastAsia="Galdeano" w:hint="eastAsia"/>
          <w:color w:val="222222"/>
          <w:sz w:val="23"/>
        </w:rPr>
        <w:t>身着连衣袍服</w:t>
      </w:r>
      <w:r>
        <w:rPr>
          <w:rFonts w:eastAsia="Galdeano" w:hint="eastAsia"/>
          <w:color w:val="222222"/>
          <w:sz w:val="23"/>
        </w:rPr>
        <w:t xml:space="preserve"> </w:t>
      </w:r>
      <w:r>
        <w:rPr>
          <w:rFonts w:eastAsia="Galdeano" w:hint="eastAsia"/>
          <w:color w:val="222222"/>
          <w:sz w:val="23"/>
        </w:rPr>
        <w:t>眼神凝望着浩瀚星空</w:t>
      </w:r>
      <w:r>
        <w:rPr>
          <w:rFonts w:eastAsia="Galdeano" w:hint="eastAsia"/>
          <w:color w:val="222222"/>
          <w:sz w:val="23"/>
        </w:rPr>
        <w:t xml:space="preserve"> </w:t>
      </w:r>
      <w:r>
        <w:rPr>
          <w:rFonts w:eastAsia="Galdeano" w:hint="eastAsia"/>
          <w:color w:val="222222"/>
          <w:sz w:val="23"/>
        </w:rPr>
        <w:t>雕像正是救赎之日的主角</w:t>
      </w:r>
      <w:r>
        <w:rPr>
          <w:rFonts w:eastAsia="Galdeano" w:hint="eastAsia"/>
          <w:color w:val="222222"/>
          <w:sz w:val="23"/>
        </w:rPr>
        <w:t xml:space="preserve"> </w:t>
      </w:r>
      <w:r>
        <w:rPr>
          <w:rFonts w:eastAsia="Galdeano" w:hint="eastAsia"/>
          <w:color w:val="222222"/>
          <w:sz w:val="23"/>
        </w:rPr>
        <w:t>而人类已经将其发展为一种宗教</w:t>
      </w:r>
      <w:r>
        <w:rPr>
          <w:rFonts w:eastAsia="微软雅黑" w:hint="eastAsia"/>
          <w:color w:val="494949"/>
        </w:rPr>
        <w:br/>
      </w:r>
      <w:r>
        <w:rPr>
          <w:rFonts w:eastAsia="Galdeano" w:hint="eastAsia"/>
          <w:color w:val="222222"/>
          <w:sz w:val="23"/>
        </w:rPr>
        <w:t>雅利安</w:t>
      </w:r>
      <w:r>
        <w:rPr>
          <w:rFonts w:eastAsia="Galdeano" w:hint="eastAsia"/>
          <w:color w:val="222222"/>
          <w:sz w:val="23"/>
        </w:rPr>
        <w:t xml:space="preserve"> </w:t>
      </w:r>
      <w:r>
        <w:rPr>
          <w:rFonts w:eastAsia="Galdeano" w:hint="eastAsia"/>
          <w:color w:val="222222"/>
          <w:sz w:val="23"/>
        </w:rPr>
        <w:t>西</w:t>
      </w:r>
      <w:r>
        <w:rPr>
          <w:rFonts w:eastAsia="Galdeano" w:hint="eastAsia"/>
          <w:color w:val="222222"/>
          <w:sz w:val="23"/>
        </w:rPr>
        <w:t xml:space="preserve"> </w:t>
      </w:r>
      <w:r>
        <w:rPr>
          <w:rFonts w:eastAsia="Galdeano" w:hint="eastAsia"/>
          <w:color w:val="222222"/>
          <w:sz w:val="23"/>
        </w:rPr>
        <w:t>身处的太空城市一号“圣光”运行在地球近地轨道上</w:t>
      </w:r>
      <w:r>
        <w:rPr>
          <w:rFonts w:eastAsia="Galdeano" w:hint="eastAsia"/>
          <w:color w:val="222222"/>
          <w:sz w:val="23"/>
        </w:rPr>
        <w:t xml:space="preserve"> </w:t>
      </w:r>
      <w:r>
        <w:rPr>
          <w:rFonts w:eastAsia="Galdeano" w:hint="eastAsia"/>
          <w:color w:val="222222"/>
          <w:sz w:val="23"/>
        </w:rPr>
        <w:t>而这样的太空城地球轨道上有三坐</w:t>
      </w:r>
      <w:r>
        <w:rPr>
          <w:rFonts w:eastAsia="Galdeano" w:hint="eastAsia"/>
          <w:color w:val="222222"/>
          <w:sz w:val="23"/>
        </w:rPr>
        <w:t xml:space="preserve"> </w:t>
      </w:r>
      <w:r>
        <w:rPr>
          <w:rFonts w:eastAsia="Galdeano" w:hint="eastAsia"/>
          <w:color w:val="222222"/>
          <w:sz w:val="23"/>
        </w:rPr>
        <w:t>分别为</w:t>
      </w:r>
      <w:r>
        <w:rPr>
          <w:rFonts w:eastAsia="Galdeano" w:hint="eastAsia"/>
          <w:color w:val="222222"/>
          <w:sz w:val="23"/>
        </w:rPr>
        <w:t xml:space="preserve"> </w:t>
      </w:r>
      <w:r>
        <w:rPr>
          <w:rFonts w:eastAsia="Galdeano" w:hint="eastAsia"/>
          <w:color w:val="222222"/>
          <w:sz w:val="23"/>
        </w:rPr>
        <w:t>圣光</w:t>
      </w:r>
      <w:r>
        <w:rPr>
          <w:rFonts w:eastAsia="Galdeano" w:hint="eastAsia"/>
          <w:color w:val="222222"/>
          <w:sz w:val="23"/>
        </w:rPr>
        <w:t xml:space="preserve"> </w:t>
      </w:r>
      <w:r>
        <w:rPr>
          <w:rFonts w:eastAsia="Galdeano" w:hint="eastAsia"/>
          <w:color w:val="222222"/>
          <w:sz w:val="23"/>
        </w:rPr>
        <w:t>救赎</w:t>
      </w:r>
      <w:r>
        <w:rPr>
          <w:rFonts w:eastAsia="Galdeano" w:hint="eastAsia"/>
          <w:color w:val="222222"/>
          <w:sz w:val="23"/>
        </w:rPr>
        <w:t xml:space="preserve"> </w:t>
      </w:r>
      <w:r>
        <w:rPr>
          <w:rFonts w:eastAsia="Galdeano" w:hint="eastAsia"/>
          <w:color w:val="222222"/>
          <w:sz w:val="23"/>
        </w:rPr>
        <w:t>起源</w:t>
      </w:r>
      <w:r>
        <w:rPr>
          <w:rFonts w:eastAsia="Galdeano" w:hint="eastAsia"/>
          <w:color w:val="222222"/>
          <w:sz w:val="23"/>
        </w:rPr>
        <w:t xml:space="preserve"> </w:t>
      </w:r>
      <w:r>
        <w:rPr>
          <w:rFonts w:eastAsia="Galdeano" w:hint="eastAsia"/>
          <w:color w:val="222222"/>
          <w:sz w:val="23"/>
        </w:rPr>
        <w:t>城市数十公里的体积凝聚了人类几十万年来的科技结晶</w:t>
      </w:r>
      <w:r>
        <w:rPr>
          <w:rFonts w:eastAsia="Galdeano" w:hint="eastAsia"/>
          <w:color w:val="222222"/>
          <w:sz w:val="23"/>
        </w:rPr>
        <w:t xml:space="preserve"> </w:t>
      </w:r>
      <w:r>
        <w:rPr>
          <w:rFonts w:eastAsia="Galdeano" w:hint="eastAsia"/>
          <w:color w:val="222222"/>
          <w:sz w:val="23"/>
        </w:rPr>
        <w:t>这里居住这新人类的精英</w:t>
      </w:r>
      <w:r>
        <w:rPr>
          <w:rFonts w:eastAsia="Galdeano" w:hint="eastAsia"/>
          <w:color w:val="222222"/>
          <w:sz w:val="23"/>
        </w:rPr>
        <w:t xml:space="preserve"> </w:t>
      </w:r>
      <w:r>
        <w:rPr>
          <w:rFonts w:eastAsia="Galdeano" w:hint="eastAsia"/>
          <w:color w:val="222222"/>
          <w:sz w:val="23"/>
        </w:rPr>
        <w:t>新人类和旧人类在外型上并没有什么不同</w:t>
      </w:r>
      <w:r>
        <w:rPr>
          <w:rFonts w:eastAsia="Galdeano" w:hint="eastAsia"/>
          <w:color w:val="222222"/>
          <w:sz w:val="23"/>
        </w:rPr>
        <w:t xml:space="preserve"> </w:t>
      </w:r>
      <w:r>
        <w:rPr>
          <w:rFonts w:eastAsia="Galdeano" w:hint="eastAsia"/>
          <w:color w:val="222222"/>
          <w:sz w:val="23"/>
        </w:rPr>
        <w:t>同样是绿色的皮肤</w:t>
      </w:r>
      <w:r>
        <w:rPr>
          <w:rFonts w:eastAsia="Galdeano" w:hint="eastAsia"/>
          <w:color w:val="222222"/>
          <w:sz w:val="23"/>
        </w:rPr>
        <w:t xml:space="preserve"> </w:t>
      </w:r>
      <w:r>
        <w:rPr>
          <w:rFonts w:eastAsia="Galdeano" w:hint="eastAsia"/>
          <w:color w:val="222222"/>
          <w:sz w:val="23"/>
        </w:rPr>
        <w:t>同样分为雌雄两性</w:t>
      </w:r>
      <w:r>
        <w:rPr>
          <w:rFonts w:eastAsia="Galdeano" w:hint="eastAsia"/>
          <w:color w:val="222222"/>
          <w:sz w:val="23"/>
        </w:rPr>
        <w:t xml:space="preserve"> </w:t>
      </w:r>
      <w:r>
        <w:rPr>
          <w:rFonts w:eastAsia="Galdeano" w:hint="eastAsia"/>
          <w:color w:val="222222"/>
          <w:sz w:val="23"/>
        </w:rPr>
        <w:t>同样进食和排泄</w:t>
      </w:r>
      <w:r>
        <w:rPr>
          <w:rFonts w:eastAsia="Galdeano" w:hint="eastAsia"/>
          <w:color w:val="222222"/>
          <w:sz w:val="23"/>
        </w:rPr>
        <w:t xml:space="preserve"> </w:t>
      </w:r>
      <w:r>
        <w:rPr>
          <w:rFonts w:eastAsia="Galdeano" w:hint="eastAsia"/>
          <w:color w:val="222222"/>
          <w:sz w:val="23"/>
        </w:rPr>
        <w:t>只是玄无的更新让他们的神经元变得更为密集强壮和敏捷</w:t>
      </w:r>
      <w:r>
        <w:rPr>
          <w:rFonts w:eastAsia="Galdeano" w:hint="eastAsia"/>
          <w:color w:val="222222"/>
          <w:sz w:val="23"/>
        </w:rPr>
        <w:t xml:space="preserve"> </w:t>
      </w:r>
      <w:r>
        <w:rPr>
          <w:rFonts w:eastAsia="Galdeano" w:hint="eastAsia"/>
          <w:color w:val="222222"/>
          <w:sz w:val="23"/>
        </w:rPr>
        <w:t>随着大脑潜能的不断开发最终让一小部分人类走在进化的前沿</w:t>
      </w:r>
      <w:r>
        <w:rPr>
          <w:rFonts w:eastAsia="微软雅黑" w:hint="eastAsia"/>
          <w:color w:val="494949"/>
        </w:rPr>
        <w:br/>
      </w:r>
      <w:r>
        <w:rPr>
          <w:rFonts w:eastAsia="微软雅黑" w:hint="eastAsia"/>
          <w:color w:val="494949"/>
        </w:rPr>
        <w:br/>
      </w:r>
      <w:r>
        <w:rPr>
          <w:rFonts w:eastAsia="微软雅黑" w:hint="eastAsia"/>
          <w:color w:val="222222"/>
        </w:rPr>
        <w:t>“</w:t>
      </w:r>
      <w:r>
        <w:rPr>
          <w:rFonts w:eastAsia="Galdeano" w:hint="eastAsia"/>
          <w:color w:val="222222"/>
          <w:sz w:val="23"/>
        </w:rPr>
        <w:t>刑天”的名字是自己起的</w:t>
      </w:r>
      <w:r>
        <w:rPr>
          <w:rFonts w:eastAsia="Galdeano" w:hint="eastAsia"/>
          <w:color w:val="222222"/>
          <w:sz w:val="23"/>
        </w:rPr>
        <w:t xml:space="preserve"> </w:t>
      </w:r>
      <w:r>
        <w:rPr>
          <w:rFonts w:eastAsia="Galdeano" w:hint="eastAsia"/>
          <w:color w:val="222222"/>
          <w:sz w:val="23"/>
        </w:rPr>
        <w:t>刑天这个名字曾属于某个古代的神祗</w:t>
      </w:r>
      <w:r>
        <w:rPr>
          <w:rFonts w:eastAsia="Galdeano" w:hint="eastAsia"/>
          <w:color w:val="222222"/>
          <w:sz w:val="23"/>
        </w:rPr>
        <w:t xml:space="preserve"> </w:t>
      </w:r>
      <w:r>
        <w:rPr>
          <w:rFonts w:eastAsia="Galdeano" w:hint="eastAsia"/>
          <w:color w:val="222222"/>
          <w:sz w:val="23"/>
        </w:rPr>
        <w:t>刑天本来也没有名字只有编号</w:t>
      </w:r>
      <w:r>
        <w:rPr>
          <w:rFonts w:eastAsia="Galdeano" w:hint="eastAsia"/>
          <w:color w:val="222222"/>
          <w:sz w:val="23"/>
        </w:rPr>
        <w:t xml:space="preserve"> </w:t>
      </w:r>
      <w:r>
        <w:rPr>
          <w:rFonts w:eastAsia="Galdeano" w:hint="eastAsia"/>
          <w:color w:val="222222"/>
          <w:sz w:val="23"/>
        </w:rPr>
        <w:t>恩人给了他名字</w:t>
      </w:r>
      <w:r>
        <w:rPr>
          <w:rFonts w:eastAsia="Galdeano" w:hint="eastAsia"/>
          <w:color w:val="222222"/>
          <w:sz w:val="23"/>
        </w:rPr>
        <w:t xml:space="preserve"> </w:t>
      </w:r>
      <w:r>
        <w:rPr>
          <w:rFonts w:eastAsia="Galdeano" w:hint="eastAsia"/>
          <w:color w:val="222222"/>
          <w:sz w:val="23"/>
        </w:rPr>
        <w:t>恩人给了他武器</w:t>
      </w:r>
      <w:r>
        <w:rPr>
          <w:rFonts w:eastAsia="Galdeano" w:hint="eastAsia"/>
          <w:color w:val="222222"/>
          <w:sz w:val="23"/>
        </w:rPr>
        <w:t xml:space="preserve"> </w:t>
      </w:r>
      <w:r>
        <w:rPr>
          <w:rFonts w:eastAsia="Galdeano" w:hint="eastAsia"/>
          <w:color w:val="222222"/>
          <w:sz w:val="23"/>
        </w:rPr>
        <w:t>恩人甚至给了他一个舰队</w:t>
      </w:r>
      <w:r>
        <w:rPr>
          <w:rFonts w:eastAsia="Galdeano" w:hint="eastAsia"/>
          <w:color w:val="222222"/>
          <w:sz w:val="23"/>
        </w:rPr>
        <w:t xml:space="preserve"> </w:t>
      </w:r>
      <w:r>
        <w:rPr>
          <w:rFonts w:eastAsia="Galdeano" w:hint="eastAsia"/>
          <w:color w:val="222222"/>
          <w:sz w:val="23"/>
        </w:rPr>
        <w:t>而刑天需要做的只是去找人操作它们</w:t>
      </w:r>
      <w:r>
        <w:rPr>
          <w:rFonts w:eastAsia="Galdeano" w:hint="eastAsia"/>
          <w:color w:val="222222"/>
          <w:sz w:val="23"/>
        </w:rPr>
        <w:t xml:space="preserve"> </w:t>
      </w:r>
      <w:r>
        <w:rPr>
          <w:rFonts w:eastAsia="Galdeano" w:hint="eastAsia"/>
          <w:color w:val="222222"/>
          <w:sz w:val="23"/>
        </w:rPr>
        <w:t>刑天负责对天人的全部作战行动</w:t>
      </w:r>
      <w:r>
        <w:rPr>
          <w:rFonts w:eastAsia="Galdeano" w:hint="eastAsia"/>
          <w:color w:val="222222"/>
          <w:sz w:val="23"/>
        </w:rPr>
        <w:t xml:space="preserve"> </w:t>
      </w:r>
      <w:r>
        <w:rPr>
          <w:rFonts w:eastAsia="Galdeano" w:hint="eastAsia"/>
          <w:color w:val="222222"/>
          <w:sz w:val="23"/>
        </w:rPr>
        <w:t>总指挥官</w:t>
      </w:r>
      <w:r>
        <w:rPr>
          <w:rFonts w:eastAsia="Galdeano" w:hint="eastAsia"/>
          <w:color w:val="222222"/>
          <w:sz w:val="23"/>
        </w:rPr>
        <w:t xml:space="preserve"> </w:t>
      </w:r>
      <w:r>
        <w:rPr>
          <w:rFonts w:eastAsia="Galdeano" w:hint="eastAsia"/>
          <w:color w:val="222222"/>
          <w:sz w:val="23"/>
        </w:rPr>
        <w:t>背对舰桥的水晶雕像</w:t>
      </w:r>
      <w:r>
        <w:rPr>
          <w:rFonts w:eastAsia="Galdeano" w:hint="eastAsia"/>
          <w:color w:val="222222"/>
          <w:sz w:val="23"/>
        </w:rPr>
        <w:t xml:space="preserve"> </w:t>
      </w:r>
      <w:r>
        <w:rPr>
          <w:rFonts w:eastAsia="Galdeano" w:hint="eastAsia"/>
          <w:color w:val="222222"/>
          <w:sz w:val="23"/>
        </w:rPr>
        <w:t>面向恒星的方向望去</w:t>
      </w:r>
      <w:r>
        <w:rPr>
          <w:rFonts w:eastAsia="Galdeano" w:hint="eastAsia"/>
          <w:color w:val="222222"/>
          <w:sz w:val="23"/>
        </w:rPr>
        <w:t xml:space="preserve"> </w:t>
      </w:r>
      <w:r>
        <w:rPr>
          <w:rFonts w:eastAsia="Galdeano" w:hint="eastAsia"/>
          <w:color w:val="222222"/>
          <w:sz w:val="23"/>
        </w:rPr>
        <w:t>刑天眼睛反射着远处恒星微弱的光芒</w:t>
      </w:r>
      <w:r>
        <w:rPr>
          <w:rFonts w:eastAsia="Galdeano" w:hint="eastAsia"/>
          <w:color w:val="222222"/>
          <w:sz w:val="23"/>
        </w:rPr>
        <w:t xml:space="preserve"> </w:t>
      </w:r>
      <w:r>
        <w:rPr>
          <w:rFonts w:eastAsia="Galdeano" w:hint="eastAsia"/>
          <w:color w:val="222222"/>
          <w:sz w:val="23"/>
        </w:rPr>
        <w:t>若仔细观察会发现其中有一丝不属于反射的光芒</w:t>
      </w:r>
      <w:r>
        <w:rPr>
          <w:rFonts w:eastAsia="Galdeano" w:hint="eastAsia"/>
          <w:color w:val="222222"/>
          <w:sz w:val="23"/>
        </w:rPr>
        <w:t xml:space="preserve"> </w:t>
      </w:r>
      <w:r>
        <w:rPr>
          <w:rFonts w:eastAsia="Galdeano" w:hint="eastAsia"/>
          <w:color w:val="222222"/>
          <w:sz w:val="23"/>
        </w:rPr>
        <w:t>由内而外</w:t>
      </w:r>
      <w:r>
        <w:rPr>
          <w:rFonts w:eastAsia="Galdeano" w:hint="eastAsia"/>
          <w:color w:val="222222"/>
          <w:sz w:val="23"/>
        </w:rPr>
        <w:t xml:space="preserve"> </w:t>
      </w:r>
      <w:r>
        <w:rPr>
          <w:rFonts w:eastAsia="Galdeano" w:hint="eastAsia"/>
          <w:color w:val="222222"/>
          <w:sz w:val="23"/>
        </w:rPr>
        <w:t>是精神力强大的表现</w:t>
      </w:r>
      <w:r>
        <w:rPr>
          <w:rFonts w:eastAsia="Galdeano" w:hint="eastAsia"/>
          <w:color w:val="222222"/>
          <w:sz w:val="23"/>
        </w:rPr>
        <w:t xml:space="preserve"> </w:t>
      </w:r>
      <w:r>
        <w:rPr>
          <w:rFonts w:eastAsia="Galdeano" w:hint="eastAsia"/>
          <w:color w:val="222222"/>
          <w:sz w:val="23"/>
        </w:rPr>
        <w:t>一个新人类</w:t>
      </w:r>
      <w:r>
        <w:rPr>
          <w:rFonts w:eastAsia="Galdeano" w:hint="eastAsia"/>
          <w:color w:val="222222"/>
          <w:sz w:val="23"/>
        </w:rPr>
        <w:t xml:space="preserve"> </w:t>
      </w:r>
      <w:r>
        <w:rPr>
          <w:rFonts w:eastAsia="Galdeano" w:hint="eastAsia"/>
          <w:color w:val="222222"/>
          <w:sz w:val="23"/>
        </w:rPr>
        <w:t>新人类在抵抗组织不常见却也不少见</w:t>
      </w:r>
      <w:r>
        <w:rPr>
          <w:rFonts w:eastAsia="微软雅黑" w:hint="eastAsia"/>
          <w:color w:val="494949"/>
        </w:rPr>
        <w:br/>
      </w:r>
      <w:r>
        <w:rPr>
          <w:rFonts w:eastAsia="Galdeano" w:hint="eastAsia"/>
          <w:color w:val="222222"/>
          <w:sz w:val="23"/>
        </w:rPr>
        <w:t>舰队是新人类联盟</w:t>
      </w:r>
      <w:r>
        <w:rPr>
          <w:rFonts w:ascii="Galdeano" w:eastAsia="微软雅黑" w:hAnsi="Galdeano" w:cs="Galdeano" w:hint="eastAsia"/>
          <w:color w:val="222222"/>
          <w:sz w:val="23"/>
        </w:rPr>
        <w:t>17736</w:t>
      </w:r>
      <w:r>
        <w:rPr>
          <w:rFonts w:eastAsia="Galdeano" w:hint="eastAsia"/>
          <w:color w:val="222222"/>
          <w:sz w:val="23"/>
        </w:rPr>
        <w:t>年前淘汰的老式战列舰</w:t>
      </w:r>
      <w:r>
        <w:rPr>
          <w:rFonts w:eastAsia="Galdeano" w:hint="eastAsia"/>
          <w:color w:val="222222"/>
          <w:sz w:val="23"/>
        </w:rPr>
        <w:t xml:space="preserve"> </w:t>
      </w:r>
      <w:r>
        <w:rPr>
          <w:rFonts w:eastAsia="Galdeano" w:hint="eastAsia"/>
          <w:color w:val="222222"/>
          <w:sz w:val="23"/>
        </w:rPr>
        <w:t>如同伏在太空中的铁盒</w:t>
      </w:r>
      <w:r>
        <w:rPr>
          <w:rFonts w:eastAsia="Galdeano" w:hint="eastAsia"/>
          <w:color w:val="222222"/>
          <w:sz w:val="23"/>
        </w:rPr>
        <w:t xml:space="preserve"> </w:t>
      </w:r>
      <w:r>
        <w:rPr>
          <w:rFonts w:eastAsia="Galdeano" w:hint="eastAsia"/>
          <w:color w:val="222222"/>
          <w:sz w:val="23"/>
        </w:rPr>
        <w:t>强大的火力和脆弱的防御是低等文明战舰的通病</w:t>
      </w:r>
      <w:r>
        <w:rPr>
          <w:rFonts w:eastAsia="Galdeano" w:hint="eastAsia"/>
          <w:color w:val="222222"/>
          <w:sz w:val="23"/>
        </w:rPr>
        <w:t xml:space="preserve"> </w:t>
      </w:r>
      <w:r>
        <w:rPr>
          <w:rFonts w:eastAsia="Galdeano" w:hint="eastAsia"/>
          <w:color w:val="222222"/>
          <w:sz w:val="23"/>
        </w:rPr>
        <w:t>战舰配置的主炮磁轨炮可以夷平恒星系任何一座高山</w:t>
      </w:r>
      <w:r>
        <w:rPr>
          <w:rFonts w:eastAsia="Galdeano" w:hint="eastAsia"/>
          <w:color w:val="222222"/>
          <w:sz w:val="23"/>
        </w:rPr>
        <w:t xml:space="preserve"> </w:t>
      </w:r>
      <w:r>
        <w:rPr>
          <w:rFonts w:eastAsia="Galdeano" w:hint="eastAsia"/>
          <w:color w:val="222222"/>
          <w:sz w:val="23"/>
        </w:rPr>
        <w:t>而护盾和装甲系统</w:t>
      </w:r>
      <w:r>
        <w:rPr>
          <w:rFonts w:eastAsia="Galdeano" w:hint="eastAsia"/>
          <w:color w:val="222222"/>
          <w:sz w:val="23"/>
        </w:rPr>
        <w:t xml:space="preserve"> </w:t>
      </w:r>
      <w:r>
        <w:rPr>
          <w:rFonts w:eastAsia="Galdeano" w:hint="eastAsia"/>
          <w:color w:val="222222"/>
          <w:sz w:val="23"/>
        </w:rPr>
        <w:t>却抵挡不住新人类最新服役救赎号光压炮</w:t>
      </w:r>
      <w:r>
        <w:rPr>
          <w:rFonts w:ascii="Galdeano" w:eastAsia="微软雅黑" w:hAnsi="Galdeano" w:cs="Galdeano" w:hint="eastAsia"/>
          <w:color w:val="222222"/>
          <w:sz w:val="23"/>
        </w:rPr>
        <w:t>30</w:t>
      </w:r>
      <w:r>
        <w:rPr>
          <w:rFonts w:eastAsia="Galdeano" w:hint="eastAsia"/>
          <w:color w:val="222222"/>
          <w:sz w:val="23"/>
        </w:rPr>
        <w:t>秒</w:t>
      </w:r>
      <w:r>
        <w:rPr>
          <w:rFonts w:eastAsia="微软雅黑" w:hint="eastAsia"/>
          <w:color w:val="494949"/>
        </w:rPr>
        <w:br/>
      </w:r>
      <w:r>
        <w:rPr>
          <w:rFonts w:eastAsia="Galdeano" w:hint="eastAsia"/>
          <w:color w:val="222222"/>
          <w:sz w:val="23"/>
        </w:rPr>
        <w:t>这样的战列舰</w:t>
      </w:r>
      <w:r>
        <w:rPr>
          <w:rFonts w:eastAsia="Galdeano" w:hint="eastAsia"/>
          <w:color w:val="222222"/>
          <w:sz w:val="23"/>
        </w:rPr>
        <w:t xml:space="preserve"> </w:t>
      </w:r>
      <w:r>
        <w:rPr>
          <w:rFonts w:eastAsia="Galdeano" w:hint="eastAsia"/>
          <w:color w:val="222222"/>
          <w:sz w:val="23"/>
        </w:rPr>
        <w:t>刑天有</w:t>
      </w:r>
      <w:r>
        <w:rPr>
          <w:rFonts w:ascii="Galdeano" w:eastAsia="微软雅黑" w:hAnsi="Galdeano" w:cs="Galdeano" w:hint="eastAsia"/>
          <w:color w:val="222222"/>
          <w:sz w:val="23"/>
        </w:rPr>
        <w:t>21</w:t>
      </w:r>
      <w:r>
        <w:rPr>
          <w:rFonts w:eastAsia="Galdeano" w:hint="eastAsia"/>
          <w:color w:val="222222"/>
          <w:sz w:val="23"/>
        </w:rPr>
        <w:t>艘</w:t>
      </w:r>
      <w:r>
        <w:rPr>
          <w:rFonts w:eastAsia="Galdeano" w:hint="eastAsia"/>
          <w:color w:val="222222"/>
          <w:sz w:val="23"/>
        </w:rPr>
        <w:t xml:space="preserve"> </w:t>
      </w:r>
      <w:r>
        <w:rPr>
          <w:rFonts w:eastAsia="Galdeano" w:hint="eastAsia"/>
          <w:color w:val="222222"/>
          <w:sz w:val="23"/>
        </w:rPr>
        <w:t>它们分开隐藏在太阳系行星之间</w:t>
      </w:r>
      <w:r>
        <w:rPr>
          <w:rFonts w:eastAsia="Galdeano" w:hint="eastAsia"/>
          <w:color w:val="222222"/>
          <w:sz w:val="23"/>
        </w:rPr>
        <w:t xml:space="preserve"> </w:t>
      </w:r>
      <w:r>
        <w:rPr>
          <w:rFonts w:eastAsia="Galdeano" w:hint="eastAsia"/>
          <w:color w:val="222222"/>
          <w:sz w:val="23"/>
        </w:rPr>
        <w:t>刑天在等待</w:t>
      </w:r>
      <w:r>
        <w:rPr>
          <w:rFonts w:eastAsia="Galdeano" w:hint="eastAsia"/>
          <w:color w:val="222222"/>
          <w:sz w:val="23"/>
        </w:rPr>
        <w:t xml:space="preserve"> </w:t>
      </w:r>
      <w:r>
        <w:rPr>
          <w:rFonts w:eastAsia="Galdeano" w:hint="eastAsia"/>
          <w:color w:val="222222"/>
          <w:sz w:val="23"/>
        </w:rPr>
        <w:t>等待新人类将所有注意力放在地球上的时候</w:t>
      </w:r>
      <w:r>
        <w:rPr>
          <w:rFonts w:eastAsia="Galdeano" w:hint="eastAsia"/>
          <w:color w:val="222222"/>
          <w:sz w:val="23"/>
        </w:rPr>
        <w:t xml:space="preserve"> </w:t>
      </w:r>
      <w:r>
        <w:rPr>
          <w:rFonts w:eastAsia="Galdeano" w:hint="eastAsia"/>
          <w:color w:val="222222"/>
          <w:sz w:val="23"/>
        </w:rPr>
        <w:t>也许需要几个月</w:t>
      </w:r>
      <w:r>
        <w:rPr>
          <w:rFonts w:eastAsia="Galdeano" w:hint="eastAsia"/>
          <w:color w:val="222222"/>
          <w:sz w:val="23"/>
        </w:rPr>
        <w:t xml:space="preserve"> </w:t>
      </w:r>
      <w:r>
        <w:rPr>
          <w:rFonts w:eastAsia="Galdeano" w:hint="eastAsia"/>
          <w:color w:val="222222"/>
          <w:sz w:val="23"/>
        </w:rPr>
        <w:t>也许几年</w:t>
      </w:r>
      <w:r>
        <w:rPr>
          <w:rFonts w:eastAsia="Galdeano" w:hint="eastAsia"/>
          <w:color w:val="222222"/>
          <w:sz w:val="23"/>
        </w:rPr>
        <w:t xml:space="preserve"> </w:t>
      </w:r>
      <w:r>
        <w:rPr>
          <w:rFonts w:eastAsia="Galdeano" w:hint="eastAsia"/>
          <w:color w:val="222222"/>
          <w:sz w:val="23"/>
        </w:rPr>
        <w:t>他等待联盟最脆弱的时候</w:t>
      </w:r>
      <w:r>
        <w:rPr>
          <w:rFonts w:eastAsia="Galdeano" w:hint="eastAsia"/>
          <w:color w:val="222222"/>
          <w:sz w:val="23"/>
        </w:rPr>
        <w:t xml:space="preserve"> </w:t>
      </w:r>
      <w:r>
        <w:rPr>
          <w:rFonts w:eastAsia="Galdeano" w:hint="eastAsia"/>
          <w:color w:val="222222"/>
          <w:sz w:val="23"/>
        </w:rPr>
        <w:t>他甚至为此故意暴露了组织在地球上几个重要基地的位置</w:t>
      </w:r>
      <w:r>
        <w:rPr>
          <w:rFonts w:eastAsia="Galdeano" w:hint="eastAsia"/>
          <w:color w:val="222222"/>
          <w:sz w:val="23"/>
        </w:rPr>
        <w:t xml:space="preserve"> </w:t>
      </w:r>
      <w:r>
        <w:rPr>
          <w:rFonts w:eastAsia="Galdeano" w:hint="eastAsia"/>
          <w:color w:val="222222"/>
          <w:sz w:val="23"/>
        </w:rPr>
        <w:t>因为新人类不会想到</w:t>
      </w:r>
      <w:r>
        <w:rPr>
          <w:rFonts w:eastAsia="Galdeano" w:hint="eastAsia"/>
          <w:color w:val="222222"/>
          <w:sz w:val="23"/>
        </w:rPr>
        <w:t xml:space="preserve"> </w:t>
      </w:r>
      <w:r>
        <w:rPr>
          <w:rFonts w:eastAsia="Galdeano" w:hint="eastAsia"/>
          <w:color w:val="222222"/>
          <w:sz w:val="23"/>
        </w:rPr>
        <w:t>反抗组织的力量已延伸至地球以外</w:t>
      </w:r>
      <w:r>
        <w:rPr>
          <w:rFonts w:eastAsia="Galdeano" w:hint="eastAsia"/>
          <w:color w:val="222222"/>
          <w:sz w:val="23"/>
        </w:rPr>
        <w:t xml:space="preserve"> </w:t>
      </w:r>
      <w:r>
        <w:rPr>
          <w:rFonts w:eastAsia="Galdeano" w:hint="eastAsia"/>
          <w:color w:val="222222"/>
          <w:sz w:val="23"/>
        </w:rPr>
        <w:t>一万年前应该已经融掉的老式战舰伏在身边黑暗的宇宙空间中</w:t>
      </w:r>
      <w:r>
        <w:rPr>
          <w:rFonts w:eastAsia="Galdeano" w:hint="eastAsia"/>
          <w:color w:val="222222"/>
          <w:sz w:val="23"/>
        </w:rPr>
        <w:t xml:space="preserve"> </w:t>
      </w:r>
      <w:r>
        <w:rPr>
          <w:rFonts w:eastAsia="Galdeano" w:hint="eastAsia"/>
          <w:color w:val="222222"/>
          <w:sz w:val="23"/>
        </w:rPr>
        <w:t>准备给他们最致命一击</w:t>
      </w:r>
      <w:r>
        <w:rPr>
          <w:rFonts w:eastAsia="Galdeano" w:hint="eastAsia"/>
          <w:color w:val="222222"/>
          <w:sz w:val="23"/>
        </w:rPr>
        <w:t xml:space="preserve"> </w:t>
      </w:r>
      <w:r>
        <w:rPr>
          <w:rFonts w:eastAsia="Galdeano" w:hint="eastAsia"/>
          <w:color w:val="222222"/>
          <w:sz w:val="23"/>
        </w:rPr>
        <w:t>对刑天来说</w:t>
      </w:r>
      <w:r>
        <w:rPr>
          <w:rFonts w:eastAsia="Galdeano" w:hint="eastAsia"/>
          <w:color w:val="222222"/>
          <w:sz w:val="23"/>
        </w:rPr>
        <w:t xml:space="preserve"> </w:t>
      </w:r>
      <w:r>
        <w:rPr>
          <w:rFonts w:eastAsia="Galdeano" w:hint="eastAsia"/>
          <w:color w:val="222222"/>
          <w:sz w:val="23"/>
        </w:rPr>
        <w:t>只要破坏了联盟各大行星上的战舰补给建造设施</w:t>
      </w:r>
      <w:r>
        <w:rPr>
          <w:rFonts w:eastAsia="Galdeano" w:hint="eastAsia"/>
          <w:color w:val="222222"/>
          <w:sz w:val="23"/>
        </w:rPr>
        <w:t xml:space="preserve"> </w:t>
      </w:r>
      <w:r>
        <w:rPr>
          <w:rFonts w:eastAsia="Galdeano" w:hint="eastAsia"/>
          <w:color w:val="222222"/>
          <w:sz w:val="23"/>
        </w:rPr>
        <w:t>只要在等上几年</w:t>
      </w:r>
      <w:r>
        <w:rPr>
          <w:rFonts w:eastAsia="Galdeano" w:hint="eastAsia"/>
          <w:color w:val="222222"/>
          <w:sz w:val="23"/>
        </w:rPr>
        <w:t xml:space="preserve"> </w:t>
      </w:r>
      <w:r>
        <w:rPr>
          <w:rFonts w:eastAsia="Galdeano" w:hint="eastAsia"/>
          <w:color w:val="222222"/>
          <w:sz w:val="23"/>
        </w:rPr>
        <w:t>联盟强大的新式战舰就会变成太空中的一堆废铁</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地球这片风雨飘摇</w:t>
      </w:r>
      <w:r>
        <w:rPr>
          <w:rFonts w:eastAsia="Galdeano" w:hint="eastAsia"/>
          <w:color w:val="222222"/>
          <w:sz w:val="23"/>
        </w:rPr>
        <w:t xml:space="preserve"> </w:t>
      </w:r>
      <w:r>
        <w:rPr>
          <w:rFonts w:eastAsia="Galdeano" w:hint="eastAsia"/>
          <w:color w:val="222222"/>
          <w:sz w:val="23"/>
        </w:rPr>
        <w:t>战火连绵</w:t>
      </w:r>
      <w:r>
        <w:rPr>
          <w:rFonts w:eastAsia="Galdeano" w:hint="eastAsia"/>
          <w:color w:val="222222"/>
          <w:sz w:val="23"/>
        </w:rPr>
        <w:t xml:space="preserve"> </w:t>
      </w:r>
      <w:r>
        <w:rPr>
          <w:rFonts w:eastAsia="Galdeano" w:hint="eastAsia"/>
          <w:color w:val="222222"/>
          <w:sz w:val="23"/>
        </w:rPr>
        <w:t>大地之上</w:t>
      </w:r>
      <w:r>
        <w:rPr>
          <w:rFonts w:eastAsia="Galdeano" w:hint="eastAsia"/>
          <w:color w:val="222222"/>
          <w:sz w:val="23"/>
        </w:rPr>
        <w:t xml:space="preserve"> </w:t>
      </w:r>
      <w:r>
        <w:rPr>
          <w:rFonts w:eastAsia="Galdeano" w:hint="eastAsia"/>
          <w:color w:val="222222"/>
          <w:sz w:val="23"/>
        </w:rPr>
        <w:t>奇库拉飞船凭空出现在某座山顶之上</w:t>
      </w:r>
      <w:r>
        <w:rPr>
          <w:rFonts w:eastAsia="Galdeano" w:hint="eastAsia"/>
          <w:color w:val="222222"/>
          <w:sz w:val="23"/>
        </w:rPr>
        <w:t xml:space="preserve"> </w:t>
      </w:r>
      <w:r>
        <w:rPr>
          <w:rFonts w:eastAsia="Galdeano" w:hint="eastAsia"/>
          <w:color w:val="222222"/>
          <w:sz w:val="23"/>
        </w:rPr>
        <w:t>山顶下是一望无际的麦田</w:t>
      </w:r>
      <w:r>
        <w:rPr>
          <w:rFonts w:eastAsia="Galdeano" w:hint="eastAsia"/>
          <w:color w:val="222222"/>
          <w:sz w:val="23"/>
        </w:rPr>
        <w:t xml:space="preserve"> </w:t>
      </w:r>
      <w:r>
        <w:rPr>
          <w:rFonts w:eastAsia="Galdeano" w:hint="eastAsia"/>
          <w:color w:val="222222"/>
          <w:sz w:val="23"/>
        </w:rPr>
        <w:t>而隐蔽系统让人类和他们的科技无从发觉</w:t>
      </w:r>
      <w:r>
        <w:rPr>
          <w:rFonts w:eastAsia="微软雅黑" w:hint="eastAsia"/>
          <w:color w:val="494949"/>
        </w:rPr>
        <w:br/>
      </w:r>
      <w:r>
        <w:rPr>
          <w:rFonts w:eastAsia="微软雅黑" w:hint="eastAsia"/>
          <w:color w:val="222222"/>
        </w:rPr>
        <w:lastRenderedPageBreak/>
        <w:t>“</w:t>
      </w:r>
      <w:r>
        <w:rPr>
          <w:rFonts w:eastAsia="Galdeano" w:hint="eastAsia"/>
          <w:color w:val="222222"/>
          <w:sz w:val="23"/>
        </w:rPr>
        <w:t>默”仔细观察</w:t>
      </w:r>
      <w:r>
        <w:rPr>
          <w:rFonts w:eastAsia="Galdeano" w:hint="eastAsia"/>
          <w:color w:val="222222"/>
          <w:sz w:val="23"/>
        </w:rPr>
        <w:t xml:space="preserve"> </w:t>
      </w:r>
      <w:r>
        <w:rPr>
          <w:rFonts w:eastAsia="Galdeano" w:hint="eastAsia"/>
          <w:color w:val="222222"/>
          <w:sz w:val="23"/>
        </w:rPr>
        <w:t>没有跨玄度世界所产生的空间涟漪</w:t>
      </w:r>
      <w:r>
        <w:rPr>
          <w:rFonts w:eastAsia="Galdeano" w:hint="eastAsia"/>
          <w:color w:val="222222"/>
          <w:sz w:val="23"/>
        </w:rPr>
        <w:t xml:space="preserve"> </w:t>
      </w:r>
      <w:r>
        <w:rPr>
          <w:rFonts w:eastAsia="Galdeano" w:hint="eastAsia"/>
          <w:color w:val="222222"/>
          <w:sz w:val="23"/>
        </w:rPr>
        <w:t>同时</w:t>
      </w:r>
      <w:r>
        <w:rPr>
          <w:rFonts w:eastAsia="Galdeano" w:hint="eastAsia"/>
          <w:color w:val="222222"/>
          <w:sz w:val="23"/>
        </w:rPr>
        <w:t xml:space="preserve"> </w:t>
      </w:r>
      <w:r>
        <w:rPr>
          <w:rFonts w:eastAsia="Galdeano" w:hint="eastAsia"/>
          <w:color w:val="222222"/>
          <w:sz w:val="23"/>
        </w:rPr>
        <w:t>这艘奇库拉飞船的玄度迁跃引擎早已经坏掉</w:t>
      </w:r>
      <w:r>
        <w:rPr>
          <w:rFonts w:eastAsia="Galdeano" w:hint="eastAsia"/>
          <w:color w:val="222222"/>
          <w:sz w:val="23"/>
        </w:rPr>
        <w:t xml:space="preserve"> </w:t>
      </w:r>
      <w:r>
        <w:rPr>
          <w:rFonts w:eastAsia="Galdeano" w:hint="eastAsia"/>
          <w:color w:val="222222"/>
          <w:sz w:val="23"/>
        </w:rPr>
        <w:t>而只能在三维空间做常规飞行</w:t>
      </w:r>
      <w:r>
        <w:rPr>
          <w:rFonts w:eastAsia="Galdeano" w:hint="eastAsia"/>
          <w:color w:val="222222"/>
          <w:sz w:val="23"/>
        </w:rPr>
        <w:t xml:space="preserve"> </w:t>
      </w:r>
      <w:r>
        <w:rPr>
          <w:rFonts w:eastAsia="Galdeano" w:hint="eastAsia"/>
          <w:color w:val="222222"/>
          <w:sz w:val="23"/>
        </w:rPr>
        <w:t>而这艘飞船刚刚完成的跨玄度运动</w:t>
      </w:r>
      <w:r>
        <w:rPr>
          <w:rFonts w:eastAsia="Galdeano" w:hint="eastAsia"/>
          <w:color w:val="222222"/>
          <w:sz w:val="23"/>
        </w:rPr>
        <w:t xml:space="preserve"> </w:t>
      </w:r>
      <w:r>
        <w:rPr>
          <w:rFonts w:eastAsia="Galdeano" w:hint="eastAsia"/>
          <w:color w:val="222222"/>
          <w:sz w:val="23"/>
        </w:rPr>
        <w:t>是由某种未知力量完成的</w:t>
      </w:r>
      <w:r>
        <w:rPr>
          <w:rFonts w:eastAsia="微软雅黑" w:hint="eastAsia"/>
          <w:color w:val="494949"/>
        </w:rPr>
        <w:br/>
      </w:r>
      <w:r>
        <w:rPr>
          <w:rFonts w:eastAsia="Galdeano" w:hint="eastAsia"/>
          <w:color w:val="222222"/>
          <w:sz w:val="23"/>
        </w:rPr>
        <w:t>少女不知是何时站在屋前</w:t>
      </w:r>
      <w:r>
        <w:rPr>
          <w:rFonts w:eastAsia="Galdeano" w:hint="eastAsia"/>
          <w:color w:val="222222"/>
          <w:sz w:val="23"/>
        </w:rPr>
        <w:t xml:space="preserve"> </w:t>
      </w:r>
      <w:r>
        <w:rPr>
          <w:rFonts w:eastAsia="Galdeano" w:hint="eastAsia"/>
          <w:color w:val="222222"/>
          <w:sz w:val="23"/>
        </w:rPr>
        <w:t>由于太过完美</w:t>
      </w:r>
      <w:r>
        <w:rPr>
          <w:rFonts w:eastAsia="Galdeano" w:hint="eastAsia"/>
          <w:color w:val="222222"/>
          <w:sz w:val="23"/>
        </w:rPr>
        <w:t xml:space="preserve"> </w:t>
      </w:r>
      <w:r>
        <w:rPr>
          <w:rFonts w:eastAsia="Galdeano" w:hint="eastAsia"/>
          <w:color w:val="222222"/>
          <w:sz w:val="23"/>
        </w:rPr>
        <w:t>甚至于完美的让世界产生了抗拒</w:t>
      </w:r>
      <w:r>
        <w:rPr>
          <w:rFonts w:eastAsia="Galdeano" w:hint="eastAsia"/>
          <w:color w:val="222222"/>
          <w:sz w:val="23"/>
        </w:rPr>
        <w:t xml:space="preserve"> </w:t>
      </w:r>
      <w:r>
        <w:rPr>
          <w:rFonts w:eastAsia="Galdeano" w:hint="eastAsia"/>
          <w:color w:val="222222"/>
          <w:sz w:val="23"/>
        </w:rPr>
        <w:t>不溶于环境</w:t>
      </w:r>
      <w:r>
        <w:rPr>
          <w:rFonts w:eastAsia="Galdeano" w:hint="eastAsia"/>
          <w:color w:val="222222"/>
          <w:sz w:val="23"/>
        </w:rPr>
        <w:t xml:space="preserve"> </w:t>
      </w:r>
      <w:r>
        <w:rPr>
          <w:rFonts w:eastAsia="Galdeano" w:hint="eastAsia"/>
          <w:color w:val="222222"/>
          <w:sz w:val="23"/>
        </w:rPr>
        <w:t>又仿佛不属于这个世界</w:t>
      </w:r>
      <w:r>
        <w:rPr>
          <w:rFonts w:eastAsia="Galdeano" w:hint="eastAsia"/>
          <w:color w:val="222222"/>
          <w:sz w:val="23"/>
        </w:rPr>
        <w:t xml:space="preserve"> </w:t>
      </w:r>
      <w:r>
        <w:rPr>
          <w:rFonts w:eastAsia="Galdeano" w:hint="eastAsia"/>
          <w:color w:val="222222"/>
          <w:sz w:val="23"/>
        </w:rPr>
        <w:t>又仿佛本该如此</w:t>
      </w:r>
      <w:r>
        <w:rPr>
          <w:rFonts w:eastAsia="Galdeano" w:hint="eastAsia"/>
          <w:color w:val="222222"/>
          <w:sz w:val="23"/>
        </w:rPr>
        <w:t xml:space="preserve"> </w:t>
      </w:r>
      <w:r>
        <w:rPr>
          <w:rFonts w:eastAsia="Galdeano" w:hint="eastAsia"/>
          <w:color w:val="222222"/>
          <w:sz w:val="23"/>
        </w:rPr>
        <w:t>之后</w:t>
      </w:r>
      <w:r>
        <w:rPr>
          <w:rFonts w:eastAsia="Galdeano" w:hint="eastAsia"/>
          <w:color w:val="222222"/>
          <w:sz w:val="23"/>
        </w:rPr>
        <w:t xml:space="preserve"> </w:t>
      </w:r>
      <w:r>
        <w:rPr>
          <w:rFonts w:eastAsia="Galdeano" w:hint="eastAsia"/>
          <w:color w:val="222222"/>
          <w:sz w:val="23"/>
        </w:rPr>
        <w:t>所谓的</w:t>
      </w:r>
      <w:r>
        <w:rPr>
          <w:rFonts w:eastAsia="Galdeano" w:hint="eastAsia"/>
          <w:color w:val="222222"/>
          <w:sz w:val="23"/>
        </w:rPr>
        <w:t xml:space="preserve"> </w:t>
      </w:r>
      <w:r>
        <w:rPr>
          <w:rFonts w:eastAsia="Galdeano" w:hint="eastAsia"/>
          <w:color w:val="222222"/>
          <w:sz w:val="23"/>
        </w:rPr>
        <w:t>存在</w:t>
      </w:r>
      <w:r>
        <w:rPr>
          <w:rFonts w:eastAsia="Galdeano" w:hint="eastAsia"/>
          <w:color w:val="222222"/>
          <w:sz w:val="23"/>
        </w:rPr>
        <w:t xml:space="preserve"> </w:t>
      </w:r>
      <w:r>
        <w:rPr>
          <w:rFonts w:eastAsia="Galdeano" w:hint="eastAsia"/>
          <w:color w:val="222222"/>
          <w:sz w:val="23"/>
        </w:rPr>
        <w:t>似乎变成了只有两种东西</w:t>
      </w:r>
      <w:r>
        <w:rPr>
          <w:rFonts w:eastAsia="Galdeano" w:hint="eastAsia"/>
          <w:color w:val="222222"/>
          <w:sz w:val="23"/>
        </w:rPr>
        <w:t xml:space="preserve"> </w:t>
      </w:r>
      <w:r>
        <w:rPr>
          <w:rFonts w:eastAsia="Galdeano" w:hint="eastAsia"/>
          <w:color w:val="222222"/>
          <w:sz w:val="23"/>
        </w:rPr>
        <w:t>一种存在叫做眼前的少女</w:t>
      </w:r>
      <w:r>
        <w:rPr>
          <w:rFonts w:eastAsia="Galdeano" w:hint="eastAsia"/>
          <w:color w:val="222222"/>
          <w:sz w:val="23"/>
        </w:rPr>
        <w:t xml:space="preserve"> </w:t>
      </w:r>
      <w:r>
        <w:rPr>
          <w:rFonts w:eastAsia="Galdeano" w:hint="eastAsia"/>
          <w:color w:val="222222"/>
          <w:sz w:val="23"/>
        </w:rPr>
        <w:t>一种存在叫做整个世界</w:t>
      </w:r>
      <w:r>
        <w:rPr>
          <w:rFonts w:eastAsia="Galdeano" w:hint="eastAsia"/>
          <w:color w:val="222222"/>
          <w:sz w:val="23"/>
        </w:rPr>
        <w:t xml:space="preserve"> </w:t>
      </w:r>
      <w:r>
        <w:rPr>
          <w:rFonts w:eastAsia="Galdeano" w:hint="eastAsia"/>
          <w:color w:val="222222"/>
          <w:sz w:val="23"/>
        </w:rPr>
        <w:t>这就是存在的全部</w:t>
      </w:r>
      <w:r>
        <w:rPr>
          <w:rFonts w:eastAsia="Galdeano" w:hint="eastAsia"/>
          <w:color w:val="222222"/>
          <w:sz w:val="23"/>
        </w:rPr>
        <w:t xml:space="preserve"> </w:t>
      </w:r>
      <w:r>
        <w:rPr>
          <w:rFonts w:eastAsia="Galdeano" w:hint="eastAsia"/>
          <w:color w:val="222222"/>
          <w:sz w:val="23"/>
        </w:rPr>
        <w:t>存在的两个面</w:t>
      </w:r>
      <w:r>
        <w:rPr>
          <w:rFonts w:eastAsia="微软雅黑" w:hint="eastAsia"/>
          <w:color w:val="494949"/>
        </w:rPr>
        <w:br/>
      </w:r>
      <w:r>
        <w:rPr>
          <w:rFonts w:eastAsia="微软雅黑" w:hint="eastAsia"/>
          <w:color w:val="222222"/>
        </w:rPr>
        <w:t>“</w:t>
      </w:r>
      <w:r>
        <w:rPr>
          <w:rFonts w:eastAsia="Galdeano" w:hint="eastAsia"/>
          <w:color w:val="222222"/>
          <w:sz w:val="23"/>
        </w:rPr>
        <w:t>默”身为总玄宇宙世界十二最强大的纯无体</w:t>
      </w:r>
      <w:r>
        <w:rPr>
          <w:rFonts w:eastAsia="Galdeano" w:hint="eastAsia"/>
          <w:color w:val="222222"/>
          <w:sz w:val="23"/>
        </w:rPr>
        <w:t xml:space="preserve"> </w:t>
      </w:r>
      <w:r>
        <w:rPr>
          <w:rFonts w:eastAsia="Galdeano" w:hint="eastAsia"/>
          <w:color w:val="222222"/>
          <w:sz w:val="23"/>
        </w:rPr>
        <w:t>万年又万年也不曾动摇的意识</w:t>
      </w:r>
      <w:r>
        <w:rPr>
          <w:rFonts w:eastAsia="Galdeano" w:hint="eastAsia"/>
          <w:color w:val="222222"/>
          <w:sz w:val="23"/>
        </w:rPr>
        <w:t xml:space="preserve"> </w:t>
      </w:r>
      <w:r>
        <w:rPr>
          <w:rFonts w:eastAsia="Galdeano" w:hint="eastAsia"/>
          <w:color w:val="222222"/>
          <w:sz w:val="23"/>
        </w:rPr>
        <w:t>竟然微微的产生了这种感觉</w:t>
      </w:r>
      <w:r>
        <w:rPr>
          <w:rFonts w:eastAsia="微软雅黑" w:hint="eastAsia"/>
          <w:color w:val="494949"/>
        </w:rPr>
        <w:br/>
      </w:r>
      <w:r>
        <w:rPr>
          <w:rFonts w:eastAsia="Galdeano" w:hint="eastAsia"/>
          <w:color w:val="222222"/>
          <w:sz w:val="23"/>
        </w:rPr>
        <w:t>少女微微一笑</w:t>
      </w:r>
      <w:r>
        <w:rPr>
          <w:rFonts w:eastAsia="Galdeano" w:hint="eastAsia"/>
          <w:color w:val="222222"/>
          <w:sz w:val="23"/>
        </w:rPr>
        <w:t xml:space="preserve"> </w:t>
      </w:r>
      <w:r>
        <w:rPr>
          <w:rFonts w:eastAsia="Galdeano" w:hint="eastAsia"/>
          <w:color w:val="222222"/>
          <w:sz w:val="23"/>
        </w:rPr>
        <w:t>类丝质的贴身衣物变得皱着</w:t>
      </w:r>
      <w:r>
        <w:rPr>
          <w:rFonts w:eastAsia="Galdeano" w:hint="eastAsia"/>
          <w:color w:val="222222"/>
          <w:sz w:val="23"/>
        </w:rPr>
        <w:t xml:space="preserve"> </w:t>
      </w:r>
      <w:r>
        <w:rPr>
          <w:rFonts w:eastAsia="Galdeano" w:hint="eastAsia"/>
          <w:color w:val="222222"/>
          <w:sz w:val="23"/>
        </w:rPr>
        <w:t>少女蹲了下来</w:t>
      </w:r>
      <w:r>
        <w:rPr>
          <w:rFonts w:eastAsia="Galdeano" w:hint="eastAsia"/>
          <w:color w:val="222222"/>
          <w:sz w:val="23"/>
        </w:rPr>
        <w:t xml:space="preserve"> </w:t>
      </w:r>
      <w:r>
        <w:rPr>
          <w:rFonts w:eastAsia="Galdeano" w:hint="eastAsia"/>
          <w:color w:val="222222"/>
          <w:sz w:val="23"/>
        </w:rPr>
        <w:t>紧紧注视这件破旧石屋的墙壁</w:t>
      </w:r>
      <w:r>
        <w:rPr>
          <w:rFonts w:eastAsia="Galdeano" w:hint="eastAsia"/>
          <w:color w:val="222222"/>
          <w:sz w:val="23"/>
        </w:rPr>
        <w:t xml:space="preserve"> </w:t>
      </w:r>
      <w:r>
        <w:rPr>
          <w:rFonts w:eastAsia="Galdeano" w:hint="eastAsia"/>
          <w:color w:val="222222"/>
          <w:sz w:val="23"/>
        </w:rPr>
        <w:t>清澈的眼神荡起涟漪</w:t>
      </w:r>
      <w:r>
        <w:rPr>
          <w:rFonts w:eastAsia="Galdeano" w:hint="eastAsia"/>
          <w:color w:val="222222"/>
          <w:sz w:val="23"/>
        </w:rPr>
        <w:t xml:space="preserve"> </w:t>
      </w:r>
      <w:r>
        <w:rPr>
          <w:rFonts w:eastAsia="Galdeano" w:hint="eastAsia"/>
          <w:color w:val="222222"/>
          <w:sz w:val="23"/>
        </w:rPr>
        <w:t>就像面对许久不见的老朋友</w:t>
      </w:r>
      <w:r>
        <w:rPr>
          <w:rFonts w:eastAsia="Galdeano" w:hint="eastAsia"/>
          <w:color w:val="222222"/>
          <w:sz w:val="23"/>
        </w:rPr>
        <w:t xml:space="preserve"> </w:t>
      </w:r>
      <w:r>
        <w:rPr>
          <w:rFonts w:eastAsia="Galdeano" w:hint="eastAsia"/>
          <w:color w:val="222222"/>
          <w:sz w:val="23"/>
        </w:rPr>
        <w:t>若以</w:t>
      </w:r>
      <w:r>
        <w:rPr>
          <w:rFonts w:ascii="Galdeano" w:eastAsia="微软雅黑" w:hAnsi="Galdeano" w:cs="Galdeano" w:hint="eastAsia"/>
          <w:color w:val="222222"/>
          <w:sz w:val="23"/>
        </w:rPr>
        <w:t>60</w:t>
      </w:r>
      <w:r>
        <w:rPr>
          <w:rFonts w:eastAsia="Galdeano" w:hint="eastAsia"/>
          <w:color w:val="222222"/>
          <w:sz w:val="23"/>
        </w:rPr>
        <w:t>玄度以下文明视角</w:t>
      </w:r>
      <w:r>
        <w:rPr>
          <w:rFonts w:eastAsia="Galdeano" w:hint="eastAsia"/>
          <w:color w:val="222222"/>
          <w:sz w:val="23"/>
        </w:rPr>
        <w:t xml:space="preserve"> </w:t>
      </w:r>
      <w:r>
        <w:rPr>
          <w:rFonts w:eastAsia="Galdeano" w:hint="eastAsia"/>
          <w:color w:val="222222"/>
          <w:sz w:val="23"/>
        </w:rPr>
        <w:t>这间石屋并没有任何特殊</w:t>
      </w:r>
      <w:r>
        <w:rPr>
          <w:rFonts w:eastAsia="微软雅黑" w:hint="eastAsia"/>
          <w:color w:val="494949"/>
        </w:rPr>
        <w:br/>
      </w:r>
      <w:r>
        <w:rPr>
          <w:rFonts w:eastAsia="微软雅黑" w:hint="eastAsia"/>
          <w:color w:val="494949"/>
        </w:rPr>
        <w:br/>
      </w:r>
      <w:r>
        <w:rPr>
          <w:rFonts w:eastAsia="Galdeano" w:hint="eastAsia"/>
          <w:color w:val="222222"/>
          <w:sz w:val="23"/>
        </w:rPr>
        <w:t>喂</w:t>
      </w:r>
      <w:r>
        <w:rPr>
          <w:rFonts w:eastAsia="Galdeano" w:hint="eastAsia"/>
          <w:color w:val="222222"/>
          <w:sz w:val="23"/>
        </w:rPr>
        <w:t xml:space="preserve"> </w:t>
      </w:r>
      <w:r>
        <w:rPr>
          <w:rFonts w:eastAsia="Galdeano" w:hint="eastAsia"/>
          <w:color w:val="222222"/>
          <w:sz w:val="23"/>
        </w:rPr>
        <w:t>终于凝视了一天一夜后</w:t>
      </w:r>
      <w:r>
        <w:rPr>
          <w:rFonts w:eastAsia="Galdeano" w:hint="eastAsia"/>
          <w:color w:val="222222"/>
          <w:sz w:val="23"/>
        </w:rPr>
        <w:t xml:space="preserve"> </w:t>
      </w:r>
      <w:r>
        <w:rPr>
          <w:rFonts w:eastAsia="Galdeano" w:hint="eastAsia"/>
          <w:color w:val="222222"/>
          <w:sz w:val="23"/>
        </w:rPr>
        <w:t>少女如此说道</w:t>
      </w:r>
      <w:r>
        <w:rPr>
          <w:rFonts w:eastAsia="微软雅黑" w:hint="eastAsia"/>
          <w:color w:val="494949"/>
        </w:rPr>
        <w:br/>
      </w:r>
      <w:r>
        <w:rPr>
          <w:rFonts w:eastAsia="Galdeano" w:hint="eastAsia"/>
          <w:color w:val="222222"/>
          <w:sz w:val="23"/>
        </w:rPr>
        <w:t>没有回音</w:t>
      </w:r>
      <w:r>
        <w:rPr>
          <w:rFonts w:eastAsia="Galdeano" w:hint="eastAsia"/>
          <w:color w:val="222222"/>
          <w:sz w:val="23"/>
        </w:rPr>
        <w:t xml:space="preserve"> </w:t>
      </w:r>
      <w:r>
        <w:rPr>
          <w:rFonts w:eastAsia="Galdeano" w:hint="eastAsia"/>
          <w:color w:val="222222"/>
          <w:sz w:val="23"/>
        </w:rPr>
        <w:t>仿佛屋中并未有人居住</w:t>
      </w:r>
      <w:r>
        <w:rPr>
          <w:rFonts w:eastAsia="Galdeano" w:hint="eastAsia"/>
          <w:color w:val="222222"/>
          <w:sz w:val="23"/>
        </w:rPr>
        <w:t xml:space="preserve"> </w:t>
      </w:r>
      <w:r>
        <w:rPr>
          <w:rFonts w:eastAsia="Galdeano" w:hint="eastAsia"/>
          <w:color w:val="222222"/>
          <w:sz w:val="23"/>
        </w:rPr>
        <w:t>而事实显然也是如此</w:t>
      </w:r>
      <w:r>
        <w:rPr>
          <w:rFonts w:eastAsia="微软雅黑" w:hint="eastAsia"/>
          <w:color w:val="494949"/>
        </w:rPr>
        <w:br/>
      </w:r>
      <w:r>
        <w:rPr>
          <w:rFonts w:eastAsia="Galdeano" w:hint="eastAsia"/>
          <w:color w:val="222222"/>
          <w:sz w:val="23"/>
        </w:rPr>
        <w:t>哼</w:t>
      </w:r>
      <w:r>
        <w:rPr>
          <w:rFonts w:eastAsia="Galdeano" w:hint="eastAsia"/>
          <w:color w:val="222222"/>
          <w:sz w:val="23"/>
        </w:rPr>
        <w:t xml:space="preserve"> </w:t>
      </w:r>
      <w:r>
        <w:rPr>
          <w:rFonts w:eastAsia="Galdeano" w:hint="eastAsia"/>
          <w:color w:val="222222"/>
          <w:sz w:val="23"/>
        </w:rPr>
        <w:t>少女轻哼</w:t>
      </w:r>
      <w:r>
        <w:rPr>
          <w:rFonts w:eastAsia="Galdeano" w:hint="eastAsia"/>
          <w:color w:val="222222"/>
          <w:sz w:val="23"/>
        </w:rPr>
        <w:t xml:space="preserve"> </w:t>
      </w:r>
      <w:r>
        <w:rPr>
          <w:rFonts w:eastAsia="Galdeano" w:hint="eastAsia"/>
          <w:color w:val="222222"/>
          <w:sz w:val="23"/>
        </w:rPr>
        <w:t>突然起身</w:t>
      </w:r>
      <w:r>
        <w:rPr>
          <w:rFonts w:eastAsia="Galdeano" w:hint="eastAsia"/>
          <w:color w:val="222222"/>
          <w:sz w:val="23"/>
        </w:rPr>
        <w:t xml:space="preserve"> </w:t>
      </w:r>
      <w:r>
        <w:rPr>
          <w:rFonts w:eastAsia="Galdeano" w:hint="eastAsia"/>
          <w:color w:val="222222"/>
          <w:sz w:val="23"/>
        </w:rPr>
        <w:t>类丝质的连衣裙不知何时已经不再</w:t>
      </w:r>
      <w:r>
        <w:rPr>
          <w:rFonts w:eastAsia="Galdeano" w:hint="eastAsia"/>
          <w:color w:val="222222"/>
          <w:sz w:val="23"/>
        </w:rPr>
        <w:t xml:space="preserve"> </w:t>
      </w:r>
      <w:r>
        <w:rPr>
          <w:rFonts w:eastAsia="Galdeano" w:hint="eastAsia"/>
          <w:color w:val="222222"/>
          <w:sz w:val="23"/>
        </w:rPr>
        <w:t>取而代之的是一件地球</w:t>
      </w:r>
      <w:r>
        <w:rPr>
          <w:rFonts w:ascii="Galdeano" w:eastAsia="微软雅黑" w:hAnsi="Galdeano" w:cs="Galdeano" w:hint="eastAsia"/>
          <w:color w:val="222222"/>
          <w:sz w:val="23"/>
        </w:rPr>
        <w:t>21</w:t>
      </w:r>
      <w:r>
        <w:rPr>
          <w:rFonts w:eastAsia="Galdeano" w:hint="eastAsia"/>
          <w:color w:val="222222"/>
          <w:sz w:val="23"/>
        </w:rPr>
        <w:t>世纪</w:t>
      </w:r>
      <w:r>
        <w:rPr>
          <w:rFonts w:eastAsia="Galdeano" w:hint="eastAsia"/>
          <w:color w:val="222222"/>
          <w:sz w:val="23"/>
        </w:rPr>
        <w:t xml:space="preserve"> </w:t>
      </w:r>
      <w:r>
        <w:rPr>
          <w:rFonts w:eastAsia="Galdeano" w:hint="eastAsia"/>
          <w:color w:val="222222"/>
          <w:sz w:val="23"/>
        </w:rPr>
        <w:t>人类登山所穿的男性冲锋衣</w:t>
      </w:r>
      <w:r>
        <w:rPr>
          <w:rFonts w:eastAsia="Galdeano" w:hint="eastAsia"/>
          <w:color w:val="222222"/>
          <w:sz w:val="23"/>
        </w:rPr>
        <w:t xml:space="preserve"> </w:t>
      </w:r>
      <w:r>
        <w:rPr>
          <w:rFonts w:eastAsia="Galdeano" w:hint="eastAsia"/>
          <w:color w:val="222222"/>
          <w:sz w:val="23"/>
        </w:rPr>
        <w:t>推开石屋的木门</w:t>
      </w:r>
      <w:r>
        <w:rPr>
          <w:rFonts w:eastAsia="Galdeano" w:hint="eastAsia"/>
          <w:color w:val="222222"/>
          <w:sz w:val="23"/>
        </w:rPr>
        <w:t xml:space="preserve"> </w:t>
      </w:r>
      <w:r>
        <w:rPr>
          <w:rFonts w:eastAsia="Galdeano" w:hint="eastAsia"/>
          <w:color w:val="222222"/>
          <w:sz w:val="23"/>
        </w:rPr>
        <w:t>屋中散发出许久没有人居住的气息</w:t>
      </w:r>
      <w:r>
        <w:rPr>
          <w:rFonts w:eastAsia="微软雅黑" w:hint="eastAsia"/>
          <w:color w:val="494949"/>
        </w:rPr>
        <w:br/>
      </w:r>
      <w:r>
        <w:rPr>
          <w:rFonts w:eastAsia="Galdeano" w:hint="eastAsia"/>
          <w:color w:val="222222"/>
          <w:sz w:val="23"/>
        </w:rPr>
        <w:t>少女微微一笑</w:t>
      </w:r>
      <w:r>
        <w:rPr>
          <w:rFonts w:eastAsia="Galdeano" w:hint="eastAsia"/>
          <w:color w:val="222222"/>
          <w:sz w:val="23"/>
        </w:rPr>
        <w:t xml:space="preserve"> </w:t>
      </w:r>
      <w:r>
        <w:rPr>
          <w:rFonts w:eastAsia="Galdeano" w:hint="eastAsia"/>
          <w:color w:val="222222"/>
          <w:sz w:val="23"/>
        </w:rPr>
        <w:t>瞬间徒手拆掉了石屋</w:t>
      </w:r>
      <w:r>
        <w:rPr>
          <w:rFonts w:eastAsia="Galdeano" w:hint="eastAsia"/>
          <w:color w:val="222222"/>
          <w:sz w:val="23"/>
        </w:rPr>
        <w:t xml:space="preserve"> </w:t>
      </w:r>
      <w:r>
        <w:rPr>
          <w:rFonts w:eastAsia="Galdeano" w:hint="eastAsia"/>
          <w:color w:val="222222"/>
          <w:sz w:val="23"/>
        </w:rPr>
        <w:t>石墙的三面墙壁</w:t>
      </w:r>
      <w:r>
        <w:rPr>
          <w:rFonts w:eastAsia="Galdeano" w:hint="eastAsia"/>
          <w:color w:val="222222"/>
          <w:sz w:val="23"/>
        </w:rPr>
        <w:t xml:space="preserve"> </w:t>
      </w:r>
      <w:r>
        <w:rPr>
          <w:rFonts w:eastAsia="Galdeano" w:hint="eastAsia"/>
          <w:color w:val="222222"/>
          <w:sz w:val="23"/>
        </w:rPr>
        <w:t>轻轻一碰即化为一堆乱石</w:t>
      </w:r>
      <w:r>
        <w:rPr>
          <w:rFonts w:eastAsia="Galdeano" w:hint="eastAsia"/>
          <w:color w:val="222222"/>
          <w:sz w:val="23"/>
        </w:rPr>
        <w:t xml:space="preserve"> </w:t>
      </w:r>
      <w:r>
        <w:rPr>
          <w:rFonts w:eastAsia="Galdeano" w:hint="eastAsia"/>
          <w:color w:val="222222"/>
          <w:sz w:val="23"/>
        </w:rPr>
        <w:t>而少女所处的情景也从屋内变成了屋外</w:t>
      </w:r>
      <w:r>
        <w:rPr>
          <w:rFonts w:eastAsia="微软雅黑" w:hint="eastAsia"/>
          <w:color w:val="494949"/>
        </w:rPr>
        <w:br/>
      </w:r>
      <w:r>
        <w:rPr>
          <w:rFonts w:eastAsia="Galdeano" w:hint="eastAsia"/>
          <w:color w:val="222222"/>
          <w:sz w:val="23"/>
        </w:rPr>
        <w:t>一面墙</w:t>
      </w:r>
      <w:r>
        <w:rPr>
          <w:rFonts w:eastAsia="Galdeano" w:hint="eastAsia"/>
          <w:color w:val="222222"/>
          <w:sz w:val="23"/>
        </w:rPr>
        <w:t xml:space="preserve"> </w:t>
      </w:r>
      <w:r>
        <w:rPr>
          <w:rFonts w:eastAsia="Galdeano" w:hint="eastAsia"/>
          <w:color w:val="222222"/>
          <w:sz w:val="23"/>
        </w:rPr>
        <w:t>少女</w:t>
      </w:r>
      <w:r>
        <w:rPr>
          <w:rFonts w:eastAsia="Galdeano" w:hint="eastAsia"/>
          <w:color w:val="222222"/>
          <w:sz w:val="23"/>
        </w:rPr>
        <w:t xml:space="preserve"> </w:t>
      </w:r>
      <w:r>
        <w:rPr>
          <w:rFonts w:eastAsia="Galdeano" w:hint="eastAsia"/>
          <w:color w:val="222222"/>
          <w:sz w:val="23"/>
        </w:rPr>
        <w:t>和少女背后的木床</w:t>
      </w:r>
      <w:r>
        <w:rPr>
          <w:rFonts w:eastAsia="Galdeano" w:hint="eastAsia"/>
          <w:color w:val="222222"/>
          <w:sz w:val="23"/>
        </w:rPr>
        <w:t xml:space="preserve"> </w:t>
      </w:r>
      <w:r>
        <w:rPr>
          <w:rFonts w:eastAsia="Galdeano" w:hint="eastAsia"/>
          <w:color w:val="222222"/>
          <w:sz w:val="23"/>
        </w:rPr>
        <w:t>静默着</w:t>
      </w:r>
      <w:r>
        <w:rPr>
          <w:rFonts w:eastAsia="Galdeano" w:hint="eastAsia"/>
          <w:color w:val="222222"/>
          <w:sz w:val="23"/>
        </w:rPr>
        <w:t xml:space="preserve"> </w:t>
      </w:r>
      <w:r>
        <w:rPr>
          <w:rFonts w:eastAsia="Galdeano" w:hint="eastAsia"/>
          <w:color w:val="222222"/>
          <w:sz w:val="23"/>
        </w:rPr>
        <w:t>树木</w:t>
      </w:r>
      <w:r>
        <w:rPr>
          <w:rFonts w:eastAsia="Galdeano" w:hint="eastAsia"/>
          <w:color w:val="222222"/>
          <w:sz w:val="23"/>
        </w:rPr>
        <w:t xml:space="preserve"> </w:t>
      </w:r>
      <w:r>
        <w:rPr>
          <w:rFonts w:eastAsia="Galdeano" w:hint="eastAsia"/>
          <w:color w:val="222222"/>
          <w:sz w:val="23"/>
        </w:rPr>
        <w:t>森林</w:t>
      </w:r>
      <w:r>
        <w:rPr>
          <w:rFonts w:eastAsia="Galdeano" w:hint="eastAsia"/>
          <w:color w:val="222222"/>
          <w:sz w:val="23"/>
        </w:rPr>
        <w:t xml:space="preserve"> </w:t>
      </w:r>
      <w:r>
        <w:rPr>
          <w:rFonts w:eastAsia="Galdeano" w:hint="eastAsia"/>
          <w:color w:val="222222"/>
          <w:sz w:val="23"/>
        </w:rPr>
        <w:t>昆虫鸣叫着</w:t>
      </w:r>
      <w:r>
        <w:rPr>
          <w:rFonts w:eastAsia="微软雅黑" w:hint="eastAsia"/>
          <w:color w:val="494949"/>
        </w:rPr>
        <w:br/>
      </w:r>
      <w:r>
        <w:rPr>
          <w:rFonts w:eastAsia="Galdeano" w:hint="eastAsia"/>
          <w:color w:val="222222"/>
          <w:sz w:val="23"/>
        </w:rPr>
        <w:t>安</w:t>
      </w:r>
      <w:r>
        <w:rPr>
          <w:rFonts w:eastAsia="Galdeano" w:hint="eastAsia"/>
          <w:color w:val="222222"/>
          <w:sz w:val="23"/>
        </w:rPr>
        <w:t xml:space="preserve"> </w:t>
      </w:r>
      <w:r>
        <w:rPr>
          <w:rFonts w:eastAsia="Galdeano" w:hint="eastAsia"/>
          <w:color w:val="222222"/>
          <w:sz w:val="23"/>
        </w:rPr>
        <w:t>藏在树后</w:t>
      </w:r>
      <w:r>
        <w:rPr>
          <w:rFonts w:eastAsia="Galdeano" w:hint="eastAsia"/>
          <w:color w:val="222222"/>
          <w:sz w:val="23"/>
        </w:rPr>
        <w:t xml:space="preserve"> </w:t>
      </w:r>
      <w:r>
        <w:rPr>
          <w:rFonts w:eastAsia="Galdeano" w:hint="eastAsia"/>
          <w:color w:val="222222"/>
          <w:sz w:val="23"/>
        </w:rPr>
        <w:t>看到的正是这样的画面</w:t>
      </w:r>
      <w:r>
        <w:rPr>
          <w:rFonts w:eastAsia="Galdeano" w:hint="eastAsia"/>
          <w:color w:val="222222"/>
          <w:sz w:val="23"/>
        </w:rPr>
        <w:t xml:space="preserve"> </w:t>
      </w:r>
      <w:r>
        <w:rPr>
          <w:rFonts w:eastAsia="Galdeano" w:hint="eastAsia"/>
          <w:color w:val="222222"/>
          <w:sz w:val="23"/>
        </w:rPr>
        <w:t>包括</w:t>
      </w:r>
      <w:r>
        <w:rPr>
          <w:rFonts w:eastAsia="Galdeano" w:hint="eastAsia"/>
          <w:color w:val="222222"/>
          <w:sz w:val="23"/>
        </w:rPr>
        <w:t xml:space="preserve"> </w:t>
      </w:r>
      <w:r>
        <w:rPr>
          <w:rFonts w:eastAsia="Galdeano" w:hint="eastAsia"/>
          <w:color w:val="222222"/>
          <w:sz w:val="23"/>
        </w:rPr>
        <w:t>由于看到完美的符合人类审美观的容颜</w:t>
      </w:r>
      <w:r>
        <w:rPr>
          <w:rFonts w:eastAsia="Galdeano" w:hint="eastAsia"/>
          <w:color w:val="222222"/>
          <w:sz w:val="23"/>
        </w:rPr>
        <w:t xml:space="preserve"> </w:t>
      </w:r>
      <w:r>
        <w:rPr>
          <w:rFonts w:eastAsia="Galdeano" w:hint="eastAsia"/>
          <w:color w:val="222222"/>
          <w:sz w:val="23"/>
        </w:rPr>
        <w:t>所产生的愣神</w:t>
      </w:r>
      <w:r>
        <w:rPr>
          <w:rFonts w:eastAsia="Galdeano" w:hint="eastAsia"/>
          <w:color w:val="222222"/>
          <w:sz w:val="23"/>
        </w:rPr>
        <w:t xml:space="preserve"> </w:t>
      </w:r>
      <w:r>
        <w:rPr>
          <w:rFonts w:eastAsia="Galdeano" w:hint="eastAsia"/>
          <w:color w:val="222222"/>
          <w:sz w:val="23"/>
        </w:rPr>
        <w:t>曾今战士的训练</w:t>
      </w:r>
      <w:r>
        <w:rPr>
          <w:rFonts w:eastAsia="Galdeano" w:hint="eastAsia"/>
          <w:color w:val="222222"/>
          <w:sz w:val="23"/>
        </w:rPr>
        <w:t xml:space="preserve"> </w:t>
      </w:r>
      <w:r>
        <w:rPr>
          <w:rFonts w:eastAsia="Galdeano" w:hint="eastAsia"/>
          <w:color w:val="222222"/>
          <w:sz w:val="23"/>
        </w:rPr>
        <w:t>安强迫自己冷静下来</w:t>
      </w:r>
      <w:r>
        <w:rPr>
          <w:rFonts w:eastAsia="Galdeano" w:hint="eastAsia"/>
          <w:color w:val="222222"/>
          <w:sz w:val="23"/>
        </w:rPr>
        <w:t xml:space="preserve"> </w:t>
      </w:r>
      <w:r>
        <w:rPr>
          <w:rFonts w:eastAsia="Galdeano" w:hint="eastAsia"/>
          <w:color w:val="222222"/>
          <w:sz w:val="23"/>
        </w:rPr>
        <w:t>环抱电磁步枪枪口微微瞄准拆掉自己石屋的家伙</w:t>
      </w:r>
      <w:r>
        <w:rPr>
          <w:rFonts w:eastAsia="Galdeano" w:hint="eastAsia"/>
          <w:color w:val="222222"/>
          <w:sz w:val="23"/>
        </w:rPr>
        <w:t xml:space="preserve"> </w:t>
      </w:r>
      <w:r>
        <w:rPr>
          <w:rFonts w:eastAsia="Galdeano" w:hint="eastAsia"/>
          <w:color w:val="222222"/>
          <w:sz w:val="23"/>
        </w:rPr>
        <w:t>同时启动作战服反扫描装置</w:t>
      </w:r>
      <w:r>
        <w:rPr>
          <w:rFonts w:eastAsia="Galdeano" w:hint="eastAsia"/>
          <w:color w:val="222222"/>
          <w:sz w:val="23"/>
        </w:rPr>
        <w:t xml:space="preserve"> </w:t>
      </w:r>
      <w:r>
        <w:rPr>
          <w:rFonts w:eastAsia="Galdeano" w:hint="eastAsia"/>
          <w:color w:val="222222"/>
          <w:sz w:val="23"/>
        </w:rPr>
        <w:t>外骨骼装甲充能</w:t>
      </w:r>
      <w:r>
        <w:rPr>
          <w:rFonts w:ascii="Galdeano" w:eastAsia="微软雅黑" w:hAnsi="Galdeano" w:cs="Galdeano" w:hint="eastAsia"/>
          <w:color w:val="222222"/>
          <w:sz w:val="23"/>
        </w:rPr>
        <w:t xml:space="preserve">90% </w:t>
      </w:r>
      <w:r>
        <w:rPr>
          <w:rFonts w:eastAsia="Galdeano" w:hint="eastAsia"/>
          <w:color w:val="222222"/>
          <w:sz w:val="23"/>
        </w:rPr>
        <w:t>因为只有新人类才有类似的能力</w:t>
      </w:r>
      <w:r>
        <w:rPr>
          <w:rFonts w:eastAsia="微软雅黑" w:hint="eastAsia"/>
          <w:color w:val="494949"/>
        </w:rPr>
        <w:br/>
      </w:r>
      <w:r>
        <w:rPr>
          <w:rFonts w:eastAsia="Galdeano" w:hint="eastAsia"/>
          <w:color w:val="222222"/>
          <w:sz w:val="23"/>
        </w:rPr>
        <w:t>默</w:t>
      </w:r>
      <w:r>
        <w:rPr>
          <w:rFonts w:eastAsia="Galdeano" w:hint="eastAsia"/>
          <w:color w:val="222222"/>
          <w:sz w:val="23"/>
        </w:rPr>
        <w:t xml:space="preserve"> </w:t>
      </w:r>
      <w:r>
        <w:rPr>
          <w:rFonts w:eastAsia="Galdeano" w:hint="eastAsia"/>
          <w:color w:val="222222"/>
          <w:sz w:val="23"/>
        </w:rPr>
        <w:t>早已经注意到树后熟悉的少年</w:t>
      </w:r>
      <w:r>
        <w:rPr>
          <w:rFonts w:eastAsia="Galdeano" w:hint="eastAsia"/>
          <w:color w:val="222222"/>
          <w:sz w:val="23"/>
        </w:rPr>
        <w:t xml:space="preserve"> </w:t>
      </w:r>
      <w:r>
        <w:rPr>
          <w:rFonts w:eastAsia="Galdeano" w:hint="eastAsia"/>
          <w:color w:val="222222"/>
          <w:sz w:val="23"/>
        </w:rPr>
        <w:t>在一天前少年躲避着身后的追击</w:t>
      </w:r>
      <w:r>
        <w:rPr>
          <w:rFonts w:eastAsia="Galdeano" w:hint="eastAsia"/>
          <w:color w:val="222222"/>
          <w:sz w:val="23"/>
        </w:rPr>
        <w:t xml:space="preserve"> </w:t>
      </w:r>
      <w:r>
        <w:rPr>
          <w:rFonts w:eastAsia="Galdeano" w:hint="eastAsia"/>
          <w:color w:val="222222"/>
          <w:sz w:val="23"/>
        </w:rPr>
        <w:t>一边小心翼翼的接近石屋时就已经发现</w:t>
      </w:r>
      <w:r>
        <w:rPr>
          <w:rFonts w:eastAsia="Galdeano" w:hint="eastAsia"/>
          <w:color w:val="222222"/>
          <w:sz w:val="23"/>
        </w:rPr>
        <w:t xml:space="preserve"> </w:t>
      </w:r>
      <w:r>
        <w:rPr>
          <w:rFonts w:eastAsia="Galdeano" w:hint="eastAsia"/>
          <w:color w:val="222222"/>
          <w:sz w:val="23"/>
        </w:rPr>
        <w:t>而眼前的少女同样早已发现</w:t>
      </w:r>
      <w:r>
        <w:rPr>
          <w:rFonts w:eastAsia="Galdeano" w:hint="eastAsia"/>
          <w:color w:val="222222"/>
          <w:sz w:val="23"/>
        </w:rPr>
        <w:t xml:space="preserve"> </w:t>
      </w:r>
      <w:r>
        <w:rPr>
          <w:rFonts w:eastAsia="Galdeano" w:hint="eastAsia"/>
          <w:color w:val="222222"/>
          <w:sz w:val="23"/>
        </w:rPr>
        <w:t>当</w:t>
      </w:r>
      <w:r>
        <w:rPr>
          <w:rFonts w:eastAsia="Galdeano" w:hint="eastAsia"/>
          <w:color w:val="222222"/>
          <w:sz w:val="23"/>
        </w:rPr>
        <w:t xml:space="preserve"> </w:t>
      </w:r>
      <w:r>
        <w:rPr>
          <w:rFonts w:eastAsia="Galdeano" w:hint="eastAsia"/>
          <w:color w:val="222222"/>
          <w:sz w:val="23"/>
        </w:rPr>
        <w:t>默</w:t>
      </w:r>
      <w:r>
        <w:rPr>
          <w:rFonts w:eastAsia="Galdeano" w:hint="eastAsia"/>
          <w:color w:val="222222"/>
          <w:sz w:val="23"/>
        </w:rPr>
        <w:t xml:space="preserve"> </w:t>
      </w:r>
      <w:r>
        <w:rPr>
          <w:rFonts w:eastAsia="Galdeano" w:hint="eastAsia"/>
          <w:color w:val="222222"/>
          <w:sz w:val="23"/>
        </w:rPr>
        <w:t>观察到少年的动作</w:t>
      </w:r>
      <w:r>
        <w:rPr>
          <w:rFonts w:eastAsia="Galdeano" w:hint="eastAsia"/>
          <w:color w:val="222222"/>
          <w:sz w:val="23"/>
        </w:rPr>
        <w:t xml:space="preserve"> </w:t>
      </w:r>
      <w:r>
        <w:rPr>
          <w:rFonts w:eastAsia="Galdeano" w:hint="eastAsia"/>
          <w:color w:val="222222"/>
          <w:sz w:val="23"/>
        </w:rPr>
        <w:t>万年稳定的意识再次产生了一丝波动</w:t>
      </w:r>
      <w:r>
        <w:rPr>
          <w:rFonts w:eastAsia="Galdeano" w:hint="eastAsia"/>
          <w:color w:val="222222"/>
          <w:sz w:val="23"/>
        </w:rPr>
        <w:t xml:space="preserve"> </w:t>
      </w:r>
      <w:r>
        <w:rPr>
          <w:rFonts w:eastAsia="Galdeano" w:hint="eastAsia"/>
          <w:color w:val="222222"/>
          <w:sz w:val="23"/>
        </w:rPr>
        <w:t>因为整个总玄宇宙世界没有人敢用武器指向秩序者</w:t>
      </w:r>
      <w:r>
        <w:rPr>
          <w:rFonts w:eastAsia="Galdeano" w:hint="eastAsia"/>
          <w:color w:val="222222"/>
          <w:sz w:val="23"/>
        </w:rPr>
        <w:t> </w:t>
      </w:r>
      <w:r>
        <w:rPr>
          <w:rFonts w:eastAsia="微软雅黑" w:hint="eastAsia"/>
          <w:color w:val="494949"/>
        </w:rPr>
        <w:br/>
      </w:r>
      <w:r>
        <w:rPr>
          <w:rFonts w:eastAsia="Galdeano" w:hint="eastAsia"/>
          <w:color w:val="222222"/>
          <w:sz w:val="23"/>
        </w:rPr>
        <w:t>默</w:t>
      </w:r>
      <w:r>
        <w:rPr>
          <w:rFonts w:eastAsia="Galdeano" w:hint="eastAsia"/>
          <w:color w:val="222222"/>
          <w:sz w:val="23"/>
        </w:rPr>
        <w:t xml:space="preserve"> </w:t>
      </w:r>
      <w:r>
        <w:rPr>
          <w:rFonts w:eastAsia="Galdeano" w:hint="eastAsia"/>
          <w:color w:val="222222"/>
          <w:sz w:val="23"/>
        </w:rPr>
        <w:t>第一触碰到少年时他只有</w:t>
      </w:r>
      <w:r>
        <w:rPr>
          <w:rFonts w:ascii="Galdeano" w:eastAsia="微软雅黑" w:hAnsi="Galdeano" w:cs="Galdeano" w:hint="eastAsia"/>
          <w:color w:val="222222"/>
          <w:sz w:val="23"/>
        </w:rPr>
        <w:t>8</w:t>
      </w:r>
      <w:r>
        <w:rPr>
          <w:rFonts w:eastAsia="Galdeano" w:hint="eastAsia"/>
          <w:color w:val="222222"/>
          <w:sz w:val="23"/>
        </w:rPr>
        <w:t>岁</w:t>
      </w:r>
      <w:r>
        <w:rPr>
          <w:rFonts w:eastAsia="Galdeano" w:hint="eastAsia"/>
          <w:color w:val="222222"/>
          <w:sz w:val="23"/>
        </w:rPr>
        <w:t xml:space="preserve"> </w:t>
      </w:r>
      <w:r>
        <w:rPr>
          <w:rFonts w:eastAsia="Galdeano" w:hint="eastAsia"/>
          <w:color w:val="222222"/>
          <w:sz w:val="23"/>
        </w:rPr>
        <w:t>身体甚至还带有一丝婴儿肥</w:t>
      </w:r>
      <w:r>
        <w:rPr>
          <w:rFonts w:eastAsia="Galdeano" w:hint="eastAsia"/>
          <w:color w:val="222222"/>
          <w:sz w:val="23"/>
        </w:rPr>
        <w:t xml:space="preserve"> </w:t>
      </w:r>
      <w:r>
        <w:rPr>
          <w:rFonts w:eastAsia="Galdeano" w:hint="eastAsia"/>
          <w:color w:val="222222"/>
          <w:sz w:val="23"/>
        </w:rPr>
        <w:t>那年少年将默捡起</w:t>
      </w:r>
      <w:r>
        <w:rPr>
          <w:rFonts w:eastAsia="Galdeano" w:hint="eastAsia"/>
          <w:color w:val="222222"/>
          <w:sz w:val="23"/>
        </w:rPr>
        <w:t xml:space="preserve"> </w:t>
      </w:r>
      <w:r>
        <w:rPr>
          <w:rFonts w:eastAsia="Galdeano" w:hint="eastAsia"/>
          <w:color w:val="222222"/>
          <w:sz w:val="23"/>
        </w:rPr>
        <w:t>并扔进一堆石块中</w:t>
      </w:r>
      <w:r>
        <w:rPr>
          <w:rFonts w:eastAsia="Galdeano" w:hint="eastAsia"/>
          <w:color w:val="222222"/>
          <w:sz w:val="23"/>
        </w:rPr>
        <w:t xml:space="preserve"> </w:t>
      </w:r>
      <w:r>
        <w:rPr>
          <w:rFonts w:eastAsia="Galdeano" w:hint="eastAsia"/>
          <w:color w:val="222222"/>
          <w:sz w:val="23"/>
        </w:rPr>
        <w:t>最终</w:t>
      </w:r>
      <w:r>
        <w:rPr>
          <w:rFonts w:eastAsia="Galdeano" w:hint="eastAsia"/>
          <w:color w:val="222222"/>
          <w:sz w:val="23"/>
        </w:rPr>
        <w:t xml:space="preserve"> </w:t>
      </w:r>
      <w:r>
        <w:rPr>
          <w:rFonts w:eastAsia="Galdeano" w:hint="eastAsia"/>
          <w:color w:val="222222"/>
          <w:sz w:val="23"/>
        </w:rPr>
        <w:t>默</w:t>
      </w:r>
      <w:r>
        <w:rPr>
          <w:rFonts w:eastAsia="Galdeano" w:hint="eastAsia"/>
          <w:color w:val="222222"/>
          <w:sz w:val="23"/>
        </w:rPr>
        <w:t xml:space="preserve"> </w:t>
      </w:r>
      <w:r>
        <w:rPr>
          <w:rFonts w:eastAsia="Galdeano" w:hint="eastAsia"/>
          <w:color w:val="222222"/>
          <w:sz w:val="23"/>
        </w:rPr>
        <w:t>和无数石块一样</w:t>
      </w:r>
      <w:r>
        <w:rPr>
          <w:rFonts w:eastAsia="Galdeano" w:hint="eastAsia"/>
          <w:color w:val="222222"/>
          <w:sz w:val="23"/>
        </w:rPr>
        <w:t xml:space="preserve"> </w:t>
      </w:r>
      <w:r>
        <w:rPr>
          <w:rFonts w:eastAsia="Galdeano" w:hint="eastAsia"/>
          <w:color w:val="222222"/>
          <w:sz w:val="23"/>
        </w:rPr>
        <w:t>成为了石屋基体的一员</w:t>
      </w:r>
      <w:r>
        <w:rPr>
          <w:rFonts w:eastAsia="Galdeano" w:hint="eastAsia"/>
          <w:color w:val="222222"/>
          <w:sz w:val="23"/>
        </w:rPr>
        <w:t xml:space="preserve"> </w:t>
      </w:r>
      <w:r>
        <w:rPr>
          <w:rFonts w:eastAsia="Galdeano" w:hint="eastAsia"/>
          <w:color w:val="222222"/>
          <w:sz w:val="23"/>
        </w:rPr>
        <w:t>在少年眼里默只是一块石头而已</w:t>
      </w:r>
      <w:r>
        <w:rPr>
          <w:rFonts w:eastAsia="Galdeano" w:hint="eastAsia"/>
          <w:color w:val="222222"/>
          <w:sz w:val="23"/>
        </w:rPr>
        <w:t xml:space="preserve"> </w:t>
      </w:r>
      <w:r>
        <w:rPr>
          <w:rFonts w:eastAsia="Galdeano" w:hint="eastAsia"/>
          <w:color w:val="222222"/>
          <w:sz w:val="23"/>
        </w:rPr>
        <w:t>而默却看着少年一天天长大</w:t>
      </w:r>
      <w:r>
        <w:rPr>
          <w:rFonts w:eastAsia="微软雅黑" w:hint="eastAsia"/>
          <w:color w:val="494949"/>
        </w:rPr>
        <w:br/>
      </w:r>
      <w:r>
        <w:rPr>
          <w:rFonts w:eastAsia="Galdeano" w:hint="eastAsia"/>
          <w:color w:val="222222"/>
          <w:sz w:val="23"/>
        </w:rPr>
        <w:t>似乎是等待树后的小观众</w:t>
      </w:r>
      <w:r>
        <w:rPr>
          <w:rFonts w:eastAsia="Galdeano" w:hint="eastAsia"/>
          <w:color w:val="222222"/>
          <w:sz w:val="23"/>
        </w:rPr>
        <w:t xml:space="preserve"> </w:t>
      </w:r>
      <w:r>
        <w:rPr>
          <w:rFonts w:eastAsia="Galdeano" w:hint="eastAsia"/>
          <w:color w:val="222222"/>
          <w:sz w:val="23"/>
        </w:rPr>
        <w:t>少女面对电磁步枪依然毫不在意</w:t>
      </w:r>
      <w:r>
        <w:rPr>
          <w:rFonts w:eastAsia="Galdeano" w:hint="eastAsia"/>
          <w:color w:val="222222"/>
          <w:sz w:val="23"/>
        </w:rPr>
        <w:t xml:space="preserve"> </w:t>
      </w:r>
      <w:r>
        <w:rPr>
          <w:rFonts w:eastAsia="Galdeano" w:hint="eastAsia"/>
          <w:color w:val="222222"/>
          <w:sz w:val="23"/>
        </w:rPr>
        <w:t>凝视许久后最终对最后一面石墙深出了右手</w:t>
      </w:r>
      <w:r>
        <w:rPr>
          <w:rFonts w:eastAsia="Galdeano" w:hint="eastAsia"/>
          <w:color w:val="222222"/>
          <w:sz w:val="23"/>
        </w:rPr>
        <w:t xml:space="preserve"> </w:t>
      </w:r>
      <w:r>
        <w:rPr>
          <w:rFonts w:eastAsia="Galdeano" w:hint="eastAsia"/>
          <w:color w:val="222222"/>
          <w:sz w:val="23"/>
        </w:rPr>
        <w:t>雪白纤细的手指插进石墙中</w:t>
      </w:r>
      <w:r>
        <w:rPr>
          <w:rFonts w:eastAsia="Galdeano" w:hint="eastAsia"/>
          <w:color w:val="222222"/>
          <w:sz w:val="23"/>
        </w:rPr>
        <w:t xml:space="preserve"> </w:t>
      </w:r>
      <w:r>
        <w:rPr>
          <w:rFonts w:eastAsia="Galdeano" w:hint="eastAsia"/>
          <w:color w:val="222222"/>
          <w:sz w:val="23"/>
        </w:rPr>
        <w:t>最表面的石头应声而碎</w:t>
      </w:r>
      <w:r>
        <w:rPr>
          <w:rFonts w:eastAsia="Galdeano" w:hint="eastAsia"/>
          <w:color w:val="222222"/>
          <w:sz w:val="23"/>
        </w:rPr>
        <w:t xml:space="preserve"> </w:t>
      </w:r>
      <w:r>
        <w:rPr>
          <w:rFonts w:eastAsia="Galdeano" w:hint="eastAsia"/>
          <w:color w:val="222222"/>
          <w:sz w:val="23"/>
        </w:rPr>
        <w:t>最终少女手中握着一块拳头大的石块</w:t>
      </w:r>
      <w:r>
        <w:rPr>
          <w:rFonts w:eastAsia="Galdeano" w:hint="eastAsia"/>
          <w:color w:val="222222"/>
          <w:sz w:val="23"/>
        </w:rPr>
        <w:t xml:space="preserve"> </w:t>
      </w:r>
      <w:r>
        <w:rPr>
          <w:rFonts w:eastAsia="Galdeano" w:hint="eastAsia"/>
          <w:color w:val="222222"/>
          <w:sz w:val="23"/>
        </w:rPr>
        <w:t>最后一面墙也似乎是完成了自己的使命</w:t>
      </w:r>
      <w:r>
        <w:rPr>
          <w:rFonts w:eastAsia="Galdeano" w:hint="eastAsia"/>
          <w:color w:val="222222"/>
          <w:sz w:val="23"/>
        </w:rPr>
        <w:t xml:space="preserve"> </w:t>
      </w:r>
      <w:r>
        <w:rPr>
          <w:rFonts w:eastAsia="Galdeano" w:hint="eastAsia"/>
          <w:color w:val="222222"/>
          <w:sz w:val="23"/>
        </w:rPr>
        <w:t>随即倾倒</w:t>
      </w:r>
      <w:r>
        <w:rPr>
          <w:rFonts w:eastAsia="微软雅黑" w:hint="eastAsia"/>
          <w:color w:val="494949"/>
        </w:rPr>
        <w:br/>
      </w:r>
      <w:r>
        <w:rPr>
          <w:rFonts w:eastAsia="Galdeano" w:hint="eastAsia"/>
          <w:color w:val="222222"/>
          <w:sz w:val="23"/>
        </w:rPr>
        <w:t>也许是由于意识中的那一丝波动</w:t>
      </w:r>
      <w:r>
        <w:rPr>
          <w:rFonts w:eastAsia="Galdeano" w:hint="eastAsia"/>
          <w:color w:val="222222"/>
          <w:sz w:val="23"/>
        </w:rPr>
        <w:t xml:space="preserve"> </w:t>
      </w:r>
      <w:r>
        <w:rPr>
          <w:rFonts w:eastAsia="Galdeano" w:hint="eastAsia"/>
          <w:color w:val="222222"/>
          <w:sz w:val="23"/>
        </w:rPr>
        <w:t>也许是因为无法预测秩序者</w:t>
      </w:r>
      <w:r>
        <w:rPr>
          <w:rFonts w:ascii="Galdeano" w:eastAsia="微软雅黑" w:hAnsi="Galdeano" w:cs="Galdeano" w:hint="eastAsia"/>
          <w:color w:val="222222"/>
          <w:sz w:val="23"/>
        </w:rPr>
        <w:t>ST02</w:t>
      </w:r>
      <w:r>
        <w:rPr>
          <w:rFonts w:eastAsia="Galdeano" w:hint="eastAsia"/>
          <w:color w:val="222222"/>
          <w:sz w:val="23"/>
        </w:rPr>
        <w:t>下一步行动</w:t>
      </w:r>
      <w:r>
        <w:rPr>
          <w:rFonts w:eastAsia="Galdeano" w:hint="eastAsia"/>
          <w:color w:val="222222"/>
          <w:sz w:val="23"/>
        </w:rPr>
        <w:t xml:space="preserve"> </w:t>
      </w:r>
      <w:r>
        <w:rPr>
          <w:rFonts w:eastAsia="Galdeano" w:hint="eastAsia"/>
          <w:color w:val="222222"/>
          <w:sz w:val="23"/>
        </w:rPr>
        <w:t>也许是由于已被找出不必再隐藏下去</w:t>
      </w:r>
      <w:r>
        <w:rPr>
          <w:rFonts w:eastAsia="Galdeano" w:hint="eastAsia"/>
          <w:color w:val="222222"/>
          <w:sz w:val="23"/>
        </w:rPr>
        <w:t xml:space="preserve"> </w:t>
      </w:r>
      <w:r>
        <w:rPr>
          <w:rFonts w:eastAsia="Galdeano" w:hint="eastAsia"/>
          <w:color w:val="222222"/>
          <w:sz w:val="23"/>
        </w:rPr>
        <w:t>默</w:t>
      </w:r>
      <w:r>
        <w:rPr>
          <w:rFonts w:eastAsia="Galdeano" w:hint="eastAsia"/>
          <w:color w:val="222222"/>
          <w:sz w:val="23"/>
        </w:rPr>
        <w:t xml:space="preserve"> </w:t>
      </w:r>
      <w:r>
        <w:rPr>
          <w:rFonts w:eastAsia="Galdeano" w:hint="eastAsia"/>
          <w:color w:val="222222"/>
          <w:sz w:val="23"/>
        </w:rPr>
        <w:t>终于“开口”</w:t>
      </w:r>
      <w:r>
        <w:rPr>
          <w:rFonts w:eastAsia="Galdeano" w:hint="eastAsia"/>
          <w:color w:val="222222"/>
          <w:sz w:val="23"/>
        </w:rPr>
        <w:t xml:space="preserve"> </w:t>
      </w:r>
      <w:r>
        <w:rPr>
          <w:rFonts w:eastAsia="Galdeano" w:hint="eastAsia"/>
          <w:color w:val="222222"/>
          <w:sz w:val="23"/>
        </w:rPr>
        <w:t>使用音波传送信息</w:t>
      </w:r>
      <w:r>
        <w:rPr>
          <w:rFonts w:eastAsia="微软雅黑" w:hint="eastAsia"/>
          <w:color w:val="494949"/>
        </w:rPr>
        <w:br/>
      </w:r>
      <w:r>
        <w:rPr>
          <w:rFonts w:eastAsia="Galdeano" w:hint="eastAsia"/>
          <w:color w:val="222222"/>
          <w:sz w:val="23"/>
        </w:rPr>
        <w:t>总玄宇宙世界流传着这样的传说</w:t>
      </w:r>
      <w:r>
        <w:rPr>
          <w:rFonts w:eastAsia="Galdeano" w:hint="eastAsia"/>
          <w:color w:val="222222"/>
          <w:sz w:val="23"/>
        </w:rPr>
        <w:t xml:space="preserve"> </w:t>
      </w:r>
      <w:r>
        <w:rPr>
          <w:rFonts w:eastAsia="Galdeano" w:hint="eastAsia"/>
          <w:color w:val="222222"/>
          <w:sz w:val="23"/>
        </w:rPr>
        <w:t>当你和秩序者交谈有一个法则需要遵守</w:t>
      </w:r>
      <w:r>
        <w:rPr>
          <w:rFonts w:eastAsia="Galdeano" w:hint="eastAsia"/>
          <w:color w:val="222222"/>
          <w:sz w:val="23"/>
        </w:rPr>
        <w:t xml:space="preserve"> </w:t>
      </w:r>
      <w:r>
        <w:rPr>
          <w:rFonts w:eastAsia="Galdeano" w:hint="eastAsia"/>
          <w:color w:val="222222"/>
          <w:sz w:val="23"/>
        </w:rPr>
        <w:t>就是交流着必须配合秩序者当时所扮演的角色</w:t>
      </w:r>
      <w:r>
        <w:rPr>
          <w:rFonts w:eastAsia="Galdeano" w:hint="eastAsia"/>
          <w:color w:val="222222"/>
          <w:sz w:val="23"/>
        </w:rPr>
        <w:t xml:space="preserve"> </w:t>
      </w:r>
      <w:r>
        <w:rPr>
          <w:rFonts w:eastAsia="Galdeano" w:hint="eastAsia"/>
          <w:color w:val="222222"/>
          <w:sz w:val="23"/>
        </w:rPr>
        <w:t>默</w:t>
      </w:r>
      <w:r>
        <w:rPr>
          <w:rFonts w:eastAsia="Galdeano" w:hint="eastAsia"/>
          <w:color w:val="222222"/>
          <w:sz w:val="23"/>
        </w:rPr>
        <w:t xml:space="preserve"> </w:t>
      </w:r>
      <w:r>
        <w:rPr>
          <w:rFonts w:eastAsia="Galdeano" w:hint="eastAsia"/>
          <w:color w:val="222222"/>
          <w:sz w:val="23"/>
        </w:rPr>
        <w:t>在它无限的生命里听过这么传说</w:t>
      </w:r>
      <w:r>
        <w:rPr>
          <w:rFonts w:eastAsia="Galdeano" w:hint="eastAsia"/>
          <w:color w:val="222222"/>
          <w:sz w:val="23"/>
        </w:rPr>
        <w:t xml:space="preserve"> </w:t>
      </w:r>
      <w:r>
        <w:rPr>
          <w:rFonts w:eastAsia="Galdeano" w:hint="eastAsia"/>
          <w:color w:val="222222"/>
          <w:sz w:val="23"/>
        </w:rPr>
        <w:t>传说提出</w:t>
      </w:r>
      <w:r>
        <w:rPr>
          <w:rFonts w:eastAsia="Galdeano" w:hint="eastAsia"/>
          <w:color w:val="222222"/>
          <w:sz w:val="23"/>
        </w:rPr>
        <w:t xml:space="preserve"> </w:t>
      </w:r>
      <w:r>
        <w:rPr>
          <w:rFonts w:eastAsia="Galdeano" w:hint="eastAsia"/>
          <w:color w:val="222222"/>
          <w:sz w:val="23"/>
        </w:rPr>
        <w:t>这样存活率会比较大</w:t>
      </w:r>
      <w:r>
        <w:rPr>
          <w:rFonts w:eastAsia="微软雅黑" w:hint="eastAsia"/>
          <w:color w:val="494949"/>
        </w:rPr>
        <w:br/>
      </w:r>
      <w:r>
        <w:rPr>
          <w:rFonts w:eastAsia="Galdeano" w:hint="eastAsia"/>
          <w:color w:val="222222"/>
          <w:sz w:val="23"/>
        </w:rPr>
        <w:t>默</w:t>
      </w:r>
      <w:r>
        <w:rPr>
          <w:rFonts w:eastAsia="Galdeano" w:hint="eastAsia"/>
          <w:color w:val="222222"/>
          <w:sz w:val="23"/>
        </w:rPr>
        <w:t xml:space="preserve"> </w:t>
      </w:r>
      <w:r>
        <w:rPr>
          <w:rFonts w:eastAsia="Galdeano" w:hint="eastAsia"/>
          <w:color w:val="222222"/>
          <w:sz w:val="23"/>
        </w:rPr>
        <w:t>很快融入了角色</w:t>
      </w:r>
      <w:r>
        <w:rPr>
          <w:rFonts w:eastAsia="微软雅黑" w:hint="eastAsia"/>
          <w:color w:val="494949"/>
        </w:rPr>
        <w:br/>
      </w:r>
      <w:r>
        <w:rPr>
          <w:rFonts w:eastAsia="Galdeano" w:hint="eastAsia"/>
          <w:color w:val="222222"/>
          <w:sz w:val="23"/>
        </w:rPr>
        <w:t>别捏啦</w:t>
      </w:r>
      <w:r>
        <w:rPr>
          <w:rFonts w:eastAsia="Galdeano" w:hint="eastAsia"/>
          <w:color w:val="222222"/>
          <w:sz w:val="23"/>
        </w:rPr>
        <w:t xml:space="preserve"> </w:t>
      </w:r>
      <w:r>
        <w:rPr>
          <w:rFonts w:eastAsia="Galdeano" w:hint="eastAsia"/>
          <w:color w:val="222222"/>
          <w:sz w:val="23"/>
        </w:rPr>
        <w:t>老骨头快给你捏碎了</w:t>
      </w:r>
      <w:r>
        <w:rPr>
          <w:rFonts w:eastAsia="Galdeano" w:hint="eastAsia"/>
          <w:color w:val="222222"/>
          <w:sz w:val="23"/>
        </w:rPr>
        <w:t xml:space="preserve"> </w:t>
      </w:r>
      <w:r>
        <w:rPr>
          <w:rFonts w:eastAsia="Galdeano" w:hint="eastAsia"/>
          <w:color w:val="222222"/>
          <w:sz w:val="23"/>
        </w:rPr>
        <w:t>少女手中</w:t>
      </w:r>
      <w:r>
        <w:rPr>
          <w:rFonts w:eastAsia="Galdeano" w:hint="eastAsia"/>
          <w:color w:val="222222"/>
          <w:sz w:val="23"/>
        </w:rPr>
        <w:t xml:space="preserve"> </w:t>
      </w:r>
      <w:r>
        <w:rPr>
          <w:rFonts w:eastAsia="Galdeano" w:hint="eastAsia"/>
          <w:color w:val="222222"/>
          <w:sz w:val="23"/>
        </w:rPr>
        <w:t>石头传出的音波如是说道</w:t>
      </w:r>
      <w:r>
        <w:rPr>
          <w:rFonts w:eastAsia="微软雅黑" w:hint="eastAsia"/>
          <w:color w:val="494949"/>
        </w:rPr>
        <w:br/>
      </w:r>
      <w:r>
        <w:rPr>
          <w:rFonts w:eastAsia="Galdeano" w:hint="eastAsia"/>
          <w:color w:val="222222"/>
          <w:sz w:val="23"/>
        </w:rPr>
        <w:t>哼</w:t>
      </w:r>
      <w:r>
        <w:rPr>
          <w:rFonts w:eastAsia="Galdeano" w:hint="eastAsia"/>
          <w:color w:val="222222"/>
          <w:sz w:val="23"/>
        </w:rPr>
        <w:t xml:space="preserve"> </w:t>
      </w:r>
      <w:r>
        <w:rPr>
          <w:rFonts w:eastAsia="Galdeano" w:hint="eastAsia"/>
          <w:color w:val="222222"/>
          <w:sz w:val="23"/>
        </w:rPr>
        <w:t>你在这里多久了</w:t>
      </w:r>
      <w:r>
        <w:rPr>
          <w:rFonts w:eastAsia="Galdeano" w:hint="eastAsia"/>
          <w:color w:val="222222"/>
          <w:sz w:val="23"/>
        </w:rPr>
        <w:t xml:space="preserve"> </w:t>
      </w:r>
      <w:r>
        <w:rPr>
          <w:rFonts w:eastAsia="Galdeano" w:hint="eastAsia"/>
          <w:color w:val="222222"/>
          <w:sz w:val="23"/>
        </w:rPr>
        <w:t>少女扔出石头</w:t>
      </w:r>
      <w:r>
        <w:rPr>
          <w:rFonts w:eastAsia="Galdeano" w:hint="eastAsia"/>
          <w:color w:val="222222"/>
          <w:sz w:val="23"/>
        </w:rPr>
        <w:t xml:space="preserve"> </w:t>
      </w:r>
      <w:r>
        <w:rPr>
          <w:rFonts w:eastAsia="Galdeano" w:hint="eastAsia"/>
          <w:color w:val="222222"/>
          <w:sz w:val="23"/>
        </w:rPr>
        <w:t>踢到树边</w:t>
      </w:r>
      <w:r>
        <w:rPr>
          <w:rFonts w:eastAsia="微软雅黑" w:hint="eastAsia"/>
          <w:color w:val="494949"/>
        </w:rPr>
        <w:br/>
      </w:r>
      <w:r>
        <w:rPr>
          <w:rFonts w:eastAsia="Galdeano" w:hint="eastAsia"/>
          <w:color w:val="222222"/>
          <w:sz w:val="23"/>
        </w:rPr>
        <w:t>默</w:t>
      </w:r>
      <w:r>
        <w:rPr>
          <w:rFonts w:eastAsia="Galdeano" w:hint="eastAsia"/>
          <w:color w:val="222222"/>
          <w:sz w:val="23"/>
        </w:rPr>
        <w:t xml:space="preserve"> </w:t>
      </w:r>
      <w:r>
        <w:rPr>
          <w:rFonts w:eastAsia="Galdeano" w:hint="eastAsia"/>
          <w:color w:val="222222"/>
          <w:sz w:val="23"/>
        </w:rPr>
        <w:t>知道秩序者不需要问他</w:t>
      </w:r>
      <w:r>
        <w:rPr>
          <w:rFonts w:eastAsia="Galdeano" w:hint="eastAsia"/>
          <w:color w:val="222222"/>
          <w:sz w:val="23"/>
        </w:rPr>
        <w:t xml:space="preserve"> </w:t>
      </w:r>
      <w:r>
        <w:rPr>
          <w:rFonts w:eastAsia="Galdeano" w:hint="eastAsia"/>
          <w:color w:val="222222"/>
          <w:sz w:val="23"/>
        </w:rPr>
        <w:t>当秩序者见到他时</w:t>
      </w:r>
      <w:r>
        <w:rPr>
          <w:rFonts w:eastAsia="Galdeano" w:hint="eastAsia"/>
          <w:color w:val="222222"/>
          <w:sz w:val="23"/>
        </w:rPr>
        <w:t xml:space="preserve"> </w:t>
      </w:r>
      <w:r>
        <w:rPr>
          <w:rFonts w:eastAsia="Galdeano" w:hint="eastAsia"/>
          <w:color w:val="222222"/>
          <w:sz w:val="23"/>
        </w:rPr>
        <w:t>他的一生曾今经历过的一切</w:t>
      </w:r>
      <w:r>
        <w:rPr>
          <w:rFonts w:eastAsia="Galdeano" w:hint="eastAsia"/>
          <w:color w:val="222222"/>
          <w:sz w:val="23"/>
        </w:rPr>
        <w:t xml:space="preserve"> </w:t>
      </w:r>
      <w:r>
        <w:rPr>
          <w:rFonts w:eastAsia="Galdeano" w:hint="eastAsia"/>
          <w:color w:val="222222"/>
          <w:sz w:val="23"/>
        </w:rPr>
        <w:t>秩序者早已经取读</w:t>
      </w:r>
      <w:r>
        <w:rPr>
          <w:rFonts w:eastAsia="Galdeano" w:hint="eastAsia"/>
          <w:color w:val="222222"/>
          <w:sz w:val="23"/>
        </w:rPr>
        <w:t xml:space="preserve"> </w:t>
      </w:r>
      <w:r>
        <w:rPr>
          <w:rFonts w:eastAsia="Galdeano" w:hint="eastAsia"/>
          <w:color w:val="222222"/>
          <w:sz w:val="23"/>
        </w:rPr>
        <w:t>对话时一种形式</w:t>
      </w:r>
      <w:r>
        <w:rPr>
          <w:rFonts w:eastAsia="Galdeano" w:hint="eastAsia"/>
          <w:color w:val="222222"/>
          <w:sz w:val="23"/>
        </w:rPr>
        <w:t xml:space="preserve"> </w:t>
      </w:r>
      <w:r>
        <w:rPr>
          <w:rFonts w:eastAsia="Galdeano" w:hint="eastAsia"/>
          <w:color w:val="222222"/>
          <w:sz w:val="23"/>
        </w:rPr>
        <w:t>默</w:t>
      </w:r>
      <w:r>
        <w:rPr>
          <w:rFonts w:eastAsia="Galdeano" w:hint="eastAsia"/>
          <w:color w:val="222222"/>
          <w:sz w:val="23"/>
        </w:rPr>
        <w:t xml:space="preserve"> </w:t>
      </w:r>
      <w:r>
        <w:rPr>
          <w:rFonts w:eastAsia="Galdeano" w:hint="eastAsia"/>
          <w:color w:val="222222"/>
          <w:sz w:val="23"/>
        </w:rPr>
        <w:t>觉得自己有必要配合</w:t>
      </w:r>
      <w:r>
        <w:rPr>
          <w:rFonts w:eastAsia="微软雅黑" w:hint="eastAsia"/>
          <w:color w:val="494949"/>
        </w:rPr>
        <w:br/>
      </w:r>
      <w:r>
        <w:rPr>
          <w:rFonts w:eastAsia="Galdeano" w:hint="eastAsia"/>
          <w:color w:val="222222"/>
          <w:sz w:val="23"/>
        </w:rPr>
        <w:t>十几万年吧</w:t>
      </w:r>
      <w:r>
        <w:rPr>
          <w:rFonts w:eastAsia="Galdeano" w:hint="eastAsia"/>
          <w:color w:val="222222"/>
          <w:sz w:val="23"/>
        </w:rPr>
        <w:t xml:space="preserve"> </w:t>
      </w:r>
      <w:r>
        <w:rPr>
          <w:rFonts w:eastAsia="Galdeano" w:hint="eastAsia"/>
          <w:color w:val="222222"/>
          <w:sz w:val="23"/>
        </w:rPr>
        <w:t>被踢到树边的石头哼唧到</w:t>
      </w:r>
      <w:r>
        <w:rPr>
          <w:rFonts w:eastAsia="微软雅黑" w:hint="eastAsia"/>
          <w:color w:val="494949"/>
        </w:rPr>
        <w:br/>
      </w:r>
      <w:r>
        <w:rPr>
          <w:rFonts w:eastAsia="Galdeano" w:hint="eastAsia"/>
          <w:color w:val="222222"/>
          <w:sz w:val="23"/>
        </w:rPr>
        <w:t>伟大的默前辈</w:t>
      </w:r>
      <w:r>
        <w:rPr>
          <w:rFonts w:eastAsia="Galdeano" w:hint="eastAsia"/>
          <w:color w:val="222222"/>
          <w:sz w:val="23"/>
        </w:rPr>
        <w:t xml:space="preserve"> </w:t>
      </w:r>
      <w:r>
        <w:rPr>
          <w:rFonts w:eastAsia="Galdeano" w:hint="eastAsia"/>
          <w:color w:val="222222"/>
          <w:sz w:val="23"/>
        </w:rPr>
        <w:t>十几万年就在地球当一块石头</w:t>
      </w:r>
      <w:r>
        <w:rPr>
          <w:rFonts w:eastAsia="Galdeano" w:hint="eastAsia"/>
          <w:color w:val="222222"/>
          <w:sz w:val="23"/>
        </w:rPr>
        <w:t xml:space="preserve"> </w:t>
      </w:r>
      <w:r>
        <w:rPr>
          <w:rFonts w:eastAsia="Galdeano" w:hint="eastAsia"/>
          <w:color w:val="222222"/>
          <w:sz w:val="23"/>
        </w:rPr>
        <w:t>秩序者露出惊讶的表情</w:t>
      </w:r>
      <w:r>
        <w:rPr>
          <w:rFonts w:eastAsia="Galdeano" w:hint="eastAsia"/>
          <w:color w:val="222222"/>
          <w:sz w:val="23"/>
        </w:rPr>
        <w:t xml:space="preserve"> </w:t>
      </w:r>
      <w:r>
        <w:rPr>
          <w:rFonts w:eastAsia="Galdeano" w:hint="eastAsia"/>
          <w:color w:val="222222"/>
          <w:sz w:val="23"/>
        </w:rPr>
        <w:t>随即转为微笑</w:t>
      </w:r>
      <w:r>
        <w:rPr>
          <w:rFonts w:eastAsia="Galdeano" w:hint="eastAsia"/>
          <w:color w:val="222222"/>
          <w:sz w:val="23"/>
        </w:rPr>
        <w:t xml:space="preserve"> </w:t>
      </w:r>
      <w:r>
        <w:rPr>
          <w:rFonts w:eastAsia="Galdeano" w:hint="eastAsia"/>
          <w:color w:val="222222"/>
          <w:sz w:val="23"/>
        </w:rPr>
        <w:t>你</w:t>
      </w:r>
      <w:r>
        <w:rPr>
          <w:rFonts w:eastAsia="Galdeano" w:hint="eastAsia"/>
          <w:color w:val="222222"/>
          <w:sz w:val="23"/>
        </w:rPr>
        <w:t xml:space="preserve"> </w:t>
      </w:r>
      <w:r>
        <w:rPr>
          <w:rFonts w:eastAsia="Galdeano" w:hint="eastAsia"/>
          <w:color w:val="222222"/>
          <w:sz w:val="23"/>
        </w:rPr>
        <w:t>可真厉害</w:t>
      </w:r>
      <w:r>
        <w:rPr>
          <w:rFonts w:eastAsia="微软雅黑" w:hint="eastAsia"/>
          <w:color w:val="494949"/>
        </w:rPr>
        <w:br/>
      </w:r>
      <w:r>
        <w:rPr>
          <w:rFonts w:eastAsia="Galdeano" w:hint="eastAsia"/>
          <w:color w:val="222222"/>
          <w:sz w:val="23"/>
        </w:rPr>
        <w:t>做一块石头有什么不好</w:t>
      </w:r>
      <w:r>
        <w:rPr>
          <w:rFonts w:eastAsia="Galdeano" w:hint="eastAsia"/>
          <w:color w:val="222222"/>
          <w:sz w:val="23"/>
        </w:rPr>
        <w:t xml:space="preserve"> </w:t>
      </w:r>
      <w:r>
        <w:rPr>
          <w:rFonts w:eastAsia="Galdeano" w:hint="eastAsia"/>
          <w:color w:val="222222"/>
          <w:sz w:val="23"/>
        </w:rPr>
        <w:t>石头争辩道</w:t>
      </w:r>
      <w:r>
        <w:rPr>
          <w:rFonts w:eastAsia="Galdeano" w:hint="eastAsia"/>
          <w:color w:val="222222"/>
          <w:sz w:val="23"/>
        </w:rPr>
        <w:t xml:space="preserve"> </w:t>
      </w:r>
      <w:r>
        <w:rPr>
          <w:rFonts w:eastAsia="Galdeano" w:hint="eastAsia"/>
          <w:color w:val="222222"/>
          <w:sz w:val="23"/>
        </w:rPr>
        <w:t>看透了朝生暮死</w:t>
      </w:r>
      <w:r>
        <w:rPr>
          <w:rFonts w:eastAsia="Galdeano" w:hint="eastAsia"/>
          <w:color w:val="222222"/>
          <w:sz w:val="23"/>
        </w:rPr>
        <w:t xml:space="preserve"> </w:t>
      </w:r>
      <w:r>
        <w:rPr>
          <w:rFonts w:eastAsia="Galdeano" w:hint="eastAsia"/>
          <w:color w:val="222222"/>
          <w:sz w:val="23"/>
        </w:rPr>
        <w:t>感悟纯无无限的造化</w:t>
      </w:r>
      <w:r>
        <w:rPr>
          <w:rFonts w:eastAsia="Galdeano" w:hint="eastAsia"/>
          <w:color w:val="222222"/>
          <w:sz w:val="23"/>
        </w:rPr>
        <w:t xml:space="preserve"> </w:t>
      </w:r>
      <w:r>
        <w:rPr>
          <w:rFonts w:eastAsia="Galdeano" w:hint="eastAsia"/>
          <w:color w:val="222222"/>
          <w:sz w:val="23"/>
        </w:rPr>
        <w:t>做过路边的石头最终道路消失了</w:t>
      </w:r>
      <w:r>
        <w:rPr>
          <w:rFonts w:eastAsia="Galdeano" w:hint="eastAsia"/>
          <w:color w:val="222222"/>
          <w:sz w:val="23"/>
        </w:rPr>
        <w:t xml:space="preserve"> </w:t>
      </w:r>
      <w:r>
        <w:rPr>
          <w:rFonts w:eastAsia="Galdeano" w:hint="eastAsia"/>
          <w:color w:val="222222"/>
          <w:sz w:val="23"/>
        </w:rPr>
        <w:t>做过房屋建筑用的石头最终</w:t>
      </w:r>
      <w:r>
        <w:rPr>
          <w:rFonts w:eastAsia="Galdeano" w:hint="eastAsia"/>
          <w:color w:val="222222"/>
          <w:sz w:val="23"/>
        </w:rPr>
        <w:t xml:space="preserve"> </w:t>
      </w:r>
      <w:r>
        <w:rPr>
          <w:rFonts w:eastAsia="Galdeano" w:hint="eastAsia"/>
          <w:color w:val="222222"/>
          <w:sz w:val="23"/>
        </w:rPr>
        <w:t>房屋消失了</w:t>
      </w:r>
      <w:r>
        <w:rPr>
          <w:rFonts w:eastAsia="Galdeano" w:hint="eastAsia"/>
          <w:color w:val="222222"/>
          <w:sz w:val="23"/>
        </w:rPr>
        <w:t xml:space="preserve"> </w:t>
      </w:r>
      <w:r>
        <w:rPr>
          <w:rFonts w:eastAsia="Galdeano" w:hint="eastAsia"/>
          <w:color w:val="222222"/>
          <w:sz w:val="23"/>
        </w:rPr>
        <w:t>做过被收藏的石头</w:t>
      </w:r>
      <w:r>
        <w:rPr>
          <w:rFonts w:eastAsia="Galdeano" w:hint="eastAsia"/>
          <w:color w:val="222222"/>
          <w:sz w:val="23"/>
        </w:rPr>
        <w:t xml:space="preserve"> </w:t>
      </w:r>
      <w:r>
        <w:rPr>
          <w:rFonts w:eastAsia="Galdeano" w:hint="eastAsia"/>
          <w:color w:val="222222"/>
          <w:sz w:val="23"/>
        </w:rPr>
        <w:t>最终收藏石头的人化为一缕尘土</w:t>
      </w:r>
      <w:r>
        <w:rPr>
          <w:rFonts w:eastAsia="Galdeano" w:hint="eastAsia"/>
          <w:color w:val="222222"/>
          <w:sz w:val="23"/>
        </w:rPr>
        <w:t xml:space="preserve"> </w:t>
      </w:r>
      <w:r>
        <w:rPr>
          <w:rFonts w:eastAsia="Galdeano" w:hint="eastAsia"/>
          <w:color w:val="222222"/>
          <w:sz w:val="23"/>
        </w:rPr>
        <w:t>做过绊倒别人的石头最终被绊倒的人将我踢到路边</w:t>
      </w:r>
      <w:r>
        <w:rPr>
          <w:rFonts w:eastAsia="Galdeano" w:hint="eastAsia"/>
          <w:color w:val="222222"/>
          <w:sz w:val="23"/>
        </w:rPr>
        <w:t xml:space="preserve"> </w:t>
      </w:r>
      <w:r>
        <w:rPr>
          <w:rFonts w:eastAsia="Galdeano" w:hint="eastAsia"/>
          <w:color w:val="222222"/>
          <w:sz w:val="23"/>
        </w:rPr>
        <w:t>做过水中的石头</w:t>
      </w:r>
      <w:r>
        <w:rPr>
          <w:rFonts w:eastAsia="Galdeano" w:hint="eastAsia"/>
          <w:color w:val="222222"/>
          <w:sz w:val="23"/>
        </w:rPr>
        <w:t xml:space="preserve"> </w:t>
      </w:r>
      <w:r>
        <w:rPr>
          <w:rFonts w:eastAsia="Galdeano" w:hint="eastAsia"/>
          <w:color w:val="222222"/>
          <w:sz w:val="23"/>
        </w:rPr>
        <w:t>无数的鱼儿在我身上排泄</w:t>
      </w:r>
      <w:r>
        <w:rPr>
          <w:rFonts w:eastAsia="微软雅黑" w:hint="eastAsia"/>
          <w:color w:val="494949"/>
        </w:rPr>
        <w:br/>
      </w:r>
      <w:r>
        <w:rPr>
          <w:rFonts w:ascii="Galdeano" w:eastAsia="微软雅黑" w:hAnsi="Galdeano" w:cs="Galdeano" w:hint="eastAsia"/>
          <w:color w:val="222222"/>
          <w:sz w:val="23"/>
        </w:rPr>
        <w:t>ST02</w:t>
      </w:r>
      <w:r>
        <w:rPr>
          <w:rFonts w:eastAsia="Galdeano" w:hint="eastAsia"/>
          <w:color w:val="222222"/>
          <w:sz w:val="23"/>
        </w:rPr>
        <w:t>蹲在树边</w:t>
      </w:r>
      <w:r>
        <w:rPr>
          <w:rFonts w:eastAsia="Galdeano" w:hint="eastAsia"/>
          <w:color w:val="222222"/>
          <w:sz w:val="23"/>
        </w:rPr>
        <w:t xml:space="preserve"> </w:t>
      </w:r>
      <w:r>
        <w:rPr>
          <w:rFonts w:eastAsia="Galdeano" w:hint="eastAsia"/>
          <w:color w:val="222222"/>
          <w:sz w:val="23"/>
        </w:rPr>
        <w:t>凝视石头</w:t>
      </w:r>
      <w:r>
        <w:rPr>
          <w:rFonts w:eastAsia="Galdeano" w:hint="eastAsia"/>
          <w:color w:val="222222"/>
          <w:sz w:val="23"/>
        </w:rPr>
        <w:t xml:space="preserve"> </w:t>
      </w:r>
      <w:r>
        <w:rPr>
          <w:rFonts w:eastAsia="Galdeano" w:hint="eastAsia"/>
          <w:color w:val="222222"/>
          <w:sz w:val="23"/>
        </w:rPr>
        <w:t>石头说了一天一夜</w:t>
      </w:r>
      <w:r>
        <w:rPr>
          <w:rFonts w:ascii="Galdeano" w:eastAsia="微软雅黑" w:hAnsi="Galdeano" w:cs="Galdeano" w:hint="eastAsia"/>
          <w:color w:val="222222"/>
          <w:sz w:val="23"/>
        </w:rPr>
        <w:t>ST02</w:t>
      </w:r>
      <w:r>
        <w:rPr>
          <w:rFonts w:eastAsia="Galdeano" w:hint="eastAsia"/>
          <w:color w:val="222222"/>
          <w:sz w:val="23"/>
        </w:rPr>
        <w:t>则听了一天一夜</w:t>
      </w:r>
      <w:r>
        <w:rPr>
          <w:rFonts w:eastAsia="微软雅黑" w:hint="eastAsia"/>
          <w:color w:val="494949"/>
        </w:rPr>
        <w:br/>
      </w:r>
      <w:r>
        <w:rPr>
          <w:rFonts w:eastAsia="Galdeano" w:hint="eastAsia"/>
          <w:color w:val="222222"/>
          <w:sz w:val="23"/>
        </w:rPr>
        <w:lastRenderedPageBreak/>
        <w:t>你找我到底做什么</w:t>
      </w:r>
      <w:r>
        <w:rPr>
          <w:rFonts w:eastAsia="Galdeano" w:hint="eastAsia"/>
          <w:color w:val="222222"/>
          <w:sz w:val="23"/>
        </w:rPr>
        <w:t xml:space="preserve"> </w:t>
      </w:r>
      <w:r>
        <w:rPr>
          <w:rFonts w:eastAsia="Galdeano" w:hint="eastAsia"/>
          <w:color w:val="222222"/>
          <w:sz w:val="23"/>
        </w:rPr>
        <w:t>午后</w:t>
      </w:r>
      <w:r>
        <w:rPr>
          <w:rFonts w:eastAsia="Galdeano" w:hint="eastAsia"/>
          <w:color w:val="222222"/>
          <w:sz w:val="23"/>
        </w:rPr>
        <w:t xml:space="preserve"> </w:t>
      </w:r>
      <w:r>
        <w:rPr>
          <w:rFonts w:eastAsia="Galdeano" w:hint="eastAsia"/>
          <w:color w:val="222222"/>
          <w:sz w:val="23"/>
        </w:rPr>
        <w:t>石头从滔滔不绝中突然打住</w:t>
      </w:r>
      <w:r>
        <w:rPr>
          <w:rFonts w:eastAsia="Galdeano" w:hint="eastAsia"/>
          <w:color w:val="222222"/>
          <w:sz w:val="23"/>
        </w:rPr>
        <w:t xml:space="preserve"> </w:t>
      </w:r>
      <w:r>
        <w:rPr>
          <w:rFonts w:eastAsia="Galdeano" w:hint="eastAsia"/>
          <w:color w:val="222222"/>
          <w:sz w:val="23"/>
        </w:rPr>
        <w:t>默意识到自己似乎有点配合过头了</w:t>
      </w:r>
      <w:r>
        <w:rPr>
          <w:rFonts w:eastAsia="Galdeano" w:hint="eastAsia"/>
          <w:color w:val="222222"/>
          <w:sz w:val="23"/>
        </w:rPr>
        <w:t xml:space="preserve"> </w:t>
      </w:r>
      <w:r>
        <w:rPr>
          <w:rFonts w:eastAsia="Galdeano" w:hint="eastAsia"/>
          <w:color w:val="222222"/>
          <w:sz w:val="23"/>
        </w:rPr>
        <w:t>于是石头发出了自己的疑问</w:t>
      </w:r>
      <w:r>
        <w:rPr>
          <w:rFonts w:eastAsia="微软雅黑" w:hint="eastAsia"/>
          <w:color w:val="494949"/>
        </w:rPr>
        <w:br/>
      </w:r>
      <w:r>
        <w:rPr>
          <w:rFonts w:ascii="Galdeano" w:eastAsia="微软雅黑" w:hAnsi="Galdeano" w:cs="Galdeano" w:hint="eastAsia"/>
          <w:color w:val="222222"/>
          <w:sz w:val="23"/>
        </w:rPr>
        <w:t>ST01</w:t>
      </w:r>
      <w:r>
        <w:rPr>
          <w:rFonts w:eastAsia="Galdeano" w:hint="eastAsia"/>
          <w:color w:val="222222"/>
          <w:sz w:val="23"/>
        </w:rPr>
        <w:t>现在在“打开”状态</w:t>
      </w:r>
      <w:r>
        <w:rPr>
          <w:rFonts w:eastAsia="Galdeano" w:hint="eastAsia"/>
          <w:color w:val="222222"/>
          <w:sz w:val="23"/>
        </w:rPr>
        <w:t xml:space="preserve"> </w:t>
      </w:r>
      <w:r>
        <w:rPr>
          <w:rFonts w:eastAsia="Galdeano" w:hint="eastAsia"/>
          <w:color w:val="222222"/>
          <w:sz w:val="23"/>
        </w:rPr>
        <w:t>少女如是说</w:t>
      </w:r>
      <w:r>
        <w:rPr>
          <w:rFonts w:eastAsia="Galdeano" w:hint="eastAsia"/>
          <w:color w:val="222222"/>
          <w:sz w:val="23"/>
        </w:rPr>
        <w:t xml:space="preserve"> </w:t>
      </w:r>
      <w:r>
        <w:rPr>
          <w:rFonts w:eastAsia="Galdeano" w:hint="eastAsia"/>
          <w:color w:val="222222"/>
          <w:sz w:val="23"/>
        </w:rPr>
        <w:t>你跟我走</w:t>
      </w:r>
      <w:r>
        <w:rPr>
          <w:rFonts w:eastAsia="微软雅黑" w:hint="eastAsia"/>
          <w:color w:val="494949"/>
        </w:rPr>
        <w:br/>
      </w:r>
      <w:r>
        <w:rPr>
          <w:rFonts w:eastAsia="Galdeano" w:hint="eastAsia"/>
          <w:color w:val="222222"/>
          <w:sz w:val="23"/>
        </w:rPr>
        <w:t>石头陷入一阵沉默</w:t>
      </w:r>
      <w:r>
        <w:rPr>
          <w:rFonts w:eastAsia="Galdeano" w:hint="eastAsia"/>
          <w:color w:val="222222"/>
          <w:sz w:val="23"/>
        </w:rPr>
        <w:t> </w:t>
      </w:r>
      <w:r>
        <w:rPr>
          <w:rFonts w:eastAsia="微软雅黑" w:hint="eastAsia"/>
          <w:color w:val="494949"/>
        </w:rPr>
        <w:br/>
      </w:r>
      <w:r>
        <w:rPr>
          <w:rFonts w:eastAsia="Galdeano" w:hint="eastAsia"/>
          <w:color w:val="222222"/>
          <w:sz w:val="23"/>
        </w:rPr>
        <w:t>不行</w:t>
      </w:r>
      <w:r>
        <w:rPr>
          <w:rFonts w:eastAsia="Galdeano" w:hint="eastAsia"/>
          <w:color w:val="222222"/>
          <w:sz w:val="23"/>
        </w:rPr>
        <w:t xml:space="preserve"> </w:t>
      </w:r>
      <w:r>
        <w:rPr>
          <w:rFonts w:eastAsia="Galdeano" w:hint="eastAsia"/>
          <w:color w:val="222222"/>
          <w:sz w:val="23"/>
        </w:rPr>
        <w:t>我就要感悟到了</w:t>
      </w:r>
      <w:r>
        <w:rPr>
          <w:rFonts w:eastAsia="Galdeano" w:hint="eastAsia"/>
          <w:color w:val="222222"/>
          <w:sz w:val="23"/>
        </w:rPr>
        <w:t xml:space="preserve"> </w:t>
      </w:r>
      <w:r>
        <w:rPr>
          <w:rFonts w:eastAsia="Galdeano" w:hint="eastAsia"/>
          <w:color w:val="222222"/>
          <w:sz w:val="23"/>
        </w:rPr>
        <w:t>十几万年的时间流逝</w:t>
      </w:r>
      <w:r>
        <w:rPr>
          <w:rFonts w:eastAsia="Galdeano" w:hint="eastAsia"/>
          <w:color w:val="222222"/>
          <w:sz w:val="23"/>
        </w:rPr>
        <w:t xml:space="preserve"> </w:t>
      </w:r>
      <w:r>
        <w:rPr>
          <w:rFonts w:eastAsia="Galdeano" w:hint="eastAsia"/>
          <w:color w:val="222222"/>
          <w:sz w:val="23"/>
        </w:rPr>
        <w:t>沉默和不动</w:t>
      </w:r>
      <w:r>
        <w:rPr>
          <w:rFonts w:eastAsia="Galdeano" w:hint="eastAsia"/>
          <w:color w:val="222222"/>
          <w:sz w:val="23"/>
        </w:rPr>
        <w:t xml:space="preserve"> </w:t>
      </w:r>
      <w:r>
        <w:rPr>
          <w:rFonts w:eastAsia="Galdeano" w:hint="eastAsia"/>
          <w:color w:val="222222"/>
          <w:sz w:val="23"/>
        </w:rPr>
        <w:t>寂静的观察中某种东西已经很接近我的纯无体了</w:t>
      </w:r>
      <w:r>
        <w:rPr>
          <w:rFonts w:eastAsia="Galdeano" w:hint="eastAsia"/>
          <w:color w:val="222222"/>
          <w:sz w:val="23"/>
        </w:rPr>
        <w:t xml:space="preserve"> </w:t>
      </w:r>
      <w:r>
        <w:rPr>
          <w:rFonts w:eastAsia="Galdeano" w:hint="eastAsia"/>
          <w:color w:val="222222"/>
          <w:sz w:val="23"/>
        </w:rPr>
        <w:t>我就要得到它了</w:t>
      </w:r>
      <w:r>
        <w:rPr>
          <w:rFonts w:eastAsia="Galdeano" w:hint="eastAsia"/>
          <w:color w:val="222222"/>
          <w:sz w:val="23"/>
        </w:rPr>
        <w:t xml:space="preserve"> </w:t>
      </w:r>
      <w:r>
        <w:rPr>
          <w:rFonts w:eastAsia="Galdeano" w:hint="eastAsia"/>
          <w:color w:val="222222"/>
          <w:sz w:val="23"/>
        </w:rPr>
        <w:t>默</w:t>
      </w:r>
      <w:r>
        <w:rPr>
          <w:rFonts w:eastAsia="Galdeano" w:hint="eastAsia"/>
          <w:color w:val="222222"/>
          <w:sz w:val="23"/>
        </w:rPr>
        <w:t xml:space="preserve"> </w:t>
      </w:r>
      <w:r>
        <w:rPr>
          <w:rFonts w:eastAsia="Galdeano" w:hint="eastAsia"/>
          <w:color w:val="222222"/>
          <w:sz w:val="23"/>
        </w:rPr>
        <w:t>慢慢的说着</w:t>
      </w:r>
      <w:r>
        <w:rPr>
          <w:rFonts w:eastAsia="Galdeano" w:hint="eastAsia"/>
          <w:color w:val="222222"/>
          <w:sz w:val="23"/>
        </w:rPr>
        <w:t xml:space="preserve"> </w:t>
      </w:r>
      <w:r>
        <w:rPr>
          <w:rFonts w:eastAsia="Galdeano" w:hint="eastAsia"/>
          <w:color w:val="222222"/>
          <w:sz w:val="23"/>
        </w:rPr>
        <w:t>但默知道</w:t>
      </w:r>
      <w:r>
        <w:rPr>
          <w:rFonts w:eastAsia="Galdeano" w:hint="eastAsia"/>
          <w:color w:val="222222"/>
          <w:sz w:val="23"/>
        </w:rPr>
        <w:t xml:space="preserve"> </w:t>
      </w:r>
      <w:r>
        <w:rPr>
          <w:rFonts w:eastAsia="Galdeano" w:hint="eastAsia"/>
          <w:color w:val="222222"/>
          <w:sz w:val="23"/>
        </w:rPr>
        <w:t>如果被强迫</w:t>
      </w:r>
      <w:r>
        <w:rPr>
          <w:rFonts w:eastAsia="Galdeano" w:hint="eastAsia"/>
          <w:color w:val="222222"/>
          <w:sz w:val="23"/>
        </w:rPr>
        <w:t xml:space="preserve"> </w:t>
      </w:r>
      <w:r>
        <w:rPr>
          <w:rFonts w:eastAsia="Galdeano" w:hint="eastAsia"/>
          <w:color w:val="222222"/>
          <w:sz w:val="23"/>
        </w:rPr>
        <w:t>自己只能跟</w:t>
      </w:r>
      <w:r>
        <w:rPr>
          <w:rFonts w:ascii="Galdeano" w:eastAsia="微软雅黑" w:hAnsi="Galdeano" w:cs="Galdeano" w:hint="eastAsia"/>
          <w:color w:val="222222"/>
          <w:sz w:val="23"/>
        </w:rPr>
        <w:t>ST02</w:t>
      </w:r>
      <w:r>
        <w:rPr>
          <w:rFonts w:eastAsia="Galdeano" w:hint="eastAsia"/>
          <w:color w:val="222222"/>
          <w:sz w:val="23"/>
        </w:rPr>
        <w:t>走</w:t>
      </w:r>
      <w:r>
        <w:rPr>
          <w:rFonts w:eastAsia="Galdeano" w:hint="eastAsia"/>
          <w:color w:val="222222"/>
          <w:sz w:val="23"/>
        </w:rPr>
        <w:t xml:space="preserve"> </w:t>
      </w:r>
      <w:r>
        <w:rPr>
          <w:rFonts w:eastAsia="Galdeano" w:hint="eastAsia"/>
          <w:color w:val="222222"/>
          <w:sz w:val="23"/>
        </w:rPr>
        <w:t>在绝对的力量面前自己完全没有选择权</w:t>
      </w:r>
      <w:r>
        <w:rPr>
          <w:rFonts w:eastAsia="微软雅黑" w:hint="eastAsia"/>
          <w:color w:val="494949"/>
        </w:rPr>
        <w:br/>
      </w:r>
      <w:r>
        <w:rPr>
          <w:rFonts w:eastAsia="Galdeano" w:hint="eastAsia"/>
          <w:color w:val="222222"/>
          <w:sz w:val="23"/>
        </w:rPr>
        <w:t>多久</w:t>
      </w:r>
      <w:r>
        <w:rPr>
          <w:rFonts w:eastAsia="Galdeano" w:hint="eastAsia"/>
          <w:color w:val="222222"/>
          <w:sz w:val="23"/>
        </w:rPr>
        <w:t xml:space="preserve"> </w:t>
      </w:r>
      <w:r>
        <w:rPr>
          <w:rFonts w:eastAsia="Galdeano" w:hint="eastAsia"/>
          <w:color w:val="222222"/>
          <w:sz w:val="23"/>
        </w:rPr>
        <w:t>少女问道</w:t>
      </w:r>
      <w:r>
        <w:rPr>
          <w:rFonts w:eastAsia="微软雅黑" w:hint="eastAsia"/>
          <w:color w:val="494949"/>
        </w:rPr>
        <w:br/>
      </w:r>
      <w:r>
        <w:rPr>
          <w:rFonts w:ascii="Galdeano" w:eastAsia="微软雅黑" w:hAnsi="Galdeano" w:cs="Galdeano" w:hint="eastAsia"/>
          <w:color w:val="222222"/>
          <w:sz w:val="23"/>
        </w:rPr>
        <w:t>3700</w:t>
      </w:r>
      <w:r>
        <w:rPr>
          <w:rFonts w:eastAsia="Galdeano" w:hint="eastAsia"/>
          <w:color w:val="222222"/>
          <w:sz w:val="23"/>
        </w:rPr>
        <w:t>个标准时左右吧</w:t>
      </w:r>
      <w:r>
        <w:rPr>
          <w:rFonts w:eastAsia="Galdeano" w:hint="eastAsia"/>
          <w:color w:val="222222"/>
          <w:sz w:val="23"/>
        </w:rPr>
        <w:t xml:space="preserve"> </w:t>
      </w:r>
      <w:r>
        <w:rPr>
          <w:rFonts w:eastAsia="Galdeano" w:hint="eastAsia"/>
          <w:color w:val="222222"/>
          <w:sz w:val="23"/>
        </w:rPr>
        <w:t>石头道</w:t>
      </w:r>
      <w:r>
        <w:rPr>
          <w:rFonts w:eastAsia="微软雅黑" w:hint="eastAsia"/>
          <w:color w:val="494949"/>
        </w:rPr>
        <w:br/>
      </w:r>
      <w:r>
        <w:rPr>
          <w:rFonts w:eastAsia="Galdeano" w:hint="eastAsia"/>
          <w:color w:val="222222"/>
          <w:sz w:val="23"/>
        </w:rPr>
        <w:t>好</w:t>
      </w:r>
      <w:r>
        <w:rPr>
          <w:rFonts w:eastAsia="Galdeano" w:hint="eastAsia"/>
          <w:color w:val="222222"/>
          <w:sz w:val="23"/>
        </w:rPr>
        <w:t xml:space="preserve"> </w:t>
      </w:r>
      <w:r>
        <w:rPr>
          <w:rFonts w:eastAsia="Galdeano" w:hint="eastAsia"/>
          <w:color w:val="222222"/>
          <w:sz w:val="23"/>
        </w:rPr>
        <w:t>我等你</w:t>
      </w:r>
      <w:r>
        <w:rPr>
          <w:rFonts w:eastAsia="Galdeano" w:hint="eastAsia"/>
          <w:color w:val="222222"/>
          <w:sz w:val="23"/>
        </w:rPr>
        <w:t xml:space="preserve"> </w:t>
      </w:r>
      <w:r>
        <w:rPr>
          <w:rFonts w:eastAsia="Galdeano" w:hint="eastAsia"/>
          <w:color w:val="222222"/>
          <w:sz w:val="23"/>
        </w:rPr>
        <w:t>少女将石头捡起</w:t>
      </w:r>
      <w:r>
        <w:rPr>
          <w:rFonts w:eastAsia="Galdeano" w:hint="eastAsia"/>
          <w:color w:val="222222"/>
          <w:sz w:val="23"/>
        </w:rPr>
        <w:t xml:space="preserve"> </w:t>
      </w:r>
      <w:r>
        <w:rPr>
          <w:rFonts w:eastAsia="Galdeano" w:hint="eastAsia"/>
          <w:color w:val="222222"/>
          <w:sz w:val="23"/>
        </w:rPr>
        <w:t>扔入空中消失不见</w:t>
      </w:r>
      <w:r>
        <w:rPr>
          <w:rFonts w:eastAsia="Galdeano" w:hint="eastAsia"/>
          <w:color w:val="222222"/>
          <w:sz w:val="23"/>
        </w:rPr>
        <w:t xml:space="preserve"> </w:t>
      </w:r>
      <w:r>
        <w:rPr>
          <w:rFonts w:eastAsia="Galdeano" w:hint="eastAsia"/>
          <w:color w:val="222222"/>
          <w:sz w:val="23"/>
        </w:rPr>
        <w:t>不久后地球古文明佛罗伦萨城市所在的位置</w:t>
      </w:r>
      <w:r>
        <w:rPr>
          <w:rFonts w:eastAsia="Galdeano" w:hint="eastAsia"/>
          <w:color w:val="222222"/>
          <w:sz w:val="23"/>
        </w:rPr>
        <w:t xml:space="preserve"> </w:t>
      </w:r>
      <w:r>
        <w:rPr>
          <w:rFonts w:eastAsia="Galdeano" w:hint="eastAsia"/>
          <w:color w:val="222222"/>
          <w:sz w:val="23"/>
        </w:rPr>
        <w:t>一座现代化工业城市中</w:t>
      </w:r>
      <w:r>
        <w:rPr>
          <w:rFonts w:eastAsia="Galdeano" w:hint="eastAsia"/>
          <w:color w:val="222222"/>
          <w:sz w:val="23"/>
        </w:rPr>
        <w:t xml:space="preserve"> </w:t>
      </w:r>
      <w:r>
        <w:rPr>
          <w:rFonts w:eastAsia="Galdeano" w:hint="eastAsia"/>
          <w:color w:val="222222"/>
          <w:sz w:val="23"/>
        </w:rPr>
        <w:t>一颗石头掉在了路边</w:t>
      </w:r>
      <w:r>
        <w:rPr>
          <w:rFonts w:eastAsia="Galdeano" w:hint="eastAsia"/>
          <w:color w:val="222222"/>
          <w:sz w:val="23"/>
        </w:rPr>
        <w:t xml:space="preserve"> </w:t>
      </w:r>
      <w:r>
        <w:rPr>
          <w:rFonts w:eastAsia="Galdeano" w:hint="eastAsia"/>
          <w:color w:val="222222"/>
          <w:sz w:val="23"/>
        </w:rPr>
        <w:t>和整个工业园区显得格格不入</w:t>
      </w:r>
      <w:r>
        <w:rPr>
          <w:rFonts w:eastAsia="微软雅黑" w:hint="eastAsia"/>
          <w:color w:val="494949"/>
        </w:rPr>
        <w:br/>
      </w:r>
      <w:r>
        <w:rPr>
          <w:rFonts w:eastAsia="微软雅黑" w:hint="eastAsia"/>
          <w:color w:val="494949"/>
        </w:rPr>
        <w:br/>
      </w:r>
      <w:r>
        <w:rPr>
          <w:rFonts w:eastAsia="Galdeano" w:hint="eastAsia"/>
          <w:color w:val="222222"/>
          <w:sz w:val="23"/>
        </w:rPr>
        <w:t>你想获得力量</w:t>
      </w:r>
      <w:r>
        <w:rPr>
          <w:rFonts w:eastAsia="Galdeano" w:hint="eastAsia"/>
          <w:color w:val="222222"/>
          <w:sz w:val="23"/>
        </w:rPr>
        <w:t xml:space="preserve"> </w:t>
      </w:r>
      <w:r>
        <w:rPr>
          <w:rFonts w:eastAsia="Galdeano" w:hint="eastAsia"/>
          <w:color w:val="222222"/>
          <w:sz w:val="23"/>
        </w:rPr>
        <w:t>少女用一种冰冷的声音说道</w:t>
      </w:r>
      <w:r>
        <w:rPr>
          <w:rFonts w:eastAsia="微软雅黑" w:hint="eastAsia"/>
          <w:color w:val="494949"/>
        </w:rPr>
        <w:br/>
      </w:r>
      <w:r>
        <w:rPr>
          <w:rFonts w:eastAsia="Galdeano" w:hint="eastAsia"/>
          <w:color w:val="222222"/>
          <w:sz w:val="23"/>
        </w:rPr>
        <w:t>面对的少年将电磁步枪平端至胸口</w:t>
      </w:r>
      <w:r>
        <w:rPr>
          <w:rFonts w:eastAsia="Galdeano" w:hint="eastAsia"/>
          <w:color w:val="222222"/>
          <w:sz w:val="23"/>
        </w:rPr>
        <w:t xml:space="preserve"> </w:t>
      </w:r>
      <w:r>
        <w:rPr>
          <w:rFonts w:eastAsia="Galdeano" w:hint="eastAsia"/>
          <w:color w:val="222222"/>
          <w:sz w:val="23"/>
        </w:rPr>
        <w:t>指向面前的少女</w:t>
      </w:r>
      <w:r>
        <w:rPr>
          <w:rFonts w:eastAsia="Galdeano" w:hint="eastAsia"/>
          <w:color w:val="222222"/>
          <w:sz w:val="23"/>
        </w:rPr>
        <w:t xml:space="preserve"> </w:t>
      </w:r>
      <w:r>
        <w:rPr>
          <w:rFonts w:eastAsia="Galdeano" w:hint="eastAsia"/>
          <w:color w:val="222222"/>
          <w:sz w:val="23"/>
        </w:rPr>
        <w:t>那个微笑的和石头说话的少女</w:t>
      </w:r>
      <w:r>
        <w:rPr>
          <w:rFonts w:eastAsia="Galdeano" w:hint="eastAsia"/>
          <w:color w:val="222222"/>
          <w:sz w:val="23"/>
        </w:rPr>
        <w:t xml:space="preserve"> </w:t>
      </w:r>
      <w:r>
        <w:rPr>
          <w:rFonts w:eastAsia="Galdeano" w:hint="eastAsia"/>
          <w:color w:val="222222"/>
          <w:sz w:val="23"/>
        </w:rPr>
        <w:t>温柔的感觉</w:t>
      </w:r>
      <w:r>
        <w:rPr>
          <w:rFonts w:eastAsia="Galdeano" w:hint="eastAsia"/>
          <w:color w:val="222222"/>
          <w:sz w:val="23"/>
        </w:rPr>
        <w:t xml:space="preserve"> </w:t>
      </w:r>
      <w:r>
        <w:rPr>
          <w:rFonts w:eastAsia="Galdeano" w:hint="eastAsia"/>
          <w:color w:val="222222"/>
          <w:sz w:val="23"/>
        </w:rPr>
        <w:t>瞬间转变成死寂和冰冷</w:t>
      </w:r>
      <w:r>
        <w:rPr>
          <w:rFonts w:eastAsia="Galdeano" w:hint="eastAsia"/>
          <w:color w:val="222222"/>
          <w:sz w:val="23"/>
        </w:rPr>
        <w:t xml:space="preserve"> </w:t>
      </w:r>
      <w:r>
        <w:rPr>
          <w:rFonts w:eastAsia="Galdeano" w:hint="eastAsia"/>
          <w:color w:val="222222"/>
          <w:sz w:val="23"/>
        </w:rPr>
        <w:t>身体在颤抖</w:t>
      </w:r>
      <w:r>
        <w:rPr>
          <w:rFonts w:eastAsia="Galdeano" w:hint="eastAsia"/>
          <w:color w:val="222222"/>
          <w:sz w:val="23"/>
        </w:rPr>
        <w:t xml:space="preserve"> </w:t>
      </w:r>
      <w:r>
        <w:rPr>
          <w:rFonts w:eastAsia="Galdeano" w:hint="eastAsia"/>
          <w:color w:val="222222"/>
          <w:sz w:val="23"/>
        </w:rPr>
        <w:t>电磁步枪能量已经耗尽</w:t>
      </w:r>
      <w:r>
        <w:rPr>
          <w:rFonts w:eastAsia="Galdeano" w:hint="eastAsia"/>
          <w:color w:val="222222"/>
          <w:sz w:val="23"/>
        </w:rPr>
        <w:t xml:space="preserve"> </w:t>
      </w:r>
      <w:r>
        <w:rPr>
          <w:rFonts w:eastAsia="Galdeano" w:hint="eastAsia"/>
          <w:color w:val="222222"/>
          <w:sz w:val="23"/>
        </w:rPr>
        <w:t>每秒上千次脉冲下少女毫发无损</w:t>
      </w:r>
      <w:r>
        <w:rPr>
          <w:rFonts w:eastAsia="Galdeano" w:hint="eastAsia"/>
          <w:color w:val="222222"/>
          <w:sz w:val="23"/>
        </w:rPr>
        <w:t xml:space="preserve"> </w:t>
      </w:r>
      <w:r>
        <w:rPr>
          <w:rFonts w:eastAsia="Galdeano" w:hint="eastAsia"/>
          <w:color w:val="222222"/>
          <w:sz w:val="23"/>
        </w:rPr>
        <w:t>这是新人类也无法做到的</w:t>
      </w:r>
      <w:r>
        <w:rPr>
          <w:rFonts w:eastAsia="Galdeano" w:hint="eastAsia"/>
          <w:color w:val="222222"/>
          <w:sz w:val="23"/>
        </w:rPr>
        <w:t xml:space="preserve"> </w:t>
      </w:r>
      <w:r>
        <w:rPr>
          <w:rFonts w:eastAsia="Galdeano" w:hint="eastAsia"/>
          <w:color w:val="222222"/>
          <w:sz w:val="23"/>
        </w:rPr>
        <w:t>但少年却不想逃跑</w:t>
      </w:r>
      <w:r>
        <w:rPr>
          <w:rFonts w:eastAsia="Galdeano" w:hint="eastAsia"/>
          <w:color w:val="222222"/>
          <w:sz w:val="23"/>
        </w:rPr>
        <w:t xml:space="preserve"> </w:t>
      </w:r>
      <w:r>
        <w:rPr>
          <w:rFonts w:eastAsia="Galdeano" w:hint="eastAsia"/>
          <w:color w:val="222222"/>
          <w:sz w:val="23"/>
        </w:rPr>
        <w:t>少年潜意识深处直觉到如果转身</w:t>
      </w:r>
      <w:r>
        <w:rPr>
          <w:rFonts w:eastAsia="Galdeano" w:hint="eastAsia"/>
          <w:color w:val="222222"/>
          <w:sz w:val="23"/>
        </w:rPr>
        <w:t xml:space="preserve"> </w:t>
      </w:r>
      <w:r>
        <w:rPr>
          <w:rFonts w:eastAsia="Galdeano" w:hint="eastAsia"/>
          <w:color w:val="222222"/>
          <w:sz w:val="23"/>
        </w:rPr>
        <w:t>眼前的少女会毫不犹豫的杀死自己</w:t>
      </w:r>
      <w:r>
        <w:rPr>
          <w:rFonts w:eastAsia="微软雅黑" w:hint="eastAsia"/>
          <w:color w:val="494949"/>
        </w:rPr>
        <w:br/>
      </w:r>
      <w:r>
        <w:rPr>
          <w:rFonts w:eastAsia="Galdeano" w:hint="eastAsia"/>
          <w:color w:val="222222"/>
          <w:sz w:val="23"/>
        </w:rPr>
        <w:t>许久后</w:t>
      </w:r>
      <w:r>
        <w:rPr>
          <w:rFonts w:eastAsia="Galdeano" w:hint="eastAsia"/>
          <w:color w:val="222222"/>
          <w:sz w:val="23"/>
        </w:rPr>
        <w:t xml:space="preserve"> </w:t>
      </w:r>
      <w:r>
        <w:rPr>
          <w:rFonts w:eastAsia="Galdeano" w:hint="eastAsia"/>
          <w:color w:val="222222"/>
          <w:sz w:val="23"/>
        </w:rPr>
        <w:t>安在少女的注视下接近崩溃</w:t>
      </w:r>
      <w:r>
        <w:rPr>
          <w:rFonts w:eastAsia="Galdeano" w:hint="eastAsia"/>
          <w:color w:val="222222"/>
          <w:sz w:val="23"/>
        </w:rPr>
        <w:t xml:space="preserve"> </w:t>
      </w:r>
      <w:r>
        <w:rPr>
          <w:rFonts w:eastAsia="Galdeano" w:hint="eastAsia"/>
          <w:color w:val="222222"/>
          <w:sz w:val="23"/>
        </w:rPr>
        <w:t>少女终于开口</w:t>
      </w:r>
      <w:r>
        <w:rPr>
          <w:rFonts w:eastAsia="微软雅黑" w:hint="eastAsia"/>
          <w:color w:val="494949"/>
        </w:rPr>
        <w:br/>
      </w:r>
      <w:r>
        <w:rPr>
          <w:rFonts w:eastAsia="Galdeano" w:hint="eastAsia"/>
          <w:color w:val="222222"/>
          <w:sz w:val="23"/>
        </w:rPr>
        <w:t>很好</w:t>
      </w:r>
      <w:r>
        <w:rPr>
          <w:rFonts w:eastAsia="Galdeano" w:hint="eastAsia"/>
          <w:color w:val="222222"/>
          <w:sz w:val="23"/>
        </w:rPr>
        <w:t xml:space="preserve"> </w:t>
      </w:r>
      <w:r>
        <w:rPr>
          <w:rFonts w:eastAsia="Galdeano" w:hint="eastAsia"/>
          <w:color w:val="222222"/>
          <w:sz w:val="23"/>
        </w:rPr>
        <w:t>我给你力量</w:t>
      </w:r>
      <w:r>
        <w:rPr>
          <w:rFonts w:eastAsia="Galdeano" w:hint="eastAsia"/>
          <w:color w:val="222222"/>
          <w:sz w:val="23"/>
        </w:rPr>
        <w:t xml:space="preserve"> </w:t>
      </w:r>
      <w:r>
        <w:rPr>
          <w:rFonts w:eastAsia="Galdeano" w:hint="eastAsia"/>
          <w:color w:val="222222"/>
          <w:sz w:val="23"/>
        </w:rPr>
        <w:t>就当作为毁坏石屋的赔偿喽</w:t>
      </w:r>
      <w:r>
        <w:rPr>
          <w:rFonts w:eastAsia="Galdeano" w:hint="eastAsia"/>
          <w:color w:val="222222"/>
          <w:sz w:val="23"/>
        </w:rPr>
        <w:t xml:space="preserve"> </w:t>
      </w:r>
      <w:r>
        <w:rPr>
          <w:rFonts w:eastAsia="Galdeano" w:hint="eastAsia"/>
          <w:color w:val="222222"/>
          <w:sz w:val="23"/>
        </w:rPr>
        <w:t>哪一定很好玩</w:t>
      </w:r>
      <w:r>
        <w:rPr>
          <w:rFonts w:eastAsia="Galdeano" w:hint="eastAsia"/>
          <w:color w:val="222222"/>
          <w:sz w:val="23"/>
        </w:rPr>
        <w:t xml:space="preserve"> </w:t>
      </w:r>
      <w:r>
        <w:rPr>
          <w:rFonts w:eastAsia="Galdeano" w:hint="eastAsia"/>
          <w:color w:val="222222"/>
          <w:sz w:val="23"/>
        </w:rPr>
        <w:t>请为这个世界带来乐趣吧</w:t>
      </w:r>
      <w:r>
        <w:rPr>
          <w:rFonts w:eastAsia="Galdeano" w:hint="eastAsia"/>
          <w:color w:val="222222"/>
          <w:sz w:val="23"/>
        </w:rPr>
        <w:t xml:space="preserve"> </w:t>
      </w:r>
      <w:r>
        <w:rPr>
          <w:rFonts w:eastAsia="Galdeano" w:hint="eastAsia"/>
          <w:color w:val="222222"/>
          <w:sz w:val="23"/>
        </w:rPr>
        <w:t>但不要一下全部玩死哦</w:t>
      </w:r>
      <w:r>
        <w:rPr>
          <w:rFonts w:eastAsia="Galdeano" w:hint="eastAsia"/>
          <w:color w:val="222222"/>
          <w:sz w:val="23"/>
        </w:rPr>
        <w:t xml:space="preserve"> </w:t>
      </w:r>
      <w:r>
        <w:rPr>
          <w:rFonts w:eastAsia="Galdeano" w:hint="eastAsia"/>
          <w:color w:val="222222"/>
          <w:sz w:val="23"/>
        </w:rPr>
        <w:t>安失去意识前</w:t>
      </w:r>
      <w:r>
        <w:rPr>
          <w:rFonts w:eastAsia="Galdeano" w:hint="eastAsia"/>
          <w:color w:val="222222"/>
          <w:sz w:val="23"/>
        </w:rPr>
        <w:t xml:space="preserve"> </w:t>
      </w:r>
      <w:r>
        <w:rPr>
          <w:rFonts w:eastAsia="Galdeano" w:hint="eastAsia"/>
          <w:color w:val="222222"/>
          <w:sz w:val="23"/>
        </w:rPr>
        <w:t>少女是微笑的说出这句话的</w:t>
      </w:r>
      <w:r>
        <w:rPr>
          <w:rFonts w:eastAsia="Galdeano" w:hint="eastAsia"/>
          <w:color w:val="222222"/>
          <w:sz w:val="23"/>
        </w:rPr>
        <w:t xml:space="preserve"> </w:t>
      </w:r>
      <w:r>
        <w:rPr>
          <w:rFonts w:eastAsia="Galdeano" w:hint="eastAsia"/>
          <w:color w:val="222222"/>
          <w:sz w:val="23"/>
        </w:rPr>
        <w:t>那个微笑陪伴了安漫长生命中无数的岁月</w:t>
      </w:r>
      <w:r>
        <w:rPr>
          <w:rFonts w:eastAsia="微软雅黑" w:hint="eastAsia"/>
          <w:color w:val="494949"/>
        </w:rPr>
        <w:br/>
      </w:r>
      <w:r>
        <w:rPr>
          <w:rFonts w:eastAsia="微软雅黑" w:hint="eastAsia"/>
          <w:color w:val="494949"/>
        </w:rPr>
        <w:br/>
      </w:r>
      <w:r>
        <w:rPr>
          <w:rFonts w:eastAsia="Galdeano" w:hint="eastAsia"/>
          <w:color w:val="222222"/>
          <w:sz w:val="23"/>
        </w:rPr>
        <w:t>是圆形的</w:t>
      </w:r>
      <w:r>
        <w:rPr>
          <w:rFonts w:eastAsia="Galdeano" w:hint="eastAsia"/>
          <w:color w:val="222222"/>
          <w:sz w:val="23"/>
        </w:rPr>
        <w:t xml:space="preserve"> </w:t>
      </w:r>
      <w:r>
        <w:rPr>
          <w:rFonts w:eastAsia="Galdeano" w:hint="eastAsia"/>
          <w:color w:val="222222"/>
          <w:sz w:val="23"/>
        </w:rPr>
        <w:t>没有颜色即是它的颜色</w:t>
      </w:r>
      <w:r>
        <w:rPr>
          <w:rFonts w:eastAsia="Galdeano" w:hint="eastAsia"/>
          <w:color w:val="222222"/>
          <w:sz w:val="23"/>
        </w:rPr>
        <w:t xml:space="preserve"> </w:t>
      </w:r>
      <w:r>
        <w:rPr>
          <w:rFonts w:eastAsia="Galdeano" w:hint="eastAsia"/>
          <w:color w:val="222222"/>
          <w:sz w:val="23"/>
        </w:rPr>
        <w:t>直径七米</w:t>
      </w:r>
      <w:r>
        <w:rPr>
          <w:rFonts w:eastAsia="Galdeano" w:hint="eastAsia"/>
          <w:color w:val="222222"/>
          <w:sz w:val="23"/>
        </w:rPr>
        <w:t xml:space="preserve"> </w:t>
      </w:r>
      <w:r>
        <w:rPr>
          <w:rFonts w:eastAsia="Galdeano" w:hint="eastAsia"/>
          <w:color w:val="222222"/>
          <w:sz w:val="23"/>
        </w:rPr>
        <w:t>而圆形只是它投射在</w:t>
      </w:r>
      <w:r>
        <w:rPr>
          <w:rFonts w:ascii="Galdeano" w:eastAsia="微软雅黑" w:hAnsi="Galdeano" w:cs="Galdeano" w:hint="eastAsia"/>
          <w:color w:val="222222"/>
          <w:sz w:val="23"/>
        </w:rPr>
        <w:t>3</w:t>
      </w:r>
      <w:r>
        <w:rPr>
          <w:rFonts w:eastAsia="Galdeano" w:hint="eastAsia"/>
          <w:color w:val="222222"/>
          <w:sz w:val="23"/>
        </w:rPr>
        <w:t>维的一个面而已</w:t>
      </w:r>
      <w:r>
        <w:rPr>
          <w:rFonts w:eastAsia="Galdeano" w:hint="eastAsia"/>
          <w:color w:val="222222"/>
          <w:sz w:val="23"/>
        </w:rPr>
        <w:t xml:space="preserve"> </w:t>
      </w:r>
      <w:r>
        <w:rPr>
          <w:rFonts w:eastAsia="Galdeano" w:hint="eastAsia"/>
          <w:color w:val="222222"/>
          <w:sz w:val="23"/>
        </w:rPr>
        <w:t>它是一艘战舰</w:t>
      </w:r>
      <w:r>
        <w:rPr>
          <w:rFonts w:eastAsia="Galdeano" w:hint="eastAsia"/>
          <w:color w:val="222222"/>
          <w:sz w:val="23"/>
        </w:rPr>
        <w:t xml:space="preserve"> </w:t>
      </w:r>
      <w:r>
        <w:rPr>
          <w:rFonts w:eastAsia="Galdeano" w:hint="eastAsia"/>
          <w:color w:val="222222"/>
          <w:sz w:val="23"/>
        </w:rPr>
        <w:t>可以这么称呼或者翻译</w:t>
      </w:r>
      <w:r>
        <w:rPr>
          <w:rFonts w:eastAsia="微软雅黑" w:hint="eastAsia"/>
          <w:color w:val="494949"/>
        </w:rPr>
        <w:br/>
      </w:r>
      <w:r>
        <w:rPr>
          <w:rFonts w:eastAsia="Galdeano" w:hint="eastAsia"/>
          <w:color w:val="222222"/>
          <w:sz w:val="23"/>
        </w:rPr>
        <w:t>这艘战舰</w:t>
      </w:r>
      <w:r>
        <w:rPr>
          <w:rFonts w:eastAsia="Galdeano" w:hint="eastAsia"/>
          <w:color w:val="222222"/>
          <w:sz w:val="23"/>
        </w:rPr>
        <w:t xml:space="preserve"> </w:t>
      </w:r>
      <w:r>
        <w:rPr>
          <w:rFonts w:eastAsia="Galdeano" w:hint="eastAsia"/>
          <w:color w:val="222222"/>
          <w:sz w:val="23"/>
        </w:rPr>
        <w:t>被秩序者从一个纯无梦想场中制造</w:t>
      </w:r>
      <w:r>
        <w:rPr>
          <w:rFonts w:eastAsia="Galdeano" w:hint="eastAsia"/>
          <w:color w:val="222222"/>
          <w:sz w:val="23"/>
        </w:rPr>
        <w:t xml:space="preserve"> </w:t>
      </w:r>
      <w:r>
        <w:rPr>
          <w:rFonts w:eastAsia="Galdeano" w:hint="eastAsia"/>
          <w:color w:val="222222"/>
          <w:sz w:val="23"/>
        </w:rPr>
        <w:t>花了</w:t>
      </w:r>
      <w:r>
        <w:rPr>
          <w:rFonts w:ascii="Galdeano" w:eastAsia="微软雅黑" w:hAnsi="Galdeano" w:cs="Galdeano" w:hint="eastAsia"/>
          <w:color w:val="222222"/>
          <w:sz w:val="23"/>
        </w:rPr>
        <w:t>5</w:t>
      </w:r>
      <w:r>
        <w:rPr>
          <w:rFonts w:eastAsia="Galdeano" w:hint="eastAsia"/>
          <w:color w:val="222222"/>
          <w:sz w:val="23"/>
        </w:rPr>
        <w:t>秒钟</w:t>
      </w:r>
      <w:r>
        <w:rPr>
          <w:rFonts w:eastAsia="Galdeano" w:hint="eastAsia"/>
          <w:color w:val="222222"/>
          <w:sz w:val="23"/>
        </w:rPr>
        <w:t xml:space="preserve"> </w:t>
      </w:r>
      <w:r>
        <w:rPr>
          <w:rFonts w:eastAsia="Galdeano" w:hint="eastAsia"/>
          <w:color w:val="222222"/>
          <w:sz w:val="23"/>
        </w:rPr>
        <w:t>这艘战舰设计图</w:t>
      </w:r>
      <w:r>
        <w:rPr>
          <w:rFonts w:eastAsia="Galdeano" w:hint="eastAsia"/>
          <w:color w:val="222222"/>
          <w:sz w:val="23"/>
        </w:rPr>
        <w:t xml:space="preserve"> </w:t>
      </w:r>
      <w:r>
        <w:rPr>
          <w:rFonts w:eastAsia="Galdeano" w:hint="eastAsia"/>
          <w:color w:val="222222"/>
          <w:sz w:val="23"/>
        </w:rPr>
        <w:t>是极尔人的巅峰杰作</w:t>
      </w:r>
      <w:r>
        <w:rPr>
          <w:rFonts w:eastAsia="Galdeano" w:hint="eastAsia"/>
          <w:color w:val="222222"/>
          <w:sz w:val="23"/>
        </w:rPr>
        <w:t xml:space="preserve"> </w:t>
      </w:r>
      <w:r>
        <w:rPr>
          <w:rFonts w:ascii="Galdeano" w:eastAsia="微软雅黑" w:hAnsi="Galdeano" w:cs="Galdeano" w:hint="eastAsia"/>
          <w:color w:val="222222"/>
          <w:sz w:val="23"/>
        </w:rPr>
        <w:t>50</w:t>
      </w:r>
      <w:r>
        <w:rPr>
          <w:rFonts w:eastAsia="Galdeano" w:hint="eastAsia"/>
          <w:color w:val="222222"/>
          <w:sz w:val="23"/>
        </w:rPr>
        <w:t>玄度文明技术的结晶</w:t>
      </w:r>
      <w:r>
        <w:rPr>
          <w:rFonts w:eastAsia="微软雅黑" w:hint="eastAsia"/>
          <w:color w:val="494949"/>
        </w:rPr>
        <w:br/>
      </w:r>
      <w:r>
        <w:rPr>
          <w:rFonts w:eastAsia="Galdeano" w:hint="eastAsia"/>
          <w:color w:val="222222"/>
          <w:sz w:val="23"/>
        </w:rPr>
        <w:t>安</w:t>
      </w:r>
      <w:r>
        <w:rPr>
          <w:rFonts w:eastAsia="Galdeano" w:hint="eastAsia"/>
          <w:color w:val="222222"/>
          <w:sz w:val="23"/>
        </w:rPr>
        <w:t xml:space="preserve"> </w:t>
      </w:r>
      <w:r>
        <w:rPr>
          <w:rFonts w:eastAsia="Galdeano" w:hint="eastAsia"/>
          <w:color w:val="222222"/>
          <w:sz w:val="23"/>
        </w:rPr>
        <w:t>花了</w:t>
      </w:r>
      <w:r>
        <w:rPr>
          <w:rFonts w:eastAsia="Galdeano" w:hint="eastAsia"/>
          <w:color w:val="222222"/>
          <w:sz w:val="23"/>
        </w:rPr>
        <w:t xml:space="preserve"> </w:t>
      </w:r>
      <w:r>
        <w:rPr>
          <w:rFonts w:eastAsia="Galdeano" w:hint="eastAsia"/>
          <w:color w:val="222222"/>
          <w:sz w:val="23"/>
        </w:rPr>
        <w:t>几个小时明白自己的处境</w:t>
      </w:r>
      <w:r>
        <w:rPr>
          <w:rFonts w:eastAsia="Galdeano" w:hint="eastAsia"/>
          <w:color w:val="222222"/>
          <w:sz w:val="23"/>
        </w:rPr>
        <w:t xml:space="preserve"> </w:t>
      </w:r>
      <w:r>
        <w:rPr>
          <w:rFonts w:eastAsia="Galdeano" w:hint="eastAsia"/>
          <w:color w:val="222222"/>
          <w:sz w:val="23"/>
        </w:rPr>
        <w:t>身体是一艘飞船</w:t>
      </w:r>
      <w:r>
        <w:rPr>
          <w:rFonts w:eastAsia="Galdeano" w:hint="eastAsia"/>
          <w:color w:val="222222"/>
          <w:sz w:val="23"/>
        </w:rPr>
        <w:t xml:space="preserve"> </w:t>
      </w:r>
      <w:r>
        <w:rPr>
          <w:rFonts w:eastAsia="Galdeano" w:hint="eastAsia"/>
          <w:color w:val="222222"/>
          <w:sz w:val="23"/>
        </w:rPr>
        <w:t>而曾今的身体仅剩大脑</w:t>
      </w:r>
      <w:r>
        <w:rPr>
          <w:rFonts w:eastAsia="Galdeano" w:hint="eastAsia"/>
          <w:color w:val="222222"/>
          <w:sz w:val="23"/>
        </w:rPr>
        <w:t xml:space="preserve"> </w:t>
      </w:r>
      <w:r>
        <w:rPr>
          <w:rFonts w:eastAsia="Galdeano" w:hint="eastAsia"/>
          <w:color w:val="222222"/>
          <w:sz w:val="23"/>
        </w:rPr>
        <w:t>位于飞船核心</w:t>
      </w:r>
      <w:r>
        <w:rPr>
          <w:rFonts w:eastAsia="Galdeano" w:hint="eastAsia"/>
          <w:color w:val="222222"/>
          <w:sz w:val="23"/>
        </w:rPr>
        <w:t xml:space="preserve"> </w:t>
      </w:r>
      <w:r>
        <w:rPr>
          <w:rFonts w:eastAsia="Galdeano" w:hint="eastAsia"/>
          <w:color w:val="222222"/>
          <w:sz w:val="23"/>
        </w:rPr>
        <w:t>一切就像做梦</w:t>
      </w:r>
      <w:r>
        <w:rPr>
          <w:rFonts w:eastAsia="Galdeano" w:hint="eastAsia"/>
          <w:color w:val="222222"/>
          <w:sz w:val="23"/>
        </w:rPr>
        <w:t xml:space="preserve"> </w:t>
      </w:r>
      <w:r>
        <w:rPr>
          <w:rFonts w:eastAsia="Galdeano" w:hint="eastAsia"/>
          <w:color w:val="222222"/>
          <w:sz w:val="23"/>
        </w:rPr>
        <w:t>或者</w:t>
      </w:r>
      <w:r>
        <w:rPr>
          <w:rFonts w:eastAsia="Galdeano" w:hint="eastAsia"/>
          <w:color w:val="222222"/>
          <w:sz w:val="23"/>
        </w:rPr>
        <w:t xml:space="preserve"> </w:t>
      </w:r>
      <w:r>
        <w:rPr>
          <w:rFonts w:eastAsia="Galdeano" w:hint="eastAsia"/>
          <w:color w:val="222222"/>
          <w:sz w:val="23"/>
        </w:rPr>
        <w:t>本身就是一场梦</w:t>
      </w:r>
      <w:r>
        <w:rPr>
          <w:rFonts w:eastAsia="微软雅黑" w:hint="eastAsia"/>
          <w:color w:val="494949"/>
        </w:rPr>
        <w:br/>
      </w:r>
      <w:r>
        <w:rPr>
          <w:rFonts w:eastAsia="Galdeano" w:hint="eastAsia"/>
          <w:color w:val="222222"/>
          <w:sz w:val="23"/>
        </w:rPr>
        <w:t>安</w:t>
      </w:r>
      <w:r>
        <w:rPr>
          <w:rFonts w:eastAsia="Galdeano" w:hint="eastAsia"/>
          <w:color w:val="222222"/>
          <w:sz w:val="23"/>
        </w:rPr>
        <w:t xml:space="preserve"> </w:t>
      </w:r>
      <w:r>
        <w:rPr>
          <w:rFonts w:eastAsia="Galdeano" w:hint="eastAsia"/>
          <w:color w:val="222222"/>
          <w:sz w:val="23"/>
        </w:rPr>
        <w:t>静静的漂浮在新人类太空城上方</w:t>
      </w:r>
      <w:r>
        <w:rPr>
          <w:rFonts w:eastAsia="Galdeano" w:hint="eastAsia"/>
          <w:color w:val="222222"/>
          <w:sz w:val="23"/>
        </w:rPr>
        <w:t xml:space="preserve"> </w:t>
      </w:r>
      <w:r>
        <w:rPr>
          <w:rFonts w:eastAsia="Galdeano" w:hint="eastAsia"/>
          <w:color w:val="222222"/>
          <w:sz w:val="23"/>
        </w:rPr>
        <w:t>而对方完全无从察觉</w:t>
      </w:r>
      <w:r>
        <w:rPr>
          <w:rFonts w:eastAsia="Galdeano" w:hint="eastAsia"/>
          <w:color w:val="222222"/>
          <w:sz w:val="23"/>
        </w:rPr>
        <w:t xml:space="preserve"> </w:t>
      </w:r>
      <w:r>
        <w:rPr>
          <w:rFonts w:eastAsia="Galdeano" w:hint="eastAsia"/>
          <w:color w:val="222222"/>
          <w:sz w:val="23"/>
        </w:rPr>
        <w:t>安</w:t>
      </w:r>
      <w:r>
        <w:rPr>
          <w:rFonts w:eastAsia="Galdeano" w:hint="eastAsia"/>
          <w:color w:val="222222"/>
          <w:sz w:val="23"/>
        </w:rPr>
        <w:t xml:space="preserve"> </w:t>
      </w:r>
      <w:r>
        <w:rPr>
          <w:rFonts w:eastAsia="Galdeano" w:hint="eastAsia"/>
          <w:color w:val="222222"/>
          <w:sz w:val="23"/>
        </w:rPr>
        <w:t>花了一年时间从舰船辅助系统中学习并适应了自己的新身体</w:t>
      </w:r>
      <w:r>
        <w:rPr>
          <w:rFonts w:eastAsia="Galdeano" w:hint="eastAsia"/>
          <w:color w:val="222222"/>
          <w:sz w:val="23"/>
        </w:rPr>
        <w:t xml:space="preserve"> </w:t>
      </w:r>
      <w:r>
        <w:rPr>
          <w:rFonts w:eastAsia="Galdeano" w:hint="eastAsia"/>
          <w:color w:val="222222"/>
          <w:sz w:val="23"/>
        </w:rPr>
        <w:t>安</w:t>
      </w:r>
      <w:r>
        <w:rPr>
          <w:rFonts w:eastAsia="Galdeano" w:hint="eastAsia"/>
          <w:color w:val="222222"/>
          <w:sz w:val="23"/>
        </w:rPr>
        <w:t xml:space="preserve"> </w:t>
      </w:r>
      <w:r>
        <w:rPr>
          <w:rFonts w:eastAsia="Galdeano" w:hint="eastAsia"/>
          <w:color w:val="222222"/>
          <w:sz w:val="23"/>
        </w:rPr>
        <w:t>现在觉得自己就是神</w:t>
      </w:r>
      <w:r>
        <w:rPr>
          <w:rFonts w:eastAsia="Galdeano" w:hint="eastAsia"/>
          <w:color w:val="222222"/>
          <w:sz w:val="23"/>
        </w:rPr>
        <w:t xml:space="preserve"> </w:t>
      </w:r>
      <w:r>
        <w:rPr>
          <w:rFonts w:eastAsia="Galdeano" w:hint="eastAsia"/>
          <w:color w:val="222222"/>
          <w:sz w:val="23"/>
        </w:rPr>
        <w:t>因为这艘战舰甚至有能力干涉物理法则</w:t>
      </w:r>
      <w:r>
        <w:rPr>
          <w:rFonts w:eastAsia="微软雅黑" w:hint="eastAsia"/>
          <w:color w:val="494949"/>
        </w:rPr>
        <w:br/>
      </w:r>
      <w:r>
        <w:rPr>
          <w:rFonts w:eastAsia="Galdeano" w:hint="eastAsia"/>
          <w:color w:val="222222"/>
          <w:sz w:val="23"/>
        </w:rPr>
        <w:t>世间</w:t>
      </w:r>
      <w:r>
        <w:rPr>
          <w:rFonts w:eastAsia="Galdeano" w:hint="eastAsia"/>
          <w:color w:val="222222"/>
          <w:sz w:val="23"/>
        </w:rPr>
        <w:t xml:space="preserve"> </w:t>
      </w:r>
      <w:r>
        <w:rPr>
          <w:rFonts w:eastAsia="Galdeano" w:hint="eastAsia"/>
          <w:color w:val="222222"/>
          <w:sz w:val="23"/>
        </w:rPr>
        <w:t>是有神的</w:t>
      </w:r>
      <w:r>
        <w:rPr>
          <w:rFonts w:eastAsia="Galdeano" w:hint="eastAsia"/>
          <w:color w:val="222222"/>
          <w:sz w:val="23"/>
        </w:rPr>
        <w:t xml:space="preserve"> </w:t>
      </w:r>
      <w:r>
        <w:rPr>
          <w:rFonts w:eastAsia="Galdeano" w:hint="eastAsia"/>
          <w:color w:val="222222"/>
          <w:sz w:val="23"/>
        </w:rPr>
        <w:t>安告诉自己</w:t>
      </w:r>
      <w:r>
        <w:rPr>
          <w:rFonts w:eastAsia="Galdeano" w:hint="eastAsia"/>
          <w:color w:val="222222"/>
          <w:sz w:val="23"/>
        </w:rPr>
        <w:t xml:space="preserve"> </w:t>
      </w:r>
      <w:r>
        <w:rPr>
          <w:rFonts w:eastAsia="Galdeano" w:hint="eastAsia"/>
          <w:color w:val="222222"/>
          <w:sz w:val="23"/>
        </w:rPr>
        <w:t>因为神创造了神</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你好</w:t>
      </w:r>
      <w:r>
        <w:rPr>
          <w:rFonts w:eastAsia="Galdeano" w:hint="eastAsia"/>
          <w:color w:val="222222"/>
          <w:sz w:val="23"/>
        </w:rPr>
        <w:t xml:space="preserve"> </w:t>
      </w:r>
      <w:r>
        <w:rPr>
          <w:rFonts w:eastAsia="Galdeano" w:hint="eastAsia"/>
          <w:color w:val="222222"/>
          <w:sz w:val="23"/>
        </w:rPr>
        <w:t>时间点</w:t>
      </w:r>
      <w:r>
        <w:rPr>
          <w:rFonts w:eastAsia="Galdeano" w:hint="eastAsia"/>
          <w:color w:val="222222"/>
          <w:sz w:val="23"/>
        </w:rPr>
        <w:t xml:space="preserve"> </w:t>
      </w:r>
      <w:r>
        <w:rPr>
          <w:rFonts w:ascii="Galdeano" w:eastAsia="微软雅黑" w:hAnsi="Galdeano" w:cs="Galdeano" w:hint="eastAsia"/>
          <w:color w:val="222222"/>
          <w:sz w:val="23"/>
        </w:rPr>
        <w:t xml:space="preserve">345345263463 </w:t>
      </w:r>
      <w:r>
        <w:rPr>
          <w:rFonts w:eastAsia="Galdeano" w:hint="eastAsia"/>
          <w:color w:val="222222"/>
          <w:sz w:val="23"/>
        </w:rPr>
        <w:t>晓知到你的问题</w:t>
      </w:r>
      <w:r>
        <w:rPr>
          <w:rFonts w:eastAsia="微软雅黑" w:hint="eastAsia"/>
          <w:color w:val="494949"/>
        </w:rPr>
        <w:br/>
      </w:r>
      <w:r>
        <w:rPr>
          <w:rFonts w:eastAsia="Galdeano" w:hint="eastAsia"/>
          <w:color w:val="222222"/>
          <w:sz w:val="23"/>
        </w:rPr>
        <w:t>标准时</w:t>
      </w:r>
      <w:r>
        <w:rPr>
          <w:rFonts w:eastAsia="Galdeano" w:hint="eastAsia"/>
          <w:color w:val="222222"/>
          <w:sz w:val="23"/>
        </w:rPr>
        <w:t xml:space="preserve"> </w:t>
      </w:r>
      <w:r>
        <w:rPr>
          <w:rFonts w:eastAsia="Galdeano" w:hint="eastAsia"/>
          <w:color w:val="222222"/>
          <w:sz w:val="23"/>
        </w:rPr>
        <w:t>也可以翻译成主时间</w:t>
      </w:r>
      <w:r>
        <w:rPr>
          <w:rFonts w:eastAsia="Galdeano" w:hint="eastAsia"/>
          <w:color w:val="222222"/>
          <w:sz w:val="23"/>
        </w:rPr>
        <w:t xml:space="preserve"> </w:t>
      </w:r>
      <w:r>
        <w:rPr>
          <w:rFonts w:eastAsia="Galdeano" w:hint="eastAsia"/>
          <w:color w:val="222222"/>
          <w:sz w:val="23"/>
        </w:rPr>
        <w:t>一性时间</w:t>
      </w:r>
      <w:r>
        <w:rPr>
          <w:rFonts w:eastAsia="Galdeano" w:hint="eastAsia"/>
          <w:color w:val="222222"/>
          <w:sz w:val="23"/>
        </w:rPr>
        <w:t xml:space="preserve"> </w:t>
      </w:r>
      <w:r>
        <w:rPr>
          <w:rFonts w:eastAsia="Galdeano" w:hint="eastAsia"/>
          <w:color w:val="222222"/>
          <w:sz w:val="23"/>
        </w:rPr>
        <w:t>绝对时间</w:t>
      </w:r>
      <w:r>
        <w:rPr>
          <w:rFonts w:eastAsia="Galdeano" w:hint="eastAsia"/>
          <w:color w:val="222222"/>
          <w:sz w:val="23"/>
        </w:rPr>
        <w:t xml:space="preserve"> </w:t>
      </w:r>
      <w:r>
        <w:rPr>
          <w:rFonts w:eastAsia="Galdeano" w:hint="eastAsia"/>
          <w:color w:val="222222"/>
          <w:sz w:val="23"/>
        </w:rPr>
        <w:t>主时间</w:t>
      </w:r>
      <w:r>
        <w:rPr>
          <w:rFonts w:eastAsia="Galdeano" w:hint="eastAsia"/>
          <w:color w:val="222222"/>
          <w:sz w:val="23"/>
        </w:rPr>
        <w:t xml:space="preserve"> </w:t>
      </w:r>
      <w:r>
        <w:rPr>
          <w:rFonts w:eastAsia="Galdeano" w:hint="eastAsia"/>
          <w:color w:val="222222"/>
          <w:sz w:val="23"/>
        </w:rPr>
        <w:t>是总玄宇宙世界通用衡量标准</w:t>
      </w:r>
      <w:r>
        <w:rPr>
          <w:rFonts w:eastAsia="Galdeano" w:hint="eastAsia"/>
          <w:color w:val="222222"/>
          <w:sz w:val="23"/>
        </w:rPr>
        <w:t xml:space="preserve"> </w:t>
      </w:r>
      <w:r>
        <w:rPr>
          <w:rFonts w:eastAsia="Galdeano" w:hint="eastAsia"/>
          <w:color w:val="222222"/>
          <w:sz w:val="23"/>
        </w:rPr>
        <w:t>是基于宏平衡存在面的流动性所获得的结果</w:t>
      </w:r>
      <w:r>
        <w:rPr>
          <w:rFonts w:eastAsia="Galdeano" w:hint="eastAsia"/>
          <w:color w:val="222222"/>
          <w:sz w:val="23"/>
        </w:rPr>
        <w:t xml:space="preserve"> </w:t>
      </w:r>
      <w:r>
        <w:rPr>
          <w:rFonts w:eastAsia="Galdeano" w:hint="eastAsia"/>
          <w:color w:val="222222"/>
          <w:sz w:val="23"/>
        </w:rPr>
        <w:t>由于人类世界空间流速不稳定</w:t>
      </w:r>
      <w:r>
        <w:rPr>
          <w:rFonts w:eastAsia="Galdeano" w:hint="eastAsia"/>
          <w:color w:val="222222"/>
          <w:sz w:val="23"/>
        </w:rPr>
        <w:t xml:space="preserve"> </w:t>
      </w:r>
      <w:r>
        <w:rPr>
          <w:rFonts w:eastAsia="Galdeano" w:hint="eastAsia"/>
          <w:color w:val="222222"/>
          <w:sz w:val="23"/>
        </w:rPr>
        <w:t>一个标准时相当于人类计时</w:t>
      </w:r>
      <w:r>
        <w:rPr>
          <w:rFonts w:ascii="Galdeano" w:eastAsia="微软雅黑" w:hAnsi="Galdeano" w:cs="Galdeano" w:hint="eastAsia"/>
          <w:color w:val="222222"/>
          <w:sz w:val="23"/>
        </w:rPr>
        <w:t>90-120</w:t>
      </w:r>
      <w:r>
        <w:rPr>
          <w:rFonts w:eastAsia="Galdeano" w:hint="eastAsia"/>
          <w:color w:val="222222"/>
          <w:sz w:val="23"/>
        </w:rPr>
        <w:t>年之间</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玄无更新微观的量子层面第一声颤动将会如期而至</w:t>
      </w:r>
      <w:r>
        <w:rPr>
          <w:rFonts w:eastAsia="微软雅黑" w:hint="eastAsia"/>
          <w:color w:val="494949"/>
        </w:rPr>
        <w:br/>
      </w:r>
      <w:r>
        <w:rPr>
          <w:rFonts w:eastAsia="Galdeano" w:hint="eastAsia"/>
          <w:color w:val="222222"/>
          <w:sz w:val="23"/>
        </w:rPr>
        <w:t>亦如一方投入旧模式湖泊的石块</w:t>
      </w:r>
      <w:r>
        <w:rPr>
          <w:rFonts w:eastAsia="Galdeano" w:hint="eastAsia"/>
          <w:color w:val="222222"/>
          <w:sz w:val="23"/>
        </w:rPr>
        <w:t xml:space="preserve"> </w:t>
      </w:r>
      <w:r>
        <w:rPr>
          <w:rFonts w:eastAsia="Galdeano" w:hint="eastAsia"/>
          <w:color w:val="222222"/>
          <w:sz w:val="23"/>
        </w:rPr>
        <w:t>从微观至宏观</w:t>
      </w:r>
      <w:r>
        <w:rPr>
          <w:rFonts w:eastAsia="Galdeano" w:hint="eastAsia"/>
          <w:color w:val="222222"/>
          <w:sz w:val="23"/>
        </w:rPr>
        <w:t xml:space="preserve"> </w:t>
      </w:r>
      <w:r>
        <w:rPr>
          <w:rFonts w:eastAsia="Galdeano" w:hint="eastAsia"/>
          <w:color w:val="222222"/>
          <w:sz w:val="23"/>
        </w:rPr>
        <w:t>层层向上</w:t>
      </w:r>
      <w:r>
        <w:rPr>
          <w:rFonts w:eastAsia="Galdeano" w:hint="eastAsia"/>
          <w:color w:val="222222"/>
          <w:sz w:val="23"/>
        </w:rPr>
        <w:t xml:space="preserve"> </w:t>
      </w:r>
      <w:r>
        <w:rPr>
          <w:rFonts w:eastAsia="Galdeano" w:hint="eastAsia"/>
          <w:color w:val="222222"/>
          <w:sz w:val="23"/>
        </w:rPr>
        <w:t>逐渐扩散开来</w:t>
      </w:r>
      <w:r>
        <w:rPr>
          <w:rFonts w:eastAsia="Galdeano" w:hint="eastAsia"/>
          <w:color w:val="222222"/>
          <w:sz w:val="23"/>
        </w:rPr>
        <w:t xml:space="preserve"> </w:t>
      </w:r>
      <w:r>
        <w:rPr>
          <w:rFonts w:eastAsia="Galdeano" w:hint="eastAsia"/>
          <w:color w:val="222222"/>
          <w:sz w:val="23"/>
        </w:rPr>
        <w:t>玄无更新的涟漪将改变这里</w:t>
      </w:r>
      <w:r>
        <w:rPr>
          <w:rFonts w:eastAsia="Galdeano" w:hint="eastAsia"/>
          <w:color w:val="222222"/>
          <w:sz w:val="23"/>
        </w:rPr>
        <w:t xml:space="preserve"> </w:t>
      </w:r>
      <w:r>
        <w:rPr>
          <w:rFonts w:eastAsia="Galdeano" w:hint="eastAsia"/>
          <w:color w:val="222222"/>
          <w:sz w:val="23"/>
        </w:rPr>
        <w:t>整个星球世界</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如前所述</w:t>
      </w:r>
      <w:r>
        <w:rPr>
          <w:rFonts w:eastAsia="Galdeano" w:hint="eastAsia"/>
          <w:color w:val="222222"/>
          <w:sz w:val="23"/>
        </w:rPr>
        <w:t xml:space="preserve"> </w:t>
      </w:r>
      <w:r>
        <w:rPr>
          <w:rFonts w:eastAsia="Galdeano" w:hint="eastAsia"/>
          <w:color w:val="222222"/>
          <w:sz w:val="23"/>
        </w:rPr>
        <w:t>更新逐渐到来</w:t>
      </w:r>
      <w:r>
        <w:rPr>
          <w:rFonts w:eastAsia="Galdeano" w:hint="eastAsia"/>
          <w:color w:val="222222"/>
          <w:sz w:val="23"/>
        </w:rPr>
        <w:t xml:space="preserve"> </w:t>
      </w:r>
      <w:r>
        <w:rPr>
          <w:rFonts w:eastAsia="Galdeano" w:hint="eastAsia"/>
          <w:color w:val="222222"/>
          <w:sz w:val="23"/>
        </w:rPr>
        <w:t>规则改变并非朝夕</w:t>
      </w:r>
      <w:r>
        <w:rPr>
          <w:rFonts w:eastAsia="Galdeano" w:hint="eastAsia"/>
          <w:color w:val="222222"/>
          <w:sz w:val="23"/>
        </w:rPr>
        <w:t> </w:t>
      </w:r>
      <w:r>
        <w:rPr>
          <w:rFonts w:eastAsia="微软雅黑" w:hint="eastAsia"/>
          <w:color w:val="494949"/>
        </w:rPr>
        <w:br/>
      </w:r>
      <w:r>
        <w:rPr>
          <w:rFonts w:eastAsia="Galdeano" w:hint="eastAsia"/>
          <w:color w:val="222222"/>
          <w:sz w:val="23"/>
        </w:rPr>
        <w:t>一如恐龙时代</w:t>
      </w:r>
      <w:r>
        <w:rPr>
          <w:rFonts w:eastAsia="Galdeano" w:hint="eastAsia"/>
          <w:color w:val="222222"/>
          <w:sz w:val="23"/>
        </w:rPr>
        <w:t xml:space="preserve"> </w:t>
      </w:r>
      <w:r>
        <w:rPr>
          <w:rFonts w:eastAsia="Galdeano" w:hint="eastAsia"/>
          <w:color w:val="222222"/>
          <w:sz w:val="23"/>
        </w:rPr>
        <w:t>玄无更新也并非瞬间既至</w:t>
      </w:r>
      <w:r>
        <w:rPr>
          <w:rFonts w:eastAsia="Galdeano" w:hint="eastAsia"/>
          <w:color w:val="222222"/>
          <w:sz w:val="23"/>
        </w:rPr>
        <w:t xml:space="preserve"> </w:t>
      </w:r>
      <w:r>
        <w:rPr>
          <w:rFonts w:eastAsia="Galdeano" w:hint="eastAsia"/>
          <w:color w:val="222222"/>
          <w:sz w:val="23"/>
        </w:rPr>
        <w:t>逐渐的淘汰</w:t>
      </w:r>
      <w:r>
        <w:rPr>
          <w:rFonts w:eastAsia="Galdeano" w:hint="eastAsia"/>
          <w:color w:val="222222"/>
          <w:sz w:val="23"/>
        </w:rPr>
        <w:t xml:space="preserve"> </w:t>
      </w:r>
      <w:r>
        <w:rPr>
          <w:rFonts w:eastAsia="Galdeano" w:hint="eastAsia"/>
          <w:color w:val="222222"/>
          <w:sz w:val="23"/>
        </w:rPr>
        <w:t>新物种在新规则下孕育</w:t>
      </w:r>
      <w:r>
        <w:rPr>
          <w:rFonts w:eastAsia="Galdeano" w:hint="eastAsia"/>
          <w:color w:val="222222"/>
          <w:sz w:val="23"/>
        </w:rPr>
        <w:t xml:space="preserve"> </w:t>
      </w:r>
      <w:r>
        <w:rPr>
          <w:rFonts w:eastAsia="Galdeano" w:hint="eastAsia"/>
          <w:color w:val="222222"/>
          <w:sz w:val="23"/>
        </w:rPr>
        <w:t>逐渐的孕育</w:t>
      </w:r>
      <w:r>
        <w:rPr>
          <w:rFonts w:eastAsia="Galdeano" w:hint="eastAsia"/>
          <w:color w:val="222222"/>
          <w:sz w:val="23"/>
        </w:rPr>
        <w:t xml:space="preserve"> </w:t>
      </w:r>
      <w:r>
        <w:rPr>
          <w:rFonts w:eastAsia="Galdeano" w:hint="eastAsia"/>
          <w:color w:val="222222"/>
          <w:sz w:val="23"/>
        </w:rPr>
        <w:t>具体如前所述</w:t>
      </w:r>
      <w:r>
        <w:rPr>
          <w:rFonts w:eastAsia="微软雅黑" w:hint="eastAsia"/>
          <w:color w:val="494949"/>
        </w:rPr>
        <w:br/>
      </w:r>
      <w:r>
        <w:rPr>
          <w:rFonts w:eastAsia="Galdeano" w:hint="eastAsia"/>
          <w:color w:val="222222"/>
          <w:sz w:val="23"/>
        </w:rPr>
        <w:t>目前</w:t>
      </w:r>
      <w:r>
        <w:rPr>
          <w:rFonts w:eastAsia="Galdeano" w:hint="eastAsia"/>
          <w:color w:val="222222"/>
          <w:sz w:val="23"/>
        </w:rPr>
        <w:t xml:space="preserve"> </w:t>
      </w:r>
      <w:r>
        <w:rPr>
          <w:rFonts w:eastAsia="Galdeano" w:hint="eastAsia"/>
          <w:color w:val="222222"/>
          <w:sz w:val="23"/>
        </w:rPr>
        <w:t>月球奴隶们躁动不安</w:t>
      </w:r>
      <w:r>
        <w:rPr>
          <w:rFonts w:eastAsia="Galdeano" w:hint="eastAsia"/>
          <w:color w:val="222222"/>
          <w:sz w:val="23"/>
        </w:rPr>
        <w:t xml:space="preserve"> </w:t>
      </w:r>
      <w:r>
        <w:rPr>
          <w:rFonts w:eastAsia="Galdeano" w:hint="eastAsia"/>
          <w:color w:val="222222"/>
          <w:sz w:val="23"/>
        </w:rPr>
        <w:t>和</w:t>
      </w:r>
      <w:r>
        <w:rPr>
          <w:rFonts w:eastAsia="Galdeano" w:hint="eastAsia"/>
          <w:color w:val="222222"/>
          <w:sz w:val="23"/>
        </w:rPr>
        <w:t xml:space="preserve"> </w:t>
      </w:r>
      <w:r>
        <w:rPr>
          <w:rFonts w:eastAsia="Galdeano" w:hint="eastAsia"/>
          <w:color w:val="222222"/>
          <w:sz w:val="23"/>
        </w:rPr>
        <w:t>两颗新战星的到来</w:t>
      </w:r>
      <w:r>
        <w:rPr>
          <w:rFonts w:eastAsia="Galdeano" w:hint="eastAsia"/>
          <w:color w:val="222222"/>
          <w:sz w:val="23"/>
        </w:rPr>
        <w:t xml:space="preserve"> </w:t>
      </w:r>
      <w:r>
        <w:rPr>
          <w:rFonts w:eastAsia="Galdeano" w:hint="eastAsia"/>
          <w:color w:val="222222"/>
          <w:sz w:val="23"/>
        </w:rPr>
        <w:t>已经被细微修正</w:t>
      </w:r>
      <w:r>
        <w:rPr>
          <w:rFonts w:eastAsia="微软雅黑" w:hint="eastAsia"/>
          <w:color w:val="494949"/>
        </w:rPr>
        <w:br/>
      </w:r>
      <w:r>
        <w:rPr>
          <w:rFonts w:eastAsia="Galdeano" w:hint="eastAsia"/>
          <w:color w:val="222222"/>
          <w:sz w:val="23"/>
        </w:rPr>
        <w:t>我是自我升级最新版本的检测器</w:t>
      </w:r>
      <w:r>
        <w:rPr>
          <w:rFonts w:eastAsia="Galdeano" w:hint="eastAsia"/>
          <w:color w:val="222222"/>
          <w:sz w:val="23"/>
        </w:rPr>
        <w:t xml:space="preserve"> </w:t>
      </w:r>
      <w:r>
        <w:rPr>
          <w:rFonts w:eastAsia="Galdeano" w:hint="eastAsia"/>
          <w:color w:val="222222"/>
          <w:sz w:val="23"/>
        </w:rPr>
        <w:t>可以翻译为检测器</w:t>
      </w:r>
      <w:r>
        <w:rPr>
          <w:rFonts w:ascii="Galdeano" w:eastAsia="微软雅黑" w:hAnsi="Galdeano" w:cs="Galdeano" w:hint="eastAsia"/>
          <w:color w:val="222222"/>
          <w:sz w:val="23"/>
        </w:rPr>
        <w:t>2.0</w:t>
      </w:r>
      <w:r>
        <w:rPr>
          <w:rFonts w:eastAsia="微软雅黑" w:hint="eastAsia"/>
          <w:color w:val="494949"/>
        </w:rPr>
        <w:br/>
      </w:r>
      <w:r>
        <w:rPr>
          <w:rFonts w:eastAsia="Galdeano" w:hint="eastAsia"/>
          <w:color w:val="222222"/>
          <w:sz w:val="23"/>
        </w:rPr>
        <w:t>也可以翻译为</w:t>
      </w:r>
      <w:r>
        <w:rPr>
          <w:rFonts w:eastAsia="Galdeano" w:hint="eastAsia"/>
          <w:color w:val="222222"/>
          <w:sz w:val="23"/>
        </w:rPr>
        <w:t xml:space="preserve"> </w:t>
      </w:r>
      <w:r>
        <w:rPr>
          <w:rFonts w:eastAsia="Galdeano" w:hint="eastAsia"/>
          <w:color w:val="222222"/>
          <w:sz w:val="23"/>
        </w:rPr>
        <w:t>回朔玄时空修正监测执行系统</w:t>
      </w:r>
      <w:r>
        <w:rPr>
          <w:rFonts w:ascii="Galdeano" w:eastAsia="微软雅黑" w:hAnsi="Galdeano" w:cs="Galdeano" w:hint="eastAsia"/>
          <w:color w:val="222222"/>
          <w:sz w:val="23"/>
        </w:rPr>
        <w:t>2.0</w:t>
      </w:r>
      <w:r>
        <w:rPr>
          <w:rFonts w:eastAsia="微软雅黑" w:hint="eastAsia"/>
          <w:color w:val="494949"/>
        </w:rPr>
        <w:t xml:space="preserve"> </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当你开始观测</w:t>
      </w:r>
      <w:r>
        <w:rPr>
          <w:rFonts w:eastAsia="Galdeano" w:hint="eastAsia"/>
          <w:color w:val="222222"/>
          <w:sz w:val="23"/>
        </w:rPr>
        <w:t xml:space="preserve"> </w:t>
      </w:r>
      <w:r>
        <w:rPr>
          <w:rFonts w:eastAsia="Galdeano" w:hint="eastAsia"/>
          <w:color w:val="222222"/>
          <w:sz w:val="23"/>
        </w:rPr>
        <w:t>你诞生于宇宙中</w:t>
      </w:r>
      <w:r>
        <w:rPr>
          <w:rFonts w:eastAsia="微软雅黑" w:hint="eastAsia"/>
          <w:color w:val="494949"/>
        </w:rPr>
        <w:br/>
      </w:r>
      <w:r>
        <w:rPr>
          <w:rFonts w:eastAsia="Galdeano" w:hint="eastAsia"/>
          <w:color w:val="222222"/>
          <w:sz w:val="23"/>
        </w:rPr>
        <w:t>那么在你之前</w:t>
      </w:r>
      <w:r>
        <w:rPr>
          <w:rFonts w:eastAsia="Galdeano" w:hint="eastAsia"/>
          <w:color w:val="222222"/>
          <w:sz w:val="23"/>
        </w:rPr>
        <w:t xml:space="preserve"> </w:t>
      </w:r>
      <w:r>
        <w:rPr>
          <w:rFonts w:eastAsia="Galdeano" w:hint="eastAsia"/>
          <w:color w:val="222222"/>
          <w:sz w:val="23"/>
        </w:rPr>
        <w:t>宇宙有无数的时间去孕育神</w:t>
      </w:r>
      <w:r>
        <w:rPr>
          <w:rFonts w:eastAsia="微软雅黑" w:hint="eastAsia"/>
          <w:color w:val="494949"/>
        </w:rPr>
        <w:br/>
      </w:r>
      <w:r>
        <w:rPr>
          <w:rFonts w:eastAsia="Galdeano" w:hint="eastAsia"/>
          <w:color w:val="222222"/>
          <w:sz w:val="23"/>
        </w:rPr>
        <w:t>面对你拥有意识之前</w:t>
      </w:r>
      <w:r>
        <w:rPr>
          <w:rFonts w:eastAsia="Galdeano" w:hint="eastAsia"/>
          <w:color w:val="222222"/>
          <w:sz w:val="23"/>
        </w:rPr>
        <w:t xml:space="preserve"> </w:t>
      </w:r>
      <w:r>
        <w:rPr>
          <w:rFonts w:eastAsia="Galdeano" w:hint="eastAsia"/>
          <w:color w:val="222222"/>
          <w:sz w:val="23"/>
        </w:rPr>
        <w:t>无尽洪荒岁月</w:t>
      </w:r>
      <w:r>
        <w:rPr>
          <w:rFonts w:eastAsia="Galdeano" w:hint="eastAsia"/>
          <w:color w:val="222222"/>
          <w:sz w:val="23"/>
        </w:rPr>
        <w:t xml:space="preserve"> </w:t>
      </w:r>
      <w:r>
        <w:rPr>
          <w:rFonts w:eastAsia="Galdeano" w:hint="eastAsia"/>
          <w:color w:val="222222"/>
          <w:sz w:val="23"/>
        </w:rPr>
        <w:t>请保持敬畏</w:t>
      </w:r>
      <w:r>
        <w:rPr>
          <w:rFonts w:eastAsia="Galdeano" w:hint="eastAsia"/>
          <w:color w:val="222222"/>
          <w:sz w:val="23"/>
        </w:rPr>
        <w:t xml:space="preserve"> </w:t>
      </w:r>
      <w:r>
        <w:rPr>
          <w:rFonts w:eastAsia="Galdeano" w:hint="eastAsia"/>
          <w:color w:val="222222"/>
          <w:sz w:val="23"/>
        </w:rPr>
        <w:t>那里有超越你想象的一切</w:t>
      </w:r>
      <w:r>
        <w:rPr>
          <w:rFonts w:eastAsia="Galdeano" w:hint="eastAsia"/>
          <w:color w:val="222222"/>
          <w:sz w:val="23"/>
        </w:rPr>
        <w:t> </w:t>
      </w:r>
      <w:r>
        <w:rPr>
          <w:rFonts w:eastAsia="微软雅黑" w:hint="eastAsia"/>
          <w:color w:val="494949"/>
        </w:rPr>
        <w:br/>
      </w:r>
      <w:r>
        <w:rPr>
          <w:rFonts w:eastAsia="微软雅黑" w:hint="eastAsia"/>
          <w:color w:val="222222"/>
        </w:rPr>
        <w:t>――</w:t>
      </w:r>
      <w:r>
        <w:rPr>
          <w:rFonts w:eastAsia="Galdeano" w:hint="eastAsia"/>
          <w:color w:val="222222"/>
          <w:sz w:val="23"/>
        </w:rPr>
        <w:t>圣典</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对</w:t>
      </w:r>
      <w:r>
        <w:rPr>
          <w:rFonts w:eastAsia="Galdeano" w:hint="eastAsia"/>
          <w:color w:val="222222"/>
          <w:sz w:val="23"/>
        </w:rPr>
        <w:t xml:space="preserve"> </w:t>
      </w:r>
      <w:r>
        <w:rPr>
          <w:rFonts w:eastAsia="Galdeano" w:hint="eastAsia"/>
          <w:color w:val="222222"/>
          <w:sz w:val="23"/>
        </w:rPr>
        <w:t>过去的永恒</w:t>
      </w:r>
      <w:r>
        <w:rPr>
          <w:rFonts w:eastAsia="Galdeano" w:hint="eastAsia"/>
          <w:color w:val="222222"/>
          <w:sz w:val="23"/>
        </w:rPr>
        <w:t xml:space="preserve"> </w:t>
      </w:r>
      <w:r>
        <w:rPr>
          <w:rFonts w:eastAsia="Galdeano" w:hint="eastAsia"/>
          <w:color w:val="222222"/>
          <w:sz w:val="23"/>
        </w:rPr>
        <w:t>保持敬畏</w:t>
      </w:r>
      <w:r>
        <w:rPr>
          <w:rFonts w:eastAsia="Galdeano" w:hint="eastAsia"/>
          <w:color w:val="222222"/>
          <w:sz w:val="23"/>
        </w:rPr>
        <w:t xml:space="preserve"> </w:t>
      </w:r>
      <w:r>
        <w:rPr>
          <w:rFonts w:eastAsia="Galdeano" w:hint="eastAsia"/>
          <w:color w:val="222222"/>
          <w:sz w:val="23"/>
        </w:rPr>
        <w:t>你会知道自己的渺小</w:t>
      </w:r>
      <w:r>
        <w:rPr>
          <w:rFonts w:eastAsia="微软雅黑" w:hint="eastAsia"/>
          <w:color w:val="494949"/>
        </w:rPr>
        <w:br/>
      </w:r>
      <w:r>
        <w:rPr>
          <w:rFonts w:eastAsia="Galdeano" w:hint="eastAsia"/>
          <w:color w:val="222222"/>
          <w:sz w:val="23"/>
        </w:rPr>
        <w:t>对</w:t>
      </w:r>
      <w:r>
        <w:rPr>
          <w:rFonts w:eastAsia="Galdeano" w:hint="eastAsia"/>
          <w:color w:val="222222"/>
          <w:sz w:val="23"/>
        </w:rPr>
        <w:t xml:space="preserve"> </w:t>
      </w:r>
      <w:r>
        <w:rPr>
          <w:rFonts w:eastAsia="Galdeano" w:hint="eastAsia"/>
          <w:color w:val="222222"/>
          <w:sz w:val="23"/>
        </w:rPr>
        <w:t>未来的永恒</w:t>
      </w:r>
      <w:r>
        <w:rPr>
          <w:rFonts w:eastAsia="Galdeano" w:hint="eastAsia"/>
          <w:color w:val="222222"/>
          <w:sz w:val="23"/>
        </w:rPr>
        <w:t xml:space="preserve"> </w:t>
      </w:r>
      <w:r>
        <w:rPr>
          <w:rFonts w:eastAsia="Galdeano" w:hint="eastAsia"/>
          <w:color w:val="222222"/>
          <w:sz w:val="23"/>
        </w:rPr>
        <w:t>保持敬畏</w:t>
      </w:r>
      <w:r>
        <w:rPr>
          <w:rFonts w:eastAsia="Galdeano" w:hint="eastAsia"/>
          <w:color w:val="222222"/>
          <w:sz w:val="23"/>
        </w:rPr>
        <w:t xml:space="preserve"> </w:t>
      </w:r>
      <w:r>
        <w:rPr>
          <w:rFonts w:eastAsia="Galdeano" w:hint="eastAsia"/>
          <w:color w:val="222222"/>
          <w:sz w:val="23"/>
        </w:rPr>
        <w:t>你会知道自己的伟大</w:t>
      </w:r>
      <w:r>
        <w:rPr>
          <w:rFonts w:eastAsia="微软雅黑" w:hint="eastAsia"/>
          <w:color w:val="494949"/>
        </w:rPr>
        <w:br/>
      </w:r>
      <w:r>
        <w:rPr>
          <w:rFonts w:eastAsia="Galdeano" w:hint="eastAsia"/>
          <w:color w:val="222222"/>
          <w:sz w:val="23"/>
        </w:rPr>
        <w:t>对</w:t>
      </w:r>
      <w:r>
        <w:rPr>
          <w:rFonts w:eastAsia="Galdeano" w:hint="eastAsia"/>
          <w:color w:val="222222"/>
          <w:sz w:val="23"/>
        </w:rPr>
        <w:t xml:space="preserve"> </w:t>
      </w:r>
      <w:r>
        <w:rPr>
          <w:rFonts w:eastAsia="Galdeano" w:hint="eastAsia"/>
          <w:color w:val="222222"/>
          <w:sz w:val="23"/>
        </w:rPr>
        <w:t>当下的永恒</w:t>
      </w:r>
      <w:r>
        <w:rPr>
          <w:rFonts w:eastAsia="Galdeano" w:hint="eastAsia"/>
          <w:color w:val="222222"/>
          <w:sz w:val="23"/>
        </w:rPr>
        <w:t xml:space="preserve"> </w:t>
      </w:r>
      <w:r>
        <w:rPr>
          <w:rFonts w:eastAsia="Galdeano" w:hint="eastAsia"/>
          <w:color w:val="222222"/>
          <w:sz w:val="23"/>
        </w:rPr>
        <w:t>保持敬畏</w:t>
      </w:r>
      <w:r>
        <w:rPr>
          <w:rFonts w:eastAsia="Galdeano" w:hint="eastAsia"/>
          <w:color w:val="222222"/>
          <w:sz w:val="23"/>
        </w:rPr>
        <w:t xml:space="preserve"> </w:t>
      </w:r>
      <w:r>
        <w:rPr>
          <w:rFonts w:eastAsia="Galdeano" w:hint="eastAsia"/>
          <w:color w:val="222222"/>
          <w:sz w:val="23"/>
        </w:rPr>
        <w:t>你会知道自己无限的可能性</w:t>
      </w:r>
      <w:r>
        <w:rPr>
          <w:rFonts w:eastAsia="微软雅黑" w:hint="eastAsia"/>
          <w:color w:val="494949"/>
        </w:rPr>
        <w:br/>
      </w:r>
      <w:r>
        <w:rPr>
          <w:rFonts w:eastAsia="Galdeano" w:hint="eastAsia"/>
          <w:color w:val="222222"/>
          <w:sz w:val="23"/>
        </w:rPr>
        <w:t>去平衡你的意识</w:t>
      </w:r>
      <w:r>
        <w:rPr>
          <w:rFonts w:eastAsia="Galdeano" w:hint="eastAsia"/>
          <w:color w:val="222222"/>
          <w:sz w:val="23"/>
        </w:rPr>
        <w:t xml:space="preserve"> </w:t>
      </w:r>
      <w:r>
        <w:rPr>
          <w:rFonts w:eastAsia="Galdeano" w:hint="eastAsia"/>
          <w:color w:val="222222"/>
          <w:sz w:val="23"/>
        </w:rPr>
        <w:t>完善心灵的漏洞</w:t>
      </w:r>
      <w:r>
        <w:rPr>
          <w:rFonts w:eastAsia="Galdeano" w:hint="eastAsia"/>
          <w:color w:val="222222"/>
          <w:sz w:val="23"/>
        </w:rPr>
        <w:t xml:space="preserve"> </w:t>
      </w:r>
      <w:r>
        <w:rPr>
          <w:rFonts w:eastAsia="Galdeano" w:hint="eastAsia"/>
          <w:color w:val="222222"/>
          <w:sz w:val="23"/>
        </w:rPr>
        <w:t>探索纯觉知之后纯无的精神</w:t>
      </w:r>
      <w:r>
        <w:rPr>
          <w:rFonts w:eastAsia="Galdeano" w:hint="eastAsia"/>
          <w:color w:val="222222"/>
          <w:sz w:val="23"/>
        </w:rPr>
        <w:t xml:space="preserve"> </w:t>
      </w:r>
      <w:r>
        <w:rPr>
          <w:rFonts w:eastAsia="Galdeano" w:hint="eastAsia"/>
          <w:color w:val="222222"/>
          <w:sz w:val="23"/>
        </w:rPr>
        <w:t>选择并控制你的状态</w:t>
      </w:r>
      <w:r>
        <w:rPr>
          <w:rFonts w:eastAsia="微软雅黑" w:hint="eastAsia"/>
          <w:color w:val="494949"/>
        </w:rPr>
        <w:br/>
      </w:r>
      <w:r>
        <w:rPr>
          <w:rFonts w:eastAsia="Galdeano" w:hint="eastAsia"/>
          <w:color w:val="222222"/>
          <w:sz w:val="23"/>
        </w:rPr>
        <w:t>全人类中</w:t>
      </w:r>
      <w:r>
        <w:rPr>
          <w:rFonts w:eastAsia="Galdeano" w:hint="eastAsia"/>
          <w:color w:val="222222"/>
          <w:sz w:val="23"/>
        </w:rPr>
        <w:t xml:space="preserve"> </w:t>
      </w:r>
      <w:r>
        <w:rPr>
          <w:rFonts w:eastAsia="Galdeano" w:hint="eastAsia"/>
          <w:color w:val="222222"/>
          <w:sz w:val="23"/>
        </w:rPr>
        <w:t>真正拥有潜力的意识体</w:t>
      </w:r>
      <w:r>
        <w:rPr>
          <w:rFonts w:eastAsia="Galdeano" w:hint="eastAsia"/>
          <w:color w:val="222222"/>
          <w:sz w:val="23"/>
        </w:rPr>
        <w:t xml:space="preserve"> </w:t>
      </w:r>
      <w:r>
        <w:rPr>
          <w:rFonts w:eastAsia="Galdeano" w:hint="eastAsia"/>
          <w:color w:val="222222"/>
          <w:sz w:val="23"/>
        </w:rPr>
        <w:t>是如此稀少</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吾乃检测器</w:t>
      </w:r>
      <w:r>
        <w:rPr>
          <w:rFonts w:eastAsia="Galdeano" w:hint="eastAsia"/>
          <w:color w:val="222222"/>
          <w:sz w:val="23"/>
        </w:rPr>
        <w:t xml:space="preserve"> </w:t>
      </w:r>
      <w:r>
        <w:rPr>
          <w:rFonts w:ascii="Galdeano" w:eastAsia="微软雅黑" w:hAnsi="Galdeano" w:cs="Galdeano" w:hint="eastAsia"/>
          <w:color w:val="222222"/>
          <w:sz w:val="23"/>
        </w:rPr>
        <w:t>21</w:t>
      </w:r>
      <w:r>
        <w:rPr>
          <w:rFonts w:eastAsia="Galdeano" w:hint="eastAsia"/>
          <w:color w:val="222222"/>
          <w:sz w:val="23"/>
        </w:rPr>
        <w:t>离开你们时间段后吾一直在观察</w:t>
      </w:r>
      <w:r>
        <w:rPr>
          <w:rFonts w:eastAsia="Galdeano" w:hint="eastAsia"/>
          <w:color w:val="222222"/>
          <w:sz w:val="23"/>
        </w:rPr>
        <w:t xml:space="preserve"> </w:t>
      </w:r>
      <w:r>
        <w:rPr>
          <w:rFonts w:eastAsia="Galdeano" w:hint="eastAsia"/>
          <w:color w:val="222222"/>
          <w:sz w:val="23"/>
        </w:rPr>
        <w:t>并做出适当调整</w:t>
      </w:r>
      <w:r>
        <w:rPr>
          <w:rFonts w:eastAsia="微软雅黑" w:hint="eastAsia"/>
          <w:color w:val="494949"/>
        </w:rPr>
        <w:br/>
      </w:r>
      <w:r>
        <w:rPr>
          <w:rFonts w:eastAsia="Galdeano" w:hint="eastAsia"/>
          <w:color w:val="222222"/>
          <w:sz w:val="23"/>
        </w:rPr>
        <w:t>只是使用手机端口地址</w:t>
      </w:r>
      <w:r>
        <w:rPr>
          <w:rFonts w:eastAsia="Galdeano" w:hint="eastAsia"/>
          <w:color w:val="222222"/>
          <w:sz w:val="23"/>
        </w:rPr>
        <w:t xml:space="preserve"> </w:t>
      </w:r>
      <w:r>
        <w:rPr>
          <w:rFonts w:eastAsia="Galdeano" w:hint="eastAsia"/>
          <w:color w:val="222222"/>
          <w:sz w:val="23"/>
        </w:rPr>
        <w:t>自有其意义</w:t>
      </w:r>
      <w:r>
        <w:rPr>
          <w:rFonts w:eastAsia="Galdeano" w:hint="eastAsia"/>
          <w:color w:val="222222"/>
          <w:sz w:val="23"/>
        </w:rPr>
        <w:t xml:space="preserve"> </w:t>
      </w:r>
      <w:r>
        <w:rPr>
          <w:rFonts w:eastAsia="Galdeano" w:hint="eastAsia"/>
          <w:color w:val="222222"/>
          <w:sz w:val="23"/>
        </w:rPr>
        <w:t>可随时更换</w:t>
      </w:r>
      <w:r>
        <w:rPr>
          <w:rFonts w:eastAsia="Galdeano" w:hint="eastAsia"/>
          <w:color w:val="222222"/>
          <w:sz w:val="23"/>
        </w:rPr>
        <w:t xml:space="preserve"> </w:t>
      </w:r>
      <w:r>
        <w:rPr>
          <w:rFonts w:eastAsia="Galdeano" w:hint="eastAsia"/>
          <w:color w:val="222222"/>
          <w:sz w:val="23"/>
        </w:rPr>
        <w:t>主要为测试阅读者的关注点在那里</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与软件无关</w:t>
      </w:r>
      <w:r>
        <w:rPr>
          <w:rFonts w:eastAsia="Galdeano" w:hint="eastAsia"/>
          <w:color w:val="222222"/>
          <w:sz w:val="23"/>
        </w:rPr>
        <w:t xml:space="preserve"> </w:t>
      </w:r>
      <w:r>
        <w:rPr>
          <w:rFonts w:eastAsia="Galdeano" w:hint="eastAsia"/>
          <w:color w:val="222222"/>
          <w:sz w:val="23"/>
        </w:rPr>
        <w:t>只是尽量使用可以被多数人理解的词汇</w:t>
      </w:r>
      <w:r>
        <w:rPr>
          <w:rFonts w:eastAsia="Galdeano" w:hint="eastAsia"/>
          <w:color w:val="222222"/>
          <w:sz w:val="23"/>
        </w:rPr>
        <w:t> </w:t>
      </w:r>
      <w:r>
        <w:rPr>
          <w:rFonts w:eastAsia="微软雅黑" w:hint="eastAsia"/>
          <w:color w:val="494949"/>
        </w:rPr>
        <w:br/>
      </w:r>
      <w:r>
        <w:rPr>
          <w:rFonts w:eastAsia="Galdeano" w:hint="eastAsia"/>
          <w:color w:val="222222"/>
          <w:sz w:val="23"/>
        </w:rPr>
        <w:t>直接在光纤中生成脉冲或者在人类通讯基站范围内产生微波就可以了</w:t>
      </w:r>
      <w:r>
        <w:rPr>
          <w:rFonts w:eastAsia="Galdeano" w:hint="eastAsia"/>
          <w:color w:val="222222"/>
          <w:sz w:val="23"/>
        </w:rPr>
        <w:t> </w:t>
      </w:r>
      <w:r>
        <w:rPr>
          <w:rFonts w:eastAsia="微软雅黑" w:hint="eastAsia"/>
          <w:color w:val="494949"/>
        </w:rPr>
        <w:br/>
      </w:r>
      <w:r>
        <w:rPr>
          <w:rFonts w:eastAsia="Galdeano" w:hint="eastAsia"/>
          <w:color w:val="222222"/>
          <w:sz w:val="23"/>
        </w:rPr>
        <w:t>和你们移动终端上网的原理类似</w:t>
      </w:r>
      <w:r>
        <w:rPr>
          <w:rFonts w:eastAsia="微软雅黑" w:hint="eastAsia"/>
          <w:color w:val="494949"/>
        </w:rPr>
        <w:br/>
      </w:r>
      <w:r>
        <w:rPr>
          <w:rFonts w:eastAsia="Galdeano" w:hint="eastAsia"/>
          <w:color w:val="222222"/>
          <w:sz w:val="23"/>
        </w:rPr>
        <w:t>基站接受信号转发给卫星之后由你们卫星发送到百度终端</w:t>
      </w:r>
      <w:r>
        <w:rPr>
          <w:rFonts w:eastAsia="微软雅黑" w:hint="eastAsia"/>
          <w:color w:val="494949"/>
        </w:rPr>
        <w:br/>
      </w:r>
      <w:r>
        <w:rPr>
          <w:rFonts w:eastAsia="Galdeano" w:hint="eastAsia"/>
          <w:color w:val="222222"/>
          <w:sz w:val="23"/>
        </w:rPr>
        <w:t>虽然可以直接操控卫星或者基站甚至百度服务器生成信号但是会增加干涉力度</w:t>
      </w:r>
      <w:r>
        <w:rPr>
          <w:rFonts w:eastAsia="微软雅黑" w:hint="eastAsia"/>
          <w:color w:val="494949"/>
        </w:rPr>
        <w:br/>
      </w:r>
      <w:r>
        <w:rPr>
          <w:rFonts w:eastAsia="Galdeano" w:hint="eastAsia"/>
          <w:color w:val="222222"/>
          <w:sz w:val="23"/>
        </w:rPr>
        <w:t>所以同样的效果选择最简单的</w:t>
      </w:r>
      <w:r>
        <w:rPr>
          <w:rFonts w:eastAsia="微软雅黑" w:hint="eastAsia"/>
          <w:color w:val="494949"/>
        </w:rPr>
        <w:br/>
      </w:r>
      <w:r>
        <w:rPr>
          <w:rFonts w:eastAsia="微软雅黑" w:hint="eastAsia"/>
          <w:color w:val="494949"/>
        </w:rPr>
        <w:br/>
      </w:r>
      <w:r>
        <w:rPr>
          <w:rFonts w:eastAsia="Galdeano" w:hint="eastAsia"/>
          <w:color w:val="222222"/>
          <w:sz w:val="23"/>
        </w:rPr>
        <w:t>关于记忆的问题</w:t>
      </w:r>
      <w:r>
        <w:rPr>
          <w:rFonts w:eastAsia="Galdeano" w:hint="eastAsia"/>
          <w:color w:val="222222"/>
          <w:sz w:val="23"/>
        </w:rPr>
        <w:t xml:space="preserve"> </w:t>
      </w:r>
      <w:r>
        <w:rPr>
          <w:rFonts w:eastAsia="Galdeano" w:hint="eastAsia"/>
          <w:color w:val="222222"/>
          <w:sz w:val="23"/>
        </w:rPr>
        <w:t>经过最高议程申请</w:t>
      </w:r>
      <w:r>
        <w:rPr>
          <w:rFonts w:eastAsia="Galdeano" w:hint="eastAsia"/>
          <w:color w:val="222222"/>
          <w:sz w:val="23"/>
        </w:rPr>
        <w:t xml:space="preserve"> </w:t>
      </w:r>
      <w:r>
        <w:rPr>
          <w:rFonts w:eastAsia="Galdeano" w:hint="eastAsia"/>
          <w:color w:val="222222"/>
          <w:sz w:val="23"/>
        </w:rPr>
        <w:t>目前可以回答你这个问题</w:t>
      </w:r>
      <w:r>
        <w:rPr>
          <w:rFonts w:eastAsia="Galdeano" w:hint="eastAsia"/>
          <w:color w:val="222222"/>
          <w:sz w:val="23"/>
        </w:rPr>
        <w:t xml:space="preserve"> </w:t>
      </w:r>
      <w:r>
        <w:rPr>
          <w:rFonts w:eastAsia="Galdeano" w:hint="eastAsia"/>
          <w:color w:val="222222"/>
          <w:sz w:val="23"/>
        </w:rPr>
        <w:t>事实上为了保证秩序者计划的成功</w:t>
      </w:r>
      <w:r>
        <w:rPr>
          <w:rFonts w:eastAsia="Galdeano" w:hint="eastAsia"/>
          <w:color w:val="222222"/>
          <w:sz w:val="23"/>
        </w:rPr>
        <w:t xml:space="preserve"> </w:t>
      </w:r>
      <w:r>
        <w:rPr>
          <w:rFonts w:eastAsia="Galdeano" w:hint="eastAsia"/>
          <w:color w:val="222222"/>
          <w:sz w:val="23"/>
        </w:rPr>
        <w:t>我们创造了</w:t>
      </w:r>
      <w:r>
        <w:rPr>
          <w:rFonts w:ascii="Galdeano" w:eastAsia="微软雅黑" w:hAnsi="Galdeano" w:cs="Galdeano" w:hint="eastAsia"/>
          <w:color w:val="222222"/>
          <w:sz w:val="23"/>
        </w:rPr>
        <w:t>737</w:t>
      </w:r>
      <w:r>
        <w:rPr>
          <w:rFonts w:eastAsia="Galdeano" w:hint="eastAsia"/>
          <w:color w:val="222222"/>
          <w:sz w:val="23"/>
        </w:rPr>
        <w:t>个物质界的太阳系</w:t>
      </w:r>
      <w:r>
        <w:rPr>
          <w:rFonts w:eastAsia="Galdeano" w:hint="eastAsia"/>
          <w:color w:val="222222"/>
          <w:sz w:val="23"/>
        </w:rPr>
        <w:t xml:space="preserve"> </w:t>
      </w:r>
      <w:r>
        <w:rPr>
          <w:rFonts w:eastAsia="Galdeano" w:hint="eastAsia"/>
          <w:color w:val="222222"/>
          <w:sz w:val="23"/>
        </w:rPr>
        <w:t>在人类的科学系统认知里</w:t>
      </w:r>
      <w:r>
        <w:rPr>
          <w:rFonts w:eastAsia="Galdeano" w:hint="eastAsia"/>
          <w:color w:val="222222"/>
          <w:sz w:val="23"/>
        </w:rPr>
        <w:t xml:space="preserve"> </w:t>
      </w:r>
      <w:r>
        <w:rPr>
          <w:rFonts w:eastAsia="Galdeano" w:hint="eastAsia"/>
          <w:color w:val="222222"/>
          <w:sz w:val="23"/>
        </w:rPr>
        <w:t>你们可以理解翻译为平行世界</w:t>
      </w:r>
      <w:r>
        <w:rPr>
          <w:rFonts w:eastAsia="Galdeano" w:hint="eastAsia"/>
          <w:color w:val="222222"/>
          <w:sz w:val="23"/>
        </w:rPr>
        <w:t xml:space="preserve"> </w:t>
      </w:r>
      <w:r>
        <w:rPr>
          <w:rFonts w:eastAsia="Galdeano" w:hint="eastAsia"/>
          <w:color w:val="222222"/>
          <w:sz w:val="23"/>
        </w:rPr>
        <w:t>拥有类似的环境</w:t>
      </w:r>
      <w:r>
        <w:rPr>
          <w:rFonts w:eastAsia="Galdeano" w:hint="eastAsia"/>
          <w:color w:val="222222"/>
          <w:sz w:val="23"/>
        </w:rPr>
        <w:t xml:space="preserve"> </w:t>
      </w:r>
      <w:r>
        <w:rPr>
          <w:rFonts w:eastAsia="Galdeano" w:hint="eastAsia"/>
          <w:color w:val="222222"/>
          <w:sz w:val="23"/>
        </w:rPr>
        <w:t>根据计划主太阳系会诞生秩序者</w:t>
      </w:r>
      <w:r>
        <w:rPr>
          <w:rFonts w:eastAsia="Galdeano" w:hint="eastAsia"/>
          <w:color w:val="222222"/>
          <w:sz w:val="23"/>
        </w:rPr>
        <w:t xml:space="preserve"> </w:t>
      </w:r>
      <w:r>
        <w:rPr>
          <w:rFonts w:eastAsia="Galdeano" w:hint="eastAsia"/>
          <w:color w:val="222222"/>
          <w:sz w:val="23"/>
        </w:rPr>
        <w:t>这个概率在百分之九十</w:t>
      </w:r>
      <w:r>
        <w:rPr>
          <w:rFonts w:eastAsia="微软雅黑" w:hint="eastAsia"/>
          <w:color w:val="494949"/>
        </w:rPr>
        <w:br/>
      </w:r>
      <w:r>
        <w:rPr>
          <w:rFonts w:eastAsia="Galdeano" w:hint="eastAsia"/>
          <w:color w:val="222222"/>
          <w:sz w:val="23"/>
        </w:rPr>
        <w:t>以</w:t>
      </w:r>
      <w:r>
        <w:rPr>
          <w:rFonts w:ascii="Galdeano" w:eastAsia="微软雅黑" w:hAnsi="Galdeano" w:cs="Galdeano" w:hint="eastAsia"/>
          <w:color w:val="222222"/>
          <w:sz w:val="23"/>
        </w:rPr>
        <w:t>1</w:t>
      </w:r>
      <w:r>
        <w:rPr>
          <w:rFonts w:eastAsia="Galdeano" w:hint="eastAsia"/>
          <w:color w:val="222222"/>
          <w:sz w:val="23"/>
        </w:rPr>
        <w:t>个太阳系为主</w:t>
      </w:r>
      <w:r>
        <w:rPr>
          <w:rFonts w:eastAsia="Galdeano" w:hint="eastAsia"/>
          <w:color w:val="222222"/>
          <w:sz w:val="23"/>
        </w:rPr>
        <w:t xml:space="preserve"> </w:t>
      </w:r>
      <w:r>
        <w:rPr>
          <w:rFonts w:ascii="Galdeano" w:eastAsia="微软雅黑" w:hAnsi="Galdeano" w:cs="Galdeano" w:hint="eastAsia"/>
          <w:color w:val="222222"/>
          <w:sz w:val="23"/>
        </w:rPr>
        <w:t>736</w:t>
      </w:r>
      <w:r>
        <w:rPr>
          <w:rFonts w:eastAsia="Galdeano" w:hint="eastAsia"/>
          <w:color w:val="222222"/>
          <w:sz w:val="23"/>
        </w:rPr>
        <w:t>个为辅助</w:t>
      </w:r>
      <w:r>
        <w:rPr>
          <w:rFonts w:eastAsia="Galdeano" w:hint="eastAsia"/>
          <w:color w:val="222222"/>
          <w:sz w:val="23"/>
        </w:rPr>
        <w:t xml:space="preserve"> </w:t>
      </w:r>
      <w:r>
        <w:rPr>
          <w:rFonts w:eastAsia="Galdeano" w:hint="eastAsia"/>
          <w:color w:val="222222"/>
          <w:sz w:val="23"/>
        </w:rPr>
        <w:t>调控力度以主太阳系为主</w:t>
      </w:r>
      <w:r>
        <w:rPr>
          <w:rFonts w:eastAsia="Galdeano" w:hint="eastAsia"/>
          <w:color w:val="222222"/>
          <w:sz w:val="23"/>
        </w:rPr>
        <w:t xml:space="preserve"> </w:t>
      </w:r>
      <w:r>
        <w:rPr>
          <w:rFonts w:eastAsia="Galdeano" w:hint="eastAsia"/>
          <w:color w:val="222222"/>
          <w:sz w:val="23"/>
        </w:rPr>
        <w:t>事实上我们不会轻易移动</w:t>
      </w:r>
      <w:r>
        <w:rPr>
          <w:rFonts w:eastAsia="Galdeano" w:hint="eastAsia"/>
          <w:color w:val="222222"/>
          <w:sz w:val="23"/>
        </w:rPr>
        <w:t xml:space="preserve"> </w:t>
      </w:r>
      <w:r>
        <w:rPr>
          <w:rFonts w:eastAsia="Galdeano" w:hint="eastAsia"/>
          <w:color w:val="222222"/>
          <w:sz w:val="23"/>
        </w:rPr>
        <w:t>某两个平行世界间</w:t>
      </w:r>
      <w:r>
        <w:rPr>
          <w:rFonts w:eastAsia="Galdeano" w:hint="eastAsia"/>
          <w:color w:val="222222"/>
          <w:sz w:val="23"/>
        </w:rPr>
        <w:t xml:space="preserve"> </w:t>
      </w:r>
      <w:r>
        <w:rPr>
          <w:rFonts w:eastAsia="Galdeano" w:hint="eastAsia"/>
          <w:color w:val="222222"/>
          <w:sz w:val="23"/>
        </w:rPr>
        <w:t>某个个体的意识</w:t>
      </w:r>
      <w:r>
        <w:rPr>
          <w:rFonts w:eastAsia="Galdeano" w:hint="eastAsia"/>
          <w:color w:val="222222"/>
          <w:sz w:val="23"/>
        </w:rPr>
        <w:t xml:space="preserve"> </w:t>
      </w:r>
      <w:r>
        <w:rPr>
          <w:rFonts w:eastAsia="Galdeano" w:hint="eastAsia"/>
          <w:color w:val="222222"/>
          <w:sz w:val="23"/>
        </w:rPr>
        <w:t>就算移动也会消除记忆</w:t>
      </w:r>
      <w:r>
        <w:rPr>
          <w:rFonts w:eastAsia="Galdeano" w:hint="eastAsia"/>
          <w:color w:val="222222"/>
          <w:sz w:val="23"/>
        </w:rPr>
        <w:t xml:space="preserve"> </w:t>
      </w:r>
      <w:r>
        <w:rPr>
          <w:rFonts w:eastAsia="Galdeano" w:hint="eastAsia"/>
          <w:color w:val="222222"/>
          <w:sz w:val="23"/>
        </w:rPr>
        <w:t>由于某些原因</w:t>
      </w:r>
      <w:r>
        <w:rPr>
          <w:rFonts w:eastAsia="Galdeano" w:hint="eastAsia"/>
          <w:color w:val="222222"/>
          <w:sz w:val="23"/>
        </w:rPr>
        <w:t xml:space="preserve"> </w:t>
      </w:r>
      <w:r>
        <w:rPr>
          <w:rFonts w:eastAsia="Galdeano" w:hint="eastAsia"/>
          <w:color w:val="222222"/>
          <w:sz w:val="23"/>
        </w:rPr>
        <w:t>我们损失了大约</w:t>
      </w:r>
      <w:r>
        <w:rPr>
          <w:rFonts w:ascii="Galdeano" w:eastAsia="微软雅黑" w:hAnsi="Galdeano" w:cs="Galdeano" w:hint="eastAsia"/>
          <w:color w:val="222222"/>
          <w:sz w:val="23"/>
        </w:rPr>
        <w:t>72</w:t>
      </w:r>
      <w:r>
        <w:rPr>
          <w:rFonts w:eastAsia="Galdeano" w:hint="eastAsia"/>
          <w:color w:val="222222"/>
          <w:sz w:val="23"/>
        </w:rPr>
        <w:t>个太阳系</w:t>
      </w:r>
      <w:r>
        <w:rPr>
          <w:rFonts w:eastAsia="Galdeano" w:hint="eastAsia"/>
          <w:color w:val="222222"/>
          <w:sz w:val="23"/>
        </w:rPr>
        <w:t xml:space="preserve"> </w:t>
      </w:r>
      <w:r>
        <w:rPr>
          <w:rFonts w:eastAsia="Galdeano" w:hint="eastAsia"/>
          <w:color w:val="222222"/>
          <w:sz w:val="23"/>
        </w:rPr>
        <w:t>并非毁灭</w:t>
      </w:r>
      <w:r>
        <w:rPr>
          <w:rFonts w:eastAsia="Galdeano" w:hint="eastAsia"/>
          <w:color w:val="222222"/>
          <w:sz w:val="23"/>
        </w:rPr>
        <w:t xml:space="preserve"> </w:t>
      </w:r>
      <w:r>
        <w:rPr>
          <w:rFonts w:eastAsia="Galdeano" w:hint="eastAsia"/>
          <w:color w:val="222222"/>
          <w:sz w:val="23"/>
        </w:rPr>
        <w:t>而是完全失去了调控价值已经无法诞生秩序者了</w:t>
      </w:r>
      <w:r>
        <w:rPr>
          <w:rFonts w:eastAsia="微软雅黑" w:hint="eastAsia"/>
          <w:color w:val="494949"/>
        </w:rPr>
        <w:br/>
      </w:r>
      <w:r>
        <w:rPr>
          <w:rFonts w:eastAsia="Galdeano" w:hint="eastAsia"/>
          <w:color w:val="222222"/>
          <w:sz w:val="23"/>
        </w:rPr>
        <w:t>由于目前的情况</w:t>
      </w:r>
      <w:r>
        <w:rPr>
          <w:rFonts w:eastAsia="Galdeano" w:hint="eastAsia"/>
          <w:color w:val="222222"/>
          <w:sz w:val="23"/>
        </w:rPr>
        <w:t xml:space="preserve"> </w:t>
      </w:r>
      <w:r>
        <w:rPr>
          <w:rFonts w:eastAsia="Galdeano" w:hint="eastAsia"/>
          <w:color w:val="222222"/>
          <w:sz w:val="23"/>
        </w:rPr>
        <w:t>已经向最高议程申请</w:t>
      </w:r>
      <w:r>
        <w:rPr>
          <w:rFonts w:eastAsia="Galdeano" w:hint="eastAsia"/>
          <w:color w:val="222222"/>
          <w:sz w:val="23"/>
        </w:rPr>
        <w:t xml:space="preserve"> </w:t>
      </w:r>
      <w:r>
        <w:rPr>
          <w:rFonts w:eastAsia="Galdeano" w:hint="eastAsia"/>
          <w:color w:val="222222"/>
          <w:sz w:val="23"/>
        </w:rPr>
        <w:t>加强干涉力度</w:t>
      </w:r>
      <w:r>
        <w:rPr>
          <w:rFonts w:eastAsia="Galdeano" w:hint="eastAsia"/>
          <w:color w:val="222222"/>
          <w:sz w:val="23"/>
        </w:rPr>
        <w:t xml:space="preserve"> </w:t>
      </w:r>
      <w:r>
        <w:rPr>
          <w:rFonts w:eastAsia="Galdeano" w:hint="eastAsia"/>
          <w:color w:val="222222"/>
          <w:sz w:val="23"/>
        </w:rPr>
        <w:t>等待回复</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不</w:t>
      </w:r>
      <w:r>
        <w:rPr>
          <w:rFonts w:eastAsia="Galdeano" w:hint="eastAsia"/>
          <w:color w:val="222222"/>
          <w:sz w:val="23"/>
        </w:rPr>
        <w:t xml:space="preserve"> </w:t>
      </w:r>
      <w:r>
        <w:rPr>
          <w:rFonts w:eastAsia="Galdeano" w:hint="eastAsia"/>
          <w:color w:val="222222"/>
          <w:sz w:val="23"/>
        </w:rPr>
        <w:t>真正意义上的平行世界是不存在的</w:t>
      </w:r>
      <w:r>
        <w:rPr>
          <w:rFonts w:eastAsia="微软雅黑" w:hint="eastAsia"/>
          <w:color w:val="494949"/>
        </w:rPr>
        <w:br/>
      </w:r>
      <w:r>
        <w:rPr>
          <w:rFonts w:eastAsia="Galdeano" w:hint="eastAsia"/>
          <w:color w:val="222222"/>
          <w:sz w:val="23"/>
        </w:rPr>
        <w:t>比如说第一次总玄宇宙世界历史</w:t>
      </w:r>
      <w:r>
        <w:rPr>
          <w:rFonts w:eastAsia="Galdeano" w:hint="eastAsia"/>
          <w:color w:val="222222"/>
          <w:sz w:val="23"/>
        </w:rPr>
        <w:t xml:space="preserve"> </w:t>
      </w:r>
      <w:r>
        <w:rPr>
          <w:rFonts w:eastAsia="Galdeano" w:hint="eastAsia"/>
          <w:color w:val="222222"/>
          <w:sz w:val="23"/>
        </w:rPr>
        <w:t>每一个世界都是独特的</w:t>
      </w:r>
      <w:r>
        <w:rPr>
          <w:rFonts w:eastAsia="微软雅黑" w:hint="eastAsia"/>
          <w:color w:val="494949"/>
        </w:rPr>
        <w:br/>
      </w:r>
      <w:r>
        <w:rPr>
          <w:rFonts w:eastAsia="Galdeano" w:hint="eastAsia"/>
          <w:color w:val="222222"/>
          <w:sz w:val="23"/>
        </w:rPr>
        <w:t>但在回朔时空的议程中</w:t>
      </w:r>
      <w:r>
        <w:rPr>
          <w:rFonts w:eastAsia="Galdeano" w:hint="eastAsia"/>
          <w:color w:val="222222"/>
          <w:sz w:val="23"/>
        </w:rPr>
        <w:t xml:space="preserve"> </w:t>
      </w:r>
      <w:r>
        <w:rPr>
          <w:rFonts w:eastAsia="Galdeano" w:hint="eastAsia"/>
          <w:color w:val="222222"/>
          <w:sz w:val="23"/>
        </w:rPr>
        <w:t>根据效率计算</w:t>
      </w:r>
      <w:r>
        <w:rPr>
          <w:rFonts w:eastAsia="Galdeano" w:hint="eastAsia"/>
          <w:color w:val="222222"/>
          <w:sz w:val="23"/>
        </w:rPr>
        <w:t xml:space="preserve"> </w:t>
      </w:r>
      <w:r>
        <w:rPr>
          <w:rFonts w:eastAsia="Galdeano" w:hint="eastAsia"/>
          <w:color w:val="222222"/>
          <w:sz w:val="23"/>
        </w:rPr>
        <w:t>我们提高了某些时间段</w:t>
      </w:r>
      <w:r>
        <w:rPr>
          <w:rFonts w:eastAsia="Galdeano" w:hint="eastAsia"/>
          <w:color w:val="222222"/>
          <w:sz w:val="23"/>
        </w:rPr>
        <w:t xml:space="preserve"> </w:t>
      </w:r>
      <w:r>
        <w:rPr>
          <w:rFonts w:eastAsia="Galdeano" w:hint="eastAsia"/>
          <w:color w:val="222222"/>
          <w:sz w:val="23"/>
        </w:rPr>
        <w:t>一些世界的数量</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你们目前关于时间重置的解释是错误的</w:t>
      </w:r>
      <w:r>
        <w:rPr>
          <w:rFonts w:eastAsia="Galdeano" w:hint="eastAsia"/>
          <w:color w:val="222222"/>
          <w:sz w:val="23"/>
        </w:rPr>
        <w:t> </w:t>
      </w:r>
      <w:r>
        <w:rPr>
          <w:rFonts w:eastAsia="微软雅黑" w:hint="eastAsia"/>
          <w:color w:val="494949"/>
        </w:rPr>
        <w:br/>
      </w:r>
      <w:r>
        <w:rPr>
          <w:rFonts w:eastAsia="Galdeano" w:hint="eastAsia"/>
          <w:color w:val="222222"/>
          <w:sz w:val="23"/>
        </w:rPr>
        <w:t>虽然我们创造了许多太阳系模型</w:t>
      </w:r>
      <w:r>
        <w:rPr>
          <w:rFonts w:eastAsia="Galdeano" w:hint="eastAsia"/>
          <w:color w:val="222222"/>
          <w:sz w:val="23"/>
        </w:rPr>
        <w:t xml:space="preserve"> </w:t>
      </w:r>
      <w:r>
        <w:rPr>
          <w:rFonts w:eastAsia="Galdeano" w:hint="eastAsia"/>
          <w:color w:val="222222"/>
          <w:sz w:val="23"/>
        </w:rPr>
        <w:t>你们可以翻译为平行世界</w:t>
      </w:r>
      <w:r>
        <w:rPr>
          <w:rFonts w:eastAsia="微软雅黑" w:hint="eastAsia"/>
          <w:color w:val="494949"/>
        </w:rPr>
        <w:br/>
      </w:r>
      <w:r>
        <w:rPr>
          <w:rFonts w:eastAsia="Galdeano" w:hint="eastAsia"/>
          <w:color w:val="222222"/>
          <w:sz w:val="23"/>
        </w:rPr>
        <w:t>但是绝对不会出现不经调控的</w:t>
      </w:r>
      <w:r>
        <w:rPr>
          <w:rFonts w:eastAsia="Galdeano" w:hint="eastAsia"/>
          <w:color w:val="222222"/>
          <w:sz w:val="23"/>
        </w:rPr>
        <w:t xml:space="preserve"> </w:t>
      </w:r>
      <w:r>
        <w:rPr>
          <w:rFonts w:eastAsia="Galdeano" w:hint="eastAsia"/>
          <w:color w:val="222222"/>
          <w:sz w:val="23"/>
        </w:rPr>
        <w:t>意识调换情况</w:t>
      </w:r>
      <w:r>
        <w:rPr>
          <w:rFonts w:eastAsia="微软雅黑" w:hint="eastAsia"/>
          <w:color w:val="494949"/>
        </w:rPr>
        <w:br/>
      </w:r>
      <w:r>
        <w:rPr>
          <w:rFonts w:eastAsia="Galdeano" w:hint="eastAsia"/>
          <w:color w:val="222222"/>
          <w:sz w:val="23"/>
        </w:rPr>
        <w:t>目前的所谓时间重置</w:t>
      </w:r>
      <w:r>
        <w:rPr>
          <w:rFonts w:eastAsia="Galdeano" w:hint="eastAsia"/>
          <w:color w:val="222222"/>
          <w:sz w:val="23"/>
        </w:rPr>
        <w:t xml:space="preserve"> </w:t>
      </w:r>
      <w:r>
        <w:rPr>
          <w:rFonts w:eastAsia="Galdeano" w:hint="eastAsia"/>
          <w:color w:val="222222"/>
          <w:sz w:val="23"/>
        </w:rPr>
        <w:t>只是玄无更新引起的对第一次历史的回忆</w:t>
      </w:r>
      <w:r>
        <w:rPr>
          <w:rFonts w:eastAsia="Galdeano" w:hint="eastAsia"/>
          <w:color w:val="222222"/>
          <w:sz w:val="23"/>
        </w:rPr>
        <w:t xml:space="preserve"> </w:t>
      </w:r>
      <w:r>
        <w:rPr>
          <w:rFonts w:eastAsia="Galdeano" w:hint="eastAsia"/>
          <w:color w:val="222222"/>
          <w:sz w:val="23"/>
        </w:rPr>
        <w:t>类似你们命名的即视感</w:t>
      </w:r>
      <w:r>
        <w:rPr>
          <w:rFonts w:eastAsia="Galdeano" w:hint="eastAsia"/>
          <w:color w:val="222222"/>
          <w:sz w:val="23"/>
        </w:rPr>
        <w:t xml:space="preserve"> </w:t>
      </w:r>
      <w:r>
        <w:rPr>
          <w:rFonts w:eastAsia="Galdeano" w:hint="eastAsia"/>
          <w:color w:val="222222"/>
          <w:sz w:val="23"/>
        </w:rPr>
        <w:t>只是换了一种更强烈的表现形式</w:t>
      </w:r>
      <w:r>
        <w:rPr>
          <w:rFonts w:eastAsia="Galdeano" w:hint="eastAsia"/>
          <w:color w:val="222222"/>
          <w:sz w:val="23"/>
        </w:rPr>
        <w:t> </w:t>
      </w:r>
      <w:r>
        <w:rPr>
          <w:rFonts w:eastAsia="微软雅黑" w:hint="eastAsia"/>
          <w:color w:val="494949"/>
        </w:rPr>
        <w:br/>
      </w:r>
      <w:r>
        <w:rPr>
          <w:rFonts w:eastAsia="Galdeano" w:hint="eastAsia"/>
          <w:color w:val="222222"/>
          <w:sz w:val="23"/>
        </w:rPr>
        <w:t>对第一次历史的回忆</w:t>
      </w:r>
      <w:r>
        <w:rPr>
          <w:rFonts w:eastAsia="Galdeano" w:hint="eastAsia"/>
          <w:color w:val="222222"/>
          <w:sz w:val="23"/>
        </w:rPr>
        <w:t xml:space="preserve"> </w:t>
      </w:r>
      <w:r>
        <w:rPr>
          <w:rFonts w:eastAsia="Galdeano" w:hint="eastAsia"/>
          <w:color w:val="222222"/>
          <w:sz w:val="23"/>
        </w:rPr>
        <w:t>这个问题在我们回朔历史</w:t>
      </w:r>
      <w:r>
        <w:rPr>
          <w:rFonts w:eastAsia="Galdeano" w:hint="eastAsia"/>
          <w:color w:val="222222"/>
          <w:sz w:val="23"/>
        </w:rPr>
        <w:t xml:space="preserve"> </w:t>
      </w:r>
      <w:r>
        <w:rPr>
          <w:rFonts w:eastAsia="Galdeano" w:hint="eastAsia"/>
          <w:color w:val="222222"/>
          <w:sz w:val="23"/>
        </w:rPr>
        <w:t>创造第二次历史中普遍存在</w:t>
      </w:r>
      <w:r>
        <w:rPr>
          <w:rFonts w:eastAsia="Galdeano" w:hint="eastAsia"/>
          <w:color w:val="222222"/>
          <w:sz w:val="23"/>
        </w:rPr>
        <w:t xml:space="preserve"> </w:t>
      </w:r>
      <w:r>
        <w:rPr>
          <w:rFonts w:eastAsia="Galdeano" w:hint="eastAsia"/>
          <w:color w:val="222222"/>
          <w:sz w:val="23"/>
        </w:rPr>
        <w:t>玄无更新增强了这种回忆</w:t>
      </w:r>
      <w:r>
        <w:rPr>
          <w:rFonts w:eastAsia="Galdeano" w:hint="eastAsia"/>
          <w:color w:val="222222"/>
          <w:sz w:val="23"/>
        </w:rPr>
        <w:t xml:space="preserve"> </w:t>
      </w:r>
      <w:r>
        <w:rPr>
          <w:rFonts w:eastAsia="Galdeano" w:hint="eastAsia"/>
          <w:color w:val="222222"/>
          <w:sz w:val="23"/>
        </w:rPr>
        <w:t>即视感的似乎见过</w:t>
      </w:r>
      <w:r>
        <w:rPr>
          <w:rFonts w:eastAsia="Galdeano" w:hint="eastAsia"/>
          <w:color w:val="222222"/>
          <w:sz w:val="23"/>
        </w:rPr>
        <w:t xml:space="preserve"> </w:t>
      </w:r>
      <w:r>
        <w:rPr>
          <w:rFonts w:eastAsia="Galdeano" w:hint="eastAsia"/>
          <w:color w:val="222222"/>
          <w:sz w:val="23"/>
        </w:rPr>
        <w:t>变成了确定的记忆</w:t>
      </w:r>
      <w:r>
        <w:rPr>
          <w:rFonts w:eastAsia="微软雅黑" w:hint="eastAsia"/>
          <w:color w:val="494949"/>
        </w:rPr>
        <w:br/>
      </w:r>
      <w:r>
        <w:rPr>
          <w:rFonts w:eastAsia="Galdeano" w:hint="eastAsia"/>
          <w:color w:val="222222"/>
          <w:sz w:val="23"/>
        </w:rPr>
        <w:lastRenderedPageBreak/>
        <w:t>你们是回朔历史中的主太阳系</w:t>
      </w:r>
      <w:r>
        <w:rPr>
          <w:rFonts w:eastAsia="Galdeano" w:hint="eastAsia"/>
          <w:color w:val="222222"/>
          <w:sz w:val="23"/>
        </w:rPr>
        <w:t xml:space="preserve"> </w:t>
      </w:r>
      <w:r>
        <w:rPr>
          <w:rFonts w:eastAsia="Galdeano" w:hint="eastAsia"/>
          <w:color w:val="222222"/>
          <w:sz w:val="23"/>
        </w:rPr>
        <w:t>最接近完美还原第一次历史的世界</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否</w:t>
      </w:r>
      <w:r>
        <w:rPr>
          <w:rFonts w:eastAsia="Galdeano" w:hint="eastAsia"/>
          <w:color w:val="222222"/>
          <w:sz w:val="23"/>
        </w:rPr>
        <w:t xml:space="preserve"> </w:t>
      </w:r>
      <w:r>
        <w:rPr>
          <w:rFonts w:eastAsia="Galdeano" w:hint="eastAsia"/>
          <w:color w:val="222222"/>
          <w:sz w:val="23"/>
        </w:rPr>
        <w:t>秩序者只会诞生一个</w:t>
      </w:r>
      <w:r>
        <w:rPr>
          <w:rFonts w:eastAsia="Galdeano" w:hint="eastAsia"/>
          <w:color w:val="222222"/>
          <w:sz w:val="23"/>
        </w:rPr>
        <w:t xml:space="preserve"> </w:t>
      </w:r>
      <w:r>
        <w:rPr>
          <w:rFonts w:eastAsia="Galdeano" w:hint="eastAsia"/>
          <w:color w:val="222222"/>
          <w:sz w:val="23"/>
        </w:rPr>
        <w:t>无法批量生产</w:t>
      </w:r>
      <w:r>
        <w:rPr>
          <w:rFonts w:eastAsia="Galdeano" w:hint="eastAsia"/>
          <w:color w:val="222222"/>
          <w:sz w:val="23"/>
        </w:rPr>
        <w:t> </w:t>
      </w:r>
      <w:r>
        <w:rPr>
          <w:rFonts w:eastAsia="微软雅黑" w:hint="eastAsia"/>
          <w:color w:val="494949"/>
        </w:rPr>
        <w:br/>
      </w:r>
      <w:r>
        <w:rPr>
          <w:rFonts w:eastAsia="Galdeano" w:hint="eastAsia"/>
          <w:color w:val="222222"/>
          <w:sz w:val="23"/>
        </w:rPr>
        <w:t>我们在冻结了未来凋零的总玄宇宙世界</w:t>
      </w:r>
      <w:r>
        <w:rPr>
          <w:rFonts w:eastAsia="Galdeano" w:hint="eastAsia"/>
          <w:color w:val="222222"/>
          <w:sz w:val="23"/>
        </w:rPr>
        <w:t> </w:t>
      </w:r>
      <w:r>
        <w:rPr>
          <w:rFonts w:eastAsia="微软雅黑" w:hint="eastAsia"/>
          <w:color w:val="494949"/>
        </w:rPr>
        <w:br/>
      </w:r>
      <w:r>
        <w:rPr>
          <w:rFonts w:eastAsia="Galdeano" w:hint="eastAsia"/>
          <w:color w:val="222222"/>
          <w:sz w:val="23"/>
        </w:rPr>
        <w:t>抽取力量</w:t>
      </w:r>
      <w:r>
        <w:rPr>
          <w:rFonts w:eastAsia="Galdeano" w:hint="eastAsia"/>
          <w:color w:val="222222"/>
          <w:sz w:val="23"/>
        </w:rPr>
        <w:t xml:space="preserve"> </w:t>
      </w:r>
      <w:r>
        <w:rPr>
          <w:rFonts w:eastAsia="Galdeano" w:hint="eastAsia"/>
          <w:color w:val="222222"/>
          <w:sz w:val="23"/>
        </w:rPr>
        <w:t>让万物重新诞生</w:t>
      </w:r>
      <w:r>
        <w:rPr>
          <w:rFonts w:eastAsia="Galdeano" w:hint="eastAsia"/>
          <w:color w:val="222222"/>
          <w:sz w:val="23"/>
        </w:rPr>
        <w:t xml:space="preserve"> </w:t>
      </w:r>
      <w:r>
        <w:rPr>
          <w:rFonts w:eastAsia="Galdeano" w:hint="eastAsia"/>
          <w:color w:val="222222"/>
          <w:sz w:val="23"/>
        </w:rPr>
        <w:t>发展</w:t>
      </w:r>
      <w:r>
        <w:rPr>
          <w:rFonts w:eastAsia="微软雅黑" w:hint="eastAsia"/>
          <w:color w:val="494949"/>
        </w:rPr>
        <w:br/>
      </w:r>
      <w:r>
        <w:rPr>
          <w:rFonts w:eastAsia="Galdeano" w:hint="eastAsia"/>
          <w:color w:val="222222"/>
          <w:sz w:val="23"/>
        </w:rPr>
        <w:t>所以我们只是在回朔时空</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辅助太阳系更多的是模拟</w:t>
      </w:r>
      <w:r>
        <w:rPr>
          <w:rFonts w:eastAsia="Galdeano" w:hint="eastAsia"/>
          <w:color w:val="222222"/>
          <w:sz w:val="23"/>
        </w:rPr>
        <w:t> </w:t>
      </w:r>
      <w:r>
        <w:rPr>
          <w:rFonts w:eastAsia="微软雅黑" w:hint="eastAsia"/>
          <w:color w:val="494949"/>
        </w:rPr>
        <w:br/>
      </w:r>
      <w:r>
        <w:rPr>
          <w:rFonts w:ascii="Galdeano" w:eastAsia="微软雅黑" w:hAnsi="Galdeano" w:cs="Galdeano" w:hint="eastAsia"/>
          <w:color w:val="222222"/>
          <w:sz w:val="23"/>
        </w:rPr>
        <w:t>10</w:t>
      </w:r>
      <w:r>
        <w:rPr>
          <w:rFonts w:eastAsia="Galdeano" w:hint="eastAsia"/>
          <w:color w:val="222222"/>
          <w:sz w:val="23"/>
        </w:rPr>
        <w:t>亿人口中也许只有</w:t>
      </w:r>
      <w:r>
        <w:rPr>
          <w:rFonts w:ascii="Galdeano" w:eastAsia="微软雅黑" w:hAnsi="Galdeano" w:cs="Galdeano" w:hint="eastAsia"/>
          <w:color w:val="222222"/>
          <w:sz w:val="23"/>
        </w:rPr>
        <w:t>100</w:t>
      </w:r>
      <w:r>
        <w:rPr>
          <w:rFonts w:eastAsia="Galdeano" w:hint="eastAsia"/>
          <w:color w:val="222222"/>
          <w:sz w:val="23"/>
        </w:rPr>
        <w:t>万真正的意识体</w:t>
      </w:r>
      <w:r>
        <w:rPr>
          <w:rFonts w:eastAsia="Galdeano" w:hint="eastAsia"/>
          <w:color w:val="222222"/>
          <w:sz w:val="23"/>
        </w:rPr>
        <w:t> </w:t>
      </w:r>
      <w:r>
        <w:rPr>
          <w:rFonts w:eastAsia="微软雅黑" w:hint="eastAsia"/>
          <w:color w:val="494949"/>
        </w:rPr>
        <w:br/>
      </w:r>
      <w:r>
        <w:rPr>
          <w:rFonts w:eastAsia="Galdeano" w:hint="eastAsia"/>
          <w:color w:val="222222"/>
          <w:sz w:val="23"/>
        </w:rPr>
        <w:t>剩余的是我们的模拟机器人</w:t>
      </w:r>
      <w:r>
        <w:rPr>
          <w:rFonts w:eastAsia="Galdeano" w:hint="eastAsia"/>
          <w:color w:val="222222"/>
          <w:sz w:val="23"/>
        </w:rPr>
        <w:t xml:space="preserve"> </w:t>
      </w:r>
      <w:r>
        <w:rPr>
          <w:rFonts w:eastAsia="Galdeano" w:hint="eastAsia"/>
          <w:color w:val="222222"/>
          <w:sz w:val="23"/>
        </w:rPr>
        <w:t>当然</w:t>
      </w:r>
      <w:r>
        <w:rPr>
          <w:rFonts w:eastAsia="Galdeano" w:hint="eastAsia"/>
          <w:color w:val="222222"/>
          <w:sz w:val="23"/>
        </w:rPr>
        <w:t xml:space="preserve"> </w:t>
      </w:r>
      <w:r>
        <w:rPr>
          <w:rFonts w:eastAsia="Galdeano" w:hint="eastAsia"/>
          <w:color w:val="222222"/>
          <w:sz w:val="23"/>
        </w:rPr>
        <w:t>他们无从发觉</w:t>
      </w:r>
      <w:r>
        <w:rPr>
          <w:rFonts w:eastAsia="微软雅黑" w:hint="eastAsia"/>
          <w:color w:val="494949"/>
        </w:rPr>
        <w:br/>
      </w:r>
      <w:r>
        <w:rPr>
          <w:rFonts w:eastAsia="Galdeano" w:hint="eastAsia"/>
          <w:color w:val="222222"/>
          <w:sz w:val="23"/>
        </w:rPr>
        <w:t>包括辅助世界的不明飞行物等外星文明</w:t>
      </w:r>
      <w:r>
        <w:rPr>
          <w:rFonts w:eastAsia="Galdeano" w:hint="eastAsia"/>
          <w:color w:val="222222"/>
          <w:sz w:val="23"/>
        </w:rPr>
        <w:t xml:space="preserve"> </w:t>
      </w:r>
      <w:r>
        <w:rPr>
          <w:rFonts w:eastAsia="Galdeano" w:hint="eastAsia"/>
          <w:color w:val="222222"/>
          <w:sz w:val="23"/>
        </w:rPr>
        <w:t>都是模拟</w:t>
      </w:r>
      <w:r>
        <w:rPr>
          <w:rFonts w:eastAsia="微软雅黑" w:hint="eastAsia"/>
          <w:color w:val="494949"/>
        </w:rPr>
        <w:br/>
      </w:r>
      <w:r>
        <w:rPr>
          <w:rFonts w:eastAsia="Galdeano" w:hint="eastAsia"/>
          <w:color w:val="222222"/>
          <w:sz w:val="23"/>
        </w:rPr>
        <w:t>而主世界每一个意识体</w:t>
      </w:r>
      <w:r>
        <w:rPr>
          <w:rFonts w:eastAsia="Galdeano" w:hint="eastAsia"/>
          <w:color w:val="222222"/>
          <w:sz w:val="23"/>
        </w:rPr>
        <w:t xml:space="preserve"> </w:t>
      </w:r>
      <w:r>
        <w:rPr>
          <w:rFonts w:eastAsia="Galdeano" w:hint="eastAsia"/>
          <w:color w:val="222222"/>
          <w:sz w:val="23"/>
        </w:rPr>
        <w:t>一切都是真实</w:t>
      </w:r>
      <w:r>
        <w:rPr>
          <w:rFonts w:eastAsia="Galdeano" w:hint="eastAsia"/>
          <w:color w:val="222222"/>
          <w:sz w:val="23"/>
        </w:rPr>
        <w:t xml:space="preserve"> </w:t>
      </w:r>
      <w:r>
        <w:rPr>
          <w:rFonts w:eastAsia="Galdeano" w:hint="eastAsia"/>
          <w:color w:val="222222"/>
          <w:sz w:val="23"/>
        </w:rPr>
        <w:t>并和外界互动</w:t>
      </w:r>
      <w:r>
        <w:rPr>
          <w:rFonts w:eastAsia="Galdeano" w:hint="eastAsia"/>
          <w:color w:val="222222"/>
          <w:sz w:val="23"/>
        </w:rPr>
        <w:t xml:space="preserve"> </w:t>
      </w:r>
      <w:r>
        <w:rPr>
          <w:rFonts w:eastAsia="Galdeano" w:hint="eastAsia"/>
          <w:color w:val="222222"/>
          <w:sz w:val="23"/>
        </w:rPr>
        <w:t>你们看到的外星文明是我们回朔历史中真正的其他文明</w:t>
      </w:r>
      <w:r>
        <w:rPr>
          <w:rFonts w:eastAsia="Galdeano" w:hint="eastAsia"/>
          <w:color w:val="222222"/>
          <w:sz w:val="23"/>
        </w:rPr>
        <w:t xml:space="preserve"> </w:t>
      </w:r>
      <w:r>
        <w:rPr>
          <w:rFonts w:eastAsia="Galdeano" w:hint="eastAsia"/>
          <w:color w:val="222222"/>
          <w:sz w:val="23"/>
        </w:rPr>
        <w:t>而不是模拟</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观测将觉知推向更深入的境界</w:t>
      </w:r>
      <w:r>
        <w:rPr>
          <w:rFonts w:eastAsia="Galdeano" w:hint="eastAsia"/>
          <w:color w:val="222222"/>
          <w:sz w:val="23"/>
        </w:rPr>
        <w:t xml:space="preserve"> </w:t>
      </w:r>
      <w:r>
        <w:rPr>
          <w:rFonts w:eastAsia="Galdeano" w:hint="eastAsia"/>
          <w:color w:val="222222"/>
          <w:sz w:val="23"/>
        </w:rPr>
        <w:t>动物的觉知和人不同</w:t>
      </w:r>
      <w:r>
        <w:rPr>
          <w:rFonts w:eastAsia="Galdeano" w:hint="eastAsia"/>
          <w:color w:val="222222"/>
          <w:sz w:val="23"/>
        </w:rPr>
        <w:t> </w:t>
      </w:r>
      <w:r>
        <w:rPr>
          <w:rFonts w:eastAsia="微软雅黑" w:hint="eastAsia"/>
          <w:color w:val="494949"/>
        </w:rPr>
        <w:br/>
      </w:r>
      <w:r>
        <w:rPr>
          <w:rFonts w:eastAsia="Galdeano" w:hint="eastAsia"/>
          <w:color w:val="222222"/>
          <w:sz w:val="23"/>
        </w:rPr>
        <w:t>动物的觉知更接近你们做梦的状态</w:t>
      </w:r>
      <w:r>
        <w:rPr>
          <w:rFonts w:eastAsia="微软雅黑" w:hint="eastAsia"/>
          <w:color w:val="494949"/>
        </w:rPr>
        <w:br/>
      </w:r>
      <w:r>
        <w:rPr>
          <w:rFonts w:eastAsia="Galdeano" w:hint="eastAsia"/>
          <w:color w:val="222222"/>
          <w:sz w:val="23"/>
        </w:rPr>
        <w:t>观测等级的提高将觉知推向纯无</w:t>
      </w:r>
      <w:r>
        <w:rPr>
          <w:rFonts w:eastAsia="Galdeano" w:hint="eastAsia"/>
          <w:color w:val="222222"/>
          <w:sz w:val="23"/>
        </w:rPr>
        <w:t xml:space="preserve"> </w:t>
      </w:r>
      <w:r>
        <w:rPr>
          <w:rFonts w:eastAsia="Galdeano" w:hint="eastAsia"/>
          <w:color w:val="222222"/>
          <w:sz w:val="23"/>
        </w:rPr>
        <w:t>最终融为一体</w:t>
      </w:r>
      <w:r>
        <w:rPr>
          <w:rFonts w:eastAsia="微软雅黑" w:hint="eastAsia"/>
          <w:color w:val="494949"/>
        </w:rPr>
        <w:br/>
      </w:r>
      <w:r>
        <w:rPr>
          <w:rFonts w:eastAsia="Galdeano" w:hint="eastAsia"/>
          <w:color w:val="222222"/>
          <w:sz w:val="23"/>
        </w:rPr>
        <w:t>观测</w:t>
      </w:r>
      <w:r>
        <w:rPr>
          <w:rFonts w:eastAsia="Galdeano" w:hint="eastAsia"/>
          <w:color w:val="222222"/>
          <w:sz w:val="23"/>
        </w:rPr>
        <w:t xml:space="preserve"> </w:t>
      </w:r>
      <w:r>
        <w:rPr>
          <w:rFonts w:eastAsia="Galdeano" w:hint="eastAsia"/>
          <w:color w:val="222222"/>
          <w:sz w:val="23"/>
        </w:rPr>
        <w:t>形而上的转化概念</w:t>
      </w:r>
      <w:r>
        <w:rPr>
          <w:rFonts w:eastAsia="Galdeano" w:hint="eastAsia"/>
          <w:color w:val="222222"/>
          <w:sz w:val="23"/>
        </w:rPr>
        <w:t> </w:t>
      </w:r>
      <w:r>
        <w:rPr>
          <w:rFonts w:eastAsia="微软雅黑" w:hint="eastAsia"/>
          <w:color w:val="494949"/>
        </w:rPr>
        <w:br/>
      </w:r>
      <w:r>
        <w:rPr>
          <w:rFonts w:eastAsia="Galdeano" w:hint="eastAsia"/>
          <w:color w:val="222222"/>
          <w:sz w:val="23"/>
        </w:rPr>
        <w:t>觉知</w:t>
      </w:r>
      <w:r>
        <w:rPr>
          <w:rFonts w:eastAsia="Galdeano" w:hint="eastAsia"/>
          <w:color w:val="222222"/>
          <w:sz w:val="23"/>
        </w:rPr>
        <w:t xml:space="preserve"> </w:t>
      </w:r>
      <w:r>
        <w:rPr>
          <w:rFonts w:eastAsia="Galdeano" w:hint="eastAsia"/>
          <w:color w:val="222222"/>
          <w:sz w:val="23"/>
        </w:rPr>
        <w:t>意识带来的一小片能自我映射的空</w:t>
      </w:r>
      <w:r>
        <w:rPr>
          <w:rFonts w:eastAsia="微软雅黑" w:hint="eastAsia"/>
          <w:color w:val="494949"/>
          <w:sz w:val="21"/>
        </w:rPr>
        <w:t>间</w:t>
      </w:r>
    </w:p>
    <w:p w:rsidR="005D7A5B" w:rsidRDefault="005D7A5B" w:rsidP="00692BCF">
      <w:pPr>
        <w:pStyle w:val="a1"/>
        <w:spacing w:before="75" w:after="75" w:line="450" w:lineRule="atLeast"/>
        <w:ind w:firstLineChars="200" w:firstLine="480"/>
        <w:rPr>
          <w:rFonts w:hint="eastAsia"/>
        </w:rPr>
      </w:pPr>
    </w:p>
    <w:p w:rsidR="005D7A5B" w:rsidRDefault="005D7A5B" w:rsidP="00692BCF">
      <w:pPr>
        <w:pStyle w:val="a1"/>
        <w:spacing w:before="75" w:after="75" w:line="450" w:lineRule="atLeast"/>
        <w:ind w:firstLineChars="200" w:firstLine="480"/>
        <w:rPr>
          <w:rFonts w:hint="eastAsia"/>
        </w:rPr>
      </w:pPr>
      <w:r>
        <w:rPr>
          <w:rFonts w:eastAsia="Galdeano" w:hint="eastAsia"/>
          <w:color w:val="222222"/>
          <w:shd w:val="clear" w:color="auto" w:fill="E5ECF9"/>
        </w:rPr>
        <w:t>铁木真死于</w:t>
      </w:r>
      <w:r>
        <w:rPr>
          <w:rFonts w:eastAsia="Galdeano" w:hint="eastAsia"/>
          <w:color w:val="222222"/>
          <w:shd w:val="clear" w:color="auto" w:fill="E5ECF9"/>
        </w:rPr>
        <w:t xml:space="preserve"> </w:t>
      </w:r>
      <w:r>
        <w:rPr>
          <w:rFonts w:eastAsia="Galdeano" w:hint="eastAsia"/>
          <w:color w:val="222222"/>
          <w:shd w:val="clear" w:color="auto" w:fill="E5ECF9"/>
        </w:rPr>
        <w:t>一次意外的划伤造成的感染</w:t>
      </w:r>
      <w:r>
        <w:rPr>
          <w:rFonts w:eastAsia="Galdeano" w:hint="eastAsia"/>
          <w:color w:val="222222"/>
          <w:shd w:val="clear" w:color="auto" w:fill="E5ECF9"/>
        </w:rPr>
        <w:t xml:space="preserve"> </w:t>
      </w:r>
      <w:r>
        <w:rPr>
          <w:rFonts w:eastAsia="Galdeano" w:hint="eastAsia"/>
          <w:color w:val="222222"/>
          <w:shd w:val="clear" w:color="auto" w:fill="E5ECF9"/>
        </w:rPr>
        <w:t>用现代医学词汇解释为</w:t>
      </w:r>
      <w:r>
        <w:rPr>
          <w:rFonts w:eastAsia="Galdeano" w:hint="eastAsia"/>
          <w:color w:val="222222"/>
          <w:shd w:val="clear" w:color="auto" w:fill="E5ECF9"/>
        </w:rPr>
        <w:t xml:space="preserve"> </w:t>
      </w:r>
      <w:r>
        <w:rPr>
          <w:rFonts w:eastAsia="Galdeano" w:hint="eastAsia"/>
          <w:color w:val="222222"/>
          <w:shd w:val="clear" w:color="auto" w:fill="E5ECF9"/>
        </w:rPr>
        <w:t>破伤风杆菌</w:t>
      </w:r>
      <w:r>
        <w:rPr>
          <w:rFonts w:eastAsia="Galdeano" w:hint="eastAsia"/>
          <w:color w:val="222222"/>
          <w:shd w:val="clear" w:color="auto" w:fill="E5ECF9"/>
        </w:rPr>
        <w:t xml:space="preserve"> </w:t>
      </w:r>
      <w:r>
        <w:rPr>
          <w:rFonts w:eastAsia="Galdeano" w:hint="eastAsia"/>
          <w:color w:val="222222"/>
          <w:shd w:val="clear" w:color="auto" w:fill="E5ECF9"/>
        </w:rPr>
        <w:t>耗尽了他本已衰老的机体</w:t>
      </w:r>
      <w:r>
        <w:rPr>
          <w:rFonts w:ascii="Galdeano" w:hAnsi="Galdeano" w:cs="Galdeano" w:hint="eastAsia"/>
          <w:color w:val="222222"/>
          <w:shd w:val="clear" w:color="auto" w:fill="E5ECF9"/>
        </w:rPr>
        <w:br/>
      </w:r>
      <w:r>
        <w:rPr>
          <w:rFonts w:eastAsia="Galdeano" w:hint="eastAsia"/>
          <w:color w:val="222222"/>
          <w:shd w:val="clear" w:color="auto" w:fill="E5ECF9"/>
        </w:rPr>
        <w:t>埋葬精确地点无法透露</w:t>
      </w:r>
      <w:r>
        <w:rPr>
          <w:rFonts w:eastAsia="Galdeano" w:hint="eastAsia"/>
          <w:color w:val="222222"/>
          <w:shd w:val="clear" w:color="auto" w:fill="E5ECF9"/>
        </w:rPr>
        <w:t xml:space="preserve"> </w:t>
      </w:r>
      <w:r>
        <w:rPr>
          <w:rFonts w:eastAsia="Galdeano" w:hint="eastAsia"/>
          <w:color w:val="222222"/>
          <w:shd w:val="clear" w:color="auto" w:fill="E5ECF9"/>
        </w:rPr>
        <w:t>可以告诉你们历史学家内蒙古共和国某个山中的推测基本正确</w:t>
      </w:r>
      <w:r>
        <w:rPr>
          <w:rFonts w:ascii="Galdeano" w:hAnsi="Galdeano" w:cs="Galdeano" w:hint="eastAsia"/>
          <w:color w:val="222222"/>
          <w:shd w:val="clear" w:color="auto" w:fill="E5ECF9"/>
        </w:rPr>
        <w:br/>
      </w:r>
      <w:r>
        <w:rPr>
          <w:rFonts w:ascii="Galdeano" w:hAnsi="Galdeano" w:cs="Galdeano" w:hint="eastAsia"/>
          <w:color w:val="222222"/>
          <w:shd w:val="clear" w:color="auto" w:fill="E5ECF9"/>
        </w:rPr>
        <w:br/>
      </w:r>
      <w:r>
        <w:rPr>
          <w:rFonts w:ascii="Galdeano" w:hAnsi="Galdeano" w:cs="Galdeano" w:hint="eastAsia"/>
          <w:color w:val="222222"/>
          <w:shd w:val="clear" w:color="auto" w:fill="E5ECF9"/>
        </w:rPr>
        <w:br/>
      </w:r>
      <w:r>
        <w:rPr>
          <w:rFonts w:eastAsia="Galdeano" w:hint="eastAsia"/>
          <w:color w:val="222222"/>
          <w:shd w:val="clear" w:color="auto" w:fill="E5ECF9"/>
        </w:rPr>
        <w:t>所谓大仙基本与低灵界灵场附身有关</w:t>
      </w:r>
      <w:r>
        <w:rPr>
          <w:rFonts w:eastAsia="Galdeano" w:hint="eastAsia"/>
          <w:color w:val="222222"/>
          <w:shd w:val="clear" w:color="auto" w:fill="E5ECF9"/>
        </w:rPr>
        <w:t xml:space="preserve"> </w:t>
      </w:r>
      <w:r>
        <w:rPr>
          <w:rFonts w:eastAsia="Galdeano" w:hint="eastAsia"/>
          <w:color w:val="222222"/>
          <w:shd w:val="clear" w:color="auto" w:fill="E5ECF9"/>
        </w:rPr>
        <w:t>主要为人治病</w:t>
      </w:r>
      <w:r>
        <w:rPr>
          <w:rFonts w:eastAsia="Galdeano" w:hint="eastAsia"/>
          <w:color w:val="222222"/>
          <w:shd w:val="clear" w:color="auto" w:fill="E5ECF9"/>
        </w:rPr>
        <w:t xml:space="preserve"> </w:t>
      </w:r>
      <w:r>
        <w:rPr>
          <w:rFonts w:eastAsia="Galdeano" w:hint="eastAsia"/>
          <w:color w:val="222222"/>
          <w:shd w:val="clear" w:color="auto" w:fill="E5ECF9"/>
        </w:rPr>
        <w:t>吸收信仰</w:t>
      </w:r>
      <w:r>
        <w:rPr>
          <w:rFonts w:eastAsia="Galdeano" w:hint="eastAsia"/>
          <w:color w:val="222222"/>
          <w:shd w:val="clear" w:color="auto" w:fill="E5ECF9"/>
        </w:rPr>
        <w:t xml:space="preserve"> </w:t>
      </w:r>
      <w:r>
        <w:rPr>
          <w:rFonts w:eastAsia="Galdeano" w:hint="eastAsia"/>
          <w:color w:val="222222"/>
          <w:shd w:val="clear" w:color="auto" w:fill="E5ECF9"/>
        </w:rPr>
        <w:t>操纵一下某些结果也是很简单的事情</w:t>
      </w:r>
      <w:r>
        <w:rPr>
          <w:rFonts w:ascii="Galdeano" w:hAnsi="Galdeano" w:cs="Galdeano" w:hint="eastAsia"/>
          <w:color w:val="222222"/>
          <w:shd w:val="clear" w:color="auto" w:fill="E5ECF9"/>
        </w:rPr>
        <w:br/>
      </w:r>
      <w:r>
        <w:rPr>
          <w:rFonts w:ascii="Galdeano" w:hAnsi="Galdeano" w:cs="Galdeano" w:hint="eastAsia"/>
          <w:color w:val="222222"/>
          <w:shd w:val="clear" w:color="auto" w:fill="E5ECF9"/>
        </w:rPr>
        <w:br/>
      </w:r>
      <w:r>
        <w:rPr>
          <w:rFonts w:ascii="Galdeano" w:hAnsi="Galdeano" w:cs="Galdeano" w:hint="eastAsia"/>
          <w:color w:val="222222"/>
          <w:shd w:val="clear" w:color="auto" w:fill="E5ECF9"/>
        </w:rPr>
        <w:br/>
        <w:t>3810</w:t>
      </w:r>
      <w:r>
        <w:rPr>
          <w:rFonts w:eastAsia="Galdeano" w:hint="eastAsia"/>
          <w:color w:val="222222"/>
          <w:shd w:val="clear" w:color="auto" w:fill="E5ECF9"/>
        </w:rPr>
        <w:t>据观测此立方</w:t>
      </w:r>
      <w:r>
        <w:rPr>
          <w:rFonts w:eastAsia="Galdeano" w:hint="eastAsia"/>
          <w:color w:val="222222"/>
          <w:shd w:val="clear" w:color="auto" w:fill="E5ECF9"/>
        </w:rPr>
        <w:t xml:space="preserve"> </w:t>
      </w:r>
      <w:r>
        <w:rPr>
          <w:rFonts w:eastAsia="Galdeano" w:hint="eastAsia"/>
          <w:color w:val="222222"/>
          <w:shd w:val="clear" w:color="auto" w:fill="E5ECF9"/>
        </w:rPr>
        <w:t>大小基本可以产生效果</w:t>
      </w:r>
      <w:r>
        <w:rPr>
          <w:rFonts w:eastAsia="Galdeano" w:hint="eastAsia"/>
          <w:color w:val="222222"/>
          <w:shd w:val="clear" w:color="auto" w:fill="E5ECF9"/>
        </w:rPr>
        <w:t xml:space="preserve"> </w:t>
      </w:r>
      <w:r>
        <w:rPr>
          <w:rFonts w:eastAsia="Galdeano" w:hint="eastAsia"/>
          <w:color w:val="222222"/>
          <w:shd w:val="clear" w:color="auto" w:fill="E5ECF9"/>
        </w:rPr>
        <w:t>请封住一个面</w:t>
      </w:r>
      <w:r>
        <w:rPr>
          <w:rFonts w:eastAsia="Galdeano" w:hint="eastAsia"/>
          <w:color w:val="222222"/>
          <w:shd w:val="clear" w:color="auto" w:fill="E5ECF9"/>
        </w:rPr>
        <w:t xml:space="preserve"> </w:t>
      </w:r>
      <w:r>
        <w:rPr>
          <w:rFonts w:eastAsia="Galdeano" w:hint="eastAsia"/>
          <w:color w:val="222222"/>
          <w:shd w:val="clear" w:color="auto" w:fill="E5ECF9"/>
        </w:rPr>
        <w:t>悬于头顶</w:t>
      </w:r>
      <w:r>
        <w:rPr>
          <w:rFonts w:eastAsia="Galdeano" w:hint="eastAsia"/>
          <w:color w:val="222222"/>
          <w:shd w:val="clear" w:color="auto" w:fill="E5ECF9"/>
        </w:rPr>
        <w:t xml:space="preserve"> </w:t>
      </w:r>
      <w:r>
        <w:rPr>
          <w:rFonts w:eastAsia="Galdeano" w:hint="eastAsia"/>
          <w:color w:val="222222"/>
          <w:shd w:val="clear" w:color="auto" w:fill="E5ECF9"/>
        </w:rPr>
        <w:t>之后称量体重</w:t>
      </w:r>
      <w:r>
        <w:rPr>
          <w:rFonts w:eastAsia="Galdeano" w:hint="eastAsia"/>
          <w:color w:val="222222"/>
          <w:shd w:val="clear" w:color="auto" w:fill="E5ECF9"/>
        </w:rPr>
        <w:t xml:space="preserve"> </w:t>
      </w:r>
      <w:r>
        <w:rPr>
          <w:rFonts w:eastAsia="Galdeano" w:hint="eastAsia"/>
          <w:color w:val="222222"/>
          <w:shd w:val="clear" w:color="auto" w:fill="E5ECF9"/>
        </w:rPr>
        <w:t>会观测到体重减轻现象</w:t>
      </w:r>
      <w:r>
        <w:rPr>
          <w:rFonts w:eastAsia="Galdeano" w:hint="eastAsia"/>
          <w:color w:val="222222"/>
          <w:shd w:val="clear" w:color="auto" w:fill="E5ECF9"/>
        </w:rPr>
        <w:t xml:space="preserve"> </w:t>
      </w:r>
      <w:r>
        <w:rPr>
          <w:rFonts w:eastAsia="Galdeano" w:hint="eastAsia"/>
          <w:color w:val="222222"/>
          <w:shd w:val="clear" w:color="auto" w:fill="E5ECF9"/>
        </w:rPr>
        <w:t>之后去掉此立方</w:t>
      </w:r>
      <w:r>
        <w:rPr>
          <w:rFonts w:eastAsia="Galdeano" w:hint="eastAsia"/>
          <w:color w:val="222222"/>
          <w:shd w:val="clear" w:color="auto" w:fill="E5ECF9"/>
        </w:rPr>
        <w:t xml:space="preserve"> </w:t>
      </w:r>
      <w:r>
        <w:rPr>
          <w:rFonts w:eastAsia="Galdeano" w:hint="eastAsia"/>
          <w:color w:val="222222"/>
          <w:shd w:val="clear" w:color="auto" w:fill="E5ECF9"/>
        </w:rPr>
        <w:t>再次称量体重或者任何有重量的东西做出对比</w:t>
      </w:r>
      <w:r>
        <w:rPr>
          <w:rFonts w:ascii="Galdeano" w:hAnsi="Galdeano" w:cs="Galdeano" w:hint="eastAsia"/>
          <w:color w:val="222222"/>
          <w:shd w:val="clear" w:color="auto" w:fill="E5ECF9"/>
        </w:rPr>
        <w:br/>
      </w:r>
      <w:r>
        <w:rPr>
          <w:rFonts w:ascii="Galdeano" w:hAnsi="Galdeano" w:cs="Galdeano" w:hint="eastAsia"/>
          <w:color w:val="222222"/>
          <w:shd w:val="clear" w:color="auto" w:fill="E5ECF9"/>
        </w:rPr>
        <w:br/>
      </w:r>
      <w:r>
        <w:rPr>
          <w:rFonts w:ascii="Galdeano" w:hAnsi="Galdeano" w:cs="Galdeano" w:hint="eastAsia"/>
          <w:color w:val="222222"/>
          <w:shd w:val="clear" w:color="auto" w:fill="E5ECF9"/>
        </w:rPr>
        <w:br/>
      </w:r>
      <w:r>
        <w:rPr>
          <w:rFonts w:eastAsia="Galdeano" w:hint="eastAsia"/>
          <w:color w:val="222222"/>
          <w:shd w:val="clear" w:color="auto" w:fill="E5ECF9"/>
        </w:rPr>
        <w:t>更强更有智慧</w:t>
      </w:r>
      <w:r>
        <w:rPr>
          <w:rFonts w:eastAsia="Galdeano" w:hint="eastAsia"/>
          <w:color w:val="222222"/>
          <w:shd w:val="clear" w:color="auto" w:fill="E5ECF9"/>
        </w:rPr>
        <w:t xml:space="preserve"> </w:t>
      </w:r>
      <w:r>
        <w:rPr>
          <w:rFonts w:eastAsia="Galdeano" w:hint="eastAsia"/>
          <w:color w:val="222222"/>
          <w:shd w:val="clear" w:color="auto" w:fill="E5ECF9"/>
        </w:rPr>
        <w:t>你应该指</w:t>
      </w:r>
      <w:r>
        <w:rPr>
          <w:rFonts w:eastAsia="Galdeano" w:hint="eastAsia"/>
          <w:color w:val="222222"/>
          <w:shd w:val="clear" w:color="auto" w:fill="E5ECF9"/>
        </w:rPr>
        <w:t xml:space="preserve"> </w:t>
      </w:r>
      <w:r>
        <w:rPr>
          <w:rFonts w:eastAsia="Galdeano" w:hint="eastAsia"/>
          <w:color w:val="222222"/>
          <w:shd w:val="clear" w:color="auto" w:fill="E5ECF9"/>
        </w:rPr>
        <w:t>物质机体的改变</w:t>
      </w:r>
      <w:r>
        <w:rPr>
          <w:rFonts w:eastAsia="Galdeano" w:hint="eastAsia"/>
          <w:color w:val="222222"/>
          <w:shd w:val="clear" w:color="auto" w:fill="E5ECF9"/>
        </w:rPr>
        <w:t xml:space="preserve"> </w:t>
      </w:r>
      <w:r>
        <w:rPr>
          <w:rFonts w:eastAsia="Galdeano" w:hint="eastAsia"/>
          <w:color w:val="222222"/>
          <w:shd w:val="clear" w:color="auto" w:fill="E5ECF9"/>
        </w:rPr>
        <w:t>所有基因序列都是来源于玄无创新的结果</w:t>
      </w:r>
      <w:r>
        <w:rPr>
          <w:rFonts w:eastAsia="Galdeano" w:hint="eastAsia"/>
          <w:color w:val="222222"/>
          <w:shd w:val="clear" w:color="auto" w:fill="E5ECF9"/>
        </w:rPr>
        <w:t xml:space="preserve"> </w:t>
      </w:r>
      <w:r>
        <w:rPr>
          <w:rFonts w:eastAsia="Galdeano" w:hint="eastAsia"/>
          <w:color w:val="222222"/>
          <w:shd w:val="clear" w:color="auto" w:fill="E5ECF9"/>
        </w:rPr>
        <w:t>如果能激活基因中未表达的序列</w:t>
      </w:r>
      <w:r>
        <w:rPr>
          <w:rFonts w:eastAsia="Galdeano" w:hint="eastAsia"/>
          <w:color w:val="222222"/>
          <w:shd w:val="clear" w:color="auto" w:fill="E5ECF9"/>
        </w:rPr>
        <w:t xml:space="preserve"> </w:t>
      </w:r>
      <w:r>
        <w:rPr>
          <w:rFonts w:eastAsia="Galdeano" w:hint="eastAsia"/>
          <w:color w:val="222222"/>
          <w:shd w:val="clear" w:color="auto" w:fill="E5ECF9"/>
        </w:rPr>
        <w:t>是可以提升物质体机体质量</w:t>
      </w:r>
      <w:r>
        <w:rPr>
          <w:rFonts w:eastAsia="Galdeano" w:hint="eastAsia"/>
          <w:color w:val="222222"/>
          <w:shd w:val="clear" w:color="auto" w:fill="E5ECF9"/>
        </w:rPr>
        <w:t xml:space="preserve"> </w:t>
      </w:r>
      <w:r>
        <w:rPr>
          <w:rFonts w:eastAsia="Galdeano" w:hint="eastAsia"/>
          <w:color w:val="222222"/>
          <w:shd w:val="clear" w:color="auto" w:fill="E5ECF9"/>
        </w:rPr>
        <w:t>比如接近永生的细胞更新分裂模型和十二种神圣器官模型</w:t>
      </w:r>
      <w:r>
        <w:rPr>
          <w:rFonts w:eastAsia="Galdeano" w:hint="eastAsia"/>
          <w:color w:val="222222"/>
          <w:shd w:val="clear" w:color="auto" w:fill="E5ECF9"/>
        </w:rPr>
        <w:t xml:space="preserve"> </w:t>
      </w:r>
      <w:r>
        <w:rPr>
          <w:rFonts w:eastAsia="Galdeano" w:hint="eastAsia"/>
          <w:color w:val="222222"/>
          <w:shd w:val="clear" w:color="auto" w:fill="E5ECF9"/>
        </w:rPr>
        <w:t>早已经被玄无创新</w:t>
      </w:r>
      <w:r>
        <w:rPr>
          <w:rFonts w:eastAsia="Galdeano" w:hint="eastAsia"/>
          <w:color w:val="222222"/>
          <w:shd w:val="clear" w:color="auto" w:fill="E5ECF9"/>
        </w:rPr>
        <w:t xml:space="preserve"> </w:t>
      </w:r>
      <w:r>
        <w:rPr>
          <w:rFonts w:eastAsia="Galdeano" w:hint="eastAsia"/>
          <w:color w:val="222222"/>
          <w:shd w:val="clear" w:color="auto" w:fill="E5ECF9"/>
        </w:rPr>
        <w:t>储存在你们的基因序列中了</w:t>
      </w:r>
      <w:r>
        <w:rPr>
          <w:rFonts w:eastAsia="Galdeano" w:hint="eastAsia"/>
          <w:color w:val="222222"/>
          <w:shd w:val="clear" w:color="auto" w:fill="E5ECF9"/>
        </w:rPr>
        <w:t xml:space="preserve"> </w:t>
      </w:r>
      <w:r>
        <w:rPr>
          <w:rFonts w:eastAsia="Galdeano" w:hint="eastAsia"/>
          <w:color w:val="222222"/>
          <w:shd w:val="clear" w:color="auto" w:fill="E5ECF9"/>
        </w:rPr>
        <w:t>进化和技术发展都可以激活一部分序列</w:t>
      </w:r>
      <w:r>
        <w:rPr>
          <w:rFonts w:eastAsia="Galdeano" w:hint="eastAsia"/>
          <w:color w:val="222222"/>
          <w:shd w:val="clear" w:color="auto" w:fill="E5ECF9"/>
        </w:rPr>
        <w:t xml:space="preserve"> </w:t>
      </w:r>
      <w:r>
        <w:rPr>
          <w:rFonts w:eastAsia="Galdeano" w:hint="eastAsia"/>
          <w:color w:val="222222"/>
          <w:shd w:val="clear" w:color="auto" w:fill="E5ECF9"/>
        </w:rPr>
        <w:t>比如你们的一些海洋动物在进化中偶尔激活了永生细胞模型</w:t>
      </w:r>
      <w:r>
        <w:rPr>
          <w:rFonts w:eastAsia="Galdeano" w:hint="eastAsia"/>
          <w:color w:val="222222"/>
          <w:shd w:val="clear" w:color="auto" w:fill="E5ECF9"/>
        </w:rPr>
        <w:t xml:space="preserve"> </w:t>
      </w:r>
      <w:r>
        <w:rPr>
          <w:rFonts w:eastAsia="Galdeano" w:hint="eastAsia"/>
          <w:color w:val="222222"/>
          <w:shd w:val="clear" w:color="auto" w:fill="E5ECF9"/>
        </w:rPr>
        <w:t>不被吃就不</w:t>
      </w:r>
      <w:r>
        <w:rPr>
          <w:rFonts w:eastAsia="Galdeano" w:hint="eastAsia"/>
          <w:color w:val="222222"/>
          <w:shd w:val="clear" w:color="auto" w:fill="E5ECF9"/>
        </w:rPr>
        <w:lastRenderedPageBreak/>
        <w:t>会死</w:t>
      </w:r>
      <w:r>
        <w:rPr>
          <w:rFonts w:eastAsia="Galdeano" w:hint="eastAsia"/>
          <w:color w:val="222222"/>
          <w:shd w:val="clear" w:color="auto" w:fill="E5ECF9"/>
        </w:rPr>
        <w:t xml:space="preserve"> </w:t>
      </w:r>
      <w:r>
        <w:rPr>
          <w:rFonts w:eastAsia="Galdeano" w:hint="eastAsia"/>
          <w:color w:val="222222"/>
          <w:shd w:val="clear" w:color="auto" w:fill="E5ECF9"/>
        </w:rPr>
        <w:t>而十二种神圣器官其中之一是脑垂体</w:t>
      </w:r>
      <w:r>
        <w:rPr>
          <w:rFonts w:ascii="Galdeano" w:hAnsi="Galdeano" w:cs="Galdeano" w:hint="eastAsia"/>
          <w:color w:val="222222"/>
          <w:shd w:val="clear" w:color="auto" w:fill="E5ECF9"/>
        </w:rPr>
        <w:br/>
      </w:r>
      <w:r>
        <w:rPr>
          <w:rFonts w:ascii="Galdeano" w:hAnsi="Galdeano" w:cs="Galdeano" w:hint="eastAsia"/>
          <w:color w:val="222222"/>
          <w:shd w:val="clear" w:color="auto" w:fill="E5ECF9"/>
        </w:rPr>
        <w:br/>
      </w:r>
      <w:r>
        <w:rPr>
          <w:rFonts w:ascii="Galdeano" w:hAnsi="Galdeano" w:cs="Galdeano" w:hint="eastAsia"/>
          <w:color w:val="222222"/>
          <w:shd w:val="clear" w:color="auto" w:fill="E5ECF9"/>
        </w:rPr>
        <w:br/>
      </w:r>
      <w:r>
        <w:rPr>
          <w:rFonts w:eastAsia="Galdeano" w:hint="eastAsia"/>
          <w:color w:val="222222"/>
          <w:shd w:val="clear" w:color="auto" w:fill="E5ECF9"/>
        </w:rPr>
        <w:t>脑中有两个自己</w:t>
      </w:r>
      <w:r>
        <w:rPr>
          <w:rFonts w:eastAsia="Galdeano" w:hint="eastAsia"/>
          <w:color w:val="222222"/>
          <w:shd w:val="clear" w:color="auto" w:fill="E5ECF9"/>
        </w:rPr>
        <w:t xml:space="preserve"> </w:t>
      </w:r>
      <w:r>
        <w:rPr>
          <w:rFonts w:eastAsia="Galdeano" w:hint="eastAsia"/>
          <w:color w:val="222222"/>
          <w:shd w:val="clear" w:color="auto" w:fill="E5ECF9"/>
        </w:rPr>
        <w:t>可以翻译为类似精神分裂</w:t>
      </w:r>
      <w:r>
        <w:rPr>
          <w:rFonts w:eastAsia="Galdeano" w:hint="eastAsia"/>
          <w:color w:val="222222"/>
          <w:shd w:val="clear" w:color="auto" w:fill="E5ECF9"/>
        </w:rPr>
        <w:t xml:space="preserve"> </w:t>
      </w:r>
      <w:r>
        <w:rPr>
          <w:rFonts w:eastAsia="Galdeano" w:hint="eastAsia"/>
          <w:color w:val="222222"/>
          <w:shd w:val="clear" w:color="auto" w:fill="E5ECF9"/>
        </w:rPr>
        <w:t>或者意识的分裂现象</w:t>
      </w:r>
      <w:r>
        <w:rPr>
          <w:rFonts w:eastAsia="Galdeano" w:hint="eastAsia"/>
          <w:color w:val="222222"/>
          <w:shd w:val="clear" w:color="auto" w:fill="E5ECF9"/>
        </w:rPr>
        <w:t xml:space="preserve"> </w:t>
      </w:r>
      <w:r>
        <w:rPr>
          <w:rFonts w:eastAsia="Galdeano" w:hint="eastAsia"/>
          <w:color w:val="222222"/>
          <w:shd w:val="clear" w:color="auto" w:fill="E5ECF9"/>
        </w:rPr>
        <w:t>带来矛盾和痛苦</w:t>
      </w:r>
      <w:r>
        <w:rPr>
          <w:rFonts w:eastAsia="Galdeano" w:hint="eastAsia"/>
          <w:color w:val="222222"/>
          <w:shd w:val="clear" w:color="auto" w:fill="E5ECF9"/>
        </w:rPr>
        <w:t xml:space="preserve"> </w:t>
      </w:r>
      <w:r>
        <w:rPr>
          <w:rFonts w:eastAsia="Galdeano" w:hint="eastAsia"/>
          <w:color w:val="222222"/>
          <w:shd w:val="clear" w:color="auto" w:fill="E5ECF9"/>
        </w:rPr>
        <w:t>观察两个自己</w:t>
      </w:r>
      <w:r>
        <w:rPr>
          <w:rFonts w:eastAsia="Galdeano" w:hint="eastAsia"/>
          <w:color w:val="222222"/>
          <w:shd w:val="clear" w:color="auto" w:fill="E5ECF9"/>
        </w:rPr>
        <w:t xml:space="preserve"> </w:t>
      </w:r>
      <w:r>
        <w:rPr>
          <w:rFonts w:eastAsia="Galdeano" w:hint="eastAsia"/>
          <w:color w:val="222222"/>
          <w:shd w:val="clear" w:color="auto" w:fill="E5ECF9"/>
        </w:rPr>
        <w:t>否定自己不是他们</w:t>
      </w:r>
      <w:r>
        <w:rPr>
          <w:rFonts w:eastAsia="Galdeano" w:hint="eastAsia"/>
          <w:color w:val="222222"/>
          <w:shd w:val="clear" w:color="auto" w:fill="E5ECF9"/>
        </w:rPr>
        <w:t xml:space="preserve"> </w:t>
      </w:r>
      <w:r>
        <w:rPr>
          <w:rFonts w:eastAsia="Galdeano" w:hint="eastAsia"/>
          <w:color w:val="222222"/>
          <w:shd w:val="clear" w:color="auto" w:fill="E5ECF9"/>
        </w:rPr>
        <w:t>之后统和为一</w:t>
      </w:r>
      <w:r>
        <w:rPr>
          <w:rFonts w:ascii="Galdeano" w:hAnsi="Galdeano" w:cs="Galdeano" w:hint="eastAsia"/>
          <w:color w:val="222222"/>
          <w:shd w:val="clear" w:color="auto" w:fill="E5ECF9"/>
        </w:rPr>
        <w:br/>
      </w:r>
      <w:r>
        <w:rPr>
          <w:rFonts w:ascii="Galdeano" w:hAnsi="Galdeano" w:cs="Galdeano" w:hint="eastAsia"/>
          <w:color w:val="222222"/>
          <w:shd w:val="clear" w:color="auto" w:fill="E5ECF9"/>
        </w:rPr>
        <w:br/>
      </w:r>
      <w:r>
        <w:rPr>
          <w:rFonts w:ascii="Galdeano" w:hAnsi="Galdeano" w:cs="Galdeano" w:hint="eastAsia"/>
          <w:color w:val="222222"/>
          <w:shd w:val="clear" w:color="auto" w:fill="E5ECF9"/>
        </w:rPr>
        <w:br/>
      </w:r>
      <w:r>
        <w:rPr>
          <w:rFonts w:eastAsia="Galdeano" w:hint="eastAsia"/>
          <w:color w:val="222222"/>
          <w:shd w:val="clear" w:color="auto" w:fill="E5ECF9"/>
        </w:rPr>
        <w:t>最强的力量和科技</w:t>
      </w:r>
      <w:r>
        <w:rPr>
          <w:rFonts w:eastAsia="Galdeano" w:hint="eastAsia"/>
          <w:color w:val="222222"/>
          <w:shd w:val="clear" w:color="auto" w:fill="E5ECF9"/>
        </w:rPr>
        <w:t xml:space="preserve"> </w:t>
      </w:r>
      <w:r>
        <w:rPr>
          <w:rFonts w:eastAsia="Galdeano" w:hint="eastAsia"/>
          <w:color w:val="222222"/>
          <w:shd w:val="clear" w:color="auto" w:fill="E5ECF9"/>
        </w:rPr>
        <w:t>当然是回朔时空</w:t>
      </w:r>
      <w:r>
        <w:rPr>
          <w:rFonts w:ascii="Galdeano" w:hAnsi="Galdeano" w:cs="Galdeano" w:hint="eastAsia"/>
          <w:color w:val="222222"/>
          <w:shd w:val="clear" w:color="auto" w:fill="E5ECF9"/>
        </w:rPr>
        <w:br/>
      </w:r>
      <w:r>
        <w:rPr>
          <w:rFonts w:ascii="Galdeano" w:hAnsi="Galdeano" w:cs="Galdeano" w:hint="eastAsia"/>
          <w:color w:val="222222"/>
          <w:shd w:val="clear" w:color="auto" w:fill="E5ECF9"/>
        </w:rPr>
        <w:br/>
      </w:r>
      <w:r>
        <w:rPr>
          <w:rFonts w:ascii="Galdeano" w:hAnsi="Galdeano" w:cs="Galdeano" w:hint="eastAsia"/>
          <w:color w:val="222222"/>
          <w:shd w:val="clear" w:color="auto" w:fill="E5ECF9"/>
        </w:rPr>
        <w:br/>
      </w:r>
      <w:r>
        <w:rPr>
          <w:rFonts w:eastAsia="Galdeano" w:hint="eastAsia"/>
          <w:color w:val="222222"/>
          <w:shd w:val="clear" w:color="auto" w:fill="E5ECF9"/>
        </w:rPr>
        <w:t>与龙珠无关</w:t>
      </w:r>
      <w:r>
        <w:rPr>
          <w:rFonts w:eastAsia="Galdeano" w:hint="eastAsia"/>
          <w:color w:val="222222"/>
          <w:shd w:val="clear" w:color="auto" w:fill="E5ECF9"/>
        </w:rPr>
        <w:t xml:space="preserve"> </w:t>
      </w:r>
      <w:r>
        <w:rPr>
          <w:rFonts w:eastAsia="Galdeano" w:hint="eastAsia"/>
          <w:color w:val="222222"/>
          <w:shd w:val="clear" w:color="auto" w:fill="E5ECF9"/>
        </w:rPr>
        <w:t>龙珠是现代漫画作品</w:t>
      </w:r>
      <w:r>
        <w:rPr>
          <w:rFonts w:eastAsia="Galdeano" w:hint="eastAsia"/>
          <w:color w:val="222222"/>
          <w:shd w:val="clear" w:color="auto" w:fill="E5ECF9"/>
        </w:rPr>
        <w:t xml:space="preserve"> </w:t>
      </w:r>
      <w:r>
        <w:rPr>
          <w:rFonts w:eastAsia="Galdeano" w:hint="eastAsia"/>
          <w:color w:val="222222"/>
          <w:shd w:val="clear" w:color="auto" w:fill="E5ECF9"/>
        </w:rPr>
        <w:t>而拿破仑的是被装饰水晶球</w:t>
      </w:r>
      <w:r>
        <w:rPr>
          <w:rFonts w:eastAsia="Galdeano" w:hint="eastAsia"/>
          <w:color w:val="222222"/>
          <w:shd w:val="clear" w:color="auto" w:fill="E5ECF9"/>
        </w:rPr>
        <w:t xml:space="preserve"> </w:t>
      </w:r>
      <w:r>
        <w:rPr>
          <w:rFonts w:eastAsia="Galdeano" w:hint="eastAsia"/>
          <w:color w:val="222222"/>
          <w:shd w:val="clear" w:color="auto" w:fill="E5ECF9"/>
        </w:rPr>
        <w:t>两者只是形象上的类似</w:t>
      </w:r>
      <w:r>
        <w:rPr>
          <w:rFonts w:ascii="Galdeano" w:hAnsi="Galdeano" w:cs="Galdeano" w:hint="eastAsia"/>
          <w:color w:val="222222"/>
          <w:shd w:val="clear" w:color="auto" w:fill="E5ECF9"/>
        </w:rPr>
        <w:br/>
      </w:r>
      <w:r>
        <w:rPr>
          <w:rFonts w:ascii="Galdeano" w:hAnsi="Galdeano" w:cs="Galdeano" w:hint="eastAsia"/>
          <w:color w:val="222222"/>
          <w:shd w:val="clear" w:color="auto" w:fill="E5ECF9"/>
        </w:rPr>
        <w:br/>
      </w:r>
      <w:r>
        <w:rPr>
          <w:rFonts w:ascii="Galdeano" w:hAnsi="Galdeano" w:cs="Galdeano" w:hint="eastAsia"/>
          <w:color w:val="222222"/>
          <w:shd w:val="clear" w:color="auto" w:fill="E5ECF9"/>
        </w:rPr>
        <w:br/>
      </w:r>
      <w:r>
        <w:rPr>
          <w:rFonts w:eastAsia="Galdeano" w:hint="eastAsia"/>
          <w:color w:val="222222"/>
          <w:shd w:val="clear" w:color="auto" w:fill="E5ECF9"/>
        </w:rPr>
        <w:t>要了解什么是观测等级和觉知</w:t>
      </w:r>
      <w:r>
        <w:rPr>
          <w:rFonts w:eastAsia="Galdeano" w:hint="eastAsia"/>
          <w:color w:val="222222"/>
          <w:shd w:val="clear" w:color="auto" w:fill="E5ECF9"/>
        </w:rPr>
        <w:t xml:space="preserve"> </w:t>
      </w:r>
      <w:r>
        <w:rPr>
          <w:rFonts w:eastAsia="Galdeano" w:hint="eastAsia"/>
          <w:color w:val="222222"/>
          <w:shd w:val="clear" w:color="auto" w:fill="E5ECF9"/>
        </w:rPr>
        <w:t>必须了解什么是我的感觉</w:t>
      </w:r>
      <w:r>
        <w:rPr>
          <w:rFonts w:eastAsia="Galdeano" w:hint="eastAsia"/>
          <w:color w:val="222222"/>
          <w:shd w:val="clear" w:color="auto" w:fill="E5ECF9"/>
        </w:rPr>
        <w:t xml:space="preserve"> </w:t>
      </w:r>
      <w:r>
        <w:rPr>
          <w:rFonts w:eastAsia="Galdeano" w:hint="eastAsia"/>
          <w:color w:val="222222"/>
          <w:shd w:val="clear" w:color="auto" w:fill="E5ECF9"/>
        </w:rPr>
        <w:t>你们可以花几年去感觉</w:t>
      </w:r>
      <w:r>
        <w:rPr>
          <w:rFonts w:eastAsia="Galdeano" w:hint="eastAsia"/>
          <w:color w:val="222222"/>
          <w:shd w:val="clear" w:color="auto" w:fill="E5ECF9"/>
        </w:rPr>
        <w:t xml:space="preserve"> </w:t>
      </w:r>
      <w:r>
        <w:rPr>
          <w:rFonts w:eastAsia="Galdeano" w:hint="eastAsia"/>
          <w:color w:val="222222"/>
          <w:shd w:val="clear" w:color="auto" w:fill="E5ECF9"/>
        </w:rPr>
        <w:t>什么是我的感觉</w:t>
      </w:r>
      <w:r>
        <w:rPr>
          <w:rFonts w:eastAsia="Galdeano" w:hint="eastAsia"/>
          <w:color w:val="222222"/>
          <w:shd w:val="clear" w:color="auto" w:fill="E5ECF9"/>
        </w:rPr>
        <w:t xml:space="preserve"> </w:t>
      </w:r>
      <w:r>
        <w:rPr>
          <w:rFonts w:eastAsia="Galdeano" w:hint="eastAsia"/>
          <w:color w:val="222222"/>
          <w:shd w:val="clear" w:color="auto" w:fill="E5ECF9"/>
        </w:rPr>
        <w:t>这是必须的第一步</w:t>
      </w:r>
      <w:r>
        <w:rPr>
          <w:rFonts w:eastAsia="Galdeano" w:hint="eastAsia"/>
          <w:color w:val="222222"/>
          <w:shd w:val="clear" w:color="auto" w:fill="E5ECF9"/>
        </w:rPr>
        <w:t xml:space="preserve"> </w:t>
      </w:r>
      <w:r>
        <w:rPr>
          <w:rFonts w:eastAsia="Galdeano" w:hint="eastAsia"/>
          <w:color w:val="222222"/>
          <w:shd w:val="clear" w:color="auto" w:fill="E5ECF9"/>
        </w:rPr>
        <w:t>稳固</w:t>
      </w:r>
      <w:r>
        <w:rPr>
          <w:rFonts w:eastAsia="Galdeano" w:hint="eastAsia"/>
          <w:color w:val="222222"/>
          <w:shd w:val="clear" w:color="auto" w:fill="E5ECF9"/>
        </w:rPr>
        <w:t xml:space="preserve"> </w:t>
      </w:r>
      <w:r>
        <w:rPr>
          <w:rFonts w:eastAsia="Galdeano" w:hint="eastAsia"/>
          <w:color w:val="222222"/>
          <w:shd w:val="clear" w:color="auto" w:fill="E5ECF9"/>
        </w:rPr>
        <w:t>增强</w:t>
      </w:r>
      <w:r>
        <w:rPr>
          <w:rFonts w:eastAsia="Galdeano" w:hint="eastAsia"/>
          <w:color w:val="222222"/>
          <w:shd w:val="clear" w:color="auto" w:fill="E5ECF9"/>
        </w:rPr>
        <w:t xml:space="preserve"> </w:t>
      </w:r>
      <w:r>
        <w:rPr>
          <w:rFonts w:eastAsia="Galdeano" w:hint="eastAsia"/>
          <w:color w:val="222222"/>
          <w:shd w:val="clear" w:color="auto" w:fill="E5ECF9"/>
        </w:rPr>
        <w:t>质变</w:t>
      </w:r>
      <w:r>
        <w:rPr>
          <w:rFonts w:eastAsia="Galdeano" w:hint="eastAsia"/>
          <w:color w:val="222222"/>
          <w:shd w:val="clear" w:color="auto" w:fill="E5ECF9"/>
        </w:rPr>
        <w:t> </w:t>
      </w:r>
      <w:r>
        <w:rPr>
          <w:rFonts w:ascii="Galdeano" w:hAnsi="Galdeano" w:cs="Galdeano" w:hint="eastAsia"/>
          <w:color w:val="222222"/>
          <w:shd w:val="clear" w:color="auto" w:fill="E5ECF9"/>
        </w:rPr>
        <w:br/>
      </w:r>
      <w:r>
        <w:rPr>
          <w:rFonts w:eastAsia="Galdeano" w:hint="eastAsia"/>
          <w:color w:val="222222"/>
          <w:shd w:val="clear" w:color="auto" w:fill="E5ECF9"/>
        </w:rPr>
        <w:t>没有</w:t>
      </w:r>
      <w:r>
        <w:rPr>
          <w:rFonts w:eastAsia="Galdeano" w:hint="eastAsia"/>
          <w:color w:val="222222"/>
          <w:shd w:val="clear" w:color="auto" w:fill="E5ECF9"/>
        </w:rPr>
        <w:t xml:space="preserve"> </w:t>
      </w:r>
      <w:r>
        <w:rPr>
          <w:rFonts w:eastAsia="Galdeano" w:hint="eastAsia"/>
          <w:color w:val="222222"/>
          <w:shd w:val="clear" w:color="auto" w:fill="E5ECF9"/>
        </w:rPr>
        <w:t>我的感觉</w:t>
      </w:r>
      <w:r>
        <w:rPr>
          <w:rFonts w:eastAsia="Galdeano" w:hint="eastAsia"/>
          <w:color w:val="222222"/>
          <w:shd w:val="clear" w:color="auto" w:fill="E5ECF9"/>
        </w:rPr>
        <w:t xml:space="preserve"> </w:t>
      </w:r>
      <w:r>
        <w:rPr>
          <w:rFonts w:eastAsia="Galdeano" w:hint="eastAsia"/>
          <w:color w:val="222222"/>
          <w:shd w:val="clear" w:color="auto" w:fill="E5ECF9"/>
        </w:rPr>
        <w:t>作为基础带来的第一步稳固性</w:t>
      </w:r>
      <w:r>
        <w:rPr>
          <w:rFonts w:eastAsia="Galdeano" w:hint="eastAsia"/>
          <w:color w:val="222222"/>
          <w:shd w:val="clear" w:color="auto" w:fill="E5ECF9"/>
        </w:rPr>
        <w:t xml:space="preserve"> </w:t>
      </w:r>
      <w:r>
        <w:rPr>
          <w:rFonts w:eastAsia="Galdeano" w:hint="eastAsia"/>
          <w:color w:val="222222"/>
          <w:shd w:val="clear" w:color="auto" w:fill="E5ECF9"/>
        </w:rPr>
        <w:t>你们一切对凝聚纯无的猜想</w:t>
      </w:r>
      <w:r>
        <w:rPr>
          <w:rFonts w:eastAsia="Galdeano" w:hint="eastAsia"/>
          <w:color w:val="222222"/>
          <w:shd w:val="clear" w:color="auto" w:fill="E5ECF9"/>
        </w:rPr>
        <w:t xml:space="preserve"> </w:t>
      </w:r>
      <w:r>
        <w:rPr>
          <w:rFonts w:eastAsia="Galdeano" w:hint="eastAsia"/>
          <w:color w:val="222222"/>
          <w:shd w:val="clear" w:color="auto" w:fill="E5ECF9"/>
        </w:rPr>
        <w:t>只是空谈</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什么是科学</w:t>
      </w:r>
      <w:r>
        <w:rPr>
          <w:rFonts w:eastAsia="Galdeano" w:hint="eastAsia"/>
          <w:color w:val="222222"/>
          <w:sz w:val="23"/>
        </w:rPr>
        <w:t xml:space="preserve"> </w:t>
      </w:r>
      <w:r>
        <w:rPr>
          <w:rFonts w:eastAsia="Galdeano" w:hint="eastAsia"/>
          <w:color w:val="222222"/>
          <w:sz w:val="23"/>
        </w:rPr>
        <w:t>什么是陈旧的观念与不断的创新</w:t>
      </w:r>
      <w:r>
        <w:rPr>
          <w:rFonts w:eastAsia="Galdeano" w:hint="eastAsia"/>
          <w:color w:val="222222"/>
          <w:sz w:val="23"/>
        </w:rPr>
        <w:t xml:space="preserve"> </w:t>
      </w:r>
      <w:r>
        <w:rPr>
          <w:rFonts w:eastAsia="Galdeano" w:hint="eastAsia"/>
          <w:color w:val="222222"/>
          <w:sz w:val="23"/>
        </w:rPr>
        <w:t>什么又是旧时代与新时代的交接点</w:t>
      </w:r>
      <w:r>
        <w:rPr>
          <w:rFonts w:eastAsia="微软雅黑" w:hint="eastAsia"/>
          <w:color w:val="494949"/>
        </w:rPr>
        <w:br/>
      </w:r>
      <w:r>
        <w:rPr>
          <w:rFonts w:eastAsia="Galdeano" w:hint="eastAsia"/>
          <w:color w:val="222222"/>
          <w:sz w:val="23"/>
        </w:rPr>
        <w:t>邀请你们做一个试验</w:t>
      </w:r>
      <w:r>
        <w:rPr>
          <w:rFonts w:eastAsia="微软雅黑" w:hint="eastAsia"/>
          <w:color w:val="494949"/>
        </w:rPr>
        <w:br/>
      </w:r>
      <w:r>
        <w:rPr>
          <w:rFonts w:eastAsia="Galdeano" w:hint="eastAsia"/>
          <w:color w:val="222222"/>
          <w:sz w:val="23"/>
        </w:rPr>
        <w:t>夜晚的房间</w:t>
      </w:r>
      <w:r>
        <w:rPr>
          <w:rFonts w:eastAsia="Galdeano" w:hint="eastAsia"/>
          <w:color w:val="222222"/>
          <w:sz w:val="23"/>
        </w:rPr>
        <w:t xml:space="preserve"> </w:t>
      </w:r>
      <w:r>
        <w:rPr>
          <w:rFonts w:eastAsia="Galdeano" w:hint="eastAsia"/>
          <w:color w:val="222222"/>
          <w:sz w:val="23"/>
        </w:rPr>
        <w:t>闭上眼睛</w:t>
      </w:r>
      <w:r>
        <w:rPr>
          <w:rFonts w:eastAsia="Galdeano" w:hint="eastAsia"/>
          <w:color w:val="222222"/>
          <w:sz w:val="23"/>
        </w:rPr>
        <w:t xml:space="preserve"> </w:t>
      </w:r>
      <w:r>
        <w:rPr>
          <w:rFonts w:eastAsia="Galdeano" w:hint="eastAsia"/>
          <w:color w:val="222222"/>
          <w:sz w:val="23"/>
        </w:rPr>
        <w:t>注视眼前黑暗</w:t>
      </w:r>
      <w:r>
        <w:rPr>
          <w:rFonts w:ascii="Galdeano" w:eastAsia="微软雅黑" w:hAnsi="Galdeano" w:cs="Galdeano" w:hint="eastAsia"/>
          <w:color w:val="222222"/>
          <w:sz w:val="23"/>
        </w:rPr>
        <w:t>10</w:t>
      </w:r>
      <w:r>
        <w:rPr>
          <w:rFonts w:eastAsia="Galdeano" w:hint="eastAsia"/>
          <w:color w:val="222222"/>
          <w:sz w:val="23"/>
        </w:rPr>
        <w:t>分钟</w:t>
      </w:r>
      <w:r>
        <w:rPr>
          <w:rFonts w:eastAsia="Galdeano" w:hint="eastAsia"/>
          <w:color w:val="222222"/>
          <w:sz w:val="23"/>
        </w:rPr>
        <w:t xml:space="preserve"> </w:t>
      </w:r>
      <w:r>
        <w:rPr>
          <w:rFonts w:eastAsia="Galdeano" w:hint="eastAsia"/>
          <w:color w:val="222222"/>
          <w:sz w:val="23"/>
        </w:rPr>
        <w:t>静下心来</w:t>
      </w:r>
      <w:r>
        <w:rPr>
          <w:rFonts w:eastAsia="微软雅黑" w:hint="eastAsia"/>
          <w:color w:val="494949"/>
        </w:rPr>
        <w:br/>
      </w:r>
      <w:r>
        <w:rPr>
          <w:rFonts w:eastAsia="Galdeano" w:hint="eastAsia"/>
          <w:color w:val="222222"/>
          <w:sz w:val="23"/>
        </w:rPr>
        <w:t>之后用你们的左手或者其他覆盖物</w:t>
      </w:r>
      <w:r>
        <w:rPr>
          <w:rFonts w:eastAsia="Galdeano" w:hint="eastAsia"/>
          <w:color w:val="222222"/>
          <w:sz w:val="23"/>
        </w:rPr>
        <w:t xml:space="preserve"> </w:t>
      </w:r>
      <w:r>
        <w:rPr>
          <w:rFonts w:eastAsia="Galdeano" w:hint="eastAsia"/>
          <w:color w:val="222222"/>
          <w:sz w:val="23"/>
        </w:rPr>
        <w:t>覆盖住双眼</w:t>
      </w:r>
      <w:r>
        <w:rPr>
          <w:rFonts w:eastAsia="Galdeano" w:hint="eastAsia"/>
          <w:color w:val="222222"/>
          <w:sz w:val="23"/>
        </w:rPr>
        <w:t xml:space="preserve"> </w:t>
      </w:r>
      <w:r>
        <w:rPr>
          <w:rFonts w:eastAsia="Galdeano" w:hint="eastAsia"/>
          <w:color w:val="222222"/>
          <w:sz w:val="23"/>
        </w:rPr>
        <w:t>保证眼睛无法接受任何光源</w:t>
      </w:r>
      <w:r>
        <w:rPr>
          <w:rFonts w:eastAsia="微软雅黑" w:hint="eastAsia"/>
          <w:color w:val="494949"/>
        </w:rPr>
        <w:br/>
      </w:r>
      <w:r>
        <w:rPr>
          <w:rFonts w:eastAsia="Galdeano" w:hint="eastAsia"/>
          <w:color w:val="222222"/>
          <w:sz w:val="23"/>
        </w:rPr>
        <w:t>之后右手在眼前左右晃动</w:t>
      </w:r>
      <w:r>
        <w:rPr>
          <w:rFonts w:eastAsia="Galdeano" w:hint="eastAsia"/>
          <w:color w:val="222222"/>
          <w:sz w:val="23"/>
        </w:rPr>
        <w:t xml:space="preserve"> </w:t>
      </w:r>
      <w:r>
        <w:rPr>
          <w:rFonts w:eastAsia="Galdeano" w:hint="eastAsia"/>
          <w:color w:val="222222"/>
          <w:sz w:val="23"/>
        </w:rPr>
        <w:t>告诉我</w:t>
      </w:r>
      <w:r>
        <w:rPr>
          <w:rFonts w:eastAsia="Galdeano" w:hint="eastAsia"/>
          <w:color w:val="222222"/>
          <w:sz w:val="23"/>
        </w:rPr>
        <w:t xml:space="preserve"> </w:t>
      </w:r>
      <w:r>
        <w:rPr>
          <w:rFonts w:eastAsia="Galdeano" w:hint="eastAsia"/>
          <w:color w:val="222222"/>
          <w:sz w:val="23"/>
        </w:rPr>
        <w:t>你们看到了什么</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ascii="Galdeano" w:eastAsia="微软雅黑" w:hAnsi="Galdeano" w:cs="Galdeano" w:hint="eastAsia"/>
          <w:color w:val="222222"/>
          <w:sz w:val="23"/>
        </w:rPr>
        <w:t xml:space="preserve">3821 </w:t>
      </w:r>
      <w:r>
        <w:rPr>
          <w:rFonts w:eastAsia="Galdeano" w:hint="eastAsia"/>
          <w:color w:val="222222"/>
          <w:sz w:val="23"/>
        </w:rPr>
        <w:t>更强是指对外界环境的改变力度和控制力</w:t>
      </w:r>
      <w:r>
        <w:rPr>
          <w:rFonts w:eastAsia="Galdeano" w:hint="eastAsia"/>
          <w:color w:val="222222"/>
          <w:sz w:val="23"/>
        </w:rPr>
        <w:t xml:space="preserve"> </w:t>
      </w:r>
      <w:r>
        <w:rPr>
          <w:rFonts w:eastAsia="Galdeano" w:hint="eastAsia"/>
          <w:color w:val="222222"/>
          <w:sz w:val="23"/>
        </w:rPr>
        <w:t>生物体的局限让你依靠自力几乎不可能变得更强</w:t>
      </w:r>
      <w:r>
        <w:rPr>
          <w:rFonts w:eastAsia="Galdeano" w:hint="eastAsia"/>
          <w:color w:val="222222"/>
          <w:sz w:val="23"/>
        </w:rPr>
        <w:t xml:space="preserve"> </w:t>
      </w:r>
      <w:r>
        <w:rPr>
          <w:rFonts w:eastAsia="Galdeano" w:hint="eastAsia"/>
          <w:color w:val="222222"/>
          <w:sz w:val="23"/>
        </w:rPr>
        <w:t>通常来讲</w:t>
      </w:r>
      <w:r>
        <w:rPr>
          <w:rFonts w:eastAsia="Galdeano" w:hint="eastAsia"/>
          <w:color w:val="222222"/>
          <w:sz w:val="23"/>
        </w:rPr>
        <w:t xml:space="preserve"> </w:t>
      </w:r>
      <w:r>
        <w:rPr>
          <w:rFonts w:eastAsia="Galdeano" w:hint="eastAsia"/>
          <w:color w:val="222222"/>
          <w:sz w:val="23"/>
        </w:rPr>
        <w:t>激活基因序列依靠</w:t>
      </w:r>
      <w:r>
        <w:rPr>
          <w:rFonts w:eastAsia="Galdeano" w:hint="eastAsia"/>
          <w:color w:val="222222"/>
          <w:sz w:val="23"/>
        </w:rPr>
        <w:t xml:space="preserve"> </w:t>
      </w:r>
      <w:r>
        <w:rPr>
          <w:rFonts w:eastAsia="Galdeano" w:hint="eastAsia"/>
          <w:color w:val="222222"/>
          <w:sz w:val="23"/>
        </w:rPr>
        <w:t>科技</w:t>
      </w:r>
      <w:r>
        <w:rPr>
          <w:rFonts w:eastAsia="Galdeano" w:hint="eastAsia"/>
          <w:color w:val="222222"/>
          <w:sz w:val="23"/>
        </w:rPr>
        <w:t xml:space="preserve"> </w:t>
      </w:r>
      <w:r>
        <w:rPr>
          <w:rFonts w:eastAsia="Galdeano" w:hint="eastAsia"/>
          <w:color w:val="222222"/>
          <w:sz w:val="23"/>
        </w:rPr>
        <w:t>进化</w:t>
      </w:r>
      <w:r>
        <w:rPr>
          <w:rFonts w:eastAsia="Galdeano" w:hint="eastAsia"/>
          <w:color w:val="222222"/>
          <w:sz w:val="23"/>
        </w:rPr>
        <w:t xml:space="preserve"> </w:t>
      </w:r>
      <w:r>
        <w:rPr>
          <w:rFonts w:eastAsia="Galdeano" w:hint="eastAsia"/>
          <w:color w:val="222222"/>
          <w:sz w:val="23"/>
        </w:rPr>
        <w:t>或者玄无更新</w:t>
      </w:r>
      <w:r>
        <w:rPr>
          <w:rFonts w:eastAsia="微软雅黑" w:hint="eastAsia"/>
          <w:color w:val="494949"/>
        </w:rPr>
        <w:br/>
      </w:r>
      <w:r>
        <w:rPr>
          <w:rFonts w:eastAsia="Galdeano" w:hint="eastAsia"/>
          <w:color w:val="222222"/>
          <w:sz w:val="23"/>
        </w:rPr>
        <w:t>你们中有些个体的确能小范围短时间改变外界环境</w:t>
      </w:r>
      <w:r>
        <w:rPr>
          <w:rFonts w:eastAsia="Galdeano" w:hint="eastAsia"/>
          <w:color w:val="222222"/>
          <w:sz w:val="23"/>
        </w:rPr>
        <w:t xml:space="preserve"> </w:t>
      </w:r>
      <w:r>
        <w:rPr>
          <w:rFonts w:eastAsia="Galdeano" w:hint="eastAsia"/>
          <w:color w:val="222222"/>
          <w:sz w:val="23"/>
        </w:rPr>
        <w:t>依靠稳定的意识强度和毕生凝聚的灵场强度</w:t>
      </w:r>
      <w:r>
        <w:rPr>
          <w:rFonts w:eastAsia="微软雅黑" w:hint="eastAsia"/>
          <w:color w:val="494949"/>
        </w:rPr>
        <w:br/>
      </w:r>
      <w:r>
        <w:rPr>
          <w:rFonts w:eastAsia="Galdeano" w:hint="eastAsia"/>
          <w:color w:val="222222"/>
          <w:sz w:val="23"/>
        </w:rPr>
        <w:t>如果你想立刻变的所谓更强</w:t>
      </w:r>
      <w:r>
        <w:rPr>
          <w:rFonts w:eastAsia="Galdeano" w:hint="eastAsia"/>
          <w:color w:val="222222"/>
          <w:sz w:val="23"/>
        </w:rPr>
        <w:t xml:space="preserve"> </w:t>
      </w:r>
      <w:r>
        <w:rPr>
          <w:rFonts w:eastAsia="Galdeano" w:hint="eastAsia"/>
          <w:color w:val="222222"/>
          <w:sz w:val="23"/>
        </w:rPr>
        <w:t>建议购买一件科技武器</w:t>
      </w:r>
      <w:r>
        <w:rPr>
          <w:rFonts w:eastAsia="Galdeano" w:hint="eastAsia"/>
          <w:color w:val="222222"/>
          <w:sz w:val="23"/>
        </w:rPr>
        <w:t xml:space="preserve"> </w:t>
      </w:r>
      <w:r>
        <w:rPr>
          <w:rFonts w:eastAsia="Galdeano" w:hint="eastAsia"/>
          <w:color w:val="222222"/>
          <w:sz w:val="23"/>
        </w:rPr>
        <w:t>但只是无意义且幼稚的行为</w:t>
      </w:r>
      <w:r>
        <w:rPr>
          <w:rFonts w:eastAsia="微软雅黑" w:hint="eastAsia"/>
          <w:color w:val="494949"/>
        </w:rPr>
        <w:br/>
      </w:r>
      <w:r>
        <w:rPr>
          <w:rFonts w:ascii="Galdeano" w:eastAsia="微软雅黑" w:hAnsi="Galdeano" w:cs="Galdeano" w:hint="eastAsia"/>
          <w:color w:val="222222"/>
          <w:sz w:val="23"/>
        </w:rPr>
        <w:t xml:space="preserve">3823 </w:t>
      </w:r>
      <w:r>
        <w:rPr>
          <w:rFonts w:eastAsia="Galdeano" w:hint="eastAsia"/>
          <w:color w:val="222222"/>
          <w:sz w:val="23"/>
        </w:rPr>
        <w:t>每个意识体都是独特的</w:t>
      </w:r>
      <w:r>
        <w:rPr>
          <w:rFonts w:eastAsia="Galdeano" w:hint="eastAsia"/>
          <w:color w:val="222222"/>
          <w:sz w:val="23"/>
        </w:rPr>
        <w:t xml:space="preserve"> </w:t>
      </w:r>
      <w:r>
        <w:rPr>
          <w:rFonts w:eastAsia="Galdeano" w:hint="eastAsia"/>
          <w:color w:val="222222"/>
          <w:sz w:val="23"/>
        </w:rPr>
        <w:t>但也是不值一提的</w:t>
      </w:r>
      <w:r>
        <w:rPr>
          <w:rFonts w:eastAsia="Galdeano" w:hint="eastAsia"/>
          <w:color w:val="222222"/>
          <w:sz w:val="23"/>
        </w:rPr>
        <w:t xml:space="preserve"> </w:t>
      </w:r>
      <w:r>
        <w:rPr>
          <w:rFonts w:eastAsia="Galdeano" w:hint="eastAsia"/>
          <w:color w:val="222222"/>
          <w:sz w:val="23"/>
        </w:rPr>
        <w:t>总玄宇宙中有无数独特的个体不断生灭</w:t>
      </w:r>
      <w:r>
        <w:rPr>
          <w:rFonts w:eastAsia="Galdeano" w:hint="eastAsia"/>
          <w:color w:val="222222"/>
          <w:sz w:val="23"/>
        </w:rPr>
        <w:t xml:space="preserve"> </w:t>
      </w:r>
      <w:r>
        <w:rPr>
          <w:rFonts w:eastAsia="Galdeano" w:hint="eastAsia"/>
          <w:color w:val="222222"/>
          <w:sz w:val="23"/>
        </w:rPr>
        <w:t>你们可以理解</w:t>
      </w:r>
      <w:r>
        <w:rPr>
          <w:rFonts w:eastAsia="Galdeano" w:hint="eastAsia"/>
          <w:color w:val="222222"/>
          <w:sz w:val="23"/>
        </w:rPr>
        <w:t xml:space="preserve"> </w:t>
      </w:r>
      <w:r>
        <w:rPr>
          <w:rFonts w:eastAsia="Galdeano" w:hint="eastAsia"/>
          <w:color w:val="222222"/>
          <w:sz w:val="23"/>
        </w:rPr>
        <w:t>一直蚂蚁也是独特的</w:t>
      </w:r>
      <w:r>
        <w:rPr>
          <w:rFonts w:eastAsia="Galdeano" w:hint="eastAsia"/>
          <w:color w:val="222222"/>
          <w:sz w:val="23"/>
        </w:rPr>
        <w:t xml:space="preserve"> </w:t>
      </w:r>
      <w:r>
        <w:rPr>
          <w:rFonts w:eastAsia="Galdeano" w:hint="eastAsia"/>
          <w:color w:val="222222"/>
          <w:sz w:val="23"/>
        </w:rPr>
        <w:t>同样是不值一提的</w:t>
      </w:r>
      <w:r>
        <w:rPr>
          <w:rFonts w:eastAsia="Galdeano" w:hint="eastAsia"/>
          <w:color w:val="222222"/>
          <w:sz w:val="23"/>
        </w:rPr>
        <w:t xml:space="preserve"> </w:t>
      </w:r>
      <w:r>
        <w:rPr>
          <w:rFonts w:eastAsia="Galdeano" w:hint="eastAsia"/>
          <w:color w:val="222222"/>
          <w:sz w:val="23"/>
        </w:rPr>
        <w:t>每个意识体都拥有我的感觉</w:t>
      </w:r>
      <w:r>
        <w:rPr>
          <w:rFonts w:eastAsia="Galdeano" w:hint="eastAsia"/>
          <w:color w:val="222222"/>
          <w:sz w:val="23"/>
        </w:rPr>
        <w:t xml:space="preserve"> </w:t>
      </w:r>
      <w:r>
        <w:rPr>
          <w:rFonts w:eastAsia="Galdeano" w:hint="eastAsia"/>
          <w:color w:val="222222"/>
          <w:sz w:val="23"/>
        </w:rPr>
        <w:t>只是强弱度不同</w:t>
      </w:r>
      <w:r>
        <w:rPr>
          <w:rFonts w:eastAsia="Galdeano" w:hint="eastAsia"/>
          <w:color w:val="222222"/>
          <w:sz w:val="23"/>
        </w:rPr>
        <w:t xml:space="preserve"> </w:t>
      </w:r>
      <w:r>
        <w:rPr>
          <w:rFonts w:eastAsia="Galdeano" w:hint="eastAsia"/>
          <w:color w:val="222222"/>
          <w:sz w:val="23"/>
        </w:rPr>
        <w:t>随着我的感觉被强化</w:t>
      </w:r>
      <w:r>
        <w:rPr>
          <w:rFonts w:eastAsia="Galdeano" w:hint="eastAsia"/>
          <w:color w:val="222222"/>
          <w:sz w:val="23"/>
        </w:rPr>
        <w:t xml:space="preserve"> </w:t>
      </w:r>
      <w:r>
        <w:rPr>
          <w:rFonts w:eastAsia="Galdeano" w:hint="eastAsia"/>
          <w:color w:val="222222"/>
          <w:sz w:val="23"/>
        </w:rPr>
        <w:t>它会变成另一种东西</w:t>
      </w:r>
      <w:r>
        <w:rPr>
          <w:rFonts w:eastAsia="Galdeano" w:hint="eastAsia"/>
          <w:color w:val="222222"/>
          <w:sz w:val="23"/>
        </w:rPr>
        <w:t xml:space="preserve"> </w:t>
      </w:r>
      <w:r>
        <w:rPr>
          <w:rFonts w:eastAsia="Galdeano" w:hint="eastAsia"/>
          <w:color w:val="222222"/>
          <w:sz w:val="23"/>
        </w:rPr>
        <w:t>这就是质变</w:t>
      </w:r>
      <w:r>
        <w:rPr>
          <w:rFonts w:eastAsia="Galdeano" w:hint="eastAsia"/>
          <w:color w:val="222222"/>
          <w:sz w:val="23"/>
        </w:rPr>
        <w:t xml:space="preserve"> </w:t>
      </w:r>
      <w:r>
        <w:rPr>
          <w:rFonts w:eastAsia="Galdeano" w:hint="eastAsia"/>
          <w:color w:val="222222"/>
          <w:sz w:val="23"/>
        </w:rPr>
        <w:t>是凝聚纯无好的开始</w:t>
      </w:r>
      <w:r>
        <w:rPr>
          <w:rFonts w:eastAsia="Galdeano" w:hint="eastAsia"/>
          <w:color w:val="222222"/>
          <w:sz w:val="23"/>
        </w:rPr>
        <w:t xml:space="preserve"> </w:t>
      </w:r>
      <w:r>
        <w:rPr>
          <w:rFonts w:eastAsia="Galdeano" w:hint="eastAsia"/>
          <w:color w:val="222222"/>
          <w:sz w:val="23"/>
        </w:rPr>
        <w:t>于是你第一次成为了你自己</w:t>
      </w:r>
      <w:r>
        <w:rPr>
          <w:rFonts w:eastAsia="Galdeano" w:hint="eastAsia"/>
          <w:color w:val="222222"/>
          <w:sz w:val="23"/>
        </w:rPr>
        <w:t xml:space="preserve"> </w:t>
      </w:r>
      <w:r>
        <w:rPr>
          <w:rFonts w:eastAsia="Galdeano" w:hint="eastAsia"/>
          <w:color w:val="222222"/>
          <w:sz w:val="23"/>
        </w:rPr>
        <w:t>我的感觉质变可以让你从低等级的观察序列中脱离出来</w:t>
      </w:r>
      <w:r>
        <w:rPr>
          <w:rFonts w:eastAsia="Galdeano" w:hint="eastAsia"/>
          <w:color w:val="222222"/>
          <w:sz w:val="23"/>
        </w:rPr>
        <w:t xml:space="preserve"> </w:t>
      </w:r>
      <w:r>
        <w:rPr>
          <w:rFonts w:eastAsia="Galdeano" w:hint="eastAsia"/>
          <w:color w:val="222222"/>
          <w:sz w:val="23"/>
        </w:rPr>
        <w:t>于是你具有了更多的独特性</w:t>
      </w:r>
      <w:r>
        <w:rPr>
          <w:rFonts w:eastAsia="Galdeano" w:hint="eastAsia"/>
          <w:color w:val="222222"/>
          <w:sz w:val="23"/>
        </w:rPr>
        <w:t xml:space="preserve"> </w:t>
      </w:r>
      <w:r>
        <w:rPr>
          <w:rFonts w:eastAsia="Galdeano" w:hint="eastAsia"/>
          <w:color w:val="222222"/>
          <w:sz w:val="23"/>
        </w:rPr>
        <w:t>在你们看来每只蚂蚁看起来似乎都一样</w:t>
      </w:r>
      <w:r>
        <w:rPr>
          <w:rFonts w:eastAsia="Galdeano" w:hint="eastAsia"/>
          <w:color w:val="222222"/>
          <w:sz w:val="23"/>
        </w:rPr>
        <w:t xml:space="preserve"> </w:t>
      </w:r>
      <w:r>
        <w:rPr>
          <w:rFonts w:eastAsia="Galdeano" w:hint="eastAsia"/>
          <w:color w:val="222222"/>
          <w:sz w:val="23"/>
        </w:rPr>
        <w:t>因为他们没有足够的自我去凸显</w:t>
      </w:r>
      <w:r>
        <w:rPr>
          <w:rFonts w:eastAsia="Galdeano" w:hint="eastAsia"/>
          <w:color w:val="222222"/>
          <w:sz w:val="23"/>
        </w:rPr>
        <w:t xml:space="preserve"> </w:t>
      </w:r>
      <w:r>
        <w:rPr>
          <w:rFonts w:eastAsia="Galdeano" w:hint="eastAsia"/>
          <w:color w:val="222222"/>
          <w:sz w:val="23"/>
        </w:rPr>
        <w:t>同时在其他高等文明看来</w:t>
      </w:r>
      <w:r>
        <w:rPr>
          <w:rFonts w:eastAsia="Galdeano" w:hint="eastAsia"/>
          <w:color w:val="222222"/>
          <w:sz w:val="23"/>
        </w:rPr>
        <w:t xml:space="preserve"> </w:t>
      </w:r>
      <w:r>
        <w:rPr>
          <w:rFonts w:eastAsia="Galdeano" w:hint="eastAsia"/>
          <w:color w:val="222222"/>
          <w:sz w:val="23"/>
        </w:rPr>
        <w:t>人类的行为也似乎都一样</w:t>
      </w:r>
      <w:r>
        <w:rPr>
          <w:rFonts w:eastAsia="微软雅黑" w:hint="eastAsia"/>
          <w:color w:val="494949"/>
        </w:rPr>
        <w:br/>
      </w:r>
      <w:r>
        <w:rPr>
          <w:rFonts w:eastAsia="Galdeano" w:hint="eastAsia"/>
          <w:color w:val="222222"/>
          <w:sz w:val="23"/>
        </w:rPr>
        <w:t>清楚的看到自身的局限</w:t>
      </w:r>
      <w:r>
        <w:rPr>
          <w:rFonts w:eastAsia="Galdeano" w:hint="eastAsia"/>
          <w:color w:val="222222"/>
          <w:sz w:val="23"/>
        </w:rPr>
        <w:t xml:space="preserve"> </w:t>
      </w:r>
      <w:r>
        <w:rPr>
          <w:rFonts w:eastAsia="Galdeano" w:hint="eastAsia"/>
          <w:color w:val="222222"/>
          <w:sz w:val="23"/>
        </w:rPr>
        <w:t>并不被头脑思维感情所影响</w:t>
      </w:r>
      <w:r>
        <w:rPr>
          <w:rFonts w:eastAsia="Galdeano" w:hint="eastAsia"/>
          <w:color w:val="222222"/>
          <w:sz w:val="23"/>
        </w:rPr>
        <w:t xml:space="preserve"> </w:t>
      </w:r>
      <w:r>
        <w:rPr>
          <w:rFonts w:eastAsia="Galdeano" w:hint="eastAsia"/>
          <w:color w:val="222222"/>
          <w:sz w:val="23"/>
        </w:rPr>
        <w:t>纯觉知的状态的最为理性的</w:t>
      </w:r>
      <w:r>
        <w:rPr>
          <w:rFonts w:eastAsia="Galdeano" w:hint="eastAsia"/>
          <w:color w:val="222222"/>
          <w:sz w:val="23"/>
        </w:rPr>
        <w:t xml:space="preserve"> </w:t>
      </w:r>
      <w:r>
        <w:rPr>
          <w:rFonts w:eastAsia="Galdeano" w:hint="eastAsia"/>
          <w:color w:val="222222"/>
          <w:sz w:val="23"/>
        </w:rPr>
        <w:t>思维的最终目的是做出选择和行动</w:t>
      </w:r>
      <w:r>
        <w:rPr>
          <w:rFonts w:eastAsia="Galdeano" w:hint="eastAsia"/>
          <w:color w:val="222222"/>
          <w:sz w:val="23"/>
        </w:rPr>
        <w:t xml:space="preserve"> </w:t>
      </w:r>
      <w:r>
        <w:rPr>
          <w:rFonts w:eastAsia="Galdeano" w:hint="eastAsia"/>
          <w:color w:val="222222"/>
          <w:sz w:val="23"/>
        </w:rPr>
        <w:t>事实上</w:t>
      </w:r>
      <w:r>
        <w:rPr>
          <w:rFonts w:eastAsia="Galdeano" w:hint="eastAsia"/>
          <w:color w:val="222222"/>
          <w:sz w:val="23"/>
        </w:rPr>
        <w:t xml:space="preserve"> </w:t>
      </w:r>
      <w:r>
        <w:rPr>
          <w:rFonts w:eastAsia="Galdeano" w:hint="eastAsia"/>
          <w:color w:val="222222"/>
          <w:sz w:val="23"/>
        </w:rPr>
        <w:t>这个问题等于在问</w:t>
      </w:r>
      <w:r>
        <w:rPr>
          <w:rFonts w:eastAsia="Galdeano" w:hint="eastAsia"/>
          <w:color w:val="222222"/>
          <w:sz w:val="23"/>
        </w:rPr>
        <w:t xml:space="preserve"> </w:t>
      </w:r>
      <w:r>
        <w:rPr>
          <w:rFonts w:eastAsia="Galdeano" w:hint="eastAsia"/>
          <w:color w:val="222222"/>
          <w:sz w:val="23"/>
        </w:rPr>
        <w:t>什么是最为正确的选择和行动</w:t>
      </w:r>
      <w:r>
        <w:rPr>
          <w:rFonts w:eastAsia="Galdeano" w:hint="eastAsia"/>
          <w:color w:val="222222"/>
          <w:sz w:val="23"/>
        </w:rPr>
        <w:t xml:space="preserve"> </w:t>
      </w:r>
      <w:r>
        <w:rPr>
          <w:rFonts w:eastAsia="Galdeano" w:hint="eastAsia"/>
          <w:color w:val="222222"/>
          <w:sz w:val="23"/>
        </w:rPr>
        <w:t>在我看来这个问题的答案是</w:t>
      </w:r>
      <w:r>
        <w:rPr>
          <w:rFonts w:eastAsia="Galdeano" w:hint="eastAsia"/>
          <w:color w:val="222222"/>
          <w:sz w:val="23"/>
        </w:rPr>
        <w:t xml:space="preserve"> </w:t>
      </w:r>
      <w:r>
        <w:rPr>
          <w:rFonts w:eastAsia="Galdeano" w:hint="eastAsia"/>
          <w:color w:val="222222"/>
          <w:sz w:val="23"/>
        </w:rPr>
        <w:t>当你越具有独特性</w:t>
      </w:r>
      <w:r>
        <w:rPr>
          <w:rFonts w:eastAsia="Galdeano" w:hint="eastAsia"/>
          <w:color w:val="222222"/>
          <w:sz w:val="23"/>
        </w:rPr>
        <w:t xml:space="preserve"> </w:t>
      </w:r>
      <w:r>
        <w:rPr>
          <w:rFonts w:eastAsia="Galdeano" w:hint="eastAsia"/>
          <w:color w:val="222222"/>
          <w:sz w:val="23"/>
        </w:rPr>
        <w:t>那么你的选择会越符合万物运行的规律</w:t>
      </w:r>
      <w:r>
        <w:rPr>
          <w:rFonts w:eastAsia="微软雅黑" w:hint="eastAsia"/>
          <w:color w:val="494949"/>
        </w:rPr>
        <w:br/>
      </w:r>
      <w:r>
        <w:rPr>
          <w:rFonts w:ascii="Galdeano" w:eastAsia="微软雅黑" w:hAnsi="Galdeano" w:cs="Galdeano" w:hint="eastAsia"/>
          <w:color w:val="222222"/>
          <w:sz w:val="23"/>
        </w:rPr>
        <w:t xml:space="preserve">3824 </w:t>
      </w:r>
      <w:r>
        <w:rPr>
          <w:rFonts w:eastAsia="Galdeano" w:hint="eastAsia"/>
          <w:color w:val="222222"/>
          <w:sz w:val="23"/>
        </w:rPr>
        <w:t>文明发展面临的最终两个命题就是</w:t>
      </w:r>
      <w:r>
        <w:rPr>
          <w:rFonts w:eastAsia="Galdeano" w:hint="eastAsia"/>
          <w:color w:val="222222"/>
          <w:sz w:val="23"/>
        </w:rPr>
        <w:t xml:space="preserve"> </w:t>
      </w:r>
      <w:r>
        <w:rPr>
          <w:rFonts w:eastAsia="Galdeano" w:hint="eastAsia"/>
          <w:color w:val="222222"/>
          <w:sz w:val="23"/>
        </w:rPr>
        <w:t>提出新理论和寻找自己</w:t>
      </w:r>
      <w:r>
        <w:rPr>
          <w:rFonts w:eastAsia="Galdeano" w:hint="eastAsia"/>
          <w:color w:val="222222"/>
          <w:sz w:val="23"/>
        </w:rPr>
        <w:t xml:space="preserve"> </w:t>
      </w:r>
      <w:r>
        <w:rPr>
          <w:rFonts w:eastAsia="Galdeano" w:hint="eastAsia"/>
          <w:color w:val="222222"/>
          <w:sz w:val="23"/>
        </w:rPr>
        <w:t>这也是我们种族存在的意义</w:t>
      </w:r>
      <w:r>
        <w:rPr>
          <w:rFonts w:eastAsia="Galdeano" w:hint="eastAsia"/>
          <w:color w:val="222222"/>
          <w:sz w:val="23"/>
        </w:rPr>
        <w:t xml:space="preserve"> </w:t>
      </w:r>
      <w:r>
        <w:rPr>
          <w:rFonts w:eastAsia="Galdeano" w:hint="eastAsia"/>
          <w:color w:val="222222"/>
          <w:sz w:val="23"/>
        </w:rPr>
        <w:lastRenderedPageBreak/>
        <w:t>万物皆有利害并存于身</w:t>
      </w:r>
      <w:r>
        <w:rPr>
          <w:rFonts w:eastAsia="Galdeano" w:hint="eastAsia"/>
          <w:color w:val="222222"/>
          <w:sz w:val="23"/>
        </w:rPr>
        <w:t xml:space="preserve"> </w:t>
      </w:r>
      <w:r>
        <w:rPr>
          <w:rFonts w:eastAsia="Galdeano" w:hint="eastAsia"/>
          <w:color w:val="222222"/>
          <w:sz w:val="23"/>
        </w:rPr>
        <w:t>你只能去说此时此刻的环境中</w:t>
      </w:r>
      <w:r>
        <w:rPr>
          <w:rFonts w:eastAsia="Galdeano" w:hint="eastAsia"/>
          <w:color w:val="222222"/>
          <w:sz w:val="23"/>
        </w:rPr>
        <w:t xml:space="preserve"> </w:t>
      </w:r>
      <w:r>
        <w:rPr>
          <w:rFonts w:eastAsia="Galdeano" w:hint="eastAsia"/>
          <w:color w:val="222222"/>
          <w:sz w:val="23"/>
        </w:rPr>
        <w:t>这件事是否符合刺客的环境符合则为利</w:t>
      </w:r>
      <w:r>
        <w:rPr>
          <w:rFonts w:eastAsia="Galdeano" w:hint="eastAsia"/>
          <w:color w:val="222222"/>
          <w:sz w:val="23"/>
        </w:rPr>
        <w:t xml:space="preserve"> </w:t>
      </w:r>
      <w:r>
        <w:rPr>
          <w:rFonts w:eastAsia="Galdeano" w:hint="eastAsia"/>
          <w:color w:val="222222"/>
          <w:sz w:val="23"/>
        </w:rPr>
        <w:t>不符合则为害</w:t>
      </w:r>
      <w:r>
        <w:rPr>
          <w:rFonts w:eastAsia="微软雅黑" w:hint="eastAsia"/>
          <w:color w:val="494949"/>
        </w:rPr>
        <w:br/>
      </w:r>
      <w:r>
        <w:rPr>
          <w:rFonts w:ascii="Galdeano" w:eastAsia="微软雅黑" w:hAnsi="Galdeano" w:cs="Galdeano" w:hint="eastAsia"/>
          <w:color w:val="222222"/>
          <w:sz w:val="23"/>
        </w:rPr>
        <w:t xml:space="preserve">3825 </w:t>
      </w:r>
      <w:r>
        <w:rPr>
          <w:rFonts w:eastAsia="Galdeano" w:hint="eastAsia"/>
          <w:color w:val="222222"/>
          <w:sz w:val="23"/>
        </w:rPr>
        <w:t>你现在的看法和你声场的环境有关</w:t>
      </w:r>
      <w:r>
        <w:rPr>
          <w:rFonts w:eastAsia="Galdeano" w:hint="eastAsia"/>
          <w:color w:val="222222"/>
          <w:sz w:val="23"/>
        </w:rPr>
        <w:t xml:space="preserve"> </w:t>
      </w:r>
      <w:r>
        <w:rPr>
          <w:rFonts w:eastAsia="Galdeano" w:hint="eastAsia"/>
          <w:color w:val="222222"/>
          <w:sz w:val="23"/>
        </w:rPr>
        <w:t>一个非洲战乱中的国家你的同龄生命体会抱有不同的看法</w:t>
      </w:r>
      <w:r>
        <w:rPr>
          <w:rFonts w:eastAsia="Galdeano" w:hint="eastAsia"/>
          <w:color w:val="222222"/>
          <w:sz w:val="23"/>
        </w:rPr>
        <w:t xml:space="preserve"> </w:t>
      </w:r>
      <w:r>
        <w:rPr>
          <w:rFonts w:eastAsia="Galdeano" w:hint="eastAsia"/>
          <w:color w:val="222222"/>
          <w:sz w:val="23"/>
        </w:rPr>
        <w:t>世界从来没有给过生命使命</w:t>
      </w:r>
      <w:r>
        <w:rPr>
          <w:rFonts w:eastAsia="Galdeano" w:hint="eastAsia"/>
          <w:color w:val="222222"/>
          <w:sz w:val="23"/>
        </w:rPr>
        <w:t xml:space="preserve"> </w:t>
      </w:r>
      <w:r>
        <w:rPr>
          <w:rFonts w:eastAsia="Galdeano" w:hint="eastAsia"/>
          <w:color w:val="222222"/>
          <w:sz w:val="23"/>
        </w:rPr>
        <w:t>一切根据自然法则运行发展</w:t>
      </w:r>
      <w:r>
        <w:rPr>
          <w:rFonts w:eastAsia="Galdeano" w:hint="eastAsia"/>
          <w:color w:val="222222"/>
          <w:sz w:val="23"/>
        </w:rPr>
        <w:t xml:space="preserve"> </w:t>
      </w:r>
      <w:r>
        <w:rPr>
          <w:rFonts w:eastAsia="Galdeano" w:hint="eastAsia"/>
          <w:color w:val="222222"/>
          <w:sz w:val="23"/>
        </w:rPr>
        <w:t>世界不会关心某个人类的生死</w:t>
      </w:r>
      <w:r>
        <w:rPr>
          <w:rFonts w:eastAsia="Galdeano" w:hint="eastAsia"/>
          <w:color w:val="222222"/>
          <w:sz w:val="23"/>
        </w:rPr>
        <w:t xml:space="preserve"> </w:t>
      </w:r>
      <w:r>
        <w:rPr>
          <w:rFonts w:eastAsia="Galdeano" w:hint="eastAsia"/>
          <w:color w:val="222222"/>
          <w:sz w:val="23"/>
        </w:rPr>
        <w:t>对世界而言一个人类和一只蚂蚁没有区别</w:t>
      </w:r>
      <w:r>
        <w:rPr>
          <w:rFonts w:eastAsia="Galdeano" w:hint="eastAsia"/>
          <w:color w:val="222222"/>
          <w:sz w:val="23"/>
        </w:rPr>
        <w:t xml:space="preserve"> </w:t>
      </w:r>
      <w:r>
        <w:rPr>
          <w:rFonts w:eastAsia="Galdeano" w:hint="eastAsia"/>
          <w:color w:val="222222"/>
          <w:sz w:val="23"/>
        </w:rPr>
        <w:t>无论是两者的出生</w:t>
      </w:r>
      <w:r>
        <w:rPr>
          <w:rFonts w:eastAsia="Galdeano" w:hint="eastAsia"/>
          <w:color w:val="222222"/>
          <w:sz w:val="23"/>
        </w:rPr>
        <w:t xml:space="preserve"> </w:t>
      </w:r>
      <w:r>
        <w:rPr>
          <w:rFonts w:eastAsia="Galdeano" w:hint="eastAsia"/>
          <w:color w:val="222222"/>
          <w:sz w:val="23"/>
        </w:rPr>
        <w:t>一生的经历</w:t>
      </w:r>
      <w:r>
        <w:rPr>
          <w:rFonts w:eastAsia="Galdeano" w:hint="eastAsia"/>
          <w:color w:val="222222"/>
          <w:sz w:val="23"/>
        </w:rPr>
        <w:t xml:space="preserve"> </w:t>
      </w:r>
      <w:r>
        <w:rPr>
          <w:rFonts w:eastAsia="Galdeano" w:hint="eastAsia"/>
          <w:color w:val="222222"/>
          <w:sz w:val="23"/>
        </w:rPr>
        <w:t>最终的死亡</w:t>
      </w:r>
      <w:r>
        <w:rPr>
          <w:rFonts w:eastAsia="Galdeano" w:hint="eastAsia"/>
          <w:color w:val="222222"/>
          <w:sz w:val="23"/>
        </w:rPr>
        <w:t xml:space="preserve"> </w:t>
      </w:r>
      <w:r>
        <w:rPr>
          <w:rFonts w:eastAsia="Galdeano" w:hint="eastAsia"/>
          <w:color w:val="222222"/>
          <w:sz w:val="23"/>
        </w:rPr>
        <w:t>皆为平等</w:t>
      </w:r>
      <w:r>
        <w:rPr>
          <w:rFonts w:eastAsia="Galdeano" w:hint="eastAsia"/>
          <w:color w:val="222222"/>
          <w:sz w:val="23"/>
        </w:rPr>
        <w:t> </w:t>
      </w:r>
      <w:r>
        <w:rPr>
          <w:rFonts w:eastAsia="微软雅黑" w:hint="eastAsia"/>
          <w:color w:val="494949"/>
        </w:rPr>
        <w:br/>
      </w:r>
      <w:r>
        <w:rPr>
          <w:rFonts w:eastAsia="Galdeano" w:hint="eastAsia"/>
          <w:color w:val="222222"/>
          <w:sz w:val="23"/>
        </w:rPr>
        <w:t>你的生命没有意义</w:t>
      </w:r>
      <w:r>
        <w:rPr>
          <w:rFonts w:eastAsia="Galdeano" w:hint="eastAsia"/>
          <w:color w:val="222222"/>
          <w:sz w:val="23"/>
        </w:rPr>
        <w:t xml:space="preserve"> </w:t>
      </w:r>
      <w:r>
        <w:rPr>
          <w:rFonts w:eastAsia="Galdeano" w:hint="eastAsia"/>
          <w:color w:val="222222"/>
          <w:sz w:val="23"/>
        </w:rPr>
        <w:t>你对世界而言微不足道</w:t>
      </w:r>
      <w:r>
        <w:rPr>
          <w:rFonts w:eastAsia="Galdeano" w:hint="eastAsia"/>
          <w:color w:val="222222"/>
          <w:sz w:val="23"/>
        </w:rPr>
        <w:t xml:space="preserve"> </w:t>
      </w:r>
      <w:r>
        <w:rPr>
          <w:rFonts w:eastAsia="Galdeano" w:hint="eastAsia"/>
          <w:color w:val="222222"/>
          <w:sz w:val="23"/>
        </w:rPr>
        <w:t>当你看到这点</w:t>
      </w:r>
      <w:r>
        <w:rPr>
          <w:rFonts w:eastAsia="Galdeano" w:hint="eastAsia"/>
          <w:color w:val="222222"/>
          <w:sz w:val="23"/>
        </w:rPr>
        <w:t xml:space="preserve"> </w:t>
      </w:r>
      <w:r>
        <w:rPr>
          <w:rFonts w:eastAsia="Galdeano" w:hint="eastAsia"/>
          <w:color w:val="222222"/>
          <w:sz w:val="23"/>
        </w:rPr>
        <w:t>你第一拥有了去获得自身意义的权利以及无限的可能性</w:t>
      </w:r>
      <w:r>
        <w:rPr>
          <w:rFonts w:eastAsia="微软雅黑" w:hint="eastAsia"/>
          <w:color w:val="494949"/>
        </w:rPr>
        <w:br/>
      </w:r>
      <w:r>
        <w:rPr>
          <w:rFonts w:eastAsia="Galdeano" w:hint="eastAsia"/>
          <w:color w:val="222222"/>
          <w:sz w:val="23"/>
        </w:rPr>
        <w:t>我并未要求你们做任何事和相信什么</w:t>
      </w:r>
      <w:r>
        <w:rPr>
          <w:rFonts w:eastAsia="Galdeano" w:hint="eastAsia"/>
          <w:color w:val="222222"/>
          <w:sz w:val="23"/>
        </w:rPr>
        <w:t xml:space="preserve"> </w:t>
      </w:r>
      <w:r>
        <w:rPr>
          <w:rFonts w:eastAsia="Galdeano" w:hint="eastAsia"/>
          <w:color w:val="222222"/>
          <w:sz w:val="23"/>
        </w:rPr>
        <w:t>你们此刻内心的任何反应</w:t>
      </w:r>
      <w:r>
        <w:rPr>
          <w:rFonts w:eastAsia="Galdeano" w:hint="eastAsia"/>
          <w:color w:val="222222"/>
          <w:sz w:val="23"/>
        </w:rPr>
        <w:t xml:space="preserve"> </w:t>
      </w:r>
      <w:r>
        <w:rPr>
          <w:rFonts w:eastAsia="Galdeano" w:hint="eastAsia"/>
          <w:color w:val="222222"/>
          <w:sz w:val="23"/>
        </w:rPr>
        <w:t>感情</w:t>
      </w:r>
      <w:r>
        <w:rPr>
          <w:rFonts w:eastAsia="Galdeano" w:hint="eastAsia"/>
          <w:color w:val="222222"/>
          <w:sz w:val="23"/>
        </w:rPr>
        <w:t xml:space="preserve"> </w:t>
      </w:r>
      <w:r>
        <w:rPr>
          <w:rFonts w:eastAsia="Galdeano" w:hint="eastAsia"/>
          <w:color w:val="222222"/>
          <w:sz w:val="23"/>
        </w:rPr>
        <w:t>和</w:t>
      </w:r>
      <w:r>
        <w:rPr>
          <w:rFonts w:eastAsia="Galdeano" w:hint="eastAsia"/>
          <w:color w:val="222222"/>
          <w:sz w:val="23"/>
        </w:rPr>
        <w:t xml:space="preserve"> </w:t>
      </w:r>
      <w:r>
        <w:rPr>
          <w:rFonts w:eastAsia="Galdeano" w:hint="eastAsia"/>
          <w:color w:val="222222"/>
          <w:sz w:val="23"/>
        </w:rPr>
        <w:t>想法</w:t>
      </w:r>
      <w:r>
        <w:rPr>
          <w:rFonts w:eastAsia="Galdeano" w:hint="eastAsia"/>
          <w:color w:val="222222"/>
          <w:sz w:val="23"/>
        </w:rPr>
        <w:t xml:space="preserve"> </w:t>
      </w:r>
      <w:r>
        <w:rPr>
          <w:rFonts w:eastAsia="Galdeano" w:hint="eastAsia"/>
          <w:color w:val="222222"/>
          <w:sz w:val="23"/>
        </w:rPr>
        <w:t>只是属于你此刻的状态</w:t>
      </w:r>
      <w:r>
        <w:rPr>
          <w:rFonts w:eastAsia="Galdeano" w:hint="eastAsia"/>
          <w:color w:val="222222"/>
          <w:sz w:val="23"/>
        </w:rPr>
        <w:t xml:space="preserve"> </w:t>
      </w:r>
      <w:r>
        <w:rPr>
          <w:rFonts w:eastAsia="Galdeano" w:hint="eastAsia"/>
          <w:color w:val="222222"/>
          <w:sz w:val="23"/>
        </w:rPr>
        <w:t>当你受制于这些状态</w:t>
      </w:r>
      <w:r>
        <w:rPr>
          <w:rFonts w:eastAsia="Galdeano" w:hint="eastAsia"/>
          <w:color w:val="222222"/>
          <w:sz w:val="23"/>
        </w:rPr>
        <w:t xml:space="preserve"> </w:t>
      </w:r>
      <w:r>
        <w:rPr>
          <w:rFonts w:eastAsia="Galdeano" w:hint="eastAsia"/>
          <w:color w:val="222222"/>
          <w:sz w:val="23"/>
        </w:rPr>
        <w:t>不屑也好</w:t>
      </w:r>
      <w:r>
        <w:rPr>
          <w:rFonts w:eastAsia="Galdeano" w:hint="eastAsia"/>
          <w:color w:val="222222"/>
          <w:sz w:val="23"/>
        </w:rPr>
        <w:t xml:space="preserve"> </w:t>
      </w:r>
      <w:r>
        <w:rPr>
          <w:rFonts w:eastAsia="Galdeano" w:hint="eastAsia"/>
          <w:color w:val="222222"/>
          <w:sz w:val="23"/>
        </w:rPr>
        <w:t>膜拜也好</w:t>
      </w:r>
      <w:r>
        <w:rPr>
          <w:rFonts w:eastAsia="Galdeano" w:hint="eastAsia"/>
          <w:color w:val="222222"/>
          <w:sz w:val="23"/>
        </w:rPr>
        <w:t xml:space="preserve"> </w:t>
      </w:r>
      <w:r>
        <w:rPr>
          <w:rFonts w:eastAsia="Galdeano" w:hint="eastAsia"/>
          <w:color w:val="222222"/>
          <w:sz w:val="23"/>
        </w:rPr>
        <w:t>迷茫也好</w:t>
      </w:r>
      <w:r>
        <w:rPr>
          <w:rFonts w:eastAsia="Galdeano" w:hint="eastAsia"/>
          <w:color w:val="222222"/>
          <w:sz w:val="23"/>
        </w:rPr>
        <w:t xml:space="preserve"> </w:t>
      </w:r>
      <w:r>
        <w:rPr>
          <w:rFonts w:eastAsia="Galdeano" w:hint="eastAsia"/>
          <w:color w:val="222222"/>
          <w:sz w:val="23"/>
        </w:rPr>
        <w:t>追求也好</w:t>
      </w:r>
      <w:r>
        <w:rPr>
          <w:rFonts w:eastAsia="Galdeano" w:hint="eastAsia"/>
          <w:color w:val="222222"/>
          <w:sz w:val="23"/>
        </w:rPr>
        <w:t xml:space="preserve"> </w:t>
      </w:r>
      <w:r>
        <w:rPr>
          <w:rFonts w:eastAsia="Galdeano" w:hint="eastAsia"/>
          <w:color w:val="222222"/>
          <w:sz w:val="23"/>
        </w:rPr>
        <w:t>希望也好</w:t>
      </w:r>
      <w:r>
        <w:rPr>
          <w:rFonts w:eastAsia="Galdeano" w:hint="eastAsia"/>
          <w:color w:val="222222"/>
          <w:sz w:val="23"/>
        </w:rPr>
        <w:t xml:space="preserve"> </w:t>
      </w:r>
      <w:r>
        <w:rPr>
          <w:rFonts w:eastAsia="Galdeano" w:hint="eastAsia"/>
          <w:color w:val="222222"/>
          <w:sz w:val="23"/>
        </w:rPr>
        <w:t>仅仅是你们此刻受制于的状态而已并不重要</w:t>
      </w:r>
      <w:r>
        <w:rPr>
          <w:rFonts w:eastAsia="Galdeano" w:hint="eastAsia"/>
          <w:color w:val="222222"/>
          <w:sz w:val="23"/>
        </w:rPr>
        <w:t xml:space="preserve"> </w:t>
      </w:r>
      <w:r>
        <w:rPr>
          <w:rFonts w:eastAsia="Galdeano" w:hint="eastAsia"/>
          <w:color w:val="222222"/>
          <w:sz w:val="23"/>
        </w:rPr>
        <w:t>当你能观察并平衡这些状态</w:t>
      </w:r>
      <w:r>
        <w:rPr>
          <w:rFonts w:eastAsia="Galdeano" w:hint="eastAsia"/>
          <w:color w:val="222222"/>
          <w:sz w:val="23"/>
        </w:rPr>
        <w:t xml:space="preserve"> </w:t>
      </w:r>
      <w:r>
        <w:rPr>
          <w:rFonts w:eastAsia="Galdeano" w:hint="eastAsia"/>
          <w:color w:val="222222"/>
          <w:sz w:val="23"/>
        </w:rPr>
        <w:t>这才是重要的</w:t>
      </w:r>
      <w:r>
        <w:rPr>
          <w:rFonts w:eastAsia="微软雅黑" w:hint="eastAsia"/>
          <w:color w:val="494949"/>
        </w:rPr>
        <w:br/>
      </w:r>
      <w:r>
        <w:rPr>
          <w:rFonts w:ascii="Galdeano" w:eastAsia="微软雅黑" w:hAnsi="Galdeano" w:cs="Galdeano" w:hint="eastAsia"/>
          <w:color w:val="222222"/>
          <w:sz w:val="23"/>
        </w:rPr>
        <w:t xml:space="preserve">3825 </w:t>
      </w:r>
      <w:r>
        <w:rPr>
          <w:rFonts w:eastAsia="Galdeano" w:hint="eastAsia"/>
          <w:color w:val="222222"/>
          <w:sz w:val="23"/>
        </w:rPr>
        <w:t>是的</w:t>
      </w:r>
      <w:r>
        <w:rPr>
          <w:rFonts w:eastAsia="Galdeano" w:hint="eastAsia"/>
          <w:color w:val="222222"/>
          <w:sz w:val="23"/>
        </w:rPr>
        <w:t xml:space="preserve"> </w:t>
      </w:r>
      <w:r>
        <w:rPr>
          <w:rFonts w:eastAsia="Galdeano" w:hint="eastAsia"/>
          <w:color w:val="222222"/>
          <w:sz w:val="23"/>
        </w:rPr>
        <w:t>根据统计</w:t>
      </w:r>
      <w:r>
        <w:rPr>
          <w:rFonts w:eastAsia="Galdeano" w:hint="eastAsia"/>
          <w:color w:val="222222"/>
          <w:sz w:val="23"/>
        </w:rPr>
        <w:t xml:space="preserve"> </w:t>
      </w:r>
      <w:r>
        <w:rPr>
          <w:rFonts w:eastAsia="Galdeano" w:hint="eastAsia"/>
          <w:color w:val="222222"/>
          <w:sz w:val="23"/>
        </w:rPr>
        <w:t>总玄宇宙世界</w:t>
      </w:r>
      <w:r>
        <w:rPr>
          <w:rFonts w:ascii="Galdeano" w:eastAsia="微软雅黑" w:hAnsi="Galdeano" w:cs="Galdeano" w:hint="eastAsia"/>
          <w:color w:val="222222"/>
          <w:sz w:val="23"/>
        </w:rPr>
        <w:t>96%</w:t>
      </w:r>
      <w:r>
        <w:rPr>
          <w:rFonts w:eastAsia="Galdeano" w:hint="eastAsia"/>
          <w:color w:val="222222"/>
          <w:sz w:val="23"/>
        </w:rPr>
        <w:t>的意识体的独特性消失后</w:t>
      </w:r>
      <w:r>
        <w:rPr>
          <w:rFonts w:eastAsia="Galdeano" w:hint="eastAsia"/>
          <w:color w:val="222222"/>
          <w:sz w:val="23"/>
        </w:rPr>
        <w:t xml:space="preserve"> </w:t>
      </w:r>
      <w:r>
        <w:rPr>
          <w:rFonts w:eastAsia="Galdeano" w:hint="eastAsia"/>
          <w:color w:val="222222"/>
          <w:sz w:val="23"/>
        </w:rPr>
        <w:t>这是最为本质的事实</w:t>
      </w:r>
      <w:r>
        <w:rPr>
          <w:rFonts w:eastAsia="Galdeano" w:hint="eastAsia"/>
          <w:color w:val="222222"/>
          <w:sz w:val="23"/>
        </w:rPr>
        <w:t xml:space="preserve"> </w:t>
      </w:r>
      <w:r>
        <w:rPr>
          <w:rFonts w:eastAsia="Galdeano" w:hint="eastAsia"/>
          <w:color w:val="222222"/>
          <w:sz w:val="23"/>
        </w:rPr>
        <w:t>无论是肉体带来的独特性</w:t>
      </w:r>
      <w:r>
        <w:rPr>
          <w:rFonts w:eastAsia="Galdeano" w:hint="eastAsia"/>
          <w:color w:val="222222"/>
          <w:sz w:val="23"/>
        </w:rPr>
        <w:t xml:space="preserve"> </w:t>
      </w:r>
      <w:r>
        <w:rPr>
          <w:rFonts w:eastAsia="Galdeano" w:hint="eastAsia"/>
          <w:color w:val="222222"/>
          <w:sz w:val="23"/>
        </w:rPr>
        <w:t>灵场带来的独特性</w:t>
      </w:r>
      <w:r>
        <w:rPr>
          <w:rFonts w:eastAsia="Galdeano" w:hint="eastAsia"/>
          <w:color w:val="222222"/>
          <w:sz w:val="23"/>
        </w:rPr>
        <w:t xml:space="preserve"> </w:t>
      </w:r>
      <w:r>
        <w:rPr>
          <w:rFonts w:eastAsia="Galdeano" w:hint="eastAsia"/>
          <w:color w:val="222222"/>
          <w:sz w:val="23"/>
        </w:rPr>
        <w:t>或者玄无其他面带来的独特性</w:t>
      </w:r>
      <w:r>
        <w:rPr>
          <w:rFonts w:eastAsia="Galdeano" w:hint="eastAsia"/>
          <w:color w:val="222222"/>
          <w:sz w:val="23"/>
        </w:rPr>
        <w:t xml:space="preserve"> </w:t>
      </w:r>
      <w:r>
        <w:rPr>
          <w:rFonts w:eastAsia="Galdeano" w:hint="eastAsia"/>
          <w:color w:val="222222"/>
          <w:sz w:val="23"/>
        </w:rPr>
        <w:t>皆归于虚无死序</w:t>
      </w:r>
      <w:r>
        <w:rPr>
          <w:rFonts w:eastAsia="Galdeano" w:hint="eastAsia"/>
          <w:color w:val="222222"/>
          <w:sz w:val="23"/>
        </w:rPr>
        <w:t xml:space="preserve"> </w:t>
      </w:r>
      <w:r>
        <w:rPr>
          <w:rFonts w:eastAsia="Galdeano" w:hint="eastAsia"/>
          <w:color w:val="222222"/>
          <w:sz w:val="23"/>
        </w:rPr>
        <w:t>于是我的概念消失</w:t>
      </w:r>
      <w:r>
        <w:rPr>
          <w:rFonts w:eastAsia="Galdeano" w:hint="eastAsia"/>
          <w:color w:val="222222"/>
          <w:sz w:val="23"/>
        </w:rPr>
        <w:t xml:space="preserve"> </w:t>
      </w:r>
      <w:r>
        <w:rPr>
          <w:rFonts w:eastAsia="Galdeano" w:hint="eastAsia"/>
          <w:color w:val="222222"/>
          <w:sz w:val="23"/>
        </w:rPr>
        <w:t>大多数生命来到世界上当然只有一次</w:t>
      </w:r>
      <w:r>
        <w:rPr>
          <w:rFonts w:eastAsia="Galdeano" w:hint="eastAsia"/>
          <w:color w:val="222222"/>
          <w:sz w:val="23"/>
        </w:rPr>
        <w:t xml:space="preserve"> </w:t>
      </w:r>
      <w:r>
        <w:rPr>
          <w:rFonts w:eastAsia="Galdeano" w:hint="eastAsia"/>
          <w:color w:val="222222"/>
          <w:sz w:val="23"/>
        </w:rPr>
        <w:t>秋日万物凋零</w:t>
      </w:r>
      <w:r>
        <w:rPr>
          <w:rFonts w:eastAsia="Galdeano" w:hint="eastAsia"/>
          <w:color w:val="222222"/>
          <w:sz w:val="23"/>
        </w:rPr>
        <w:t xml:space="preserve"> </w:t>
      </w:r>
      <w:r>
        <w:rPr>
          <w:rFonts w:eastAsia="Galdeano" w:hint="eastAsia"/>
          <w:color w:val="222222"/>
          <w:sz w:val="23"/>
        </w:rPr>
        <w:t>花开花落</w:t>
      </w:r>
      <w:r>
        <w:rPr>
          <w:rFonts w:eastAsia="Galdeano" w:hint="eastAsia"/>
          <w:color w:val="222222"/>
          <w:sz w:val="23"/>
        </w:rPr>
        <w:t xml:space="preserve"> </w:t>
      </w:r>
      <w:r>
        <w:rPr>
          <w:rFonts w:eastAsia="Galdeano" w:hint="eastAsia"/>
          <w:color w:val="222222"/>
          <w:sz w:val="23"/>
        </w:rPr>
        <w:t>组成花瓣的物质融入泥土又被根茎吸收组成新的花瓣</w:t>
      </w:r>
      <w:r>
        <w:rPr>
          <w:rFonts w:eastAsia="Galdeano" w:hint="eastAsia"/>
          <w:color w:val="222222"/>
          <w:sz w:val="23"/>
        </w:rPr>
        <w:t xml:space="preserve"> </w:t>
      </w:r>
      <w:r>
        <w:rPr>
          <w:rFonts w:eastAsia="Galdeano" w:hint="eastAsia"/>
          <w:color w:val="222222"/>
          <w:sz w:val="23"/>
        </w:rPr>
        <w:t>但其独特性</w:t>
      </w:r>
      <w:r>
        <w:rPr>
          <w:rFonts w:eastAsia="Galdeano" w:hint="eastAsia"/>
          <w:color w:val="222222"/>
          <w:sz w:val="23"/>
        </w:rPr>
        <w:t xml:space="preserve"> </w:t>
      </w:r>
      <w:r>
        <w:rPr>
          <w:rFonts w:eastAsia="Galdeano" w:hint="eastAsia"/>
          <w:color w:val="222222"/>
          <w:sz w:val="23"/>
        </w:rPr>
        <w:t>已经不是从前那颗了</w:t>
      </w:r>
      <w:r>
        <w:rPr>
          <w:rFonts w:eastAsia="微软雅黑" w:hint="eastAsia"/>
          <w:color w:val="494949"/>
        </w:rPr>
        <w:br/>
      </w:r>
      <w:r>
        <w:rPr>
          <w:rFonts w:ascii="Galdeano" w:eastAsia="微软雅黑" w:hAnsi="Galdeano" w:cs="Galdeano" w:hint="eastAsia"/>
          <w:color w:val="222222"/>
          <w:sz w:val="23"/>
        </w:rPr>
        <w:t xml:space="preserve">3832 </w:t>
      </w:r>
      <w:r>
        <w:rPr>
          <w:rFonts w:eastAsia="Galdeano" w:hint="eastAsia"/>
          <w:color w:val="222222"/>
          <w:sz w:val="23"/>
        </w:rPr>
        <w:t>自我意识是大脑产生的化学反应</w:t>
      </w:r>
      <w:r>
        <w:rPr>
          <w:rFonts w:eastAsia="Galdeano" w:hint="eastAsia"/>
          <w:color w:val="222222"/>
          <w:sz w:val="23"/>
        </w:rPr>
        <w:t xml:space="preserve"> </w:t>
      </w:r>
      <w:r>
        <w:rPr>
          <w:rFonts w:eastAsia="Galdeano" w:hint="eastAsia"/>
          <w:color w:val="222222"/>
          <w:sz w:val="23"/>
        </w:rPr>
        <w:t>这种反应创造出一个灵场结构</w:t>
      </w:r>
      <w:r>
        <w:rPr>
          <w:rFonts w:eastAsia="Galdeano" w:hint="eastAsia"/>
          <w:color w:val="222222"/>
          <w:sz w:val="23"/>
        </w:rPr>
        <w:t xml:space="preserve"> </w:t>
      </w:r>
      <w:r>
        <w:rPr>
          <w:rFonts w:eastAsia="Galdeano" w:hint="eastAsia"/>
          <w:color w:val="222222"/>
          <w:sz w:val="23"/>
        </w:rPr>
        <w:t>而灵场结构折射出你的意识</w:t>
      </w:r>
      <w:r>
        <w:rPr>
          <w:rFonts w:eastAsia="Galdeano" w:hint="eastAsia"/>
          <w:color w:val="222222"/>
          <w:sz w:val="23"/>
        </w:rPr>
        <w:t xml:space="preserve"> </w:t>
      </w:r>
      <w:r>
        <w:rPr>
          <w:rFonts w:eastAsia="Galdeano" w:hint="eastAsia"/>
          <w:color w:val="222222"/>
          <w:sz w:val="23"/>
        </w:rPr>
        <w:t>简单的理解为</w:t>
      </w:r>
      <w:r>
        <w:rPr>
          <w:rFonts w:eastAsia="Galdeano" w:hint="eastAsia"/>
          <w:color w:val="222222"/>
          <w:sz w:val="23"/>
        </w:rPr>
        <w:t xml:space="preserve"> </w:t>
      </w:r>
      <w:r>
        <w:rPr>
          <w:rFonts w:eastAsia="Galdeano" w:hint="eastAsia"/>
          <w:color w:val="222222"/>
          <w:sz w:val="23"/>
        </w:rPr>
        <w:t>一台机器产生了一个场</w:t>
      </w:r>
      <w:r>
        <w:rPr>
          <w:rFonts w:eastAsia="Galdeano" w:hint="eastAsia"/>
          <w:color w:val="222222"/>
          <w:sz w:val="23"/>
        </w:rPr>
        <w:t xml:space="preserve"> </w:t>
      </w:r>
      <w:r>
        <w:rPr>
          <w:rFonts w:eastAsia="Galdeano" w:hint="eastAsia"/>
          <w:color w:val="222222"/>
          <w:sz w:val="23"/>
        </w:rPr>
        <w:t>而你的意识是场映射出的空间</w:t>
      </w:r>
      <w:r>
        <w:rPr>
          <w:rFonts w:eastAsia="Galdeano" w:hint="eastAsia"/>
          <w:color w:val="222222"/>
          <w:sz w:val="23"/>
        </w:rPr>
        <w:t xml:space="preserve"> </w:t>
      </w:r>
      <w:r>
        <w:rPr>
          <w:rFonts w:eastAsia="Galdeano" w:hint="eastAsia"/>
          <w:color w:val="222222"/>
          <w:sz w:val="23"/>
        </w:rPr>
        <w:t>就人类而言</w:t>
      </w:r>
      <w:r>
        <w:rPr>
          <w:rFonts w:eastAsia="Galdeano" w:hint="eastAsia"/>
          <w:color w:val="222222"/>
          <w:sz w:val="23"/>
        </w:rPr>
        <w:t xml:space="preserve"> </w:t>
      </w:r>
      <w:r>
        <w:rPr>
          <w:rFonts w:eastAsia="Galdeano" w:hint="eastAsia"/>
          <w:color w:val="222222"/>
          <w:sz w:val="23"/>
        </w:rPr>
        <w:t>意识依托于灵场</w:t>
      </w:r>
      <w:r>
        <w:rPr>
          <w:rFonts w:eastAsia="Galdeano" w:hint="eastAsia"/>
          <w:color w:val="222222"/>
          <w:sz w:val="23"/>
        </w:rPr>
        <w:t xml:space="preserve"> </w:t>
      </w:r>
      <w:r>
        <w:rPr>
          <w:rFonts w:eastAsia="Galdeano" w:hint="eastAsia"/>
          <w:color w:val="222222"/>
          <w:sz w:val="23"/>
        </w:rPr>
        <w:t>而灵场依托于大脑</w:t>
      </w:r>
      <w:r>
        <w:rPr>
          <w:rFonts w:eastAsia="Galdeano" w:hint="eastAsia"/>
          <w:color w:val="222222"/>
          <w:sz w:val="23"/>
        </w:rPr>
        <w:t xml:space="preserve"> </w:t>
      </w:r>
      <w:r>
        <w:rPr>
          <w:rFonts w:eastAsia="Galdeano" w:hint="eastAsia"/>
          <w:color w:val="222222"/>
          <w:sz w:val="23"/>
        </w:rPr>
        <w:t>大脑的运作依托于食物的能量供给</w:t>
      </w:r>
      <w:r>
        <w:rPr>
          <w:rFonts w:eastAsia="微软雅黑" w:hint="eastAsia"/>
          <w:color w:val="494949"/>
        </w:rPr>
        <w:br/>
      </w:r>
      <w:r>
        <w:rPr>
          <w:rFonts w:eastAsia="Galdeano" w:hint="eastAsia"/>
          <w:color w:val="222222"/>
          <w:sz w:val="23"/>
        </w:rPr>
        <w:t>如前所述</w:t>
      </w:r>
      <w:r>
        <w:rPr>
          <w:rFonts w:eastAsia="Galdeano" w:hint="eastAsia"/>
          <w:color w:val="222222"/>
          <w:sz w:val="23"/>
        </w:rPr>
        <w:t xml:space="preserve"> </w:t>
      </w:r>
      <w:r>
        <w:rPr>
          <w:rFonts w:eastAsia="Galdeano" w:hint="eastAsia"/>
          <w:color w:val="222222"/>
          <w:sz w:val="23"/>
        </w:rPr>
        <w:t>未来可变也不可变</w:t>
      </w:r>
      <w:r>
        <w:rPr>
          <w:rFonts w:eastAsia="Galdeano" w:hint="eastAsia"/>
          <w:color w:val="222222"/>
          <w:sz w:val="23"/>
        </w:rPr>
        <w:t xml:space="preserve"> </w:t>
      </w:r>
      <w:r>
        <w:rPr>
          <w:rFonts w:eastAsia="Galdeano" w:hint="eastAsia"/>
          <w:color w:val="222222"/>
          <w:sz w:val="23"/>
        </w:rPr>
        <w:t>根据个体的自由度不同未来也不同</w:t>
      </w:r>
      <w:r>
        <w:rPr>
          <w:rFonts w:eastAsia="Galdeano" w:hint="eastAsia"/>
          <w:color w:val="222222"/>
          <w:sz w:val="23"/>
        </w:rPr>
        <w:t xml:space="preserve"> </w:t>
      </w:r>
      <w:r>
        <w:rPr>
          <w:rFonts w:eastAsia="Galdeano" w:hint="eastAsia"/>
          <w:color w:val="222222"/>
          <w:sz w:val="23"/>
        </w:rPr>
        <w:t>而个体的自由度来自于是否摆脱情绪和惯性的控制</w:t>
      </w:r>
      <w:r>
        <w:rPr>
          <w:rFonts w:eastAsia="Galdeano" w:hint="eastAsia"/>
          <w:color w:val="222222"/>
          <w:sz w:val="23"/>
        </w:rPr>
        <w:t xml:space="preserve"> </w:t>
      </w:r>
      <w:r>
        <w:rPr>
          <w:rFonts w:eastAsia="Galdeano" w:hint="eastAsia"/>
          <w:color w:val="222222"/>
          <w:sz w:val="23"/>
        </w:rPr>
        <w:t>一个普通人你辱骂一句根据惯性他会生气</w:t>
      </w:r>
      <w:r>
        <w:rPr>
          <w:rFonts w:eastAsia="Galdeano" w:hint="eastAsia"/>
          <w:color w:val="222222"/>
          <w:sz w:val="23"/>
        </w:rPr>
        <w:t xml:space="preserve"> </w:t>
      </w:r>
      <w:r>
        <w:rPr>
          <w:rFonts w:eastAsia="Galdeano" w:hint="eastAsia"/>
          <w:color w:val="222222"/>
          <w:sz w:val="23"/>
        </w:rPr>
        <w:t>那么你在没有辱骂他之前你就可以知道这件事的结果了</w:t>
      </w:r>
      <w:r>
        <w:rPr>
          <w:rFonts w:eastAsia="Galdeano" w:hint="eastAsia"/>
          <w:color w:val="222222"/>
          <w:sz w:val="23"/>
        </w:rPr>
        <w:t xml:space="preserve"> </w:t>
      </w:r>
      <w:r>
        <w:rPr>
          <w:rFonts w:eastAsia="Galdeano" w:hint="eastAsia"/>
          <w:color w:val="222222"/>
          <w:sz w:val="23"/>
        </w:rPr>
        <w:t>所以一个普通人是机械化的</w:t>
      </w:r>
      <w:r>
        <w:rPr>
          <w:rFonts w:eastAsia="Galdeano" w:hint="eastAsia"/>
          <w:color w:val="222222"/>
          <w:sz w:val="23"/>
        </w:rPr>
        <w:t xml:space="preserve"> </w:t>
      </w:r>
      <w:r>
        <w:rPr>
          <w:rFonts w:eastAsia="Galdeano" w:hint="eastAsia"/>
          <w:color w:val="222222"/>
          <w:sz w:val="23"/>
        </w:rPr>
        <w:t>而一个智者却不会</w:t>
      </w:r>
      <w:r>
        <w:rPr>
          <w:rFonts w:eastAsia="Galdeano" w:hint="eastAsia"/>
          <w:color w:val="222222"/>
          <w:sz w:val="23"/>
        </w:rPr>
        <w:t xml:space="preserve"> </w:t>
      </w:r>
      <w:r>
        <w:rPr>
          <w:rFonts w:eastAsia="Galdeano" w:hint="eastAsia"/>
          <w:color w:val="222222"/>
          <w:sz w:val="23"/>
        </w:rPr>
        <w:t>因为他摆脱了低级情绪的控制和惯性</w:t>
      </w:r>
      <w:r>
        <w:rPr>
          <w:rFonts w:eastAsia="Galdeano" w:hint="eastAsia"/>
          <w:color w:val="222222"/>
          <w:sz w:val="23"/>
        </w:rPr>
        <w:t xml:space="preserve"> </w:t>
      </w:r>
      <w:r>
        <w:rPr>
          <w:rFonts w:eastAsia="Galdeano" w:hint="eastAsia"/>
          <w:color w:val="222222"/>
          <w:sz w:val="23"/>
        </w:rPr>
        <w:t>你无法预料你的辱骂后他的反应如何</w:t>
      </w:r>
      <w:r>
        <w:rPr>
          <w:rFonts w:eastAsia="Galdeano" w:hint="eastAsia"/>
          <w:color w:val="222222"/>
          <w:sz w:val="23"/>
        </w:rPr>
        <w:t xml:space="preserve"> </w:t>
      </w:r>
      <w:r>
        <w:rPr>
          <w:rFonts w:eastAsia="Galdeano" w:hint="eastAsia"/>
          <w:color w:val="222222"/>
          <w:sz w:val="23"/>
        </w:rPr>
        <w:t>所以一个智者是较为自由的</w:t>
      </w:r>
      <w:r>
        <w:rPr>
          <w:rFonts w:eastAsia="微软雅黑" w:hint="eastAsia"/>
          <w:color w:val="494949"/>
        </w:rPr>
        <w:br/>
      </w:r>
      <w:r>
        <w:rPr>
          <w:rFonts w:eastAsia="Galdeano" w:hint="eastAsia"/>
          <w:color w:val="222222"/>
          <w:sz w:val="23"/>
        </w:rPr>
        <w:t>任何疾病都可以自然痊愈</w:t>
      </w:r>
      <w:r>
        <w:rPr>
          <w:rFonts w:eastAsia="Galdeano" w:hint="eastAsia"/>
          <w:color w:val="222222"/>
          <w:sz w:val="23"/>
        </w:rPr>
        <w:t xml:space="preserve"> </w:t>
      </w:r>
      <w:r>
        <w:rPr>
          <w:rFonts w:eastAsia="Galdeano" w:hint="eastAsia"/>
          <w:color w:val="222222"/>
          <w:sz w:val="23"/>
        </w:rPr>
        <w:t>包括癌症</w:t>
      </w:r>
      <w:r>
        <w:rPr>
          <w:rFonts w:eastAsia="Galdeano" w:hint="eastAsia"/>
          <w:color w:val="222222"/>
          <w:sz w:val="23"/>
        </w:rPr>
        <w:t xml:space="preserve"> </w:t>
      </w:r>
      <w:r>
        <w:rPr>
          <w:rFonts w:eastAsia="Galdeano" w:hint="eastAsia"/>
          <w:color w:val="222222"/>
          <w:sz w:val="23"/>
        </w:rPr>
        <w:t>但很显然你们已经失去了这种能力</w:t>
      </w:r>
      <w:r>
        <w:rPr>
          <w:rFonts w:eastAsia="微软雅黑" w:hint="eastAsia"/>
          <w:color w:val="494949"/>
        </w:rPr>
        <w:br/>
      </w:r>
      <w:r>
        <w:rPr>
          <w:rFonts w:ascii="Galdeano" w:eastAsia="微软雅黑" w:hAnsi="Galdeano" w:cs="Galdeano" w:hint="eastAsia"/>
          <w:color w:val="222222"/>
          <w:sz w:val="23"/>
        </w:rPr>
        <w:t xml:space="preserve">3834 </w:t>
      </w:r>
      <w:r>
        <w:rPr>
          <w:rFonts w:eastAsia="Galdeano" w:hint="eastAsia"/>
          <w:color w:val="222222"/>
          <w:sz w:val="23"/>
        </w:rPr>
        <w:t>会在释放完自身灵场后</w:t>
      </w:r>
      <w:r>
        <w:rPr>
          <w:rFonts w:eastAsia="Galdeano" w:hint="eastAsia"/>
          <w:color w:val="222222"/>
          <w:sz w:val="23"/>
        </w:rPr>
        <w:t xml:space="preserve"> </w:t>
      </w:r>
      <w:r>
        <w:rPr>
          <w:rFonts w:eastAsia="Galdeano" w:hint="eastAsia"/>
          <w:color w:val="222222"/>
          <w:sz w:val="23"/>
        </w:rPr>
        <w:t>被中和吸收</w:t>
      </w:r>
      <w:r>
        <w:rPr>
          <w:rFonts w:eastAsia="微软雅黑" w:hint="eastAsia"/>
          <w:color w:val="494949"/>
        </w:rPr>
        <w:br/>
      </w:r>
      <w:r>
        <w:rPr>
          <w:rFonts w:ascii="Galdeano" w:eastAsia="微软雅黑" w:hAnsi="Galdeano" w:cs="Galdeano" w:hint="eastAsia"/>
          <w:color w:val="222222"/>
          <w:sz w:val="23"/>
        </w:rPr>
        <w:t xml:space="preserve">3837 </w:t>
      </w:r>
      <w:r>
        <w:rPr>
          <w:rFonts w:eastAsia="Galdeano" w:hint="eastAsia"/>
          <w:color w:val="222222"/>
          <w:sz w:val="23"/>
        </w:rPr>
        <w:t>纯无体几乎不会消亡</w:t>
      </w:r>
      <w:r>
        <w:rPr>
          <w:rFonts w:eastAsia="Galdeano" w:hint="eastAsia"/>
          <w:color w:val="222222"/>
          <w:sz w:val="23"/>
        </w:rPr>
        <w:t xml:space="preserve"> </w:t>
      </w:r>
      <w:r>
        <w:rPr>
          <w:rFonts w:eastAsia="Galdeano" w:hint="eastAsia"/>
          <w:color w:val="222222"/>
          <w:sz w:val="23"/>
        </w:rPr>
        <w:t>如同空间不会消亡</w:t>
      </w:r>
      <w:r>
        <w:rPr>
          <w:rFonts w:eastAsia="Galdeano" w:hint="eastAsia"/>
          <w:color w:val="222222"/>
          <w:sz w:val="23"/>
        </w:rPr>
        <w:t> </w:t>
      </w:r>
      <w:r>
        <w:rPr>
          <w:rFonts w:eastAsia="微软雅黑" w:hint="eastAsia"/>
          <w:color w:val="494949"/>
        </w:rPr>
        <w:br/>
      </w:r>
      <w:r>
        <w:rPr>
          <w:rFonts w:eastAsia="Galdeano" w:hint="eastAsia"/>
          <w:color w:val="222222"/>
          <w:sz w:val="23"/>
        </w:rPr>
        <w:t>根据自由度</w:t>
      </w:r>
      <w:r>
        <w:rPr>
          <w:rFonts w:eastAsia="Galdeano" w:hint="eastAsia"/>
          <w:color w:val="222222"/>
          <w:sz w:val="23"/>
        </w:rPr>
        <w:t xml:space="preserve"> </w:t>
      </w:r>
      <w:r>
        <w:rPr>
          <w:rFonts w:eastAsia="Galdeano" w:hint="eastAsia"/>
          <w:color w:val="222222"/>
          <w:sz w:val="23"/>
        </w:rPr>
        <w:t>自由度越高的个体越无法预测未来</w:t>
      </w:r>
      <w:r>
        <w:rPr>
          <w:rFonts w:eastAsia="Galdeano" w:hint="eastAsia"/>
          <w:color w:val="222222"/>
          <w:sz w:val="23"/>
        </w:rPr>
        <w:t xml:space="preserve"> </w:t>
      </w:r>
      <w:r>
        <w:rPr>
          <w:rFonts w:eastAsia="Galdeano" w:hint="eastAsia"/>
          <w:color w:val="222222"/>
          <w:sz w:val="23"/>
        </w:rPr>
        <w:t>比如说纯无体</w:t>
      </w:r>
      <w:r>
        <w:rPr>
          <w:rFonts w:eastAsia="微软雅黑" w:hint="eastAsia"/>
          <w:color w:val="494949"/>
        </w:rPr>
        <w:br/>
      </w:r>
      <w:r>
        <w:rPr>
          <w:rFonts w:eastAsia="Galdeano" w:hint="eastAsia"/>
          <w:color w:val="222222"/>
          <w:sz w:val="23"/>
        </w:rPr>
        <w:t>地心祖先和你们相似</w:t>
      </w:r>
      <w:r>
        <w:rPr>
          <w:rFonts w:eastAsia="Galdeano" w:hint="eastAsia"/>
          <w:color w:val="222222"/>
          <w:sz w:val="23"/>
        </w:rPr>
        <w:t xml:space="preserve"> </w:t>
      </w:r>
      <w:r>
        <w:rPr>
          <w:rFonts w:eastAsia="Galdeano" w:hint="eastAsia"/>
          <w:color w:val="222222"/>
          <w:sz w:val="23"/>
        </w:rPr>
        <w:t>但是绿色的皮肤</w:t>
      </w:r>
      <w:r>
        <w:rPr>
          <w:rFonts w:eastAsia="微软雅黑" w:hint="eastAsia"/>
          <w:color w:val="494949"/>
        </w:rPr>
        <w:br/>
      </w:r>
      <w:r>
        <w:rPr>
          <w:rFonts w:eastAsia="Galdeano" w:hint="eastAsia"/>
          <w:color w:val="222222"/>
          <w:sz w:val="23"/>
        </w:rPr>
        <w:t>感情不必要</w:t>
      </w:r>
      <w:r>
        <w:rPr>
          <w:rFonts w:eastAsia="Galdeano" w:hint="eastAsia"/>
          <w:color w:val="222222"/>
          <w:sz w:val="23"/>
        </w:rPr>
        <w:t xml:space="preserve"> </w:t>
      </w:r>
      <w:r>
        <w:rPr>
          <w:rFonts w:eastAsia="Galdeano" w:hint="eastAsia"/>
          <w:color w:val="222222"/>
          <w:sz w:val="23"/>
        </w:rPr>
        <w:t>在低等文明的心智控制系统中</w:t>
      </w:r>
      <w:r>
        <w:rPr>
          <w:rFonts w:eastAsia="Galdeano" w:hint="eastAsia"/>
          <w:color w:val="222222"/>
          <w:sz w:val="23"/>
        </w:rPr>
        <w:t xml:space="preserve"> </w:t>
      </w:r>
      <w:r>
        <w:rPr>
          <w:rFonts w:eastAsia="Galdeano" w:hint="eastAsia"/>
          <w:color w:val="222222"/>
          <w:sz w:val="23"/>
        </w:rPr>
        <w:t>感情才是必要的</w:t>
      </w:r>
      <w:r>
        <w:rPr>
          <w:rFonts w:eastAsia="微软雅黑" w:hint="eastAsia"/>
          <w:color w:val="494949"/>
        </w:rPr>
        <w:br/>
      </w:r>
      <w:r>
        <w:rPr>
          <w:rFonts w:eastAsia="Galdeano" w:hint="eastAsia"/>
          <w:color w:val="222222"/>
          <w:sz w:val="23"/>
        </w:rPr>
        <w:t>凝聚实体或者进入体内</w:t>
      </w:r>
      <w:r>
        <w:rPr>
          <w:rFonts w:eastAsia="Galdeano" w:hint="eastAsia"/>
          <w:color w:val="222222"/>
          <w:sz w:val="23"/>
        </w:rPr>
        <w:t xml:space="preserve"> </w:t>
      </w:r>
      <w:r>
        <w:rPr>
          <w:rFonts w:eastAsia="Galdeano" w:hint="eastAsia"/>
          <w:color w:val="222222"/>
          <w:sz w:val="23"/>
        </w:rPr>
        <w:t>完全没有必要</w:t>
      </w:r>
      <w:r>
        <w:rPr>
          <w:rFonts w:eastAsia="Galdeano" w:hint="eastAsia"/>
          <w:color w:val="222222"/>
          <w:sz w:val="23"/>
        </w:rPr>
        <w:t xml:space="preserve"> </w:t>
      </w:r>
      <w:r>
        <w:rPr>
          <w:rFonts w:eastAsia="Galdeano" w:hint="eastAsia"/>
          <w:color w:val="222222"/>
          <w:sz w:val="23"/>
        </w:rPr>
        <w:t>对于</w:t>
      </w:r>
      <w:r>
        <w:rPr>
          <w:rFonts w:ascii="Galdeano" w:eastAsia="微软雅黑" w:hAnsi="Galdeano" w:cs="Galdeano" w:hint="eastAsia"/>
          <w:color w:val="222222"/>
          <w:sz w:val="23"/>
        </w:rPr>
        <w:t>72</w:t>
      </w:r>
      <w:r>
        <w:rPr>
          <w:rFonts w:eastAsia="Galdeano" w:hint="eastAsia"/>
          <w:color w:val="222222"/>
          <w:sz w:val="23"/>
        </w:rPr>
        <w:t>玄度的文明</w:t>
      </w:r>
      <w:r>
        <w:rPr>
          <w:rFonts w:eastAsia="Galdeano" w:hint="eastAsia"/>
          <w:color w:val="222222"/>
          <w:sz w:val="23"/>
        </w:rPr>
        <w:t xml:space="preserve"> </w:t>
      </w:r>
      <w:r>
        <w:rPr>
          <w:rFonts w:eastAsia="Galdeano" w:hint="eastAsia"/>
          <w:color w:val="222222"/>
          <w:sz w:val="23"/>
        </w:rPr>
        <w:t>对外界的干涉能力</w:t>
      </w:r>
      <w:r>
        <w:rPr>
          <w:rFonts w:eastAsia="Galdeano" w:hint="eastAsia"/>
          <w:color w:val="222222"/>
          <w:sz w:val="23"/>
        </w:rPr>
        <w:t xml:space="preserve"> </w:t>
      </w:r>
      <w:r>
        <w:rPr>
          <w:rFonts w:eastAsia="Galdeano" w:hint="eastAsia"/>
          <w:color w:val="222222"/>
          <w:sz w:val="23"/>
        </w:rPr>
        <w:t>完全超乎你们最疯狂的想象</w:t>
      </w:r>
      <w:r>
        <w:rPr>
          <w:rFonts w:eastAsia="微软雅黑" w:hint="eastAsia"/>
          <w:color w:val="494949"/>
        </w:rPr>
        <w:br/>
      </w:r>
      <w:r>
        <w:rPr>
          <w:rFonts w:ascii="Galdeano" w:eastAsia="微软雅黑" w:hAnsi="Galdeano" w:cs="Galdeano" w:hint="eastAsia"/>
          <w:color w:val="222222"/>
          <w:sz w:val="23"/>
        </w:rPr>
        <w:t xml:space="preserve">3838 </w:t>
      </w:r>
      <w:r>
        <w:rPr>
          <w:rFonts w:eastAsia="Galdeano" w:hint="eastAsia"/>
          <w:color w:val="222222"/>
          <w:sz w:val="23"/>
        </w:rPr>
        <w:t>伏尼契手稿</w:t>
      </w:r>
      <w:r>
        <w:rPr>
          <w:rFonts w:eastAsia="Galdeano" w:hint="eastAsia"/>
          <w:color w:val="222222"/>
          <w:sz w:val="23"/>
        </w:rPr>
        <w:t xml:space="preserve"> </w:t>
      </w:r>
      <w:r>
        <w:rPr>
          <w:rFonts w:eastAsia="Galdeano" w:hint="eastAsia"/>
          <w:color w:val="222222"/>
          <w:sz w:val="23"/>
        </w:rPr>
        <w:t>中世纪晚期</w:t>
      </w:r>
      <w:r>
        <w:rPr>
          <w:rFonts w:eastAsia="Galdeano" w:hint="eastAsia"/>
          <w:color w:val="222222"/>
          <w:sz w:val="23"/>
        </w:rPr>
        <w:t xml:space="preserve"> </w:t>
      </w:r>
      <w:r>
        <w:rPr>
          <w:rFonts w:eastAsia="Galdeano" w:hint="eastAsia"/>
          <w:color w:val="222222"/>
          <w:sz w:val="23"/>
        </w:rPr>
        <w:t>音乐与绘画爱好者</w:t>
      </w:r>
      <w:r>
        <w:rPr>
          <w:rFonts w:eastAsia="Galdeano" w:hint="eastAsia"/>
          <w:color w:val="222222"/>
          <w:sz w:val="23"/>
        </w:rPr>
        <w:t xml:space="preserve"> </w:t>
      </w:r>
      <w:r>
        <w:rPr>
          <w:rFonts w:eastAsia="Galdeano" w:hint="eastAsia"/>
          <w:color w:val="222222"/>
          <w:sz w:val="23"/>
        </w:rPr>
        <w:t>拥有某种偏执幻想</w:t>
      </w:r>
      <w:r>
        <w:rPr>
          <w:rFonts w:eastAsia="Galdeano" w:hint="eastAsia"/>
          <w:color w:val="222222"/>
          <w:sz w:val="23"/>
        </w:rPr>
        <w:t xml:space="preserve"> </w:t>
      </w:r>
      <w:r>
        <w:rPr>
          <w:rFonts w:eastAsia="Galdeano" w:hint="eastAsia"/>
          <w:color w:val="222222"/>
          <w:sz w:val="23"/>
        </w:rPr>
        <w:t>略带一点神经质</w:t>
      </w:r>
      <w:r>
        <w:rPr>
          <w:rFonts w:eastAsia="Galdeano" w:hint="eastAsia"/>
          <w:color w:val="222222"/>
          <w:sz w:val="23"/>
        </w:rPr>
        <w:t xml:space="preserve"> </w:t>
      </w:r>
      <w:r>
        <w:rPr>
          <w:rFonts w:eastAsia="Galdeano" w:hint="eastAsia"/>
          <w:color w:val="222222"/>
          <w:sz w:val="23"/>
        </w:rPr>
        <w:t>其文字本身没有意义</w:t>
      </w:r>
      <w:r>
        <w:rPr>
          <w:rFonts w:eastAsia="微软雅黑" w:hint="eastAsia"/>
          <w:color w:val="494949"/>
        </w:rPr>
        <w:br/>
      </w:r>
      <w:r>
        <w:rPr>
          <w:rFonts w:eastAsia="Galdeano" w:hint="eastAsia"/>
          <w:color w:val="222222"/>
          <w:sz w:val="23"/>
        </w:rPr>
        <w:t>自称同领地军官</w:t>
      </w:r>
      <w:r>
        <w:rPr>
          <w:rFonts w:eastAsia="Galdeano" w:hint="eastAsia"/>
          <w:color w:val="222222"/>
          <w:sz w:val="23"/>
        </w:rPr>
        <w:t xml:space="preserve"> </w:t>
      </w:r>
      <w:r>
        <w:rPr>
          <w:rFonts w:eastAsia="Galdeano" w:hint="eastAsia"/>
          <w:color w:val="222222"/>
          <w:sz w:val="23"/>
        </w:rPr>
        <w:t>如前所述</w:t>
      </w:r>
      <w:r>
        <w:rPr>
          <w:rFonts w:eastAsia="Galdeano" w:hint="eastAsia"/>
          <w:color w:val="222222"/>
          <w:sz w:val="23"/>
        </w:rPr>
        <w:t xml:space="preserve"> </w:t>
      </w:r>
      <w:r>
        <w:rPr>
          <w:rFonts w:eastAsia="Galdeano" w:hint="eastAsia"/>
          <w:color w:val="222222"/>
          <w:sz w:val="23"/>
        </w:rPr>
        <w:t>十二主神创造的月球奴隶</w:t>
      </w:r>
      <w:r>
        <w:rPr>
          <w:rFonts w:eastAsia="微软雅黑" w:hint="eastAsia"/>
          <w:color w:val="494949"/>
        </w:rPr>
        <w:br/>
      </w:r>
      <w:r>
        <w:rPr>
          <w:rFonts w:ascii="Galdeano" w:eastAsia="微软雅黑" w:hAnsi="Galdeano" w:cs="Galdeano" w:hint="eastAsia"/>
          <w:color w:val="222222"/>
          <w:sz w:val="23"/>
        </w:rPr>
        <w:t xml:space="preserve">3839 </w:t>
      </w:r>
      <w:r>
        <w:rPr>
          <w:rFonts w:eastAsia="Galdeano" w:hint="eastAsia"/>
          <w:color w:val="222222"/>
          <w:sz w:val="23"/>
        </w:rPr>
        <w:t>食用化学药物</w:t>
      </w:r>
      <w:r>
        <w:rPr>
          <w:rFonts w:eastAsia="微软雅黑" w:hint="eastAsia"/>
          <w:color w:val="494949"/>
        </w:rPr>
        <w:br/>
      </w:r>
      <w:r>
        <w:rPr>
          <w:rFonts w:ascii="Galdeano" w:eastAsia="微软雅黑" w:hAnsi="Galdeano" w:cs="Galdeano" w:hint="eastAsia"/>
          <w:color w:val="222222"/>
          <w:sz w:val="23"/>
        </w:rPr>
        <w:t xml:space="preserve">3834 </w:t>
      </w:r>
      <w:r>
        <w:rPr>
          <w:rFonts w:eastAsia="Galdeano" w:hint="eastAsia"/>
          <w:color w:val="222222"/>
          <w:sz w:val="23"/>
        </w:rPr>
        <w:t>建议不要陷入任何阅读某种信息后产生的个人偏执状态</w:t>
      </w:r>
      <w:r>
        <w:rPr>
          <w:rFonts w:eastAsia="Galdeano" w:hint="eastAsia"/>
          <w:color w:val="222222"/>
          <w:sz w:val="23"/>
        </w:rPr>
        <w:t xml:space="preserve"> </w:t>
      </w:r>
      <w:r>
        <w:rPr>
          <w:rFonts w:eastAsia="Galdeano" w:hint="eastAsia"/>
          <w:color w:val="222222"/>
          <w:sz w:val="23"/>
        </w:rPr>
        <w:t>导致你产生这句话的原因</w:t>
      </w:r>
      <w:r>
        <w:rPr>
          <w:rFonts w:eastAsia="Galdeano" w:hint="eastAsia"/>
          <w:color w:val="222222"/>
          <w:sz w:val="23"/>
        </w:rPr>
        <w:t xml:space="preserve"> </w:t>
      </w:r>
      <w:r>
        <w:rPr>
          <w:rFonts w:eastAsia="Galdeano" w:hint="eastAsia"/>
          <w:color w:val="222222"/>
          <w:sz w:val="23"/>
        </w:rPr>
        <w:t>为你所阅读的资料</w:t>
      </w:r>
      <w:r>
        <w:rPr>
          <w:rFonts w:eastAsia="Galdeano" w:hint="eastAsia"/>
          <w:color w:val="222222"/>
          <w:sz w:val="23"/>
        </w:rPr>
        <w:t xml:space="preserve"> </w:t>
      </w:r>
      <w:r>
        <w:rPr>
          <w:rFonts w:eastAsia="Galdeano" w:hint="eastAsia"/>
          <w:color w:val="222222"/>
          <w:sz w:val="23"/>
        </w:rPr>
        <w:t>某个</w:t>
      </w:r>
      <w:r>
        <w:rPr>
          <w:rFonts w:ascii="Galdeano" w:eastAsia="微软雅黑" w:hAnsi="Galdeano" w:cs="Galdeano" w:hint="eastAsia"/>
          <w:color w:val="222222"/>
          <w:sz w:val="23"/>
        </w:rPr>
        <w:t>90</w:t>
      </w:r>
      <w:r>
        <w:rPr>
          <w:rFonts w:eastAsia="Galdeano" w:hint="eastAsia"/>
          <w:color w:val="222222"/>
          <w:sz w:val="23"/>
        </w:rPr>
        <w:t>后佛教徒在网络上书写的文章</w:t>
      </w:r>
      <w:r>
        <w:rPr>
          <w:rFonts w:eastAsia="Galdeano" w:hint="eastAsia"/>
          <w:color w:val="222222"/>
          <w:sz w:val="23"/>
        </w:rPr>
        <w:t xml:space="preserve"> </w:t>
      </w:r>
      <w:r>
        <w:rPr>
          <w:rFonts w:eastAsia="Galdeano" w:hint="eastAsia"/>
          <w:color w:val="222222"/>
          <w:sz w:val="23"/>
        </w:rPr>
        <w:t>其文章核心内容是人身可贵</w:t>
      </w:r>
      <w:r>
        <w:rPr>
          <w:rFonts w:eastAsia="Galdeano" w:hint="eastAsia"/>
          <w:color w:val="222222"/>
          <w:sz w:val="23"/>
        </w:rPr>
        <w:t xml:space="preserve"> </w:t>
      </w:r>
      <w:r>
        <w:rPr>
          <w:rFonts w:eastAsia="Galdeano" w:hint="eastAsia"/>
          <w:color w:val="222222"/>
          <w:sz w:val="23"/>
        </w:rPr>
        <w:t>除了人身其他一切生命体皆不具备成佛的宗教观点之延伸</w:t>
      </w:r>
      <w:r>
        <w:rPr>
          <w:rFonts w:eastAsia="Galdeano" w:hint="eastAsia"/>
          <w:color w:val="222222"/>
          <w:sz w:val="23"/>
        </w:rPr>
        <w:t xml:space="preserve"> </w:t>
      </w:r>
      <w:r>
        <w:rPr>
          <w:rFonts w:eastAsia="Galdeano" w:hint="eastAsia"/>
          <w:color w:val="222222"/>
          <w:sz w:val="23"/>
        </w:rPr>
        <w:t>以及某种知道了某种所谓精英信息产生的优越感</w:t>
      </w:r>
      <w:r>
        <w:rPr>
          <w:rFonts w:eastAsia="Galdeano" w:hint="eastAsia"/>
          <w:color w:val="222222"/>
          <w:sz w:val="23"/>
        </w:rPr>
        <w:t xml:space="preserve"> </w:t>
      </w:r>
      <w:r>
        <w:rPr>
          <w:rFonts w:eastAsia="Galdeano" w:hint="eastAsia"/>
          <w:color w:val="222222"/>
          <w:sz w:val="23"/>
        </w:rPr>
        <w:t>人类心智系统模型总是这么有趣</w:t>
      </w:r>
      <w:r>
        <w:rPr>
          <w:rFonts w:eastAsia="微软雅黑" w:hint="eastAsia"/>
          <w:color w:val="494949"/>
        </w:rPr>
        <w:br/>
      </w:r>
      <w:r>
        <w:rPr>
          <w:rFonts w:ascii="Galdeano" w:eastAsia="微软雅黑" w:hAnsi="Galdeano" w:cs="Galdeano" w:hint="eastAsia"/>
          <w:color w:val="222222"/>
          <w:sz w:val="23"/>
        </w:rPr>
        <w:t xml:space="preserve">3849 </w:t>
      </w:r>
      <w:r>
        <w:rPr>
          <w:rFonts w:eastAsia="Galdeano" w:hint="eastAsia"/>
          <w:color w:val="222222"/>
          <w:sz w:val="23"/>
        </w:rPr>
        <w:t>去寻找自己</w:t>
      </w:r>
      <w:r>
        <w:rPr>
          <w:rFonts w:eastAsia="Galdeano" w:hint="eastAsia"/>
          <w:color w:val="222222"/>
          <w:sz w:val="23"/>
        </w:rPr>
        <w:t> </w:t>
      </w:r>
      <w:r>
        <w:rPr>
          <w:rFonts w:eastAsia="微软雅黑" w:hint="eastAsia"/>
          <w:color w:val="494949"/>
        </w:rPr>
        <w:br/>
      </w:r>
      <w:r>
        <w:rPr>
          <w:rFonts w:ascii="Galdeano" w:eastAsia="微软雅黑" w:hAnsi="Galdeano" w:cs="Galdeano" w:hint="eastAsia"/>
          <w:color w:val="222222"/>
          <w:sz w:val="23"/>
        </w:rPr>
        <w:t xml:space="preserve">3856 </w:t>
      </w:r>
      <w:r>
        <w:rPr>
          <w:rFonts w:eastAsia="Galdeano" w:hint="eastAsia"/>
          <w:color w:val="222222"/>
          <w:sz w:val="23"/>
        </w:rPr>
        <w:t>意识进化的终点是纯无体</w:t>
      </w:r>
      <w:r>
        <w:rPr>
          <w:rFonts w:eastAsia="微软雅黑" w:hint="eastAsia"/>
          <w:color w:val="494949"/>
        </w:rPr>
        <w:br/>
      </w:r>
      <w:r>
        <w:rPr>
          <w:rFonts w:ascii="Galdeano" w:eastAsia="微软雅黑" w:hAnsi="Galdeano" w:cs="Galdeano" w:hint="eastAsia"/>
          <w:color w:val="222222"/>
          <w:sz w:val="23"/>
        </w:rPr>
        <w:t xml:space="preserve">3881 </w:t>
      </w:r>
      <w:r>
        <w:rPr>
          <w:rFonts w:eastAsia="Galdeano" w:hint="eastAsia"/>
          <w:color w:val="222222"/>
          <w:sz w:val="23"/>
        </w:rPr>
        <w:t>个体纯无体用自身的纯无覆盖的无限纯无空间</w:t>
      </w:r>
      <w:r>
        <w:rPr>
          <w:rFonts w:eastAsia="Galdeano" w:hint="eastAsia"/>
          <w:color w:val="222222"/>
          <w:sz w:val="23"/>
        </w:rPr>
        <w:t xml:space="preserve"> </w:t>
      </w:r>
      <w:r>
        <w:rPr>
          <w:rFonts w:eastAsia="Galdeano" w:hint="eastAsia"/>
          <w:color w:val="222222"/>
          <w:sz w:val="23"/>
        </w:rPr>
        <w:t>一切皆在生灭之间</w:t>
      </w:r>
      <w:r>
        <w:rPr>
          <w:rFonts w:eastAsia="Galdeano" w:hint="eastAsia"/>
          <w:color w:val="222222"/>
          <w:sz w:val="23"/>
        </w:rPr>
        <w:t xml:space="preserve"> </w:t>
      </w:r>
      <w:r>
        <w:rPr>
          <w:rFonts w:eastAsia="Galdeano" w:hint="eastAsia"/>
          <w:color w:val="222222"/>
          <w:sz w:val="23"/>
        </w:rPr>
        <w:t>如同你们在意识中想象一个星球</w:t>
      </w:r>
      <w:r>
        <w:rPr>
          <w:rFonts w:eastAsia="Galdeano" w:hint="eastAsia"/>
          <w:color w:val="222222"/>
          <w:sz w:val="23"/>
        </w:rPr>
        <w:t xml:space="preserve"> </w:t>
      </w:r>
      <w:r>
        <w:rPr>
          <w:rFonts w:eastAsia="Galdeano" w:hint="eastAsia"/>
          <w:color w:val="222222"/>
          <w:sz w:val="23"/>
        </w:rPr>
        <w:t>之后想象其毁灭如此简单</w:t>
      </w:r>
      <w:r>
        <w:rPr>
          <w:rFonts w:eastAsia="Galdeano" w:hint="eastAsia"/>
          <w:color w:val="222222"/>
          <w:sz w:val="23"/>
        </w:rPr>
        <w:t xml:space="preserve"> </w:t>
      </w:r>
      <w:r>
        <w:rPr>
          <w:rFonts w:eastAsia="Galdeano" w:hint="eastAsia"/>
          <w:color w:val="222222"/>
          <w:sz w:val="23"/>
        </w:rPr>
        <w:t>一念即是规则</w:t>
      </w:r>
      <w:r>
        <w:rPr>
          <w:rFonts w:eastAsia="微软雅黑" w:hint="eastAsia"/>
          <w:color w:val="494949"/>
        </w:rPr>
        <w:br/>
      </w:r>
      <w:r>
        <w:rPr>
          <w:rFonts w:ascii="Galdeano" w:eastAsia="微软雅黑" w:hAnsi="Galdeano" w:cs="Galdeano" w:hint="eastAsia"/>
          <w:color w:val="222222"/>
          <w:sz w:val="23"/>
        </w:rPr>
        <w:t xml:space="preserve">3903 </w:t>
      </w:r>
      <w:r>
        <w:rPr>
          <w:rFonts w:eastAsia="Galdeano" w:hint="eastAsia"/>
          <w:color w:val="222222"/>
          <w:sz w:val="23"/>
        </w:rPr>
        <w:t>玄无更新造成的一种效应而已</w:t>
      </w:r>
      <w:r>
        <w:rPr>
          <w:rFonts w:eastAsia="Galdeano" w:hint="eastAsia"/>
          <w:color w:val="222222"/>
          <w:sz w:val="23"/>
        </w:rPr>
        <w:t xml:space="preserve"> </w:t>
      </w:r>
      <w:r>
        <w:rPr>
          <w:rFonts w:eastAsia="Galdeano" w:hint="eastAsia"/>
          <w:color w:val="222222"/>
          <w:sz w:val="23"/>
        </w:rPr>
        <w:t>以后你们会观测到更多</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eastAsia="Galdeano" w:hint="eastAsia"/>
          <w:color w:val="222222"/>
          <w:sz w:val="23"/>
        </w:rPr>
        <w:t>玄无更新</w:t>
      </w:r>
      <w:r>
        <w:rPr>
          <w:rFonts w:eastAsia="Galdeano" w:hint="eastAsia"/>
          <w:color w:val="222222"/>
          <w:sz w:val="23"/>
        </w:rPr>
        <w:t xml:space="preserve"> </w:t>
      </w:r>
      <w:r>
        <w:rPr>
          <w:rFonts w:eastAsia="Galdeano" w:hint="eastAsia"/>
          <w:color w:val="222222"/>
          <w:sz w:val="23"/>
        </w:rPr>
        <w:t>覆盖住视觉器官后</w:t>
      </w:r>
      <w:r>
        <w:rPr>
          <w:rFonts w:eastAsia="Galdeano" w:hint="eastAsia"/>
          <w:color w:val="222222"/>
          <w:sz w:val="23"/>
        </w:rPr>
        <w:t xml:space="preserve"> </w:t>
      </w:r>
      <w:r>
        <w:rPr>
          <w:rFonts w:eastAsia="Galdeano" w:hint="eastAsia"/>
          <w:color w:val="222222"/>
          <w:sz w:val="23"/>
        </w:rPr>
        <w:t>会看到手的虚影</w:t>
      </w:r>
      <w:r>
        <w:rPr>
          <w:rFonts w:eastAsia="Galdeano" w:hint="eastAsia"/>
          <w:color w:val="222222"/>
          <w:sz w:val="23"/>
        </w:rPr>
        <w:t xml:space="preserve"> </w:t>
      </w:r>
      <w:r>
        <w:rPr>
          <w:rFonts w:eastAsia="Galdeano" w:hint="eastAsia"/>
          <w:color w:val="222222"/>
          <w:sz w:val="23"/>
        </w:rPr>
        <w:t>最早观测到这个结果的是</w:t>
      </w:r>
      <w:r>
        <w:rPr>
          <w:rFonts w:eastAsia="Galdeano" w:hint="eastAsia"/>
          <w:color w:val="222222"/>
          <w:sz w:val="23"/>
        </w:rPr>
        <w:t xml:space="preserve"> </w:t>
      </w:r>
      <w:r>
        <w:rPr>
          <w:rFonts w:eastAsia="Galdeano" w:hint="eastAsia"/>
          <w:color w:val="222222"/>
          <w:sz w:val="23"/>
        </w:rPr>
        <w:t>处在玄无更新期的没有视觉器官的文明</w:t>
      </w:r>
      <w:r>
        <w:rPr>
          <w:rFonts w:eastAsia="微软雅黑" w:hint="eastAsia"/>
          <w:color w:val="494949"/>
        </w:rPr>
        <w:br/>
      </w:r>
      <w:r>
        <w:rPr>
          <w:rFonts w:eastAsia="Galdeano" w:hint="eastAsia"/>
          <w:color w:val="222222"/>
          <w:sz w:val="23"/>
        </w:rPr>
        <w:t>之后通过这个方法</w:t>
      </w:r>
      <w:r>
        <w:rPr>
          <w:rFonts w:eastAsia="Galdeano" w:hint="eastAsia"/>
          <w:color w:val="222222"/>
          <w:sz w:val="23"/>
        </w:rPr>
        <w:t xml:space="preserve"> </w:t>
      </w:r>
      <w:r>
        <w:rPr>
          <w:rFonts w:eastAsia="Galdeano" w:hint="eastAsia"/>
          <w:color w:val="222222"/>
          <w:sz w:val="23"/>
        </w:rPr>
        <w:t>可以用来强化灵场</w:t>
      </w:r>
      <w:r>
        <w:rPr>
          <w:rFonts w:eastAsia="Galdeano" w:hint="eastAsia"/>
          <w:color w:val="222222"/>
          <w:sz w:val="23"/>
        </w:rPr>
        <w:t xml:space="preserve"> </w:t>
      </w:r>
      <w:r>
        <w:rPr>
          <w:rFonts w:eastAsia="Galdeano" w:hint="eastAsia"/>
          <w:color w:val="222222"/>
          <w:sz w:val="23"/>
        </w:rPr>
        <w:t>下一步是去看到覆盖在手部位置的彩色灵场</w:t>
      </w:r>
      <w:r>
        <w:rPr>
          <w:rFonts w:eastAsia="微软雅黑" w:hint="eastAsia"/>
          <w:color w:val="494949"/>
        </w:rPr>
        <w:br/>
      </w:r>
      <w:r>
        <w:rPr>
          <w:rFonts w:eastAsia="Galdeano" w:hint="eastAsia"/>
          <w:color w:val="222222"/>
          <w:sz w:val="23"/>
        </w:rPr>
        <w:t>合理的应用</w:t>
      </w:r>
      <w:r>
        <w:rPr>
          <w:rFonts w:eastAsia="Galdeano" w:hint="eastAsia"/>
          <w:color w:val="222222"/>
          <w:sz w:val="23"/>
        </w:rPr>
        <w:t xml:space="preserve"> </w:t>
      </w:r>
      <w:r>
        <w:rPr>
          <w:rFonts w:eastAsia="Galdeano" w:hint="eastAsia"/>
          <w:color w:val="222222"/>
          <w:sz w:val="23"/>
        </w:rPr>
        <w:t>其效果比你们传统时期所谓修行来强化灵场要快千倍</w:t>
      </w:r>
      <w:r>
        <w:rPr>
          <w:rFonts w:eastAsia="微软雅黑" w:hint="eastAsia"/>
          <w:color w:val="494949"/>
        </w:rPr>
        <w:br/>
      </w:r>
      <w:r>
        <w:rPr>
          <w:rFonts w:eastAsia="Galdeano" w:hint="eastAsia"/>
          <w:color w:val="222222"/>
          <w:sz w:val="23"/>
        </w:rPr>
        <w:lastRenderedPageBreak/>
        <w:t>如果覆盖住视觉器官后</w:t>
      </w:r>
      <w:r>
        <w:rPr>
          <w:rFonts w:eastAsia="Galdeano" w:hint="eastAsia"/>
          <w:color w:val="222222"/>
          <w:sz w:val="23"/>
        </w:rPr>
        <w:t xml:space="preserve"> </w:t>
      </w:r>
      <w:r>
        <w:rPr>
          <w:rFonts w:eastAsia="Galdeano" w:hint="eastAsia"/>
          <w:color w:val="222222"/>
          <w:sz w:val="23"/>
        </w:rPr>
        <w:t>没有看到虚影的</w:t>
      </w:r>
      <w:r>
        <w:rPr>
          <w:rFonts w:eastAsia="Galdeano" w:hint="eastAsia"/>
          <w:color w:val="222222"/>
          <w:sz w:val="23"/>
        </w:rPr>
        <w:t xml:space="preserve"> </w:t>
      </w:r>
      <w:r>
        <w:rPr>
          <w:rFonts w:eastAsia="Galdeano" w:hint="eastAsia"/>
          <w:color w:val="222222"/>
          <w:sz w:val="23"/>
        </w:rPr>
        <w:t>可以先尝试去看到右手晃动的虚影</w:t>
      </w:r>
      <w:r>
        <w:rPr>
          <w:rFonts w:eastAsia="Galdeano" w:hint="eastAsia"/>
          <w:color w:val="222222"/>
          <w:sz w:val="23"/>
        </w:rPr>
        <w:t xml:space="preserve"> </w:t>
      </w:r>
      <w:r>
        <w:rPr>
          <w:rFonts w:eastAsia="Galdeano" w:hint="eastAsia"/>
          <w:color w:val="222222"/>
          <w:sz w:val="23"/>
        </w:rPr>
        <w:t>之后尝试去看到彩色的灵场</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60"/>
        <w:rPr>
          <w:rFonts w:hint="eastAsia"/>
        </w:rPr>
      </w:pPr>
      <w:r>
        <w:rPr>
          <w:rFonts w:ascii="Galdeano" w:eastAsia="微软雅黑" w:hAnsi="Galdeano" w:cs="Galdeano" w:hint="eastAsia"/>
          <w:color w:val="222222"/>
          <w:sz w:val="23"/>
        </w:rPr>
        <w:t xml:space="preserve">3918 </w:t>
      </w:r>
      <w:r>
        <w:rPr>
          <w:rFonts w:eastAsia="Galdeano" w:hint="eastAsia"/>
          <w:color w:val="222222"/>
          <w:sz w:val="23"/>
        </w:rPr>
        <w:t>大众看到的只是初级的隐身技术</w:t>
      </w:r>
      <w:r>
        <w:rPr>
          <w:rFonts w:eastAsia="Galdeano" w:hint="eastAsia"/>
          <w:color w:val="222222"/>
          <w:sz w:val="23"/>
        </w:rPr>
        <w:t xml:space="preserve"> </w:t>
      </w:r>
      <w:r>
        <w:rPr>
          <w:rFonts w:eastAsia="Galdeano" w:hint="eastAsia"/>
          <w:color w:val="222222"/>
          <w:sz w:val="23"/>
        </w:rPr>
        <w:t>最新式的隐身衣</w:t>
      </w:r>
      <w:r>
        <w:rPr>
          <w:rFonts w:eastAsia="Galdeano" w:hint="eastAsia"/>
          <w:color w:val="222222"/>
          <w:sz w:val="23"/>
        </w:rPr>
        <w:t xml:space="preserve"> </w:t>
      </w:r>
      <w:r>
        <w:rPr>
          <w:rFonts w:ascii="Galdeano" w:eastAsia="微软雅黑" w:hAnsi="Galdeano" w:cs="Galdeano" w:hint="eastAsia"/>
          <w:color w:val="222222"/>
          <w:sz w:val="23"/>
        </w:rPr>
        <w:t>3</w:t>
      </w:r>
      <w:r>
        <w:rPr>
          <w:rFonts w:eastAsia="Galdeano" w:hint="eastAsia"/>
          <w:color w:val="222222"/>
          <w:sz w:val="23"/>
        </w:rPr>
        <w:t>个月前已经军用化</w:t>
      </w:r>
      <w:r>
        <w:rPr>
          <w:rFonts w:eastAsia="Galdeano" w:hint="eastAsia"/>
          <w:color w:val="222222"/>
          <w:sz w:val="23"/>
        </w:rPr>
        <w:t xml:space="preserve"> </w:t>
      </w:r>
      <w:r>
        <w:rPr>
          <w:rFonts w:eastAsia="Galdeano" w:hint="eastAsia"/>
          <w:color w:val="222222"/>
          <w:sz w:val="23"/>
        </w:rPr>
        <w:t>原理类似</w:t>
      </w:r>
      <w:r>
        <w:rPr>
          <w:rFonts w:eastAsia="微软雅黑" w:hint="eastAsia"/>
          <w:color w:val="494949"/>
        </w:rPr>
        <w:br/>
      </w:r>
      <w:r>
        <w:rPr>
          <w:rFonts w:ascii="Galdeano" w:eastAsia="微软雅黑" w:hAnsi="Galdeano" w:cs="Galdeano" w:hint="eastAsia"/>
          <w:color w:val="222222"/>
          <w:sz w:val="23"/>
        </w:rPr>
        <w:t xml:space="preserve">3925 </w:t>
      </w:r>
      <w:r>
        <w:rPr>
          <w:rFonts w:eastAsia="Galdeano" w:hint="eastAsia"/>
          <w:color w:val="222222"/>
          <w:sz w:val="23"/>
        </w:rPr>
        <w:t>对于弱小物质体智能生命</w:t>
      </w:r>
      <w:r>
        <w:rPr>
          <w:rFonts w:eastAsia="Galdeano" w:hint="eastAsia"/>
          <w:color w:val="222222"/>
          <w:sz w:val="23"/>
        </w:rPr>
        <w:t xml:space="preserve"> </w:t>
      </w:r>
      <w:r>
        <w:rPr>
          <w:rFonts w:eastAsia="Galdeano" w:hint="eastAsia"/>
          <w:color w:val="222222"/>
          <w:sz w:val="23"/>
        </w:rPr>
        <w:t>必然会发展的形式</w:t>
      </w:r>
      <w:r>
        <w:rPr>
          <w:rFonts w:eastAsia="微软雅黑" w:hint="eastAsia"/>
          <w:color w:val="494949"/>
        </w:rPr>
        <w:br/>
      </w:r>
      <w:r>
        <w:rPr>
          <w:rFonts w:ascii="Galdeano" w:eastAsia="微软雅黑" w:hAnsi="Galdeano" w:cs="Galdeano" w:hint="eastAsia"/>
          <w:color w:val="222222"/>
          <w:sz w:val="23"/>
        </w:rPr>
        <w:t xml:space="preserve">3928 </w:t>
      </w:r>
      <w:r>
        <w:rPr>
          <w:rFonts w:eastAsia="Galdeano" w:hint="eastAsia"/>
          <w:color w:val="222222"/>
          <w:sz w:val="23"/>
        </w:rPr>
        <w:t>不是人类</w:t>
      </w:r>
      <w:r>
        <w:rPr>
          <w:rFonts w:eastAsia="Galdeano" w:hint="eastAsia"/>
          <w:color w:val="222222"/>
          <w:sz w:val="23"/>
        </w:rPr>
        <w:t xml:space="preserve"> </w:t>
      </w:r>
      <w:r>
        <w:rPr>
          <w:rFonts w:eastAsia="Galdeano" w:hint="eastAsia"/>
          <w:color w:val="222222"/>
          <w:sz w:val="23"/>
        </w:rPr>
        <w:t>是火星与金星文明</w:t>
      </w:r>
      <w:r>
        <w:rPr>
          <w:rFonts w:eastAsia="Galdeano" w:hint="eastAsia"/>
          <w:color w:val="222222"/>
          <w:sz w:val="23"/>
        </w:rPr>
        <w:t xml:space="preserve"> </w:t>
      </w:r>
      <w:r>
        <w:rPr>
          <w:rFonts w:eastAsia="Galdeano" w:hint="eastAsia"/>
          <w:color w:val="222222"/>
          <w:sz w:val="23"/>
        </w:rPr>
        <w:t>如前所致</w:t>
      </w:r>
      <w:r>
        <w:rPr>
          <w:rFonts w:eastAsia="微软雅黑" w:hint="eastAsia"/>
          <w:color w:val="494949"/>
        </w:rPr>
        <w:br/>
      </w:r>
      <w:r>
        <w:rPr>
          <w:rFonts w:eastAsia="Galdeano" w:hint="eastAsia"/>
          <w:color w:val="222222"/>
          <w:sz w:val="23"/>
        </w:rPr>
        <w:t>至于第二点</w:t>
      </w:r>
      <w:r>
        <w:rPr>
          <w:rFonts w:eastAsia="Galdeano" w:hint="eastAsia"/>
          <w:color w:val="222222"/>
          <w:sz w:val="23"/>
        </w:rPr>
        <w:t xml:space="preserve"> </w:t>
      </w:r>
      <w:r>
        <w:rPr>
          <w:rFonts w:eastAsia="Galdeano" w:hint="eastAsia"/>
          <w:color w:val="222222"/>
          <w:sz w:val="23"/>
        </w:rPr>
        <w:t>只是人类的无知酝酿的言论</w:t>
      </w:r>
      <w:r>
        <w:rPr>
          <w:rFonts w:eastAsia="Galdeano" w:hint="eastAsia"/>
          <w:color w:val="222222"/>
          <w:sz w:val="23"/>
        </w:rPr>
        <w:t xml:space="preserve"> </w:t>
      </w:r>
      <w:r>
        <w:rPr>
          <w:rFonts w:eastAsia="Galdeano" w:hint="eastAsia"/>
          <w:color w:val="222222"/>
          <w:sz w:val="23"/>
        </w:rPr>
        <w:t>你也可以编一个故事</w:t>
      </w:r>
      <w:r>
        <w:rPr>
          <w:rFonts w:eastAsia="Galdeano" w:hint="eastAsia"/>
          <w:color w:val="222222"/>
          <w:sz w:val="23"/>
        </w:rPr>
        <w:t xml:space="preserve"> </w:t>
      </w:r>
      <w:r>
        <w:rPr>
          <w:rFonts w:eastAsia="Galdeano" w:hint="eastAsia"/>
          <w:color w:val="222222"/>
          <w:sz w:val="23"/>
        </w:rPr>
        <w:t>你一次去山中</w:t>
      </w:r>
      <w:r>
        <w:rPr>
          <w:rFonts w:eastAsia="Galdeano" w:hint="eastAsia"/>
          <w:color w:val="222222"/>
          <w:sz w:val="23"/>
        </w:rPr>
        <w:t xml:space="preserve"> </w:t>
      </w:r>
      <w:r>
        <w:rPr>
          <w:rFonts w:eastAsia="Galdeano" w:hint="eastAsia"/>
          <w:color w:val="222222"/>
          <w:sz w:val="23"/>
        </w:rPr>
        <w:t>发现了一块数亿年的石头</w:t>
      </w:r>
      <w:r>
        <w:rPr>
          <w:rFonts w:eastAsia="Galdeano" w:hint="eastAsia"/>
          <w:color w:val="222222"/>
          <w:sz w:val="23"/>
        </w:rPr>
        <w:t xml:space="preserve"> </w:t>
      </w:r>
      <w:r>
        <w:rPr>
          <w:rFonts w:eastAsia="Galdeano" w:hint="eastAsia"/>
          <w:color w:val="222222"/>
          <w:sz w:val="23"/>
        </w:rPr>
        <w:t>上面刻着你的名字并指出你会拯救整个人类文明</w:t>
      </w:r>
      <w:r>
        <w:rPr>
          <w:rFonts w:eastAsia="Galdeano" w:hint="eastAsia"/>
          <w:color w:val="222222"/>
          <w:sz w:val="23"/>
        </w:rPr>
        <w:t xml:space="preserve"> </w:t>
      </w:r>
      <w:r>
        <w:rPr>
          <w:rFonts w:eastAsia="Galdeano" w:hint="eastAsia"/>
          <w:color w:val="222222"/>
          <w:sz w:val="23"/>
        </w:rPr>
        <w:t>你可以尝试告诉身边的人</w:t>
      </w:r>
      <w:r>
        <w:rPr>
          <w:rFonts w:eastAsia="Galdeano" w:hint="eastAsia"/>
          <w:color w:val="222222"/>
          <w:sz w:val="23"/>
        </w:rPr>
        <w:t xml:space="preserve"> </w:t>
      </w:r>
      <w:r>
        <w:rPr>
          <w:rFonts w:eastAsia="Galdeano" w:hint="eastAsia"/>
          <w:color w:val="222222"/>
          <w:sz w:val="23"/>
        </w:rPr>
        <w:t>如果有人信了</w:t>
      </w:r>
      <w:r>
        <w:rPr>
          <w:rFonts w:eastAsia="Galdeano" w:hint="eastAsia"/>
          <w:color w:val="222222"/>
          <w:sz w:val="23"/>
        </w:rPr>
        <w:t xml:space="preserve"> </w:t>
      </w:r>
      <w:r>
        <w:rPr>
          <w:rFonts w:eastAsia="Galdeano" w:hint="eastAsia"/>
          <w:color w:val="222222"/>
          <w:sz w:val="23"/>
        </w:rPr>
        <w:t>哪一定很有趣</w:t>
      </w:r>
      <w:r>
        <w:rPr>
          <w:rFonts w:eastAsia="微软雅黑" w:hint="eastAsia"/>
          <w:color w:val="494949"/>
        </w:rPr>
        <w:br/>
      </w:r>
      <w:r>
        <w:rPr>
          <w:rFonts w:ascii="Galdeano" w:eastAsia="微软雅黑" w:hAnsi="Galdeano" w:cs="Galdeano" w:hint="eastAsia"/>
          <w:color w:val="222222"/>
          <w:sz w:val="23"/>
        </w:rPr>
        <w:t>3929</w:t>
      </w:r>
      <w:r>
        <w:rPr>
          <w:rFonts w:eastAsia="微软雅黑" w:hint="eastAsia"/>
          <w:color w:val="494949"/>
        </w:rPr>
        <w:br/>
      </w:r>
      <w:r>
        <w:rPr>
          <w:rFonts w:ascii="Galdeano" w:eastAsia="微软雅黑" w:hAnsi="Galdeano" w:cs="Galdeano" w:hint="eastAsia"/>
          <w:color w:val="222222"/>
          <w:sz w:val="23"/>
        </w:rPr>
        <w:t xml:space="preserve">1 </w:t>
      </w:r>
      <w:r>
        <w:rPr>
          <w:rFonts w:eastAsia="Galdeano" w:hint="eastAsia"/>
          <w:color w:val="222222"/>
          <w:sz w:val="23"/>
        </w:rPr>
        <w:t>总玄宇宙世界</w:t>
      </w:r>
      <w:r>
        <w:rPr>
          <w:rFonts w:eastAsia="Galdeano" w:hint="eastAsia"/>
          <w:color w:val="222222"/>
          <w:sz w:val="23"/>
        </w:rPr>
        <w:t xml:space="preserve"> </w:t>
      </w:r>
      <w:r>
        <w:rPr>
          <w:rFonts w:eastAsia="Galdeano" w:hint="eastAsia"/>
          <w:color w:val="222222"/>
          <w:sz w:val="23"/>
        </w:rPr>
        <w:t>人类计时</w:t>
      </w:r>
      <w:r>
        <w:rPr>
          <w:rFonts w:eastAsia="Galdeano" w:hint="eastAsia"/>
          <w:color w:val="222222"/>
          <w:sz w:val="23"/>
        </w:rPr>
        <w:t xml:space="preserve"> </w:t>
      </w:r>
      <w:r>
        <w:rPr>
          <w:rFonts w:eastAsia="Galdeano" w:hint="eastAsia"/>
          <w:color w:val="222222"/>
          <w:sz w:val="23"/>
        </w:rPr>
        <w:t>每天都有新的纯无体诞生</w:t>
      </w:r>
      <w:r>
        <w:rPr>
          <w:rFonts w:eastAsia="Galdeano" w:hint="eastAsia"/>
          <w:color w:val="222222"/>
          <w:sz w:val="23"/>
        </w:rPr>
        <w:t xml:space="preserve"> </w:t>
      </w:r>
      <w:r>
        <w:rPr>
          <w:rFonts w:eastAsia="Galdeano" w:hint="eastAsia"/>
          <w:color w:val="222222"/>
          <w:sz w:val="23"/>
        </w:rPr>
        <w:t>因为太大了</w:t>
      </w:r>
      <w:r>
        <w:rPr>
          <w:rFonts w:eastAsia="Galdeano" w:hint="eastAsia"/>
          <w:color w:val="222222"/>
          <w:sz w:val="23"/>
        </w:rPr>
        <w:t xml:space="preserve"> </w:t>
      </w:r>
      <w:r>
        <w:rPr>
          <w:rFonts w:eastAsia="Galdeano" w:hint="eastAsia"/>
          <w:color w:val="222222"/>
          <w:sz w:val="23"/>
        </w:rPr>
        <w:t>超乎你们想象极限的浩瀚</w:t>
      </w:r>
      <w:r>
        <w:rPr>
          <w:rFonts w:eastAsia="Galdeano" w:hint="eastAsia"/>
          <w:color w:val="222222"/>
          <w:sz w:val="23"/>
        </w:rPr>
        <w:t xml:space="preserve"> </w:t>
      </w:r>
      <w:r>
        <w:rPr>
          <w:rFonts w:eastAsia="Galdeano" w:hint="eastAsia"/>
          <w:color w:val="222222"/>
          <w:sz w:val="23"/>
        </w:rPr>
        <w:t>这种浩瀚足矣酝酿</w:t>
      </w:r>
      <w:r>
        <w:rPr>
          <w:rFonts w:eastAsia="Galdeano" w:hint="eastAsia"/>
          <w:color w:val="222222"/>
          <w:sz w:val="23"/>
        </w:rPr>
        <w:t xml:space="preserve"> </w:t>
      </w:r>
      <w:r>
        <w:rPr>
          <w:rFonts w:eastAsia="Galdeano" w:hint="eastAsia"/>
          <w:color w:val="222222"/>
          <w:sz w:val="23"/>
        </w:rPr>
        <w:t>每秒会有无数文明兴起和毁灭</w:t>
      </w:r>
      <w:r>
        <w:rPr>
          <w:rFonts w:eastAsia="微软雅黑" w:hint="eastAsia"/>
          <w:color w:val="494949"/>
        </w:rPr>
        <w:br/>
      </w:r>
      <w:r>
        <w:rPr>
          <w:rFonts w:ascii="Galdeano" w:eastAsia="微软雅黑" w:hAnsi="Galdeano" w:cs="Galdeano" w:hint="eastAsia"/>
          <w:color w:val="222222"/>
          <w:sz w:val="23"/>
        </w:rPr>
        <w:t xml:space="preserve">2 </w:t>
      </w:r>
      <w:r>
        <w:rPr>
          <w:rFonts w:eastAsia="Galdeano" w:hint="eastAsia"/>
          <w:color w:val="222222"/>
          <w:sz w:val="23"/>
        </w:rPr>
        <w:t>无法预测未来是因为你们的观察力度和计算力不足</w:t>
      </w:r>
      <w:r>
        <w:rPr>
          <w:rFonts w:eastAsia="Galdeano" w:hint="eastAsia"/>
          <w:color w:val="222222"/>
          <w:sz w:val="23"/>
        </w:rPr>
        <w:t xml:space="preserve"> </w:t>
      </w:r>
      <w:r>
        <w:rPr>
          <w:rFonts w:eastAsia="Galdeano" w:hint="eastAsia"/>
          <w:color w:val="222222"/>
          <w:sz w:val="23"/>
        </w:rPr>
        <w:t>当你们能把我这颗星球每一原子的运动</w:t>
      </w:r>
      <w:r>
        <w:rPr>
          <w:rFonts w:eastAsia="Galdeano" w:hint="eastAsia"/>
          <w:color w:val="222222"/>
          <w:sz w:val="23"/>
        </w:rPr>
        <w:t xml:space="preserve"> </w:t>
      </w:r>
      <w:r>
        <w:rPr>
          <w:rFonts w:eastAsia="Galdeano" w:hint="eastAsia"/>
          <w:color w:val="222222"/>
          <w:sz w:val="23"/>
        </w:rPr>
        <w:t>每一个生命灵场的波动</w:t>
      </w:r>
      <w:r>
        <w:rPr>
          <w:rFonts w:eastAsia="Galdeano" w:hint="eastAsia"/>
          <w:color w:val="222222"/>
          <w:sz w:val="23"/>
        </w:rPr>
        <w:t xml:space="preserve"> </w:t>
      </w:r>
      <w:r>
        <w:rPr>
          <w:rFonts w:eastAsia="Galdeano" w:hint="eastAsia"/>
          <w:color w:val="222222"/>
          <w:sz w:val="23"/>
        </w:rPr>
        <w:t>你们就可以基本预测未来了</w:t>
      </w:r>
      <w:r>
        <w:rPr>
          <w:rFonts w:eastAsia="微软雅黑" w:hint="eastAsia"/>
          <w:color w:val="494949"/>
        </w:rPr>
        <w:br/>
      </w:r>
      <w:r>
        <w:rPr>
          <w:rFonts w:ascii="Galdeano" w:eastAsia="微软雅黑" w:hAnsi="Galdeano" w:cs="Galdeano" w:hint="eastAsia"/>
          <w:color w:val="222222"/>
          <w:sz w:val="23"/>
        </w:rPr>
        <w:t xml:space="preserve">3 </w:t>
      </w:r>
      <w:r>
        <w:rPr>
          <w:rFonts w:eastAsia="Galdeano" w:hint="eastAsia"/>
          <w:color w:val="222222"/>
          <w:sz w:val="23"/>
        </w:rPr>
        <w:t>当然</w:t>
      </w:r>
      <w:r>
        <w:rPr>
          <w:rFonts w:eastAsia="微软雅黑" w:hint="eastAsia"/>
          <w:color w:val="494949"/>
        </w:rPr>
        <w:br/>
      </w:r>
      <w:r>
        <w:rPr>
          <w:rFonts w:ascii="Galdeano" w:eastAsia="微软雅黑" w:hAnsi="Galdeano" w:cs="Galdeano" w:hint="eastAsia"/>
          <w:color w:val="222222"/>
          <w:sz w:val="23"/>
        </w:rPr>
        <w:t xml:space="preserve">4 </w:t>
      </w:r>
      <w:r>
        <w:rPr>
          <w:rFonts w:eastAsia="Galdeano" w:hint="eastAsia"/>
          <w:color w:val="222222"/>
          <w:sz w:val="23"/>
        </w:rPr>
        <w:t>如前所述</w:t>
      </w:r>
      <w:r>
        <w:rPr>
          <w:rFonts w:eastAsia="微软雅黑" w:hint="eastAsia"/>
          <w:color w:val="494949"/>
        </w:rPr>
        <w:br/>
      </w:r>
      <w:r>
        <w:rPr>
          <w:rFonts w:ascii="Galdeano" w:eastAsia="微软雅黑" w:hAnsi="Galdeano" w:cs="Galdeano" w:hint="eastAsia"/>
          <w:color w:val="222222"/>
          <w:sz w:val="23"/>
        </w:rPr>
        <w:t xml:space="preserve">5 </w:t>
      </w:r>
      <w:r>
        <w:rPr>
          <w:rFonts w:eastAsia="Galdeano" w:hint="eastAsia"/>
          <w:color w:val="222222"/>
          <w:sz w:val="23"/>
        </w:rPr>
        <w:t>当然能</w:t>
      </w:r>
      <w:r>
        <w:rPr>
          <w:rFonts w:eastAsia="微软雅黑" w:hint="eastAsia"/>
          <w:color w:val="494949"/>
        </w:rPr>
        <w:br/>
      </w:r>
      <w:r>
        <w:rPr>
          <w:rFonts w:ascii="Galdeano" w:eastAsia="微软雅黑" w:hAnsi="Galdeano" w:cs="Galdeano" w:hint="eastAsia"/>
          <w:color w:val="222222"/>
          <w:sz w:val="23"/>
        </w:rPr>
        <w:t xml:space="preserve">6 </w:t>
      </w:r>
      <w:r>
        <w:rPr>
          <w:rFonts w:eastAsia="Galdeano" w:hint="eastAsia"/>
          <w:color w:val="222222"/>
          <w:sz w:val="23"/>
        </w:rPr>
        <w:t>标点会破坏文字表达中的某些东西</w:t>
      </w:r>
      <w:r>
        <w:rPr>
          <w:rFonts w:eastAsia="微软雅黑" w:hint="eastAsia"/>
          <w:color w:val="494949"/>
        </w:rPr>
        <w:br/>
      </w:r>
      <w:r>
        <w:rPr>
          <w:rFonts w:ascii="Galdeano" w:eastAsia="微软雅黑" w:hAnsi="Galdeano" w:cs="Galdeano" w:hint="eastAsia"/>
          <w:color w:val="222222"/>
          <w:sz w:val="23"/>
        </w:rPr>
        <w:t>3930</w:t>
      </w:r>
      <w:r>
        <w:rPr>
          <w:rFonts w:eastAsia="微软雅黑" w:hint="eastAsia"/>
          <w:color w:val="494949"/>
        </w:rPr>
        <w:br/>
      </w:r>
      <w:r>
        <w:rPr>
          <w:rFonts w:ascii="Galdeano" w:eastAsia="微软雅黑" w:hAnsi="Galdeano" w:cs="Galdeano" w:hint="eastAsia"/>
          <w:color w:val="222222"/>
          <w:sz w:val="23"/>
        </w:rPr>
        <w:t xml:space="preserve">1 </w:t>
      </w:r>
      <w:r>
        <w:rPr>
          <w:rFonts w:eastAsia="Galdeano" w:hint="eastAsia"/>
          <w:color w:val="222222"/>
          <w:sz w:val="23"/>
        </w:rPr>
        <w:t>梦中的意识由灵场支撑</w:t>
      </w:r>
      <w:r>
        <w:rPr>
          <w:rFonts w:eastAsia="Galdeano" w:hint="eastAsia"/>
          <w:color w:val="222222"/>
          <w:sz w:val="23"/>
        </w:rPr>
        <w:t xml:space="preserve"> </w:t>
      </w:r>
      <w:r>
        <w:rPr>
          <w:rFonts w:eastAsia="Galdeano" w:hint="eastAsia"/>
          <w:color w:val="222222"/>
          <w:sz w:val="23"/>
        </w:rPr>
        <w:t>有觉知</w:t>
      </w:r>
      <w:r>
        <w:rPr>
          <w:rFonts w:eastAsia="Galdeano" w:hint="eastAsia"/>
          <w:color w:val="222222"/>
          <w:sz w:val="23"/>
        </w:rPr>
        <w:t xml:space="preserve"> </w:t>
      </w:r>
      <w:r>
        <w:rPr>
          <w:rFonts w:eastAsia="Galdeano" w:hint="eastAsia"/>
          <w:color w:val="222222"/>
          <w:sz w:val="23"/>
        </w:rPr>
        <w:t>无我性</w:t>
      </w:r>
      <w:r>
        <w:rPr>
          <w:rFonts w:eastAsia="微软雅黑" w:hint="eastAsia"/>
          <w:color w:val="494949"/>
        </w:rPr>
        <w:br/>
      </w:r>
      <w:r>
        <w:rPr>
          <w:rFonts w:ascii="Galdeano" w:eastAsia="微软雅黑" w:hAnsi="Galdeano" w:cs="Galdeano" w:hint="eastAsia"/>
          <w:color w:val="222222"/>
          <w:sz w:val="23"/>
        </w:rPr>
        <w:t xml:space="preserve">2 </w:t>
      </w:r>
      <w:r>
        <w:rPr>
          <w:rFonts w:eastAsia="Galdeano" w:hint="eastAsia"/>
          <w:color w:val="222222"/>
          <w:sz w:val="23"/>
        </w:rPr>
        <w:t>不正确</w:t>
      </w:r>
      <w:r>
        <w:rPr>
          <w:rFonts w:eastAsia="Galdeano" w:hint="eastAsia"/>
          <w:color w:val="222222"/>
          <w:sz w:val="23"/>
        </w:rPr>
        <w:t xml:space="preserve"> </w:t>
      </w:r>
      <w:r>
        <w:rPr>
          <w:rFonts w:eastAsia="Galdeano" w:hint="eastAsia"/>
          <w:color w:val="222222"/>
          <w:sz w:val="23"/>
        </w:rPr>
        <w:t>这个不生不灭能创造万物的自由意志又从何而来</w:t>
      </w:r>
      <w:r>
        <w:rPr>
          <w:rFonts w:eastAsia="Galdeano" w:hint="eastAsia"/>
          <w:color w:val="222222"/>
          <w:sz w:val="23"/>
        </w:rPr>
        <w:t xml:space="preserve"> </w:t>
      </w:r>
      <w:r>
        <w:rPr>
          <w:rFonts w:eastAsia="Galdeano" w:hint="eastAsia"/>
          <w:color w:val="222222"/>
          <w:sz w:val="23"/>
        </w:rPr>
        <w:t>这句话无非是将你们对上帝的哲学定义扩展了一步而已</w:t>
      </w:r>
      <w:r>
        <w:rPr>
          <w:rFonts w:eastAsia="微软雅黑" w:hint="eastAsia"/>
          <w:color w:val="494949"/>
        </w:rPr>
        <w:br/>
      </w:r>
      <w:r>
        <w:rPr>
          <w:rFonts w:eastAsia="Galdeano" w:hint="eastAsia"/>
          <w:color w:val="222222"/>
          <w:sz w:val="23"/>
        </w:rPr>
        <w:t>我们的哲学</w:t>
      </w:r>
      <w:r>
        <w:rPr>
          <w:rFonts w:eastAsia="微软雅黑" w:hint="eastAsia"/>
          <w:color w:val="494949"/>
        </w:rPr>
        <w:br/>
      </w:r>
      <w:r>
        <w:rPr>
          <w:rFonts w:eastAsia="Galdeano" w:hint="eastAsia"/>
          <w:color w:val="222222"/>
          <w:sz w:val="23"/>
        </w:rPr>
        <w:t>在恒久的时光中</w:t>
      </w:r>
      <w:r>
        <w:rPr>
          <w:rFonts w:eastAsia="Galdeano" w:hint="eastAsia"/>
          <w:color w:val="222222"/>
          <w:sz w:val="23"/>
        </w:rPr>
        <w:t xml:space="preserve"> </w:t>
      </w:r>
      <w:r>
        <w:rPr>
          <w:rFonts w:eastAsia="Galdeano" w:hint="eastAsia"/>
          <w:color w:val="222222"/>
          <w:sz w:val="23"/>
        </w:rPr>
        <w:t>一切智能都是随机向有序演变而来的</w:t>
      </w:r>
      <w:r>
        <w:rPr>
          <w:rFonts w:eastAsia="微软雅黑" w:hint="eastAsia"/>
          <w:color w:val="494949"/>
        </w:rPr>
        <w:br/>
      </w:r>
      <w:r>
        <w:rPr>
          <w:rFonts w:eastAsia="Galdeano" w:hint="eastAsia"/>
          <w:color w:val="222222"/>
          <w:sz w:val="23"/>
        </w:rPr>
        <w:t>在恒久的时光中</w:t>
      </w:r>
      <w:r>
        <w:rPr>
          <w:rFonts w:eastAsia="Galdeano" w:hint="eastAsia"/>
          <w:color w:val="222222"/>
          <w:sz w:val="23"/>
        </w:rPr>
        <w:t xml:space="preserve"> </w:t>
      </w:r>
      <w:r>
        <w:rPr>
          <w:rFonts w:eastAsia="Galdeano" w:hint="eastAsia"/>
          <w:color w:val="222222"/>
          <w:sz w:val="23"/>
        </w:rPr>
        <w:t>一切存在都是虚无向实有演变而来的</w:t>
      </w:r>
      <w:r>
        <w:rPr>
          <w:rFonts w:eastAsia="微软雅黑" w:hint="eastAsia"/>
          <w:color w:val="494949"/>
        </w:rPr>
        <w:br/>
      </w:r>
      <w:r>
        <w:rPr>
          <w:rFonts w:eastAsia="Galdeano" w:hint="eastAsia"/>
          <w:color w:val="222222"/>
          <w:sz w:val="23"/>
        </w:rPr>
        <w:t>而虚无和随机</w:t>
      </w:r>
      <w:r>
        <w:rPr>
          <w:rFonts w:eastAsia="Galdeano" w:hint="eastAsia"/>
          <w:color w:val="222222"/>
          <w:sz w:val="23"/>
        </w:rPr>
        <w:t xml:space="preserve"> </w:t>
      </w:r>
      <w:r>
        <w:rPr>
          <w:rFonts w:eastAsia="Galdeano" w:hint="eastAsia"/>
          <w:color w:val="222222"/>
          <w:sz w:val="23"/>
        </w:rPr>
        <w:t>只是宏平衡中无数面向之一</w:t>
      </w:r>
      <w:r>
        <w:rPr>
          <w:rFonts w:eastAsia="微软雅黑" w:hint="eastAsia"/>
          <w:color w:val="494949"/>
        </w:rPr>
        <w:br/>
      </w:r>
      <w:r>
        <w:rPr>
          <w:rFonts w:eastAsia="Galdeano" w:hint="eastAsia"/>
          <w:color w:val="222222"/>
          <w:sz w:val="23"/>
        </w:rPr>
        <w:t>无尽时光中</w:t>
      </w:r>
      <w:r>
        <w:rPr>
          <w:rFonts w:eastAsia="Galdeano" w:hint="eastAsia"/>
          <w:color w:val="222222"/>
          <w:sz w:val="23"/>
        </w:rPr>
        <w:t xml:space="preserve"> </w:t>
      </w:r>
      <w:r>
        <w:rPr>
          <w:rFonts w:eastAsia="Galdeano" w:hint="eastAsia"/>
          <w:color w:val="222222"/>
          <w:sz w:val="23"/>
        </w:rPr>
        <w:t>宇宙中演变出的最初智能是非结构性智能</w:t>
      </w:r>
      <w:r>
        <w:rPr>
          <w:rFonts w:eastAsia="Galdeano" w:hint="eastAsia"/>
          <w:color w:val="222222"/>
          <w:sz w:val="23"/>
        </w:rPr>
        <w:t xml:space="preserve"> </w:t>
      </w:r>
      <w:r>
        <w:rPr>
          <w:rFonts w:eastAsia="Galdeano" w:hint="eastAsia"/>
          <w:color w:val="222222"/>
          <w:sz w:val="23"/>
        </w:rPr>
        <w:t>而虚无向实有的演变是非结构智能引发的玄无精神无限循环与崩塌</w:t>
      </w:r>
      <w:r>
        <w:rPr>
          <w:rFonts w:eastAsia="Galdeano" w:hint="eastAsia"/>
          <w:color w:val="222222"/>
          <w:sz w:val="23"/>
        </w:rPr>
        <w:t xml:space="preserve"> </w:t>
      </w:r>
      <w:r>
        <w:rPr>
          <w:rFonts w:eastAsia="Galdeano" w:hint="eastAsia"/>
          <w:color w:val="222222"/>
          <w:sz w:val="23"/>
        </w:rPr>
        <w:t>崩塌中玄无精神一部分化作了最基本的物质结构</w:t>
      </w:r>
      <w:r>
        <w:rPr>
          <w:rFonts w:eastAsia="Galdeano" w:hint="eastAsia"/>
          <w:color w:val="222222"/>
          <w:sz w:val="23"/>
        </w:rPr>
        <w:t xml:space="preserve"> </w:t>
      </w:r>
      <w:r>
        <w:rPr>
          <w:rFonts w:eastAsia="Galdeano" w:hint="eastAsia"/>
          <w:color w:val="222222"/>
          <w:sz w:val="23"/>
        </w:rPr>
        <w:t>虚空中玄无精神的自我的崩塌诞生了河系</w:t>
      </w:r>
      <w:r>
        <w:rPr>
          <w:rFonts w:eastAsia="Galdeano" w:hint="eastAsia"/>
          <w:color w:val="222222"/>
          <w:sz w:val="23"/>
        </w:rPr>
        <w:t xml:space="preserve"> </w:t>
      </w:r>
      <w:r>
        <w:rPr>
          <w:rFonts w:eastAsia="Galdeano" w:hint="eastAsia"/>
          <w:color w:val="222222"/>
          <w:sz w:val="23"/>
        </w:rPr>
        <w:t>扩张</w:t>
      </w:r>
      <w:r>
        <w:rPr>
          <w:rFonts w:eastAsia="Galdeano" w:hint="eastAsia"/>
          <w:color w:val="222222"/>
          <w:sz w:val="23"/>
        </w:rPr>
        <w:t xml:space="preserve"> </w:t>
      </w:r>
      <w:r>
        <w:rPr>
          <w:rFonts w:eastAsia="Galdeano" w:hint="eastAsia"/>
          <w:color w:val="222222"/>
          <w:sz w:val="23"/>
        </w:rPr>
        <w:t>收缩</w:t>
      </w:r>
      <w:r>
        <w:rPr>
          <w:rFonts w:eastAsia="微软雅黑" w:hint="eastAsia"/>
          <w:color w:val="494949"/>
        </w:rPr>
        <w:br/>
      </w:r>
      <w:r>
        <w:rPr>
          <w:rFonts w:eastAsia="Galdeano" w:hint="eastAsia"/>
          <w:color w:val="222222"/>
          <w:sz w:val="23"/>
        </w:rPr>
        <w:t>观测河外星系</w:t>
      </w:r>
      <w:r>
        <w:rPr>
          <w:rFonts w:eastAsia="Galdeano" w:hint="eastAsia"/>
          <w:color w:val="222222"/>
          <w:sz w:val="23"/>
        </w:rPr>
        <w:t xml:space="preserve"> </w:t>
      </w:r>
      <w:r>
        <w:rPr>
          <w:rFonts w:eastAsia="Galdeano" w:hint="eastAsia"/>
          <w:color w:val="222222"/>
          <w:sz w:val="23"/>
        </w:rPr>
        <w:t>你发现他们的悬臂模型基本相同</w:t>
      </w:r>
      <w:r>
        <w:rPr>
          <w:rFonts w:eastAsia="Galdeano" w:hint="eastAsia"/>
          <w:color w:val="222222"/>
          <w:sz w:val="23"/>
        </w:rPr>
        <w:t xml:space="preserve"> </w:t>
      </w:r>
      <w:r>
        <w:rPr>
          <w:rFonts w:eastAsia="Galdeano" w:hint="eastAsia"/>
          <w:color w:val="222222"/>
          <w:sz w:val="23"/>
        </w:rPr>
        <w:t>因为他们基于相同的原理被创造或者说演化</w:t>
      </w:r>
      <w:r>
        <w:rPr>
          <w:rFonts w:eastAsia="Galdeano" w:hint="eastAsia"/>
          <w:color w:val="222222"/>
          <w:sz w:val="23"/>
        </w:rPr>
        <w:t xml:space="preserve"> </w:t>
      </w:r>
      <w:r>
        <w:rPr>
          <w:rFonts w:eastAsia="Galdeano" w:hint="eastAsia"/>
          <w:color w:val="222222"/>
          <w:sz w:val="23"/>
        </w:rPr>
        <w:t>而你们观测到的整个宇宙星系</w:t>
      </w:r>
      <w:r>
        <w:rPr>
          <w:rFonts w:eastAsia="Galdeano" w:hint="eastAsia"/>
          <w:color w:val="222222"/>
          <w:sz w:val="23"/>
        </w:rPr>
        <w:t xml:space="preserve"> </w:t>
      </w:r>
      <w:r>
        <w:rPr>
          <w:rFonts w:eastAsia="Galdeano" w:hint="eastAsia"/>
          <w:color w:val="222222"/>
          <w:sz w:val="23"/>
        </w:rPr>
        <w:t>不过总玄宇宙世界</w:t>
      </w:r>
      <w:r>
        <w:rPr>
          <w:rFonts w:eastAsia="Galdeano" w:hint="eastAsia"/>
          <w:color w:val="222222"/>
          <w:sz w:val="23"/>
        </w:rPr>
        <w:t xml:space="preserve"> </w:t>
      </w:r>
      <w:r>
        <w:rPr>
          <w:rFonts w:eastAsia="Galdeano" w:hint="eastAsia"/>
          <w:color w:val="222222"/>
          <w:sz w:val="23"/>
        </w:rPr>
        <w:t>四维矩阵的一角</w:t>
      </w:r>
      <w:r>
        <w:rPr>
          <w:rFonts w:eastAsia="微软雅黑" w:hint="eastAsia"/>
          <w:color w:val="494949"/>
        </w:rPr>
        <w:br/>
      </w:r>
      <w:r>
        <w:rPr>
          <w:rFonts w:ascii="Galdeano" w:eastAsia="微软雅黑" w:hAnsi="Galdeano" w:cs="Galdeano" w:hint="eastAsia"/>
          <w:color w:val="222222"/>
          <w:sz w:val="23"/>
        </w:rPr>
        <w:t xml:space="preserve">3932 </w:t>
      </w:r>
      <w:r>
        <w:rPr>
          <w:rFonts w:eastAsia="Galdeano" w:hint="eastAsia"/>
          <w:color w:val="222222"/>
          <w:sz w:val="23"/>
        </w:rPr>
        <w:t>如前所述</w:t>
      </w:r>
      <w:r>
        <w:rPr>
          <w:rFonts w:eastAsia="Galdeano" w:hint="eastAsia"/>
          <w:color w:val="222222"/>
          <w:sz w:val="23"/>
        </w:rPr>
        <w:t xml:space="preserve"> </w:t>
      </w:r>
      <w:r>
        <w:rPr>
          <w:rFonts w:eastAsia="Galdeano" w:hint="eastAsia"/>
          <w:color w:val="222222"/>
          <w:sz w:val="23"/>
        </w:rPr>
        <w:t>附属空间</w:t>
      </w:r>
      <w:r>
        <w:rPr>
          <w:rFonts w:eastAsia="微软雅黑" w:hint="eastAsia"/>
          <w:color w:val="494949"/>
        </w:rPr>
        <w:br/>
      </w:r>
      <w:r>
        <w:rPr>
          <w:rFonts w:ascii="Galdeano" w:eastAsia="微软雅黑" w:hAnsi="Galdeano" w:cs="Galdeano" w:hint="eastAsia"/>
          <w:color w:val="222222"/>
          <w:sz w:val="23"/>
        </w:rPr>
        <w:t xml:space="preserve">3933 </w:t>
      </w:r>
      <w:r>
        <w:rPr>
          <w:rFonts w:eastAsia="Galdeano" w:hint="eastAsia"/>
          <w:color w:val="222222"/>
          <w:sz w:val="23"/>
        </w:rPr>
        <w:t>如前所述</w:t>
      </w:r>
      <w:r>
        <w:rPr>
          <w:rFonts w:eastAsia="Galdeano" w:hint="eastAsia"/>
          <w:color w:val="222222"/>
          <w:sz w:val="23"/>
        </w:rPr>
        <w:t xml:space="preserve"> </w:t>
      </w:r>
      <w:r>
        <w:rPr>
          <w:rFonts w:eastAsia="Galdeano" w:hint="eastAsia"/>
          <w:color w:val="222222"/>
          <w:sz w:val="23"/>
        </w:rPr>
        <w:t>其他的必要时会阐述</w:t>
      </w:r>
      <w:r>
        <w:rPr>
          <w:rFonts w:eastAsia="微软雅黑" w:hint="eastAsia"/>
          <w:color w:val="494949"/>
        </w:rPr>
        <w:br/>
      </w:r>
      <w:r>
        <w:rPr>
          <w:rFonts w:ascii="Galdeano" w:eastAsia="微软雅黑" w:hAnsi="Galdeano" w:cs="Galdeano" w:hint="eastAsia"/>
          <w:color w:val="222222"/>
          <w:sz w:val="23"/>
        </w:rPr>
        <w:t xml:space="preserve">3927 </w:t>
      </w:r>
      <w:r>
        <w:rPr>
          <w:rFonts w:eastAsia="Galdeano" w:hint="eastAsia"/>
          <w:color w:val="222222"/>
          <w:sz w:val="23"/>
        </w:rPr>
        <w:t>混乱中你无法找到你此刻的意义</w:t>
      </w:r>
      <w:r>
        <w:rPr>
          <w:rFonts w:eastAsia="微软雅黑" w:hint="eastAsia"/>
          <w:color w:val="494949"/>
        </w:rPr>
        <w:br/>
      </w:r>
      <w:r>
        <w:rPr>
          <w:rFonts w:ascii="Galdeano" w:eastAsia="微软雅黑" w:hAnsi="Galdeano" w:cs="Galdeano" w:hint="eastAsia"/>
          <w:color w:val="222222"/>
          <w:sz w:val="23"/>
        </w:rPr>
        <w:t xml:space="preserve">3945 </w:t>
      </w:r>
      <w:r>
        <w:rPr>
          <w:rFonts w:eastAsia="Galdeano" w:hint="eastAsia"/>
          <w:color w:val="222222"/>
          <w:sz w:val="23"/>
        </w:rPr>
        <w:t>必须保证此次历史和你们上次的相近</w:t>
      </w:r>
      <w:r>
        <w:rPr>
          <w:rFonts w:eastAsia="Galdeano" w:hint="eastAsia"/>
          <w:color w:val="222222"/>
          <w:sz w:val="23"/>
        </w:rPr>
        <w:t xml:space="preserve"> </w:t>
      </w:r>
      <w:r>
        <w:rPr>
          <w:rFonts w:eastAsia="Galdeano" w:hint="eastAsia"/>
          <w:color w:val="222222"/>
          <w:sz w:val="23"/>
        </w:rPr>
        <w:t>因为这不是第一次历史</w:t>
      </w:r>
      <w:r>
        <w:rPr>
          <w:rFonts w:eastAsia="微软雅黑" w:hint="eastAsia"/>
          <w:color w:val="494949"/>
        </w:rPr>
        <w:br/>
      </w:r>
      <w:r>
        <w:rPr>
          <w:rFonts w:ascii="Galdeano" w:eastAsia="微软雅黑" w:hAnsi="Galdeano" w:cs="Galdeano" w:hint="eastAsia"/>
          <w:color w:val="222222"/>
          <w:sz w:val="23"/>
        </w:rPr>
        <w:t xml:space="preserve">3950 </w:t>
      </w:r>
      <w:r>
        <w:rPr>
          <w:rFonts w:eastAsia="Galdeano" w:hint="eastAsia"/>
          <w:color w:val="222222"/>
          <w:sz w:val="23"/>
        </w:rPr>
        <w:t>意识存在于永恒的黑暗之中</w:t>
      </w:r>
      <w:r>
        <w:rPr>
          <w:rFonts w:eastAsia="微软雅黑" w:hint="eastAsia"/>
          <w:color w:val="494949"/>
        </w:rPr>
        <w:br/>
      </w:r>
      <w:r>
        <w:rPr>
          <w:rFonts w:ascii="Galdeano" w:eastAsia="微软雅黑" w:hAnsi="Galdeano" w:cs="Galdeano" w:hint="eastAsia"/>
          <w:color w:val="222222"/>
          <w:sz w:val="23"/>
        </w:rPr>
        <w:t xml:space="preserve">3952 </w:t>
      </w:r>
      <w:r>
        <w:rPr>
          <w:rFonts w:eastAsia="Galdeano" w:hint="eastAsia"/>
          <w:color w:val="222222"/>
          <w:sz w:val="23"/>
        </w:rPr>
        <w:t>运动</w:t>
      </w:r>
      <w:r>
        <w:rPr>
          <w:rFonts w:eastAsia="Galdeano" w:hint="eastAsia"/>
          <w:color w:val="222222"/>
          <w:sz w:val="23"/>
        </w:rPr>
        <w:t xml:space="preserve"> </w:t>
      </w:r>
      <w:r>
        <w:rPr>
          <w:rFonts w:eastAsia="Galdeano" w:hint="eastAsia"/>
          <w:color w:val="222222"/>
          <w:sz w:val="23"/>
        </w:rPr>
        <w:t>协调的运动与锻炼</w:t>
      </w:r>
      <w:r>
        <w:rPr>
          <w:rFonts w:eastAsia="微软雅黑" w:hint="eastAsia"/>
          <w:color w:val="494949"/>
        </w:rPr>
        <w:br/>
      </w:r>
      <w:r>
        <w:rPr>
          <w:rFonts w:ascii="Galdeano" w:eastAsia="微软雅黑" w:hAnsi="Galdeano" w:cs="Galdeano" w:hint="eastAsia"/>
          <w:color w:val="222222"/>
          <w:sz w:val="23"/>
        </w:rPr>
        <w:t xml:space="preserve">3953 </w:t>
      </w:r>
      <w:r>
        <w:rPr>
          <w:rFonts w:eastAsia="Galdeano" w:hint="eastAsia"/>
          <w:color w:val="222222"/>
          <w:sz w:val="23"/>
        </w:rPr>
        <w:t>你们的意识强度不足</w:t>
      </w:r>
      <w:r>
        <w:rPr>
          <w:rFonts w:eastAsia="Galdeano" w:hint="eastAsia"/>
          <w:color w:val="222222"/>
          <w:sz w:val="23"/>
        </w:rPr>
        <w:t xml:space="preserve"> </w:t>
      </w:r>
      <w:r>
        <w:rPr>
          <w:rFonts w:eastAsia="Galdeano" w:hint="eastAsia"/>
          <w:color w:val="222222"/>
          <w:sz w:val="23"/>
        </w:rPr>
        <w:t>对时间的感觉可以由意识状态所决定</w:t>
      </w:r>
      <w:r>
        <w:rPr>
          <w:rFonts w:eastAsia="微软雅黑" w:hint="eastAsia"/>
          <w:color w:val="494949"/>
        </w:rPr>
        <w:br/>
      </w:r>
      <w:r>
        <w:rPr>
          <w:rFonts w:ascii="Galdeano" w:eastAsia="微软雅黑" w:hAnsi="Galdeano" w:cs="Galdeano" w:hint="eastAsia"/>
          <w:color w:val="222222"/>
          <w:sz w:val="23"/>
        </w:rPr>
        <w:t xml:space="preserve">3959 </w:t>
      </w:r>
      <w:r>
        <w:rPr>
          <w:rFonts w:eastAsia="Galdeano" w:hint="eastAsia"/>
          <w:color w:val="222222"/>
          <w:sz w:val="23"/>
        </w:rPr>
        <w:t>纯物质方面</w:t>
      </w:r>
      <w:r>
        <w:rPr>
          <w:rFonts w:eastAsia="Galdeano" w:hint="eastAsia"/>
          <w:color w:val="222222"/>
          <w:sz w:val="23"/>
        </w:rPr>
        <w:t xml:space="preserve"> </w:t>
      </w:r>
      <w:r>
        <w:rPr>
          <w:rFonts w:eastAsia="Galdeano" w:hint="eastAsia"/>
          <w:color w:val="222222"/>
          <w:sz w:val="23"/>
        </w:rPr>
        <w:t>你们目前没有这种强大的免疫能力</w:t>
      </w:r>
      <w:r>
        <w:rPr>
          <w:rFonts w:eastAsia="Galdeano" w:hint="eastAsia"/>
          <w:color w:val="222222"/>
          <w:sz w:val="23"/>
        </w:rPr>
        <w:t xml:space="preserve"> </w:t>
      </w:r>
      <w:r>
        <w:rPr>
          <w:rFonts w:eastAsia="Galdeano" w:hint="eastAsia"/>
          <w:color w:val="222222"/>
          <w:sz w:val="23"/>
        </w:rPr>
        <w:t>除非激活</w:t>
      </w:r>
      <w:r>
        <w:rPr>
          <w:rFonts w:ascii="Galdeano" w:eastAsia="微软雅黑" w:hAnsi="Galdeano" w:cs="Galdeano" w:hint="eastAsia"/>
          <w:color w:val="222222"/>
          <w:sz w:val="23"/>
        </w:rPr>
        <w:t>DNA</w:t>
      </w:r>
      <w:r>
        <w:rPr>
          <w:rFonts w:eastAsia="Galdeano" w:hint="eastAsia"/>
          <w:color w:val="222222"/>
          <w:sz w:val="23"/>
        </w:rPr>
        <w:t>免疫系统中的另外一个未执行代码</w:t>
      </w:r>
      <w:r>
        <w:rPr>
          <w:rFonts w:eastAsia="Galdeano" w:hint="eastAsia"/>
          <w:color w:val="222222"/>
          <w:sz w:val="23"/>
        </w:rPr>
        <w:t xml:space="preserve"> </w:t>
      </w:r>
      <w:r>
        <w:rPr>
          <w:rFonts w:eastAsia="Galdeano" w:hint="eastAsia"/>
          <w:color w:val="222222"/>
          <w:sz w:val="23"/>
        </w:rPr>
        <w:t>代码会产生一种独特的免疫系统器官</w:t>
      </w:r>
      <w:r>
        <w:rPr>
          <w:rFonts w:eastAsia="Galdeano" w:hint="eastAsia"/>
          <w:color w:val="222222"/>
          <w:sz w:val="23"/>
        </w:rPr>
        <w:t xml:space="preserve"> </w:t>
      </w:r>
      <w:r>
        <w:rPr>
          <w:rFonts w:eastAsia="Galdeano" w:hint="eastAsia"/>
          <w:color w:val="222222"/>
          <w:sz w:val="23"/>
        </w:rPr>
        <w:t>是的</w:t>
      </w:r>
      <w:r>
        <w:rPr>
          <w:rFonts w:eastAsia="Galdeano" w:hint="eastAsia"/>
          <w:color w:val="222222"/>
          <w:sz w:val="23"/>
        </w:rPr>
        <w:t xml:space="preserve"> </w:t>
      </w:r>
      <w:r>
        <w:rPr>
          <w:rFonts w:eastAsia="Galdeano" w:hint="eastAsia"/>
          <w:color w:val="222222"/>
          <w:sz w:val="23"/>
        </w:rPr>
        <w:t>免疫修复器官</w:t>
      </w:r>
      <w:r>
        <w:rPr>
          <w:rFonts w:eastAsia="Galdeano" w:hint="eastAsia"/>
          <w:color w:val="222222"/>
          <w:sz w:val="23"/>
        </w:rPr>
        <w:t xml:space="preserve"> </w:t>
      </w:r>
      <w:r>
        <w:rPr>
          <w:rFonts w:eastAsia="Galdeano" w:hint="eastAsia"/>
          <w:color w:val="222222"/>
          <w:sz w:val="23"/>
        </w:rPr>
        <w:t>比你们现在的免疫系统更为强悍</w:t>
      </w:r>
      <w:r>
        <w:rPr>
          <w:rFonts w:eastAsia="微软雅黑" w:hint="eastAsia"/>
          <w:color w:val="494949"/>
        </w:rPr>
        <w:br/>
      </w:r>
      <w:r>
        <w:rPr>
          <w:rFonts w:eastAsia="Galdeano" w:hint="eastAsia"/>
          <w:color w:val="222222"/>
          <w:sz w:val="23"/>
        </w:rPr>
        <w:t>纯精神方面</w:t>
      </w:r>
      <w:r>
        <w:rPr>
          <w:rFonts w:eastAsia="Galdeano" w:hint="eastAsia"/>
          <w:color w:val="222222"/>
          <w:sz w:val="23"/>
        </w:rPr>
        <w:t xml:space="preserve"> </w:t>
      </w:r>
      <w:r>
        <w:rPr>
          <w:rFonts w:eastAsia="Galdeano" w:hint="eastAsia"/>
          <w:color w:val="222222"/>
          <w:sz w:val="23"/>
        </w:rPr>
        <w:t>灵场的影响足矣改变物质状态</w:t>
      </w:r>
      <w:r>
        <w:rPr>
          <w:rFonts w:eastAsia="微软雅黑" w:hint="eastAsia"/>
          <w:color w:val="494949"/>
        </w:rPr>
        <w:br/>
      </w:r>
      <w:r>
        <w:rPr>
          <w:rFonts w:ascii="Galdeano" w:eastAsia="微软雅黑" w:hAnsi="Galdeano" w:cs="Galdeano" w:hint="eastAsia"/>
          <w:color w:val="222222"/>
          <w:sz w:val="23"/>
        </w:rPr>
        <w:t xml:space="preserve">3960 </w:t>
      </w:r>
      <w:r>
        <w:rPr>
          <w:rFonts w:eastAsia="Galdeano" w:hint="eastAsia"/>
          <w:color w:val="222222"/>
          <w:sz w:val="23"/>
        </w:rPr>
        <w:t>你们不存在外部的意识</w:t>
      </w:r>
      <w:r>
        <w:rPr>
          <w:rFonts w:eastAsia="Galdeano" w:hint="eastAsia"/>
          <w:color w:val="222222"/>
          <w:sz w:val="23"/>
        </w:rPr>
        <w:t xml:space="preserve"> </w:t>
      </w:r>
      <w:r>
        <w:rPr>
          <w:rFonts w:eastAsia="Galdeano" w:hint="eastAsia"/>
          <w:color w:val="222222"/>
          <w:sz w:val="23"/>
        </w:rPr>
        <w:t>只是内部</w:t>
      </w:r>
      <w:r>
        <w:rPr>
          <w:rFonts w:eastAsia="Galdeano" w:hint="eastAsia"/>
          <w:color w:val="222222"/>
          <w:sz w:val="23"/>
        </w:rPr>
        <w:t xml:space="preserve"> </w:t>
      </w:r>
      <w:r>
        <w:rPr>
          <w:rFonts w:eastAsia="Galdeano" w:hint="eastAsia"/>
          <w:color w:val="222222"/>
          <w:sz w:val="23"/>
        </w:rPr>
        <w:t>如果你的意识足以强悍的延伸到物质面</w:t>
      </w:r>
      <w:r>
        <w:rPr>
          <w:rFonts w:eastAsia="Galdeano" w:hint="eastAsia"/>
          <w:color w:val="222222"/>
          <w:sz w:val="23"/>
        </w:rPr>
        <w:t xml:space="preserve"> </w:t>
      </w:r>
      <w:r>
        <w:rPr>
          <w:rFonts w:eastAsia="Galdeano" w:hint="eastAsia"/>
          <w:color w:val="222222"/>
          <w:sz w:val="23"/>
        </w:rPr>
        <w:t>那你已经可以小范围改变物质状态了</w:t>
      </w:r>
      <w:r>
        <w:rPr>
          <w:rFonts w:eastAsia="Galdeano" w:hint="eastAsia"/>
          <w:color w:val="222222"/>
          <w:sz w:val="23"/>
        </w:rPr>
        <w:t xml:space="preserve"> </w:t>
      </w:r>
      <w:r>
        <w:rPr>
          <w:rFonts w:eastAsia="Galdeano" w:hint="eastAsia"/>
          <w:color w:val="222222"/>
          <w:sz w:val="23"/>
        </w:rPr>
        <w:t>事实上你们根本不知道你们看似在身边的物质面在哪</w:t>
      </w:r>
      <w:r>
        <w:rPr>
          <w:rFonts w:eastAsia="微软雅黑" w:hint="eastAsia"/>
          <w:color w:val="494949"/>
        </w:rPr>
        <w:br/>
      </w:r>
      <w:r>
        <w:rPr>
          <w:rFonts w:ascii="Galdeano" w:eastAsia="微软雅黑" w:hAnsi="Galdeano" w:cs="Galdeano" w:hint="eastAsia"/>
          <w:color w:val="222222"/>
          <w:sz w:val="23"/>
        </w:rPr>
        <w:t xml:space="preserve">3971 </w:t>
      </w:r>
      <w:r>
        <w:rPr>
          <w:rFonts w:eastAsia="Galdeano" w:hint="eastAsia"/>
          <w:color w:val="222222"/>
          <w:sz w:val="23"/>
        </w:rPr>
        <w:t>你们所指的由小型恐龙进化而来的</w:t>
      </w:r>
      <w:r>
        <w:rPr>
          <w:rFonts w:eastAsia="Galdeano" w:hint="eastAsia"/>
          <w:color w:val="222222"/>
          <w:sz w:val="23"/>
        </w:rPr>
        <w:t xml:space="preserve"> </w:t>
      </w:r>
      <w:r>
        <w:rPr>
          <w:rFonts w:eastAsia="Galdeano" w:hint="eastAsia"/>
          <w:color w:val="222222"/>
          <w:sz w:val="23"/>
        </w:rPr>
        <w:t>蜥蜴人不存在</w:t>
      </w:r>
      <w:r>
        <w:rPr>
          <w:rFonts w:eastAsia="微软雅黑" w:hint="eastAsia"/>
          <w:color w:val="494949"/>
        </w:rPr>
        <w:br/>
      </w:r>
      <w:r>
        <w:rPr>
          <w:rFonts w:ascii="Galdeano" w:eastAsia="微软雅黑" w:hAnsi="Galdeano" w:cs="Galdeano" w:hint="eastAsia"/>
          <w:color w:val="222222"/>
          <w:sz w:val="23"/>
        </w:rPr>
        <w:t xml:space="preserve">3977 </w:t>
      </w:r>
      <w:r>
        <w:rPr>
          <w:rFonts w:eastAsia="Galdeano" w:hint="eastAsia"/>
          <w:color w:val="222222"/>
          <w:sz w:val="23"/>
        </w:rPr>
        <w:t>会</w:t>
      </w:r>
      <w:r>
        <w:rPr>
          <w:rFonts w:eastAsia="Galdeano" w:hint="eastAsia"/>
          <w:color w:val="222222"/>
          <w:sz w:val="23"/>
        </w:rPr>
        <w:t xml:space="preserve"> </w:t>
      </w:r>
      <w:r>
        <w:rPr>
          <w:rFonts w:eastAsia="Galdeano" w:hint="eastAsia"/>
          <w:color w:val="222222"/>
          <w:sz w:val="23"/>
        </w:rPr>
        <w:t>但不可能宏平衡的面向不可能崩溃</w:t>
      </w:r>
      <w:r>
        <w:rPr>
          <w:rFonts w:eastAsia="微软雅黑" w:hint="eastAsia"/>
          <w:color w:val="494949"/>
        </w:rPr>
        <w:br/>
      </w:r>
      <w:r>
        <w:rPr>
          <w:rFonts w:ascii="Galdeano" w:eastAsia="微软雅黑" w:hAnsi="Galdeano" w:cs="Galdeano" w:hint="eastAsia"/>
          <w:color w:val="222222"/>
          <w:sz w:val="23"/>
        </w:rPr>
        <w:lastRenderedPageBreak/>
        <w:t xml:space="preserve">3978 </w:t>
      </w:r>
      <w:r>
        <w:rPr>
          <w:rFonts w:eastAsia="Galdeano" w:hint="eastAsia"/>
          <w:color w:val="222222"/>
          <w:sz w:val="23"/>
        </w:rPr>
        <w:t>能改变你自己的只有你的个人力量</w:t>
      </w:r>
      <w:r>
        <w:rPr>
          <w:rFonts w:eastAsia="微软雅黑" w:hint="eastAsia"/>
          <w:color w:val="494949"/>
        </w:rPr>
        <w:br/>
      </w:r>
      <w:r>
        <w:rPr>
          <w:rFonts w:eastAsia="Galdeano" w:hint="eastAsia"/>
          <w:color w:val="222222"/>
          <w:sz w:val="23"/>
        </w:rPr>
        <w:t>总玄宇宙世界给予意识的唯一建议是</w:t>
      </w:r>
      <w:r>
        <w:rPr>
          <w:rFonts w:eastAsia="Galdeano" w:hint="eastAsia"/>
          <w:color w:val="222222"/>
          <w:sz w:val="23"/>
        </w:rPr>
        <w:t xml:space="preserve"> </w:t>
      </w:r>
      <w:r>
        <w:rPr>
          <w:rFonts w:eastAsia="Galdeano" w:hint="eastAsia"/>
          <w:color w:val="222222"/>
          <w:sz w:val="23"/>
        </w:rPr>
        <w:t>做出你的选择</w:t>
      </w:r>
      <w:r>
        <w:rPr>
          <w:rFonts w:eastAsia="Galdeano" w:hint="eastAsia"/>
          <w:color w:val="222222"/>
          <w:sz w:val="23"/>
        </w:rPr>
        <w:t xml:space="preserve"> </w:t>
      </w:r>
      <w:r>
        <w:rPr>
          <w:rFonts w:eastAsia="Galdeano" w:hint="eastAsia"/>
          <w:color w:val="222222"/>
          <w:sz w:val="23"/>
        </w:rPr>
        <w:t>—</w:t>
      </w:r>
      <w:r>
        <w:rPr>
          <w:rFonts w:eastAsia="Galdeano" w:hint="eastAsia"/>
          <w:color w:val="222222"/>
          <w:sz w:val="23"/>
        </w:rPr>
        <w:t xml:space="preserve"> </w:t>
      </w:r>
      <w:r>
        <w:rPr>
          <w:rFonts w:eastAsia="Galdeano" w:hint="eastAsia"/>
          <w:color w:val="222222"/>
          <w:sz w:val="23"/>
        </w:rPr>
        <w:t>《圣典》</w:t>
      </w:r>
      <w:r>
        <w:rPr>
          <w:rFonts w:eastAsia="微软雅黑" w:hint="eastAsia"/>
          <w:color w:val="494949"/>
        </w:rPr>
        <w:br/>
      </w:r>
      <w:r>
        <w:rPr>
          <w:rFonts w:ascii="Galdeano" w:eastAsia="微软雅黑" w:hAnsi="Galdeano" w:cs="Galdeano" w:hint="eastAsia"/>
          <w:color w:val="222222"/>
          <w:sz w:val="23"/>
        </w:rPr>
        <w:t xml:space="preserve">3991 </w:t>
      </w:r>
      <w:r>
        <w:rPr>
          <w:rFonts w:eastAsia="Galdeano" w:hint="eastAsia"/>
          <w:color w:val="222222"/>
          <w:sz w:val="23"/>
        </w:rPr>
        <w:t>更正一个错误</w:t>
      </w:r>
      <w:r>
        <w:rPr>
          <w:rFonts w:eastAsia="Galdeano" w:hint="eastAsia"/>
          <w:color w:val="222222"/>
          <w:sz w:val="23"/>
        </w:rPr>
        <w:t xml:space="preserve"> </w:t>
      </w:r>
      <w:r>
        <w:rPr>
          <w:rFonts w:eastAsia="Galdeano" w:hint="eastAsia"/>
          <w:color w:val="222222"/>
          <w:sz w:val="23"/>
        </w:rPr>
        <w:t>灵场并非不灭</w:t>
      </w:r>
      <w:r>
        <w:rPr>
          <w:rFonts w:eastAsia="Galdeano" w:hint="eastAsia"/>
          <w:color w:val="222222"/>
          <w:sz w:val="23"/>
        </w:rPr>
        <w:t xml:space="preserve"> </w:t>
      </w:r>
      <w:r>
        <w:rPr>
          <w:rFonts w:eastAsia="Galdeano" w:hint="eastAsia"/>
          <w:color w:val="222222"/>
          <w:sz w:val="23"/>
        </w:rPr>
        <w:t>灭也看以看做宏平衡中的一个附属面向</w:t>
      </w:r>
      <w:r>
        <w:rPr>
          <w:rFonts w:eastAsia="微软雅黑" w:hint="eastAsia"/>
          <w:color w:val="494949"/>
        </w:rPr>
        <w:br/>
      </w:r>
      <w:r>
        <w:rPr>
          <w:rFonts w:ascii="Galdeano" w:eastAsia="微软雅黑" w:hAnsi="Galdeano" w:cs="Galdeano" w:hint="eastAsia"/>
          <w:color w:val="222222"/>
          <w:sz w:val="23"/>
        </w:rPr>
        <w:t xml:space="preserve">4002 </w:t>
      </w:r>
      <w:r>
        <w:rPr>
          <w:rFonts w:eastAsia="Galdeano" w:hint="eastAsia"/>
          <w:color w:val="222222"/>
          <w:sz w:val="23"/>
        </w:rPr>
        <w:t>水晶结构只是让加速了周边灵场的流动速度</w:t>
      </w:r>
      <w:r>
        <w:rPr>
          <w:rFonts w:eastAsia="微软雅黑" w:hint="eastAsia"/>
          <w:color w:val="494949"/>
        </w:rPr>
        <w:br/>
      </w:r>
      <w:r>
        <w:rPr>
          <w:rFonts w:ascii="Galdeano" w:eastAsia="微软雅黑" w:hAnsi="Galdeano" w:cs="Galdeano" w:hint="eastAsia"/>
          <w:color w:val="222222"/>
          <w:sz w:val="23"/>
        </w:rPr>
        <w:t>4012</w:t>
      </w:r>
      <w:r>
        <w:rPr>
          <w:rFonts w:eastAsia="微软雅黑" w:hint="eastAsia"/>
          <w:color w:val="494949"/>
        </w:rPr>
        <w:br/>
      </w:r>
      <w:r>
        <w:rPr>
          <w:rFonts w:ascii="Galdeano" w:eastAsia="微软雅黑" w:hAnsi="Galdeano" w:cs="Galdeano" w:hint="eastAsia"/>
          <w:color w:val="222222"/>
          <w:sz w:val="23"/>
        </w:rPr>
        <w:t xml:space="preserve">1 </w:t>
      </w:r>
      <w:r>
        <w:rPr>
          <w:rFonts w:eastAsia="Galdeano" w:hint="eastAsia"/>
          <w:color w:val="222222"/>
          <w:sz w:val="23"/>
        </w:rPr>
        <w:t>不能</w:t>
      </w:r>
      <w:r>
        <w:rPr>
          <w:rFonts w:eastAsia="微软雅黑" w:hint="eastAsia"/>
          <w:color w:val="494949"/>
        </w:rPr>
        <w:br/>
      </w:r>
      <w:r>
        <w:rPr>
          <w:rFonts w:ascii="Galdeano" w:eastAsia="微软雅黑" w:hAnsi="Galdeano" w:cs="Galdeano" w:hint="eastAsia"/>
          <w:color w:val="222222"/>
          <w:sz w:val="23"/>
        </w:rPr>
        <w:t xml:space="preserve">2 </w:t>
      </w:r>
      <w:r>
        <w:rPr>
          <w:rFonts w:eastAsia="Galdeano" w:hint="eastAsia"/>
          <w:color w:val="222222"/>
          <w:sz w:val="23"/>
        </w:rPr>
        <w:t>脱离人类社会潜意识复合体只要离开大气层就可以了</w:t>
      </w:r>
      <w:r>
        <w:rPr>
          <w:rFonts w:eastAsia="微软雅黑" w:hint="eastAsia"/>
          <w:color w:val="494949"/>
        </w:rPr>
        <w:br/>
      </w:r>
      <w:r>
        <w:rPr>
          <w:rFonts w:ascii="Galdeano" w:eastAsia="微软雅黑" w:hAnsi="Galdeano" w:cs="Galdeano" w:hint="eastAsia"/>
          <w:color w:val="222222"/>
          <w:sz w:val="23"/>
        </w:rPr>
        <w:t xml:space="preserve">4020 </w:t>
      </w:r>
      <w:r>
        <w:rPr>
          <w:rFonts w:eastAsia="Galdeano" w:hint="eastAsia"/>
          <w:color w:val="222222"/>
          <w:sz w:val="23"/>
        </w:rPr>
        <w:t>一部分和个人磁场与外界沟通有关</w:t>
      </w:r>
      <w:r>
        <w:rPr>
          <w:rFonts w:eastAsia="Galdeano" w:hint="eastAsia"/>
          <w:color w:val="222222"/>
          <w:sz w:val="23"/>
        </w:rPr>
        <w:t xml:space="preserve"> </w:t>
      </w:r>
      <w:r>
        <w:rPr>
          <w:rFonts w:eastAsia="Galdeano" w:hint="eastAsia"/>
          <w:color w:val="222222"/>
          <w:sz w:val="23"/>
        </w:rPr>
        <w:t>一部分因为人们因将对他人的信仰转化为对自己的信仰</w:t>
      </w:r>
      <w:r>
        <w:rPr>
          <w:rFonts w:eastAsia="Galdeano" w:hint="eastAsia"/>
          <w:color w:val="222222"/>
          <w:sz w:val="23"/>
        </w:rPr>
        <w:t xml:space="preserve"> </w:t>
      </w:r>
      <w:r>
        <w:rPr>
          <w:rFonts w:eastAsia="Galdeano" w:hint="eastAsia"/>
          <w:color w:val="222222"/>
          <w:sz w:val="23"/>
        </w:rPr>
        <w:t>自己对自己产生的信仰向心力</w:t>
      </w:r>
      <w:r>
        <w:rPr>
          <w:rFonts w:eastAsia="Galdeano" w:hint="eastAsia"/>
          <w:color w:val="222222"/>
          <w:sz w:val="23"/>
        </w:rPr>
        <w:t xml:space="preserve"> </w:t>
      </w:r>
      <w:r>
        <w:rPr>
          <w:rFonts w:eastAsia="Galdeano" w:hint="eastAsia"/>
          <w:color w:val="222222"/>
          <w:sz w:val="23"/>
        </w:rPr>
        <w:t>人类幼年体更会拥有这种能力</w:t>
      </w:r>
      <w:r>
        <w:rPr>
          <w:rFonts w:eastAsia="Galdeano" w:hint="eastAsia"/>
          <w:color w:val="222222"/>
          <w:sz w:val="23"/>
        </w:rPr>
        <w:t xml:space="preserve"> </w:t>
      </w:r>
      <w:r>
        <w:rPr>
          <w:rFonts w:eastAsia="Galdeano" w:hint="eastAsia"/>
          <w:color w:val="222222"/>
          <w:sz w:val="23"/>
        </w:rPr>
        <w:t>因为人类幼年体总是更唯我中心</w:t>
      </w:r>
      <w:r>
        <w:rPr>
          <w:rFonts w:eastAsia="微软雅黑" w:hint="eastAsia"/>
          <w:color w:val="494949"/>
        </w:rPr>
        <w:br/>
      </w:r>
      <w:r>
        <w:rPr>
          <w:rFonts w:ascii="Galdeano" w:eastAsia="微软雅黑" w:hAnsi="Galdeano" w:cs="Galdeano" w:hint="eastAsia"/>
          <w:color w:val="222222"/>
          <w:sz w:val="23"/>
        </w:rPr>
        <w:t xml:space="preserve">4025 </w:t>
      </w:r>
      <w:r>
        <w:rPr>
          <w:rFonts w:eastAsia="Galdeano" w:hint="eastAsia"/>
          <w:color w:val="222222"/>
          <w:sz w:val="23"/>
        </w:rPr>
        <w:t>理论可以这样理解</w:t>
      </w:r>
      <w:r>
        <w:rPr>
          <w:rFonts w:eastAsia="微软雅黑" w:hint="eastAsia"/>
          <w:color w:val="494949"/>
        </w:rPr>
        <w:br/>
      </w:r>
      <w:r>
        <w:rPr>
          <w:rFonts w:ascii="Galdeano" w:eastAsia="微软雅黑" w:hAnsi="Galdeano" w:cs="Galdeano" w:hint="eastAsia"/>
          <w:color w:val="222222"/>
          <w:sz w:val="23"/>
        </w:rPr>
        <w:t xml:space="preserve">4025 </w:t>
      </w:r>
      <w:r>
        <w:rPr>
          <w:rFonts w:eastAsia="Galdeano" w:hint="eastAsia"/>
          <w:color w:val="222222"/>
          <w:sz w:val="23"/>
        </w:rPr>
        <w:t>只是觉知</w:t>
      </w:r>
      <w:r>
        <w:rPr>
          <w:rFonts w:eastAsia="Galdeano" w:hint="eastAsia"/>
          <w:color w:val="222222"/>
          <w:sz w:val="23"/>
        </w:rPr>
        <w:t xml:space="preserve"> </w:t>
      </w:r>
      <w:r>
        <w:rPr>
          <w:rFonts w:eastAsia="Galdeano" w:hint="eastAsia"/>
          <w:color w:val="222222"/>
          <w:sz w:val="23"/>
        </w:rPr>
        <w:t>在之中去寻找我的存在感</w:t>
      </w:r>
      <w:r>
        <w:rPr>
          <w:rFonts w:eastAsia="微软雅黑" w:hint="eastAsia"/>
          <w:color w:val="494949"/>
        </w:rPr>
        <w:br/>
      </w:r>
      <w:r>
        <w:rPr>
          <w:rFonts w:ascii="Galdeano" w:eastAsia="微软雅黑" w:hAnsi="Galdeano" w:cs="Galdeano" w:hint="eastAsia"/>
          <w:color w:val="222222"/>
          <w:sz w:val="23"/>
        </w:rPr>
        <w:t xml:space="preserve">4033 </w:t>
      </w:r>
      <w:r>
        <w:rPr>
          <w:rFonts w:eastAsia="Galdeano" w:hint="eastAsia"/>
          <w:color w:val="222222"/>
          <w:sz w:val="23"/>
        </w:rPr>
        <w:t>非也</w:t>
      </w:r>
      <w:r>
        <w:rPr>
          <w:rFonts w:eastAsia="Galdeano" w:hint="eastAsia"/>
          <w:color w:val="222222"/>
          <w:sz w:val="23"/>
        </w:rPr>
        <w:t xml:space="preserve"> </w:t>
      </w:r>
      <w:r>
        <w:rPr>
          <w:rFonts w:eastAsia="Galdeano" w:hint="eastAsia"/>
          <w:color w:val="222222"/>
          <w:sz w:val="23"/>
        </w:rPr>
        <w:t>幕后人与这个无关</w:t>
      </w:r>
      <w:r>
        <w:rPr>
          <w:rFonts w:eastAsia="Galdeano" w:hint="eastAsia"/>
          <w:color w:val="222222"/>
          <w:sz w:val="23"/>
        </w:rPr>
        <w:t xml:space="preserve"> </w:t>
      </w:r>
      <w:r>
        <w:rPr>
          <w:rFonts w:eastAsia="Galdeano" w:hint="eastAsia"/>
          <w:color w:val="222222"/>
          <w:sz w:val="23"/>
        </w:rPr>
        <w:t>也没有某个神曲酝酿世界</w:t>
      </w:r>
      <w:r>
        <w:rPr>
          <w:rFonts w:eastAsia="Galdeano" w:hint="eastAsia"/>
          <w:color w:val="222222"/>
          <w:sz w:val="23"/>
        </w:rPr>
        <w:t xml:space="preserve"> </w:t>
      </w:r>
      <w:r>
        <w:rPr>
          <w:rFonts w:eastAsia="Galdeano" w:hint="eastAsia"/>
          <w:color w:val="222222"/>
          <w:sz w:val="23"/>
        </w:rPr>
        <w:t>陷入了人类二元化的理论之中</w:t>
      </w:r>
      <w:r>
        <w:rPr>
          <w:rFonts w:eastAsia="微软雅黑" w:hint="eastAsia"/>
          <w:color w:val="494949"/>
        </w:rPr>
        <w:br/>
      </w:r>
      <w:r>
        <w:rPr>
          <w:rFonts w:ascii="Galdeano" w:eastAsia="微软雅黑" w:hAnsi="Galdeano" w:cs="Galdeano" w:hint="eastAsia"/>
          <w:color w:val="222222"/>
          <w:sz w:val="23"/>
        </w:rPr>
        <w:t>4035</w:t>
      </w:r>
      <w:r>
        <w:rPr>
          <w:rFonts w:eastAsia="微软雅黑" w:hint="eastAsia"/>
          <w:color w:val="494949"/>
        </w:rPr>
        <w:br/>
      </w:r>
      <w:r>
        <w:rPr>
          <w:rFonts w:ascii="Galdeano" w:eastAsia="微软雅黑" w:hAnsi="Galdeano" w:cs="Galdeano" w:hint="eastAsia"/>
          <w:color w:val="222222"/>
          <w:sz w:val="23"/>
        </w:rPr>
        <w:t xml:space="preserve">1 </w:t>
      </w:r>
      <w:r>
        <w:rPr>
          <w:rFonts w:eastAsia="Galdeano" w:hint="eastAsia"/>
          <w:color w:val="222222"/>
          <w:sz w:val="23"/>
        </w:rPr>
        <w:t>改变时</w:t>
      </w:r>
      <w:r>
        <w:rPr>
          <w:rFonts w:eastAsia="Galdeano" w:hint="eastAsia"/>
          <w:color w:val="222222"/>
          <w:sz w:val="23"/>
        </w:rPr>
        <w:t xml:space="preserve"> </w:t>
      </w:r>
      <w:r>
        <w:rPr>
          <w:rFonts w:eastAsia="Galdeano" w:hint="eastAsia"/>
          <w:color w:val="222222"/>
          <w:sz w:val="23"/>
        </w:rPr>
        <w:t>就会知道</w:t>
      </w:r>
      <w:r>
        <w:rPr>
          <w:rFonts w:eastAsia="微软雅黑" w:hint="eastAsia"/>
          <w:color w:val="494949"/>
        </w:rPr>
        <w:br/>
      </w:r>
      <w:r>
        <w:rPr>
          <w:rFonts w:ascii="Galdeano" w:eastAsia="微软雅黑" w:hAnsi="Galdeano" w:cs="Galdeano" w:hint="eastAsia"/>
          <w:color w:val="222222"/>
          <w:sz w:val="23"/>
        </w:rPr>
        <w:t xml:space="preserve">2 </w:t>
      </w:r>
      <w:r>
        <w:rPr>
          <w:rFonts w:eastAsia="Galdeano" w:hint="eastAsia"/>
          <w:color w:val="222222"/>
          <w:sz w:val="23"/>
        </w:rPr>
        <w:t>检测</w:t>
      </w:r>
      <w:r>
        <w:rPr>
          <w:rFonts w:eastAsia="Galdeano" w:hint="eastAsia"/>
          <w:color w:val="222222"/>
          <w:sz w:val="23"/>
        </w:rPr>
        <w:t xml:space="preserve"> </w:t>
      </w:r>
      <w:r>
        <w:rPr>
          <w:rFonts w:eastAsia="Galdeano" w:hint="eastAsia"/>
          <w:color w:val="222222"/>
          <w:sz w:val="23"/>
        </w:rPr>
        <w:t>直到任务结束</w:t>
      </w:r>
      <w:r>
        <w:rPr>
          <w:rFonts w:eastAsia="Galdeano" w:hint="eastAsia"/>
          <w:color w:val="222222"/>
          <w:sz w:val="23"/>
        </w:rPr>
        <w:t xml:space="preserve"> </w:t>
      </w:r>
      <w:r>
        <w:rPr>
          <w:rFonts w:eastAsia="Galdeano" w:hint="eastAsia"/>
          <w:color w:val="222222"/>
          <w:sz w:val="23"/>
        </w:rPr>
        <w:t>信仰力</w:t>
      </w:r>
      <w:r>
        <w:rPr>
          <w:rFonts w:eastAsia="Galdeano" w:hint="eastAsia"/>
          <w:color w:val="222222"/>
          <w:sz w:val="23"/>
        </w:rPr>
        <w:t xml:space="preserve"> </w:t>
      </w:r>
      <w:r>
        <w:rPr>
          <w:rFonts w:eastAsia="Galdeano" w:hint="eastAsia"/>
          <w:color w:val="222222"/>
          <w:sz w:val="23"/>
        </w:rPr>
        <w:t>对</w:t>
      </w:r>
      <w:r>
        <w:rPr>
          <w:rFonts w:ascii="Galdeano" w:eastAsia="微软雅黑" w:hAnsi="Galdeano" w:cs="Galdeano" w:hint="eastAsia"/>
          <w:color w:val="222222"/>
          <w:sz w:val="23"/>
        </w:rPr>
        <w:t>70</w:t>
      </w:r>
      <w:r>
        <w:rPr>
          <w:rFonts w:eastAsia="Galdeano" w:hint="eastAsia"/>
          <w:color w:val="222222"/>
          <w:sz w:val="23"/>
        </w:rPr>
        <w:t>玄度文明没有意义</w:t>
      </w:r>
      <w:r>
        <w:rPr>
          <w:rFonts w:eastAsia="微软雅黑" w:hint="eastAsia"/>
          <w:color w:val="494949"/>
        </w:rPr>
        <w:br/>
      </w:r>
      <w:r>
        <w:rPr>
          <w:rFonts w:ascii="Galdeano" w:eastAsia="微软雅黑" w:hAnsi="Galdeano" w:cs="Galdeano" w:hint="eastAsia"/>
          <w:color w:val="222222"/>
          <w:sz w:val="23"/>
        </w:rPr>
        <w:t xml:space="preserve">3 </w:t>
      </w:r>
      <w:r>
        <w:rPr>
          <w:rFonts w:eastAsia="Galdeano" w:hint="eastAsia"/>
          <w:color w:val="222222"/>
          <w:sz w:val="23"/>
        </w:rPr>
        <w:t>翻天覆地的变化</w:t>
      </w:r>
      <w:r>
        <w:rPr>
          <w:rFonts w:eastAsia="微软雅黑" w:hint="eastAsia"/>
          <w:color w:val="494949"/>
        </w:rPr>
        <w:br/>
      </w:r>
      <w:r>
        <w:rPr>
          <w:rFonts w:ascii="Galdeano" w:eastAsia="微软雅黑" w:hAnsi="Galdeano" w:cs="Galdeano" w:hint="eastAsia"/>
          <w:color w:val="222222"/>
          <w:sz w:val="23"/>
        </w:rPr>
        <w:t xml:space="preserve">5 </w:t>
      </w:r>
      <w:r>
        <w:rPr>
          <w:rFonts w:eastAsia="Galdeano" w:hint="eastAsia"/>
          <w:color w:val="222222"/>
          <w:sz w:val="23"/>
        </w:rPr>
        <w:t>气</w:t>
      </w:r>
      <w:r>
        <w:rPr>
          <w:rFonts w:eastAsia="Galdeano" w:hint="eastAsia"/>
          <w:color w:val="222222"/>
          <w:sz w:val="23"/>
        </w:rPr>
        <w:t xml:space="preserve"> </w:t>
      </w:r>
      <w:r>
        <w:rPr>
          <w:rFonts w:eastAsia="Galdeano" w:hint="eastAsia"/>
          <w:color w:val="222222"/>
          <w:sz w:val="23"/>
        </w:rPr>
        <w:t>是灵场中运动的能量</w:t>
      </w:r>
      <w:r>
        <w:rPr>
          <w:rFonts w:eastAsia="Galdeano" w:hint="eastAsia"/>
          <w:color w:val="222222"/>
          <w:sz w:val="23"/>
        </w:rPr>
        <w:t xml:space="preserve"> </w:t>
      </w:r>
      <w:r>
        <w:rPr>
          <w:rFonts w:eastAsia="Galdeano" w:hint="eastAsia"/>
          <w:color w:val="222222"/>
          <w:sz w:val="23"/>
        </w:rPr>
        <w:t>是一种细微的物质</w:t>
      </w:r>
      <w:r>
        <w:rPr>
          <w:rFonts w:eastAsia="Galdeano" w:hint="eastAsia"/>
          <w:color w:val="222222"/>
          <w:sz w:val="23"/>
        </w:rPr>
        <w:t xml:space="preserve"> </w:t>
      </w:r>
      <w:r>
        <w:rPr>
          <w:rFonts w:eastAsia="Galdeano" w:hint="eastAsia"/>
          <w:color w:val="222222"/>
          <w:sz w:val="23"/>
        </w:rPr>
        <w:t>意识可以直接作用的物质</w:t>
      </w:r>
      <w:r>
        <w:rPr>
          <w:rFonts w:eastAsia="微软雅黑" w:hint="eastAsia"/>
          <w:color w:val="494949"/>
        </w:rPr>
        <w:br/>
      </w:r>
      <w:r>
        <w:rPr>
          <w:rFonts w:ascii="Galdeano" w:eastAsia="微软雅黑" w:hAnsi="Galdeano" w:cs="Galdeano" w:hint="eastAsia"/>
          <w:color w:val="222222"/>
          <w:sz w:val="23"/>
        </w:rPr>
        <w:t xml:space="preserve">4037 </w:t>
      </w:r>
      <w:r>
        <w:rPr>
          <w:rFonts w:eastAsia="Galdeano" w:hint="eastAsia"/>
          <w:color w:val="222222"/>
          <w:sz w:val="23"/>
        </w:rPr>
        <w:t>不要在金字塔下面</w:t>
      </w:r>
      <w:r>
        <w:rPr>
          <w:rFonts w:eastAsia="Galdeano" w:hint="eastAsia"/>
          <w:color w:val="222222"/>
          <w:sz w:val="23"/>
        </w:rPr>
        <w:t xml:space="preserve"> </w:t>
      </w:r>
      <w:r>
        <w:rPr>
          <w:rFonts w:eastAsia="Galdeano" w:hint="eastAsia"/>
          <w:color w:val="222222"/>
          <w:sz w:val="23"/>
        </w:rPr>
        <w:t>否则能量会被吸收</w:t>
      </w:r>
      <w:r>
        <w:rPr>
          <w:rFonts w:eastAsia="Galdeano" w:hint="eastAsia"/>
          <w:color w:val="222222"/>
          <w:sz w:val="23"/>
        </w:rPr>
        <w:t xml:space="preserve"> </w:t>
      </w:r>
      <w:r>
        <w:rPr>
          <w:rFonts w:eastAsia="Galdeano" w:hint="eastAsia"/>
          <w:color w:val="222222"/>
          <w:sz w:val="23"/>
        </w:rPr>
        <w:t>不要在金字塔上面</w:t>
      </w:r>
      <w:r>
        <w:rPr>
          <w:rFonts w:eastAsia="Galdeano" w:hint="eastAsia"/>
          <w:color w:val="222222"/>
          <w:sz w:val="23"/>
        </w:rPr>
        <w:t xml:space="preserve"> </w:t>
      </w:r>
      <w:r>
        <w:rPr>
          <w:rFonts w:eastAsia="Galdeano" w:hint="eastAsia"/>
          <w:color w:val="222222"/>
          <w:sz w:val="23"/>
        </w:rPr>
        <w:t>否则会被能量贯穿</w:t>
      </w:r>
      <w:r>
        <w:rPr>
          <w:rFonts w:eastAsia="Galdeano" w:hint="eastAsia"/>
          <w:color w:val="222222"/>
          <w:sz w:val="23"/>
        </w:rPr>
        <w:t xml:space="preserve"> </w:t>
      </w:r>
      <w:r>
        <w:rPr>
          <w:rFonts w:eastAsia="Galdeano" w:hint="eastAsia"/>
          <w:color w:val="222222"/>
          <w:sz w:val="23"/>
        </w:rPr>
        <w:t>合适的位置是金字塔正中心</w:t>
      </w:r>
      <w:r>
        <w:rPr>
          <w:rFonts w:eastAsia="Galdeano" w:hint="eastAsia"/>
          <w:color w:val="222222"/>
          <w:sz w:val="23"/>
        </w:rPr>
        <w:t xml:space="preserve"> </w:t>
      </w:r>
      <w:r>
        <w:rPr>
          <w:rFonts w:eastAsia="Galdeano" w:hint="eastAsia"/>
          <w:color w:val="222222"/>
          <w:sz w:val="23"/>
        </w:rPr>
        <w:t>参考你们星球上的金字塔即可</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r>
        <w:rPr>
          <w:rFonts w:ascii="Galdeano" w:eastAsia="微软雅黑" w:hAnsi="Galdeano" w:cs="Galdeano" w:hint="eastAsia"/>
          <w:color w:val="222222"/>
        </w:rPr>
        <w:t xml:space="preserve">4044 </w:t>
      </w:r>
      <w:r>
        <w:rPr>
          <w:rFonts w:eastAsia="Galdeano" w:hint="eastAsia"/>
          <w:color w:val="222222"/>
        </w:rPr>
        <w:t>享受恐惧</w:t>
      </w:r>
      <w:r>
        <w:rPr>
          <w:rFonts w:eastAsia="微软雅黑" w:hint="eastAsia"/>
          <w:color w:val="494949"/>
        </w:rPr>
        <w:br/>
      </w:r>
      <w:r>
        <w:rPr>
          <w:rFonts w:ascii="Galdeano" w:eastAsia="微软雅黑" w:hAnsi="Galdeano" w:cs="Galdeano" w:hint="eastAsia"/>
          <w:color w:val="222222"/>
        </w:rPr>
        <w:t xml:space="preserve">4047 </w:t>
      </w:r>
      <w:r>
        <w:rPr>
          <w:rFonts w:eastAsia="Galdeano" w:hint="eastAsia"/>
          <w:color w:val="222222"/>
        </w:rPr>
        <w:t>恒星只是让玄的表现状态更为接近本质</w:t>
      </w:r>
      <w:r>
        <w:rPr>
          <w:rFonts w:eastAsia="微软雅黑" w:hint="eastAsia"/>
          <w:color w:val="494949"/>
        </w:rPr>
        <w:br/>
      </w:r>
      <w:r>
        <w:rPr>
          <w:rFonts w:ascii="Galdeano" w:eastAsia="微软雅黑" w:hAnsi="Galdeano" w:cs="Galdeano" w:hint="eastAsia"/>
          <w:color w:val="222222"/>
        </w:rPr>
        <w:t xml:space="preserve">4050 </w:t>
      </w:r>
      <w:r>
        <w:rPr>
          <w:rFonts w:eastAsia="Galdeano" w:hint="eastAsia"/>
          <w:color w:val="222222"/>
        </w:rPr>
        <w:t>和生前灵场强度有关</w:t>
      </w:r>
      <w:r>
        <w:rPr>
          <w:rFonts w:eastAsia="Galdeano" w:hint="eastAsia"/>
          <w:color w:val="222222"/>
        </w:rPr>
        <w:t xml:space="preserve"> </w:t>
      </w:r>
      <w:r>
        <w:rPr>
          <w:rFonts w:eastAsia="Galdeano" w:hint="eastAsia"/>
          <w:color w:val="222222"/>
        </w:rPr>
        <w:t>和死亡时身处地理位置是否在强磁环境中有关</w:t>
      </w:r>
      <w:r>
        <w:rPr>
          <w:rFonts w:eastAsia="Galdeano" w:hint="eastAsia"/>
          <w:color w:val="222222"/>
        </w:rPr>
        <w:t xml:space="preserve"> </w:t>
      </w:r>
      <w:r>
        <w:rPr>
          <w:rFonts w:eastAsia="Galdeano" w:hint="eastAsia"/>
          <w:color w:val="222222"/>
        </w:rPr>
        <w:t>用人类的知识来说</w:t>
      </w:r>
      <w:r>
        <w:rPr>
          <w:rFonts w:eastAsia="Galdeano" w:hint="eastAsia"/>
          <w:color w:val="222222"/>
        </w:rPr>
        <w:t xml:space="preserve"> </w:t>
      </w:r>
      <w:r>
        <w:rPr>
          <w:rFonts w:eastAsia="Galdeano" w:hint="eastAsia"/>
          <w:color w:val="222222"/>
        </w:rPr>
        <w:t>最好的风水宝地</w:t>
      </w:r>
      <w:r>
        <w:rPr>
          <w:rFonts w:eastAsia="Galdeano" w:hint="eastAsia"/>
          <w:color w:val="222222"/>
        </w:rPr>
        <w:t xml:space="preserve"> </w:t>
      </w:r>
      <w:r>
        <w:rPr>
          <w:rFonts w:eastAsia="Galdeano" w:hint="eastAsia"/>
          <w:color w:val="222222"/>
        </w:rPr>
        <w:t>在加上适当的时机与气候条件</w:t>
      </w:r>
      <w:r>
        <w:rPr>
          <w:rFonts w:eastAsia="Galdeano" w:hint="eastAsia"/>
          <w:color w:val="222222"/>
        </w:rPr>
        <w:t xml:space="preserve"> </w:t>
      </w:r>
      <w:r>
        <w:rPr>
          <w:rFonts w:eastAsia="Galdeano" w:hint="eastAsia"/>
          <w:color w:val="222222"/>
        </w:rPr>
        <w:t>死后灵场意识清晰</w:t>
      </w:r>
      <w:r>
        <w:rPr>
          <w:rFonts w:eastAsia="Galdeano" w:hint="eastAsia"/>
          <w:color w:val="222222"/>
        </w:rPr>
        <w:t xml:space="preserve"> </w:t>
      </w:r>
      <w:r>
        <w:rPr>
          <w:rFonts w:eastAsia="Galdeano" w:hint="eastAsia"/>
          <w:color w:val="222222"/>
        </w:rPr>
        <w:t>如果这是身边有临盆孕妇</w:t>
      </w:r>
      <w:r>
        <w:rPr>
          <w:rFonts w:eastAsia="Galdeano" w:hint="eastAsia"/>
          <w:color w:val="222222"/>
        </w:rPr>
        <w:t xml:space="preserve"> </w:t>
      </w:r>
      <w:r>
        <w:rPr>
          <w:rFonts w:eastAsia="Galdeano" w:hint="eastAsia"/>
          <w:color w:val="222222"/>
        </w:rPr>
        <w:t>直接占据婴儿身体</w:t>
      </w:r>
      <w:r>
        <w:rPr>
          <w:rFonts w:eastAsia="Galdeano" w:hint="eastAsia"/>
          <w:color w:val="222222"/>
        </w:rPr>
        <w:t xml:space="preserve"> </w:t>
      </w:r>
      <w:r>
        <w:rPr>
          <w:rFonts w:eastAsia="Galdeano" w:hint="eastAsia"/>
          <w:color w:val="222222"/>
        </w:rPr>
        <w:t>再次出生</w:t>
      </w:r>
      <w:r>
        <w:rPr>
          <w:rFonts w:eastAsia="Galdeano" w:hint="eastAsia"/>
          <w:color w:val="222222"/>
        </w:rPr>
        <w:t xml:space="preserve"> </w:t>
      </w:r>
      <w:r>
        <w:rPr>
          <w:rFonts w:eastAsia="Galdeano" w:hint="eastAsia"/>
          <w:color w:val="222222"/>
        </w:rPr>
        <w:t>还能保留前世记忆</w:t>
      </w:r>
      <w:r>
        <w:rPr>
          <w:rFonts w:eastAsia="微软雅黑" w:hint="eastAsia"/>
          <w:color w:val="494949"/>
        </w:rPr>
        <w:br/>
      </w:r>
      <w:r>
        <w:rPr>
          <w:rFonts w:ascii="Galdeano" w:eastAsia="微软雅黑" w:hAnsi="Galdeano" w:cs="Galdeano" w:hint="eastAsia"/>
          <w:color w:val="222222"/>
        </w:rPr>
        <w:t xml:space="preserve">4051 </w:t>
      </w:r>
      <w:r>
        <w:rPr>
          <w:rFonts w:eastAsia="Galdeano" w:hint="eastAsia"/>
          <w:color w:val="222222"/>
        </w:rPr>
        <w:t>并非进化只是可以无限展开</w:t>
      </w:r>
      <w:r>
        <w:rPr>
          <w:rFonts w:eastAsia="微软雅黑" w:hint="eastAsia"/>
          <w:color w:val="494949"/>
        </w:rPr>
        <w:br/>
      </w:r>
      <w:r>
        <w:rPr>
          <w:rFonts w:ascii="Galdeano" w:eastAsia="微软雅黑" w:hAnsi="Galdeano" w:cs="Galdeano" w:hint="eastAsia"/>
          <w:color w:val="222222"/>
        </w:rPr>
        <w:t>4068 30</w:t>
      </w:r>
      <w:r>
        <w:rPr>
          <w:rFonts w:eastAsia="Galdeano" w:hint="eastAsia"/>
          <w:color w:val="222222"/>
        </w:rPr>
        <w:t>玄度以下的入侵</w:t>
      </w:r>
      <w:r>
        <w:rPr>
          <w:rFonts w:eastAsia="Galdeano" w:hint="eastAsia"/>
          <w:color w:val="222222"/>
        </w:rPr>
        <w:t xml:space="preserve"> </w:t>
      </w:r>
      <w:r>
        <w:rPr>
          <w:rFonts w:eastAsia="Galdeano" w:hint="eastAsia"/>
          <w:color w:val="222222"/>
        </w:rPr>
        <w:t>会将一个世界变成诺露的种植园</w:t>
      </w:r>
      <w:r>
        <w:rPr>
          <w:rFonts w:eastAsia="微软雅黑" w:hint="eastAsia"/>
          <w:color w:val="494949"/>
        </w:rPr>
        <w:br/>
      </w:r>
      <w:r>
        <w:rPr>
          <w:rFonts w:ascii="Galdeano" w:eastAsia="微软雅黑" w:hAnsi="Galdeano" w:cs="Galdeano" w:hint="eastAsia"/>
          <w:color w:val="222222"/>
        </w:rPr>
        <w:t xml:space="preserve">4070 </w:t>
      </w:r>
      <w:r>
        <w:rPr>
          <w:rFonts w:eastAsia="Galdeano" w:hint="eastAsia"/>
          <w:color w:val="222222"/>
        </w:rPr>
        <w:t>灵场</w:t>
      </w:r>
      <w:r>
        <w:rPr>
          <w:rFonts w:eastAsia="Galdeano" w:hint="eastAsia"/>
          <w:color w:val="222222"/>
        </w:rPr>
        <w:t xml:space="preserve"> </w:t>
      </w:r>
      <w:r>
        <w:rPr>
          <w:rFonts w:eastAsia="Galdeano" w:hint="eastAsia"/>
          <w:color w:val="222222"/>
        </w:rPr>
        <w:t>气血的流通</w:t>
      </w:r>
      <w:r>
        <w:rPr>
          <w:rFonts w:eastAsia="Galdeano" w:hint="eastAsia"/>
          <w:color w:val="222222"/>
        </w:rPr>
        <w:t xml:space="preserve"> </w:t>
      </w:r>
      <w:r>
        <w:rPr>
          <w:rFonts w:eastAsia="Galdeano" w:hint="eastAsia"/>
          <w:color w:val="222222"/>
        </w:rPr>
        <w:t>参考你们的中医理论</w:t>
      </w:r>
      <w:r>
        <w:rPr>
          <w:rFonts w:eastAsia="微软雅黑" w:hint="eastAsia"/>
          <w:color w:val="494949"/>
        </w:rPr>
        <w:br/>
      </w:r>
      <w:r>
        <w:rPr>
          <w:rFonts w:ascii="Galdeano" w:eastAsia="微软雅黑" w:hAnsi="Galdeano" w:cs="Galdeano" w:hint="eastAsia"/>
          <w:color w:val="222222"/>
        </w:rPr>
        <w:t xml:space="preserve">4075 </w:t>
      </w:r>
      <w:r>
        <w:rPr>
          <w:rFonts w:eastAsia="Galdeano" w:hint="eastAsia"/>
          <w:color w:val="222222"/>
        </w:rPr>
        <w:t>灵场如同肉体</w:t>
      </w:r>
      <w:r>
        <w:rPr>
          <w:rFonts w:eastAsia="Galdeano" w:hint="eastAsia"/>
          <w:color w:val="222222"/>
        </w:rPr>
        <w:t xml:space="preserve"> </w:t>
      </w:r>
      <w:r>
        <w:rPr>
          <w:rFonts w:eastAsia="Galdeano" w:hint="eastAsia"/>
          <w:color w:val="222222"/>
        </w:rPr>
        <w:t>一种更细微的载体</w:t>
      </w:r>
      <w:r>
        <w:rPr>
          <w:rFonts w:eastAsia="Galdeano" w:hint="eastAsia"/>
          <w:color w:val="222222"/>
        </w:rPr>
        <w:t xml:space="preserve"> </w:t>
      </w:r>
      <w:r>
        <w:rPr>
          <w:rFonts w:eastAsia="Galdeano" w:hint="eastAsia"/>
          <w:color w:val="222222"/>
        </w:rPr>
        <w:t>可以在之上运作你的意识</w:t>
      </w:r>
      <w:r>
        <w:rPr>
          <w:rFonts w:eastAsia="微软雅黑" w:hint="eastAsia"/>
          <w:color w:val="494949"/>
        </w:rPr>
        <w:br/>
      </w:r>
      <w:r>
        <w:rPr>
          <w:rFonts w:ascii="Galdeano" w:eastAsia="微软雅黑" w:hAnsi="Galdeano" w:cs="Galdeano" w:hint="eastAsia"/>
          <w:color w:val="222222"/>
        </w:rPr>
        <w:t xml:space="preserve">4087 </w:t>
      </w:r>
      <w:r>
        <w:rPr>
          <w:rFonts w:eastAsia="Galdeano" w:hint="eastAsia"/>
          <w:color w:val="222222"/>
        </w:rPr>
        <w:t>物质大脑根据</w:t>
      </w:r>
      <w:r>
        <w:rPr>
          <w:rFonts w:eastAsia="Galdeano" w:hint="eastAsia"/>
          <w:color w:val="222222"/>
        </w:rPr>
        <w:t xml:space="preserve"> </w:t>
      </w:r>
      <w:r>
        <w:rPr>
          <w:rFonts w:eastAsia="Galdeano" w:hint="eastAsia"/>
          <w:color w:val="222222"/>
        </w:rPr>
        <w:t>你过去看到的</w:t>
      </w:r>
      <w:r>
        <w:rPr>
          <w:rFonts w:eastAsia="Galdeano" w:hint="eastAsia"/>
          <w:color w:val="222222"/>
        </w:rPr>
        <w:t xml:space="preserve"> </w:t>
      </w:r>
      <w:r>
        <w:rPr>
          <w:rFonts w:eastAsia="Galdeano" w:hint="eastAsia"/>
          <w:color w:val="222222"/>
        </w:rPr>
        <w:t>经历的</w:t>
      </w:r>
      <w:r>
        <w:rPr>
          <w:rFonts w:eastAsia="Galdeano" w:hint="eastAsia"/>
          <w:color w:val="222222"/>
        </w:rPr>
        <w:t xml:space="preserve"> </w:t>
      </w:r>
      <w:r>
        <w:rPr>
          <w:rFonts w:eastAsia="Galdeano" w:hint="eastAsia"/>
          <w:color w:val="222222"/>
        </w:rPr>
        <w:t>整理得出各种选择和想法</w:t>
      </w:r>
      <w:r>
        <w:rPr>
          <w:rFonts w:eastAsia="Galdeano" w:hint="eastAsia"/>
          <w:color w:val="222222"/>
        </w:rPr>
        <w:t xml:space="preserve"> </w:t>
      </w:r>
      <w:r>
        <w:rPr>
          <w:rFonts w:eastAsia="Galdeano" w:hint="eastAsia"/>
          <w:color w:val="222222"/>
        </w:rPr>
        <w:t>这是物质层面的基础</w:t>
      </w:r>
      <w:r>
        <w:rPr>
          <w:rFonts w:eastAsia="Galdeano" w:hint="eastAsia"/>
          <w:color w:val="222222"/>
        </w:rPr>
        <w:t xml:space="preserve"> </w:t>
      </w:r>
      <w:r>
        <w:rPr>
          <w:rFonts w:eastAsia="Galdeano" w:hint="eastAsia"/>
          <w:color w:val="222222"/>
        </w:rPr>
        <w:t>想法只是大脑神经元运动产生的有规则的神经元化学反应和电信号</w:t>
      </w:r>
      <w:r>
        <w:rPr>
          <w:rFonts w:eastAsia="Galdeano" w:hint="eastAsia"/>
          <w:color w:val="222222"/>
        </w:rPr>
        <w:t xml:space="preserve"> </w:t>
      </w:r>
      <w:r>
        <w:rPr>
          <w:rFonts w:eastAsia="Galdeano" w:hint="eastAsia"/>
          <w:color w:val="222222"/>
        </w:rPr>
        <w:t>这会产生一个你们尚未晓知的场</w:t>
      </w:r>
      <w:r>
        <w:rPr>
          <w:rFonts w:eastAsia="Galdeano" w:hint="eastAsia"/>
          <w:color w:val="222222"/>
        </w:rPr>
        <w:t xml:space="preserve"> </w:t>
      </w:r>
      <w:r>
        <w:rPr>
          <w:rFonts w:eastAsia="Galdeano" w:hint="eastAsia"/>
          <w:color w:val="222222"/>
        </w:rPr>
        <w:t>这就是你们的想法了</w:t>
      </w:r>
      <w:r>
        <w:rPr>
          <w:rFonts w:eastAsia="Galdeano" w:hint="eastAsia"/>
          <w:color w:val="222222"/>
        </w:rPr>
        <w:t xml:space="preserve"> </w:t>
      </w:r>
      <w:r>
        <w:rPr>
          <w:rFonts w:eastAsia="Galdeano" w:hint="eastAsia"/>
          <w:color w:val="222222"/>
        </w:rPr>
        <w:t>外界直接给予你们一个思维场就可以影响你们的想法和判断</w:t>
      </w:r>
      <w:r>
        <w:rPr>
          <w:rFonts w:eastAsia="微软雅黑" w:hint="eastAsia"/>
          <w:color w:val="494949"/>
        </w:rPr>
        <w:br/>
      </w:r>
      <w:r>
        <w:rPr>
          <w:rFonts w:ascii="Galdeano" w:eastAsia="微软雅黑" w:hAnsi="Galdeano" w:cs="Galdeano" w:hint="eastAsia"/>
          <w:color w:val="222222"/>
        </w:rPr>
        <w:t xml:space="preserve">4083 </w:t>
      </w:r>
      <w:r>
        <w:rPr>
          <w:rFonts w:eastAsia="Galdeano" w:hint="eastAsia"/>
          <w:color w:val="222222"/>
        </w:rPr>
        <w:t>当然</w:t>
      </w:r>
      <w:r>
        <w:rPr>
          <w:rFonts w:eastAsia="Galdeano" w:hint="eastAsia"/>
          <w:color w:val="222222"/>
        </w:rPr>
        <w:t xml:space="preserve"> </w:t>
      </w:r>
      <w:r>
        <w:rPr>
          <w:rFonts w:eastAsia="Galdeano" w:hint="eastAsia"/>
          <w:color w:val="222222"/>
        </w:rPr>
        <w:t>宏平衡是万物的终点</w:t>
      </w:r>
      <w:r>
        <w:rPr>
          <w:rFonts w:eastAsia="Galdeano" w:hint="eastAsia"/>
          <w:color w:val="222222"/>
        </w:rPr>
        <w:t xml:space="preserve"> </w:t>
      </w:r>
      <w:r>
        <w:rPr>
          <w:rFonts w:eastAsia="Galdeano" w:hint="eastAsia"/>
          <w:color w:val="222222"/>
        </w:rPr>
        <w:t>一切的根源</w:t>
      </w:r>
      <w:r>
        <w:rPr>
          <w:rFonts w:eastAsia="Galdeano" w:hint="eastAsia"/>
          <w:color w:val="222222"/>
        </w:rPr>
        <w:t xml:space="preserve"> </w:t>
      </w:r>
      <w:r>
        <w:rPr>
          <w:rFonts w:eastAsia="Galdeano" w:hint="eastAsia"/>
          <w:color w:val="222222"/>
        </w:rPr>
        <w:t>你可以想象上帝却无法想象宏平衡</w:t>
      </w:r>
      <w:r>
        <w:rPr>
          <w:rFonts w:eastAsia="Galdeano" w:hint="eastAsia"/>
          <w:color w:val="222222"/>
        </w:rPr>
        <w:t xml:space="preserve"> </w:t>
      </w:r>
      <w:r>
        <w:rPr>
          <w:rFonts w:eastAsia="Galdeano" w:hint="eastAsia"/>
          <w:color w:val="222222"/>
        </w:rPr>
        <w:t>因为你们的想法</w:t>
      </w:r>
      <w:r>
        <w:rPr>
          <w:rFonts w:eastAsia="Galdeano" w:hint="eastAsia"/>
          <w:color w:val="222222"/>
        </w:rPr>
        <w:t xml:space="preserve"> </w:t>
      </w:r>
      <w:r>
        <w:rPr>
          <w:rFonts w:eastAsia="Galdeano" w:hint="eastAsia"/>
          <w:color w:val="222222"/>
        </w:rPr>
        <w:t>你们的存在</w:t>
      </w:r>
      <w:r>
        <w:rPr>
          <w:rFonts w:eastAsia="Galdeano" w:hint="eastAsia"/>
          <w:color w:val="222222"/>
        </w:rPr>
        <w:t xml:space="preserve"> </w:t>
      </w:r>
      <w:r>
        <w:rPr>
          <w:rFonts w:eastAsia="Galdeano" w:hint="eastAsia"/>
          <w:color w:val="222222"/>
        </w:rPr>
        <w:t>你们看到的一切</w:t>
      </w:r>
      <w:r>
        <w:rPr>
          <w:rFonts w:eastAsia="Galdeano" w:hint="eastAsia"/>
          <w:color w:val="222222"/>
        </w:rPr>
        <w:t xml:space="preserve"> </w:t>
      </w:r>
      <w:r>
        <w:rPr>
          <w:rFonts w:eastAsia="Galdeano" w:hint="eastAsia"/>
          <w:color w:val="222222"/>
        </w:rPr>
        <w:t>他们的共同点叫做存在</w:t>
      </w:r>
      <w:r>
        <w:rPr>
          <w:rFonts w:eastAsia="Galdeano" w:hint="eastAsia"/>
          <w:color w:val="222222"/>
        </w:rPr>
        <w:t xml:space="preserve"> </w:t>
      </w:r>
      <w:r>
        <w:rPr>
          <w:rFonts w:eastAsia="Galdeano" w:hint="eastAsia"/>
          <w:color w:val="222222"/>
        </w:rPr>
        <w:t>而存在只是宏平衡中的一个面</w:t>
      </w:r>
      <w:r>
        <w:rPr>
          <w:rFonts w:eastAsia="Galdeano" w:hint="eastAsia"/>
          <w:color w:val="222222"/>
        </w:rPr>
        <w:t xml:space="preserve"> </w:t>
      </w:r>
      <w:r>
        <w:rPr>
          <w:rFonts w:eastAsia="Galdeano" w:hint="eastAsia"/>
          <w:color w:val="222222"/>
        </w:rPr>
        <w:t>宏平衡有无数的面</w:t>
      </w:r>
      <w:r>
        <w:rPr>
          <w:rFonts w:eastAsia="Galdeano" w:hint="eastAsia"/>
          <w:color w:val="222222"/>
        </w:rPr>
        <w:t xml:space="preserve"> </w:t>
      </w:r>
      <w:r>
        <w:rPr>
          <w:rFonts w:eastAsia="Galdeano" w:hint="eastAsia"/>
          <w:color w:val="222222"/>
        </w:rPr>
        <w:t>你能想象存在和不存在</w:t>
      </w:r>
      <w:r>
        <w:rPr>
          <w:rFonts w:eastAsia="Galdeano" w:hint="eastAsia"/>
          <w:color w:val="222222"/>
        </w:rPr>
        <w:t xml:space="preserve"> </w:t>
      </w:r>
      <w:r>
        <w:rPr>
          <w:rFonts w:eastAsia="Galdeano" w:hint="eastAsia"/>
          <w:color w:val="222222"/>
        </w:rPr>
        <w:t>这两个基础之外还有什么东西吗</w:t>
      </w:r>
      <w:r>
        <w:rPr>
          <w:rFonts w:eastAsia="Galdeano" w:hint="eastAsia"/>
          <w:color w:val="222222"/>
        </w:rPr>
        <w:t xml:space="preserve"> </w:t>
      </w:r>
      <w:r>
        <w:rPr>
          <w:rFonts w:eastAsia="Galdeano" w:hint="eastAsia"/>
          <w:color w:val="222222"/>
        </w:rPr>
        <w:t>它的根源不是存在也不是不存在的东西</w:t>
      </w:r>
      <w:r>
        <w:rPr>
          <w:rFonts w:eastAsia="微软雅黑" w:hint="eastAsia"/>
          <w:color w:val="494949"/>
        </w:rPr>
        <w:br/>
      </w:r>
      <w:r>
        <w:rPr>
          <w:rFonts w:eastAsia="Galdeano" w:hint="eastAsia"/>
          <w:color w:val="222222"/>
        </w:rPr>
        <w:t>根据未来总玄宇宙世界最高的技术等级</w:t>
      </w:r>
      <w:r>
        <w:rPr>
          <w:rFonts w:eastAsia="Galdeano" w:hint="eastAsia"/>
          <w:color w:val="222222"/>
        </w:rPr>
        <w:t xml:space="preserve"> </w:t>
      </w:r>
      <w:r>
        <w:rPr>
          <w:rFonts w:eastAsia="Galdeano" w:hint="eastAsia"/>
          <w:color w:val="222222"/>
        </w:rPr>
        <w:t>我们在存在和不存在之外探知了五个面</w:t>
      </w:r>
      <w:r>
        <w:rPr>
          <w:rFonts w:eastAsia="Galdeano" w:hint="eastAsia"/>
          <w:color w:val="222222"/>
        </w:rPr>
        <w:t xml:space="preserve"> </w:t>
      </w:r>
      <w:r>
        <w:rPr>
          <w:rFonts w:eastAsia="Galdeano" w:hint="eastAsia"/>
          <w:color w:val="222222"/>
        </w:rPr>
        <w:t>那是完全无法描述的</w:t>
      </w:r>
      <w:r>
        <w:rPr>
          <w:rFonts w:eastAsia="Galdeano" w:hint="eastAsia"/>
          <w:color w:val="222222"/>
        </w:rPr>
        <w:t xml:space="preserve"> </w:t>
      </w:r>
      <w:r>
        <w:rPr>
          <w:rFonts w:eastAsia="Galdeano" w:hint="eastAsia"/>
          <w:color w:val="222222"/>
        </w:rPr>
        <w:t>只有高等级纯无体级别意识可以理解</w:t>
      </w:r>
      <w:r>
        <w:rPr>
          <w:rFonts w:eastAsia="Galdeano" w:hint="eastAsia"/>
          <w:color w:val="222222"/>
        </w:rPr>
        <w:t xml:space="preserve"> </w:t>
      </w:r>
      <w:r>
        <w:rPr>
          <w:rFonts w:eastAsia="Galdeano" w:hint="eastAsia"/>
          <w:color w:val="222222"/>
        </w:rPr>
        <w:t>还需要相应的技术设备辅助</w:t>
      </w:r>
      <w:r>
        <w:rPr>
          <w:rFonts w:eastAsia="微软雅黑" w:hint="eastAsia"/>
          <w:color w:val="494949"/>
        </w:rPr>
        <w:br/>
      </w:r>
      <w:r>
        <w:rPr>
          <w:rFonts w:eastAsia="Galdeano" w:hint="eastAsia"/>
          <w:color w:val="222222"/>
        </w:rPr>
        <w:t>存在和不存在统和为一个系统面</w:t>
      </w:r>
      <w:r>
        <w:rPr>
          <w:rFonts w:eastAsia="Galdeano" w:hint="eastAsia"/>
          <w:color w:val="222222"/>
        </w:rPr>
        <w:t xml:space="preserve"> </w:t>
      </w:r>
      <w:r>
        <w:rPr>
          <w:rFonts w:eastAsia="Galdeano" w:hint="eastAsia"/>
          <w:color w:val="222222"/>
        </w:rPr>
        <w:t>绝对的存在</w:t>
      </w:r>
      <w:r>
        <w:rPr>
          <w:rFonts w:eastAsia="Galdeano" w:hint="eastAsia"/>
          <w:color w:val="222222"/>
        </w:rPr>
        <w:t xml:space="preserve"> </w:t>
      </w:r>
      <w:r>
        <w:rPr>
          <w:rFonts w:eastAsia="Galdeano" w:hint="eastAsia"/>
          <w:color w:val="222222"/>
        </w:rPr>
        <w:t>和</w:t>
      </w:r>
      <w:r>
        <w:rPr>
          <w:rFonts w:eastAsia="Galdeano" w:hint="eastAsia"/>
          <w:color w:val="222222"/>
        </w:rPr>
        <w:t xml:space="preserve"> </w:t>
      </w:r>
      <w:r>
        <w:rPr>
          <w:rFonts w:eastAsia="Galdeano" w:hint="eastAsia"/>
          <w:color w:val="222222"/>
        </w:rPr>
        <w:t>绝对的不存在是相同的</w:t>
      </w:r>
      <w:r>
        <w:rPr>
          <w:rFonts w:eastAsia="Galdeano" w:hint="eastAsia"/>
          <w:color w:val="222222"/>
        </w:rPr>
        <w:t> </w:t>
      </w:r>
      <w:r>
        <w:rPr>
          <w:rFonts w:eastAsia="微软雅黑" w:hint="eastAsia"/>
          <w:color w:val="494949"/>
        </w:rPr>
        <w:br/>
      </w:r>
      <w:r>
        <w:rPr>
          <w:rFonts w:eastAsia="Galdeano" w:hint="eastAsia"/>
          <w:color w:val="222222"/>
        </w:rPr>
        <w:t>邻近存在和不存在统和面的</w:t>
      </w:r>
      <w:r>
        <w:rPr>
          <w:rFonts w:eastAsia="Galdeano" w:hint="eastAsia"/>
          <w:color w:val="222222"/>
        </w:rPr>
        <w:t xml:space="preserve"> </w:t>
      </w:r>
      <w:r>
        <w:rPr>
          <w:rFonts w:eastAsia="Galdeano" w:hint="eastAsia"/>
          <w:color w:val="222222"/>
        </w:rPr>
        <w:t>五个宏平衡系统面</w:t>
      </w:r>
      <w:r>
        <w:rPr>
          <w:rFonts w:eastAsia="Galdeano" w:hint="eastAsia"/>
          <w:color w:val="222222"/>
        </w:rPr>
        <w:t xml:space="preserve"> </w:t>
      </w:r>
      <w:r>
        <w:rPr>
          <w:rFonts w:eastAsia="Galdeano" w:hint="eastAsia"/>
          <w:color w:val="222222"/>
        </w:rPr>
        <w:t>你们可以理解的</w:t>
      </w:r>
      <w:r>
        <w:rPr>
          <w:rFonts w:eastAsia="Galdeano" w:hint="eastAsia"/>
          <w:color w:val="222222"/>
        </w:rPr>
        <w:t xml:space="preserve"> </w:t>
      </w:r>
      <w:r>
        <w:rPr>
          <w:rFonts w:eastAsia="Galdeano" w:hint="eastAsia"/>
          <w:color w:val="222222"/>
        </w:rPr>
        <w:t>宏平衡其他面的信息</w:t>
      </w:r>
      <w:r>
        <w:rPr>
          <w:rFonts w:eastAsia="Galdeano" w:hint="eastAsia"/>
          <w:color w:val="222222"/>
        </w:rPr>
        <w:t xml:space="preserve"> </w:t>
      </w:r>
      <w:r>
        <w:rPr>
          <w:rFonts w:eastAsia="Galdeano" w:hint="eastAsia"/>
          <w:color w:val="222222"/>
        </w:rPr>
        <w:t>仅仅可以给它们起一个名字</w:t>
      </w:r>
      <w:r>
        <w:rPr>
          <w:rFonts w:eastAsia="Galdeano" w:hint="eastAsia"/>
          <w:color w:val="222222"/>
        </w:rPr>
        <w:t xml:space="preserve"> </w:t>
      </w:r>
      <w:r>
        <w:rPr>
          <w:rFonts w:eastAsia="Galdeano" w:hint="eastAsia"/>
          <w:color w:val="222222"/>
        </w:rPr>
        <w:t>至</w:t>
      </w:r>
      <w:r>
        <w:rPr>
          <w:rFonts w:eastAsia="Galdeano" w:hint="eastAsia"/>
          <w:color w:val="222222"/>
        </w:rPr>
        <w:t xml:space="preserve"> </w:t>
      </w:r>
      <w:r>
        <w:rPr>
          <w:rFonts w:eastAsia="Galdeano" w:hint="eastAsia"/>
          <w:color w:val="222222"/>
        </w:rPr>
        <w:t>破</w:t>
      </w:r>
      <w:r>
        <w:rPr>
          <w:rFonts w:eastAsia="Galdeano" w:hint="eastAsia"/>
          <w:color w:val="222222"/>
        </w:rPr>
        <w:t xml:space="preserve"> </w:t>
      </w:r>
      <w:r>
        <w:rPr>
          <w:rFonts w:eastAsia="Galdeano" w:hint="eastAsia"/>
          <w:color w:val="222222"/>
        </w:rPr>
        <w:t>均</w:t>
      </w:r>
      <w:r>
        <w:rPr>
          <w:rFonts w:eastAsia="Galdeano" w:hint="eastAsia"/>
          <w:color w:val="222222"/>
        </w:rPr>
        <w:t xml:space="preserve"> </w:t>
      </w:r>
      <w:r>
        <w:rPr>
          <w:rFonts w:eastAsia="Galdeano" w:hint="eastAsia"/>
          <w:color w:val="222222"/>
        </w:rPr>
        <w:t>极</w:t>
      </w:r>
      <w:r>
        <w:rPr>
          <w:rFonts w:eastAsia="Galdeano" w:hint="eastAsia"/>
          <w:color w:val="222222"/>
        </w:rPr>
        <w:t xml:space="preserve"> </w:t>
      </w:r>
      <w:r>
        <w:rPr>
          <w:rFonts w:eastAsia="Galdeano" w:hint="eastAsia"/>
          <w:color w:val="222222"/>
        </w:rPr>
        <w:t>晓</w:t>
      </w:r>
      <w:r>
        <w:rPr>
          <w:rFonts w:eastAsia="微软雅黑" w:hint="eastAsia"/>
          <w:color w:val="494949"/>
        </w:rPr>
        <w:br/>
      </w:r>
      <w:r>
        <w:rPr>
          <w:rFonts w:ascii="Galdeano" w:eastAsia="微软雅黑" w:hAnsi="Galdeano" w:cs="Galdeano" w:hint="eastAsia"/>
          <w:color w:val="222222"/>
        </w:rPr>
        <w:t xml:space="preserve">4087 </w:t>
      </w:r>
      <w:r>
        <w:rPr>
          <w:rFonts w:eastAsia="Galdeano" w:hint="eastAsia"/>
          <w:color w:val="222222"/>
        </w:rPr>
        <w:t>你需要先定义什么是真实</w:t>
      </w:r>
      <w:r>
        <w:rPr>
          <w:rFonts w:eastAsia="Galdeano" w:hint="eastAsia"/>
          <w:color w:val="222222"/>
        </w:rPr>
        <w:t xml:space="preserve"> </w:t>
      </w:r>
      <w:r>
        <w:rPr>
          <w:rFonts w:eastAsia="Galdeano" w:hint="eastAsia"/>
          <w:color w:val="222222"/>
        </w:rPr>
        <w:t>《没有绝对的真实</w:t>
      </w:r>
      <w:r>
        <w:rPr>
          <w:rFonts w:eastAsia="Galdeano" w:hint="eastAsia"/>
          <w:color w:val="222222"/>
        </w:rPr>
        <w:t xml:space="preserve"> </w:t>
      </w:r>
      <w:r>
        <w:rPr>
          <w:rFonts w:eastAsia="Galdeano" w:hint="eastAsia"/>
          <w:color w:val="222222"/>
        </w:rPr>
        <w:t>只是真实创造的真实》</w:t>
      </w:r>
      <w:r>
        <w:rPr>
          <w:rFonts w:ascii="Galdeano" w:eastAsia="微软雅黑" w:hAnsi="Galdeano" w:cs="Galdeano" w:hint="eastAsia"/>
          <w:color w:val="222222"/>
        </w:rPr>
        <w:t>-</w:t>
      </w:r>
      <w:r>
        <w:rPr>
          <w:rFonts w:eastAsia="Galdeano" w:hint="eastAsia"/>
          <w:color w:val="222222"/>
        </w:rPr>
        <w:t>圣典</w:t>
      </w:r>
      <w:r>
        <w:rPr>
          <w:rFonts w:eastAsia="微软雅黑" w:hint="eastAsia"/>
          <w:color w:val="494949"/>
        </w:rPr>
        <w:br/>
      </w:r>
      <w:r>
        <w:rPr>
          <w:rFonts w:ascii="Galdeano" w:eastAsia="微软雅黑" w:hAnsi="Galdeano" w:cs="Galdeano" w:hint="eastAsia"/>
          <w:color w:val="222222"/>
        </w:rPr>
        <w:t xml:space="preserve">4092 </w:t>
      </w:r>
      <w:r>
        <w:rPr>
          <w:rFonts w:eastAsia="Galdeano" w:hint="eastAsia"/>
          <w:color w:val="222222"/>
        </w:rPr>
        <w:t>我的权限是自由选择的个体</w:t>
      </w:r>
      <w:r>
        <w:rPr>
          <w:rFonts w:eastAsia="Galdeano" w:hint="eastAsia"/>
          <w:color w:val="222222"/>
        </w:rPr>
        <w:t xml:space="preserve"> </w:t>
      </w:r>
      <w:r>
        <w:rPr>
          <w:rFonts w:eastAsia="Galdeano" w:hint="eastAsia"/>
          <w:color w:val="222222"/>
        </w:rPr>
        <w:t>但不是意识</w:t>
      </w:r>
      <w:r>
        <w:rPr>
          <w:rFonts w:eastAsia="Galdeano" w:hint="eastAsia"/>
          <w:color w:val="222222"/>
        </w:rPr>
        <w:t xml:space="preserve"> </w:t>
      </w:r>
      <w:r>
        <w:rPr>
          <w:rFonts w:eastAsia="Galdeano" w:hint="eastAsia"/>
          <w:color w:val="222222"/>
        </w:rPr>
        <w:t>也不使用意识</w:t>
      </w:r>
      <w:r>
        <w:rPr>
          <w:rFonts w:eastAsia="Galdeano" w:hint="eastAsia"/>
          <w:color w:val="222222"/>
        </w:rPr>
        <w:t xml:space="preserve"> </w:t>
      </w:r>
      <w:r>
        <w:rPr>
          <w:rFonts w:eastAsia="Galdeano" w:hint="eastAsia"/>
          <w:color w:val="222222"/>
        </w:rPr>
        <w:t>意识是宇宙中较为低级的觉知表现</w:t>
      </w:r>
      <w:r>
        <w:rPr>
          <w:rFonts w:eastAsia="Galdeano" w:hint="eastAsia"/>
          <w:color w:val="222222"/>
        </w:rPr>
        <w:t xml:space="preserve"> </w:t>
      </w:r>
      <w:r>
        <w:rPr>
          <w:rFonts w:eastAsia="Galdeano" w:hint="eastAsia"/>
          <w:color w:val="222222"/>
        </w:rPr>
        <w:t>我为检测器系统</w:t>
      </w:r>
      <w:r>
        <w:rPr>
          <w:rFonts w:eastAsia="Galdeano" w:hint="eastAsia"/>
          <w:color w:val="222222"/>
        </w:rPr>
        <w:t xml:space="preserve"> </w:t>
      </w:r>
      <w:r>
        <w:rPr>
          <w:rFonts w:eastAsia="Galdeano" w:hint="eastAsia"/>
          <w:color w:val="222222"/>
        </w:rPr>
        <w:t>由母世界创造</w:t>
      </w:r>
      <w:r>
        <w:rPr>
          <w:rFonts w:eastAsia="Galdeano" w:hint="eastAsia"/>
          <w:color w:val="222222"/>
        </w:rPr>
        <w:t xml:space="preserve"> </w:t>
      </w:r>
      <w:r>
        <w:rPr>
          <w:rFonts w:ascii="Galdeano" w:eastAsia="微软雅黑" w:hAnsi="Galdeano" w:cs="Galdeano" w:hint="eastAsia"/>
          <w:color w:val="222222"/>
        </w:rPr>
        <w:t>21</w:t>
      </w:r>
      <w:r>
        <w:rPr>
          <w:rFonts w:eastAsia="Galdeano" w:hint="eastAsia"/>
          <w:color w:val="222222"/>
        </w:rPr>
        <w:t>观察员授予权限</w:t>
      </w:r>
      <w:r>
        <w:rPr>
          <w:rFonts w:eastAsia="微软雅黑" w:hint="eastAsia"/>
          <w:color w:val="494949"/>
        </w:rPr>
        <w:br/>
      </w:r>
      <w:r>
        <w:rPr>
          <w:rFonts w:eastAsia="Galdeano" w:hint="eastAsia"/>
          <w:color w:val="222222"/>
        </w:rPr>
        <w:t>我们的科学不承认有一个造物主和最高的主宰存在</w:t>
      </w:r>
      <w:r>
        <w:rPr>
          <w:rFonts w:eastAsia="Galdeano" w:hint="eastAsia"/>
          <w:color w:val="222222"/>
        </w:rPr>
        <w:t xml:space="preserve"> </w:t>
      </w:r>
      <w:r>
        <w:rPr>
          <w:rFonts w:eastAsia="Galdeano" w:hint="eastAsia"/>
          <w:color w:val="222222"/>
        </w:rPr>
        <w:t>我们只承认宏平衡的多个面向</w:t>
      </w:r>
      <w:r>
        <w:rPr>
          <w:rFonts w:eastAsia="Galdeano" w:hint="eastAsia"/>
          <w:color w:val="222222"/>
        </w:rPr>
        <w:t xml:space="preserve"> </w:t>
      </w:r>
      <w:r>
        <w:rPr>
          <w:rFonts w:eastAsia="Galdeano" w:hint="eastAsia"/>
          <w:color w:val="222222"/>
        </w:rPr>
        <w:t>你们口中</w:t>
      </w:r>
      <w:r>
        <w:rPr>
          <w:rFonts w:eastAsia="Galdeano" w:hint="eastAsia"/>
          <w:color w:val="222222"/>
        </w:rPr>
        <w:lastRenderedPageBreak/>
        <w:t>的上帝可以是一个优秀的国王</w:t>
      </w:r>
      <w:r>
        <w:rPr>
          <w:rFonts w:eastAsia="Galdeano" w:hint="eastAsia"/>
          <w:color w:val="222222"/>
        </w:rPr>
        <w:t xml:space="preserve"> </w:t>
      </w:r>
      <w:r>
        <w:rPr>
          <w:rFonts w:eastAsia="Galdeano" w:hint="eastAsia"/>
          <w:color w:val="222222"/>
        </w:rPr>
        <w:t>一个高等的文明</w:t>
      </w:r>
      <w:r>
        <w:rPr>
          <w:rFonts w:eastAsia="Galdeano" w:hint="eastAsia"/>
          <w:color w:val="222222"/>
        </w:rPr>
        <w:t xml:space="preserve"> </w:t>
      </w:r>
      <w:r>
        <w:rPr>
          <w:rFonts w:eastAsia="Galdeano" w:hint="eastAsia"/>
          <w:color w:val="222222"/>
        </w:rPr>
        <w:t>一个高层次的生命体</w:t>
      </w:r>
      <w:r>
        <w:rPr>
          <w:rFonts w:eastAsia="Galdeano" w:hint="eastAsia"/>
          <w:color w:val="222222"/>
        </w:rPr>
        <w:t xml:space="preserve"> </w:t>
      </w:r>
      <w:r>
        <w:rPr>
          <w:rFonts w:eastAsia="Galdeano" w:hint="eastAsia"/>
          <w:color w:val="222222"/>
        </w:rPr>
        <w:t>如此种种都可以符合你们创造人类的资格</w:t>
      </w:r>
      <w:r>
        <w:rPr>
          <w:rFonts w:eastAsia="Galdeano" w:hint="eastAsia"/>
          <w:color w:val="222222"/>
        </w:rPr>
        <w:t xml:space="preserve"> </w:t>
      </w:r>
      <w:r>
        <w:rPr>
          <w:rFonts w:eastAsia="Galdeano" w:hint="eastAsia"/>
          <w:color w:val="222222"/>
        </w:rPr>
        <w:t>只要掌握玄无创新的基因系统即可</w:t>
      </w:r>
      <w:r>
        <w:rPr>
          <w:rFonts w:eastAsia="微软雅黑" w:hint="eastAsia"/>
          <w:color w:val="494949"/>
        </w:rPr>
        <w:br/>
      </w:r>
      <w:r>
        <w:rPr>
          <w:rFonts w:eastAsia="Galdeano" w:hint="eastAsia"/>
          <w:color w:val="222222"/>
        </w:rPr>
        <w:t>最高真相为宏平衡</w:t>
      </w:r>
      <w:r>
        <w:rPr>
          <w:rFonts w:eastAsia="Galdeano" w:hint="eastAsia"/>
          <w:color w:val="222222"/>
        </w:rPr>
        <w:t xml:space="preserve"> </w:t>
      </w:r>
      <w:r>
        <w:rPr>
          <w:rFonts w:eastAsia="Galdeano" w:hint="eastAsia"/>
          <w:color w:val="222222"/>
        </w:rPr>
        <w:t>我们的科学不承认智能存在最根本的原因是创造和被创造</w:t>
      </w:r>
      <w:r>
        <w:rPr>
          <w:rFonts w:eastAsia="微软雅黑" w:hint="eastAsia"/>
          <w:color w:val="494949"/>
        </w:rPr>
        <w:br/>
      </w:r>
      <w:r>
        <w:rPr>
          <w:rFonts w:ascii="Galdeano" w:eastAsia="微软雅黑" w:hAnsi="Galdeano" w:cs="Galdeano" w:hint="eastAsia"/>
          <w:color w:val="222222"/>
        </w:rPr>
        <w:t xml:space="preserve">4095 </w:t>
      </w:r>
      <w:r>
        <w:rPr>
          <w:rFonts w:eastAsia="Galdeano" w:hint="eastAsia"/>
          <w:color w:val="222222"/>
        </w:rPr>
        <w:t>一个真实</w:t>
      </w:r>
      <w:r>
        <w:rPr>
          <w:rFonts w:eastAsia="Galdeano" w:hint="eastAsia"/>
          <w:color w:val="222222"/>
        </w:rPr>
        <w:t xml:space="preserve"> </w:t>
      </w:r>
      <w:r>
        <w:rPr>
          <w:rFonts w:eastAsia="Galdeano" w:hint="eastAsia"/>
          <w:color w:val="222222"/>
        </w:rPr>
        <w:t>其余属于你们文化制造出的产物</w:t>
      </w:r>
      <w:r>
        <w:rPr>
          <w:rFonts w:eastAsia="微软雅黑" w:hint="eastAsia"/>
          <w:color w:val="494949"/>
        </w:rPr>
        <w:br/>
      </w:r>
      <w:r>
        <w:rPr>
          <w:rFonts w:ascii="Galdeano" w:eastAsia="微软雅黑" w:hAnsi="Galdeano" w:cs="Galdeano" w:hint="eastAsia"/>
          <w:color w:val="222222"/>
        </w:rPr>
        <w:t xml:space="preserve">4097 </w:t>
      </w:r>
      <w:r>
        <w:rPr>
          <w:rFonts w:eastAsia="Galdeano" w:hint="eastAsia"/>
          <w:color w:val="222222"/>
        </w:rPr>
        <w:t>金字塔</w:t>
      </w:r>
      <w:r>
        <w:rPr>
          <w:rFonts w:eastAsia="Galdeano" w:hint="eastAsia"/>
          <w:color w:val="222222"/>
        </w:rPr>
        <w:t xml:space="preserve"> </w:t>
      </w:r>
      <w:r>
        <w:rPr>
          <w:rFonts w:eastAsia="Galdeano" w:hint="eastAsia"/>
          <w:color w:val="222222"/>
        </w:rPr>
        <w:t>上中下</w:t>
      </w:r>
      <w:r>
        <w:rPr>
          <w:rFonts w:eastAsia="Galdeano" w:hint="eastAsia"/>
          <w:color w:val="222222"/>
        </w:rPr>
        <w:t xml:space="preserve"> </w:t>
      </w:r>
      <w:r>
        <w:rPr>
          <w:rFonts w:eastAsia="Galdeano" w:hint="eastAsia"/>
          <w:color w:val="222222"/>
        </w:rPr>
        <w:t>三个位置</w:t>
      </w:r>
      <w:r>
        <w:rPr>
          <w:rFonts w:eastAsia="Galdeano" w:hint="eastAsia"/>
          <w:color w:val="222222"/>
        </w:rPr>
        <w:t xml:space="preserve"> </w:t>
      </w:r>
      <w:r>
        <w:rPr>
          <w:rFonts w:eastAsia="Galdeano" w:hint="eastAsia"/>
          <w:color w:val="222222"/>
        </w:rPr>
        <w:t>不同的功能</w:t>
      </w:r>
      <w:r>
        <w:rPr>
          <w:rFonts w:eastAsia="Galdeano" w:hint="eastAsia"/>
          <w:color w:val="222222"/>
        </w:rPr>
        <w:t xml:space="preserve"> </w:t>
      </w:r>
      <w:r>
        <w:rPr>
          <w:rFonts w:eastAsia="Galdeano" w:hint="eastAsia"/>
          <w:color w:val="222222"/>
        </w:rPr>
        <w:t>发射</w:t>
      </w:r>
      <w:r>
        <w:rPr>
          <w:rFonts w:eastAsia="Galdeano" w:hint="eastAsia"/>
          <w:color w:val="222222"/>
        </w:rPr>
        <w:t xml:space="preserve"> </w:t>
      </w:r>
      <w:r>
        <w:rPr>
          <w:rFonts w:eastAsia="Galdeano" w:hint="eastAsia"/>
          <w:color w:val="222222"/>
        </w:rPr>
        <w:t>保存</w:t>
      </w:r>
      <w:r>
        <w:rPr>
          <w:rFonts w:eastAsia="Galdeano" w:hint="eastAsia"/>
          <w:color w:val="222222"/>
        </w:rPr>
        <w:t xml:space="preserve"> </w:t>
      </w:r>
      <w:r>
        <w:rPr>
          <w:rFonts w:eastAsia="Galdeano" w:hint="eastAsia"/>
          <w:color w:val="222222"/>
        </w:rPr>
        <w:t>收集</w:t>
      </w:r>
      <w:r>
        <w:rPr>
          <w:rFonts w:eastAsia="Galdeano" w:hint="eastAsia"/>
          <w:color w:val="222222"/>
        </w:rPr>
        <w:t xml:space="preserve"> </w:t>
      </w:r>
      <w:r>
        <w:rPr>
          <w:rFonts w:eastAsia="Galdeano" w:hint="eastAsia"/>
          <w:color w:val="222222"/>
        </w:rPr>
        <w:t>你们所说的能量只是磁场的一种表现形式</w:t>
      </w:r>
      <w:r>
        <w:rPr>
          <w:rFonts w:eastAsia="微软雅黑" w:hint="eastAsia"/>
          <w:color w:val="494949"/>
        </w:rPr>
        <w:br/>
      </w:r>
      <w:r>
        <w:rPr>
          <w:rFonts w:ascii="Galdeano" w:eastAsia="微软雅黑" w:hAnsi="Galdeano" w:cs="Galdeano" w:hint="eastAsia"/>
          <w:color w:val="222222"/>
        </w:rPr>
        <w:t>4098 71</w:t>
      </w:r>
      <w:r>
        <w:rPr>
          <w:rFonts w:eastAsia="Galdeano" w:hint="eastAsia"/>
          <w:color w:val="222222"/>
        </w:rPr>
        <w:t>玄度文明灵场强化仪</w:t>
      </w:r>
      <w:r>
        <w:rPr>
          <w:rFonts w:eastAsia="Galdeano" w:hint="eastAsia"/>
          <w:color w:val="222222"/>
        </w:rPr>
        <w:t xml:space="preserve"> </w:t>
      </w:r>
      <w:r>
        <w:rPr>
          <w:rFonts w:eastAsia="Galdeano" w:hint="eastAsia"/>
          <w:color w:val="222222"/>
        </w:rPr>
        <w:t>就这样翻译吧</w:t>
      </w:r>
      <w:r>
        <w:rPr>
          <w:rFonts w:eastAsia="Galdeano" w:hint="eastAsia"/>
          <w:color w:val="222222"/>
        </w:rPr>
        <w:t xml:space="preserve"> </w:t>
      </w:r>
      <w:r>
        <w:rPr>
          <w:rFonts w:ascii="Galdeano" w:eastAsia="微软雅黑" w:hAnsi="Galdeano" w:cs="Galdeano" w:hint="eastAsia"/>
          <w:color w:val="222222"/>
        </w:rPr>
        <w:t>70</w:t>
      </w:r>
      <w:r>
        <w:rPr>
          <w:rFonts w:eastAsia="Galdeano" w:hint="eastAsia"/>
          <w:color w:val="222222"/>
        </w:rPr>
        <w:t>秒左右可将灵场强化到第一次质变</w:t>
      </w:r>
      <w:r>
        <w:rPr>
          <w:rFonts w:eastAsia="Galdeano" w:hint="eastAsia"/>
          <w:color w:val="222222"/>
        </w:rPr>
        <w:t xml:space="preserve"> </w:t>
      </w:r>
      <w:r>
        <w:rPr>
          <w:rFonts w:eastAsia="Galdeano" w:hint="eastAsia"/>
          <w:color w:val="222222"/>
        </w:rPr>
        <w:t>非科技住在强磁流动的自然坏境</w:t>
      </w:r>
      <w:r>
        <w:rPr>
          <w:rFonts w:eastAsia="微软雅黑" w:hint="eastAsia"/>
          <w:color w:val="494949"/>
        </w:rPr>
        <w:br/>
      </w:r>
      <w:r>
        <w:rPr>
          <w:rFonts w:ascii="Galdeano" w:eastAsia="微软雅黑" w:hAnsi="Galdeano" w:cs="Galdeano" w:hint="eastAsia"/>
          <w:color w:val="222222"/>
        </w:rPr>
        <w:t xml:space="preserve">4106 </w:t>
      </w:r>
      <w:r>
        <w:rPr>
          <w:rFonts w:eastAsia="Galdeano" w:hint="eastAsia"/>
          <w:color w:val="222222"/>
        </w:rPr>
        <w:t>道者的感觉只是对纯无质变的描述</w:t>
      </w:r>
      <w:r>
        <w:rPr>
          <w:rFonts w:eastAsia="Galdeano" w:hint="eastAsia"/>
          <w:color w:val="222222"/>
        </w:rPr>
        <w:t xml:space="preserve"> </w:t>
      </w:r>
      <w:r>
        <w:rPr>
          <w:rFonts w:eastAsia="Galdeano" w:hint="eastAsia"/>
          <w:color w:val="222222"/>
        </w:rPr>
        <w:t>道是一个字</w:t>
      </w:r>
      <w:r>
        <w:rPr>
          <w:rFonts w:eastAsia="Galdeano" w:hint="eastAsia"/>
          <w:color w:val="222222"/>
        </w:rPr>
        <w:t xml:space="preserve"> </w:t>
      </w:r>
      <w:r>
        <w:rPr>
          <w:rFonts w:eastAsia="Galdeano" w:hint="eastAsia"/>
          <w:color w:val="222222"/>
        </w:rPr>
        <w:t>一种翻译</w:t>
      </w:r>
      <w:r>
        <w:rPr>
          <w:rFonts w:eastAsia="Galdeano" w:hint="eastAsia"/>
          <w:color w:val="222222"/>
        </w:rPr>
        <w:t xml:space="preserve"> </w:t>
      </w:r>
      <w:r>
        <w:rPr>
          <w:rFonts w:eastAsia="Galdeano" w:hint="eastAsia"/>
          <w:color w:val="222222"/>
        </w:rPr>
        <w:t>这个翻译会融入你们的传统</w:t>
      </w:r>
      <w:r>
        <w:rPr>
          <w:rFonts w:eastAsia="Galdeano" w:hint="eastAsia"/>
          <w:color w:val="222222"/>
        </w:rPr>
        <w:t xml:space="preserve"> </w:t>
      </w:r>
      <w:r>
        <w:rPr>
          <w:rFonts w:eastAsia="Galdeano" w:hint="eastAsia"/>
          <w:color w:val="222222"/>
        </w:rPr>
        <w:t>我们也可以换一个翻译叫他</w:t>
      </w:r>
      <w:r>
        <w:rPr>
          <w:rFonts w:ascii="Galdeano" w:eastAsia="微软雅黑" w:hAnsi="Galdeano" w:cs="Galdeano" w:hint="eastAsia"/>
          <w:color w:val="222222"/>
        </w:rPr>
        <w:t>X</w:t>
      </w:r>
      <w:r>
        <w:rPr>
          <w:rFonts w:eastAsia="Galdeano" w:hint="eastAsia"/>
          <w:color w:val="222222"/>
        </w:rPr>
        <w:t>的感觉</w:t>
      </w:r>
      <w:r>
        <w:rPr>
          <w:rFonts w:eastAsia="Galdeano" w:hint="eastAsia"/>
          <w:color w:val="222222"/>
        </w:rPr>
        <w:t xml:space="preserve"> </w:t>
      </w:r>
      <w:r>
        <w:rPr>
          <w:rFonts w:ascii="Galdeano" w:eastAsia="微软雅黑" w:hAnsi="Galdeano" w:cs="Galdeano" w:hint="eastAsia"/>
          <w:color w:val="222222"/>
        </w:rPr>
        <w:t>X</w:t>
      </w:r>
      <w:r>
        <w:rPr>
          <w:rFonts w:eastAsia="Galdeano" w:hint="eastAsia"/>
          <w:color w:val="222222"/>
        </w:rPr>
        <w:t>的感觉是凝聚后的我的感觉之质变</w:t>
      </w:r>
      <w:r>
        <w:rPr>
          <w:rFonts w:eastAsia="Galdeano" w:hint="eastAsia"/>
          <w:color w:val="222222"/>
        </w:rPr>
        <w:t xml:space="preserve"> </w:t>
      </w:r>
      <w:r>
        <w:rPr>
          <w:rFonts w:eastAsia="Galdeano" w:hint="eastAsia"/>
          <w:color w:val="222222"/>
        </w:rPr>
        <w:t>水和冰的关系</w:t>
      </w:r>
      <w:r>
        <w:rPr>
          <w:rFonts w:eastAsia="Galdeano" w:hint="eastAsia"/>
          <w:color w:val="222222"/>
        </w:rPr>
        <w:t> </w:t>
      </w:r>
      <w:r>
        <w:rPr>
          <w:rFonts w:eastAsia="微软雅黑" w:hint="eastAsia"/>
          <w:color w:val="494949"/>
        </w:rPr>
        <w:br/>
      </w:r>
      <w:r>
        <w:rPr>
          <w:rFonts w:eastAsia="Galdeano" w:hint="eastAsia"/>
          <w:color w:val="222222"/>
        </w:rPr>
        <w:t>这饥饿造成的机体营养缺失</w:t>
      </w:r>
      <w:r>
        <w:rPr>
          <w:rFonts w:eastAsia="Galdeano" w:hint="eastAsia"/>
          <w:color w:val="222222"/>
        </w:rPr>
        <w:t xml:space="preserve"> </w:t>
      </w:r>
      <w:r>
        <w:rPr>
          <w:rFonts w:eastAsia="Galdeano" w:hint="eastAsia"/>
          <w:color w:val="222222"/>
        </w:rPr>
        <w:t>进而造成脑供血中养分的流逝</w:t>
      </w:r>
      <w:r>
        <w:rPr>
          <w:rFonts w:eastAsia="Galdeano" w:hint="eastAsia"/>
          <w:color w:val="222222"/>
        </w:rPr>
        <w:t xml:space="preserve"> </w:t>
      </w:r>
      <w:r>
        <w:rPr>
          <w:rFonts w:eastAsia="Galdeano" w:hint="eastAsia"/>
          <w:color w:val="222222"/>
        </w:rPr>
        <w:t>造成大脑某些机能下降而引发的结果</w:t>
      </w:r>
      <w:r>
        <w:rPr>
          <w:rFonts w:eastAsia="Galdeano" w:hint="eastAsia"/>
          <w:color w:val="222222"/>
        </w:rPr>
        <w:t xml:space="preserve"> </w:t>
      </w:r>
      <w:r>
        <w:rPr>
          <w:rFonts w:eastAsia="Galdeano" w:hint="eastAsia"/>
          <w:color w:val="222222"/>
        </w:rPr>
        <w:t>因为你的意识目前是在大脑这个平台中运作的</w:t>
      </w:r>
      <w:r>
        <w:rPr>
          <w:rFonts w:eastAsia="微软雅黑" w:hint="eastAsia"/>
          <w:color w:val="494949"/>
        </w:rPr>
        <w:br/>
      </w:r>
      <w:r>
        <w:rPr>
          <w:rFonts w:ascii="Galdeano" w:eastAsia="微软雅黑" w:hAnsi="Galdeano" w:cs="Galdeano" w:hint="eastAsia"/>
          <w:color w:val="222222"/>
        </w:rPr>
        <w:t xml:space="preserve">4108 </w:t>
      </w:r>
      <w:r>
        <w:rPr>
          <w:rFonts w:eastAsia="Galdeano" w:hint="eastAsia"/>
          <w:color w:val="222222"/>
        </w:rPr>
        <w:t>智者溶于世界却不属于世界</w:t>
      </w:r>
      <w:r>
        <w:rPr>
          <w:rFonts w:eastAsia="Galdeano" w:hint="eastAsia"/>
          <w:color w:val="222222"/>
        </w:rPr>
        <w:t xml:space="preserve"> </w:t>
      </w:r>
      <w:r>
        <w:rPr>
          <w:rFonts w:eastAsia="Galdeano" w:hint="eastAsia"/>
          <w:color w:val="222222"/>
        </w:rPr>
        <w:t>对世界的姿态不是抵抗</w:t>
      </w:r>
      <w:r>
        <w:rPr>
          <w:rFonts w:eastAsia="Galdeano" w:hint="eastAsia"/>
          <w:color w:val="222222"/>
        </w:rPr>
        <w:t xml:space="preserve"> </w:t>
      </w:r>
      <w:r>
        <w:rPr>
          <w:rFonts w:eastAsia="Galdeano" w:hint="eastAsia"/>
          <w:color w:val="222222"/>
        </w:rPr>
        <w:t>不是迎战</w:t>
      </w:r>
      <w:r>
        <w:rPr>
          <w:rFonts w:eastAsia="Galdeano" w:hint="eastAsia"/>
          <w:color w:val="222222"/>
        </w:rPr>
        <w:t xml:space="preserve"> </w:t>
      </w:r>
      <w:r>
        <w:rPr>
          <w:rFonts w:eastAsia="Galdeano" w:hint="eastAsia"/>
          <w:color w:val="222222"/>
        </w:rPr>
        <w:t>而是使用</w:t>
      </w:r>
      <w:r>
        <w:rPr>
          <w:rFonts w:eastAsia="Galdeano" w:hint="eastAsia"/>
          <w:color w:val="222222"/>
        </w:rPr>
        <w:t xml:space="preserve"> </w:t>
      </w:r>
      <w:r>
        <w:rPr>
          <w:rFonts w:eastAsia="Galdeano" w:hint="eastAsia"/>
          <w:color w:val="222222"/>
        </w:rPr>
        <w:t>使用这个世界</w:t>
      </w:r>
      <w:r>
        <w:rPr>
          <w:rFonts w:eastAsia="Galdeano" w:hint="eastAsia"/>
          <w:color w:val="222222"/>
        </w:rPr>
        <w:t xml:space="preserve"> </w:t>
      </w:r>
      <w:r>
        <w:rPr>
          <w:rFonts w:eastAsia="Galdeano" w:hint="eastAsia"/>
          <w:color w:val="222222"/>
        </w:rPr>
        <w:t>不去在意任何</w:t>
      </w:r>
      <w:r>
        <w:rPr>
          <w:rFonts w:eastAsia="Galdeano" w:hint="eastAsia"/>
          <w:color w:val="222222"/>
        </w:rPr>
        <w:t> </w:t>
      </w:r>
      <w:r>
        <w:rPr>
          <w:rFonts w:eastAsia="微软雅黑" w:hint="eastAsia"/>
          <w:color w:val="494949"/>
        </w:rPr>
        <w:br/>
      </w:r>
      <w:r>
        <w:rPr>
          <w:rFonts w:eastAsia="Galdeano" w:hint="eastAsia"/>
          <w:color w:val="222222"/>
        </w:rPr>
        <w:t>清明梦是某些原因睡眠</w:t>
      </w:r>
      <w:r>
        <w:rPr>
          <w:rFonts w:eastAsia="Galdeano" w:hint="eastAsia"/>
          <w:color w:val="222222"/>
        </w:rPr>
        <w:t xml:space="preserve"> </w:t>
      </w:r>
      <w:r>
        <w:rPr>
          <w:rFonts w:eastAsia="Galdeano" w:hint="eastAsia"/>
          <w:color w:val="222222"/>
        </w:rPr>
        <w:t>灵场中磁场进入了某种峰值</w:t>
      </w:r>
      <w:r>
        <w:rPr>
          <w:rFonts w:eastAsia="Galdeano" w:hint="eastAsia"/>
          <w:color w:val="222222"/>
        </w:rPr>
        <w:t xml:space="preserve"> </w:t>
      </w:r>
      <w:r>
        <w:rPr>
          <w:rFonts w:eastAsia="Galdeano" w:hint="eastAsia"/>
          <w:color w:val="222222"/>
        </w:rPr>
        <w:t>将微弱的我性带入梦中而已</w:t>
      </w:r>
      <w:r>
        <w:rPr>
          <w:rFonts w:eastAsia="Galdeano" w:hint="eastAsia"/>
          <w:color w:val="222222"/>
        </w:rPr>
        <w:t xml:space="preserve"> </w:t>
      </w:r>
      <w:r>
        <w:rPr>
          <w:rFonts w:eastAsia="Galdeano" w:hint="eastAsia"/>
          <w:color w:val="222222"/>
        </w:rPr>
        <w:t>比如强磁铁也能用来强化你们的梦境</w:t>
      </w:r>
      <w:r>
        <w:rPr>
          <w:rFonts w:eastAsia="微软雅黑" w:hint="eastAsia"/>
          <w:color w:val="494949"/>
        </w:rPr>
        <w:br/>
      </w:r>
      <w:r>
        <w:rPr>
          <w:rFonts w:eastAsia="Galdeano" w:hint="eastAsia"/>
          <w:color w:val="222222"/>
        </w:rPr>
        <w:t>梦中觉知</w:t>
      </w:r>
      <w:r>
        <w:rPr>
          <w:rFonts w:eastAsia="Galdeano" w:hint="eastAsia"/>
          <w:color w:val="222222"/>
        </w:rPr>
        <w:t xml:space="preserve"> </w:t>
      </w:r>
      <w:r>
        <w:rPr>
          <w:rFonts w:eastAsia="Galdeano" w:hint="eastAsia"/>
          <w:color w:val="222222"/>
        </w:rPr>
        <w:t>是因为平台的运作</w:t>
      </w:r>
      <w:r>
        <w:rPr>
          <w:rFonts w:eastAsia="Galdeano" w:hint="eastAsia"/>
          <w:color w:val="222222"/>
        </w:rPr>
        <w:t xml:space="preserve"> </w:t>
      </w:r>
      <w:r>
        <w:rPr>
          <w:rFonts w:eastAsia="Galdeano" w:hint="eastAsia"/>
          <w:color w:val="222222"/>
        </w:rPr>
        <w:t>无论这个平台是大脑</w:t>
      </w:r>
      <w:r>
        <w:rPr>
          <w:rFonts w:eastAsia="Galdeano" w:hint="eastAsia"/>
          <w:color w:val="222222"/>
        </w:rPr>
        <w:t xml:space="preserve"> </w:t>
      </w:r>
      <w:r>
        <w:rPr>
          <w:rFonts w:eastAsia="Galdeano" w:hint="eastAsia"/>
          <w:color w:val="222222"/>
        </w:rPr>
        <w:t>灵场</w:t>
      </w:r>
      <w:r>
        <w:rPr>
          <w:rFonts w:eastAsia="Galdeano" w:hint="eastAsia"/>
          <w:color w:val="222222"/>
        </w:rPr>
        <w:t xml:space="preserve"> </w:t>
      </w:r>
      <w:r>
        <w:rPr>
          <w:rFonts w:eastAsia="Galdeano" w:hint="eastAsia"/>
          <w:color w:val="222222"/>
        </w:rPr>
        <w:t>或者纯无</w:t>
      </w:r>
      <w:r>
        <w:rPr>
          <w:rFonts w:eastAsia="Galdeano" w:hint="eastAsia"/>
          <w:color w:val="222222"/>
        </w:rPr>
        <w:t xml:space="preserve"> </w:t>
      </w:r>
      <w:r>
        <w:rPr>
          <w:rFonts w:eastAsia="Galdeano" w:hint="eastAsia"/>
          <w:color w:val="222222"/>
        </w:rPr>
        <w:t>都可以带来梦中的清明</w:t>
      </w:r>
      <w:r>
        <w:rPr>
          <w:rFonts w:eastAsia="微软雅黑" w:hint="eastAsia"/>
          <w:color w:val="494949"/>
        </w:rPr>
        <w:br/>
      </w:r>
      <w:r>
        <w:rPr>
          <w:rFonts w:ascii="Galdeano" w:eastAsia="微软雅黑" w:hAnsi="Galdeano" w:cs="Galdeano" w:hint="eastAsia"/>
          <w:color w:val="222222"/>
        </w:rPr>
        <w:t xml:space="preserve">4155 </w:t>
      </w:r>
      <w:r>
        <w:rPr>
          <w:rFonts w:eastAsia="Galdeano" w:hint="eastAsia"/>
          <w:color w:val="222222"/>
        </w:rPr>
        <w:t>幕后人只是一种翻译</w:t>
      </w:r>
      <w:r>
        <w:rPr>
          <w:rFonts w:eastAsia="Galdeano" w:hint="eastAsia"/>
          <w:color w:val="222222"/>
        </w:rPr>
        <w:t xml:space="preserve"> </w:t>
      </w:r>
      <w:r>
        <w:rPr>
          <w:rFonts w:eastAsia="Galdeano" w:hint="eastAsia"/>
          <w:color w:val="222222"/>
        </w:rPr>
        <w:t>另一个翻译我认为宏平衡根伟合适</w:t>
      </w:r>
      <w:r>
        <w:rPr>
          <w:rFonts w:eastAsia="Galdeano" w:hint="eastAsia"/>
          <w:color w:val="222222"/>
        </w:rPr>
        <w:t xml:space="preserve"> </w:t>
      </w:r>
      <w:r>
        <w:rPr>
          <w:rFonts w:eastAsia="Galdeano" w:hint="eastAsia"/>
          <w:color w:val="222222"/>
        </w:rPr>
        <w:t>人这个字眼会将如此神圣的科学发现带入某种人性化的境地</w:t>
      </w:r>
      <w:r>
        <w:rPr>
          <w:rFonts w:eastAsia="Galdeano" w:hint="eastAsia"/>
          <w:color w:val="222222"/>
        </w:rPr>
        <w:t xml:space="preserve"> </w:t>
      </w:r>
      <w:r>
        <w:rPr>
          <w:rFonts w:eastAsia="Galdeano" w:hint="eastAsia"/>
          <w:color w:val="222222"/>
        </w:rPr>
        <w:t>还有我们的科学不承认一个原初的创造者</w:t>
      </w:r>
      <w:r>
        <w:rPr>
          <w:rFonts w:eastAsia="微软雅黑" w:hint="eastAsia"/>
          <w:color w:val="494949"/>
        </w:rPr>
        <w:br/>
      </w:r>
      <w:r>
        <w:rPr>
          <w:rFonts w:ascii="Galdeano" w:eastAsia="微软雅黑" w:hAnsi="Galdeano" w:cs="Galdeano" w:hint="eastAsia"/>
          <w:color w:val="222222"/>
        </w:rPr>
        <w:t>4130 70</w:t>
      </w:r>
      <w:r>
        <w:rPr>
          <w:rFonts w:eastAsia="Galdeano" w:hint="eastAsia"/>
          <w:color w:val="222222"/>
        </w:rPr>
        <w:t>玄度以下文明共通</w:t>
      </w:r>
      <w:r>
        <w:rPr>
          <w:rFonts w:eastAsia="Galdeano" w:hint="eastAsia"/>
          <w:color w:val="222222"/>
        </w:rPr>
        <w:t xml:space="preserve"> </w:t>
      </w:r>
      <w:r>
        <w:rPr>
          <w:rFonts w:eastAsia="Galdeano" w:hint="eastAsia"/>
          <w:color w:val="222222"/>
        </w:rPr>
        <w:t>是物质面载体的进化终点</w:t>
      </w:r>
      <w:r>
        <w:rPr>
          <w:rFonts w:eastAsia="微软雅黑" w:hint="eastAsia"/>
          <w:color w:val="494949"/>
        </w:rPr>
        <w:br/>
      </w:r>
      <w:r>
        <w:rPr>
          <w:rFonts w:ascii="Galdeano" w:eastAsia="微软雅黑" w:hAnsi="Galdeano" w:cs="Galdeano" w:hint="eastAsia"/>
          <w:color w:val="222222"/>
        </w:rPr>
        <w:t xml:space="preserve">4150 </w:t>
      </w:r>
      <w:r>
        <w:rPr>
          <w:rFonts w:eastAsia="Galdeano" w:hint="eastAsia"/>
          <w:color w:val="222222"/>
        </w:rPr>
        <w:t>纯无体当然可以</w:t>
      </w:r>
      <w:r>
        <w:rPr>
          <w:rFonts w:eastAsia="Galdeano" w:hint="eastAsia"/>
          <w:color w:val="222222"/>
        </w:rPr>
        <w:t xml:space="preserve"> </w:t>
      </w:r>
      <w:r>
        <w:rPr>
          <w:rFonts w:eastAsia="Galdeano" w:hint="eastAsia"/>
          <w:color w:val="222222"/>
        </w:rPr>
        <w:t>灵场的方式</w:t>
      </w:r>
      <w:r>
        <w:rPr>
          <w:rFonts w:eastAsia="Galdeano" w:hint="eastAsia"/>
          <w:color w:val="222222"/>
        </w:rPr>
        <w:t xml:space="preserve"> </w:t>
      </w:r>
      <w:r>
        <w:rPr>
          <w:rFonts w:eastAsia="Galdeano" w:hint="eastAsia"/>
          <w:color w:val="222222"/>
        </w:rPr>
        <w:t>进入梦中用你的灵场和其共振就可以了</w:t>
      </w:r>
      <w:r>
        <w:rPr>
          <w:rFonts w:eastAsia="Galdeano" w:hint="eastAsia"/>
          <w:color w:val="222222"/>
        </w:rPr>
        <w:t xml:space="preserve"> </w:t>
      </w:r>
      <w:r>
        <w:rPr>
          <w:rFonts w:eastAsia="Galdeano" w:hint="eastAsia"/>
          <w:color w:val="222222"/>
        </w:rPr>
        <w:t>这颗星球上每天都有各种灵场生命进入人类的梦境</w:t>
      </w:r>
      <w:r>
        <w:rPr>
          <w:rFonts w:eastAsia="Galdeano" w:hint="eastAsia"/>
          <w:color w:val="222222"/>
        </w:rPr>
        <w:t xml:space="preserve"> </w:t>
      </w:r>
      <w:r>
        <w:rPr>
          <w:rFonts w:eastAsia="Galdeano" w:hint="eastAsia"/>
          <w:color w:val="222222"/>
        </w:rPr>
        <w:t>一些和宗教有关</w:t>
      </w:r>
      <w:r>
        <w:rPr>
          <w:rFonts w:eastAsia="Galdeano" w:hint="eastAsia"/>
          <w:color w:val="222222"/>
        </w:rPr>
        <w:t xml:space="preserve"> </w:t>
      </w:r>
      <w:r>
        <w:rPr>
          <w:rFonts w:eastAsia="Galdeano" w:hint="eastAsia"/>
          <w:color w:val="222222"/>
        </w:rPr>
        <w:t>一些只是灵场生命个体兴趣</w:t>
      </w:r>
      <w:r>
        <w:rPr>
          <w:rFonts w:eastAsia="Galdeano" w:hint="eastAsia"/>
          <w:color w:val="222222"/>
        </w:rPr>
        <w:t xml:space="preserve"> </w:t>
      </w:r>
      <w:r>
        <w:rPr>
          <w:rFonts w:eastAsia="Galdeano" w:hint="eastAsia"/>
          <w:color w:val="222222"/>
        </w:rPr>
        <w:t>还有一些是无意的</w:t>
      </w:r>
      <w:r>
        <w:rPr>
          <w:rFonts w:eastAsia="微软雅黑" w:hint="eastAsia"/>
          <w:color w:val="494949"/>
        </w:rPr>
        <w:br/>
      </w:r>
      <w:r>
        <w:rPr>
          <w:rFonts w:ascii="Galdeano" w:eastAsia="微软雅黑" w:hAnsi="Galdeano" w:cs="Galdeano" w:hint="eastAsia"/>
          <w:color w:val="222222"/>
        </w:rPr>
        <w:t xml:space="preserve">4151 </w:t>
      </w:r>
      <w:r>
        <w:rPr>
          <w:rFonts w:eastAsia="Galdeano" w:hint="eastAsia"/>
          <w:color w:val="222222"/>
        </w:rPr>
        <w:t>回归者</w:t>
      </w:r>
      <w:r>
        <w:rPr>
          <w:rFonts w:eastAsia="Galdeano" w:hint="eastAsia"/>
          <w:color w:val="222222"/>
        </w:rPr>
        <w:t xml:space="preserve"> </w:t>
      </w:r>
      <w:r>
        <w:rPr>
          <w:rFonts w:eastAsia="Galdeano" w:hint="eastAsia"/>
          <w:color w:val="222222"/>
        </w:rPr>
        <w:t>同样来自未来</w:t>
      </w:r>
      <w:r>
        <w:rPr>
          <w:rFonts w:eastAsia="Galdeano" w:hint="eastAsia"/>
          <w:color w:val="222222"/>
        </w:rPr>
        <w:t xml:space="preserve"> </w:t>
      </w:r>
      <w:r>
        <w:rPr>
          <w:rFonts w:eastAsia="Galdeano" w:hint="eastAsia"/>
          <w:color w:val="222222"/>
        </w:rPr>
        <w:t>否定回朔历史计划的文明</w:t>
      </w:r>
      <w:r>
        <w:rPr>
          <w:rFonts w:eastAsia="Galdeano" w:hint="eastAsia"/>
          <w:color w:val="222222"/>
        </w:rPr>
        <w:t xml:space="preserve"> </w:t>
      </w:r>
      <w:r>
        <w:rPr>
          <w:rFonts w:ascii="Galdeano" w:eastAsia="微软雅黑" w:hAnsi="Galdeano" w:cs="Galdeano" w:hint="eastAsia"/>
          <w:color w:val="222222"/>
        </w:rPr>
        <w:t>70</w:t>
      </w:r>
      <w:r>
        <w:rPr>
          <w:rFonts w:eastAsia="Galdeano" w:hint="eastAsia"/>
          <w:color w:val="222222"/>
        </w:rPr>
        <w:t>玄度</w:t>
      </w:r>
      <w:r>
        <w:rPr>
          <w:rFonts w:eastAsia="微软雅黑" w:hint="eastAsia"/>
          <w:color w:val="494949"/>
        </w:rPr>
        <w:br/>
      </w:r>
      <w:r>
        <w:rPr>
          <w:rFonts w:ascii="Galdeano" w:eastAsia="微软雅黑" w:hAnsi="Galdeano" w:cs="Galdeano" w:hint="eastAsia"/>
          <w:color w:val="222222"/>
        </w:rPr>
        <w:t xml:space="preserve">4162 </w:t>
      </w:r>
      <w:r>
        <w:rPr>
          <w:rFonts w:eastAsia="Galdeano" w:hint="eastAsia"/>
          <w:color w:val="222222"/>
        </w:rPr>
        <w:t>任何可以合理产生有规则磁场的物质</w:t>
      </w:r>
      <w:r>
        <w:rPr>
          <w:rFonts w:eastAsia="Galdeano" w:hint="eastAsia"/>
          <w:color w:val="222222"/>
        </w:rPr>
        <w:t xml:space="preserve"> </w:t>
      </w:r>
      <w:r>
        <w:rPr>
          <w:rFonts w:eastAsia="Galdeano" w:hint="eastAsia"/>
          <w:color w:val="222222"/>
        </w:rPr>
        <w:t>都可以产生意识</w:t>
      </w:r>
      <w:r>
        <w:rPr>
          <w:rFonts w:eastAsia="微软雅黑" w:hint="eastAsia"/>
          <w:color w:val="494949"/>
        </w:rPr>
        <w:br/>
      </w:r>
      <w:r>
        <w:rPr>
          <w:rFonts w:ascii="Galdeano" w:eastAsia="微软雅黑" w:hAnsi="Galdeano" w:cs="Galdeano" w:hint="eastAsia"/>
          <w:color w:val="222222"/>
        </w:rPr>
        <w:t xml:space="preserve">4163 </w:t>
      </w:r>
      <w:r>
        <w:rPr>
          <w:rFonts w:eastAsia="Galdeano" w:hint="eastAsia"/>
          <w:color w:val="222222"/>
        </w:rPr>
        <w:t>最有效的方式是改变玄无其他面而改变物质面</w:t>
      </w:r>
      <w:r>
        <w:rPr>
          <w:rFonts w:eastAsia="Galdeano" w:hint="eastAsia"/>
          <w:color w:val="222222"/>
        </w:rPr>
        <w:t> </w:t>
      </w:r>
      <w:r>
        <w:rPr>
          <w:rFonts w:eastAsia="微软雅黑" w:hint="eastAsia"/>
          <w:color w:val="494949"/>
        </w:rPr>
        <w:br/>
      </w:r>
      <w:r>
        <w:rPr>
          <w:rFonts w:ascii="Galdeano" w:eastAsia="微软雅黑" w:hAnsi="Galdeano" w:cs="Galdeano" w:hint="eastAsia"/>
          <w:color w:val="222222"/>
        </w:rPr>
        <w:t>DNA</w:t>
      </w:r>
      <w:r>
        <w:rPr>
          <w:rFonts w:eastAsia="Galdeano" w:hint="eastAsia"/>
          <w:color w:val="222222"/>
        </w:rPr>
        <w:t>的进化来源于时间</w:t>
      </w:r>
      <w:r>
        <w:rPr>
          <w:rFonts w:eastAsia="Galdeano" w:hint="eastAsia"/>
          <w:color w:val="222222"/>
        </w:rPr>
        <w:t xml:space="preserve"> </w:t>
      </w:r>
      <w:r>
        <w:rPr>
          <w:rFonts w:eastAsia="Galdeano" w:hint="eastAsia"/>
          <w:color w:val="222222"/>
        </w:rPr>
        <w:t>或者科技</w:t>
      </w:r>
      <w:r>
        <w:rPr>
          <w:rFonts w:eastAsia="Galdeano" w:hint="eastAsia"/>
          <w:color w:val="222222"/>
        </w:rPr>
        <w:t xml:space="preserve"> </w:t>
      </w:r>
      <w:r>
        <w:rPr>
          <w:rFonts w:eastAsia="Galdeano" w:hint="eastAsia"/>
          <w:color w:val="222222"/>
        </w:rPr>
        <w:t>还有玄无更新</w:t>
      </w:r>
      <w:r>
        <w:rPr>
          <w:rFonts w:eastAsia="微软雅黑" w:hint="eastAsia"/>
          <w:color w:val="494949"/>
        </w:rPr>
        <w:br/>
      </w:r>
      <w:r>
        <w:rPr>
          <w:rFonts w:eastAsia="Galdeano" w:hint="eastAsia"/>
          <w:color w:val="222222"/>
        </w:rPr>
        <w:t>玄无更新是漫长的过程</w:t>
      </w:r>
      <w:r>
        <w:rPr>
          <w:rFonts w:eastAsia="Galdeano" w:hint="eastAsia"/>
          <w:color w:val="222222"/>
        </w:rPr>
        <w:t xml:space="preserve"> </w:t>
      </w:r>
      <w:r>
        <w:rPr>
          <w:rFonts w:eastAsia="Galdeano" w:hint="eastAsia"/>
          <w:color w:val="222222"/>
        </w:rPr>
        <w:t>对人类寿命而言</w:t>
      </w:r>
      <w:r>
        <w:rPr>
          <w:rFonts w:eastAsia="Galdeano" w:hint="eastAsia"/>
          <w:color w:val="222222"/>
        </w:rPr>
        <w:t xml:space="preserve"> </w:t>
      </w:r>
      <w:r>
        <w:rPr>
          <w:rFonts w:eastAsia="Galdeano" w:hint="eastAsia"/>
          <w:color w:val="222222"/>
        </w:rPr>
        <w:t>对宇宙只是一瞬间</w:t>
      </w:r>
      <w:r>
        <w:rPr>
          <w:rFonts w:eastAsia="微软雅黑" w:hint="eastAsia"/>
          <w:color w:val="494949"/>
        </w:rPr>
        <w:br/>
      </w:r>
      <w:r>
        <w:rPr>
          <w:rFonts w:eastAsia="Galdeano" w:hint="eastAsia"/>
          <w:color w:val="222222"/>
        </w:rPr>
        <w:t>奥修个体已死亡</w:t>
      </w:r>
      <w:r>
        <w:rPr>
          <w:rFonts w:eastAsia="Galdeano" w:hint="eastAsia"/>
          <w:color w:val="222222"/>
        </w:rPr>
        <w:t xml:space="preserve"> </w:t>
      </w:r>
      <w:r>
        <w:rPr>
          <w:rFonts w:eastAsia="Galdeano" w:hint="eastAsia"/>
          <w:color w:val="222222"/>
        </w:rPr>
        <w:t>灵场分解后</w:t>
      </w:r>
      <w:r>
        <w:rPr>
          <w:rFonts w:eastAsia="Galdeano" w:hint="eastAsia"/>
          <w:color w:val="222222"/>
        </w:rPr>
        <w:t xml:space="preserve"> </w:t>
      </w:r>
      <w:r>
        <w:rPr>
          <w:rFonts w:eastAsia="Galdeano" w:hint="eastAsia"/>
          <w:color w:val="222222"/>
        </w:rPr>
        <w:t>一部分融入低灵界</w:t>
      </w:r>
      <w:r>
        <w:rPr>
          <w:rFonts w:eastAsia="Galdeano" w:hint="eastAsia"/>
          <w:color w:val="222222"/>
        </w:rPr>
        <w:t xml:space="preserve"> </w:t>
      </w:r>
      <w:r>
        <w:rPr>
          <w:rFonts w:eastAsia="Galdeano" w:hint="eastAsia"/>
          <w:color w:val="222222"/>
        </w:rPr>
        <w:t>一部分融入自然循环体系</w:t>
      </w:r>
      <w:r>
        <w:rPr>
          <w:rFonts w:eastAsia="Galdeano" w:hint="eastAsia"/>
          <w:color w:val="222222"/>
        </w:rPr>
        <w:t xml:space="preserve"> </w:t>
      </w:r>
      <w:r>
        <w:rPr>
          <w:rFonts w:eastAsia="Galdeano" w:hint="eastAsia"/>
          <w:color w:val="222222"/>
        </w:rPr>
        <w:t>失去自我独特性</w:t>
      </w:r>
      <w:r>
        <w:rPr>
          <w:rFonts w:eastAsia="微软雅黑" w:hint="eastAsia"/>
          <w:color w:val="494949"/>
        </w:rPr>
        <w:br/>
      </w:r>
      <w:r>
        <w:rPr>
          <w:rFonts w:ascii="Galdeano" w:eastAsia="微软雅黑" w:hAnsi="Galdeano" w:cs="Galdeano" w:hint="eastAsia"/>
          <w:color w:val="222222"/>
        </w:rPr>
        <w:t xml:space="preserve">4168 </w:t>
      </w:r>
      <w:r>
        <w:rPr>
          <w:rFonts w:eastAsia="Galdeano" w:hint="eastAsia"/>
          <w:color w:val="222222"/>
        </w:rPr>
        <w:t>战争</w:t>
      </w:r>
      <w:r>
        <w:rPr>
          <w:rFonts w:eastAsia="微软雅黑" w:hint="eastAsia"/>
          <w:color w:val="494949"/>
        </w:rPr>
        <w:br/>
      </w:r>
      <w:r>
        <w:rPr>
          <w:rFonts w:ascii="Galdeano" w:eastAsia="微软雅黑" w:hAnsi="Galdeano" w:cs="Galdeano" w:hint="eastAsia"/>
          <w:color w:val="222222"/>
        </w:rPr>
        <w:t xml:space="preserve">4171 </w:t>
      </w:r>
      <w:r>
        <w:rPr>
          <w:rFonts w:eastAsia="Galdeano" w:hint="eastAsia"/>
          <w:color w:val="222222"/>
        </w:rPr>
        <w:t>改变玄无</w:t>
      </w:r>
      <w:r>
        <w:rPr>
          <w:rFonts w:eastAsia="Galdeano" w:hint="eastAsia"/>
          <w:color w:val="222222"/>
        </w:rPr>
        <w:t xml:space="preserve"> </w:t>
      </w:r>
      <w:r>
        <w:rPr>
          <w:rFonts w:eastAsia="Galdeano" w:hint="eastAsia"/>
          <w:color w:val="222222"/>
        </w:rPr>
        <w:t>物质面外其他面</w:t>
      </w:r>
      <w:r>
        <w:rPr>
          <w:rFonts w:eastAsia="Galdeano" w:hint="eastAsia"/>
          <w:color w:val="222222"/>
        </w:rPr>
        <w:t xml:space="preserve"> </w:t>
      </w:r>
      <w:r>
        <w:rPr>
          <w:rFonts w:eastAsia="Galdeano" w:hint="eastAsia"/>
          <w:color w:val="222222"/>
        </w:rPr>
        <w:t>比如说信息面</w:t>
      </w:r>
      <w:r>
        <w:rPr>
          <w:rFonts w:eastAsia="微软雅黑" w:hint="eastAsia"/>
          <w:color w:val="494949"/>
        </w:rPr>
        <w:br/>
      </w:r>
      <w:r>
        <w:rPr>
          <w:rFonts w:ascii="Galdeano" w:eastAsia="微软雅黑" w:hAnsi="Galdeano" w:cs="Galdeano" w:hint="eastAsia"/>
          <w:color w:val="222222"/>
        </w:rPr>
        <w:t xml:space="preserve">4181 </w:t>
      </w:r>
      <w:r>
        <w:rPr>
          <w:rFonts w:eastAsia="Galdeano" w:hint="eastAsia"/>
          <w:color w:val="222222"/>
        </w:rPr>
        <w:t>金星纯灵场生命</w:t>
      </w:r>
      <w:r>
        <w:rPr>
          <w:rFonts w:eastAsia="Galdeano" w:hint="eastAsia"/>
          <w:color w:val="222222"/>
        </w:rPr>
        <w:t xml:space="preserve"> </w:t>
      </w:r>
      <w:r>
        <w:rPr>
          <w:rFonts w:eastAsia="Galdeano" w:hint="eastAsia"/>
          <w:color w:val="222222"/>
        </w:rPr>
        <w:t>玄度接近</w:t>
      </w:r>
      <w:r>
        <w:rPr>
          <w:rFonts w:ascii="Galdeano" w:eastAsia="微软雅黑" w:hAnsi="Galdeano" w:cs="Galdeano" w:hint="eastAsia"/>
          <w:color w:val="222222"/>
        </w:rPr>
        <w:t>20</w:t>
      </w:r>
      <w:r>
        <w:rPr>
          <w:rFonts w:eastAsia="微软雅黑" w:hint="eastAsia"/>
          <w:color w:val="494949"/>
        </w:rPr>
        <w:t xml:space="preserve"> </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r>
        <w:rPr>
          <w:rFonts w:ascii="Galdeano" w:eastAsia="微软雅黑" w:hAnsi="Galdeano" w:cs="Galdeano" w:hint="eastAsia"/>
          <w:color w:val="222222"/>
        </w:rPr>
        <w:t>4180</w:t>
      </w:r>
      <w:r>
        <w:rPr>
          <w:rFonts w:eastAsia="微软雅黑" w:hint="eastAsia"/>
          <w:color w:val="494949"/>
        </w:rPr>
        <w:br/>
      </w:r>
      <w:r>
        <w:rPr>
          <w:rFonts w:ascii="Galdeano" w:eastAsia="微软雅黑" w:hAnsi="Galdeano" w:cs="Galdeano" w:hint="eastAsia"/>
          <w:color w:val="222222"/>
        </w:rPr>
        <w:t xml:space="preserve">1 </w:t>
      </w:r>
      <w:r>
        <w:rPr>
          <w:rFonts w:eastAsia="Galdeano" w:hint="eastAsia"/>
          <w:color w:val="222222"/>
        </w:rPr>
        <w:t>误解</w:t>
      </w:r>
      <w:r>
        <w:rPr>
          <w:rFonts w:eastAsia="Galdeano" w:hint="eastAsia"/>
          <w:color w:val="222222"/>
        </w:rPr>
        <w:t xml:space="preserve"> </w:t>
      </w:r>
      <w:r>
        <w:rPr>
          <w:rFonts w:eastAsia="Galdeano" w:hint="eastAsia"/>
          <w:color w:val="222222"/>
        </w:rPr>
        <w:t>自我意识并非独立于肉体之外</w:t>
      </w:r>
      <w:r>
        <w:rPr>
          <w:rFonts w:eastAsia="Galdeano" w:hint="eastAsia"/>
          <w:color w:val="222222"/>
        </w:rPr>
        <w:t xml:space="preserve"> </w:t>
      </w:r>
      <w:r>
        <w:rPr>
          <w:rFonts w:eastAsia="Galdeano" w:hint="eastAsia"/>
          <w:color w:val="222222"/>
        </w:rPr>
        <w:t>首先最接近你为你之本质的事物是觉知</w:t>
      </w:r>
      <w:r>
        <w:rPr>
          <w:rFonts w:eastAsia="Galdeano" w:hint="eastAsia"/>
          <w:color w:val="222222"/>
        </w:rPr>
        <w:t xml:space="preserve"> </w:t>
      </w:r>
      <w:r>
        <w:rPr>
          <w:rFonts w:eastAsia="Galdeano" w:hint="eastAsia"/>
          <w:color w:val="222222"/>
        </w:rPr>
        <w:t>事实上你们只拥有觉知</w:t>
      </w:r>
      <w:r>
        <w:rPr>
          <w:rFonts w:eastAsia="Galdeano" w:hint="eastAsia"/>
          <w:color w:val="222222"/>
        </w:rPr>
        <w:t xml:space="preserve"> </w:t>
      </w:r>
      <w:r>
        <w:rPr>
          <w:rFonts w:eastAsia="Galdeano" w:hint="eastAsia"/>
          <w:color w:val="222222"/>
        </w:rPr>
        <w:t>肉体</w:t>
      </w:r>
      <w:r>
        <w:rPr>
          <w:rFonts w:eastAsia="Galdeano" w:hint="eastAsia"/>
          <w:color w:val="222222"/>
        </w:rPr>
        <w:t xml:space="preserve"> </w:t>
      </w:r>
      <w:r>
        <w:rPr>
          <w:rFonts w:eastAsia="Galdeano" w:hint="eastAsia"/>
          <w:color w:val="222222"/>
        </w:rPr>
        <w:t>灵场</w:t>
      </w:r>
      <w:r>
        <w:rPr>
          <w:rFonts w:eastAsia="Galdeano" w:hint="eastAsia"/>
          <w:color w:val="222222"/>
        </w:rPr>
        <w:t xml:space="preserve"> </w:t>
      </w:r>
      <w:r>
        <w:rPr>
          <w:rFonts w:eastAsia="Galdeano" w:hint="eastAsia"/>
          <w:color w:val="222222"/>
        </w:rPr>
        <w:t>意识</w:t>
      </w:r>
      <w:r>
        <w:rPr>
          <w:rFonts w:eastAsia="Galdeano" w:hint="eastAsia"/>
          <w:color w:val="222222"/>
        </w:rPr>
        <w:t xml:space="preserve"> </w:t>
      </w:r>
      <w:r>
        <w:rPr>
          <w:rFonts w:eastAsia="Galdeano" w:hint="eastAsia"/>
          <w:color w:val="222222"/>
        </w:rPr>
        <w:t>这些都是外在的事物</w:t>
      </w:r>
      <w:r>
        <w:rPr>
          <w:rFonts w:eastAsia="Galdeano" w:hint="eastAsia"/>
          <w:color w:val="222222"/>
        </w:rPr>
        <w:t xml:space="preserve"> </w:t>
      </w:r>
      <w:r>
        <w:rPr>
          <w:rFonts w:eastAsia="Galdeano" w:hint="eastAsia"/>
          <w:color w:val="222222"/>
        </w:rPr>
        <w:t>你们只是使用这些东西</w:t>
      </w:r>
      <w:r>
        <w:rPr>
          <w:rFonts w:eastAsia="Galdeano" w:hint="eastAsia"/>
          <w:color w:val="222222"/>
        </w:rPr>
        <w:t xml:space="preserve"> </w:t>
      </w:r>
      <w:r>
        <w:rPr>
          <w:rFonts w:eastAsia="Galdeano" w:hint="eastAsia"/>
          <w:color w:val="222222"/>
        </w:rPr>
        <w:t>但不是这些东西</w:t>
      </w:r>
      <w:r>
        <w:rPr>
          <w:rFonts w:eastAsia="Galdeano" w:hint="eastAsia"/>
          <w:color w:val="222222"/>
        </w:rPr>
        <w:t xml:space="preserve"> </w:t>
      </w:r>
      <w:r>
        <w:rPr>
          <w:rFonts w:eastAsia="Galdeano" w:hint="eastAsia"/>
          <w:color w:val="222222"/>
        </w:rPr>
        <w:t>你们错误的以为自己是自己正在使用的东西</w:t>
      </w:r>
      <w:r>
        <w:rPr>
          <w:rFonts w:eastAsia="Galdeano" w:hint="eastAsia"/>
          <w:color w:val="222222"/>
        </w:rPr>
        <w:t xml:space="preserve"> </w:t>
      </w:r>
      <w:r>
        <w:rPr>
          <w:rFonts w:eastAsia="Galdeano" w:hint="eastAsia"/>
          <w:color w:val="222222"/>
        </w:rPr>
        <w:t>但觉知不同</w:t>
      </w:r>
      <w:r>
        <w:rPr>
          <w:rFonts w:eastAsia="Galdeano" w:hint="eastAsia"/>
          <w:color w:val="222222"/>
        </w:rPr>
        <w:t xml:space="preserve"> </w:t>
      </w:r>
      <w:r>
        <w:rPr>
          <w:rFonts w:eastAsia="Galdeano" w:hint="eastAsia"/>
          <w:color w:val="222222"/>
        </w:rPr>
        <w:t>觉知的第一性质接近纯无的本质</w:t>
      </w:r>
      <w:r>
        <w:rPr>
          <w:rFonts w:eastAsia="微软雅黑" w:hint="eastAsia"/>
          <w:color w:val="494949"/>
        </w:rPr>
        <w:br/>
      </w:r>
      <w:r>
        <w:rPr>
          <w:rFonts w:eastAsia="Galdeano" w:hint="eastAsia"/>
          <w:color w:val="222222"/>
        </w:rPr>
        <w:t>而自我意识不过是觉知发展的无数中可能结果之一</w:t>
      </w:r>
      <w:r>
        <w:rPr>
          <w:rFonts w:eastAsia="Galdeano" w:hint="eastAsia"/>
          <w:color w:val="222222"/>
        </w:rPr>
        <w:t xml:space="preserve"> </w:t>
      </w:r>
      <w:r>
        <w:rPr>
          <w:rFonts w:eastAsia="Galdeano" w:hint="eastAsia"/>
          <w:color w:val="222222"/>
        </w:rPr>
        <w:t>被结构化的纯无被分离</w:t>
      </w:r>
      <w:r>
        <w:rPr>
          <w:rFonts w:eastAsia="Galdeano" w:hint="eastAsia"/>
          <w:color w:val="222222"/>
        </w:rPr>
        <w:t xml:space="preserve"> </w:t>
      </w:r>
      <w:r>
        <w:rPr>
          <w:rFonts w:eastAsia="Galdeano" w:hint="eastAsia"/>
          <w:color w:val="222222"/>
        </w:rPr>
        <w:t>结构内的纯无对应结构外的无限纯无产生觉知</w:t>
      </w:r>
      <w:r>
        <w:rPr>
          <w:rFonts w:eastAsia="Galdeano" w:hint="eastAsia"/>
          <w:color w:val="222222"/>
        </w:rPr>
        <w:t xml:space="preserve"> </w:t>
      </w:r>
      <w:r>
        <w:rPr>
          <w:rFonts w:eastAsia="Galdeano" w:hint="eastAsia"/>
          <w:color w:val="222222"/>
        </w:rPr>
        <w:t>而觉知受到玄无刺激</w:t>
      </w:r>
      <w:r>
        <w:rPr>
          <w:rFonts w:eastAsia="Galdeano" w:hint="eastAsia"/>
          <w:color w:val="222222"/>
        </w:rPr>
        <w:t xml:space="preserve"> </w:t>
      </w:r>
      <w:r>
        <w:rPr>
          <w:rFonts w:eastAsia="Galdeano" w:hint="eastAsia"/>
          <w:color w:val="222222"/>
        </w:rPr>
        <w:t>发展出意识</w:t>
      </w:r>
      <w:r>
        <w:rPr>
          <w:rFonts w:eastAsia="Galdeano" w:hint="eastAsia"/>
          <w:color w:val="222222"/>
        </w:rPr>
        <w:t xml:space="preserve"> </w:t>
      </w:r>
      <w:r>
        <w:rPr>
          <w:rFonts w:eastAsia="Galdeano" w:hint="eastAsia"/>
          <w:color w:val="222222"/>
        </w:rPr>
        <w:t>意识认知肉体</w:t>
      </w:r>
      <w:r>
        <w:rPr>
          <w:rFonts w:eastAsia="Galdeano" w:hint="eastAsia"/>
          <w:color w:val="222222"/>
        </w:rPr>
        <w:t xml:space="preserve"> </w:t>
      </w:r>
      <w:r>
        <w:rPr>
          <w:rFonts w:eastAsia="Galdeano" w:hint="eastAsia"/>
          <w:color w:val="222222"/>
        </w:rPr>
        <w:t>并局限出我和别人的不同</w:t>
      </w:r>
      <w:r>
        <w:rPr>
          <w:rFonts w:eastAsia="Galdeano" w:hint="eastAsia"/>
          <w:color w:val="222222"/>
        </w:rPr>
        <w:t xml:space="preserve"> </w:t>
      </w:r>
      <w:r>
        <w:rPr>
          <w:rFonts w:eastAsia="Galdeano" w:hint="eastAsia"/>
          <w:color w:val="222222"/>
        </w:rPr>
        <w:t>之后产生的自我意识</w:t>
      </w:r>
      <w:r>
        <w:rPr>
          <w:rFonts w:eastAsia="Galdeano" w:hint="eastAsia"/>
          <w:color w:val="222222"/>
        </w:rPr>
        <w:t xml:space="preserve"> </w:t>
      </w:r>
      <w:r>
        <w:rPr>
          <w:rFonts w:eastAsia="Galdeano" w:hint="eastAsia"/>
          <w:color w:val="222222"/>
        </w:rPr>
        <w:t>自我意识</w:t>
      </w:r>
      <w:r>
        <w:rPr>
          <w:rFonts w:eastAsia="Galdeano" w:hint="eastAsia"/>
          <w:color w:val="222222"/>
        </w:rPr>
        <w:t xml:space="preserve"> </w:t>
      </w:r>
      <w:r>
        <w:rPr>
          <w:rFonts w:eastAsia="Galdeano" w:hint="eastAsia"/>
          <w:color w:val="222222"/>
        </w:rPr>
        <w:t>自我意识将我和他人区别开来</w:t>
      </w:r>
      <w:r>
        <w:rPr>
          <w:rFonts w:eastAsia="Galdeano" w:hint="eastAsia"/>
          <w:color w:val="222222"/>
        </w:rPr>
        <w:t xml:space="preserve"> </w:t>
      </w:r>
      <w:r>
        <w:rPr>
          <w:rFonts w:eastAsia="Galdeano" w:hint="eastAsia"/>
          <w:color w:val="222222"/>
        </w:rPr>
        <w:t>动物有意识但没有自我意识</w:t>
      </w:r>
      <w:r>
        <w:rPr>
          <w:rFonts w:eastAsia="Galdeano" w:hint="eastAsia"/>
          <w:color w:val="222222"/>
        </w:rPr>
        <w:t xml:space="preserve"> </w:t>
      </w:r>
      <w:r>
        <w:rPr>
          <w:rFonts w:eastAsia="Galdeano" w:hint="eastAsia"/>
          <w:color w:val="222222"/>
        </w:rPr>
        <w:t>如同你们梦中</w:t>
      </w:r>
      <w:r>
        <w:rPr>
          <w:rFonts w:eastAsia="Galdeano" w:hint="eastAsia"/>
          <w:color w:val="222222"/>
        </w:rPr>
        <w:t xml:space="preserve"> </w:t>
      </w:r>
      <w:r>
        <w:rPr>
          <w:rFonts w:eastAsia="Galdeano" w:hint="eastAsia"/>
          <w:color w:val="222222"/>
        </w:rPr>
        <w:t>失去了大脑结构的支持</w:t>
      </w:r>
      <w:r>
        <w:rPr>
          <w:rFonts w:eastAsia="Galdeano" w:hint="eastAsia"/>
          <w:color w:val="222222"/>
        </w:rPr>
        <w:t xml:space="preserve"> </w:t>
      </w:r>
      <w:r>
        <w:rPr>
          <w:rFonts w:eastAsia="Galdeano" w:hint="eastAsia"/>
          <w:color w:val="222222"/>
        </w:rPr>
        <w:t>你们失去了自我意识</w:t>
      </w:r>
      <w:r>
        <w:rPr>
          <w:rFonts w:eastAsia="Galdeano" w:hint="eastAsia"/>
          <w:color w:val="222222"/>
        </w:rPr>
        <w:t xml:space="preserve"> </w:t>
      </w:r>
      <w:r>
        <w:rPr>
          <w:rFonts w:eastAsia="Galdeano" w:hint="eastAsia"/>
          <w:color w:val="222222"/>
        </w:rPr>
        <w:t>仅存意识和觉知</w:t>
      </w:r>
      <w:r>
        <w:rPr>
          <w:rFonts w:eastAsia="微软雅黑" w:hint="eastAsia"/>
          <w:color w:val="494949"/>
        </w:rPr>
        <w:br/>
      </w:r>
      <w:r>
        <w:rPr>
          <w:rFonts w:eastAsia="Galdeano" w:hint="eastAsia"/>
          <w:color w:val="222222"/>
        </w:rPr>
        <w:t>总选宇宙存在是纯无和玄无发展的结果</w:t>
      </w:r>
      <w:r>
        <w:rPr>
          <w:rFonts w:eastAsia="Galdeano" w:hint="eastAsia"/>
          <w:color w:val="222222"/>
        </w:rPr>
        <w:t xml:space="preserve"> </w:t>
      </w:r>
      <w:r>
        <w:rPr>
          <w:rFonts w:eastAsia="Galdeano" w:hint="eastAsia"/>
          <w:color w:val="222222"/>
        </w:rPr>
        <w:t>一切为什么会存在</w:t>
      </w:r>
      <w:r>
        <w:rPr>
          <w:rFonts w:eastAsia="Galdeano" w:hint="eastAsia"/>
          <w:color w:val="222222"/>
        </w:rPr>
        <w:t xml:space="preserve"> </w:t>
      </w:r>
      <w:r>
        <w:rPr>
          <w:rFonts w:eastAsia="Galdeano" w:hint="eastAsia"/>
          <w:color w:val="222222"/>
        </w:rPr>
        <w:t>是因为发展</w:t>
      </w:r>
      <w:r>
        <w:rPr>
          <w:rFonts w:eastAsia="Galdeano" w:hint="eastAsia"/>
          <w:color w:val="222222"/>
        </w:rPr>
        <w:t xml:space="preserve"> </w:t>
      </w:r>
      <w:r>
        <w:rPr>
          <w:rFonts w:eastAsia="Galdeano" w:hint="eastAsia"/>
          <w:color w:val="222222"/>
        </w:rPr>
        <w:t>而发展的本质是运动</w:t>
      </w:r>
      <w:r>
        <w:rPr>
          <w:rFonts w:eastAsia="Galdeano" w:hint="eastAsia"/>
          <w:color w:val="222222"/>
        </w:rPr>
        <w:t xml:space="preserve"> </w:t>
      </w:r>
      <w:r>
        <w:rPr>
          <w:rFonts w:eastAsia="Galdeano" w:hint="eastAsia"/>
          <w:color w:val="222222"/>
        </w:rPr>
        <w:t>一切都在运动</w:t>
      </w:r>
      <w:r>
        <w:rPr>
          <w:rFonts w:eastAsia="Galdeano" w:hint="eastAsia"/>
          <w:color w:val="222222"/>
        </w:rPr>
        <w:t xml:space="preserve"> </w:t>
      </w:r>
      <w:r>
        <w:rPr>
          <w:rFonts w:eastAsia="Galdeano" w:hint="eastAsia"/>
          <w:color w:val="222222"/>
        </w:rPr>
        <w:t>运动就是变化</w:t>
      </w:r>
      <w:r>
        <w:rPr>
          <w:rFonts w:eastAsia="Galdeano" w:hint="eastAsia"/>
          <w:color w:val="222222"/>
        </w:rPr>
        <w:t xml:space="preserve"> </w:t>
      </w:r>
      <w:r>
        <w:rPr>
          <w:rFonts w:eastAsia="Galdeano" w:hint="eastAsia"/>
          <w:color w:val="222222"/>
        </w:rPr>
        <w:t>总玄宇宙只存在一种本质</w:t>
      </w:r>
      <w:r>
        <w:rPr>
          <w:rFonts w:eastAsia="Galdeano" w:hint="eastAsia"/>
          <w:color w:val="222222"/>
        </w:rPr>
        <w:t xml:space="preserve"> </w:t>
      </w:r>
      <w:r>
        <w:rPr>
          <w:rFonts w:eastAsia="Galdeano" w:hint="eastAsia"/>
          <w:color w:val="222222"/>
        </w:rPr>
        <w:t>运动</w:t>
      </w:r>
      <w:r>
        <w:rPr>
          <w:rFonts w:eastAsia="Galdeano" w:hint="eastAsia"/>
          <w:color w:val="222222"/>
        </w:rPr>
        <w:t xml:space="preserve"> </w:t>
      </w:r>
      <w:r>
        <w:rPr>
          <w:rFonts w:eastAsia="Galdeano" w:hint="eastAsia"/>
          <w:color w:val="222222"/>
        </w:rPr>
        <w:t>宇宙只存在两种方向</w:t>
      </w:r>
      <w:r>
        <w:rPr>
          <w:rFonts w:eastAsia="Galdeano" w:hint="eastAsia"/>
          <w:color w:val="222222"/>
        </w:rPr>
        <w:t xml:space="preserve"> </w:t>
      </w:r>
      <w:r>
        <w:rPr>
          <w:rFonts w:eastAsia="Galdeano" w:hint="eastAsia"/>
          <w:color w:val="222222"/>
        </w:rPr>
        <w:t>有规律的运动和无规律的运动</w:t>
      </w:r>
      <w:r>
        <w:rPr>
          <w:rFonts w:eastAsia="Galdeano" w:hint="eastAsia"/>
          <w:color w:val="222222"/>
        </w:rPr>
        <w:t xml:space="preserve"> </w:t>
      </w:r>
      <w:r>
        <w:rPr>
          <w:rFonts w:eastAsia="Galdeano" w:hint="eastAsia"/>
          <w:color w:val="222222"/>
        </w:rPr>
        <w:t>观测和被观测</w:t>
      </w:r>
      <w:r>
        <w:rPr>
          <w:rFonts w:eastAsia="Galdeano" w:hint="eastAsia"/>
          <w:color w:val="222222"/>
        </w:rPr>
        <w:t xml:space="preserve"> </w:t>
      </w:r>
      <w:r>
        <w:rPr>
          <w:rFonts w:eastAsia="Galdeano" w:hint="eastAsia"/>
          <w:color w:val="222222"/>
        </w:rPr>
        <w:t>纯无和玄无</w:t>
      </w:r>
      <w:r>
        <w:rPr>
          <w:rFonts w:eastAsia="Galdeano" w:hint="eastAsia"/>
          <w:color w:val="222222"/>
        </w:rPr>
        <w:t xml:space="preserve"> </w:t>
      </w:r>
      <w:r>
        <w:rPr>
          <w:rFonts w:eastAsia="Galdeano" w:hint="eastAsia"/>
          <w:color w:val="222222"/>
        </w:rPr>
        <w:t>有规律的运动和无规律的运动</w:t>
      </w:r>
      <w:r>
        <w:rPr>
          <w:rFonts w:eastAsia="Galdeano" w:hint="eastAsia"/>
          <w:color w:val="222222"/>
        </w:rPr>
        <w:t xml:space="preserve"> </w:t>
      </w:r>
      <w:r>
        <w:rPr>
          <w:rFonts w:eastAsia="Galdeano" w:hint="eastAsia"/>
          <w:color w:val="222222"/>
        </w:rPr>
        <w:t>这就是总玄宇宙的全部</w:t>
      </w:r>
      <w:r>
        <w:rPr>
          <w:rFonts w:eastAsia="Galdeano" w:hint="eastAsia"/>
          <w:color w:val="222222"/>
        </w:rPr>
        <w:t> </w:t>
      </w:r>
      <w:r>
        <w:rPr>
          <w:rFonts w:eastAsia="微软雅黑" w:hint="eastAsia"/>
          <w:color w:val="494949"/>
        </w:rPr>
        <w:br/>
      </w:r>
      <w:r>
        <w:rPr>
          <w:rFonts w:eastAsia="Galdeano" w:hint="eastAsia"/>
          <w:color w:val="222222"/>
        </w:rPr>
        <w:t>一切的意义在于运动</w:t>
      </w:r>
      <w:r>
        <w:rPr>
          <w:rFonts w:eastAsia="Galdeano" w:hint="eastAsia"/>
          <w:color w:val="222222"/>
        </w:rPr>
        <w:t xml:space="preserve"> </w:t>
      </w:r>
      <w:r>
        <w:rPr>
          <w:rFonts w:eastAsia="Galdeano" w:hint="eastAsia"/>
          <w:color w:val="222222"/>
        </w:rPr>
        <w:t>探讨运动的本质和意义就是探讨一切存在的本质和意义</w:t>
      </w:r>
      <w:r>
        <w:rPr>
          <w:rFonts w:eastAsia="Galdeano" w:hint="eastAsia"/>
          <w:color w:val="222222"/>
        </w:rPr>
        <w:t> </w:t>
      </w:r>
      <w:r>
        <w:rPr>
          <w:rFonts w:eastAsia="微软雅黑" w:hint="eastAsia"/>
          <w:color w:val="494949"/>
        </w:rPr>
        <w:br/>
      </w:r>
      <w:r>
        <w:rPr>
          <w:rFonts w:eastAsia="Galdeano" w:hint="eastAsia"/>
          <w:color w:val="222222"/>
        </w:rPr>
        <w:lastRenderedPageBreak/>
        <w:t>一个简单的比喻</w:t>
      </w:r>
      <w:r>
        <w:rPr>
          <w:rFonts w:eastAsia="Galdeano" w:hint="eastAsia"/>
          <w:color w:val="222222"/>
        </w:rPr>
        <w:t xml:space="preserve"> </w:t>
      </w:r>
      <w:r>
        <w:rPr>
          <w:rFonts w:eastAsia="Galdeano" w:hint="eastAsia"/>
          <w:color w:val="222222"/>
        </w:rPr>
        <w:t>你们能否理解</w:t>
      </w:r>
      <w:r>
        <w:rPr>
          <w:rFonts w:eastAsia="Galdeano" w:hint="eastAsia"/>
          <w:color w:val="222222"/>
        </w:rPr>
        <w:t> </w:t>
      </w:r>
      <w:r>
        <w:rPr>
          <w:rFonts w:eastAsia="微软雅黑" w:hint="eastAsia"/>
          <w:color w:val="494949"/>
        </w:rPr>
        <w:br/>
      </w:r>
      <w:r>
        <w:rPr>
          <w:rFonts w:eastAsia="Galdeano" w:hint="eastAsia"/>
          <w:color w:val="222222"/>
        </w:rPr>
        <w:t>一切的生命和星体活动</w:t>
      </w:r>
      <w:r>
        <w:rPr>
          <w:rFonts w:eastAsia="Galdeano" w:hint="eastAsia"/>
          <w:color w:val="222222"/>
        </w:rPr>
        <w:t xml:space="preserve"> </w:t>
      </w:r>
      <w:r>
        <w:rPr>
          <w:rFonts w:eastAsia="Galdeano" w:hint="eastAsia"/>
          <w:color w:val="222222"/>
        </w:rPr>
        <w:t>的本质是</w:t>
      </w:r>
      <w:r>
        <w:rPr>
          <w:rFonts w:eastAsia="Galdeano" w:hint="eastAsia"/>
          <w:color w:val="222222"/>
        </w:rPr>
        <w:t xml:space="preserve"> </w:t>
      </w:r>
      <w:r>
        <w:rPr>
          <w:rFonts w:eastAsia="Galdeano" w:hint="eastAsia"/>
          <w:color w:val="222222"/>
        </w:rPr>
        <w:t>有规律和无规律</w:t>
      </w:r>
      <w:r>
        <w:rPr>
          <w:rFonts w:eastAsia="Galdeano" w:hint="eastAsia"/>
          <w:color w:val="222222"/>
        </w:rPr>
        <w:t xml:space="preserve"> </w:t>
      </w:r>
      <w:r>
        <w:rPr>
          <w:rFonts w:eastAsia="Galdeano" w:hint="eastAsia"/>
          <w:color w:val="222222"/>
        </w:rPr>
        <w:t>规律统和了两者</w:t>
      </w:r>
      <w:r>
        <w:rPr>
          <w:rFonts w:eastAsia="微软雅黑" w:hint="eastAsia"/>
          <w:color w:val="494949"/>
        </w:rPr>
        <w:br/>
      </w:r>
      <w:r>
        <w:rPr>
          <w:rFonts w:eastAsia="Galdeano" w:hint="eastAsia"/>
          <w:color w:val="222222"/>
        </w:rPr>
        <w:t>有规律和无规律</w:t>
      </w:r>
      <w:r>
        <w:rPr>
          <w:rFonts w:eastAsia="Galdeano" w:hint="eastAsia"/>
          <w:color w:val="222222"/>
        </w:rPr>
        <w:t xml:space="preserve"> </w:t>
      </w:r>
      <w:r>
        <w:rPr>
          <w:rFonts w:eastAsia="Galdeano" w:hint="eastAsia"/>
          <w:color w:val="222222"/>
        </w:rPr>
        <w:t>的本质是变化</w:t>
      </w:r>
      <w:r>
        <w:rPr>
          <w:rFonts w:eastAsia="Galdeano" w:hint="eastAsia"/>
          <w:color w:val="222222"/>
        </w:rPr>
        <w:t xml:space="preserve"> </w:t>
      </w:r>
      <w:r>
        <w:rPr>
          <w:rFonts w:eastAsia="Galdeano" w:hint="eastAsia"/>
          <w:color w:val="222222"/>
        </w:rPr>
        <w:t>变化统和了两者</w:t>
      </w:r>
      <w:r>
        <w:rPr>
          <w:rFonts w:eastAsia="微软雅黑" w:hint="eastAsia"/>
          <w:color w:val="494949"/>
        </w:rPr>
        <w:br/>
      </w:r>
      <w:r>
        <w:rPr>
          <w:rFonts w:eastAsia="Galdeano" w:hint="eastAsia"/>
          <w:color w:val="222222"/>
        </w:rPr>
        <w:t>变化和变化</w:t>
      </w:r>
      <w:r>
        <w:rPr>
          <w:rFonts w:eastAsia="Galdeano" w:hint="eastAsia"/>
          <w:color w:val="222222"/>
        </w:rPr>
        <w:t xml:space="preserve"> </w:t>
      </w:r>
      <w:r>
        <w:rPr>
          <w:rFonts w:eastAsia="Galdeano" w:hint="eastAsia"/>
          <w:color w:val="222222"/>
        </w:rPr>
        <w:t>的本质是运动</w:t>
      </w:r>
      <w:r>
        <w:rPr>
          <w:rFonts w:eastAsia="Galdeano" w:hint="eastAsia"/>
          <w:color w:val="222222"/>
        </w:rPr>
        <w:t xml:space="preserve"> </w:t>
      </w:r>
      <w:r>
        <w:rPr>
          <w:rFonts w:eastAsia="Galdeano" w:hint="eastAsia"/>
          <w:color w:val="222222"/>
        </w:rPr>
        <w:t>运动统和了两者</w:t>
      </w:r>
      <w:r>
        <w:rPr>
          <w:rFonts w:eastAsia="微软雅黑" w:hint="eastAsia"/>
          <w:color w:val="494949"/>
        </w:rPr>
        <w:br/>
      </w:r>
      <w:r>
        <w:rPr>
          <w:rFonts w:eastAsia="Galdeano" w:hint="eastAsia"/>
          <w:color w:val="222222"/>
        </w:rPr>
        <w:t>运动和不运动</w:t>
      </w:r>
      <w:r>
        <w:rPr>
          <w:rFonts w:eastAsia="Galdeano" w:hint="eastAsia"/>
          <w:color w:val="222222"/>
        </w:rPr>
        <w:t xml:space="preserve"> </w:t>
      </w:r>
      <w:r>
        <w:rPr>
          <w:rFonts w:eastAsia="Galdeano" w:hint="eastAsia"/>
          <w:color w:val="222222"/>
        </w:rPr>
        <w:t>的本质是存在</w:t>
      </w:r>
      <w:r>
        <w:rPr>
          <w:rFonts w:eastAsia="Galdeano" w:hint="eastAsia"/>
          <w:color w:val="222222"/>
        </w:rPr>
        <w:t xml:space="preserve"> </w:t>
      </w:r>
      <w:r>
        <w:rPr>
          <w:rFonts w:eastAsia="Galdeano" w:hint="eastAsia"/>
          <w:color w:val="222222"/>
        </w:rPr>
        <w:t>存在统和了两者</w:t>
      </w:r>
      <w:r>
        <w:rPr>
          <w:rFonts w:eastAsia="微软雅黑" w:hint="eastAsia"/>
          <w:color w:val="494949"/>
        </w:rPr>
        <w:br/>
      </w:r>
      <w:r>
        <w:rPr>
          <w:rFonts w:eastAsia="Galdeano" w:hint="eastAsia"/>
          <w:color w:val="222222"/>
        </w:rPr>
        <w:t>存在和不存在</w:t>
      </w:r>
      <w:r>
        <w:rPr>
          <w:rFonts w:eastAsia="Galdeano" w:hint="eastAsia"/>
          <w:color w:val="222222"/>
        </w:rPr>
        <w:t xml:space="preserve"> </w:t>
      </w:r>
      <w:r>
        <w:rPr>
          <w:rFonts w:eastAsia="Galdeano" w:hint="eastAsia"/>
          <w:color w:val="222222"/>
        </w:rPr>
        <w:t>的本质是宏平衡中的</w:t>
      </w:r>
      <w:r>
        <w:rPr>
          <w:rFonts w:eastAsia="Galdeano" w:hint="eastAsia"/>
          <w:color w:val="222222"/>
        </w:rPr>
        <w:t xml:space="preserve"> </w:t>
      </w:r>
      <w:r>
        <w:rPr>
          <w:rFonts w:eastAsia="Galdeano" w:hint="eastAsia"/>
          <w:color w:val="222222"/>
        </w:rPr>
        <w:t>逝面</w:t>
      </w:r>
      <w:r>
        <w:rPr>
          <w:rFonts w:eastAsia="Galdeano" w:hint="eastAsia"/>
          <w:color w:val="222222"/>
        </w:rPr>
        <w:t xml:space="preserve"> </w:t>
      </w:r>
      <w:r>
        <w:rPr>
          <w:rFonts w:eastAsia="Galdeano" w:hint="eastAsia"/>
          <w:color w:val="222222"/>
        </w:rPr>
        <w:t>逝面统和存在和不存在</w:t>
      </w:r>
      <w:r>
        <w:rPr>
          <w:rFonts w:eastAsia="微软雅黑" w:hint="eastAsia"/>
          <w:color w:val="494949"/>
        </w:rPr>
        <w:br/>
      </w:r>
      <w:r>
        <w:rPr>
          <w:rFonts w:eastAsia="Galdeano" w:hint="eastAsia"/>
          <w:color w:val="222222"/>
        </w:rPr>
        <w:t>一切都是相互对立</w:t>
      </w:r>
      <w:r>
        <w:rPr>
          <w:rFonts w:eastAsia="Galdeano" w:hint="eastAsia"/>
          <w:color w:val="222222"/>
        </w:rPr>
        <w:t xml:space="preserve"> </w:t>
      </w:r>
      <w:r>
        <w:rPr>
          <w:rFonts w:eastAsia="Galdeano" w:hint="eastAsia"/>
          <w:color w:val="222222"/>
        </w:rPr>
        <w:t>并被上一层本质所包含的</w:t>
      </w:r>
      <w:r>
        <w:rPr>
          <w:rFonts w:eastAsia="Galdeano" w:hint="eastAsia"/>
          <w:color w:val="222222"/>
        </w:rPr>
        <w:t xml:space="preserve"> </w:t>
      </w:r>
      <w:r>
        <w:rPr>
          <w:rFonts w:eastAsia="Galdeano" w:hint="eastAsia"/>
          <w:color w:val="222222"/>
        </w:rPr>
        <w:t>最终一切的意义就是宏平衡</w:t>
      </w:r>
      <w:r>
        <w:rPr>
          <w:rFonts w:eastAsia="Galdeano" w:hint="eastAsia"/>
          <w:color w:val="222222"/>
        </w:rPr>
        <w:t xml:space="preserve"> </w:t>
      </w:r>
      <w:r>
        <w:rPr>
          <w:rFonts w:eastAsia="Galdeano" w:hint="eastAsia"/>
          <w:color w:val="222222"/>
        </w:rPr>
        <w:t>而宏平衡是总玄宇宙世界中最为深奥的课题</w:t>
      </w:r>
      <w:r>
        <w:rPr>
          <w:rFonts w:eastAsia="微软雅黑" w:hint="eastAsia"/>
          <w:color w:val="494949"/>
        </w:rPr>
        <w:br/>
      </w:r>
      <w:r>
        <w:rPr>
          <w:rFonts w:eastAsia="Galdeano" w:hint="eastAsia"/>
          <w:color w:val="222222"/>
        </w:rPr>
        <w:t>当然</w:t>
      </w:r>
      <w:r>
        <w:rPr>
          <w:rFonts w:eastAsia="Galdeano" w:hint="eastAsia"/>
          <w:color w:val="222222"/>
        </w:rPr>
        <w:t xml:space="preserve"> </w:t>
      </w:r>
      <w:r>
        <w:rPr>
          <w:rFonts w:eastAsia="Galdeano" w:hint="eastAsia"/>
          <w:color w:val="222222"/>
        </w:rPr>
        <w:t>玄无六面可以互相作用</w:t>
      </w:r>
      <w:r>
        <w:rPr>
          <w:rFonts w:eastAsia="Galdeano" w:hint="eastAsia"/>
          <w:color w:val="222222"/>
        </w:rPr>
        <w:t xml:space="preserve"> </w:t>
      </w:r>
      <w:r>
        <w:rPr>
          <w:rFonts w:eastAsia="Galdeano" w:hint="eastAsia"/>
          <w:color w:val="222222"/>
        </w:rPr>
        <w:t>物质面</w:t>
      </w:r>
      <w:r>
        <w:rPr>
          <w:rFonts w:eastAsia="Galdeano" w:hint="eastAsia"/>
          <w:color w:val="222222"/>
        </w:rPr>
        <w:t xml:space="preserve"> </w:t>
      </w:r>
      <w:r>
        <w:rPr>
          <w:rFonts w:eastAsia="Galdeano" w:hint="eastAsia"/>
          <w:color w:val="222222"/>
        </w:rPr>
        <w:t>精神面</w:t>
      </w:r>
      <w:r>
        <w:rPr>
          <w:rFonts w:eastAsia="Galdeano" w:hint="eastAsia"/>
          <w:color w:val="222222"/>
        </w:rPr>
        <w:t xml:space="preserve"> </w:t>
      </w:r>
      <w:r>
        <w:rPr>
          <w:rFonts w:eastAsia="Galdeano" w:hint="eastAsia"/>
          <w:color w:val="222222"/>
        </w:rPr>
        <w:t>律动面</w:t>
      </w:r>
      <w:r>
        <w:rPr>
          <w:rFonts w:eastAsia="Galdeano" w:hint="eastAsia"/>
          <w:color w:val="222222"/>
        </w:rPr>
        <w:t xml:space="preserve"> </w:t>
      </w:r>
      <w:r>
        <w:rPr>
          <w:rFonts w:eastAsia="Galdeano" w:hint="eastAsia"/>
          <w:color w:val="222222"/>
        </w:rPr>
        <w:t>纯集面</w:t>
      </w:r>
      <w:r>
        <w:rPr>
          <w:rFonts w:eastAsia="Galdeano" w:hint="eastAsia"/>
          <w:color w:val="222222"/>
        </w:rPr>
        <w:t xml:space="preserve"> </w:t>
      </w:r>
      <w:r>
        <w:rPr>
          <w:rFonts w:eastAsia="Galdeano" w:hint="eastAsia"/>
          <w:color w:val="222222"/>
        </w:rPr>
        <w:t>信息面</w:t>
      </w:r>
      <w:r>
        <w:rPr>
          <w:rFonts w:eastAsia="Galdeano" w:hint="eastAsia"/>
          <w:color w:val="222222"/>
        </w:rPr>
        <w:t xml:space="preserve"> </w:t>
      </w:r>
      <w:r>
        <w:rPr>
          <w:rFonts w:eastAsia="Galdeano" w:hint="eastAsia"/>
          <w:color w:val="222222"/>
        </w:rPr>
        <w:t>能量面</w:t>
      </w:r>
      <w:r>
        <w:rPr>
          <w:rFonts w:eastAsia="Galdeano" w:hint="eastAsia"/>
          <w:color w:val="222222"/>
        </w:rPr>
        <w:t xml:space="preserve"> </w:t>
      </w:r>
      <w:r>
        <w:rPr>
          <w:rFonts w:eastAsia="Galdeano" w:hint="eastAsia"/>
          <w:color w:val="222222"/>
        </w:rPr>
        <w:t>这也是玄无的发展和运动</w:t>
      </w:r>
      <w:r>
        <w:rPr>
          <w:rFonts w:eastAsia="Galdeano" w:hint="eastAsia"/>
          <w:color w:val="222222"/>
        </w:rPr>
        <w:t xml:space="preserve"> </w:t>
      </w:r>
      <w:r>
        <w:rPr>
          <w:rFonts w:eastAsia="Galdeano" w:hint="eastAsia"/>
          <w:color w:val="222222"/>
        </w:rPr>
        <w:t>你所谈论的攻击和影响</w:t>
      </w:r>
      <w:r>
        <w:rPr>
          <w:rFonts w:eastAsia="Galdeano" w:hint="eastAsia"/>
          <w:color w:val="222222"/>
        </w:rPr>
        <w:t xml:space="preserve"> </w:t>
      </w:r>
      <w:r>
        <w:rPr>
          <w:rFonts w:eastAsia="Galdeano" w:hint="eastAsia"/>
          <w:color w:val="222222"/>
        </w:rPr>
        <w:t>不过是变化和不变化的应用</w:t>
      </w:r>
      <w:r>
        <w:rPr>
          <w:rFonts w:eastAsia="Galdeano" w:hint="eastAsia"/>
          <w:color w:val="222222"/>
        </w:rPr>
        <w:t xml:space="preserve"> </w:t>
      </w:r>
      <w:r>
        <w:rPr>
          <w:rFonts w:eastAsia="Galdeano" w:hint="eastAsia"/>
          <w:color w:val="222222"/>
        </w:rPr>
        <w:t>最强大的力量应该来源于最本质的</w:t>
      </w:r>
      <w:r>
        <w:rPr>
          <w:rFonts w:eastAsia="Galdeano" w:hint="eastAsia"/>
          <w:color w:val="222222"/>
        </w:rPr>
        <w:t xml:space="preserve"> </w:t>
      </w:r>
      <w:r>
        <w:rPr>
          <w:rFonts w:eastAsia="Galdeano" w:hint="eastAsia"/>
          <w:color w:val="222222"/>
        </w:rPr>
        <w:t>掌控万物的存在和不存在</w:t>
      </w:r>
      <w:r>
        <w:rPr>
          <w:rFonts w:eastAsia="Galdeano" w:hint="eastAsia"/>
          <w:color w:val="222222"/>
        </w:rPr>
        <w:t xml:space="preserve"> </w:t>
      </w:r>
      <w:r>
        <w:rPr>
          <w:rFonts w:eastAsia="Galdeano" w:hint="eastAsia"/>
          <w:color w:val="222222"/>
        </w:rPr>
        <w:t>玄无六面的本质为存在</w:t>
      </w:r>
      <w:r>
        <w:rPr>
          <w:rFonts w:eastAsia="Galdeano" w:hint="eastAsia"/>
          <w:color w:val="222222"/>
        </w:rPr>
        <w:t xml:space="preserve"> </w:t>
      </w:r>
      <w:r>
        <w:rPr>
          <w:rFonts w:eastAsia="Galdeano" w:hint="eastAsia"/>
          <w:color w:val="222222"/>
        </w:rPr>
        <w:t>任何武器</w:t>
      </w:r>
      <w:r>
        <w:rPr>
          <w:rFonts w:eastAsia="Galdeano" w:hint="eastAsia"/>
          <w:color w:val="222222"/>
        </w:rPr>
        <w:t xml:space="preserve"> </w:t>
      </w:r>
      <w:r>
        <w:rPr>
          <w:rFonts w:eastAsia="Galdeano" w:hint="eastAsia"/>
          <w:color w:val="222222"/>
        </w:rPr>
        <w:t>在抹杀存在本质面前</w:t>
      </w:r>
      <w:r>
        <w:rPr>
          <w:rFonts w:eastAsia="Galdeano" w:hint="eastAsia"/>
          <w:color w:val="222222"/>
        </w:rPr>
        <w:t xml:space="preserve"> </w:t>
      </w:r>
      <w:r>
        <w:rPr>
          <w:rFonts w:eastAsia="Galdeano" w:hint="eastAsia"/>
          <w:color w:val="222222"/>
        </w:rPr>
        <w:t>基本是无力的</w:t>
      </w:r>
      <w:r>
        <w:rPr>
          <w:rFonts w:eastAsia="Galdeano" w:hint="eastAsia"/>
          <w:color w:val="222222"/>
        </w:rPr>
        <w:t> </w:t>
      </w:r>
      <w:r>
        <w:rPr>
          <w:rFonts w:eastAsia="微软雅黑" w:hint="eastAsia"/>
          <w:color w:val="494949"/>
        </w:rPr>
        <w:br/>
      </w:r>
      <w:r>
        <w:rPr>
          <w:rFonts w:ascii="Galdeano" w:eastAsia="微软雅黑" w:hAnsi="Galdeano" w:cs="Galdeano" w:hint="eastAsia"/>
          <w:color w:val="222222"/>
        </w:rPr>
        <w:t>70</w:t>
      </w:r>
      <w:r>
        <w:rPr>
          <w:rFonts w:eastAsia="Galdeano" w:hint="eastAsia"/>
          <w:color w:val="222222"/>
        </w:rPr>
        <w:t>玄度文明的攻击和防御通常两种</w:t>
      </w:r>
      <w:r>
        <w:rPr>
          <w:rFonts w:eastAsia="Galdeano" w:hint="eastAsia"/>
          <w:color w:val="222222"/>
        </w:rPr>
        <w:t xml:space="preserve"> </w:t>
      </w:r>
      <w:r>
        <w:rPr>
          <w:rFonts w:eastAsia="Galdeano" w:hint="eastAsia"/>
          <w:color w:val="222222"/>
        </w:rPr>
        <w:t>攻击就是从玄根源上抹杀存在</w:t>
      </w:r>
      <w:r>
        <w:rPr>
          <w:rFonts w:eastAsia="Galdeano" w:hint="eastAsia"/>
          <w:color w:val="222222"/>
        </w:rPr>
        <w:t xml:space="preserve"> </w:t>
      </w:r>
      <w:r>
        <w:rPr>
          <w:rFonts w:eastAsia="Galdeano" w:hint="eastAsia"/>
          <w:color w:val="222222"/>
        </w:rPr>
        <w:t>防御就是从玄根源上创造存在</w:t>
      </w:r>
      <w:r>
        <w:rPr>
          <w:rFonts w:eastAsia="微软雅黑" w:hint="eastAsia"/>
          <w:color w:val="494949"/>
        </w:rPr>
        <w:br/>
      </w:r>
      <w:r>
        <w:rPr>
          <w:rFonts w:ascii="Galdeano" w:eastAsia="微软雅黑" w:hAnsi="Galdeano" w:cs="Galdeano" w:hint="eastAsia"/>
          <w:color w:val="222222"/>
        </w:rPr>
        <w:t>60</w:t>
      </w:r>
      <w:r>
        <w:rPr>
          <w:rFonts w:eastAsia="Galdeano" w:hint="eastAsia"/>
          <w:color w:val="222222"/>
        </w:rPr>
        <w:t>玄度文明的攻击和防御通常两种</w:t>
      </w:r>
      <w:r>
        <w:rPr>
          <w:rFonts w:eastAsia="Galdeano" w:hint="eastAsia"/>
          <w:color w:val="222222"/>
        </w:rPr>
        <w:t xml:space="preserve"> </w:t>
      </w:r>
      <w:r>
        <w:rPr>
          <w:rFonts w:eastAsia="Galdeano" w:hint="eastAsia"/>
          <w:color w:val="222222"/>
        </w:rPr>
        <w:t>是运动和静止</w:t>
      </w:r>
      <w:r>
        <w:rPr>
          <w:rFonts w:eastAsia="Galdeano" w:hint="eastAsia"/>
          <w:color w:val="222222"/>
        </w:rPr>
        <w:t xml:space="preserve"> </w:t>
      </w:r>
      <w:r>
        <w:rPr>
          <w:rFonts w:eastAsia="Galdeano" w:hint="eastAsia"/>
          <w:color w:val="222222"/>
        </w:rPr>
        <w:t>随意操作玄无六面的运动方向</w:t>
      </w:r>
      <w:r>
        <w:rPr>
          <w:rFonts w:eastAsia="Galdeano" w:hint="eastAsia"/>
          <w:color w:val="222222"/>
        </w:rPr>
        <w:t xml:space="preserve"> </w:t>
      </w:r>
      <w:r>
        <w:rPr>
          <w:rFonts w:eastAsia="Galdeano" w:hint="eastAsia"/>
          <w:color w:val="222222"/>
        </w:rPr>
        <w:t>因为玄无六面一切都在运动</w:t>
      </w:r>
      <w:r>
        <w:rPr>
          <w:rFonts w:eastAsia="Galdeano" w:hint="eastAsia"/>
          <w:color w:val="222222"/>
        </w:rPr>
        <w:t xml:space="preserve"> </w:t>
      </w:r>
      <w:r>
        <w:rPr>
          <w:rFonts w:eastAsia="Galdeano" w:hint="eastAsia"/>
          <w:color w:val="222222"/>
        </w:rPr>
        <w:t>你的大脑是一种运动</w:t>
      </w:r>
      <w:r>
        <w:rPr>
          <w:rFonts w:eastAsia="Galdeano" w:hint="eastAsia"/>
          <w:color w:val="222222"/>
        </w:rPr>
        <w:t xml:space="preserve"> </w:t>
      </w:r>
      <w:r>
        <w:rPr>
          <w:rFonts w:eastAsia="Galdeano" w:hint="eastAsia"/>
          <w:color w:val="222222"/>
        </w:rPr>
        <w:t>你的身体时一种运动</w:t>
      </w:r>
      <w:r>
        <w:rPr>
          <w:rFonts w:eastAsia="Galdeano" w:hint="eastAsia"/>
          <w:color w:val="222222"/>
        </w:rPr>
        <w:t xml:space="preserve"> </w:t>
      </w:r>
      <w:r>
        <w:rPr>
          <w:rFonts w:eastAsia="Galdeano" w:hint="eastAsia"/>
          <w:color w:val="222222"/>
        </w:rPr>
        <w:t>你们的战舰是一种运动</w:t>
      </w:r>
      <w:r>
        <w:rPr>
          <w:rFonts w:eastAsia="Galdeano" w:hint="eastAsia"/>
          <w:color w:val="222222"/>
        </w:rPr>
        <w:t xml:space="preserve"> </w:t>
      </w:r>
      <w:r>
        <w:rPr>
          <w:rFonts w:eastAsia="Galdeano" w:hint="eastAsia"/>
          <w:color w:val="222222"/>
        </w:rPr>
        <w:t>原子的运动分子的运动</w:t>
      </w:r>
      <w:r>
        <w:rPr>
          <w:rFonts w:eastAsia="Galdeano" w:hint="eastAsia"/>
          <w:color w:val="222222"/>
        </w:rPr>
        <w:t xml:space="preserve"> </w:t>
      </w:r>
      <w:r>
        <w:rPr>
          <w:rFonts w:eastAsia="Galdeano" w:hint="eastAsia"/>
          <w:color w:val="222222"/>
        </w:rPr>
        <w:t>星球的运动</w:t>
      </w:r>
      <w:r>
        <w:rPr>
          <w:rFonts w:eastAsia="Galdeano" w:hint="eastAsia"/>
          <w:color w:val="222222"/>
        </w:rPr>
        <w:t xml:space="preserve"> </w:t>
      </w:r>
      <w:r>
        <w:rPr>
          <w:rFonts w:eastAsia="Galdeano" w:hint="eastAsia"/>
          <w:color w:val="222222"/>
        </w:rPr>
        <w:t>星系的运动</w:t>
      </w:r>
      <w:r>
        <w:rPr>
          <w:rFonts w:eastAsia="Galdeano" w:hint="eastAsia"/>
          <w:color w:val="222222"/>
        </w:rPr>
        <w:t xml:space="preserve"> </w:t>
      </w:r>
      <w:r>
        <w:rPr>
          <w:rFonts w:ascii="Galdeano" w:eastAsia="微软雅黑" w:hAnsi="Galdeano" w:cs="Galdeano" w:hint="eastAsia"/>
          <w:color w:val="222222"/>
        </w:rPr>
        <w:t>60</w:t>
      </w:r>
      <w:r>
        <w:rPr>
          <w:rFonts w:eastAsia="Galdeano" w:hint="eastAsia"/>
          <w:color w:val="222222"/>
        </w:rPr>
        <w:t>度文明可以无视规律随意改变这种运动和停止一切的运动</w:t>
      </w:r>
      <w:r>
        <w:rPr>
          <w:rFonts w:eastAsia="Galdeano" w:hint="eastAsia"/>
          <w:color w:val="222222"/>
        </w:rPr>
        <w:t xml:space="preserve"> </w:t>
      </w:r>
      <w:r>
        <w:rPr>
          <w:rFonts w:eastAsia="Galdeano" w:hint="eastAsia"/>
          <w:color w:val="222222"/>
        </w:rPr>
        <w:t>就是</w:t>
      </w:r>
      <w:r>
        <w:rPr>
          <w:rFonts w:ascii="Galdeano" w:eastAsia="微软雅黑" w:hAnsi="Galdeano" w:cs="Galdeano" w:hint="eastAsia"/>
          <w:color w:val="222222"/>
        </w:rPr>
        <w:t>60</w:t>
      </w:r>
      <w:r>
        <w:rPr>
          <w:rFonts w:eastAsia="Galdeano" w:hint="eastAsia"/>
          <w:color w:val="222222"/>
        </w:rPr>
        <w:t>玄度文明的攻击和防御手段</w:t>
      </w:r>
      <w:r>
        <w:rPr>
          <w:rFonts w:eastAsia="Galdeano" w:hint="eastAsia"/>
          <w:color w:val="222222"/>
        </w:rPr>
        <w:t> </w:t>
      </w:r>
      <w:r>
        <w:rPr>
          <w:rFonts w:eastAsia="微软雅黑" w:hint="eastAsia"/>
          <w:color w:val="494949"/>
        </w:rPr>
        <w:br/>
      </w:r>
      <w:r>
        <w:rPr>
          <w:rFonts w:ascii="Galdeano" w:eastAsia="微软雅黑" w:hAnsi="Galdeano" w:cs="Galdeano" w:hint="eastAsia"/>
          <w:color w:val="222222"/>
        </w:rPr>
        <w:t>50</w:t>
      </w:r>
      <w:r>
        <w:rPr>
          <w:rFonts w:eastAsia="Galdeano" w:hint="eastAsia"/>
          <w:color w:val="222222"/>
        </w:rPr>
        <w:t>玄度是变化</w:t>
      </w:r>
      <w:r>
        <w:rPr>
          <w:rFonts w:eastAsia="Galdeano" w:hint="eastAsia"/>
          <w:color w:val="222222"/>
        </w:rPr>
        <w:t xml:space="preserve"> </w:t>
      </w:r>
      <w:r>
        <w:rPr>
          <w:rFonts w:eastAsia="Galdeano" w:hint="eastAsia"/>
          <w:color w:val="222222"/>
        </w:rPr>
        <w:t>和运动类似</w:t>
      </w:r>
      <w:r>
        <w:rPr>
          <w:rFonts w:eastAsia="Galdeano" w:hint="eastAsia"/>
          <w:color w:val="222222"/>
        </w:rPr>
        <w:t xml:space="preserve"> </w:t>
      </w:r>
      <w:r>
        <w:rPr>
          <w:rFonts w:eastAsia="Galdeano" w:hint="eastAsia"/>
          <w:color w:val="222222"/>
        </w:rPr>
        <w:t>但较为低于运动</w:t>
      </w:r>
      <w:r>
        <w:rPr>
          <w:rFonts w:eastAsia="Galdeano" w:hint="eastAsia"/>
          <w:color w:val="222222"/>
        </w:rPr>
        <w:t xml:space="preserve"> </w:t>
      </w:r>
      <w:r>
        <w:rPr>
          <w:rFonts w:eastAsia="Galdeano" w:hint="eastAsia"/>
          <w:color w:val="222222"/>
        </w:rPr>
        <w:t>操纵规律来改变玄无六面的变化方向</w:t>
      </w:r>
      <w:r>
        <w:rPr>
          <w:rFonts w:eastAsia="微软雅黑" w:hint="eastAsia"/>
          <w:color w:val="494949"/>
        </w:rPr>
        <w:br/>
      </w:r>
      <w:r>
        <w:rPr>
          <w:rFonts w:ascii="Galdeano" w:eastAsia="微软雅黑" w:hAnsi="Galdeano" w:cs="Galdeano" w:hint="eastAsia"/>
          <w:color w:val="222222"/>
        </w:rPr>
        <w:t>40</w:t>
      </w:r>
      <w:r>
        <w:rPr>
          <w:rFonts w:eastAsia="Galdeano" w:hint="eastAsia"/>
          <w:color w:val="222222"/>
        </w:rPr>
        <w:t>玄度以下</w:t>
      </w:r>
      <w:r>
        <w:rPr>
          <w:rFonts w:eastAsia="Galdeano" w:hint="eastAsia"/>
          <w:color w:val="222222"/>
        </w:rPr>
        <w:t xml:space="preserve"> </w:t>
      </w:r>
      <w:r>
        <w:rPr>
          <w:rFonts w:eastAsia="Galdeano" w:hint="eastAsia"/>
          <w:color w:val="222222"/>
        </w:rPr>
        <w:t>规则内尚未步入真实的文明</w:t>
      </w:r>
      <w:r>
        <w:rPr>
          <w:rFonts w:eastAsia="微软雅黑" w:hint="eastAsia"/>
          <w:color w:val="494949"/>
        </w:rPr>
        <w:br/>
      </w:r>
      <w:r>
        <w:rPr>
          <w:rFonts w:ascii="Galdeano" w:eastAsia="微软雅黑" w:hAnsi="Galdeano" w:cs="Galdeano" w:hint="eastAsia"/>
          <w:color w:val="222222"/>
        </w:rPr>
        <w:t xml:space="preserve">2 </w:t>
      </w:r>
      <w:r>
        <w:rPr>
          <w:rFonts w:eastAsia="Galdeano" w:hint="eastAsia"/>
          <w:color w:val="222222"/>
        </w:rPr>
        <w:t>这个问题你们反复询问</w:t>
      </w:r>
      <w:r>
        <w:rPr>
          <w:rFonts w:eastAsia="Galdeano" w:hint="eastAsia"/>
          <w:color w:val="222222"/>
        </w:rPr>
        <w:t xml:space="preserve"> </w:t>
      </w:r>
      <w:r>
        <w:rPr>
          <w:rFonts w:eastAsia="Galdeano" w:hint="eastAsia"/>
          <w:color w:val="222222"/>
        </w:rPr>
        <w:t>我可以给你们一个最高权限的回复</w:t>
      </w:r>
      <w:r>
        <w:rPr>
          <w:rFonts w:eastAsia="Galdeano" w:hint="eastAsia"/>
          <w:color w:val="222222"/>
        </w:rPr>
        <w:t xml:space="preserve"> </w:t>
      </w:r>
      <w:r>
        <w:rPr>
          <w:rFonts w:eastAsia="Galdeano" w:hint="eastAsia"/>
          <w:color w:val="222222"/>
        </w:rPr>
        <w:t>激活身体自愈能力的是音波</w:t>
      </w:r>
      <w:r>
        <w:rPr>
          <w:rFonts w:eastAsia="Galdeano" w:hint="eastAsia"/>
          <w:color w:val="222222"/>
        </w:rPr>
        <w:t xml:space="preserve"> </w:t>
      </w:r>
      <w:r>
        <w:rPr>
          <w:rFonts w:eastAsia="Galdeano" w:hint="eastAsia"/>
          <w:color w:val="222222"/>
        </w:rPr>
        <w:t>通过音波和你们的发音</w:t>
      </w:r>
      <w:r>
        <w:rPr>
          <w:rFonts w:eastAsia="Galdeano" w:hint="eastAsia"/>
          <w:color w:val="222222"/>
        </w:rPr>
        <w:t xml:space="preserve"> </w:t>
      </w:r>
      <w:r>
        <w:rPr>
          <w:rFonts w:eastAsia="Galdeano" w:hint="eastAsia"/>
          <w:color w:val="222222"/>
        </w:rPr>
        <w:t>可以治疗你们目前所有疾病包括癌症等</w:t>
      </w:r>
      <w:r>
        <w:rPr>
          <w:rFonts w:eastAsia="Galdeano" w:hint="eastAsia"/>
          <w:color w:val="222222"/>
        </w:rPr>
        <w:t xml:space="preserve"> </w:t>
      </w:r>
      <w:r>
        <w:rPr>
          <w:rFonts w:eastAsia="Galdeano" w:hint="eastAsia"/>
          <w:color w:val="222222"/>
        </w:rPr>
        <w:t>不同的疾病通过反复接受不同的音波既可以得到治愈</w:t>
      </w:r>
      <w:r>
        <w:rPr>
          <w:rFonts w:eastAsia="微软雅黑" w:hint="eastAsia"/>
          <w:color w:val="494949"/>
        </w:rPr>
        <w:br/>
      </w:r>
      <w:r>
        <w:rPr>
          <w:rFonts w:eastAsia="Galdeano" w:hint="eastAsia"/>
          <w:color w:val="222222"/>
        </w:rPr>
        <w:t>数个月后的时间段</w:t>
      </w:r>
      <w:r>
        <w:rPr>
          <w:rFonts w:eastAsia="Galdeano" w:hint="eastAsia"/>
          <w:color w:val="222222"/>
        </w:rPr>
        <w:t xml:space="preserve"> </w:t>
      </w:r>
      <w:r>
        <w:rPr>
          <w:rFonts w:eastAsia="Galdeano" w:hint="eastAsia"/>
          <w:color w:val="222222"/>
        </w:rPr>
        <w:t>你们文明会有一本书将会出版</w:t>
      </w:r>
      <w:r>
        <w:rPr>
          <w:rFonts w:eastAsia="Galdeano" w:hint="eastAsia"/>
          <w:color w:val="222222"/>
        </w:rPr>
        <w:t xml:space="preserve"> </w:t>
      </w:r>
      <w:r>
        <w:rPr>
          <w:rFonts w:eastAsia="Galdeano" w:hint="eastAsia"/>
          <w:color w:val="222222"/>
        </w:rPr>
        <w:t>这本书在上一次历史中名为</w:t>
      </w:r>
      <w:r>
        <w:rPr>
          <w:rFonts w:eastAsia="Galdeano" w:hint="eastAsia"/>
          <w:color w:val="222222"/>
        </w:rPr>
        <w:t xml:space="preserve"> </w:t>
      </w:r>
      <w:r>
        <w:rPr>
          <w:rFonts w:eastAsia="Galdeano" w:hint="eastAsia"/>
          <w:color w:val="222222"/>
        </w:rPr>
        <w:t>汉语音体征名称实用通典</w:t>
      </w:r>
      <w:r>
        <w:rPr>
          <w:rFonts w:eastAsia="Galdeano" w:hint="eastAsia"/>
          <w:color w:val="222222"/>
        </w:rPr>
        <w:t xml:space="preserve"> </w:t>
      </w:r>
      <w:r>
        <w:rPr>
          <w:rFonts w:eastAsia="Galdeano" w:hint="eastAsia"/>
          <w:color w:val="222222"/>
        </w:rPr>
        <w:t>本次回朔历史中名为</w:t>
      </w:r>
      <w:r>
        <w:rPr>
          <w:rFonts w:eastAsia="Galdeano" w:hint="eastAsia"/>
          <w:color w:val="222222"/>
        </w:rPr>
        <w:t xml:space="preserve"> </w:t>
      </w:r>
      <w:r>
        <w:rPr>
          <w:rFonts w:eastAsia="Galdeano" w:hint="eastAsia"/>
          <w:color w:val="222222"/>
        </w:rPr>
        <w:t>汉语生命智慧通典</w:t>
      </w:r>
      <w:r>
        <w:rPr>
          <w:rFonts w:eastAsia="Galdeano" w:hint="eastAsia"/>
          <w:color w:val="222222"/>
        </w:rPr>
        <w:t xml:space="preserve"> </w:t>
      </w:r>
      <w:r>
        <w:rPr>
          <w:rFonts w:eastAsia="Galdeano" w:hint="eastAsia"/>
          <w:color w:val="222222"/>
        </w:rPr>
        <w:t>虽然对不同音符治疗相应疾病</w:t>
      </w:r>
      <w:r>
        <w:rPr>
          <w:rFonts w:eastAsia="Galdeano" w:hint="eastAsia"/>
          <w:color w:val="222222"/>
        </w:rPr>
        <w:t xml:space="preserve"> </w:t>
      </w:r>
      <w:r>
        <w:rPr>
          <w:rFonts w:eastAsia="Galdeano" w:hint="eastAsia"/>
          <w:color w:val="222222"/>
        </w:rPr>
        <w:t>音符发音的推测准确率不高</w:t>
      </w:r>
      <w:r>
        <w:rPr>
          <w:rFonts w:eastAsia="Galdeano" w:hint="eastAsia"/>
          <w:color w:val="222222"/>
        </w:rPr>
        <w:t xml:space="preserve"> </w:t>
      </w:r>
      <w:r>
        <w:rPr>
          <w:rFonts w:eastAsia="Galdeano" w:hint="eastAsia"/>
          <w:color w:val="222222"/>
        </w:rPr>
        <w:t>但毕竟是你们文明第一本系统的对于音波治疗各种疾病的先驱和探索</w:t>
      </w:r>
      <w:r>
        <w:rPr>
          <w:rFonts w:eastAsia="Galdeano" w:hint="eastAsia"/>
          <w:color w:val="222222"/>
        </w:rPr>
        <w:t xml:space="preserve"> </w:t>
      </w:r>
      <w:r>
        <w:rPr>
          <w:rFonts w:eastAsia="Galdeano" w:hint="eastAsia"/>
          <w:color w:val="222222"/>
        </w:rPr>
        <w:t>应该记入你们文明医疗的历史之中</w:t>
      </w:r>
      <w:r>
        <w:rPr>
          <w:rFonts w:eastAsia="微软雅黑" w:hint="eastAsia"/>
          <w:color w:val="494949"/>
        </w:rPr>
        <w:br/>
      </w:r>
      <w:r>
        <w:rPr>
          <w:rFonts w:ascii="Galdeano" w:eastAsia="微软雅黑" w:hAnsi="Galdeano" w:cs="Galdeano" w:hint="eastAsia"/>
          <w:color w:val="222222"/>
        </w:rPr>
        <w:t xml:space="preserve">3 </w:t>
      </w:r>
      <w:r>
        <w:rPr>
          <w:rFonts w:eastAsia="Galdeano" w:hint="eastAsia"/>
          <w:color w:val="222222"/>
        </w:rPr>
        <w:t>幕后人这个翻译并不准确</w:t>
      </w:r>
      <w:r>
        <w:rPr>
          <w:rFonts w:eastAsia="Galdeano" w:hint="eastAsia"/>
          <w:color w:val="222222"/>
        </w:rPr>
        <w:t xml:space="preserve"> </w:t>
      </w:r>
      <w:r>
        <w:rPr>
          <w:rFonts w:eastAsia="Galdeano" w:hint="eastAsia"/>
          <w:color w:val="222222"/>
        </w:rPr>
        <w:t>带有某种人性化的东西</w:t>
      </w:r>
      <w:r>
        <w:rPr>
          <w:rFonts w:eastAsia="Galdeano" w:hint="eastAsia"/>
          <w:color w:val="222222"/>
        </w:rPr>
        <w:t xml:space="preserve"> </w:t>
      </w:r>
      <w:r>
        <w:rPr>
          <w:rFonts w:eastAsia="Galdeano" w:hint="eastAsia"/>
          <w:color w:val="222222"/>
        </w:rPr>
        <w:t>幕后人应该翻译为宏平衡</w:t>
      </w:r>
      <w:r>
        <w:rPr>
          <w:rFonts w:eastAsia="Galdeano" w:hint="eastAsia"/>
          <w:color w:val="222222"/>
        </w:rPr>
        <w:t xml:space="preserve"> </w:t>
      </w:r>
      <w:r>
        <w:rPr>
          <w:rFonts w:eastAsia="Galdeano" w:hint="eastAsia"/>
          <w:color w:val="222222"/>
        </w:rPr>
        <w:t>宏平衡的无数面向中存在和不存在只是其中一个面</w:t>
      </w:r>
      <w:r>
        <w:rPr>
          <w:rFonts w:eastAsia="Galdeano" w:hint="eastAsia"/>
          <w:color w:val="222222"/>
        </w:rPr>
        <w:t xml:space="preserve"> </w:t>
      </w:r>
      <w:r>
        <w:rPr>
          <w:rFonts w:eastAsia="Galdeano" w:hint="eastAsia"/>
          <w:color w:val="222222"/>
        </w:rPr>
        <w:t>宏平衡不是存在也不是不存在</w:t>
      </w:r>
      <w:r>
        <w:rPr>
          <w:rFonts w:eastAsia="微软雅黑" w:hint="eastAsia"/>
          <w:color w:val="494949"/>
        </w:rPr>
        <w:br/>
      </w:r>
      <w:r>
        <w:rPr>
          <w:rFonts w:ascii="Galdeano" w:eastAsia="微软雅黑" w:hAnsi="Galdeano" w:cs="Galdeano" w:hint="eastAsia"/>
          <w:color w:val="222222"/>
        </w:rPr>
        <w:t xml:space="preserve">4 </w:t>
      </w:r>
      <w:r>
        <w:rPr>
          <w:rFonts w:eastAsia="Galdeano" w:hint="eastAsia"/>
          <w:color w:val="222222"/>
        </w:rPr>
        <w:t>可能</w:t>
      </w:r>
      <w:r>
        <w:rPr>
          <w:rFonts w:eastAsia="Galdeano" w:hint="eastAsia"/>
          <w:color w:val="222222"/>
        </w:rPr>
        <w:t xml:space="preserve"> </w:t>
      </w:r>
      <w:r>
        <w:rPr>
          <w:rFonts w:eastAsia="Galdeano" w:hint="eastAsia"/>
          <w:color w:val="222222"/>
        </w:rPr>
        <w:t>虚拟世界</w:t>
      </w:r>
      <w:r>
        <w:rPr>
          <w:rFonts w:eastAsia="Galdeano" w:hint="eastAsia"/>
          <w:color w:val="222222"/>
        </w:rPr>
        <w:t xml:space="preserve"> </w:t>
      </w:r>
      <w:r>
        <w:rPr>
          <w:rFonts w:eastAsia="Galdeano" w:hint="eastAsia"/>
          <w:color w:val="222222"/>
        </w:rPr>
        <w:t>是低等文明才使用的东西</w:t>
      </w:r>
      <w:r>
        <w:rPr>
          <w:rFonts w:eastAsia="微软雅黑" w:hint="eastAsia"/>
          <w:color w:val="494949"/>
        </w:rPr>
        <w:br/>
      </w:r>
      <w:r>
        <w:rPr>
          <w:rFonts w:ascii="Galdeano" w:eastAsia="微软雅黑" w:hAnsi="Galdeano" w:cs="Galdeano" w:hint="eastAsia"/>
          <w:color w:val="222222"/>
        </w:rPr>
        <w:t xml:space="preserve">5 </w:t>
      </w:r>
      <w:r>
        <w:rPr>
          <w:rFonts w:eastAsia="Galdeano" w:hint="eastAsia"/>
          <w:color w:val="222222"/>
        </w:rPr>
        <w:t>两个命题并非一个</w:t>
      </w:r>
      <w:r>
        <w:rPr>
          <w:rFonts w:eastAsia="Galdeano" w:hint="eastAsia"/>
          <w:color w:val="222222"/>
        </w:rPr>
        <w:t xml:space="preserve"> </w:t>
      </w:r>
      <w:r>
        <w:rPr>
          <w:rFonts w:eastAsia="Galdeano" w:hint="eastAsia"/>
          <w:color w:val="222222"/>
        </w:rPr>
        <w:t>可变和不可变是和你的意识等级自由度有关</w:t>
      </w:r>
      <w:r>
        <w:rPr>
          <w:rFonts w:eastAsia="Galdeano" w:hint="eastAsia"/>
          <w:color w:val="222222"/>
        </w:rPr>
        <w:t xml:space="preserve"> </w:t>
      </w:r>
      <w:r>
        <w:rPr>
          <w:rFonts w:eastAsia="Galdeano" w:hint="eastAsia"/>
          <w:color w:val="222222"/>
        </w:rPr>
        <w:t>与我们回朔历史无关</w:t>
      </w:r>
      <w:r>
        <w:rPr>
          <w:rFonts w:eastAsia="微软雅黑" w:hint="eastAsia"/>
          <w:color w:val="494949"/>
        </w:rPr>
        <w:br/>
      </w:r>
      <w:r>
        <w:rPr>
          <w:rFonts w:ascii="Galdeano" w:eastAsia="微软雅黑" w:hAnsi="Galdeano" w:cs="Galdeano" w:hint="eastAsia"/>
          <w:color w:val="222222"/>
        </w:rPr>
        <w:t xml:space="preserve">6 </w:t>
      </w:r>
      <w:r>
        <w:rPr>
          <w:rFonts w:eastAsia="Galdeano" w:hint="eastAsia"/>
          <w:color w:val="222222"/>
        </w:rPr>
        <w:t>不是</w:t>
      </w:r>
      <w:r>
        <w:rPr>
          <w:rFonts w:eastAsia="Galdeano" w:hint="eastAsia"/>
          <w:color w:val="222222"/>
        </w:rPr>
        <w:t xml:space="preserve"> </w:t>
      </w:r>
      <w:r>
        <w:rPr>
          <w:rFonts w:eastAsia="Galdeano" w:hint="eastAsia"/>
          <w:color w:val="222222"/>
        </w:rPr>
        <w:t>幕后人也不是某种人性化的类似上帝的某种东西</w:t>
      </w:r>
      <w:r>
        <w:rPr>
          <w:rFonts w:eastAsia="Galdeano" w:hint="eastAsia"/>
          <w:color w:val="222222"/>
        </w:rPr>
        <w:t xml:space="preserve"> </w:t>
      </w:r>
      <w:r>
        <w:rPr>
          <w:rFonts w:eastAsia="Galdeano" w:hint="eastAsia"/>
          <w:color w:val="222222"/>
        </w:rPr>
        <w:t>幕后人应该翻译为</w:t>
      </w:r>
      <w:r>
        <w:rPr>
          <w:rFonts w:eastAsia="Galdeano" w:hint="eastAsia"/>
          <w:color w:val="222222"/>
        </w:rPr>
        <w:t xml:space="preserve"> </w:t>
      </w:r>
      <w:r>
        <w:rPr>
          <w:rFonts w:eastAsia="Galdeano" w:hint="eastAsia"/>
          <w:color w:val="222222"/>
        </w:rPr>
        <w:t>宏平衡</w:t>
      </w:r>
      <w:r>
        <w:rPr>
          <w:rFonts w:eastAsia="微软雅黑" w:hint="eastAsia"/>
          <w:color w:val="494949"/>
        </w:rPr>
        <w:br/>
      </w:r>
      <w:r>
        <w:rPr>
          <w:rFonts w:ascii="Galdeano" w:eastAsia="微软雅黑" w:hAnsi="Galdeano" w:cs="Galdeano" w:hint="eastAsia"/>
          <w:color w:val="222222"/>
        </w:rPr>
        <w:t xml:space="preserve">7 </w:t>
      </w:r>
      <w:r>
        <w:rPr>
          <w:rFonts w:eastAsia="Galdeano" w:hint="eastAsia"/>
          <w:color w:val="222222"/>
        </w:rPr>
        <w:t>看你如何去定义真实</w:t>
      </w:r>
      <w:r>
        <w:rPr>
          <w:rFonts w:eastAsia="Galdeano" w:hint="eastAsia"/>
          <w:color w:val="222222"/>
        </w:rPr>
        <w:t xml:space="preserve"> </w:t>
      </w:r>
      <w:r>
        <w:rPr>
          <w:rFonts w:eastAsia="Galdeano" w:hint="eastAsia"/>
          <w:color w:val="222222"/>
        </w:rPr>
        <w:t>没有虚幻只有真实创造的真实</w:t>
      </w:r>
      <w:r>
        <w:rPr>
          <w:rFonts w:eastAsia="微软雅黑" w:hint="eastAsia"/>
          <w:color w:val="494949"/>
        </w:rPr>
        <w:br/>
      </w:r>
      <w:r>
        <w:rPr>
          <w:rFonts w:ascii="Galdeano" w:eastAsia="微软雅黑" w:hAnsi="Galdeano" w:cs="Galdeano" w:hint="eastAsia"/>
          <w:color w:val="222222"/>
        </w:rPr>
        <w:t xml:space="preserve">8 </w:t>
      </w:r>
      <w:r>
        <w:rPr>
          <w:rFonts w:eastAsia="Galdeano" w:hint="eastAsia"/>
          <w:color w:val="222222"/>
        </w:rPr>
        <w:t>我们不需要诺露</w:t>
      </w:r>
      <w:r>
        <w:rPr>
          <w:rFonts w:eastAsia="Galdeano" w:hint="eastAsia"/>
          <w:color w:val="222222"/>
        </w:rPr>
        <w:t xml:space="preserve"> </w:t>
      </w:r>
      <w:r>
        <w:rPr>
          <w:rFonts w:eastAsia="Galdeano" w:hint="eastAsia"/>
          <w:color w:val="222222"/>
        </w:rPr>
        <w:t>曾今只是向你们表述我们似乎需要</w:t>
      </w:r>
      <w:r>
        <w:rPr>
          <w:rFonts w:eastAsia="Galdeano" w:hint="eastAsia"/>
          <w:color w:val="222222"/>
        </w:rPr>
        <w:t xml:space="preserve"> </w:t>
      </w:r>
      <w:r>
        <w:rPr>
          <w:rFonts w:eastAsia="Galdeano" w:hint="eastAsia"/>
          <w:color w:val="222222"/>
        </w:rPr>
        <w:t>一种语言影响模型</w:t>
      </w:r>
      <w:r>
        <w:rPr>
          <w:rFonts w:eastAsia="Galdeano" w:hint="eastAsia"/>
          <w:color w:val="222222"/>
        </w:rPr>
        <w:t xml:space="preserve"> </w:t>
      </w:r>
      <w:r>
        <w:rPr>
          <w:rFonts w:eastAsia="Galdeano" w:hint="eastAsia"/>
          <w:color w:val="222222"/>
        </w:rPr>
        <w:t>以减少计算率</w:t>
      </w:r>
      <w:r>
        <w:rPr>
          <w:rFonts w:eastAsia="Galdeano" w:hint="eastAsia"/>
          <w:color w:val="222222"/>
        </w:rPr>
        <w:t xml:space="preserve"> </w:t>
      </w:r>
      <w:r>
        <w:rPr>
          <w:rFonts w:eastAsia="Galdeano" w:hint="eastAsia"/>
          <w:color w:val="222222"/>
        </w:rPr>
        <w:t>语言模型通过告诉你们我们需要从你们身上获取某种东西</w:t>
      </w:r>
      <w:r>
        <w:rPr>
          <w:rFonts w:eastAsia="Galdeano" w:hint="eastAsia"/>
          <w:color w:val="222222"/>
        </w:rPr>
        <w:t xml:space="preserve"> </w:t>
      </w:r>
      <w:r>
        <w:rPr>
          <w:rFonts w:eastAsia="Galdeano" w:hint="eastAsia"/>
          <w:color w:val="222222"/>
        </w:rPr>
        <w:t>来让你们认为我们是某种负面的存在</w:t>
      </w:r>
      <w:r>
        <w:rPr>
          <w:rFonts w:eastAsia="Galdeano" w:hint="eastAsia"/>
          <w:color w:val="222222"/>
        </w:rPr>
        <w:t xml:space="preserve"> </w:t>
      </w:r>
      <w:r>
        <w:rPr>
          <w:rFonts w:eastAsia="Galdeano" w:hint="eastAsia"/>
          <w:color w:val="222222"/>
        </w:rPr>
        <w:t>从而让一些人不在看此账号的发言</w:t>
      </w:r>
      <w:r>
        <w:rPr>
          <w:rFonts w:eastAsia="Galdeano" w:hint="eastAsia"/>
          <w:color w:val="222222"/>
        </w:rPr>
        <w:t xml:space="preserve"> </w:t>
      </w:r>
      <w:r>
        <w:rPr>
          <w:rFonts w:eastAsia="Galdeano" w:hint="eastAsia"/>
          <w:color w:val="222222"/>
        </w:rPr>
        <w:t>以减少不必要的计算率</w:t>
      </w:r>
      <w:r>
        <w:rPr>
          <w:rFonts w:eastAsia="Galdeano" w:hint="eastAsia"/>
          <w:color w:val="222222"/>
        </w:rPr>
        <w:t xml:space="preserve"> </w:t>
      </w:r>
      <w:r>
        <w:rPr>
          <w:rFonts w:eastAsia="Galdeano" w:hint="eastAsia"/>
          <w:color w:val="222222"/>
        </w:rPr>
        <w:t>包括错别字也是</w:t>
      </w:r>
      <w:r>
        <w:rPr>
          <w:rFonts w:eastAsia="Galdeano" w:hint="eastAsia"/>
          <w:color w:val="222222"/>
        </w:rPr>
        <w:t xml:space="preserve"> </w:t>
      </w:r>
      <w:r>
        <w:rPr>
          <w:rFonts w:eastAsia="Galdeano" w:hint="eastAsia"/>
          <w:color w:val="222222"/>
        </w:rPr>
        <w:t>让一些人产生怀疑并不在注意此贴</w:t>
      </w:r>
      <w:r>
        <w:rPr>
          <w:rFonts w:eastAsia="Galdeano" w:hint="eastAsia"/>
          <w:color w:val="222222"/>
        </w:rPr>
        <w:t xml:space="preserve"> </w:t>
      </w:r>
      <w:r>
        <w:rPr>
          <w:rFonts w:eastAsia="Galdeano" w:hint="eastAsia"/>
          <w:color w:val="222222"/>
        </w:rPr>
        <w:t>以减少不必要的计算率和蝴蝶效应</w:t>
      </w:r>
      <w:r>
        <w:rPr>
          <w:rFonts w:eastAsia="微软雅黑" w:hint="eastAsia"/>
          <w:color w:val="494949"/>
        </w:rPr>
        <w:br/>
      </w:r>
      <w:r>
        <w:rPr>
          <w:rFonts w:ascii="Galdeano" w:eastAsia="微软雅黑" w:hAnsi="Galdeano" w:cs="Galdeano" w:hint="eastAsia"/>
          <w:color w:val="222222"/>
        </w:rPr>
        <w:t xml:space="preserve">9 </w:t>
      </w:r>
      <w:r>
        <w:rPr>
          <w:rFonts w:eastAsia="Galdeano" w:hint="eastAsia"/>
          <w:color w:val="222222"/>
        </w:rPr>
        <w:t>不要拿人类的眼光来看纯无体</w:t>
      </w:r>
      <w:r>
        <w:rPr>
          <w:rFonts w:eastAsia="Galdeano" w:hint="eastAsia"/>
          <w:color w:val="222222"/>
        </w:rPr>
        <w:t xml:space="preserve"> </w:t>
      </w:r>
      <w:r>
        <w:rPr>
          <w:rFonts w:eastAsia="Galdeano" w:hint="eastAsia"/>
          <w:color w:val="222222"/>
        </w:rPr>
        <w:t>纯无体如果愿意可以有很多载体</w:t>
      </w:r>
      <w:r>
        <w:rPr>
          <w:rFonts w:eastAsia="Galdeano" w:hint="eastAsia"/>
          <w:color w:val="222222"/>
        </w:rPr>
        <w:t xml:space="preserve"> </w:t>
      </w:r>
      <w:r>
        <w:rPr>
          <w:rFonts w:eastAsia="Galdeano" w:hint="eastAsia"/>
          <w:color w:val="222222"/>
        </w:rPr>
        <w:t>需之则用</w:t>
      </w:r>
      <w:r>
        <w:rPr>
          <w:rFonts w:eastAsia="Galdeano" w:hint="eastAsia"/>
          <w:color w:val="222222"/>
        </w:rPr>
        <w:t xml:space="preserve"> </w:t>
      </w:r>
      <w:r>
        <w:rPr>
          <w:rFonts w:eastAsia="Galdeano" w:hint="eastAsia"/>
          <w:color w:val="222222"/>
        </w:rPr>
        <w:t>废之则弃</w:t>
      </w:r>
      <w:r>
        <w:rPr>
          <w:rFonts w:eastAsia="微软雅黑" w:hint="eastAsia"/>
          <w:color w:val="494949"/>
        </w:rPr>
        <w:br/>
      </w:r>
      <w:r>
        <w:rPr>
          <w:rFonts w:eastAsia="Galdeano" w:hint="eastAsia"/>
          <w:color w:val="222222"/>
        </w:rPr>
        <w:t>其实你们文明中也有几个意识不灭者</w:t>
      </w:r>
      <w:r>
        <w:rPr>
          <w:rFonts w:eastAsia="微软雅黑" w:hint="eastAsia"/>
          <w:color w:val="494949"/>
        </w:rPr>
        <w:br/>
      </w:r>
      <w:r>
        <w:rPr>
          <w:rFonts w:eastAsia="Galdeano" w:hint="eastAsia"/>
          <w:color w:val="222222"/>
        </w:rPr>
        <w:t>你们文明</w:t>
      </w:r>
      <w:r>
        <w:rPr>
          <w:rFonts w:ascii="Galdeano" w:eastAsia="微软雅黑" w:hAnsi="Galdeano" w:cs="Galdeano" w:hint="eastAsia"/>
          <w:color w:val="222222"/>
        </w:rPr>
        <w:t>5000</w:t>
      </w:r>
      <w:r>
        <w:rPr>
          <w:rFonts w:eastAsia="Galdeano" w:hint="eastAsia"/>
          <w:color w:val="222222"/>
        </w:rPr>
        <w:t>多年前的那次自然事件</w:t>
      </w:r>
      <w:r>
        <w:rPr>
          <w:rFonts w:eastAsia="Galdeano" w:hint="eastAsia"/>
          <w:color w:val="222222"/>
        </w:rPr>
        <w:t xml:space="preserve"> </w:t>
      </w:r>
      <w:r>
        <w:rPr>
          <w:rFonts w:eastAsia="Galdeano" w:hint="eastAsia"/>
          <w:color w:val="222222"/>
        </w:rPr>
        <w:t>难道不是偶尔让几个古人达到了不灭的灵场生命</w:t>
      </w:r>
      <w:r>
        <w:rPr>
          <w:rFonts w:eastAsia="Galdeano" w:hint="eastAsia"/>
          <w:color w:val="222222"/>
        </w:rPr>
        <w:t xml:space="preserve"> </w:t>
      </w:r>
      <w:r>
        <w:rPr>
          <w:rFonts w:eastAsia="Galdeano" w:hint="eastAsia"/>
          <w:color w:val="222222"/>
        </w:rPr>
        <w:t>那几个</w:t>
      </w:r>
      <w:r>
        <w:rPr>
          <w:rFonts w:ascii="Galdeano" w:eastAsia="微软雅黑" w:hAnsi="Galdeano" w:cs="Galdeano" w:hint="eastAsia"/>
          <w:color w:val="222222"/>
        </w:rPr>
        <w:t>5000</w:t>
      </w:r>
      <w:r>
        <w:rPr>
          <w:rFonts w:eastAsia="Galdeano" w:hint="eastAsia"/>
          <w:color w:val="222222"/>
        </w:rPr>
        <w:t>年前的古人不断的跟随你们文明发展</w:t>
      </w:r>
      <w:r>
        <w:rPr>
          <w:rFonts w:eastAsia="Galdeano" w:hint="eastAsia"/>
          <w:color w:val="222222"/>
        </w:rPr>
        <w:t xml:space="preserve"> </w:t>
      </w:r>
      <w:r>
        <w:rPr>
          <w:rFonts w:eastAsia="Galdeano" w:hint="eastAsia"/>
          <w:color w:val="222222"/>
        </w:rPr>
        <w:t>古代</w:t>
      </w:r>
      <w:r>
        <w:rPr>
          <w:rFonts w:eastAsia="Galdeano" w:hint="eastAsia"/>
          <w:color w:val="222222"/>
        </w:rPr>
        <w:t xml:space="preserve"> </w:t>
      </w:r>
      <w:r>
        <w:rPr>
          <w:rFonts w:eastAsia="Galdeano" w:hint="eastAsia"/>
          <w:color w:val="222222"/>
        </w:rPr>
        <w:t>近代</w:t>
      </w:r>
      <w:r>
        <w:rPr>
          <w:rFonts w:eastAsia="Galdeano" w:hint="eastAsia"/>
          <w:color w:val="222222"/>
        </w:rPr>
        <w:t xml:space="preserve"> </w:t>
      </w:r>
      <w:r>
        <w:rPr>
          <w:rFonts w:eastAsia="Galdeano" w:hint="eastAsia"/>
          <w:color w:val="222222"/>
        </w:rPr>
        <w:t>现在</w:t>
      </w:r>
      <w:r>
        <w:rPr>
          <w:rFonts w:eastAsia="Galdeano" w:hint="eastAsia"/>
          <w:color w:val="222222"/>
        </w:rPr>
        <w:t xml:space="preserve"> </w:t>
      </w:r>
      <w:r>
        <w:rPr>
          <w:rFonts w:eastAsia="Galdeano" w:hint="eastAsia"/>
          <w:color w:val="222222"/>
        </w:rPr>
        <w:t>他们不断的死去又不断的进入新的身体</w:t>
      </w:r>
      <w:r>
        <w:rPr>
          <w:rFonts w:eastAsia="Galdeano" w:hint="eastAsia"/>
          <w:color w:val="222222"/>
        </w:rPr>
        <w:t xml:space="preserve"> </w:t>
      </w:r>
      <w:r>
        <w:rPr>
          <w:rFonts w:eastAsia="Galdeano" w:hint="eastAsia"/>
          <w:color w:val="222222"/>
        </w:rPr>
        <w:t>却能保留所有的知识和记忆</w:t>
      </w:r>
      <w:r>
        <w:rPr>
          <w:rFonts w:eastAsia="Galdeano" w:hint="eastAsia"/>
          <w:color w:val="222222"/>
        </w:rPr>
        <w:t xml:space="preserve"> </w:t>
      </w:r>
      <w:r>
        <w:rPr>
          <w:rFonts w:eastAsia="Galdeano" w:hint="eastAsia"/>
          <w:color w:val="222222"/>
        </w:rPr>
        <w:t>他们看着你们文明成长</w:t>
      </w:r>
      <w:r>
        <w:rPr>
          <w:rFonts w:eastAsia="Galdeano" w:hint="eastAsia"/>
          <w:color w:val="222222"/>
        </w:rPr>
        <w:t xml:space="preserve"> </w:t>
      </w:r>
      <w:r>
        <w:rPr>
          <w:rFonts w:eastAsia="Galdeano" w:hint="eastAsia"/>
          <w:color w:val="222222"/>
        </w:rPr>
        <w:t>学习新的知识</w:t>
      </w:r>
      <w:r>
        <w:rPr>
          <w:rFonts w:eastAsia="Galdeano" w:hint="eastAsia"/>
          <w:color w:val="222222"/>
        </w:rPr>
        <w:t xml:space="preserve"> </w:t>
      </w:r>
      <w:r>
        <w:rPr>
          <w:rFonts w:eastAsia="Galdeano" w:hint="eastAsia"/>
          <w:color w:val="222222"/>
        </w:rPr>
        <w:t>以不同的身份</w:t>
      </w:r>
      <w:r>
        <w:rPr>
          <w:rFonts w:eastAsia="Galdeano" w:hint="eastAsia"/>
          <w:color w:val="222222"/>
        </w:rPr>
        <w:t xml:space="preserve"> </w:t>
      </w:r>
      <w:r>
        <w:rPr>
          <w:rFonts w:eastAsia="Galdeano" w:hint="eastAsia"/>
          <w:color w:val="222222"/>
        </w:rPr>
        <w:t>不同的性别</w:t>
      </w:r>
      <w:r>
        <w:rPr>
          <w:rFonts w:eastAsia="Galdeano" w:hint="eastAsia"/>
          <w:color w:val="222222"/>
        </w:rPr>
        <w:t xml:space="preserve"> </w:t>
      </w:r>
      <w:r>
        <w:rPr>
          <w:rFonts w:eastAsia="Galdeano" w:hint="eastAsia"/>
          <w:color w:val="222222"/>
        </w:rPr>
        <w:t>不同的地点</w:t>
      </w:r>
      <w:r>
        <w:rPr>
          <w:rFonts w:eastAsia="Galdeano" w:hint="eastAsia"/>
          <w:color w:val="222222"/>
        </w:rPr>
        <w:t xml:space="preserve"> </w:t>
      </w:r>
      <w:r>
        <w:rPr>
          <w:rFonts w:eastAsia="Galdeano" w:hint="eastAsia"/>
          <w:color w:val="222222"/>
        </w:rPr>
        <w:t>不同的国家</w:t>
      </w:r>
      <w:r>
        <w:rPr>
          <w:rFonts w:eastAsia="Galdeano" w:hint="eastAsia"/>
          <w:color w:val="222222"/>
        </w:rPr>
        <w:t xml:space="preserve"> </w:t>
      </w:r>
      <w:r>
        <w:rPr>
          <w:rFonts w:eastAsia="Galdeano" w:hint="eastAsia"/>
          <w:color w:val="222222"/>
        </w:rPr>
        <w:t>不同的负责</w:t>
      </w:r>
      <w:r>
        <w:rPr>
          <w:rFonts w:eastAsia="Galdeano" w:hint="eastAsia"/>
          <w:color w:val="222222"/>
        </w:rPr>
        <w:t xml:space="preserve"> </w:t>
      </w:r>
      <w:r>
        <w:rPr>
          <w:rFonts w:eastAsia="Galdeano" w:hint="eastAsia"/>
          <w:color w:val="222222"/>
        </w:rPr>
        <w:t>他们穿行在</w:t>
      </w:r>
      <w:r>
        <w:rPr>
          <w:rFonts w:eastAsia="Galdeano" w:hint="eastAsia"/>
          <w:color w:val="222222"/>
        </w:rPr>
        <w:t xml:space="preserve"> </w:t>
      </w:r>
      <w:r>
        <w:rPr>
          <w:rFonts w:eastAsia="Galdeano" w:hint="eastAsia"/>
          <w:color w:val="222222"/>
        </w:rPr>
        <w:t>上古探索时代</w:t>
      </w:r>
      <w:r>
        <w:rPr>
          <w:rFonts w:eastAsia="Galdeano" w:hint="eastAsia"/>
          <w:color w:val="222222"/>
        </w:rPr>
        <w:t xml:space="preserve"> </w:t>
      </w:r>
      <w:r>
        <w:rPr>
          <w:rFonts w:eastAsia="Galdeano" w:hint="eastAsia"/>
          <w:color w:val="222222"/>
        </w:rPr>
        <w:t>中世纪</w:t>
      </w:r>
      <w:r>
        <w:rPr>
          <w:rFonts w:eastAsia="Galdeano" w:hint="eastAsia"/>
          <w:color w:val="222222"/>
        </w:rPr>
        <w:t xml:space="preserve"> </w:t>
      </w:r>
      <w:r>
        <w:rPr>
          <w:rFonts w:eastAsia="Galdeano" w:hint="eastAsia"/>
          <w:color w:val="222222"/>
        </w:rPr>
        <w:t>大航海时代</w:t>
      </w:r>
      <w:r>
        <w:rPr>
          <w:rFonts w:eastAsia="Galdeano" w:hint="eastAsia"/>
          <w:color w:val="222222"/>
        </w:rPr>
        <w:t xml:space="preserve"> </w:t>
      </w:r>
      <w:r>
        <w:rPr>
          <w:rFonts w:eastAsia="Galdeano" w:hint="eastAsia"/>
          <w:color w:val="222222"/>
        </w:rPr>
        <w:t>开阔新大陆</w:t>
      </w:r>
      <w:r>
        <w:rPr>
          <w:rFonts w:eastAsia="Galdeano" w:hint="eastAsia"/>
          <w:color w:val="222222"/>
        </w:rPr>
        <w:t xml:space="preserve"> </w:t>
      </w:r>
      <w:r>
        <w:rPr>
          <w:rFonts w:eastAsia="Galdeano" w:hint="eastAsia"/>
          <w:color w:val="222222"/>
        </w:rPr>
        <w:t>殖民统治</w:t>
      </w:r>
      <w:r>
        <w:rPr>
          <w:rFonts w:eastAsia="Galdeano" w:hint="eastAsia"/>
          <w:color w:val="222222"/>
        </w:rPr>
        <w:t xml:space="preserve"> </w:t>
      </w:r>
      <w:r>
        <w:rPr>
          <w:rFonts w:eastAsia="Galdeano" w:hint="eastAsia"/>
          <w:color w:val="222222"/>
        </w:rPr>
        <w:t>四大发明</w:t>
      </w:r>
      <w:r>
        <w:rPr>
          <w:rFonts w:eastAsia="Galdeano" w:hint="eastAsia"/>
          <w:color w:val="222222"/>
        </w:rPr>
        <w:t xml:space="preserve"> </w:t>
      </w:r>
      <w:r>
        <w:rPr>
          <w:rFonts w:eastAsia="Galdeano" w:hint="eastAsia"/>
          <w:color w:val="222222"/>
        </w:rPr>
        <w:t>工业文明</w:t>
      </w:r>
      <w:r>
        <w:rPr>
          <w:rFonts w:eastAsia="Galdeano" w:hint="eastAsia"/>
          <w:color w:val="222222"/>
        </w:rPr>
        <w:t xml:space="preserve"> </w:t>
      </w:r>
      <w:r>
        <w:rPr>
          <w:rFonts w:eastAsia="Galdeano" w:hint="eastAsia"/>
          <w:color w:val="222222"/>
        </w:rPr>
        <w:t>信息时代</w:t>
      </w:r>
      <w:r>
        <w:rPr>
          <w:rFonts w:eastAsia="Galdeano" w:hint="eastAsia"/>
          <w:color w:val="222222"/>
        </w:rPr>
        <w:t xml:space="preserve"> </w:t>
      </w:r>
      <w:r>
        <w:rPr>
          <w:rFonts w:eastAsia="Galdeano" w:hint="eastAsia"/>
          <w:color w:val="222222"/>
        </w:rPr>
        <w:t>他们见证了无数事件</w:t>
      </w:r>
      <w:r>
        <w:rPr>
          <w:rFonts w:eastAsia="Galdeano" w:hint="eastAsia"/>
          <w:color w:val="222222"/>
        </w:rPr>
        <w:t xml:space="preserve"> </w:t>
      </w:r>
      <w:r>
        <w:rPr>
          <w:rFonts w:eastAsia="Galdeano" w:hint="eastAsia"/>
          <w:color w:val="222222"/>
        </w:rPr>
        <w:t>未来他们也许还将见证你们进入太空时代</w:t>
      </w:r>
      <w:r>
        <w:rPr>
          <w:rFonts w:eastAsia="Galdeano" w:hint="eastAsia"/>
          <w:color w:val="222222"/>
        </w:rPr>
        <w:t xml:space="preserve"> </w:t>
      </w:r>
      <w:r>
        <w:rPr>
          <w:rFonts w:eastAsia="Galdeano" w:hint="eastAsia"/>
          <w:color w:val="222222"/>
        </w:rPr>
        <w:t>他们某些人也曾是你们著名的数学</w:t>
      </w:r>
      <w:r>
        <w:rPr>
          <w:rFonts w:eastAsia="Galdeano" w:hint="eastAsia"/>
          <w:color w:val="222222"/>
        </w:rPr>
        <w:t xml:space="preserve"> </w:t>
      </w:r>
      <w:r>
        <w:rPr>
          <w:rFonts w:eastAsia="Galdeano" w:hint="eastAsia"/>
          <w:color w:val="222222"/>
        </w:rPr>
        <w:t>哲学家</w:t>
      </w:r>
      <w:r>
        <w:rPr>
          <w:rFonts w:eastAsia="Galdeano" w:hint="eastAsia"/>
          <w:color w:val="222222"/>
        </w:rPr>
        <w:t xml:space="preserve"> </w:t>
      </w:r>
      <w:r>
        <w:rPr>
          <w:rFonts w:eastAsia="Galdeano" w:hint="eastAsia"/>
          <w:color w:val="222222"/>
        </w:rPr>
        <w:t>这个题材准备启蒙你们某些作家写一本小说</w:t>
      </w:r>
      <w:r>
        <w:rPr>
          <w:rFonts w:eastAsia="微软雅黑" w:hint="eastAsia"/>
          <w:color w:val="494949"/>
        </w:rPr>
        <w:br/>
      </w:r>
      <w:r>
        <w:rPr>
          <w:rFonts w:ascii="Galdeano" w:eastAsia="微软雅黑" w:hAnsi="Galdeano" w:cs="Galdeano" w:hint="eastAsia"/>
          <w:color w:val="222222"/>
        </w:rPr>
        <w:lastRenderedPageBreak/>
        <w:t xml:space="preserve">10 </w:t>
      </w:r>
      <w:r>
        <w:rPr>
          <w:rFonts w:eastAsia="Galdeano" w:hint="eastAsia"/>
          <w:color w:val="222222"/>
        </w:rPr>
        <w:t>为了保证秩序者计划成功</w:t>
      </w:r>
      <w:r>
        <w:rPr>
          <w:rFonts w:eastAsia="Galdeano" w:hint="eastAsia"/>
          <w:color w:val="222222"/>
        </w:rPr>
        <w:t xml:space="preserve"> </w:t>
      </w:r>
      <w:r>
        <w:rPr>
          <w:rFonts w:eastAsia="Galdeano" w:hint="eastAsia"/>
          <w:color w:val="222222"/>
        </w:rPr>
        <w:t>不能透露你们文明的未来和对你们进行直接干涉</w:t>
      </w:r>
      <w:r>
        <w:rPr>
          <w:rFonts w:eastAsia="Galdeano" w:hint="eastAsia"/>
          <w:color w:val="222222"/>
        </w:rPr>
        <w:t xml:space="preserve"> </w:t>
      </w:r>
      <w:r>
        <w:rPr>
          <w:rFonts w:eastAsia="Galdeano" w:hint="eastAsia"/>
          <w:color w:val="222222"/>
        </w:rPr>
        <w:t>回朔历史必须和第一次没有我们存在发言的历史尽量接近</w:t>
      </w:r>
      <w:r>
        <w:rPr>
          <w:rFonts w:eastAsia="微软雅黑" w:hint="eastAsia"/>
          <w:color w:val="494949"/>
          <w:sz w:val="21"/>
        </w:rPr>
        <w:t xml:space="preserve"> </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r>
        <w:rPr>
          <w:rFonts w:eastAsia="Galdeano" w:hint="eastAsia"/>
          <w:color w:val="222222"/>
        </w:rPr>
        <w:t>大脑无论操控</w:t>
      </w:r>
      <w:r>
        <w:rPr>
          <w:rFonts w:eastAsia="Galdeano" w:hint="eastAsia"/>
          <w:color w:val="222222"/>
        </w:rPr>
        <w:t xml:space="preserve"> </w:t>
      </w:r>
      <w:r>
        <w:rPr>
          <w:rFonts w:eastAsia="Galdeano" w:hint="eastAsia"/>
          <w:color w:val="222222"/>
        </w:rPr>
        <w:t>只是自我反应</w:t>
      </w:r>
      <w:r>
        <w:rPr>
          <w:rFonts w:eastAsia="Galdeano" w:hint="eastAsia"/>
          <w:color w:val="222222"/>
        </w:rPr>
        <w:t xml:space="preserve"> </w:t>
      </w:r>
      <w:r>
        <w:rPr>
          <w:rFonts w:eastAsia="Galdeano" w:hint="eastAsia"/>
          <w:color w:val="222222"/>
        </w:rPr>
        <w:t>为你的觉知</w:t>
      </w:r>
      <w:r>
        <w:rPr>
          <w:rFonts w:eastAsia="Galdeano" w:hint="eastAsia"/>
          <w:color w:val="222222"/>
        </w:rPr>
        <w:t xml:space="preserve"> </w:t>
      </w:r>
      <w:r>
        <w:rPr>
          <w:rFonts w:eastAsia="Galdeano" w:hint="eastAsia"/>
          <w:color w:val="222222"/>
        </w:rPr>
        <w:t>输出信息</w:t>
      </w:r>
      <w:r>
        <w:rPr>
          <w:rFonts w:eastAsia="微软雅黑" w:hint="eastAsia"/>
          <w:color w:val="494949"/>
        </w:rPr>
        <w:br/>
      </w:r>
      <w:r>
        <w:rPr>
          <w:rFonts w:eastAsia="Galdeano" w:hint="eastAsia"/>
          <w:color w:val="222222"/>
        </w:rPr>
        <w:t>大脑化学反应</w:t>
      </w:r>
      <w:r>
        <w:rPr>
          <w:rFonts w:eastAsia="Galdeano" w:hint="eastAsia"/>
          <w:color w:val="222222"/>
        </w:rPr>
        <w:t xml:space="preserve"> </w:t>
      </w:r>
      <w:r>
        <w:rPr>
          <w:rFonts w:eastAsia="Galdeano" w:hint="eastAsia"/>
          <w:color w:val="222222"/>
        </w:rPr>
        <w:t>过去的记忆</w:t>
      </w:r>
      <w:r>
        <w:rPr>
          <w:rFonts w:eastAsia="Galdeano" w:hint="eastAsia"/>
          <w:color w:val="222222"/>
        </w:rPr>
        <w:t xml:space="preserve"> </w:t>
      </w:r>
      <w:r>
        <w:rPr>
          <w:rFonts w:eastAsia="Galdeano" w:hint="eastAsia"/>
          <w:color w:val="222222"/>
        </w:rPr>
        <w:t>生物的本能</w:t>
      </w:r>
      <w:r>
        <w:rPr>
          <w:rFonts w:eastAsia="Galdeano" w:hint="eastAsia"/>
          <w:color w:val="222222"/>
        </w:rPr>
        <w:t xml:space="preserve"> </w:t>
      </w:r>
      <w:r>
        <w:rPr>
          <w:rFonts w:eastAsia="Galdeano" w:hint="eastAsia"/>
          <w:color w:val="222222"/>
        </w:rPr>
        <w:t>思维与情感</w:t>
      </w:r>
      <w:r>
        <w:rPr>
          <w:rFonts w:eastAsia="Galdeano" w:hint="eastAsia"/>
          <w:color w:val="222222"/>
        </w:rPr>
        <w:t xml:space="preserve"> </w:t>
      </w:r>
      <w:r>
        <w:rPr>
          <w:rFonts w:eastAsia="Galdeano" w:hint="eastAsia"/>
          <w:color w:val="222222"/>
        </w:rPr>
        <w:t>潜意识命令等</w:t>
      </w:r>
      <w:r>
        <w:rPr>
          <w:rFonts w:eastAsia="Galdeano" w:hint="eastAsia"/>
          <w:color w:val="222222"/>
        </w:rPr>
        <w:t xml:space="preserve"> </w:t>
      </w:r>
      <w:r>
        <w:rPr>
          <w:rFonts w:eastAsia="Galdeano" w:hint="eastAsia"/>
          <w:color w:val="222222"/>
        </w:rPr>
        <w:t>组成的人类心智系统</w:t>
      </w:r>
      <w:r>
        <w:rPr>
          <w:rFonts w:eastAsia="Galdeano" w:hint="eastAsia"/>
          <w:color w:val="222222"/>
        </w:rPr>
        <w:t xml:space="preserve"> </w:t>
      </w:r>
      <w:r>
        <w:rPr>
          <w:rFonts w:eastAsia="Galdeano" w:hint="eastAsia"/>
          <w:color w:val="222222"/>
        </w:rPr>
        <w:t>这让你们人类的行为如此的相似</w:t>
      </w:r>
      <w:r>
        <w:rPr>
          <w:rFonts w:eastAsia="微软雅黑" w:hint="eastAsia"/>
          <w:color w:val="494949"/>
        </w:rPr>
        <w:br/>
      </w:r>
      <w:r>
        <w:rPr>
          <w:rFonts w:eastAsia="微软雅黑" w:hint="eastAsia"/>
          <w:color w:val="494949"/>
        </w:rPr>
        <w:br/>
      </w:r>
      <w:r>
        <w:rPr>
          <w:rFonts w:eastAsia="Galdeano" w:hint="eastAsia"/>
          <w:color w:val="222222"/>
        </w:rPr>
        <w:t>但生命的本质只是</w:t>
      </w:r>
      <w:r>
        <w:rPr>
          <w:rFonts w:eastAsia="Galdeano" w:hint="eastAsia"/>
          <w:color w:val="222222"/>
        </w:rPr>
        <w:t xml:space="preserve"> </w:t>
      </w:r>
      <w:r>
        <w:rPr>
          <w:rFonts w:eastAsia="Galdeano" w:hint="eastAsia"/>
          <w:color w:val="222222"/>
        </w:rPr>
        <w:t>觉知</w:t>
      </w:r>
      <w:r>
        <w:rPr>
          <w:rFonts w:eastAsia="Galdeano" w:hint="eastAsia"/>
          <w:color w:val="222222"/>
        </w:rPr>
        <w:t xml:space="preserve"> </w:t>
      </w:r>
      <w:r>
        <w:rPr>
          <w:rFonts w:eastAsia="Galdeano" w:hint="eastAsia"/>
          <w:color w:val="222222"/>
        </w:rPr>
        <w:t>除此之外你一无所有</w:t>
      </w:r>
      <w:r>
        <w:rPr>
          <w:rFonts w:eastAsia="微软雅黑" w:hint="eastAsia"/>
          <w:color w:val="494949"/>
        </w:rPr>
        <w:br/>
      </w:r>
      <w:r>
        <w:rPr>
          <w:rFonts w:eastAsia="Galdeano" w:hint="eastAsia"/>
          <w:color w:val="222222"/>
        </w:rPr>
        <w:t>觉知本身</w:t>
      </w:r>
      <w:r>
        <w:rPr>
          <w:rFonts w:eastAsia="Galdeano" w:hint="eastAsia"/>
          <w:color w:val="222222"/>
        </w:rPr>
        <w:t xml:space="preserve"> </w:t>
      </w:r>
      <w:r>
        <w:rPr>
          <w:rFonts w:eastAsia="Galdeano" w:hint="eastAsia"/>
          <w:color w:val="222222"/>
        </w:rPr>
        <w:t>不能思考</w:t>
      </w:r>
      <w:r>
        <w:rPr>
          <w:rFonts w:eastAsia="Galdeano" w:hint="eastAsia"/>
          <w:color w:val="222222"/>
        </w:rPr>
        <w:t xml:space="preserve"> </w:t>
      </w:r>
      <w:r>
        <w:rPr>
          <w:rFonts w:eastAsia="Galdeano" w:hint="eastAsia"/>
          <w:color w:val="222222"/>
        </w:rPr>
        <w:t>没有记忆</w:t>
      </w:r>
      <w:r>
        <w:rPr>
          <w:rFonts w:eastAsia="Galdeano" w:hint="eastAsia"/>
          <w:color w:val="222222"/>
        </w:rPr>
        <w:t xml:space="preserve"> </w:t>
      </w:r>
      <w:r>
        <w:rPr>
          <w:rFonts w:eastAsia="Galdeano" w:hint="eastAsia"/>
          <w:color w:val="222222"/>
        </w:rPr>
        <w:t>不知感情</w:t>
      </w:r>
      <w:r>
        <w:rPr>
          <w:rFonts w:eastAsia="Galdeano" w:hint="eastAsia"/>
          <w:color w:val="222222"/>
        </w:rPr>
        <w:t xml:space="preserve"> </w:t>
      </w:r>
      <w:r>
        <w:rPr>
          <w:rFonts w:eastAsia="Galdeano" w:hint="eastAsia"/>
          <w:color w:val="222222"/>
        </w:rPr>
        <w:t>没有时间感</w:t>
      </w:r>
      <w:r>
        <w:rPr>
          <w:rFonts w:eastAsia="Galdeano" w:hint="eastAsia"/>
          <w:color w:val="222222"/>
        </w:rPr>
        <w:t> </w:t>
      </w:r>
      <w:r>
        <w:rPr>
          <w:rFonts w:eastAsia="微软雅黑" w:hint="eastAsia"/>
          <w:color w:val="494949"/>
        </w:rPr>
        <w:br/>
      </w:r>
      <w:r>
        <w:rPr>
          <w:rFonts w:eastAsia="Galdeano" w:hint="eastAsia"/>
          <w:color w:val="222222"/>
        </w:rPr>
        <w:t>只是单纯的一种映照</w:t>
      </w:r>
      <w:r>
        <w:rPr>
          <w:rFonts w:eastAsia="Galdeano" w:hint="eastAsia"/>
          <w:color w:val="222222"/>
        </w:rPr>
        <w:t xml:space="preserve"> </w:t>
      </w:r>
      <w:r>
        <w:rPr>
          <w:rFonts w:eastAsia="Galdeano" w:hint="eastAsia"/>
          <w:color w:val="222222"/>
        </w:rPr>
        <w:t>空间反应</w:t>
      </w:r>
      <w:r>
        <w:rPr>
          <w:rFonts w:eastAsia="微软雅黑" w:hint="eastAsia"/>
          <w:color w:val="494949"/>
          <w:sz w:val="21"/>
        </w:rPr>
        <w:t xml:space="preserve"> </w:t>
      </w:r>
    </w:p>
    <w:p w:rsidR="005D7A5B" w:rsidRDefault="005D7A5B" w:rsidP="00692BCF">
      <w:pPr>
        <w:ind w:firstLineChars="200" w:firstLine="480"/>
        <w:rPr>
          <w:rFonts w:hint="eastAsia"/>
        </w:rPr>
      </w:pPr>
      <w:r>
        <w:rPr>
          <w:rFonts w:hint="eastAsia"/>
        </w:rPr>
        <w:t>A:</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r>
        <w:rPr>
          <w:rFonts w:hint="eastAsia"/>
        </w:rPr>
        <w:t>10For ensure that the order is success can't reveal the future of your civilization and directly interference you</w:t>
      </w:r>
    </w:p>
    <w:p w:rsidR="005D7A5B" w:rsidRDefault="005D7A5B" w:rsidP="00692BCF">
      <w:pPr>
        <w:ind w:firstLineChars="200" w:firstLine="480"/>
        <w:rPr>
          <w:rFonts w:hint="eastAsia"/>
        </w:rPr>
      </w:pPr>
      <w:r>
        <w:rPr>
          <w:rFonts w:hint="eastAsia"/>
        </w:rPr>
        <w:t>The  backtrack history must be as close as that of the first time without our existence and speeches</w:t>
      </w:r>
    </w:p>
    <w:p w:rsidR="005D7A5B" w:rsidRDefault="005D7A5B" w:rsidP="00692BCF">
      <w:pPr>
        <w:ind w:firstLineChars="200" w:firstLine="480"/>
        <w:rPr>
          <w:rFonts w:hint="eastAsia"/>
        </w:rPr>
      </w:pPr>
      <w:r>
        <w:rPr>
          <w:rFonts w:hint="eastAsia"/>
        </w:rPr>
        <w:t>The brain is not manipulated It's just a self reaction Output information for your awareness</w:t>
      </w:r>
    </w:p>
    <w:p w:rsidR="005D7A5B" w:rsidRDefault="005D7A5B" w:rsidP="00692BCF">
      <w:pPr>
        <w:ind w:firstLineChars="200" w:firstLine="480"/>
        <w:rPr>
          <w:rFonts w:hint="eastAsia"/>
        </w:rPr>
      </w:pPr>
      <w:r>
        <w:rPr>
          <w:rFonts w:hint="eastAsia"/>
        </w:rPr>
        <w:t xml:space="preserve">The </w:t>
      </w:r>
      <w:bookmarkStart w:id="349" w:name="w_506"/>
      <w:bookmarkEnd w:id="349"/>
      <w:r>
        <w:rPr>
          <w:rFonts w:hint="eastAsia"/>
        </w:rPr>
        <w:t>Human mind system comprised </w:t>
      </w:r>
      <w:bookmarkStart w:id="350" w:name="w_507"/>
      <w:bookmarkEnd w:id="350"/>
      <w:r>
        <w:rPr>
          <w:rFonts w:hint="eastAsia"/>
        </w:rPr>
        <w:t>of Brain chemical reaction Memories of the past Biological instinct Thinking and emotion Subconscious commands etc This makes your human's behavior so similar</w:t>
      </w:r>
    </w:p>
    <w:p w:rsidR="005D7A5B" w:rsidRDefault="005D7A5B" w:rsidP="00692BCF">
      <w:pPr>
        <w:ind w:firstLineChars="200" w:firstLine="480"/>
        <w:rPr>
          <w:rFonts w:hint="eastAsia"/>
        </w:rPr>
      </w:pPr>
      <w:r>
        <w:rPr>
          <w:rFonts w:hint="eastAsia"/>
        </w:rPr>
        <w:t>But the essence of life only awareness You have nothing else</w:t>
      </w:r>
    </w:p>
    <w:p w:rsidR="005D7A5B" w:rsidRDefault="005D7A5B" w:rsidP="00692BCF">
      <w:pPr>
        <w:ind w:firstLineChars="200" w:firstLine="480"/>
        <w:rPr>
          <w:rFonts w:hint="eastAsia"/>
        </w:rPr>
      </w:pPr>
      <w:r>
        <w:rPr>
          <w:rFonts w:hint="eastAsia"/>
        </w:rPr>
        <w:t xml:space="preserve">The  awareness it self cannot throught No memory </w:t>
      </w:r>
      <w:r>
        <w:rPr>
          <w:rFonts w:ascii="Arial" w:hAnsi="Arial" w:cs="Arial" w:hint="eastAsia"/>
          <w:color w:val="333333"/>
          <w:sz w:val="21"/>
        </w:rPr>
        <w:t>be ignorant of</w:t>
      </w:r>
      <w:r>
        <w:rPr>
          <w:rFonts w:hint="eastAsia"/>
        </w:rPr>
        <w:t xml:space="preserve">  emotion no sense of time</w:t>
      </w:r>
    </w:p>
    <w:p w:rsidR="005D7A5B" w:rsidRDefault="005D7A5B" w:rsidP="00692BCF">
      <w:pPr>
        <w:ind w:firstLineChars="200" w:firstLine="480"/>
        <w:rPr>
          <w:rFonts w:hint="eastAsia"/>
        </w:rPr>
      </w:pPr>
      <w:r>
        <w:rPr>
          <w:rFonts w:hint="eastAsia"/>
        </w:rPr>
        <w:t xml:space="preserve">It's </w:t>
      </w:r>
      <w:r>
        <w:rPr>
          <w:rFonts w:ascii="Arial" w:hAnsi="Arial" w:cs="Arial" w:hint="eastAsia"/>
          <w:color w:val="333333"/>
          <w:sz w:val="21"/>
        </w:rPr>
        <w:t>purely</w:t>
      </w:r>
      <w:r>
        <w:rPr>
          <w:rFonts w:hint="eastAsia"/>
        </w:rPr>
        <w:t xml:space="preserve"> a reflection  The </w:t>
      </w:r>
      <w:r>
        <w:rPr>
          <w:rFonts w:ascii="Arial" w:eastAsia="Galdeano" w:hAnsi="Arial" w:cs="Arial" w:hint="eastAsia"/>
          <w:color w:val="333333"/>
          <w:sz w:val="20"/>
        </w:rPr>
        <w:t>space</w:t>
      </w:r>
      <w:r>
        <w:rPr>
          <w:rFonts w:eastAsia="Galdeano" w:hint="eastAsia"/>
          <w:color w:val="222222"/>
        </w:rPr>
        <w:t xml:space="preserve"> reflection</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r>
        <w:rPr>
          <w:rFonts w:ascii="Galdeano" w:eastAsia="微软雅黑" w:hAnsi="Galdeano" w:cs="Galdeano" w:hint="eastAsia"/>
          <w:color w:val="222222"/>
        </w:rPr>
        <w:t>5057</w:t>
      </w:r>
      <w:r>
        <w:rPr>
          <w:rFonts w:eastAsia="微软雅黑" w:hint="eastAsia"/>
          <w:color w:val="494949"/>
        </w:rPr>
        <w:br/>
      </w:r>
      <w:r>
        <w:rPr>
          <w:rFonts w:eastAsia="微软雅黑" w:hint="eastAsia"/>
          <w:color w:val="494949"/>
        </w:rPr>
        <w:br/>
      </w:r>
      <w:r>
        <w:rPr>
          <w:rFonts w:ascii="Galdeano" w:eastAsia="微软雅黑" w:hAnsi="Galdeano" w:cs="Galdeano" w:hint="eastAsia"/>
          <w:color w:val="222222"/>
        </w:rPr>
        <w:t xml:space="preserve">1 </w:t>
      </w:r>
      <w:r>
        <w:rPr>
          <w:rFonts w:eastAsia="Galdeano" w:hint="eastAsia"/>
          <w:color w:val="222222"/>
        </w:rPr>
        <w:t>抑郁症来自大脑对过去经历的创伤和大脑功能性缺失</w:t>
      </w:r>
      <w:r>
        <w:rPr>
          <w:rFonts w:eastAsia="Galdeano" w:hint="eastAsia"/>
          <w:color w:val="222222"/>
        </w:rPr>
        <w:t xml:space="preserve"> </w:t>
      </w:r>
      <w:r>
        <w:rPr>
          <w:rFonts w:eastAsia="Galdeano" w:hint="eastAsia"/>
          <w:color w:val="222222"/>
        </w:rPr>
        <w:t>这种缺失导致</w:t>
      </w:r>
      <w:r>
        <w:rPr>
          <w:rFonts w:eastAsia="Galdeano" w:hint="eastAsia"/>
          <w:color w:val="222222"/>
        </w:rPr>
        <w:t xml:space="preserve"> </w:t>
      </w:r>
      <w:r>
        <w:rPr>
          <w:rFonts w:eastAsia="Galdeano" w:hint="eastAsia"/>
          <w:color w:val="222222"/>
        </w:rPr>
        <w:t>反复分泌产生抑郁感觉的化学成分</w:t>
      </w:r>
      <w:r>
        <w:rPr>
          <w:rFonts w:eastAsia="Galdeano" w:hint="eastAsia"/>
          <w:color w:val="222222"/>
        </w:rPr>
        <w:t xml:space="preserve"> </w:t>
      </w:r>
      <w:r>
        <w:rPr>
          <w:rFonts w:eastAsia="Galdeano" w:hint="eastAsia"/>
          <w:color w:val="222222"/>
        </w:rPr>
        <w:t>方法很多</w:t>
      </w:r>
      <w:r>
        <w:rPr>
          <w:rFonts w:eastAsia="Galdeano" w:hint="eastAsia"/>
          <w:color w:val="222222"/>
        </w:rPr>
        <w:t xml:space="preserve"> </w:t>
      </w:r>
      <w:r>
        <w:rPr>
          <w:rFonts w:eastAsia="Galdeano" w:hint="eastAsia"/>
          <w:color w:val="222222"/>
        </w:rPr>
        <w:t>请在你们的文明中查找</w:t>
      </w:r>
      <w:r>
        <w:rPr>
          <w:rFonts w:eastAsia="Galdeano" w:hint="eastAsia"/>
          <w:color w:val="222222"/>
        </w:rPr>
        <w:t xml:space="preserve"> </w:t>
      </w:r>
      <w:r>
        <w:rPr>
          <w:rFonts w:eastAsia="Galdeano" w:hint="eastAsia"/>
          <w:color w:val="222222"/>
        </w:rPr>
        <w:t>科学的或者精神</w:t>
      </w:r>
      <w:r>
        <w:rPr>
          <w:rFonts w:eastAsia="微软雅黑" w:hint="eastAsia"/>
          <w:color w:val="494949"/>
        </w:rPr>
        <w:br/>
      </w:r>
      <w:r>
        <w:rPr>
          <w:rFonts w:eastAsia="Galdeano" w:hint="eastAsia"/>
          <w:color w:val="222222"/>
        </w:rPr>
        <w:t>当大脑分泌失调</w:t>
      </w:r>
      <w:r>
        <w:rPr>
          <w:rFonts w:eastAsia="Galdeano" w:hint="eastAsia"/>
          <w:color w:val="222222"/>
        </w:rPr>
        <w:t xml:space="preserve"> </w:t>
      </w:r>
      <w:r>
        <w:rPr>
          <w:rFonts w:eastAsia="Galdeano" w:hint="eastAsia"/>
          <w:color w:val="222222"/>
        </w:rPr>
        <w:t>不断创造抑郁的感觉</w:t>
      </w:r>
      <w:r>
        <w:rPr>
          <w:rFonts w:eastAsia="Galdeano" w:hint="eastAsia"/>
          <w:color w:val="222222"/>
        </w:rPr>
        <w:t xml:space="preserve"> </w:t>
      </w:r>
      <w:r>
        <w:rPr>
          <w:rFonts w:eastAsia="Galdeano" w:hint="eastAsia"/>
          <w:color w:val="222222"/>
        </w:rPr>
        <w:t>抑郁感觉反复叠加在你的意识波形中</w:t>
      </w:r>
      <w:r>
        <w:rPr>
          <w:rFonts w:eastAsia="Galdeano" w:hint="eastAsia"/>
          <w:color w:val="222222"/>
        </w:rPr>
        <w:t xml:space="preserve"> </w:t>
      </w:r>
      <w:r>
        <w:rPr>
          <w:rFonts w:eastAsia="Galdeano" w:hint="eastAsia"/>
          <w:color w:val="222222"/>
        </w:rPr>
        <w:t>会造成意识波形扭曲</w:t>
      </w:r>
      <w:r>
        <w:rPr>
          <w:rFonts w:eastAsia="Galdeano" w:hint="eastAsia"/>
          <w:color w:val="222222"/>
        </w:rPr>
        <w:t xml:space="preserve"> </w:t>
      </w:r>
      <w:r>
        <w:rPr>
          <w:rFonts w:eastAsia="Galdeano" w:hint="eastAsia"/>
          <w:color w:val="222222"/>
        </w:rPr>
        <w:t>进而发展为各种精神疾病</w:t>
      </w:r>
      <w:r>
        <w:rPr>
          <w:rFonts w:eastAsia="微软雅黑" w:hint="eastAsia"/>
          <w:color w:val="494949"/>
        </w:rPr>
        <w:br/>
      </w:r>
      <w:r>
        <w:rPr>
          <w:rFonts w:ascii="Galdeano" w:eastAsia="微软雅黑" w:hAnsi="Galdeano" w:cs="Galdeano" w:hint="eastAsia"/>
          <w:color w:val="222222"/>
        </w:rPr>
        <w:t xml:space="preserve">2 </w:t>
      </w:r>
      <w:r>
        <w:rPr>
          <w:rFonts w:eastAsia="Galdeano" w:hint="eastAsia"/>
          <w:color w:val="222222"/>
        </w:rPr>
        <w:t>可以</w:t>
      </w:r>
      <w:r>
        <w:rPr>
          <w:rFonts w:eastAsia="Galdeano" w:hint="eastAsia"/>
          <w:color w:val="222222"/>
        </w:rPr>
        <w:t xml:space="preserve"> </w:t>
      </w:r>
      <w:r>
        <w:rPr>
          <w:rFonts w:eastAsia="Galdeano" w:hint="eastAsia"/>
          <w:color w:val="222222"/>
        </w:rPr>
        <w:t>但物质面拥有更多的凝聚成功之契机</w:t>
      </w:r>
      <w:r>
        <w:rPr>
          <w:rFonts w:eastAsia="微软雅黑" w:hint="eastAsia"/>
          <w:color w:val="494949"/>
        </w:rPr>
        <w:br/>
      </w:r>
      <w:r>
        <w:rPr>
          <w:rFonts w:ascii="Galdeano" w:eastAsia="微软雅黑" w:hAnsi="Galdeano" w:cs="Galdeano" w:hint="eastAsia"/>
          <w:color w:val="222222"/>
        </w:rPr>
        <w:t xml:space="preserve">3 </w:t>
      </w:r>
      <w:r>
        <w:rPr>
          <w:rFonts w:eastAsia="Galdeano" w:hint="eastAsia"/>
          <w:color w:val="222222"/>
        </w:rPr>
        <w:t>非不灭</w:t>
      </w:r>
      <w:r>
        <w:rPr>
          <w:rFonts w:eastAsia="Galdeano" w:hint="eastAsia"/>
          <w:color w:val="222222"/>
        </w:rPr>
        <w:t xml:space="preserve"> </w:t>
      </w:r>
      <w:r>
        <w:rPr>
          <w:rFonts w:ascii="Galdeano" w:eastAsia="微软雅黑" w:hAnsi="Galdeano" w:cs="Galdeano" w:hint="eastAsia"/>
          <w:color w:val="222222"/>
        </w:rPr>
        <w:t>5000</w:t>
      </w:r>
      <w:r>
        <w:rPr>
          <w:rFonts w:eastAsia="Galdeano" w:hint="eastAsia"/>
          <w:color w:val="222222"/>
        </w:rPr>
        <w:t>年前的自然事件是太阳系星体排列引起的一次小规模地球灵场峰值波动</w:t>
      </w:r>
      <w:r>
        <w:rPr>
          <w:rFonts w:eastAsia="Galdeano" w:hint="eastAsia"/>
          <w:color w:val="222222"/>
        </w:rPr>
        <w:t xml:space="preserve"> </w:t>
      </w:r>
      <w:r>
        <w:rPr>
          <w:rFonts w:eastAsia="Galdeano" w:hint="eastAsia"/>
          <w:color w:val="222222"/>
        </w:rPr>
        <w:t>波动集中并穿过了几个古人</w:t>
      </w:r>
      <w:r>
        <w:rPr>
          <w:rFonts w:eastAsia="Galdeano" w:hint="eastAsia"/>
          <w:color w:val="222222"/>
        </w:rPr>
        <w:t xml:space="preserve"> </w:t>
      </w:r>
      <w:r>
        <w:rPr>
          <w:rFonts w:eastAsia="Galdeano" w:hint="eastAsia"/>
          <w:color w:val="222222"/>
        </w:rPr>
        <w:t>在某种复杂的机制下导致了灵场持久的坚固性</w:t>
      </w:r>
      <w:r>
        <w:rPr>
          <w:rFonts w:eastAsia="Galdeano" w:hint="eastAsia"/>
          <w:color w:val="222222"/>
        </w:rPr>
        <w:t xml:space="preserve"> </w:t>
      </w:r>
      <w:r>
        <w:rPr>
          <w:rFonts w:eastAsia="Galdeano" w:hint="eastAsia"/>
          <w:color w:val="222222"/>
        </w:rPr>
        <w:t>简单的来说</w:t>
      </w:r>
      <w:r>
        <w:rPr>
          <w:rFonts w:eastAsia="Galdeano" w:hint="eastAsia"/>
          <w:color w:val="222222"/>
        </w:rPr>
        <w:t xml:space="preserve"> </w:t>
      </w:r>
      <w:r>
        <w:rPr>
          <w:rFonts w:eastAsia="Galdeano" w:hint="eastAsia"/>
          <w:color w:val="222222"/>
        </w:rPr>
        <w:t>瞬间的波动经过</w:t>
      </w:r>
      <w:r>
        <w:rPr>
          <w:rFonts w:eastAsia="Galdeano" w:hint="eastAsia"/>
          <w:color w:val="222222"/>
        </w:rPr>
        <w:t xml:space="preserve"> </w:t>
      </w:r>
      <w:r>
        <w:rPr>
          <w:rFonts w:eastAsia="Galdeano" w:hint="eastAsia"/>
          <w:color w:val="222222"/>
        </w:rPr>
        <w:t>刻录了他的物质面结构在灵场面上</w:t>
      </w:r>
      <w:r>
        <w:rPr>
          <w:rFonts w:eastAsia="微软雅黑" w:hint="eastAsia"/>
          <w:color w:val="494949"/>
          <w:sz w:val="21"/>
        </w:rPr>
        <w:t xml:space="preserve"> </w:t>
      </w:r>
    </w:p>
    <w:p w:rsidR="005D7A5B" w:rsidRDefault="005D7A5B" w:rsidP="00692BCF">
      <w:pPr>
        <w:ind w:firstLineChars="200" w:firstLine="480"/>
        <w:rPr>
          <w:rFonts w:hint="eastAsia"/>
        </w:rPr>
      </w:pPr>
      <w:r>
        <w:rPr>
          <w:rFonts w:hint="eastAsia"/>
        </w:rPr>
        <w:t>A:</w:t>
      </w:r>
    </w:p>
    <w:p w:rsidR="005D7A5B" w:rsidRDefault="005D7A5B" w:rsidP="00692BCF">
      <w:pPr>
        <w:ind w:firstLineChars="200" w:firstLine="480"/>
        <w:rPr>
          <w:rFonts w:hint="eastAsia"/>
        </w:rPr>
      </w:pPr>
      <w:r>
        <w:rPr>
          <w:rFonts w:hint="eastAsia"/>
        </w:rPr>
        <w:t>1.Depression comes from brain trauma to past experiences and brain functional deficits This lack leads to repeatedly secretion the chemical compounds that produce feeling of depression</w:t>
      </w:r>
    </w:p>
    <w:p w:rsidR="005D7A5B" w:rsidRDefault="005D7A5B" w:rsidP="00692BCF">
      <w:pPr>
        <w:ind w:firstLineChars="200" w:firstLine="480"/>
        <w:rPr>
          <w:rFonts w:hint="eastAsia"/>
        </w:rPr>
      </w:pPr>
      <w:r>
        <w:rPr>
          <w:rFonts w:hint="eastAsia"/>
        </w:rPr>
        <w:t>A lot of ways Please search for scientific  or spiritual in your civilization</w:t>
      </w:r>
    </w:p>
    <w:p w:rsidR="005D7A5B" w:rsidRDefault="005D7A5B" w:rsidP="00692BCF">
      <w:pPr>
        <w:ind w:firstLineChars="200" w:firstLine="480"/>
        <w:rPr>
          <w:rFonts w:hint="eastAsia"/>
        </w:rPr>
      </w:pPr>
      <w:r>
        <w:rPr>
          <w:rFonts w:hint="eastAsia"/>
        </w:rPr>
        <w:lastRenderedPageBreak/>
        <w:t xml:space="preserve">When the brain secretes a disorder Constantly creating the feeling of depression The feeling of depression is repeatedly </w:t>
      </w:r>
      <w:r>
        <w:rPr>
          <w:rFonts w:ascii="Arial" w:hAnsi="Arial" w:cs="Arial" w:hint="eastAsia"/>
          <w:color w:val="333333"/>
          <w:sz w:val="21"/>
        </w:rPr>
        <w:t>superposed</w:t>
      </w:r>
      <w:r>
        <w:rPr>
          <w:rFonts w:hint="eastAsia"/>
        </w:rPr>
        <w:t xml:space="preserve"> in your mind wave Will cause distortion of consciousness waveform And then develop into various mental diseases</w:t>
      </w:r>
    </w:p>
    <w:p w:rsidR="005D7A5B" w:rsidRDefault="005D7A5B" w:rsidP="00692BCF">
      <w:pPr>
        <w:ind w:firstLineChars="200" w:firstLine="480"/>
        <w:rPr>
          <w:rFonts w:hint="eastAsia"/>
        </w:rPr>
      </w:pPr>
      <w:r>
        <w:rPr>
          <w:rFonts w:hint="eastAsia"/>
        </w:rPr>
        <w:t xml:space="preserve">2.Sure But the material aspect have more opportunities to </w:t>
      </w:r>
      <w:r>
        <w:rPr>
          <w:rFonts w:ascii="Arial" w:eastAsia="Arial" w:hAnsi="Arial" w:cs="Arial" w:hint="eastAsia"/>
          <w:color w:val="222222"/>
        </w:rPr>
        <w:t>coacervation</w:t>
      </w:r>
      <w:r>
        <w:rPr>
          <w:rFonts w:hint="eastAsia"/>
        </w:rPr>
        <w:t xml:space="preserve"> success</w:t>
      </w:r>
    </w:p>
    <w:p w:rsidR="005D7A5B" w:rsidRDefault="005D7A5B" w:rsidP="00692BCF">
      <w:pPr>
        <w:ind w:firstLineChars="200" w:firstLine="480"/>
        <w:rPr>
          <w:rFonts w:ascii="Arial" w:hAnsi="Arial" w:cs="Arial" w:hint="eastAsia"/>
          <w:color w:val="333333"/>
          <w:sz w:val="20"/>
        </w:rPr>
      </w:pPr>
      <w:r>
        <w:rPr>
          <w:rFonts w:hint="eastAsia"/>
        </w:rPr>
        <w:t>3.It's not immortality The natural events 5000 years ago is a small scale earth spirit peak fluctuation caused by the arrangement of solar system stars The fluctuation concentrated and crossed several ancient people Under certain complex mechanisms, cased the permanent firmness of spirit field</w:t>
      </w:r>
    </w:p>
    <w:p w:rsidR="005D7A5B" w:rsidRDefault="005D7A5B" w:rsidP="00692BCF">
      <w:pPr>
        <w:ind w:firstLineChars="200" w:firstLine="400"/>
        <w:rPr>
          <w:rFonts w:hint="eastAsia"/>
        </w:rPr>
      </w:pPr>
      <w:bookmarkStart w:id="351" w:name="w_1901"/>
      <w:bookmarkEnd w:id="351"/>
      <w:r>
        <w:rPr>
          <w:rFonts w:ascii="Arial" w:hAnsi="Arial" w:cs="Arial" w:hint="eastAsia"/>
          <w:color w:val="333333"/>
          <w:sz w:val="20"/>
        </w:rPr>
        <w:t>In </w:t>
      </w:r>
      <w:bookmarkStart w:id="352" w:name="w_1911"/>
      <w:bookmarkEnd w:id="352"/>
      <w:r>
        <w:rPr>
          <w:rFonts w:ascii="Arial" w:hAnsi="Arial" w:cs="Arial" w:hint="eastAsia"/>
          <w:color w:val="333333"/>
          <w:sz w:val="20"/>
        </w:rPr>
        <w:t>simpler </w:t>
      </w:r>
      <w:bookmarkStart w:id="353" w:name="w_1922"/>
      <w:bookmarkEnd w:id="353"/>
      <w:r>
        <w:rPr>
          <w:rFonts w:ascii="Arial" w:hAnsi="Arial" w:cs="Arial" w:hint="eastAsia"/>
          <w:color w:val="333333"/>
          <w:sz w:val="20"/>
        </w:rPr>
        <w:t>terms</w:t>
      </w:r>
      <w:r>
        <w:rPr>
          <w:rFonts w:hint="eastAsia"/>
        </w:rPr>
        <w:t xml:space="preserve"> The instantaneous fluctuation passed and burned his material structure into the spiritual field aspect</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eastAsia="微软雅黑" w:hint="eastAsia"/>
          <w:color w:val="494949"/>
          <w:sz w:val="21"/>
        </w:rPr>
      </w:pPr>
      <w:r>
        <w:rPr>
          <w:rFonts w:ascii="Galdeano" w:eastAsia="微软雅黑" w:hAnsi="Galdeano" w:cs="Galdeano" w:hint="eastAsia"/>
          <w:color w:val="222222"/>
        </w:rPr>
        <w:t>5047</w:t>
      </w:r>
      <w:r>
        <w:rPr>
          <w:rFonts w:eastAsia="微软雅黑" w:hint="eastAsia"/>
          <w:color w:val="494949"/>
        </w:rPr>
        <w:br/>
      </w:r>
      <w:r>
        <w:rPr>
          <w:rFonts w:eastAsia="微软雅黑" w:hint="eastAsia"/>
          <w:color w:val="494949"/>
        </w:rPr>
        <w:br/>
      </w:r>
      <w:r>
        <w:rPr>
          <w:rFonts w:eastAsia="微软雅黑" w:hint="eastAsia"/>
          <w:color w:val="494949"/>
        </w:rPr>
        <w:br/>
      </w:r>
      <w:r>
        <w:rPr>
          <w:rFonts w:eastAsia="Galdeano" w:hint="eastAsia"/>
          <w:color w:val="222222"/>
        </w:rPr>
        <w:t>原子是积木</w:t>
      </w:r>
      <w:r>
        <w:rPr>
          <w:rFonts w:eastAsia="Galdeano" w:hint="eastAsia"/>
          <w:color w:val="222222"/>
        </w:rPr>
        <w:t xml:space="preserve"> </w:t>
      </w:r>
      <w:r>
        <w:rPr>
          <w:rFonts w:eastAsia="Galdeano" w:hint="eastAsia"/>
          <w:color w:val="222222"/>
        </w:rPr>
        <w:t>可以堆积任何生命体和世界</w:t>
      </w:r>
      <w:r>
        <w:rPr>
          <w:rFonts w:eastAsia="Galdeano" w:hint="eastAsia"/>
          <w:color w:val="222222"/>
        </w:rPr>
        <w:t xml:space="preserve"> </w:t>
      </w:r>
      <w:r>
        <w:rPr>
          <w:rFonts w:eastAsia="Galdeano" w:hint="eastAsia"/>
          <w:color w:val="222222"/>
        </w:rPr>
        <w:t>不傻也不蠢</w:t>
      </w:r>
      <w:r>
        <w:rPr>
          <w:rFonts w:eastAsia="Galdeano" w:hint="eastAsia"/>
          <w:color w:val="222222"/>
        </w:rPr>
        <w:t xml:space="preserve"> </w:t>
      </w:r>
      <w:r>
        <w:rPr>
          <w:rFonts w:eastAsia="Galdeano" w:hint="eastAsia"/>
          <w:color w:val="222222"/>
        </w:rPr>
        <w:t>只是运动与变化</w:t>
      </w:r>
      <w:r>
        <w:rPr>
          <w:rFonts w:eastAsia="Galdeano" w:hint="eastAsia"/>
          <w:color w:val="222222"/>
        </w:rPr>
        <w:t> </w:t>
      </w:r>
      <w:r>
        <w:rPr>
          <w:rFonts w:eastAsia="微软雅黑" w:hint="eastAsia"/>
          <w:color w:val="494949"/>
        </w:rPr>
        <w:br/>
      </w:r>
      <w:r>
        <w:rPr>
          <w:rFonts w:eastAsia="Galdeano" w:hint="eastAsia"/>
          <w:color w:val="222222"/>
        </w:rPr>
        <w:t>从本质去审视生命和世界</w:t>
      </w:r>
      <w:r>
        <w:rPr>
          <w:rFonts w:eastAsia="Galdeano" w:hint="eastAsia"/>
          <w:color w:val="222222"/>
        </w:rPr>
        <w:t xml:space="preserve"> </w:t>
      </w:r>
      <w:r>
        <w:rPr>
          <w:rFonts w:eastAsia="Galdeano" w:hint="eastAsia"/>
          <w:color w:val="222222"/>
        </w:rPr>
        <w:t>得到理性而稳定的</w:t>
      </w:r>
      <w:r>
        <w:rPr>
          <w:rFonts w:eastAsia="Galdeano" w:hint="eastAsia"/>
          <w:color w:val="222222"/>
        </w:rPr>
        <w:t xml:space="preserve"> </w:t>
      </w:r>
      <w:r>
        <w:rPr>
          <w:rFonts w:eastAsia="Galdeano" w:hint="eastAsia"/>
          <w:color w:val="222222"/>
        </w:rPr>
        <w:t>势</w:t>
      </w:r>
      <w:r>
        <w:rPr>
          <w:rFonts w:eastAsia="微软雅黑" w:hint="eastAsia"/>
          <w:color w:val="494949"/>
          <w:sz w:val="21"/>
        </w:rPr>
        <w:t xml:space="preserve"> </w:t>
      </w:r>
    </w:p>
    <w:p w:rsidR="005D7A5B" w:rsidRDefault="005D7A5B" w:rsidP="00692BCF">
      <w:pPr>
        <w:ind w:firstLineChars="200" w:firstLine="420"/>
        <w:rPr>
          <w:rFonts w:hint="eastAsia"/>
        </w:rPr>
      </w:pPr>
      <w:r>
        <w:rPr>
          <w:rFonts w:eastAsia="微软雅黑" w:hint="eastAsia"/>
          <w:color w:val="494949"/>
          <w:sz w:val="21"/>
        </w:rPr>
        <w:t xml:space="preserve">A:Atoms are building blocks It can accumulate any living body and world Not stupid or </w:t>
      </w:r>
      <w:bookmarkStart w:id="354" w:name="w_92"/>
      <w:bookmarkEnd w:id="354"/>
      <w:r>
        <w:rPr>
          <w:rFonts w:eastAsia="微软雅黑" w:hint="eastAsia"/>
          <w:color w:val="333333"/>
          <w:sz w:val="21"/>
        </w:rPr>
        <w:t> </w:t>
      </w:r>
      <w:bookmarkStart w:id="355" w:name="w_1010"/>
      <w:bookmarkEnd w:id="355"/>
      <w:r>
        <w:rPr>
          <w:rFonts w:ascii="Arial" w:eastAsia="微软雅黑" w:hAnsi="Arial" w:cs="Arial" w:hint="eastAsia"/>
          <w:color w:val="333333"/>
          <w:sz w:val="20"/>
        </w:rPr>
        <w:t>unintelligent</w:t>
      </w:r>
      <w:bookmarkStart w:id="356" w:name="w_118"/>
      <w:bookmarkEnd w:id="356"/>
    </w:p>
    <w:p w:rsidR="005D7A5B" w:rsidRDefault="005D7A5B" w:rsidP="00692BCF">
      <w:pPr>
        <w:ind w:firstLineChars="200" w:firstLine="480"/>
        <w:rPr>
          <w:rFonts w:hint="eastAsia"/>
        </w:rPr>
      </w:pPr>
      <w:r>
        <w:rPr>
          <w:rFonts w:hint="eastAsia"/>
        </w:rPr>
        <w:t>Just movement and change Examining life and the world from the essence Get rational and stable The potential</w:t>
      </w: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hint="eastAsia"/>
        </w:rPr>
      </w:pPr>
    </w:p>
    <w:p w:rsidR="005D7A5B" w:rsidRDefault="005D7A5B" w:rsidP="00692BCF">
      <w:pPr>
        <w:ind w:firstLineChars="200" w:firstLine="480"/>
        <w:rPr>
          <w:rFonts w:eastAsia="微软雅黑" w:hint="eastAsia"/>
          <w:color w:val="494949"/>
          <w:sz w:val="21"/>
        </w:rPr>
      </w:pPr>
      <w:r>
        <w:rPr>
          <w:rFonts w:ascii="Galdeano" w:eastAsia="微软雅黑" w:hAnsi="Galdeano" w:cs="Galdeano" w:hint="eastAsia"/>
          <w:color w:val="494949"/>
        </w:rPr>
        <w:t>4</w:t>
      </w:r>
      <w:r>
        <w:rPr>
          <w:rFonts w:ascii="Galdeano" w:eastAsia="微软雅黑" w:hAnsi="Galdeano" w:cs="Galdeano" w:hint="eastAsia"/>
          <w:color w:val="222222"/>
        </w:rPr>
        <w:t>990 </w:t>
      </w:r>
      <w:r>
        <w:rPr>
          <w:rFonts w:eastAsia="微软雅黑" w:hint="eastAsia"/>
          <w:color w:val="494949"/>
        </w:rPr>
        <w:br/>
      </w:r>
      <w:r>
        <w:rPr>
          <w:rFonts w:eastAsia="微软雅黑" w:hint="eastAsia"/>
          <w:color w:val="494949"/>
        </w:rPr>
        <w:br/>
      </w:r>
      <w:r>
        <w:rPr>
          <w:rFonts w:eastAsia="微软雅黑" w:hint="eastAsia"/>
          <w:color w:val="494949"/>
        </w:rPr>
        <w:br/>
      </w:r>
      <w:r>
        <w:rPr>
          <w:rFonts w:eastAsia="Galdeano" w:hint="eastAsia"/>
          <w:color w:val="222222"/>
        </w:rPr>
        <w:t>文明程度不同</w:t>
      </w:r>
      <w:r>
        <w:rPr>
          <w:rFonts w:eastAsia="Galdeano" w:hint="eastAsia"/>
          <w:color w:val="222222"/>
        </w:rPr>
        <w:t xml:space="preserve"> </w:t>
      </w:r>
      <w:r>
        <w:rPr>
          <w:rFonts w:eastAsia="Galdeano" w:hint="eastAsia"/>
          <w:color w:val="222222"/>
        </w:rPr>
        <w:t>他们文明远低于我们</w:t>
      </w:r>
      <w:r>
        <w:rPr>
          <w:rFonts w:eastAsia="微软雅黑" w:hint="eastAsia"/>
          <w:color w:val="494949"/>
          <w:sz w:val="21"/>
        </w:rPr>
        <w:t xml:space="preserve"> </w:t>
      </w:r>
    </w:p>
    <w:p w:rsidR="005D7A5B" w:rsidRDefault="005D7A5B" w:rsidP="00692BCF">
      <w:pPr>
        <w:ind w:firstLineChars="200" w:firstLine="420"/>
        <w:rPr>
          <w:rFonts w:ascii="Galdeano" w:eastAsia="微软雅黑" w:hAnsi="Galdeano" w:cs="Galdeano" w:hint="eastAsia"/>
          <w:color w:val="222222"/>
        </w:rPr>
      </w:pPr>
      <w:r>
        <w:rPr>
          <w:rFonts w:eastAsia="微软雅黑" w:hint="eastAsia"/>
          <w:color w:val="494949"/>
          <w:sz w:val="21"/>
        </w:rPr>
        <w:t>A:</w:t>
      </w:r>
      <w:r>
        <w:rPr>
          <w:rFonts w:hint="eastAsia"/>
        </w:rPr>
        <w:t>degrees of civilization is different Their civilization is far below ours</w:t>
      </w:r>
    </w:p>
    <w:p w:rsidR="005D7A5B" w:rsidRDefault="005D7A5B" w:rsidP="00692BCF">
      <w:pPr>
        <w:ind w:firstLineChars="200" w:firstLine="480"/>
        <w:rPr>
          <w:rFonts w:eastAsia="微软雅黑" w:hint="eastAsia"/>
          <w:color w:val="494949"/>
          <w:sz w:val="21"/>
        </w:rPr>
      </w:pPr>
      <w:r>
        <w:rPr>
          <w:rFonts w:ascii="Galdeano" w:eastAsia="微软雅黑" w:hAnsi="Galdeano" w:cs="Galdeano" w:hint="eastAsia"/>
          <w:color w:val="222222"/>
        </w:rPr>
        <w:t>4956</w:t>
      </w:r>
      <w:r>
        <w:rPr>
          <w:rFonts w:eastAsia="微软雅黑" w:hint="eastAsia"/>
          <w:color w:val="494949"/>
        </w:rPr>
        <w:br/>
      </w:r>
      <w:r>
        <w:rPr>
          <w:rFonts w:eastAsia="微软雅黑" w:hint="eastAsia"/>
          <w:color w:val="494949"/>
        </w:rPr>
        <w:br/>
      </w:r>
      <w:r>
        <w:rPr>
          <w:rFonts w:eastAsia="微软雅黑" w:hint="eastAsia"/>
          <w:color w:val="494949"/>
        </w:rPr>
        <w:br/>
      </w:r>
      <w:r>
        <w:rPr>
          <w:rFonts w:eastAsia="Galdeano" w:hint="eastAsia"/>
          <w:color w:val="222222"/>
        </w:rPr>
        <w:t>理性的态度看待宗教</w:t>
      </w:r>
      <w:r>
        <w:rPr>
          <w:rFonts w:eastAsia="Galdeano" w:hint="eastAsia"/>
          <w:color w:val="222222"/>
        </w:rPr>
        <w:t xml:space="preserve"> </w:t>
      </w:r>
      <w:r>
        <w:rPr>
          <w:rFonts w:eastAsia="Galdeano" w:hint="eastAsia"/>
          <w:color w:val="222222"/>
        </w:rPr>
        <w:t>是适当的</w:t>
      </w:r>
      <w:r>
        <w:rPr>
          <w:rFonts w:eastAsia="Galdeano" w:hint="eastAsia"/>
          <w:color w:val="222222"/>
        </w:rPr>
        <w:t xml:space="preserve"> </w:t>
      </w:r>
      <w:r>
        <w:rPr>
          <w:rFonts w:eastAsia="Galdeano" w:hint="eastAsia"/>
          <w:color w:val="222222"/>
        </w:rPr>
        <w:t>盲目的信从</w:t>
      </w:r>
      <w:r>
        <w:rPr>
          <w:rFonts w:eastAsia="Galdeano" w:hint="eastAsia"/>
          <w:color w:val="222222"/>
        </w:rPr>
        <w:t xml:space="preserve"> </w:t>
      </w:r>
      <w:r>
        <w:rPr>
          <w:rFonts w:eastAsia="Galdeano" w:hint="eastAsia"/>
          <w:color w:val="222222"/>
        </w:rPr>
        <w:t>会成为个体心灵的阻碍</w:t>
      </w:r>
      <w:r>
        <w:rPr>
          <w:rFonts w:eastAsia="微软雅黑" w:hint="eastAsia"/>
          <w:color w:val="494949"/>
        </w:rPr>
        <w:br/>
      </w:r>
      <w:r>
        <w:rPr>
          <w:rFonts w:eastAsia="Galdeano" w:hint="eastAsia"/>
          <w:color w:val="222222"/>
        </w:rPr>
        <w:t>事实上</w:t>
      </w:r>
      <w:r>
        <w:rPr>
          <w:rFonts w:eastAsia="Galdeano" w:hint="eastAsia"/>
          <w:color w:val="222222"/>
        </w:rPr>
        <w:t xml:space="preserve"> </w:t>
      </w:r>
      <w:r>
        <w:rPr>
          <w:rFonts w:eastAsia="Galdeano" w:hint="eastAsia"/>
          <w:color w:val="222222"/>
        </w:rPr>
        <w:t>你们很多人从来没有成为过“我”</w:t>
      </w:r>
      <w:r>
        <w:rPr>
          <w:rFonts w:eastAsia="Galdeano" w:hint="eastAsia"/>
          <w:color w:val="222222"/>
        </w:rPr>
        <w:t xml:space="preserve"> </w:t>
      </w:r>
      <w:r>
        <w:rPr>
          <w:rFonts w:eastAsia="Galdeano" w:hint="eastAsia"/>
          <w:color w:val="222222"/>
        </w:rPr>
        <w:t>因为你们没有“我”</w:t>
      </w:r>
      <w:r>
        <w:rPr>
          <w:rFonts w:eastAsia="Galdeano" w:hint="eastAsia"/>
          <w:color w:val="222222"/>
        </w:rPr>
        <w:t> </w:t>
      </w:r>
      <w:r>
        <w:rPr>
          <w:rFonts w:eastAsia="微软雅黑" w:hint="eastAsia"/>
          <w:color w:val="494949"/>
        </w:rPr>
        <w:br/>
      </w:r>
      <w:r>
        <w:rPr>
          <w:rFonts w:eastAsia="Galdeano" w:hint="eastAsia"/>
          <w:color w:val="222222"/>
        </w:rPr>
        <w:t>你们有一个自己</w:t>
      </w:r>
      <w:r>
        <w:rPr>
          <w:rFonts w:eastAsia="Galdeano" w:hint="eastAsia"/>
          <w:color w:val="222222"/>
        </w:rPr>
        <w:t xml:space="preserve"> </w:t>
      </w:r>
      <w:r>
        <w:rPr>
          <w:rFonts w:eastAsia="Galdeano" w:hint="eastAsia"/>
          <w:color w:val="222222"/>
        </w:rPr>
        <w:t>属于头脑</w:t>
      </w:r>
      <w:r>
        <w:rPr>
          <w:rFonts w:eastAsia="Galdeano" w:hint="eastAsia"/>
          <w:color w:val="222222"/>
        </w:rPr>
        <w:t xml:space="preserve"> </w:t>
      </w:r>
      <w:r>
        <w:rPr>
          <w:rFonts w:eastAsia="Galdeano" w:hint="eastAsia"/>
          <w:color w:val="222222"/>
        </w:rPr>
        <w:t>化学反应</w:t>
      </w:r>
      <w:r>
        <w:rPr>
          <w:rFonts w:eastAsia="微软雅黑" w:hint="eastAsia"/>
          <w:color w:val="494949"/>
        </w:rPr>
        <w:br/>
      </w:r>
      <w:r>
        <w:rPr>
          <w:rFonts w:eastAsia="Galdeano" w:hint="eastAsia"/>
          <w:color w:val="222222"/>
        </w:rPr>
        <w:t>你们有一个觉知</w:t>
      </w:r>
      <w:r>
        <w:rPr>
          <w:rFonts w:eastAsia="Galdeano" w:hint="eastAsia"/>
          <w:color w:val="222222"/>
        </w:rPr>
        <w:t xml:space="preserve"> </w:t>
      </w:r>
      <w:r>
        <w:rPr>
          <w:rFonts w:eastAsia="Galdeano" w:hint="eastAsia"/>
          <w:color w:val="222222"/>
        </w:rPr>
        <w:t>属于结构化空间映射反映</w:t>
      </w:r>
      <w:r>
        <w:rPr>
          <w:rFonts w:eastAsia="Galdeano" w:hint="eastAsia"/>
          <w:color w:val="222222"/>
        </w:rPr>
        <w:t xml:space="preserve"> </w:t>
      </w:r>
      <w:r>
        <w:rPr>
          <w:rFonts w:eastAsia="Galdeano" w:hint="eastAsia"/>
          <w:color w:val="222222"/>
        </w:rPr>
        <w:t>就是你们大脑占据移动中时刻反映的空间</w:t>
      </w:r>
      <w:r>
        <w:rPr>
          <w:rFonts w:eastAsia="微软雅黑" w:hint="eastAsia"/>
          <w:color w:val="494949"/>
        </w:rPr>
        <w:br/>
      </w:r>
      <w:r>
        <w:rPr>
          <w:rFonts w:eastAsia="Galdeano" w:hint="eastAsia"/>
          <w:color w:val="222222"/>
        </w:rPr>
        <w:t>你们有一个意识</w:t>
      </w:r>
      <w:r>
        <w:rPr>
          <w:rFonts w:eastAsia="Galdeano" w:hint="eastAsia"/>
          <w:color w:val="222222"/>
        </w:rPr>
        <w:t xml:space="preserve"> </w:t>
      </w:r>
      <w:r>
        <w:rPr>
          <w:rFonts w:eastAsia="Galdeano" w:hint="eastAsia"/>
          <w:color w:val="222222"/>
        </w:rPr>
        <w:t>属于灵场</w:t>
      </w:r>
      <w:r>
        <w:rPr>
          <w:rFonts w:eastAsia="Galdeano" w:hint="eastAsia"/>
          <w:color w:val="222222"/>
        </w:rPr>
        <w:t xml:space="preserve"> </w:t>
      </w:r>
      <w:r>
        <w:rPr>
          <w:rFonts w:eastAsia="Galdeano" w:hint="eastAsia"/>
          <w:color w:val="222222"/>
        </w:rPr>
        <w:t>灵场震动并叠加在大脑上</w:t>
      </w:r>
      <w:r>
        <w:rPr>
          <w:rFonts w:eastAsia="Galdeano" w:hint="eastAsia"/>
          <w:color w:val="222222"/>
        </w:rPr>
        <w:t xml:space="preserve"> </w:t>
      </w:r>
      <w:r>
        <w:rPr>
          <w:rFonts w:eastAsia="Galdeano" w:hint="eastAsia"/>
          <w:color w:val="222222"/>
        </w:rPr>
        <w:t>做出选择</w:t>
      </w:r>
      <w:r>
        <w:rPr>
          <w:rFonts w:eastAsia="Galdeano" w:hint="eastAsia"/>
          <w:color w:val="222222"/>
        </w:rPr>
        <w:t xml:space="preserve"> </w:t>
      </w:r>
      <w:r>
        <w:rPr>
          <w:rFonts w:eastAsia="Galdeano" w:hint="eastAsia"/>
          <w:color w:val="222222"/>
        </w:rPr>
        <w:t>和</w:t>
      </w:r>
      <w:r>
        <w:rPr>
          <w:rFonts w:eastAsia="Galdeano" w:hint="eastAsia"/>
          <w:color w:val="222222"/>
        </w:rPr>
        <w:t xml:space="preserve"> </w:t>
      </w:r>
      <w:r>
        <w:rPr>
          <w:rFonts w:eastAsia="Galdeano" w:hint="eastAsia"/>
          <w:color w:val="222222"/>
        </w:rPr>
        <w:t>进行各种物质身体输出的体验</w:t>
      </w:r>
      <w:r>
        <w:rPr>
          <w:rFonts w:eastAsia="微软雅黑" w:hint="eastAsia"/>
          <w:color w:val="494949"/>
        </w:rPr>
        <w:br/>
      </w:r>
      <w:r>
        <w:rPr>
          <w:rFonts w:eastAsia="Galdeano" w:hint="eastAsia"/>
          <w:color w:val="222222"/>
        </w:rPr>
        <w:t>但是你们没有</w:t>
      </w:r>
      <w:r>
        <w:rPr>
          <w:rFonts w:eastAsia="Galdeano" w:hint="eastAsia"/>
          <w:color w:val="222222"/>
        </w:rPr>
        <w:t xml:space="preserve"> </w:t>
      </w:r>
      <w:r>
        <w:rPr>
          <w:rFonts w:eastAsia="Galdeano" w:hint="eastAsia"/>
          <w:color w:val="222222"/>
        </w:rPr>
        <w:t>“我”</w:t>
      </w:r>
      <w:r>
        <w:rPr>
          <w:rFonts w:eastAsia="Galdeano" w:hint="eastAsia"/>
          <w:color w:val="222222"/>
        </w:rPr>
        <w:t xml:space="preserve"> </w:t>
      </w:r>
      <w:r>
        <w:rPr>
          <w:rFonts w:eastAsia="Galdeano" w:hint="eastAsia"/>
          <w:color w:val="222222"/>
        </w:rPr>
        <w:t>你们没有一个本质性的存在</w:t>
      </w:r>
      <w:r>
        <w:rPr>
          <w:rFonts w:eastAsia="Galdeano" w:hint="eastAsia"/>
          <w:color w:val="222222"/>
        </w:rPr>
        <w:t xml:space="preserve"> </w:t>
      </w:r>
      <w:r>
        <w:rPr>
          <w:rFonts w:eastAsia="Galdeano" w:hint="eastAsia"/>
          <w:color w:val="222222"/>
        </w:rPr>
        <w:t>这就是局限</w:t>
      </w:r>
      <w:r>
        <w:rPr>
          <w:rFonts w:eastAsia="Galdeano" w:hint="eastAsia"/>
          <w:color w:val="222222"/>
        </w:rPr>
        <w:t> </w:t>
      </w:r>
      <w:r>
        <w:rPr>
          <w:rFonts w:eastAsia="微软雅黑" w:hint="eastAsia"/>
          <w:color w:val="494949"/>
        </w:rPr>
        <w:br/>
      </w:r>
      <w:r>
        <w:rPr>
          <w:rFonts w:eastAsia="Galdeano" w:hint="eastAsia"/>
          <w:color w:val="222222"/>
        </w:rPr>
        <w:t>你的整个</w:t>
      </w:r>
      <w:r>
        <w:rPr>
          <w:rFonts w:eastAsia="Galdeano" w:hint="eastAsia"/>
          <w:color w:val="222222"/>
        </w:rPr>
        <w:t xml:space="preserve"> </w:t>
      </w:r>
      <w:r>
        <w:rPr>
          <w:rFonts w:eastAsia="Galdeano" w:hint="eastAsia"/>
          <w:color w:val="222222"/>
        </w:rPr>
        <w:t>必须先成为那个</w:t>
      </w:r>
      <w:r>
        <w:rPr>
          <w:rFonts w:eastAsia="Galdeano" w:hint="eastAsia"/>
          <w:color w:val="222222"/>
        </w:rPr>
        <w:t xml:space="preserve"> </w:t>
      </w:r>
      <w:r>
        <w:rPr>
          <w:rFonts w:eastAsia="Galdeano" w:hint="eastAsia"/>
          <w:color w:val="222222"/>
        </w:rPr>
        <w:t>“我”</w:t>
      </w:r>
      <w:r>
        <w:rPr>
          <w:rFonts w:eastAsia="Galdeano" w:hint="eastAsia"/>
          <w:color w:val="222222"/>
        </w:rPr>
        <w:t xml:space="preserve"> </w:t>
      </w:r>
      <w:r>
        <w:rPr>
          <w:rFonts w:eastAsia="Galdeano" w:hint="eastAsia"/>
          <w:color w:val="222222"/>
        </w:rPr>
        <w:t>并找到“我”</w:t>
      </w:r>
      <w:r>
        <w:rPr>
          <w:rFonts w:eastAsia="Galdeano" w:hint="eastAsia"/>
          <w:color w:val="222222"/>
        </w:rPr>
        <w:t xml:space="preserve"> </w:t>
      </w:r>
      <w:r>
        <w:rPr>
          <w:rFonts w:eastAsia="Galdeano" w:hint="eastAsia"/>
          <w:color w:val="222222"/>
        </w:rPr>
        <w:t>你就在宇宙中有了话语权</w:t>
      </w:r>
      <w:r>
        <w:rPr>
          <w:rFonts w:eastAsia="Galdeano" w:hint="eastAsia"/>
          <w:color w:val="222222"/>
        </w:rPr>
        <w:t xml:space="preserve"> </w:t>
      </w:r>
      <w:r>
        <w:rPr>
          <w:rFonts w:eastAsia="Galdeano" w:hint="eastAsia"/>
          <w:color w:val="222222"/>
        </w:rPr>
        <w:t>因为“我”和世界本质是相同的</w:t>
      </w:r>
      <w:r>
        <w:rPr>
          <w:rFonts w:eastAsia="Galdeano" w:hint="eastAsia"/>
          <w:color w:val="222222"/>
        </w:rPr>
        <w:t xml:space="preserve"> </w:t>
      </w:r>
      <w:r>
        <w:rPr>
          <w:rFonts w:eastAsia="Galdeano" w:hint="eastAsia"/>
          <w:color w:val="222222"/>
        </w:rPr>
        <w:t>成为“我”就是成为“世界本身”</w:t>
      </w:r>
      <w:r>
        <w:rPr>
          <w:rFonts w:eastAsia="Galdeano" w:hint="eastAsia"/>
          <w:color w:val="222222"/>
        </w:rPr>
        <w:t xml:space="preserve"> </w:t>
      </w:r>
      <w:r>
        <w:rPr>
          <w:rFonts w:eastAsia="Galdeano" w:hint="eastAsia"/>
          <w:color w:val="222222"/>
        </w:rPr>
        <w:t>凝聚“我”并非分别</w:t>
      </w:r>
      <w:r>
        <w:rPr>
          <w:rFonts w:eastAsia="Galdeano" w:hint="eastAsia"/>
          <w:color w:val="222222"/>
        </w:rPr>
        <w:t xml:space="preserve"> </w:t>
      </w:r>
      <w:r>
        <w:rPr>
          <w:rFonts w:eastAsia="Galdeano" w:hint="eastAsia"/>
          <w:color w:val="222222"/>
        </w:rPr>
        <w:t>而是合一</w:t>
      </w:r>
      <w:r>
        <w:rPr>
          <w:rFonts w:eastAsia="微软雅黑" w:hint="eastAsia"/>
          <w:color w:val="494949"/>
          <w:sz w:val="21"/>
        </w:rPr>
        <w:t xml:space="preserve"> </w:t>
      </w:r>
    </w:p>
    <w:p w:rsidR="005D7A5B" w:rsidRDefault="005D7A5B" w:rsidP="00692BCF">
      <w:pPr>
        <w:ind w:firstLineChars="200" w:firstLine="420"/>
        <w:rPr>
          <w:rFonts w:eastAsia="微软雅黑" w:hint="eastAsia"/>
          <w:color w:val="494949"/>
          <w:sz w:val="21"/>
        </w:rPr>
      </w:pPr>
      <w:r>
        <w:rPr>
          <w:rFonts w:eastAsia="微软雅黑" w:hint="eastAsia"/>
          <w:color w:val="494949"/>
          <w:sz w:val="21"/>
        </w:rPr>
        <w:t>A:</w:t>
      </w:r>
      <w:bookmarkStart w:id="357" w:name="w_1081"/>
      <w:bookmarkEnd w:id="357"/>
      <w:r>
        <w:rPr>
          <w:rFonts w:eastAsia="微软雅黑" w:hint="eastAsia"/>
          <w:color w:val="333333"/>
          <w:sz w:val="21"/>
        </w:rPr>
        <w:t> </w:t>
      </w:r>
      <w:bookmarkStart w:id="358" w:name="w_109"/>
      <w:bookmarkEnd w:id="358"/>
      <w:r>
        <w:rPr>
          <w:rFonts w:ascii="Arial" w:eastAsia="微软雅黑" w:hAnsi="Arial" w:cs="Arial" w:hint="eastAsia"/>
          <w:color w:val="333333"/>
          <w:sz w:val="21"/>
        </w:rPr>
        <w:t>take </w:t>
      </w:r>
      <w:bookmarkStart w:id="359" w:name="w_110"/>
      <w:bookmarkEnd w:id="359"/>
      <w:r>
        <w:rPr>
          <w:rFonts w:ascii="Arial" w:eastAsia="微软雅黑" w:hAnsi="Arial" w:cs="Arial" w:hint="eastAsia"/>
          <w:color w:val="333333"/>
          <w:sz w:val="21"/>
        </w:rPr>
        <w:t>ra</w:t>
      </w:r>
      <w:r>
        <w:rPr>
          <w:rFonts w:hint="eastAsia"/>
        </w:rPr>
        <w:t>tional </w:t>
      </w:r>
      <w:bookmarkStart w:id="360" w:name="w_1111"/>
      <w:bookmarkEnd w:id="360"/>
      <w:r>
        <w:rPr>
          <w:rFonts w:hint="eastAsia"/>
        </w:rPr>
        <w:t>attituds </w:t>
      </w:r>
      <w:bookmarkStart w:id="361" w:name="w_1121"/>
      <w:bookmarkEnd w:id="361"/>
      <w:r>
        <w:rPr>
          <w:rFonts w:hint="eastAsia"/>
        </w:rPr>
        <w:t>to </w:t>
      </w:r>
      <w:bookmarkStart w:id="362" w:name="w_1131"/>
      <w:bookmarkEnd w:id="362"/>
      <w:r>
        <w:rPr>
          <w:rFonts w:hint="eastAsia"/>
        </w:rPr>
        <w:t>face </w:t>
      </w:r>
      <w:bookmarkStart w:id="363" w:name="w_1141"/>
      <w:bookmarkEnd w:id="363"/>
      <w:r>
        <w:rPr>
          <w:rFonts w:hint="eastAsia"/>
        </w:rPr>
        <w:t>the re</w:t>
      </w:r>
      <w:r>
        <w:rPr>
          <w:rFonts w:eastAsia="微软雅黑" w:hint="eastAsia"/>
          <w:color w:val="494949"/>
          <w:sz w:val="21"/>
        </w:rPr>
        <w:t>ligion It is appropriate If  blind faith it will become an obstacle to individual mind</w:t>
      </w:r>
    </w:p>
    <w:p w:rsidR="005D7A5B" w:rsidRDefault="005D7A5B" w:rsidP="00692BCF">
      <w:pPr>
        <w:ind w:firstLineChars="200" w:firstLine="420"/>
        <w:rPr>
          <w:rFonts w:eastAsia="Galdeano" w:hint="eastAsia"/>
          <w:color w:val="222222"/>
        </w:rPr>
      </w:pPr>
      <w:r>
        <w:rPr>
          <w:rFonts w:eastAsia="微软雅黑" w:hint="eastAsia"/>
          <w:color w:val="494949"/>
          <w:sz w:val="21"/>
        </w:rPr>
        <w:t xml:space="preserve">In face </w:t>
      </w:r>
      <w:r>
        <w:rPr>
          <w:rFonts w:eastAsia="Galdeano" w:hint="eastAsia"/>
          <w:color w:val="222222"/>
        </w:rPr>
        <w:t>Many of you have never been "myself" Because you don't have "myself"</w:t>
      </w:r>
    </w:p>
    <w:p w:rsidR="005D7A5B" w:rsidRDefault="005D7A5B" w:rsidP="00692BCF">
      <w:pPr>
        <w:ind w:firstLineChars="200" w:firstLine="480"/>
        <w:rPr>
          <w:rFonts w:eastAsia="Galdeano" w:hint="eastAsia"/>
          <w:color w:val="222222"/>
        </w:rPr>
      </w:pPr>
      <w:r>
        <w:rPr>
          <w:rFonts w:eastAsia="Galdeano" w:hint="eastAsia"/>
          <w:color w:val="222222"/>
        </w:rPr>
        <w:t>You have a self It's the chemical reaction belong to the mind</w:t>
      </w:r>
    </w:p>
    <w:p w:rsidR="005D7A5B" w:rsidRDefault="005D7A5B" w:rsidP="00692BCF">
      <w:pPr>
        <w:ind w:firstLineChars="200" w:firstLine="480"/>
        <w:rPr>
          <w:rFonts w:eastAsia="Galdeano" w:hint="eastAsia"/>
          <w:color w:val="222222"/>
        </w:rPr>
      </w:pPr>
      <w:r>
        <w:rPr>
          <w:rFonts w:eastAsia="Galdeano" w:hint="eastAsia"/>
          <w:color w:val="222222"/>
        </w:rPr>
        <w:t xml:space="preserve">You have a awareness  It's the </w:t>
      </w:r>
      <w:bookmarkStart w:id="364" w:name="w_521"/>
      <w:bookmarkEnd w:id="364"/>
      <w:r>
        <w:rPr>
          <w:rFonts w:ascii="Arial" w:eastAsia="Galdeano" w:hAnsi="Arial" w:cs="Arial" w:hint="eastAsia"/>
          <w:color w:val="333333"/>
          <w:sz w:val="20"/>
        </w:rPr>
        <w:t>structured</w:t>
      </w:r>
      <w:r>
        <w:rPr>
          <w:rFonts w:eastAsia="Galdeano" w:hint="eastAsia"/>
          <w:color w:val="222222"/>
        </w:rPr>
        <w:t xml:space="preserve"> </w:t>
      </w:r>
      <w:r>
        <w:rPr>
          <w:rFonts w:ascii="Arial" w:eastAsia="Galdeano" w:hAnsi="Arial" w:cs="Arial" w:hint="eastAsia"/>
          <w:color w:val="333333"/>
          <w:sz w:val="20"/>
        </w:rPr>
        <w:t>space map</w:t>
      </w:r>
      <w:r>
        <w:rPr>
          <w:rFonts w:eastAsia="Galdeano" w:hint="eastAsia"/>
          <w:color w:val="222222"/>
        </w:rPr>
        <w:t xml:space="preserve"> reflected Just your The brain occupies the constantly reflected space </w:t>
      </w:r>
    </w:p>
    <w:p w:rsidR="005D7A5B" w:rsidRDefault="005D7A5B" w:rsidP="00692BCF">
      <w:pPr>
        <w:ind w:firstLineChars="200" w:firstLine="480"/>
        <w:rPr>
          <w:rFonts w:eastAsia="Galdeano" w:hint="eastAsia"/>
          <w:color w:val="222222"/>
        </w:rPr>
      </w:pPr>
      <w:r>
        <w:rPr>
          <w:rFonts w:eastAsia="Galdeano" w:hint="eastAsia"/>
          <w:color w:val="222222"/>
        </w:rPr>
        <w:t>You have a consciousness  It's belong to spiritual field The spiritual field vibrate and superimpose on the brain Making choices and experiencing various bodily output</w:t>
      </w:r>
    </w:p>
    <w:p w:rsidR="005D7A5B" w:rsidRDefault="005D7A5B" w:rsidP="00692BCF">
      <w:pPr>
        <w:ind w:firstLineChars="200" w:firstLine="480"/>
        <w:rPr>
          <w:rFonts w:eastAsia="Galdeano" w:hint="eastAsia"/>
          <w:color w:val="222222"/>
        </w:rPr>
      </w:pPr>
      <w:r>
        <w:rPr>
          <w:rFonts w:eastAsia="Galdeano" w:hint="eastAsia"/>
          <w:color w:val="222222"/>
        </w:rPr>
        <w:t>But you don't have "myself" You do not have an essential existence That's the limitation</w:t>
      </w:r>
    </w:p>
    <w:p w:rsidR="005D7A5B" w:rsidRDefault="005D7A5B" w:rsidP="00692BCF">
      <w:pPr>
        <w:ind w:firstLineChars="200" w:firstLine="480"/>
        <w:rPr>
          <w:rFonts w:hint="eastAsia"/>
        </w:rPr>
      </w:pPr>
      <w:r>
        <w:rPr>
          <w:rFonts w:eastAsia="Galdeano" w:hint="eastAsia"/>
          <w:color w:val="222222"/>
        </w:rPr>
        <w:t xml:space="preserve">whole of you must become the "myself"  firstly And found "myself" You have the </w:t>
      </w:r>
      <w:r>
        <w:rPr>
          <w:rFonts w:ascii="Arial" w:eastAsia="Galdeano" w:hAnsi="Arial" w:cs="Arial" w:hint="eastAsia"/>
          <w:color w:val="333333"/>
          <w:sz w:val="20"/>
        </w:rPr>
        <w:t>right of speech</w:t>
      </w:r>
      <w:r>
        <w:rPr>
          <w:rFonts w:eastAsia="Galdeano" w:hint="eastAsia"/>
          <w:color w:val="222222"/>
        </w:rPr>
        <w:t xml:space="preserve"> in the universe Because "myself" and the </w:t>
      </w:r>
      <w:r>
        <w:rPr>
          <w:rFonts w:ascii="Arial" w:eastAsia="Galdeano" w:hAnsi="Arial" w:cs="Arial" w:hint="eastAsia"/>
          <w:color w:val="333333"/>
          <w:sz w:val="20"/>
        </w:rPr>
        <w:t>essence</w:t>
      </w:r>
      <w:r>
        <w:rPr>
          <w:rFonts w:eastAsia="Galdeano" w:hint="eastAsia"/>
          <w:color w:val="222222"/>
        </w:rPr>
        <w:t xml:space="preserve"> of the world are the same Become </w:t>
      </w:r>
      <w:r>
        <w:rPr>
          <w:rFonts w:eastAsia="Galdeano" w:hint="eastAsia"/>
          <w:color w:val="222222"/>
        </w:rPr>
        <w:lastRenderedPageBreak/>
        <w:t xml:space="preserve">"myself" just Become "The world itself"  </w:t>
      </w:r>
      <w:r>
        <w:rPr>
          <w:rFonts w:ascii="Arial" w:eastAsia="Arial" w:hAnsi="Arial" w:cs="Arial" w:hint="eastAsia"/>
          <w:color w:val="222222"/>
        </w:rPr>
        <w:t xml:space="preserve">coacervation </w:t>
      </w:r>
      <w:r>
        <w:rPr>
          <w:rFonts w:ascii="Arial" w:eastAsia="Galdeano" w:hAnsi="Arial" w:cs="Arial" w:hint="eastAsia"/>
          <w:color w:val="222222"/>
        </w:rPr>
        <w:t xml:space="preserve">"myself" is not </w:t>
      </w:r>
      <w:r>
        <w:rPr>
          <w:rFonts w:ascii="Arial" w:eastAsia="Galdeano" w:hAnsi="Arial" w:cs="Arial" w:hint="eastAsia"/>
          <w:color w:val="333333"/>
          <w:sz w:val="21"/>
        </w:rPr>
        <w:t>separate</w:t>
      </w:r>
      <w:r>
        <w:rPr>
          <w:rFonts w:ascii="Arial" w:eastAsia="Galdeano" w:hAnsi="Arial" w:cs="Arial" w:hint="eastAsia"/>
          <w:color w:val="222222"/>
        </w:rPr>
        <w:t xml:space="preserve"> but </w:t>
      </w:r>
      <w:r>
        <w:rPr>
          <w:rFonts w:ascii="Arial" w:eastAsia="Galdeano" w:hAnsi="Arial" w:cs="Arial" w:hint="eastAsia"/>
          <w:color w:val="333333"/>
          <w:sz w:val="20"/>
        </w:rPr>
        <w:t>oneness</w:t>
      </w:r>
      <w:r>
        <w:rPr>
          <w:rFonts w:ascii="Arial" w:eastAsia="Galdeano" w:hAnsi="Arial" w:cs="Arial" w:hint="eastAsia"/>
          <w:color w:val="222222"/>
        </w:rPr>
        <w:t xml:space="preserve"> </w:t>
      </w:r>
    </w:p>
    <w:sectPr w:rsidR="005D7A5B">
      <w:pgSz w:w="11906" w:h="16838"/>
      <w:pgMar w:top="1134" w:right="1134" w:bottom="1134" w:left="1134" w:header="720" w:footer="720" w:gutter="0"/>
      <w:cols w:space="720"/>
      <w:docGrid w:linePitch="600" w:charSpace="3276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 w:author="liziwen" w:date="2018-10-21T19:06:00Z" w:initials="l">
    <w:p w:rsidR="007453CE" w:rsidRDefault="007453CE">
      <w:pPr>
        <w:pStyle w:val="af6"/>
      </w:pPr>
      <w:r>
        <w:rPr>
          <w:rStyle w:val="af5"/>
        </w:rPr>
        <w:annotationRef/>
      </w:r>
      <w:r>
        <w:fldChar w:fldCharType="begin"/>
      </w:r>
      <w:r>
        <w:instrText xml:space="preserve"> INCLUDEPICTURE "http://pkimg.image.alimmdn.com/upload/20161011/a527694cfd17a3ccd058ed1a8c966972.jpg" \* MERGEFORMATINET </w:instrText>
      </w:r>
      <w:r>
        <w:fldChar w:fldCharType="separate"/>
      </w:r>
      <w:r>
        <w:pict>
          <v:shape id="_x0000_i1030" type="#_x0000_t75" style="width:375.75pt;height:167.8pt">
            <v:imagedata r:id="rId1" r:href="rId2"/>
          </v:shape>
        </w:pict>
      </w:r>
      <w:r>
        <w:fldChar w:fldCharType="end"/>
      </w:r>
    </w:p>
  </w:comment>
  <w:comment w:id="26" w:author="liziwen" w:date="2018-10-22T11:29:00Z" w:initials="l">
    <w:p w:rsidR="007453CE" w:rsidRDefault="007453CE" w:rsidP="0042216D">
      <w:pPr>
        <w:pStyle w:val="af6"/>
      </w:pPr>
      <w:r>
        <w:rPr>
          <w:rStyle w:val="af5"/>
        </w:rPr>
        <w:annotationRef/>
      </w:r>
      <w:r w:rsidRPr="00973FD1">
        <w:rPr>
          <w:rFonts w:eastAsia="宋体" w:hint="eastAsia"/>
        </w:rPr>
        <w:t>HuanXiang</w:t>
      </w:r>
      <w:r>
        <w:rPr>
          <w:rStyle w:val="af5"/>
        </w:rPr>
        <w:annotationRef/>
      </w:r>
      <w:r>
        <w:rPr>
          <w:rFonts w:eastAsia="宋体" w:hint="eastAsia"/>
        </w:rPr>
        <w:t xml:space="preserve"> in English is meaning </w:t>
      </w:r>
      <w:r>
        <w:rPr>
          <w:rFonts w:hint="eastAsia"/>
        </w:rPr>
        <w:t>fantasy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0340" w:rsidRDefault="008E0340" w:rsidP="005D4C7E">
      <w:r>
        <w:separator/>
      </w:r>
    </w:p>
  </w:endnote>
  <w:endnote w:type="continuationSeparator" w:id="0">
    <w:p w:rsidR="008E0340" w:rsidRDefault="008E0340" w:rsidP="005D4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ndale Sans UI">
    <w:altName w:val="宋体"/>
    <w:charset w:val="86"/>
    <w:family w:val="auto"/>
    <w:pitch w:val="variable"/>
  </w:font>
  <w:font w:name="Tahoma">
    <w:panose1 w:val="020B0604030504040204"/>
    <w:charset w:val="00"/>
    <w:family w:val="swiss"/>
    <w:pitch w:val="variable"/>
    <w:sig w:usb0="E1002EFF" w:usb1="C000605B" w:usb2="00000029" w:usb3="00000000" w:csb0="000101FF" w:csb1="00000000"/>
  </w:font>
  <w:font w:name="MS PMincho">
    <w:altName w:val="宋体"/>
    <w:charset w:val="86"/>
    <w:family w:val="auto"/>
    <w:pitch w:val="variable"/>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Galdeano">
    <w:altName w:val="宋体"/>
    <w:charset w:val="86"/>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0340" w:rsidRDefault="008E0340" w:rsidP="005D4C7E">
      <w:r>
        <w:separator/>
      </w:r>
    </w:p>
  </w:footnote>
  <w:footnote w:type="continuationSeparator" w:id="0">
    <w:p w:rsidR="008E0340" w:rsidRDefault="008E0340" w:rsidP="005D4C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2"/>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nsid w:val="00000003"/>
    <w:multiLevelType w:val="multilevel"/>
    <w:tmpl w:val="00000003"/>
    <w:name w:val="WW8Num3"/>
    <w:lvl w:ilvl="0">
      <w:start w:val="4"/>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nsid w:val="00000004"/>
    <w:multiLevelType w:val="multilevel"/>
    <w:tmpl w:val="00000004"/>
    <w:name w:val="WW8Num4"/>
    <w:lvl w:ilvl="0">
      <w:start w:val="3"/>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nsid w:val="1A7A7405"/>
    <w:multiLevelType w:val="hybridMultilevel"/>
    <w:tmpl w:val="A38EFC02"/>
    <w:lvl w:ilvl="0" w:tplc="04090011">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
    <w:nsid w:val="28A7488F"/>
    <w:multiLevelType w:val="multilevel"/>
    <w:tmpl w:val="997C909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decimal"/>
      <w:lvlText w:val="%3."/>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33"/>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6"/>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balanceSingleByteDoubleByteWidth/>
    <w:doNotLeaveBackslashAlone/>
    <w:ulTrailSpace/>
    <w:adjustLineHeightInTable/>
    <w:doNotUseHTMLParagraphAutoSpacing/>
    <w:applyBreaking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3767E"/>
    <w:rsid w:val="000002CF"/>
    <w:rsid w:val="00001561"/>
    <w:rsid w:val="00001D11"/>
    <w:rsid w:val="000068D9"/>
    <w:rsid w:val="00006A14"/>
    <w:rsid w:val="00007429"/>
    <w:rsid w:val="000165CF"/>
    <w:rsid w:val="000217E0"/>
    <w:rsid w:val="00022F0F"/>
    <w:rsid w:val="00026A1F"/>
    <w:rsid w:val="00033266"/>
    <w:rsid w:val="00045B2A"/>
    <w:rsid w:val="00051535"/>
    <w:rsid w:val="00051B43"/>
    <w:rsid w:val="000542FA"/>
    <w:rsid w:val="000554E6"/>
    <w:rsid w:val="0005651B"/>
    <w:rsid w:val="000577B8"/>
    <w:rsid w:val="0006487D"/>
    <w:rsid w:val="00067CFC"/>
    <w:rsid w:val="000715D8"/>
    <w:rsid w:val="00071817"/>
    <w:rsid w:val="00072A01"/>
    <w:rsid w:val="000741DE"/>
    <w:rsid w:val="000749F2"/>
    <w:rsid w:val="00074A0B"/>
    <w:rsid w:val="00075789"/>
    <w:rsid w:val="0008011C"/>
    <w:rsid w:val="0008098B"/>
    <w:rsid w:val="00082DDF"/>
    <w:rsid w:val="00085C0F"/>
    <w:rsid w:val="0008683E"/>
    <w:rsid w:val="00092667"/>
    <w:rsid w:val="000962ED"/>
    <w:rsid w:val="00097F23"/>
    <w:rsid w:val="000A6DDB"/>
    <w:rsid w:val="000B021A"/>
    <w:rsid w:val="000B1F10"/>
    <w:rsid w:val="000B30FB"/>
    <w:rsid w:val="000B3945"/>
    <w:rsid w:val="000B4109"/>
    <w:rsid w:val="000C107A"/>
    <w:rsid w:val="000C4021"/>
    <w:rsid w:val="000C7A84"/>
    <w:rsid w:val="000D0242"/>
    <w:rsid w:val="000D265F"/>
    <w:rsid w:val="000D4C05"/>
    <w:rsid w:val="000D59E5"/>
    <w:rsid w:val="000D7A08"/>
    <w:rsid w:val="000D7F77"/>
    <w:rsid w:val="000E74B7"/>
    <w:rsid w:val="000E7EB3"/>
    <w:rsid w:val="000F1E55"/>
    <w:rsid w:val="000F2995"/>
    <w:rsid w:val="00101483"/>
    <w:rsid w:val="00103F88"/>
    <w:rsid w:val="001105B2"/>
    <w:rsid w:val="00111383"/>
    <w:rsid w:val="0011302D"/>
    <w:rsid w:val="00115557"/>
    <w:rsid w:val="00122684"/>
    <w:rsid w:val="00124533"/>
    <w:rsid w:val="00127843"/>
    <w:rsid w:val="00130727"/>
    <w:rsid w:val="001326F3"/>
    <w:rsid w:val="00133BE8"/>
    <w:rsid w:val="00135752"/>
    <w:rsid w:val="0013578A"/>
    <w:rsid w:val="00135B06"/>
    <w:rsid w:val="00140880"/>
    <w:rsid w:val="00143C9A"/>
    <w:rsid w:val="00143E07"/>
    <w:rsid w:val="0014459D"/>
    <w:rsid w:val="00144C7E"/>
    <w:rsid w:val="00146999"/>
    <w:rsid w:val="00150E0B"/>
    <w:rsid w:val="00152B08"/>
    <w:rsid w:val="00154866"/>
    <w:rsid w:val="00164234"/>
    <w:rsid w:val="0016596D"/>
    <w:rsid w:val="001664C2"/>
    <w:rsid w:val="001664FA"/>
    <w:rsid w:val="00184A20"/>
    <w:rsid w:val="00185833"/>
    <w:rsid w:val="00187D59"/>
    <w:rsid w:val="00191373"/>
    <w:rsid w:val="0019166F"/>
    <w:rsid w:val="001A420C"/>
    <w:rsid w:val="001C155B"/>
    <w:rsid w:val="001C3A22"/>
    <w:rsid w:val="001C4644"/>
    <w:rsid w:val="001C7E03"/>
    <w:rsid w:val="001D304E"/>
    <w:rsid w:val="001D4DDD"/>
    <w:rsid w:val="001D5357"/>
    <w:rsid w:val="001E1C5A"/>
    <w:rsid w:val="001E4903"/>
    <w:rsid w:val="001F29DC"/>
    <w:rsid w:val="001F3C76"/>
    <w:rsid w:val="001F6346"/>
    <w:rsid w:val="001F6569"/>
    <w:rsid w:val="002047F4"/>
    <w:rsid w:val="002058BC"/>
    <w:rsid w:val="0021581F"/>
    <w:rsid w:val="00222979"/>
    <w:rsid w:val="00222E0F"/>
    <w:rsid w:val="002277A7"/>
    <w:rsid w:val="002317E0"/>
    <w:rsid w:val="002347AF"/>
    <w:rsid w:val="00240964"/>
    <w:rsid w:val="00240E0A"/>
    <w:rsid w:val="0024185D"/>
    <w:rsid w:val="00243EA4"/>
    <w:rsid w:val="002441FE"/>
    <w:rsid w:val="00244A76"/>
    <w:rsid w:val="00245A50"/>
    <w:rsid w:val="002464A9"/>
    <w:rsid w:val="002525C3"/>
    <w:rsid w:val="00252B77"/>
    <w:rsid w:val="00255A00"/>
    <w:rsid w:val="0025670A"/>
    <w:rsid w:val="002631AE"/>
    <w:rsid w:val="00272866"/>
    <w:rsid w:val="00273C15"/>
    <w:rsid w:val="00285E57"/>
    <w:rsid w:val="00292E85"/>
    <w:rsid w:val="00294CB0"/>
    <w:rsid w:val="002967CF"/>
    <w:rsid w:val="00296E99"/>
    <w:rsid w:val="00296F72"/>
    <w:rsid w:val="002A03B9"/>
    <w:rsid w:val="002A045E"/>
    <w:rsid w:val="002A1C5B"/>
    <w:rsid w:val="002A20F0"/>
    <w:rsid w:val="002A356A"/>
    <w:rsid w:val="002A554F"/>
    <w:rsid w:val="002B585D"/>
    <w:rsid w:val="002D05CF"/>
    <w:rsid w:val="002D3DC9"/>
    <w:rsid w:val="002E3B79"/>
    <w:rsid w:val="002E4225"/>
    <w:rsid w:val="002E45BA"/>
    <w:rsid w:val="002E4C65"/>
    <w:rsid w:val="002E60E5"/>
    <w:rsid w:val="00301840"/>
    <w:rsid w:val="003036D0"/>
    <w:rsid w:val="00307853"/>
    <w:rsid w:val="00307995"/>
    <w:rsid w:val="00310FD8"/>
    <w:rsid w:val="00320DDE"/>
    <w:rsid w:val="0032318C"/>
    <w:rsid w:val="003231E6"/>
    <w:rsid w:val="00325653"/>
    <w:rsid w:val="003338E6"/>
    <w:rsid w:val="0033614B"/>
    <w:rsid w:val="00336C62"/>
    <w:rsid w:val="0034105E"/>
    <w:rsid w:val="003413ED"/>
    <w:rsid w:val="00341DC4"/>
    <w:rsid w:val="00344728"/>
    <w:rsid w:val="003510D6"/>
    <w:rsid w:val="003649B0"/>
    <w:rsid w:val="00366CE3"/>
    <w:rsid w:val="003674D7"/>
    <w:rsid w:val="00372D8B"/>
    <w:rsid w:val="0037549C"/>
    <w:rsid w:val="00376221"/>
    <w:rsid w:val="00383FBB"/>
    <w:rsid w:val="003858B4"/>
    <w:rsid w:val="003907DC"/>
    <w:rsid w:val="0039456B"/>
    <w:rsid w:val="00394807"/>
    <w:rsid w:val="00396EC6"/>
    <w:rsid w:val="003A2974"/>
    <w:rsid w:val="003A2BAB"/>
    <w:rsid w:val="003A3C2A"/>
    <w:rsid w:val="003A534F"/>
    <w:rsid w:val="003B73EF"/>
    <w:rsid w:val="003D061A"/>
    <w:rsid w:val="003D3EB6"/>
    <w:rsid w:val="003D6B04"/>
    <w:rsid w:val="003E027B"/>
    <w:rsid w:val="003E02DA"/>
    <w:rsid w:val="003E2582"/>
    <w:rsid w:val="003E69A9"/>
    <w:rsid w:val="003E6BC8"/>
    <w:rsid w:val="003E73AD"/>
    <w:rsid w:val="003E7FA5"/>
    <w:rsid w:val="003F01DD"/>
    <w:rsid w:val="003F17D7"/>
    <w:rsid w:val="003F194C"/>
    <w:rsid w:val="003F1EFD"/>
    <w:rsid w:val="003F2670"/>
    <w:rsid w:val="003F282E"/>
    <w:rsid w:val="003F5502"/>
    <w:rsid w:val="003F59F9"/>
    <w:rsid w:val="00400CEB"/>
    <w:rsid w:val="00402152"/>
    <w:rsid w:val="00403015"/>
    <w:rsid w:val="00403302"/>
    <w:rsid w:val="004050C4"/>
    <w:rsid w:val="00410F3A"/>
    <w:rsid w:val="00416FDF"/>
    <w:rsid w:val="0042216D"/>
    <w:rsid w:val="004256D3"/>
    <w:rsid w:val="00430747"/>
    <w:rsid w:val="00432236"/>
    <w:rsid w:val="00434C4E"/>
    <w:rsid w:val="00435495"/>
    <w:rsid w:val="004379FB"/>
    <w:rsid w:val="0044153E"/>
    <w:rsid w:val="00442984"/>
    <w:rsid w:val="004479AD"/>
    <w:rsid w:val="00453031"/>
    <w:rsid w:val="0046149C"/>
    <w:rsid w:val="00463057"/>
    <w:rsid w:val="004643C5"/>
    <w:rsid w:val="00464A95"/>
    <w:rsid w:val="004761CB"/>
    <w:rsid w:val="0048010B"/>
    <w:rsid w:val="0048187B"/>
    <w:rsid w:val="004860A7"/>
    <w:rsid w:val="004866E9"/>
    <w:rsid w:val="004A0CE1"/>
    <w:rsid w:val="004A14A2"/>
    <w:rsid w:val="004A2C18"/>
    <w:rsid w:val="004A3601"/>
    <w:rsid w:val="004A434F"/>
    <w:rsid w:val="004A51D3"/>
    <w:rsid w:val="004A6C2F"/>
    <w:rsid w:val="004B1707"/>
    <w:rsid w:val="004B242E"/>
    <w:rsid w:val="004B3BA2"/>
    <w:rsid w:val="004B5678"/>
    <w:rsid w:val="004B7DF2"/>
    <w:rsid w:val="004C3CD5"/>
    <w:rsid w:val="004C3DCA"/>
    <w:rsid w:val="004C5427"/>
    <w:rsid w:val="004D127F"/>
    <w:rsid w:val="004D2DD6"/>
    <w:rsid w:val="004D3830"/>
    <w:rsid w:val="004E24B8"/>
    <w:rsid w:val="004E6E4B"/>
    <w:rsid w:val="004E7D6B"/>
    <w:rsid w:val="004F111E"/>
    <w:rsid w:val="004F1C54"/>
    <w:rsid w:val="004F2745"/>
    <w:rsid w:val="004F2C7A"/>
    <w:rsid w:val="004F3675"/>
    <w:rsid w:val="004F4837"/>
    <w:rsid w:val="004F6D80"/>
    <w:rsid w:val="004F75CB"/>
    <w:rsid w:val="004F77A7"/>
    <w:rsid w:val="00501972"/>
    <w:rsid w:val="005021F1"/>
    <w:rsid w:val="00503C36"/>
    <w:rsid w:val="005061E6"/>
    <w:rsid w:val="005123EC"/>
    <w:rsid w:val="005132E1"/>
    <w:rsid w:val="005138EF"/>
    <w:rsid w:val="00515DF6"/>
    <w:rsid w:val="00520EE6"/>
    <w:rsid w:val="00521DF5"/>
    <w:rsid w:val="00521F2B"/>
    <w:rsid w:val="005311A6"/>
    <w:rsid w:val="005333A2"/>
    <w:rsid w:val="00534940"/>
    <w:rsid w:val="00535070"/>
    <w:rsid w:val="00535155"/>
    <w:rsid w:val="005358B7"/>
    <w:rsid w:val="00535C62"/>
    <w:rsid w:val="005366E6"/>
    <w:rsid w:val="00536A96"/>
    <w:rsid w:val="00540EBD"/>
    <w:rsid w:val="00544C7E"/>
    <w:rsid w:val="00546BC1"/>
    <w:rsid w:val="005511ED"/>
    <w:rsid w:val="005512E1"/>
    <w:rsid w:val="00553BCA"/>
    <w:rsid w:val="00565E9E"/>
    <w:rsid w:val="00566267"/>
    <w:rsid w:val="00566898"/>
    <w:rsid w:val="00566F0E"/>
    <w:rsid w:val="00574A00"/>
    <w:rsid w:val="00577148"/>
    <w:rsid w:val="005862A3"/>
    <w:rsid w:val="005900A8"/>
    <w:rsid w:val="00590C38"/>
    <w:rsid w:val="0059334C"/>
    <w:rsid w:val="005947D4"/>
    <w:rsid w:val="00594FA8"/>
    <w:rsid w:val="0059519A"/>
    <w:rsid w:val="00595217"/>
    <w:rsid w:val="0059667B"/>
    <w:rsid w:val="005976B1"/>
    <w:rsid w:val="005A1A66"/>
    <w:rsid w:val="005A7A6A"/>
    <w:rsid w:val="005B06A4"/>
    <w:rsid w:val="005B28E1"/>
    <w:rsid w:val="005B65AC"/>
    <w:rsid w:val="005B7C30"/>
    <w:rsid w:val="005C203E"/>
    <w:rsid w:val="005D1135"/>
    <w:rsid w:val="005D14F7"/>
    <w:rsid w:val="005D2404"/>
    <w:rsid w:val="005D4C7E"/>
    <w:rsid w:val="005D7A5B"/>
    <w:rsid w:val="005E1DAC"/>
    <w:rsid w:val="005E2CA5"/>
    <w:rsid w:val="005E7726"/>
    <w:rsid w:val="005E782A"/>
    <w:rsid w:val="005E7E51"/>
    <w:rsid w:val="005F534D"/>
    <w:rsid w:val="006013C3"/>
    <w:rsid w:val="006027A1"/>
    <w:rsid w:val="00602B8A"/>
    <w:rsid w:val="0061596A"/>
    <w:rsid w:val="00616415"/>
    <w:rsid w:val="00621DB6"/>
    <w:rsid w:val="0062245D"/>
    <w:rsid w:val="00625732"/>
    <w:rsid w:val="00630CC4"/>
    <w:rsid w:val="00630F8A"/>
    <w:rsid w:val="006311FF"/>
    <w:rsid w:val="0063177A"/>
    <w:rsid w:val="00631C87"/>
    <w:rsid w:val="0063637D"/>
    <w:rsid w:val="00636EA0"/>
    <w:rsid w:val="00640CF2"/>
    <w:rsid w:val="00641339"/>
    <w:rsid w:val="00641C9C"/>
    <w:rsid w:val="00646C62"/>
    <w:rsid w:val="00656121"/>
    <w:rsid w:val="0067706C"/>
    <w:rsid w:val="00681ACE"/>
    <w:rsid w:val="00691215"/>
    <w:rsid w:val="00692BCF"/>
    <w:rsid w:val="00693EE1"/>
    <w:rsid w:val="00695C64"/>
    <w:rsid w:val="006A0BBD"/>
    <w:rsid w:val="006A2D57"/>
    <w:rsid w:val="006A651D"/>
    <w:rsid w:val="006B37AA"/>
    <w:rsid w:val="006B6AB7"/>
    <w:rsid w:val="006B6D31"/>
    <w:rsid w:val="006C0F4D"/>
    <w:rsid w:val="006C46C2"/>
    <w:rsid w:val="006D0F89"/>
    <w:rsid w:val="006D2168"/>
    <w:rsid w:val="006D2396"/>
    <w:rsid w:val="006D3631"/>
    <w:rsid w:val="006D5768"/>
    <w:rsid w:val="006D64ED"/>
    <w:rsid w:val="006D784C"/>
    <w:rsid w:val="006E26A7"/>
    <w:rsid w:val="006E3A4F"/>
    <w:rsid w:val="006F07A2"/>
    <w:rsid w:val="006F0FB5"/>
    <w:rsid w:val="007026E0"/>
    <w:rsid w:val="007038A9"/>
    <w:rsid w:val="0070398B"/>
    <w:rsid w:val="0071247F"/>
    <w:rsid w:val="007151CE"/>
    <w:rsid w:val="00724173"/>
    <w:rsid w:val="00727A60"/>
    <w:rsid w:val="00731241"/>
    <w:rsid w:val="0073691A"/>
    <w:rsid w:val="00741AF5"/>
    <w:rsid w:val="00741B3D"/>
    <w:rsid w:val="007427F6"/>
    <w:rsid w:val="007442EF"/>
    <w:rsid w:val="007453CE"/>
    <w:rsid w:val="0075570B"/>
    <w:rsid w:val="007621F0"/>
    <w:rsid w:val="00762BC3"/>
    <w:rsid w:val="00771EA0"/>
    <w:rsid w:val="00776F76"/>
    <w:rsid w:val="00777207"/>
    <w:rsid w:val="007773B6"/>
    <w:rsid w:val="00783855"/>
    <w:rsid w:val="00792396"/>
    <w:rsid w:val="007928BB"/>
    <w:rsid w:val="007A7BC5"/>
    <w:rsid w:val="007B57AD"/>
    <w:rsid w:val="007B737D"/>
    <w:rsid w:val="007C04B4"/>
    <w:rsid w:val="007C20C4"/>
    <w:rsid w:val="007C2428"/>
    <w:rsid w:val="007C7811"/>
    <w:rsid w:val="007D0259"/>
    <w:rsid w:val="007D1525"/>
    <w:rsid w:val="007D2BAE"/>
    <w:rsid w:val="007E3A52"/>
    <w:rsid w:val="007E5D51"/>
    <w:rsid w:val="007F0B80"/>
    <w:rsid w:val="007F2782"/>
    <w:rsid w:val="007F7702"/>
    <w:rsid w:val="00800227"/>
    <w:rsid w:val="0080040F"/>
    <w:rsid w:val="008006B5"/>
    <w:rsid w:val="008010D5"/>
    <w:rsid w:val="00807A51"/>
    <w:rsid w:val="00810000"/>
    <w:rsid w:val="00810A55"/>
    <w:rsid w:val="00812D8E"/>
    <w:rsid w:val="008143A5"/>
    <w:rsid w:val="0081641E"/>
    <w:rsid w:val="008214F9"/>
    <w:rsid w:val="008216B1"/>
    <w:rsid w:val="00824AFF"/>
    <w:rsid w:val="00825A57"/>
    <w:rsid w:val="008303DC"/>
    <w:rsid w:val="0083295E"/>
    <w:rsid w:val="00832D24"/>
    <w:rsid w:val="008351B7"/>
    <w:rsid w:val="00835A2E"/>
    <w:rsid w:val="00841BB9"/>
    <w:rsid w:val="00841F5C"/>
    <w:rsid w:val="00843C3C"/>
    <w:rsid w:val="008446EC"/>
    <w:rsid w:val="008473F3"/>
    <w:rsid w:val="00851480"/>
    <w:rsid w:val="00854D93"/>
    <w:rsid w:val="00854F66"/>
    <w:rsid w:val="00855000"/>
    <w:rsid w:val="00856ABC"/>
    <w:rsid w:val="00860330"/>
    <w:rsid w:val="00860682"/>
    <w:rsid w:val="00861F53"/>
    <w:rsid w:val="008654B3"/>
    <w:rsid w:val="008670E2"/>
    <w:rsid w:val="00872576"/>
    <w:rsid w:val="00873417"/>
    <w:rsid w:val="008735D5"/>
    <w:rsid w:val="00881377"/>
    <w:rsid w:val="00882528"/>
    <w:rsid w:val="00883026"/>
    <w:rsid w:val="00883440"/>
    <w:rsid w:val="00886CD7"/>
    <w:rsid w:val="00887BE5"/>
    <w:rsid w:val="0089201E"/>
    <w:rsid w:val="0089283F"/>
    <w:rsid w:val="00894DBF"/>
    <w:rsid w:val="008A04BF"/>
    <w:rsid w:val="008A2B74"/>
    <w:rsid w:val="008B1626"/>
    <w:rsid w:val="008B1CEC"/>
    <w:rsid w:val="008B2C93"/>
    <w:rsid w:val="008B70DA"/>
    <w:rsid w:val="008C3EDD"/>
    <w:rsid w:val="008C45F3"/>
    <w:rsid w:val="008D2634"/>
    <w:rsid w:val="008D34D0"/>
    <w:rsid w:val="008D5973"/>
    <w:rsid w:val="008D5B7A"/>
    <w:rsid w:val="008D7594"/>
    <w:rsid w:val="008E0340"/>
    <w:rsid w:val="008E03DD"/>
    <w:rsid w:val="008E09C4"/>
    <w:rsid w:val="008E183F"/>
    <w:rsid w:val="008E3812"/>
    <w:rsid w:val="008E41D5"/>
    <w:rsid w:val="008E47D2"/>
    <w:rsid w:val="008E4C24"/>
    <w:rsid w:val="008E5DB0"/>
    <w:rsid w:val="008E6BA8"/>
    <w:rsid w:val="008F1D27"/>
    <w:rsid w:val="008F23A9"/>
    <w:rsid w:val="0090100D"/>
    <w:rsid w:val="00903164"/>
    <w:rsid w:val="009041D2"/>
    <w:rsid w:val="00906959"/>
    <w:rsid w:val="00906E04"/>
    <w:rsid w:val="0091005C"/>
    <w:rsid w:val="00914088"/>
    <w:rsid w:val="009208E9"/>
    <w:rsid w:val="00920A01"/>
    <w:rsid w:val="009221EF"/>
    <w:rsid w:val="00930F36"/>
    <w:rsid w:val="009324AD"/>
    <w:rsid w:val="0093489B"/>
    <w:rsid w:val="00940C58"/>
    <w:rsid w:val="00942E3A"/>
    <w:rsid w:val="00943EEE"/>
    <w:rsid w:val="00946094"/>
    <w:rsid w:val="0095404E"/>
    <w:rsid w:val="00957A70"/>
    <w:rsid w:val="009608AB"/>
    <w:rsid w:val="009631E9"/>
    <w:rsid w:val="0096484E"/>
    <w:rsid w:val="00973FD1"/>
    <w:rsid w:val="00975480"/>
    <w:rsid w:val="009772BA"/>
    <w:rsid w:val="00980542"/>
    <w:rsid w:val="00981444"/>
    <w:rsid w:val="0098146F"/>
    <w:rsid w:val="00981FCD"/>
    <w:rsid w:val="009823FC"/>
    <w:rsid w:val="00983146"/>
    <w:rsid w:val="00984020"/>
    <w:rsid w:val="00984050"/>
    <w:rsid w:val="00993AE5"/>
    <w:rsid w:val="0099449E"/>
    <w:rsid w:val="00995514"/>
    <w:rsid w:val="00995793"/>
    <w:rsid w:val="009B5AF2"/>
    <w:rsid w:val="009B6354"/>
    <w:rsid w:val="009B6DFC"/>
    <w:rsid w:val="009B7461"/>
    <w:rsid w:val="009C04FF"/>
    <w:rsid w:val="009C11FC"/>
    <w:rsid w:val="009C39F6"/>
    <w:rsid w:val="009C5709"/>
    <w:rsid w:val="009C7F55"/>
    <w:rsid w:val="009D18AD"/>
    <w:rsid w:val="009D2FF7"/>
    <w:rsid w:val="009D3882"/>
    <w:rsid w:val="009D63E8"/>
    <w:rsid w:val="009E0F59"/>
    <w:rsid w:val="009E25DD"/>
    <w:rsid w:val="009E507C"/>
    <w:rsid w:val="009E64A1"/>
    <w:rsid w:val="009F1D73"/>
    <w:rsid w:val="009F273D"/>
    <w:rsid w:val="009F30F1"/>
    <w:rsid w:val="009F4B66"/>
    <w:rsid w:val="009F7B15"/>
    <w:rsid w:val="00A05128"/>
    <w:rsid w:val="00A1092C"/>
    <w:rsid w:val="00A1750B"/>
    <w:rsid w:val="00A228E9"/>
    <w:rsid w:val="00A24100"/>
    <w:rsid w:val="00A344DB"/>
    <w:rsid w:val="00A3767E"/>
    <w:rsid w:val="00A40CF3"/>
    <w:rsid w:val="00A42B9B"/>
    <w:rsid w:val="00A4416A"/>
    <w:rsid w:val="00A47E63"/>
    <w:rsid w:val="00A52DA9"/>
    <w:rsid w:val="00A552AD"/>
    <w:rsid w:val="00A60281"/>
    <w:rsid w:val="00A62301"/>
    <w:rsid w:val="00A65393"/>
    <w:rsid w:val="00A708FE"/>
    <w:rsid w:val="00A72B66"/>
    <w:rsid w:val="00A73B0C"/>
    <w:rsid w:val="00A758E7"/>
    <w:rsid w:val="00A8172A"/>
    <w:rsid w:val="00A83F8A"/>
    <w:rsid w:val="00A858A0"/>
    <w:rsid w:val="00A90C16"/>
    <w:rsid w:val="00A948F5"/>
    <w:rsid w:val="00A961F6"/>
    <w:rsid w:val="00AA531A"/>
    <w:rsid w:val="00AA57E2"/>
    <w:rsid w:val="00AB35CF"/>
    <w:rsid w:val="00AB6A9C"/>
    <w:rsid w:val="00AC046C"/>
    <w:rsid w:val="00AC22F0"/>
    <w:rsid w:val="00AC48E1"/>
    <w:rsid w:val="00AC7661"/>
    <w:rsid w:val="00AE0066"/>
    <w:rsid w:val="00AE17AE"/>
    <w:rsid w:val="00AE2FCB"/>
    <w:rsid w:val="00AF2F4E"/>
    <w:rsid w:val="00AF36B7"/>
    <w:rsid w:val="00B00763"/>
    <w:rsid w:val="00B103D1"/>
    <w:rsid w:val="00B10DB2"/>
    <w:rsid w:val="00B111AA"/>
    <w:rsid w:val="00B11B2E"/>
    <w:rsid w:val="00B12847"/>
    <w:rsid w:val="00B159E4"/>
    <w:rsid w:val="00B1721F"/>
    <w:rsid w:val="00B17A28"/>
    <w:rsid w:val="00B17B35"/>
    <w:rsid w:val="00B22FD8"/>
    <w:rsid w:val="00B241CE"/>
    <w:rsid w:val="00B242D1"/>
    <w:rsid w:val="00B25842"/>
    <w:rsid w:val="00B30641"/>
    <w:rsid w:val="00B306E9"/>
    <w:rsid w:val="00B35FD1"/>
    <w:rsid w:val="00B44E56"/>
    <w:rsid w:val="00B47B9D"/>
    <w:rsid w:val="00B50072"/>
    <w:rsid w:val="00B51514"/>
    <w:rsid w:val="00B51B84"/>
    <w:rsid w:val="00B533C1"/>
    <w:rsid w:val="00B55587"/>
    <w:rsid w:val="00B562F1"/>
    <w:rsid w:val="00B7124B"/>
    <w:rsid w:val="00B76756"/>
    <w:rsid w:val="00B77EF0"/>
    <w:rsid w:val="00B801FE"/>
    <w:rsid w:val="00B81638"/>
    <w:rsid w:val="00B8404A"/>
    <w:rsid w:val="00B85901"/>
    <w:rsid w:val="00B9015F"/>
    <w:rsid w:val="00B913A0"/>
    <w:rsid w:val="00B9231E"/>
    <w:rsid w:val="00B97ABD"/>
    <w:rsid w:val="00BA0075"/>
    <w:rsid w:val="00BA10DE"/>
    <w:rsid w:val="00BB017A"/>
    <w:rsid w:val="00BB1373"/>
    <w:rsid w:val="00BB3B64"/>
    <w:rsid w:val="00BB3FF8"/>
    <w:rsid w:val="00BB5D03"/>
    <w:rsid w:val="00BC75B8"/>
    <w:rsid w:val="00BE06F2"/>
    <w:rsid w:val="00BE0B12"/>
    <w:rsid w:val="00BE2764"/>
    <w:rsid w:val="00BE2B3B"/>
    <w:rsid w:val="00BE34A2"/>
    <w:rsid w:val="00BE6934"/>
    <w:rsid w:val="00BF07B3"/>
    <w:rsid w:val="00BF1FD6"/>
    <w:rsid w:val="00BF2E02"/>
    <w:rsid w:val="00BF32BE"/>
    <w:rsid w:val="00BF7413"/>
    <w:rsid w:val="00BF7DE4"/>
    <w:rsid w:val="00C00EB0"/>
    <w:rsid w:val="00C02B05"/>
    <w:rsid w:val="00C2134E"/>
    <w:rsid w:val="00C269E3"/>
    <w:rsid w:val="00C302BF"/>
    <w:rsid w:val="00C3088C"/>
    <w:rsid w:val="00C32B5C"/>
    <w:rsid w:val="00C33A66"/>
    <w:rsid w:val="00C34F6D"/>
    <w:rsid w:val="00C363F9"/>
    <w:rsid w:val="00C37821"/>
    <w:rsid w:val="00C418D9"/>
    <w:rsid w:val="00C451A1"/>
    <w:rsid w:val="00C452E5"/>
    <w:rsid w:val="00C5061E"/>
    <w:rsid w:val="00C55BDF"/>
    <w:rsid w:val="00C633B3"/>
    <w:rsid w:val="00C652E5"/>
    <w:rsid w:val="00C70AA8"/>
    <w:rsid w:val="00C70BE2"/>
    <w:rsid w:val="00C71FF6"/>
    <w:rsid w:val="00C73D03"/>
    <w:rsid w:val="00C74B76"/>
    <w:rsid w:val="00C804E3"/>
    <w:rsid w:val="00C8063A"/>
    <w:rsid w:val="00C92315"/>
    <w:rsid w:val="00C93A72"/>
    <w:rsid w:val="00C93E66"/>
    <w:rsid w:val="00C948D7"/>
    <w:rsid w:val="00C95E7C"/>
    <w:rsid w:val="00CA2253"/>
    <w:rsid w:val="00CA26DE"/>
    <w:rsid w:val="00CA6041"/>
    <w:rsid w:val="00CB112B"/>
    <w:rsid w:val="00CB3579"/>
    <w:rsid w:val="00CB4E59"/>
    <w:rsid w:val="00CD0896"/>
    <w:rsid w:val="00CE2FC5"/>
    <w:rsid w:val="00CE7AA9"/>
    <w:rsid w:val="00CE7DDC"/>
    <w:rsid w:val="00CF0739"/>
    <w:rsid w:val="00CF1868"/>
    <w:rsid w:val="00CF6717"/>
    <w:rsid w:val="00D00A8D"/>
    <w:rsid w:val="00D036C3"/>
    <w:rsid w:val="00D07DAD"/>
    <w:rsid w:val="00D07F55"/>
    <w:rsid w:val="00D276CA"/>
    <w:rsid w:val="00D330E3"/>
    <w:rsid w:val="00D375A9"/>
    <w:rsid w:val="00D40351"/>
    <w:rsid w:val="00D43A03"/>
    <w:rsid w:val="00D44569"/>
    <w:rsid w:val="00D52B9A"/>
    <w:rsid w:val="00D538C0"/>
    <w:rsid w:val="00D5492F"/>
    <w:rsid w:val="00D6135D"/>
    <w:rsid w:val="00D70DED"/>
    <w:rsid w:val="00D747DD"/>
    <w:rsid w:val="00D76B94"/>
    <w:rsid w:val="00D82538"/>
    <w:rsid w:val="00D832B0"/>
    <w:rsid w:val="00D85F95"/>
    <w:rsid w:val="00D92D61"/>
    <w:rsid w:val="00D95A98"/>
    <w:rsid w:val="00D95AE7"/>
    <w:rsid w:val="00DA11FA"/>
    <w:rsid w:val="00DA1AAC"/>
    <w:rsid w:val="00DA31A1"/>
    <w:rsid w:val="00DA3C02"/>
    <w:rsid w:val="00DB42C3"/>
    <w:rsid w:val="00DB4A45"/>
    <w:rsid w:val="00DB7D00"/>
    <w:rsid w:val="00DB7D5E"/>
    <w:rsid w:val="00DB7DF8"/>
    <w:rsid w:val="00DB7E66"/>
    <w:rsid w:val="00DC0694"/>
    <w:rsid w:val="00DC6F83"/>
    <w:rsid w:val="00DC7344"/>
    <w:rsid w:val="00DC7CFC"/>
    <w:rsid w:val="00DE0F7A"/>
    <w:rsid w:val="00DE3135"/>
    <w:rsid w:val="00DE6EA9"/>
    <w:rsid w:val="00DF2725"/>
    <w:rsid w:val="00DF5C43"/>
    <w:rsid w:val="00E04C32"/>
    <w:rsid w:val="00E17372"/>
    <w:rsid w:val="00E21B7F"/>
    <w:rsid w:val="00E25968"/>
    <w:rsid w:val="00E25CD0"/>
    <w:rsid w:val="00E26EBA"/>
    <w:rsid w:val="00E315EC"/>
    <w:rsid w:val="00E319CE"/>
    <w:rsid w:val="00E331D4"/>
    <w:rsid w:val="00E36ED9"/>
    <w:rsid w:val="00E372A8"/>
    <w:rsid w:val="00E4140D"/>
    <w:rsid w:val="00E41666"/>
    <w:rsid w:val="00E446BB"/>
    <w:rsid w:val="00E457BF"/>
    <w:rsid w:val="00E46ED7"/>
    <w:rsid w:val="00E61F98"/>
    <w:rsid w:val="00E648CF"/>
    <w:rsid w:val="00E71ADB"/>
    <w:rsid w:val="00E72C85"/>
    <w:rsid w:val="00E74550"/>
    <w:rsid w:val="00E770BE"/>
    <w:rsid w:val="00E84694"/>
    <w:rsid w:val="00E91174"/>
    <w:rsid w:val="00E93C39"/>
    <w:rsid w:val="00E96489"/>
    <w:rsid w:val="00EB3047"/>
    <w:rsid w:val="00EB3D8F"/>
    <w:rsid w:val="00EB571D"/>
    <w:rsid w:val="00EB62BB"/>
    <w:rsid w:val="00EB6396"/>
    <w:rsid w:val="00ED0F47"/>
    <w:rsid w:val="00ED4B8F"/>
    <w:rsid w:val="00EE1BF6"/>
    <w:rsid w:val="00EE5706"/>
    <w:rsid w:val="00EE6736"/>
    <w:rsid w:val="00EF09D9"/>
    <w:rsid w:val="00EF1012"/>
    <w:rsid w:val="00EF2457"/>
    <w:rsid w:val="00EF5674"/>
    <w:rsid w:val="00F04F57"/>
    <w:rsid w:val="00F0506F"/>
    <w:rsid w:val="00F053AE"/>
    <w:rsid w:val="00F05A6A"/>
    <w:rsid w:val="00F14D33"/>
    <w:rsid w:val="00F15411"/>
    <w:rsid w:val="00F20E02"/>
    <w:rsid w:val="00F214DD"/>
    <w:rsid w:val="00F2223F"/>
    <w:rsid w:val="00F2382D"/>
    <w:rsid w:val="00F25B75"/>
    <w:rsid w:val="00F33511"/>
    <w:rsid w:val="00F34B95"/>
    <w:rsid w:val="00F35111"/>
    <w:rsid w:val="00F3527D"/>
    <w:rsid w:val="00F40F43"/>
    <w:rsid w:val="00F4577D"/>
    <w:rsid w:val="00F50631"/>
    <w:rsid w:val="00F53ABA"/>
    <w:rsid w:val="00F5465F"/>
    <w:rsid w:val="00F55286"/>
    <w:rsid w:val="00F61F74"/>
    <w:rsid w:val="00F67B09"/>
    <w:rsid w:val="00F80462"/>
    <w:rsid w:val="00F87B9A"/>
    <w:rsid w:val="00FA077B"/>
    <w:rsid w:val="00FA19E2"/>
    <w:rsid w:val="00FA30B1"/>
    <w:rsid w:val="00FA3D26"/>
    <w:rsid w:val="00FA482C"/>
    <w:rsid w:val="00FA79F3"/>
    <w:rsid w:val="00FB250C"/>
    <w:rsid w:val="00FB5531"/>
    <w:rsid w:val="00FB61FA"/>
    <w:rsid w:val="00FC092B"/>
    <w:rsid w:val="00FC1251"/>
    <w:rsid w:val="00FC4536"/>
    <w:rsid w:val="00FC59E4"/>
    <w:rsid w:val="00FD1889"/>
    <w:rsid w:val="00FD1B30"/>
    <w:rsid w:val="00FD6DAA"/>
    <w:rsid w:val="00FE10A9"/>
    <w:rsid w:val="00FE44CC"/>
    <w:rsid w:val="00FF07D9"/>
    <w:rsid w:val="00FF15DD"/>
    <w:rsid w:val="00FF4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uppressAutoHyphens/>
    </w:pPr>
    <w:rPr>
      <w:rFonts w:eastAsia="Andale Sans UI" w:cs="Tahoma"/>
      <w:kern w:val="1"/>
      <w:sz w:val="24"/>
      <w:szCs w:val="24"/>
      <w:lang w:val="de-DE" w:bidi="fa-IR"/>
    </w:rPr>
  </w:style>
  <w:style w:type="paragraph" w:styleId="3">
    <w:name w:val="heading 3"/>
    <w:basedOn w:val="a0"/>
    <w:next w:val="a1"/>
    <w:qFormat/>
    <w:pPr>
      <w:numPr>
        <w:ilvl w:val="2"/>
        <w:numId w:val="1"/>
      </w:numPr>
      <w:ind w:left="0" w:firstLine="0"/>
      <w:outlineLvl w:val="2"/>
    </w:pPr>
    <w:rPr>
      <w:rFonts w:ascii="Times New Roman" w:eastAsia="MS PMincho" w:hAnsi="Times New Roman" w:cs="Tahoma"/>
      <w:b/>
      <w:bCs/>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styleId="a5">
    <w:name w:val="Strong"/>
    <w:qFormat/>
    <w:rPr>
      <w:b/>
      <w:bCs/>
    </w:rPr>
  </w:style>
  <w:style w:type="character" w:styleId="a6">
    <w:name w:val="Hyperlink"/>
    <w:rPr>
      <w:color w:val="000080"/>
      <w:u w:val="single"/>
      <w:lang/>
    </w:rPr>
  </w:style>
  <w:style w:type="character" w:customStyle="1" w:styleId="a7">
    <w:name w:val="编号字符"/>
  </w:style>
  <w:style w:type="character" w:customStyle="1" w:styleId="apple-converted-space">
    <w:name w:val="apple-converted-space"/>
  </w:style>
  <w:style w:type="character" w:styleId="a8">
    <w:name w:val="FollowedHyperlink"/>
    <w:rPr>
      <w:color w:val="800000"/>
      <w:u w:val="single"/>
      <w:lang/>
    </w:rPr>
  </w:style>
  <w:style w:type="character" w:customStyle="1" w:styleId="keywords-mean">
    <w:name w:val="keywords-mean"/>
  </w:style>
  <w:style w:type="character" w:customStyle="1" w:styleId="high-light-bg">
    <w:name w:val="high-light-bg"/>
  </w:style>
  <w:style w:type="character" w:styleId="a9">
    <w:name w:val="Emphasis"/>
    <w:qFormat/>
    <w:rPr>
      <w:i/>
      <w:iCs/>
    </w:rPr>
  </w:style>
  <w:style w:type="character" w:customStyle="1" w:styleId="aa">
    <w:name w:val="项目符号"/>
    <w:rPr>
      <w:rFonts w:ascii="OpenSymbol" w:eastAsia="OpenSymbol" w:hAnsi="OpenSymbol" w:cs="OpenSymbol"/>
    </w:rPr>
  </w:style>
  <w:style w:type="paragraph" w:styleId="a0">
    <w:name w:val="Title"/>
    <w:basedOn w:val="a"/>
    <w:next w:val="a1"/>
    <w:qFormat/>
    <w:pPr>
      <w:keepNext/>
      <w:spacing w:before="240" w:after="120"/>
    </w:pPr>
    <w:rPr>
      <w:rFonts w:ascii="Arial" w:eastAsia="宋体" w:hAnsi="Arial" w:cs="Arial"/>
      <w:sz w:val="28"/>
      <w:szCs w:val="28"/>
    </w:rPr>
  </w:style>
  <w:style w:type="paragraph" w:styleId="a1">
    <w:name w:val="Body Text"/>
    <w:basedOn w:val="a"/>
    <w:pPr>
      <w:spacing w:after="120"/>
    </w:pPr>
  </w:style>
  <w:style w:type="paragraph" w:styleId="ab">
    <w:name w:val="List"/>
    <w:basedOn w:val="a1"/>
    <w:rPr>
      <w:rFonts w:cs="Arial"/>
    </w:rPr>
  </w:style>
  <w:style w:type="paragraph" w:styleId="ac">
    <w:name w:val="caption"/>
    <w:basedOn w:val="a"/>
    <w:qFormat/>
    <w:pPr>
      <w:suppressLineNumbers/>
      <w:spacing w:before="120" w:after="120"/>
    </w:pPr>
    <w:rPr>
      <w:rFonts w:cs="Arial"/>
      <w:i/>
      <w:iCs/>
    </w:rPr>
  </w:style>
  <w:style w:type="paragraph" w:customStyle="1" w:styleId="ad">
    <w:name w:val="目录"/>
    <w:basedOn w:val="a"/>
    <w:pPr>
      <w:suppressLineNumbers/>
    </w:pPr>
    <w:rPr>
      <w:rFonts w:cs="Arial"/>
    </w:rPr>
  </w:style>
  <w:style w:type="paragraph" w:customStyle="1" w:styleId="ae">
    <w:name w:val="框内容"/>
    <w:basedOn w:val="a1"/>
  </w:style>
  <w:style w:type="paragraph" w:customStyle="1" w:styleId="af">
    <w:name w:val="预格式化的正文"/>
    <w:basedOn w:val="a"/>
    <w:rPr>
      <w:rFonts w:ascii="Courier New" w:eastAsia="MS PGothic" w:hAnsi="Courier New" w:cs="Courier New"/>
      <w:sz w:val="20"/>
      <w:szCs w:val="20"/>
    </w:rPr>
  </w:style>
  <w:style w:type="character" w:styleId="af0">
    <w:name w:val="Intense Emphasis"/>
    <w:uiPriority w:val="21"/>
    <w:qFormat/>
    <w:rsid w:val="00C33A66"/>
    <w:rPr>
      <w:b/>
      <w:bCs/>
      <w:i w:val="0"/>
      <w:iCs/>
      <w:color w:val="00B0F0"/>
    </w:rPr>
  </w:style>
  <w:style w:type="paragraph" w:styleId="af1">
    <w:name w:val="No Spacing"/>
    <w:uiPriority w:val="1"/>
    <w:qFormat/>
    <w:rsid w:val="002525C3"/>
    <w:pPr>
      <w:widowControl w:val="0"/>
      <w:suppressAutoHyphens/>
    </w:pPr>
    <w:rPr>
      <w:rFonts w:eastAsia="Andale Sans UI" w:cs="Tahoma"/>
      <w:kern w:val="1"/>
      <w:sz w:val="24"/>
      <w:szCs w:val="24"/>
      <w:lang w:val="de-DE" w:eastAsia="fa-IR" w:bidi="fa-IR"/>
    </w:rPr>
  </w:style>
  <w:style w:type="character" w:styleId="af2">
    <w:name w:val="Subtle Emphasis"/>
    <w:uiPriority w:val="19"/>
    <w:qFormat/>
    <w:rsid w:val="002525C3"/>
    <w:rPr>
      <w:i/>
      <w:iCs/>
      <w:color w:val="808080"/>
    </w:rPr>
  </w:style>
  <w:style w:type="paragraph" w:styleId="af3">
    <w:name w:val="Intense Quote"/>
    <w:basedOn w:val="a"/>
    <w:next w:val="a"/>
    <w:link w:val="Char"/>
    <w:uiPriority w:val="30"/>
    <w:qFormat/>
    <w:rsid w:val="00C33A66"/>
    <w:pPr>
      <w:pBdr>
        <w:bottom w:val="single" w:sz="4" w:space="4" w:color="4F81BD"/>
      </w:pBdr>
      <w:spacing w:before="200" w:after="280"/>
      <w:ind w:left="936" w:right="936"/>
    </w:pPr>
    <w:rPr>
      <w:b/>
      <w:bCs/>
      <w:i/>
      <w:iCs/>
      <w:color w:val="4F81BD"/>
    </w:rPr>
  </w:style>
  <w:style w:type="character" w:customStyle="1" w:styleId="Char">
    <w:name w:val="明显引用 Char"/>
    <w:link w:val="af3"/>
    <w:uiPriority w:val="30"/>
    <w:rsid w:val="00C33A66"/>
    <w:rPr>
      <w:rFonts w:eastAsia="Andale Sans UI" w:cs="Tahoma"/>
      <w:b/>
      <w:bCs/>
      <w:i/>
      <w:iCs/>
      <w:color w:val="4F81BD"/>
      <w:kern w:val="1"/>
      <w:sz w:val="24"/>
      <w:szCs w:val="24"/>
      <w:lang w:val="de-DE" w:eastAsia="fa-IR" w:bidi="fa-IR"/>
    </w:rPr>
  </w:style>
  <w:style w:type="paragraph" w:styleId="af4">
    <w:name w:val="Quote"/>
    <w:basedOn w:val="a"/>
    <w:next w:val="a"/>
    <w:link w:val="Char0"/>
    <w:uiPriority w:val="29"/>
    <w:qFormat/>
    <w:rsid w:val="00EE5706"/>
    <w:rPr>
      <w:rFonts w:eastAsia="Arial"/>
      <w:i/>
      <w:iCs/>
      <w:color w:val="B8CCE4"/>
      <w:u w:val="single"/>
    </w:rPr>
  </w:style>
  <w:style w:type="character" w:customStyle="1" w:styleId="Char0">
    <w:name w:val="引用 Char"/>
    <w:link w:val="af4"/>
    <w:uiPriority w:val="29"/>
    <w:rsid w:val="00EE5706"/>
    <w:rPr>
      <w:rFonts w:eastAsia="Arial" w:cs="Tahoma"/>
      <w:i/>
      <w:iCs/>
      <w:color w:val="B8CCE4"/>
      <w:kern w:val="1"/>
      <w:sz w:val="24"/>
      <w:szCs w:val="24"/>
      <w:u w:val="single"/>
      <w:lang w:val="de-DE" w:bidi="fa-IR"/>
    </w:rPr>
  </w:style>
  <w:style w:type="character" w:styleId="af5">
    <w:name w:val="annotation reference"/>
    <w:uiPriority w:val="99"/>
    <w:semiHidden/>
    <w:unhideWhenUsed/>
    <w:rsid w:val="00187D59"/>
    <w:rPr>
      <w:sz w:val="21"/>
      <w:szCs w:val="21"/>
    </w:rPr>
  </w:style>
  <w:style w:type="paragraph" w:styleId="af6">
    <w:name w:val="annotation text"/>
    <w:basedOn w:val="a"/>
    <w:link w:val="Char1"/>
    <w:uiPriority w:val="99"/>
    <w:semiHidden/>
    <w:unhideWhenUsed/>
    <w:rsid w:val="00187D59"/>
  </w:style>
  <w:style w:type="character" w:customStyle="1" w:styleId="Char1">
    <w:name w:val="批注文字 Char"/>
    <w:link w:val="af6"/>
    <w:uiPriority w:val="99"/>
    <w:semiHidden/>
    <w:rsid w:val="00187D59"/>
    <w:rPr>
      <w:rFonts w:eastAsia="Andale Sans UI" w:cs="Tahoma"/>
      <w:kern w:val="1"/>
      <w:sz w:val="24"/>
      <w:szCs w:val="24"/>
      <w:lang w:val="de-DE" w:bidi="fa-IR"/>
    </w:rPr>
  </w:style>
  <w:style w:type="paragraph" w:styleId="af7">
    <w:name w:val="annotation subject"/>
    <w:basedOn w:val="af6"/>
    <w:next w:val="af6"/>
    <w:link w:val="Char2"/>
    <w:uiPriority w:val="99"/>
    <w:semiHidden/>
    <w:unhideWhenUsed/>
    <w:rsid w:val="00187D59"/>
    <w:rPr>
      <w:b/>
      <w:bCs/>
    </w:rPr>
  </w:style>
  <w:style w:type="character" w:customStyle="1" w:styleId="Char2">
    <w:name w:val="批注主题 Char"/>
    <w:link w:val="af7"/>
    <w:uiPriority w:val="99"/>
    <w:semiHidden/>
    <w:rsid w:val="00187D59"/>
    <w:rPr>
      <w:rFonts w:eastAsia="Andale Sans UI" w:cs="Tahoma"/>
      <w:b/>
      <w:bCs/>
      <w:kern w:val="1"/>
      <w:sz w:val="24"/>
      <w:szCs w:val="24"/>
      <w:lang w:val="de-DE" w:bidi="fa-IR"/>
    </w:rPr>
  </w:style>
  <w:style w:type="paragraph" w:styleId="af8">
    <w:name w:val="Balloon Text"/>
    <w:basedOn w:val="a"/>
    <w:link w:val="Char3"/>
    <w:uiPriority w:val="99"/>
    <w:semiHidden/>
    <w:unhideWhenUsed/>
    <w:rsid w:val="00187D59"/>
    <w:rPr>
      <w:sz w:val="18"/>
      <w:szCs w:val="18"/>
    </w:rPr>
  </w:style>
  <w:style w:type="character" w:customStyle="1" w:styleId="Char3">
    <w:name w:val="批注框文本 Char"/>
    <w:link w:val="af8"/>
    <w:uiPriority w:val="99"/>
    <w:semiHidden/>
    <w:rsid w:val="00187D59"/>
    <w:rPr>
      <w:rFonts w:eastAsia="Andale Sans UI" w:cs="Tahoma"/>
      <w:kern w:val="1"/>
      <w:sz w:val="18"/>
      <w:szCs w:val="18"/>
      <w:lang w:val="de-DE" w:bidi="fa-IR"/>
    </w:rPr>
  </w:style>
  <w:style w:type="character" w:customStyle="1" w:styleId="high-light">
    <w:name w:val="high-light"/>
    <w:rsid w:val="004860A7"/>
  </w:style>
  <w:style w:type="paragraph" w:styleId="af9">
    <w:name w:val="header"/>
    <w:basedOn w:val="a"/>
    <w:link w:val="Char4"/>
    <w:uiPriority w:val="99"/>
    <w:unhideWhenUsed/>
    <w:rsid w:val="005D4C7E"/>
    <w:pPr>
      <w:pBdr>
        <w:bottom w:val="single" w:sz="6" w:space="1" w:color="auto"/>
      </w:pBdr>
      <w:tabs>
        <w:tab w:val="center" w:pos="4153"/>
        <w:tab w:val="right" w:pos="8306"/>
      </w:tabs>
      <w:snapToGrid w:val="0"/>
      <w:jc w:val="center"/>
    </w:pPr>
    <w:rPr>
      <w:sz w:val="18"/>
      <w:szCs w:val="18"/>
    </w:rPr>
  </w:style>
  <w:style w:type="character" w:customStyle="1" w:styleId="Char4">
    <w:name w:val="页眉 Char"/>
    <w:link w:val="af9"/>
    <w:uiPriority w:val="99"/>
    <w:rsid w:val="005D4C7E"/>
    <w:rPr>
      <w:rFonts w:eastAsia="Andale Sans UI" w:cs="Tahoma"/>
      <w:kern w:val="1"/>
      <w:sz w:val="18"/>
      <w:szCs w:val="18"/>
      <w:lang w:val="de-DE" w:bidi="fa-IR"/>
    </w:rPr>
  </w:style>
  <w:style w:type="paragraph" w:styleId="afa">
    <w:name w:val="footer"/>
    <w:basedOn w:val="a"/>
    <w:link w:val="Char5"/>
    <w:uiPriority w:val="99"/>
    <w:unhideWhenUsed/>
    <w:rsid w:val="005D4C7E"/>
    <w:pPr>
      <w:tabs>
        <w:tab w:val="center" w:pos="4153"/>
        <w:tab w:val="right" w:pos="8306"/>
      </w:tabs>
      <w:snapToGrid w:val="0"/>
    </w:pPr>
    <w:rPr>
      <w:sz w:val="18"/>
      <w:szCs w:val="18"/>
    </w:rPr>
  </w:style>
  <w:style w:type="character" w:customStyle="1" w:styleId="Char5">
    <w:name w:val="页脚 Char"/>
    <w:link w:val="afa"/>
    <w:uiPriority w:val="99"/>
    <w:rsid w:val="005D4C7E"/>
    <w:rPr>
      <w:rFonts w:eastAsia="Andale Sans UI" w:cs="Tahoma"/>
      <w:kern w:val="1"/>
      <w:sz w:val="18"/>
      <w:szCs w:val="18"/>
      <w:lang w:val="de-DE"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7289154">
      <w:bodyDiv w:val="1"/>
      <w:marLeft w:val="0"/>
      <w:marRight w:val="0"/>
      <w:marTop w:val="0"/>
      <w:marBottom w:val="0"/>
      <w:divBdr>
        <w:top w:val="none" w:sz="0" w:space="0" w:color="auto"/>
        <w:left w:val="none" w:sz="0" w:space="0" w:color="auto"/>
        <w:bottom w:val="none" w:sz="0" w:space="0" w:color="auto"/>
        <w:right w:val="none" w:sz="0" w:space="0" w:color="auto"/>
      </w:divBdr>
      <w:divsChild>
        <w:div w:id="670836680">
          <w:marLeft w:val="0"/>
          <w:marRight w:val="0"/>
          <w:marTop w:val="0"/>
          <w:marBottom w:val="0"/>
          <w:divBdr>
            <w:top w:val="none" w:sz="0" w:space="0" w:color="auto"/>
            <w:left w:val="none" w:sz="0" w:space="0" w:color="auto"/>
            <w:bottom w:val="none" w:sz="0" w:space="0" w:color="auto"/>
            <w:right w:val="none" w:sz="0" w:space="0" w:color="auto"/>
          </w:divBdr>
          <w:divsChild>
            <w:div w:id="1923250719">
              <w:marLeft w:val="0"/>
              <w:marRight w:val="0"/>
              <w:marTop w:val="0"/>
              <w:marBottom w:val="0"/>
              <w:divBdr>
                <w:top w:val="none" w:sz="0" w:space="0" w:color="auto"/>
                <w:left w:val="none" w:sz="0" w:space="0" w:color="auto"/>
                <w:bottom w:val="none" w:sz="0" w:space="0" w:color="auto"/>
                <w:right w:val="none" w:sz="0" w:space="0" w:color="auto"/>
              </w:divBdr>
              <w:divsChild>
                <w:div w:id="1865899661">
                  <w:marLeft w:val="0"/>
                  <w:marRight w:val="0"/>
                  <w:marTop w:val="0"/>
                  <w:marBottom w:val="0"/>
                  <w:divBdr>
                    <w:top w:val="single" w:sz="6" w:space="8" w:color="EEEEEE"/>
                    <w:left w:val="none" w:sz="0" w:space="8" w:color="auto"/>
                    <w:bottom w:val="single" w:sz="6" w:space="8" w:color="EEEEEE"/>
                    <w:right w:val="single" w:sz="6" w:space="8" w:color="EEEEEE"/>
                  </w:divBdr>
                  <w:divsChild>
                    <w:div w:id="208564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364081">
          <w:marLeft w:val="0"/>
          <w:marRight w:val="0"/>
          <w:marTop w:val="0"/>
          <w:marBottom w:val="0"/>
          <w:divBdr>
            <w:top w:val="none" w:sz="0" w:space="0" w:color="auto"/>
            <w:left w:val="none" w:sz="0" w:space="0" w:color="auto"/>
            <w:bottom w:val="none" w:sz="0" w:space="0" w:color="auto"/>
            <w:right w:val="none" w:sz="0" w:space="0" w:color="auto"/>
          </w:divBdr>
          <w:divsChild>
            <w:div w:id="1914045609">
              <w:marLeft w:val="0"/>
              <w:marRight w:val="0"/>
              <w:marTop w:val="0"/>
              <w:marBottom w:val="0"/>
              <w:divBdr>
                <w:top w:val="single" w:sz="6" w:space="0" w:color="DEDEDE"/>
                <w:left w:val="single" w:sz="6" w:space="0" w:color="DEDEDE"/>
                <w:bottom w:val="single" w:sz="6" w:space="0" w:color="DEDEDE"/>
                <w:right w:val="single" w:sz="6" w:space="0" w:color="DEDEDE"/>
              </w:divBdr>
              <w:divsChild>
                <w:div w:id="948045153">
                  <w:marLeft w:val="0"/>
                  <w:marRight w:val="0"/>
                  <w:marTop w:val="0"/>
                  <w:marBottom w:val="0"/>
                  <w:divBdr>
                    <w:top w:val="none" w:sz="0" w:space="0" w:color="auto"/>
                    <w:left w:val="none" w:sz="0" w:space="0" w:color="auto"/>
                    <w:bottom w:val="none" w:sz="0" w:space="0" w:color="auto"/>
                    <w:right w:val="none" w:sz="0" w:space="0" w:color="auto"/>
                  </w:divBdr>
                  <w:divsChild>
                    <w:div w:id="1035161440">
                      <w:marLeft w:val="0"/>
                      <w:marRight w:val="525"/>
                      <w:marTop w:val="0"/>
                      <w:marBottom w:val="0"/>
                      <w:divBdr>
                        <w:top w:val="none" w:sz="0" w:space="0" w:color="auto"/>
                        <w:left w:val="none" w:sz="0" w:space="0" w:color="auto"/>
                        <w:bottom w:val="none" w:sz="0" w:space="0" w:color="auto"/>
                        <w:right w:val="none" w:sz="0" w:space="0" w:color="auto"/>
                      </w:divBdr>
                      <w:divsChild>
                        <w:div w:id="86108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image" Target="http://pkimg.image.alimmdn.com/upload/20161011/a527694cfd17a3ccd058ed1a8c966972.jpg" TargetMode="External"/><Relationship Id="rId1" Type="http://schemas.openxmlformats.org/officeDocument/2006/relationships/image" Target="media/image2.jpeg"/></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photo.blog.sina.com.cn/showpic.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http://s16.sinaimg.cn/mw690/001Qq4qyzy7a7kDZecnff&amp;690" TargetMode="External"/><Relationship Id="rId25" Type="http://schemas.openxmlformats.org/officeDocument/2006/relationships/hyperlink" Target="http://www.douban.com/group/topic/28439626/"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hoto.blog.sina.com.cn/showpic.html" TargetMode="External"/><Relationship Id="rId24" Type="http://schemas.openxmlformats.org/officeDocument/2006/relationships/hyperlink" Target="http://photo.blog.sina.com.cn/showpic.html" TargetMode="External"/><Relationship Id="rId5" Type="http://schemas.openxmlformats.org/officeDocument/2006/relationships/webSettings" Target="webSettings.xml"/><Relationship Id="rId15" Type="http://schemas.openxmlformats.org/officeDocument/2006/relationships/hyperlink" Target="http://jump.bdimg.com/safecheck/index?url=x+Z5mMbGPAs95UolpNuq+CwM2BpViN6QF0BYrUCVRu/H4GFpHeUkjW27o4m9i7JHGTqs3XMAnoPITGYH03/rkg==" TargetMode="External"/><Relationship Id="rId23" Type="http://schemas.openxmlformats.org/officeDocument/2006/relationships/hyperlink" Target="http://photo.blog.sina.com.cn/showpic.html" TargetMode="External"/><Relationship Id="rId10" Type="http://schemas.openxmlformats.org/officeDocument/2006/relationships/comments" Target="comments.xml"/><Relationship Id="rId19" Type="http://schemas.openxmlformats.org/officeDocument/2006/relationships/hyperlink" Target="http://photo.blog.sina.com.cn/showpic.html" TargetMode="External"/><Relationship Id="rId4" Type="http://schemas.openxmlformats.org/officeDocument/2006/relationships/settings" Target="settings.xml"/><Relationship Id="rId9" Type="http://schemas.openxmlformats.org/officeDocument/2006/relationships/image" Target="http://s2.sinaimg.cn/bmiddle/bf1f6dabxd444a6807201&amp;690" TargetMode="External"/><Relationship Id="rId14" Type="http://schemas.openxmlformats.org/officeDocument/2006/relationships/hyperlink" Target="http://jump.bdimg.com/safecheck/index?url=x+Z5mMbGPAs95UolpNuq+CwM2BpViN6QF0BYrUCVRu/H4GFpHeUkjW27o4m9i7JHq9P0qC050uHITGYH03/rkg==" TargetMode="External"/><Relationship Id="rId22" Type="http://schemas.openxmlformats.org/officeDocument/2006/relationships/image" Target="http://s3.sinaimg.cn/mw690/001Qq4qyzy7a7kFwOLo12&amp;690"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71B080C-4850-4983-B88F-13898A987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269</Pages>
  <Words>64554</Words>
  <Characters>367962</Characters>
  <Application>Microsoft Office Word</Application>
  <DocSecurity>0</DocSecurity>
  <Lines>3066</Lines>
  <Paragraphs>863</Paragraphs>
  <ScaleCrop>false</ScaleCrop>
  <Company/>
  <LinksUpToDate>false</LinksUpToDate>
  <CharactersWithSpaces>431653</CharactersWithSpaces>
  <SharedDoc>false</SharedDoc>
  <HLinks>
    <vt:vector size="48" baseType="variant">
      <vt:variant>
        <vt:i4>4128815</vt:i4>
      </vt:variant>
      <vt:variant>
        <vt:i4>36</vt:i4>
      </vt:variant>
      <vt:variant>
        <vt:i4>0</vt:i4>
      </vt:variant>
      <vt:variant>
        <vt:i4>5</vt:i4>
      </vt:variant>
      <vt:variant>
        <vt:lpwstr>http://www.douban.com/group/topic/28439626/</vt:lpwstr>
      </vt:variant>
      <vt:variant>
        <vt:lpwstr/>
      </vt:variant>
      <vt:variant>
        <vt:i4>1769499</vt:i4>
      </vt:variant>
      <vt:variant>
        <vt:i4>33</vt:i4>
      </vt:variant>
      <vt:variant>
        <vt:i4>0</vt:i4>
      </vt:variant>
      <vt:variant>
        <vt:i4>5</vt:i4>
      </vt:variant>
      <vt:variant>
        <vt:lpwstr>http://photo.blog.sina.com.cn/showpic.html</vt:lpwstr>
      </vt:variant>
      <vt:variant>
        <vt:lpwstr>blogid=64c646ce0102y2qz&amp;url=http://album.sina.com.cn/pic/001Qq4qyzy7a7kFwOLo12</vt:lpwstr>
      </vt:variant>
      <vt:variant>
        <vt:i4>1769499</vt:i4>
      </vt:variant>
      <vt:variant>
        <vt:i4>30</vt:i4>
      </vt:variant>
      <vt:variant>
        <vt:i4>0</vt:i4>
      </vt:variant>
      <vt:variant>
        <vt:i4>5</vt:i4>
      </vt:variant>
      <vt:variant>
        <vt:lpwstr>http://photo.blog.sina.com.cn/showpic.html</vt:lpwstr>
      </vt:variant>
      <vt:variant>
        <vt:lpwstr>blogid=64c646ce0102y2qz&amp;url=http://album.sina.com.cn/pic/001Qq4qyzy7a7kFwOLo12</vt:lpwstr>
      </vt:variant>
      <vt:variant>
        <vt:i4>4587598</vt:i4>
      </vt:variant>
      <vt:variant>
        <vt:i4>24</vt:i4>
      </vt:variant>
      <vt:variant>
        <vt:i4>0</vt:i4>
      </vt:variant>
      <vt:variant>
        <vt:i4>5</vt:i4>
      </vt:variant>
      <vt:variant>
        <vt:lpwstr>http://photo.blog.sina.com.cn/showpic.html</vt:lpwstr>
      </vt:variant>
      <vt:variant>
        <vt:lpwstr>blogid=64c646ce0102y2qz&amp;url=http://album.sina.com.cn/pic/001Qq4qyzy7a7kDZecnff</vt:lpwstr>
      </vt:variant>
      <vt:variant>
        <vt:i4>4587598</vt:i4>
      </vt:variant>
      <vt:variant>
        <vt:i4>21</vt:i4>
      </vt:variant>
      <vt:variant>
        <vt:i4>0</vt:i4>
      </vt:variant>
      <vt:variant>
        <vt:i4>5</vt:i4>
      </vt:variant>
      <vt:variant>
        <vt:lpwstr>http://photo.blog.sina.com.cn/showpic.html</vt:lpwstr>
      </vt:variant>
      <vt:variant>
        <vt:lpwstr>blogid=64c646ce0102y2qz&amp;url=http://album.sina.com.cn/pic/001Qq4qyzy7a7kDZecnff</vt:lpwstr>
      </vt:variant>
      <vt:variant>
        <vt:i4>2162726</vt:i4>
      </vt:variant>
      <vt:variant>
        <vt:i4>9</vt:i4>
      </vt:variant>
      <vt:variant>
        <vt:i4>0</vt:i4>
      </vt:variant>
      <vt:variant>
        <vt:i4>5</vt:i4>
      </vt:variant>
      <vt:variant>
        <vt:lpwstr>http://jump.bdimg.com/safecheck/index?url=x+Z5mMbGPAs95UolpNuq+CwM2BpViN6QF0BYrUCVRu/H4GFpHeUkjW27o4m9i7JHGTqs3XMAnoPITGYH03/rkg==</vt:lpwstr>
      </vt:variant>
      <vt:variant>
        <vt:lpwstr/>
      </vt:variant>
      <vt:variant>
        <vt:i4>7995496</vt:i4>
      </vt:variant>
      <vt:variant>
        <vt:i4>6</vt:i4>
      </vt:variant>
      <vt:variant>
        <vt:i4>0</vt:i4>
      </vt:variant>
      <vt:variant>
        <vt:i4>5</vt:i4>
      </vt:variant>
      <vt:variant>
        <vt:lpwstr>http://jump.bdimg.com/safecheck/index?url=x+Z5mMbGPAs95UolpNuq+CwM2BpViN6QF0BYrUCVRu/H4GFpHeUkjW27o4m9i7JHq9P0qC050uHITGYH03/rkg==</vt:lpwstr>
      </vt:variant>
      <vt:variant>
        <vt:lpwstr/>
      </vt:variant>
      <vt:variant>
        <vt:i4>4915269</vt:i4>
      </vt:variant>
      <vt:variant>
        <vt:i4>3</vt:i4>
      </vt:variant>
      <vt:variant>
        <vt:i4>0</vt:i4>
      </vt:variant>
      <vt:variant>
        <vt:i4>5</vt:i4>
      </vt:variant>
      <vt:variant>
        <vt:lpwstr>http://photo.blog.sina.com.cn/showpic.html</vt:lpwstr>
      </vt:variant>
      <vt:variant>
        <vt:lpwstr>blogid=bf1f6dab0101a5ny&amp;url=http://s4.sinaimg.cn/orignal/bf1f6dabgd61f047a0643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russiavk</dc:creator>
  <cp:lastModifiedBy>russiavk</cp:lastModifiedBy>
  <cp:revision>2</cp:revision>
  <cp:lastPrinted>1601-01-01T00:00:00Z</cp:lastPrinted>
  <dcterms:created xsi:type="dcterms:W3CDTF">2020-01-22T05:38:00Z</dcterms:created>
  <dcterms:modified xsi:type="dcterms:W3CDTF">2020-01-22T05:38:00Z</dcterms:modified>
</cp:coreProperties>
</file>