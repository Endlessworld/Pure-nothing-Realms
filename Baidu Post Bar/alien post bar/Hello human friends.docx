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D4A8A" w:rsidRPr="00BB665A" w:rsidRDefault="005D4A8A" w:rsidP="00C20AEA">
      <w:pPr>
        <w:ind w:firstLine="420"/>
        <w:rPr>
          <w:rStyle w:val="a4"/>
          <w:szCs w:val="21"/>
        </w:rPr>
      </w:pPr>
      <w:r w:rsidRPr="006C7554">
        <w:rPr>
          <w:rStyle w:val="a5"/>
          <w:rFonts w:hint="eastAsia"/>
          <w:szCs w:val="21"/>
        </w:rPr>
        <w:t>A</w:t>
      </w:r>
      <w:r w:rsidRPr="006C7554">
        <w:rPr>
          <w:rStyle w:val="a5"/>
          <w:szCs w:val="21"/>
        </w:rPr>
        <w:t>uthor</w:t>
      </w:r>
      <w:r>
        <w:rPr>
          <w:rStyle w:val="a5"/>
          <w:rFonts w:hint="eastAsia"/>
          <w:szCs w:val="21"/>
        </w:rPr>
        <w:t>：</w:t>
      </w:r>
      <w:hyperlink r:id="rId9" w:history="1">
        <w:r w:rsidRPr="00CE3E54">
          <w:rPr>
            <w:rStyle w:val="af6"/>
            <w:rFonts w:hint="eastAsia"/>
          </w:rPr>
          <w:t>HuanxiangXR_21</w:t>
        </w:r>
      </w:hyperlink>
    </w:p>
    <w:p w:rsidR="005D4A8A" w:rsidRPr="00BB665A" w:rsidRDefault="005D4A8A" w:rsidP="00C20AEA">
      <w:pPr>
        <w:ind w:firstLine="422"/>
        <w:rPr>
          <w:rStyle w:val="a4"/>
          <w:szCs w:val="21"/>
        </w:rPr>
      </w:pPr>
    </w:p>
    <w:p w:rsidR="005D4A8A" w:rsidRPr="00BB665A" w:rsidRDefault="005D4A8A" w:rsidP="00C20AEA">
      <w:pPr>
        <w:ind w:firstLine="420"/>
        <w:rPr>
          <w:rStyle w:val="a4"/>
          <w:szCs w:val="21"/>
        </w:rPr>
      </w:pPr>
      <w:r w:rsidRPr="006C7554">
        <w:rPr>
          <w:rStyle w:val="a5"/>
          <w:rFonts w:hint="eastAsia"/>
          <w:szCs w:val="21"/>
        </w:rPr>
        <w:t>Translater</w:t>
      </w:r>
      <w:r>
        <w:rPr>
          <w:rStyle w:val="a5"/>
          <w:rFonts w:hint="eastAsia"/>
          <w:szCs w:val="21"/>
        </w:rPr>
        <w:sym w:font="Wingdings" w:char="F02A"/>
      </w:r>
      <w:r>
        <w:rPr>
          <w:rStyle w:val="a5"/>
          <w:rFonts w:hint="eastAsia"/>
          <w:szCs w:val="21"/>
        </w:rPr>
        <w:t>：</w:t>
      </w:r>
      <w:r w:rsidRPr="00BB665A">
        <w:rPr>
          <w:rStyle w:val="af6"/>
          <w:rFonts w:hint="eastAsia"/>
          <w:szCs w:val="21"/>
        </w:rPr>
        <w:t xml:space="preserve"> </w:t>
      </w:r>
      <w:hyperlink r:id="rId10" w:history="1">
        <w:r w:rsidR="003510BA" w:rsidRPr="00FF64BC">
          <w:rPr>
            <w:rStyle w:val="a3"/>
            <w:szCs w:val="21"/>
          </w:rPr>
          <w:t>huanxiangxr21@gmail.com</w:t>
        </w:r>
      </w:hyperlink>
    </w:p>
    <w:p w:rsidR="005D4A8A" w:rsidRPr="00BB665A" w:rsidRDefault="005D4A8A" w:rsidP="00C20AEA">
      <w:pPr>
        <w:ind w:firstLine="422"/>
        <w:rPr>
          <w:rStyle w:val="a4"/>
          <w:szCs w:val="21"/>
        </w:rPr>
      </w:pPr>
    </w:p>
    <w:p w:rsidR="005D4A8A" w:rsidRDefault="005D4A8A" w:rsidP="00C20AEA">
      <w:pPr>
        <w:pBdr>
          <w:bottom w:val="single" w:sz="6" w:space="1" w:color="auto"/>
        </w:pBdr>
        <w:ind w:firstLine="420"/>
        <w:rPr>
          <w:rStyle w:val="a4"/>
          <w:b w:val="0"/>
          <w:bCs/>
          <w:i/>
          <w:szCs w:val="21"/>
          <w:u w:val="single"/>
        </w:rPr>
      </w:pPr>
      <w:r>
        <w:rPr>
          <w:rStyle w:val="a5"/>
          <w:rFonts w:hint="eastAsia"/>
          <w:szCs w:val="21"/>
        </w:rPr>
        <w:t>The o</w:t>
      </w:r>
      <w:r w:rsidRPr="006C7554">
        <w:rPr>
          <w:rStyle w:val="a5"/>
          <w:szCs w:val="21"/>
        </w:rPr>
        <w:t>riginal</w:t>
      </w:r>
      <w:r w:rsidRPr="00BB665A">
        <w:rPr>
          <w:rStyle w:val="a5"/>
          <w:rFonts w:hint="eastAsia"/>
          <w:szCs w:val="21"/>
        </w:rPr>
        <w:t xml:space="preserve"> </w:t>
      </w:r>
      <w:r>
        <w:rPr>
          <w:rStyle w:val="a5"/>
          <w:rFonts w:hint="eastAsia"/>
          <w:szCs w:val="21"/>
        </w:rPr>
        <w:t xml:space="preserve">post </w:t>
      </w:r>
      <w:r w:rsidRPr="00630C1F">
        <w:rPr>
          <w:rStyle w:val="a5"/>
          <w:rFonts w:hint="eastAsia"/>
          <w:szCs w:val="21"/>
        </w:rPr>
        <w:t>has been deleted</w:t>
      </w:r>
    </w:p>
    <w:p w:rsidR="006861FA" w:rsidRPr="005D4A8A" w:rsidRDefault="006861FA" w:rsidP="00BF6F72">
      <w:pPr>
        <w:pBdr>
          <w:left w:val="none" w:sz="0" w:space="0" w:color="000000"/>
          <w:bottom w:val="none" w:sz="0" w:space="0" w:color="000000"/>
          <w:right w:val="none" w:sz="0" w:space="0" w:color="000000"/>
        </w:pBdr>
        <w:spacing w:line="360" w:lineRule="atLeast"/>
        <w:ind w:firstLineChars="0" w:firstLine="0"/>
        <w:rPr>
          <w:rStyle w:val="af6"/>
        </w:rPr>
      </w:pPr>
      <w:r w:rsidRPr="005D4A8A">
        <w:rPr>
          <w:rStyle w:val="af6"/>
          <w:highlight w:val="white"/>
        </w:rPr>
        <w:br/>
      </w:r>
      <w:r w:rsidRPr="005D4A8A">
        <w:rPr>
          <w:rStyle w:val="af6"/>
          <w:highlight w:val="white"/>
        </w:rPr>
        <w:t>人类朋友你们好</w:t>
      </w:r>
      <w:r w:rsidRPr="005D4A8A">
        <w:rPr>
          <w:rStyle w:val="af6"/>
          <w:highlight w:val="white"/>
        </w:rPr>
        <w:t> </w:t>
      </w:r>
      <w:r w:rsidRPr="005D4A8A">
        <w:rPr>
          <w:rStyle w:val="af6"/>
          <w:highlight w:val="white"/>
        </w:rPr>
        <w:t>有问题可以问我</w:t>
      </w:r>
      <w:r w:rsidR="00E42479" w:rsidRPr="005D4A8A">
        <w:rPr>
          <w:rStyle w:val="af6"/>
          <w:highlight w:val="white"/>
        </w:rPr>
        <w:t>  </w:t>
      </w:r>
      <w:r w:rsidR="00E42479" w:rsidRPr="005D4A8A">
        <w:rPr>
          <w:rStyle w:val="af6"/>
          <w:highlight w:val="white"/>
        </w:rPr>
        <w:br/>
      </w:r>
      <w:r w:rsidR="00E42479" w:rsidRPr="005D4A8A">
        <w:rPr>
          <w:rStyle w:val="af6"/>
          <w:rFonts w:hint="eastAsia"/>
          <w:highlight w:val="white"/>
        </w:rPr>
        <w:t>H</w:t>
      </w:r>
      <w:r w:rsidRPr="005D4A8A">
        <w:rPr>
          <w:rStyle w:val="af6"/>
          <w:highlight w:val="white"/>
        </w:rPr>
        <w:t>ello human friend</w:t>
      </w:r>
      <w:r w:rsidR="00E42479" w:rsidRPr="005D4A8A">
        <w:rPr>
          <w:rStyle w:val="af6"/>
          <w:rFonts w:hint="eastAsia"/>
          <w:highlight w:val="white"/>
        </w:rPr>
        <w:t>s</w:t>
      </w:r>
      <w:r w:rsidR="000D4A78">
        <w:rPr>
          <w:rStyle w:val="af6"/>
          <w:highlight w:val="white"/>
        </w:rPr>
        <w:t xml:space="preserve">  </w:t>
      </w:r>
      <w:r w:rsidRPr="005D4A8A">
        <w:rPr>
          <w:rStyle w:val="af6"/>
          <w:highlight w:val="white"/>
        </w:rPr>
        <w:t xml:space="preserve">You </w:t>
      </w:r>
      <w:r w:rsidR="00CA78AA" w:rsidRPr="005D4A8A">
        <w:rPr>
          <w:rStyle w:val="af6"/>
          <w:rFonts w:hint="eastAsia"/>
          <w:highlight w:val="white"/>
        </w:rPr>
        <w:t>could</w:t>
      </w:r>
      <w:r w:rsidRPr="005D4A8A">
        <w:rPr>
          <w:rStyle w:val="af6"/>
          <w:highlight w:val="white"/>
        </w:rPr>
        <w:t xml:space="preserve"> ask me any question</w:t>
      </w:r>
    </w:p>
    <w:p w:rsidR="00E12B71" w:rsidRDefault="006861FA" w:rsidP="00E12B71">
      <w:pPr>
        <w:pBdr>
          <w:top w:val="none" w:sz="0" w:space="0" w:color="000000"/>
          <w:left w:val="none" w:sz="0" w:space="0" w:color="000000"/>
          <w:bottom w:val="none" w:sz="0" w:space="0" w:color="000000"/>
          <w:right w:val="none" w:sz="0" w:space="0" w:color="000000"/>
        </w:pBdr>
        <w:spacing w:line="360" w:lineRule="atLeast"/>
        <w:ind w:firstLine="422"/>
        <w:rPr>
          <w:rStyle w:val="af6"/>
          <w:rFonts w:hint="eastAsia"/>
          <w:highlight w:val="white"/>
        </w:rPr>
      </w:pPr>
      <w:r w:rsidRPr="005D4A8A">
        <w:rPr>
          <w:rStyle w:val="af6"/>
          <w:highlight w:val="white"/>
        </w:rPr>
        <w:t> </w:t>
      </w:r>
      <w:r w:rsidRPr="005D4A8A">
        <w:rPr>
          <w:rStyle w:val="af6"/>
          <w:highlight w:val="white"/>
        </w:rPr>
        <w:br/>
      </w:r>
      <w:r w:rsidRPr="005D4A8A">
        <w:rPr>
          <w:rStyle w:val="af6"/>
          <w:highlight w:val="white"/>
        </w:rPr>
        <w:t>自我介绍一下吧</w:t>
      </w:r>
      <w:r w:rsidRPr="005D4A8A">
        <w:rPr>
          <w:rStyle w:val="af6"/>
          <w:highlight w:val="white"/>
        </w:rPr>
        <w:t> </w:t>
      </w:r>
      <w:r w:rsidRPr="005D4A8A">
        <w:rPr>
          <w:rStyle w:val="af6"/>
          <w:highlight w:val="white"/>
        </w:rPr>
        <w:t>我们是被称为</w:t>
      </w:r>
      <w:hyperlink r:id="rId11" w:anchor="_blank" w:history="1">
        <w:r w:rsidRPr="005D4A8A">
          <w:rPr>
            <w:rStyle w:val="af6"/>
            <w:highlight w:val="white"/>
          </w:rPr>
          <w:t>时间</w:t>
        </w:r>
      </w:hyperlink>
      <w:r w:rsidRPr="005D4A8A">
        <w:rPr>
          <w:rStyle w:val="af6"/>
          <w:highlight w:val="white"/>
        </w:rPr>
        <w:t>晦朔者的</w:t>
      </w:r>
      <w:r w:rsidRPr="005D4A8A">
        <w:rPr>
          <w:rStyle w:val="af6"/>
          <w:highlight w:val="white"/>
        </w:rPr>
        <w:t>HX </w:t>
      </w:r>
      <w:r w:rsidRPr="005D4A8A">
        <w:rPr>
          <w:rStyle w:val="af6"/>
          <w:highlight w:val="white"/>
        </w:rPr>
        <w:t>我们从遥远的未来向回旅行</w:t>
      </w:r>
      <w:r w:rsidRPr="005D4A8A">
        <w:rPr>
          <w:rStyle w:val="af6"/>
          <w:highlight w:val="white"/>
        </w:rPr>
        <w:t> </w:t>
      </w:r>
      <w:r w:rsidRPr="005D4A8A">
        <w:rPr>
          <w:rStyle w:val="af6"/>
          <w:highlight w:val="white"/>
        </w:rPr>
        <w:t>在遥远的未来宇宙面临巨大的危机</w:t>
      </w:r>
      <w:r w:rsidRPr="005D4A8A">
        <w:rPr>
          <w:rStyle w:val="af6"/>
          <w:highlight w:val="white"/>
        </w:rPr>
        <w:t> </w:t>
      </w:r>
      <w:r w:rsidRPr="005D4A8A">
        <w:rPr>
          <w:rStyle w:val="af6"/>
          <w:highlight w:val="white"/>
        </w:rPr>
        <w:t>唯一的希望就是刚刚被证实的时间晦朔理论</w:t>
      </w:r>
      <w:r w:rsidRPr="005D4A8A">
        <w:rPr>
          <w:rStyle w:val="af6"/>
          <w:highlight w:val="white"/>
        </w:rPr>
        <w:t> </w:t>
      </w:r>
      <w:r w:rsidRPr="005D4A8A">
        <w:rPr>
          <w:rStyle w:val="af6"/>
          <w:highlight w:val="white"/>
        </w:rPr>
        <w:t>我是此次试验的测试者</w:t>
      </w:r>
      <w:r w:rsidRPr="005D4A8A">
        <w:rPr>
          <w:rStyle w:val="af6"/>
          <w:highlight w:val="white"/>
        </w:rPr>
        <w:t>HX3 </w:t>
      </w:r>
      <w:r w:rsidRPr="005D4A8A">
        <w:rPr>
          <w:rStyle w:val="af6"/>
          <w:highlight w:val="white"/>
        </w:rPr>
        <w:t>欢迎交流</w:t>
      </w:r>
      <w:r w:rsidR="00E323D0" w:rsidRPr="005D4A8A">
        <w:rPr>
          <w:rStyle w:val="af6"/>
          <w:highlight w:val="white"/>
        </w:rPr>
        <w:t>  </w:t>
      </w:r>
      <w:r w:rsidR="00E323D0" w:rsidRPr="005D4A8A">
        <w:rPr>
          <w:rStyle w:val="af6"/>
          <w:highlight w:val="white"/>
        </w:rPr>
        <w:br/>
      </w:r>
      <w:r w:rsidRPr="005D4A8A">
        <w:rPr>
          <w:rStyle w:val="af6"/>
          <w:highlight w:val="white"/>
        </w:rPr>
        <w:t xml:space="preserve">Let me introduce myself </w:t>
      </w:r>
      <w:r w:rsidRPr="005D4A8A">
        <w:rPr>
          <w:rStyle w:val="af6"/>
          <w:highlight w:val="white"/>
        </w:rPr>
        <w:tab/>
        <w:t>We are</w:t>
      </w:r>
      <w:r w:rsidR="00CA78AA" w:rsidRPr="005D4A8A">
        <w:rPr>
          <w:rStyle w:val="af6"/>
          <w:rFonts w:hint="eastAsia"/>
          <w:highlight w:val="white"/>
        </w:rPr>
        <w:t xml:space="preserve"> the</w:t>
      </w:r>
      <w:r w:rsidRPr="005D4A8A">
        <w:rPr>
          <w:rStyle w:val="af6"/>
          <w:highlight w:val="white"/>
        </w:rPr>
        <w:t xml:space="preserve">"HX" </w:t>
      </w:r>
      <w:r w:rsidR="00CA78AA" w:rsidRPr="005D4A8A">
        <w:rPr>
          <w:rStyle w:val="af6"/>
          <w:rFonts w:hint="eastAsia"/>
          <w:highlight w:val="white"/>
        </w:rPr>
        <w:t xml:space="preserve">who </w:t>
      </w:r>
      <w:r w:rsidR="007A21DA" w:rsidRPr="005D4A8A">
        <w:rPr>
          <w:rStyle w:val="af6"/>
          <w:highlight w:val="white"/>
        </w:rPr>
        <w:t>be called time backdater</w:t>
      </w:r>
      <w:r w:rsidR="007A21DA" w:rsidRPr="005D4A8A">
        <w:rPr>
          <w:rStyle w:val="af6"/>
          <w:rFonts w:hint="eastAsia"/>
          <w:highlight w:val="white"/>
        </w:rPr>
        <w:t xml:space="preserve"> </w:t>
      </w:r>
      <w:r w:rsidRPr="005D4A8A">
        <w:rPr>
          <w:rStyle w:val="af6"/>
          <w:highlight w:val="white"/>
        </w:rPr>
        <w:t>We travel back from the distant future</w:t>
      </w:r>
      <w:r w:rsidRPr="005D4A8A">
        <w:rPr>
          <w:rStyle w:val="af6"/>
          <w:highlight w:val="white"/>
        </w:rPr>
        <w:tab/>
        <w:t>The universe is facing a hug</w:t>
      </w:r>
      <w:r w:rsidR="002E6643">
        <w:rPr>
          <w:rStyle w:val="af6"/>
          <w:highlight w:val="white"/>
        </w:rPr>
        <w:t xml:space="preserve">e crisis in the distant future </w:t>
      </w:r>
      <w:r w:rsidRPr="005D4A8A">
        <w:rPr>
          <w:rStyle w:val="af6"/>
          <w:highlight w:val="white"/>
        </w:rPr>
        <w:t>The only h</w:t>
      </w:r>
      <w:r w:rsidR="007A21DA" w:rsidRPr="005D4A8A">
        <w:rPr>
          <w:rStyle w:val="af6"/>
          <w:highlight w:val="white"/>
        </w:rPr>
        <w:t>ope is the time backdate theory just been confirmed</w:t>
      </w:r>
      <w:r w:rsidR="00244E8F" w:rsidRPr="005D4A8A">
        <w:rPr>
          <w:rStyle w:val="af6"/>
          <w:highlight w:val="white"/>
        </w:rPr>
        <w:t xml:space="preserve"> </w:t>
      </w:r>
      <w:r w:rsidRPr="005D4A8A">
        <w:rPr>
          <w:rStyle w:val="af6"/>
          <w:highlight w:val="white"/>
        </w:rPr>
        <w:t xml:space="preserve">I 'm </w:t>
      </w:r>
      <w:r w:rsidR="00244E8F" w:rsidRPr="005D4A8A">
        <w:rPr>
          <w:rStyle w:val="af6"/>
          <w:rFonts w:hint="eastAsia"/>
          <w:highlight w:val="white"/>
        </w:rPr>
        <w:t xml:space="preserve">the </w:t>
      </w:r>
      <w:r w:rsidRPr="005D4A8A">
        <w:rPr>
          <w:rStyle w:val="af6"/>
          <w:highlight w:val="white"/>
        </w:rPr>
        <w:t>conner ‘HX3’</w:t>
      </w:r>
      <w:r w:rsidR="00E41513" w:rsidRPr="005D4A8A">
        <w:rPr>
          <w:rStyle w:val="af6"/>
          <w:highlight w:val="white"/>
        </w:rPr>
        <w:t xml:space="preserve"> in this test Welcome </w:t>
      </w:r>
      <w:r w:rsidR="001146FF" w:rsidRPr="005D4A8A">
        <w:rPr>
          <w:rStyle w:val="af6"/>
          <w:rFonts w:hint="eastAsia"/>
          <w:highlight w:val="white"/>
        </w:rPr>
        <w:t xml:space="preserve">to </w:t>
      </w:r>
      <w:r w:rsidR="00E41513" w:rsidRPr="005D4A8A">
        <w:rPr>
          <w:rStyle w:val="af6"/>
          <w:highlight w:val="white"/>
        </w:rPr>
        <w:t>exchanges</w:t>
      </w:r>
    </w:p>
    <w:p w:rsidR="00E12B71" w:rsidRDefault="00E12B71" w:rsidP="00E12B71">
      <w:pPr>
        <w:pBdr>
          <w:top w:val="none" w:sz="0" w:space="0" w:color="000000"/>
          <w:left w:val="none" w:sz="0" w:space="0" w:color="000000"/>
          <w:bottom w:val="single" w:sz="6" w:space="1" w:color="auto"/>
          <w:right w:val="none" w:sz="0" w:space="0" w:color="000000"/>
        </w:pBdr>
        <w:spacing w:line="360" w:lineRule="atLeast"/>
        <w:ind w:firstLine="422"/>
        <w:rPr>
          <w:rStyle w:val="af6"/>
          <w:rFonts w:hint="eastAsia"/>
          <w:highlight w:val="white"/>
        </w:rPr>
      </w:pPr>
    </w:p>
    <w:p w:rsidR="006861FA" w:rsidRPr="00E12B71" w:rsidRDefault="006861FA" w:rsidP="00E12B71">
      <w:pPr>
        <w:pBdr>
          <w:top w:val="none" w:sz="0" w:space="0" w:color="000000"/>
          <w:left w:val="none" w:sz="0" w:space="0" w:color="000000"/>
          <w:bottom w:val="none" w:sz="0" w:space="0" w:color="000000"/>
          <w:right w:val="none" w:sz="0" w:space="0" w:color="000000"/>
        </w:pBdr>
        <w:spacing w:line="360" w:lineRule="atLeast"/>
        <w:ind w:firstLine="420"/>
        <w:rPr>
          <w:rStyle w:val="af6"/>
          <w:highlight w:val="white"/>
        </w:rPr>
      </w:pPr>
      <w:r w:rsidRPr="009F4237">
        <w:rPr>
          <w:rFonts w:ascii="微软雅黑" w:eastAsia="微软雅黑" w:hAnsi="微软雅黑"/>
          <w:color w:val="000000"/>
          <w:szCs w:val="22"/>
          <w:highlight w:val="white"/>
        </w:rPr>
        <w:br/>
      </w:r>
      <w:r w:rsidR="008D17E3" w:rsidRPr="00E12B71">
        <w:rPr>
          <w:highlight w:val="white"/>
        </w:rPr>
        <w:t>Q:</w:t>
      </w:r>
      <w:r w:rsidRPr="00E12B71">
        <w:rPr>
          <w:highlight w:val="white"/>
        </w:rPr>
        <w:t>what's the my name?</w:t>
      </w:r>
      <w:r w:rsidR="00A246F9" w:rsidRPr="00E12B71">
        <w:rPr>
          <w:highlight w:val="white"/>
        </w:rPr>
        <w:t xml:space="preserve">don't </w:t>
      </w:r>
      <w:r w:rsidR="004B55CC" w:rsidRPr="00E12B71">
        <w:rPr>
          <w:highlight w:val="white"/>
        </w:rPr>
        <w:t>s</w:t>
      </w:r>
      <w:r w:rsidRPr="00E12B71">
        <w:rPr>
          <w:highlight w:val="white"/>
        </w:rPr>
        <w:t>ay you did't know oh ~</w:t>
      </w:r>
      <w:r w:rsidRPr="00E12B71">
        <w:rPr>
          <w:highlight w:val="white"/>
        </w:rPr>
        <w:br/>
      </w:r>
      <w:r w:rsidRPr="008E23C4">
        <w:rPr>
          <w:rStyle w:val="af6"/>
          <w:rFonts w:ascii="新宋体" w:eastAsia="新宋体" w:hAnsi="新宋体"/>
          <w:highlight w:val="white"/>
        </w:rPr>
        <w:t>通</w:t>
      </w:r>
      <w:r w:rsidRPr="008E23C4">
        <w:rPr>
          <w:rStyle w:val="af6"/>
          <w:rFonts w:ascii="新宋体" w:eastAsia="新宋体" w:hAnsi="新宋体" w:cs="宋体" w:hint="eastAsia"/>
          <w:highlight w:val="white"/>
        </w:rPr>
        <w:t>过</w:t>
      </w:r>
      <w:r w:rsidRPr="008E23C4">
        <w:rPr>
          <w:rStyle w:val="af6"/>
          <w:rFonts w:ascii="新宋体" w:eastAsia="新宋体" w:hAnsi="新宋体"/>
          <w:highlight w:val="white"/>
        </w:rPr>
        <w:t>FO</w:t>
      </w:r>
      <w:r w:rsidRPr="008E23C4">
        <w:rPr>
          <w:rStyle w:val="af6"/>
          <w:rFonts w:ascii="新宋体" w:eastAsia="新宋体" w:hAnsi="新宋体" w:cs="宋体" w:hint="eastAsia"/>
          <w:highlight w:val="white"/>
        </w:rPr>
        <w:t>唯世间反导理论操作我的确可以知道你是谁 不过这要耗费巨大的能量 我此次只有有限的能量和你们交流</w:t>
      </w:r>
      <w:r w:rsidR="00757128" w:rsidRPr="005D4A8A">
        <w:rPr>
          <w:rStyle w:val="af6"/>
          <w:highlight w:val="white"/>
        </w:rPr>
        <w:t>  </w:t>
      </w:r>
      <w:r w:rsidR="00757128" w:rsidRPr="005D4A8A">
        <w:rPr>
          <w:rStyle w:val="af6"/>
          <w:highlight w:val="white"/>
        </w:rPr>
        <w:br/>
      </w:r>
      <w:r w:rsidRPr="005D4A8A">
        <w:rPr>
          <w:rStyle w:val="af6"/>
          <w:highlight w:val="white"/>
        </w:rPr>
        <w:t>Through the FO-only-</w:t>
      </w:r>
      <w:r w:rsidR="004B55CC" w:rsidRPr="005D4A8A">
        <w:rPr>
          <w:rStyle w:val="af6"/>
          <w:rFonts w:hint="eastAsia"/>
          <w:highlight w:val="white"/>
        </w:rPr>
        <w:t>event</w:t>
      </w:r>
      <w:r w:rsidRPr="005D4A8A">
        <w:rPr>
          <w:rStyle w:val="af6"/>
          <w:highlight w:val="white"/>
        </w:rPr>
        <w:t xml:space="preserve">-derivation-theory operation I indeed can know who you are But it </w:t>
      </w:r>
      <w:r w:rsidR="00212236" w:rsidRPr="005D4A8A">
        <w:rPr>
          <w:rStyle w:val="af6"/>
          <w:rFonts w:hint="eastAsia"/>
          <w:highlight w:val="white"/>
        </w:rPr>
        <w:t>will</w:t>
      </w:r>
      <w:r w:rsidRPr="005D4A8A">
        <w:rPr>
          <w:rStyle w:val="af6"/>
          <w:highlight w:val="white"/>
        </w:rPr>
        <w:t xml:space="preserve"> consume large amount of energy I  have only limited energy to  conversation with  you</w:t>
      </w:r>
    </w:p>
    <w:p w:rsidR="005D4A8A" w:rsidRDefault="005D4A8A" w:rsidP="00C20AEA">
      <w:pPr>
        <w:pBdr>
          <w:top w:val="none" w:sz="0" w:space="0" w:color="000000"/>
          <w:left w:val="none" w:sz="0" w:space="0" w:color="000000"/>
          <w:bottom w:val="single" w:sz="6" w:space="1" w:color="auto"/>
          <w:right w:val="none" w:sz="0" w:space="0" w:color="000000"/>
        </w:pBdr>
        <w:spacing w:line="360" w:lineRule="atLeast"/>
        <w:ind w:firstLine="420"/>
        <w:rPr>
          <w:rFonts w:ascii="微软雅黑" w:eastAsia="微软雅黑" w:hAnsi="微软雅黑"/>
          <w:color w:val="000000"/>
          <w:szCs w:val="22"/>
          <w:highlight w:val="white"/>
          <w:lang w:bidi="ar-SA"/>
        </w:rPr>
      </w:pPr>
    </w:p>
    <w:p w:rsidR="003325ED" w:rsidRPr="005D4A8A" w:rsidRDefault="006861FA" w:rsidP="00C20AEA">
      <w:pPr>
        <w:pBdr>
          <w:left w:val="none" w:sz="0" w:space="0" w:color="000000"/>
          <w:bottom w:val="none" w:sz="0" w:space="0" w:color="000000"/>
          <w:right w:val="none" w:sz="0" w:space="0" w:color="000000"/>
        </w:pBdr>
        <w:spacing w:line="360" w:lineRule="atLeast"/>
        <w:ind w:firstLine="420"/>
        <w:rPr>
          <w:rStyle w:val="af6"/>
        </w:rPr>
      </w:pPr>
      <w:r w:rsidRPr="009F4237">
        <w:rPr>
          <w:rFonts w:ascii="微软雅黑" w:eastAsia="微软雅黑" w:hAnsi="微软雅黑"/>
          <w:color w:val="000000"/>
          <w:szCs w:val="22"/>
          <w:highlight w:val="white"/>
          <w:lang w:bidi="ar-SA"/>
        </w:rPr>
        <w:br/>
      </w:r>
      <w:r w:rsidRPr="005D4A8A">
        <w:rPr>
          <w:rStyle w:val="af6"/>
          <w:highlight w:val="white"/>
        </w:rPr>
        <w:br/>
      </w:r>
      <w:r w:rsidRPr="005D4A8A">
        <w:rPr>
          <w:rStyle w:val="af6"/>
          <w:highlight w:val="white"/>
        </w:rPr>
        <w:t>你们好</w:t>
      </w:r>
      <w:r w:rsidRPr="005D4A8A">
        <w:rPr>
          <w:rStyle w:val="af6"/>
          <w:highlight w:val="white"/>
        </w:rPr>
        <w:t> </w:t>
      </w:r>
      <w:r w:rsidRPr="005D4A8A">
        <w:rPr>
          <w:rStyle w:val="af6"/>
          <w:highlight w:val="white"/>
        </w:rPr>
        <w:t>遥远过去的朋友们</w:t>
      </w:r>
      <w:r w:rsidRPr="005D4A8A">
        <w:rPr>
          <w:rStyle w:val="af6"/>
          <w:highlight w:val="white"/>
        </w:rPr>
        <w:t> </w:t>
      </w:r>
      <w:r w:rsidRPr="005D4A8A">
        <w:rPr>
          <w:rStyle w:val="af6"/>
          <w:highlight w:val="white"/>
        </w:rPr>
        <w:t>我正在寻找可行的方法</w:t>
      </w:r>
      <w:r w:rsidRPr="005D4A8A">
        <w:rPr>
          <w:rStyle w:val="af6"/>
          <w:highlight w:val="white"/>
        </w:rPr>
        <w:t> </w:t>
      </w:r>
      <w:r w:rsidRPr="005D4A8A">
        <w:rPr>
          <w:rStyle w:val="af6"/>
          <w:highlight w:val="white"/>
        </w:rPr>
        <w:t>所以大家不必在意</w:t>
      </w:r>
      <w:r w:rsidRPr="005D4A8A">
        <w:rPr>
          <w:rStyle w:val="af6"/>
          <w:highlight w:val="white"/>
        </w:rPr>
        <w:t> </w:t>
      </w:r>
      <w:r w:rsidRPr="005D4A8A">
        <w:rPr>
          <w:rStyle w:val="af6"/>
          <w:highlight w:val="white"/>
        </w:rPr>
        <w:t>可以畅所欲言</w:t>
      </w:r>
      <w:r w:rsidRPr="005D4A8A">
        <w:rPr>
          <w:rStyle w:val="af6"/>
          <w:highlight w:val="white"/>
        </w:rPr>
        <w:t>  </w:t>
      </w:r>
      <w:r w:rsidRPr="005D4A8A">
        <w:rPr>
          <w:rStyle w:val="af6"/>
          <w:highlight w:val="white"/>
        </w:rPr>
        <w:br/>
        <w:t>Hello friends of the distant past</w:t>
      </w:r>
      <w:r w:rsidRPr="005D4A8A">
        <w:rPr>
          <w:rStyle w:val="af6"/>
          <w:highlight w:val="white"/>
        </w:rPr>
        <w:tab/>
        <w:t>I am looking for a feasible method So d</w:t>
      </w:r>
      <w:r w:rsidR="007B3D72" w:rsidRPr="005D4A8A">
        <w:rPr>
          <w:rStyle w:val="af6"/>
          <w:highlight w:val="white"/>
        </w:rPr>
        <w:t>on't</w:t>
      </w:r>
      <w:r w:rsidR="007B3D72" w:rsidRPr="005D4A8A">
        <w:rPr>
          <w:rStyle w:val="af6"/>
          <w:rFonts w:hint="eastAsia"/>
          <w:highlight w:val="white"/>
        </w:rPr>
        <w:t xml:space="preserve"> worry </w:t>
      </w:r>
      <w:r w:rsidRPr="005D4A8A">
        <w:rPr>
          <w:rStyle w:val="af6"/>
          <w:highlight w:val="white"/>
        </w:rPr>
        <w:t xml:space="preserve">You </w:t>
      </w:r>
      <w:bookmarkStart w:id="0" w:name="w_761"/>
      <w:bookmarkStart w:id="1" w:name="w_763"/>
      <w:bookmarkStart w:id="2" w:name="w_762"/>
      <w:bookmarkEnd w:id="0"/>
      <w:bookmarkEnd w:id="1"/>
      <w:bookmarkEnd w:id="2"/>
      <w:r w:rsidRPr="005D4A8A">
        <w:rPr>
          <w:rStyle w:val="af6"/>
          <w:highlight w:val="white"/>
        </w:rPr>
        <w:t xml:space="preserve">could </w:t>
      </w:r>
      <w:r w:rsidR="00A61190" w:rsidRPr="005D4A8A">
        <w:rPr>
          <w:rStyle w:val="af6"/>
        </w:rPr>
        <w:t xml:space="preserve">speak </w:t>
      </w:r>
      <w:r w:rsidR="00A61190" w:rsidRPr="005D4A8A">
        <w:rPr>
          <w:rStyle w:val="af6"/>
          <w:rFonts w:hint="eastAsia"/>
        </w:rPr>
        <w:t>your</w:t>
      </w:r>
      <w:r w:rsidR="00A61190" w:rsidRPr="005D4A8A">
        <w:rPr>
          <w:rStyle w:val="af6"/>
        </w:rPr>
        <w:t xml:space="preserve"> mind freely</w:t>
      </w:r>
    </w:p>
    <w:p w:rsidR="005D4A8A" w:rsidRDefault="005D4A8A" w:rsidP="00C20AEA">
      <w:pPr>
        <w:pBdr>
          <w:top w:val="none" w:sz="0" w:space="0" w:color="000000"/>
          <w:left w:val="none" w:sz="0" w:space="0" w:color="000000"/>
          <w:bottom w:val="single" w:sz="6" w:space="1" w:color="auto"/>
          <w:right w:val="none" w:sz="0" w:space="0" w:color="000000"/>
        </w:pBdr>
        <w:spacing w:line="360" w:lineRule="atLeast"/>
        <w:ind w:firstLine="420"/>
        <w:rPr>
          <w:rFonts w:ascii="微软雅黑" w:eastAsia="微软雅黑" w:hAnsi="微软雅黑"/>
          <w:color w:val="000000"/>
          <w:szCs w:val="22"/>
          <w:highlight w:val="white"/>
          <w:lang w:bidi="ar-SA"/>
        </w:rPr>
      </w:pPr>
    </w:p>
    <w:p w:rsidR="00BF6F72" w:rsidRDefault="00BF6F72" w:rsidP="00745D85">
      <w:pPr>
        <w:ind w:firstLineChars="0" w:firstLine="0"/>
        <w:rPr>
          <w:rFonts w:hint="eastAsia"/>
          <w:highlight w:val="white"/>
        </w:rPr>
      </w:pPr>
    </w:p>
    <w:p w:rsidR="00933D59" w:rsidRPr="00BF6F72" w:rsidRDefault="008D17E3" w:rsidP="00BF6F72">
      <w:pPr>
        <w:ind w:firstLineChars="0" w:firstLine="0"/>
        <w:rPr>
          <w:rStyle w:val="af6"/>
          <w:b w:val="0"/>
          <w:bCs w:val="0"/>
          <w:iCs w:val="0"/>
          <w:color w:val="auto"/>
        </w:rPr>
      </w:pPr>
      <w:r w:rsidRPr="00745D85">
        <w:rPr>
          <w:rFonts w:hint="eastAsia"/>
          <w:highlight w:val="white"/>
        </w:rPr>
        <w:t>Q</w:t>
      </w:r>
      <w:r w:rsidRPr="00745D85">
        <w:rPr>
          <w:highlight w:val="white"/>
        </w:rPr>
        <w:t>:</w:t>
      </w:r>
      <w:r w:rsidR="003325ED" w:rsidRPr="00745D85">
        <w:rPr>
          <w:highlight w:val="white"/>
        </w:rPr>
        <w:t xml:space="preserve"> </w:t>
      </w:r>
      <w:r w:rsidR="006861FA" w:rsidRPr="00745D85">
        <w:rPr>
          <w:highlight w:val="white"/>
        </w:rPr>
        <w:t>FO-only-</w:t>
      </w:r>
      <w:r w:rsidR="004B55CC" w:rsidRPr="00745D85">
        <w:rPr>
          <w:rFonts w:hint="eastAsia"/>
          <w:highlight w:val="white"/>
        </w:rPr>
        <w:t xml:space="preserve"> event</w:t>
      </w:r>
      <w:r w:rsidR="004B55CC" w:rsidRPr="00745D85">
        <w:rPr>
          <w:highlight w:val="white"/>
        </w:rPr>
        <w:t xml:space="preserve"> </w:t>
      </w:r>
      <w:r w:rsidR="006861FA" w:rsidRPr="00745D85">
        <w:rPr>
          <w:highlight w:val="white"/>
        </w:rPr>
        <w:t>-derivation-theory operation</w:t>
      </w:r>
      <w:r w:rsidR="00745D85">
        <w:rPr>
          <w:highlight w:val="white"/>
        </w:rPr>
        <w:t>。</w:t>
      </w:r>
      <w:r w:rsidR="00382327" w:rsidRPr="00745D85">
        <w:rPr>
          <w:highlight w:val="white"/>
        </w:rPr>
        <w:t>What a fuck,Can you</w:t>
      </w:r>
      <w:r w:rsidR="006861FA" w:rsidRPr="00745D85">
        <w:rPr>
          <w:highlight w:val="white"/>
        </w:rPr>
        <w:t xml:space="preserve"> give a better name?</w:t>
      </w:r>
      <w:r w:rsidR="006861FA" w:rsidRPr="009F4237">
        <w:rPr>
          <w:rFonts w:ascii="微软雅黑" w:eastAsia="微软雅黑" w:hAnsi="微软雅黑"/>
          <w:color w:val="000000"/>
          <w:szCs w:val="22"/>
          <w:highlight w:val="white"/>
        </w:rPr>
        <w:br/>
      </w:r>
      <w:r w:rsidR="00933D59" w:rsidRPr="00933D59">
        <w:rPr>
          <w:rStyle w:val="af6"/>
          <w:rFonts w:hint="eastAsia"/>
        </w:rPr>
        <w:t>唯事件反导理论</w:t>
      </w:r>
      <w:r w:rsidR="00933D59" w:rsidRPr="00933D59">
        <w:rPr>
          <w:rStyle w:val="af6"/>
          <w:rFonts w:hint="eastAsia"/>
        </w:rPr>
        <w:t xml:space="preserve">  </w:t>
      </w:r>
    </w:p>
    <w:p w:rsidR="006861FA" w:rsidRPr="005D4A8A" w:rsidRDefault="00933D59" w:rsidP="00C20AEA">
      <w:pPr>
        <w:ind w:left="422" w:hangingChars="200" w:hanging="422"/>
        <w:rPr>
          <w:rStyle w:val="af6"/>
        </w:rPr>
      </w:pPr>
      <w:bookmarkStart w:id="3" w:name="_Toc527803658"/>
      <w:r w:rsidRPr="00933D59">
        <w:rPr>
          <w:rStyle w:val="af6"/>
          <w:rFonts w:hint="eastAsia"/>
        </w:rPr>
        <w:t>通过一个当下的事件弦可以推导出此事件很久以前的分支事件情况</w:t>
      </w:r>
      <w:r w:rsidRPr="00933D59">
        <w:rPr>
          <w:rStyle w:val="af6"/>
          <w:rFonts w:hint="eastAsia"/>
        </w:rPr>
        <w:t xml:space="preserve">  </w:t>
      </w:r>
      <w:r w:rsidR="00DD6560" w:rsidRPr="005D4A8A">
        <w:rPr>
          <w:rStyle w:val="af6"/>
          <w:highlight w:val="white"/>
        </w:rPr>
        <w:br/>
        <w:t>The FO-only-</w:t>
      </w:r>
      <w:r w:rsidR="00DD6560" w:rsidRPr="005D4A8A">
        <w:rPr>
          <w:rStyle w:val="af6"/>
          <w:rFonts w:hint="eastAsia"/>
          <w:highlight w:val="white"/>
        </w:rPr>
        <w:t xml:space="preserve"> event</w:t>
      </w:r>
      <w:r w:rsidR="00DD6560" w:rsidRPr="005D4A8A">
        <w:rPr>
          <w:rStyle w:val="af6"/>
          <w:highlight w:val="white"/>
        </w:rPr>
        <w:t xml:space="preserve"> -derivation-theory</w:t>
      </w:r>
      <w:bookmarkEnd w:id="3"/>
    </w:p>
    <w:p w:rsidR="006861FA" w:rsidRPr="005D4A8A" w:rsidRDefault="006861FA" w:rsidP="00C20AEA">
      <w:pPr>
        <w:pBdr>
          <w:top w:val="none" w:sz="0" w:space="0" w:color="000000"/>
          <w:left w:val="none" w:sz="0" w:space="0" w:color="000000"/>
          <w:bottom w:val="none" w:sz="0" w:space="0" w:color="000000"/>
          <w:right w:val="none" w:sz="0" w:space="0" w:color="000000"/>
        </w:pBdr>
        <w:spacing w:line="360" w:lineRule="atLeast"/>
        <w:ind w:firstLine="422"/>
        <w:rPr>
          <w:rStyle w:val="af6"/>
        </w:rPr>
      </w:pPr>
      <w:r w:rsidRPr="005D4A8A">
        <w:rPr>
          <w:rStyle w:val="af6"/>
          <w:highlight w:val="white"/>
        </w:rPr>
        <w:lastRenderedPageBreak/>
        <w:t>Through a current event</w:t>
      </w:r>
      <w:r w:rsidR="00765376" w:rsidRPr="005D4A8A">
        <w:rPr>
          <w:rStyle w:val="af6"/>
          <w:rFonts w:hint="eastAsia"/>
          <w:highlight w:val="white"/>
        </w:rPr>
        <w:t xml:space="preserve"> </w:t>
      </w:r>
      <w:r w:rsidR="00765376" w:rsidRPr="005D4A8A">
        <w:rPr>
          <w:rStyle w:val="af6"/>
          <w:highlight w:val="white"/>
        </w:rPr>
        <w:t>string</w:t>
      </w:r>
      <w:r w:rsidR="00765376" w:rsidRPr="005D4A8A">
        <w:rPr>
          <w:rStyle w:val="af6"/>
          <w:rFonts w:hint="eastAsia"/>
          <w:highlight w:val="white"/>
        </w:rPr>
        <w:t>s</w:t>
      </w:r>
      <w:r w:rsidRPr="005D4A8A">
        <w:rPr>
          <w:rStyle w:val="af6"/>
          <w:highlight w:val="white"/>
        </w:rPr>
        <w:t xml:space="preserve"> can be derived branch events this event long before the situation</w:t>
      </w:r>
    </w:p>
    <w:p w:rsidR="005D4A8A" w:rsidRDefault="005D4A8A" w:rsidP="00C20AEA">
      <w:pPr>
        <w:pBdr>
          <w:top w:val="none" w:sz="0" w:space="0" w:color="000000"/>
          <w:left w:val="none" w:sz="0" w:space="0" w:color="000000"/>
          <w:bottom w:val="single" w:sz="6" w:space="1" w:color="auto"/>
          <w:right w:val="none" w:sz="0" w:space="0" w:color="000000"/>
        </w:pBdr>
        <w:spacing w:line="360" w:lineRule="atLeast"/>
        <w:ind w:firstLine="420"/>
        <w:rPr>
          <w:rFonts w:ascii="微软雅黑" w:eastAsia="微软雅黑" w:hAnsi="微软雅黑"/>
          <w:color w:val="000000"/>
          <w:szCs w:val="22"/>
          <w:highlight w:val="white"/>
          <w:lang w:bidi="ar-SA"/>
        </w:rPr>
      </w:pPr>
    </w:p>
    <w:p w:rsidR="00933D59" w:rsidRPr="00DE4D97" w:rsidRDefault="006861FA" w:rsidP="00DE4D97">
      <w:pPr>
        <w:ind w:firstLine="420"/>
        <w:rPr>
          <w:highlight w:val="white"/>
        </w:rPr>
      </w:pPr>
      <w:r w:rsidRPr="009F4237">
        <w:rPr>
          <w:rFonts w:ascii="微软雅黑" w:eastAsia="微软雅黑" w:hAnsi="微软雅黑"/>
          <w:color w:val="000000"/>
          <w:szCs w:val="22"/>
          <w:highlight w:val="white"/>
          <w:lang w:bidi="ar-SA"/>
        </w:rPr>
        <w:br/>
      </w:r>
      <w:r w:rsidR="00012476" w:rsidRPr="00DE4D97">
        <w:rPr>
          <w:rFonts w:hint="eastAsia"/>
          <w:highlight w:val="white"/>
        </w:rPr>
        <w:t>Q</w:t>
      </w:r>
      <w:r w:rsidR="00012476" w:rsidRPr="00DE4D97">
        <w:rPr>
          <w:highlight w:val="white"/>
        </w:rPr>
        <w:t>:</w:t>
      </w:r>
      <w:r w:rsidR="000A433F" w:rsidRPr="00DE4D97">
        <w:rPr>
          <w:rFonts w:hint="eastAsia"/>
          <w:highlight w:val="white"/>
        </w:rPr>
        <w:t>E</w:t>
      </w:r>
      <w:r w:rsidRPr="00DE4D97">
        <w:rPr>
          <w:highlight w:val="white"/>
        </w:rPr>
        <w:t>xcuse me master,</w:t>
      </w:r>
    </w:p>
    <w:p w:rsidR="00253984" w:rsidRDefault="006861FA" w:rsidP="00C20AEA">
      <w:pPr>
        <w:pStyle w:val="3"/>
        <w:rPr>
          <w:highlight w:val="white"/>
        </w:rPr>
      </w:pPr>
      <w:bookmarkStart w:id="4" w:name="_Toc527803659"/>
      <w:r w:rsidRPr="00095544">
        <w:rPr>
          <w:highlight w:val="white"/>
        </w:rPr>
        <w:t>Have you ever seen God?</w:t>
      </w:r>
      <w:bookmarkEnd w:id="4"/>
    </w:p>
    <w:p w:rsidR="00095544" w:rsidRPr="00095544" w:rsidRDefault="006861FA" w:rsidP="00C20AEA">
      <w:pPr>
        <w:ind w:firstLine="420"/>
        <w:rPr>
          <w:rStyle w:val="af6"/>
        </w:rPr>
      </w:pPr>
      <w:r w:rsidRPr="00253984">
        <w:rPr>
          <w:rFonts w:ascii="微软雅黑" w:eastAsia="微软雅黑" w:hAnsi="微软雅黑"/>
          <w:color w:val="000000"/>
          <w:szCs w:val="22"/>
          <w:highlight w:val="white"/>
        </w:rPr>
        <w:br/>
      </w:r>
      <w:r w:rsidR="00095544" w:rsidRPr="00095544">
        <w:rPr>
          <w:rStyle w:val="af6"/>
          <w:rFonts w:hint="eastAsia"/>
        </w:rPr>
        <w:t>我们的科学很早以前就证明没有上帝的存在</w:t>
      </w:r>
      <w:r w:rsidR="00095544" w:rsidRPr="00095544">
        <w:rPr>
          <w:rStyle w:val="af6"/>
          <w:rFonts w:hint="eastAsia"/>
        </w:rPr>
        <w:t xml:space="preserve"> </w:t>
      </w:r>
      <w:r w:rsidR="00095544" w:rsidRPr="00095544">
        <w:rPr>
          <w:rStyle w:val="af6"/>
          <w:rFonts w:hint="eastAsia"/>
        </w:rPr>
        <w:t>只有向无限放射弦的存在</w:t>
      </w:r>
      <w:r w:rsidR="00095544" w:rsidRPr="00095544">
        <w:rPr>
          <w:rStyle w:val="af6"/>
          <w:rFonts w:hint="eastAsia"/>
        </w:rPr>
        <w:t xml:space="preserve">  </w:t>
      </w:r>
    </w:p>
    <w:p w:rsidR="001A08DC" w:rsidRPr="00095544" w:rsidRDefault="00095544" w:rsidP="00C20AEA">
      <w:pPr>
        <w:pBdr>
          <w:bottom w:val="single" w:sz="6" w:space="1" w:color="auto"/>
        </w:pBdr>
        <w:ind w:firstLine="422"/>
        <w:rPr>
          <w:rStyle w:val="af6"/>
        </w:rPr>
      </w:pPr>
      <w:r w:rsidRPr="00095544">
        <w:rPr>
          <w:rStyle w:val="af6"/>
        </w:rPr>
        <w:t xml:space="preserve">Our science has proved that God not exist long ago Only existing the string of radiation to the infinite   </w:t>
      </w:r>
    </w:p>
    <w:p w:rsidR="00253984" w:rsidRPr="009F4237" w:rsidRDefault="00253984" w:rsidP="00C20AEA">
      <w:pPr>
        <w:pBdr>
          <w:left w:val="none" w:sz="0" w:space="0" w:color="000000"/>
          <w:bottom w:val="none" w:sz="0" w:space="0" w:color="000000"/>
          <w:right w:val="none" w:sz="0" w:space="0" w:color="000000"/>
        </w:pBdr>
        <w:spacing w:line="360" w:lineRule="atLeast"/>
        <w:ind w:firstLine="420"/>
        <w:rPr>
          <w:rFonts w:ascii="微软雅黑" w:eastAsia="微软雅黑" w:hAnsi="微软雅黑"/>
        </w:rPr>
      </w:pPr>
    </w:p>
    <w:p w:rsidR="006861FA" w:rsidRPr="00DE4D97" w:rsidRDefault="0086259B" w:rsidP="00DE4D97">
      <w:pPr>
        <w:ind w:firstLineChars="0" w:firstLine="0"/>
        <w:rPr>
          <w:rStyle w:val="af6"/>
          <w:b w:val="0"/>
          <w:bCs w:val="0"/>
          <w:iCs w:val="0"/>
          <w:color w:val="auto"/>
          <w:highlight w:val="white"/>
        </w:rPr>
      </w:pPr>
      <w:r w:rsidRPr="00DE4D97">
        <w:rPr>
          <w:rFonts w:hint="eastAsia"/>
          <w:highlight w:val="white"/>
        </w:rPr>
        <w:t>Q</w:t>
      </w:r>
      <w:r w:rsidRPr="00DE4D97">
        <w:rPr>
          <w:highlight w:val="white"/>
        </w:rPr>
        <w:t>:</w:t>
      </w:r>
      <w:r w:rsidR="006861FA" w:rsidRPr="00DE4D97">
        <w:rPr>
          <w:highlight w:val="white"/>
        </w:rPr>
        <w:t> </w:t>
      </w:r>
      <w:r w:rsidR="003325ED" w:rsidRPr="00DE4D97">
        <w:rPr>
          <w:rFonts w:hint="eastAsia"/>
          <w:highlight w:val="white"/>
        </w:rPr>
        <w:t>I</w:t>
      </w:r>
      <w:r w:rsidR="003325ED" w:rsidRPr="00DE4D97">
        <w:rPr>
          <w:highlight w:val="white"/>
        </w:rPr>
        <w:t>’</w:t>
      </w:r>
      <w:r w:rsidR="003325ED" w:rsidRPr="00DE4D97">
        <w:rPr>
          <w:rFonts w:hint="eastAsia"/>
          <w:highlight w:val="white"/>
        </w:rPr>
        <w:t xml:space="preserve">m </w:t>
      </w:r>
      <w:r w:rsidR="001A08DC" w:rsidRPr="00DE4D97">
        <w:t>speechless</w:t>
      </w:r>
      <w:r w:rsidR="00F571AA" w:rsidRPr="00DE4D97">
        <w:rPr>
          <w:rFonts w:hint="eastAsia"/>
        </w:rPr>
        <w:t xml:space="preserve"> </w:t>
      </w:r>
      <w:r w:rsidR="003325ED" w:rsidRPr="00DE4D97">
        <w:rPr>
          <w:rFonts w:hint="eastAsia"/>
        </w:rPr>
        <w:t>Ailen</w:t>
      </w:r>
      <w:r w:rsidR="006861FA" w:rsidRPr="00DE4D97">
        <w:rPr>
          <w:highlight w:val="white"/>
        </w:rPr>
        <w:t xml:space="preserve"> </w:t>
      </w:r>
      <w:r w:rsidR="00F571AA" w:rsidRPr="00DE4D97">
        <w:t>The smuggling will be fined</w:t>
      </w:r>
      <w:r w:rsidR="001A08DC" w:rsidRPr="00DE4D97">
        <w:rPr>
          <w:rFonts w:hint="eastAsia"/>
          <w:highlight w:val="white"/>
        </w:rPr>
        <w:t xml:space="preserve"> Y</w:t>
      </w:r>
      <w:r w:rsidR="006861FA" w:rsidRPr="00DE4D97">
        <w:rPr>
          <w:highlight w:val="white"/>
        </w:rPr>
        <w:t xml:space="preserve">ou </w:t>
      </w:r>
      <w:r w:rsidR="002449F0" w:rsidRPr="00DE4D97">
        <w:rPr>
          <w:rFonts w:hint="eastAsia"/>
          <w:highlight w:val="white"/>
        </w:rPr>
        <w:t>could</w:t>
      </w:r>
      <w:r w:rsidR="006861FA" w:rsidRPr="00DE4D97">
        <w:rPr>
          <w:highlight w:val="white"/>
        </w:rPr>
        <w:t xml:space="preserve"> publish</w:t>
      </w:r>
      <w:r w:rsidR="005E2277" w:rsidRPr="00DE4D97">
        <w:rPr>
          <w:rFonts w:hint="eastAsia"/>
          <w:highlight w:val="white"/>
        </w:rPr>
        <w:t xml:space="preserve"> </w:t>
      </w:r>
      <w:r w:rsidR="006861FA" w:rsidRPr="00DE4D97">
        <w:rPr>
          <w:highlight w:val="white"/>
        </w:rPr>
        <w:t xml:space="preserve">a harangue  </w:t>
      </w:r>
      <w:r w:rsidR="006861FA" w:rsidRPr="009F4237">
        <w:rPr>
          <w:rFonts w:ascii="微软雅黑" w:eastAsia="微软雅黑" w:hAnsi="微软雅黑"/>
          <w:color w:val="000000"/>
          <w:szCs w:val="22"/>
          <w:highlight w:val="white"/>
          <w:lang w:bidi="ar-SA"/>
        </w:rPr>
        <w:br/>
      </w:r>
      <w:r w:rsidR="006861FA" w:rsidRPr="005D4A8A">
        <w:rPr>
          <w:rStyle w:val="af6"/>
          <w:highlight w:val="white"/>
        </w:rPr>
        <w:t>我来此的目的只是收集任何可能的信息</w:t>
      </w:r>
      <w:r w:rsidR="006861FA" w:rsidRPr="005D4A8A">
        <w:rPr>
          <w:rStyle w:val="af6"/>
          <w:highlight w:val="white"/>
        </w:rPr>
        <w:t> </w:t>
      </w:r>
      <w:r w:rsidR="006861FA" w:rsidRPr="005D4A8A">
        <w:rPr>
          <w:rStyle w:val="af6"/>
          <w:highlight w:val="white"/>
        </w:rPr>
        <w:t>仅此而已</w:t>
      </w:r>
      <w:r w:rsidR="006861FA" w:rsidRPr="005D4A8A">
        <w:rPr>
          <w:rStyle w:val="af6"/>
          <w:highlight w:val="white"/>
        </w:rPr>
        <w:t>  </w:t>
      </w:r>
      <w:r w:rsidR="006861FA" w:rsidRPr="005D4A8A">
        <w:rPr>
          <w:rStyle w:val="af6"/>
          <w:highlight w:val="white"/>
        </w:rPr>
        <w:br/>
        <w:t xml:space="preserve">The purpose of my coming here </w:t>
      </w:r>
      <w:r w:rsidR="00F22AC1" w:rsidRPr="005D4A8A">
        <w:rPr>
          <w:rStyle w:val="af6"/>
          <w:rFonts w:hint="eastAsia"/>
          <w:highlight w:val="white"/>
        </w:rPr>
        <w:t>only</w:t>
      </w:r>
      <w:r w:rsidR="006861FA" w:rsidRPr="005D4A8A">
        <w:rPr>
          <w:rStyle w:val="af6"/>
          <w:highlight w:val="white"/>
        </w:rPr>
        <w:t xml:space="preserve"> to collect</w:t>
      </w:r>
      <w:r w:rsidR="003139C8" w:rsidRPr="005D4A8A">
        <w:rPr>
          <w:rStyle w:val="af6"/>
          <w:rFonts w:hint="eastAsia"/>
          <w:highlight w:val="white"/>
        </w:rPr>
        <w:t>ing</w:t>
      </w:r>
      <w:r w:rsidR="006861FA" w:rsidRPr="005D4A8A">
        <w:rPr>
          <w:rStyle w:val="af6"/>
          <w:highlight w:val="white"/>
        </w:rPr>
        <w:t xml:space="preserve"> any</w:t>
      </w:r>
      <w:r w:rsidR="000F7ED8" w:rsidRPr="005D4A8A">
        <w:rPr>
          <w:rStyle w:val="af6"/>
          <w:rFonts w:hint="eastAsia"/>
          <w:highlight w:val="white"/>
        </w:rPr>
        <w:t xml:space="preserve"> </w:t>
      </w:r>
      <w:r w:rsidR="000F7ED8" w:rsidRPr="005D4A8A">
        <w:rPr>
          <w:rStyle w:val="af6"/>
        </w:rPr>
        <w:t> possible</w:t>
      </w:r>
      <w:r w:rsidR="006861FA" w:rsidRPr="005D4A8A">
        <w:rPr>
          <w:rStyle w:val="af6"/>
          <w:highlight w:val="white"/>
        </w:rPr>
        <w:t xml:space="preserve"> information </w:t>
      </w:r>
      <w:r w:rsidR="000F7ED8" w:rsidRPr="005D4A8A">
        <w:rPr>
          <w:rStyle w:val="af6"/>
          <w:rFonts w:hint="eastAsia"/>
        </w:rPr>
        <w:t>T</w:t>
      </w:r>
      <w:r w:rsidR="000F7ED8" w:rsidRPr="005D4A8A">
        <w:rPr>
          <w:rStyle w:val="af6"/>
        </w:rPr>
        <w:t>hat's all</w:t>
      </w:r>
    </w:p>
    <w:p w:rsidR="005D4A8A" w:rsidRDefault="005D4A8A" w:rsidP="00C20AEA">
      <w:pPr>
        <w:pBdr>
          <w:top w:val="none" w:sz="0" w:space="0" w:color="000000"/>
          <w:left w:val="none" w:sz="0" w:space="3" w:color="000000"/>
          <w:bottom w:val="single" w:sz="6" w:space="1" w:color="auto"/>
          <w:right w:val="none" w:sz="0" w:space="0" w:color="000000"/>
        </w:pBdr>
        <w:spacing w:line="360" w:lineRule="atLeast"/>
        <w:ind w:firstLine="420"/>
        <w:rPr>
          <w:rFonts w:ascii="微软雅黑" w:eastAsia="微软雅黑" w:hAnsi="微软雅黑"/>
          <w:color w:val="000000"/>
          <w:szCs w:val="22"/>
          <w:highlight w:val="white"/>
          <w:lang w:bidi="ar-SA"/>
        </w:rPr>
      </w:pPr>
    </w:p>
    <w:p w:rsidR="006861FA" w:rsidRPr="005438FB" w:rsidRDefault="006861FA" w:rsidP="005438FB">
      <w:pPr>
        <w:ind w:firstLine="420"/>
      </w:pPr>
      <w:r w:rsidRPr="009F4237">
        <w:rPr>
          <w:rFonts w:ascii="微软雅黑" w:eastAsia="微软雅黑" w:hAnsi="微软雅黑"/>
          <w:color w:val="000000"/>
          <w:szCs w:val="22"/>
          <w:highlight w:val="white"/>
          <w:lang w:bidi="ar-SA"/>
        </w:rPr>
        <w:br/>
      </w:r>
      <w:r w:rsidR="00012476" w:rsidRPr="005438FB">
        <w:rPr>
          <w:rFonts w:hint="eastAsia"/>
          <w:highlight w:val="white"/>
        </w:rPr>
        <w:t>Q</w:t>
      </w:r>
      <w:r w:rsidR="00012476" w:rsidRPr="005438FB">
        <w:rPr>
          <w:highlight w:val="white"/>
        </w:rPr>
        <w:t>:</w:t>
      </w:r>
      <w:r w:rsidR="00944AC7" w:rsidRPr="005438FB">
        <w:rPr>
          <w:highlight w:val="white"/>
        </w:rPr>
        <w:t xml:space="preserve"> </w:t>
      </w:r>
      <w:r w:rsidRPr="005438FB">
        <w:rPr>
          <w:highlight w:val="white"/>
        </w:rPr>
        <w:t>Come on</w:t>
      </w:r>
      <w:r w:rsidRPr="005438FB">
        <w:rPr>
          <w:highlight w:val="white"/>
        </w:rPr>
        <w:tab/>
        <w:t>Dont be deliberately mystifying</w:t>
      </w:r>
      <w:r w:rsidRPr="005438FB">
        <w:rPr>
          <w:highlight w:val="white"/>
        </w:rPr>
        <w:tab/>
      </w:r>
      <w:r w:rsidR="00727189" w:rsidRPr="005438FB">
        <w:rPr>
          <w:rFonts w:hint="eastAsia"/>
          <w:highlight w:val="white"/>
        </w:rPr>
        <w:t>Y</w:t>
      </w:r>
      <w:r w:rsidRPr="005438FB">
        <w:rPr>
          <w:highlight w:val="white"/>
        </w:rPr>
        <w:t xml:space="preserve">ou </w:t>
      </w:r>
      <w:r w:rsidR="00703D8F" w:rsidRPr="005438FB">
        <w:rPr>
          <w:rFonts w:hint="eastAsia"/>
          <w:highlight w:val="white"/>
        </w:rPr>
        <w:t>only</w:t>
      </w:r>
      <w:r w:rsidRPr="005438FB">
        <w:rPr>
          <w:highlight w:val="white"/>
        </w:rPr>
        <w:t xml:space="preserve"> a human</w:t>
      </w:r>
      <w:r w:rsidR="004448C7" w:rsidRPr="005438FB">
        <w:rPr>
          <w:rFonts w:hint="eastAsia"/>
        </w:rPr>
        <w:t xml:space="preserve"> being</w:t>
      </w:r>
    </w:p>
    <w:p w:rsidR="006861FA" w:rsidRPr="004B7D3C" w:rsidRDefault="006861FA" w:rsidP="00C20AEA">
      <w:pPr>
        <w:pBdr>
          <w:top w:val="none" w:sz="0" w:space="0" w:color="000000"/>
          <w:left w:val="none" w:sz="0" w:space="3" w:color="000000"/>
          <w:bottom w:val="none" w:sz="0" w:space="0" w:color="000000"/>
          <w:right w:val="none" w:sz="0" w:space="0" w:color="000000"/>
        </w:pBdr>
        <w:spacing w:line="360" w:lineRule="atLeast"/>
        <w:ind w:firstLine="420"/>
        <w:rPr>
          <w:rStyle w:val="af6"/>
        </w:rPr>
      </w:pPr>
      <w:r w:rsidRPr="009F4237">
        <w:rPr>
          <w:rFonts w:ascii="微软雅黑" w:eastAsia="微软雅黑" w:hAnsi="微软雅黑"/>
          <w:color w:val="000000"/>
          <w:szCs w:val="22"/>
          <w:highlight w:val="white"/>
          <w:lang w:bidi="ar-SA"/>
        </w:rPr>
        <w:br/>
      </w:r>
      <w:r w:rsidRPr="004B7D3C">
        <w:rPr>
          <w:rStyle w:val="af6"/>
          <w:highlight w:val="white"/>
        </w:rPr>
        <w:t>我现在的身体是一堆从遥远未来传送过来的信息</w:t>
      </w:r>
      <w:r w:rsidRPr="004B7D3C">
        <w:rPr>
          <w:rStyle w:val="af6"/>
          <w:highlight w:val="white"/>
        </w:rPr>
        <w:t>  </w:t>
      </w:r>
      <w:r w:rsidRPr="004B7D3C">
        <w:rPr>
          <w:rStyle w:val="af6"/>
          <w:highlight w:val="white"/>
        </w:rPr>
        <w:br/>
        <w:t>My present body is a stack of information transmitted from the distant future now</w:t>
      </w:r>
    </w:p>
    <w:p w:rsidR="004B7D3C" w:rsidRDefault="004B7D3C" w:rsidP="00C20AEA">
      <w:pPr>
        <w:pBdr>
          <w:top w:val="none" w:sz="0" w:space="0" w:color="000000"/>
          <w:left w:val="none" w:sz="0" w:space="3" w:color="000000"/>
          <w:bottom w:val="single" w:sz="6" w:space="1" w:color="auto"/>
          <w:right w:val="none" w:sz="0" w:space="0" w:color="000000"/>
        </w:pBdr>
        <w:spacing w:line="360" w:lineRule="atLeast"/>
        <w:ind w:firstLine="420"/>
        <w:rPr>
          <w:rFonts w:ascii="微软雅黑" w:eastAsia="微软雅黑" w:hAnsi="微软雅黑"/>
          <w:color w:val="000000"/>
          <w:szCs w:val="22"/>
          <w:highlight w:val="white"/>
          <w:lang w:bidi="ar-SA"/>
        </w:rPr>
      </w:pPr>
    </w:p>
    <w:p w:rsidR="006861FA" w:rsidRPr="000127A3" w:rsidRDefault="00E07AE6" w:rsidP="00166010">
      <w:pPr>
        <w:pStyle w:val="3"/>
        <w:ind w:firstLine="540"/>
      </w:pPr>
      <w:r w:rsidRPr="009F4237">
        <w:rPr>
          <w:rFonts w:ascii="微软雅黑" w:eastAsia="微软雅黑" w:hAnsi="微软雅黑"/>
          <w:color w:val="000000"/>
          <w:szCs w:val="22"/>
          <w:highlight w:val="white"/>
        </w:rPr>
        <w:br/>
      </w:r>
      <w:bookmarkStart w:id="5" w:name="_Toc527803660"/>
      <w:r w:rsidR="006605DA" w:rsidRPr="000127A3">
        <w:rPr>
          <w:rFonts w:hint="eastAsia"/>
          <w:highlight w:val="white"/>
        </w:rPr>
        <w:t>Q:</w:t>
      </w:r>
      <w:r w:rsidR="006861FA" w:rsidRPr="000127A3">
        <w:rPr>
          <w:highlight w:val="white"/>
        </w:rPr>
        <w:t>what information do you want to collect?</w:t>
      </w:r>
      <w:bookmarkEnd w:id="5"/>
      <w:r w:rsidR="006861FA" w:rsidRPr="000127A3">
        <w:rPr>
          <w:highlight w:val="white"/>
        </w:rPr>
        <w:t xml:space="preserve">  </w:t>
      </w:r>
    </w:p>
    <w:p w:rsidR="004B7D3C" w:rsidRDefault="006861FA" w:rsidP="00C20AEA">
      <w:pPr>
        <w:pBdr>
          <w:top w:val="none" w:sz="0" w:space="0" w:color="000000"/>
          <w:left w:val="none" w:sz="0" w:space="3" w:color="000000"/>
          <w:bottom w:val="none" w:sz="0" w:space="0" w:color="000000"/>
          <w:right w:val="none" w:sz="0" w:space="0" w:color="000000"/>
        </w:pBdr>
        <w:spacing w:line="360" w:lineRule="atLeast"/>
        <w:ind w:firstLine="420"/>
        <w:rPr>
          <w:rStyle w:val="af6"/>
          <w:highlight w:val="white"/>
        </w:rPr>
      </w:pPr>
      <w:r w:rsidRPr="009F4237">
        <w:rPr>
          <w:rFonts w:ascii="微软雅黑" w:eastAsia="微软雅黑" w:hAnsi="微软雅黑"/>
          <w:color w:val="000000"/>
          <w:szCs w:val="22"/>
          <w:highlight w:val="white"/>
          <w:lang w:bidi="ar-SA"/>
        </w:rPr>
        <w:br/>
      </w:r>
      <w:r w:rsidRPr="004B7D3C">
        <w:rPr>
          <w:rStyle w:val="af6"/>
          <w:highlight w:val="white"/>
        </w:rPr>
        <w:t>我现在和你们的交流产生的任何效果</w:t>
      </w:r>
      <w:r w:rsidRPr="004B7D3C">
        <w:rPr>
          <w:rStyle w:val="af6"/>
          <w:highlight w:val="white"/>
        </w:rPr>
        <w:t> </w:t>
      </w:r>
      <w:r w:rsidRPr="004B7D3C">
        <w:rPr>
          <w:rStyle w:val="af6"/>
          <w:highlight w:val="white"/>
        </w:rPr>
        <w:t>都会被观察和取样</w:t>
      </w:r>
      <w:r w:rsidRPr="004B7D3C">
        <w:rPr>
          <w:rStyle w:val="af6"/>
          <w:highlight w:val="white"/>
        </w:rPr>
        <w:t> </w:t>
      </w:r>
      <w:r w:rsidRPr="004B7D3C">
        <w:rPr>
          <w:rStyle w:val="af6"/>
          <w:highlight w:val="white"/>
        </w:rPr>
        <w:t>来分析在过去某个点制造的效果对未来的影响有多大</w:t>
      </w:r>
      <w:r w:rsidRPr="004B7D3C">
        <w:rPr>
          <w:rStyle w:val="af6"/>
          <w:highlight w:val="white"/>
        </w:rPr>
        <w:t>  </w:t>
      </w:r>
      <w:r w:rsidRPr="004B7D3C">
        <w:rPr>
          <w:rStyle w:val="af6"/>
          <w:highlight w:val="white"/>
        </w:rPr>
        <w:br/>
      </w:r>
      <w:r w:rsidR="000D3B92" w:rsidRPr="004B7D3C">
        <w:rPr>
          <w:rStyle w:val="af6"/>
          <w:rFonts w:hint="eastAsia"/>
          <w:highlight w:val="white"/>
        </w:rPr>
        <w:t>A</w:t>
      </w:r>
      <w:r w:rsidRPr="004B7D3C">
        <w:rPr>
          <w:rStyle w:val="af6"/>
          <w:highlight w:val="white"/>
        </w:rPr>
        <w:t xml:space="preserve">ny effect </w:t>
      </w:r>
      <w:r w:rsidR="002826BC" w:rsidRPr="004B7D3C">
        <w:rPr>
          <w:rStyle w:val="af6"/>
          <w:rFonts w:hint="eastAsia"/>
          <w:highlight w:val="white"/>
        </w:rPr>
        <w:t xml:space="preserve">of </w:t>
      </w:r>
      <w:r w:rsidR="002826BC" w:rsidRPr="004B7D3C">
        <w:rPr>
          <w:rStyle w:val="af6"/>
          <w:highlight w:val="white"/>
        </w:rPr>
        <w:t>communication with you</w:t>
      </w:r>
      <w:r w:rsidR="002826BC" w:rsidRPr="004B7D3C">
        <w:rPr>
          <w:rStyle w:val="af6"/>
          <w:rFonts w:hint="eastAsia"/>
          <w:highlight w:val="white"/>
        </w:rPr>
        <w:t xml:space="preserve"> </w:t>
      </w:r>
      <w:r w:rsidR="00C41496" w:rsidRPr="004B7D3C">
        <w:rPr>
          <w:rStyle w:val="af6"/>
        </w:rPr>
        <w:t>currently</w:t>
      </w:r>
      <w:r w:rsidR="00C41496" w:rsidRPr="004B7D3C">
        <w:rPr>
          <w:rStyle w:val="af6"/>
          <w:highlight w:val="white"/>
        </w:rPr>
        <w:t xml:space="preserve"> </w:t>
      </w:r>
      <w:r w:rsidRPr="004B7D3C">
        <w:rPr>
          <w:rStyle w:val="af6"/>
          <w:highlight w:val="white"/>
        </w:rPr>
        <w:t xml:space="preserve">will be </w:t>
      </w:r>
      <w:r w:rsidR="00727189" w:rsidRPr="004B7D3C">
        <w:rPr>
          <w:rStyle w:val="af6"/>
          <w:highlight w:val="white"/>
        </w:rPr>
        <w:t xml:space="preserve">observation and sampling </w:t>
      </w:r>
      <w:r w:rsidR="00727189" w:rsidRPr="004B7D3C">
        <w:rPr>
          <w:rStyle w:val="af6"/>
          <w:rFonts w:hint="eastAsia"/>
          <w:highlight w:val="white"/>
        </w:rPr>
        <w:t>T</w:t>
      </w:r>
      <w:r w:rsidRPr="004B7D3C">
        <w:rPr>
          <w:rStyle w:val="af6"/>
          <w:highlight w:val="white"/>
        </w:rPr>
        <w:t>o analyse</w:t>
      </w:r>
      <w:r w:rsidR="0062577C" w:rsidRPr="004B7D3C">
        <w:rPr>
          <w:rStyle w:val="af6"/>
          <w:highlight w:val="white"/>
        </w:rPr>
        <w:t xml:space="preserve"> </w:t>
      </w:r>
      <w:r w:rsidR="0062577C" w:rsidRPr="004B7D3C">
        <w:rPr>
          <w:rStyle w:val="af6"/>
          <w:highlight w:val="white"/>
        </w:rPr>
        <w:lastRenderedPageBreak/>
        <w:t>h</w:t>
      </w:r>
      <w:r w:rsidR="0062577C" w:rsidRPr="004B7D3C">
        <w:rPr>
          <w:rStyle w:val="af6"/>
          <w:rFonts w:hint="eastAsia"/>
          <w:highlight w:val="white"/>
        </w:rPr>
        <w:t>ow</w:t>
      </w:r>
      <w:r w:rsidRPr="004B7D3C">
        <w:rPr>
          <w:rStyle w:val="af6"/>
          <w:highlight w:val="white"/>
        </w:rPr>
        <w:t xml:space="preserve"> much impact on the fut</w:t>
      </w:r>
      <w:r w:rsidR="0062577C" w:rsidRPr="004B7D3C">
        <w:rPr>
          <w:rStyle w:val="af6"/>
          <w:highlight w:val="white"/>
        </w:rPr>
        <w:t xml:space="preserve">ure about the </w:t>
      </w:r>
      <w:r w:rsidR="0062577C" w:rsidRPr="004B7D3C">
        <w:rPr>
          <w:rStyle w:val="af6"/>
        </w:rPr>
        <w:t>made</w:t>
      </w:r>
      <w:r w:rsidR="0062577C" w:rsidRPr="004B7D3C">
        <w:rPr>
          <w:rStyle w:val="af6"/>
          <w:rFonts w:hint="eastAsia"/>
        </w:rPr>
        <w:t xml:space="preserve"> </w:t>
      </w:r>
      <w:r w:rsidR="0062577C" w:rsidRPr="004B7D3C">
        <w:rPr>
          <w:rStyle w:val="af6"/>
          <w:highlight w:val="white"/>
        </w:rPr>
        <w:t>a effect</w:t>
      </w:r>
      <w:r w:rsidR="0062577C" w:rsidRPr="004B7D3C">
        <w:rPr>
          <w:rStyle w:val="af6"/>
        </w:rPr>
        <w:t xml:space="preserve"> at some point in the past</w:t>
      </w:r>
      <w:r w:rsidRPr="004B7D3C">
        <w:rPr>
          <w:rStyle w:val="af6"/>
          <w:highlight w:val="white"/>
        </w:rPr>
        <w:br/>
      </w:r>
      <w:r w:rsidRPr="009F4237">
        <w:rPr>
          <w:rFonts w:ascii="微软雅黑" w:eastAsia="微软雅黑" w:hAnsi="微软雅黑"/>
          <w:color w:val="000000"/>
          <w:szCs w:val="22"/>
          <w:highlight w:val="white"/>
          <w:lang w:bidi="ar-SA"/>
        </w:rPr>
        <w:br/>
      </w:r>
      <w:r w:rsidRPr="004B7D3C">
        <w:rPr>
          <w:rStyle w:val="af6"/>
          <w:highlight w:val="white"/>
        </w:rPr>
        <w:t>什么信息不重要</w:t>
      </w:r>
      <w:r w:rsidRPr="004B7D3C">
        <w:rPr>
          <w:rStyle w:val="af6"/>
          <w:highlight w:val="white"/>
        </w:rPr>
        <w:t> </w:t>
      </w:r>
      <w:r w:rsidRPr="004B7D3C">
        <w:rPr>
          <w:rStyle w:val="af6"/>
          <w:highlight w:val="white"/>
        </w:rPr>
        <w:t>重要的只是此次接触对遥远未来造成的影响</w:t>
      </w:r>
      <w:r w:rsidRPr="004B7D3C">
        <w:rPr>
          <w:rStyle w:val="af6"/>
          <w:highlight w:val="white"/>
        </w:rPr>
        <w:t>  </w:t>
      </w:r>
      <w:r w:rsidRPr="004B7D3C">
        <w:rPr>
          <w:rStyle w:val="af6"/>
          <w:highlight w:val="white"/>
        </w:rPr>
        <w:br/>
        <w:t xml:space="preserve">What information is unimportant </w:t>
      </w:r>
      <w:r w:rsidRPr="004B7D3C">
        <w:rPr>
          <w:rStyle w:val="af6"/>
          <w:highlight w:val="white"/>
        </w:rPr>
        <w:tab/>
        <w:t>The important only influence on the contact is caused by the distant future</w:t>
      </w:r>
    </w:p>
    <w:p w:rsidR="004B7D3C" w:rsidRDefault="004B7D3C" w:rsidP="00C20AEA">
      <w:pPr>
        <w:pBdr>
          <w:top w:val="none" w:sz="0" w:space="0" w:color="000000"/>
          <w:left w:val="none" w:sz="0" w:space="3" w:color="000000"/>
          <w:bottom w:val="single" w:sz="6" w:space="1" w:color="auto"/>
          <w:right w:val="none" w:sz="0" w:space="0" w:color="000000"/>
        </w:pBdr>
        <w:spacing w:line="360" w:lineRule="atLeast"/>
        <w:ind w:firstLine="422"/>
        <w:rPr>
          <w:rStyle w:val="af6"/>
          <w:highlight w:val="white"/>
        </w:rPr>
      </w:pPr>
    </w:p>
    <w:p w:rsidR="006861FA" w:rsidRPr="005438FB" w:rsidRDefault="00012476" w:rsidP="005438FB">
      <w:pPr>
        <w:ind w:firstLineChars="0" w:firstLine="0"/>
      </w:pPr>
      <w:bookmarkStart w:id="6" w:name="_Toc527803661"/>
      <w:r w:rsidRPr="005438FB">
        <w:rPr>
          <w:rFonts w:hint="eastAsia"/>
          <w:highlight w:val="white"/>
        </w:rPr>
        <w:t>Q</w:t>
      </w:r>
      <w:r w:rsidR="006861FA" w:rsidRPr="005438FB">
        <w:rPr>
          <w:highlight w:val="white"/>
        </w:rPr>
        <w:t>:The fuzzy trend of hum</w:t>
      </w:r>
      <w:r w:rsidR="005438FB">
        <w:rPr>
          <w:highlight w:val="white"/>
        </w:rPr>
        <w:t>an being in the next five years</w:t>
      </w:r>
      <w:r w:rsidR="005438FB">
        <w:rPr>
          <w:rFonts w:hint="eastAsia"/>
          <w:highlight w:val="white"/>
        </w:rPr>
        <w:t xml:space="preserve"> </w:t>
      </w:r>
      <w:r w:rsidR="006861FA" w:rsidRPr="005438FB">
        <w:rPr>
          <w:highlight w:val="white"/>
        </w:rPr>
        <w:t>P</w:t>
      </w:r>
      <w:r w:rsidR="0059145E" w:rsidRPr="005438FB">
        <w:rPr>
          <w:highlight w:val="white"/>
        </w:rPr>
        <w:t>lease explain the string theory</w:t>
      </w:r>
      <w:bookmarkEnd w:id="6"/>
    </w:p>
    <w:p w:rsidR="006861FA" w:rsidRDefault="006861FA" w:rsidP="00C20AEA">
      <w:pPr>
        <w:pBdr>
          <w:top w:val="none" w:sz="0" w:space="0" w:color="000000"/>
          <w:left w:val="none" w:sz="0" w:space="0" w:color="000000"/>
          <w:bottom w:val="none" w:sz="0" w:space="0" w:color="000000"/>
          <w:right w:val="none" w:sz="0" w:space="0" w:color="000000"/>
        </w:pBdr>
        <w:spacing w:line="360" w:lineRule="atLeast"/>
        <w:ind w:firstLine="422"/>
        <w:rPr>
          <w:rStyle w:val="af6"/>
        </w:rPr>
      </w:pPr>
      <w:r w:rsidRPr="004B7D3C">
        <w:rPr>
          <w:rStyle w:val="af6"/>
          <w:highlight w:val="white"/>
        </w:rPr>
        <w:br/>
      </w:r>
      <w:r w:rsidRPr="004B7D3C">
        <w:rPr>
          <w:rStyle w:val="af6"/>
          <w:highlight w:val="white"/>
        </w:rPr>
        <w:t>弦理论</w:t>
      </w:r>
      <w:r w:rsidRPr="004B7D3C">
        <w:rPr>
          <w:rStyle w:val="af6"/>
          <w:highlight w:val="white"/>
        </w:rPr>
        <w:t>(string theory) </w:t>
      </w:r>
      <w:r w:rsidRPr="004B7D3C">
        <w:rPr>
          <w:rStyle w:val="af6"/>
          <w:highlight w:val="white"/>
        </w:rPr>
        <w:t>我们很早就抛弃了</w:t>
      </w:r>
      <w:r w:rsidRPr="004B7D3C">
        <w:rPr>
          <w:rStyle w:val="af6"/>
          <w:highlight w:val="white"/>
        </w:rPr>
        <w:t>  </w:t>
      </w:r>
      <w:r w:rsidRPr="004B7D3C">
        <w:rPr>
          <w:rStyle w:val="af6"/>
          <w:highlight w:val="white"/>
        </w:rPr>
        <w:br/>
      </w:r>
      <w:r w:rsidR="0059145E" w:rsidRPr="004B7D3C">
        <w:rPr>
          <w:rStyle w:val="af6"/>
          <w:rFonts w:hint="eastAsia"/>
          <w:highlight w:val="white"/>
        </w:rPr>
        <w:t xml:space="preserve">The </w:t>
      </w:r>
      <w:r w:rsidRPr="004B7D3C">
        <w:rPr>
          <w:rStyle w:val="af6"/>
          <w:highlight w:val="white"/>
        </w:rPr>
        <w:t>theory of string We abandoned it very early</w:t>
      </w:r>
    </w:p>
    <w:p w:rsidR="004B7D3C" w:rsidRDefault="004B7D3C" w:rsidP="00C20AEA">
      <w:pPr>
        <w:pBdr>
          <w:top w:val="none" w:sz="0" w:space="0" w:color="000000"/>
          <w:left w:val="none" w:sz="0" w:space="0" w:color="000000"/>
          <w:bottom w:val="single" w:sz="6" w:space="1" w:color="auto"/>
          <w:right w:val="none" w:sz="0" w:space="0" w:color="000000"/>
        </w:pBdr>
        <w:spacing w:line="360" w:lineRule="atLeast"/>
        <w:ind w:firstLine="422"/>
        <w:rPr>
          <w:rStyle w:val="af6"/>
        </w:rPr>
      </w:pPr>
    </w:p>
    <w:p w:rsidR="004B7D3C" w:rsidRPr="004B7D3C" w:rsidRDefault="004B7D3C" w:rsidP="00C20AEA">
      <w:pPr>
        <w:pBdr>
          <w:left w:val="none" w:sz="0" w:space="0" w:color="000000"/>
          <w:bottom w:val="none" w:sz="0" w:space="0" w:color="000000"/>
          <w:right w:val="none" w:sz="0" w:space="0" w:color="000000"/>
        </w:pBdr>
        <w:spacing w:line="360" w:lineRule="atLeast"/>
        <w:ind w:firstLine="422"/>
        <w:rPr>
          <w:rStyle w:val="af6"/>
        </w:rPr>
      </w:pPr>
    </w:p>
    <w:p w:rsidR="006861FA" w:rsidRPr="00DF5F21" w:rsidRDefault="006861FA" w:rsidP="00DF5F21">
      <w:pPr>
        <w:ind w:firstLine="420"/>
      </w:pPr>
      <w:r w:rsidRPr="00DF5F21">
        <w:rPr>
          <w:highlight w:val="white"/>
        </w:rPr>
        <w:t>会有什么影响？</w:t>
      </w:r>
      <w:r w:rsidR="004A3ED3" w:rsidRPr="00DF5F21">
        <w:rPr>
          <w:highlight w:val="white"/>
        </w:rPr>
        <w:t>  </w:t>
      </w:r>
      <w:r w:rsidRPr="00DF5F21">
        <w:rPr>
          <w:highlight w:val="white"/>
        </w:rPr>
        <w:t>放射性的？</w:t>
      </w:r>
      <w:r w:rsidRPr="00DF5F21">
        <w:rPr>
          <w:highlight w:val="white"/>
        </w:rPr>
        <w:t>  </w:t>
      </w:r>
      <w:r w:rsidRPr="00DF5F21">
        <w:rPr>
          <w:highlight w:val="white"/>
        </w:rPr>
        <w:br/>
      </w:r>
      <w:r w:rsidRPr="00DF5F21">
        <w:rPr>
          <w:highlight w:val="white"/>
        </w:rPr>
        <w:t>那就像蝴蝶效应么？那你的此行是出于什么目的呢？</w:t>
      </w:r>
      <w:r w:rsidRPr="00DF5F21">
        <w:rPr>
          <w:highlight w:val="white"/>
        </w:rPr>
        <w:t>  </w:t>
      </w:r>
      <w:r w:rsidRPr="00DF5F21">
        <w:rPr>
          <w:highlight w:val="white"/>
        </w:rPr>
        <w:br/>
      </w:r>
      <w:r w:rsidRPr="00DF5F21">
        <w:rPr>
          <w:highlight w:val="white"/>
        </w:rPr>
        <w:t>如果出现错误的</w:t>
      </w:r>
      <w:r w:rsidRPr="00DF5F21">
        <w:rPr>
          <w:highlight w:val="white"/>
        </w:rPr>
        <w:t> </w:t>
      </w:r>
      <w:r w:rsidRPr="00DF5F21">
        <w:rPr>
          <w:highlight w:val="white"/>
        </w:rPr>
        <w:t>负影响面</w:t>
      </w:r>
      <w:r w:rsidRPr="00DF5F21">
        <w:rPr>
          <w:highlight w:val="white"/>
        </w:rPr>
        <w:t>  </w:t>
      </w:r>
      <w:r w:rsidRPr="00DF5F21">
        <w:rPr>
          <w:highlight w:val="white"/>
        </w:rPr>
        <w:br/>
      </w:r>
      <w:r w:rsidRPr="00DF5F21">
        <w:rPr>
          <w:highlight w:val="white"/>
        </w:rPr>
        <w:t>那么你就是你所谓历史中的</w:t>
      </w:r>
      <w:r w:rsidRPr="00DF5F21">
        <w:rPr>
          <w:highlight w:val="white"/>
        </w:rPr>
        <w:t> </w:t>
      </w:r>
      <w:r w:rsidRPr="00DF5F21">
        <w:rPr>
          <w:highlight w:val="white"/>
        </w:rPr>
        <w:t>头等罪人了</w:t>
      </w:r>
      <w:r w:rsidRPr="00DF5F21">
        <w:rPr>
          <w:highlight w:val="white"/>
        </w:rPr>
        <w:t>  </w:t>
      </w:r>
      <w:r w:rsidRPr="00DF5F21">
        <w:rPr>
          <w:highlight w:val="white"/>
        </w:rPr>
        <w:br/>
      </w:r>
      <w:r w:rsidRPr="00DF5F21">
        <w:rPr>
          <w:highlight w:val="white"/>
        </w:rPr>
        <w:t>这种所谓放射弧的缺口</w:t>
      </w:r>
      <w:r w:rsidRPr="00DF5F21">
        <w:rPr>
          <w:highlight w:val="white"/>
        </w:rPr>
        <w:t> </w:t>
      </w:r>
      <w:r w:rsidRPr="00DF5F21">
        <w:rPr>
          <w:highlight w:val="white"/>
        </w:rPr>
        <w:t>你又将如何弥补呢？</w:t>
      </w:r>
      <w:r w:rsidRPr="00DF5F21">
        <w:rPr>
          <w:highlight w:val="white"/>
        </w:rPr>
        <w:t>  </w:t>
      </w:r>
    </w:p>
    <w:p w:rsidR="001C63CE" w:rsidRPr="00DF5F21" w:rsidRDefault="00A50B42" w:rsidP="00DF5F21">
      <w:pPr>
        <w:ind w:firstLineChars="0" w:firstLine="0"/>
        <w:rPr>
          <w:highlight w:val="white"/>
        </w:rPr>
      </w:pPr>
      <w:r w:rsidRPr="00DF5F21">
        <w:rPr>
          <w:rFonts w:hint="eastAsia"/>
          <w:highlight w:val="white"/>
        </w:rPr>
        <w:t>Q</w:t>
      </w:r>
      <w:r w:rsidRPr="00DF5F21">
        <w:rPr>
          <w:highlight w:val="white"/>
        </w:rPr>
        <w:t>:</w:t>
      </w:r>
      <w:r w:rsidR="006861FA" w:rsidRPr="00DF5F21">
        <w:rPr>
          <w:highlight w:val="white"/>
        </w:rPr>
        <w:t xml:space="preserve">what's the impact?   Radioactive?   Is that like a butterfly effect? </w:t>
      </w:r>
    </w:p>
    <w:p w:rsidR="00253984" w:rsidRDefault="006861FA" w:rsidP="00DF5F21">
      <w:pPr>
        <w:pStyle w:val="3"/>
        <w:ind w:firstLineChars="0" w:firstLine="0"/>
        <w:rPr>
          <w:highlight w:val="white"/>
        </w:rPr>
      </w:pPr>
      <w:bookmarkStart w:id="7" w:name="_Toc527803662"/>
      <w:r w:rsidRPr="001C63CE">
        <w:rPr>
          <w:highlight w:val="white"/>
        </w:rPr>
        <w:t>So what is the purpose of your trip?</w:t>
      </w:r>
      <w:bookmarkEnd w:id="7"/>
      <w:r w:rsidRPr="001C63CE">
        <w:rPr>
          <w:highlight w:val="white"/>
        </w:rPr>
        <w:t xml:space="preserve">   </w:t>
      </w:r>
    </w:p>
    <w:p w:rsidR="00076252" w:rsidRDefault="006861FA" w:rsidP="00DF5F21">
      <w:pPr>
        <w:ind w:firstLineChars="0" w:firstLine="0"/>
        <w:rPr>
          <w:highlight w:val="white"/>
        </w:rPr>
      </w:pPr>
      <w:r w:rsidRPr="001C63CE">
        <w:rPr>
          <w:highlight w:val="white"/>
        </w:rPr>
        <w:t>If the</w:t>
      </w:r>
      <w:r w:rsidR="00DF5F21">
        <w:rPr>
          <w:highlight w:val="white"/>
        </w:rPr>
        <w:t>re is wrong  negative influence</w:t>
      </w:r>
      <w:r w:rsidR="00DF5F21">
        <w:rPr>
          <w:rFonts w:hint="eastAsia"/>
          <w:highlight w:val="white"/>
        </w:rPr>
        <w:t xml:space="preserve"> </w:t>
      </w:r>
      <w:r w:rsidRPr="001C63CE">
        <w:rPr>
          <w:highlight w:val="white"/>
        </w:rPr>
        <w:t>So you is what you call in the history of first offenders</w:t>
      </w:r>
      <w:r w:rsidRPr="001C63CE">
        <w:rPr>
          <w:highlight w:val="white"/>
        </w:rPr>
        <w:br/>
        <w:t>This so-called gap arc radiation and how will you offset?</w:t>
      </w:r>
      <w:r w:rsidR="001C63CE" w:rsidRPr="001C63CE">
        <w:rPr>
          <w:highlight w:val="white"/>
        </w:rPr>
        <w:t xml:space="preserve">   </w:t>
      </w:r>
    </w:p>
    <w:p w:rsidR="006605DA" w:rsidRPr="00076252" w:rsidRDefault="006861FA" w:rsidP="00C20AEA">
      <w:pPr>
        <w:ind w:firstLine="420"/>
        <w:rPr>
          <w:rStyle w:val="af6"/>
          <w:highlight w:val="white"/>
        </w:rPr>
      </w:pPr>
      <w:r w:rsidRPr="001C63CE">
        <w:rPr>
          <w:highlight w:val="white"/>
        </w:rPr>
        <w:br/>
      </w:r>
      <w:r w:rsidRPr="00076252">
        <w:rPr>
          <w:rStyle w:val="af6"/>
          <w:highlight w:val="white"/>
        </w:rPr>
        <w:t>蝴蝶效应通过</w:t>
      </w:r>
      <w:r w:rsidRPr="00076252">
        <w:rPr>
          <w:rStyle w:val="af6"/>
          <w:highlight w:val="white"/>
        </w:rPr>
        <w:t>GL</w:t>
      </w:r>
      <w:r w:rsidRPr="00076252">
        <w:rPr>
          <w:rStyle w:val="af6"/>
          <w:highlight w:val="white"/>
        </w:rPr>
        <w:t>技术是完全可控的的所以不用担心对未来造成巨大的影响</w:t>
      </w:r>
      <w:r w:rsidRPr="00076252">
        <w:rPr>
          <w:rStyle w:val="af6"/>
          <w:highlight w:val="white"/>
        </w:rPr>
        <w:t> </w:t>
      </w:r>
      <w:r w:rsidRPr="00076252">
        <w:rPr>
          <w:rStyle w:val="af6"/>
          <w:highlight w:val="white"/>
        </w:rPr>
        <w:t>此行的目的是机密</w:t>
      </w:r>
      <w:r w:rsidRPr="00076252">
        <w:rPr>
          <w:rStyle w:val="af6"/>
          <w:highlight w:val="white"/>
        </w:rPr>
        <w:t>  </w:t>
      </w:r>
      <w:r w:rsidRPr="00076252">
        <w:rPr>
          <w:rStyle w:val="af6"/>
          <w:highlight w:val="white"/>
        </w:rPr>
        <w:br/>
        <w:t xml:space="preserve">The butterfly effect is completely controllable </w:t>
      </w:r>
      <w:r w:rsidR="00CF6E77" w:rsidRPr="00076252">
        <w:rPr>
          <w:rStyle w:val="af6"/>
          <w:rFonts w:hint="eastAsia"/>
          <w:highlight w:val="white"/>
        </w:rPr>
        <w:t xml:space="preserve"> </w:t>
      </w:r>
      <w:r w:rsidR="00CF6E77" w:rsidRPr="00076252">
        <w:rPr>
          <w:rStyle w:val="af6"/>
          <w:highlight w:val="white"/>
        </w:rPr>
        <w:t>by</w:t>
      </w:r>
      <w:r w:rsidR="00CF6E77" w:rsidRPr="00076252">
        <w:rPr>
          <w:rStyle w:val="af6"/>
          <w:rFonts w:hint="eastAsia"/>
          <w:highlight w:val="white"/>
        </w:rPr>
        <w:t xml:space="preserve"> the</w:t>
      </w:r>
      <w:r w:rsidR="00CF6E77" w:rsidRPr="00076252">
        <w:rPr>
          <w:rStyle w:val="af6"/>
          <w:highlight w:val="white"/>
        </w:rPr>
        <w:t xml:space="preserve"> ‘GL’ technology </w:t>
      </w:r>
      <w:r w:rsidRPr="00076252">
        <w:rPr>
          <w:rStyle w:val="af6"/>
          <w:highlight w:val="white"/>
        </w:rPr>
        <w:t xml:space="preserve">So don't worry about </w:t>
      </w:r>
      <w:r w:rsidR="00FE263C" w:rsidRPr="00076252">
        <w:rPr>
          <w:rStyle w:val="af6"/>
          <w:rFonts w:hint="eastAsia"/>
          <w:highlight w:val="white"/>
        </w:rPr>
        <w:t xml:space="preserve">cause </w:t>
      </w:r>
      <w:r w:rsidR="00FE263C" w:rsidRPr="00076252">
        <w:rPr>
          <w:rStyle w:val="af6"/>
          <w:rFonts w:hint="eastAsia"/>
        </w:rPr>
        <w:t xml:space="preserve"> </w:t>
      </w:r>
      <w:r w:rsidR="006917D9" w:rsidRPr="00076252">
        <w:rPr>
          <w:rStyle w:val="af6"/>
        </w:rPr>
        <w:t xml:space="preserve"> great impact</w:t>
      </w:r>
      <w:r w:rsidR="006917D9" w:rsidRPr="00076252">
        <w:rPr>
          <w:rStyle w:val="af6"/>
          <w:highlight w:val="white"/>
        </w:rPr>
        <w:t xml:space="preserve"> </w:t>
      </w:r>
      <w:r w:rsidR="006917D9" w:rsidRPr="00076252">
        <w:rPr>
          <w:rStyle w:val="af6"/>
        </w:rPr>
        <w:t>on the future</w:t>
      </w:r>
      <w:r w:rsidR="008D2892" w:rsidRPr="00076252">
        <w:rPr>
          <w:rStyle w:val="af6"/>
          <w:rFonts w:hint="eastAsia"/>
        </w:rPr>
        <w:t xml:space="preserve"> The </w:t>
      </w:r>
      <w:r w:rsidR="008D2892" w:rsidRPr="00076252">
        <w:rPr>
          <w:rStyle w:val="af6"/>
          <w:rFonts w:hint="eastAsia"/>
          <w:highlight w:val="white"/>
        </w:rPr>
        <w:t>p</w:t>
      </w:r>
      <w:r w:rsidRPr="00076252">
        <w:rPr>
          <w:rStyle w:val="af6"/>
          <w:highlight w:val="white"/>
        </w:rPr>
        <w:t>urpose of the trip is confidential</w:t>
      </w:r>
    </w:p>
    <w:p w:rsidR="00076252" w:rsidRPr="00715D5B" w:rsidRDefault="006861FA" w:rsidP="00715D5B">
      <w:pPr>
        <w:ind w:firstLine="422"/>
      </w:pPr>
      <w:r w:rsidRPr="00076252">
        <w:rPr>
          <w:rStyle w:val="af6"/>
          <w:highlight w:val="white"/>
        </w:rPr>
        <w:br/>
      </w:r>
      <w:r w:rsidR="006605DA" w:rsidRPr="00715D5B">
        <w:rPr>
          <w:rFonts w:hint="eastAsia"/>
          <w:highlight w:val="white"/>
        </w:rPr>
        <w:t>Q:</w:t>
      </w:r>
      <w:r w:rsidRPr="00715D5B">
        <w:rPr>
          <w:highlight w:val="white"/>
        </w:rPr>
        <w:t>What was it like partnership</w:t>
      </w:r>
      <w:r w:rsidR="00EC39D7" w:rsidRPr="00715D5B">
        <w:rPr>
          <w:rFonts w:hint="eastAsia"/>
          <w:highlight w:val="white"/>
        </w:rPr>
        <w:t xml:space="preserve"> in the </w:t>
      </w:r>
      <w:r w:rsidR="00EC39D7" w:rsidRPr="00715D5B">
        <w:rPr>
          <w:highlight w:val="white"/>
        </w:rPr>
        <w:t>future</w:t>
      </w:r>
      <w:r w:rsidRPr="00715D5B">
        <w:rPr>
          <w:highlight w:val="white"/>
        </w:rPr>
        <w:t xml:space="preserve">?Is still have </w:t>
      </w:r>
      <w:r w:rsidR="00617261" w:rsidRPr="00715D5B">
        <w:rPr>
          <w:rFonts w:hint="eastAsia"/>
          <w:highlight w:val="white"/>
        </w:rPr>
        <w:t>t</w:t>
      </w:r>
      <w:r w:rsidRPr="00715D5B">
        <w:rPr>
          <w:highlight w:val="white"/>
        </w:rPr>
        <w:t xml:space="preserve">he theory of soul mate?Is there a big change in the world after 2012? Can I see my friends and family </w:t>
      </w:r>
      <w:r w:rsidR="009F08EE" w:rsidRPr="00715D5B">
        <w:rPr>
          <w:rFonts w:hint="eastAsia"/>
          <w:highlight w:val="white"/>
        </w:rPr>
        <w:t>then</w:t>
      </w:r>
      <w:r w:rsidRPr="00715D5B">
        <w:rPr>
          <w:highlight w:val="white"/>
        </w:rPr>
        <w:t>?</w:t>
      </w:r>
    </w:p>
    <w:p w:rsidR="006861FA" w:rsidRPr="00076252" w:rsidRDefault="006861FA" w:rsidP="00C20AEA">
      <w:pPr>
        <w:pBdr>
          <w:bottom w:val="single" w:sz="6" w:space="1" w:color="auto"/>
        </w:pBdr>
        <w:ind w:firstLine="422"/>
        <w:rPr>
          <w:rStyle w:val="af6"/>
        </w:rPr>
      </w:pPr>
      <w:r w:rsidRPr="00076252">
        <w:rPr>
          <w:rStyle w:val="af6"/>
          <w:highlight w:val="white"/>
        </w:rPr>
        <w:t>在遥远的未来</w:t>
      </w:r>
      <w:r w:rsidRPr="00076252">
        <w:rPr>
          <w:rStyle w:val="af6"/>
          <w:highlight w:val="white"/>
        </w:rPr>
        <w:t> </w:t>
      </w:r>
      <w:r w:rsidRPr="00076252">
        <w:rPr>
          <w:rStyle w:val="af6"/>
          <w:highlight w:val="white"/>
        </w:rPr>
        <w:t>我出生的年代</w:t>
      </w:r>
      <w:r w:rsidRPr="00076252">
        <w:rPr>
          <w:rStyle w:val="af6"/>
          <w:highlight w:val="white"/>
        </w:rPr>
        <w:t> </w:t>
      </w:r>
      <w:r w:rsidRPr="00076252">
        <w:rPr>
          <w:rStyle w:val="af6"/>
          <w:highlight w:val="white"/>
        </w:rPr>
        <w:t>宇宙新纪元</w:t>
      </w:r>
      <w:r w:rsidRPr="00076252">
        <w:rPr>
          <w:rStyle w:val="af6"/>
          <w:highlight w:val="white"/>
        </w:rPr>
        <w:t>97631</w:t>
      </w:r>
      <w:r w:rsidRPr="00076252">
        <w:rPr>
          <w:rStyle w:val="af6"/>
          <w:highlight w:val="white"/>
        </w:rPr>
        <w:t>年</w:t>
      </w:r>
      <w:r w:rsidRPr="00076252">
        <w:rPr>
          <w:rStyle w:val="af6"/>
          <w:highlight w:val="white"/>
        </w:rPr>
        <w:t> </w:t>
      </w:r>
      <w:r w:rsidRPr="00076252">
        <w:rPr>
          <w:rStyle w:val="af6"/>
          <w:highlight w:val="white"/>
        </w:rPr>
        <w:t>我们是直接克隆的</w:t>
      </w:r>
      <w:r w:rsidRPr="00076252">
        <w:rPr>
          <w:rStyle w:val="af6"/>
          <w:highlight w:val="white"/>
        </w:rPr>
        <w:t> </w:t>
      </w:r>
      <w:r w:rsidRPr="00076252">
        <w:rPr>
          <w:rStyle w:val="af6"/>
          <w:highlight w:val="white"/>
        </w:rPr>
        <w:t>出生后没有父母</w:t>
      </w:r>
      <w:r w:rsidRPr="00076252">
        <w:rPr>
          <w:rStyle w:val="af6"/>
          <w:highlight w:val="white"/>
        </w:rPr>
        <w:t> </w:t>
      </w:r>
      <w:r w:rsidRPr="00076252">
        <w:rPr>
          <w:rStyle w:val="af6"/>
          <w:highlight w:val="white"/>
        </w:rPr>
        <w:t>我们的情绪和各种感觉完全可以随意产生和消灭</w:t>
      </w:r>
      <w:r w:rsidRPr="00076252">
        <w:rPr>
          <w:rStyle w:val="af6"/>
          <w:highlight w:val="white"/>
        </w:rPr>
        <w:t> </w:t>
      </w:r>
      <w:r w:rsidRPr="00076252">
        <w:rPr>
          <w:rStyle w:val="af6"/>
          <w:highlight w:val="white"/>
        </w:rPr>
        <w:t>大约在出生后</w:t>
      </w:r>
      <w:r w:rsidRPr="00076252">
        <w:rPr>
          <w:rStyle w:val="af6"/>
          <w:highlight w:val="white"/>
        </w:rPr>
        <w:t>12</w:t>
      </w:r>
      <w:r w:rsidRPr="00076252">
        <w:rPr>
          <w:rStyle w:val="af6"/>
          <w:highlight w:val="white"/>
        </w:rPr>
        <w:t>个人类年</w:t>
      </w:r>
      <w:r w:rsidRPr="00076252">
        <w:rPr>
          <w:rStyle w:val="af6"/>
          <w:highlight w:val="white"/>
        </w:rPr>
        <w:t> </w:t>
      </w:r>
      <w:r w:rsidRPr="00076252">
        <w:rPr>
          <w:rStyle w:val="af6"/>
          <w:highlight w:val="white"/>
        </w:rPr>
        <w:t>我们有三种选择</w:t>
      </w:r>
      <w:r w:rsidRPr="00076252">
        <w:rPr>
          <w:rStyle w:val="af6"/>
          <w:highlight w:val="white"/>
        </w:rPr>
        <w:t> </w:t>
      </w:r>
      <w:r w:rsidRPr="00076252">
        <w:rPr>
          <w:rStyle w:val="af6"/>
          <w:highlight w:val="white"/>
        </w:rPr>
        <w:t>第一是安装辅助工具</w:t>
      </w:r>
      <w:r w:rsidRPr="00076252">
        <w:rPr>
          <w:rStyle w:val="af6"/>
          <w:highlight w:val="white"/>
        </w:rPr>
        <w:t> </w:t>
      </w:r>
      <w:r w:rsidRPr="00076252">
        <w:rPr>
          <w:rStyle w:val="af6"/>
          <w:highlight w:val="white"/>
        </w:rPr>
        <w:t>第二种是能量化为纯光子生物</w:t>
      </w:r>
      <w:r w:rsidRPr="00076252">
        <w:rPr>
          <w:rStyle w:val="af6"/>
          <w:highlight w:val="white"/>
        </w:rPr>
        <w:t> </w:t>
      </w:r>
      <w:r w:rsidRPr="00076252">
        <w:rPr>
          <w:rStyle w:val="af6"/>
          <w:highlight w:val="white"/>
        </w:rPr>
        <w:t>第三种是生物改造进化</w:t>
      </w:r>
      <w:r w:rsidRPr="00076252">
        <w:rPr>
          <w:rStyle w:val="af6"/>
          <w:highlight w:val="white"/>
        </w:rPr>
        <w:t> </w:t>
      </w:r>
      <w:r w:rsidRPr="00076252">
        <w:rPr>
          <w:rStyle w:val="af6"/>
          <w:highlight w:val="white"/>
        </w:rPr>
        <w:t>之后会领取一艘飞船作为交通工具</w:t>
      </w:r>
      <w:r w:rsidRPr="00076252">
        <w:rPr>
          <w:rStyle w:val="af6"/>
          <w:highlight w:val="white"/>
        </w:rPr>
        <w:t> </w:t>
      </w:r>
      <w:r w:rsidRPr="00076252">
        <w:rPr>
          <w:rStyle w:val="af6"/>
          <w:highlight w:val="white"/>
        </w:rPr>
        <w:t>我一生除了见过机器没见过其他同类</w:t>
      </w:r>
      <w:r w:rsidRPr="00076252">
        <w:rPr>
          <w:rStyle w:val="af6"/>
          <w:highlight w:val="white"/>
        </w:rPr>
        <w:t> </w:t>
      </w:r>
      <w:r w:rsidRPr="00076252">
        <w:rPr>
          <w:rStyle w:val="af6"/>
          <w:highlight w:val="white"/>
        </w:rPr>
        <w:t>我们分布在全宇宙靠</w:t>
      </w:r>
      <w:r w:rsidRPr="00076252">
        <w:rPr>
          <w:rStyle w:val="af6"/>
          <w:highlight w:val="white"/>
        </w:rPr>
        <w:t>UI</w:t>
      </w:r>
      <w:r w:rsidRPr="00076252">
        <w:rPr>
          <w:rStyle w:val="af6"/>
          <w:highlight w:val="white"/>
        </w:rPr>
        <w:t>超维意念扩散器联络</w:t>
      </w:r>
      <w:r w:rsidRPr="00076252">
        <w:rPr>
          <w:rStyle w:val="af6"/>
          <w:highlight w:val="white"/>
        </w:rPr>
        <w:t>  </w:t>
      </w:r>
      <w:r w:rsidRPr="00076252">
        <w:rPr>
          <w:rStyle w:val="af6"/>
          <w:highlight w:val="white"/>
        </w:rPr>
        <w:br/>
      </w:r>
      <w:r w:rsidR="00076252">
        <w:rPr>
          <w:rStyle w:val="af6"/>
          <w:rFonts w:hint="eastAsia"/>
          <w:highlight w:val="white"/>
        </w:rPr>
        <w:t xml:space="preserve">    </w:t>
      </w:r>
      <w:r w:rsidRPr="00076252">
        <w:rPr>
          <w:rStyle w:val="af6"/>
          <w:highlight w:val="white"/>
        </w:rPr>
        <w:t>In the dis</w:t>
      </w:r>
      <w:r w:rsidR="00191D1F" w:rsidRPr="00076252">
        <w:rPr>
          <w:rStyle w:val="af6"/>
          <w:highlight w:val="white"/>
        </w:rPr>
        <w:t>tant future The age of my birth</w:t>
      </w:r>
      <w:r w:rsidRPr="00076252">
        <w:rPr>
          <w:rStyle w:val="af6"/>
          <w:highlight w:val="white"/>
        </w:rPr>
        <w:t xml:space="preserve"> The universe new era 97631 years We are direct </w:t>
      </w:r>
      <w:r w:rsidR="00A3145B" w:rsidRPr="00076252">
        <w:rPr>
          <w:rStyle w:val="af6"/>
        </w:rPr>
        <w:t>cloned</w:t>
      </w:r>
      <w:r w:rsidR="00A3145B" w:rsidRPr="00076252">
        <w:rPr>
          <w:rStyle w:val="af6"/>
          <w:highlight w:val="white"/>
        </w:rPr>
        <w:t xml:space="preserve"> </w:t>
      </w:r>
      <w:r w:rsidRPr="00076252">
        <w:rPr>
          <w:rStyle w:val="af6"/>
          <w:highlight w:val="white"/>
        </w:rPr>
        <w:t xml:space="preserve">No parents after birth Our emotions and </w:t>
      </w:r>
      <w:r w:rsidR="00A3145B" w:rsidRPr="00076252">
        <w:rPr>
          <w:rStyle w:val="af6"/>
        </w:rPr>
        <w:t>various</w:t>
      </w:r>
      <w:r w:rsidR="00A3145B" w:rsidRPr="00076252">
        <w:rPr>
          <w:rStyle w:val="af6"/>
          <w:rFonts w:hint="eastAsia"/>
        </w:rPr>
        <w:t xml:space="preserve"> </w:t>
      </w:r>
      <w:r w:rsidRPr="00076252">
        <w:rPr>
          <w:rStyle w:val="af6"/>
          <w:highlight w:val="white"/>
        </w:rPr>
        <w:t xml:space="preserve">senses </w:t>
      </w:r>
      <w:r w:rsidR="00BD5DF9" w:rsidRPr="00076252">
        <w:rPr>
          <w:rStyle w:val="af6"/>
        </w:rPr>
        <w:t>entirely</w:t>
      </w:r>
      <w:r w:rsidR="00BD5DF9" w:rsidRPr="00076252">
        <w:rPr>
          <w:rStyle w:val="af6"/>
          <w:rFonts w:hint="eastAsia"/>
        </w:rPr>
        <w:t xml:space="preserve"> </w:t>
      </w:r>
      <w:r w:rsidRPr="00076252">
        <w:rPr>
          <w:rStyle w:val="af6"/>
          <w:highlight w:val="white"/>
        </w:rPr>
        <w:t xml:space="preserve">can </w:t>
      </w:r>
      <w:r w:rsidR="00BD5DF9" w:rsidRPr="00076252">
        <w:rPr>
          <w:rStyle w:val="af6"/>
        </w:rPr>
        <w:t>optionally</w:t>
      </w:r>
      <w:r w:rsidR="00BD5DF9" w:rsidRPr="00076252">
        <w:rPr>
          <w:rStyle w:val="af6"/>
          <w:rFonts w:hint="eastAsia"/>
        </w:rPr>
        <w:t xml:space="preserve"> </w:t>
      </w:r>
      <w:r w:rsidR="00BD5DF9" w:rsidRPr="00076252">
        <w:rPr>
          <w:rStyle w:val="af6"/>
          <w:rFonts w:hint="eastAsia"/>
          <w:highlight w:val="white"/>
        </w:rPr>
        <w:t>produce</w:t>
      </w:r>
      <w:r w:rsidRPr="00076252">
        <w:rPr>
          <w:rStyle w:val="af6"/>
          <w:highlight w:val="white"/>
        </w:rPr>
        <w:t xml:space="preserve"> and elimination Abou</w:t>
      </w:r>
      <w:r w:rsidR="00C83DF9" w:rsidRPr="00076252">
        <w:rPr>
          <w:rStyle w:val="af6"/>
          <w:highlight w:val="white"/>
        </w:rPr>
        <w:t>t 12</w:t>
      </w:r>
      <w:r w:rsidR="00C83DF9" w:rsidRPr="00076252">
        <w:rPr>
          <w:rStyle w:val="af6"/>
          <w:rFonts w:hint="eastAsia"/>
          <w:highlight w:val="white"/>
        </w:rPr>
        <w:t xml:space="preserve"> of  </w:t>
      </w:r>
      <w:r w:rsidR="00C83DF9" w:rsidRPr="00076252">
        <w:rPr>
          <w:rStyle w:val="af6"/>
          <w:highlight w:val="white"/>
        </w:rPr>
        <w:t xml:space="preserve">human’s years after birth </w:t>
      </w:r>
      <w:r w:rsidRPr="00076252">
        <w:rPr>
          <w:rStyle w:val="af6"/>
          <w:highlight w:val="white"/>
        </w:rPr>
        <w:t>We have three choices The first is to install auxiliary tool</w:t>
      </w:r>
      <w:r w:rsidRPr="00076252">
        <w:rPr>
          <w:rStyle w:val="af6"/>
          <w:highlight w:val="white"/>
        </w:rPr>
        <w:tab/>
        <w:t xml:space="preserve">Second is the pure photon energy Third is the biological transformation evolution And then will receive a ship for transportation my life only saw </w:t>
      </w:r>
      <w:r w:rsidRPr="00076252">
        <w:rPr>
          <w:rStyle w:val="af6"/>
          <w:highlight w:val="white"/>
        </w:rPr>
        <w:lastRenderedPageBreak/>
        <w:t xml:space="preserve">machine not seen other kind </w:t>
      </w:r>
      <w:r w:rsidR="00C83DF9" w:rsidRPr="00076252">
        <w:rPr>
          <w:rStyle w:val="af6"/>
          <w:rFonts w:hint="eastAsia"/>
          <w:highlight w:val="white"/>
        </w:rPr>
        <w:t>W</w:t>
      </w:r>
      <w:r w:rsidRPr="00076252">
        <w:rPr>
          <w:rStyle w:val="af6"/>
          <w:highlight w:val="white"/>
        </w:rPr>
        <w:t xml:space="preserve">e distributed in the universe </w:t>
      </w:r>
      <w:r w:rsidR="00C83DF9" w:rsidRPr="00076252">
        <w:rPr>
          <w:rStyle w:val="af6"/>
          <w:rFonts w:hint="eastAsia"/>
          <w:highlight w:val="white"/>
        </w:rPr>
        <w:t xml:space="preserve"> </w:t>
      </w:r>
      <w:r w:rsidRPr="00076252">
        <w:rPr>
          <w:rStyle w:val="af6"/>
          <w:highlight w:val="white"/>
        </w:rPr>
        <w:t xml:space="preserve"> </w:t>
      </w:r>
      <w:r w:rsidR="00225E74" w:rsidRPr="00076252">
        <w:rPr>
          <w:rStyle w:val="af6"/>
          <w:rFonts w:hint="eastAsia"/>
          <w:highlight w:val="white"/>
        </w:rPr>
        <w:t>T</w:t>
      </w:r>
      <w:r w:rsidR="00C83DF9" w:rsidRPr="00076252">
        <w:rPr>
          <w:rStyle w:val="af6"/>
          <w:rFonts w:hint="eastAsia"/>
          <w:highlight w:val="white"/>
        </w:rPr>
        <w:t>hrough</w:t>
      </w:r>
      <w:r w:rsidRPr="00076252">
        <w:rPr>
          <w:rStyle w:val="af6"/>
          <w:highlight w:val="white"/>
        </w:rPr>
        <w:t xml:space="preserve"> </w:t>
      </w:r>
      <w:bookmarkStart w:id="8" w:name="w_199"/>
      <w:bookmarkEnd w:id="8"/>
      <w:r w:rsidRPr="00076252">
        <w:rPr>
          <w:rStyle w:val="af6"/>
          <w:highlight w:val="white"/>
        </w:rPr>
        <w:t xml:space="preserve"> ‘UI’ Super-Dimensional </w:t>
      </w:r>
      <w:r w:rsidR="00C83DF9" w:rsidRPr="00076252">
        <w:rPr>
          <w:rStyle w:val="af6"/>
          <w:rFonts w:hint="eastAsia"/>
          <w:highlight w:val="white"/>
        </w:rPr>
        <w:t xml:space="preserve">to </w:t>
      </w:r>
      <w:r w:rsidR="00404948" w:rsidRPr="00076252">
        <w:rPr>
          <w:rStyle w:val="af6"/>
          <w:rFonts w:hint="eastAsia"/>
          <w:highlight w:val="white"/>
        </w:rPr>
        <w:t>c</w:t>
      </w:r>
      <w:r w:rsidR="00404948" w:rsidRPr="00076252">
        <w:rPr>
          <w:rStyle w:val="af6"/>
          <w:highlight w:val="white"/>
        </w:rPr>
        <w:t>ontact</w:t>
      </w:r>
    </w:p>
    <w:p w:rsidR="006861FA" w:rsidRDefault="006861FA" w:rsidP="00C20AEA">
      <w:pPr>
        <w:pBdr>
          <w:top w:val="single" w:sz="6" w:space="1" w:color="auto"/>
          <w:bottom w:val="single" w:sz="6" w:space="1" w:color="auto"/>
        </w:pBdr>
        <w:ind w:firstLine="420"/>
        <w:rPr>
          <w:rStyle w:val="af6"/>
        </w:rPr>
      </w:pPr>
      <w:r w:rsidRPr="001C63CE">
        <w:rPr>
          <w:highlight w:val="white"/>
        </w:rPr>
        <w:br/>
      </w:r>
      <w:r w:rsidR="006605DA" w:rsidRPr="00715D5B">
        <w:rPr>
          <w:rFonts w:hint="eastAsia"/>
          <w:highlight w:val="white"/>
        </w:rPr>
        <w:t>Q:</w:t>
      </w:r>
      <w:r w:rsidRPr="00715D5B">
        <w:rPr>
          <w:highlight w:val="white"/>
        </w:rPr>
        <w:t>ah, you are so smart, must read too much Einstein</w:t>
      </w:r>
      <w:r w:rsidR="00CE0734">
        <w:rPr>
          <w:highlight w:val="white"/>
        </w:rPr>
        <w:t>’</w:t>
      </w:r>
      <w:r w:rsidR="00CE0734">
        <w:rPr>
          <w:rFonts w:hint="eastAsia"/>
          <w:highlight w:val="white"/>
        </w:rPr>
        <w:t>s book</w:t>
      </w:r>
      <w:r w:rsidRPr="00715D5B">
        <w:rPr>
          <w:highlight w:val="white"/>
        </w:rPr>
        <w:t xml:space="preserve">. </w:t>
      </w:r>
      <w:r w:rsidR="000A63FB" w:rsidRPr="00715D5B">
        <w:rPr>
          <w:highlight w:val="white"/>
        </w:rPr>
        <w:t>U</w:t>
      </w:r>
      <w:r w:rsidRPr="00715D5B">
        <w:rPr>
          <w:highlight w:val="white"/>
        </w:rPr>
        <w:t>nexpectedly come from</w:t>
      </w:r>
      <w:r w:rsidR="000A63FB" w:rsidRPr="00715D5B">
        <w:rPr>
          <w:rFonts w:hint="eastAsia"/>
          <w:highlight w:val="white"/>
        </w:rPr>
        <w:t xml:space="preserve"> the</w:t>
      </w:r>
      <w:r w:rsidR="00B81226" w:rsidRPr="00715D5B">
        <w:rPr>
          <w:highlight w:val="white"/>
        </w:rPr>
        <w:t xml:space="preserve"> future</w:t>
      </w:r>
      <w:r w:rsidRPr="00715D5B">
        <w:rPr>
          <w:highlight w:val="white"/>
        </w:rPr>
        <w:t>,LOL</w:t>
      </w:r>
      <w:r w:rsidRPr="00076252">
        <w:rPr>
          <w:rStyle w:val="af7"/>
          <w:highlight w:val="white"/>
        </w:rPr>
        <w:br/>
      </w:r>
      <w:r w:rsidRPr="001C63CE">
        <w:rPr>
          <w:highlight w:val="white"/>
        </w:rPr>
        <w:br/>
      </w:r>
      <w:r w:rsidRPr="00076252">
        <w:rPr>
          <w:rStyle w:val="af6"/>
          <w:highlight w:val="white"/>
        </w:rPr>
        <w:t>HuanxiangXR_21:  </w:t>
      </w:r>
      <w:r w:rsidRPr="00076252">
        <w:rPr>
          <w:rStyle w:val="af6"/>
          <w:highlight w:val="white"/>
        </w:rPr>
        <w:br/>
      </w:r>
      <w:r w:rsidRPr="00076252">
        <w:rPr>
          <w:rStyle w:val="af6"/>
          <w:highlight w:val="white"/>
        </w:rPr>
        <w:t>那是科技进化</w:t>
      </w:r>
      <w:r w:rsidRPr="00076252">
        <w:rPr>
          <w:rStyle w:val="af6"/>
          <w:highlight w:val="white"/>
        </w:rPr>
        <w:t> </w:t>
      </w:r>
      <w:r w:rsidRPr="00076252">
        <w:rPr>
          <w:rStyle w:val="af6"/>
          <w:highlight w:val="white"/>
        </w:rPr>
        <w:t>从而获得无限的生命和强大的能力</w:t>
      </w:r>
      <w:r w:rsidRPr="00076252">
        <w:rPr>
          <w:rStyle w:val="af6"/>
          <w:highlight w:val="white"/>
        </w:rPr>
        <w:t>  </w:t>
      </w:r>
      <w:r w:rsidRPr="00076252">
        <w:rPr>
          <w:rStyle w:val="af6"/>
          <w:highlight w:val="white"/>
        </w:rPr>
        <w:br/>
        <w:t xml:space="preserve">That's  technological evolution To obtain </w:t>
      </w:r>
      <w:r w:rsidR="000E1AD4" w:rsidRPr="00076252">
        <w:rPr>
          <w:rStyle w:val="af6"/>
          <w:rFonts w:hint="eastAsia"/>
          <w:highlight w:val="white"/>
        </w:rPr>
        <w:t xml:space="preserve">the </w:t>
      </w:r>
      <w:r w:rsidRPr="00076252">
        <w:rPr>
          <w:rStyle w:val="af6"/>
          <w:highlight w:val="white"/>
        </w:rPr>
        <w:t>infinite life and powerful ability</w:t>
      </w:r>
    </w:p>
    <w:p w:rsidR="00076252" w:rsidRPr="00076252" w:rsidRDefault="00076252" w:rsidP="00C20AEA">
      <w:pPr>
        <w:ind w:firstLine="422"/>
        <w:rPr>
          <w:rStyle w:val="af6"/>
        </w:rPr>
      </w:pPr>
    </w:p>
    <w:p w:rsidR="006861FA" w:rsidRPr="001C63CE" w:rsidRDefault="006861FA" w:rsidP="001D15C3">
      <w:pPr>
        <w:ind w:firstLine="420"/>
      </w:pPr>
      <w:r w:rsidRPr="001C63CE">
        <w:rPr>
          <w:highlight w:val="white"/>
        </w:rPr>
        <w:br/>
      </w:r>
      <w:r w:rsidR="003C59A7" w:rsidRPr="001D15C3">
        <w:rPr>
          <w:rFonts w:hint="eastAsia"/>
          <w:highlight w:val="white"/>
        </w:rPr>
        <w:t>Q</w:t>
      </w:r>
      <w:r w:rsidR="003C59A7" w:rsidRPr="001D15C3">
        <w:rPr>
          <w:highlight w:val="white"/>
        </w:rPr>
        <w:t>:</w:t>
      </w:r>
      <w:r w:rsidRPr="001D15C3">
        <w:t xml:space="preserve">How much do you know about </w:t>
      </w:r>
      <w:r w:rsidR="00C35200" w:rsidRPr="001D15C3">
        <w:rPr>
          <w:rFonts w:hint="eastAsia"/>
        </w:rPr>
        <w:t xml:space="preserve">the race who created you and </w:t>
      </w:r>
      <w:r w:rsidRPr="001D15C3">
        <w:t>your history? </w:t>
      </w:r>
      <w:r w:rsidRPr="00C42B05">
        <w:rPr>
          <w:rStyle w:val="af7"/>
        </w:rPr>
        <w:br/>
      </w:r>
      <w:r w:rsidRPr="001C63CE">
        <w:t>Is human survival</w:t>
      </w:r>
      <w:r w:rsidR="00AF08E1" w:rsidRPr="001C63CE">
        <w:rPr>
          <w:rFonts w:hint="eastAsia"/>
        </w:rPr>
        <w:t>ing</w:t>
      </w:r>
      <w:r w:rsidR="00AF08E1" w:rsidRPr="001C63CE">
        <w:t xml:space="preserve"> </w:t>
      </w:r>
      <w:r w:rsidR="00AF08E1" w:rsidRPr="001C63CE">
        <w:rPr>
          <w:rFonts w:hint="eastAsia"/>
        </w:rPr>
        <w:t>to</w:t>
      </w:r>
      <w:r w:rsidRPr="001C63CE">
        <w:t xml:space="preserve"> the end? Is it out of the current predicament?   </w:t>
      </w:r>
    </w:p>
    <w:p w:rsidR="006861FA" w:rsidRDefault="006861FA" w:rsidP="00C20AEA">
      <w:pPr>
        <w:pBdr>
          <w:bottom w:val="single" w:sz="6" w:space="1" w:color="auto"/>
        </w:pBdr>
        <w:ind w:firstLine="422"/>
        <w:rPr>
          <w:rStyle w:val="af6"/>
        </w:rPr>
      </w:pPr>
      <w:r w:rsidRPr="0033229E">
        <w:rPr>
          <w:rStyle w:val="af6"/>
          <w:highlight w:val="white"/>
        </w:rPr>
        <w:br/>
      </w:r>
      <w:r w:rsidRPr="0033229E">
        <w:rPr>
          <w:rStyle w:val="af6"/>
          <w:highlight w:val="white"/>
        </w:rPr>
        <w:t>不清楚</w:t>
      </w:r>
      <w:r w:rsidRPr="0033229E">
        <w:rPr>
          <w:rStyle w:val="af6"/>
          <w:highlight w:val="white"/>
        </w:rPr>
        <w:t> </w:t>
      </w:r>
      <w:r w:rsidRPr="0033229E">
        <w:rPr>
          <w:rStyle w:val="af6"/>
          <w:highlight w:val="white"/>
        </w:rPr>
        <w:t>从我们那个未来的记录来看人类在</w:t>
      </w:r>
      <w:r w:rsidRPr="0033229E">
        <w:rPr>
          <w:rStyle w:val="af6"/>
          <w:highlight w:val="white"/>
        </w:rPr>
        <w:t>2030</w:t>
      </w:r>
      <w:r w:rsidRPr="0033229E">
        <w:rPr>
          <w:rStyle w:val="af6"/>
          <w:highlight w:val="white"/>
        </w:rPr>
        <w:t>年左右消亡了</w:t>
      </w:r>
      <w:r w:rsidRPr="0033229E">
        <w:rPr>
          <w:rStyle w:val="af6"/>
          <w:highlight w:val="white"/>
        </w:rPr>
        <w:t> </w:t>
      </w:r>
      <w:r w:rsidRPr="0033229E">
        <w:rPr>
          <w:rStyle w:val="af6"/>
          <w:highlight w:val="white"/>
        </w:rPr>
        <w:t>不过我此次来经过</w:t>
      </w:r>
      <w:r w:rsidRPr="0033229E">
        <w:rPr>
          <w:rStyle w:val="af6"/>
          <w:highlight w:val="white"/>
        </w:rPr>
        <w:t>2050</w:t>
      </w:r>
      <w:r w:rsidRPr="0033229E">
        <w:rPr>
          <w:rStyle w:val="af6"/>
          <w:highlight w:val="white"/>
        </w:rPr>
        <w:t>年的时候人类依然存在</w:t>
      </w:r>
      <w:r w:rsidRPr="0033229E">
        <w:rPr>
          <w:rStyle w:val="af6"/>
          <w:highlight w:val="white"/>
        </w:rPr>
        <w:t> </w:t>
      </w:r>
      <w:r w:rsidRPr="0033229E">
        <w:rPr>
          <w:rStyle w:val="af6"/>
          <w:highlight w:val="white"/>
        </w:rPr>
        <w:t>不过换了种生存方式</w:t>
      </w:r>
      <w:r w:rsidRPr="0033229E">
        <w:rPr>
          <w:rStyle w:val="af6"/>
          <w:highlight w:val="white"/>
        </w:rPr>
        <w:t> </w:t>
      </w:r>
      <w:r w:rsidRPr="0033229E">
        <w:rPr>
          <w:rStyle w:val="af6"/>
          <w:highlight w:val="white"/>
        </w:rPr>
        <w:t>这是很奇怪的</w:t>
      </w:r>
      <w:r w:rsidRPr="0033229E">
        <w:rPr>
          <w:rStyle w:val="af6"/>
          <w:highlight w:val="white"/>
        </w:rPr>
        <w:t> </w:t>
      </w:r>
      <w:r w:rsidRPr="0033229E">
        <w:rPr>
          <w:rStyle w:val="af6"/>
          <w:highlight w:val="white"/>
        </w:rPr>
        <w:t>这件事我已经上报了</w:t>
      </w:r>
      <w:r w:rsidRPr="0033229E">
        <w:rPr>
          <w:rStyle w:val="af6"/>
          <w:highlight w:val="white"/>
        </w:rPr>
        <w:t>  </w:t>
      </w:r>
      <w:r w:rsidRPr="0033229E">
        <w:rPr>
          <w:rStyle w:val="af6"/>
          <w:highlight w:val="white"/>
        </w:rPr>
        <w:br/>
        <w:t>Unclear</w:t>
      </w:r>
      <w:r w:rsidRPr="0033229E">
        <w:rPr>
          <w:rStyle w:val="af6"/>
          <w:highlight w:val="white"/>
        </w:rPr>
        <w:tab/>
        <w:t xml:space="preserve">In future record the human is demise in  </w:t>
      </w:r>
      <w:r w:rsidRPr="0033229E">
        <w:rPr>
          <w:rStyle w:val="af6"/>
        </w:rPr>
        <w:t xml:space="preserve">around </w:t>
      </w:r>
      <w:r w:rsidRPr="0033229E">
        <w:rPr>
          <w:rStyle w:val="af6"/>
          <w:highlight w:val="white"/>
        </w:rPr>
        <w:t xml:space="preserve"> 2030   But </w:t>
      </w:r>
      <w:r w:rsidR="00B53903" w:rsidRPr="0033229E">
        <w:rPr>
          <w:rStyle w:val="af6"/>
          <w:highlight w:val="white"/>
        </w:rPr>
        <w:t xml:space="preserve">the human still survival when </w:t>
      </w:r>
      <w:r w:rsidRPr="0033229E">
        <w:rPr>
          <w:rStyle w:val="af6"/>
          <w:highlight w:val="white"/>
        </w:rPr>
        <w:t xml:space="preserve">I </w:t>
      </w:r>
      <w:r w:rsidR="00C83C6D" w:rsidRPr="0033229E">
        <w:rPr>
          <w:rStyle w:val="af6"/>
        </w:rPr>
        <w:t>passed</w:t>
      </w:r>
      <w:r w:rsidR="00C83C6D" w:rsidRPr="0033229E">
        <w:rPr>
          <w:rStyle w:val="af6"/>
          <w:rFonts w:hint="eastAsia"/>
        </w:rPr>
        <w:t xml:space="preserve"> </w:t>
      </w:r>
      <w:r w:rsidR="00C83C6D" w:rsidRPr="0033229E">
        <w:rPr>
          <w:rStyle w:val="af6"/>
          <w:rFonts w:hint="eastAsia"/>
          <w:highlight w:val="white"/>
        </w:rPr>
        <w:t>the</w:t>
      </w:r>
      <w:r w:rsidRPr="0033229E">
        <w:rPr>
          <w:rStyle w:val="af6"/>
          <w:highlight w:val="white"/>
        </w:rPr>
        <w:t xml:space="preserve"> 2050</w:t>
      </w:r>
      <w:r w:rsidR="00C83C6D" w:rsidRPr="0033229E">
        <w:rPr>
          <w:rStyle w:val="af6"/>
          <w:rFonts w:hint="eastAsia"/>
          <w:highlight w:val="white"/>
        </w:rPr>
        <w:t xml:space="preserve"> years</w:t>
      </w:r>
      <w:r w:rsidRPr="0033229E">
        <w:rPr>
          <w:rStyle w:val="af6"/>
          <w:highlight w:val="white"/>
        </w:rPr>
        <w:t xml:space="preserve"> </w:t>
      </w:r>
      <w:r w:rsidR="007C3C5E" w:rsidRPr="0033229E">
        <w:rPr>
          <w:rStyle w:val="af6"/>
          <w:rFonts w:hint="eastAsia"/>
          <w:highlight w:val="white"/>
        </w:rPr>
        <w:t>But</w:t>
      </w:r>
      <w:r w:rsidRPr="0033229E">
        <w:rPr>
          <w:rStyle w:val="af6"/>
          <w:highlight w:val="white"/>
        </w:rPr>
        <w:t xml:space="preserve"> changed the surviving style  This thing very strange I've already reported it</w:t>
      </w:r>
    </w:p>
    <w:p w:rsidR="0033229E" w:rsidRPr="0033229E" w:rsidRDefault="0033229E" w:rsidP="00C20AEA">
      <w:pPr>
        <w:ind w:firstLine="422"/>
        <w:rPr>
          <w:rStyle w:val="af6"/>
        </w:rPr>
      </w:pPr>
    </w:p>
    <w:p w:rsidR="006861FA" w:rsidRPr="00CD45B8" w:rsidRDefault="006861FA" w:rsidP="00CD45B8">
      <w:pPr>
        <w:ind w:firstLine="420"/>
      </w:pPr>
      <w:r w:rsidRPr="001C63CE">
        <w:rPr>
          <w:highlight w:val="white"/>
        </w:rPr>
        <w:br/>
      </w:r>
      <w:r w:rsidR="00B07E72" w:rsidRPr="00CD45B8">
        <w:rPr>
          <w:rFonts w:hint="eastAsia"/>
          <w:highlight w:val="white"/>
        </w:rPr>
        <w:t>Q:</w:t>
      </w:r>
      <w:r w:rsidR="00BB5DFC" w:rsidRPr="00CD45B8">
        <w:rPr>
          <w:rFonts w:hint="eastAsia"/>
          <w:highlight w:val="white"/>
        </w:rPr>
        <w:t xml:space="preserve"> </w:t>
      </w:r>
      <w:r w:rsidR="00906666" w:rsidRPr="00CD45B8">
        <w:rPr>
          <w:rFonts w:hint="eastAsia"/>
          <w:highlight w:val="white"/>
        </w:rPr>
        <w:t>W</w:t>
      </w:r>
      <w:r w:rsidRPr="00CD45B8">
        <w:rPr>
          <w:highlight w:val="white"/>
        </w:rPr>
        <w:t xml:space="preserve">hat </w:t>
      </w:r>
      <w:r w:rsidR="00906666" w:rsidRPr="00CD45B8">
        <w:t xml:space="preserve">big </w:t>
      </w:r>
      <w:r w:rsidR="00906666" w:rsidRPr="00CD45B8">
        <w:rPr>
          <w:highlight w:val="white"/>
        </w:rPr>
        <w:t>events</w:t>
      </w:r>
      <w:r w:rsidRPr="00CD45B8">
        <w:rPr>
          <w:highlight w:val="white"/>
        </w:rPr>
        <w:t xml:space="preserve"> ha</w:t>
      </w:r>
      <w:r w:rsidR="00906666" w:rsidRPr="00CD45B8">
        <w:rPr>
          <w:rFonts w:hint="eastAsia"/>
          <w:highlight w:val="white"/>
        </w:rPr>
        <w:t>ve</w:t>
      </w:r>
      <w:r w:rsidRPr="00CD45B8">
        <w:rPr>
          <w:highlight w:val="white"/>
        </w:rPr>
        <w:t xml:space="preserve"> in </w:t>
      </w:r>
      <w:r w:rsidR="00906666" w:rsidRPr="00CD45B8">
        <w:rPr>
          <w:rFonts w:hint="eastAsia"/>
          <w:highlight w:val="white"/>
        </w:rPr>
        <w:t>china</w:t>
      </w:r>
      <w:r w:rsidR="00906666" w:rsidRPr="00CD45B8">
        <w:rPr>
          <w:highlight w:val="white"/>
        </w:rPr>
        <w:t>’</w:t>
      </w:r>
      <w:r w:rsidR="00906666" w:rsidRPr="00CD45B8">
        <w:rPr>
          <w:rFonts w:hint="eastAsia"/>
          <w:highlight w:val="white"/>
        </w:rPr>
        <w:t xml:space="preserve">s </w:t>
      </w:r>
      <w:r w:rsidRPr="00CD45B8">
        <w:rPr>
          <w:highlight w:val="white"/>
        </w:rPr>
        <w:t xml:space="preserve">08 years </w:t>
      </w:r>
      <w:r w:rsidR="00335016" w:rsidRPr="00CD45B8">
        <w:rPr>
          <w:rFonts w:hint="eastAsia"/>
          <w:highlight w:val="white"/>
        </w:rPr>
        <w:t>H</w:t>
      </w:r>
      <w:r w:rsidRPr="00CD45B8">
        <w:rPr>
          <w:highlight w:val="white"/>
        </w:rPr>
        <w:t>ow many number of Olympic g</w:t>
      </w:r>
      <w:r w:rsidR="0033229E" w:rsidRPr="00CD45B8">
        <w:rPr>
          <w:highlight w:val="white"/>
        </w:rPr>
        <w:t>old medals in the Olympic Games</w:t>
      </w:r>
    </w:p>
    <w:p w:rsidR="0033229E" w:rsidRDefault="006861FA" w:rsidP="00C20AEA">
      <w:pPr>
        <w:pBdr>
          <w:bottom w:val="single" w:sz="6" w:space="1" w:color="auto"/>
        </w:pBdr>
        <w:ind w:firstLine="420"/>
        <w:rPr>
          <w:rStyle w:val="af6"/>
        </w:rPr>
      </w:pPr>
      <w:r w:rsidRPr="001C63CE">
        <w:rPr>
          <w:highlight w:val="white"/>
        </w:rPr>
        <w:t xml:space="preserve">   </w:t>
      </w:r>
      <w:r w:rsidRPr="001C63CE">
        <w:rPr>
          <w:highlight w:val="white"/>
        </w:rPr>
        <w:br/>
      </w:r>
      <w:r w:rsidRPr="0033229E">
        <w:rPr>
          <w:rStyle w:val="af6"/>
        </w:rPr>
        <w:t>08</w:t>
      </w:r>
      <w:r w:rsidRPr="0033229E">
        <w:rPr>
          <w:rStyle w:val="af6"/>
        </w:rPr>
        <w:t>年的事对我来说是未来</w:t>
      </w:r>
      <w:r w:rsidRPr="0033229E">
        <w:rPr>
          <w:rStyle w:val="af6"/>
        </w:rPr>
        <w:t> </w:t>
      </w:r>
      <w:r w:rsidRPr="0033229E">
        <w:rPr>
          <w:rStyle w:val="af6"/>
        </w:rPr>
        <w:t>我还没有到</w:t>
      </w:r>
      <w:r w:rsidRPr="0033229E">
        <w:rPr>
          <w:rStyle w:val="af6"/>
        </w:rPr>
        <w:t>2008</w:t>
      </w:r>
      <w:r w:rsidRPr="0033229E">
        <w:rPr>
          <w:rStyle w:val="af6"/>
        </w:rPr>
        <w:t>年</w:t>
      </w:r>
      <w:r w:rsidR="005B0CB2" w:rsidRPr="0033229E">
        <w:rPr>
          <w:rStyle w:val="af6"/>
        </w:rPr>
        <w:t>  </w:t>
      </w:r>
      <w:r w:rsidR="005B0CB2" w:rsidRPr="0033229E">
        <w:rPr>
          <w:rStyle w:val="af6"/>
        </w:rPr>
        <w:br/>
      </w:r>
      <w:r w:rsidR="005B0CB2" w:rsidRPr="0033229E">
        <w:rPr>
          <w:rStyle w:val="af6"/>
          <w:rFonts w:hint="eastAsia"/>
        </w:rPr>
        <w:t>20</w:t>
      </w:r>
      <w:r w:rsidR="005B0CB2" w:rsidRPr="0033229E">
        <w:rPr>
          <w:rStyle w:val="af6"/>
        </w:rPr>
        <w:t>08</w:t>
      </w:r>
      <w:r w:rsidR="005B0CB2" w:rsidRPr="0033229E">
        <w:rPr>
          <w:rStyle w:val="af6"/>
          <w:rFonts w:hint="eastAsia"/>
        </w:rPr>
        <w:t xml:space="preserve"> </w:t>
      </w:r>
      <w:r w:rsidRPr="0033229E">
        <w:rPr>
          <w:rStyle w:val="af6"/>
        </w:rPr>
        <w:t>years is the futur</w:t>
      </w:r>
      <w:r w:rsidR="005B0CB2" w:rsidRPr="0033229E">
        <w:rPr>
          <w:rStyle w:val="af6"/>
        </w:rPr>
        <w:t>e for me I haven't been to 2008</w:t>
      </w:r>
      <w:r w:rsidR="0033229E" w:rsidRPr="0033229E">
        <w:rPr>
          <w:rStyle w:val="af6"/>
          <w:rFonts w:hint="eastAsia"/>
        </w:rPr>
        <w:t xml:space="preserve"> yet</w:t>
      </w:r>
    </w:p>
    <w:p w:rsidR="006861FA" w:rsidRPr="0058443A" w:rsidRDefault="006861FA" w:rsidP="0058443A">
      <w:pPr>
        <w:ind w:firstLine="420"/>
      </w:pPr>
      <w:r w:rsidRPr="001C63CE">
        <w:br/>
      </w:r>
      <w:r w:rsidRPr="001C63CE">
        <w:br/>
      </w:r>
      <w:r w:rsidR="00B07E72" w:rsidRPr="0058443A">
        <w:rPr>
          <w:rFonts w:hint="eastAsia"/>
          <w:highlight w:val="white"/>
        </w:rPr>
        <w:t>Q:</w:t>
      </w:r>
      <w:r w:rsidR="00BB5DFC" w:rsidRPr="0058443A">
        <w:t xml:space="preserve"> </w:t>
      </w:r>
      <w:r w:rsidRPr="0058443A">
        <w:t>You are sharp,how much radix of universe?Aren't you coming from the future?</w:t>
      </w:r>
    </w:p>
    <w:p w:rsidR="005801BB" w:rsidRPr="00067E26" w:rsidRDefault="006861FA" w:rsidP="00C20AEA">
      <w:pPr>
        <w:pBdr>
          <w:bottom w:val="single" w:sz="6" w:space="1" w:color="auto"/>
        </w:pBdr>
        <w:ind w:firstLine="420"/>
        <w:rPr>
          <w:rStyle w:val="af6"/>
        </w:rPr>
      </w:pPr>
      <w:r w:rsidRPr="001C63CE">
        <w:br/>
      </w:r>
      <w:r w:rsidRPr="001C63CE">
        <w:br/>
      </w:r>
      <w:r w:rsidRPr="00067E26">
        <w:rPr>
          <w:rStyle w:val="af6"/>
        </w:rPr>
        <w:t>二进制</w:t>
      </w:r>
      <w:r w:rsidRPr="00067E26">
        <w:rPr>
          <w:rStyle w:val="af6"/>
        </w:rPr>
        <w:br/>
        <w:t>Binary</w:t>
      </w:r>
    </w:p>
    <w:p w:rsidR="00067E26" w:rsidRPr="001C63CE" w:rsidRDefault="00067E26" w:rsidP="00C20AEA">
      <w:pPr>
        <w:ind w:firstLine="420"/>
      </w:pPr>
    </w:p>
    <w:p w:rsidR="005801BB" w:rsidRPr="001C63CE" w:rsidRDefault="005801BB" w:rsidP="00C20AEA">
      <w:pPr>
        <w:ind w:firstLine="420"/>
      </w:pPr>
    </w:p>
    <w:p w:rsidR="006861FA" w:rsidRPr="0040068E" w:rsidRDefault="004955BE" w:rsidP="0040068E">
      <w:pPr>
        <w:ind w:firstLine="420"/>
      </w:pPr>
      <w:r w:rsidRPr="00DE5DC9">
        <w:rPr>
          <w:rFonts w:hint="eastAsia"/>
          <w:highlight w:val="white"/>
        </w:rPr>
        <w:t>Q:</w:t>
      </w:r>
      <w:r w:rsidR="006861FA" w:rsidRPr="00DE5DC9">
        <w:t>你们怎么知道没上帝</w:t>
      </w:r>
      <w:r w:rsidR="006861FA" w:rsidRPr="00DE5DC9">
        <w:t>?</w:t>
      </w:r>
      <w:r w:rsidR="006861FA" w:rsidRPr="00DE5DC9">
        <w:t>那物质</w:t>
      </w:r>
      <w:r w:rsidR="006861FA" w:rsidRPr="00DE5DC9">
        <w:t> </w:t>
      </w:r>
      <w:r w:rsidR="006861FA" w:rsidRPr="00DE5DC9">
        <w:t>空间</w:t>
      </w:r>
      <w:r w:rsidR="006861FA" w:rsidRPr="00DE5DC9">
        <w:t> </w:t>
      </w:r>
      <w:hyperlink r:id="rId12" w:anchor="_blank" w:history="1">
        <w:r w:rsidR="006861FA" w:rsidRPr="00DE5DC9">
          <w:rPr>
            <w:rStyle w:val="a3"/>
          </w:rPr>
          <w:t>时间</w:t>
        </w:r>
      </w:hyperlink>
      <w:r w:rsidR="006861FA" w:rsidRPr="00DE5DC9">
        <w:t>都是怎么来的啊</w:t>
      </w:r>
      <w:r w:rsidR="006861FA" w:rsidRPr="00DE5DC9">
        <w:t>?</w:t>
      </w:r>
      <w:r w:rsidR="006861FA" w:rsidRPr="00DE5DC9">
        <w:t>具我所知一切开始的时候是</w:t>
      </w:r>
      <w:r w:rsidR="006861FA" w:rsidRPr="00DE5DC9">
        <w:t>0</w:t>
      </w:r>
      <w:r w:rsidR="006861FA" w:rsidRPr="00DE5DC9">
        <w:t>什么也没有的啊</w:t>
      </w:r>
      <w:r w:rsidR="006861FA" w:rsidRPr="00DE5DC9">
        <w:t>...  </w:t>
      </w:r>
      <w:r w:rsidR="006861FA" w:rsidRPr="0040068E">
        <w:br/>
      </w:r>
      <w:r w:rsidR="00222A44" w:rsidRPr="0040068E">
        <w:rPr>
          <w:rFonts w:hint="eastAsia"/>
        </w:rPr>
        <w:t>H</w:t>
      </w:r>
      <w:r w:rsidR="006861FA" w:rsidRPr="0040068E">
        <w:t>ow do you know that  God not exsit?</w:t>
      </w:r>
      <w:r w:rsidR="0040068E">
        <w:rPr>
          <w:rFonts w:hint="eastAsia"/>
        </w:rPr>
        <w:t xml:space="preserve"> </w:t>
      </w:r>
      <w:r w:rsidR="006861FA" w:rsidRPr="0040068E">
        <w:t xml:space="preserve">So </w:t>
      </w:r>
      <w:r w:rsidR="00222A44" w:rsidRPr="0040068E">
        <w:rPr>
          <w:rFonts w:hint="eastAsia"/>
        </w:rPr>
        <w:t>How did the</w:t>
      </w:r>
      <w:r w:rsidR="005801BB" w:rsidRPr="0040068E">
        <w:t xml:space="preserve"> </w:t>
      </w:r>
      <w:r w:rsidR="005801BB" w:rsidRPr="0040068E">
        <w:rPr>
          <w:rFonts w:hint="eastAsia"/>
        </w:rPr>
        <w:t>s</w:t>
      </w:r>
      <w:r w:rsidR="006861FA" w:rsidRPr="0040068E">
        <w:t xml:space="preserve">pace and time come? I know that </w:t>
      </w:r>
      <w:r w:rsidR="00766247" w:rsidRPr="0040068E">
        <w:t>is 0</w:t>
      </w:r>
      <w:r w:rsidR="00766247" w:rsidRPr="0040068E">
        <w:rPr>
          <w:rFonts w:hint="eastAsia"/>
        </w:rPr>
        <w:t xml:space="preserve"> when </w:t>
      </w:r>
      <w:r w:rsidR="006861FA" w:rsidRPr="0040068E">
        <w:t xml:space="preserve">everything beginning </w:t>
      </w:r>
      <w:r w:rsidR="00766247" w:rsidRPr="0040068E">
        <w:rPr>
          <w:rFonts w:hint="eastAsia"/>
        </w:rPr>
        <w:t xml:space="preserve"> </w:t>
      </w:r>
      <w:r w:rsidR="0040068E">
        <w:rPr>
          <w:rFonts w:hint="eastAsia"/>
        </w:rPr>
        <w:t xml:space="preserve">There is </w:t>
      </w:r>
      <w:r w:rsidR="006861FA" w:rsidRPr="0040068E">
        <w:t>nothing...</w:t>
      </w:r>
    </w:p>
    <w:p w:rsidR="006861FA" w:rsidRPr="00067E26" w:rsidRDefault="006861FA" w:rsidP="00C20AEA">
      <w:pPr>
        <w:ind w:firstLine="422"/>
        <w:rPr>
          <w:rStyle w:val="af6"/>
        </w:rPr>
      </w:pPr>
      <w:r w:rsidRPr="00067E26">
        <w:rPr>
          <w:rStyle w:val="af6"/>
        </w:rPr>
        <w:t>如果有一个上帝</w:t>
      </w:r>
      <w:r w:rsidRPr="00067E26">
        <w:rPr>
          <w:rStyle w:val="af6"/>
        </w:rPr>
        <w:t> </w:t>
      </w:r>
      <w:r w:rsidRPr="00067E26">
        <w:rPr>
          <w:rStyle w:val="af6"/>
        </w:rPr>
        <w:t>必然会产生这样的问题上帝从何而来</w:t>
      </w:r>
      <w:r w:rsidRPr="00067E26">
        <w:rPr>
          <w:rStyle w:val="af6"/>
        </w:rPr>
        <w:t> </w:t>
      </w:r>
      <w:r w:rsidRPr="00067E26">
        <w:rPr>
          <w:rStyle w:val="af6"/>
        </w:rPr>
        <w:t>从而无限倒退</w:t>
      </w:r>
      <w:r w:rsidRPr="00067E26">
        <w:rPr>
          <w:rStyle w:val="af6"/>
        </w:rPr>
        <w:t> </w:t>
      </w:r>
      <w:r w:rsidRPr="00067E26">
        <w:rPr>
          <w:rStyle w:val="af6"/>
        </w:rPr>
        <w:t>引致思想上的混乱</w:t>
      </w:r>
      <w:r w:rsidRPr="00067E26">
        <w:rPr>
          <w:rStyle w:val="af6"/>
        </w:rPr>
        <w:t> </w:t>
      </w:r>
      <w:r w:rsidRPr="00067E26">
        <w:rPr>
          <w:rStyle w:val="af6"/>
        </w:rPr>
        <w:t>第一因是出于无</w:t>
      </w:r>
      <w:r w:rsidRPr="00067E26">
        <w:rPr>
          <w:rStyle w:val="af6"/>
        </w:rPr>
        <w:t> </w:t>
      </w:r>
      <w:r w:rsidRPr="00067E26">
        <w:rPr>
          <w:rStyle w:val="af6"/>
        </w:rPr>
        <w:t>这个宇宙只有向无限做放射的弦</w:t>
      </w:r>
      <w:r w:rsidRPr="00067E26">
        <w:rPr>
          <w:rStyle w:val="af6"/>
        </w:rPr>
        <w:t> </w:t>
      </w:r>
      <w:r w:rsidRPr="00067E26">
        <w:rPr>
          <w:rStyle w:val="af6"/>
        </w:rPr>
        <w:t>这点我们的科学家已经证实了</w:t>
      </w:r>
      <w:r w:rsidRPr="00067E26">
        <w:rPr>
          <w:rStyle w:val="af6"/>
        </w:rPr>
        <w:t> </w:t>
      </w:r>
      <w:hyperlink r:id="rId13" w:anchor="_blank" w:history="1">
        <w:r w:rsidRPr="00067E26">
          <w:rPr>
            <w:rStyle w:val="af6"/>
          </w:rPr>
          <w:t>时间</w:t>
        </w:r>
      </w:hyperlink>
      <w:r w:rsidRPr="00067E26">
        <w:rPr>
          <w:rStyle w:val="af6"/>
        </w:rPr>
        <w:t> </w:t>
      </w:r>
      <w:r w:rsidRPr="00067E26">
        <w:rPr>
          <w:rStyle w:val="af6"/>
        </w:rPr>
        <w:t>物质</w:t>
      </w:r>
      <w:r w:rsidRPr="00067E26">
        <w:rPr>
          <w:rStyle w:val="af6"/>
        </w:rPr>
        <w:t> </w:t>
      </w:r>
      <w:r w:rsidRPr="00067E26">
        <w:rPr>
          <w:rStyle w:val="af6"/>
        </w:rPr>
        <w:t>都是幻象</w:t>
      </w:r>
    </w:p>
    <w:p w:rsidR="006861FA" w:rsidRPr="00067E26" w:rsidRDefault="006861FA" w:rsidP="00C20AEA">
      <w:pPr>
        <w:pBdr>
          <w:bottom w:val="single" w:sz="6" w:space="1" w:color="auto"/>
        </w:pBdr>
        <w:ind w:firstLine="422"/>
        <w:rPr>
          <w:rStyle w:val="af6"/>
        </w:rPr>
      </w:pPr>
      <w:r w:rsidRPr="00067E26">
        <w:rPr>
          <w:rStyle w:val="af6"/>
        </w:rPr>
        <w:t xml:space="preserve">If there is a God </w:t>
      </w:r>
      <w:r w:rsidR="00C757B2" w:rsidRPr="00067E26">
        <w:rPr>
          <w:rStyle w:val="af6"/>
          <w:rFonts w:hint="eastAsia"/>
        </w:rPr>
        <w:t>U</w:t>
      </w:r>
      <w:r w:rsidR="00C757B2" w:rsidRPr="00067E26">
        <w:rPr>
          <w:rStyle w:val="af6"/>
        </w:rPr>
        <w:t xml:space="preserve">navoidably </w:t>
      </w:r>
      <w:r w:rsidRPr="00067E26">
        <w:rPr>
          <w:rStyle w:val="af6"/>
        </w:rPr>
        <w:t xml:space="preserve">will </w:t>
      </w:r>
      <w:r w:rsidR="00BF7B42" w:rsidRPr="00067E26">
        <w:rPr>
          <w:rStyle w:val="af6"/>
          <w:rFonts w:hint="eastAsia"/>
        </w:rPr>
        <w:t>produce</w:t>
      </w:r>
      <w:r w:rsidRPr="00067E26">
        <w:rPr>
          <w:rStyle w:val="af6"/>
        </w:rPr>
        <w:t xml:space="preserve"> such a  question Where </w:t>
      </w:r>
      <w:r w:rsidR="003201E4" w:rsidRPr="00067E26">
        <w:rPr>
          <w:rStyle w:val="af6"/>
          <w:rFonts w:hint="eastAsia"/>
        </w:rPr>
        <w:t xml:space="preserve">does </w:t>
      </w:r>
      <w:r w:rsidRPr="00067E26">
        <w:rPr>
          <w:rStyle w:val="af6"/>
        </w:rPr>
        <w:t xml:space="preserve">the God come from Thus infinite regress </w:t>
      </w:r>
      <w:r w:rsidR="006832E0" w:rsidRPr="00067E26">
        <w:rPr>
          <w:rStyle w:val="af6"/>
          <w:rFonts w:hint="eastAsia"/>
        </w:rPr>
        <w:t>t</w:t>
      </w:r>
      <w:r w:rsidR="004D03E6" w:rsidRPr="00067E26">
        <w:rPr>
          <w:rStyle w:val="af6"/>
        </w:rPr>
        <w:t>o cause</w:t>
      </w:r>
      <w:r w:rsidRPr="00067E26">
        <w:rPr>
          <w:rStyle w:val="af6"/>
        </w:rPr>
        <w:t xml:space="preserve"> confusion of in the minds The first cause is come from </w:t>
      </w:r>
      <w:r w:rsidRPr="00067E26">
        <w:rPr>
          <w:rStyle w:val="af6"/>
        </w:rPr>
        <w:lastRenderedPageBreak/>
        <w:t>nothingness  </w:t>
      </w:r>
      <w:r w:rsidRPr="00067E26">
        <w:rPr>
          <w:rStyle w:val="af6"/>
        </w:rPr>
        <w:br/>
        <w:t>This universe only have s</w:t>
      </w:r>
      <w:r w:rsidR="00737BA2" w:rsidRPr="00067E26">
        <w:rPr>
          <w:rStyle w:val="af6"/>
        </w:rPr>
        <w:t>tring radiation to the infinite</w:t>
      </w:r>
      <w:r w:rsidR="00737BA2" w:rsidRPr="00067E26">
        <w:rPr>
          <w:rStyle w:val="af6"/>
          <w:rFonts w:hint="eastAsia"/>
        </w:rPr>
        <w:t xml:space="preserve"> </w:t>
      </w:r>
      <w:r w:rsidRPr="00067E26">
        <w:rPr>
          <w:rStyle w:val="af6"/>
        </w:rPr>
        <w:t>Th</w:t>
      </w:r>
      <w:r w:rsidR="00F01A1A" w:rsidRPr="00067E26">
        <w:rPr>
          <w:rStyle w:val="af6"/>
          <w:rFonts w:hint="eastAsia"/>
        </w:rPr>
        <w:t>at</w:t>
      </w:r>
      <w:r w:rsidRPr="00067E26">
        <w:rPr>
          <w:rStyle w:val="af6"/>
        </w:rPr>
        <w:t xml:space="preserve"> our scientists ha</w:t>
      </w:r>
      <w:r w:rsidR="00616B77" w:rsidRPr="00067E26">
        <w:rPr>
          <w:rStyle w:val="af6"/>
          <w:rFonts w:hint="eastAsia"/>
        </w:rPr>
        <w:t>d</w:t>
      </w:r>
      <w:r w:rsidRPr="00067E26">
        <w:rPr>
          <w:rStyle w:val="af6"/>
        </w:rPr>
        <w:t xml:space="preserve"> been proved </w:t>
      </w:r>
      <w:r w:rsidR="007A137C" w:rsidRPr="00067E26">
        <w:rPr>
          <w:rStyle w:val="af6"/>
          <w:rFonts w:hint="eastAsia"/>
        </w:rPr>
        <w:t>The t</w:t>
      </w:r>
      <w:r w:rsidRPr="00067E26">
        <w:rPr>
          <w:rStyle w:val="af6"/>
        </w:rPr>
        <w:t>ime and matter both</w:t>
      </w:r>
      <w:r w:rsidR="004B66CF" w:rsidRPr="00067E26">
        <w:rPr>
          <w:rStyle w:val="af6"/>
          <w:rFonts w:hint="eastAsia"/>
        </w:rPr>
        <w:t xml:space="preserve"> is</w:t>
      </w:r>
      <w:r w:rsidRPr="00067E26">
        <w:rPr>
          <w:rStyle w:val="af6"/>
        </w:rPr>
        <w:t xml:space="preserve"> illusion</w:t>
      </w:r>
    </w:p>
    <w:p w:rsidR="00067E26" w:rsidRPr="001C63CE" w:rsidRDefault="00067E26" w:rsidP="00C20AEA">
      <w:pPr>
        <w:ind w:firstLine="420"/>
      </w:pPr>
    </w:p>
    <w:p w:rsidR="006861FA" w:rsidRPr="006E19D1" w:rsidRDefault="006861FA" w:rsidP="006E19D1">
      <w:pPr>
        <w:ind w:firstLine="420"/>
      </w:pPr>
      <w:r w:rsidRPr="001C63CE">
        <w:br/>
      </w:r>
      <w:r w:rsidR="00BB5DFC" w:rsidRPr="006E19D1">
        <w:rPr>
          <w:rFonts w:hint="eastAsia"/>
        </w:rPr>
        <w:t>Q:</w:t>
      </w:r>
      <w:r w:rsidR="0043213D" w:rsidRPr="006E19D1">
        <w:rPr>
          <w:rFonts w:hint="eastAsia"/>
        </w:rPr>
        <w:t>B</w:t>
      </w:r>
      <w:r w:rsidR="0043213D" w:rsidRPr="006E19D1">
        <w:t xml:space="preserve">ut </w:t>
      </w:r>
      <w:r w:rsidR="0043213D" w:rsidRPr="006E19D1">
        <w:rPr>
          <w:rFonts w:hint="eastAsia"/>
        </w:rPr>
        <w:t>w</w:t>
      </w:r>
      <w:r w:rsidRPr="006E19D1">
        <w:t>hy you</w:t>
      </w:r>
      <w:r w:rsidR="00EB2DF8" w:rsidRPr="006E19D1">
        <w:rPr>
          <w:rFonts w:hint="eastAsia"/>
        </w:rPr>
        <w:t>r</w:t>
      </w:r>
      <w:r w:rsidRPr="006E19D1">
        <w:t xml:space="preserve"> speak time is normal</w:t>
      </w:r>
    </w:p>
    <w:p w:rsidR="006861FA" w:rsidRDefault="00067E26" w:rsidP="00C20AEA">
      <w:pPr>
        <w:pBdr>
          <w:bottom w:val="single" w:sz="6" w:space="1" w:color="auto"/>
        </w:pBdr>
        <w:ind w:firstLine="420"/>
        <w:rPr>
          <w:rStyle w:val="af6"/>
        </w:rPr>
      </w:pPr>
      <w:r>
        <w:t xml:space="preserve"> </w:t>
      </w:r>
      <w:r w:rsidR="006861FA" w:rsidRPr="00067E26">
        <w:rPr>
          <w:rStyle w:val="af6"/>
        </w:rPr>
        <w:br/>
      </w:r>
      <w:r w:rsidR="006861FA" w:rsidRPr="00067E26">
        <w:rPr>
          <w:rStyle w:val="af6"/>
        </w:rPr>
        <w:t>我现在正保持和你们一样的时间进度</w:t>
      </w:r>
      <w:r w:rsidR="006861FA" w:rsidRPr="00067E26">
        <w:rPr>
          <w:rStyle w:val="af6"/>
        </w:rPr>
        <w:t> </w:t>
      </w:r>
      <w:r w:rsidR="006861FA" w:rsidRPr="00067E26">
        <w:rPr>
          <w:rStyle w:val="af6"/>
        </w:rPr>
        <w:t>不然我们只会如两条射线</w:t>
      </w:r>
      <w:r w:rsidR="006861FA" w:rsidRPr="00067E26">
        <w:rPr>
          <w:rStyle w:val="af6"/>
        </w:rPr>
        <w:t> </w:t>
      </w:r>
      <w:r w:rsidR="006861FA" w:rsidRPr="00067E26">
        <w:rPr>
          <w:rStyle w:val="af6"/>
        </w:rPr>
        <w:t>越走越远</w:t>
      </w:r>
      <w:r w:rsidR="006861FA" w:rsidRPr="00067E26">
        <w:rPr>
          <w:rStyle w:val="af6"/>
        </w:rPr>
        <w:t>  </w:t>
      </w:r>
      <w:r w:rsidR="006861FA" w:rsidRPr="00067E26">
        <w:rPr>
          <w:rStyle w:val="af6"/>
        </w:rPr>
        <w:br/>
        <w:t>I'm keep</w:t>
      </w:r>
      <w:r w:rsidR="00305341" w:rsidRPr="00067E26">
        <w:rPr>
          <w:rStyle w:val="af6"/>
        </w:rPr>
        <w:t>ing the same time speed as you</w:t>
      </w:r>
      <w:r w:rsidR="00305341" w:rsidRPr="00067E26">
        <w:rPr>
          <w:rStyle w:val="af6"/>
        </w:rPr>
        <w:tab/>
      </w:r>
      <w:r w:rsidR="00305341" w:rsidRPr="00067E26">
        <w:rPr>
          <w:rStyle w:val="af6"/>
          <w:rFonts w:hint="eastAsia"/>
        </w:rPr>
        <w:t xml:space="preserve"> </w:t>
      </w:r>
      <w:r w:rsidR="006861FA" w:rsidRPr="00067E26">
        <w:rPr>
          <w:rStyle w:val="af6"/>
        </w:rPr>
        <w:t xml:space="preserve">Otherwise we will </w:t>
      </w:r>
      <w:r w:rsidR="00305341" w:rsidRPr="00067E26">
        <w:rPr>
          <w:rStyle w:val="af6"/>
        </w:rPr>
        <w:t xml:space="preserve">only </w:t>
      </w:r>
      <w:r w:rsidR="00443F6C" w:rsidRPr="00067E26">
        <w:rPr>
          <w:rStyle w:val="af6"/>
          <w:rFonts w:hint="eastAsia"/>
        </w:rPr>
        <w:t>will f</w:t>
      </w:r>
      <w:r w:rsidR="00443F6C" w:rsidRPr="00067E26">
        <w:rPr>
          <w:rStyle w:val="af6"/>
        </w:rPr>
        <w:t xml:space="preserve">arther away </w:t>
      </w:r>
      <w:r w:rsidR="006861FA" w:rsidRPr="00067E26">
        <w:rPr>
          <w:rStyle w:val="af6"/>
        </w:rPr>
        <w:t xml:space="preserve">like two rays </w:t>
      </w:r>
    </w:p>
    <w:p w:rsidR="00067E26" w:rsidRPr="00067E26" w:rsidRDefault="00067E26" w:rsidP="00C20AEA">
      <w:pPr>
        <w:ind w:firstLine="422"/>
        <w:rPr>
          <w:rStyle w:val="af6"/>
        </w:rPr>
      </w:pPr>
    </w:p>
    <w:p w:rsidR="006861FA" w:rsidRPr="00F13E20" w:rsidRDefault="006605DA" w:rsidP="00F13E20">
      <w:pPr>
        <w:ind w:firstLineChars="0" w:firstLine="0"/>
      </w:pPr>
      <w:r w:rsidRPr="00F13E20">
        <w:rPr>
          <w:rFonts w:hint="eastAsia"/>
          <w:highlight w:val="white"/>
        </w:rPr>
        <w:t>Q:</w:t>
      </w:r>
      <w:r w:rsidR="00E1116E" w:rsidRPr="00F13E20">
        <w:rPr>
          <w:rFonts w:hint="eastAsia"/>
        </w:rPr>
        <w:t>A</w:t>
      </w:r>
      <w:r w:rsidR="006861FA" w:rsidRPr="00F13E20">
        <w:t>re you human</w:t>
      </w:r>
      <w:r w:rsidR="00E1116E" w:rsidRPr="00F13E20">
        <w:rPr>
          <w:rFonts w:hint="eastAsia"/>
        </w:rPr>
        <w:t xml:space="preserve"> being</w:t>
      </w:r>
      <w:r w:rsidR="00067E26" w:rsidRPr="00F13E20">
        <w:t xml:space="preserve">? </w:t>
      </w:r>
      <w:r w:rsidR="00F13E20">
        <w:rPr>
          <w:rFonts w:hint="eastAsia"/>
        </w:rPr>
        <w:t xml:space="preserve"> </w:t>
      </w:r>
      <w:r w:rsidR="00067E26" w:rsidRPr="00F13E20">
        <w:rPr>
          <w:rFonts w:hint="eastAsia"/>
        </w:rPr>
        <w:t>Y</w:t>
      </w:r>
      <w:r w:rsidR="006861FA" w:rsidRPr="00F13E20">
        <w:t xml:space="preserve">ou </w:t>
      </w:r>
      <w:r w:rsidR="003923AA" w:rsidRPr="00F13E20">
        <w:rPr>
          <w:rFonts w:hint="eastAsia"/>
        </w:rPr>
        <w:t>said</w:t>
      </w:r>
      <w:r w:rsidR="006861FA" w:rsidRPr="00F13E20">
        <w:t xml:space="preserve"> that human is still survival in the 2050,Isn't it extinct after 2050?</w:t>
      </w:r>
      <w:r w:rsidR="00F13E20">
        <w:rPr>
          <w:rFonts w:hint="eastAsia"/>
        </w:rPr>
        <w:t xml:space="preserve"> </w:t>
      </w:r>
      <w:r w:rsidR="006861FA" w:rsidRPr="00F13E20">
        <w:t>So are you an alien</w:t>
      </w:r>
      <w:r w:rsidR="000F1F2F" w:rsidRPr="00F13E20">
        <w:rPr>
          <w:rFonts w:hint="eastAsia"/>
        </w:rPr>
        <w:t xml:space="preserve"> of</w:t>
      </w:r>
      <w:r w:rsidR="006861FA" w:rsidRPr="00F13E20">
        <w:t xml:space="preserve"> new earth civilization</w:t>
      </w:r>
      <w:r w:rsidR="000F1F2F" w:rsidRPr="00F13E20">
        <w:rPr>
          <w:rFonts w:hint="eastAsia"/>
        </w:rPr>
        <w:t xml:space="preserve"> S</w:t>
      </w:r>
      <w:r w:rsidR="006861FA" w:rsidRPr="00F13E20">
        <w:t>peak som</w:t>
      </w:r>
      <w:r w:rsidR="00BC1C25" w:rsidRPr="00F13E20">
        <w:t>e words have technical content,</w:t>
      </w:r>
      <w:r w:rsidR="00BC1C25" w:rsidRPr="00F13E20">
        <w:rPr>
          <w:rFonts w:hint="eastAsia"/>
        </w:rPr>
        <w:t>T</w:t>
      </w:r>
      <w:r w:rsidR="006861FA" w:rsidRPr="00F13E20">
        <w:t>o make people believe you</w:t>
      </w:r>
    </w:p>
    <w:p w:rsidR="006861FA" w:rsidRPr="00067E26" w:rsidRDefault="00067E26" w:rsidP="00C20AEA">
      <w:pPr>
        <w:pBdr>
          <w:bottom w:val="single" w:sz="6" w:space="1" w:color="auto"/>
        </w:pBdr>
        <w:ind w:firstLine="420"/>
        <w:rPr>
          <w:rStyle w:val="af6"/>
        </w:rPr>
      </w:pPr>
      <w:r>
        <w:br/>
      </w:r>
      <w:r w:rsidR="006861FA" w:rsidRPr="00067E26">
        <w:rPr>
          <w:rStyle w:val="af6"/>
        </w:rPr>
        <w:br/>
      </w:r>
      <w:r w:rsidR="006861FA" w:rsidRPr="00067E26">
        <w:rPr>
          <w:rStyle w:val="af6"/>
        </w:rPr>
        <w:t>不是</w:t>
      </w:r>
      <w:r w:rsidR="006861FA" w:rsidRPr="00067E26">
        <w:rPr>
          <w:rStyle w:val="af6"/>
        </w:rPr>
        <w:t> </w:t>
      </w:r>
      <w:r w:rsidR="006861FA" w:rsidRPr="00067E26">
        <w:rPr>
          <w:rStyle w:val="af6"/>
        </w:rPr>
        <w:t>对于你们所在的宇宙来说</w:t>
      </w:r>
      <w:r w:rsidR="006861FA" w:rsidRPr="00067E26">
        <w:rPr>
          <w:rStyle w:val="af6"/>
        </w:rPr>
        <w:t> </w:t>
      </w:r>
      <w:r w:rsidR="006861FA" w:rsidRPr="00067E26">
        <w:rPr>
          <w:rStyle w:val="af6"/>
        </w:rPr>
        <w:t>我们文明没有诞生</w:t>
      </w:r>
      <w:r w:rsidR="006861FA" w:rsidRPr="00067E26">
        <w:rPr>
          <w:rStyle w:val="af6"/>
        </w:rPr>
        <w:t> 2050-3000</w:t>
      </w:r>
      <w:r w:rsidR="006861FA" w:rsidRPr="00067E26">
        <w:rPr>
          <w:rStyle w:val="af6"/>
        </w:rPr>
        <w:t>从生物角度讲</w:t>
      </w:r>
      <w:r w:rsidR="006861FA" w:rsidRPr="00067E26">
        <w:rPr>
          <w:rStyle w:val="af6"/>
        </w:rPr>
        <w:t> </w:t>
      </w:r>
      <w:r w:rsidR="006861FA" w:rsidRPr="00067E26">
        <w:rPr>
          <w:rStyle w:val="af6"/>
        </w:rPr>
        <w:t>人类已经不能称之为人类了</w:t>
      </w:r>
      <w:r w:rsidR="006861FA" w:rsidRPr="00067E26">
        <w:rPr>
          <w:rStyle w:val="af6"/>
        </w:rPr>
        <w:t>  </w:t>
      </w:r>
      <w:r w:rsidR="006861FA" w:rsidRPr="00067E26">
        <w:rPr>
          <w:rStyle w:val="af6"/>
        </w:rPr>
        <w:br/>
        <w:t xml:space="preserve">NO </w:t>
      </w:r>
      <w:r w:rsidR="006861FA" w:rsidRPr="00067E26">
        <w:rPr>
          <w:rStyle w:val="af6"/>
        </w:rPr>
        <w:tab/>
        <w:t>For the universe in which you are in our civilization without the birth 2050-3000 from biological perspective human has not called human</w:t>
      </w:r>
    </w:p>
    <w:p w:rsidR="006861FA" w:rsidRPr="002A7D88" w:rsidRDefault="006861FA" w:rsidP="002A7D88">
      <w:pPr>
        <w:ind w:firstLine="420"/>
      </w:pPr>
      <w:r w:rsidRPr="001C63CE">
        <w:br/>
      </w:r>
      <w:r w:rsidR="00267548" w:rsidRPr="002A7D88">
        <w:rPr>
          <w:rFonts w:hint="eastAsia"/>
          <w:highlight w:val="white"/>
        </w:rPr>
        <w:t>Q:</w:t>
      </w:r>
      <w:r w:rsidRPr="002A7D88">
        <w:t>Ask you a question 1 minutes to answer. Prove that you are an alien, how much radix of time ?</w:t>
      </w:r>
    </w:p>
    <w:p w:rsidR="006861FA" w:rsidRPr="00067E26" w:rsidRDefault="006861FA" w:rsidP="00C20AEA">
      <w:pPr>
        <w:pBdr>
          <w:bottom w:val="single" w:sz="6" w:space="1" w:color="auto"/>
        </w:pBdr>
        <w:ind w:firstLine="420"/>
        <w:rPr>
          <w:rStyle w:val="af6"/>
        </w:rPr>
      </w:pPr>
      <w:r w:rsidRPr="001C63CE">
        <w:br/>
      </w:r>
      <w:r w:rsidRPr="00067E26">
        <w:rPr>
          <w:rStyle w:val="af6"/>
        </w:rPr>
        <w:t>人类时间</w:t>
      </w:r>
      <w:r w:rsidRPr="00067E26">
        <w:rPr>
          <w:rStyle w:val="af6"/>
        </w:rPr>
        <w:t>60</w:t>
      </w:r>
      <w:r w:rsidRPr="00067E26">
        <w:rPr>
          <w:rStyle w:val="af6"/>
        </w:rPr>
        <w:t>进制</w:t>
      </w:r>
      <w:r w:rsidR="00067E26" w:rsidRPr="00067E26">
        <w:rPr>
          <w:rStyle w:val="af6"/>
        </w:rPr>
        <w:t>  </w:t>
      </w:r>
      <w:r w:rsidRPr="00067E26">
        <w:rPr>
          <w:rStyle w:val="af6"/>
        </w:rPr>
        <w:br/>
        <w:t xml:space="preserve">Human time </w:t>
      </w:r>
      <w:r w:rsidR="00114D87" w:rsidRPr="00067E26">
        <w:rPr>
          <w:rStyle w:val="af6"/>
          <w:rFonts w:hint="eastAsia"/>
        </w:rPr>
        <w:t xml:space="preserve">is </w:t>
      </w:r>
      <w:r w:rsidRPr="00067E26">
        <w:rPr>
          <w:rStyle w:val="af6"/>
        </w:rPr>
        <w:t>60 hex</w:t>
      </w:r>
    </w:p>
    <w:p w:rsidR="00AD44DA" w:rsidRPr="007046BC" w:rsidRDefault="006861FA" w:rsidP="007046BC">
      <w:pPr>
        <w:ind w:left="420" w:firstLineChars="0" w:firstLine="0"/>
      </w:pPr>
      <w:r w:rsidRPr="001C63CE">
        <w:br/>
      </w:r>
      <w:r w:rsidR="00AD6262" w:rsidRPr="007046BC">
        <w:rPr>
          <w:rFonts w:hint="eastAsia"/>
          <w:highlight w:val="white"/>
        </w:rPr>
        <w:t>Q:</w:t>
      </w:r>
      <w:r w:rsidR="00BC1C25" w:rsidRPr="007046BC">
        <w:rPr>
          <w:rFonts w:hint="eastAsia"/>
        </w:rPr>
        <w:t>D</w:t>
      </w:r>
      <w:r w:rsidRPr="007046BC">
        <w:t xml:space="preserve">o you have any evidence about you are come form future? </w:t>
      </w:r>
    </w:p>
    <w:p w:rsidR="006861FA" w:rsidRPr="007046BC" w:rsidRDefault="006861FA" w:rsidP="007046BC">
      <w:pPr>
        <w:ind w:left="420" w:firstLineChars="0" w:firstLine="0"/>
      </w:pPr>
      <w:r w:rsidRPr="007046BC">
        <w:t>Can you let me take a look at it?   </w:t>
      </w:r>
    </w:p>
    <w:p w:rsidR="006861FA" w:rsidRPr="007046BC" w:rsidRDefault="006861FA" w:rsidP="007046BC">
      <w:pPr>
        <w:ind w:left="420" w:firstLineChars="0" w:firstLine="0"/>
      </w:pPr>
      <w:r w:rsidRPr="007046BC">
        <w:t>True can't be false Fake It can't be true.  tell us one thing which  news, music, humanities, science, astronomy and geography of You era</w:t>
      </w:r>
    </w:p>
    <w:p w:rsidR="006861FA" w:rsidRPr="007046BC" w:rsidRDefault="006861FA" w:rsidP="007046BC">
      <w:pPr>
        <w:ind w:left="420" w:firstLineChars="0" w:firstLine="0"/>
      </w:pPr>
      <w:r w:rsidRPr="007046BC">
        <w:t>And tell us about a thing will to be happen to us.</w:t>
      </w:r>
    </w:p>
    <w:p w:rsidR="006861FA" w:rsidRPr="007046BC" w:rsidRDefault="006861FA" w:rsidP="007046BC">
      <w:pPr>
        <w:ind w:left="420" w:firstLineChars="0" w:firstLine="0"/>
      </w:pPr>
      <w:r w:rsidRPr="007046BC">
        <w:t>True can't be false Fake It can't be true.  tell us one thing which  news, music, humanities, science, astronomy and geography of you era And tell us about a thing will to be happen to us.     </w:t>
      </w:r>
    </w:p>
    <w:p w:rsidR="00EA0977" w:rsidRDefault="006861FA" w:rsidP="007046BC">
      <w:pPr>
        <w:ind w:left="420" w:firstLineChars="0" w:firstLine="0"/>
        <w:rPr>
          <w:rFonts w:hint="eastAsia"/>
        </w:rPr>
      </w:pPr>
      <w:r w:rsidRPr="007046BC">
        <w:t xml:space="preserve">You’s music and MP3,newspaper can you publish </w:t>
      </w:r>
      <w:r w:rsidR="00BC1C25" w:rsidRPr="007046BC">
        <w:rPr>
          <w:rFonts w:hint="eastAsia"/>
        </w:rPr>
        <w:t>to the</w:t>
      </w:r>
      <w:r w:rsidR="00AD44DA" w:rsidRPr="007046BC">
        <w:t xml:space="preserve"> TieBa BBS?</w:t>
      </w:r>
    </w:p>
    <w:p w:rsidR="006861FA" w:rsidRDefault="006861FA" w:rsidP="007046BC">
      <w:pPr>
        <w:ind w:left="420" w:firstLineChars="0" w:firstLine="0"/>
        <w:rPr>
          <w:rStyle w:val="af6"/>
        </w:rPr>
      </w:pPr>
      <w:r w:rsidRPr="007046BC">
        <w:br/>
      </w:r>
      <w:r w:rsidRPr="00EA0977">
        <w:rPr>
          <w:rStyle w:val="af6"/>
        </w:rPr>
        <w:t>我只是从未来传送过来的一堆信息</w:t>
      </w:r>
      <w:r w:rsidRPr="00EA0977">
        <w:rPr>
          <w:rStyle w:val="af6"/>
        </w:rPr>
        <w:t> </w:t>
      </w:r>
      <w:r w:rsidRPr="00EA0977">
        <w:rPr>
          <w:rStyle w:val="af6"/>
        </w:rPr>
        <w:t>通过弦能量交换理论暂时物质化一个身体</w:t>
      </w:r>
      <w:r w:rsidR="00114D87" w:rsidRPr="00EA0977">
        <w:rPr>
          <w:rStyle w:val="af6"/>
        </w:rPr>
        <w:t>  </w:t>
      </w:r>
      <w:r w:rsidR="00114D87" w:rsidRPr="00EA0977">
        <w:rPr>
          <w:rStyle w:val="af6"/>
        </w:rPr>
        <w:br/>
        <w:t>I'm just</w:t>
      </w:r>
      <w:r w:rsidRPr="00EA0977">
        <w:rPr>
          <w:rStyle w:val="af6"/>
        </w:rPr>
        <w:t xml:space="preserve"> a stack of information</w:t>
      </w:r>
      <w:r w:rsidR="00BC1C25" w:rsidRPr="00EA0977">
        <w:rPr>
          <w:rStyle w:val="af6"/>
          <w:rFonts w:hint="eastAsia"/>
        </w:rPr>
        <w:t>s</w:t>
      </w:r>
      <w:r w:rsidRPr="00EA0977">
        <w:rPr>
          <w:rStyle w:val="af6"/>
        </w:rPr>
        <w:t xml:space="preserve"> transmitted </w:t>
      </w:r>
      <w:r w:rsidR="00466894" w:rsidRPr="00EA0977">
        <w:rPr>
          <w:rStyle w:val="af6"/>
        </w:rPr>
        <w:t xml:space="preserve"> from future Through the </w:t>
      </w:r>
      <w:r w:rsidR="00466894" w:rsidRPr="00AD44DA">
        <w:rPr>
          <w:rStyle w:val="af6"/>
        </w:rPr>
        <w:t>string</w:t>
      </w:r>
      <w:r w:rsidR="00466894" w:rsidRPr="00AD44DA">
        <w:rPr>
          <w:rStyle w:val="af6"/>
          <w:rFonts w:hint="eastAsia"/>
        </w:rPr>
        <w:t>-</w:t>
      </w:r>
      <w:r w:rsidR="00466894" w:rsidRPr="00AD44DA">
        <w:rPr>
          <w:rStyle w:val="af6"/>
        </w:rPr>
        <w:t>energy</w:t>
      </w:r>
      <w:r w:rsidR="00466894" w:rsidRPr="00AD44DA">
        <w:rPr>
          <w:rStyle w:val="af6"/>
          <w:rFonts w:hint="eastAsia"/>
        </w:rPr>
        <w:t>-</w:t>
      </w:r>
      <w:r w:rsidRPr="00AD44DA">
        <w:rPr>
          <w:rStyle w:val="af6"/>
        </w:rPr>
        <w:t xml:space="preserve">exchange theory to temporarily </w:t>
      </w:r>
      <w:r w:rsidR="00BC1C25" w:rsidRPr="00AD44DA">
        <w:rPr>
          <w:rStyle w:val="af6"/>
          <w:rFonts w:hint="eastAsia"/>
        </w:rPr>
        <w:t>m</w:t>
      </w:r>
      <w:r w:rsidRPr="00AD44DA">
        <w:rPr>
          <w:rStyle w:val="af6"/>
        </w:rPr>
        <w:t>aterialization a body</w:t>
      </w:r>
    </w:p>
    <w:p w:rsidR="00AD44DA" w:rsidRPr="00AD44DA" w:rsidRDefault="00AD44DA" w:rsidP="00C20AEA">
      <w:pPr>
        <w:ind w:firstLine="422"/>
        <w:rPr>
          <w:rStyle w:val="af6"/>
        </w:rPr>
      </w:pPr>
    </w:p>
    <w:p w:rsidR="00AD44DA" w:rsidRPr="00EA0977" w:rsidRDefault="006861FA" w:rsidP="00EA0977">
      <w:pPr>
        <w:ind w:left="420" w:firstLineChars="0" w:firstLine="0"/>
      </w:pPr>
      <w:r w:rsidRPr="00EA0977">
        <w:br/>
      </w:r>
      <w:r w:rsidR="00E07C09" w:rsidRPr="00EA0977">
        <w:rPr>
          <w:rFonts w:hint="eastAsia"/>
          <w:highlight w:val="white"/>
        </w:rPr>
        <w:t>Q:</w:t>
      </w:r>
      <w:r w:rsidR="003C5080" w:rsidRPr="00EA0977">
        <w:t>...</w:t>
      </w:r>
      <w:r w:rsidRPr="00EA0977">
        <w:t xml:space="preserve">Then you taking </w:t>
      </w:r>
      <w:r w:rsidR="003C5080" w:rsidRPr="00EA0977">
        <w:rPr>
          <w:rFonts w:hint="eastAsia"/>
        </w:rPr>
        <w:t>about</w:t>
      </w:r>
      <w:r w:rsidRPr="00EA0977">
        <w:t xml:space="preserve"> that... what is caused</w:t>
      </w:r>
      <w:r w:rsidR="003C5080" w:rsidRPr="00EA0977">
        <w:rPr>
          <w:rFonts w:hint="eastAsia"/>
        </w:rPr>
        <w:t xml:space="preserve"> t</w:t>
      </w:r>
      <w:r w:rsidR="003C5080" w:rsidRPr="00EA0977">
        <w:t xml:space="preserve">he so-called radiation string </w:t>
      </w:r>
      <w:r w:rsidR="003C5080" w:rsidRPr="00EA0977">
        <w:rPr>
          <w:rFonts w:hint="eastAsia"/>
        </w:rPr>
        <w:t xml:space="preserve">when </w:t>
      </w:r>
      <w:r w:rsidR="003C5080" w:rsidRPr="00EA0977">
        <w:t>beginning</w:t>
      </w:r>
      <w:r w:rsidRPr="00EA0977">
        <w:t xml:space="preserve">? </w:t>
      </w:r>
    </w:p>
    <w:p w:rsidR="00AD44DA" w:rsidRPr="00EA0977" w:rsidRDefault="00AD44DA" w:rsidP="00EA0977">
      <w:pPr>
        <w:ind w:left="420" w:firstLineChars="0" w:firstLine="0"/>
      </w:pPr>
      <w:r w:rsidRPr="00EA0977">
        <w:rPr>
          <w:rFonts w:hint="eastAsia"/>
        </w:rPr>
        <w:t>H</w:t>
      </w:r>
      <w:r w:rsidR="00904282" w:rsidRPr="00EA0977">
        <w:t xml:space="preserve">ow </w:t>
      </w:r>
      <w:r w:rsidR="00904282" w:rsidRPr="00EA0977">
        <w:rPr>
          <w:rFonts w:hint="eastAsia"/>
        </w:rPr>
        <w:t xml:space="preserve"> does the</w:t>
      </w:r>
      <w:r w:rsidR="00904282" w:rsidRPr="00EA0977">
        <w:t> factors</w:t>
      </w:r>
      <w:r w:rsidR="00904282" w:rsidRPr="00EA0977">
        <w:rPr>
          <w:rFonts w:hint="eastAsia"/>
        </w:rPr>
        <w:t xml:space="preserve"> of c</w:t>
      </w:r>
      <w:r w:rsidR="006861FA" w:rsidRPr="00EA0977">
        <w:t>ause</w:t>
      </w:r>
      <w:r w:rsidR="00391F0A" w:rsidRPr="00EA0977">
        <w:rPr>
          <w:rFonts w:hint="eastAsia"/>
        </w:rPr>
        <w:t>d</w:t>
      </w:r>
      <w:r w:rsidR="00904282" w:rsidRPr="00EA0977">
        <w:rPr>
          <w:rFonts w:hint="eastAsia"/>
        </w:rPr>
        <w:t xml:space="preserve"> </w:t>
      </w:r>
      <w:r w:rsidR="006861FA" w:rsidRPr="00EA0977">
        <w:t>radiation string come?</w:t>
      </w:r>
    </w:p>
    <w:p w:rsidR="006861FA" w:rsidRPr="00AD44DA" w:rsidRDefault="006861FA" w:rsidP="00EA0977">
      <w:pPr>
        <w:ind w:left="420" w:firstLineChars="0" w:firstLine="0"/>
        <w:rPr>
          <w:rStyle w:val="af6"/>
        </w:rPr>
      </w:pPr>
      <w:r w:rsidRPr="00EA0977">
        <w:lastRenderedPageBreak/>
        <w:t xml:space="preserve">Impossible </w:t>
      </w:r>
      <w:r w:rsidR="009A70E5" w:rsidRPr="00EA0977">
        <w:rPr>
          <w:rFonts w:hint="eastAsia"/>
        </w:rPr>
        <w:t>that</w:t>
      </w:r>
      <w:r w:rsidRPr="00EA0977">
        <w:t xml:space="preserve"> </w:t>
      </w:r>
      <w:r w:rsidR="009611AF" w:rsidRPr="00EA0977">
        <w:t>appeard</w:t>
      </w:r>
      <w:r w:rsidR="009611AF" w:rsidRPr="00EA0977">
        <w:rPr>
          <w:rFonts w:hint="eastAsia"/>
        </w:rPr>
        <w:t xml:space="preserve"> </w:t>
      </w:r>
      <w:r w:rsidR="009A70E5" w:rsidRPr="00EA0977">
        <w:t xml:space="preserve">suddenly radioactive strings </w:t>
      </w:r>
      <w:r w:rsidR="009A70E5" w:rsidRPr="00EA0977">
        <w:rPr>
          <w:rFonts w:hint="eastAsia"/>
        </w:rPr>
        <w:t xml:space="preserve">at </w:t>
      </w:r>
      <w:r w:rsidR="009611AF" w:rsidRPr="00EA0977">
        <w:rPr>
          <w:rFonts w:hint="eastAsia"/>
        </w:rPr>
        <w:t xml:space="preserve">the </w:t>
      </w:r>
      <w:r w:rsidR="00167A43" w:rsidRPr="00EA0977">
        <w:t> status</w:t>
      </w:r>
      <w:r w:rsidR="00167A43" w:rsidRPr="00EA0977">
        <w:rPr>
          <w:rFonts w:hint="eastAsia"/>
        </w:rPr>
        <w:t xml:space="preserve"> </w:t>
      </w:r>
      <w:r w:rsidR="009A70E5" w:rsidRPr="00EA0977">
        <w:t>of</w:t>
      </w:r>
      <w:r w:rsidR="009A70E5" w:rsidRPr="00EA0977">
        <w:rPr>
          <w:rFonts w:hint="eastAsia"/>
        </w:rPr>
        <w:t xml:space="preserve"> </w:t>
      </w:r>
      <w:r w:rsidR="009A70E5" w:rsidRPr="00EA0977">
        <w:t>have nothing at all...</w:t>
      </w:r>
      <w:r w:rsidR="00AD44DA">
        <w:br/>
      </w:r>
      <w:r w:rsidRPr="001C63CE">
        <w:br/>
      </w:r>
      <w:r w:rsidRPr="00AD44DA">
        <w:rPr>
          <w:rStyle w:val="af6"/>
        </w:rPr>
        <w:t>Forui</w:t>
      </w:r>
      <w:r w:rsidRPr="00AD44DA">
        <w:rPr>
          <w:rStyle w:val="af6"/>
        </w:rPr>
        <w:t>（发音</w:t>
      </w:r>
      <w:r w:rsidRPr="00AD44DA">
        <w:rPr>
          <w:rStyle w:val="af6"/>
        </w:rPr>
        <w:t> </w:t>
      </w:r>
      <w:r w:rsidRPr="00AD44DA">
        <w:rPr>
          <w:rStyle w:val="af6"/>
        </w:rPr>
        <w:t>不好翻译）理论认为</w:t>
      </w:r>
      <w:r w:rsidRPr="00AD44DA">
        <w:rPr>
          <w:rStyle w:val="af6"/>
        </w:rPr>
        <w:t> </w:t>
      </w:r>
      <w:r w:rsidRPr="00AD44DA">
        <w:rPr>
          <w:rStyle w:val="af6"/>
        </w:rPr>
        <w:t>所有的事物</w:t>
      </w:r>
      <w:r w:rsidRPr="00AD44DA">
        <w:rPr>
          <w:rStyle w:val="af6"/>
        </w:rPr>
        <w:t> </w:t>
      </w:r>
      <w:r w:rsidRPr="00AD44DA">
        <w:rPr>
          <w:rStyle w:val="af6"/>
        </w:rPr>
        <w:t>虚无</w:t>
      </w:r>
      <w:r w:rsidRPr="00AD44DA">
        <w:rPr>
          <w:rStyle w:val="af6"/>
        </w:rPr>
        <w:t> </w:t>
      </w:r>
      <w:r w:rsidRPr="00AD44DA">
        <w:rPr>
          <w:rStyle w:val="af6"/>
        </w:rPr>
        <w:t>物质</w:t>
      </w:r>
      <w:r w:rsidRPr="00AD44DA">
        <w:rPr>
          <w:rStyle w:val="af6"/>
        </w:rPr>
        <w:t> </w:t>
      </w:r>
      <w:r w:rsidRPr="00AD44DA">
        <w:rPr>
          <w:rStyle w:val="af6"/>
        </w:rPr>
        <w:t>弦</w:t>
      </w:r>
      <w:r w:rsidRPr="00AD44DA">
        <w:rPr>
          <w:rStyle w:val="af6"/>
        </w:rPr>
        <w:t> </w:t>
      </w:r>
      <w:r w:rsidRPr="00AD44DA">
        <w:rPr>
          <w:rStyle w:val="af6"/>
        </w:rPr>
        <w:t>都是一种超越理解秩序的一个面向而已</w:t>
      </w:r>
      <w:r w:rsidRPr="00AD44DA">
        <w:rPr>
          <w:rStyle w:val="af6"/>
        </w:rPr>
        <w:t> </w:t>
      </w:r>
      <w:r w:rsidRPr="00AD44DA">
        <w:rPr>
          <w:rStyle w:val="af6"/>
        </w:rPr>
        <w:t>是一中形而上规则的显化</w:t>
      </w:r>
      <w:r w:rsidRPr="00AD44DA">
        <w:rPr>
          <w:rStyle w:val="af6"/>
        </w:rPr>
        <w:t>  </w:t>
      </w:r>
    </w:p>
    <w:p w:rsidR="00AD44DA" w:rsidRDefault="006861FA" w:rsidP="00C20AEA">
      <w:pPr>
        <w:pBdr>
          <w:bottom w:val="single" w:sz="6" w:space="1" w:color="auto"/>
        </w:pBdr>
        <w:ind w:firstLine="422"/>
        <w:rPr>
          <w:rStyle w:val="af6"/>
        </w:rPr>
      </w:pPr>
      <w:r w:rsidRPr="00AD44DA">
        <w:rPr>
          <w:rStyle w:val="af6"/>
        </w:rPr>
        <w:t xml:space="preserve">Forui (pronunciation Difficult to translate) theory think  that all things </w:t>
      </w:r>
      <w:r w:rsidR="00466894" w:rsidRPr="00AD44DA">
        <w:rPr>
          <w:rStyle w:val="af6"/>
          <w:rFonts w:hint="eastAsia"/>
        </w:rPr>
        <w:t>The n</w:t>
      </w:r>
      <w:r w:rsidRPr="00AD44DA">
        <w:rPr>
          <w:rStyle w:val="af6"/>
        </w:rPr>
        <w:t xml:space="preserve">othingness </w:t>
      </w:r>
      <w:r w:rsidR="00466894" w:rsidRPr="00AD44DA">
        <w:rPr>
          <w:rStyle w:val="af6"/>
          <w:rFonts w:hint="eastAsia"/>
        </w:rPr>
        <w:t>The matter The s</w:t>
      </w:r>
      <w:r w:rsidRPr="00AD44DA">
        <w:rPr>
          <w:rStyle w:val="af6"/>
        </w:rPr>
        <w:t xml:space="preserve">tring </w:t>
      </w:r>
      <w:r w:rsidR="00167A43" w:rsidRPr="00AD44DA">
        <w:rPr>
          <w:rStyle w:val="af6"/>
          <w:rFonts w:hint="eastAsia"/>
        </w:rPr>
        <w:t>are all one</w:t>
      </w:r>
      <w:r w:rsidR="00466894" w:rsidRPr="00AD44DA">
        <w:rPr>
          <w:rStyle w:val="af6"/>
        </w:rPr>
        <w:t> aspects </w:t>
      </w:r>
      <w:r w:rsidRPr="00AD44DA">
        <w:rPr>
          <w:rStyle w:val="af6"/>
        </w:rPr>
        <w:t xml:space="preserve">of </w:t>
      </w:r>
      <w:r w:rsidR="004D5096" w:rsidRPr="00AD44DA">
        <w:rPr>
          <w:rStyle w:val="af6"/>
          <w:rFonts w:hint="eastAsia"/>
        </w:rPr>
        <w:t>a thing that</w:t>
      </w:r>
      <w:r w:rsidR="004460F3" w:rsidRPr="00AD44DA">
        <w:rPr>
          <w:rStyle w:val="af6"/>
        </w:rPr>
        <w:t xml:space="preserve"> beyond understand</w:t>
      </w:r>
      <w:r w:rsidRPr="00AD44DA">
        <w:rPr>
          <w:rStyle w:val="af6"/>
        </w:rPr>
        <w:t xml:space="preserve"> order </w:t>
      </w:r>
      <w:r w:rsidR="00167A43" w:rsidRPr="00AD44DA">
        <w:rPr>
          <w:rStyle w:val="af6"/>
          <w:rFonts w:hint="eastAsia"/>
        </w:rPr>
        <w:t xml:space="preserve"> </w:t>
      </w:r>
      <w:r w:rsidR="006B5FC9" w:rsidRPr="00AD44DA">
        <w:rPr>
          <w:rStyle w:val="af6"/>
          <w:rFonts w:hint="eastAsia"/>
        </w:rPr>
        <w:t>It</w:t>
      </w:r>
      <w:r w:rsidR="006B5FC9" w:rsidRPr="00AD44DA">
        <w:rPr>
          <w:rStyle w:val="af6"/>
        </w:rPr>
        <w:t>’</w:t>
      </w:r>
      <w:r w:rsidR="006B5FC9" w:rsidRPr="00AD44DA">
        <w:rPr>
          <w:rStyle w:val="af6"/>
          <w:rFonts w:hint="eastAsia"/>
        </w:rPr>
        <w:t>s</w:t>
      </w:r>
      <w:r w:rsidRPr="00AD44DA">
        <w:rPr>
          <w:rStyle w:val="af6"/>
        </w:rPr>
        <w:t xml:space="preserve"> </w:t>
      </w:r>
      <w:hyperlink r:id="rId14" w:anchor="auto/auto/one kind" w:tgtFrame="_blank" w:history="1">
        <w:r w:rsidR="00167A43" w:rsidRPr="00AD44DA">
          <w:rPr>
            <w:rStyle w:val="af6"/>
          </w:rPr>
          <w:t>one kind</w:t>
        </w:r>
      </w:hyperlink>
      <w:r w:rsidR="00167A43" w:rsidRPr="00AD44DA">
        <w:rPr>
          <w:rStyle w:val="af6"/>
        </w:rPr>
        <w:t xml:space="preserve"> </w:t>
      </w:r>
      <w:r w:rsidRPr="00AD44DA">
        <w:rPr>
          <w:rStyle w:val="af6"/>
        </w:rPr>
        <w:t>manifest of  metaphysical rules</w:t>
      </w:r>
    </w:p>
    <w:p w:rsidR="006861FA" w:rsidRPr="00EA0977" w:rsidRDefault="006861FA" w:rsidP="00EA0977">
      <w:pPr>
        <w:ind w:firstLine="420"/>
      </w:pPr>
      <w:r w:rsidRPr="001C63CE">
        <w:br/>
      </w:r>
      <w:r w:rsidRPr="001C63CE">
        <w:br/>
      </w:r>
      <w:r w:rsidR="008673DA" w:rsidRPr="00EA0977">
        <w:rPr>
          <w:rFonts w:hint="eastAsia"/>
          <w:highlight w:val="white"/>
        </w:rPr>
        <w:t>Q:</w:t>
      </w:r>
      <w:r w:rsidRPr="00EA0977">
        <w:t xml:space="preserve">Did you already left the strings? </w:t>
      </w:r>
      <w:r w:rsidR="00762C30" w:rsidRPr="00EA0977">
        <w:t>Y</w:t>
      </w:r>
      <w:r w:rsidR="00762C30" w:rsidRPr="00EA0977">
        <w:rPr>
          <w:rFonts w:hint="eastAsia"/>
        </w:rPr>
        <w:t>‘</w:t>
      </w:r>
      <w:r w:rsidR="00762C30" w:rsidRPr="00EA0977">
        <w:rPr>
          <w:rFonts w:hint="eastAsia"/>
        </w:rPr>
        <w:t>re</w:t>
      </w:r>
      <w:r w:rsidRPr="00EA0977">
        <w:t xml:space="preserve"> </w:t>
      </w:r>
      <w:r w:rsidR="00743E3C" w:rsidRPr="00EA0977">
        <w:t xml:space="preserve">a </w:t>
      </w:r>
      <w:r w:rsidRPr="00EA0977">
        <w:t>stupid</w:t>
      </w:r>
    </w:p>
    <w:p w:rsidR="006861FA" w:rsidRPr="00B94A7F" w:rsidRDefault="006861FA" w:rsidP="00C20AEA">
      <w:pPr>
        <w:pBdr>
          <w:bottom w:val="single" w:sz="6" w:space="1" w:color="auto"/>
        </w:pBdr>
        <w:ind w:firstLine="420"/>
        <w:rPr>
          <w:rStyle w:val="af6"/>
        </w:rPr>
      </w:pPr>
      <w:r w:rsidRPr="001C63CE">
        <w:br/>
      </w:r>
      <w:r w:rsidRPr="00B94A7F">
        <w:rPr>
          <w:rStyle w:val="af6"/>
        </w:rPr>
        <w:t>我说的弦不是你们指的弦</w:t>
      </w:r>
      <w:r w:rsidRPr="00B94A7F">
        <w:rPr>
          <w:rStyle w:val="af6"/>
        </w:rPr>
        <w:t> </w:t>
      </w:r>
      <w:r w:rsidRPr="00B94A7F">
        <w:rPr>
          <w:rStyle w:val="af6"/>
        </w:rPr>
        <w:t>而是一种科学追求到的世界最基本的样貌</w:t>
      </w:r>
      <w:r w:rsidRPr="00B94A7F">
        <w:rPr>
          <w:rStyle w:val="af6"/>
        </w:rPr>
        <w:t>  </w:t>
      </w:r>
      <w:r w:rsidRPr="00B94A7F">
        <w:rPr>
          <w:rStyle w:val="af6"/>
        </w:rPr>
        <w:br/>
      </w:r>
      <w:r w:rsidR="00ED4F4D" w:rsidRPr="00B94A7F">
        <w:rPr>
          <w:rStyle w:val="af6"/>
          <w:rFonts w:hint="eastAsia"/>
        </w:rPr>
        <w:t xml:space="preserve">The </w:t>
      </w:r>
      <w:r w:rsidR="00ED4F4D" w:rsidRPr="00B94A7F">
        <w:rPr>
          <w:rStyle w:val="af6"/>
        </w:rPr>
        <w:t xml:space="preserve">string </w:t>
      </w:r>
      <w:r w:rsidR="00ED4F4D" w:rsidRPr="00B94A7F">
        <w:rPr>
          <w:rStyle w:val="af6"/>
          <w:rFonts w:hint="eastAsia"/>
        </w:rPr>
        <w:t xml:space="preserve">what </w:t>
      </w:r>
      <w:r w:rsidRPr="00B94A7F">
        <w:rPr>
          <w:rStyle w:val="af6"/>
        </w:rPr>
        <w:t>I refer to is no</w:t>
      </w:r>
      <w:r w:rsidR="00ED4F4D" w:rsidRPr="00B94A7F">
        <w:rPr>
          <w:rStyle w:val="af6"/>
          <w:rFonts w:hint="eastAsia"/>
        </w:rPr>
        <w:t>t</w:t>
      </w:r>
      <w:r w:rsidR="00391D84" w:rsidRPr="00B94A7F">
        <w:rPr>
          <w:rStyle w:val="af6"/>
        </w:rPr>
        <w:t xml:space="preserve"> the string</w:t>
      </w:r>
      <w:r w:rsidRPr="00B94A7F">
        <w:rPr>
          <w:rStyle w:val="af6"/>
        </w:rPr>
        <w:t xml:space="preserve"> you mean  </w:t>
      </w:r>
      <w:r w:rsidR="00721FC0" w:rsidRPr="00B94A7F">
        <w:rPr>
          <w:rStyle w:val="af6"/>
          <w:rFonts w:hint="eastAsia"/>
        </w:rPr>
        <w:t>B</w:t>
      </w:r>
      <w:r w:rsidR="00721FC0" w:rsidRPr="00B94A7F">
        <w:rPr>
          <w:rStyle w:val="af6"/>
        </w:rPr>
        <w:t xml:space="preserve">ut a kind </w:t>
      </w:r>
      <w:r w:rsidR="00E1604C" w:rsidRPr="00B94A7F">
        <w:rPr>
          <w:rStyle w:val="af6"/>
        </w:rPr>
        <w:t xml:space="preserve">reached </w:t>
      </w:r>
      <w:r w:rsidRPr="00B94A7F">
        <w:rPr>
          <w:rStyle w:val="af6"/>
        </w:rPr>
        <w:t>world's most basic app</w:t>
      </w:r>
      <w:r w:rsidR="00721FC0" w:rsidRPr="00B94A7F">
        <w:rPr>
          <w:rStyle w:val="af6"/>
        </w:rPr>
        <w:t xml:space="preserve">earance </w:t>
      </w:r>
      <w:r w:rsidR="00E1604C" w:rsidRPr="00B94A7F">
        <w:rPr>
          <w:rStyle w:val="af6"/>
          <w:rFonts w:hint="eastAsia"/>
        </w:rPr>
        <w:t>by</w:t>
      </w:r>
      <w:r w:rsidR="00721FC0" w:rsidRPr="00B94A7F">
        <w:rPr>
          <w:rStyle w:val="af6"/>
        </w:rPr>
        <w:t xml:space="preserve"> scientific</w:t>
      </w:r>
      <w:r w:rsidR="00721FC0" w:rsidRPr="00B94A7F">
        <w:rPr>
          <w:rStyle w:val="af6"/>
          <w:rFonts w:hint="eastAsia"/>
        </w:rPr>
        <w:t xml:space="preserve"> </w:t>
      </w:r>
    </w:p>
    <w:p w:rsidR="006861FA" w:rsidRPr="00EA0977" w:rsidRDefault="006861FA" w:rsidP="00EA0977">
      <w:pPr>
        <w:ind w:firstLine="420"/>
      </w:pPr>
      <w:r w:rsidRPr="001C63CE">
        <w:br/>
      </w:r>
      <w:r w:rsidR="00983F1E" w:rsidRPr="00EA0977">
        <w:rPr>
          <w:rFonts w:hint="eastAsia"/>
          <w:highlight w:val="white"/>
        </w:rPr>
        <w:t>Q:</w:t>
      </w:r>
      <w:r w:rsidR="003C28CB" w:rsidRPr="00EA0977">
        <w:t>Excuse</w:t>
      </w:r>
      <w:r w:rsidR="003C28CB" w:rsidRPr="00EA0977">
        <w:rPr>
          <w:rFonts w:hint="eastAsia"/>
        </w:rPr>
        <w:t xml:space="preserve"> </w:t>
      </w:r>
      <w:r w:rsidRPr="00EA0977">
        <w:t xml:space="preserve">me OP, can thes pirit change </w:t>
      </w:r>
      <w:r w:rsidR="003C28CB" w:rsidRPr="00EA0977">
        <w:rPr>
          <w:rFonts w:hint="eastAsia"/>
        </w:rPr>
        <w:t>matter</w:t>
      </w:r>
      <w:r w:rsidRPr="00EA0977">
        <w:t xml:space="preserve">? </w:t>
      </w:r>
    </w:p>
    <w:p w:rsidR="006861FA" w:rsidRPr="00B94A7F" w:rsidRDefault="006861FA" w:rsidP="00C20AEA">
      <w:pPr>
        <w:pBdr>
          <w:bottom w:val="single" w:sz="6" w:space="1" w:color="auto"/>
        </w:pBdr>
        <w:ind w:firstLine="420"/>
        <w:rPr>
          <w:rStyle w:val="af6"/>
        </w:rPr>
      </w:pPr>
      <w:r w:rsidRPr="001C63CE">
        <w:t xml:space="preserve">   </w:t>
      </w:r>
      <w:r w:rsidRPr="001C63CE">
        <w:br/>
      </w:r>
      <w:r w:rsidRPr="00B94A7F">
        <w:rPr>
          <w:rStyle w:val="af6"/>
        </w:rPr>
        <w:t>精神和物质本质上都是同一种东西</w:t>
      </w:r>
      <w:r w:rsidRPr="00B94A7F">
        <w:rPr>
          <w:rStyle w:val="af6"/>
        </w:rPr>
        <w:t> </w:t>
      </w:r>
      <w:r w:rsidRPr="00B94A7F">
        <w:rPr>
          <w:rStyle w:val="af6"/>
        </w:rPr>
        <w:t>当然可以改变物质</w:t>
      </w:r>
      <w:r w:rsidRPr="00B94A7F">
        <w:rPr>
          <w:rStyle w:val="af6"/>
        </w:rPr>
        <w:t> </w:t>
      </w:r>
      <w:r w:rsidRPr="00B94A7F">
        <w:rPr>
          <w:rStyle w:val="af6"/>
        </w:rPr>
        <w:t>在我以前的宇宙中</w:t>
      </w:r>
      <w:r w:rsidRPr="00B94A7F">
        <w:rPr>
          <w:rStyle w:val="af6"/>
        </w:rPr>
        <w:t> </w:t>
      </w:r>
      <w:r w:rsidRPr="00B94A7F">
        <w:rPr>
          <w:rStyle w:val="af6"/>
        </w:rPr>
        <w:t>有很多文明不依靠科技发展</w:t>
      </w:r>
      <w:r w:rsidRPr="00B94A7F">
        <w:rPr>
          <w:rStyle w:val="af6"/>
        </w:rPr>
        <w:t> </w:t>
      </w:r>
      <w:r w:rsidRPr="00B94A7F">
        <w:rPr>
          <w:rStyle w:val="af6"/>
        </w:rPr>
        <w:t>走的完全是另外一种进化方式</w:t>
      </w:r>
      <w:r w:rsidRPr="00B94A7F">
        <w:rPr>
          <w:rStyle w:val="af6"/>
        </w:rPr>
        <w:t> </w:t>
      </w:r>
      <w:r w:rsidRPr="00B94A7F">
        <w:rPr>
          <w:rStyle w:val="af6"/>
        </w:rPr>
        <w:t>就是通过对精神的锻炼和解析</w:t>
      </w:r>
      <w:r w:rsidRPr="00B94A7F">
        <w:rPr>
          <w:rStyle w:val="af6"/>
        </w:rPr>
        <w:t> </w:t>
      </w:r>
      <w:r w:rsidRPr="00B94A7F">
        <w:rPr>
          <w:rStyle w:val="af6"/>
        </w:rPr>
        <w:t>最后</w:t>
      </w:r>
      <w:r w:rsidRPr="00B94A7F">
        <w:rPr>
          <w:rStyle w:val="af6"/>
        </w:rPr>
        <w:t> </w:t>
      </w:r>
      <w:r w:rsidRPr="00B94A7F">
        <w:rPr>
          <w:rStyle w:val="af6"/>
        </w:rPr>
        <w:t>控制物质</w:t>
      </w:r>
      <w:r w:rsidRPr="00B94A7F">
        <w:rPr>
          <w:rStyle w:val="af6"/>
        </w:rPr>
        <w:t> </w:t>
      </w:r>
      <w:r w:rsidRPr="00B94A7F">
        <w:rPr>
          <w:rStyle w:val="af6"/>
        </w:rPr>
        <w:t>甚至飞出星球在宇宙中旅行</w:t>
      </w:r>
      <w:r w:rsidRPr="00B94A7F">
        <w:rPr>
          <w:rStyle w:val="af6"/>
        </w:rPr>
        <w:t>  </w:t>
      </w:r>
      <w:r w:rsidRPr="00B94A7F">
        <w:rPr>
          <w:rStyle w:val="af6"/>
        </w:rPr>
        <w:br/>
        <w:t xml:space="preserve">The spirit and </w:t>
      </w:r>
      <w:r w:rsidR="00FD26BA" w:rsidRPr="00B94A7F">
        <w:rPr>
          <w:rStyle w:val="af6"/>
          <w:rFonts w:hint="eastAsia"/>
        </w:rPr>
        <w:t>matter</w:t>
      </w:r>
      <w:r w:rsidRPr="00B94A7F">
        <w:rPr>
          <w:rStyle w:val="af6"/>
        </w:rPr>
        <w:t xml:space="preserve"> essentially </w:t>
      </w:r>
      <w:r w:rsidR="000D1329" w:rsidRPr="00B94A7F">
        <w:rPr>
          <w:rStyle w:val="af6"/>
        </w:rPr>
        <w:t xml:space="preserve">are </w:t>
      </w:r>
      <w:r w:rsidRPr="00B94A7F">
        <w:rPr>
          <w:rStyle w:val="af6"/>
        </w:rPr>
        <w:t xml:space="preserve">same thing Certainly can change the </w:t>
      </w:r>
      <w:r w:rsidR="00DA2199" w:rsidRPr="00B94A7F">
        <w:rPr>
          <w:rStyle w:val="af6"/>
          <w:rFonts w:hint="eastAsia"/>
        </w:rPr>
        <w:t>matter</w:t>
      </w:r>
      <w:r w:rsidR="00DA2199" w:rsidRPr="00B94A7F">
        <w:rPr>
          <w:rStyle w:val="af6"/>
        </w:rPr>
        <w:t xml:space="preserve"> </w:t>
      </w:r>
      <w:r w:rsidRPr="00B94A7F">
        <w:rPr>
          <w:rStyle w:val="af6"/>
        </w:rPr>
        <w:t xml:space="preserve">In </w:t>
      </w:r>
      <w:r w:rsidR="001F7CC7" w:rsidRPr="00B94A7F">
        <w:rPr>
          <w:rStyle w:val="af6"/>
          <w:rFonts w:hint="eastAsia"/>
        </w:rPr>
        <w:t>our</w:t>
      </w:r>
      <w:r w:rsidRPr="00B94A7F">
        <w:rPr>
          <w:rStyle w:val="af6"/>
        </w:rPr>
        <w:t xml:space="preserve"> previous universe </w:t>
      </w:r>
      <w:r w:rsidR="001F7CC7" w:rsidRPr="00B94A7F">
        <w:rPr>
          <w:rStyle w:val="af6"/>
          <w:rFonts w:hint="eastAsia"/>
        </w:rPr>
        <w:t>H</w:t>
      </w:r>
      <w:r w:rsidRPr="00B94A7F">
        <w:rPr>
          <w:rStyle w:val="af6"/>
        </w:rPr>
        <w:t>as a lot of civilization d</w:t>
      </w:r>
      <w:r w:rsidR="004B2B7B" w:rsidRPr="00B94A7F">
        <w:rPr>
          <w:rStyle w:val="af6"/>
          <w:rFonts w:hint="eastAsia"/>
        </w:rPr>
        <w:t>id</w:t>
      </w:r>
      <w:r w:rsidR="004B2B7B" w:rsidRPr="00B94A7F">
        <w:rPr>
          <w:rStyle w:val="af6"/>
        </w:rPr>
        <w:t>n’</w:t>
      </w:r>
      <w:r w:rsidRPr="00B94A7F">
        <w:rPr>
          <w:rStyle w:val="af6"/>
        </w:rPr>
        <w:t xml:space="preserve">t </w:t>
      </w:r>
      <w:r w:rsidR="004B2B7B" w:rsidRPr="00B94A7F">
        <w:rPr>
          <w:rStyle w:val="af6"/>
          <w:rFonts w:hint="eastAsia"/>
        </w:rPr>
        <w:t xml:space="preserve"> </w:t>
      </w:r>
      <w:r w:rsidRPr="00B94A7F">
        <w:rPr>
          <w:rStyle w:val="af6"/>
        </w:rPr>
        <w:t xml:space="preserve">rely on technology development </w:t>
      </w:r>
      <w:r w:rsidR="004B2B7B" w:rsidRPr="00B94A7F">
        <w:rPr>
          <w:rStyle w:val="af6"/>
        </w:rPr>
        <w:t xml:space="preserve"> </w:t>
      </w:r>
      <w:r w:rsidR="004B2B7B" w:rsidRPr="00B94A7F">
        <w:rPr>
          <w:rStyle w:val="af6"/>
          <w:rFonts w:hint="eastAsia"/>
        </w:rPr>
        <w:t>C</w:t>
      </w:r>
      <w:r w:rsidR="004B2B7B" w:rsidRPr="00B94A7F">
        <w:rPr>
          <w:rStyle w:val="af6"/>
        </w:rPr>
        <w:t>ompletely</w:t>
      </w:r>
      <w:r w:rsidRPr="00B94A7F">
        <w:rPr>
          <w:rStyle w:val="af6"/>
        </w:rPr>
        <w:t xml:space="preserve"> </w:t>
      </w:r>
      <w:r w:rsidR="004B2B7B" w:rsidRPr="00B94A7F">
        <w:rPr>
          <w:rStyle w:val="af6"/>
        </w:rPr>
        <w:t xml:space="preserve">through </w:t>
      </w:r>
      <w:r w:rsidR="004B2B7B" w:rsidRPr="00B94A7F">
        <w:rPr>
          <w:rStyle w:val="af6"/>
          <w:rFonts w:hint="eastAsia"/>
        </w:rPr>
        <w:t>way</w:t>
      </w:r>
      <w:r w:rsidRPr="00B94A7F">
        <w:rPr>
          <w:rStyle w:val="af6"/>
        </w:rPr>
        <w:t xml:space="preserve"> of evolution </w:t>
      </w:r>
      <w:r w:rsidR="003A34C5" w:rsidRPr="00B94A7F">
        <w:rPr>
          <w:rStyle w:val="af6"/>
          <w:rFonts w:hint="eastAsia"/>
        </w:rPr>
        <w:t>It</w:t>
      </w:r>
      <w:r w:rsidR="003A34C5" w:rsidRPr="00B94A7F">
        <w:rPr>
          <w:rStyle w:val="af6"/>
        </w:rPr>
        <w:t>’</w:t>
      </w:r>
      <w:r w:rsidR="003A34C5" w:rsidRPr="00B94A7F">
        <w:rPr>
          <w:rStyle w:val="af6"/>
          <w:rFonts w:hint="eastAsia"/>
        </w:rPr>
        <w:t xml:space="preserve">s </w:t>
      </w:r>
      <w:r w:rsidRPr="00B94A7F">
        <w:rPr>
          <w:rStyle w:val="af6"/>
        </w:rPr>
        <w:t xml:space="preserve"> through exercise </w:t>
      </w:r>
      <w:r w:rsidR="00A90DED" w:rsidRPr="00B94A7F">
        <w:rPr>
          <w:rStyle w:val="af6"/>
        </w:rPr>
        <w:t xml:space="preserve">and analytical </w:t>
      </w:r>
      <w:r w:rsidR="00A90DED" w:rsidRPr="00B94A7F">
        <w:rPr>
          <w:rStyle w:val="af6"/>
          <w:rFonts w:hint="eastAsia"/>
        </w:rPr>
        <w:t xml:space="preserve">the </w:t>
      </w:r>
      <w:r w:rsidR="00A90DED" w:rsidRPr="00B94A7F">
        <w:rPr>
          <w:rStyle w:val="af6"/>
        </w:rPr>
        <w:t>spirit</w:t>
      </w:r>
      <w:r w:rsidR="00A90DED" w:rsidRPr="00B94A7F">
        <w:rPr>
          <w:rStyle w:val="af6"/>
          <w:rFonts w:hint="eastAsia"/>
        </w:rPr>
        <w:t xml:space="preserve"> F</w:t>
      </w:r>
      <w:r w:rsidRPr="00B94A7F">
        <w:rPr>
          <w:rStyle w:val="af6"/>
        </w:rPr>
        <w:t xml:space="preserve">inally control </w:t>
      </w:r>
      <w:r w:rsidR="009C7CE4" w:rsidRPr="00B94A7F">
        <w:rPr>
          <w:rStyle w:val="af6"/>
          <w:rFonts w:hint="eastAsia"/>
        </w:rPr>
        <w:t xml:space="preserve">the </w:t>
      </w:r>
      <w:r w:rsidRPr="00B94A7F">
        <w:rPr>
          <w:rStyle w:val="af6"/>
        </w:rPr>
        <w:t xml:space="preserve">material </w:t>
      </w:r>
      <w:r w:rsidR="003263B6" w:rsidRPr="00B94A7F">
        <w:rPr>
          <w:rStyle w:val="af6"/>
          <w:rFonts w:hint="eastAsia"/>
        </w:rPr>
        <w:t>E</w:t>
      </w:r>
      <w:r w:rsidRPr="00B94A7F">
        <w:rPr>
          <w:rStyle w:val="af6"/>
        </w:rPr>
        <w:t xml:space="preserve">ven fly out of the planet </w:t>
      </w:r>
      <w:r w:rsidR="009C7CE4" w:rsidRPr="00B94A7F">
        <w:rPr>
          <w:rStyle w:val="af6"/>
          <w:rFonts w:hint="eastAsia"/>
        </w:rPr>
        <w:t>T</w:t>
      </w:r>
      <w:r w:rsidRPr="00B94A7F">
        <w:rPr>
          <w:rStyle w:val="af6"/>
        </w:rPr>
        <w:t>ravel</w:t>
      </w:r>
      <w:r w:rsidR="009C7CE4" w:rsidRPr="00B94A7F">
        <w:rPr>
          <w:rStyle w:val="af6"/>
          <w:rFonts w:hint="eastAsia"/>
        </w:rPr>
        <w:t>ing</w:t>
      </w:r>
      <w:r w:rsidRPr="00B94A7F">
        <w:rPr>
          <w:rStyle w:val="af6"/>
        </w:rPr>
        <w:t xml:space="preserve"> the universe</w:t>
      </w:r>
    </w:p>
    <w:p w:rsidR="006861FA" w:rsidRPr="00EA0977" w:rsidRDefault="006861FA" w:rsidP="00EA0977">
      <w:pPr>
        <w:ind w:left="420" w:firstLineChars="0" w:firstLine="0"/>
      </w:pPr>
      <w:r w:rsidRPr="001C63CE">
        <w:br/>
      </w:r>
      <w:r w:rsidR="00983F1E" w:rsidRPr="00EA0977">
        <w:rPr>
          <w:rFonts w:hint="eastAsia"/>
          <w:highlight w:val="white"/>
        </w:rPr>
        <w:t>Q:</w:t>
      </w:r>
      <w:r w:rsidR="00085302" w:rsidRPr="00EA0977">
        <w:t xml:space="preserve">How </w:t>
      </w:r>
      <w:r w:rsidR="000542F4" w:rsidRPr="00EA0977">
        <w:rPr>
          <w:rFonts w:hint="eastAsia"/>
        </w:rPr>
        <w:t xml:space="preserve">do you </w:t>
      </w:r>
      <w:r w:rsidRPr="00EA0977">
        <w:t>liv</w:t>
      </w:r>
      <w:r w:rsidR="00085302" w:rsidRPr="00EA0977">
        <w:rPr>
          <w:rFonts w:hint="eastAsia"/>
        </w:rPr>
        <w:t>ing</w:t>
      </w:r>
      <w:r w:rsidRPr="00EA0977">
        <w:t xml:space="preserve"> without eating?</w:t>
      </w:r>
    </w:p>
    <w:p w:rsidR="006861FA" w:rsidRPr="00EA0977" w:rsidRDefault="00085302" w:rsidP="00EA0977">
      <w:pPr>
        <w:ind w:left="420" w:firstLineChars="0" w:firstLine="0"/>
      </w:pPr>
      <w:r w:rsidRPr="00EA0977">
        <w:rPr>
          <w:rFonts w:hint="eastAsia"/>
        </w:rPr>
        <w:t xml:space="preserve">Are the </w:t>
      </w:r>
      <w:r w:rsidR="006861FA" w:rsidRPr="00EA0977">
        <w:t>2008 is the future for you?  </w:t>
      </w:r>
    </w:p>
    <w:p w:rsidR="006861FA" w:rsidRPr="00EA0977" w:rsidRDefault="00085302" w:rsidP="00EA0977">
      <w:pPr>
        <w:ind w:left="420" w:firstLineChars="0" w:firstLine="0"/>
      </w:pPr>
      <w:r w:rsidRPr="00EA0977">
        <w:rPr>
          <w:rFonts w:hint="eastAsia"/>
        </w:rPr>
        <w:t xml:space="preserve">Tell us a </w:t>
      </w:r>
      <w:r w:rsidRPr="00EA0977">
        <w:t>important event</w:t>
      </w:r>
      <w:r w:rsidRPr="00EA0977">
        <w:rPr>
          <w:rFonts w:hint="eastAsia"/>
        </w:rPr>
        <w:t xml:space="preserve"> what your happed </w:t>
      </w:r>
      <w:r w:rsidR="006861FA" w:rsidRPr="00EA0977">
        <w:t>Do you have chairone, president, prime minister, the queen, the country these categories ,</w:t>
      </w:r>
      <w:r w:rsidR="002944F7" w:rsidRPr="00EA0977">
        <w:rPr>
          <w:rFonts w:hint="eastAsia"/>
        </w:rPr>
        <w:t xml:space="preserve">And about </w:t>
      </w:r>
      <w:r w:rsidR="006861FA" w:rsidRPr="00EA0977">
        <w:t>your house?</w:t>
      </w:r>
    </w:p>
    <w:p w:rsidR="006861FA" w:rsidRPr="00B94A7F" w:rsidRDefault="006861FA" w:rsidP="00C20AEA">
      <w:pPr>
        <w:ind w:firstLine="420"/>
        <w:rPr>
          <w:rStyle w:val="af6"/>
        </w:rPr>
      </w:pPr>
      <w:r w:rsidRPr="001C63CE">
        <w:rPr>
          <w:highlight w:val="white"/>
        </w:rPr>
        <w:br/>
      </w:r>
      <w:r w:rsidRPr="00B94A7F">
        <w:rPr>
          <w:rStyle w:val="af6"/>
          <w:highlight w:val="white"/>
        </w:rPr>
        <w:t>我们的种族有三大派系</w:t>
      </w:r>
      <w:r w:rsidRPr="00B94A7F">
        <w:rPr>
          <w:rStyle w:val="af6"/>
          <w:highlight w:val="white"/>
        </w:rPr>
        <w:t> </w:t>
      </w:r>
      <w:r w:rsidRPr="00B94A7F">
        <w:rPr>
          <w:rStyle w:val="af6"/>
          <w:highlight w:val="white"/>
        </w:rPr>
        <w:t>都靠能量生存</w:t>
      </w:r>
      <w:r w:rsidRPr="00B94A7F">
        <w:rPr>
          <w:rStyle w:val="af6"/>
          <w:highlight w:val="white"/>
        </w:rPr>
        <w:t>  </w:t>
      </w:r>
      <w:r w:rsidRPr="00B94A7F">
        <w:rPr>
          <w:rStyle w:val="af6"/>
          <w:highlight w:val="white"/>
        </w:rPr>
        <w:br/>
      </w:r>
      <w:r w:rsidRPr="00B94A7F">
        <w:rPr>
          <w:rStyle w:val="af6"/>
          <w:highlight w:val="white"/>
        </w:rPr>
        <w:br/>
        <w:t>Folr </w:t>
      </w:r>
      <w:r w:rsidRPr="00B94A7F">
        <w:rPr>
          <w:rStyle w:val="af6"/>
          <w:highlight w:val="white"/>
        </w:rPr>
        <w:t>辅助机械造就的半机械人</w:t>
      </w:r>
      <w:r w:rsidRPr="00B94A7F">
        <w:rPr>
          <w:rStyle w:val="af6"/>
          <w:highlight w:val="white"/>
        </w:rPr>
        <w:t>  </w:t>
      </w:r>
      <w:r w:rsidRPr="00B94A7F">
        <w:rPr>
          <w:rStyle w:val="af6"/>
          <w:highlight w:val="white"/>
        </w:rPr>
        <w:br/>
        <w:t>Aien </w:t>
      </w:r>
      <w:r w:rsidRPr="00B94A7F">
        <w:rPr>
          <w:rStyle w:val="af6"/>
          <w:highlight w:val="white"/>
        </w:rPr>
        <w:t>依靠科技站在进化顶点的完美的生物人</w:t>
      </w:r>
      <w:r w:rsidRPr="00B94A7F">
        <w:rPr>
          <w:rStyle w:val="af6"/>
          <w:highlight w:val="white"/>
        </w:rPr>
        <w:t>  </w:t>
      </w:r>
      <w:r w:rsidRPr="00B94A7F">
        <w:rPr>
          <w:rStyle w:val="af6"/>
          <w:highlight w:val="white"/>
        </w:rPr>
        <w:br/>
        <w:t>Protmd </w:t>
      </w:r>
      <w:r w:rsidRPr="00B94A7F">
        <w:rPr>
          <w:rStyle w:val="af6"/>
          <w:highlight w:val="white"/>
        </w:rPr>
        <w:t>纯能量生物</w:t>
      </w:r>
    </w:p>
    <w:p w:rsidR="006861FA" w:rsidRPr="001C63CE" w:rsidRDefault="006861FA" w:rsidP="00C20AEA">
      <w:pPr>
        <w:ind w:firstLine="422"/>
      </w:pPr>
      <w:r w:rsidRPr="00B94A7F">
        <w:rPr>
          <w:rStyle w:val="af6"/>
          <w:highlight w:val="white"/>
        </w:rPr>
        <w:br/>
      </w:r>
      <w:r w:rsidRPr="00B94A7F">
        <w:rPr>
          <w:rStyle w:val="af6"/>
          <w:highlight w:val="white"/>
        </w:rPr>
        <w:t>我们没有国家首相这些</w:t>
      </w:r>
      <w:r w:rsidRPr="00B94A7F">
        <w:rPr>
          <w:rStyle w:val="af6"/>
          <w:highlight w:val="white"/>
        </w:rPr>
        <w:t> </w:t>
      </w:r>
      <w:r w:rsidRPr="00B94A7F">
        <w:rPr>
          <w:rStyle w:val="af6"/>
          <w:highlight w:val="white"/>
        </w:rPr>
        <w:t>我们一生大部分时间都住在飞船里在浩瀚的宇宙中旅行</w:t>
      </w:r>
      <w:r w:rsidRPr="00B94A7F">
        <w:rPr>
          <w:rStyle w:val="af6"/>
          <w:highlight w:val="white"/>
        </w:rPr>
        <w:t>  </w:t>
      </w:r>
      <w:r w:rsidRPr="00B94A7F">
        <w:rPr>
          <w:rStyle w:val="af6"/>
          <w:highlight w:val="white"/>
        </w:rPr>
        <w:br/>
      </w:r>
    </w:p>
    <w:p w:rsidR="006861FA" w:rsidRPr="00B94A7F" w:rsidRDefault="006861FA" w:rsidP="00C20AEA">
      <w:pPr>
        <w:ind w:firstLine="422"/>
        <w:rPr>
          <w:rStyle w:val="af6"/>
        </w:rPr>
      </w:pPr>
      <w:r w:rsidRPr="00B94A7F">
        <w:rPr>
          <w:rStyle w:val="af6"/>
          <w:highlight w:val="white"/>
        </w:rPr>
        <w:t>Our race has three factions both survival rely on energy  </w:t>
      </w:r>
    </w:p>
    <w:p w:rsidR="006861FA" w:rsidRPr="00B94A7F" w:rsidRDefault="006861FA" w:rsidP="00C20AEA">
      <w:pPr>
        <w:ind w:firstLine="422"/>
        <w:rPr>
          <w:rStyle w:val="af6"/>
        </w:rPr>
      </w:pPr>
      <w:r w:rsidRPr="00B94A7F">
        <w:rPr>
          <w:rStyle w:val="af6"/>
        </w:rPr>
        <w:t xml:space="preserve">Folr  </w:t>
      </w:r>
      <w:r w:rsidR="00306D50" w:rsidRPr="00B94A7F">
        <w:rPr>
          <w:rStyle w:val="af6"/>
          <w:rFonts w:hint="eastAsia"/>
        </w:rPr>
        <w:t xml:space="preserve">The </w:t>
      </w:r>
      <w:r w:rsidR="00306D50" w:rsidRPr="00B94A7F">
        <w:rPr>
          <w:rStyle w:val="af6"/>
        </w:rPr>
        <w:t>semi mechanic organisms</w:t>
      </w:r>
      <w:r w:rsidRPr="00B94A7F">
        <w:rPr>
          <w:rStyle w:val="af6"/>
        </w:rPr>
        <w:t xml:space="preserve"> created by auxiliary machinery  </w:t>
      </w:r>
    </w:p>
    <w:p w:rsidR="006861FA" w:rsidRPr="00B94A7F" w:rsidRDefault="006861FA" w:rsidP="00C20AEA">
      <w:pPr>
        <w:ind w:firstLine="422"/>
        <w:rPr>
          <w:rStyle w:val="af6"/>
        </w:rPr>
      </w:pPr>
      <w:r w:rsidRPr="00B94A7F">
        <w:rPr>
          <w:rStyle w:val="af6"/>
        </w:rPr>
        <w:t xml:space="preserve">Aien </w:t>
      </w:r>
      <w:r w:rsidR="00306D50" w:rsidRPr="00B94A7F">
        <w:rPr>
          <w:rStyle w:val="af6"/>
          <w:rFonts w:hint="eastAsia"/>
        </w:rPr>
        <w:t>The</w:t>
      </w:r>
      <w:r w:rsidR="001607EF" w:rsidRPr="00B94A7F">
        <w:rPr>
          <w:rStyle w:val="af6"/>
          <w:rFonts w:hint="eastAsia"/>
        </w:rPr>
        <w:t xml:space="preserve"> </w:t>
      </w:r>
      <w:r w:rsidR="001607EF" w:rsidRPr="00B94A7F">
        <w:rPr>
          <w:rStyle w:val="af6"/>
        </w:rPr>
        <w:t>relying on technology</w:t>
      </w:r>
      <w:r w:rsidR="001607EF" w:rsidRPr="00B94A7F">
        <w:rPr>
          <w:rStyle w:val="af6"/>
          <w:rFonts w:hint="eastAsia"/>
        </w:rPr>
        <w:t xml:space="preserve"> to </w:t>
      </w:r>
      <w:r w:rsidR="001607EF" w:rsidRPr="00B94A7F">
        <w:rPr>
          <w:rStyle w:val="af6"/>
        </w:rPr>
        <w:t>stood</w:t>
      </w:r>
      <w:r w:rsidR="00666FD2" w:rsidRPr="00B94A7F">
        <w:rPr>
          <w:rStyle w:val="af6"/>
          <w:rFonts w:hint="eastAsia"/>
        </w:rPr>
        <w:t>ing</w:t>
      </w:r>
      <w:r w:rsidR="001607EF" w:rsidRPr="00B94A7F">
        <w:rPr>
          <w:rStyle w:val="af6"/>
        </w:rPr>
        <w:t xml:space="preserve"> at the vertex of the evolution</w:t>
      </w:r>
      <w:r w:rsidR="00306D50" w:rsidRPr="00B94A7F">
        <w:rPr>
          <w:rStyle w:val="af6"/>
          <w:rFonts w:hint="eastAsia"/>
        </w:rPr>
        <w:t xml:space="preserve"> </w:t>
      </w:r>
      <w:r w:rsidRPr="00B94A7F">
        <w:rPr>
          <w:rStyle w:val="af6"/>
        </w:rPr>
        <w:t xml:space="preserve">perfect </w:t>
      </w:r>
      <w:r w:rsidR="001607EF" w:rsidRPr="00B94A7F">
        <w:rPr>
          <w:rStyle w:val="af6"/>
        </w:rPr>
        <w:t>creature</w:t>
      </w:r>
      <w:r w:rsidR="00830441" w:rsidRPr="00B94A7F">
        <w:rPr>
          <w:rStyle w:val="af6"/>
          <w:rFonts w:hint="eastAsia"/>
        </w:rPr>
        <w:t>s</w:t>
      </w:r>
      <w:r w:rsidR="001607EF" w:rsidRPr="00B94A7F">
        <w:rPr>
          <w:rStyle w:val="af6"/>
        </w:rPr>
        <w:t> </w:t>
      </w:r>
      <w:r w:rsidR="001607EF" w:rsidRPr="00B94A7F">
        <w:rPr>
          <w:rStyle w:val="af6"/>
          <w:rFonts w:hint="eastAsia"/>
        </w:rPr>
        <w:t xml:space="preserve"> </w:t>
      </w:r>
      <w:r w:rsidR="00830441" w:rsidRPr="00B94A7F">
        <w:rPr>
          <w:rStyle w:val="af6"/>
          <w:rFonts w:hint="eastAsia"/>
        </w:rPr>
        <w:t xml:space="preserve"> </w:t>
      </w:r>
      <w:r w:rsidRPr="00B94A7F">
        <w:rPr>
          <w:rStyle w:val="af6"/>
        </w:rPr>
        <w:t xml:space="preserve">  </w:t>
      </w:r>
    </w:p>
    <w:p w:rsidR="006861FA" w:rsidRPr="00B94A7F" w:rsidRDefault="006861FA" w:rsidP="00C20AEA">
      <w:pPr>
        <w:ind w:firstLine="422"/>
        <w:rPr>
          <w:rStyle w:val="af6"/>
        </w:rPr>
      </w:pPr>
      <w:r w:rsidRPr="00B94A7F">
        <w:rPr>
          <w:rStyle w:val="af6"/>
        </w:rPr>
        <w:t xml:space="preserve">Protmd </w:t>
      </w:r>
      <w:r w:rsidR="00306D50" w:rsidRPr="00B94A7F">
        <w:rPr>
          <w:rStyle w:val="af6"/>
          <w:rFonts w:hint="eastAsia"/>
        </w:rPr>
        <w:t xml:space="preserve">The </w:t>
      </w:r>
      <w:r w:rsidR="005775C9" w:rsidRPr="00B94A7F">
        <w:rPr>
          <w:rStyle w:val="af6"/>
        </w:rPr>
        <w:t>creature</w:t>
      </w:r>
      <w:r w:rsidR="00817158" w:rsidRPr="00B94A7F">
        <w:rPr>
          <w:rStyle w:val="af6"/>
          <w:rFonts w:hint="eastAsia"/>
        </w:rPr>
        <w:t>s</w:t>
      </w:r>
      <w:r w:rsidR="005775C9" w:rsidRPr="00B94A7F">
        <w:rPr>
          <w:rStyle w:val="af6"/>
        </w:rPr>
        <w:t> </w:t>
      </w:r>
      <w:r w:rsidR="005775C9" w:rsidRPr="00B94A7F">
        <w:rPr>
          <w:rStyle w:val="af6"/>
          <w:rFonts w:hint="eastAsia"/>
        </w:rPr>
        <w:t xml:space="preserve"> </w:t>
      </w:r>
      <w:r w:rsidR="00306D50" w:rsidRPr="00B94A7F">
        <w:rPr>
          <w:rStyle w:val="af6"/>
          <w:rFonts w:hint="eastAsia"/>
        </w:rPr>
        <w:t xml:space="preserve">of </w:t>
      </w:r>
      <w:r w:rsidRPr="00B94A7F">
        <w:rPr>
          <w:rStyle w:val="af6"/>
        </w:rPr>
        <w:t xml:space="preserve">pure energy </w:t>
      </w:r>
      <w:r w:rsidR="005775C9" w:rsidRPr="00B94A7F">
        <w:rPr>
          <w:rStyle w:val="af6"/>
          <w:rFonts w:hint="eastAsia"/>
        </w:rPr>
        <w:t xml:space="preserve"> </w:t>
      </w:r>
      <w:r w:rsidRPr="00B94A7F">
        <w:rPr>
          <w:rStyle w:val="af6"/>
        </w:rPr>
        <w:t xml:space="preserve"> </w:t>
      </w:r>
    </w:p>
    <w:p w:rsidR="006861FA" w:rsidRPr="00B94A7F" w:rsidRDefault="006861FA" w:rsidP="00C20AEA">
      <w:pPr>
        <w:ind w:firstLine="422"/>
        <w:rPr>
          <w:rStyle w:val="af6"/>
        </w:rPr>
      </w:pPr>
      <w:r w:rsidRPr="00B94A7F">
        <w:rPr>
          <w:rStyle w:val="af6"/>
        </w:rPr>
        <w:lastRenderedPageBreak/>
        <w:t xml:space="preserve">We </w:t>
      </w:r>
      <w:r w:rsidR="00C463CF" w:rsidRPr="00B94A7F">
        <w:rPr>
          <w:rStyle w:val="af6"/>
          <w:rFonts w:hint="eastAsia"/>
        </w:rPr>
        <w:t>have</w:t>
      </w:r>
      <w:r w:rsidRPr="00B94A7F">
        <w:rPr>
          <w:rStyle w:val="af6"/>
        </w:rPr>
        <w:t xml:space="preserve"> no</w:t>
      </w:r>
      <w:r w:rsidR="00C463CF" w:rsidRPr="00B94A7F">
        <w:rPr>
          <w:rStyle w:val="af6"/>
          <w:rFonts w:hint="eastAsia"/>
        </w:rPr>
        <w:t>t</w:t>
      </w:r>
      <w:r w:rsidRPr="00B94A7F">
        <w:rPr>
          <w:rStyle w:val="af6"/>
        </w:rPr>
        <w:t xml:space="preserve"> such </w:t>
      </w:r>
      <w:r w:rsidR="00C463CF" w:rsidRPr="00B94A7F">
        <w:rPr>
          <w:rStyle w:val="af6"/>
          <w:rFonts w:hint="eastAsia"/>
        </w:rPr>
        <w:t xml:space="preserve">as </w:t>
      </w:r>
      <w:r w:rsidR="00C463CF" w:rsidRPr="00B94A7F">
        <w:rPr>
          <w:rStyle w:val="af6"/>
        </w:rPr>
        <w:t xml:space="preserve">counry </w:t>
      </w:r>
      <w:r w:rsidR="00667AB0" w:rsidRPr="00B94A7F">
        <w:rPr>
          <w:rStyle w:val="af6"/>
          <w:rFonts w:hint="eastAsia"/>
        </w:rPr>
        <w:t>and p</w:t>
      </w:r>
      <w:r w:rsidR="00C463CF" w:rsidRPr="00B94A7F">
        <w:rPr>
          <w:rStyle w:val="af6"/>
        </w:rPr>
        <w:t xml:space="preserve">rime </w:t>
      </w:r>
      <w:r w:rsidR="00667AB0" w:rsidRPr="00B94A7F">
        <w:rPr>
          <w:rStyle w:val="af6"/>
          <w:rFonts w:hint="eastAsia"/>
        </w:rPr>
        <w:t>and m</w:t>
      </w:r>
      <w:r w:rsidR="00C463CF" w:rsidRPr="00B94A7F">
        <w:rPr>
          <w:rStyle w:val="af6"/>
        </w:rPr>
        <w:t xml:space="preserve">inister We most </w:t>
      </w:r>
      <w:r w:rsidR="00153153" w:rsidRPr="00B94A7F">
        <w:rPr>
          <w:rStyle w:val="af6"/>
          <w:rFonts w:hint="eastAsia"/>
        </w:rPr>
        <w:t xml:space="preserve">of </w:t>
      </w:r>
      <w:r w:rsidRPr="00B94A7F">
        <w:rPr>
          <w:rStyle w:val="af6"/>
        </w:rPr>
        <w:t xml:space="preserve">lifetime </w:t>
      </w:r>
      <w:r w:rsidR="00C463CF" w:rsidRPr="00B94A7F">
        <w:rPr>
          <w:rStyle w:val="af6"/>
          <w:rFonts w:hint="eastAsia"/>
        </w:rPr>
        <w:t>are</w:t>
      </w:r>
      <w:r w:rsidRPr="00B94A7F">
        <w:rPr>
          <w:rStyle w:val="af6"/>
        </w:rPr>
        <w:t xml:space="preserve"> living in a spaceship traving in the vastness</w:t>
      </w:r>
    </w:p>
    <w:p w:rsidR="007E6077" w:rsidRPr="001C63CE" w:rsidRDefault="007E6077" w:rsidP="00C20AEA">
      <w:pPr>
        <w:ind w:firstLine="420"/>
      </w:pPr>
    </w:p>
    <w:p w:rsidR="007E6077" w:rsidRPr="00533E62" w:rsidRDefault="007E6077" w:rsidP="00533E62">
      <w:pPr>
        <w:ind w:firstLine="420"/>
      </w:pPr>
      <w:r w:rsidRPr="00533E62">
        <w:rPr>
          <w:rFonts w:hint="eastAsia"/>
        </w:rPr>
        <w:t>Q:How about yours</w:t>
      </w:r>
      <w:r w:rsidRPr="00533E62">
        <w:t xml:space="preserve"> moral standards?</w:t>
      </w:r>
    </w:p>
    <w:p w:rsidR="006861FA" w:rsidRPr="00A32653" w:rsidRDefault="006861FA" w:rsidP="00C20AEA">
      <w:pPr>
        <w:ind w:firstLine="422"/>
        <w:rPr>
          <w:rStyle w:val="af6"/>
        </w:rPr>
      </w:pPr>
      <w:r w:rsidRPr="00A32653">
        <w:rPr>
          <w:rStyle w:val="af6"/>
          <w:highlight w:val="white"/>
        </w:rPr>
        <w:br/>
      </w:r>
      <w:r w:rsidRPr="00A32653">
        <w:rPr>
          <w:rStyle w:val="af6"/>
          <w:highlight w:val="white"/>
        </w:rPr>
        <w:t>我们都是根据自己喜好做事只要不过分道德的约束对我们来说不大</w:t>
      </w:r>
      <w:r w:rsidRPr="00A32653">
        <w:rPr>
          <w:rStyle w:val="af6"/>
          <w:highlight w:val="white"/>
        </w:rPr>
        <w:t>  </w:t>
      </w:r>
      <w:r w:rsidRPr="00A32653">
        <w:rPr>
          <w:rStyle w:val="af6"/>
          <w:highlight w:val="white"/>
        </w:rPr>
        <w:br/>
        <w:t xml:space="preserve">We are doing things according to own preferences Provided </w:t>
      </w:r>
      <w:r w:rsidR="00520467" w:rsidRPr="00A32653">
        <w:rPr>
          <w:rStyle w:val="af6"/>
        </w:rPr>
        <w:t>The moral constraints are not important to us as long as without too much</w:t>
      </w:r>
    </w:p>
    <w:p w:rsidR="006861FA" w:rsidRPr="00533E62" w:rsidRDefault="007E6077" w:rsidP="00533E62">
      <w:pPr>
        <w:ind w:firstLine="420"/>
      </w:pPr>
      <w:r w:rsidRPr="00533E62">
        <w:rPr>
          <w:rFonts w:hint="eastAsia"/>
        </w:rPr>
        <w:t>Q:</w:t>
      </w:r>
      <w:r w:rsidR="006861FA" w:rsidRPr="00533E62">
        <w:rPr>
          <w:highlight w:val="white"/>
        </w:rPr>
        <w:t>Since the spirit and mat</w:t>
      </w:r>
      <w:r w:rsidR="00153153" w:rsidRPr="00533E62">
        <w:rPr>
          <w:rFonts w:hint="eastAsia"/>
          <w:highlight w:val="white"/>
        </w:rPr>
        <w:t>ter</w:t>
      </w:r>
      <w:r w:rsidR="006861FA" w:rsidRPr="00533E62">
        <w:rPr>
          <w:highlight w:val="white"/>
        </w:rPr>
        <w:t xml:space="preserve"> are essentially the same thing, that you use science to explain the spirit.</w:t>
      </w:r>
    </w:p>
    <w:p w:rsidR="00A97B5B" w:rsidRDefault="006861FA" w:rsidP="00C20AEA">
      <w:pPr>
        <w:ind w:firstLine="420"/>
        <w:rPr>
          <w:rStyle w:val="af6"/>
          <w:highlight w:val="white"/>
        </w:rPr>
      </w:pPr>
      <w:r w:rsidRPr="001C63CE">
        <w:rPr>
          <w:highlight w:val="white"/>
        </w:rPr>
        <w:br/>
      </w:r>
      <w:r w:rsidRPr="00A32653">
        <w:rPr>
          <w:rStyle w:val="af6"/>
          <w:highlight w:val="white"/>
        </w:rPr>
        <w:t>精神是弦移动造成的化学反应</w:t>
      </w:r>
      <w:r w:rsidRPr="00A32653">
        <w:rPr>
          <w:rStyle w:val="af6"/>
          <w:highlight w:val="white"/>
        </w:rPr>
        <w:t>  </w:t>
      </w:r>
      <w:r w:rsidRPr="00A32653">
        <w:rPr>
          <w:rStyle w:val="af6"/>
          <w:highlight w:val="white"/>
        </w:rPr>
        <w:br/>
      </w:r>
      <w:r w:rsidRPr="00A32653">
        <w:rPr>
          <w:rStyle w:val="af6"/>
          <w:highlight w:val="white"/>
        </w:rPr>
        <w:t>精神</w:t>
      </w:r>
      <w:r w:rsidRPr="00A32653">
        <w:rPr>
          <w:rStyle w:val="af6"/>
          <w:highlight w:val="white"/>
        </w:rPr>
        <w:t>=Ce(OH)7 + 2NaKCO2 = CaCO3↓ + 2H1O + Na2CO9  </w:t>
      </w:r>
    </w:p>
    <w:p w:rsidR="006861FA" w:rsidRPr="00A32653" w:rsidRDefault="006861FA" w:rsidP="00C20AEA">
      <w:pPr>
        <w:ind w:firstLine="422"/>
        <w:rPr>
          <w:rStyle w:val="af6"/>
        </w:rPr>
      </w:pPr>
      <w:r w:rsidRPr="00A32653">
        <w:rPr>
          <w:rStyle w:val="af6"/>
          <w:highlight w:val="white"/>
        </w:rPr>
        <w:br/>
        <w:t>The spirit is a chemical reaction caused by the movement of string</w:t>
      </w:r>
      <w:r w:rsidRPr="00A32653">
        <w:rPr>
          <w:rStyle w:val="af6"/>
          <w:highlight w:val="white"/>
        </w:rPr>
        <w:br/>
        <w:t>The spirit =Ce (OH) 7 + 2NaKCO2 = CaCO3↓ + 2H1O + Na2CO9</w:t>
      </w:r>
    </w:p>
    <w:p w:rsidR="006861FA" w:rsidRPr="00F5278F" w:rsidRDefault="007E6077" w:rsidP="00F5278F">
      <w:pPr>
        <w:ind w:firstLine="420"/>
      </w:pPr>
      <w:r w:rsidRPr="00F5278F">
        <w:rPr>
          <w:rFonts w:hint="eastAsia"/>
        </w:rPr>
        <w:t>Q:</w:t>
      </w:r>
      <w:r w:rsidR="00A97B5B" w:rsidRPr="00F5278F">
        <w:rPr>
          <w:rFonts w:hint="eastAsia"/>
          <w:highlight w:val="white"/>
        </w:rPr>
        <w:t>D</w:t>
      </w:r>
      <w:r w:rsidR="006861FA" w:rsidRPr="00F5278F">
        <w:rPr>
          <w:highlight w:val="white"/>
        </w:rPr>
        <w:t>o you believe th</w:t>
      </w:r>
      <w:r w:rsidR="00A97B5B" w:rsidRPr="00F5278F">
        <w:rPr>
          <w:rFonts w:hint="eastAsia"/>
          <w:highlight w:val="white"/>
        </w:rPr>
        <w:t>at</w:t>
      </w:r>
      <w:r w:rsidR="006861FA" w:rsidRPr="00F5278F">
        <w:rPr>
          <w:highlight w:val="white"/>
        </w:rPr>
        <w:t xml:space="preserve"> soul </w:t>
      </w:r>
      <w:r w:rsidR="00A97B5B" w:rsidRPr="00F5278F">
        <w:rPr>
          <w:rFonts w:hint="eastAsia"/>
          <w:highlight w:val="white"/>
        </w:rPr>
        <w:t>are</w:t>
      </w:r>
      <w:r w:rsidR="006861FA" w:rsidRPr="00F5278F">
        <w:rPr>
          <w:highlight w:val="white"/>
        </w:rPr>
        <w:t xml:space="preserve"> not extinguishing?   </w:t>
      </w:r>
    </w:p>
    <w:p w:rsidR="006861FA" w:rsidRPr="00A97B5B" w:rsidRDefault="006861FA" w:rsidP="00C20AEA">
      <w:pPr>
        <w:ind w:firstLine="422"/>
        <w:rPr>
          <w:rStyle w:val="af6"/>
        </w:rPr>
      </w:pPr>
      <w:r w:rsidRPr="00A97B5B">
        <w:rPr>
          <w:rStyle w:val="af6"/>
          <w:highlight w:val="white"/>
        </w:rPr>
        <w:br/>
      </w:r>
      <w:r w:rsidRPr="00A97B5B">
        <w:rPr>
          <w:rStyle w:val="af6"/>
          <w:highlight w:val="white"/>
        </w:rPr>
        <w:t>不相信</w:t>
      </w:r>
      <w:r w:rsidRPr="00A97B5B">
        <w:rPr>
          <w:rStyle w:val="af6"/>
          <w:highlight w:val="white"/>
        </w:rPr>
        <w:t> </w:t>
      </w:r>
      <w:r w:rsidRPr="00A97B5B">
        <w:rPr>
          <w:rStyle w:val="af6"/>
          <w:highlight w:val="white"/>
        </w:rPr>
        <w:t>我们的科学已经证明</w:t>
      </w:r>
      <w:r w:rsidRPr="00A97B5B">
        <w:rPr>
          <w:rStyle w:val="af6"/>
          <w:highlight w:val="white"/>
        </w:rPr>
        <w:t> </w:t>
      </w:r>
      <w:r w:rsidRPr="00A97B5B">
        <w:rPr>
          <w:rStyle w:val="af6"/>
          <w:highlight w:val="white"/>
        </w:rPr>
        <w:t>在一定的作用力下</w:t>
      </w:r>
      <w:r w:rsidRPr="00A97B5B">
        <w:rPr>
          <w:rStyle w:val="af6"/>
          <w:highlight w:val="white"/>
        </w:rPr>
        <w:t> </w:t>
      </w:r>
      <w:r w:rsidRPr="00A97B5B">
        <w:rPr>
          <w:rStyle w:val="af6"/>
          <w:highlight w:val="white"/>
        </w:rPr>
        <w:t>意识会瓦解</w:t>
      </w:r>
      <w:r w:rsidRPr="00A97B5B">
        <w:rPr>
          <w:rStyle w:val="af6"/>
          <w:highlight w:val="white"/>
        </w:rPr>
        <w:t> </w:t>
      </w:r>
      <w:r w:rsidRPr="00A97B5B">
        <w:rPr>
          <w:rStyle w:val="af6"/>
          <w:highlight w:val="white"/>
        </w:rPr>
        <w:t>灵魂会被毁灭</w:t>
      </w:r>
      <w:r w:rsidRPr="00A97B5B">
        <w:rPr>
          <w:rStyle w:val="af6"/>
          <w:highlight w:val="white"/>
        </w:rPr>
        <w:t>  </w:t>
      </w:r>
    </w:p>
    <w:p w:rsidR="006861FA" w:rsidRPr="006F6CE4" w:rsidRDefault="006861FA" w:rsidP="00C20AEA">
      <w:pPr>
        <w:ind w:firstLine="422"/>
        <w:rPr>
          <w:b/>
          <w:bCs/>
          <w:iCs/>
          <w:color w:val="00B0F0"/>
        </w:rPr>
      </w:pPr>
      <w:r w:rsidRPr="00A97B5B">
        <w:rPr>
          <w:rStyle w:val="af6"/>
          <w:highlight w:val="white"/>
        </w:rPr>
        <w:t>N</w:t>
      </w:r>
      <w:r w:rsidR="007E6077" w:rsidRPr="00A97B5B">
        <w:rPr>
          <w:rStyle w:val="af6"/>
          <w:rFonts w:hint="eastAsia"/>
          <w:highlight w:val="white"/>
        </w:rPr>
        <w:t>o</w:t>
      </w:r>
      <w:r w:rsidRPr="00A97B5B">
        <w:rPr>
          <w:rStyle w:val="af6"/>
          <w:highlight w:val="white"/>
        </w:rPr>
        <w:t xml:space="preserve"> Our science has proven that under the to </w:t>
      </w:r>
      <w:bookmarkStart w:id="9" w:name="w_72"/>
      <w:bookmarkEnd w:id="9"/>
      <w:r w:rsidRPr="00A97B5B">
        <w:rPr>
          <w:rStyle w:val="af6"/>
          <w:highlight w:val="white"/>
        </w:rPr>
        <w:t>some </w:t>
      </w:r>
      <w:bookmarkStart w:id="10" w:name="w_73"/>
      <w:bookmarkEnd w:id="10"/>
      <w:r w:rsidRPr="00A97B5B">
        <w:rPr>
          <w:rStyle w:val="af6"/>
          <w:highlight w:val="white"/>
        </w:rPr>
        <w:t xml:space="preserve">extent action </w:t>
      </w:r>
      <w:r w:rsidR="0009760C" w:rsidRPr="00A97B5B">
        <w:rPr>
          <w:rStyle w:val="af6"/>
          <w:rFonts w:hint="eastAsia"/>
          <w:highlight w:val="white"/>
        </w:rPr>
        <w:t>The c</w:t>
      </w:r>
      <w:r w:rsidRPr="00A97B5B">
        <w:rPr>
          <w:rStyle w:val="af6"/>
          <w:highlight w:val="white"/>
        </w:rPr>
        <w:t xml:space="preserve">onsciousness will collapse </w:t>
      </w:r>
      <w:r w:rsidR="00B14F16" w:rsidRPr="00A97B5B">
        <w:rPr>
          <w:rStyle w:val="af6"/>
          <w:rFonts w:hint="eastAsia"/>
          <w:highlight w:val="white"/>
        </w:rPr>
        <w:t>and s</w:t>
      </w:r>
      <w:r w:rsidR="00C57C1A" w:rsidRPr="00A97B5B">
        <w:rPr>
          <w:rStyle w:val="af6"/>
          <w:highlight w:val="white"/>
        </w:rPr>
        <w:t>oul will be destroy</w:t>
      </w:r>
      <w:r w:rsidRPr="001C63CE">
        <w:rPr>
          <w:highlight w:val="white"/>
        </w:rPr>
        <w:br/>
      </w:r>
      <w:r w:rsidR="007E6077" w:rsidRPr="001C63CE">
        <w:rPr>
          <w:rFonts w:hint="eastAsia"/>
        </w:rPr>
        <w:t>Q:</w:t>
      </w:r>
      <w:r w:rsidRPr="001C63CE">
        <w:rPr>
          <w:highlight w:val="white"/>
        </w:rPr>
        <w:t>Is there soul exsit after human death? Where it going when soul exsit ?   </w:t>
      </w:r>
    </w:p>
    <w:p w:rsidR="00C22BFB" w:rsidRDefault="006861FA" w:rsidP="00C20AEA">
      <w:pPr>
        <w:pBdr>
          <w:bottom w:val="single" w:sz="6" w:space="1" w:color="auto"/>
        </w:pBdr>
        <w:ind w:firstLine="422"/>
        <w:rPr>
          <w:rStyle w:val="af6"/>
          <w:highlight w:val="white"/>
        </w:rPr>
      </w:pPr>
      <w:r w:rsidRPr="006D66ED">
        <w:rPr>
          <w:rStyle w:val="af6"/>
          <w:highlight w:val="white"/>
        </w:rPr>
        <w:t>有灵魂</w:t>
      </w:r>
      <w:r w:rsidRPr="006D66ED">
        <w:rPr>
          <w:rStyle w:val="af6"/>
          <w:highlight w:val="white"/>
        </w:rPr>
        <w:t> </w:t>
      </w:r>
      <w:r w:rsidRPr="006D66ED">
        <w:rPr>
          <w:rStyle w:val="af6"/>
          <w:highlight w:val="white"/>
        </w:rPr>
        <w:t>灵魂是一种比物质更接近本质弦的东西</w:t>
      </w:r>
      <w:r w:rsidRPr="006D66ED">
        <w:rPr>
          <w:rStyle w:val="af6"/>
          <w:highlight w:val="white"/>
        </w:rPr>
        <w:t> </w:t>
      </w:r>
      <w:r w:rsidRPr="006D66ED">
        <w:rPr>
          <w:rStyle w:val="af6"/>
          <w:highlight w:val="white"/>
        </w:rPr>
        <w:t>我对人类灵魂去处没有研究</w:t>
      </w:r>
      <w:r w:rsidRPr="006D66ED">
        <w:rPr>
          <w:rStyle w:val="af6"/>
          <w:highlight w:val="white"/>
        </w:rPr>
        <w:t> </w:t>
      </w:r>
      <w:r w:rsidRPr="006D66ED">
        <w:rPr>
          <w:rStyle w:val="af6"/>
          <w:highlight w:val="white"/>
        </w:rPr>
        <w:t>不过一般根据个人习性决定</w:t>
      </w:r>
      <w:r w:rsidRPr="006D66ED">
        <w:rPr>
          <w:rStyle w:val="af6"/>
          <w:highlight w:val="white"/>
        </w:rPr>
        <w:t>  </w:t>
      </w:r>
      <w:r w:rsidRPr="006D66ED">
        <w:rPr>
          <w:rStyle w:val="af6"/>
          <w:highlight w:val="white"/>
        </w:rPr>
        <w:br/>
        <w:t xml:space="preserve">The soul is exsit Soul is a  kind thing more closer to nature </w:t>
      </w:r>
      <w:r w:rsidR="00043BA3" w:rsidRPr="006D66ED">
        <w:rPr>
          <w:rStyle w:val="af6"/>
          <w:rFonts w:hint="eastAsia"/>
          <w:highlight w:val="white"/>
        </w:rPr>
        <w:t>S</w:t>
      </w:r>
      <w:r w:rsidR="00043BA3" w:rsidRPr="006D66ED">
        <w:rPr>
          <w:rStyle w:val="af6"/>
          <w:highlight w:val="white"/>
        </w:rPr>
        <w:t>tring</w:t>
      </w:r>
      <w:r w:rsidRPr="006D66ED">
        <w:rPr>
          <w:rStyle w:val="af6"/>
          <w:highlight w:val="white"/>
        </w:rPr>
        <w:t xml:space="preserve"> than material I didn't study on Whereabouts of the human soul But generally according to personal</w:t>
      </w:r>
      <w:r w:rsidR="00C22BFB">
        <w:rPr>
          <w:rStyle w:val="af6"/>
          <w:highlight w:val="white"/>
        </w:rPr>
        <w:t xml:space="preserve"> habits decide</w:t>
      </w:r>
    </w:p>
    <w:p w:rsidR="006861FA" w:rsidRPr="00044226" w:rsidRDefault="007E6077" w:rsidP="00044226">
      <w:pPr>
        <w:ind w:left="420" w:firstLineChars="0" w:firstLine="0"/>
      </w:pPr>
      <w:r w:rsidRPr="00044226">
        <w:rPr>
          <w:rFonts w:hint="eastAsia"/>
        </w:rPr>
        <w:t>Q:</w:t>
      </w:r>
      <w:r w:rsidR="006861FA" w:rsidRPr="00044226">
        <w:rPr>
          <w:highlight w:val="white"/>
        </w:rPr>
        <w:t>Is have currency at that time?   </w:t>
      </w:r>
      <w:r w:rsidR="00044226">
        <w:rPr>
          <w:rFonts w:hint="eastAsia"/>
        </w:rPr>
        <w:t>T</w:t>
      </w:r>
      <w:r w:rsidR="0008750A" w:rsidRPr="00044226">
        <w:t xml:space="preserve">ell us a your </w:t>
      </w:r>
      <w:r w:rsidR="0008750A" w:rsidRPr="00044226">
        <w:rPr>
          <w:rFonts w:hint="eastAsia"/>
        </w:rPr>
        <w:t>m</w:t>
      </w:r>
      <w:r w:rsidR="006861FA" w:rsidRPr="00044226">
        <w:t>ajor events happened</w:t>
      </w:r>
    </w:p>
    <w:p w:rsidR="006861FA" w:rsidRPr="00044226" w:rsidRDefault="006861FA" w:rsidP="00044226">
      <w:pPr>
        <w:ind w:firstLineChars="0" w:firstLine="0"/>
      </w:pPr>
      <w:r w:rsidRPr="00044226">
        <w:t>Since you are be clone, who to teach knowledge,It’s   have education system</w:t>
      </w:r>
    </w:p>
    <w:p w:rsidR="006861FA" w:rsidRPr="00C84FB5" w:rsidRDefault="006861FA" w:rsidP="00044226">
      <w:pPr>
        <w:pBdr>
          <w:bottom w:val="single" w:sz="6" w:space="1" w:color="auto"/>
        </w:pBdr>
        <w:ind w:firstLineChars="0" w:firstLine="0"/>
        <w:rPr>
          <w:rStyle w:val="af6"/>
        </w:rPr>
      </w:pPr>
      <w:r w:rsidRPr="00C84FB5">
        <w:rPr>
          <w:rStyle w:val="af6"/>
          <w:highlight w:val="white"/>
        </w:rPr>
        <w:br/>
      </w:r>
      <w:r w:rsidRPr="00C84FB5">
        <w:rPr>
          <w:rStyle w:val="af6"/>
          <w:highlight w:val="white"/>
        </w:rPr>
        <w:t>没有货币</w:t>
      </w:r>
      <w:r w:rsidRPr="00C84FB5">
        <w:rPr>
          <w:rStyle w:val="af6"/>
          <w:highlight w:val="white"/>
        </w:rPr>
        <w:t> </w:t>
      </w:r>
      <w:r w:rsidRPr="00C84FB5">
        <w:rPr>
          <w:rStyle w:val="af6"/>
          <w:highlight w:val="white"/>
        </w:rPr>
        <w:t>重大事件是指宇宙级事件还是我们种族发生的事件？</w:t>
      </w:r>
      <w:r w:rsidRPr="00C84FB5">
        <w:rPr>
          <w:rStyle w:val="af6"/>
          <w:highlight w:val="white"/>
        </w:rPr>
        <w:t> </w:t>
      </w:r>
      <w:r w:rsidRPr="00C84FB5">
        <w:rPr>
          <w:rStyle w:val="af6"/>
          <w:highlight w:val="white"/>
        </w:rPr>
        <w:t>所需要的知识可以直接拷贝到我们的意识空间里</w:t>
      </w:r>
      <w:r w:rsidRPr="00C84FB5">
        <w:rPr>
          <w:rStyle w:val="af6"/>
          <w:highlight w:val="white"/>
        </w:rPr>
        <w:t>  </w:t>
      </w:r>
      <w:r w:rsidRPr="00C84FB5">
        <w:rPr>
          <w:rStyle w:val="af6"/>
          <w:highlight w:val="white"/>
        </w:rPr>
        <w:br/>
        <w:t> </w:t>
      </w:r>
      <w:r w:rsidR="00C84FB5" w:rsidRPr="00C84FB5">
        <w:rPr>
          <w:rStyle w:val="af6"/>
          <w:rFonts w:hint="eastAsia"/>
          <w:highlight w:val="white"/>
        </w:rPr>
        <w:t>There is n</w:t>
      </w:r>
      <w:r w:rsidRPr="00C84FB5">
        <w:rPr>
          <w:rStyle w:val="af6"/>
          <w:highlight w:val="white"/>
        </w:rPr>
        <w:t>o  currency</w:t>
      </w:r>
      <w:r w:rsidRPr="00C84FB5">
        <w:rPr>
          <w:rStyle w:val="af6"/>
          <w:highlight w:val="white"/>
        </w:rPr>
        <w:tab/>
        <w:t>Is the major events refers to cosmic events or our race events? Required knowledge can be directly copied to our sense of space</w:t>
      </w:r>
    </w:p>
    <w:p w:rsidR="00952CE6" w:rsidRDefault="00952CE6" w:rsidP="0036500B">
      <w:pPr>
        <w:ind w:firstLine="420"/>
        <w:rPr>
          <w:rFonts w:hint="eastAsia"/>
        </w:rPr>
      </w:pPr>
    </w:p>
    <w:p w:rsidR="006861FA" w:rsidRPr="00952CE6" w:rsidRDefault="00E717C3" w:rsidP="00952CE6">
      <w:pPr>
        <w:ind w:firstLine="420"/>
        <w:rPr>
          <w:rStyle w:val="af6"/>
          <w:b w:val="0"/>
          <w:bCs w:val="0"/>
          <w:iCs w:val="0"/>
          <w:color w:val="auto"/>
          <w:highlight w:val="white"/>
        </w:rPr>
      </w:pPr>
      <w:r w:rsidRPr="0036500B">
        <w:rPr>
          <w:rFonts w:hint="eastAsia"/>
        </w:rPr>
        <w:t>Q:</w:t>
      </w:r>
      <w:r w:rsidR="006861FA" w:rsidRPr="0036500B">
        <w:rPr>
          <w:highlight w:val="white"/>
        </w:rPr>
        <w:t>explain 2NaKCO2 thanks</w:t>
      </w:r>
      <w:r w:rsidR="006861FA" w:rsidRPr="001C63CE">
        <w:rPr>
          <w:highlight w:val="white"/>
        </w:rPr>
        <w:br/>
      </w:r>
      <w:r w:rsidR="006861FA" w:rsidRPr="00081B4A">
        <w:rPr>
          <w:rStyle w:val="af6"/>
          <w:highlight w:val="white"/>
        </w:rPr>
        <w:t>2NaKCO2 </w:t>
      </w:r>
      <w:r w:rsidR="006861FA" w:rsidRPr="00081B4A">
        <w:rPr>
          <w:rStyle w:val="af6"/>
          <w:highlight w:val="white"/>
        </w:rPr>
        <w:t>是用你们人类化学方程式翻译的</w:t>
      </w:r>
      <w:r w:rsidR="006861FA" w:rsidRPr="00081B4A">
        <w:rPr>
          <w:rStyle w:val="af6"/>
          <w:highlight w:val="white"/>
        </w:rPr>
        <w:t> </w:t>
      </w:r>
      <w:r w:rsidR="006861FA" w:rsidRPr="00081B4A">
        <w:rPr>
          <w:rStyle w:val="af6"/>
          <w:highlight w:val="white"/>
        </w:rPr>
        <w:t>展开有好几页</w:t>
      </w:r>
      <w:r w:rsidR="006861FA" w:rsidRPr="00081B4A">
        <w:rPr>
          <w:rStyle w:val="af6"/>
          <w:highlight w:val="white"/>
        </w:rPr>
        <w:t> 2NaKCO2</w:t>
      </w:r>
      <w:r w:rsidR="006861FA" w:rsidRPr="00081B4A">
        <w:rPr>
          <w:rStyle w:val="af6"/>
          <w:highlight w:val="white"/>
        </w:rPr>
        <w:t>是指弦的移动数位和精神的关系</w:t>
      </w:r>
      <w:r w:rsidR="006861FA" w:rsidRPr="00081B4A">
        <w:rPr>
          <w:rStyle w:val="af6"/>
          <w:highlight w:val="white"/>
        </w:rPr>
        <w:t>  </w:t>
      </w:r>
      <w:r w:rsidR="006861FA" w:rsidRPr="00081B4A">
        <w:rPr>
          <w:rStyle w:val="af6"/>
          <w:highlight w:val="white"/>
        </w:rPr>
        <w:br/>
        <w:t>2NaKCO2 is using your human chemical formula translation launched several pages The 2NaKCO2 refers to mobile digital of string and relationship between  the spirit</w:t>
      </w:r>
    </w:p>
    <w:p w:rsidR="00081B4A" w:rsidRPr="008B2EEA" w:rsidRDefault="006861FA" w:rsidP="008B2EEA">
      <w:pPr>
        <w:ind w:left="420" w:firstLineChars="0" w:firstLine="0"/>
        <w:rPr>
          <w:highlight w:val="white"/>
        </w:rPr>
      </w:pPr>
      <w:r w:rsidRPr="001C63CE">
        <w:rPr>
          <w:highlight w:val="white"/>
        </w:rPr>
        <w:br/>
      </w:r>
      <w:r w:rsidR="00E717C3" w:rsidRPr="008B2EEA">
        <w:rPr>
          <w:rFonts w:hint="eastAsia"/>
        </w:rPr>
        <w:t>Q:</w:t>
      </w:r>
      <w:r w:rsidRPr="008B2EEA">
        <w:rPr>
          <w:highlight w:val="white"/>
        </w:rPr>
        <w:t>no matter</w:t>
      </w:r>
    </w:p>
    <w:p w:rsidR="00081B4A" w:rsidRPr="008B2EEA" w:rsidRDefault="006861FA" w:rsidP="008B2EEA">
      <w:pPr>
        <w:ind w:left="420" w:firstLineChars="0" w:firstLine="0"/>
        <w:rPr>
          <w:highlight w:val="white"/>
        </w:rPr>
      </w:pPr>
      <w:r w:rsidRPr="008B2EEA">
        <w:rPr>
          <w:highlight w:val="white"/>
        </w:rPr>
        <w:t xml:space="preserve">You can </w:t>
      </w:r>
      <w:r w:rsidR="00081B4A" w:rsidRPr="008B2EEA">
        <w:rPr>
          <w:rFonts w:hint="eastAsia"/>
          <w:highlight w:val="white"/>
        </w:rPr>
        <w:t>tell about</w:t>
      </w:r>
      <w:r w:rsidRPr="008B2EEA">
        <w:rPr>
          <w:highlight w:val="white"/>
        </w:rPr>
        <w:t xml:space="preserve"> your race or universe</w:t>
      </w:r>
    </w:p>
    <w:p w:rsidR="006861FA" w:rsidRPr="008B2EEA" w:rsidRDefault="00081B4A" w:rsidP="008B2EEA">
      <w:pPr>
        <w:ind w:left="420" w:firstLineChars="0" w:firstLine="0"/>
      </w:pPr>
      <w:r w:rsidRPr="008B2EEA">
        <w:rPr>
          <w:rFonts w:hint="eastAsia"/>
          <w:highlight w:val="white"/>
        </w:rPr>
        <w:t xml:space="preserve">And </w:t>
      </w:r>
      <w:r w:rsidR="006861FA" w:rsidRPr="008B2EEA">
        <w:rPr>
          <w:highlight w:val="white"/>
        </w:rPr>
        <w:t>both are better, let us know your history</w:t>
      </w:r>
    </w:p>
    <w:p w:rsidR="006861FA" w:rsidRPr="00081B4A" w:rsidRDefault="006861FA" w:rsidP="00C20AEA">
      <w:pPr>
        <w:ind w:firstLine="420"/>
        <w:rPr>
          <w:rStyle w:val="af6"/>
        </w:rPr>
      </w:pPr>
      <w:r w:rsidRPr="001C63CE">
        <w:rPr>
          <w:highlight w:val="white"/>
        </w:rPr>
        <w:lastRenderedPageBreak/>
        <w:t xml:space="preserve"> </w:t>
      </w:r>
      <w:r w:rsidRPr="001C63CE">
        <w:rPr>
          <w:highlight w:val="white"/>
        </w:rPr>
        <w:br/>
      </w:r>
      <w:r w:rsidRPr="00081B4A">
        <w:rPr>
          <w:rStyle w:val="af6"/>
          <w:highlight w:val="white"/>
        </w:rPr>
        <w:t>天星</w:t>
      </w:r>
      <w:r w:rsidRPr="00081B4A">
        <w:rPr>
          <w:rStyle w:val="af6"/>
          <w:highlight w:val="white"/>
        </w:rPr>
        <w:t>1</w:t>
      </w:r>
      <w:r w:rsidRPr="00081B4A">
        <w:rPr>
          <w:rStyle w:val="af6"/>
          <w:highlight w:val="white"/>
        </w:rPr>
        <w:t>年</w:t>
      </w:r>
      <w:r w:rsidRPr="00081B4A">
        <w:rPr>
          <w:rStyle w:val="af6"/>
          <w:highlight w:val="white"/>
        </w:rPr>
        <w:t> </w:t>
      </w:r>
      <w:r w:rsidRPr="00081B4A">
        <w:rPr>
          <w:rStyle w:val="af6"/>
          <w:highlight w:val="white"/>
        </w:rPr>
        <w:t>战胜冰虫人</w:t>
      </w:r>
      <w:r w:rsidRPr="00081B4A">
        <w:rPr>
          <w:rStyle w:val="af6"/>
          <w:highlight w:val="white"/>
        </w:rPr>
        <w:t> </w:t>
      </w:r>
      <w:r w:rsidRPr="00081B4A">
        <w:rPr>
          <w:rStyle w:val="af6"/>
          <w:highlight w:val="white"/>
        </w:rPr>
        <w:t>统一星球</w:t>
      </w:r>
      <w:r w:rsidRPr="00081B4A">
        <w:rPr>
          <w:rStyle w:val="af6"/>
          <w:highlight w:val="white"/>
        </w:rPr>
        <w:t>  </w:t>
      </w:r>
      <w:r w:rsidRPr="00081B4A">
        <w:rPr>
          <w:rStyle w:val="af6"/>
          <w:highlight w:val="white"/>
        </w:rPr>
        <w:br/>
      </w:r>
      <w:r w:rsidRPr="00081B4A">
        <w:rPr>
          <w:rStyle w:val="af6"/>
          <w:highlight w:val="white"/>
        </w:rPr>
        <w:br/>
      </w:r>
      <w:r w:rsidRPr="00081B4A">
        <w:rPr>
          <w:rStyle w:val="af6"/>
          <w:highlight w:val="white"/>
        </w:rPr>
        <w:t>天星</w:t>
      </w:r>
      <w:r w:rsidRPr="00081B4A">
        <w:rPr>
          <w:rStyle w:val="af6"/>
          <w:highlight w:val="white"/>
        </w:rPr>
        <w:t>2971</w:t>
      </w:r>
      <w:r w:rsidRPr="00081B4A">
        <w:rPr>
          <w:rStyle w:val="af6"/>
          <w:highlight w:val="white"/>
        </w:rPr>
        <w:t>年</w:t>
      </w:r>
      <w:r w:rsidRPr="00081B4A">
        <w:rPr>
          <w:rStyle w:val="af6"/>
          <w:highlight w:val="white"/>
        </w:rPr>
        <w:t> </w:t>
      </w:r>
      <w:r w:rsidRPr="00081B4A">
        <w:rPr>
          <w:rStyle w:val="af6"/>
          <w:highlight w:val="white"/>
        </w:rPr>
        <w:t>发射第一颗殖民飞船</w:t>
      </w:r>
      <w:r w:rsidRPr="00081B4A">
        <w:rPr>
          <w:rStyle w:val="af6"/>
          <w:highlight w:val="white"/>
        </w:rPr>
        <w:t>  </w:t>
      </w:r>
      <w:r w:rsidRPr="00081B4A">
        <w:rPr>
          <w:rStyle w:val="af6"/>
          <w:highlight w:val="white"/>
        </w:rPr>
        <w:br/>
      </w:r>
      <w:r w:rsidRPr="00081B4A">
        <w:rPr>
          <w:rStyle w:val="af6"/>
          <w:highlight w:val="white"/>
        </w:rPr>
        <w:br/>
      </w:r>
      <w:r w:rsidRPr="00081B4A">
        <w:rPr>
          <w:rStyle w:val="af6"/>
          <w:highlight w:val="white"/>
        </w:rPr>
        <w:t>天星</w:t>
      </w:r>
      <w:r w:rsidRPr="00081B4A">
        <w:rPr>
          <w:rStyle w:val="af6"/>
          <w:highlight w:val="white"/>
        </w:rPr>
        <w:t>5201</w:t>
      </w:r>
      <w:r w:rsidRPr="00081B4A">
        <w:rPr>
          <w:rStyle w:val="af6"/>
          <w:highlight w:val="white"/>
        </w:rPr>
        <w:t>年</w:t>
      </w:r>
      <w:r w:rsidRPr="00081B4A">
        <w:rPr>
          <w:rStyle w:val="af6"/>
          <w:highlight w:val="white"/>
        </w:rPr>
        <w:t> </w:t>
      </w:r>
      <w:r w:rsidRPr="00081B4A">
        <w:rPr>
          <w:rStyle w:val="af6"/>
          <w:highlight w:val="white"/>
        </w:rPr>
        <w:t>半机械进化技术发明</w:t>
      </w:r>
      <w:r w:rsidRPr="00081B4A">
        <w:rPr>
          <w:rStyle w:val="af6"/>
          <w:highlight w:val="white"/>
        </w:rPr>
        <w:t>  </w:t>
      </w:r>
      <w:r w:rsidRPr="00081B4A">
        <w:rPr>
          <w:rStyle w:val="af6"/>
          <w:highlight w:val="white"/>
        </w:rPr>
        <w:br/>
      </w:r>
      <w:r w:rsidRPr="00081B4A">
        <w:rPr>
          <w:rStyle w:val="af6"/>
          <w:highlight w:val="white"/>
        </w:rPr>
        <w:br/>
      </w:r>
      <w:r w:rsidRPr="00081B4A">
        <w:rPr>
          <w:rStyle w:val="af6"/>
          <w:highlight w:val="white"/>
        </w:rPr>
        <w:t>天星</w:t>
      </w:r>
      <w:r w:rsidRPr="00081B4A">
        <w:rPr>
          <w:rStyle w:val="af6"/>
          <w:highlight w:val="white"/>
        </w:rPr>
        <w:t>5310</w:t>
      </w:r>
      <w:r w:rsidRPr="00081B4A">
        <w:rPr>
          <w:rStyle w:val="af6"/>
          <w:highlight w:val="white"/>
        </w:rPr>
        <w:t>年</w:t>
      </w:r>
      <w:r w:rsidRPr="00081B4A">
        <w:rPr>
          <w:rStyle w:val="af6"/>
          <w:highlight w:val="white"/>
        </w:rPr>
        <w:t> </w:t>
      </w:r>
      <w:r w:rsidRPr="00081B4A">
        <w:rPr>
          <w:rStyle w:val="af6"/>
          <w:highlight w:val="white"/>
        </w:rPr>
        <w:t>内战</w:t>
      </w:r>
      <w:r w:rsidRPr="00081B4A">
        <w:rPr>
          <w:rStyle w:val="af6"/>
          <w:highlight w:val="white"/>
        </w:rPr>
        <w:t>  </w:t>
      </w:r>
      <w:r w:rsidRPr="00081B4A">
        <w:rPr>
          <w:rStyle w:val="af6"/>
          <w:highlight w:val="white"/>
        </w:rPr>
        <w:br/>
      </w:r>
      <w:r w:rsidRPr="00081B4A">
        <w:rPr>
          <w:rStyle w:val="af6"/>
          <w:highlight w:val="white"/>
        </w:rPr>
        <w:br/>
      </w:r>
      <w:r w:rsidRPr="00081B4A">
        <w:rPr>
          <w:rStyle w:val="af6"/>
          <w:highlight w:val="white"/>
        </w:rPr>
        <w:t>天星</w:t>
      </w:r>
      <w:r w:rsidRPr="00081B4A">
        <w:rPr>
          <w:rStyle w:val="af6"/>
          <w:highlight w:val="white"/>
        </w:rPr>
        <w:t>5718</w:t>
      </w:r>
      <w:r w:rsidRPr="00081B4A">
        <w:rPr>
          <w:rStyle w:val="af6"/>
          <w:highlight w:val="white"/>
        </w:rPr>
        <w:t>年</w:t>
      </w:r>
      <w:r w:rsidRPr="00081B4A">
        <w:rPr>
          <w:rStyle w:val="af6"/>
          <w:highlight w:val="white"/>
        </w:rPr>
        <w:t> </w:t>
      </w:r>
      <w:r w:rsidRPr="00081B4A">
        <w:rPr>
          <w:rStyle w:val="af6"/>
          <w:highlight w:val="white"/>
        </w:rPr>
        <w:t>生物进化技术发明</w:t>
      </w:r>
      <w:r w:rsidRPr="00081B4A">
        <w:rPr>
          <w:rStyle w:val="af6"/>
          <w:highlight w:val="white"/>
        </w:rPr>
        <w:t>  </w:t>
      </w:r>
      <w:r w:rsidRPr="00081B4A">
        <w:rPr>
          <w:rStyle w:val="af6"/>
          <w:highlight w:val="white"/>
        </w:rPr>
        <w:br/>
      </w:r>
      <w:r w:rsidRPr="00081B4A">
        <w:rPr>
          <w:rStyle w:val="af6"/>
          <w:highlight w:val="white"/>
        </w:rPr>
        <w:br/>
        <w:t>6112 </w:t>
      </w:r>
      <w:r w:rsidRPr="00081B4A">
        <w:rPr>
          <w:rStyle w:val="af6"/>
          <w:highlight w:val="white"/>
        </w:rPr>
        <w:t>量子化技术发明</w:t>
      </w:r>
      <w:r w:rsidRPr="00081B4A">
        <w:rPr>
          <w:rStyle w:val="af6"/>
          <w:highlight w:val="white"/>
        </w:rPr>
        <w:t>  </w:t>
      </w:r>
      <w:r w:rsidRPr="00081B4A">
        <w:rPr>
          <w:rStyle w:val="af6"/>
          <w:highlight w:val="white"/>
        </w:rPr>
        <w:br/>
      </w:r>
      <w:r w:rsidRPr="00081B4A">
        <w:rPr>
          <w:rStyle w:val="af6"/>
          <w:highlight w:val="white"/>
        </w:rPr>
        <w:br/>
        <w:t>7151 </w:t>
      </w:r>
      <w:r w:rsidRPr="00081B4A">
        <w:rPr>
          <w:rStyle w:val="af6"/>
          <w:highlight w:val="white"/>
        </w:rPr>
        <w:t>研发超子穿越技术时发生严重事故</w:t>
      </w:r>
      <w:r w:rsidRPr="00081B4A">
        <w:rPr>
          <w:rStyle w:val="af6"/>
          <w:highlight w:val="white"/>
        </w:rPr>
        <w:t> </w:t>
      </w:r>
      <w:r w:rsidRPr="00081B4A">
        <w:rPr>
          <w:rStyle w:val="af6"/>
          <w:highlight w:val="white"/>
        </w:rPr>
        <w:t>母星生态被毁</w:t>
      </w:r>
      <w:r w:rsidRPr="00081B4A">
        <w:rPr>
          <w:rStyle w:val="af6"/>
          <w:highlight w:val="white"/>
        </w:rPr>
        <w:t>  </w:t>
      </w:r>
      <w:r w:rsidRPr="00081B4A">
        <w:rPr>
          <w:rStyle w:val="af6"/>
          <w:highlight w:val="white"/>
        </w:rPr>
        <w:br/>
      </w:r>
      <w:r w:rsidRPr="00081B4A">
        <w:rPr>
          <w:rStyle w:val="af6"/>
          <w:highlight w:val="white"/>
        </w:rPr>
        <w:br/>
        <w:t>9121</w:t>
      </w:r>
      <w:r w:rsidRPr="00081B4A">
        <w:rPr>
          <w:rStyle w:val="af6"/>
          <w:highlight w:val="white"/>
        </w:rPr>
        <w:t>年</w:t>
      </w:r>
      <w:r w:rsidRPr="00081B4A">
        <w:rPr>
          <w:rStyle w:val="af6"/>
          <w:highlight w:val="white"/>
        </w:rPr>
        <w:t> </w:t>
      </w:r>
      <w:r w:rsidRPr="00081B4A">
        <w:rPr>
          <w:rStyle w:val="af6"/>
          <w:highlight w:val="white"/>
        </w:rPr>
        <w:t>超子穿越技术研发成功从此作为一个新兴种族加入宇宙联盟</w:t>
      </w:r>
      <w:r w:rsidRPr="00081B4A">
        <w:rPr>
          <w:rStyle w:val="af6"/>
          <w:highlight w:val="white"/>
        </w:rPr>
        <w:t>  </w:t>
      </w:r>
      <w:r w:rsidRPr="00081B4A">
        <w:rPr>
          <w:rStyle w:val="af6"/>
          <w:highlight w:val="white"/>
        </w:rPr>
        <w:br/>
      </w:r>
      <w:r w:rsidRPr="00081B4A">
        <w:rPr>
          <w:rStyle w:val="af6"/>
          <w:highlight w:val="white"/>
        </w:rPr>
        <w:br/>
        <w:t>11232</w:t>
      </w:r>
      <w:r w:rsidRPr="00081B4A">
        <w:rPr>
          <w:rStyle w:val="af6"/>
          <w:highlight w:val="white"/>
        </w:rPr>
        <w:t>年</w:t>
      </w:r>
      <w:r w:rsidRPr="00081B4A">
        <w:rPr>
          <w:rStyle w:val="af6"/>
          <w:highlight w:val="white"/>
        </w:rPr>
        <w:t> </w:t>
      </w:r>
      <w:r w:rsidRPr="00081B4A">
        <w:rPr>
          <w:rStyle w:val="af6"/>
          <w:highlight w:val="white"/>
        </w:rPr>
        <w:t>与</w:t>
      </w:r>
      <w:r w:rsidRPr="00081B4A">
        <w:rPr>
          <w:rStyle w:val="af6"/>
          <w:highlight w:val="white"/>
        </w:rPr>
        <w:t>Kolas</w:t>
      </w:r>
      <w:r w:rsidRPr="00081B4A">
        <w:rPr>
          <w:rStyle w:val="af6"/>
          <w:highlight w:val="white"/>
        </w:rPr>
        <w:t>人的战争</w:t>
      </w:r>
      <w:r w:rsidRPr="00081B4A">
        <w:rPr>
          <w:rStyle w:val="af6"/>
          <w:highlight w:val="white"/>
        </w:rPr>
        <w:t> Kolas</w:t>
      </w:r>
      <w:r w:rsidRPr="00081B4A">
        <w:rPr>
          <w:rStyle w:val="af6"/>
          <w:highlight w:val="white"/>
        </w:rPr>
        <w:t>人号称掌握全宇宙最锋利的矛</w:t>
      </w:r>
      <w:r w:rsidRPr="00081B4A">
        <w:rPr>
          <w:rStyle w:val="af6"/>
          <w:highlight w:val="white"/>
        </w:rPr>
        <w:t> </w:t>
      </w:r>
      <w:r w:rsidRPr="00081B4A">
        <w:rPr>
          <w:rStyle w:val="af6"/>
          <w:highlight w:val="white"/>
        </w:rPr>
        <w:t>经过千年的对战</w:t>
      </w:r>
      <w:r w:rsidRPr="00081B4A">
        <w:rPr>
          <w:rStyle w:val="af6"/>
          <w:highlight w:val="white"/>
        </w:rPr>
        <w:t> </w:t>
      </w:r>
      <w:r w:rsidRPr="00081B4A">
        <w:rPr>
          <w:rStyle w:val="af6"/>
          <w:highlight w:val="white"/>
        </w:rPr>
        <w:t>在双方损失无数后终于攻下其母星</w:t>
      </w:r>
      <w:r w:rsidRPr="00081B4A">
        <w:rPr>
          <w:rStyle w:val="af6"/>
          <w:highlight w:val="white"/>
        </w:rPr>
        <w:t> </w:t>
      </w:r>
      <w:r w:rsidRPr="00081B4A">
        <w:rPr>
          <w:rStyle w:val="af6"/>
          <w:highlight w:val="white"/>
        </w:rPr>
        <w:t>最后达成和解一战成名</w:t>
      </w:r>
      <w:r w:rsidRPr="00081B4A">
        <w:rPr>
          <w:rStyle w:val="af6"/>
          <w:highlight w:val="white"/>
        </w:rPr>
        <w:t>  </w:t>
      </w:r>
      <w:r w:rsidRPr="00081B4A">
        <w:rPr>
          <w:rStyle w:val="af6"/>
          <w:highlight w:val="white"/>
        </w:rPr>
        <w:br/>
      </w:r>
      <w:r w:rsidRPr="00081B4A">
        <w:rPr>
          <w:rStyle w:val="af6"/>
          <w:highlight w:val="white"/>
        </w:rPr>
        <w:br/>
        <w:t>23423</w:t>
      </w:r>
      <w:r w:rsidRPr="00081B4A">
        <w:rPr>
          <w:rStyle w:val="af6"/>
          <w:highlight w:val="white"/>
        </w:rPr>
        <w:t>年</w:t>
      </w:r>
      <w:r w:rsidRPr="00081B4A">
        <w:rPr>
          <w:rStyle w:val="af6"/>
          <w:highlight w:val="white"/>
        </w:rPr>
        <w:t> </w:t>
      </w:r>
      <w:r w:rsidRPr="00081B4A">
        <w:rPr>
          <w:rStyle w:val="af6"/>
          <w:highlight w:val="white"/>
        </w:rPr>
        <w:t>星系中心太阳发生变异</w:t>
      </w:r>
      <w:r w:rsidRPr="00081B4A">
        <w:rPr>
          <w:rStyle w:val="af6"/>
          <w:highlight w:val="white"/>
        </w:rPr>
        <w:t> </w:t>
      </w:r>
      <w:r w:rsidRPr="00081B4A">
        <w:rPr>
          <w:rStyle w:val="af6"/>
          <w:highlight w:val="white"/>
        </w:rPr>
        <w:t>两条旋臂解体</w:t>
      </w:r>
      <w:r w:rsidRPr="00081B4A">
        <w:rPr>
          <w:rStyle w:val="af6"/>
          <w:highlight w:val="white"/>
        </w:rPr>
        <w:t> </w:t>
      </w:r>
      <w:r w:rsidRPr="00081B4A">
        <w:rPr>
          <w:rStyle w:val="af6"/>
          <w:highlight w:val="white"/>
        </w:rPr>
        <w:t>原因不明</w:t>
      </w:r>
      <w:r w:rsidRPr="00081B4A">
        <w:rPr>
          <w:rStyle w:val="af6"/>
          <w:highlight w:val="white"/>
        </w:rPr>
        <w:t>  </w:t>
      </w:r>
      <w:r w:rsidRPr="00081B4A">
        <w:rPr>
          <w:rStyle w:val="af6"/>
          <w:highlight w:val="white"/>
        </w:rPr>
        <w:br/>
        <w:t>23491</w:t>
      </w:r>
      <w:r w:rsidRPr="00081B4A">
        <w:rPr>
          <w:rStyle w:val="af6"/>
          <w:highlight w:val="white"/>
        </w:rPr>
        <w:t>年</w:t>
      </w:r>
      <w:r w:rsidRPr="00081B4A">
        <w:rPr>
          <w:rStyle w:val="af6"/>
          <w:highlight w:val="white"/>
        </w:rPr>
        <w:t> </w:t>
      </w:r>
      <w:r w:rsidRPr="00081B4A">
        <w:rPr>
          <w:rStyle w:val="af6"/>
          <w:highlight w:val="white"/>
        </w:rPr>
        <w:t>我们所在的星系变得不再适合居住</w:t>
      </w:r>
      <w:r w:rsidRPr="00081B4A">
        <w:rPr>
          <w:rStyle w:val="af6"/>
          <w:highlight w:val="white"/>
        </w:rPr>
        <w:t> </w:t>
      </w:r>
      <w:r w:rsidRPr="00081B4A">
        <w:rPr>
          <w:rStyle w:val="af6"/>
          <w:highlight w:val="white"/>
        </w:rPr>
        <w:t>科技设施迁移其他星系</w:t>
      </w:r>
      <w:r w:rsidRPr="00081B4A">
        <w:rPr>
          <w:rStyle w:val="af6"/>
          <w:highlight w:val="white"/>
        </w:rPr>
        <w:t>  </w:t>
      </w:r>
      <w:r w:rsidRPr="00081B4A">
        <w:rPr>
          <w:rStyle w:val="af6"/>
          <w:highlight w:val="white"/>
        </w:rPr>
        <w:br/>
      </w:r>
      <w:r w:rsidRPr="00081B4A">
        <w:rPr>
          <w:rStyle w:val="af6"/>
          <w:highlight w:val="white"/>
        </w:rPr>
        <w:br/>
      </w:r>
      <w:r w:rsidRPr="00081B4A">
        <w:rPr>
          <w:rStyle w:val="af6"/>
          <w:highlight w:val="white"/>
        </w:rPr>
        <w:t>稍后再发</w:t>
      </w:r>
      <w:r w:rsidRPr="00081B4A">
        <w:rPr>
          <w:rStyle w:val="af6"/>
          <w:highlight w:val="white"/>
        </w:rPr>
        <w:t>  </w:t>
      </w:r>
      <w:r w:rsidRPr="00081B4A">
        <w:rPr>
          <w:rStyle w:val="af6"/>
          <w:highlight w:val="white"/>
        </w:rPr>
        <w:br/>
      </w:r>
    </w:p>
    <w:p w:rsidR="006861FA" w:rsidRPr="00081B4A" w:rsidRDefault="006861FA" w:rsidP="00C20AEA">
      <w:pPr>
        <w:ind w:firstLine="422"/>
        <w:rPr>
          <w:rStyle w:val="af6"/>
        </w:rPr>
      </w:pPr>
      <w:r w:rsidRPr="00081B4A">
        <w:rPr>
          <w:rStyle w:val="af6"/>
          <w:highlight w:val="white"/>
        </w:rPr>
        <w:t>sky star 1 years defeat ice worms  unified planet</w:t>
      </w:r>
      <w:r w:rsidRPr="00081B4A">
        <w:rPr>
          <w:rStyle w:val="af6"/>
          <w:highlight w:val="white"/>
        </w:rPr>
        <w:br/>
      </w:r>
    </w:p>
    <w:p w:rsidR="006861FA" w:rsidRPr="00081B4A" w:rsidRDefault="006861FA" w:rsidP="00C20AEA">
      <w:pPr>
        <w:ind w:firstLine="422"/>
        <w:rPr>
          <w:rStyle w:val="af6"/>
        </w:rPr>
      </w:pPr>
      <w:r w:rsidRPr="00081B4A">
        <w:rPr>
          <w:rStyle w:val="af6"/>
        </w:rPr>
        <w:t>sky star 2971  years launched the first colony ship</w:t>
      </w:r>
    </w:p>
    <w:p w:rsidR="006861FA" w:rsidRPr="00081B4A" w:rsidRDefault="006861FA" w:rsidP="00C20AEA">
      <w:pPr>
        <w:ind w:firstLine="422"/>
        <w:rPr>
          <w:rStyle w:val="af6"/>
        </w:rPr>
      </w:pPr>
    </w:p>
    <w:p w:rsidR="006861FA" w:rsidRPr="00081B4A" w:rsidRDefault="006861FA" w:rsidP="00C20AEA">
      <w:pPr>
        <w:ind w:firstLine="422"/>
        <w:rPr>
          <w:rStyle w:val="af6"/>
        </w:rPr>
      </w:pPr>
      <w:r w:rsidRPr="00081B4A">
        <w:rPr>
          <w:rStyle w:val="af6"/>
        </w:rPr>
        <w:t>sky star 5201 years semi mechanical evolution technology invention</w:t>
      </w:r>
    </w:p>
    <w:p w:rsidR="006861FA" w:rsidRPr="00081B4A" w:rsidRDefault="006861FA" w:rsidP="00C20AEA">
      <w:pPr>
        <w:ind w:firstLine="422"/>
        <w:rPr>
          <w:rStyle w:val="af6"/>
        </w:rPr>
      </w:pPr>
    </w:p>
    <w:p w:rsidR="006861FA" w:rsidRPr="00081B4A" w:rsidRDefault="006861FA" w:rsidP="00C20AEA">
      <w:pPr>
        <w:ind w:firstLine="422"/>
        <w:rPr>
          <w:rStyle w:val="af6"/>
        </w:rPr>
      </w:pPr>
      <w:r w:rsidRPr="00081B4A">
        <w:rPr>
          <w:rStyle w:val="af6"/>
        </w:rPr>
        <w:t xml:space="preserve">sky star 5310 years  Civil War </w:t>
      </w:r>
    </w:p>
    <w:p w:rsidR="006861FA" w:rsidRPr="00081B4A" w:rsidRDefault="006861FA" w:rsidP="00C20AEA">
      <w:pPr>
        <w:ind w:firstLine="422"/>
        <w:rPr>
          <w:rStyle w:val="af6"/>
        </w:rPr>
      </w:pPr>
    </w:p>
    <w:p w:rsidR="006861FA" w:rsidRPr="00081B4A" w:rsidRDefault="006861FA" w:rsidP="00C20AEA">
      <w:pPr>
        <w:ind w:firstLine="422"/>
        <w:rPr>
          <w:rStyle w:val="af6"/>
        </w:rPr>
      </w:pPr>
      <w:r w:rsidRPr="00081B4A">
        <w:rPr>
          <w:rStyle w:val="af6"/>
        </w:rPr>
        <w:t>sky star 5718 years biology evolution technology invention</w:t>
      </w:r>
    </w:p>
    <w:p w:rsidR="006861FA" w:rsidRPr="00081B4A" w:rsidRDefault="006861FA" w:rsidP="00C20AEA">
      <w:pPr>
        <w:ind w:firstLine="422"/>
        <w:rPr>
          <w:rStyle w:val="af6"/>
        </w:rPr>
      </w:pPr>
    </w:p>
    <w:p w:rsidR="006861FA" w:rsidRPr="00081B4A" w:rsidRDefault="006861FA" w:rsidP="00C20AEA">
      <w:pPr>
        <w:ind w:firstLine="422"/>
        <w:rPr>
          <w:rStyle w:val="af6"/>
        </w:rPr>
      </w:pPr>
      <w:r w:rsidRPr="00081B4A">
        <w:rPr>
          <w:rStyle w:val="af6"/>
        </w:rPr>
        <w:t>6112 quantum technology invention</w:t>
      </w:r>
    </w:p>
    <w:p w:rsidR="006861FA" w:rsidRPr="00081B4A" w:rsidRDefault="006861FA" w:rsidP="00C20AEA">
      <w:pPr>
        <w:ind w:firstLine="422"/>
        <w:rPr>
          <w:rStyle w:val="af6"/>
        </w:rPr>
      </w:pPr>
    </w:p>
    <w:p w:rsidR="006861FA" w:rsidRPr="00081B4A" w:rsidRDefault="006861FA" w:rsidP="00C20AEA">
      <w:pPr>
        <w:ind w:firstLine="422"/>
        <w:rPr>
          <w:rStyle w:val="af6"/>
        </w:rPr>
      </w:pPr>
      <w:r w:rsidRPr="00081B4A">
        <w:rPr>
          <w:rStyle w:val="af6"/>
        </w:rPr>
        <w:t>7151 A serious accident happened  when research of hyperon through technology parent star ecological destroyed</w:t>
      </w:r>
    </w:p>
    <w:p w:rsidR="006861FA" w:rsidRPr="00081B4A" w:rsidRDefault="006861FA" w:rsidP="00C20AEA">
      <w:pPr>
        <w:ind w:firstLine="422"/>
        <w:rPr>
          <w:rStyle w:val="af6"/>
        </w:rPr>
      </w:pPr>
    </w:p>
    <w:p w:rsidR="006861FA" w:rsidRPr="00081B4A" w:rsidRDefault="006861FA" w:rsidP="00C20AEA">
      <w:pPr>
        <w:ind w:firstLine="422"/>
        <w:rPr>
          <w:rStyle w:val="af6"/>
        </w:rPr>
      </w:pPr>
      <w:r w:rsidRPr="00081B4A">
        <w:rPr>
          <w:rStyle w:val="af6"/>
        </w:rPr>
        <w:t>9121 years hyperon through technology had successfully developed From now  as an new race to join the universal Alliance</w:t>
      </w:r>
    </w:p>
    <w:p w:rsidR="006861FA" w:rsidRPr="00081B4A" w:rsidRDefault="006861FA" w:rsidP="00C20AEA">
      <w:pPr>
        <w:ind w:firstLine="422"/>
        <w:rPr>
          <w:rStyle w:val="af6"/>
        </w:rPr>
      </w:pPr>
    </w:p>
    <w:p w:rsidR="006861FA" w:rsidRPr="00081B4A" w:rsidRDefault="006861FA" w:rsidP="00C20AEA">
      <w:pPr>
        <w:ind w:firstLine="422"/>
        <w:rPr>
          <w:rStyle w:val="af6"/>
        </w:rPr>
      </w:pPr>
      <w:r w:rsidRPr="00081B4A">
        <w:rPr>
          <w:rStyle w:val="af6"/>
        </w:rPr>
        <w:lastRenderedPageBreak/>
        <w:t>11232 years war with Kolas The Kolas claim to be grasp most sharp spear  in universe After thousands of years of war  in countless losses on both sides after finally captured its parent star finally reached a settlement Achieve fame for the victory of one single battle</w:t>
      </w:r>
    </w:p>
    <w:p w:rsidR="006861FA" w:rsidRPr="00081B4A" w:rsidRDefault="006861FA" w:rsidP="00C20AEA">
      <w:pPr>
        <w:ind w:firstLine="422"/>
        <w:rPr>
          <w:rStyle w:val="af6"/>
        </w:rPr>
      </w:pPr>
    </w:p>
    <w:p w:rsidR="006861FA" w:rsidRPr="00081B4A" w:rsidRDefault="006861FA" w:rsidP="00C20AEA">
      <w:pPr>
        <w:ind w:firstLine="422"/>
        <w:rPr>
          <w:rStyle w:val="af6"/>
        </w:rPr>
      </w:pPr>
      <w:r w:rsidRPr="00081B4A">
        <w:rPr>
          <w:rStyle w:val="af6"/>
        </w:rPr>
        <w:t>23423 years</w:t>
      </w:r>
      <w:r w:rsidRPr="00081B4A">
        <w:rPr>
          <w:rStyle w:val="af6"/>
        </w:rPr>
        <w:tab/>
        <w:t>galaxy center  solar  has variation two spiral arms unexplained collapse</w:t>
      </w:r>
    </w:p>
    <w:p w:rsidR="006861FA" w:rsidRPr="00081B4A" w:rsidRDefault="006861FA" w:rsidP="00C20AEA">
      <w:pPr>
        <w:ind w:firstLine="422"/>
        <w:rPr>
          <w:rStyle w:val="af6"/>
        </w:rPr>
      </w:pPr>
    </w:p>
    <w:p w:rsidR="006861FA" w:rsidRPr="00081B4A" w:rsidRDefault="006861FA" w:rsidP="00C20AEA">
      <w:pPr>
        <w:ind w:firstLine="422"/>
        <w:rPr>
          <w:rStyle w:val="af6"/>
        </w:rPr>
      </w:pPr>
      <w:r w:rsidRPr="00081B4A">
        <w:rPr>
          <w:rStyle w:val="af6"/>
        </w:rPr>
        <w:t>23491 years our galaxy become uninhabitable technology facilities migration to other galaxies</w:t>
      </w:r>
    </w:p>
    <w:p w:rsidR="006861FA" w:rsidRPr="00081B4A" w:rsidRDefault="006861FA" w:rsidP="00C20AEA">
      <w:pPr>
        <w:ind w:firstLine="422"/>
        <w:rPr>
          <w:rStyle w:val="af6"/>
        </w:rPr>
      </w:pPr>
    </w:p>
    <w:p w:rsidR="006861FA" w:rsidRDefault="00081B4A" w:rsidP="00C20AEA">
      <w:pPr>
        <w:pBdr>
          <w:bottom w:val="single" w:sz="6" w:space="1" w:color="auto"/>
        </w:pBdr>
        <w:ind w:firstLine="422"/>
        <w:rPr>
          <w:rStyle w:val="af6"/>
        </w:rPr>
      </w:pPr>
      <w:r>
        <w:rPr>
          <w:rStyle w:val="af6"/>
        </w:rPr>
        <w:t>release later</w:t>
      </w:r>
    </w:p>
    <w:p w:rsidR="005C51E1" w:rsidRPr="00081B4A" w:rsidRDefault="005C51E1" w:rsidP="00C20AEA">
      <w:pPr>
        <w:ind w:firstLine="422"/>
        <w:rPr>
          <w:rStyle w:val="af6"/>
        </w:rPr>
      </w:pPr>
    </w:p>
    <w:p w:rsidR="006861FA" w:rsidRPr="001C63CE" w:rsidRDefault="006861FA" w:rsidP="00C20AEA">
      <w:pPr>
        <w:ind w:firstLine="420"/>
      </w:pPr>
    </w:p>
    <w:p w:rsidR="006861FA" w:rsidRPr="007D05AE" w:rsidRDefault="00822DC8" w:rsidP="007D05AE">
      <w:pPr>
        <w:ind w:firstLine="420"/>
      </w:pPr>
      <w:r w:rsidRPr="007D05AE">
        <w:rPr>
          <w:rFonts w:hint="eastAsia"/>
        </w:rPr>
        <w:t>Q:T</w:t>
      </w:r>
      <w:r w:rsidRPr="007D05AE">
        <w:t>hrough every wayof looking at the </w:t>
      </w:r>
      <w:r w:rsidR="006861FA" w:rsidRPr="007D05AE">
        <w:rPr>
          <w:highlight w:val="white"/>
        </w:rPr>
        <w:t xml:space="preserve"> 2NaKCO2 , it's just an inorganic compound... you should open Several pages to let me see-_-…</w:t>
      </w:r>
    </w:p>
    <w:p w:rsidR="006861FA" w:rsidRPr="005C51E1" w:rsidRDefault="006861FA" w:rsidP="00C20AEA">
      <w:pPr>
        <w:pBdr>
          <w:bottom w:val="single" w:sz="6" w:space="1" w:color="auto"/>
        </w:pBdr>
        <w:ind w:firstLine="420"/>
        <w:rPr>
          <w:rStyle w:val="af6"/>
        </w:rPr>
      </w:pPr>
      <w:r w:rsidRPr="001C63CE">
        <w:br/>
      </w:r>
      <w:r w:rsidRPr="005C51E1">
        <w:rPr>
          <w:rStyle w:val="af6"/>
        </w:rPr>
        <w:t>无机化合物有什么问题吗？宇宙本质就是无机的</w:t>
      </w:r>
      <w:r w:rsidRPr="005C51E1">
        <w:rPr>
          <w:rStyle w:val="af6"/>
        </w:rPr>
        <w:t>  </w:t>
      </w:r>
      <w:r w:rsidRPr="005C51E1">
        <w:rPr>
          <w:rStyle w:val="af6"/>
        </w:rPr>
        <w:br/>
        <w:t>Is there any problem with inorganic compounds? The nature of the universe is inorganic</w:t>
      </w:r>
    </w:p>
    <w:p w:rsidR="005C51E1" w:rsidRPr="001C63CE" w:rsidRDefault="005C51E1" w:rsidP="00C20AEA">
      <w:pPr>
        <w:ind w:firstLine="420"/>
      </w:pPr>
    </w:p>
    <w:p w:rsidR="006861FA" w:rsidRPr="00275363" w:rsidRDefault="00822DC8" w:rsidP="00275363">
      <w:pPr>
        <w:ind w:firstLine="420"/>
      </w:pPr>
      <w:r w:rsidRPr="00275363">
        <w:rPr>
          <w:rFonts w:hint="eastAsia"/>
        </w:rPr>
        <w:t>Q:</w:t>
      </w:r>
      <w:r w:rsidRPr="00275363">
        <w:t>Why did</w:t>
      </w:r>
      <w:r w:rsidR="006861FA" w:rsidRPr="00275363">
        <w:t xml:space="preserve"> you com</w:t>
      </w:r>
      <w:r w:rsidR="00275363">
        <w:rPr>
          <w:rFonts w:hint="eastAsia"/>
        </w:rPr>
        <w:t>e</w:t>
      </w:r>
      <w:r w:rsidR="006861FA" w:rsidRPr="00275363">
        <w:t xml:space="preserve">? </w:t>
      </w:r>
    </w:p>
    <w:p w:rsidR="005C51E1" w:rsidRPr="005C51E1" w:rsidRDefault="005C51E1" w:rsidP="00C20AEA">
      <w:pPr>
        <w:ind w:firstLine="420"/>
        <w:rPr>
          <w:rStyle w:val="af7"/>
        </w:rPr>
      </w:pPr>
    </w:p>
    <w:p w:rsidR="00322328" w:rsidRDefault="006861FA" w:rsidP="00C20AEA">
      <w:pPr>
        <w:pBdr>
          <w:bottom w:val="single" w:sz="6" w:space="1" w:color="auto"/>
        </w:pBdr>
        <w:ind w:firstLine="422"/>
        <w:rPr>
          <w:rStyle w:val="af6"/>
        </w:rPr>
      </w:pPr>
      <w:r w:rsidRPr="00A22174">
        <w:rPr>
          <w:rStyle w:val="af6"/>
        </w:rPr>
        <w:t>一项计划</w:t>
      </w:r>
      <w:r w:rsidRPr="00A22174">
        <w:rPr>
          <w:rStyle w:val="af6"/>
        </w:rPr>
        <w:t> </w:t>
      </w:r>
      <w:r w:rsidRPr="00A22174">
        <w:rPr>
          <w:rStyle w:val="af6"/>
        </w:rPr>
        <w:t>拯救我们所在的宇宙</w:t>
      </w:r>
      <w:r w:rsidRPr="00A22174">
        <w:rPr>
          <w:rStyle w:val="af6"/>
        </w:rPr>
        <w:t>  </w:t>
      </w:r>
      <w:r w:rsidRPr="00A22174">
        <w:rPr>
          <w:rStyle w:val="af6"/>
        </w:rPr>
        <w:br/>
        <w:t xml:space="preserve">A plan to save </w:t>
      </w:r>
      <w:r w:rsidR="00322328" w:rsidRPr="00A22174">
        <w:rPr>
          <w:rStyle w:val="af6"/>
          <w:rFonts w:hint="eastAsia"/>
        </w:rPr>
        <w:t xml:space="preserve">the </w:t>
      </w:r>
      <w:r w:rsidR="00322328" w:rsidRPr="00A22174">
        <w:rPr>
          <w:rStyle w:val="af6"/>
        </w:rPr>
        <w:t>universe</w:t>
      </w:r>
      <w:r w:rsidR="00322328" w:rsidRPr="00A22174">
        <w:rPr>
          <w:rStyle w:val="af6"/>
          <w:rFonts w:hint="eastAsia"/>
        </w:rPr>
        <w:t xml:space="preserve"> </w:t>
      </w:r>
      <w:r w:rsidR="00322328" w:rsidRPr="00A22174">
        <w:rPr>
          <w:rStyle w:val="af6"/>
        </w:rPr>
        <w:t> where we are</w:t>
      </w:r>
    </w:p>
    <w:p w:rsidR="00A22174" w:rsidRPr="00A22174" w:rsidRDefault="00A22174" w:rsidP="00C20AEA">
      <w:pPr>
        <w:ind w:firstLine="422"/>
        <w:rPr>
          <w:rStyle w:val="af6"/>
        </w:rPr>
      </w:pPr>
    </w:p>
    <w:p w:rsidR="006861FA" w:rsidRPr="007D485D" w:rsidRDefault="006861FA" w:rsidP="007D485D">
      <w:pPr>
        <w:ind w:left="420" w:firstLineChars="0" w:firstLine="0"/>
      </w:pPr>
      <w:r w:rsidRPr="001C63CE">
        <w:br/>
      </w:r>
      <w:r w:rsidR="00822DC8" w:rsidRPr="007D485D">
        <w:rPr>
          <w:rFonts w:hint="eastAsia"/>
        </w:rPr>
        <w:t>Q:</w:t>
      </w:r>
      <w:r w:rsidR="00197C14" w:rsidRPr="007D485D">
        <w:rPr>
          <w:rFonts w:hint="eastAsia"/>
        </w:rPr>
        <w:t>O</w:t>
      </w:r>
      <w:r w:rsidRPr="007D485D">
        <w:t xml:space="preserve">ur culture </w:t>
      </w:r>
      <w:r w:rsidR="00197C14" w:rsidRPr="007D485D">
        <w:rPr>
          <w:rFonts w:hint="eastAsia"/>
        </w:rPr>
        <w:t xml:space="preserve">has </w:t>
      </w:r>
      <w:r w:rsidRPr="007D485D">
        <w:t>explained that:</w:t>
      </w:r>
    </w:p>
    <w:p w:rsidR="006861FA" w:rsidRPr="007D485D" w:rsidRDefault="006861FA" w:rsidP="007D485D">
      <w:pPr>
        <w:ind w:left="420" w:firstLineChars="0" w:firstLine="0"/>
      </w:pPr>
      <w:r w:rsidRPr="007D485D">
        <w:t>The Way produces one,</w:t>
      </w:r>
      <w:r w:rsidR="00D22BA6" w:rsidRPr="007D485D">
        <w:rPr>
          <w:rFonts w:hint="eastAsia"/>
        </w:rPr>
        <w:t>the</w:t>
      </w:r>
      <w:r w:rsidRPr="007D485D">
        <w:t> one produces two...   The Way produces one, one produces two. </w:t>
      </w:r>
    </w:p>
    <w:p w:rsidR="006861FA" w:rsidRPr="007D485D" w:rsidRDefault="006861FA" w:rsidP="007D485D">
      <w:pPr>
        <w:ind w:left="420" w:firstLineChars="0" w:firstLine="0"/>
      </w:pPr>
      <w:r w:rsidRPr="007D485D">
        <w:t>The two produce the three and the three produce all things. </w:t>
      </w:r>
    </w:p>
    <w:p w:rsidR="006861FA" w:rsidRPr="007D485D" w:rsidRDefault="006861FA" w:rsidP="007D485D">
      <w:pPr>
        <w:ind w:left="420" w:firstLineChars="0" w:firstLine="0"/>
      </w:pPr>
      <w:r w:rsidRPr="007D485D">
        <w:t>Do you</w:t>
      </w:r>
      <w:r w:rsidR="00A954F6" w:rsidRPr="007D485D">
        <w:t xml:space="preserve"> know the "Way" in our culture</w:t>
      </w:r>
    </w:p>
    <w:p w:rsidR="006861FA" w:rsidRPr="00A954F6" w:rsidRDefault="006861FA" w:rsidP="00C20AEA">
      <w:pPr>
        <w:pBdr>
          <w:bottom w:val="single" w:sz="6" w:space="1" w:color="auto"/>
        </w:pBdr>
        <w:ind w:firstLine="422"/>
        <w:rPr>
          <w:rStyle w:val="af6"/>
        </w:rPr>
      </w:pPr>
      <w:r w:rsidRPr="00A954F6">
        <w:rPr>
          <w:rStyle w:val="af6"/>
        </w:rPr>
        <w:t>很好理解</w:t>
      </w:r>
      <w:r w:rsidRPr="00A954F6">
        <w:rPr>
          <w:rStyle w:val="af6"/>
        </w:rPr>
        <w:t> </w:t>
      </w:r>
      <w:r w:rsidRPr="00A954F6">
        <w:rPr>
          <w:rStyle w:val="af6"/>
        </w:rPr>
        <w:t>和我们的</w:t>
      </w:r>
      <w:r w:rsidRPr="00A954F6">
        <w:rPr>
          <w:rStyle w:val="af6"/>
        </w:rPr>
        <w:t>Forui</w:t>
      </w:r>
      <w:r w:rsidRPr="00A954F6">
        <w:rPr>
          <w:rStyle w:val="af6"/>
        </w:rPr>
        <w:t>理论</w:t>
      </w:r>
      <w:r w:rsidRPr="00A954F6">
        <w:rPr>
          <w:rStyle w:val="af6"/>
        </w:rPr>
        <w:t> </w:t>
      </w:r>
      <w:r w:rsidRPr="00A954F6">
        <w:rPr>
          <w:rStyle w:val="af6"/>
        </w:rPr>
        <w:t>很像</w:t>
      </w:r>
      <w:r w:rsidRPr="00A954F6">
        <w:rPr>
          <w:rStyle w:val="af6"/>
        </w:rPr>
        <w:t> </w:t>
      </w:r>
      <w:r w:rsidRPr="00A954F6">
        <w:rPr>
          <w:rStyle w:val="af6"/>
        </w:rPr>
        <w:t>道</w:t>
      </w:r>
      <w:r w:rsidRPr="00A954F6">
        <w:rPr>
          <w:rStyle w:val="af6"/>
        </w:rPr>
        <w:t> </w:t>
      </w:r>
      <w:r w:rsidRPr="00A954F6">
        <w:rPr>
          <w:rStyle w:val="af6"/>
        </w:rPr>
        <w:t>一种潜在的规律的无限面向</w:t>
      </w:r>
      <w:r w:rsidRPr="00A954F6">
        <w:rPr>
          <w:rStyle w:val="af6"/>
        </w:rPr>
        <w:t>  </w:t>
      </w:r>
      <w:r w:rsidRPr="00A954F6">
        <w:rPr>
          <w:rStyle w:val="af6"/>
        </w:rPr>
        <w:br/>
      </w:r>
      <w:r w:rsidR="00A954F6" w:rsidRPr="00A954F6">
        <w:rPr>
          <w:rStyle w:val="af6"/>
          <w:rFonts w:hint="eastAsia"/>
        </w:rPr>
        <w:t>It</w:t>
      </w:r>
      <w:r w:rsidR="00A954F6" w:rsidRPr="00A954F6">
        <w:rPr>
          <w:rStyle w:val="af6"/>
        </w:rPr>
        <w:t>’</w:t>
      </w:r>
      <w:r w:rsidR="00A954F6" w:rsidRPr="00A954F6">
        <w:rPr>
          <w:rStyle w:val="af6"/>
          <w:rFonts w:hint="eastAsia"/>
        </w:rPr>
        <w:t>s v</w:t>
      </w:r>
      <w:r w:rsidRPr="00A954F6">
        <w:rPr>
          <w:rStyle w:val="af6"/>
        </w:rPr>
        <w:t xml:space="preserve">ery easy to understand It’s very similar to our Forui theory  ”The Way” </w:t>
      </w:r>
      <w:r w:rsidR="000E57F0" w:rsidRPr="00A954F6">
        <w:rPr>
          <w:rStyle w:val="af6"/>
          <w:rFonts w:hint="eastAsia"/>
        </w:rPr>
        <w:t>The</w:t>
      </w:r>
      <w:r w:rsidRPr="00A954F6">
        <w:rPr>
          <w:rStyle w:val="af6"/>
        </w:rPr>
        <w:t xml:space="preserve"> infinite aspect of a potential law</w:t>
      </w:r>
    </w:p>
    <w:p w:rsidR="00A63A9B" w:rsidRPr="00BD36C1" w:rsidRDefault="006861FA" w:rsidP="00BD36C1">
      <w:pPr>
        <w:ind w:left="420" w:firstLineChars="0" w:firstLine="0"/>
      </w:pPr>
      <w:r w:rsidRPr="00BD36C1">
        <w:br/>
      </w:r>
      <w:r w:rsidR="00330600" w:rsidRPr="00BD36C1">
        <w:rPr>
          <w:rFonts w:hint="eastAsia"/>
        </w:rPr>
        <w:t>Q:</w:t>
      </w:r>
      <w:r w:rsidRPr="00BD36C1">
        <w:t>Why your ID called “HuanxiangXR_21”?</w:t>
      </w:r>
    </w:p>
    <w:p w:rsidR="00A954F6" w:rsidRDefault="006861FA" w:rsidP="00BD36C1">
      <w:pPr>
        <w:ind w:left="420" w:firstLineChars="0" w:firstLine="0"/>
      </w:pPr>
      <w:r w:rsidRPr="00BD36C1">
        <w:t>fantasy? Vision? </w:t>
      </w:r>
      <w:r w:rsidR="00A954F6" w:rsidRPr="00BD36C1">
        <w:t xml:space="preserve"> </w:t>
      </w:r>
      <w:r w:rsidRPr="00BD36C1">
        <w:t>fresh meat?</w:t>
      </w:r>
      <w:r w:rsidR="00A954F6">
        <w:br/>
      </w:r>
      <w:r w:rsidRPr="001C63CE">
        <w:br/>
      </w:r>
      <w:r w:rsidRPr="00A954F6">
        <w:rPr>
          <w:rStyle w:val="af6"/>
        </w:rPr>
        <w:t>幻想不是希望的意思吗</w:t>
      </w:r>
      <w:r w:rsidRPr="00A954F6">
        <w:rPr>
          <w:rStyle w:val="af6"/>
        </w:rPr>
        <w:t> </w:t>
      </w:r>
      <w:r w:rsidRPr="00A954F6">
        <w:rPr>
          <w:rStyle w:val="af6"/>
        </w:rPr>
        <w:t>我的名字取希望之意</w:t>
      </w:r>
      <w:r w:rsidRPr="00A954F6">
        <w:rPr>
          <w:rStyle w:val="af6"/>
        </w:rPr>
        <w:t>  </w:t>
      </w:r>
      <w:r w:rsidRPr="00A954F6">
        <w:rPr>
          <w:rStyle w:val="af6"/>
        </w:rPr>
        <w:br/>
      </w:r>
      <w:r w:rsidR="00A63A9B" w:rsidRPr="00A954F6">
        <w:rPr>
          <w:rStyle w:val="af6"/>
          <w:rFonts w:hint="eastAsia"/>
        </w:rPr>
        <w:t xml:space="preserve">The </w:t>
      </w:r>
      <w:r w:rsidRPr="00A954F6">
        <w:rPr>
          <w:rStyle w:val="af6"/>
        </w:rPr>
        <w:t>"Huanxiang" isn't meaning hope My name represents hopeful</w:t>
      </w:r>
      <w:r w:rsidRPr="00A954F6">
        <w:rPr>
          <w:rStyle w:val="af6"/>
        </w:rPr>
        <w:br/>
      </w:r>
    </w:p>
    <w:p w:rsidR="00A954F6" w:rsidRPr="001C63CE" w:rsidRDefault="00A954F6" w:rsidP="00C20AEA">
      <w:pPr>
        <w:ind w:firstLine="420"/>
      </w:pPr>
    </w:p>
    <w:p w:rsidR="006861FA" w:rsidRPr="00B33322" w:rsidRDefault="005F584C" w:rsidP="00B33322">
      <w:pPr>
        <w:ind w:firstLine="420"/>
      </w:pPr>
      <w:r w:rsidRPr="00B33322">
        <w:rPr>
          <w:rFonts w:hint="eastAsia"/>
        </w:rPr>
        <w:t>Q:</w:t>
      </w:r>
      <w:r w:rsidR="00716859" w:rsidRPr="00B33322">
        <w:t>What was your score on</w:t>
      </w:r>
      <w:r w:rsidR="00CD24B7" w:rsidRPr="00B33322">
        <w:t xml:space="preserve"> the </w:t>
      </w:r>
      <w:r w:rsidR="00716859" w:rsidRPr="00B33322">
        <w:rPr>
          <w:rFonts w:hint="eastAsia"/>
        </w:rPr>
        <w:t>c</w:t>
      </w:r>
      <w:r w:rsidR="00716859" w:rsidRPr="00B33322">
        <w:t xml:space="preserve">hinese exam usually </w:t>
      </w:r>
      <w:r w:rsidR="006861FA" w:rsidRPr="00B33322">
        <w:t>-_- (I'm sorry</w:t>
      </w:r>
      <w:r w:rsidR="009C5EBF" w:rsidRPr="00B33322">
        <w:rPr>
          <w:rFonts w:hint="eastAsia"/>
        </w:rPr>
        <w:t>It</w:t>
      </w:r>
      <w:r w:rsidR="009C5EBF" w:rsidRPr="00B33322">
        <w:t>’</w:t>
      </w:r>
      <w:r w:rsidR="006861FA" w:rsidRPr="00B33322">
        <w:t>s purely</w:t>
      </w:r>
      <w:r w:rsidR="009C5EBF" w:rsidRPr="00B33322">
        <w:rPr>
          <w:rFonts w:hint="eastAsia"/>
        </w:rPr>
        <w:t xml:space="preserve"> to</w:t>
      </w:r>
      <w:r w:rsidR="009C5EBF" w:rsidRPr="00B33322">
        <w:t xml:space="preserve"> irony</w:t>
      </w:r>
      <w:r w:rsidR="006861FA" w:rsidRPr="00B33322">
        <w:t xml:space="preserve"> you, if forum administrator unacceptable please delete it -_-), I can not stand, i will laugh hilarious if </w:t>
      </w:r>
      <w:r w:rsidR="00A63A9B" w:rsidRPr="00B33322">
        <w:rPr>
          <w:rFonts w:hint="eastAsia"/>
        </w:rPr>
        <w:t xml:space="preserve">you </w:t>
      </w:r>
      <w:r w:rsidR="006861FA" w:rsidRPr="00B33322">
        <w:t xml:space="preserve">not </w:t>
      </w:r>
      <w:r w:rsidR="00A63A9B" w:rsidRPr="00B33322">
        <w:t>leav</w:t>
      </w:r>
      <w:r w:rsidR="00A63A9B" w:rsidRPr="00B33322">
        <w:rPr>
          <w:rFonts w:hint="eastAsia"/>
        </w:rPr>
        <w:t>ing</w:t>
      </w:r>
      <w:r w:rsidR="00716859" w:rsidRPr="00B33322">
        <w:rPr>
          <w:rFonts w:hint="eastAsia"/>
        </w:rPr>
        <w:t xml:space="preserve"> </w:t>
      </w:r>
      <w:r w:rsidR="00716859" w:rsidRPr="00B33322">
        <w:t xml:space="preserve"> any longer.</w:t>
      </w:r>
      <w:r w:rsidR="006861FA" w:rsidRPr="00B33322">
        <w:t>…</w:t>
      </w:r>
    </w:p>
    <w:p w:rsidR="00A954F6" w:rsidRDefault="00A954F6" w:rsidP="00C20AEA">
      <w:pPr>
        <w:ind w:firstLine="420"/>
      </w:pPr>
    </w:p>
    <w:p w:rsidR="00A954F6" w:rsidRDefault="006861FA" w:rsidP="00C20AEA">
      <w:pPr>
        <w:pBdr>
          <w:bottom w:val="single" w:sz="6" w:space="1" w:color="auto"/>
        </w:pBdr>
        <w:ind w:firstLine="420"/>
      </w:pPr>
      <w:r w:rsidRPr="001C63CE">
        <w:lastRenderedPageBreak/>
        <w:t>  </w:t>
      </w:r>
      <w:r w:rsidRPr="001C63CE">
        <w:br/>
      </w:r>
      <w:r w:rsidRPr="00A954F6">
        <w:rPr>
          <w:rStyle w:val="af6"/>
        </w:rPr>
        <w:t>What?</w:t>
      </w:r>
      <w:r w:rsidRPr="001C63CE">
        <w:br/>
      </w:r>
    </w:p>
    <w:p w:rsidR="00A954F6" w:rsidRPr="00B33322" w:rsidRDefault="006861FA" w:rsidP="00B33322">
      <w:pPr>
        <w:ind w:left="420" w:firstLineChars="0" w:firstLine="0"/>
      </w:pPr>
      <w:r w:rsidRPr="00B33322">
        <w:br/>
        <w:t xml:space="preserve">In our culture </w:t>
      </w:r>
      <w:r w:rsidR="00CD24B7" w:rsidRPr="00B33322">
        <w:rPr>
          <w:rFonts w:hint="eastAsia"/>
        </w:rPr>
        <w:t xml:space="preserve">it </w:t>
      </w:r>
      <w:r w:rsidRPr="00B33322">
        <w:t>ha</w:t>
      </w:r>
      <w:r w:rsidR="00CD24B7" w:rsidRPr="00B33322">
        <w:rPr>
          <w:rFonts w:hint="eastAsia"/>
        </w:rPr>
        <w:t>s</w:t>
      </w:r>
      <w:r w:rsidRPr="00B33322">
        <w:t xml:space="preserve"> sa</w:t>
      </w:r>
      <w:r w:rsidR="00CD24B7" w:rsidRPr="00B33322">
        <w:rPr>
          <w:rFonts w:hint="eastAsia"/>
        </w:rPr>
        <w:t>id</w:t>
      </w:r>
      <w:r w:rsidR="00A954F6" w:rsidRPr="00B33322">
        <w:t xml:space="preserve">  </w:t>
      </w:r>
      <w:r w:rsidR="00A954F6" w:rsidRPr="00B33322">
        <w:rPr>
          <w:rFonts w:hint="eastAsia"/>
        </w:rPr>
        <w:t>that</w:t>
      </w:r>
    </w:p>
    <w:p w:rsidR="00B33322" w:rsidRDefault="00CD24B7" w:rsidP="00B33322">
      <w:pPr>
        <w:ind w:left="420" w:firstLineChars="0" w:firstLine="0"/>
        <w:rPr>
          <w:rFonts w:hint="eastAsia"/>
        </w:rPr>
      </w:pPr>
      <w:r w:rsidRPr="00B33322">
        <w:rPr>
          <w:rFonts w:hint="eastAsia"/>
        </w:rPr>
        <w:t>M</w:t>
      </w:r>
      <w:r w:rsidR="006861FA" w:rsidRPr="00B33322">
        <w:t>ake a cause</w:t>
      </w:r>
      <w:r w:rsidR="00A954F6" w:rsidRPr="00B33322">
        <w:t xml:space="preserve">, Will bear that consequences </w:t>
      </w:r>
    </w:p>
    <w:p w:rsidR="006861FA" w:rsidRPr="00B33322" w:rsidRDefault="006861FA" w:rsidP="00B33322">
      <w:pPr>
        <w:ind w:left="420" w:firstLineChars="0" w:firstLine="0"/>
        <w:rPr>
          <w:rStyle w:val="af6"/>
          <w:b w:val="0"/>
          <w:bCs w:val="0"/>
          <w:iCs w:val="0"/>
          <w:color w:val="auto"/>
        </w:rPr>
      </w:pPr>
      <w:r w:rsidRPr="00B33322">
        <w:t>For example, a</w:t>
      </w:r>
      <w:r w:rsidR="008E149A" w:rsidRPr="00B33322">
        <w:rPr>
          <w:rFonts w:hint="eastAsia"/>
        </w:rPr>
        <w:t xml:space="preserve"> person did a</w:t>
      </w:r>
      <w:r w:rsidR="008E149A" w:rsidRPr="00B33322">
        <w:t xml:space="preserve"> good thing</w:t>
      </w:r>
      <w:r w:rsidRPr="00B33322">
        <w:t xml:space="preserve">, there will be a corresponding reward fell upon </w:t>
      </w:r>
      <w:r w:rsidR="00EE0FBC" w:rsidRPr="00B33322">
        <w:rPr>
          <w:rFonts w:hint="eastAsia"/>
        </w:rPr>
        <w:t>He/She</w:t>
      </w:r>
      <w:r w:rsidRPr="00B33322">
        <w:t>. Excuse me, OP, Are there have this thing where you come?  </w:t>
      </w:r>
      <w:r w:rsidRPr="001C63CE">
        <w:br/>
      </w:r>
      <w:r w:rsidRPr="001C63CE">
        <w:br/>
      </w:r>
      <w:r w:rsidRPr="0090445D">
        <w:rPr>
          <w:rStyle w:val="af6"/>
        </w:rPr>
        <w:t>这是宇宙规则之一</w:t>
      </w:r>
      <w:r w:rsidRPr="0090445D">
        <w:rPr>
          <w:rStyle w:val="af6"/>
        </w:rPr>
        <w:t> </w:t>
      </w:r>
      <w:r w:rsidRPr="0090445D">
        <w:rPr>
          <w:rStyle w:val="af6"/>
        </w:rPr>
        <w:t>我们的科学家已经证明</w:t>
      </w:r>
      <w:r w:rsidRPr="0090445D">
        <w:rPr>
          <w:rStyle w:val="af6"/>
        </w:rPr>
        <w:t> </w:t>
      </w:r>
      <w:r w:rsidRPr="0090445D">
        <w:rPr>
          <w:rStyle w:val="af6"/>
        </w:rPr>
        <w:t>有无数的信息在可见和不可见的领域发生作用</w:t>
      </w:r>
      <w:r w:rsidRPr="0090445D">
        <w:rPr>
          <w:rStyle w:val="af6"/>
        </w:rPr>
        <w:t> </w:t>
      </w:r>
      <w:r w:rsidRPr="0090445D">
        <w:rPr>
          <w:rStyle w:val="af6"/>
        </w:rPr>
        <w:t>如果一个人作恶就会产生相应的信息</w:t>
      </w:r>
      <w:r w:rsidRPr="0090445D">
        <w:rPr>
          <w:rStyle w:val="af6"/>
        </w:rPr>
        <w:t> </w:t>
      </w:r>
      <w:r w:rsidRPr="0090445D">
        <w:rPr>
          <w:rStyle w:val="af6"/>
        </w:rPr>
        <w:t>这种信息会一直对这个人产生影响</w:t>
      </w:r>
      <w:r w:rsidRPr="0090445D">
        <w:rPr>
          <w:rStyle w:val="af6"/>
        </w:rPr>
        <w:t> </w:t>
      </w:r>
      <w:r w:rsidRPr="0090445D">
        <w:rPr>
          <w:rStyle w:val="af6"/>
        </w:rPr>
        <w:t>直道被抵消</w:t>
      </w:r>
      <w:r w:rsidRPr="0090445D">
        <w:rPr>
          <w:rStyle w:val="af6"/>
        </w:rPr>
        <w:t>  </w:t>
      </w:r>
      <w:r w:rsidRPr="0090445D">
        <w:rPr>
          <w:rStyle w:val="af6"/>
        </w:rPr>
        <w:br/>
      </w:r>
      <w:r w:rsidR="0090445D">
        <w:rPr>
          <w:rStyle w:val="af6"/>
          <w:rFonts w:hint="eastAsia"/>
        </w:rPr>
        <w:t xml:space="preserve">    </w:t>
      </w:r>
      <w:r w:rsidRPr="0090445D">
        <w:rPr>
          <w:rStyle w:val="af6"/>
        </w:rPr>
        <w:t>This is one of the universe</w:t>
      </w:r>
      <w:r w:rsidR="00273211" w:rsidRPr="0090445D">
        <w:rPr>
          <w:rStyle w:val="af6"/>
        </w:rPr>
        <w:t>’</w:t>
      </w:r>
      <w:r w:rsidR="00273211" w:rsidRPr="0090445D">
        <w:rPr>
          <w:rStyle w:val="af6"/>
          <w:rFonts w:hint="eastAsia"/>
        </w:rPr>
        <w:t xml:space="preserve">s </w:t>
      </w:r>
      <w:r w:rsidR="00273211" w:rsidRPr="0090445D">
        <w:rPr>
          <w:rStyle w:val="af6"/>
        </w:rPr>
        <w:t>rules</w:t>
      </w:r>
      <w:r w:rsidRPr="0090445D">
        <w:rPr>
          <w:rStyle w:val="af6"/>
        </w:rPr>
        <w:t xml:space="preserve"> Our scientists </w:t>
      </w:r>
      <w:r w:rsidR="00DB35B7" w:rsidRPr="0090445D">
        <w:rPr>
          <w:rStyle w:val="af6"/>
        </w:rPr>
        <w:t xml:space="preserve">has been  proven </w:t>
      </w:r>
      <w:r w:rsidRPr="0090445D">
        <w:rPr>
          <w:rStyle w:val="af6"/>
        </w:rPr>
        <w:t xml:space="preserve">that </w:t>
      </w:r>
      <w:r w:rsidR="0064001D" w:rsidRPr="0090445D">
        <w:rPr>
          <w:rStyle w:val="af6"/>
          <w:rFonts w:hint="eastAsia"/>
        </w:rPr>
        <w:t>H</w:t>
      </w:r>
      <w:r w:rsidR="00D93948" w:rsidRPr="0090445D">
        <w:rPr>
          <w:rStyle w:val="af6"/>
        </w:rPr>
        <w:t>a</w:t>
      </w:r>
      <w:r w:rsidR="00D93948" w:rsidRPr="0090445D">
        <w:rPr>
          <w:rStyle w:val="af6"/>
          <w:rFonts w:hint="eastAsia"/>
        </w:rPr>
        <w:t>d</w:t>
      </w:r>
      <w:r w:rsidRPr="0090445D">
        <w:rPr>
          <w:rStyle w:val="af6"/>
        </w:rPr>
        <w:t xml:space="preserve"> numerous information react</w:t>
      </w:r>
      <w:r w:rsidR="00D93948" w:rsidRPr="0090445D">
        <w:rPr>
          <w:rStyle w:val="af6"/>
          <w:rFonts w:hint="eastAsia"/>
        </w:rPr>
        <w:t>ing</w:t>
      </w:r>
      <w:r w:rsidRPr="0090445D">
        <w:rPr>
          <w:rStyle w:val="af6"/>
        </w:rPr>
        <w:t xml:space="preserve">  in the visible and invisible field If a person did evil deed will make corresponding information  The</w:t>
      </w:r>
      <w:r w:rsidR="00B07E44" w:rsidRPr="0090445D">
        <w:rPr>
          <w:rStyle w:val="af6"/>
          <w:rFonts w:hint="eastAsia"/>
        </w:rPr>
        <w:t>se</w:t>
      </w:r>
      <w:r w:rsidRPr="0090445D">
        <w:rPr>
          <w:rStyle w:val="af6"/>
        </w:rPr>
        <w:t xml:space="preserve"> information will always affect to </w:t>
      </w:r>
      <w:r w:rsidR="001E0AEF" w:rsidRPr="0090445D">
        <w:rPr>
          <w:rStyle w:val="af6"/>
          <w:rFonts w:hint="eastAsia"/>
        </w:rPr>
        <w:t>thus</w:t>
      </w:r>
      <w:r w:rsidRPr="0090445D">
        <w:rPr>
          <w:rStyle w:val="af6"/>
        </w:rPr>
        <w:t xml:space="preserve"> person Until it was offset</w:t>
      </w:r>
    </w:p>
    <w:p w:rsidR="006861FA" w:rsidRPr="00FA1D58" w:rsidRDefault="006861FA" w:rsidP="00FA1D58">
      <w:pPr>
        <w:ind w:firstLine="420"/>
      </w:pPr>
      <w:r w:rsidRPr="001C63CE">
        <w:br/>
      </w:r>
      <w:r w:rsidR="00D32186" w:rsidRPr="00FA1D58">
        <w:rPr>
          <w:rFonts w:hint="eastAsia"/>
        </w:rPr>
        <w:t>Q:</w:t>
      </w:r>
      <w:r w:rsidRPr="00FA1D58">
        <w:rPr>
          <w:highlight w:val="white"/>
        </w:rPr>
        <w:t xml:space="preserve">It turned out OP are typing I was disappointed after sew 142 post </w:t>
      </w:r>
    </w:p>
    <w:p w:rsidR="0008176F" w:rsidRPr="006A3CBE" w:rsidRDefault="006861FA" w:rsidP="00C20AEA">
      <w:pPr>
        <w:pBdr>
          <w:bottom w:val="single" w:sz="6" w:space="1" w:color="auto"/>
        </w:pBdr>
        <w:ind w:firstLine="420"/>
        <w:rPr>
          <w:rStyle w:val="af6"/>
          <w:highlight w:val="white"/>
        </w:rPr>
      </w:pPr>
      <w:r w:rsidRPr="001C63CE">
        <w:rPr>
          <w:highlight w:val="white"/>
        </w:rPr>
        <w:t xml:space="preserve"> </w:t>
      </w:r>
      <w:r w:rsidRPr="001C63CE">
        <w:rPr>
          <w:highlight w:val="white"/>
        </w:rPr>
        <w:br/>
      </w:r>
      <w:r w:rsidRPr="001C63CE">
        <w:rPr>
          <w:highlight w:val="white"/>
        </w:rPr>
        <w:br/>
      </w:r>
      <w:r w:rsidRPr="006A3CBE">
        <w:rPr>
          <w:rStyle w:val="af6"/>
          <w:highlight w:val="white"/>
        </w:rPr>
        <w:t>事实就是如此</w:t>
      </w:r>
      <w:r w:rsidRPr="006A3CBE">
        <w:rPr>
          <w:rStyle w:val="af6"/>
          <w:highlight w:val="white"/>
        </w:rPr>
        <w:t> </w:t>
      </w:r>
      <w:r w:rsidRPr="006A3CBE">
        <w:rPr>
          <w:rStyle w:val="af6"/>
          <w:highlight w:val="white"/>
        </w:rPr>
        <w:t>这就是我不喜欢说我们的历史的原因</w:t>
      </w:r>
      <w:r w:rsidRPr="006A3CBE">
        <w:rPr>
          <w:rStyle w:val="af6"/>
          <w:highlight w:val="white"/>
        </w:rPr>
        <w:t> </w:t>
      </w:r>
      <w:r w:rsidRPr="006A3CBE">
        <w:rPr>
          <w:rStyle w:val="af6"/>
          <w:highlight w:val="white"/>
        </w:rPr>
        <w:t>对于原始文明来说</w:t>
      </w:r>
      <w:r w:rsidRPr="006A3CBE">
        <w:rPr>
          <w:rStyle w:val="af6"/>
          <w:highlight w:val="white"/>
        </w:rPr>
        <w:t> </w:t>
      </w:r>
      <w:r w:rsidRPr="006A3CBE">
        <w:rPr>
          <w:rStyle w:val="af6"/>
          <w:highlight w:val="white"/>
        </w:rPr>
        <w:t>的确很像幻想</w:t>
      </w:r>
      <w:r w:rsidRPr="006A3CBE">
        <w:rPr>
          <w:rStyle w:val="af6"/>
          <w:highlight w:val="white"/>
        </w:rPr>
        <w:t>  </w:t>
      </w:r>
      <w:r w:rsidRPr="006A3CBE">
        <w:rPr>
          <w:rStyle w:val="af6"/>
          <w:highlight w:val="white"/>
        </w:rPr>
        <w:br/>
      </w:r>
      <w:r w:rsidR="006A3CBE" w:rsidRPr="006A3CBE">
        <w:rPr>
          <w:rStyle w:val="af6"/>
          <w:rFonts w:hint="eastAsia"/>
          <w:highlight w:val="white"/>
        </w:rPr>
        <w:t xml:space="preserve">    </w:t>
      </w:r>
      <w:r w:rsidRPr="006A3CBE">
        <w:rPr>
          <w:rStyle w:val="af6"/>
          <w:highlight w:val="white"/>
        </w:rPr>
        <w:t>That's the truth It’s reason why I don't like sa</w:t>
      </w:r>
      <w:r w:rsidR="00017DED" w:rsidRPr="006A3CBE">
        <w:rPr>
          <w:rStyle w:val="af6"/>
          <w:rFonts w:hint="eastAsia"/>
          <w:highlight w:val="white"/>
        </w:rPr>
        <w:t xml:space="preserve">y </w:t>
      </w:r>
      <w:r w:rsidRPr="006A3CBE">
        <w:rPr>
          <w:rStyle w:val="af6"/>
          <w:highlight w:val="white"/>
        </w:rPr>
        <w:t>our history  It’s really like fantasy for primitive civilization</w:t>
      </w:r>
    </w:p>
    <w:p w:rsidR="006861FA" w:rsidRPr="001C63CE" w:rsidRDefault="006861FA" w:rsidP="00C20AEA">
      <w:pPr>
        <w:ind w:firstLine="420"/>
      </w:pPr>
      <w:r w:rsidRPr="001C63CE">
        <w:rPr>
          <w:highlight w:val="white"/>
        </w:rPr>
        <w:br/>
      </w:r>
      <w:r w:rsidR="00780DD9" w:rsidRPr="001C63CE">
        <w:rPr>
          <w:rFonts w:hint="eastAsia"/>
        </w:rPr>
        <w:t>Q:</w:t>
      </w:r>
      <w:r w:rsidRPr="001C63CE">
        <w:rPr>
          <w:highlight w:val="white"/>
        </w:rPr>
        <w:t xml:space="preserve">Hello,Excuse me Is there a possibility that make </w:t>
      </w:r>
      <w:r w:rsidR="000872A4" w:rsidRPr="001C63CE">
        <w:rPr>
          <w:highlight w:val="white"/>
        </w:rPr>
        <w:t xml:space="preserve">event </w:t>
      </w:r>
      <w:r w:rsidR="000872A4" w:rsidRPr="001C63CE">
        <w:rPr>
          <w:rFonts w:hint="eastAsia"/>
          <w:highlight w:val="white"/>
        </w:rPr>
        <w:t>such as</w:t>
      </w:r>
      <w:r w:rsidRPr="001C63CE">
        <w:rPr>
          <w:highlight w:val="white"/>
        </w:rPr>
        <w:t xml:space="preserve"> information explos</w:t>
      </w:r>
      <w:r w:rsidR="00462B5B" w:rsidRPr="001C63CE">
        <w:rPr>
          <w:highlight w:val="white"/>
        </w:rPr>
        <w:t xml:space="preserve">ion </w:t>
      </w:r>
      <w:r w:rsidR="00327498" w:rsidRPr="001C63CE">
        <w:rPr>
          <w:highlight w:val="white"/>
        </w:rPr>
        <w:t>out of the void?Now that</w:t>
      </w:r>
      <w:r w:rsidRPr="001C63CE">
        <w:rPr>
          <w:highlight w:val="white"/>
        </w:rPr>
        <w:t xml:space="preserve"> can backtrack</w:t>
      </w:r>
      <w:r w:rsidR="00327498" w:rsidRPr="001C63CE">
        <w:rPr>
          <w:rFonts w:hint="eastAsia"/>
          <w:highlight w:val="white"/>
        </w:rPr>
        <w:t>ing</w:t>
      </w:r>
      <w:r w:rsidRPr="001C63CE">
        <w:rPr>
          <w:highlight w:val="white"/>
        </w:rPr>
        <w:t xml:space="preserve"> the time, </w:t>
      </w:r>
      <w:r w:rsidR="003030E3" w:rsidRPr="001C63CE">
        <w:rPr>
          <w:rFonts w:hint="eastAsia"/>
          <w:highlight w:val="white"/>
        </w:rPr>
        <w:t>C</w:t>
      </w:r>
      <w:r w:rsidRPr="001C63CE">
        <w:rPr>
          <w:highlight w:val="white"/>
        </w:rPr>
        <w:t>an you make the best situation for future by</w:t>
      </w:r>
      <w:r w:rsidR="007A0812" w:rsidRPr="001C63CE">
        <w:rPr>
          <w:rFonts w:hint="eastAsia"/>
          <w:highlight w:val="white"/>
        </w:rPr>
        <w:t xml:space="preserve"> </w:t>
      </w:r>
      <w:r w:rsidR="007A0812" w:rsidRPr="001C63CE">
        <w:t>means </w:t>
      </w:r>
      <w:r w:rsidR="007A0812" w:rsidRPr="001C63CE">
        <w:rPr>
          <w:rFonts w:hint="eastAsia"/>
        </w:rPr>
        <w:t xml:space="preserve"> of</w:t>
      </w:r>
      <w:r w:rsidRPr="001C63CE">
        <w:rPr>
          <w:highlight w:val="white"/>
        </w:rPr>
        <w:t xml:space="preserve"> approximate Save/Load?   </w:t>
      </w:r>
    </w:p>
    <w:p w:rsidR="001F72E1" w:rsidRDefault="006861FA" w:rsidP="00C20AEA">
      <w:pPr>
        <w:pBdr>
          <w:bottom w:val="single" w:sz="6" w:space="1" w:color="auto"/>
        </w:pBdr>
        <w:ind w:firstLine="420"/>
        <w:rPr>
          <w:highlight w:val="white"/>
        </w:rPr>
      </w:pPr>
      <w:r w:rsidRPr="001C63CE">
        <w:rPr>
          <w:highlight w:val="white"/>
        </w:rPr>
        <w:br/>
      </w:r>
      <w:r w:rsidRPr="001F72E1">
        <w:rPr>
          <w:rStyle w:val="af6"/>
          <w:highlight w:val="white"/>
        </w:rPr>
        <w:t>这个宇宙的秩序行非常强几乎不可能</w:t>
      </w:r>
      <w:r w:rsidRPr="001F72E1">
        <w:rPr>
          <w:rStyle w:val="af6"/>
          <w:highlight w:val="white"/>
        </w:rPr>
        <w:t> </w:t>
      </w:r>
      <w:r w:rsidRPr="001F72E1">
        <w:rPr>
          <w:rStyle w:val="af6"/>
          <w:highlight w:val="white"/>
        </w:rPr>
        <w:t>理论上是可行的</w:t>
      </w:r>
      <w:r w:rsidRPr="001F72E1">
        <w:rPr>
          <w:rStyle w:val="af6"/>
          <w:highlight w:val="white"/>
        </w:rPr>
        <w:t>  </w:t>
      </w:r>
      <w:r w:rsidRPr="001F72E1">
        <w:rPr>
          <w:rStyle w:val="af6"/>
          <w:highlight w:val="white"/>
        </w:rPr>
        <w:br/>
        <w:t xml:space="preserve">This cosmic </w:t>
      </w:r>
      <w:r w:rsidR="006D3D64" w:rsidRPr="001F72E1">
        <w:rPr>
          <w:rStyle w:val="af6"/>
        </w:rPr>
        <w:t> orderliness</w:t>
      </w:r>
      <w:r w:rsidR="006D3D64" w:rsidRPr="001F72E1">
        <w:rPr>
          <w:rStyle w:val="af6"/>
          <w:rFonts w:hint="eastAsia"/>
        </w:rPr>
        <w:t xml:space="preserve"> </w:t>
      </w:r>
      <w:r w:rsidRPr="001F72E1">
        <w:rPr>
          <w:rStyle w:val="af6"/>
          <w:highlight w:val="white"/>
        </w:rPr>
        <w:t xml:space="preserve">is very strong for almost impossible </w:t>
      </w:r>
      <w:r w:rsidR="006D3D64" w:rsidRPr="001F72E1">
        <w:rPr>
          <w:rStyle w:val="af6"/>
          <w:rFonts w:hint="eastAsia"/>
          <w:highlight w:val="white"/>
        </w:rPr>
        <w:t>B</w:t>
      </w:r>
      <w:r w:rsidRPr="001F72E1">
        <w:rPr>
          <w:rStyle w:val="af6"/>
          <w:highlight w:val="white"/>
        </w:rPr>
        <w:t>ut theoretically feasible</w:t>
      </w:r>
      <w:r w:rsidRPr="001F72E1">
        <w:rPr>
          <w:rStyle w:val="af6"/>
          <w:highlight w:val="white"/>
        </w:rPr>
        <w:br/>
      </w:r>
    </w:p>
    <w:p w:rsidR="006861FA" w:rsidRPr="004D41F8" w:rsidRDefault="006861FA" w:rsidP="004D41F8">
      <w:pPr>
        <w:ind w:left="420" w:firstLineChars="0" w:firstLine="0"/>
      </w:pPr>
      <w:r w:rsidRPr="001C63CE">
        <w:rPr>
          <w:highlight w:val="white"/>
        </w:rPr>
        <w:br/>
      </w:r>
      <w:r w:rsidR="00207577" w:rsidRPr="004D41F8">
        <w:rPr>
          <w:rFonts w:hint="eastAsia"/>
        </w:rPr>
        <w:t>Q:</w:t>
      </w:r>
      <w:r w:rsidRPr="004D41F8">
        <w:rPr>
          <w:highlight w:val="white"/>
        </w:rPr>
        <w:t>“2NaKCO2 refers to relationship between</w:t>
      </w:r>
      <w:r w:rsidR="009974D4" w:rsidRPr="004D41F8">
        <w:rPr>
          <w:rFonts w:hint="eastAsia"/>
          <w:highlight w:val="white"/>
        </w:rPr>
        <w:t xml:space="preserve"> </w:t>
      </w:r>
      <w:r w:rsidR="009974D4" w:rsidRPr="004D41F8">
        <w:rPr>
          <w:highlight w:val="white"/>
        </w:rPr>
        <w:t>mobile digital of string</w:t>
      </w:r>
      <w:r w:rsidRPr="004D41F8">
        <w:rPr>
          <w:highlight w:val="white"/>
        </w:rPr>
        <w:t xml:space="preserve"> </w:t>
      </w:r>
      <w:r w:rsidR="009974D4" w:rsidRPr="004D41F8">
        <w:rPr>
          <w:highlight w:val="white"/>
        </w:rPr>
        <w:t>and</w:t>
      </w:r>
      <w:r w:rsidRPr="004D41F8">
        <w:rPr>
          <w:highlight w:val="white"/>
        </w:rPr>
        <w:t xml:space="preserve"> the spirit”</w:t>
      </w:r>
    </w:p>
    <w:p w:rsidR="006861FA" w:rsidRPr="004D41F8" w:rsidRDefault="006861FA" w:rsidP="004D41F8">
      <w:pPr>
        <w:ind w:left="420" w:firstLineChars="0" w:firstLine="0"/>
      </w:pPr>
      <w:r w:rsidRPr="004D41F8">
        <w:t xml:space="preserve"> 1 sodium  1 potassium  </w:t>
      </w:r>
      <w:r w:rsidRPr="004D41F8">
        <w:rPr>
          <w:highlight w:val="white"/>
        </w:rPr>
        <w:t xml:space="preserve">1 dioxide just </w:t>
      </w:r>
      <w:r w:rsidR="00477B1E" w:rsidRPr="004D41F8">
        <w:rPr>
          <w:rFonts w:hint="eastAsia"/>
          <w:highlight w:val="white"/>
        </w:rPr>
        <w:t xml:space="preserve"> </w:t>
      </w:r>
      <w:r w:rsidR="002C29B8" w:rsidRPr="004D41F8">
        <w:rPr>
          <w:rFonts w:hint="eastAsia"/>
          <w:highlight w:val="white"/>
        </w:rPr>
        <w:t xml:space="preserve">the </w:t>
      </w:r>
      <w:r w:rsidR="009974D4" w:rsidRPr="004D41F8">
        <w:rPr>
          <w:highlight w:val="white"/>
        </w:rPr>
        <w:t>relationship between</w:t>
      </w:r>
      <w:r w:rsidR="009974D4" w:rsidRPr="004D41F8">
        <w:rPr>
          <w:rFonts w:hint="eastAsia"/>
          <w:highlight w:val="white"/>
        </w:rPr>
        <w:t xml:space="preserve"> </w:t>
      </w:r>
      <w:r w:rsidR="009974D4" w:rsidRPr="004D41F8">
        <w:rPr>
          <w:highlight w:val="white"/>
        </w:rPr>
        <w:t>mobile digital of string and the spirit</w:t>
      </w:r>
      <w:r w:rsidRPr="004D41F8">
        <w:rPr>
          <w:highlight w:val="white"/>
        </w:rPr>
        <w:t>???</w:t>
      </w:r>
    </w:p>
    <w:p w:rsidR="00A57393" w:rsidRPr="001F72E1" w:rsidRDefault="006F022B" w:rsidP="004D41F8">
      <w:pPr>
        <w:ind w:left="420" w:firstLineChars="0" w:firstLine="0"/>
        <w:rPr>
          <w:rStyle w:val="af6"/>
        </w:rPr>
      </w:pPr>
      <w:r w:rsidRPr="004D41F8">
        <w:rPr>
          <w:rFonts w:hint="eastAsia"/>
        </w:rPr>
        <w:t>I</w:t>
      </w:r>
      <w:r w:rsidRPr="004D41F8">
        <w:t>’</w:t>
      </w:r>
      <w:r w:rsidRPr="004D41F8">
        <w:rPr>
          <w:rFonts w:hint="eastAsia"/>
        </w:rPr>
        <w:t xml:space="preserve">m </w:t>
      </w:r>
      <w:r w:rsidRPr="004D41F8">
        <w:t>shock</w:t>
      </w:r>
      <w:r w:rsidR="006861FA" w:rsidRPr="001C63CE">
        <w:rPr>
          <w:highlight w:val="white"/>
        </w:rPr>
        <w:br/>
      </w:r>
      <w:r w:rsidR="006861FA" w:rsidRPr="001C63CE">
        <w:rPr>
          <w:highlight w:val="white"/>
        </w:rPr>
        <w:br/>
      </w:r>
      <w:r w:rsidR="006861FA" w:rsidRPr="001F72E1">
        <w:rPr>
          <w:rStyle w:val="af6"/>
          <w:highlight w:val="white"/>
        </w:rPr>
        <w:t>2NaKCO2</w:t>
      </w:r>
      <w:r w:rsidR="006861FA" w:rsidRPr="001F72E1">
        <w:rPr>
          <w:rStyle w:val="af6"/>
          <w:highlight w:val="white"/>
        </w:rPr>
        <w:t>是指弦的移动数位和精神的关系</w:t>
      </w:r>
      <w:r w:rsidR="001F72E1">
        <w:rPr>
          <w:rStyle w:val="af6"/>
          <w:highlight w:val="white"/>
        </w:rPr>
        <w:t>  </w:t>
      </w:r>
      <w:r w:rsidR="006861FA" w:rsidRPr="001F72E1">
        <w:rPr>
          <w:rStyle w:val="af6"/>
          <w:highlight w:val="white"/>
        </w:rPr>
        <w:br/>
        <w:t>N</w:t>
      </w:r>
      <w:r w:rsidR="006861FA" w:rsidRPr="001F72E1">
        <w:rPr>
          <w:rStyle w:val="af6"/>
          <w:highlight w:val="white"/>
        </w:rPr>
        <w:t>精神</w:t>
      </w:r>
      <w:r w:rsidR="006861FA" w:rsidRPr="001F72E1">
        <w:rPr>
          <w:rStyle w:val="af6"/>
          <w:highlight w:val="white"/>
        </w:rPr>
        <w:t> a</w:t>
      </w:r>
      <w:r w:rsidR="006861FA" w:rsidRPr="001F72E1">
        <w:rPr>
          <w:rStyle w:val="af6"/>
          <w:highlight w:val="white"/>
        </w:rPr>
        <w:t>空间距离</w:t>
      </w:r>
      <w:r w:rsidR="006861FA" w:rsidRPr="001F72E1">
        <w:rPr>
          <w:rStyle w:val="af6"/>
          <w:highlight w:val="white"/>
        </w:rPr>
        <w:t> K</w:t>
      </w:r>
      <w:r w:rsidR="006861FA" w:rsidRPr="001F72E1">
        <w:rPr>
          <w:rStyle w:val="af6"/>
          <w:highlight w:val="white"/>
        </w:rPr>
        <w:t>弦</w:t>
      </w:r>
      <w:r w:rsidR="006861FA" w:rsidRPr="001F72E1">
        <w:rPr>
          <w:rStyle w:val="af6"/>
          <w:highlight w:val="white"/>
        </w:rPr>
        <w:t> 2NaKCO2</w:t>
      </w:r>
      <w:r w:rsidR="006861FA" w:rsidRPr="001F72E1">
        <w:rPr>
          <w:rStyle w:val="af6"/>
          <w:highlight w:val="white"/>
        </w:rPr>
        <w:t>弦移动不同对精神的各种影响</w:t>
      </w:r>
      <w:r w:rsidR="00A57393" w:rsidRPr="001F72E1">
        <w:rPr>
          <w:rStyle w:val="af6"/>
          <w:highlight w:val="white"/>
        </w:rPr>
        <w:t>  </w:t>
      </w:r>
      <w:r w:rsidR="006861FA" w:rsidRPr="001F72E1">
        <w:rPr>
          <w:rStyle w:val="af6"/>
          <w:highlight w:val="white"/>
        </w:rPr>
        <w:br/>
        <w:t>2NaKCO2</w:t>
      </w:r>
      <w:r w:rsidR="006861FA" w:rsidRPr="001F72E1">
        <w:rPr>
          <w:rStyle w:val="af6"/>
          <w:highlight w:val="white"/>
        </w:rPr>
        <w:t>是缩写</w:t>
      </w:r>
      <w:r w:rsidR="006861FA" w:rsidRPr="001F72E1">
        <w:rPr>
          <w:rStyle w:val="af6"/>
          <w:highlight w:val="white"/>
        </w:rPr>
        <w:t> </w:t>
      </w:r>
      <w:r w:rsidR="006861FA" w:rsidRPr="001F72E1">
        <w:rPr>
          <w:rStyle w:val="af6"/>
          <w:highlight w:val="white"/>
        </w:rPr>
        <w:t>一个字母一个数字都要好几套程式来定义</w:t>
      </w:r>
      <w:r w:rsidR="006861FA" w:rsidRPr="001F72E1">
        <w:rPr>
          <w:rStyle w:val="af6"/>
          <w:highlight w:val="white"/>
        </w:rPr>
        <w:t>  </w:t>
      </w:r>
    </w:p>
    <w:p w:rsidR="00402DDF" w:rsidRPr="001F72E1" w:rsidRDefault="006861FA" w:rsidP="00C20AEA">
      <w:pPr>
        <w:ind w:firstLine="422"/>
        <w:rPr>
          <w:rStyle w:val="af6"/>
          <w:highlight w:val="white"/>
        </w:rPr>
      </w:pPr>
      <w:r w:rsidRPr="001F72E1">
        <w:rPr>
          <w:rStyle w:val="af6"/>
          <w:highlight w:val="white"/>
        </w:rPr>
        <w:br/>
      </w:r>
      <w:r w:rsidR="00402DDF" w:rsidRPr="001F72E1">
        <w:rPr>
          <w:rStyle w:val="af6"/>
          <w:rFonts w:hint="eastAsia"/>
          <w:highlight w:val="white"/>
        </w:rPr>
        <w:t>A:</w:t>
      </w:r>
      <w:r w:rsidR="00402DDF" w:rsidRPr="001F72E1">
        <w:rPr>
          <w:rStyle w:val="af6"/>
        </w:rPr>
        <w:t xml:space="preserve"> </w:t>
      </w:r>
      <w:r w:rsidR="00402DDF" w:rsidRPr="001F72E1">
        <w:rPr>
          <w:rStyle w:val="af6"/>
          <w:highlight w:val="white"/>
        </w:rPr>
        <w:t>2NaKCO2</w:t>
      </w:r>
      <w:r w:rsidR="00402DDF" w:rsidRPr="001F72E1">
        <w:rPr>
          <w:rStyle w:val="af6"/>
          <w:rFonts w:hint="eastAsia"/>
        </w:rPr>
        <w:t xml:space="preserve"> is </w:t>
      </w:r>
      <w:r w:rsidR="00402DDF" w:rsidRPr="001F72E1">
        <w:rPr>
          <w:rStyle w:val="af6"/>
        </w:rPr>
        <w:t>refers to </w:t>
      </w:r>
      <w:r w:rsidR="00C82A59">
        <w:rPr>
          <w:rStyle w:val="af6"/>
          <w:rFonts w:hint="eastAsia"/>
        </w:rPr>
        <w:t>the</w:t>
      </w:r>
      <w:r w:rsidR="00402DDF" w:rsidRPr="001F72E1">
        <w:rPr>
          <w:rStyle w:val="af6"/>
          <w:rFonts w:hint="eastAsia"/>
        </w:rPr>
        <w:t xml:space="preserve"> </w:t>
      </w:r>
      <w:r w:rsidR="00402DDF" w:rsidRPr="001F72E1">
        <w:rPr>
          <w:rStyle w:val="af6"/>
          <w:highlight w:val="white"/>
        </w:rPr>
        <w:t>relationship between</w:t>
      </w:r>
      <w:r w:rsidR="00402DDF" w:rsidRPr="001F72E1">
        <w:rPr>
          <w:rStyle w:val="af6"/>
          <w:rFonts w:hint="eastAsia"/>
          <w:highlight w:val="white"/>
        </w:rPr>
        <w:t xml:space="preserve"> </w:t>
      </w:r>
      <w:r w:rsidR="00402DDF" w:rsidRPr="001F72E1">
        <w:rPr>
          <w:rStyle w:val="af6"/>
        </w:rPr>
        <w:t>moved</w:t>
      </w:r>
      <w:r w:rsidR="00402DDF" w:rsidRPr="001F72E1">
        <w:rPr>
          <w:rStyle w:val="af6"/>
          <w:highlight w:val="white"/>
        </w:rPr>
        <w:t xml:space="preserve"> </w:t>
      </w:r>
      <w:r w:rsidR="00402DDF" w:rsidRPr="001F72E1">
        <w:rPr>
          <w:rStyle w:val="af6"/>
        </w:rPr>
        <w:t>digit position</w:t>
      </w:r>
      <w:r w:rsidR="0067518D" w:rsidRPr="001F72E1">
        <w:rPr>
          <w:rStyle w:val="af6"/>
          <w:rFonts w:hint="eastAsia"/>
        </w:rPr>
        <w:t xml:space="preserve"> </w:t>
      </w:r>
      <w:r w:rsidR="00402DDF" w:rsidRPr="001F72E1">
        <w:rPr>
          <w:rStyle w:val="af6"/>
          <w:highlight w:val="white"/>
        </w:rPr>
        <w:t>of string and the spirit</w:t>
      </w:r>
    </w:p>
    <w:p w:rsidR="009E492E" w:rsidRPr="00ED6E1A" w:rsidRDefault="00402DDF" w:rsidP="00C20AEA">
      <w:pPr>
        <w:ind w:firstLine="422"/>
        <w:rPr>
          <w:rStyle w:val="af6"/>
          <w:highlight w:val="white"/>
        </w:rPr>
      </w:pPr>
      <w:r w:rsidRPr="00ED6E1A">
        <w:rPr>
          <w:rStyle w:val="af6"/>
          <w:rFonts w:hint="eastAsia"/>
          <w:highlight w:val="white"/>
        </w:rPr>
        <w:lastRenderedPageBreak/>
        <w:t xml:space="preserve">N </w:t>
      </w:r>
      <w:r w:rsidR="00ED6E1A" w:rsidRPr="00ED6E1A">
        <w:rPr>
          <w:rStyle w:val="af6"/>
        </w:rPr>
        <w:t>represents</w:t>
      </w:r>
      <w:r w:rsidR="00ED6E1A" w:rsidRPr="00ED6E1A">
        <w:rPr>
          <w:rStyle w:val="af6"/>
          <w:rFonts w:hint="eastAsia"/>
          <w:highlight w:val="white"/>
        </w:rPr>
        <w:t xml:space="preserve"> </w:t>
      </w:r>
      <w:r w:rsidR="003F711E">
        <w:rPr>
          <w:rStyle w:val="af6"/>
          <w:rFonts w:hint="eastAsia"/>
          <w:highlight w:val="white"/>
        </w:rPr>
        <w:t xml:space="preserve">the </w:t>
      </w:r>
      <w:r w:rsidRPr="00ED6E1A">
        <w:rPr>
          <w:rStyle w:val="af6"/>
          <w:highlight w:val="white"/>
        </w:rPr>
        <w:t>spirit</w:t>
      </w:r>
      <w:r w:rsidRPr="00ED6E1A">
        <w:rPr>
          <w:rStyle w:val="af6"/>
          <w:rFonts w:hint="eastAsia"/>
          <w:highlight w:val="white"/>
        </w:rPr>
        <w:t xml:space="preserve"> </w:t>
      </w:r>
      <w:r w:rsidR="003F711E">
        <w:rPr>
          <w:rStyle w:val="af6"/>
          <w:rFonts w:hint="eastAsia"/>
          <w:highlight w:val="white"/>
        </w:rPr>
        <w:t>,</w:t>
      </w:r>
      <w:r w:rsidRPr="00ED6E1A">
        <w:rPr>
          <w:rStyle w:val="af6"/>
          <w:highlight w:val="white"/>
        </w:rPr>
        <w:t>a</w:t>
      </w:r>
      <w:r w:rsidRPr="00ED6E1A">
        <w:rPr>
          <w:rStyle w:val="af6"/>
          <w:rFonts w:hint="eastAsia"/>
          <w:highlight w:val="white"/>
        </w:rPr>
        <w:t xml:space="preserve"> </w:t>
      </w:r>
      <w:r w:rsidR="00ED6E1A" w:rsidRPr="00ED6E1A">
        <w:rPr>
          <w:rStyle w:val="af6"/>
        </w:rPr>
        <w:t xml:space="preserve">represents </w:t>
      </w:r>
      <w:r w:rsidR="003F711E">
        <w:rPr>
          <w:rStyle w:val="af6"/>
          <w:rFonts w:hint="eastAsia"/>
          <w:highlight w:val="white"/>
        </w:rPr>
        <w:t xml:space="preserve">the </w:t>
      </w:r>
      <w:r w:rsidRPr="00ED6E1A">
        <w:rPr>
          <w:rStyle w:val="af6"/>
        </w:rPr>
        <w:t>spatial distance</w:t>
      </w:r>
      <w:r w:rsidRPr="00ED6E1A">
        <w:rPr>
          <w:rStyle w:val="af6"/>
          <w:rFonts w:hint="eastAsia"/>
        </w:rPr>
        <w:t xml:space="preserve"> </w:t>
      </w:r>
      <w:r w:rsidR="003F711E">
        <w:rPr>
          <w:rStyle w:val="af6"/>
          <w:rFonts w:hint="eastAsia"/>
        </w:rPr>
        <w:t>,</w:t>
      </w:r>
      <w:r w:rsidRPr="00ED6E1A">
        <w:rPr>
          <w:rStyle w:val="af6"/>
          <w:rFonts w:hint="eastAsia"/>
        </w:rPr>
        <w:t xml:space="preserve">K </w:t>
      </w:r>
      <w:r w:rsidR="00ED6E1A" w:rsidRPr="00ED6E1A">
        <w:rPr>
          <w:rStyle w:val="af6"/>
        </w:rPr>
        <w:t>represents</w:t>
      </w:r>
      <w:r w:rsidR="00ED6E1A" w:rsidRPr="00ED6E1A">
        <w:rPr>
          <w:rStyle w:val="af6"/>
          <w:highlight w:val="white"/>
        </w:rPr>
        <w:t xml:space="preserve"> </w:t>
      </w:r>
      <w:r w:rsidR="003F711E">
        <w:rPr>
          <w:rStyle w:val="af6"/>
          <w:rFonts w:hint="eastAsia"/>
          <w:highlight w:val="white"/>
        </w:rPr>
        <w:t xml:space="preserve">the </w:t>
      </w:r>
      <w:r w:rsidRPr="00ED6E1A">
        <w:rPr>
          <w:rStyle w:val="af6"/>
          <w:highlight w:val="white"/>
        </w:rPr>
        <w:t>string</w:t>
      </w:r>
      <w:r w:rsidRPr="00ED6E1A">
        <w:rPr>
          <w:rStyle w:val="af6"/>
          <w:rFonts w:hint="eastAsia"/>
          <w:highlight w:val="white"/>
        </w:rPr>
        <w:t xml:space="preserve"> </w:t>
      </w:r>
      <w:r w:rsidR="00ED6E1A" w:rsidRPr="00ED6E1A">
        <w:rPr>
          <w:rStyle w:val="af6"/>
          <w:rFonts w:hint="eastAsia"/>
          <w:highlight w:val="white"/>
        </w:rPr>
        <w:t xml:space="preserve">And </w:t>
      </w:r>
      <w:r w:rsidRPr="00ED6E1A">
        <w:rPr>
          <w:rStyle w:val="af6"/>
          <w:highlight w:val="white"/>
        </w:rPr>
        <w:t>2NaKCO2</w:t>
      </w:r>
      <w:r w:rsidRPr="00ED6E1A">
        <w:rPr>
          <w:rStyle w:val="af6"/>
          <w:rFonts w:hint="eastAsia"/>
          <w:highlight w:val="white"/>
        </w:rPr>
        <w:t xml:space="preserve"> </w:t>
      </w:r>
      <w:r w:rsidR="00ED6E1A" w:rsidRPr="00ED6E1A">
        <w:rPr>
          <w:rStyle w:val="af6"/>
        </w:rPr>
        <w:t>represents</w:t>
      </w:r>
      <w:r w:rsidR="00ED6E1A" w:rsidRPr="00ED6E1A">
        <w:rPr>
          <w:rStyle w:val="af6"/>
          <w:rFonts w:hint="eastAsia"/>
          <w:highlight w:val="white"/>
        </w:rPr>
        <w:t xml:space="preserve"> t</w:t>
      </w:r>
      <w:r w:rsidR="00FD1AAC" w:rsidRPr="00ED6E1A">
        <w:rPr>
          <w:rStyle w:val="af6"/>
          <w:rFonts w:hint="eastAsia"/>
          <w:highlight w:val="white"/>
        </w:rPr>
        <w:t xml:space="preserve">he </w:t>
      </w:r>
      <w:r w:rsidR="00FD1AAC" w:rsidRPr="00ED6E1A">
        <w:rPr>
          <w:rStyle w:val="af6"/>
          <w:rFonts w:hint="eastAsia"/>
        </w:rPr>
        <w:t>v</w:t>
      </w:r>
      <w:r w:rsidR="00FD1AAC" w:rsidRPr="00ED6E1A">
        <w:rPr>
          <w:rStyle w:val="af6"/>
        </w:rPr>
        <w:t>arious effects</w:t>
      </w:r>
      <w:r w:rsidR="00FD1AAC" w:rsidRPr="00ED6E1A">
        <w:rPr>
          <w:rStyle w:val="af6"/>
          <w:rFonts w:hint="eastAsia"/>
        </w:rPr>
        <w:t xml:space="preserve"> of </w:t>
      </w:r>
      <w:r w:rsidR="00FD1AAC" w:rsidRPr="00ED6E1A">
        <w:rPr>
          <w:rStyle w:val="af6"/>
        </w:rPr>
        <w:t>different</w:t>
      </w:r>
      <w:r w:rsidR="00FD1AAC" w:rsidRPr="00ED6E1A">
        <w:rPr>
          <w:rStyle w:val="af6"/>
          <w:rFonts w:hint="eastAsia"/>
        </w:rPr>
        <w:t xml:space="preserve"> </w:t>
      </w:r>
      <w:r w:rsidR="00FD1AAC" w:rsidRPr="00ED6E1A">
        <w:rPr>
          <w:rStyle w:val="af6"/>
        </w:rPr>
        <w:t>moved</w:t>
      </w:r>
      <w:r w:rsidR="00FD1AAC" w:rsidRPr="00ED6E1A">
        <w:rPr>
          <w:rStyle w:val="af6"/>
          <w:highlight w:val="white"/>
        </w:rPr>
        <w:t xml:space="preserve"> </w:t>
      </w:r>
      <w:r w:rsidR="00FD1AAC" w:rsidRPr="00ED6E1A">
        <w:rPr>
          <w:rStyle w:val="af6"/>
        </w:rPr>
        <w:t>digit position</w:t>
      </w:r>
      <w:r w:rsidR="001D65DB" w:rsidRPr="00ED6E1A">
        <w:rPr>
          <w:rStyle w:val="af6"/>
          <w:rFonts w:hint="eastAsia"/>
        </w:rPr>
        <w:t xml:space="preserve"> </w:t>
      </w:r>
      <w:r w:rsidR="001D65DB" w:rsidRPr="00ED6E1A">
        <w:rPr>
          <w:rStyle w:val="af6"/>
          <w:highlight w:val="white"/>
        </w:rPr>
        <w:t>of string</w:t>
      </w:r>
    </w:p>
    <w:p w:rsidR="009E492E" w:rsidRPr="001F72E1" w:rsidRDefault="009E492E" w:rsidP="00C20AEA">
      <w:pPr>
        <w:pBdr>
          <w:bottom w:val="single" w:sz="6" w:space="1" w:color="auto"/>
        </w:pBdr>
        <w:ind w:firstLine="422"/>
        <w:rPr>
          <w:rStyle w:val="af6"/>
          <w:highlight w:val="white"/>
        </w:rPr>
      </w:pPr>
      <w:r w:rsidRPr="001F72E1">
        <w:rPr>
          <w:rStyle w:val="af6"/>
          <w:highlight w:val="white"/>
        </w:rPr>
        <w:t>2NaKCO2</w:t>
      </w:r>
      <w:r w:rsidRPr="001F72E1">
        <w:rPr>
          <w:rStyle w:val="af6"/>
        </w:rPr>
        <w:t> is the abbreviation</w:t>
      </w:r>
      <w:r w:rsidR="00624C25">
        <w:rPr>
          <w:rStyle w:val="af6"/>
          <w:rFonts w:hint="eastAsia"/>
        </w:rPr>
        <w:t xml:space="preserve"> </w:t>
      </w:r>
      <w:r w:rsidRPr="001F72E1">
        <w:rPr>
          <w:rStyle w:val="af6"/>
          <w:rFonts w:hint="eastAsia"/>
        </w:rPr>
        <w:t>Even</w:t>
      </w:r>
      <w:r w:rsidRPr="001F72E1">
        <w:rPr>
          <w:rStyle w:val="af6"/>
        </w:rPr>
        <w:t> a letter</w:t>
      </w:r>
      <w:r w:rsidRPr="001F72E1">
        <w:rPr>
          <w:rStyle w:val="af6"/>
          <w:rFonts w:hint="eastAsia"/>
        </w:rPr>
        <w:t xml:space="preserve"> </w:t>
      </w:r>
      <w:r w:rsidRPr="001F72E1">
        <w:rPr>
          <w:rStyle w:val="af6"/>
        </w:rPr>
        <w:t> a number</w:t>
      </w:r>
      <w:r w:rsidRPr="001F72E1">
        <w:rPr>
          <w:rStyle w:val="af6"/>
          <w:rFonts w:hint="eastAsia"/>
        </w:rPr>
        <w:t xml:space="preserve">  </w:t>
      </w:r>
      <w:r w:rsidRPr="001F72E1">
        <w:rPr>
          <w:rStyle w:val="af6"/>
        </w:rPr>
        <w:t>There are several formulas to define</w:t>
      </w:r>
    </w:p>
    <w:p w:rsidR="00322328" w:rsidRPr="00000E6C" w:rsidRDefault="006861FA" w:rsidP="00000E6C">
      <w:pPr>
        <w:ind w:left="420" w:firstLineChars="0" w:firstLine="0"/>
        <w:rPr>
          <w:highlight w:val="white"/>
        </w:rPr>
      </w:pPr>
      <w:r w:rsidRPr="001C63CE">
        <w:rPr>
          <w:highlight w:val="white"/>
        </w:rPr>
        <w:br/>
      </w:r>
      <w:r w:rsidR="00A858C7" w:rsidRPr="00000E6C">
        <w:rPr>
          <w:rFonts w:hint="eastAsia"/>
        </w:rPr>
        <w:t>Q:</w:t>
      </w:r>
      <w:r w:rsidR="00322328" w:rsidRPr="00000E6C">
        <w:rPr>
          <w:rFonts w:hint="eastAsia"/>
        </w:rPr>
        <w:t xml:space="preserve">The </w:t>
      </w:r>
      <w:r w:rsidR="00322328" w:rsidRPr="00000E6C">
        <w:t>universe</w:t>
      </w:r>
      <w:r w:rsidR="00322328" w:rsidRPr="00000E6C">
        <w:rPr>
          <w:rFonts w:hint="eastAsia"/>
        </w:rPr>
        <w:t xml:space="preserve"> </w:t>
      </w:r>
      <w:r w:rsidR="00322328" w:rsidRPr="00000E6C">
        <w:t> where we are</w:t>
      </w:r>
    </w:p>
    <w:p w:rsidR="006861FA" w:rsidRPr="00000E6C" w:rsidRDefault="00821AC6" w:rsidP="00000E6C">
      <w:pPr>
        <w:ind w:left="420" w:firstLineChars="0" w:firstLine="0"/>
      </w:pPr>
      <w:r w:rsidRPr="00000E6C">
        <w:rPr>
          <w:rFonts w:hint="eastAsia"/>
          <w:highlight w:val="white"/>
        </w:rPr>
        <w:t>It</w:t>
      </w:r>
      <w:r w:rsidRPr="00000E6C">
        <w:rPr>
          <w:highlight w:val="white"/>
        </w:rPr>
        <w:t>’</w:t>
      </w:r>
      <w:r w:rsidRPr="00000E6C">
        <w:rPr>
          <w:rFonts w:hint="eastAsia"/>
          <w:highlight w:val="white"/>
        </w:rPr>
        <w:t>s</w:t>
      </w:r>
      <w:r w:rsidR="006861FA" w:rsidRPr="00000E6C">
        <w:rPr>
          <w:highlight w:val="white"/>
        </w:rPr>
        <w:t xml:space="preserve"> mea</w:t>
      </w:r>
      <w:r w:rsidRPr="00000E6C">
        <w:rPr>
          <w:highlight w:val="white"/>
        </w:rPr>
        <w:t>ns there are many universe ...</w:t>
      </w:r>
    </w:p>
    <w:p w:rsidR="006861FA" w:rsidRPr="00821AC6" w:rsidRDefault="006861FA" w:rsidP="00C20AEA">
      <w:pPr>
        <w:ind w:firstLine="422"/>
        <w:rPr>
          <w:rStyle w:val="af6"/>
        </w:rPr>
      </w:pPr>
      <w:r w:rsidRPr="00821AC6">
        <w:rPr>
          <w:rStyle w:val="af6"/>
          <w:highlight w:val="white"/>
        </w:rPr>
        <w:t>宇宙套宇宙</w:t>
      </w:r>
    </w:p>
    <w:p w:rsidR="006861FA" w:rsidRDefault="00212236" w:rsidP="00C20AEA">
      <w:pPr>
        <w:pBdr>
          <w:bottom w:val="single" w:sz="6" w:space="1" w:color="auto"/>
        </w:pBdr>
        <w:ind w:firstLine="422"/>
        <w:rPr>
          <w:rStyle w:val="af6"/>
        </w:rPr>
      </w:pPr>
      <w:r w:rsidRPr="00821AC6">
        <w:rPr>
          <w:rStyle w:val="af6"/>
          <w:rFonts w:hint="eastAsia"/>
          <w:highlight w:val="white"/>
        </w:rPr>
        <w:t>A:</w:t>
      </w:r>
      <w:r w:rsidR="00CE2CC7" w:rsidRPr="00821AC6">
        <w:rPr>
          <w:rStyle w:val="af6"/>
          <w:rFonts w:hint="eastAsia"/>
          <w:highlight w:val="white"/>
        </w:rPr>
        <w:t>It</w:t>
      </w:r>
      <w:r w:rsidR="00CE2CC7" w:rsidRPr="00821AC6">
        <w:rPr>
          <w:rStyle w:val="af6"/>
          <w:highlight w:val="white"/>
        </w:rPr>
        <w:t>’</w:t>
      </w:r>
      <w:r w:rsidR="00CE2CC7" w:rsidRPr="00821AC6">
        <w:rPr>
          <w:rStyle w:val="af6"/>
          <w:rFonts w:hint="eastAsia"/>
          <w:highlight w:val="white"/>
        </w:rPr>
        <w:t>s</w:t>
      </w:r>
      <w:r w:rsidR="007A607F" w:rsidRPr="00821AC6">
        <w:rPr>
          <w:rStyle w:val="af6"/>
          <w:rFonts w:hint="eastAsia"/>
          <w:highlight w:val="white"/>
        </w:rPr>
        <w:t xml:space="preserve"> the </w:t>
      </w:r>
      <w:r w:rsidR="00CE2CC7" w:rsidRPr="00821AC6">
        <w:rPr>
          <w:rStyle w:val="af6"/>
          <w:rFonts w:hint="eastAsia"/>
          <w:highlight w:val="white"/>
        </w:rPr>
        <w:t xml:space="preserve"> </w:t>
      </w:r>
      <w:r w:rsidR="006861FA" w:rsidRPr="00821AC6">
        <w:rPr>
          <w:rStyle w:val="af6"/>
          <w:highlight w:val="white"/>
        </w:rPr>
        <w:t xml:space="preserve">universe coat of universe </w:t>
      </w:r>
    </w:p>
    <w:p w:rsidR="00821AC6" w:rsidRPr="00821AC6" w:rsidRDefault="00821AC6" w:rsidP="00C20AEA">
      <w:pPr>
        <w:ind w:firstLine="422"/>
        <w:rPr>
          <w:rStyle w:val="af6"/>
        </w:rPr>
      </w:pPr>
    </w:p>
    <w:p w:rsidR="005521D8" w:rsidRPr="004C7E41" w:rsidRDefault="004E4E19" w:rsidP="004C7E41">
      <w:pPr>
        <w:ind w:left="420" w:firstLineChars="0" w:firstLine="0"/>
      </w:pPr>
      <w:r w:rsidRPr="004C7E41">
        <w:rPr>
          <w:rFonts w:hint="eastAsia"/>
        </w:rPr>
        <w:t>Q:</w:t>
      </w:r>
      <w:r w:rsidR="006861FA" w:rsidRPr="004C7E41">
        <w:rPr>
          <w:highlight w:val="white"/>
        </w:rPr>
        <w:t xml:space="preserve">You've just now </w:t>
      </w:r>
      <w:r w:rsidR="002E344B" w:rsidRPr="004C7E41">
        <w:rPr>
          <w:highlight w:val="white"/>
        </w:rPr>
        <w:t xml:space="preserve">been missing for so long! </w:t>
      </w:r>
    </w:p>
    <w:p w:rsidR="005521D8" w:rsidRPr="004C7E41" w:rsidRDefault="002E344B" w:rsidP="004C7E41">
      <w:pPr>
        <w:ind w:left="420" w:firstLineChars="0" w:firstLine="0"/>
        <w:rPr>
          <w:highlight w:val="white"/>
        </w:rPr>
      </w:pPr>
      <w:r w:rsidRPr="004C7E41">
        <w:t>It turns out to be</w:t>
      </w:r>
      <w:r w:rsidRPr="004C7E41">
        <w:rPr>
          <w:rFonts w:hint="eastAsia"/>
        </w:rPr>
        <w:t xml:space="preserve"> </w:t>
      </w:r>
      <w:r w:rsidRPr="004C7E41">
        <w:rPr>
          <w:highlight w:val="white"/>
        </w:rPr>
        <w:t>go to COPY science fiction</w:t>
      </w:r>
      <w:r w:rsidRPr="004C7E41">
        <w:rPr>
          <w:rFonts w:hint="eastAsia"/>
          <w:highlight w:val="white"/>
        </w:rPr>
        <w:t xml:space="preserve"> </w:t>
      </w:r>
    </w:p>
    <w:p w:rsidR="00853DF6" w:rsidRDefault="006861FA" w:rsidP="00853DF6">
      <w:pPr>
        <w:pBdr>
          <w:bottom w:val="single" w:sz="6" w:space="1" w:color="auto"/>
        </w:pBdr>
        <w:ind w:left="420" w:firstLineChars="0" w:firstLine="0"/>
        <w:rPr>
          <w:rStyle w:val="af6"/>
          <w:rFonts w:hint="eastAsia"/>
          <w:highlight w:val="white"/>
        </w:rPr>
      </w:pPr>
      <w:r w:rsidRPr="004C7E41">
        <w:rPr>
          <w:highlight w:val="white"/>
        </w:rPr>
        <w:t>You are so thoughtful!   </w:t>
      </w:r>
      <w:r w:rsidRPr="004C7E41">
        <w:rPr>
          <w:highlight w:val="white"/>
        </w:rPr>
        <w:br/>
      </w:r>
      <w:r w:rsidRPr="00380CC5">
        <w:rPr>
          <w:rStyle w:val="af6"/>
          <w:highlight w:val="white"/>
        </w:rPr>
        <w:t>人类对没有详细描述信息的正常反应</w:t>
      </w:r>
      <w:r w:rsidRPr="00380CC5">
        <w:rPr>
          <w:rStyle w:val="af6"/>
          <w:highlight w:val="white"/>
        </w:rPr>
        <w:t>  </w:t>
      </w:r>
      <w:r w:rsidRPr="00380CC5">
        <w:rPr>
          <w:rStyle w:val="af6"/>
          <w:highlight w:val="white"/>
        </w:rPr>
        <w:br/>
        <w:t xml:space="preserve">The normal response of </w:t>
      </w:r>
      <w:r w:rsidR="00CB2D8D" w:rsidRPr="00380CC5">
        <w:rPr>
          <w:rStyle w:val="af6"/>
          <w:rFonts w:hint="eastAsia"/>
          <w:highlight w:val="white"/>
        </w:rPr>
        <w:t>h</w:t>
      </w:r>
      <w:r w:rsidRPr="00380CC5">
        <w:rPr>
          <w:rStyle w:val="af6"/>
          <w:highlight w:val="white"/>
        </w:rPr>
        <w:t>uman to the informatio</w:t>
      </w:r>
      <w:r w:rsidR="00E62DC9">
        <w:rPr>
          <w:rStyle w:val="af6"/>
          <w:highlight w:val="white"/>
        </w:rPr>
        <w:t xml:space="preserve">n that no detailed description </w:t>
      </w:r>
    </w:p>
    <w:p w:rsidR="00853DF6" w:rsidRDefault="00853DF6" w:rsidP="00E62DC9">
      <w:pPr>
        <w:ind w:firstLine="420"/>
        <w:rPr>
          <w:highlight w:val="white"/>
        </w:rPr>
      </w:pPr>
    </w:p>
    <w:p w:rsidR="00380CC5" w:rsidRPr="004D2B86" w:rsidRDefault="006861FA" w:rsidP="004D2B86">
      <w:pPr>
        <w:ind w:left="420" w:firstLineChars="0" w:firstLine="0"/>
        <w:rPr>
          <w:highlight w:val="white"/>
        </w:rPr>
      </w:pPr>
      <w:r w:rsidRPr="001C63CE">
        <w:rPr>
          <w:highlight w:val="white"/>
        </w:rPr>
        <w:br/>
      </w:r>
      <w:r w:rsidR="004E4E19" w:rsidRPr="004D2B86">
        <w:rPr>
          <w:rFonts w:hint="eastAsia"/>
        </w:rPr>
        <w:t>Q:</w:t>
      </w:r>
      <w:r w:rsidR="00853DF6" w:rsidRPr="00853DF6">
        <w:rPr>
          <w:highlight w:val="white"/>
        </w:rPr>
        <w:t xml:space="preserve"> </w:t>
      </w:r>
      <w:r w:rsidR="00853DF6">
        <w:rPr>
          <w:rFonts w:hint="eastAsia"/>
          <w:highlight w:val="white"/>
        </w:rPr>
        <w:t>Y</w:t>
      </w:r>
      <w:r w:rsidR="00853DF6" w:rsidRPr="004D2B86">
        <w:rPr>
          <w:highlight w:val="white"/>
        </w:rPr>
        <w:t xml:space="preserve">ou </w:t>
      </w:r>
      <w:r w:rsidRPr="004D2B86">
        <w:rPr>
          <w:highlight w:val="white"/>
        </w:rPr>
        <w:t>said that you spend most of your life living in a spaceship and traveling in the vast universe.   </w:t>
      </w:r>
      <w:r w:rsidRPr="004D2B86">
        <w:rPr>
          <w:highlight w:val="white"/>
        </w:rPr>
        <w:br/>
        <w:t xml:space="preserve">What if your spaceship is damaged? </w:t>
      </w:r>
    </w:p>
    <w:p w:rsidR="005C0202" w:rsidRDefault="006861FA" w:rsidP="00853DF6">
      <w:pPr>
        <w:ind w:left="420" w:firstLineChars="0" w:firstLine="0"/>
        <w:rPr>
          <w:rStyle w:val="af6"/>
          <w:rFonts w:hint="eastAsia"/>
          <w:highlight w:val="white"/>
        </w:rPr>
      </w:pPr>
      <w:r w:rsidRPr="004D2B86">
        <w:rPr>
          <w:highlight w:val="white"/>
        </w:rPr>
        <w:t>Have you ever been attacked by other civilizations?</w:t>
      </w:r>
      <w:r w:rsidRPr="001C63CE">
        <w:rPr>
          <w:highlight w:val="white"/>
        </w:rPr>
        <w:t xml:space="preserve">   </w:t>
      </w:r>
    </w:p>
    <w:p w:rsidR="00380CC5" w:rsidRPr="00853DF6" w:rsidRDefault="006861FA" w:rsidP="00853DF6">
      <w:pPr>
        <w:ind w:left="420" w:firstLineChars="0" w:firstLine="0"/>
        <w:rPr>
          <w:rStyle w:val="af6"/>
          <w:b w:val="0"/>
          <w:bCs w:val="0"/>
          <w:iCs w:val="0"/>
          <w:color w:val="auto"/>
          <w:highlight w:val="white"/>
        </w:rPr>
      </w:pPr>
      <w:r w:rsidRPr="00380CC5">
        <w:rPr>
          <w:rStyle w:val="af6"/>
          <w:highlight w:val="white"/>
        </w:rPr>
        <w:t>我们大部分行星都是机器管理</w:t>
      </w:r>
      <w:r w:rsidRPr="00380CC5">
        <w:rPr>
          <w:rStyle w:val="af6"/>
          <w:highlight w:val="white"/>
        </w:rPr>
        <w:t> </w:t>
      </w:r>
      <w:r w:rsidRPr="00380CC5">
        <w:rPr>
          <w:rStyle w:val="af6"/>
          <w:highlight w:val="white"/>
        </w:rPr>
        <w:t>飞船一般不会出问题</w:t>
      </w:r>
      <w:r w:rsidRPr="00380CC5">
        <w:rPr>
          <w:rStyle w:val="af6"/>
          <w:highlight w:val="white"/>
        </w:rPr>
        <w:t> </w:t>
      </w:r>
      <w:r w:rsidRPr="00380CC5">
        <w:rPr>
          <w:rStyle w:val="af6"/>
          <w:highlight w:val="white"/>
        </w:rPr>
        <w:t>出问题的几率无限的接近于</w:t>
      </w:r>
      <w:r w:rsidRPr="00380CC5">
        <w:rPr>
          <w:rStyle w:val="af6"/>
          <w:highlight w:val="white"/>
        </w:rPr>
        <w:t>0 </w:t>
      </w:r>
      <w:r w:rsidRPr="00380CC5">
        <w:rPr>
          <w:rStyle w:val="af6"/>
          <w:highlight w:val="white"/>
        </w:rPr>
        <w:t>及时出了问题也可以寻求帮助找星盟或者自己人</w:t>
      </w:r>
      <w:r w:rsidRPr="00380CC5">
        <w:rPr>
          <w:rStyle w:val="af6"/>
          <w:highlight w:val="white"/>
        </w:rPr>
        <w:t> </w:t>
      </w:r>
      <w:r w:rsidRPr="00380CC5">
        <w:rPr>
          <w:rStyle w:val="af6"/>
          <w:highlight w:val="white"/>
        </w:rPr>
        <w:t>有时的确会有一些低级文明无缘攻击</w:t>
      </w:r>
      <w:r w:rsidRPr="00380CC5">
        <w:rPr>
          <w:rStyle w:val="af6"/>
          <w:highlight w:val="white"/>
        </w:rPr>
        <w:t> </w:t>
      </w:r>
      <w:r w:rsidRPr="00380CC5">
        <w:rPr>
          <w:rStyle w:val="af6"/>
          <w:highlight w:val="white"/>
        </w:rPr>
        <w:t>无视掉就行了</w:t>
      </w:r>
      <w:r w:rsidRPr="00380CC5">
        <w:rPr>
          <w:rStyle w:val="af6"/>
          <w:highlight w:val="white"/>
        </w:rPr>
        <w:t>  </w:t>
      </w:r>
      <w:r w:rsidRPr="00380CC5">
        <w:rPr>
          <w:rStyle w:val="af6"/>
          <w:highlight w:val="white"/>
        </w:rPr>
        <w:br/>
        <w:t>most of our planets are machine management spacecraft is generally will not have problem  The probability of have problem is infinitely close to 0 Even if there is a problem, also can ask for help to Star alliance or one of us Sometimes there indeed will be some low-level civilizations without reason attack</w:t>
      </w:r>
      <w:r w:rsidRPr="00380CC5">
        <w:rPr>
          <w:rStyle w:val="af6"/>
          <w:highlight w:val="white"/>
        </w:rPr>
        <w:tab/>
      </w:r>
      <w:r w:rsidRPr="00380CC5">
        <w:rPr>
          <w:rStyle w:val="af6"/>
          <w:highlight w:val="white"/>
        </w:rPr>
        <w:tab/>
        <w:t>It's OK to disregard it</w:t>
      </w:r>
    </w:p>
    <w:p w:rsidR="00380CC5" w:rsidRDefault="006861FA" w:rsidP="00C20AEA">
      <w:pPr>
        <w:ind w:firstLine="422"/>
        <w:rPr>
          <w:highlight w:val="white"/>
        </w:rPr>
      </w:pPr>
      <w:r w:rsidRPr="00380CC5">
        <w:rPr>
          <w:rStyle w:val="af6"/>
          <w:highlight w:val="white"/>
        </w:rPr>
        <w:br/>
      </w:r>
      <w:r w:rsidR="004E4E19" w:rsidRPr="001C63CE">
        <w:rPr>
          <w:rFonts w:hint="eastAsia"/>
        </w:rPr>
        <w:t>Q:</w:t>
      </w:r>
      <w:r w:rsidRPr="001C63CE">
        <w:rPr>
          <w:highlight w:val="white"/>
        </w:rPr>
        <w:t xml:space="preserve"> what is XR and what is 21</w:t>
      </w:r>
    </w:p>
    <w:p w:rsidR="006861FA" w:rsidRDefault="006861FA" w:rsidP="00C20AEA">
      <w:pPr>
        <w:pBdr>
          <w:bottom w:val="single" w:sz="6" w:space="1" w:color="auto"/>
        </w:pBdr>
        <w:ind w:firstLine="420"/>
        <w:rPr>
          <w:rStyle w:val="af6"/>
          <w:rFonts w:hint="eastAsia"/>
        </w:rPr>
      </w:pPr>
      <w:r w:rsidRPr="001C63CE">
        <w:rPr>
          <w:highlight w:val="white"/>
        </w:rPr>
        <w:br/>
      </w:r>
      <w:r w:rsidRPr="00853DF6">
        <w:rPr>
          <w:rStyle w:val="af6"/>
          <w:highlight w:val="white"/>
        </w:rPr>
        <w:t>XR21</w:t>
      </w:r>
      <w:r w:rsidRPr="00853DF6">
        <w:rPr>
          <w:rStyle w:val="af6"/>
          <w:highlight w:val="white"/>
        </w:rPr>
        <w:t>用我们的机器解析</w:t>
      </w:r>
      <w:r w:rsidRPr="00853DF6">
        <w:rPr>
          <w:rStyle w:val="af6"/>
          <w:highlight w:val="white"/>
        </w:rPr>
        <w:t> </w:t>
      </w:r>
      <w:r w:rsidRPr="00853DF6">
        <w:rPr>
          <w:rStyle w:val="af6"/>
          <w:highlight w:val="white"/>
        </w:rPr>
        <w:t>包含</w:t>
      </w:r>
      <w:r w:rsidRPr="00853DF6">
        <w:rPr>
          <w:rStyle w:val="af6"/>
          <w:highlight w:val="white"/>
        </w:rPr>
        <w:t> </w:t>
      </w:r>
      <w:r w:rsidRPr="00853DF6">
        <w:rPr>
          <w:rStyle w:val="af6"/>
          <w:highlight w:val="white"/>
        </w:rPr>
        <w:t>星系位置</w:t>
      </w:r>
      <w:r w:rsidRPr="00853DF6">
        <w:rPr>
          <w:rStyle w:val="af6"/>
          <w:highlight w:val="white"/>
        </w:rPr>
        <w:t> </w:t>
      </w:r>
      <w:r w:rsidRPr="00853DF6">
        <w:rPr>
          <w:rStyle w:val="af6"/>
          <w:highlight w:val="white"/>
        </w:rPr>
        <w:t>名称</w:t>
      </w:r>
      <w:r w:rsidRPr="00853DF6">
        <w:rPr>
          <w:rStyle w:val="af6"/>
          <w:highlight w:val="white"/>
        </w:rPr>
        <w:t> </w:t>
      </w:r>
      <w:r w:rsidRPr="00853DF6">
        <w:rPr>
          <w:rStyle w:val="af6"/>
          <w:highlight w:val="white"/>
        </w:rPr>
        <w:t>标号</w:t>
      </w:r>
      <w:r w:rsidRPr="00853DF6">
        <w:rPr>
          <w:rStyle w:val="af6"/>
          <w:highlight w:val="white"/>
        </w:rPr>
        <w:t> </w:t>
      </w:r>
      <w:r w:rsidRPr="00853DF6">
        <w:rPr>
          <w:rStyle w:val="af6"/>
          <w:highlight w:val="white"/>
        </w:rPr>
        <w:t>行动内容一大堆信息</w:t>
      </w:r>
    </w:p>
    <w:p w:rsidR="005C0202" w:rsidRPr="00853DF6" w:rsidRDefault="005C0202" w:rsidP="005C0202">
      <w:pPr>
        <w:pBdr>
          <w:bottom w:val="single" w:sz="6" w:space="1" w:color="auto"/>
        </w:pBdr>
        <w:ind w:firstLine="422"/>
        <w:rPr>
          <w:rStyle w:val="af6"/>
        </w:rPr>
      </w:pPr>
    </w:p>
    <w:p w:rsidR="00853DF6" w:rsidRPr="001C63CE" w:rsidRDefault="00853DF6" w:rsidP="00C20AEA">
      <w:pPr>
        <w:ind w:firstLine="420"/>
      </w:pPr>
    </w:p>
    <w:p w:rsidR="00F60DC9" w:rsidRPr="00EB486B" w:rsidRDefault="004E4E19" w:rsidP="00EB486B">
      <w:pPr>
        <w:ind w:left="420" w:firstLineChars="0" w:firstLine="0"/>
        <w:rPr>
          <w:highlight w:val="white"/>
        </w:rPr>
      </w:pPr>
      <w:r w:rsidRPr="00EB486B">
        <w:rPr>
          <w:rFonts w:hint="eastAsia"/>
        </w:rPr>
        <w:t>Q:</w:t>
      </w:r>
      <w:r w:rsidR="006861FA" w:rsidRPr="00EB486B">
        <w:rPr>
          <w:highlight w:val="white"/>
        </w:rPr>
        <w:t xml:space="preserve"> what’s called the universe coat of universe  </w:t>
      </w:r>
    </w:p>
    <w:p w:rsidR="006861FA" w:rsidRDefault="00BB15AB" w:rsidP="00EB486B">
      <w:pPr>
        <w:ind w:left="420" w:firstLineChars="0" w:firstLine="0"/>
        <w:rPr>
          <w:rStyle w:val="af6"/>
        </w:rPr>
      </w:pPr>
      <w:r w:rsidRPr="00EB486B">
        <w:rPr>
          <w:rFonts w:hint="eastAsia"/>
          <w:highlight w:val="white"/>
        </w:rPr>
        <w:t>So</w:t>
      </w:r>
      <w:r w:rsidR="006861FA" w:rsidRPr="00EB486B">
        <w:rPr>
          <w:highlight w:val="white"/>
        </w:rPr>
        <w:t xml:space="preserve"> How </w:t>
      </w:r>
      <w:r w:rsidRPr="00EB486B">
        <w:rPr>
          <w:rFonts w:hint="eastAsia"/>
          <w:highlight w:val="white"/>
        </w:rPr>
        <w:t>does</w:t>
      </w:r>
      <w:r w:rsidR="006861FA" w:rsidRPr="00EB486B">
        <w:rPr>
          <w:highlight w:val="white"/>
        </w:rPr>
        <w:t xml:space="preserve"> these cosmos formed,</w:t>
      </w:r>
      <w:r w:rsidRPr="00EB486B">
        <w:t xml:space="preserve"> Why does it existing in this way?</w:t>
      </w:r>
      <w:r w:rsidRPr="00EB486B">
        <w:rPr>
          <w:highlight w:val="white"/>
        </w:rPr>
        <w:t xml:space="preserve"> and who </w:t>
      </w:r>
      <w:r w:rsidR="006861FA" w:rsidRPr="00EB486B">
        <w:rPr>
          <w:highlight w:val="white"/>
        </w:rPr>
        <w:t>built</w:t>
      </w:r>
      <w:r w:rsidRPr="00EB486B">
        <w:rPr>
          <w:rFonts w:hint="eastAsia"/>
          <w:highlight w:val="white"/>
        </w:rPr>
        <w:t>ed</w:t>
      </w:r>
      <w:r w:rsidR="006861FA" w:rsidRPr="00EB486B">
        <w:rPr>
          <w:highlight w:val="white"/>
        </w:rPr>
        <w:t xml:space="preserve"> the universe, Let the</w:t>
      </w:r>
      <w:r w:rsidRPr="00EB486B">
        <w:rPr>
          <w:rFonts w:hint="eastAsia"/>
          <w:highlight w:val="white"/>
        </w:rPr>
        <w:t>se</w:t>
      </w:r>
      <w:r w:rsidR="006861FA" w:rsidRPr="00EB486B">
        <w:rPr>
          <w:highlight w:val="white"/>
        </w:rPr>
        <w:t xml:space="preserve"> universe be arranged </w:t>
      </w:r>
      <w:r w:rsidR="00057FEF" w:rsidRPr="00EB486B">
        <w:rPr>
          <w:rFonts w:hint="eastAsia"/>
          <w:highlight w:val="white"/>
        </w:rPr>
        <w:t>with</w:t>
      </w:r>
      <w:r w:rsidR="006861FA" w:rsidRPr="00EB486B">
        <w:rPr>
          <w:highlight w:val="white"/>
        </w:rPr>
        <w:t xml:space="preserve"> certain regular order</w:t>
      </w:r>
      <w:r w:rsidR="006861FA" w:rsidRPr="00EB486B">
        <w:rPr>
          <w:highlight w:val="white"/>
        </w:rPr>
        <w:tab/>
      </w:r>
      <w:r w:rsidR="006861FA" w:rsidRPr="00EB486B">
        <w:rPr>
          <w:highlight w:val="white"/>
        </w:rPr>
        <w:tab/>
        <w:t>, And establish</w:t>
      </w:r>
      <w:r w:rsidR="00057FEF" w:rsidRPr="00EB486B">
        <w:rPr>
          <w:rFonts w:hint="eastAsia"/>
          <w:highlight w:val="white"/>
        </w:rPr>
        <w:t>ed</w:t>
      </w:r>
      <w:r w:rsidR="006861FA" w:rsidRPr="00EB486B">
        <w:rPr>
          <w:highlight w:val="white"/>
        </w:rPr>
        <w:t xml:space="preserve"> nume</w:t>
      </w:r>
      <w:r w:rsidR="00057FEF" w:rsidRPr="00EB486B">
        <w:rPr>
          <w:highlight w:val="white"/>
        </w:rPr>
        <w:t>rous planet in it</w:t>
      </w:r>
      <w:r w:rsidR="006861FA" w:rsidRPr="00EB486B">
        <w:rPr>
          <w:highlight w:val="white"/>
        </w:rPr>
        <w:t xml:space="preserve">. </w:t>
      </w:r>
      <w:r w:rsidR="00057FEF" w:rsidRPr="00EB486B">
        <w:rPr>
          <w:rFonts w:hint="eastAsia"/>
          <w:highlight w:val="white"/>
        </w:rPr>
        <w:t>I</w:t>
      </w:r>
      <w:r w:rsidR="00057FEF" w:rsidRPr="00EB486B">
        <w:rPr>
          <w:highlight w:val="white"/>
        </w:rPr>
        <w:t>n addition</w:t>
      </w:r>
      <w:r w:rsidR="006861FA" w:rsidRPr="00EB486B">
        <w:rPr>
          <w:highlight w:val="white"/>
        </w:rPr>
        <w:t xml:space="preserve"> arranged  being for these planet</w:t>
      </w:r>
      <w:r w:rsidR="00057FEF" w:rsidRPr="00EB486B">
        <w:rPr>
          <w:rFonts w:hint="eastAsia"/>
          <w:highlight w:val="white"/>
        </w:rPr>
        <w:t>s</w:t>
      </w:r>
      <w:r w:rsidR="00057FEF" w:rsidRPr="00EB486B">
        <w:rPr>
          <w:highlight w:val="white"/>
        </w:rPr>
        <w:tab/>
      </w:r>
      <w:r w:rsidR="006861FA" w:rsidRPr="00EB486B">
        <w:rPr>
          <w:highlight w:val="white"/>
        </w:rPr>
        <w:t xml:space="preserve">And </w:t>
      </w:r>
      <w:r w:rsidR="00057FEF" w:rsidRPr="00EB486B">
        <w:rPr>
          <w:rFonts w:hint="eastAsia"/>
          <w:highlight w:val="white"/>
        </w:rPr>
        <w:t>It</w:t>
      </w:r>
      <w:r w:rsidR="00057FEF" w:rsidRPr="00EB486B">
        <w:rPr>
          <w:highlight w:val="white"/>
        </w:rPr>
        <w:t>’</w:t>
      </w:r>
      <w:r w:rsidR="00057FEF" w:rsidRPr="00EB486B">
        <w:rPr>
          <w:rFonts w:hint="eastAsia"/>
          <w:highlight w:val="white"/>
        </w:rPr>
        <w:t xml:space="preserve">s </w:t>
      </w:r>
      <w:r w:rsidR="00057FEF" w:rsidRPr="00EB486B">
        <w:rPr>
          <w:highlight w:val="white"/>
        </w:rPr>
        <w:t xml:space="preserve">also </w:t>
      </w:r>
      <w:r w:rsidR="00057FEF" w:rsidRPr="00EB486B">
        <w:rPr>
          <w:rFonts w:hint="eastAsia"/>
          <w:highlight w:val="white"/>
        </w:rPr>
        <w:t xml:space="preserve">be </w:t>
      </w:r>
      <w:r w:rsidR="006861FA" w:rsidRPr="00EB486B">
        <w:rPr>
          <w:highlight w:val="white"/>
        </w:rPr>
        <w:t xml:space="preserve">able to improve the </w:t>
      </w:r>
      <w:r w:rsidR="00057FEF" w:rsidRPr="00EB486B">
        <w:rPr>
          <w:highlight w:val="white"/>
        </w:rPr>
        <w:t xml:space="preserve">itself </w:t>
      </w:r>
      <w:r w:rsidR="006861FA" w:rsidRPr="00EB486B">
        <w:rPr>
          <w:highlight w:val="white"/>
        </w:rPr>
        <w:t>civilization</w:t>
      </w:r>
      <w:r w:rsidR="00057FEF" w:rsidRPr="00EB486B">
        <w:rPr>
          <w:highlight w:val="white"/>
        </w:rPr>
        <w:t>’</w:t>
      </w:r>
      <w:r w:rsidR="00057FEF" w:rsidRPr="00EB486B">
        <w:rPr>
          <w:rFonts w:hint="eastAsia"/>
          <w:highlight w:val="white"/>
        </w:rPr>
        <w:t xml:space="preserve">s </w:t>
      </w:r>
      <w:r w:rsidR="00057FEF" w:rsidRPr="00EB486B">
        <w:rPr>
          <w:highlight w:val="white"/>
        </w:rPr>
        <w:t>level</w:t>
      </w:r>
      <w:r w:rsidR="00057FEF" w:rsidRPr="00EB486B">
        <w:rPr>
          <w:rFonts w:hint="eastAsia"/>
          <w:highlight w:val="white"/>
        </w:rPr>
        <w:t xml:space="preserve"> </w:t>
      </w:r>
      <w:r w:rsidR="006861FA" w:rsidRPr="00EB486B">
        <w:rPr>
          <w:highlight w:val="white"/>
        </w:rPr>
        <w:tab/>
      </w:r>
      <w:r w:rsidR="006861FA" w:rsidRPr="00EB486B">
        <w:rPr>
          <w:highlight w:val="white"/>
        </w:rPr>
        <w:tab/>
      </w:r>
      <w:r w:rsidR="006861FA" w:rsidRPr="00EB486B">
        <w:rPr>
          <w:highlight w:val="white"/>
        </w:rPr>
        <w:tab/>
        <w:t>After</w:t>
      </w:r>
      <w:r w:rsidR="0099389D" w:rsidRPr="00EB486B">
        <w:rPr>
          <w:highlight w:val="white"/>
        </w:rPr>
        <w:t xml:space="preserve"> increasing to a certain level</w:t>
      </w:r>
      <w:r w:rsidR="0099389D" w:rsidRPr="00EB486B">
        <w:rPr>
          <w:rFonts w:hint="eastAsia"/>
          <w:highlight w:val="white"/>
        </w:rPr>
        <w:t xml:space="preserve"> be </w:t>
      </w:r>
      <w:r w:rsidR="006861FA" w:rsidRPr="00EB486B">
        <w:rPr>
          <w:highlight w:val="white"/>
        </w:rPr>
        <w:t xml:space="preserve">able to gradually understanding the space </w:t>
      </w:r>
      <w:r w:rsidR="0099389D" w:rsidRPr="00EB486B">
        <w:rPr>
          <w:rFonts w:hint="eastAsia"/>
          <w:highlight w:val="white"/>
        </w:rPr>
        <w:t>of</w:t>
      </w:r>
      <w:r w:rsidR="006861FA" w:rsidRPr="00EB486B">
        <w:rPr>
          <w:highlight w:val="white"/>
        </w:rPr>
        <w:t xml:space="preserve">  </w:t>
      </w:r>
      <w:r w:rsidR="0099389D" w:rsidRPr="00EB486B">
        <w:rPr>
          <w:highlight w:val="white"/>
        </w:rPr>
        <w:t xml:space="preserve">itself </w:t>
      </w:r>
      <w:r w:rsidR="006861FA" w:rsidRPr="00EB486B">
        <w:rPr>
          <w:highlight w:val="white"/>
        </w:rPr>
        <w:t>living</w:t>
      </w:r>
      <w:r w:rsidR="006861FA" w:rsidRPr="00EB486B">
        <w:rPr>
          <w:highlight w:val="white"/>
        </w:rPr>
        <w:tab/>
      </w:r>
      <w:r w:rsidR="006861FA" w:rsidRPr="00EB486B">
        <w:rPr>
          <w:highlight w:val="white"/>
        </w:rPr>
        <w:tab/>
      </w:r>
      <w:r w:rsidR="00370ED5" w:rsidRPr="00EB486B">
        <w:rPr>
          <w:rFonts w:hint="eastAsia"/>
          <w:highlight w:val="white"/>
        </w:rPr>
        <w:t xml:space="preserve">So </w:t>
      </w:r>
      <w:r w:rsidR="006861FA" w:rsidRPr="00EB486B">
        <w:rPr>
          <w:highlight w:val="white"/>
        </w:rPr>
        <w:t>What</w:t>
      </w:r>
      <w:r w:rsidR="00370ED5" w:rsidRPr="00EB486B">
        <w:rPr>
          <w:highlight w:val="white"/>
        </w:rPr>
        <w:t>’</w:t>
      </w:r>
      <w:r w:rsidR="00370ED5" w:rsidRPr="00EB486B">
        <w:rPr>
          <w:rFonts w:hint="eastAsia"/>
          <w:highlight w:val="white"/>
        </w:rPr>
        <w:t xml:space="preserve">s the </w:t>
      </w:r>
      <w:r w:rsidR="006861FA" w:rsidRPr="00EB486B">
        <w:rPr>
          <w:highlight w:val="white"/>
        </w:rPr>
        <w:t xml:space="preserve"> species </w:t>
      </w:r>
      <w:r w:rsidR="00370ED5" w:rsidRPr="00EB486B">
        <w:rPr>
          <w:rFonts w:hint="eastAsia"/>
          <w:highlight w:val="white"/>
        </w:rPr>
        <w:t>which</w:t>
      </w:r>
      <w:r w:rsidR="00370ED5" w:rsidRPr="00EB486B">
        <w:rPr>
          <w:highlight w:val="white"/>
        </w:rPr>
        <w:t xml:space="preserve"> </w:t>
      </w:r>
      <w:r w:rsidR="006861FA" w:rsidRPr="00EB486B">
        <w:rPr>
          <w:highlight w:val="white"/>
        </w:rPr>
        <w:t xml:space="preserve"> highest level of civilization in numerous </w:t>
      </w:r>
      <w:r w:rsidR="00370ED5" w:rsidRPr="00EB486B">
        <w:rPr>
          <w:highlight w:val="white"/>
        </w:rPr>
        <w:t>universe</w:t>
      </w:r>
      <w:r w:rsidR="00370ED5" w:rsidRPr="00EB486B">
        <w:rPr>
          <w:rFonts w:hint="eastAsia"/>
          <w:highlight w:val="white"/>
        </w:rPr>
        <w:t>s</w:t>
      </w:r>
      <w:r w:rsidR="00370ED5" w:rsidRPr="00EB486B">
        <w:rPr>
          <w:highlight w:val="white"/>
        </w:rPr>
        <w:t xml:space="preserve"> </w:t>
      </w:r>
      <w:r w:rsidR="006861FA" w:rsidRPr="00EB486B">
        <w:rPr>
          <w:highlight w:val="white"/>
        </w:rPr>
        <w:t>now</w:t>
      </w:r>
      <w:r w:rsidR="00370ED5" w:rsidRPr="00EB486B">
        <w:rPr>
          <w:rFonts w:hint="eastAsia"/>
          <w:highlight w:val="white"/>
        </w:rPr>
        <w:t xml:space="preserve"> W</w:t>
      </w:r>
      <w:r w:rsidR="006861FA" w:rsidRPr="00EB486B">
        <w:rPr>
          <w:highlight w:val="white"/>
        </w:rPr>
        <w:t>hat's the  form to exist</w:t>
      </w:r>
      <w:r w:rsidR="00370ED5" w:rsidRPr="00EB486B">
        <w:rPr>
          <w:rFonts w:hint="eastAsia"/>
          <w:highlight w:val="white"/>
        </w:rPr>
        <w:t>ing</w:t>
      </w:r>
      <w:r w:rsidR="006861FA" w:rsidRPr="00EB486B">
        <w:rPr>
          <w:highlight w:val="white"/>
        </w:rPr>
        <w:tab/>
      </w:r>
      <w:r w:rsidR="006861FA" w:rsidRPr="00EB486B">
        <w:rPr>
          <w:highlight w:val="white"/>
        </w:rPr>
        <w:tab/>
      </w:r>
      <w:r w:rsidR="006861FA" w:rsidRPr="00EB486B">
        <w:rPr>
          <w:highlight w:val="white"/>
        </w:rPr>
        <w:tab/>
        <w:t xml:space="preserve">Is that with the form of energy or </w:t>
      </w:r>
      <w:r w:rsidR="003F45D7" w:rsidRPr="00EB486B">
        <w:rPr>
          <w:highlight w:val="white"/>
        </w:rPr>
        <w:t xml:space="preserve">form of </w:t>
      </w:r>
      <w:r w:rsidR="006861FA" w:rsidRPr="00EB486B">
        <w:rPr>
          <w:highlight w:val="white"/>
        </w:rPr>
        <w:t>entity or other something</w:t>
      </w:r>
      <w:r w:rsidR="006861FA" w:rsidRPr="00EB486B">
        <w:rPr>
          <w:highlight w:val="white"/>
        </w:rPr>
        <w:tab/>
      </w:r>
      <w:r w:rsidR="006861FA" w:rsidRPr="001C63CE">
        <w:rPr>
          <w:highlight w:val="white"/>
        </w:rPr>
        <w:tab/>
      </w:r>
      <w:r w:rsidR="006861FA" w:rsidRPr="001C63CE">
        <w:rPr>
          <w:highlight w:val="white"/>
        </w:rPr>
        <w:br/>
      </w:r>
      <w:r w:rsidR="006861FA" w:rsidRPr="001C63CE">
        <w:rPr>
          <w:highlight w:val="white"/>
        </w:rPr>
        <w:br/>
      </w:r>
      <w:r w:rsidR="006861FA" w:rsidRPr="00F60DC9">
        <w:rPr>
          <w:rStyle w:val="af6"/>
          <w:highlight w:val="white"/>
        </w:rPr>
        <w:t>就是一个大宇宙套一个小宇宙</w:t>
      </w:r>
      <w:r w:rsidR="006861FA" w:rsidRPr="00F60DC9">
        <w:rPr>
          <w:rStyle w:val="af6"/>
          <w:highlight w:val="white"/>
        </w:rPr>
        <w:t> </w:t>
      </w:r>
      <w:r w:rsidR="006861FA" w:rsidRPr="00F60DC9">
        <w:rPr>
          <w:rStyle w:val="af6"/>
          <w:highlight w:val="white"/>
        </w:rPr>
        <w:t>一个小宇宙套一个小小宇宙</w:t>
      </w:r>
      <w:r w:rsidR="006861FA" w:rsidRPr="00F60DC9">
        <w:rPr>
          <w:rStyle w:val="af6"/>
          <w:highlight w:val="white"/>
        </w:rPr>
        <w:t> </w:t>
      </w:r>
      <w:r w:rsidR="006861FA" w:rsidRPr="00F60DC9">
        <w:rPr>
          <w:rStyle w:val="af6"/>
          <w:highlight w:val="white"/>
        </w:rPr>
        <w:t>一切都是形而上的潜在规</w:t>
      </w:r>
      <w:r w:rsidR="006861FA" w:rsidRPr="00F60DC9">
        <w:rPr>
          <w:rStyle w:val="af6"/>
          <w:highlight w:val="white"/>
        </w:rPr>
        <w:lastRenderedPageBreak/>
        <w:t>则的显化</w:t>
      </w:r>
      <w:r w:rsidR="006861FA" w:rsidRPr="00F60DC9">
        <w:rPr>
          <w:rStyle w:val="af6"/>
          <w:highlight w:val="white"/>
        </w:rPr>
        <w:t>  </w:t>
      </w:r>
      <w:r w:rsidR="006861FA" w:rsidRPr="00F60DC9">
        <w:rPr>
          <w:rStyle w:val="af6"/>
          <w:highlight w:val="white"/>
        </w:rPr>
        <w:br/>
      </w:r>
      <w:r w:rsidR="006861FA" w:rsidRPr="00F60DC9">
        <w:rPr>
          <w:rStyle w:val="af6"/>
          <w:highlight w:val="white"/>
        </w:rPr>
        <w:br/>
        <w:t xml:space="preserve">Just a big universe coat of small universe </w:t>
      </w:r>
      <w:r w:rsidR="006861FA" w:rsidRPr="00F60DC9">
        <w:rPr>
          <w:rStyle w:val="af6"/>
          <w:highlight w:val="white"/>
        </w:rPr>
        <w:tab/>
      </w:r>
      <w:r w:rsidR="0018760E" w:rsidRPr="00F60DC9">
        <w:rPr>
          <w:rStyle w:val="af6"/>
          <w:rFonts w:hint="eastAsia"/>
          <w:highlight w:val="white"/>
        </w:rPr>
        <w:t>A</w:t>
      </w:r>
      <w:r w:rsidR="006861FA" w:rsidRPr="00F60DC9">
        <w:rPr>
          <w:rStyle w:val="af6"/>
          <w:highlight w:val="white"/>
        </w:rPr>
        <w:t xml:space="preserve"> small universe coat of  small and small universe </w:t>
      </w:r>
      <w:r w:rsidR="0018760E" w:rsidRPr="00F60DC9">
        <w:rPr>
          <w:rStyle w:val="af6"/>
          <w:rFonts w:hint="eastAsia"/>
          <w:highlight w:val="white"/>
        </w:rPr>
        <w:t>E</w:t>
      </w:r>
      <w:r w:rsidR="006861FA" w:rsidRPr="00F60DC9">
        <w:rPr>
          <w:rStyle w:val="af6"/>
          <w:highlight w:val="white"/>
        </w:rPr>
        <w:t xml:space="preserve">verything is  manifest of  metaphysical </w:t>
      </w:r>
      <w:r w:rsidR="0018760E" w:rsidRPr="00F60DC9">
        <w:rPr>
          <w:rStyle w:val="af6"/>
        </w:rPr>
        <w:t>potential</w:t>
      </w:r>
      <w:r w:rsidR="0018760E" w:rsidRPr="00F60DC9">
        <w:rPr>
          <w:rStyle w:val="af6"/>
          <w:rFonts w:hint="eastAsia"/>
        </w:rPr>
        <w:t xml:space="preserve"> </w:t>
      </w:r>
      <w:r w:rsidR="006861FA" w:rsidRPr="00F60DC9">
        <w:rPr>
          <w:rStyle w:val="af6"/>
          <w:highlight w:val="white"/>
        </w:rPr>
        <w:t>rules</w:t>
      </w:r>
    </w:p>
    <w:p w:rsidR="00F60DC9" w:rsidRPr="001C63CE" w:rsidRDefault="00F60DC9" w:rsidP="00C20AEA">
      <w:pPr>
        <w:ind w:firstLine="420"/>
      </w:pPr>
    </w:p>
    <w:p w:rsidR="006861FA" w:rsidRPr="001C63CE" w:rsidRDefault="006861FA" w:rsidP="00C20AEA">
      <w:pPr>
        <w:ind w:firstLine="420"/>
      </w:pPr>
    </w:p>
    <w:p w:rsidR="006861FA" w:rsidRPr="00EB486B" w:rsidRDefault="006861FA" w:rsidP="00EB486B">
      <w:pPr>
        <w:ind w:firstLine="422"/>
        <w:rPr>
          <w:rStyle w:val="af6"/>
        </w:rPr>
      </w:pPr>
      <w:r w:rsidRPr="00EB486B">
        <w:rPr>
          <w:rStyle w:val="af6"/>
        </w:rPr>
        <w:t>宇宙是大宇宙套小宇宙</w:t>
      </w:r>
      <w:r w:rsidRPr="00EB486B">
        <w:rPr>
          <w:rStyle w:val="af6"/>
        </w:rPr>
        <w:t xml:space="preserve"> </w:t>
      </w:r>
      <w:r w:rsidRPr="00EB486B">
        <w:rPr>
          <w:rStyle w:val="af6"/>
        </w:rPr>
        <w:t>人类现在所在的银河系</w:t>
      </w:r>
      <w:r w:rsidRPr="00EB486B">
        <w:rPr>
          <w:rStyle w:val="af6"/>
        </w:rPr>
        <w:t xml:space="preserve"> </w:t>
      </w:r>
      <w:r w:rsidRPr="00EB486B">
        <w:rPr>
          <w:rStyle w:val="af6"/>
        </w:rPr>
        <w:t>一亿个银河系组成一个阿卡斯域</w:t>
      </w:r>
      <w:r w:rsidRPr="00EB486B">
        <w:rPr>
          <w:rStyle w:val="af6"/>
        </w:rPr>
        <w:t xml:space="preserve"> </w:t>
      </w:r>
      <w:r w:rsidRPr="00EB486B">
        <w:rPr>
          <w:rStyle w:val="af6"/>
        </w:rPr>
        <w:t>阿卡斯域为圆柱形</w:t>
      </w:r>
      <w:r w:rsidRPr="00EB486B">
        <w:rPr>
          <w:rStyle w:val="af6"/>
        </w:rPr>
        <w:t xml:space="preserve"> </w:t>
      </w:r>
      <w:r w:rsidRPr="00EB486B">
        <w:rPr>
          <w:rStyle w:val="af6"/>
        </w:rPr>
        <w:t>无数的银河系围绕阿卡斯域中心太阳（一种胶态物质）旋转</w:t>
      </w:r>
      <w:r w:rsidRPr="00EB486B">
        <w:rPr>
          <w:rStyle w:val="af6"/>
        </w:rPr>
        <w:t xml:space="preserve"> </w:t>
      </w:r>
      <w:r w:rsidRPr="00EB486B">
        <w:rPr>
          <w:rStyle w:val="af6"/>
        </w:rPr>
        <w:t>一亿个阿卡思域为一宇宙界</w:t>
      </w:r>
      <w:r w:rsidRPr="00EB486B">
        <w:rPr>
          <w:rStyle w:val="af6"/>
        </w:rPr>
        <w:t xml:space="preserve"> </w:t>
      </w:r>
      <w:r w:rsidRPr="00EB486B">
        <w:rPr>
          <w:rStyle w:val="af6"/>
        </w:rPr>
        <w:t>无数的阿卡斯域围绕第一宇宙界中心点呈螺旋向上旋转</w:t>
      </w:r>
      <w:r w:rsidRPr="00EB486B">
        <w:rPr>
          <w:rStyle w:val="af6"/>
        </w:rPr>
        <w:t xml:space="preserve"> </w:t>
      </w:r>
      <w:r w:rsidRPr="00EB486B">
        <w:rPr>
          <w:rStyle w:val="af6"/>
        </w:rPr>
        <w:t>我们的宇宙包含</w:t>
      </w:r>
      <w:r w:rsidRPr="00EB486B">
        <w:rPr>
          <w:rStyle w:val="af6"/>
        </w:rPr>
        <w:t>72</w:t>
      </w:r>
      <w:r w:rsidRPr="00EB486B">
        <w:rPr>
          <w:rStyle w:val="af6"/>
        </w:rPr>
        <w:t>个宇宙界</w:t>
      </w:r>
      <w:r w:rsidRPr="00EB486B">
        <w:rPr>
          <w:rStyle w:val="af6"/>
        </w:rPr>
        <w:t xml:space="preserve"> 72</w:t>
      </w:r>
      <w:r w:rsidRPr="00EB486B">
        <w:rPr>
          <w:rStyle w:val="af6"/>
        </w:rPr>
        <w:t>个宇宙界围绕宇宙中心太阳（翻译过来就是一种以太物质）旋转</w:t>
      </w:r>
      <w:r w:rsidRPr="00EB486B">
        <w:rPr>
          <w:rStyle w:val="af6"/>
        </w:rPr>
        <w:t xml:space="preserve"> </w:t>
      </w:r>
      <w:r w:rsidRPr="00EB486B">
        <w:rPr>
          <w:rStyle w:val="af6"/>
        </w:rPr>
        <w:t>在向外就是宇宙壁</w:t>
      </w:r>
      <w:r w:rsidRPr="00EB486B">
        <w:rPr>
          <w:rStyle w:val="af6"/>
        </w:rPr>
        <w:t xml:space="preserve"> </w:t>
      </w:r>
      <w:r w:rsidRPr="00EB486B">
        <w:rPr>
          <w:rStyle w:val="af6"/>
        </w:rPr>
        <w:t>宇宙壁之外是外宇宙</w:t>
      </w:r>
      <w:r w:rsidRPr="00EB486B">
        <w:rPr>
          <w:rStyle w:val="af6"/>
        </w:rPr>
        <w:t xml:space="preserve"> </w:t>
      </w:r>
      <w:r w:rsidRPr="00EB486B">
        <w:rPr>
          <w:rStyle w:val="af6"/>
        </w:rPr>
        <w:t>外宇宙包含了</w:t>
      </w:r>
      <w:r w:rsidRPr="00EB486B">
        <w:rPr>
          <w:rStyle w:val="af6"/>
        </w:rPr>
        <w:t>7</w:t>
      </w:r>
      <w:r w:rsidRPr="00EB486B">
        <w:rPr>
          <w:rStyle w:val="af6"/>
        </w:rPr>
        <w:t>个小宇宙我们的宇宙是其中之一</w:t>
      </w:r>
      <w:r w:rsidRPr="00EB486B">
        <w:rPr>
          <w:rStyle w:val="af6"/>
        </w:rPr>
        <w:t xml:space="preserve"> </w:t>
      </w:r>
      <w:r w:rsidRPr="00EB486B">
        <w:rPr>
          <w:rStyle w:val="af6"/>
        </w:rPr>
        <w:t>这七个宇宙互相围绕旋转</w:t>
      </w:r>
      <w:r w:rsidRPr="00EB486B">
        <w:rPr>
          <w:rStyle w:val="af6"/>
        </w:rPr>
        <w:t xml:space="preserve"> </w:t>
      </w:r>
      <w:r w:rsidRPr="00EB486B">
        <w:rPr>
          <w:rStyle w:val="af6"/>
        </w:rPr>
        <w:t>占据外宇宙</w:t>
      </w:r>
      <w:r w:rsidRPr="00EB486B">
        <w:rPr>
          <w:rStyle w:val="af6"/>
        </w:rPr>
        <w:t>73%</w:t>
      </w:r>
      <w:r w:rsidRPr="00EB486B">
        <w:rPr>
          <w:rStyle w:val="af6"/>
        </w:rPr>
        <w:t>的空间</w:t>
      </w:r>
      <w:r w:rsidRPr="00EB486B">
        <w:rPr>
          <w:rStyle w:val="af6"/>
        </w:rPr>
        <w:t xml:space="preserve"> </w:t>
      </w:r>
      <w:r w:rsidRPr="00EB486B">
        <w:rPr>
          <w:rStyle w:val="af6"/>
        </w:rPr>
        <w:t>外宇宙星球呈现椭圆形状或圆柱状</w:t>
      </w:r>
      <w:r w:rsidRPr="00EB486B">
        <w:rPr>
          <w:rStyle w:val="af6"/>
        </w:rPr>
        <w:t xml:space="preserve"> </w:t>
      </w:r>
      <w:r w:rsidRPr="00EB486B">
        <w:rPr>
          <w:rStyle w:val="af6"/>
        </w:rPr>
        <w:t>外宇宙的生命体大部分是宇宙级生物</w:t>
      </w:r>
      <w:r w:rsidRPr="00EB486B">
        <w:rPr>
          <w:rStyle w:val="af6"/>
        </w:rPr>
        <w:t xml:space="preserve"> </w:t>
      </w:r>
      <w:r w:rsidRPr="00EB486B">
        <w:rPr>
          <w:rStyle w:val="af6"/>
        </w:rPr>
        <w:t>如星球一般大的有机体</w:t>
      </w:r>
      <w:r w:rsidRPr="00EB486B">
        <w:rPr>
          <w:rStyle w:val="af6"/>
        </w:rPr>
        <w:t xml:space="preserve"> </w:t>
      </w:r>
      <w:r w:rsidRPr="00EB486B">
        <w:rPr>
          <w:rStyle w:val="af6"/>
        </w:rPr>
        <w:t>穿过外宇宙就是外外宇宙</w:t>
      </w:r>
      <w:r w:rsidRPr="00EB486B">
        <w:rPr>
          <w:rStyle w:val="af6"/>
        </w:rPr>
        <w:t xml:space="preserve"> </w:t>
      </w:r>
      <w:r w:rsidRPr="00EB486B">
        <w:rPr>
          <w:rStyle w:val="af6"/>
        </w:rPr>
        <w:t>我们称之为第三宇宙</w:t>
      </w:r>
      <w:r w:rsidRPr="00EB486B">
        <w:rPr>
          <w:rStyle w:val="af6"/>
        </w:rPr>
        <w:t xml:space="preserve"> </w:t>
      </w:r>
      <w:r w:rsidRPr="00EB486B">
        <w:rPr>
          <w:rStyle w:val="af6"/>
        </w:rPr>
        <w:t>第三宇宙被第四宇宙包裹</w:t>
      </w:r>
      <w:r w:rsidRPr="00EB486B">
        <w:rPr>
          <w:rStyle w:val="af6"/>
        </w:rPr>
        <w:t xml:space="preserve"> </w:t>
      </w:r>
      <w:r w:rsidRPr="00EB486B">
        <w:rPr>
          <w:rStyle w:val="af6"/>
        </w:rPr>
        <w:t>第三宇宙分为两个宇宙</w:t>
      </w:r>
      <w:r w:rsidRPr="00EB486B">
        <w:rPr>
          <w:rStyle w:val="af6"/>
        </w:rPr>
        <w:t xml:space="preserve"> </w:t>
      </w:r>
      <w:r w:rsidRPr="00EB486B">
        <w:rPr>
          <w:rStyle w:val="af6"/>
        </w:rPr>
        <w:t>互相围绕对方旋转</w:t>
      </w:r>
      <w:r w:rsidRPr="00EB486B">
        <w:rPr>
          <w:rStyle w:val="af6"/>
        </w:rPr>
        <w:t xml:space="preserve"> </w:t>
      </w:r>
      <w:r w:rsidRPr="00EB486B">
        <w:rPr>
          <w:rStyle w:val="af6"/>
        </w:rPr>
        <w:t>如同太极图</w:t>
      </w:r>
      <w:r w:rsidRPr="00EB486B">
        <w:rPr>
          <w:rStyle w:val="af6"/>
        </w:rPr>
        <w:t xml:space="preserve"> </w:t>
      </w:r>
      <w:r w:rsidRPr="00EB486B">
        <w:rPr>
          <w:rStyle w:val="af6"/>
        </w:rPr>
        <w:t>第三宇宙没有星球</w:t>
      </w:r>
      <w:r w:rsidRPr="00EB486B">
        <w:rPr>
          <w:rStyle w:val="af6"/>
        </w:rPr>
        <w:t xml:space="preserve"> </w:t>
      </w:r>
      <w:r w:rsidRPr="00EB486B">
        <w:rPr>
          <w:rStyle w:val="af6"/>
        </w:rPr>
        <w:t>单圈有一块块漂浮在空中的土地</w:t>
      </w:r>
      <w:r w:rsidRPr="00EB486B">
        <w:rPr>
          <w:rStyle w:val="af6"/>
        </w:rPr>
        <w:t xml:space="preserve"> </w:t>
      </w:r>
      <w:r w:rsidRPr="00EB486B">
        <w:rPr>
          <w:rStyle w:val="af6"/>
        </w:rPr>
        <w:t>成因至今不明</w:t>
      </w:r>
      <w:r w:rsidRPr="00EB486B">
        <w:rPr>
          <w:rStyle w:val="af6"/>
        </w:rPr>
        <w:t xml:space="preserve"> </w:t>
      </w:r>
      <w:r w:rsidRPr="00EB486B">
        <w:rPr>
          <w:rStyle w:val="af6"/>
        </w:rPr>
        <w:t>第三宇宙称之为可以成为仙境</w:t>
      </w:r>
      <w:r w:rsidRPr="00EB486B">
        <w:rPr>
          <w:rStyle w:val="af6"/>
        </w:rPr>
        <w:t xml:space="preserve"> </w:t>
      </w:r>
      <w:r w:rsidRPr="00EB486B">
        <w:rPr>
          <w:rStyle w:val="af6"/>
        </w:rPr>
        <w:t>因为里面没有原生生物</w:t>
      </w:r>
      <w:r w:rsidRPr="00EB486B">
        <w:rPr>
          <w:rStyle w:val="af6"/>
        </w:rPr>
        <w:t xml:space="preserve"> </w:t>
      </w:r>
      <w:r w:rsidRPr="00EB486B">
        <w:rPr>
          <w:rStyle w:val="af6"/>
        </w:rPr>
        <w:t>只有一些通过对精神修炼达到顶点超人和科技极其发达的各种外星种族</w:t>
      </w:r>
      <w:r w:rsidRPr="00EB486B">
        <w:rPr>
          <w:rStyle w:val="af6"/>
        </w:rPr>
        <w:t xml:space="preserve"> </w:t>
      </w:r>
      <w:r w:rsidRPr="00EB486B">
        <w:rPr>
          <w:rStyle w:val="af6"/>
        </w:rPr>
        <w:t>目前我们的科技探知到了第八层宇宙</w:t>
      </w:r>
      <w:r w:rsidRPr="00EB486B">
        <w:rPr>
          <w:rStyle w:val="af6"/>
        </w:rPr>
        <w:t xml:space="preserve"> </w:t>
      </w:r>
      <w:r w:rsidRPr="00EB486B">
        <w:rPr>
          <w:rStyle w:val="af6"/>
        </w:rPr>
        <w:t>月向外</w:t>
      </w:r>
      <w:r w:rsidRPr="00EB486B">
        <w:rPr>
          <w:rStyle w:val="af6"/>
        </w:rPr>
        <w:t xml:space="preserve"> </w:t>
      </w:r>
      <w:r w:rsidRPr="00EB486B">
        <w:rPr>
          <w:rStyle w:val="af6"/>
        </w:rPr>
        <w:t>越超乎常理</w:t>
      </w:r>
      <w:r w:rsidRPr="00EB486B">
        <w:rPr>
          <w:rStyle w:val="af6"/>
        </w:rPr>
        <w:t xml:space="preserve"> </w:t>
      </w:r>
      <w:r w:rsidRPr="00EB486B">
        <w:rPr>
          <w:rStyle w:val="af6"/>
        </w:rPr>
        <w:t>不过我们科学家认为我们目前所在的宇宙有</w:t>
      </w:r>
      <w:r w:rsidRPr="00EB486B">
        <w:rPr>
          <w:rStyle w:val="af6"/>
        </w:rPr>
        <w:t>12</w:t>
      </w:r>
      <w:r w:rsidRPr="00EB486B">
        <w:rPr>
          <w:rStyle w:val="af6"/>
        </w:rPr>
        <w:t>层</w:t>
      </w:r>
      <w:r w:rsidRPr="00EB486B">
        <w:rPr>
          <w:rStyle w:val="af6"/>
        </w:rPr>
        <w:t xml:space="preserve"> </w:t>
      </w:r>
      <w:r w:rsidRPr="00EB486B">
        <w:rPr>
          <w:rStyle w:val="af6"/>
        </w:rPr>
        <w:t>在我出发进行晦朔试验的时候</w:t>
      </w:r>
      <w:r w:rsidRPr="00EB486B">
        <w:rPr>
          <w:rStyle w:val="af6"/>
        </w:rPr>
        <w:t xml:space="preserve"> </w:t>
      </w:r>
      <w:r w:rsidRPr="00EB486B">
        <w:rPr>
          <w:rStyle w:val="af6"/>
        </w:rPr>
        <w:t>一支探险队已经于数百人类年前出发了</w:t>
      </w:r>
      <w:r w:rsidRPr="00EB486B">
        <w:rPr>
          <w:rStyle w:val="af6"/>
        </w:rPr>
        <w:t xml:space="preserve"> </w:t>
      </w:r>
      <w:r w:rsidRPr="00EB486B">
        <w:rPr>
          <w:rStyle w:val="af6"/>
        </w:rPr>
        <w:t>目标就是第终极的</w:t>
      </w:r>
      <w:r w:rsidRPr="00EB486B">
        <w:rPr>
          <w:rStyle w:val="af6"/>
        </w:rPr>
        <w:t>12</w:t>
      </w:r>
      <w:r w:rsidRPr="00EB486B">
        <w:rPr>
          <w:rStyle w:val="af6"/>
        </w:rPr>
        <w:t>层宇宙</w:t>
      </w:r>
      <w:r w:rsidRPr="00EB486B">
        <w:rPr>
          <w:rStyle w:val="af6"/>
        </w:rPr>
        <w:t xml:space="preserve">  </w:t>
      </w:r>
    </w:p>
    <w:p w:rsidR="006861FA" w:rsidRPr="001C63CE" w:rsidRDefault="006861FA" w:rsidP="00C20AEA">
      <w:pPr>
        <w:ind w:firstLine="420"/>
      </w:pPr>
    </w:p>
    <w:p w:rsidR="006861FA" w:rsidRPr="00EB486B" w:rsidRDefault="006861FA" w:rsidP="00EB486B">
      <w:pPr>
        <w:ind w:firstLine="422"/>
        <w:rPr>
          <w:rStyle w:val="af6"/>
        </w:rPr>
      </w:pPr>
      <w:r w:rsidRPr="00EB486B">
        <w:rPr>
          <w:rStyle w:val="af6"/>
        </w:rPr>
        <w:t>太阳系火星，很久以前有过原生居民，不过被消灭了。</w:t>
      </w:r>
    </w:p>
    <w:p w:rsidR="006861FA" w:rsidRPr="00EB486B" w:rsidRDefault="006861FA" w:rsidP="00EB486B">
      <w:pPr>
        <w:ind w:firstLine="422"/>
        <w:rPr>
          <w:rStyle w:val="af6"/>
        </w:rPr>
      </w:pPr>
      <w:r w:rsidRPr="00EB486B">
        <w:rPr>
          <w:rStyle w:val="af6"/>
        </w:rPr>
        <w:t>目前太阳系被</w:t>
      </w:r>
      <w:r w:rsidRPr="00EB486B">
        <w:rPr>
          <w:rStyle w:val="af6"/>
        </w:rPr>
        <w:t>4</w:t>
      </w:r>
      <w:r w:rsidRPr="00EB486B">
        <w:rPr>
          <w:rStyle w:val="af6"/>
        </w:rPr>
        <w:t>个种族划分，</w:t>
      </w:r>
    </w:p>
    <w:p w:rsidR="006861FA" w:rsidRPr="00EB486B" w:rsidRDefault="006861FA" w:rsidP="00EB486B">
      <w:pPr>
        <w:ind w:firstLine="422"/>
        <w:rPr>
          <w:rStyle w:val="af6"/>
        </w:rPr>
      </w:pPr>
      <w:r w:rsidRPr="00EB486B">
        <w:rPr>
          <w:rStyle w:val="af6"/>
          <w:highlight w:val="white"/>
        </w:rPr>
        <w:t>用我们的话说，月球相当于一艘观察级的飞船。</w:t>
      </w:r>
    </w:p>
    <w:p w:rsidR="006861FA" w:rsidRPr="00EB486B" w:rsidRDefault="006861FA" w:rsidP="00EB486B">
      <w:pPr>
        <w:ind w:firstLine="422"/>
        <w:rPr>
          <w:rStyle w:val="af6"/>
        </w:rPr>
      </w:pPr>
      <w:r w:rsidRPr="00EB486B">
        <w:rPr>
          <w:rStyle w:val="af6"/>
          <w:highlight w:val="white"/>
        </w:rPr>
        <w:t xml:space="preserve">universe is a big universe coat of small universe </w:t>
      </w:r>
    </w:p>
    <w:p w:rsidR="006861FA" w:rsidRPr="00EB486B" w:rsidRDefault="006861FA" w:rsidP="00EB486B">
      <w:pPr>
        <w:ind w:firstLine="422"/>
        <w:rPr>
          <w:rStyle w:val="af6"/>
        </w:rPr>
      </w:pPr>
      <w:r w:rsidRPr="00EB486B">
        <w:rPr>
          <w:rStyle w:val="af6"/>
          <w:highlight w:val="white"/>
        </w:rPr>
        <w:t>The Milky way in which present  human beings are located</w:t>
      </w:r>
    </w:p>
    <w:p w:rsidR="006861FA" w:rsidRPr="00EB486B" w:rsidRDefault="006861FA" w:rsidP="00EB486B">
      <w:pPr>
        <w:ind w:firstLine="422"/>
        <w:rPr>
          <w:rStyle w:val="af6"/>
        </w:rPr>
      </w:pPr>
      <w:r w:rsidRPr="00EB486B">
        <w:rPr>
          <w:rStyle w:val="af6"/>
        </w:rPr>
        <w:t>The an ‘Arcas’ region  composed of one hundred million Milky way</w:t>
      </w:r>
    </w:p>
    <w:p w:rsidR="006861FA" w:rsidRPr="00EB486B" w:rsidRDefault="006861FA" w:rsidP="00EB486B">
      <w:pPr>
        <w:ind w:firstLine="422"/>
        <w:rPr>
          <w:rStyle w:val="af6"/>
        </w:rPr>
      </w:pPr>
      <w:r w:rsidRPr="00EB486B">
        <w:rPr>
          <w:rStyle w:val="af6"/>
        </w:rPr>
        <w:t>Arcas domain was cylindrical ,</w:t>
      </w:r>
    </w:p>
    <w:p w:rsidR="006861FA" w:rsidRPr="00EB486B" w:rsidRDefault="006861FA" w:rsidP="00EB486B">
      <w:pPr>
        <w:ind w:firstLine="422"/>
        <w:rPr>
          <w:rStyle w:val="af6"/>
        </w:rPr>
      </w:pPr>
      <w:r w:rsidRPr="00EB486B">
        <w:rPr>
          <w:rStyle w:val="af6"/>
        </w:rPr>
        <w:t>Countless Milky Way revolves round the Central Sun of the  arcas region (a colloidal substance)</w:t>
      </w:r>
    </w:p>
    <w:p w:rsidR="006861FA" w:rsidRPr="00EB486B" w:rsidRDefault="006861FA" w:rsidP="00EB486B">
      <w:pPr>
        <w:ind w:firstLine="422"/>
        <w:rPr>
          <w:rStyle w:val="af6"/>
        </w:rPr>
      </w:pPr>
      <w:r w:rsidRPr="00EB486B">
        <w:rPr>
          <w:rStyle w:val="af6"/>
        </w:rPr>
        <w:t>The one hundred million acre region is a universe    bound,</w:t>
      </w:r>
    </w:p>
    <w:p w:rsidR="006861FA" w:rsidRPr="00EB486B" w:rsidRDefault="006861FA" w:rsidP="00EB486B">
      <w:pPr>
        <w:ind w:firstLine="422"/>
        <w:rPr>
          <w:rStyle w:val="af6"/>
        </w:rPr>
      </w:pPr>
      <w:r w:rsidRPr="00EB486B">
        <w:rPr>
          <w:rStyle w:val="af6"/>
        </w:rPr>
        <w:t>The myriad of the  ‘Arcas’ region revolve around the  central point of the First universe  bound with spiral upwards rotation</w:t>
      </w:r>
    </w:p>
    <w:p w:rsidR="006861FA" w:rsidRPr="00EB486B" w:rsidRDefault="006861FA" w:rsidP="00EB486B">
      <w:pPr>
        <w:ind w:firstLine="422"/>
        <w:rPr>
          <w:rStyle w:val="af6"/>
        </w:rPr>
      </w:pPr>
      <w:r w:rsidRPr="00EB486B">
        <w:rPr>
          <w:rStyle w:val="af6"/>
        </w:rPr>
        <w:t>Our universe contains 72 universe  bound</w:t>
      </w:r>
    </w:p>
    <w:p w:rsidR="006861FA" w:rsidRPr="00EB486B" w:rsidRDefault="006861FA" w:rsidP="00EB486B">
      <w:pPr>
        <w:ind w:firstLine="422"/>
        <w:rPr>
          <w:rStyle w:val="af6"/>
        </w:rPr>
      </w:pPr>
      <w:r w:rsidRPr="00EB486B">
        <w:rPr>
          <w:rStyle w:val="af6"/>
        </w:rPr>
        <w:t>The 72  universe  bound revolve around the Central Sun of the universe (the translation is an etheric matter)</w:t>
      </w:r>
    </w:p>
    <w:p w:rsidR="006861FA" w:rsidRPr="00EB486B" w:rsidRDefault="006861FA" w:rsidP="00EB486B">
      <w:pPr>
        <w:ind w:firstLine="422"/>
        <w:rPr>
          <w:rStyle w:val="af6"/>
        </w:rPr>
      </w:pPr>
      <w:r w:rsidRPr="00EB486B">
        <w:rPr>
          <w:rStyle w:val="af6"/>
        </w:rPr>
        <w:t>More Outside is the universe wall , and the outer the universe is out universe</w:t>
      </w:r>
    </w:p>
    <w:p w:rsidR="006861FA" w:rsidRPr="00EB486B" w:rsidRDefault="006861FA" w:rsidP="00EB486B">
      <w:pPr>
        <w:ind w:firstLine="422"/>
        <w:rPr>
          <w:rStyle w:val="af6"/>
        </w:rPr>
      </w:pPr>
      <w:r w:rsidRPr="00EB486B">
        <w:rPr>
          <w:rStyle w:val="af6"/>
        </w:rPr>
        <w:t>The outer universe contains 7 small universe , one of which is our universe</w:t>
      </w:r>
    </w:p>
    <w:p w:rsidR="006861FA" w:rsidRPr="00EB486B" w:rsidRDefault="006861FA" w:rsidP="00EB486B">
      <w:pPr>
        <w:ind w:firstLine="422"/>
        <w:rPr>
          <w:rStyle w:val="af6"/>
        </w:rPr>
      </w:pPr>
      <w:r w:rsidRPr="00EB486B">
        <w:rPr>
          <w:rStyle w:val="af6"/>
        </w:rPr>
        <w:t>The seven cosmos revolve around each other, occupying 73% space of the outer universe</w:t>
      </w:r>
    </w:p>
    <w:p w:rsidR="006861FA" w:rsidRPr="00EB486B" w:rsidRDefault="006861FA" w:rsidP="00EB486B">
      <w:pPr>
        <w:ind w:firstLine="422"/>
        <w:rPr>
          <w:rStyle w:val="af6"/>
        </w:rPr>
      </w:pPr>
      <w:r w:rsidRPr="00EB486B">
        <w:rPr>
          <w:rStyle w:val="af6"/>
        </w:rPr>
        <w:t>The outer universe is elliptical or cylindrical</w:t>
      </w:r>
    </w:p>
    <w:p w:rsidR="006861FA" w:rsidRPr="00EB486B" w:rsidRDefault="006861FA" w:rsidP="00EB486B">
      <w:pPr>
        <w:ind w:firstLine="422"/>
        <w:rPr>
          <w:rStyle w:val="af6"/>
        </w:rPr>
      </w:pPr>
      <w:r w:rsidRPr="00EB486B">
        <w:rPr>
          <w:rStyle w:val="af6"/>
        </w:rPr>
        <w:t>Most life of the outer universe are universe level creatures.</w:t>
      </w:r>
    </w:p>
    <w:p w:rsidR="006861FA" w:rsidRPr="00EB486B" w:rsidRDefault="006861FA" w:rsidP="00EB486B">
      <w:pPr>
        <w:ind w:firstLine="422"/>
        <w:rPr>
          <w:rStyle w:val="af6"/>
        </w:rPr>
      </w:pPr>
      <w:r w:rsidRPr="00EB486B">
        <w:rPr>
          <w:rStyle w:val="af6"/>
        </w:rPr>
        <w:t>An organism that is as large as a planet</w:t>
      </w:r>
    </w:p>
    <w:p w:rsidR="006861FA" w:rsidRPr="00EB486B" w:rsidRDefault="006861FA" w:rsidP="00EB486B">
      <w:pPr>
        <w:ind w:firstLine="422"/>
        <w:rPr>
          <w:rStyle w:val="af6"/>
        </w:rPr>
      </w:pPr>
      <w:r w:rsidRPr="00EB486B">
        <w:rPr>
          <w:rStyle w:val="af6"/>
        </w:rPr>
        <w:t>Through the outer universe, it is the outer and outer universe, we call the third universe</w:t>
      </w:r>
    </w:p>
    <w:p w:rsidR="006861FA" w:rsidRPr="00EB486B" w:rsidRDefault="006861FA" w:rsidP="00EB486B">
      <w:pPr>
        <w:ind w:firstLine="422"/>
        <w:rPr>
          <w:rStyle w:val="af6"/>
        </w:rPr>
      </w:pPr>
      <w:r w:rsidRPr="00EB486B">
        <w:rPr>
          <w:rStyle w:val="af6"/>
        </w:rPr>
        <w:lastRenderedPageBreak/>
        <w:t>Third universe is covered by the fourth universe, and the third universe is divided into two universes</w:t>
      </w:r>
    </w:p>
    <w:p w:rsidR="006861FA" w:rsidRPr="00EB486B" w:rsidRDefault="006861FA" w:rsidP="00EB486B">
      <w:pPr>
        <w:ind w:firstLine="422"/>
        <w:rPr>
          <w:rStyle w:val="af6"/>
        </w:rPr>
      </w:pPr>
      <w:r w:rsidRPr="00EB486B">
        <w:rPr>
          <w:rStyle w:val="af6"/>
        </w:rPr>
        <w:t>It revolves around each other, like a diagram of the universe</w:t>
      </w:r>
    </w:p>
    <w:p w:rsidR="006861FA" w:rsidRPr="00EB486B" w:rsidRDefault="006861FA" w:rsidP="00EB486B">
      <w:pPr>
        <w:ind w:firstLine="422"/>
        <w:rPr>
          <w:rStyle w:val="af6"/>
        </w:rPr>
      </w:pPr>
      <w:r w:rsidRPr="00EB486B">
        <w:rPr>
          <w:rStyle w:val="af6"/>
        </w:rPr>
        <w:t>The Third universe has no planet, The single circle has a piece and piece of land floating in the air</w:t>
      </w:r>
    </w:p>
    <w:p w:rsidR="006861FA" w:rsidRPr="00EB486B" w:rsidRDefault="006861FA" w:rsidP="00EB486B">
      <w:pPr>
        <w:ind w:firstLine="422"/>
        <w:rPr>
          <w:rStyle w:val="af6"/>
        </w:rPr>
      </w:pPr>
      <w:r w:rsidRPr="00EB486B">
        <w:rPr>
          <w:rStyle w:val="af6"/>
        </w:rPr>
        <w:t>The cause is still unknown up to now . The third universe is b called could as fairyland</w:t>
      </w:r>
    </w:p>
    <w:p w:rsidR="006861FA" w:rsidRPr="00EB486B" w:rsidRDefault="006861FA" w:rsidP="00EB486B">
      <w:pPr>
        <w:ind w:firstLine="422"/>
        <w:rPr>
          <w:rStyle w:val="af6"/>
        </w:rPr>
      </w:pPr>
      <w:r w:rsidRPr="00EB486B">
        <w:rPr>
          <w:rStyle w:val="af6"/>
        </w:rPr>
        <w:t xml:space="preserve">Because there's no protist </w:t>
      </w:r>
    </w:p>
    <w:p w:rsidR="006861FA" w:rsidRPr="00EB486B" w:rsidRDefault="006861FA" w:rsidP="00EB486B">
      <w:pPr>
        <w:ind w:firstLine="422"/>
        <w:rPr>
          <w:rStyle w:val="af6"/>
        </w:rPr>
      </w:pPr>
      <w:r w:rsidRPr="00EB486B">
        <w:rPr>
          <w:rStyle w:val="af6"/>
        </w:rPr>
        <w:t xml:space="preserve">Only a number of superhuman who have reached the of spiritual practice to apex </w:t>
      </w:r>
    </w:p>
    <w:p w:rsidR="006861FA" w:rsidRPr="00EB486B" w:rsidRDefault="006861FA" w:rsidP="00EB486B">
      <w:pPr>
        <w:ind w:firstLine="422"/>
        <w:rPr>
          <w:rStyle w:val="af6"/>
        </w:rPr>
      </w:pPr>
      <w:r w:rsidRPr="00EB486B">
        <w:rPr>
          <w:rStyle w:val="af6"/>
        </w:rPr>
        <w:t>And all kinds of extraterrestrial ethnicities that are extremely advanced in technology</w:t>
      </w:r>
    </w:p>
    <w:p w:rsidR="006861FA" w:rsidRPr="00EB486B" w:rsidRDefault="006861FA" w:rsidP="00EB486B">
      <w:pPr>
        <w:ind w:firstLine="422"/>
        <w:rPr>
          <w:rStyle w:val="af6"/>
        </w:rPr>
      </w:pPr>
      <w:r w:rsidRPr="00EB486B">
        <w:rPr>
          <w:rStyle w:val="af6"/>
        </w:rPr>
        <w:t>At present, has explored to the eighth universe, more outer is more  illogicality</w:t>
      </w:r>
    </w:p>
    <w:p w:rsidR="006861FA" w:rsidRPr="00EB486B" w:rsidRDefault="006861FA" w:rsidP="00EB486B">
      <w:pPr>
        <w:ind w:firstLine="422"/>
        <w:rPr>
          <w:rStyle w:val="af6"/>
        </w:rPr>
      </w:pPr>
      <w:r w:rsidRPr="00EB486B">
        <w:rPr>
          <w:rStyle w:val="af6"/>
        </w:rPr>
        <w:t>But we scientists believe that the universe we are currently in has 12 layers</w:t>
      </w:r>
    </w:p>
    <w:p w:rsidR="006861FA" w:rsidRPr="00EB486B" w:rsidRDefault="006861FA" w:rsidP="00EB486B">
      <w:pPr>
        <w:ind w:firstLine="422"/>
        <w:rPr>
          <w:rStyle w:val="af6"/>
        </w:rPr>
      </w:pPr>
      <w:r w:rsidRPr="00EB486B">
        <w:rPr>
          <w:rStyle w:val="af6"/>
        </w:rPr>
        <w:t>When I set out for to backtracking test</w:t>
      </w:r>
    </w:p>
    <w:p w:rsidR="006861FA" w:rsidRPr="00EB486B" w:rsidRDefault="006861FA" w:rsidP="00EB486B">
      <w:pPr>
        <w:ind w:firstLine="422"/>
        <w:rPr>
          <w:rStyle w:val="af6"/>
        </w:rPr>
      </w:pPr>
      <w:r w:rsidRPr="00EB486B">
        <w:rPr>
          <w:rStyle w:val="af6"/>
        </w:rPr>
        <w:t>An expedition already set out  before hundreds of years ago</w:t>
      </w:r>
    </w:p>
    <w:p w:rsidR="006861FA" w:rsidRPr="00EB486B" w:rsidRDefault="006861FA" w:rsidP="00EB486B">
      <w:pPr>
        <w:ind w:firstLine="422"/>
        <w:rPr>
          <w:rStyle w:val="af6"/>
        </w:rPr>
      </w:pPr>
      <w:r w:rsidRPr="00EB486B">
        <w:rPr>
          <w:rStyle w:val="af6"/>
        </w:rPr>
        <w:t>The goal just the ultimate 12 layer universe</w:t>
      </w:r>
    </w:p>
    <w:p w:rsidR="006861FA" w:rsidRPr="00EB486B" w:rsidRDefault="006861FA" w:rsidP="00EB486B">
      <w:pPr>
        <w:ind w:firstLine="422"/>
        <w:rPr>
          <w:rStyle w:val="af6"/>
        </w:rPr>
      </w:pPr>
      <w:r w:rsidRPr="00EB486B">
        <w:rPr>
          <w:rStyle w:val="af6"/>
        </w:rPr>
        <w:t>Mars of solar system, A long time ago there had been a native resident, but has been destroyed</w:t>
      </w:r>
    </w:p>
    <w:p w:rsidR="006861FA" w:rsidRPr="00EB486B" w:rsidRDefault="006861FA" w:rsidP="00EB486B">
      <w:pPr>
        <w:ind w:firstLine="422"/>
        <w:rPr>
          <w:rStyle w:val="af6"/>
        </w:rPr>
      </w:pPr>
      <w:r w:rsidRPr="00EB486B">
        <w:rPr>
          <w:rStyle w:val="af6"/>
        </w:rPr>
        <w:t>At present, the solar system is divided by 4 races</w:t>
      </w:r>
    </w:p>
    <w:p w:rsidR="006861FA" w:rsidRDefault="006861FA" w:rsidP="00EB486B">
      <w:pPr>
        <w:pBdr>
          <w:bottom w:val="single" w:sz="6" w:space="1" w:color="auto"/>
        </w:pBdr>
        <w:ind w:firstLine="422"/>
        <w:rPr>
          <w:rStyle w:val="af6"/>
          <w:rFonts w:hint="eastAsia"/>
        </w:rPr>
      </w:pPr>
      <w:r w:rsidRPr="00EB486B">
        <w:rPr>
          <w:rStyle w:val="af6"/>
        </w:rPr>
        <w:t>In our words, the moon is equivalent to a spaceship of an observation level</w:t>
      </w:r>
    </w:p>
    <w:p w:rsidR="00EB486B" w:rsidRPr="00EB486B" w:rsidRDefault="00EB486B" w:rsidP="00EB486B">
      <w:pPr>
        <w:ind w:firstLine="422"/>
        <w:rPr>
          <w:rStyle w:val="af6"/>
        </w:rPr>
      </w:pPr>
    </w:p>
    <w:p w:rsidR="008710A2" w:rsidRPr="00EB486B" w:rsidRDefault="004E4E19" w:rsidP="00EB486B">
      <w:pPr>
        <w:ind w:left="420" w:firstLineChars="0" w:firstLine="0"/>
        <w:rPr>
          <w:highlight w:val="white"/>
        </w:rPr>
      </w:pPr>
      <w:r w:rsidRPr="00EB486B">
        <w:rPr>
          <w:rFonts w:hint="eastAsia"/>
        </w:rPr>
        <w:t>Q:</w:t>
      </w:r>
      <w:r w:rsidRPr="00EB486B">
        <w:rPr>
          <w:rFonts w:hint="eastAsia"/>
          <w:highlight w:val="white"/>
        </w:rPr>
        <w:t>D</w:t>
      </w:r>
      <w:r w:rsidR="006861FA" w:rsidRPr="00EB486B">
        <w:rPr>
          <w:highlight w:val="white"/>
        </w:rPr>
        <w:t>idn't you said you</w:t>
      </w:r>
      <w:r w:rsidR="00A378C5" w:rsidRPr="00EB486B">
        <w:rPr>
          <w:rFonts w:hint="eastAsia"/>
          <w:highlight w:val="white"/>
        </w:rPr>
        <w:t>r</w:t>
      </w:r>
      <w:r w:rsidR="00EB486B" w:rsidRPr="00EB486B">
        <w:rPr>
          <w:highlight w:val="white"/>
        </w:rPr>
        <w:t xml:space="preserve"> body is </w:t>
      </w:r>
      <w:r w:rsidR="006861FA" w:rsidRPr="00EB486B">
        <w:rPr>
          <w:highlight w:val="white"/>
        </w:rPr>
        <w:t>a p</w:t>
      </w:r>
      <w:r w:rsidR="008710A2" w:rsidRPr="00EB486B">
        <w:rPr>
          <w:highlight w:val="white"/>
        </w:rPr>
        <w:t xml:space="preserve">ile of information transmitted </w:t>
      </w:r>
      <w:r w:rsidR="006861FA" w:rsidRPr="00EB486B">
        <w:rPr>
          <w:highlight w:val="white"/>
        </w:rPr>
        <w:t xml:space="preserve">from future </w:t>
      </w:r>
    </w:p>
    <w:p w:rsidR="008710A2" w:rsidRPr="00EB486B" w:rsidRDefault="006861FA" w:rsidP="00EB486B">
      <w:pPr>
        <w:ind w:left="420" w:firstLineChars="0" w:firstLine="0"/>
        <w:rPr>
          <w:highlight w:val="white"/>
        </w:rPr>
      </w:pPr>
      <w:r w:rsidRPr="00EB486B">
        <w:rPr>
          <w:highlight w:val="white"/>
        </w:rPr>
        <w:t xml:space="preserve">Can the information be able to typing </w:t>
      </w:r>
    </w:p>
    <w:p w:rsidR="006861FA" w:rsidRPr="00EB486B" w:rsidRDefault="006861FA" w:rsidP="00EB486B">
      <w:pPr>
        <w:ind w:left="420" w:firstLineChars="0" w:firstLine="0"/>
      </w:pPr>
      <w:r w:rsidRPr="00EB486B">
        <w:rPr>
          <w:highlight w:val="white"/>
        </w:rPr>
        <w:t>Why the replies be so slow</w:t>
      </w:r>
    </w:p>
    <w:p w:rsidR="008710A2" w:rsidRPr="008710A2" w:rsidRDefault="008710A2" w:rsidP="00C20AEA">
      <w:pPr>
        <w:ind w:firstLine="420"/>
        <w:rPr>
          <w:rStyle w:val="af7"/>
        </w:rPr>
      </w:pPr>
    </w:p>
    <w:p w:rsidR="006861FA" w:rsidRPr="008710A2" w:rsidRDefault="006861FA" w:rsidP="00C20AEA">
      <w:pPr>
        <w:ind w:leftChars="200" w:left="420" w:firstLine="420"/>
        <w:rPr>
          <w:rStyle w:val="af6"/>
        </w:rPr>
      </w:pPr>
      <w:r w:rsidRPr="001C63CE">
        <w:rPr>
          <w:highlight w:val="white"/>
        </w:rPr>
        <w:br/>
      </w:r>
      <w:r w:rsidRPr="008710A2">
        <w:rPr>
          <w:rStyle w:val="af6"/>
          <w:highlight w:val="white"/>
        </w:rPr>
        <w:t>已经说过了</w:t>
      </w:r>
      <w:r w:rsidRPr="008710A2">
        <w:rPr>
          <w:rStyle w:val="af6"/>
          <w:highlight w:val="white"/>
        </w:rPr>
        <w:t> </w:t>
      </w:r>
      <w:r w:rsidRPr="008710A2">
        <w:rPr>
          <w:rStyle w:val="af6"/>
          <w:highlight w:val="white"/>
        </w:rPr>
        <w:t>用信息和能量交换理论暂时创造的身体</w:t>
      </w:r>
      <w:r w:rsidRPr="008710A2">
        <w:rPr>
          <w:rStyle w:val="af6"/>
          <w:highlight w:val="white"/>
        </w:rPr>
        <w:t>  </w:t>
      </w:r>
    </w:p>
    <w:p w:rsidR="006861FA" w:rsidRPr="008710A2" w:rsidRDefault="006861FA" w:rsidP="00C20AEA">
      <w:pPr>
        <w:ind w:firstLine="422"/>
        <w:rPr>
          <w:rStyle w:val="af6"/>
        </w:rPr>
      </w:pPr>
    </w:p>
    <w:p w:rsidR="006861FA" w:rsidRPr="008710A2" w:rsidRDefault="006861FA" w:rsidP="00C20AEA">
      <w:pPr>
        <w:ind w:firstLine="422"/>
        <w:rPr>
          <w:rStyle w:val="af6"/>
        </w:rPr>
      </w:pPr>
      <w:r w:rsidRPr="008710A2">
        <w:rPr>
          <w:rStyle w:val="af6"/>
        </w:rPr>
        <w:t>Already </w:t>
      </w:r>
      <w:bookmarkStart w:id="11" w:name="w_13"/>
      <w:bookmarkEnd w:id="11"/>
      <w:r w:rsidRPr="008710A2">
        <w:rPr>
          <w:rStyle w:val="af6"/>
        </w:rPr>
        <w:t xml:space="preserve">told that Through the </w:t>
      </w:r>
      <w:r w:rsidR="00ED7214" w:rsidRPr="008710A2">
        <w:rPr>
          <w:rStyle w:val="af6"/>
          <w:rFonts w:hint="eastAsia"/>
        </w:rPr>
        <w:t>information and</w:t>
      </w:r>
      <w:r w:rsidRPr="008710A2">
        <w:rPr>
          <w:rStyle w:val="af6"/>
        </w:rPr>
        <w:t xml:space="preserve"> energy exchange theory to temporarily </w:t>
      </w:r>
      <w:r w:rsidR="00753C0E" w:rsidRPr="008710A2">
        <w:rPr>
          <w:rStyle w:val="af6"/>
          <w:rFonts w:hint="eastAsia"/>
        </w:rPr>
        <w:t>m</w:t>
      </w:r>
      <w:r w:rsidRPr="008710A2">
        <w:rPr>
          <w:rStyle w:val="af6"/>
        </w:rPr>
        <w:t>aterialization a body</w:t>
      </w:r>
    </w:p>
    <w:p w:rsidR="008710A2" w:rsidRPr="008710A2" w:rsidRDefault="008710A2" w:rsidP="00C20AEA">
      <w:pPr>
        <w:ind w:firstLine="422"/>
        <w:rPr>
          <w:rStyle w:val="af6"/>
        </w:rPr>
      </w:pPr>
    </w:p>
    <w:p w:rsidR="006861FA" w:rsidRPr="008710A2" w:rsidRDefault="006861FA" w:rsidP="00C20AEA">
      <w:pPr>
        <w:ind w:firstLine="422"/>
        <w:rPr>
          <w:rStyle w:val="af6"/>
        </w:rPr>
      </w:pPr>
      <w:r w:rsidRPr="008710A2">
        <w:rPr>
          <w:rStyle w:val="af6"/>
          <w:highlight w:val="white"/>
        </w:rPr>
        <w:t>人类对没有详细描述信息的正常反应</w:t>
      </w:r>
      <w:r w:rsidRPr="008710A2">
        <w:rPr>
          <w:rStyle w:val="af6"/>
          <w:highlight w:val="white"/>
        </w:rPr>
        <w:t>  </w:t>
      </w:r>
      <w:r w:rsidRPr="008710A2">
        <w:rPr>
          <w:rStyle w:val="af6"/>
          <w:highlight w:val="white"/>
        </w:rPr>
        <w:br/>
      </w:r>
      <w:r w:rsidRPr="008710A2">
        <w:rPr>
          <w:rStyle w:val="af6"/>
          <w:highlight w:val="white"/>
        </w:rPr>
        <w:t>就是人类对未知的东西不接受的本能</w:t>
      </w:r>
      <w:r w:rsidRPr="008710A2">
        <w:rPr>
          <w:rStyle w:val="af6"/>
          <w:highlight w:val="white"/>
        </w:rPr>
        <w:t> </w:t>
      </w:r>
      <w:r w:rsidRPr="008710A2">
        <w:rPr>
          <w:rStyle w:val="af6"/>
          <w:highlight w:val="white"/>
        </w:rPr>
        <w:t>尤其是未知事物被描述的极其简化的时候</w:t>
      </w:r>
      <w:r w:rsidRPr="008710A2">
        <w:rPr>
          <w:rStyle w:val="af6"/>
          <w:highlight w:val="white"/>
        </w:rPr>
        <w:t>  </w:t>
      </w:r>
      <w:r w:rsidRPr="008710A2">
        <w:rPr>
          <w:rStyle w:val="af6"/>
          <w:highlight w:val="white"/>
        </w:rPr>
        <w:br/>
      </w:r>
      <w:r w:rsidR="008710A2" w:rsidRPr="008710A2">
        <w:rPr>
          <w:rStyle w:val="af6"/>
          <w:rFonts w:hint="eastAsia"/>
          <w:highlight w:val="white"/>
        </w:rPr>
        <w:t xml:space="preserve">    </w:t>
      </w:r>
      <w:r w:rsidR="00EB486B">
        <w:rPr>
          <w:rStyle w:val="af6"/>
          <w:rFonts w:hint="eastAsia"/>
          <w:highlight w:val="white"/>
        </w:rPr>
        <w:t>It</w:t>
      </w:r>
      <w:r w:rsidR="00EB486B">
        <w:rPr>
          <w:rStyle w:val="af6"/>
          <w:highlight w:val="white"/>
        </w:rPr>
        <w:t>’</w:t>
      </w:r>
      <w:r w:rsidR="00EB486B">
        <w:rPr>
          <w:rStyle w:val="af6"/>
          <w:rFonts w:hint="eastAsia"/>
          <w:highlight w:val="white"/>
        </w:rPr>
        <w:t xml:space="preserve">s </w:t>
      </w:r>
      <w:r w:rsidRPr="008710A2">
        <w:rPr>
          <w:rStyle w:val="af6"/>
          <w:highlight w:val="white"/>
        </w:rPr>
        <w:t>normal response that human to no detailed description of information</w:t>
      </w:r>
    </w:p>
    <w:p w:rsidR="008710A2" w:rsidRPr="008710A2" w:rsidRDefault="00EE1803" w:rsidP="00C20AEA">
      <w:pPr>
        <w:ind w:firstLine="422"/>
        <w:rPr>
          <w:rStyle w:val="af6"/>
          <w:highlight w:val="white"/>
        </w:rPr>
      </w:pPr>
      <w:r>
        <w:rPr>
          <w:rStyle w:val="af6"/>
          <w:highlight w:val="white"/>
        </w:rPr>
        <w:t xml:space="preserve">Namely </w:t>
      </w:r>
      <w:r w:rsidR="006861FA" w:rsidRPr="008710A2">
        <w:rPr>
          <w:rStyle w:val="af6"/>
          <w:highlight w:val="white"/>
        </w:rPr>
        <w:t>unacceptable instinct of human being to the unknown things</w:t>
      </w:r>
      <w:r w:rsidR="006861FA" w:rsidRPr="008710A2">
        <w:rPr>
          <w:rStyle w:val="af6"/>
          <w:highlight w:val="white"/>
        </w:rPr>
        <w:br/>
        <w:t>Especially when the unknown things be de</w:t>
      </w:r>
      <w:r w:rsidR="00FE3E80" w:rsidRPr="008710A2">
        <w:rPr>
          <w:rStyle w:val="af6"/>
          <w:highlight w:val="white"/>
        </w:rPr>
        <w:t>scribed as extremely simplified</w:t>
      </w:r>
    </w:p>
    <w:p w:rsidR="002846FA" w:rsidRPr="008710A2" w:rsidRDefault="006861FA" w:rsidP="00C20AEA">
      <w:pPr>
        <w:pBdr>
          <w:bottom w:val="single" w:sz="6" w:space="1" w:color="auto"/>
        </w:pBdr>
        <w:ind w:firstLine="422"/>
        <w:rPr>
          <w:rStyle w:val="af6"/>
          <w:highlight w:val="white"/>
        </w:rPr>
      </w:pPr>
      <w:r w:rsidRPr="008710A2">
        <w:rPr>
          <w:rStyle w:val="af6"/>
          <w:highlight w:val="white"/>
        </w:rPr>
        <w:br/>
      </w:r>
      <w:r w:rsidRPr="008710A2">
        <w:rPr>
          <w:rStyle w:val="af6"/>
          <w:highlight w:val="white"/>
        </w:rPr>
        <w:t>不如说我描述我们历史的时候</w:t>
      </w:r>
      <w:r w:rsidRPr="008710A2">
        <w:rPr>
          <w:rStyle w:val="af6"/>
          <w:highlight w:val="white"/>
        </w:rPr>
        <w:t> </w:t>
      </w:r>
      <w:r w:rsidRPr="008710A2">
        <w:rPr>
          <w:rStyle w:val="af6"/>
          <w:highlight w:val="white"/>
        </w:rPr>
        <w:t>详细仗是怎么打的其中发生了什么事</w:t>
      </w:r>
      <w:r w:rsidRPr="008710A2">
        <w:rPr>
          <w:rStyle w:val="af6"/>
          <w:highlight w:val="white"/>
        </w:rPr>
        <w:t> </w:t>
      </w:r>
      <w:r w:rsidRPr="008710A2">
        <w:rPr>
          <w:rStyle w:val="af6"/>
          <w:highlight w:val="white"/>
        </w:rPr>
        <w:t>其中有怎么样的爱恨交错</w:t>
      </w:r>
      <w:r w:rsidRPr="008710A2">
        <w:rPr>
          <w:rStyle w:val="af6"/>
          <w:highlight w:val="white"/>
        </w:rPr>
        <w:t> </w:t>
      </w:r>
      <w:r w:rsidRPr="008710A2">
        <w:rPr>
          <w:rStyle w:val="af6"/>
          <w:highlight w:val="white"/>
        </w:rPr>
        <w:t>写一本书这么厚</w:t>
      </w:r>
      <w:r w:rsidRPr="008710A2">
        <w:rPr>
          <w:rStyle w:val="af6"/>
          <w:highlight w:val="white"/>
        </w:rPr>
        <w:t> </w:t>
      </w:r>
      <w:r w:rsidRPr="008710A2">
        <w:rPr>
          <w:rStyle w:val="af6"/>
          <w:highlight w:val="white"/>
        </w:rPr>
        <w:t>就不会被认为是想象了</w:t>
      </w:r>
      <w:r w:rsidR="00FE3E80" w:rsidRPr="008710A2">
        <w:rPr>
          <w:rStyle w:val="af6"/>
          <w:highlight w:val="white"/>
        </w:rPr>
        <w:t>  </w:t>
      </w:r>
      <w:r w:rsidR="00FE3E80" w:rsidRPr="008710A2">
        <w:rPr>
          <w:rStyle w:val="af6"/>
          <w:highlight w:val="white"/>
        </w:rPr>
        <w:br/>
      </w:r>
      <w:r w:rsidR="00AB4480" w:rsidRPr="008710A2">
        <w:rPr>
          <w:rStyle w:val="af6"/>
        </w:rPr>
        <w:t xml:space="preserve">Not as good as detailed describe how did the war progressed   what happened among when I described our history </w:t>
      </w:r>
      <w:r w:rsidRPr="008710A2">
        <w:rPr>
          <w:rStyle w:val="af6"/>
          <w:highlight w:val="white"/>
        </w:rPr>
        <w:t xml:space="preserve">What’s the </w:t>
      </w:r>
      <w:bookmarkStart w:id="12" w:name="w_23"/>
      <w:bookmarkEnd w:id="12"/>
      <w:r w:rsidRPr="008710A2">
        <w:rPr>
          <w:rStyle w:val="af6"/>
          <w:highlight w:val="white"/>
        </w:rPr>
        <w:t>Love-hate</w:t>
      </w:r>
      <w:r w:rsidR="002846FA" w:rsidRPr="008710A2">
        <w:rPr>
          <w:rStyle w:val="af6"/>
          <w:rFonts w:hint="eastAsia"/>
        </w:rPr>
        <w:t xml:space="preserve"> story </w:t>
      </w:r>
      <w:r w:rsidR="00AB4480" w:rsidRPr="008710A2">
        <w:rPr>
          <w:rStyle w:val="af6"/>
        </w:rPr>
        <w:t>among</w:t>
      </w:r>
      <w:r w:rsidRPr="008710A2">
        <w:rPr>
          <w:rStyle w:val="af6"/>
          <w:highlight w:val="white"/>
        </w:rPr>
        <w:t xml:space="preserve"> Writing  so thick like a  book </w:t>
      </w:r>
      <w:r w:rsidR="007C7836" w:rsidRPr="008710A2">
        <w:rPr>
          <w:rStyle w:val="af6"/>
          <w:rFonts w:hint="eastAsia"/>
          <w:highlight w:val="white"/>
        </w:rPr>
        <w:t xml:space="preserve">Just will not </w:t>
      </w:r>
      <w:r w:rsidRPr="008710A2">
        <w:rPr>
          <w:rStyle w:val="af6"/>
          <w:highlight w:val="white"/>
        </w:rPr>
        <w:t>be considered a imagination</w:t>
      </w:r>
    </w:p>
    <w:p w:rsidR="005E0E78" w:rsidRPr="00EE1803" w:rsidRDefault="006861FA" w:rsidP="00EE1803">
      <w:pPr>
        <w:ind w:left="420" w:firstLineChars="0" w:firstLine="0"/>
        <w:rPr>
          <w:highlight w:val="white"/>
        </w:rPr>
      </w:pPr>
      <w:r w:rsidRPr="001C63CE">
        <w:rPr>
          <w:highlight w:val="white"/>
        </w:rPr>
        <w:br/>
      </w:r>
      <w:r w:rsidR="002846FA" w:rsidRPr="00EE1803">
        <w:rPr>
          <w:rFonts w:hint="eastAsia"/>
        </w:rPr>
        <w:t>Q:</w:t>
      </w:r>
      <w:r w:rsidRPr="00EE1803">
        <w:rPr>
          <w:highlight w:val="white"/>
        </w:rPr>
        <w:t>OP fantasy thinking be limited</w:t>
      </w:r>
    </w:p>
    <w:p w:rsidR="005E0E78" w:rsidRPr="00EE1803" w:rsidRDefault="006861FA" w:rsidP="00EE1803">
      <w:pPr>
        <w:ind w:left="420" w:firstLineChars="0" w:firstLine="0"/>
        <w:rPr>
          <w:highlight w:val="white"/>
        </w:rPr>
      </w:pPr>
      <w:r w:rsidRPr="00EE1803">
        <w:rPr>
          <w:highlight w:val="white"/>
        </w:rPr>
        <w:br/>
        <w:t>XR is  American English..21 is Arabia number</w:t>
      </w:r>
    </w:p>
    <w:p w:rsidR="005E0E78" w:rsidRPr="00EE1803" w:rsidRDefault="006861FA" w:rsidP="00EE1803">
      <w:pPr>
        <w:ind w:left="420" w:firstLineChars="0" w:firstLine="0"/>
        <w:rPr>
          <w:highlight w:val="white"/>
        </w:rPr>
      </w:pPr>
      <w:r w:rsidRPr="00EE1803">
        <w:rPr>
          <w:highlight w:val="white"/>
        </w:rPr>
        <w:lastRenderedPageBreak/>
        <w:t>It’s impossible to use these to represent it?   </w:t>
      </w:r>
      <w:r w:rsidRPr="00EE1803">
        <w:rPr>
          <w:highlight w:val="white"/>
        </w:rPr>
        <w:br/>
        <w:t>And use these  turn into your general information? Galaxy location, name, key, action content?   </w:t>
      </w:r>
      <w:r w:rsidRPr="00EE1803">
        <w:rPr>
          <w:highlight w:val="white"/>
        </w:rPr>
        <w:br/>
        <w:t>Can't imaging</w:t>
      </w:r>
    </w:p>
    <w:p w:rsidR="006861FA" w:rsidRPr="005E0E78" w:rsidRDefault="006861FA" w:rsidP="00C20AEA">
      <w:pPr>
        <w:ind w:left="420" w:hangingChars="200" w:hanging="420"/>
        <w:rPr>
          <w:rStyle w:val="af6"/>
        </w:rPr>
      </w:pPr>
      <w:r w:rsidRPr="001C63CE">
        <w:rPr>
          <w:highlight w:val="white"/>
        </w:rPr>
        <w:br/>
      </w:r>
      <w:r w:rsidRPr="005E0E78">
        <w:rPr>
          <w:rStyle w:val="af6"/>
          <w:highlight w:val="white"/>
        </w:rPr>
        <w:t>电脑里只有字母和阿拉伯数字</w:t>
      </w:r>
      <w:r w:rsidRPr="005E0E78">
        <w:rPr>
          <w:rStyle w:val="af6"/>
          <w:highlight w:val="white"/>
        </w:rPr>
        <w:t> </w:t>
      </w:r>
      <w:r w:rsidRPr="005E0E78">
        <w:rPr>
          <w:rStyle w:val="af6"/>
          <w:highlight w:val="white"/>
        </w:rPr>
        <w:t>要翻译就要招几个相近得代替</w:t>
      </w:r>
      <w:r w:rsidRPr="005E0E78">
        <w:rPr>
          <w:rStyle w:val="af6"/>
          <w:highlight w:val="white"/>
        </w:rPr>
        <w:t>  </w:t>
      </w:r>
    </w:p>
    <w:p w:rsidR="006861FA" w:rsidRDefault="006861FA" w:rsidP="00C20AEA">
      <w:pPr>
        <w:pBdr>
          <w:bottom w:val="single" w:sz="6" w:space="1" w:color="auto"/>
        </w:pBdr>
        <w:ind w:firstLine="422"/>
        <w:rPr>
          <w:rStyle w:val="af6"/>
        </w:rPr>
      </w:pPr>
      <w:r w:rsidRPr="005E0E78">
        <w:rPr>
          <w:rStyle w:val="af6"/>
        </w:rPr>
        <w:t>T</w:t>
      </w:r>
      <w:r w:rsidR="003E7CC0" w:rsidRPr="005E0E78">
        <w:rPr>
          <w:rStyle w:val="af6"/>
        </w:rPr>
        <w:t xml:space="preserve">he computer only had character </w:t>
      </w:r>
      <w:r w:rsidRPr="005E0E78">
        <w:rPr>
          <w:rStyle w:val="af6"/>
        </w:rPr>
        <w:t xml:space="preserve">and </w:t>
      </w:r>
      <w:r w:rsidR="003E7CC0" w:rsidRPr="005E0E78">
        <w:rPr>
          <w:rStyle w:val="af6"/>
          <w:rFonts w:hint="eastAsia"/>
        </w:rPr>
        <w:t>a</w:t>
      </w:r>
      <w:r w:rsidRPr="005E0E78">
        <w:rPr>
          <w:rStyle w:val="af6"/>
        </w:rPr>
        <w:t xml:space="preserve">rabia numbers  </w:t>
      </w:r>
      <w:r w:rsidR="00384F54" w:rsidRPr="005E0E78">
        <w:rPr>
          <w:rStyle w:val="af6"/>
          <w:rFonts w:hint="eastAsia"/>
        </w:rPr>
        <w:t>I</w:t>
      </w:r>
      <w:r w:rsidRPr="005E0E78">
        <w:rPr>
          <w:rStyle w:val="af6"/>
        </w:rPr>
        <w:t xml:space="preserve">f </w:t>
      </w:r>
      <w:r w:rsidR="00A62871" w:rsidRPr="005E0E78">
        <w:rPr>
          <w:rStyle w:val="af6"/>
          <w:rFonts w:hint="eastAsia"/>
        </w:rPr>
        <w:t>need</w:t>
      </w:r>
      <w:r w:rsidRPr="005E0E78">
        <w:rPr>
          <w:rStyle w:val="af6"/>
        </w:rPr>
        <w:t xml:space="preserve"> translation must find  several similar to replace</w:t>
      </w:r>
    </w:p>
    <w:p w:rsidR="005E0E78" w:rsidRPr="005E0E78" w:rsidRDefault="005E0E78" w:rsidP="00C20AEA">
      <w:pPr>
        <w:ind w:firstLine="422"/>
        <w:rPr>
          <w:rStyle w:val="af6"/>
        </w:rPr>
      </w:pPr>
    </w:p>
    <w:p w:rsidR="006861FA" w:rsidRPr="005E0E78" w:rsidRDefault="006861FA" w:rsidP="00C20AEA">
      <w:pPr>
        <w:ind w:firstLine="422"/>
        <w:rPr>
          <w:rStyle w:val="af6"/>
        </w:rPr>
      </w:pPr>
      <w:r w:rsidRPr="005E0E78">
        <w:rPr>
          <w:rStyle w:val="af6"/>
          <w:highlight w:val="white"/>
        </w:rPr>
        <w:t>今天先到此</w:t>
      </w:r>
      <w:r w:rsidRPr="005E0E78">
        <w:rPr>
          <w:rStyle w:val="af6"/>
          <w:highlight w:val="white"/>
        </w:rPr>
        <w:t> </w:t>
      </w:r>
      <w:r w:rsidRPr="005E0E78">
        <w:rPr>
          <w:rStyle w:val="af6"/>
          <w:highlight w:val="white"/>
        </w:rPr>
        <w:t>我还有一些其他的任务还要顺便纠正一些信息和修改一些能量参数</w:t>
      </w:r>
      <w:r w:rsidRPr="005E0E78">
        <w:rPr>
          <w:rStyle w:val="af6"/>
          <w:highlight w:val="white"/>
        </w:rPr>
        <w:t> </w:t>
      </w:r>
      <w:r w:rsidRPr="005E0E78">
        <w:rPr>
          <w:rStyle w:val="af6"/>
          <w:highlight w:val="white"/>
        </w:rPr>
        <w:t>我会在目前的阶段停留三天</w:t>
      </w:r>
      <w:r w:rsidRPr="005E0E78">
        <w:rPr>
          <w:rStyle w:val="af6"/>
          <w:highlight w:val="white"/>
        </w:rPr>
        <w:t> </w:t>
      </w:r>
      <w:r w:rsidRPr="005E0E78">
        <w:rPr>
          <w:rStyle w:val="af6"/>
          <w:highlight w:val="white"/>
        </w:rPr>
        <w:t>有机会再来吧</w:t>
      </w:r>
      <w:r w:rsidRPr="005E0E78">
        <w:rPr>
          <w:rStyle w:val="af6"/>
          <w:highlight w:val="white"/>
        </w:rPr>
        <w:t> </w:t>
      </w:r>
    </w:p>
    <w:p w:rsidR="006861FA" w:rsidRDefault="006861FA" w:rsidP="00C20AEA">
      <w:pPr>
        <w:pBdr>
          <w:bottom w:val="single" w:sz="6" w:space="1" w:color="auto"/>
        </w:pBdr>
        <w:ind w:firstLine="422"/>
        <w:rPr>
          <w:rStyle w:val="af6"/>
        </w:rPr>
      </w:pPr>
      <w:bookmarkStart w:id="13" w:name="w_113"/>
      <w:bookmarkEnd w:id="13"/>
      <w:r w:rsidRPr="005E0E78">
        <w:rPr>
          <w:rStyle w:val="af6"/>
        </w:rPr>
        <w:t>That </w:t>
      </w:r>
      <w:bookmarkStart w:id="14" w:name="w_114"/>
      <w:bookmarkEnd w:id="14"/>
      <w:r w:rsidRPr="005E0E78">
        <w:rPr>
          <w:rStyle w:val="af6"/>
        </w:rPr>
        <w:t>will </w:t>
      </w:r>
      <w:bookmarkStart w:id="15" w:name="w_115"/>
      <w:bookmarkEnd w:id="15"/>
      <w:r w:rsidRPr="005E0E78">
        <w:rPr>
          <w:rStyle w:val="af6"/>
        </w:rPr>
        <w:t>be </w:t>
      </w:r>
      <w:bookmarkStart w:id="16" w:name="w_116"/>
      <w:bookmarkEnd w:id="16"/>
      <w:r w:rsidRPr="005E0E78">
        <w:rPr>
          <w:rStyle w:val="af6"/>
        </w:rPr>
        <w:t>all </w:t>
      </w:r>
      <w:bookmarkStart w:id="17" w:name="w_117"/>
      <w:bookmarkEnd w:id="17"/>
      <w:r w:rsidRPr="005E0E78">
        <w:rPr>
          <w:rStyle w:val="af6"/>
        </w:rPr>
        <w:t>for </w:t>
      </w:r>
      <w:bookmarkStart w:id="18" w:name="w_118"/>
      <w:bookmarkEnd w:id="18"/>
      <w:r w:rsidRPr="005E0E78">
        <w:rPr>
          <w:rStyle w:val="af6"/>
        </w:rPr>
        <w:t xml:space="preserve">now  </w:t>
      </w:r>
      <w:r w:rsidRPr="005E0E78">
        <w:rPr>
          <w:rStyle w:val="af6"/>
        </w:rPr>
        <w:tab/>
        <w:t>I have some other tasks and in passing to correct some information and modify some  energy parameters I will stay for three days in the current stage I will  come back when have a chance to</w:t>
      </w:r>
    </w:p>
    <w:p w:rsidR="00635756" w:rsidRPr="00635756" w:rsidRDefault="00635756" w:rsidP="00C20AEA">
      <w:pPr>
        <w:ind w:firstLine="422"/>
        <w:rPr>
          <w:b/>
          <w:bCs/>
          <w:iCs/>
          <w:color w:val="00B0F0"/>
        </w:rPr>
      </w:pPr>
    </w:p>
    <w:p w:rsidR="0080404C" w:rsidRPr="00EE1803" w:rsidRDefault="00D90FD3" w:rsidP="00EE1803">
      <w:pPr>
        <w:ind w:left="420" w:firstLineChars="0" w:firstLine="0"/>
      </w:pPr>
      <w:r w:rsidRPr="00EE1803">
        <w:rPr>
          <w:rFonts w:hint="eastAsia"/>
        </w:rPr>
        <w:t>Q:</w:t>
      </w:r>
      <w:r w:rsidR="006861FA" w:rsidRPr="00EE1803">
        <w:t xml:space="preserve"> </w:t>
      </w:r>
      <w:r w:rsidR="009D01E6" w:rsidRPr="00EE1803">
        <w:t> how much longer human can</w:t>
      </w:r>
      <w:r w:rsidR="006861FA" w:rsidRPr="00EE1803">
        <w:t xml:space="preserve"> still exist?</w:t>
      </w:r>
    </w:p>
    <w:p w:rsidR="006861FA" w:rsidRDefault="00EE1803" w:rsidP="00EE1803">
      <w:pPr>
        <w:ind w:left="420" w:firstLineChars="0" w:firstLine="0"/>
        <w:rPr>
          <w:rStyle w:val="af7"/>
          <w:rFonts w:hint="eastAsia"/>
        </w:rPr>
      </w:pPr>
      <w:r>
        <w:t xml:space="preserve">Alien </w:t>
      </w:r>
      <w:r w:rsidR="006861FA" w:rsidRPr="00EE1803">
        <w:t>buddy</w:t>
      </w:r>
      <w:r w:rsidR="006861FA" w:rsidRPr="0080404C">
        <w:rPr>
          <w:rStyle w:val="af7"/>
        </w:rPr>
        <w:t xml:space="preserve"> </w:t>
      </w:r>
    </w:p>
    <w:p w:rsidR="00EE1803" w:rsidRPr="0080404C" w:rsidRDefault="00EE1803" w:rsidP="00EE1803">
      <w:pPr>
        <w:ind w:left="420" w:firstLineChars="0" w:firstLine="0"/>
        <w:rPr>
          <w:rStyle w:val="af7"/>
        </w:rPr>
      </w:pPr>
    </w:p>
    <w:p w:rsidR="006861FA" w:rsidRPr="0080404C" w:rsidRDefault="006861FA" w:rsidP="00C20AEA">
      <w:pPr>
        <w:ind w:firstLine="422"/>
        <w:rPr>
          <w:rStyle w:val="af6"/>
        </w:rPr>
      </w:pPr>
      <w:r w:rsidRPr="0080404C">
        <w:rPr>
          <w:rStyle w:val="af6"/>
        </w:rPr>
        <w:t>穿越越久远的未来</w:t>
      </w:r>
      <w:r w:rsidRPr="0080404C">
        <w:rPr>
          <w:rStyle w:val="af6"/>
        </w:rPr>
        <w:t xml:space="preserve"> </w:t>
      </w:r>
      <w:r w:rsidRPr="0080404C">
        <w:rPr>
          <w:rStyle w:val="af6"/>
        </w:rPr>
        <w:t>蝴蝶效应的可控性越小</w:t>
      </w:r>
    </w:p>
    <w:p w:rsidR="006861FA" w:rsidRPr="0080404C" w:rsidRDefault="006861FA" w:rsidP="00C20AEA">
      <w:pPr>
        <w:ind w:firstLine="422"/>
        <w:rPr>
          <w:rStyle w:val="af6"/>
        </w:rPr>
      </w:pPr>
      <w:r w:rsidRPr="0080404C">
        <w:rPr>
          <w:rStyle w:val="af6"/>
        </w:rPr>
        <w:t>根据操作规则</w:t>
      </w:r>
    </w:p>
    <w:p w:rsidR="006861FA" w:rsidRPr="0080404C" w:rsidRDefault="006861FA" w:rsidP="00C20AEA">
      <w:pPr>
        <w:ind w:firstLine="422"/>
        <w:rPr>
          <w:rStyle w:val="af6"/>
        </w:rPr>
      </w:pPr>
      <w:r w:rsidRPr="0080404C">
        <w:rPr>
          <w:rStyle w:val="af6"/>
        </w:rPr>
        <w:t>我不能在现在这个世界造成对话以上更大的影响</w:t>
      </w:r>
    </w:p>
    <w:p w:rsidR="006861FA" w:rsidRPr="0080404C" w:rsidRDefault="006861FA" w:rsidP="00C20AEA">
      <w:pPr>
        <w:ind w:firstLine="422"/>
        <w:rPr>
          <w:rStyle w:val="af6"/>
        </w:rPr>
      </w:pPr>
    </w:p>
    <w:p w:rsidR="006861FA" w:rsidRPr="0080404C" w:rsidRDefault="006861FA" w:rsidP="00C20AEA">
      <w:pPr>
        <w:ind w:firstLine="422"/>
        <w:rPr>
          <w:rStyle w:val="af6"/>
        </w:rPr>
      </w:pPr>
      <w:r w:rsidRPr="0080404C">
        <w:rPr>
          <w:rStyle w:val="af6"/>
        </w:rPr>
        <w:t>我返回的日期还没有定</w:t>
      </w:r>
    </w:p>
    <w:p w:rsidR="006861FA" w:rsidRPr="0080404C" w:rsidRDefault="006861FA" w:rsidP="00C20AEA">
      <w:pPr>
        <w:ind w:firstLine="422"/>
        <w:rPr>
          <w:rStyle w:val="af6"/>
        </w:rPr>
      </w:pPr>
      <w:r w:rsidRPr="0080404C">
        <w:rPr>
          <w:rStyle w:val="af6"/>
        </w:rPr>
        <w:t>3</w:t>
      </w:r>
      <w:r w:rsidRPr="0080404C">
        <w:rPr>
          <w:rStyle w:val="af6"/>
        </w:rPr>
        <w:t>天以后我将回溯更久远的过去，而不是回家</w:t>
      </w:r>
    </w:p>
    <w:p w:rsidR="006861FA" w:rsidRPr="0080404C" w:rsidRDefault="006861FA" w:rsidP="00C20AEA">
      <w:pPr>
        <w:ind w:firstLine="422"/>
        <w:rPr>
          <w:rStyle w:val="af6"/>
        </w:rPr>
      </w:pPr>
      <w:r w:rsidRPr="0080404C">
        <w:rPr>
          <w:rStyle w:val="af6"/>
        </w:rPr>
        <w:t>一次我们大概能解析</w:t>
      </w:r>
      <w:r w:rsidRPr="0080404C">
        <w:rPr>
          <w:rStyle w:val="af6"/>
        </w:rPr>
        <w:t>100-10000</w:t>
      </w:r>
      <w:r w:rsidRPr="0080404C">
        <w:rPr>
          <w:rStyle w:val="af6"/>
        </w:rPr>
        <w:t>年不等</w:t>
      </w:r>
    </w:p>
    <w:p w:rsidR="006861FA" w:rsidRPr="0080404C" w:rsidRDefault="006861FA" w:rsidP="00C20AEA">
      <w:pPr>
        <w:ind w:firstLine="422"/>
        <w:rPr>
          <w:rStyle w:val="af6"/>
        </w:rPr>
      </w:pPr>
      <w:r w:rsidRPr="0080404C">
        <w:rPr>
          <w:rStyle w:val="af6"/>
        </w:rPr>
        <w:t xml:space="preserve">Pass through more distant future The butterfly effect controllability more smaller  </w:t>
      </w:r>
    </w:p>
    <w:p w:rsidR="006861FA" w:rsidRPr="0080404C" w:rsidRDefault="006861FA" w:rsidP="00C20AEA">
      <w:pPr>
        <w:ind w:firstLine="422"/>
        <w:rPr>
          <w:rStyle w:val="af6"/>
        </w:rPr>
      </w:pPr>
      <w:r w:rsidRPr="0080404C">
        <w:rPr>
          <w:rStyle w:val="af6"/>
        </w:rPr>
        <w:t>According to the rules of operation</w:t>
      </w:r>
    </w:p>
    <w:p w:rsidR="006861FA" w:rsidRPr="0080404C" w:rsidRDefault="006861FA" w:rsidP="00C20AEA">
      <w:pPr>
        <w:ind w:firstLine="422"/>
        <w:rPr>
          <w:rStyle w:val="af6"/>
        </w:rPr>
      </w:pPr>
      <w:r w:rsidRPr="0080404C">
        <w:rPr>
          <w:rStyle w:val="af6"/>
        </w:rPr>
        <w:t>I can't cause greater impact than conversation on the present world</w:t>
      </w:r>
    </w:p>
    <w:p w:rsidR="006861FA" w:rsidRPr="0080404C" w:rsidRDefault="006861FA" w:rsidP="00C20AEA">
      <w:pPr>
        <w:ind w:firstLine="422"/>
        <w:rPr>
          <w:rStyle w:val="af6"/>
        </w:rPr>
      </w:pPr>
    </w:p>
    <w:p w:rsidR="006861FA" w:rsidRPr="0080404C" w:rsidRDefault="006861FA" w:rsidP="00C20AEA">
      <w:pPr>
        <w:ind w:firstLine="422"/>
        <w:rPr>
          <w:rStyle w:val="af6"/>
        </w:rPr>
      </w:pPr>
      <w:r w:rsidRPr="0080404C">
        <w:rPr>
          <w:rStyle w:val="af6"/>
        </w:rPr>
        <w:t>The date of my return is not yet fixed</w:t>
      </w:r>
    </w:p>
    <w:p w:rsidR="006861FA" w:rsidRPr="0080404C" w:rsidRDefault="006861FA" w:rsidP="00C20AEA">
      <w:pPr>
        <w:ind w:firstLine="422"/>
        <w:rPr>
          <w:rStyle w:val="af6"/>
        </w:rPr>
      </w:pPr>
      <w:r w:rsidRPr="0080404C">
        <w:rPr>
          <w:rStyle w:val="af6"/>
        </w:rPr>
        <w:t>3 days later I will go back to the more distant past But go home</w:t>
      </w:r>
    </w:p>
    <w:p w:rsidR="006861FA" w:rsidRPr="0080404C" w:rsidRDefault="006861FA" w:rsidP="00C20AEA">
      <w:pPr>
        <w:pBdr>
          <w:bottom w:val="single" w:sz="6" w:space="1" w:color="auto"/>
        </w:pBdr>
        <w:ind w:firstLine="422"/>
        <w:rPr>
          <w:rStyle w:val="af6"/>
        </w:rPr>
      </w:pPr>
      <w:r w:rsidRPr="0080404C">
        <w:rPr>
          <w:rStyle w:val="af6"/>
        </w:rPr>
        <w:t>We can analysis varies from  100-10000 years at a time</w:t>
      </w:r>
    </w:p>
    <w:p w:rsidR="006861FA" w:rsidRPr="001C63CE" w:rsidRDefault="006861FA" w:rsidP="00C20AEA">
      <w:pPr>
        <w:ind w:firstLine="420"/>
      </w:pPr>
    </w:p>
    <w:p w:rsidR="006861FA" w:rsidRDefault="00D90FD3" w:rsidP="00EE1803">
      <w:pPr>
        <w:ind w:firstLine="420"/>
        <w:rPr>
          <w:rFonts w:hint="eastAsia"/>
        </w:rPr>
      </w:pPr>
      <w:r w:rsidRPr="00EE1803">
        <w:rPr>
          <w:rFonts w:hint="eastAsia"/>
        </w:rPr>
        <w:t>Q:</w:t>
      </w:r>
      <w:r w:rsidR="00EE1803">
        <w:t xml:space="preserve"> how to live a long life? </w:t>
      </w:r>
    </w:p>
    <w:p w:rsidR="00EE1803" w:rsidRPr="00EE1803" w:rsidRDefault="00EE1803" w:rsidP="00EE1803">
      <w:pPr>
        <w:ind w:firstLine="420"/>
      </w:pPr>
    </w:p>
    <w:p w:rsidR="006861FA" w:rsidRPr="0080404C" w:rsidRDefault="006861FA" w:rsidP="00C20AEA">
      <w:pPr>
        <w:ind w:firstLine="422"/>
        <w:rPr>
          <w:rStyle w:val="af6"/>
        </w:rPr>
      </w:pPr>
      <w:r w:rsidRPr="0080404C">
        <w:rPr>
          <w:rStyle w:val="af6"/>
        </w:rPr>
        <w:t>对科技不发达的生物来说</w:t>
      </w:r>
    </w:p>
    <w:p w:rsidR="006861FA" w:rsidRPr="0080404C" w:rsidRDefault="006861FA" w:rsidP="00C20AEA">
      <w:pPr>
        <w:ind w:firstLine="422"/>
        <w:rPr>
          <w:rStyle w:val="af6"/>
        </w:rPr>
      </w:pPr>
      <w:r w:rsidRPr="0080404C">
        <w:rPr>
          <w:rStyle w:val="af6"/>
        </w:rPr>
        <w:t>长寿的办法就是锻炼精神</w:t>
      </w:r>
    </w:p>
    <w:p w:rsidR="006861FA" w:rsidRPr="0080404C" w:rsidRDefault="006861FA" w:rsidP="00C20AEA">
      <w:pPr>
        <w:ind w:firstLine="422"/>
        <w:rPr>
          <w:rStyle w:val="af6"/>
        </w:rPr>
      </w:pPr>
      <w:r w:rsidRPr="0080404C">
        <w:rPr>
          <w:rStyle w:val="af6"/>
        </w:rPr>
        <w:t>最后融化于本质弦</w:t>
      </w:r>
    </w:p>
    <w:p w:rsidR="006861FA" w:rsidRPr="0080404C" w:rsidRDefault="006861FA" w:rsidP="00C20AEA">
      <w:pPr>
        <w:ind w:firstLine="422"/>
        <w:rPr>
          <w:rStyle w:val="af6"/>
        </w:rPr>
      </w:pPr>
      <w:r w:rsidRPr="0080404C">
        <w:rPr>
          <w:rStyle w:val="af6"/>
        </w:rPr>
        <w:t>根据程度的不同</w:t>
      </w:r>
    </w:p>
    <w:p w:rsidR="006861FA" w:rsidRPr="0080404C" w:rsidRDefault="006861FA" w:rsidP="00C20AEA">
      <w:pPr>
        <w:ind w:firstLine="422"/>
        <w:rPr>
          <w:rStyle w:val="af6"/>
        </w:rPr>
      </w:pPr>
      <w:r w:rsidRPr="0080404C">
        <w:rPr>
          <w:rStyle w:val="af6"/>
        </w:rPr>
        <w:t>便可做到无所不能</w:t>
      </w:r>
      <w:r w:rsidRPr="0080404C">
        <w:rPr>
          <w:rStyle w:val="af6"/>
        </w:rPr>
        <w:t xml:space="preserve"> </w:t>
      </w:r>
      <w:r w:rsidRPr="0080404C">
        <w:rPr>
          <w:rStyle w:val="af6"/>
        </w:rPr>
        <w:t>不所不知</w:t>
      </w:r>
    </w:p>
    <w:p w:rsidR="006861FA" w:rsidRDefault="006861FA" w:rsidP="00EE1803">
      <w:pPr>
        <w:pBdr>
          <w:bottom w:val="single" w:sz="6" w:space="1" w:color="auto"/>
        </w:pBdr>
        <w:ind w:left="420" w:firstLineChars="0" w:firstLine="0"/>
        <w:rPr>
          <w:rStyle w:val="af6"/>
        </w:rPr>
      </w:pPr>
      <w:r w:rsidRPr="0080404C">
        <w:rPr>
          <w:rStyle w:val="af6"/>
        </w:rPr>
        <w:t>For the technology underdeveloped organisms</w:t>
      </w:r>
      <w:r w:rsidRPr="0080404C">
        <w:rPr>
          <w:rStyle w:val="af6"/>
        </w:rPr>
        <w:br/>
        <w:t>The way to live a long life is to exercise the spirit</w:t>
      </w:r>
      <w:r w:rsidRPr="0080404C">
        <w:rPr>
          <w:rStyle w:val="af6"/>
        </w:rPr>
        <w:br/>
        <w:t>Finally thawing the essential String</w:t>
      </w:r>
      <w:r w:rsidRPr="0080404C">
        <w:rPr>
          <w:rStyle w:val="af6"/>
        </w:rPr>
        <w:br/>
      </w:r>
      <w:r w:rsidRPr="0080404C">
        <w:rPr>
          <w:rStyle w:val="af6"/>
        </w:rPr>
        <w:lastRenderedPageBreak/>
        <w:t>According to the difference of the degree</w:t>
      </w:r>
      <w:r w:rsidRPr="0080404C">
        <w:rPr>
          <w:rStyle w:val="af6"/>
        </w:rPr>
        <w:br/>
        <w:t>You Can  be equal to anything Omniscience</w:t>
      </w:r>
    </w:p>
    <w:p w:rsidR="006861FA" w:rsidRPr="001C63CE" w:rsidRDefault="006861FA" w:rsidP="00EE1803">
      <w:pPr>
        <w:ind w:firstLineChars="0" w:firstLine="0"/>
      </w:pPr>
    </w:p>
    <w:p w:rsidR="006861FA" w:rsidRPr="00EE1803" w:rsidRDefault="00D90FD3" w:rsidP="00EE1803">
      <w:pPr>
        <w:ind w:firstLine="420"/>
      </w:pPr>
      <w:r w:rsidRPr="00EE1803">
        <w:rPr>
          <w:rFonts w:hint="eastAsia"/>
        </w:rPr>
        <w:t>Q:</w:t>
      </w:r>
      <w:r w:rsidR="009B7FAB" w:rsidRPr="00EE1803">
        <w:t>How does</w:t>
      </w:r>
      <w:r w:rsidR="009B7FAB" w:rsidRPr="00EE1803">
        <w:rPr>
          <w:rFonts w:hint="eastAsia"/>
        </w:rPr>
        <w:t xml:space="preserve"> </w:t>
      </w:r>
      <w:r w:rsidR="009B7FAB" w:rsidRPr="00EE1803">
        <w:t xml:space="preserve">exercise the spirit </w:t>
      </w:r>
    </w:p>
    <w:p w:rsidR="006861FA" w:rsidRPr="0080404C" w:rsidRDefault="006861FA" w:rsidP="00C20AEA">
      <w:pPr>
        <w:ind w:firstLine="422"/>
        <w:rPr>
          <w:rStyle w:val="af6"/>
        </w:rPr>
      </w:pPr>
      <w:r w:rsidRPr="0080404C">
        <w:rPr>
          <w:rStyle w:val="af6"/>
        </w:rPr>
        <w:t>精神</w:t>
      </w:r>
      <w:r w:rsidRPr="0080404C">
        <w:rPr>
          <w:rStyle w:val="af6"/>
        </w:rPr>
        <w:t>=Ce(OH)7 + 2NaKCO2 = CaCO3↓+ 2H1O + Na2CO9 </w:t>
      </w:r>
    </w:p>
    <w:p w:rsidR="006861FA" w:rsidRPr="0080404C" w:rsidRDefault="006861FA" w:rsidP="00C20AEA">
      <w:pPr>
        <w:ind w:firstLine="422"/>
        <w:rPr>
          <w:rStyle w:val="af6"/>
        </w:rPr>
      </w:pPr>
    </w:p>
    <w:p w:rsidR="006861FA" w:rsidRPr="0080404C" w:rsidRDefault="006861FA" w:rsidP="00C20AEA">
      <w:pPr>
        <w:ind w:firstLine="422"/>
        <w:rPr>
          <w:rStyle w:val="af6"/>
        </w:rPr>
      </w:pPr>
      <w:r w:rsidRPr="0080404C">
        <w:rPr>
          <w:rStyle w:val="af6"/>
        </w:rPr>
        <w:t>这个公式不是你那样解的。</w:t>
      </w:r>
    </w:p>
    <w:p w:rsidR="006861FA" w:rsidRPr="0080404C" w:rsidRDefault="006861FA" w:rsidP="00C20AEA">
      <w:pPr>
        <w:ind w:firstLine="422"/>
        <w:rPr>
          <w:rStyle w:val="af6"/>
        </w:rPr>
      </w:pPr>
      <w:r w:rsidRPr="0080404C">
        <w:rPr>
          <w:rStyle w:val="af6"/>
        </w:rPr>
        <w:t>要解这个公式，人类要在我们的领域学习一年，</w:t>
      </w:r>
    </w:p>
    <w:p w:rsidR="006861FA" w:rsidRPr="0080404C" w:rsidRDefault="006861FA" w:rsidP="00C20AEA">
      <w:pPr>
        <w:ind w:firstLine="422"/>
        <w:rPr>
          <w:rStyle w:val="af6"/>
        </w:rPr>
      </w:pPr>
      <w:r w:rsidRPr="0080404C">
        <w:rPr>
          <w:rStyle w:val="af6"/>
        </w:rPr>
        <w:t>就算我们是直接知识灌输都要用</w:t>
      </w:r>
      <w:r w:rsidRPr="0080404C">
        <w:rPr>
          <w:rStyle w:val="af6"/>
        </w:rPr>
        <w:t>10</w:t>
      </w:r>
      <w:r w:rsidRPr="0080404C">
        <w:rPr>
          <w:rStyle w:val="af6"/>
        </w:rPr>
        <w:t>分钟时间。</w:t>
      </w:r>
    </w:p>
    <w:p w:rsidR="006861FA" w:rsidRPr="0080404C" w:rsidRDefault="006861FA" w:rsidP="00C20AEA">
      <w:pPr>
        <w:ind w:firstLine="422"/>
        <w:rPr>
          <w:rStyle w:val="af6"/>
        </w:rPr>
      </w:pPr>
    </w:p>
    <w:p w:rsidR="006861FA" w:rsidRPr="0080404C" w:rsidRDefault="006861FA" w:rsidP="00C20AEA">
      <w:pPr>
        <w:ind w:firstLine="422"/>
        <w:rPr>
          <w:rStyle w:val="af6"/>
        </w:rPr>
      </w:pPr>
      <w:r w:rsidRPr="0080404C">
        <w:rPr>
          <w:rStyle w:val="af6"/>
        </w:rPr>
        <w:t>这个公式第二段展开要数十页，第三段展开要数百页。</w:t>
      </w:r>
    </w:p>
    <w:p w:rsidR="006861FA" w:rsidRPr="0080404C" w:rsidRDefault="006861FA" w:rsidP="00C20AEA">
      <w:pPr>
        <w:ind w:firstLine="422"/>
        <w:rPr>
          <w:rStyle w:val="af6"/>
        </w:rPr>
      </w:pPr>
      <w:r w:rsidRPr="0080404C">
        <w:rPr>
          <w:rStyle w:val="af6"/>
        </w:rPr>
        <w:t>我大概解释一下这个公式的意思吧。</w:t>
      </w:r>
    </w:p>
    <w:p w:rsidR="006861FA" w:rsidRPr="0080404C" w:rsidRDefault="006861FA" w:rsidP="00C20AEA">
      <w:pPr>
        <w:ind w:firstLine="422"/>
        <w:rPr>
          <w:rStyle w:val="af6"/>
        </w:rPr>
      </w:pPr>
    </w:p>
    <w:p w:rsidR="006861FA" w:rsidRPr="0080404C" w:rsidRDefault="006861FA" w:rsidP="00C20AEA">
      <w:pPr>
        <w:ind w:firstLine="422"/>
        <w:rPr>
          <w:rStyle w:val="af6"/>
        </w:rPr>
      </w:pPr>
      <w:r w:rsidRPr="0080404C">
        <w:rPr>
          <w:rStyle w:val="af6"/>
        </w:rPr>
        <w:t>第二段是讲弦的位移数对精神造成的影响。</w:t>
      </w:r>
    </w:p>
    <w:p w:rsidR="006861FA" w:rsidRPr="0080404C" w:rsidRDefault="006861FA" w:rsidP="00C20AEA">
      <w:pPr>
        <w:ind w:firstLine="422"/>
        <w:rPr>
          <w:rStyle w:val="af6"/>
        </w:rPr>
      </w:pPr>
      <w:r w:rsidRPr="0080404C">
        <w:rPr>
          <w:rStyle w:val="af6"/>
        </w:rPr>
        <w:t>这个影响等于第三段精神对意识、记忆、心灵造成的律动。</w:t>
      </w:r>
    </w:p>
    <w:p w:rsidR="006861FA" w:rsidRPr="0080404C" w:rsidRDefault="006861FA" w:rsidP="00C20AEA">
      <w:pPr>
        <w:ind w:firstLine="422"/>
        <w:rPr>
          <w:rStyle w:val="af6"/>
        </w:rPr>
      </w:pPr>
    </w:p>
    <w:p w:rsidR="006861FA" w:rsidRPr="0080404C" w:rsidRDefault="006861FA" w:rsidP="00C20AEA">
      <w:pPr>
        <w:ind w:firstLine="422"/>
        <w:rPr>
          <w:rStyle w:val="af6"/>
        </w:rPr>
      </w:pPr>
      <w:r w:rsidRPr="0080404C">
        <w:rPr>
          <w:rStyle w:val="af6"/>
        </w:rPr>
        <w:t>这个公式解释了对于、弦心灵、身体、记忆、意识、精神的相互作用。</w:t>
      </w:r>
    </w:p>
    <w:p w:rsidR="006861FA" w:rsidRPr="0080404C" w:rsidRDefault="006861FA" w:rsidP="00C20AEA">
      <w:pPr>
        <w:ind w:firstLine="422"/>
        <w:rPr>
          <w:rStyle w:val="af6"/>
        </w:rPr>
      </w:pPr>
    </w:p>
    <w:p w:rsidR="006861FA" w:rsidRPr="0080404C" w:rsidRDefault="006861FA" w:rsidP="00C20AEA">
      <w:pPr>
        <w:ind w:firstLine="422"/>
        <w:rPr>
          <w:rStyle w:val="af6"/>
        </w:rPr>
      </w:pPr>
      <w:r w:rsidRPr="0080404C">
        <w:rPr>
          <w:rStyle w:val="af6"/>
        </w:rPr>
        <w:t>我们的科学家已经证明：</w:t>
      </w:r>
      <w:r w:rsidRPr="0080404C">
        <w:rPr>
          <w:rStyle w:val="af6"/>
        </w:rPr>
        <w:t> </w:t>
      </w:r>
    </w:p>
    <w:p w:rsidR="006861FA" w:rsidRPr="0080404C" w:rsidRDefault="006861FA" w:rsidP="00C20AEA">
      <w:pPr>
        <w:ind w:firstLine="422"/>
        <w:rPr>
          <w:rStyle w:val="af6"/>
        </w:rPr>
      </w:pPr>
      <w:r w:rsidRPr="0080404C">
        <w:rPr>
          <w:rStyle w:val="af6"/>
        </w:rPr>
        <w:t>QH2eu=So3+lk9+Qa45+6y9H</w:t>
      </w:r>
    </w:p>
    <w:p w:rsidR="006861FA" w:rsidRPr="0080404C" w:rsidRDefault="006861FA" w:rsidP="00C20AEA">
      <w:pPr>
        <w:ind w:firstLine="422"/>
        <w:rPr>
          <w:rStyle w:val="af6"/>
        </w:rPr>
      </w:pPr>
    </w:p>
    <w:p w:rsidR="006861FA" w:rsidRPr="0080404C" w:rsidRDefault="006861FA" w:rsidP="00C20AEA">
      <w:pPr>
        <w:ind w:firstLine="422"/>
        <w:rPr>
          <w:rStyle w:val="af6"/>
        </w:rPr>
      </w:pPr>
      <w:r w:rsidRPr="0080404C">
        <w:rPr>
          <w:rStyle w:val="af6"/>
        </w:rPr>
        <w:t>也就是说</w:t>
      </w:r>
      <w:r w:rsidRPr="0080404C">
        <w:rPr>
          <w:rStyle w:val="af6"/>
        </w:rPr>
        <w:t>,</w:t>
      </w:r>
    </w:p>
    <w:p w:rsidR="006861FA" w:rsidRPr="0080404C" w:rsidRDefault="006861FA" w:rsidP="00C20AEA">
      <w:pPr>
        <w:ind w:firstLine="422"/>
        <w:rPr>
          <w:rStyle w:val="af6"/>
        </w:rPr>
      </w:pPr>
      <w:r w:rsidRPr="0080404C">
        <w:rPr>
          <w:rStyle w:val="af6"/>
        </w:rPr>
        <w:t>灵魂</w:t>
      </w:r>
      <w:r w:rsidRPr="0080404C">
        <w:rPr>
          <w:rStyle w:val="af6"/>
        </w:rPr>
        <w:t>=</w:t>
      </w:r>
      <w:r w:rsidRPr="0080404C">
        <w:rPr>
          <w:rStyle w:val="af6"/>
        </w:rPr>
        <w:t>意识空间</w:t>
      </w:r>
      <w:r w:rsidRPr="0080404C">
        <w:rPr>
          <w:rStyle w:val="af6"/>
        </w:rPr>
        <w:t>+</w:t>
      </w:r>
      <w:r w:rsidRPr="0080404C">
        <w:rPr>
          <w:rStyle w:val="af6"/>
        </w:rPr>
        <w:t>记忆空间</w:t>
      </w:r>
      <w:r w:rsidRPr="0080404C">
        <w:rPr>
          <w:rStyle w:val="af6"/>
        </w:rPr>
        <w:t>+</w:t>
      </w:r>
      <w:r w:rsidRPr="0080404C">
        <w:rPr>
          <w:rStyle w:val="af6"/>
        </w:rPr>
        <w:t>心灵</w:t>
      </w:r>
      <w:r w:rsidRPr="0080404C">
        <w:rPr>
          <w:rStyle w:val="af6"/>
        </w:rPr>
        <w:t>+</w:t>
      </w:r>
      <w:r w:rsidRPr="0080404C">
        <w:rPr>
          <w:rStyle w:val="af6"/>
        </w:rPr>
        <w:t>精神的复合体</w:t>
      </w:r>
    </w:p>
    <w:p w:rsidR="006861FA" w:rsidRPr="0080404C" w:rsidRDefault="006861FA" w:rsidP="00C20AEA">
      <w:pPr>
        <w:ind w:firstLine="422"/>
        <w:rPr>
          <w:rStyle w:val="af6"/>
        </w:rPr>
      </w:pPr>
    </w:p>
    <w:p w:rsidR="006861FA" w:rsidRPr="0080404C" w:rsidRDefault="006861FA" w:rsidP="00C20AEA">
      <w:pPr>
        <w:ind w:firstLine="422"/>
        <w:rPr>
          <w:rStyle w:val="af6"/>
        </w:rPr>
      </w:pPr>
      <w:r w:rsidRPr="0080404C">
        <w:rPr>
          <w:rStyle w:val="af6"/>
        </w:rPr>
        <w:t>如果这种联系减弱根据程度不同</w:t>
      </w:r>
      <w:r w:rsidRPr="0080404C">
        <w:rPr>
          <w:rStyle w:val="af6"/>
        </w:rPr>
        <w:t>,</w:t>
      </w:r>
      <w:r w:rsidRPr="0080404C">
        <w:rPr>
          <w:rStyle w:val="af6"/>
        </w:rPr>
        <w:t>人就会做梦</w:t>
      </w:r>
    </w:p>
    <w:p w:rsidR="006861FA" w:rsidRPr="0080404C" w:rsidRDefault="006861FA" w:rsidP="00C20AEA">
      <w:pPr>
        <w:ind w:firstLine="422"/>
        <w:rPr>
          <w:rStyle w:val="af6"/>
        </w:rPr>
      </w:pPr>
      <w:r w:rsidRPr="0080404C">
        <w:rPr>
          <w:rStyle w:val="af6"/>
        </w:rPr>
        <w:t>如果这种联系继续减弱根据程度不同</w:t>
      </w:r>
      <w:r w:rsidRPr="0080404C">
        <w:rPr>
          <w:rStyle w:val="af6"/>
        </w:rPr>
        <w:t>,</w:t>
      </w:r>
      <w:r w:rsidRPr="0080404C">
        <w:rPr>
          <w:rStyle w:val="af6"/>
        </w:rPr>
        <w:t>人就会昏睡</w:t>
      </w:r>
    </w:p>
    <w:p w:rsidR="006861FA" w:rsidRPr="0080404C" w:rsidRDefault="006861FA" w:rsidP="00C20AEA">
      <w:pPr>
        <w:ind w:firstLine="422"/>
        <w:rPr>
          <w:rStyle w:val="af6"/>
        </w:rPr>
      </w:pPr>
      <w:r w:rsidRPr="0080404C">
        <w:rPr>
          <w:rStyle w:val="af6"/>
        </w:rPr>
        <w:t>如果这种联系继续继续减弱根据程度不同</w:t>
      </w:r>
      <w:r w:rsidRPr="0080404C">
        <w:rPr>
          <w:rStyle w:val="af6"/>
        </w:rPr>
        <w:t>,</w:t>
      </w:r>
      <w:r w:rsidRPr="0080404C">
        <w:rPr>
          <w:rStyle w:val="af6"/>
        </w:rPr>
        <w:t>灵魂就会解体</w:t>
      </w:r>
      <w:r w:rsidRPr="0080404C">
        <w:rPr>
          <w:rStyle w:val="af6"/>
        </w:rPr>
        <w:t>,</w:t>
      </w:r>
      <w:r w:rsidRPr="0080404C">
        <w:rPr>
          <w:rStyle w:val="af6"/>
        </w:rPr>
        <w:t>这就是个体的死亡</w:t>
      </w:r>
    </w:p>
    <w:p w:rsidR="006861FA" w:rsidRPr="0080404C" w:rsidRDefault="006861FA" w:rsidP="00C20AEA">
      <w:pPr>
        <w:ind w:firstLine="422"/>
        <w:rPr>
          <w:rStyle w:val="af6"/>
        </w:rPr>
      </w:pPr>
    </w:p>
    <w:p w:rsidR="006861FA" w:rsidRPr="0080404C" w:rsidRDefault="006861FA" w:rsidP="00C20AEA">
      <w:pPr>
        <w:ind w:firstLine="422"/>
        <w:rPr>
          <w:rStyle w:val="af6"/>
        </w:rPr>
      </w:pPr>
      <w:r w:rsidRPr="0080404C">
        <w:rPr>
          <w:rStyle w:val="af6"/>
        </w:rPr>
        <w:t xml:space="preserve">The spirit =Ce (OH) 7 + 2NaKCO2 = CaCO3 + 2H1O + Na2CO9 </w:t>
      </w:r>
    </w:p>
    <w:p w:rsidR="006861FA" w:rsidRPr="0080404C" w:rsidRDefault="005B4116" w:rsidP="00C20AEA">
      <w:pPr>
        <w:ind w:firstLine="422"/>
        <w:rPr>
          <w:rStyle w:val="af6"/>
        </w:rPr>
      </w:pPr>
      <w:r>
        <w:rPr>
          <w:rStyle w:val="af6"/>
          <w:rFonts w:hint="eastAsia"/>
        </w:rPr>
        <w:t>Y</w:t>
      </w:r>
      <w:r w:rsidRPr="0080404C">
        <w:rPr>
          <w:rStyle w:val="af6"/>
        </w:rPr>
        <w:t>ou</w:t>
      </w:r>
      <w:r>
        <w:rPr>
          <w:rStyle w:val="af6"/>
          <w:rFonts w:hint="eastAsia"/>
        </w:rPr>
        <w:t>rs</w:t>
      </w:r>
      <w:r w:rsidR="00EE1803">
        <w:rPr>
          <w:rStyle w:val="af6"/>
        </w:rPr>
        <w:t xml:space="preserve"> solution</w:t>
      </w:r>
      <w:r>
        <w:rPr>
          <w:rStyle w:val="af6"/>
          <w:rFonts w:hint="eastAsia"/>
        </w:rPr>
        <w:t xml:space="preserve"> are wrong</w:t>
      </w:r>
    </w:p>
    <w:p w:rsidR="006861FA" w:rsidRPr="0080404C" w:rsidRDefault="005B4116" w:rsidP="00C20AEA">
      <w:pPr>
        <w:ind w:firstLine="422"/>
        <w:rPr>
          <w:rStyle w:val="af6"/>
        </w:rPr>
      </w:pPr>
      <w:r>
        <w:rPr>
          <w:rStyle w:val="af6"/>
        </w:rPr>
        <w:t xml:space="preserve">If solutions this formula </w:t>
      </w:r>
      <w:r w:rsidR="006861FA" w:rsidRPr="0080404C">
        <w:rPr>
          <w:rStyle w:val="af6"/>
        </w:rPr>
        <w:t>human have to study in our field for ten year</w:t>
      </w:r>
    </w:p>
    <w:p w:rsidR="006861FA" w:rsidRPr="0080404C" w:rsidRDefault="006861FA" w:rsidP="00C20AEA">
      <w:pPr>
        <w:ind w:firstLine="422"/>
        <w:rPr>
          <w:rStyle w:val="af6"/>
        </w:rPr>
      </w:pPr>
      <w:r w:rsidRPr="0080404C">
        <w:rPr>
          <w:rStyle w:val="af6"/>
        </w:rPr>
        <w:t>Even if ourselves direct instilling knowledge it have to takes 10 minutes</w:t>
      </w:r>
    </w:p>
    <w:p w:rsidR="006861FA" w:rsidRPr="0080404C" w:rsidRDefault="006861FA" w:rsidP="00C20AEA">
      <w:pPr>
        <w:ind w:firstLine="422"/>
        <w:rPr>
          <w:rStyle w:val="af6"/>
        </w:rPr>
      </w:pPr>
    </w:p>
    <w:p w:rsidR="006861FA" w:rsidRPr="0080404C" w:rsidRDefault="006861FA" w:rsidP="00C20AEA">
      <w:pPr>
        <w:ind w:firstLine="422"/>
        <w:rPr>
          <w:rStyle w:val="af6"/>
        </w:rPr>
      </w:pPr>
      <w:r w:rsidRPr="0080404C">
        <w:rPr>
          <w:rStyle w:val="af6"/>
        </w:rPr>
        <w:t>This second section of this formula  expansion will have dozens of pages And third section expansion will have hundreds of pages</w:t>
      </w:r>
    </w:p>
    <w:p w:rsidR="006861FA" w:rsidRPr="0080404C" w:rsidRDefault="006861FA" w:rsidP="00C20AEA">
      <w:pPr>
        <w:ind w:firstLine="422"/>
        <w:rPr>
          <w:rStyle w:val="af6"/>
        </w:rPr>
      </w:pPr>
      <w:r w:rsidRPr="0080404C">
        <w:rPr>
          <w:rStyle w:val="af6"/>
        </w:rPr>
        <w:t>Let me rough explain the meaning of the formula</w:t>
      </w:r>
    </w:p>
    <w:p w:rsidR="006861FA" w:rsidRPr="0080404C" w:rsidRDefault="006861FA" w:rsidP="00C20AEA">
      <w:pPr>
        <w:ind w:firstLine="422"/>
        <w:rPr>
          <w:rStyle w:val="af6"/>
        </w:rPr>
      </w:pPr>
    </w:p>
    <w:p w:rsidR="006861FA" w:rsidRPr="0080404C" w:rsidRDefault="006861FA" w:rsidP="00C20AEA">
      <w:pPr>
        <w:ind w:firstLine="422"/>
        <w:rPr>
          <w:rStyle w:val="af6"/>
        </w:rPr>
      </w:pPr>
      <w:r w:rsidRPr="0080404C">
        <w:rPr>
          <w:rStyle w:val="af6"/>
        </w:rPr>
        <w:t>The second section is the number of displacements of the String impact on the spirit</w:t>
      </w:r>
    </w:p>
    <w:p w:rsidR="006861FA" w:rsidRPr="0080404C" w:rsidRDefault="006861FA" w:rsidP="00C20AEA">
      <w:pPr>
        <w:ind w:firstLine="422"/>
        <w:rPr>
          <w:rStyle w:val="af6"/>
        </w:rPr>
      </w:pPr>
      <w:r w:rsidRPr="0080404C">
        <w:rPr>
          <w:rStyle w:val="af6"/>
        </w:rPr>
        <w:t xml:space="preserve">This impact is equal to the caused rhythms of  consciousness memory and Heart   by  spirit of third section </w:t>
      </w:r>
    </w:p>
    <w:p w:rsidR="006861FA" w:rsidRPr="0080404C" w:rsidRDefault="006861FA" w:rsidP="00C20AEA">
      <w:pPr>
        <w:ind w:firstLine="422"/>
        <w:rPr>
          <w:rStyle w:val="af6"/>
        </w:rPr>
      </w:pPr>
      <w:r w:rsidRPr="0080404C">
        <w:rPr>
          <w:rStyle w:val="af6"/>
        </w:rPr>
        <w:t>This formula explains the interaction between the heart mind body  memory  consciousness  spirit</w:t>
      </w:r>
    </w:p>
    <w:p w:rsidR="006861FA" w:rsidRPr="0080404C" w:rsidRDefault="006861FA" w:rsidP="00C20AEA">
      <w:pPr>
        <w:ind w:firstLine="422"/>
        <w:rPr>
          <w:rStyle w:val="af6"/>
        </w:rPr>
      </w:pPr>
      <w:r w:rsidRPr="0080404C">
        <w:rPr>
          <w:rStyle w:val="af6"/>
        </w:rPr>
        <w:t>Our scientists ha</w:t>
      </w:r>
      <w:r w:rsidR="00B839E2" w:rsidRPr="0080404C">
        <w:rPr>
          <w:rStyle w:val="af6"/>
          <w:rFonts w:hint="eastAsia"/>
        </w:rPr>
        <w:t xml:space="preserve">s </w:t>
      </w:r>
      <w:r w:rsidRPr="0080404C">
        <w:rPr>
          <w:rStyle w:val="af6"/>
        </w:rPr>
        <w:t>proved that</w:t>
      </w:r>
    </w:p>
    <w:p w:rsidR="006861FA" w:rsidRPr="0080404C" w:rsidRDefault="006861FA" w:rsidP="00C20AEA">
      <w:pPr>
        <w:ind w:firstLine="422"/>
        <w:rPr>
          <w:rStyle w:val="af6"/>
        </w:rPr>
      </w:pPr>
      <w:r w:rsidRPr="0080404C">
        <w:rPr>
          <w:rStyle w:val="af6"/>
        </w:rPr>
        <w:t>QH2eu=So3+lk9+Qa45+6y9H</w:t>
      </w:r>
    </w:p>
    <w:p w:rsidR="006861FA" w:rsidRPr="0080404C" w:rsidRDefault="006861FA" w:rsidP="00C20AEA">
      <w:pPr>
        <w:ind w:firstLine="422"/>
        <w:rPr>
          <w:rStyle w:val="af6"/>
        </w:rPr>
      </w:pPr>
      <w:r w:rsidRPr="0080404C">
        <w:rPr>
          <w:rStyle w:val="af6"/>
        </w:rPr>
        <w:lastRenderedPageBreak/>
        <w:t>In other words</w:t>
      </w:r>
    </w:p>
    <w:p w:rsidR="006861FA" w:rsidRPr="0080404C" w:rsidRDefault="006861FA" w:rsidP="00C20AEA">
      <w:pPr>
        <w:ind w:firstLine="422"/>
        <w:rPr>
          <w:rStyle w:val="af6"/>
        </w:rPr>
      </w:pPr>
      <w:r w:rsidRPr="0080404C">
        <w:rPr>
          <w:rStyle w:val="af6"/>
        </w:rPr>
        <w:t>Soul = the complex of consciousness space + memory space + heart + spirit</w:t>
      </w:r>
    </w:p>
    <w:p w:rsidR="006861FA" w:rsidRPr="0080404C" w:rsidRDefault="006861FA" w:rsidP="00C20AEA">
      <w:pPr>
        <w:ind w:firstLine="422"/>
        <w:rPr>
          <w:rStyle w:val="af6"/>
        </w:rPr>
      </w:pPr>
      <w:r w:rsidRPr="0080404C">
        <w:rPr>
          <w:rStyle w:val="af6"/>
        </w:rPr>
        <w:t>If this connection is weaken  according to different degree People will dream</w:t>
      </w:r>
    </w:p>
    <w:p w:rsidR="006861FA" w:rsidRPr="0080404C" w:rsidRDefault="006861FA" w:rsidP="00C20AEA">
      <w:pPr>
        <w:ind w:firstLine="422"/>
        <w:rPr>
          <w:rStyle w:val="af6"/>
        </w:rPr>
      </w:pPr>
      <w:r w:rsidRPr="0080404C">
        <w:rPr>
          <w:rStyle w:val="af6"/>
        </w:rPr>
        <w:t>If this connection continues to weaken   according to different degree People will fall asleep</w:t>
      </w:r>
    </w:p>
    <w:p w:rsidR="006861FA" w:rsidRDefault="006861FA" w:rsidP="00C20AEA">
      <w:pPr>
        <w:pBdr>
          <w:bottom w:val="single" w:sz="6" w:space="1" w:color="auto"/>
        </w:pBdr>
        <w:ind w:firstLine="422"/>
        <w:rPr>
          <w:rStyle w:val="af6"/>
        </w:rPr>
      </w:pPr>
      <w:r w:rsidRPr="0080404C">
        <w:rPr>
          <w:rStyle w:val="af6"/>
        </w:rPr>
        <w:t>If this connection continues and continues to weaken  according to different degrees The soul will disintegrate This is the individual's death</w:t>
      </w:r>
    </w:p>
    <w:p w:rsidR="00635756" w:rsidRPr="001C63CE" w:rsidRDefault="00635756" w:rsidP="00C20AEA">
      <w:pPr>
        <w:ind w:firstLine="420"/>
      </w:pPr>
    </w:p>
    <w:p w:rsidR="006861FA" w:rsidRPr="001E360A" w:rsidRDefault="00D90FD3" w:rsidP="00C20AEA">
      <w:pPr>
        <w:pStyle w:val="3"/>
      </w:pPr>
      <w:r w:rsidRPr="001E360A">
        <w:rPr>
          <w:rFonts w:hint="eastAsia"/>
        </w:rPr>
        <w:t>Q:</w:t>
      </w:r>
      <w:r w:rsidR="006861FA" w:rsidRPr="001E360A">
        <w:t>what is the theoretical basis of through time?</w:t>
      </w:r>
    </w:p>
    <w:p w:rsidR="001E360A" w:rsidRPr="001E360A" w:rsidRDefault="001E360A" w:rsidP="00C20AEA">
      <w:pPr>
        <w:ind w:firstLine="422"/>
        <w:rPr>
          <w:rStyle w:val="af6"/>
        </w:rPr>
      </w:pPr>
    </w:p>
    <w:p w:rsidR="006861FA" w:rsidRPr="001E360A" w:rsidRDefault="006861FA" w:rsidP="00C20AEA">
      <w:pPr>
        <w:ind w:firstLine="422"/>
        <w:rPr>
          <w:rStyle w:val="af6"/>
        </w:rPr>
      </w:pPr>
      <w:r w:rsidRPr="001E360A">
        <w:rPr>
          <w:rStyle w:val="af6"/>
        </w:rPr>
        <w:t>时空回溯的原理是</w:t>
      </w:r>
      <w:r w:rsidRPr="001E360A">
        <w:rPr>
          <w:rStyle w:val="af6"/>
        </w:rPr>
        <w:t>  </w:t>
      </w:r>
      <w:r w:rsidRPr="001E360A">
        <w:rPr>
          <w:rStyle w:val="af6"/>
        </w:rPr>
        <w:br/>
      </w:r>
      <w:r w:rsidRPr="001E360A">
        <w:rPr>
          <w:rStyle w:val="af6"/>
        </w:rPr>
        <w:t>将要传送的物质密封</w:t>
      </w:r>
      <w:r w:rsidRPr="001E360A">
        <w:rPr>
          <w:rStyle w:val="af6"/>
        </w:rPr>
        <w:t> </w:t>
      </w:r>
      <w:r w:rsidRPr="001E360A">
        <w:rPr>
          <w:rStyle w:val="af6"/>
        </w:rPr>
        <w:t>消除光</w:t>
      </w:r>
      <w:r w:rsidRPr="001E360A">
        <w:rPr>
          <w:rStyle w:val="af6"/>
        </w:rPr>
        <w:t> </w:t>
      </w:r>
      <w:r w:rsidRPr="001E360A">
        <w:rPr>
          <w:rStyle w:val="af6"/>
        </w:rPr>
        <w:t>引力</w:t>
      </w:r>
      <w:r w:rsidRPr="001E360A">
        <w:rPr>
          <w:rStyle w:val="af6"/>
        </w:rPr>
        <w:t> </w:t>
      </w:r>
      <w:r w:rsidRPr="001E360A">
        <w:rPr>
          <w:rStyle w:val="af6"/>
        </w:rPr>
        <w:t>等一切影响</w:t>
      </w:r>
      <w:r w:rsidRPr="001E360A">
        <w:rPr>
          <w:rStyle w:val="af6"/>
        </w:rPr>
        <w:t> </w:t>
      </w:r>
      <w:r w:rsidRPr="001E360A">
        <w:rPr>
          <w:rStyle w:val="af6"/>
        </w:rPr>
        <w:t>然后推动</w:t>
      </w:r>
      <w:r w:rsidRPr="001E360A">
        <w:rPr>
          <w:rStyle w:val="af6"/>
        </w:rPr>
        <w:t>Pol</w:t>
      </w:r>
      <w:r w:rsidRPr="001E360A">
        <w:rPr>
          <w:rStyle w:val="af6"/>
        </w:rPr>
        <w:t>系统将密封无转化为纯信息</w:t>
      </w:r>
      <w:r w:rsidRPr="001E360A">
        <w:rPr>
          <w:rStyle w:val="af6"/>
        </w:rPr>
        <w:t> </w:t>
      </w:r>
      <w:r w:rsidRPr="001E360A">
        <w:rPr>
          <w:rStyle w:val="af6"/>
        </w:rPr>
        <w:t>就是本质玄</w:t>
      </w:r>
      <w:r w:rsidRPr="001E360A">
        <w:rPr>
          <w:rStyle w:val="af6"/>
        </w:rPr>
        <w:t> </w:t>
      </w:r>
      <w:r w:rsidRPr="001E360A">
        <w:rPr>
          <w:rStyle w:val="af6"/>
        </w:rPr>
        <w:t>之后解析世界信息</w:t>
      </w:r>
      <w:r w:rsidRPr="001E360A">
        <w:rPr>
          <w:rStyle w:val="af6"/>
        </w:rPr>
        <w:t> </w:t>
      </w:r>
      <w:r w:rsidRPr="001E360A">
        <w:rPr>
          <w:rStyle w:val="af6"/>
        </w:rPr>
        <w:t>传送到过去</w:t>
      </w:r>
      <w:r w:rsidRPr="001E360A">
        <w:rPr>
          <w:rStyle w:val="af6"/>
        </w:rPr>
        <w:t>   </w:t>
      </w:r>
      <w:r w:rsidRPr="001E360A">
        <w:rPr>
          <w:rStyle w:val="af6"/>
        </w:rPr>
        <w:br/>
      </w:r>
      <w:r w:rsidRPr="001E360A">
        <w:rPr>
          <w:rStyle w:val="af6"/>
        </w:rPr>
        <w:t>传送到过去后</w:t>
      </w:r>
      <w:r w:rsidRPr="001E360A">
        <w:rPr>
          <w:rStyle w:val="af6"/>
        </w:rPr>
        <w:t>,</w:t>
      </w:r>
      <w:r w:rsidRPr="001E360A">
        <w:rPr>
          <w:rStyle w:val="af6"/>
        </w:rPr>
        <w:t>不需要有机器接收处理信息</w:t>
      </w:r>
      <w:r w:rsidRPr="001E360A">
        <w:rPr>
          <w:rStyle w:val="af6"/>
        </w:rPr>
        <w:t>   </w:t>
      </w:r>
      <w:r w:rsidRPr="001E360A">
        <w:rPr>
          <w:rStyle w:val="af6"/>
        </w:rPr>
        <w:br/>
      </w:r>
      <w:r w:rsidRPr="001E360A">
        <w:rPr>
          <w:rStyle w:val="af6"/>
        </w:rPr>
        <w:t>信息不知道如何显化</w:t>
      </w:r>
      <w:r w:rsidRPr="001E360A">
        <w:rPr>
          <w:rStyle w:val="af6"/>
        </w:rPr>
        <w:t> </w:t>
      </w:r>
      <w:r w:rsidRPr="001E360A">
        <w:rPr>
          <w:rStyle w:val="af6"/>
        </w:rPr>
        <w:t>就变成物质</w:t>
      </w:r>
      <w:r w:rsidRPr="001E360A">
        <w:rPr>
          <w:rStyle w:val="af6"/>
        </w:rPr>
        <w:t>   </w:t>
      </w:r>
      <w:r w:rsidRPr="001E360A">
        <w:rPr>
          <w:rStyle w:val="af6"/>
        </w:rPr>
        <w:br/>
      </w:r>
      <w:r w:rsidRPr="001E360A">
        <w:rPr>
          <w:rStyle w:val="af6"/>
        </w:rPr>
        <w:br/>
      </w:r>
      <w:r w:rsidRPr="001E360A">
        <w:rPr>
          <w:rStyle w:val="af6"/>
        </w:rPr>
        <w:t>在时空回溯的同时</w:t>
      </w:r>
      <w:r w:rsidRPr="001E360A">
        <w:rPr>
          <w:rStyle w:val="af6"/>
        </w:rPr>
        <w:t> </w:t>
      </w:r>
      <w:r w:rsidRPr="001E360A">
        <w:rPr>
          <w:rStyle w:val="af6"/>
        </w:rPr>
        <w:t>会事先将</w:t>
      </w:r>
      <w:r w:rsidRPr="001E360A">
        <w:rPr>
          <w:rStyle w:val="af6"/>
        </w:rPr>
        <w:t> </w:t>
      </w:r>
      <w:r w:rsidRPr="001E360A">
        <w:rPr>
          <w:rStyle w:val="af6"/>
        </w:rPr>
        <w:t>返回时</w:t>
      </w:r>
      <w:r w:rsidRPr="001E360A">
        <w:rPr>
          <w:rStyle w:val="af6"/>
        </w:rPr>
        <w:t> </w:t>
      </w:r>
      <w:r w:rsidRPr="001E360A">
        <w:rPr>
          <w:rStyle w:val="af6"/>
        </w:rPr>
        <w:t>需要用到的仪器</w:t>
      </w:r>
      <w:r w:rsidRPr="001E360A">
        <w:rPr>
          <w:rStyle w:val="af6"/>
        </w:rPr>
        <w:t> </w:t>
      </w:r>
      <w:r w:rsidRPr="001E360A">
        <w:rPr>
          <w:rStyle w:val="af6"/>
        </w:rPr>
        <w:t>也一同信息化</w:t>
      </w:r>
      <w:r w:rsidRPr="001E360A">
        <w:rPr>
          <w:rStyle w:val="af6"/>
        </w:rPr>
        <w:t> </w:t>
      </w:r>
      <w:r w:rsidRPr="001E360A">
        <w:rPr>
          <w:rStyle w:val="af6"/>
        </w:rPr>
        <w:t>然后再显化成</w:t>
      </w:r>
      <w:r w:rsidRPr="001E360A">
        <w:rPr>
          <w:rStyle w:val="af6"/>
        </w:rPr>
        <w:t> </w:t>
      </w:r>
      <w:r w:rsidRPr="001E360A">
        <w:rPr>
          <w:rStyle w:val="af6"/>
        </w:rPr>
        <w:t>比原子更少的</w:t>
      </w:r>
      <w:r w:rsidRPr="001E360A">
        <w:rPr>
          <w:rStyle w:val="af6"/>
        </w:rPr>
        <w:t> </w:t>
      </w:r>
      <w:r w:rsidRPr="001E360A">
        <w:rPr>
          <w:rStyle w:val="af6"/>
        </w:rPr>
        <w:t>物质</w:t>
      </w:r>
      <w:r w:rsidRPr="001E360A">
        <w:rPr>
          <w:rStyle w:val="af6"/>
        </w:rPr>
        <w:t> </w:t>
      </w:r>
      <w:r w:rsidRPr="001E360A">
        <w:rPr>
          <w:rStyle w:val="af6"/>
        </w:rPr>
        <w:t>放在回溯的这个</w:t>
      </w:r>
      <w:r w:rsidRPr="001E360A">
        <w:rPr>
          <w:rStyle w:val="af6"/>
          <w:highlight w:val="white"/>
        </w:rPr>
        <w:t>时间</w:t>
      </w:r>
      <w:r w:rsidRPr="001E360A">
        <w:rPr>
          <w:rStyle w:val="af6"/>
        </w:rPr>
        <w:t>段</w:t>
      </w:r>
      <w:r w:rsidRPr="001E360A">
        <w:rPr>
          <w:rStyle w:val="af6"/>
        </w:rPr>
        <w:t>  </w:t>
      </w:r>
      <w:r w:rsidRPr="001E360A">
        <w:rPr>
          <w:rStyle w:val="af6"/>
        </w:rPr>
        <w:br/>
      </w:r>
      <w:r w:rsidRPr="001E360A">
        <w:rPr>
          <w:rStyle w:val="af6"/>
        </w:rPr>
        <w:t>返回时</w:t>
      </w:r>
      <w:r w:rsidRPr="001E360A">
        <w:rPr>
          <w:rStyle w:val="af6"/>
        </w:rPr>
        <w:t> </w:t>
      </w:r>
      <w:r w:rsidRPr="001E360A">
        <w:rPr>
          <w:rStyle w:val="af6"/>
        </w:rPr>
        <w:t>是根据来时设定的</w:t>
      </w:r>
      <w:r w:rsidRPr="001E360A">
        <w:rPr>
          <w:rStyle w:val="af6"/>
          <w:highlight w:val="white"/>
        </w:rPr>
        <w:t>时间</w:t>
      </w:r>
      <w:r w:rsidRPr="001E360A">
        <w:rPr>
          <w:rStyle w:val="af6"/>
        </w:rPr>
        <w:t>坐标</w:t>
      </w:r>
      <w:r w:rsidRPr="001E360A">
        <w:rPr>
          <w:rStyle w:val="af6"/>
        </w:rPr>
        <w:t> </w:t>
      </w:r>
      <w:r w:rsidRPr="001E360A">
        <w:rPr>
          <w:rStyle w:val="af6"/>
        </w:rPr>
        <w:t>使用带来的仪器</w:t>
      </w:r>
      <w:r w:rsidRPr="001E360A">
        <w:rPr>
          <w:rStyle w:val="af6"/>
        </w:rPr>
        <w:t>  </w:t>
      </w:r>
      <w:r w:rsidRPr="001E360A">
        <w:rPr>
          <w:rStyle w:val="af6"/>
        </w:rPr>
        <w:br/>
      </w:r>
      <w:r w:rsidRPr="001E360A">
        <w:rPr>
          <w:rStyle w:val="af6"/>
        </w:rPr>
        <w:t>将要传送的物质密封</w:t>
      </w:r>
      <w:r w:rsidRPr="001E360A">
        <w:rPr>
          <w:rStyle w:val="af6"/>
        </w:rPr>
        <w:t> </w:t>
      </w:r>
      <w:r w:rsidRPr="001E360A">
        <w:rPr>
          <w:rStyle w:val="af6"/>
        </w:rPr>
        <w:t>消除光</w:t>
      </w:r>
      <w:r w:rsidRPr="001E360A">
        <w:rPr>
          <w:rStyle w:val="af6"/>
        </w:rPr>
        <w:t> </w:t>
      </w:r>
      <w:r w:rsidRPr="001E360A">
        <w:rPr>
          <w:rStyle w:val="af6"/>
        </w:rPr>
        <w:t>引力</w:t>
      </w:r>
      <w:r w:rsidRPr="001E360A">
        <w:rPr>
          <w:rStyle w:val="af6"/>
        </w:rPr>
        <w:t> </w:t>
      </w:r>
      <w:r w:rsidRPr="001E360A">
        <w:rPr>
          <w:rStyle w:val="af6"/>
        </w:rPr>
        <w:t>等一切影响</w:t>
      </w:r>
      <w:r w:rsidRPr="001E360A">
        <w:rPr>
          <w:rStyle w:val="af6"/>
        </w:rPr>
        <w:t> </w:t>
      </w:r>
      <w:r w:rsidRPr="001E360A">
        <w:rPr>
          <w:rStyle w:val="af6"/>
        </w:rPr>
        <w:t>然后推动</w:t>
      </w:r>
      <w:r w:rsidRPr="001E360A">
        <w:rPr>
          <w:rStyle w:val="af6"/>
        </w:rPr>
        <w:t>Pol</w:t>
      </w:r>
      <w:r w:rsidRPr="001E360A">
        <w:rPr>
          <w:rStyle w:val="af6"/>
        </w:rPr>
        <w:t>系统将密封无转化为纯信息</w:t>
      </w:r>
      <w:r w:rsidRPr="001E360A">
        <w:rPr>
          <w:rStyle w:val="af6"/>
        </w:rPr>
        <w:t> </w:t>
      </w:r>
      <w:r w:rsidRPr="001E360A">
        <w:rPr>
          <w:rStyle w:val="af6"/>
        </w:rPr>
        <w:t>传送回去</w:t>
      </w:r>
      <w:r w:rsidRPr="001E360A">
        <w:rPr>
          <w:rStyle w:val="af6"/>
        </w:rPr>
        <w:t>  </w:t>
      </w:r>
      <w:r w:rsidRPr="001E360A">
        <w:rPr>
          <w:rStyle w:val="af6"/>
        </w:rPr>
        <w:br/>
      </w:r>
      <w:r w:rsidRPr="001E360A">
        <w:rPr>
          <w:rStyle w:val="af6"/>
        </w:rPr>
        <w:t>而那些仪器会被</w:t>
      </w:r>
      <w:r w:rsidRPr="001E360A">
        <w:rPr>
          <w:rStyle w:val="af6"/>
        </w:rPr>
        <w:t> </w:t>
      </w:r>
      <w:r w:rsidRPr="001E360A">
        <w:rPr>
          <w:rStyle w:val="af6"/>
        </w:rPr>
        <w:t>遗留在这个</w:t>
      </w:r>
      <w:r w:rsidRPr="001E360A">
        <w:rPr>
          <w:rStyle w:val="af6"/>
        </w:rPr>
        <w:t> </w:t>
      </w:r>
      <w:r w:rsidRPr="001E360A">
        <w:rPr>
          <w:rStyle w:val="af6"/>
        </w:rPr>
        <w:t>时空</w:t>
      </w:r>
      <w:r w:rsidRPr="001E360A">
        <w:rPr>
          <w:rStyle w:val="af6"/>
        </w:rPr>
        <w:t>  </w:t>
      </w:r>
    </w:p>
    <w:p w:rsidR="006861FA" w:rsidRPr="001E360A" w:rsidRDefault="00A35057" w:rsidP="00C20AEA">
      <w:pPr>
        <w:ind w:firstLine="422"/>
        <w:rPr>
          <w:rStyle w:val="af6"/>
        </w:rPr>
      </w:pPr>
      <w:r>
        <w:rPr>
          <w:rStyle w:val="af6"/>
        </w:rPr>
        <w:t xml:space="preserve">The principle of </w:t>
      </w:r>
      <w:r>
        <w:rPr>
          <w:rStyle w:val="af6"/>
          <w:rFonts w:hint="eastAsia"/>
        </w:rPr>
        <w:t>t</w:t>
      </w:r>
      <w:r>
        <w:rPr>
          <w:rStyle w:val="af6"/>
        </w:rPr>
        <w:t>ime</w:t>
      </w:r>
      <w:r>
        <w:rPr>
          <w:rStyle w:val="af6"/>
          <w:rFonts w:hint="eastAsia"/>
        </w:rPr>
        <w:t>-</w:t>
      </w:r>
      <w:r w:rsidR="006861FA" w:rsidRPr="001E360A">
        <w:rPr>
          <w:rStyle w:val="af6"/>
        </w:rPr>
        <w:t>backtrack</w:t>
      </w:r>
      <w:r>
        <w:rPr>
          <w:rStyle w:val="af6"/>
        </w:rPr>
        <w:t xml:space="preserve"> </w:t>
      </w:r>
      <w:r w:rsidR="006861FA" w:rsidRPr="001E360A">
        <w:rPr>
          <w:rStyle w:val="af6"/>
        </w:rPr>
        <w:t>is</w:t>
      </w:r>
    </w:p>
    <w:p w:rsidR="006861FA" w:rsidRPr="001E360A" w:rsidRDefault="006861FA" w:rsidP="00C20AEA">
      <w:pPr>
        <w:ind w:firstLine="422"/>
        <w:rPr>
          <w:rStyle w:val="af6"/>
        </w:rPr>
      </w:pPr>
      <w:r w:rsidRPr="001E360A">
        <w:rPr>
          <w:rStyle w:val="af6"/>
        </w:rPr>
        <w:t>To sealing the Material to be conveyed eliminate light gravity Etc all affect And Then push the Pol system Convert the seal into pure information Namely the essence of Xuan  afterwards analysis the world information transmitted into past</w:t>
      </w:r>
    </w:p>
    <w:p w:rsidR="006861FA" w:rsidRPr="001E360A" w:rsidRDefault="006861FA" w:rsidP="00C20AEA">
      <w:pPr>
        <w:ind w:firstLine="422"/>
        <w:rPr>
          <w:rStyle w:val="af6"/>
        </w:rPr>
      </w:pPr>
      <w:r w:rsidRPr="001E360A">
        <w:rPr>
          <w:rStyle w:val="af6"/>
        </w:rPr>
        <w:t>After transmitted into past,  need not have the machine to receive informations</w:t>
      </w:r>
    </w:p>
    <w:p w:rsidR="006861FA" w:rsidRPr="001E360A" w:rsidRDefault="006861FA" w:rsidP="00C20AEA">
      <w:pPr>
        <w:ind w:firstLine="422"/>
        <w:rPr>
          <w:rStyle w:val="af6"/>
        </w:rPr>
      </w:pPr>
      <w:r w:rsidRPr="001E360A">
        <w:rPr>
          <w:rStyle w:val="af6"/>
        </w:rPr>
        <w:t xml:space="preserve">informations didn’t know how to manifest So becomes  substance </w:t>
      </w:r>
    </w:p>
    <w:p w:rsidR="006861FA" w:rsidRPr="001E360A" w:rsidRDefault="006861FA" w:rsidP="00C20AEA">
      <w:pPr>
        <w:ind w:firstLine="422"/>
        <w:rPr>
          <w:rStyle w:val="af6"/>
        </w:rPr>
      </w:pPr>
      <w:r w:rsidRPr="001E360A">
        <w:rPr>
          <w:rStyle w:val="af6"/>
        </w:rPr>
        <w:t>At the same time back of time  backtracking Will beforehand to together  informatization the will be used Instruments when returning  Afterwards Manifest matter less than the atom Placed at this time quantum of backtracking</w:t>
      </w:r>
    </w:p>
    <w:p w:rsidR="006861FA" w:rsidRPr="001E360A" w:rsidRDefault="006861FA" w:rsidP="00C20AEA">
      <w:pPr>
        <w:ind w:firstLine="422"/>
        <w:rPr>
          <w:rStyle w:val="af6"/>
        </w:rPr>
      </w:pPr>
      <w:r w:rsidRPr="001E360A">
        <w:rPr>
          <w:rStyle w:val="af6"/>
        </w:rPr>
        <w:t>When the Return is according to  time coordinates of  when arrival time set up To using Instruments of  be bring</w:t>
      </w:r>
    </w:p>
    <w:p w:rsidR="006861FA" w:rsidRPr="001E360A" w:rsidRDefault="006861FA" w:rsidP="00C20AEA">
      <w:pPr>
        <w:ind w:firstLine="422"/>
        <w:rPr>
          <w:rStyle w:val="af6"/>
        </w:rPr>
      </w:pPr>
      <w:r w:rsidRPr="001E360A">
        <w:rPr>
          <w:rStyle w:val="af6"/>
        </w:rPr>
        <w:t>To sealing the Material to be conveyed eliminate light gravity Etc all affect And Then push the Pol system Convert the seal into pure information  transmitted into back</w:t>
      </w:r>
    </w:p>
    <w:p w:rsidR="006861FA" w:rsidRPr="001E360A" w:rsidRDefault="006861FA" w:rsidP="00C20AEA">
      <w:pPr>
        <w:pBdr>
          <w:bottom w:val="single" w:sz="6" w:space="1" w:color="auto"/>
        </w:pBdr>
        <w:ind w:firstLine="422"/>
        <w:rPr>
          <w:rStyle w:val="af6"/>
        </w:rPr>
      </w:pPr>
      <w:r w:rsidRPr="001E360A">
        <w:rPr>
          <w:rStyle w:val="af6"/>
        </w:rPr>
        <w:t>And those instruments will be left in this time-space</w:t>
      </w:r>
    </w:p>
    <w:p w:rsidR="001E360A" w:rsidRPr="001C63CE" w:rsidRDefault="001E360A" w:rsidP="00C20AEA">
      <w:pPr>
        <w:ind w:firstLine="420"/>
      </w:pPr>
    </w:p>
    <w:p w:rsidR="001E360A" w:rsidRDefault="00D90FD3" w:rsidP="00A35057">
      <w:pPr>
        <w:ind w:firstLine="420"/>
        <w:rPr>
          <w:rFonts w:hint="eastAsia"/>
        </w:rPr>
      </w:pPr>
      <w:r w:rsidRPr="00A35057">
        <w:rPr>
          <w:rFonts w:hint="eastAsia"/>
        </w:rPr>
        <w:t>Q:</w:t>
      </w:r>
      <w:r w:rsidR="006861FA" w:rsidRPr="00A35057">
        <w:t xml:space="preserve"> what will happen in 2012</w:t>
      </w:r>
      <w:r w:rsidR="001D7F71" w:rsidRPr="00A35057">
        <w:t xml:space="preserve"> years</w:t>
      </w:r>
      <w:r w:rsidR="006861FA" w:rsidRPr="00A35057">
        <w:t>?</w:t>
      </w:r>
    </w:p>
    <w:p w:rsidR="00A35057" w:rsidRPr="00A35057" w:rsidRDefault="00A35057" w:rsidP="00A35057">
      <w:pPr>
        <w:ind w:firstLine="420"/>
      </w:pPr>
    </w:p>
    <w:p w:rsidR="006861FA" w:rsidRPr="001E360A" w:rsidRDefault="006861FA" w:rsidP="00C20AEA">
      <w:pPr>
        <w:ind w:firstLine="422"/>
        <w:rPr>
          <w:rStyle w:val="af6"/>
        </w:rPr>
      </w:pPr>
      <w:r w:rsidRPr="001E360A">
        <w:rPr>
          <w:rStyle w:val="af6"/>
        </w:rPr>
        <w:t>2012-2013</w:t>
      </w:r>
      <w:r w:rsidRPr="001E360A">
        <w:rPr>
          <w:rStyle w:val="af6"/>
        </w:rPr>
        <w:t>年之间是一场被设计的超级灾难，</w:t>
      </w:r>
    </w:p>
    <w:p w:rsidR="006861FA" w:rsidRPr="001E360A" w:rsidRDefault="006861FA" w:rsidP="00C20AEA">
      <w:pPr>
        <w:ind w:firstLine="422"/>
        <w:rPr>
          <w:rStyle w:val="af6"/>
        </w:rPr>
      </w:pPr>
      <w:r w:rsidRPr="001E360A">
        <w:rPr>
          <w:rStyle w:val="af6"/>
        </w:rPr>
        <w:t>之后是石油枯竭和战争。</w:t>
      </w:r>
    </w:p>
    <w:p w:rsidR="006861FA" w:rsidRPr="001E360A" w:rsidRDefault="006861FA" w:rsidP="00C20AEA">
      <w:pPr>
        <w:pBdr>
          <w:bottom w:val="single" w:sz="6" w:space="1" w:color="auto"/>
        </w:pBdr>
        <w:ind w:leftChars="200" w:left="420" w:firstLine="422"/>
        <w:rPr>
          <w:rStyle w:val="af6"/>
        </w:rPr>
      </w:pPr>
      <w:r w:rsidRPr="001E360A">
        <w:rPr>
          <w:rStyle w:val="af6"/>
        </w:rPr>
        <w:lastRenderedPageBreak/>
        <w:t>2012-2013 yea</w:t>
      </w:r>
      <w:r w:rsidR="001D7F71" w:rsidRPr="001E360A">
        <w:rPr>
          <w:rStyle w:val="af6"/>
        </w:rPr>
        <w:t xml:space="preserve">rs </w:t>
      </w:r>
      <w:r w:rsidR="001E360A">
        <w:rPr>
          <w:rStyle w:val="af6"/>
          <w:rFonts w:hint="eastAsia"/>
        </w:rPr>
        <w:t>is</w:t>
      </w:r>
      <w:r w:rsidR="001D7F71" w:rsidRPr="001E360A">
        <w:rPr>
          <w:rStyle w:val="af6"/>
        </w:rPr>
        <w:t xml:space="preserve"> a designed supercalamity</w:t>
      </w:r>
      <w:r w:rsidRPr="001E360A">
        <w:rPr>
          <w:rStyle w:val="af6"/>
        </w:rPr>
        <w:br/>
        <w:t>After that</w:t>
      </w:r>
      <w:r w:rsidR="001D7F71" w:rsidRPr="001E360A">
        <w:rPr>
          <w:rStyle w:val="af6"/>
        </w:rPr>
        <w:t xml:space="preserve"> it was oil exhaustion and war</w:t>
      </w:r>
    </w:p>
    <w:p w:rsidR="001E360A" w:rsidRPr="001C63CE" w:rsidRDefault="001E360A" w:rsidP="00C20AEA">
      <w:pPr>
        <w:ind w:firstLine="420"/>
      </w:pPr>
    </w:p>
    <w:p w:rsidR="006861FA" w:rsidRPr="001C63CE" w:rsidRDefault="006861FA" w:rsidP="00C20AEA">
      <w:pPr>
        <w:ind w:firstLine="420"/>
      </w:pPr>
    </w:p>
    <w:p w:rsidR="00054F24" w:rsidRPr="00A35057" w:rsidRDefault="00D90FD3" w:rsidP="00A35057">
      <w:pPr>
        <w:ind w:left="420" w:firstLineChars="0" w:firstLine="0"/>
      </w:pPr>
      <w:r w:rsidRPr="00A35057">
        <w:rPr>
          <w:rFonts w:hint="eastAsia"/>
        </w:rPr>
        <w:t>Q:</w:t>
      </w:r>
      <w:r w:rsidR="006861FA" w:rsidRPr="00A35057">
        <w:t>Good bye...</w:t>
      </w:r>
    </w:p>
    <w:p w:rsidR="006861FA" w:rsidRPr="00A35057" w:rsidRDefault="006861FA" w:rsidP="00A35057">
      <w:pPr>
        <w:ind w:left="420" w:firstLineChars="0" w:firstLine="0"/>
      </w:pPr>
      <w:r w:rsidRPr="00A35057">
        <w:t>I think that everything begun with a s</w:t>
      </w:r>
      <w:r w:rsidR="00054F24" w:rsidRPr="00A35057">
        <w:t>imple consciousness of darkness</w:t>
      </w:r>
    </w:p>
    <w:p w:rsidR="006861FA" w:rsidRPr="00A35057" w:rsidRDefault="006861FA" w:rsidP="00A35057">
      <w:pPr>
        <w:ind w:left="420" w:firstLineChars="0" w:firstLine="0"/>
      </w:pPr>
      <w:r w:rsidRPr="00A35057">
        <w:t>After a long time to evolve into a divine consciousness, it that consciousness creates everything.</w:t>
      </w:r>
    </w:p>
    <w:p w:rsidR="006861FA" w:rsidRPr="00A35057" w:rsidRDefault="006861FA" w:rsidP="00A35057">
      <w:pPr>
        <w:ind w:left="420" w:firstLineChars="0" w:firstLine="0"/>
      </w:pPr>
      <w:r w:rsidRPr="00A35057">
        <w:t>When you go back to the past and know how everything starts,</w:t>
      </w:r>
    </w:p>
    <w:p w:rsidR="006861FA" w:rsidRPr="00A35057" w:rsidRDefault="006861FA" w:rsidP="00A35057">
      <w:pPr>
        <w:ind w:left="420" w:firstLineChars="0" w:firstLine="0"/>
      </w:pPr>
      <w:r w:rsidRPr="00A35057">
        <w:t>Please come back and tell me whether the a</w:t>
      </w:r>
      <w:r w:rsidR="00054F24" w:rsidRPr="00A35057">
        <w:t>bove views are right or wrong.</w:t>
      </w:r>
    </w:p>
    <w:p w:rsidR="00054F24" w:rsidRDefault="00054F24" w:rsidP="00C20AEA">
      <w:pPr>
        <w:ind w:firstLine="420"/>
      </w:pPr>
    </w:p>
    <w:p w:rsidR="006861FA" w:rsidRPr="00054F24" w:rsidRDefault="001D7F71" w:rsidP="00C20AEA">
      <w:pPr>
        <w:ind w:firstLine="422"/>
        <w:rPr>
          <w:rStyle w:val="af6"/>
        </w:rPr>
      </w:pPr>
      <w:r w:rsidRPr="00054F24">
        <w:rPr>
          <w:rStyle w:val="af6"/>
        </w:rPr>
        <w:t>意识不是最本源的东西</w:t>
      </w:r>
    </w:p>
    <w:p w:rsidR="006861FA" w:rsidRPr="00054F24" w:rsidRDefault="001D7F71" w:rsidP="00C20AEA">
      <w:pPr>
        <w:ind w:firstLine="422"/>
        <w:rPr>
          <w:rStyle w:val="af6"/>
        </w:rPr>
      </w:pPr>
      <w:r w:rsidRPr="00054F24">
        <w:rPr>
          <w:rStyle w:val="af6"/>
        </w:rPr>
        <w:t>意识（万物唯识）是人类哲学能达到的顶点</w:t>
      </w:r>
    </w:p>
    <w:p w:rsidR="006861FA" w:rsidRPr="00054F24" w:rsidRDefault="001D7F71" w:rsidP="00C20AEA">
      <w:pPr>
        <w:ind w:firstLine="422"/>
        <w:rPr>
          <w:rStyle w:val="af6"/>
        </w:rPr>
      </w:pPr>
      <w:r w:rsidRPr="00054F24">
        <w:rPr>
          <w:rStyle w:val="af6"/>
        </w:rPr>
        <w:t>只能算作从无而来的第一因</w:t>
      </w:r>
    </w:p>
    <w:p w:rsidR="006861FA" w:rsidRPr="00054F24" w:rsidRDefault="001D7F71" w:rsidP="00C20AEA">
      <w:pPr>
        <w:ind w:firstLine="422"/>
        <w:rPr>
          <w:rStyle w:val="af6"/>
        </w:rPr>
      </w:pPr>
      <w:r w:rsidRPr="00054F24">
        <w:rPr>
          <w:rStyle w:val="af6"/>
        </w:rPr>
        <w:t>有一个超越意识的东西意识是无法理解的</w:t>
      </w:r>
    </w:p>
    <w:p w:rsidR="006861FA" w:rsidRPr="00054F24" w:rsidRDefault="006861FA" w:rsidP="00C20AEA">
      <w:pPr>
        <w:pBdr>
          <w:bottom w:val="single" w:sz="6" w:space="1" w:color="auto"/>
        </w:pBdr>
        <w:ind w:firstLine="422"/>
        <w:rPr>
          <w:rStyle w:val="af6"/>
        </w:rPr>
      </w:pPr>
      <w:r w:rsidRPr="00054F24">
        <w:rPr>
          <w:rStyle w:val="af6"/>
        </w:rPr>
        <w:t>Consciousness</w:t>
      </w:r>
      <w:r w:rsidR="001D7F71" w:rsidRPr="00054F24">
        <w:rPr>
          <w:rStyle w:val="af6"/>
        </w:rPr>
        <w:t xml:space="preserve"> is not the most original thing</w:t>
      </w:r>
      <w:r w:rsidRPr="00054F24">
        <w:rPr>
          <w:rStyle w:val="af6"/>
        </w:rPr>
        <w:br/>
        <w:t>consciousness (vijnapti-matrata) is the apex of human philosophy able to reach</w:t>
      </w:r>
      <w:r w:rsidRPr="00054F24">
        <w:rPr>
          <w:rStyle w:val="af6"/>
        </w:rPr>
        <w:br/>
        <w:t xml:space="preserve"> only can be regarded </w:t>
      </w:r>
      <w:r w:rsidR="001D7F71" w:rsidRPr="00054F24">
        <w:rPr>
          <w:rStyle w:val="af6"/>
        </w:rPr>
        <w:t>as the first cause from nothing</w:t>
      </w:r>
      <w:r w:rsidRPr="00054F24">
        <w:rPr>
          <w:rStyle w:val="af6"/>
        </w:rPr>
        <w:br/>
        <w:t>There is something that transcends consciousness   is consciousness incomprehensible</w:t>
      </w:r>
    </w:p>
    <w:p w:rsidR="00054F24" w:rsidRPr="001C63CE" w:rsidRDefault="00054F24" w:rsidP="00C20AEA">
      <w:pPr>
        <w:ind w:firstLine="420"/>
      </w:pPr>
    </w:p>
    <w:p w:rsidR="006861FA" w:rsidRPr="001C63CE" w:rsidRDefault="006861FA" w:rsidP="00C20AEA">
      <w:pPr>
        <w:ind w:firstLine="420"/>
      </w:pPr>
    </w:p>
    <w:p w:rsidR="006861FA" w:rsidRPr="00A35057" w:rsidRDefault="00D90FD3" w:rsidP="00A35057">
      <w:pPr>
        <w:ind w:left="420" w:firstLineChars="0" w:firstLine="0"/>
      </w:pPr>
      <w:r w:rsidRPr="00A35057">
        <w:rPr>
          <w:rFonts w:hint="eastAsia"/>
        </w:rPr>
        <w:t>Q:</w:t>
      </w:r>
      <w:r w:rsidR="006861FA" w:rsidRPr="00A35057">
        <w:t>There are</w:t>
      </w:r>
      <w:r w:rsidR="00054F24" w:rsidRPr="00A35057">
        <w:t xml:space="preserve"> a few questions that want you </w:t>
      </w:r>
      <w:r w:rsidR="006861FA" w:rsidRPr="00A35057">
        <w:t>give directions .</w:t>
      </w:r>
    </w:p>
    <w:p w:rsidR="006861FA" w:rsidRPr="00A35057" w:rsidRDefault="006861FA" w:rsidP="00A35057">
      <w:pPr>
        <w:ind w:left="420" w:firstLineChars="0" w:firstLine="0"/>
      </w:pPr>
      <w:r w:rsidRPr="00A35057">
        <w:t>1. Is the universe have an origin?</w:t>
      </w:r>
    </w:p>
    <w:p w:rsidR="006861FA" w:rsidRPr="00A35057" w:rsidRDefault="006861FA" w:rsidP="00A35057">
      <w:pPr>
        <w:ind w:left="420" w:firstLineChars="0" w:firstLine="0"/>
      </w:pPr>
      <w:r w:rsidRPr="00A35057">
        <w:t>2. Is it one thing of the relationship between the parallel universe and the multi-layer universe?</w:t>
      </w:r>
    </w:p>
    <w:p w:rsidR="001D1E46" w:rsidRPr="00A35057" w:rsidRDefault="006861FA" w:rsidP="00A35057">
      <w:pPr>
        <w:ind w:left="420" w:firstLineChars="0" w:firstLine="0"/>
      </w:pPr>
      <w:r w:rsidRPr="00A35057">
        <w:t>3. You had said that there is no God in the universe</w:t>
      </w:r>
    </w:p>
    <w:p w:rsidR="006861FA" w:rsidRPr="00A35057" w:rsidRDefault="001D1E46" w:rsidP="00A35057">
      <w:pPr>
        <w:ind w:left="420" w:firstLineChars="0" w:firstLine="0"/>
      </w:pPr>
      <w:r w:rsidRPr="00A35057">
        <w:rPr>
          <w:rFonts w:hint="eastAsia"/>
        </w:rPr>
        <w:t>A</w:t>
      </w:r>
      <w:r w:rsidR="006861FA" w:rsidRPr="00A35057">
        <w:t>nd what is the origin of consciousness? Is there a life and death of the soul?</w:t>
      </w:r>
    </w:p>
    <w:p w:rsidR="006861FA" w:rsidRDefault="00A35057" w:rsidP="00A35057">
      <w:pPr>
        <w:ind w:left="420" w:firstLineChars="0" w:firstLine="0"/>
        <w:rPr>
          <w:rFonts w:hint="eastAsia"/>
        </w:rPr>
      </w:pPr>
      <w:r>
        <w:t>Thank you</w:t>
      </w:r>
    </w:p>
    <w:p w:rsidR="00A35057" w:rsidRPr="00A35057" w:rsidRDefault="00A35057" w:rsidP="00A35057">
      <w:pPr>
        <w:ind w:left="420" w:firstLineChars="0" w:firstLine="0"/>
      </w:pPr>
    </w:p>
    <w:p w:rsidR="006861FA" w:rsidRPr="001D1E46" w:rsidRDefault="001D7F71" w:rsidP="00C20AEA">
      <w:pPr>
        <w:ind w:firstLine="422"/>
        <w:rPr>
          <w:rStyle w:val="af6"/>
        </w:rPr>
      </w:pPr>
      <w:r w:rsidRPr="001D1E46">
        <w:rPr>
          <w:rStyle w:val="af6"/>
        </w:rPr>
        <w:t>宇宙有起源</w:t>
      </w:r>
    </w:p>
    <w:p w:rsidR="006861FA" w:rsidRPr="001D1E46" w:rsidRDefault="006861FA" w:rsidP="00C20AEA">
      <w:pPr>
        <w:ind w:firstLine="422"/>
        <w:rPr>
          <w:rStyle w:val="af6"/>
        </w:rPr>
      </w:pPr>
      <w:r w:rsidRPr="001D1E46">
        <w:rPr>
          <w:rStyle w:val="af6"/>
        </w:rPr>
        <w:t>平行宇宙不存在</w:t>
      </w:r>
      <w:r w:rsidRPr="001D1E46">
        <w:rPr>
          <w:rStyle w:val="af6"/>
        </w:rPr>
        <w:t xml:space="preserve"> </w:t>
      </w:r>
      <w:r w:rsidRPr="001D1E46">
        <w:rPr>
          <w:rStyle w:val="af6"/>
        </w:rPr>
        <w:t>这是多层宇宙</w:t>
      </w:r>
      <w:r w:rsidRPr="001D1E46">
        <w:rPr>
          <w:rStyle w:val="af6"/>
        </w:rPr>
        <w:t xml:space="preserve"> </w:t>
      </w:r>
      <w:r w:rsidRPr="001D1E46">
        <w:rPr>
          <w:rStyle w:val="af6"/>
        </w:rPr>
        <w:t>存在很多次元</w:t>
      </w:r>
    </w:p>
    <w:p w:rsidR="006861FA" w:rsidRPr="001D1E46" w:rsidRDefault="006861FA" w:rsidP="00C20AEA">
      <w:pPr>
        <w:ind w:firstLine="422"/>
        <w:rPr>
          <w:rStyle w:val="af6"/>
        </w:rPr>
      </w:pPr>
      <w:r w:rsidRPr="001D1E46">
        <w:rPr>
          <w:rStyle w:val="af6"/>
        </w:rPr>
        <w:t>在这世界上任意一个空间位点</w:t>
      </w:r>
      <w:r w:rsidRPr="001D1E46">
        <w:rPr>
          <w:rStyle w:val="af6"/>
        </w:rPr>
        <w:tab/>
      </w:r>
      <w:r w:rsidRPr="001D1E46">
        <w:rPr>
          <w:rStyle w:val="af6"/>
        </w:rPr>
        <w:t>最少有数十个世界相叠加</w:t>
      </w:r>
    </w:p>
    <w:p w:rsidR="006861FA" w:rsidRPr="001D1E46" w:rsidRDefault="006861FA" w:rsidP="00C20AEA">
      <w:pPr>
        <w:ind w:firstLine="422"/>
        <w:rPr>
          <w:rStyle w:val="af6"/>
        </w:rPr>
      </w:pPr>
    </w:p>
    <w:p w:rsidR="006861FA" w:rsidRPr="001D1E46" w:rsidRDefault="006861FA" w:rsidP="00C20AEA">
      <w:pPr>
        <w:ind w:firstLine="422"/>
        <w:rPr>
          <w:rStyle w:val="af6"/>
        </w:rPr>
      </w:pPr>
      <w:r w:rsidRPr="001D1E46">
        <w:rPr>
          <w:rStyle w:val="af6"/>
        </w:rPr>
        <w:t>意识起源是无法理解的</w:t>
      </w:r>
    </w:p>
    <w:p w:rsidR="006861FA" w:rsidRPr="001D1E46" w:rsidRDefault="006861FA" w:rsidP="00C20AEA">
      <w:pPr>
        <w:ind w:firstLine="422"/>
        <w:rPr>
          <w:rStyle w:val="af6"/>
        </w:rPr>
      </w:pPr>
      <w:r w:rsidRPr="001D1E46">
        <w:rPr>
          <w:rStyle w:val="af6"/>
        </w:rPr>
        <w:t>因为你无法用意识去理解一个超越意识的东西</w:t>
      </w:r>
    </w:p>
    <w:p w:rsidR="006861FA" w:rsidRPr="001D1E46" w:rsidRDefault="006861FA" w:rsidP="00C20AEA">
      <w:pPr>
        <w:ind w:firstLine="422"/>
        <w:rPr>
          <w:rStyle w:val="af6"/>
        </w:rPr>
      </w:pPr>
    </w:p>
    <w:p w:rsidR="006861FA" w:rsidRPr="001D1E46" w:rsidRDefault="006861FA" w:rsidP="00C20AEA">
      <w:pPr>
        <w:ind w:left="420" w:firstLine="422"/>
        <w:rPr>
          <w:rStyle w:val="af6"/>
        </w:rPr>
      </w:pPr>
      <w:r w:rsidRPr="001D1E46">
        <w:rPr>
          <w:rStyle w:val="af6"/>
        </w:rPr>
        <w:t>灵魂有生死</w:t>
      </w:r>
      <w:r w:rsidR="001D7F71" w:rsidRPr="001D1E46">
        <w:rPr>
          <w:rStyle w:val="af6"/>
        </w:rPr>
        <w:br/>
        <w:t>the universe has its origin</w:t>
      </w:r>
      <w:r w:rsidRPr="001D1E46">
        <w:rPr>
          <w:rStyle w:val="af6"/>
        </w:rPr>
        <w:br/>
        <w:t>The parallel universe not exist</w:t>
      </w:r>
      <w:r w:rsidR="006918EC">
        <w:rPr>
          <w:rStyle w:val="af6"/>
          <w:rFonts w:hint="eastAsia"/>
        </w:rPr>
        <w:t xml:space="preserve"> T</w:t>
      </w:r>
      <w:r w:rsidRPr="001D1E46">
        <w:rPr>
          <w:rStyle w:val="af6"/>
        </w:rPr>
        <w:t>his is a multi-layer unive</w:t>
      </w:r>
      <w:r w:rsidR="008D29C1" w:rsidRPr="001D1E46">
        <w:rPr>
          <w:rStyle w:val="af6"/>
        </w:rPr>
        <w:t>rse</w:t>
      </w:r>
      <w:r w:rsidR="006918EC">
        <w:rPr>
          <w:rStyle w:val="af6"/>
          <w:rFonts w:hint="eastAsia"/>
        </w:rPr>
        <w:t xml:space="preserve"> T</w:t>
      </w:r>
      <w:r w:rsidR="008D29C1" w:rsidRPr="001D1E46">
        <w:rPr>
          <w:rStyle w:val="af6"/>
        </w:rPr>
        <w:t>here are many dimensions</w:t>
      </w:r>
      <w:r w:rsidRPr="001D1E46">
        <w:rPr>
          <w:rStyle w:val="af6"/>
        </w:rPr>
        <w:br/>
        <w:t>At least ten worlds are superimposed</w:t>
      </w:r>
      <w:r w:rsidR="001D7F71" w:rsidRPr="001D1E46">
        <w:rPr>
          <w:rStyle w:val="af6"/>
        </w:rPr>
        <w:t xml:space="preserve"> on any space site in the world</w:t>
      </w:r>
      <w:r w:rsidRPr="001D1E46">
        <w:rPr>
          <w:rStyle w:val="af6"/>
        </w:rPr>
        <w:br/>
        <w:t>The origin of co</w:t>
      </w:r>
      <w:r w:rsidR="001D7F71" w:rsidRPr="001D1E46">
        <w:rPr>
          <w:rStyle w:val="af6"/>
        </w:rPr>
        <w:t>nsciousness is incomprehensible</w:t>
      </w:r>
      <w:r w:rsidRPr="001D1E46">
        <w:rPr>
          <w:rStyle w:val="af6"/>
        </w:rPr>
        <w:br/>
        <w:t>Because you can't use consciousness to understand somethin</w:t>
      </w:r>
      <w:r w:rsidR="008D29C1" w:rsidRPr="001D1E46">
        <w:rPr>
          <w:rStyle w:val="af6"/>
        </w:rPr>
        <w:t xml:space="preserve">g that transcends </w:t>
      </w:r>
      <w:r w:rsidR="008D29C1" w:rsidRPr="001D1E46">
        <w:rPr>
          <w:rStyle w:val="af6"/>
        </w:rPr>
        <w:lastRenderedPageBreak/>
        <w:t>consciousness</w:t>
      </w:r>
      <w:r w:rsidRPr="001D1E46">
        <w:rPr>
          <w:rStyle w:val="af6"/>
        </w:rPr>
        <w:br/>
        <w:t xml:space="preserve">The soul has </w:t>
      </w:r>
      <w:r w:rsidR="00ED2536">
        <w:rPr>
          <w:rStyle w:val="af6"/>
          <w:rFonts w:hint="eastAsia"/>
        </w:rPr>
        <w:t xml:space="preserve">its </w:t>
      </w:r>
      <w:r w:rsidRPr="001D1E46">
        <w:rPr>
          <w:rStyle w:val="af6"/>
        </w:rPr>
        <w:t xml:space="preserve">life and death  </w:t>
      </w:r>
    </w:p>
    <w:p w:rsidR="006861FA" w:rsidRDefault="006861FA" w:rsidP="00C20AEA">
      <w:pPr>
        <w:pBdr>
          <w:bottom w:val="single" w:sz="6" w:space="1" w:color="auto"/>
        </w:pBdr>
        <w:ind w:firstLine="420"/>
      </w:pPr>
      <w:r w:rsidRPr="001C63CE">
        <w:t xml:space="preserve"> </w:t>
      </w:r>
    </w:p>
    <w:p w:rsidR="0098329B" w:rsidRPr="001C63CE" w:rsidRDefault="0098329B" w:rsidP="00C20AEA">
      <w:pPr>
        <w:ind w:firstLine="420"/>
      </w:pPr>
    </w:p>
    <w:p w:rsidR="006861FA" w:rsidRPr="00A35057" w:rsidRDefault="00D90FD3" w:rsidP="00A35057">
      <w:pPr>
        <w:ind w:left="420" w:firstLineChars="0" w:firstLine="0"/>
      </w:pPr>
      <w:r w:rsidRPr="00A35057">
        <w:rPr>
          <w:rFonts w:hint="eastAsia"/>
        </w:rPr>
        <w:t>Q:</w:t>
      </w:r>
      <w:r w:rsidR="006861FA" w:rsidRPr="00A35057">
        <w:t>Excuse me.</w:t>
      </w:r>
    </w:p>
    <w:p w:rsidR="006861FA" w:rsidRPr="00A35057" w:rsidRDefault="00972968" w:rsidP="00A35057">
      <w:pPr>
        <w:ind w:left="420" w:firstLineChars="0" w:firstLine="0"/>
      </w:pPr>
      <w:r w:rsidRPr="00A35057">
        <w:t xml:space="preserve">What </w:t>
      </w:r>
      <w:r w:rsidR="00604AF6" w:rsidRPr="00A35057">
        <w:t xml:space="preserve">disasters </w:t>
      </w:r>
      <w:r w:rsidRPr="00A35057">
        <w:t xml:space="preserve">will happen to </w:t>
      </w:r>
      <w:r w:rsidR="006861FA" w:rsidRPr="00A35057">
        <w:t>human in 2012?</w:t>
      </w:r>
    </w:p>
    <w:p w:rsidR="006861FA" w:rsidRPr="00A35057" w:rsidRDefault="006861FA" w:rsidP="00A35057">
      <w:pPr>
        <w:ind w:left="420" w:firstLineChars="0" w:firstLine="0"/>
      </w:pPr>
      <w:r w:rsidRPr="00A35057">
        <w:t>If the disaster occurred in 2012 is true, how should we survive?</w:t>
      </w:r>
    </w:p>
    <w:p w:rsidR="00B65092" w:rsidRPr="00A35057" w:rsidRDefault="00B65092" w:rsidP="00A35057">
      <w:pPr>
        <w:ind w:left="420" w:firstLineChars="0" w:firstLine="0"/>
      </w:pPr>
      <w:r w:rsidRPr="00A35057">
        <w:t>Do you know the light  alliances and the  Galactic Federation?</w:t>
      </w:r>
    </w:p>
    <w:p w:rsidR="006861FA" w:rsidRPr="00A35057" w:rsidRDefault="006861FA" w:rsidP="00A35057">
      <w:pPr>
        <w:ind w:left="420" w:firstLineChars="0" w:firstLine="0"/>
      </w:pPr>
      <w:r w:rsidRPr="00A35057">
        <w:t>If you can know if you can tell us about the status of these two alliances. Thank you  </w:t>
      </w:r>
    </w:p>
    <w:p w:rsidR="00972968" w:rsidRDefault="00972968" w:rsidP="00C20AEA">
      <w:pPr>
        <w:ind w:firstLine="420"/>
      </w:pPr>
    </w:p>
    <w:p w:rsidR="006861FA" w:rsidRPr="00972968" w:rsidRDefault="001D7F71" w:rsidP="00C20AEA">
      <w:pPr>
        <w:ind w:firstLine="422"/>
        <w:rPr>
          <w:rStyle w:val="af6"/>
        </w:rPr>
      </w:pPr>
      <w:r w:rsidRPr="00972968">
        <w:rPr>
          <w:rStyle w:val="af6"/>
        </w:rPr>
        <w:t>生存不重要，超越才是重要</w:t>
      </w:r>
    </w:p>
    <w:p w:rsidR="006861FA" w:rsidRPr="00972968" w:rsidRDefault="006861FA" w:rsidP="00C20AEA">
      <w:pPr>
        <w:ind w:firstLine="422"/>
        <w:rPr>
          <w:rStyle w:val="af6"/>
        </w:rPr>
      </w:pPr>
      <w:r w:rsidRPr="00972968">
        <w:rPr>
          <w:rStyle w:val="af6"/>
        </w:rPr>
        <w:t>我们那时只有一个宇宙统一体</w:t>
      </w:r>
      <w:r w:rsidRPr="00972968">
        <w:rPr>
          <w:rStyle w:val="af6"/>
        </w:rPr>
        <w:t>——</w:t>
      </w:r>
      <w:r w:rsidR="001D7F71" w:rsidRPr="00972968">
        <w:rPr>
          <w:rStyle w:val="af6"/>
        </w:rPr>
        <w:t>星盟</w:t>
      </w:r>
    </w:p>
    <w:p w:rsidR="006861FA" w:rsidRPr="00972968" w:rsidRDefault="006861FA" w:rsidP="00C20AEA">
      <w:pPr>
        <w:pBdr>
          <w:bottom w:val="single" w:sz="6" w:space="1" w:color="auto"/>
        </w:pBdr>
        <w:ind w:leftChars="200" w:left="420" w:firstLine="422"/>
        <w:rPr>
          <w:rStyle w:val="af6"/>
        </w:rPr>
      </w:pPr>
      <w:r w:rsidRPr="00972968">
        <w:rPr>
          <w:rStyle w:val="af6"/>
        </w:rPr>
        <w:t>Survival is not important</w:t>
      </w:r>
      <w:r w:rsidR="005B26F7">
        <w:rPr>
          <w:rStyle w:val="af6"/>
          <w:rFonts w:hint="eastAsia"/>
        </w:rPr>
        <w:t xml:space="preserve"> T</w:t>
      </w:r>
      <w:r w:rsidR="001D7F71" w:rsidRPr="00972968">
        <w:rPr>
          <w:rStyle w:val="af6"/>
        </w:rPr>
        <w:t>ranscendence is important</w:t>
      </w:r>
      <w:r w:rsidRPr="00972968">
        <w:rPr>
          <w:rStyle w:val="af6"/>
        </w:rPr>
        <w:br/>
        <w:t>At that time We had only one cosmological entity——</w:t>
      </w:r>
      <w:r w:rsidR="00972968" w:rsidRPr="00972968">
        <w:rPr>
          <w:rStyle w:val="af6"/>
          <w:rFonts w:hint="eastAsia"/>
        </w:rPr>
        <w:t xml:space="preserve">The </w:t>
      </w:r>
      <w:r w:rsidR="001D7F71" w:rsidRPr="00972968">
        <w:rPr>
          <w:rStyle w:val="af6"/>
        </w:rPr>
        <w:t>Star alliance</w:t>
      </w:r>
    </w:p>
    <w:p w:rsidR="005B26F7" w:rsidRPr="001C63CE" w:rsidRDefault="005B26F7" w:rsidP="00C20AEA">
      <w:pPr>
        <w:ind w:firstLine="420"/>
      </w:pPr>
    </w:p>
    <w:p w:rsidR="00D90FD3" w:rsidRDefault="00D90FD3" w:rsidP="00A35057">
      <w:pPr>
        <w:ind w:firstLine="420"/>
        <w:rPr>
          <w:rFonts w:hint="eastAsia"/>
        </w:rPr>
      </w:pPr>
      <w:r w:rsidRPr="00A35057">
        <w:rPr>
          <w:rFonts w:hint="eastAsia"/>
        </w:rPr>
        <w:t>Q:</w:t>
      </w:r>
      <w:r w:rsidRPr="00A35057">
        <w:t xml:space="preserve"> What weapons do you use in war?</w:t>
      </w:r>
    </w:p>
    <w:p w:rsidR="00A35057" w:rsidRPr="00A35057" w:rsidRDefault="00A35057" w:rsidP="00A35057">
      <w:pPr>
        <w:ind w:firstLine="420"/>
      </w:pPr>
    </w:p>
    <w:p w:rsidR="006861FA" w:rsidRPr="00250E40" w:rsidRDefault="008D29C1" w:rsidP="00C20AEA">
      <w:pPr>
        <w:ind w:firstLine="422"/>
        <w:rPr>
          <w:rStyle w:val="af6"/>
        </w:rPr>
      </w:pPr>
      <w:r w:rsidRPr="00250E40">
        <w:rPr>
          <w:rStyle w:val="af6"/>
        </w:rPr>
        <w:t>各种武器</w:t>
      </w:r>
    </w:p>
    <w:p w:rsidR="006861FA" w:rsidRPr="00250E40" w:rsidRDefault="006861FA" w:rsidP="00C20AEA">
      <w:pPr>
        <w:ind w:firstLine="422"/>
        <w:rPr>
          <w:rStyle w:val="af6"/>
        </w:rPr>
      </w:pPr>
      <w:r w:rsidRPr="00250E40">
        <w:rPr>
          <w:rStyle w:val="af6"/>
        </w:rPr>
        <w:t>在对战科技文明时</w:t>
      </w:r>
    </w:p>
    <w:p w:rsidR="006861FA" w:rsidRPr="00250E40" w:rsidRDefault="006861FA" w:rsidP="00C20AEA">
      <w:pPr>
        <w:ind w:firstLine="422"/>
        <w:rPr>
          <w:rStyle w:val="af6"/>
        </w:rPr>
      </w:pPr>
      <w:r w:rsidRPr="00250E40">
        <w:rPr>
          <w:rStyle w:val="af6"/>
        </w:rPr>
        <w:t>主要机动武器是不同类型的小型战舰（相当于人类的士兵）</w:t>
      </w:r>
    </w:p>
    <w:p w:rsidR="006861FA" w:rsidRPr="00250E40" w:rsidRDefault="006861FA" w:rsidP="00C20AEA">
      <w:pPr>
        <w:ind w:firstLine="422"/>
        <w:rPr>
          <w:rStyle w:val="af6"/>
        </w:rPr>
      </w:pPr>
      <w:r w:rsidRPr="00250E40">
        <w:rPr>
          <w:rStyle w:val="af6"/>
        </w:rPr>
        <w:t>同时以不同的要塞为辅助（相当于人类的坦克）</w:t>
      </w:r>
    </w:p>
    <w:p w:rsidR="006861FA" w:rsidRPr="00250E40" w:rsidRDefault="006861FA" w:rsidP="00C20AEA">
      <w:pPr>
        <w:ind w:firstLine="422"/>
        <w:rPr>
          <w:rStyle w:val="af6"/>
        </w:rPr>
      </w:pPr>
    </w:p>
    <w:p w:rsidR="006861FA" w:rsidRPr="00250E40" w:rsidRDefault="006861FA" w:rsidP="00C20AEA">
      <w:pPr>
        <w:ind w:firstLine="422"/>
        <w:rPr>
          <w:rStyle w:val="af6"/>
        </w:rPr>
      </w:pPr>
      <w:r w:rsidRPr="00250E40">
        <w:rPr>
          <w:rStyle w:val="af6"/>
        </w:rPr>
        <w:t>超大型武器一般要依靠太阳或者星球才能使用</w:t>
      </w:r>
    </w:p>
    <w:p w:rsidR="006861FA" w:rsidRPr="00250E40" w:rsidRDefault="006861FA" w:rsidP="00C20AEA">
      <w:pPr>
        <w:ind w:firstLine="422"/>
        <w:rPr>
          <w:rStyle w:val="af6"/>
        </w:rPr>
      </w:pPr>
      <w:r w:rsidRPr="00250E40">
        <w:rPr>
          <w:rStyle w:val="af6"/>
        </w:rPr>
        <w:t>（相当于人类的远程导弹）</w:t>
      </w:r>
    </w:p>
    <w:p w:rsidR="006861FA" w:rsidRPr="00250E40" w:rsidRDefault="006861FA" w:rsidP="00C20AEA">
      <w:pPr>
        <w:ind w:firstLine="422"/>
        <w:rPr>
          <w:rStyle w:val="af6"/>
        </w:rPr>
      </w:pPr>
      <w:r w:rsidRPr="00250E40">
        <w:rPr>
          <w:rStyle w:val="af6"/>
        </w:rPr>
        <w:t>总之有数万种之多</w:t>
      </w:r>
    </w:p>
    <w:p w:rsidR="006861FA" w:rsidRPr="00250E40" w:rsidRDefault="006861FA" w:rsidP="00C20AEA">
      <w:pPr>
        <w:ind w:firstLine="422"/>
        <w:rPr>
          <w:rStyle w:val="af6"/>
        </w:rPr>
      </w:pPr>
    </w:p>
    <w:p w:rsidR="006861FA" w:rsidRPr="00250E40" w:rsidRDefault="006861FA" w:rsidP="00C20AEA">
      <w:pPr>
        <w:ind w:firstLine="422"/>
        <w:rPr>
          <w:rStyle w:val="af6"/>
        </w:rPr>
      </w:pPr>
      <w:r w:rsidRPr="00250E40">
        <w:rPr>
          <w:rStyle w:val="af6"/>
        </w:rPr>
        <w:t>对战一些凭借肉体就能横跨宇宙的另类文明时</w:t>
      </w:r>
    </w:p>
    <w:p w:rsidR="006861FA" w:rsidRPr="00250E40" w:rsidRDefault="006861FA" w:rsidP="00C20AEA">
      <w:pPr>
        <w:ind w:firstLine="422"/>
        <w:rPr>
          <w:rStyle w:val="af6"/>
        </w:rPr>
      </w:pPr>
      <w:r w:rsidRPr="00250E40">
        <w:rPr>
          <w:rStyle w:val="af6"/>
        </w:rPr>
        <w:t>我们主要依靠辅助的战斗机甲和自身的能力</w:t>
      </w:r>
    </w:p>
    <w:p w:rsidR="006861FA" w:rsidRPr="00250E40" w:rsidRDefault="006861FA" w:rsidP="00C20AEA">
      <w:pPr>
        <w:ind w:firstLine="422"/>
        <w:rPr>
          <w:rStyle w:val="af6"/>
        </w:rPr>
      </w:pPr>
    </w:p>
    <w:p w:rsidR="006861FA" w:rsidRPr="00250E40" w:rsidRDefault="006861FA" w:rsidP="00C20AEA">
      <w:pPr>
        <w:ind w:firstLine="422"/>
        <w:rPr>
          <w:rStyle w:val="af6"/>
        </w:rPr>
      </w:pPr>
      <w:r w:rsidRPr="00250E40">
        <w:rPr>
          <w:rStyle w:val="af6"/>
        </w:rPr>
        <w:t>各种机甲的使用是未来宇宙战争的主流武器</w:t>
      </w:r>
    </w:p>
    <w:p w:rsidR="006861FA" w:rsidRPr="00250E40" w:rsidRDefault="006861FA" w:rsidP="00C20AEA">
      <w:pPr>
        <w:ind w:firstLine="422"/>
        <w:rPr>
          <w:rStyle w:val="af6"/>
        </w:rPr>
      </w:pPr>
      <w:r w:rsidRPr="00250E40">
        <w:rPr>
          <w:rStyle w:val="af6"/>
        </w:rPr>
        <w:t>其灵活性、机动性、持久作战性</w:t>
      </w:r>
    </w:p>
    <w:p w:rsidR="006861FA" w:rsidRPr="00250E40" w:rsidRDefault="006861FA" w:rsidP="00C20AEA">
      <w:pPr>
        <w:ind w:firstLine="422"/>
        <w:rPr>
          <w:rStyle w:val="af6"/>
        </w:rPr>
      </w:pPr>
      <w:r w:rsidRPr="00250E40">
        <w:rPr>
          <w:rStyle w:val="af6"/>
        </w:rPr>
        <w:t>远距离打击能力、战斗力</w:t>
      </w:r>
    </w:p>
    <w:p w:rsidR="006861FA" w:rsidRPr="00250E40" w:rsidRDefault="006861FA" w:rsidP="00C20AEA">
      <w:pPr>
        <w:ind w:firstLine="422"/>
        <w:rPr>
          <w:rStyle w:val="af6"/>
        </w:rPr>
      </w:pPr>
      <w:r w:rsidRPr="00250E40">
        <w:rPr>
          <w:rStyle w:val="af6"/>
        </w:rPr>
        <w:t>都站在未来宇宙科技的最顶端</w:t>
      </w:r>
    </w:p>
    <w:p w:rsidR="006861FA" w:rsidRPr="00250E40" w:rsidRDefault="006861FA" w:rsidP="00C20AEA">
      <w:pPr>
        <w:ind w:firstLine="422"/>
        <w:rPr>
          <w:rStyle w:val="af6"/>
        </w:rPr>
      </w:pPr>
      <w:r w:rsidRPr="00250E40">
        <w:rPr>
          <w:rStyle w:val="af6"/>
        </w:rPr>
        <w:t>All kinds of weapons</w:t>
      </w:r>
    </w:p>
    <w:p w:rsidR="006861FA" w:rsidRPr="00250E40" w:rsidRDefault="006861FA" w:rsidP="00C20AEA">
      <w:pPr>
        <w:ind w:firstLine="422"/>
        <w:rPr>
          <w:rStyle w:val="af6"/>
        </w:rPr>
      </w:pPr>
      <w:r w:rsidRPr="00250E40">
        <w:rPr>
          <w:rStyle w:val="af6"/>
        </w:rPr>
        <w:t>When fight against technological civilization</w:t>
      </w:r>
    </w:p>
    <w:p w:rsidR="006861FA" w:rsidRPr="00250E40" w:rsidRDefault="006861FA" w:rsidP="00C20AEA">
      <w:pPr>
        <w:ind w:firstLine="422"/>
        <w:rPr>
          <w:rStyle w:val="af6"/>
        </w:rPr>
      </w:pPr>
      <w:r w:rsidRPr="00250E40">
        <w:rPr>
          <w:rStyle w:val="af6"/>
        </w:rPr>
        <w:t>The main mobile weapons are different types of small warships (equivalent to human soldiers)</w:t>
      </w:r>
    </w:p>
    <w:p w:rsidR="006861FA" w:rsidRPr="00250E40" w:rsidRDefault="006861FA" w:rsidP="00C20AEA">
      <w:pPr>
        <w:ind w:firstLine="422"/>
        <w:rPr>
          <w:rStyle w:val="af6"/>
        </w:rPr>
      </w:pPr>
      <w:r w:rsidRPr="00250E40">
        <w:rPr>
          <w:rStyle w:val="af6"/>
        </w:rPr>
        <w:t>At the same time, it is assisted by different Fortress (equivalent to a human tank)</w:t>
      </w:r>
    </w:p>
    <w:p w:rsidR="006861FA" w:rsidRPr="00250E40" w:rsidRDefault="006861FA" w:rsidP="00C20AEA">
      <w:pPr>
        <w:ind w:firstLine="422"/>
        <w:rPr>
          <w:rStyle w:val="af6"/>
        </w:rPr>
      </w:pPr>
      <w:r w:rsidRPr="00250E40">
        <w:rPr>
          <w:rStyle w:val="af6"/>
        </w:rPr>
        <w:t>Superlarge weapons are usually rely on the sun or the planet to use it</w:t>
      </w:r>
    </w:p>
    <w:p w:rsidR="006861FA" w:rsidRPr="00250E40" w:rsidRDefault="006861FA" w:rsidP="00C20AEA">
      <w:pPr>
        <w:ind w:firstLine="422"/>
        <w:rPr>
          <w:rStyle w:val="af6"/>
        </w:rPr>
      </w:pPr>
      <w:r w:rsidRPr="00250E40">
        <w:rPr>
          <w:rStyle w:val="af6"/>
        </w:rPr>
        <w:t>(equivalent to a human long range missile)</w:t>
      </w:r>
    </w:p>
    <w:p w:rsidR="006861FA" w:rsidRPr="00250E40" w:rsidRDefault="006861FA" w:rsidP="00C20AEA">
      <w:pPr>
        <w:ind w:firstLine="422"/>
        <w:rPr>
          <w:rStyle w:val="af6"/>
        </w:rPr>
      </w:pPr>
      <w:r w:rsidRPr="00250E40">
        <w:rPr>
          <w:rStyle w:val="af6"/>
        </w:rPr>
        <w:t>In a word, there are tens of thousands of kinds</w:t>
      </w:r>
    </w:p>
    <w:p w:rsidR="006861FA" w:rsidRPr="00250E40" w:rsidRDefault="006861FA" w:rsidP="00C20AEA">
      <w:pPr>
        <w:ind w:firstLine="422"/>
        <w:rPr>
          <w:rStyle w:val="af6"/>
        </w:rPr>
      </w:pPr>
      <w:r w:rsidRPr="00250E40">
        <w:rPr>
          <w:rStyle w:val="af6"/>
        </w:rPr>
        <w:t>When fight against  some of the alternative civilizations that can cross the</w:t>
      </w:r>
      <w:r w:rsidR="001D7F71" w:rsidRPr="00250E40">
        <w:rPr>
          <w:rStyle w:val="af6"/>
        </w:rPr>
        <w:t xml:space="preserve"> universe by virtue of the body</w:t>
      </w:r>
    </w:p>
    <w:p w:rsidR="006861FA" w:rsidRPr="00250E40" w:rsidRDefault="006861FA" w:rsidP="00C20AEA">
      <w:pPr>
        <w:ind w:firstLine="422"/>
        <w:rPr>
          <w:rStyle w:val="af6"/>
        </w:rPr>
      </w:pPr>
      <w:r w:rsidRPr="00250E40">
        <w:rPr>
          <w:rStyle w:val="af6"/>
        </w:rPr>
        <w:t>We mainly rely on the ability of t</w:t>
      </w:r>
      <w:r w:rsidR="001D7F71" w:rsidRPr="00250E40">
        <w:rPr>
          <w:rStyle w:val="af6"/>
        </w:rPr>
        <w:t>he battle mechs and own ability</w:t>
      </w:r>
    </w:p>
    <w:p w:rsidR="006861FA" w:rsidRPr="00250E40" w:rsidRDefault="006861FA" w:rsidP="00C20AEA">
      <w:pPr>
        <w:ind w:firstLine="422"/>
        <w:rPr>
          <w:rStyle w:val="af6"/>
        </w:rPr>
      </w:pPr>
      <w:r w:rsidRPr="00250E40">
        <w:rPr>
          <w:rStyle w:val="af6"/>
        </w:rPr>
        <w:lastRenderedPageBreak/>
        <w:t>The  apply of All kinds of battle mechs   is the mainstream weapon of the future Cosmic War</w:t>
      </w:r>
    </w:p>
    <w:p w:rsidR="006861FA" w:rsidRPr="00250E40" w:rsidRDefault="006861FA" w:rsidP="00C20AEA">
      <w:pPr>
        <w:ind w:firstLine="422"/>
        <w:rPr>
          <w:rStyle w:val="af6"/>
        </w:rPr>
      </w:pPr>
      <w:r w:rsidRPr="00250E40">
        <w:rPr>
          <w:rStyle w:val="af6"/>
        </w:rPr>
        <w:t>Its flexibility, mobility, fighting  of vitality</w:t>
      </w:r>
    </w:p>
    <w:p w:rsidR="006861FA" w:rsidRPr="00250E40" w:rsidRDefault="006861FA" w:rsidP="00C20AEA">
      <w:pPr>
        <w:ind w:firstLine="422"/>
        <w:rPr>
          <w:rStyle w:val="af6"/>
        </w:rPr>
      </w:pPr>
      <w:r w:rsidRPr="00250E40">
        <w:rPr>
          <w:rStyle w:val="af6"/>
        </w:rPr>
        <w:t>The ability to strike a long distance, the fighting capacity,</w:t>
      </w:r>
    </w:p>
    <w:p w:rsidR="006861FA" w:rsidRPr="00250E40" w:rsidRDefault="006861FA" w:rsidP="00C20AEA">
      <w:pPr>
        <w:pBdr>
          <w:bottom w:val="single" w:sz="6" w:space="1" w:color="auto"/>
        </w:pBdr>
        <w:ind w:firstLine="422"/>
        <w:rPr>
          <w:rStyle w:val="af6"/>
        </w:rPr>
      </w:pPr>
      <w:r w:rsidRPr="00250E40">
        <w:rPr>
          <w:rStyle w:val="af6"/>
        </w:rPr>
        <w:t>All stand at the top of the future universe technology</w:t>
      </w:r>
    </w:p>
    <w:p w:rsidR="00250E40" w:rsidRPr="001C63CE" w:rsidRDefault="00250E40" w:rsidP="00C20AEA">
      <w:pPr>
        <w:ind w:firstLine="420"/>
      </w:pPr>
    </w:p>
    <w:p w:rsidR="006861FA" w:rsidRPr="001C63CE" w:rsidRDefault="006861FA" w:rsidP="00C20AEA">
      <w:pPr>
        <w:ind w:firstLine="420"/>
      </w:pPr>
    </w:p>
    <w:p w:rsidR="006861FA" w:rsidRPr="00A35057" w:rsidRDefault="00F333FA" w:rsidP="00A35057">
      <w:pPr>
        <w:ind w:firstLine="420"/>
      </w:pPr>
      <w:r w:rsidRPr="00A35057">
        <w:rPr>
          <w:rFonts w:hint="eastAsia"/>
        </w:rPr>
        <w:t>Q</w:t>
      </w:r>
      <w:r w:rsidR="00800F25" w:rsidRPr="00A35057">
        <w:t>:</w:t>
      </w:r>
      <w:r w:rsidR="006861FA" w:rsidRPr="00A35057">
        <w:t xml:space="preserve"> </w:t>
      </w:r>
      <w:r w:rsidRPr="00A35057">
        <w:rPr>
          <w:rFonts w:hint="eastAsia"/>
        </w:rPr>
        <w:t>Are you</w:t>
      </w:r>
      <w:r w:rsidR="006861FA" w:rsidRPr="00A35057">
        <w:t xml:space="preserve"> coming to our "dimensional </w:t>
      </w:r>
      <w:r w:rsidR="008E1F2F" w:rsidRPr="00A35057">
        <w:t xml:space="preserve">space" to seek for experience? </w:t>
      </w:r>
    </w:p>
    <w:p w:rsidR="006861FA" w:rsidRPr="001365D9" w:rsidRDefault="001D7F71" w:rsidP="00C20AEA">
      <w:pPr>
        <w:ind w:firstLine="422"/>
        <w:rPr>
          <w:rStyle w:val="af6"/>
        </w:rPr>
      </w:pPr>
      <w:r w:rsidRPr="001365D9">
        <w:rPr>
          <w:rStyle w:val="af6"/>
        </w:rPr>
        <w:t>不是</w:t>
      </w:r>
      <w:r w:rsidRPr="001365D9">
        <w:rPr>
          <w:rStyle w:val="af6"/>
          <w:rFonts w:hint="eastAsia"/>
        </w:rPr>
        <w:t xml:space="preserve"> </w:t>
      </w:r>
      <w:r w:rsidR="006861FA" w:rsidRPr="001365D9">
        <w:rPr>
          <w:rStyle w:val="af6"/>
        </w:rPr>
        <w:t>在此对话的原因已经解释过</w:t>
      </w:r>
    </w:p>
    <w:p w:rsidR="006861FA" w:rsidRPr="001365D9" w:rsidRDefault="006861FA" w:rsidP="00C20AEA">
      <w:pPr>
        <w:ind w:firstLine="422"/>
        <w:rPr>
          <w:rStyle w:val="af6"/>
        </w:rPr>
      </w:pPr>
      <w:r w:rsidRPr="001365D9">
        <w:rPr>
          <w:rStyle w:val="af6"/>
        </w:rPr>
        <w:t>还有一个重要原因就是每回溯</w:t>
      </w:r>
      <w:r w:rsidRPr="001365D9">
        <w:rPr>
          <w:rStyle w:val="af6"/>
        </w:rPr>
        <w:t>100-100000</w:t>
      </w:r>
      <w:r w:rsidRPr="001365D9">
        <w:rPr>
          <w:rStyle w:val="af6"/>
        </w:rPr>
        <w:t>年</w:t>
      </w:r>
    </w:p>
    <w:p w:rsidR="006861FA" w:rsidRPr="001365D9" w:rsidRDefault="001D7F71" w:rsidP="00C20AEA">
      <w:pPr>
        <w:ind w:firstLine="422"/>
        <w:rPr>
          <w:rStyle w:val="af6"/>
        </w:rPr>
      </w:pPr>
      <w:r w:rsidRPr="001365D9">
        <w:rPr>
          <w:rStyle w:val="af6"/>
        </w:rPr>
        <w:t>就要停下来做时空标记</w:t>
      </w:r>
    </w:p>
    <w:p w:rsidR="006861FA" w:rsidRPr="001365D9" w:rsidRDefault="006861FA" w:rsidP="00C20AEA">
      <w:pPr>
        <w:ind w:firstLine="422"/>
        <w:rPr>
          <w:rStyle w:val="af6"/>
        </w:rPr>
      </w:pPr>
      <w:r w:rsidRPr="001365D9">
        <w:rPr>
          <w:rStyle w:val="af6"/>
        </w:rPr>
        <w:t>No The reasons of this conversation has been explained</w:t>
      </w:r>
    </w:p>
    <w:p w:rsidR="006861FA" w:rsidRPr="001365D9" w:rsidRDefault="006861FA" w:rsidP="00C20AEA">
      <w:pPr>
        <w:ind w:firstLine="422"/>
        <w:rPr>
          <w:rStyle w:val="af6"/>
        </w:rPr>
      </w:pPr>
      <w:r w:rsidRPr="001365D9">
        <w:rPr>
          <w:rStyle w:val="af6"/>
        </w:rPr>
        <w:t>One more important reason is when every</w:t>
      </w:r>
      <w:r w:rsidR="005F7DC1" w:rsidRPr="001365D9">
        <w:rPr>
          <w:rStyle w:val="af6"/>
          <w:rFonts w:hint="eastAsia"/>
        </w:rPr>
        <w:t xml:space="preserve"> </w:t>
      </w:r>
      <w:r w:rsidR="005F7DC1" w:rsidRPr="001365D9">
        <w:rPr>
          <w:rStyle w:val="af6"/>
        </w:rPr>
        <w:t>backtracking</w:t>
      </w:r>
      <w:r w:rsidRPr="001365D9">
        <w:rPr>
          <w:rStyle w:val="af6"/>
        </w:rPr>
        <w:t xml:space="preserve"> 100-100000 years</w:t>
      </w:r>
    </w:p>
    <w:p w:rsidR="006861FA" w:rsidRDefault="006861FA" w:rsidP="00C20AEA">
      <w:pPr>
        <w:pBdr>
          <w:bottom w:val="single" w:sz="6" w:space="1" w:color="auto"/>
        </w:pBdr>
        <w:ind w:firstLine="422"/>
        <w:rPr>
          <w:rStyle w:val="af6"/>
        </w:rPr>
      </w:pPr>
      <w:r w:rsidRPr="001365D9">
        <w:rPr>
          <w:rStyle w:val="af6"/>
        </w:rPr>
        <w:t>Just</w:t>
      </w:r>
      <w:r w:rsidR="0050532B" w:rsidRPr="001365D9">
        <w:rPr>
          <w:rStyle w:val="af6"/>
          <w:rFonts w:hint="eastAsia"/>
        </w:rPr>
        <w:t xml:space="preserve"> must</w:t>
      </w:r>
      <w:r w:rsidR="008A3A13" w:rsidRPr="001365D9">
        <w:rPr>
          <w:rStyle w:val="af6"/>
        </w:rPr>
        <w:t xml:space="preserve"> stop</w:t>
      </w:r>
      <w:r w:rsidR="008A3A13" w:rsidRPr="001365D9">
        <w:rPr>
          <w:rStyle w:val="af6"/>
          <w:rFonts w:hint="eastAsia"/>
        </w:rPr>
        <w:t xml:space="preserve"> and </w:t>
      </w:r>
      <w:r w:rsidR="00751B1A" w:rsidRPr="001365D9">
        <w:rPr>
          <w:rStyle w:val="af6"/>
        </w:rPr>
        <w:t>mark the</w:t>
      </w:r>
      <w:r w:rsidRPr="001365D9">
        <w:rPr>
          <w:rStyle w:val="af6"/>
        </w:rPr>
        <w:t xml:space="preserve"> time-space</w:t>
      </w:r>
      <w:r w:rsidR="00751B1A" w:rsidRPr="001365D9">
        <w:rPr>
          <w:rStyle w:val="af6"/>
          <w:rFonts w:hint="eastAsia"/>
        </w:rPr>
        <w:t xml:space="preserve"> </w:t>
      </w:r>
      <w:r w:rsidR="00751B1A" w:rsidRPr="001365D9">
        <w:rPr>
          <w:rStyle w:val="af6"/>
        </w:rPr>
        <w:t>label</w:t>
      </w:r>
    </w:p>
    <w:p w:rsidR="006861FA" w:rsidRPr="001C63CE" w:rsidRDefault="006861FA" w:rsidP="00C20AEA">
      <w:pPr>
        <w:ind w:firstLine="420"/>
      </w:pPr>
    </w:p>
    <w:p w:rsidR="006861FA" w:rsidRDefault="00E91B92" w:rsidP="00A35057">
      <w:pPr>
        <w:ind w:firstLine="420"/>
        <w:rPr>
          <w:rFonts w:hint="eastAsia"/>
        </w:rPr>
      </w:pPr>
      <w:r w:rsidRPr="00A35057">
        <w:rPr>
          <w:rFonts w:hint="eastAsia"/>
        </w:rPr>
        <w:t>Q:</w:t>
      </w:r>
      <w:r w:rsidR="00A35057">
        <w:rPr>
          <w:rFonts w:hint="eastAsia"/>
        </w:rPr>
        <w:t>How</w:t>
      </w:r>
      <w:r w:rsidR="006861FA" w:rsidRPr="00A35057">
        <w:t xml:space="preserve"> do you think of human beings?</w:t>
      </w:r>
    </w:p>
    <w:p w:rsidR="00A35057" w:rsidRPr="00A35057" w:rsidRDefault="00A35057" w:rsidP="00A35057">
      <w:pPr>
        <w:ind w:firstLine="420"/>
      </w:pPr>
    </w:p>
    <w:p w:rsidR="006861FA" w:rsidRPr="001365D9" w:rsidRDefault="006861FA" w:rsidP="00C20AEA">
      <w:pPr>
        <w:ind w:firstLine="422"/>
        <w:rPr>
          <w:rStyle w:val="af6"/>
        </w:rPr>
      </w:pPr>
      <w:r w:rsidRPr="001365D9">
        <w:rPr>
          <w:rStyle w:val="af6"/>
        </w:rPr>
        <w:t>正常原始种族表现。</w:t>
      </w:r>
    </w:p>
    <w:p w:rsidR="006861FA" w:rsidRDefault="006861FA" w:rsidP="00C20AEA">
      <w:pPr>
        <w:pBdr>
          <w:bottom w:val="single" w:sz="6" w:space="1" w:color="auto"/>
        </w:pBdr>
        <w:ind w:firstLine="422"/>
        <w:rPr>
          <w:rStyle w:val="af6"/>
        </w:rPr>
      </w:pPr>
      <w:r w:rsidRPr="001365D9">
        <w:rPr>
          <w:rStyle w:val="af6"/>
        </w:rPr>
        <w:t>Norma</w:t>
      </w:r>
      <w:r w:rsidR="001D7F71" w:rsidRPr="001365D9">
        <w:rPr>
          <w:rStyle w:val="af6"/>
        </w:rPr>
        <w:t>l performance of primitive race</w:t>
      </w:r>
    </w:p>
    <w:p w:rsidR="001365D9" w:rsidRPr="001365D9" w:rsidRDefault="001365D9" w:rsidP="00C20AEA">
      <w:pPr>
        <w:ind w:firstLine="422"/>
        <w:rPr>
          <w:rStyle w:val="af6"/>
        </w:rPr>
      </w:pPr>
    </w:p>
    <w:p w:rsidR="006861FA" w:rsidRPr="00A35057" w:rsidRDefault="006861FA" w:rsidP="00A35057">
      <w:pPr>
        <w:ind w:left="420" w:firstLineChars="0" w:firstLine="0"/>
      </w:pPr>
      <w:r w:rsidRPr="00A35057">
        <w:t>问：你怎么像电影《</w:t>
      </w:r>
      <w:r w:rsidRPr="00A35057">
        <w:t>k</w:t>
      </w:r>
      <w:r w:rsidRPr="00A35057">
        <w:t>星异客》的人呀？</w:t>
      </w:r>
    </w:p>
    <w:p w:rsidR="006861FA" w:rsidRPr="00A35057" w:rsidRDefault="006861FA" w:rsidP="00A35057">
      <w:pPr>
        <w:ind w:left="420" w:firstLineChars="0" w:firstLine="0"/>
      </w:pPr>
      <w:r w:rsidRPr="00A35057">
        <w:t>你为什么选在在中国对话啊？</w:t>
      </w:r>
      <w:r w:rsidRPr="00A35057">
        <w:t> </w:t>
      </w:r>
    </w:p>
    <w:p w:rsidR="006861FA" w:rsidRPr="00A35057" w:rsidRDefault="006861FA" w:rsidP="00A35057">
      <w:pPr>
        <w:ind w:left="420" w:firstLineChars="0" w:firstLine="0"/>
      </w:pPr>
      <w:r w:rsidRPr="00A35057">
        <w:t>能不能具体的描述一下你说的</w:t>
      </w:r>
      <w:r w:rsidRPr="00A35057">
        <w:t>2012</w:t>
      </w:r>
      <w:r w:rsidRPr="00A35057">
        <w:t>那个超急灾难的成因。</w:t>
      </w:r>
      <w:r w:rsidRPr="00A35057">
        <w:t> </w:t>
      </w:r>
    </w:p>
    <w:p w:rsidR="006861FA" w:rsidRPr="00A35057" w:rsidRDefault="006861FA" w:rsidP="00A35057">
      <w:pPr>
        <w:ind w:left="420" w:firstLineChars="0" w:firstLine="0"/>
      </w:pPr>
    </w:p>
    <w:p w:rsidR="006861FA" w:rsidRPr="00A35057" w:rsidRDefault="006861FA" w:rsidP="00A35057">
      <w:pPr>
        <w:ind w:left="420" w:firstLineChars="0" w:firstLine="0"/>
      </w:pPr>
      <w:r w:rsidRPr="00A35057">
        <w:t>我对你身份表示怀疑，</w:t>
      </w:r>
    </w:p>
    <w:p w:rsidR="006861FA" w:rsidRPr="00A35057" w:rsidRDefault="006861FA" w:rsidP="00A35057">
      <w:pPr>
        <w:ind w:left="420" w:firstLineChars="0" w:firstLine="0"/>
      </w:pPr>
      <w:r w:rsidRPr="00A35057">
        <w:t>我希望你不用那些我们不懂的知识来解释。</w:t>
      </w:r>
    </w:p>
    <w:p w:rsidR="006861FA" w:rsidRPr="00A35057" w:rsidRDefault="006861FA" w:rsidP="00A35057">
      <w:pPr>
        <w:ind w:left="420" w:firstLineChars="0" w:firstLine="0"/>
      </w:pPr>
      <w:r w:rsidRPr="00A35057">
        <w:t>你能否说一些我们这时代真实的历史事件，</w:t>
      </w:r>
    </w:p>
    <w:p w:rsidR="006861FA" w:rsidRPr="00A35057" w:rsidRDefault="006861FA" w:rsidP="00A35057">
      <w:pPr>
        <w:ind w:left="420" w:firstLineChars="0" w:firstLine="0"/>
      </w:pPr>
      <w:r w:rsidRPr="00A35057">
        <w:t>比如：飞棍现象，或是中国的龙这个生物等等，既然你是未来的人。</w:t>
      </w:r>
      <w:r w:rsidRPr="00A35057">
        <w:t> </w:t>
      </w:r>
    </w:p>
    <w:p w:rsidR="00F86004" w:rsidRPr="00A35057" w:rsidRDefault="00800F25" w:rsidP="00A35057">
      <w:pPr>
        <w:ind w:left="420" w:firstLineChars="0" w:firstLine="0"/>
      </w:pPr>
      <w:r w:rsidRPr="00A35057">
        <w:t>A:</w:t>
      </w:r>
      <w:r w:rsidR="006861FA" w:rsidRPr="00A35057">
        <w:t xml:space="preserve"> why do you like the man </w:t>
      </w:r>
      <w:r w:rsidR="00F86004" w:rsidRPr="00A35057">
        <w:rPr>
          <w:rFonts w:hint="eastAsia"/>
        </w:rPr>
        <w:t>who in the</w:t>
      </w:r>
      <w:r w:rsidR="006861FA" w:rsidRPr="00A35057">
        <w:t xml:space="preserve"> movie "K-PAX " ?</w:t>
      </w:r>
      <w:r w:rsidR="006861FA" w:rsidRPr="00A35057">
        <w:br/>
        <w:t>Why did you choose to talk in China?  </w:t>
      </w:r>
      <w:r w:rsidR="006861FA" w:rsidRPr="00A35057">
        <w:br/>
        <w:t xml:space="preserve">Can you give a specific description you said   the cause of </w:t>
      </w:r>
      <w:r w:rsidR="001D7F71" w:rsidRPr="00A35057">
        <w:t xml:space="preserve">the 2012 very urgent disaster. </w:t>
      </w:r>
      <w:r w:rsidR="006861FA" w:rsidRPr="00A35057">
        <w:br/>
        <w:t>I doubt your identity.</w:t>
      </w:r>
      <w:r w:rsidR="006861FA" w:rsidRPr="00A35057">
        <w:br/>
        <w:t>I hope you don't use the knowledge that we don't understand to explain</w:t>
      </w:r>
      <w:r w:rsidR="006861FA" w:rsidRPr="00A35057">
        <w:br/>
        <w:t>Can you say something about the real historical events of our this age,</w:t>
      </w:r>
      <w:r w:rsidR="006861FA" w:rsidRPr="00A35057">
        <w:br/>
        <w:t xml:space="preserve">For example: </w:t>
      </w:r>
    </w:p>
    <w:p w:rsidR="00F86004" w:rsidRPr="00A35057" w:rsidRDefault="00F86004" w:rsidP="00A35057">
      <w:pPr>
        <w:ind w:left="420" w:firstLineChars="0" w:firstLine="0"/>
      </w:pPr>
      <w:r w:rsidRPr="00A35057">
        <w:rPr>
          <w:rFonts w:hint="eastAsia"/>
        </w:rPr>
        <w:t>T</w:t>
      </w:r>
      <w:r w:rsidR="006861FA" w:rsidRPr="00A35057">
        <w:t xml:space="preserve">he RODS phenomenon , or Chinese Dragon </w:t>
      </w:r>
    </w:p>
    <w:p w:rsidR="006861FA" w:rsidRPr="00A35057" w:rsidRDefault="006861FA" w:rsidP="00A35057">
      <w:pPr>
        <w:ind w:left="420" w:firstLineChars="0" w:firstLine="0"/>
      </w:pPr>
      <w:r w:rsidRPr="00A35057">
        <w:t xml:space="preserve">this creature and so on, since </w:t>
      </w:r>
      <w:r w:rsidR="00F86004" w:rsidRPr="00A35057">
        <w:t>you are person of the future .</w:t>
      </w:r>
    </w:p>
    <w:p w:rsidR="00F86004" w:rsidRDefault="00F86004" w:rsidP="00C20AEA">
      <w:pPr>
        <w:ind w:firstLine="420"/>
      </w:pPr>
    </w:p>
    <w:p w:rsidR="006861FA" w:rsidRPr="008148F0" w:rsidRDefault="006861FA" w:rsidP="00C20AEA">
      <w:pPr>
        <w:ind w:firstLine="422"/>
        <w:rPr>
          <w:rStyle w:val="af6"/>
        </w:rPr>
      </w:pPr>
      <w:r w:rsidRPr="008148F0">
        <w:rPr>
          <w:rStyle w:val="af6"/>
        </w:rPr>
        <w:t>在哪里对话不重要</w:t>
      </w:r>
      <w:r w:rsidRPr="008148F0">
        <w:rPr>
          <w:rStyle w:val="af6"/>
        </w:rPr>
        <w:t xml:space="preserve"> </w:t>
      </w:r>
      <w:r w:rsidRPr="008148F0">
        <w:rPr>
          <w:rStyle w:val="af6"/>
        </w:rPr>
        <w:t>重要的是所在的时间点</w:t>
      </w:r>
    </w:p>
    <w:p w:rsidR="006861FA" w:rsidRPr="008148F0" w:rsidRDefault="006861FA" w:rsidP="00C20AEA">
      <w:pPr>
        <w:ind w:firstLine="422"/>
        <w:rPr>
          <w:rStyle w:val="af6"/>
        </w:rPr>
      </w:pPr>
      <w:r w:rsidRPr="008148F0">
        <w:rPr>
          <w:rStyle w:val="af6"/>
        </w:rPr>
        <w:t>“</w:t>
      </w:r>
      <w:r w:rsidRPr="008148F0">
        <w:rPr>
          <w:rStyle w:val="af6"/>
        </w:rPr>
        <w:t>飞棍</w:t>
      </w:r>
      <w:r w:rsidRPr="008148F0">
        <w:rPr>
          <w:rStyle w:val="af6"/>
        </w:rPr>
        <w:t>”</w:t>
      </w:r>
      <w:r w:rsidRPr="008148F0">
        <w:rPr>
          <w:rStyle w:val="af6"/>
        </w:rPr>
        <w:t>是控制人类心智的一种介质</w:t>
      </w:r>
    </w:p>
    <w:p w:rsidR="006861FA" w:rsidRPr="008148F0" w:rsidRDefault="006861FA" w:rsidP="00C20AEA">
      <w:pPr>
        <w:ind w:firstLine="422"/>
        <w:rPr>
          <w:rStyle w:val="af6"/>
        </w:rPr>
      </w:pPr>
      <w:r w:rsidRPr="008148F0">
        <w:rPr>
          <w:rStyle w:val="af6"/>
        </w:rPr>
        <w:t>龙在人类目前空间向上</w:t>
      </w:r>
      <w:r w:rsidRPr="008148F0">
        <w:rPr>
          <w:rStyle w:val="af6"/>
        </w:rPr>
        <w:t>2</w:t>
      </w:r>
      <w:r w:rsidRPr="008148F0">
        <w:rPr>
          <w:rStyle w:val="af6"/>
        </w:rPr>
        <w:t>个次元</w:t>
      </w:r>
    </w:p>
    <w:p w:rsidR="006861FA" w:rsidRPr="008148F0" w:rsidRDefault="00F86004" w:rsidP="00C20AEA">
      <w:pPr>
        <w:ind w:firstLine="422"/>
        <w:rPr>
          <w:rStyle w:val="af6"/>
        </w:rPr>
      </w:pPr>
      <w:r w:rsidRPr="008148F0">
        <w:rPr>
          <w:rStyle w:val="af6"/>
        </w:rPr>
        <w:t xml:space="preserve">It’s not important where the </w:t>
      </w:r>
      <w:r w:rsidR="006861FA" w:rsidRPr="008148F0">
        <w:rPr>
          <w:rStyle w:val="af6"/>
        </w:rPr>
        <w:t xml:space="preserve">conversation </w:t>
      </w:r>
      <w:r w:rsidRPr="008148F0">
        <w:rPr>
          <w:rStyle w:val="af6"/>
        </w:rPr>
        <w:t>is, the important thing is the time</w:t>
      </w:r>
      <w:r w:rsidRPr="008148F0">
        <w:rPr>
          <w:rStyle w:val="af6"/>
          <w:rFonts w:hint="eastAsia"/>
        </w:rPr>
        <w:t>-</w:t>
      </w:r>
      <w:r w:rsidR="000E0447" w:rsidRPr="008148F0">
        <w:rPr>
          <w:rStyle w:val="af6"/>
        </w:rPr>
        <w:t>point where are in</w:t>
      </w:r>
    </w:p>
    <w:p w:rsidR="006861FA" w:rsidRPr="008148F0" w:rsidRDefault="006861FA" w:rsidP="00C20AEA">
      <w:pPr>
        <w:ind w:firstLine="422"/>
        <w:rPr>
          <w:rStyle w:val="af6"/>
        </w:rPr>
      </w:pPr>
      <w:r w:rsidRPr="008148F0">
        <w:rPr>
          <w:rStyle w:val="af6"/>
        </w:rPr>
        <w:t>"RODS phenomenon" is a kind m</w:t>
      </w:r>
      <w:r w:rsidR="000E0447" w:rsidRPr="008148F0">
        <w:rPr>
          <w:rStyle w:val="af6"/>
        </w:rPr>
        <w:t>edium to control the human mind</w:t>
      </w:r>
    </w:p>
    <w:p w:rsidR="006861FA" w:rsidRPr="008148F0" w:rsidRDefault="008148F0" w:rsidP="00C20AEA">
      <w:pPr>
        <w:ind w:firstLine="422"/>
        <w:rPr>
          <w:rStyle w:val="af6"/>
        </w:rPr>
      </w:pPr>
      <w:r w:rsidRPr="008148F0">
        <w:rPr>
          <w:rStyle w:val="af6"/>
        </w:rPr>
        <w:lastRenderedPageBreak/>
        <w:t>The Dragon in the where</w:t>
      </w:r>
      <w:r w:rsidR="006861FA" w:rsidRPr="008148F0">
        <w:rPr>
          <w:rStyle w:val="af6"/>
        </w:rPr>
        <w:t xml:space="preserve"> human beings  present space upward 2 dimensions</w:t>
      </w:r>
    </w:p>
    <w:p w:rsidR="006861FA" w:rsidRPr="001C63CE" w:rsidRDefault="006861FA" w:rsidP="00C20AEA">
      <w:pPr>
        <w:ind w:firstLine="420"/>
      </w:pPr>
    </w:p>
    <w:p w:rsidR="006861FA" w:rsidRPr="00A35057" w:rsidRDefault="00E91B92" w:rsidP="00A35057">
      <w:pPr>
        <w:ind w:firstLine="420"/>
      </w:pPr>
      <w:r w:rsidRPr="00A35057">
        <w:rPr>
          <w:rFonts w:hint="eastAsia"/>
        </w:rPr>
        <w:t>Q:</w:t>
      </w:r>
      <w:r w:rsidR="006861FA" w:rsidRPr="00A35057">
        <w:t xml:space="preserve"> the performance of the normal primi</w:t>
      </w:r>
      <w:r w:rsidR="008148F0" w:rsidRPr="00A35057">
        <w:t>tive race.</w:t>
      </w:r>
      <w:r w:rsidR="008148F0" w:rsidRPr="00A35057">
        <w:br/>
        <w:t>evade the problem.  </w:t>
      </w:r>
      <w:r w:rsidR="006861FA" w:rsidRPr="00A35057">
        <w:br/>
        <w:t>I also want to say that you are a performance of normal psychotic.</w:t>
      </w:r>
      <w:r w:rsidR="006861FA" w:rsidRPr="00A35057">
        <w:br/>
        <w:t>Respect our low grade primordial creatures, OK.</w:t>
      </w:r>
      <w:r w:rsidR="006861FA" w:rsidRPr="00A35057">
        <w:br/>
        <w:t xml:space="preserve">Since you are so full of knowledge, should not </w:t>
      </w:r>
      <w:r w:rsidR="008148F0" w:rsidRPr="00A35057">
        <w:t>care about this small problem.</w:t>
      </w:r>
      <w:r w:rsidR="006861FA" w:rsidRPr="00A35057">
        <w:br/>
      </w:r>
    </w:p>
    <w:p w:rsidR="006861FA" w:rsidRPr="008148F0" w:rsidRDefault="001D7F71" w:rsidP="00C20AEA">
      <w:pPr>
        <w:ind w:firstLine="422"/>
        <w:rPr>
          <w:rStyle w:val="af6"/>
        </w:rPr>
      </w:pPr>
      <w:r w:rsidRPr="008148F0">
        <w:rPr>
          <w:rStyle w:val="af6"/>
        </w:rPr>
        <w:t>逃避什么问题</w:t>
      </w:r>
    </w:p>
    <w:p w:rsidR="006861FA" w:rsidRDefault="001D7F71" w:rsidP="00C20AEA">
      <w:pPr>
        <w:pBdr>
          <w:bottom w:val="single" w:sz="6" w:space="1" w:color="auto"/>
        </w:pBdr>
        <w:ind w:firstLine="422"/>
        <w:rPr>
          <w:rStyle w:val="af6"/>
        </w:rPr>
      </w:pPr>
      <w:r w:rsidRPr="008148F0">
        <w:rPr>
          <w:rStyle w:val="af6"/>
        </w:rPr>
        <w:t>what's the problem of evaded</w:t>
      </w:r>
    </w:p>
    <w:p w:rsidR="008148F0" w:rsidRDefault="008148F0" w:rsidP="00C20AEA">
      <w:pPr>
        <w:pBdr>
          <w:bottom w:val="single" w:sz="6" w:space="1" w:color="auto"/>
        </w:pBdr>
        <w:ind w:firstLine="422"/>
        <w:rPr>
          <w:rStyle w:val="af6"/>
        </w:rPr>
      </w:pPr>
    </w:p>
    <w:p w:rsidR="008148F0" w:rsidRPr="008148F0" w:rsidRDefault="008148F0" w:rsidP="00C20AEA">
      <w:pPr>
        <w:ind w:firstLine="422"/>
        <w:rPr>
          <w:rStyle w:val="af6"/>
        </w:rPr>
      </w:pPr>
    </w:p>
    <w:p w:rsidR="00E91B92" w:rsidRPr="001C63CE" w:rsidRDefault="00E91B92" w:rsidP="00C20AEA">
      <w:pPr>
        <w:ind w:firstLine="420"/>
      </w:pPr>
    </w:p>
    <w:p w:rsidR="006861FA" w:rsidRPr="00A35057" w:rsidRDefault="00E91B92" w:rsidP="00A35057">
      <w:pPr>
        <w:ind w:left="420" w:firstLineChars="0" w:firstLine="0"/>
      </w:pPr>
      <w:r w:rsidRPr="00A35057">
        <w:rPr>
          <w:rFonts w:hint="eastAsia"/>
        </w:rPr>
        <w:t>Q:</w:t>
      </w:r>
      <w:r w:rsidR="006861FA" w:rsidRPr="00A35057">
        <w:t xml:space="preserve"> Are you appearance very different from us?</w:t>
      </w:r>
    </w:p>
    <w:p w:rsidR="006861FA" w:rsidRPr="00A35057" w:rsidRDefault="006861FA" w:rsidP="00A35057">
      <w:pPr>
        <w:ind w:left="420" w:firstLineChars="0" w:firstLine="0"/>
      </w:pPr>
      <w:r w:rsidRPr="00A35057">
        <w:t>Or do you look like us?</w:t>
      </w:r>
    </w:p>
    <w:p w:rsidR="006861FA" w:rsidRPr="001C63CE" w:rsidRDefault="006861FA" w:rsidP="00C20AEA">
      <w:pPr>
        <w:ind w:firstLine="420"/>
      </w:pPr>
    </w:p>
    <w:p w:rsidR="006861FA" w:rsidRPr="00655D00" w:rsidRDefault="001D7F71" w:rsidP="00C20AEA">
      <w:pPr>
        <w:ind w:firstLine="422"/>
        <w:rPr>
          <w:rStyle w:val="af6"/>
        </w:rPr>
      </w:pPr>
      <w:r w:rsidRPr="00655D00">
        <w:rPr>
          <w:rStyle w:val="af6"/>
        </w:rPr>
        <w:t>我可以随意变化样貌</w:t>
      </w:r>
      <w:r w:rsidRPr="00655D00">
        <w:rPr>
          <w:rStyle w:val="af6"/>
          <w:rFonts w:hint="eastAsia"/>
        </w:rPr>
        <w:t xml:space="preserve"> </w:t>
      </w:r>
      <w:r w:rsidRPr="00655D00">
        <w:rPr>
          <w:rStyle w:val="af6"/>
        </w:rPr>
        <w:t>身体</w:t>
      </w:r>
    </w:p>
    <w:p w:rsidR="006861FA" w:rsidRPr="00655D00" w:rsidRDefault="001D7F71" w:rsidP="00C20AEA">
      <w:pPr>
        <w:ind w:firstLine="422"/>
        <w:rPr>
          <w:rStyle w:val="af6"/>
        </w:rPr>
      </w:pPr>
      <w:r w:rsidRPr="00655D00">
        <w:rPr>
          <w:rStyle w:val="af6"/>
        </w:rPr>
        <w:t>在我存在的时空我是一堆纯能量化的光子</w:t>
      </w:r>
    </w:p>
    <w:p w:rsidR="006861FA" w:rsidRPr="00655D00" w:rsidRDefault="001D7F71" w:rsidP="00C20AEA">
      <w:pPr>
        <w:ind w:firstLine="422"/>
        <w:rPr>
          <w:rStyle w:val="af6"/>
        </w:rPr>
      </w:pPr>
      <w:r w:rsidRPr="00655D00">
        <w:rPr>
          <w:rStyle w:val="af6"/>
        </w:rPr>
        <w:t>我们的原始摸样和你们不一样</w:t>
      </w:r>
    </w:p>
    <w:p w:rsidR="006861FA" w:rsidRPr="00655D00" w:rsidRDefault="006861FA" w:rsidP="00C20AEA">
      <w:pPr>
        <w:ind w:firstLine="422"/>
        <w:rPr>
          <w:rStyle w:val="af6"/>
        </w:rPr>
      </w:pPr>
      <w:r w:rsidRPr="00655D00">
        <w:rPr>
          <w:rStyle w:val="af6"/>
        </w:rPr>
        <w:t>I can change</w:t>
      </w:r>
      <w:r w:rsidR="001D7F71" w:rsidRPr="00655D00">
        <w:rPr>
          <w:rStyle w:val="af6"/>
        </w:rPr>
        <w:t xml:space="preserve"> my appearance and body at will</w:t>
      </w:r>
    </w:p>
    <w:p w:rsidR="006861FA" w:rsidRPr="00655D00" w:rsidRDefault="006861FA" w:rsidP="00C20AEA">
      <w:pPr>
        <w:ind w:firstLine="422"/>
        <w:rPr>
          <w:rStyle w:val="af6"/>
        </w:rPr>
      </w:pPr>
      <w:r w:rsidRPr="00655D00">
        <w:rPr>
          <w:rStyle w:val="af6"/>
        </w:rPr>
        <w:t>I am a pile of pure energyify photons in</w:t>
      </w:r>
      <w:r w:rsidR="001D7F71" w:rsidRPr="00655D00">
        <w:rPr>
          <w:rStyle w:val="af6"/>
        </w:rPr>
        <w:t xml:space="preserve"> the time-space of my existence</w:t>
      </w:r>
    </w:p>
    <w:p w:rsidR="006861FA" w:rsidRPr="00655D00" w:rsidRDefault="006861FA" w:rsidP="00C20AEA">
      <w:pPr>
        <w:pBdr>
          <w:bottom w:val="single" w:sz="6" w:space="1" w:color="auto"/>
        </w:pBdr>
        <w:ind w:firstLine="422"/>
        <w:rPr>
          <w:rStyle w:val="af6"/>
        </w:rPr>
      </w:pPr>
      <w:r w:rsidRPr="00655D00">
        <w:rPr>
          <w:rStyle w:val="af6"/>
        </w:rPr>
        <w:t>Our original impression is not the same as your</w:t>
      </w:r>
      <w:r w:rsidR="001D7F71" w:rsidRPr="00655D00">
        <w:rPr>
          <w:rStyle w:val="af6"/>
        </w:rPr>
        <w:t>s</w:t>
      </w:r>
    </w:p>
    <w:p w:rsidR="00655D00" w:rsidRPr="001C63CE" w:rsidRDefault="00655D00" w:rsidP="00C20AEA">
      <w:pPr>
        <w:ind w:firstLine="420"/>
      </w:pPr>
    </w:p>
    <w:p w:rsidR="006861FA" w:rsidRPr="00A35057" w:rsidRDefault="00E91B92" w:rsidP="00A35057">
      <w:pPr>
        <w:ind w:left="420" w:firstLineChars="0" w:firstLine="0"/>
      </w:pPr>
      <w:r w:rsidRPr="00A35057">
        <w:rPr>
          <w:rFonts w:hint="eastAsia"/>
        </w:rPr>
        <w:t>Q:</w:t>
      </w:r>
      <w:r w:rsidR="006861FA" w:rsidRPr="00A35057">
        <w:t>didn't you</w:t>
      </w:r>
      <w:r w:rsidR="006446DF" w:rsidRPr="00A35057">
        <w:t xml:space="preserve">  see it under the performance </w:t>
      </w:r>
      <w:r w:rsidR="006861FA" w:rsidRPr="00A35057">
        <w:t>of normal primitive race.</w:t>
      </w:r>
    </w:p>
    <w:p w:rsidR="006861FA" w:rsidRPr="00A35057" w:rsidRDefault="006861FA" w:rsidP="00A35057">
      <w:pPr>
        <w:ind w:left="420" w:firstLineChars="0" w:firstLine="0"/>
      </w:pPr>
      <w:r w:rsidRPr="00A35057">
        <w:t xml:space="preserve">There are </w:t>
      </w:r>
      <w:r w:rsidR="003D1BE8" w:rsidRPr="00A35057">
        <w:rPr>
          <w:rFonts w:hint="eastAsia"/>
        </w:rPr>
        <w:t>some</w:t>
      </w:r>
      <w:r w:rsidRPr="00A35057">
        <w:t>thi</w:t>
      </w:r>
      <w:r w:rsidR="006446DF" w:rsidRPr="00A35057">
        <w:t>ngs that you have never noticed</w:t>
      </w:r>
    </w:p>
    <w:p w:rsidR="006861FA" w:rsidRPr="00A35057" w:rsidRDefault="006861FA" w:rsidP="00A35057">
      <w:pPr>
        <w:ind w:left="420" w:firstLineChars="0" w:firstLine="0"/>
      </w:pPr>
      <w:r w:rsidRPr="00A35057">
        <w:t>There is absolutely</w:t>
      </w:r>
      <w:r w:rsidR="003D1BE8" w:rsidRPr="00A35057">
        <w:t xml:space="preserve"> have not  in the Other places</w:t>
      </w:r>
      <w:r w:rsidR="003D1BE8" w:rsidRPr="00A35057">
        <w:rPr>
          <w:rFonts w:hint="eastAsia"/>
        </w:rPr>
        <w:t xml:space="preserve"> </w:t>
      </w:r>
      <w:r w:rsidRPr="00A35057">
        <w:t>the "factor" that has an absolute impact on the future?  </w:t>
      </w:r>
    </w:p>
    <w:p w:rsidR="006861FA" w:rsidRPr="001C63CE" w:rsidRDefault="006861FA" w:rsidP="00C20AEA">
      <w:pPr>
        <w:ind w:firstLine="420"/>
      </w:pPr>
    </w:p>
    <w:p w:rsidR="006861FA" w:rsidRPr="00350926" w:rsidRDefault="001D7F71" w:rsidP="00C20AEA">
      <w:pPr>
        <w:ind w:firstLine="422"/>
        <w:rPr>
          <w:rStyle w:val="af6"/>
        </w:rPr>
      </w:pPr>
      <w:r w:rsidRPr="00350926">
        <w:rPr>
          <w:rStyle w:val="af6"/>
        </w:rPr>
        <w:t>没有</w:t>
      </w:r>
      <w:r w:rsidRPr="00350926">
        <w:rPr>
          <w:rStyle w:val="af6"/>
          <w:rFonts w:hint="eastAsia"/>
        </w:rPr>
        <w:t xml:space="preserve"> </w:t>
      </w:r>
      <w:r w:rsidR="006861FA" w:rsidRPr="00350926">
        <w:rPr>
          <w:rStyle w:val="af6"/>
        </w:rPr>
        <w:t>我只看到一个原始落后的种族</w:t>
      </w:r>
    </w:p>
    <w:p w:rsidR="006861FA" w:rsidRPr="00350926" w:rsidRDefault="006861FA" w:rsidP="00C20AEA">
      <w:pPr>
        <w:ind w:firstLine="422"/>
        <w:rPr>
          <w:rStyle w:val="af6"/>
        </w:rPr>
      </w:pPr>
      <w:r w:rsidRPr="00350926">
        <w:rPr>
          <w:rStyle w:val="af6"/>
        </w:rPr>
        <w:t>被四个外星种族瓜分</w:t>
      </w:r>
      <w:r w:rsidRPr="00350926">
        <w:rPr>
          <w:rStyle w:val="af6"/>
        </w:rPr>
        <w:t>“</w:t>
      </w:r>
      <w:r w:rsidRPr="00350926">
        <w:rPr>
          <w:rStyle w:val="af6"/>
        </w:rPr>
        <w:t>诺露</w:t>
      </w:r>
      <w:r w:rsidRPr="00350926">
        <w:rPr>
          <w:rStyle w:val="af6"/>
        </w:rPr>
        <w:t>”</w:t>
      </w:r>
    </w:p>
    <w:p w:rsidR="006861FA" w:rsidRPr="00350926" w:rsidRDefault="006861FA" w:rsidP="00C20AEA">
      <w:pPr>
        <w:ind w:firstLine="422"/>
        <w:rPr>
          <w:rStyle w:val="af6"/>
        </w:rPr>
      </w:pPr>
      <w:r w:rsidRPr="00350926">
        <w:rPr>
          <w:rStyle w:val="af6"/>
        </w:rPr>
        <w:t>不断的被播种和收割的结局</w:t>
      </w:r>
    </w:p>
    <w:p w:rsidR="006861FA" w:rsidRPr="00350926" w:rsidRDefault="006861FA" w:rsidP="00C20AEA">
      <w:pPr>
        <w:ind w:firstLine="422"/>
        <w:rPr>
          <w:rStyle w:val="af6"/>
        </w:rPr>
      </w:pPr>
      <w:r w:rsidRPr="00350926">
        <w:rPr>
          <w:rStyle w:val="af6"/>
        </w:rPr>
        <w:t>No I only see a primitive and backward</w:t>
      </w:r>
      <w:r w:rsidR="008F2336" w:rsidRPr="00350926">
        <w:rPr>
          <w:rStyle w:val="af6"/>
        </w:rPr>
        <w:t>’</w:t>
      </w:r>
      <w:r w:rsidR="008F2336" w:rsidRPr="00350926">
        <w:rPr>
          <w:rStyle w:val="af6"/>
          <w:rFonts w:hint="eastAsia"/>
        </w:rPr>
        <w:t>s</w:t>
      </w:r>
      <w:r w:rsidRPr="00350926">
        <w:rPr>
          <w:rStyle w:val="af6"/>
        </w:rPr>
        <w:t xml:space="preserve"> race</w:t>
      </w:r>
    </w:p>
    <w:p w:rsidR="006861FA" w:rsidRPr="00350926" w:rsidRDefault="008F2336" w:rsidP="00C20AEA">
      <w:pPr>
        <w:ind w:firstLine="422"/>
        <w:rPr>
          <w:rStyle w:val="af6"/>
        </w:rPr>
      </w:pPr>
      <w:r w:rsidRPr="00350926">
        <w:rPr>
          <w:rStyle w:val="af6"/>
          <w:rFonts w:hint="eastAsia"/>
        </w:rPr>
        <w:t>B</w:t>
      </w:r>
      <w:r w:rsidR="006861FA" w:rsidRPr="00350926">
        <w:rPr>
          <w:rStyle w:val="af6"/>
        </w:rPr>
        <w:t>e carve up "</w:t>
      </w:r>
      <w:r w:rsidR="006446DF" w:rsidRPr="00350926">
        <w:rPr>
          <w:rStyle w:val="af6"/>
          <w:rFonts w:hint="eastAsia"/>
        </w:rPr>
        <w:t>N</w:t>
      </w:r>
      <w:r w:rsidR="006861FA" w:rsidRPr="00350926">
        <w:rPr>
          <w:rStyle w:val="af6"/>
        </w:rPr>
        <w:t>uo</w:t>
      </w:r>
      <w:r w:rsidR="006446DF" w:rsidRPr="00350926">
        <w:rPr>
          <w:rStyle w:val="af6"/>
          <w:rFonts w:hint="eastAsia"/>
        </w:rPr>
        <w:t>L</w:t>
      </w:r>
      <w:r w:rsidR="006861FA" w:rsidRPr="00350926">
        <w:rPr>
          <w:rStyle w:val="af6"/>
        </w:rPr>
        <w:t xml:space="preserve">u" By four alien races </w:t>
      </w:r>
    </w:p>
    <w:p w:rsidR="006861FA" w:rsidRPr="00350926" w:rsidRDefault="00431B10" w:rsidP="00C20AEA">
      <w:pPr>
        <w:pBdr>
          <w:bottom w:val="single" w:sz="6" w:space="1" w:color="auto"/>
        </w:pBdr>
        <w:ind w:firstLine="422"/>
        <w:rPr>
          <w:rStyle w:val="af6"/>
        </w:rPr>
      </w:pPr>
      <w:r w:rsidRPr="00350926">
        <w:rPr>
          <w:rStyle w:val="af6"/>
          <w:rFonts w:hint="eastAsia"/>
        </w:rPr>
        <w:t>The e</w:t>
      </w:r>
      <w:r w:rsidR="00BE23C1" w:rsidRPr="00350926">
        <w:rPr>
          <w:rStyle w:val="af6"/>
        </w:rPr>
        <w:t>nding</w:t>
      </w:r>
      <w:r w:rsidR="00BE23C1" w:rsidRPr="00350926">
        <w:rPr>
          <w:rStyle w:val="af6"/>
          <w:rFonts w:hint="eastAsia"/>
        </w:rPr>
        <w:t xml:space="preserve"> of e</w:t>
      </w:r>
      <w:r w:rsidRPr="00350926">
        <w:rPr>
          <w:rStyle w:val="af6"/>
        </w:rPr>
        <w:t xml:space="preserve">ndlessly be seed and </w:t>
      </w:r>
      <w:r w:rsidR="006861FA" w:rsidRPr="00350926">
        <w:rPr>
          <w:rStyle w:val="af6"/>
        </w:rPr>
        <w:t>reap</w:t>
      </w:r>
    </w:p>
    <w:p w:rsidR="00350926" w:rsidRPr="001C63CE" w:rsidRDefault="00350926" w:rsidP="00C20AEA">
      <w:pPr>
        <w:ind w:firstLine="420"/>
      </w:pPr>
    </w:p>
    <w:p w:rsidR="000A17CC" w:rsidRPr="00A35057" w:rsidRDefault="00E91B92" w:rsidP="00A35057">
      <w:pPr>
        <w:ind w:left="420" w:firstLineChars="0" w:firstLine="0"/>
      </w:pPr>
      <w:r w:rsidRPr="00A35057">
        <w:rPr>
          <w:rFonts w:hint="eastAsia"/>
        </w:rPr>
        <w:t>Q:</w:t>
      </w:r>
      <w:r w:rsidR="006861FA" w:rsidRPr="00A35057">
        <w:t>Oh, why is there a universe?</w:t>
      </w:r>
    </w:p>
    <w:p w:rsidR="006861FA" w:rsidRPr="00A35057" w:rsidRDefault="006861FA" w:rsidP="00A35057">
      <w:pPr>
        <w:ind w:left="420" w:firstLineChars="0" w:firstLine="0"/>
      </w:pPr>
      <w:r w:rsidRPr="00A35057">
        <w:br/>
        <w:t>If 2012 was true , what was the purpose?</w:t>
      </w:r>
    </w:p>
    <w:p w:rsidR="006861FA" w:rsidRPr="000A17CC" w:rsidRDefault="006861FA" w:rsidP="00C20AEA">
      <w:pPr>
        <w:ind w:firstLine="422"/>
        <w:rPr>
          <w:rStyle w:val="af6"/>
        </w:rPr>
      </w:pPr>
      <w:r w:rsidRPr="000A17CC">
        <w:rPr>
          <w:rStyle w:val="af6"/>
        </w:rPr>
        <w:t>为什么会有宇宙</w:t>
      </w:r>
    </w:p>
    <w:p w:rsidR="006861FA" w:rsidRPr="000A17CC" w:rsidRDefault="006861FA" w:rsidP="00C20AEA">
      <w:pPr>
        <w:ind w:firstLine="422"/>
        <w:rPr>
          <w:rStyle w:val="af6"/>
        </w:rPr>
      </w:pPr>
      <w:r w:rsidRPr="000A17CC">
        <w:rPr>
          <w:rStyle w:val="af6"/>
        </w:rPr>
        <w:t>这个问题意识是无法理解的</w:t>
      </w:r>
    </w:p>
    <w:p w:rsidR="006861FA" w:rsidRPr="000A17CC" w:rsidRDefault="00BE23C1" w:rsidP="00C20AEA">
      <w:pPr>
        <w:ind w:firstLine="422"/>
        <w:rPr>
          <w:rStyle w:val="af6"/>
        </w:rPr>
      </w:pPr>
      <w:r w:rsidRPr="000A17CC">
        <w:rPr>
          <w:rStyle w:val="af6"/>
        </w:rPr>
        <w:t>要理解这个问题</w:t>
      </w:r>
      <w:r w:rsidRPr="000A17CC">
        <w:rPr>
          <w:rStyle w:val="af6"/>
          <w:rFonts w:hint="eastAsia"/>
        </w:rPr>
        <w:t xml:space="preserve"> </w:t>
      </w:r>
      <w:r w:rsidR="006861FA" w:rsidRPr="000A17CC">
        <w:rPr>
          <w:rStyle w:val="af6"/>
        </w:rPr>
        <w:t>个人必须先超越意识</w:t>
      </w:r>
    </w:p>
    <w:p w:rsidR="006861FA" w:rsidRPr="000A17CC" w:rsidRDefault="006861FA" w:rsidP="00C20AEA">
      <w:pPr>
        <w:ind w:firstLine="422"/>
        <w:rPr>
          <w:rStyle w:val="af6"/>
        </w:rPr>
      </w:pPr>
    </w:p>
    <w:p w:rsidR="006861FA" w:rsidRPr="000A17CC" w:rsidRDefault="006861FA" w:rsidP="00C20AEA">
      <w:pPr>
        <w:ind w:firstLine="422"/>
        <w:rPr>
          <w:rStyle w:val="af6"/>
        </w:rPr>
      </w:pPr>
      <w:r w:rsidRPr="000A17CC">
        <w:rPr>
          <w:rStyle w:val="af6"/>
        </w:rPr>
        <w:t>所有使用意识的生物都被自己的意识困住了</w:t>
      </w:r>
    </w:p>
    <w:p w:rsidR="006861FA" w:rsidRPr="000A17CC" w:rsidRDefault="006861FA" w:rsidP="00C20AEA">
      <w:pPr>
        <w:ind w:firstLine="422"/>
        <w:rPr>
          <w:rStyle w:val="af6"/>
        </w:rPr>
      </w:pPr>
      <w:r w:rsidRPr="000A17CC">
        <w:rPr>
          <w:rStyle w:val="af6"/>
        </w:rPr>
        <w:t>最重要的是生物的意识不是自己的，是被弦赋予的</w:t>
      </w:r>
    </w:p>
    <w:p w:rsidR="006861FA" w:rsidRPr="000A17CC" w:rsidRDefault="006861FA" w:rsidP="00C20AEA">
      <w:pPr>
        <w:ind w:firstLine="422"/>
        <w:rPr>
          <w:rStyle w:val="af6"/>
        </w:rPr>
      </w:pPr>
    </w:p>
    <w:p w:rsidR="006861FA" w:rsidRPr="000A17CC" w:rsidRDefault="006861FA" w:rsidP="00C20AEA">
      <w:pPr>
        <w:ind w:firstLine="422"/>
        <w:rPr>
          <w:rStyle w:val="af6"/>
        </w:rPr>
      </w:pPr>
      <w:r w:rsidRPr="000A17CC">
        <w:rPr>
          <w:rStyle w:val="af6"/>
        </w:rPr>
        <w:t>弦是宇宙的本质</w:t>
      </w:r>
    </w:p>
    <w:p w:rsidR="006861FA" w:rsidRPr="000A17CC" w:rsidRDefault="006861FA" w:rsidP="00C20AEA">
      <w:pPr>
        <w:ind w:firstLine="422"/>
        <w:rPr>
          <w:rStyle w:val="af6"/>
        </w:rPr>
      </w:pPr>
      <w:r w:rsidRPr="000A17CC">
        <w:rPr>
          <w:rStyle w:val="af6"/>
        </w:rPr>
        <w:t>超越弦就是超越存在、物质、时空，是一切</w:t>
      </w:r>
    </w:p>
    <w:p w:rsidR="006861FA" w:rsidRPr="000A17CC" w:rsidRDefault="006861FA" w:rsidP="00C20AEA">
      <w:pPr>
        <w:ind w:firstLine="422"/>
        <w:rPr>
          <w:rStyle w:val="af6"/>
        </w:rPr>
      </w:pPr>
      <w:r w:rsidRPr="000A17CC">
        <w:rPr>
          <w:rStyle w:val="af6"/>
        </w:rPr>
        <w:t>对于超越一切的东西，除了哲学我们无从涉足</w:t>
      </w:r>
    </w:p>
    <w:p w:rsidR="006861FA" w:rsidRPr="000A17CC" w:rsidRDefault="006861FA" w:rsidP="00C20AEA">
      <w:pPr>
        <w:ind w:firstLine="422"/>
        <w:rPr>
          <w:rStyle w:val="af6"/>
        </w:rPr>
      </w:pPr>
    </w:p>
    <w:p w:rsidR="006861FA" w:rsidRPr="000A17CC" w:rsidRDefault="006861FA" w:rsidP="00C20AEA">
      <w:pPr>
        <w:ind w:firstLine="422"/>
        <w:rPr>
          <w:rStyle w:val="af6"/>
        </w:rPr>
      </w:pPr>
      <w:r w:rsidRPr="000A17CC">
        <w:rPr>
          <w:rStyle w:val="af6"/>
        </w:rPr>
        <w:t>不过我们最新的技术正在研究一个生物</w:t>
      </w:r>
    </w:p>
    <w:p w:rsidR="006861FA" w:rsidRPr="000A17CC" w:rsidRDefault="006861FA" w:rsidP="00C20AEA">
      <w:pPr>
        <w:ind w:firstLine="422"/>
        <w:rPr>
          <w:rStyle w:val="af6"/>
        </w:rPr>
      </w:pPr>
      <w:r w:rsidRPr="000A17CC">
        <w:rPr>
          <w:rStyle w:val="af6"/>
        </w:rPr>
        <w:t>如何能让一个生物拥有超越意识的东西</w:t>
      </w:r>
    </w:p>
    <w:p w:rsidR="006861FA" w:rsidRPr="000A17CC" w:rsidRDefault="006861FA" w:rsidP="00C20AEA">
      <w:pPr>
        <w:ind w:firstLine="422"/>
        <w:rPr>
          <w:rStyle w:val="af6"/>
        </w:rPr>
      </w:pPr>
      <w:r w:rsidRPr="000A17CC">
        <w:rPr>
          <w:rStyle w:val="af6"/>
        </w:rPr>
        <w:t>我们的实验室正在制造这种东西</w:t>
      </w:r>
    </w:p>
    <w:p w:rsidR="006861FA" w:rsidRPr="000A17CC" w:rsidRDefault="006861FA" w:rsidP="00C20AEA">
      <w:pPr>
        <w:ind w:firstLine="422"/>
        <w:rPr>
          <w:rStyle w:val="af6"/>
        </w:rPr>
      </w:pPr>
    </w:p>
    <w:p w:rsidR="006861FA" w:rsidRPr="000A17CC" w:rsidRDefault="006861FA" w:rsidP="00C20AEA">
      <w:pPr>
        <w:ind w:firstLine="422"/>
        <w:rPr>
          <w:rStyle w:val="af6"/>
        </w:rPr>
      </w:pPr>
      <w:r w:rsidRPr="000A17CC">
        <w:rPr>
          <w:rStyle w:val="af6"/>
        </w:rPr>
        <w:t>如果成功，高于弦的我们将能被理解</w:t>
      </w:r>
    </w:p>
    <w:p w:rsidR="006861FA" w:rsidRPr="000A17CC" w:rsidRDefault="006861FA" w:rsidP="00C20AEA">
      <w:pPr>
        <w:ind w:firstLine="422"/>
        <w:rPr>
          <w:rStyle w:val="af6"/>
        </w:rPr>
      </w:pPr>
      <w:r w:rsidRPr="000A17CC">
        <w:rPr>
          <w:rStyle w:val="af6"/>
        </w:rPr>
        <w:t>2012</w:t>
      </w:r>
      <w:r w:rsidRPr="000A17CC">
        <w:rPr>
          <w:rStyle w:val="af6"/>
        </w:rPr>
        <w:t>是播种季节过后的收割季节</w:t>
      </w:r>
    </w:p>
    <w:p w:rsidR="006861FA" w:rsidRPr="000A17CC" w:rsidRDefault="006861FA" w:rsidP="00C20AEA">
      <w:pPr>
        <w:ind w:firstLine="422"/>
        <w:rPr>
          <w:rStyle w:val="af6"/>
        </w:rPr>
      </w:pPr>
      <w:r w:rsidRPr="000A17CC">
        <w:rPr>
          <w:rStyle w:val="af6"/>
        </w:rPr>
        <w:t>Why is there a universe</w:t>
      </w:r>
    </w:p>
    <w:p w:rsidR="006861FA" w:rsidRPr="000A17CC" w:rsidRDefault="006861FA" w:rsidP="00C20AEA">
      <w:pPr>
        <w:ind w:firstLine="422"/>
        <w:rPr>
          <w:rStyle w:val="af6"/>
        </w:rPr>
      </w:pPr>
      <w:r w:rsidRPr="000A17CC">
        <w:rPr>
          <w:rStyle w:val="af6"/>
        </w:rPr>
        <w:t>This  question is consciousness  incomprehensible</w:t>
      </w:r>
    </w:p>
    <w:p w:rsidR="006861FA" w:rsidRPr="000A17CC" w:rsidRDefault="00A66658" w:rsidP="00C20AEA">
      <w:pPr>
        <w:ind w:firstLine="422"/>
        <w:rPr>
          <w:rStyle w:val="af6"/>
        </w:rPr>
      </w:pPr>
      <w:r>
        <w:rPr>
          <w:rStyle w:val="af6"/>
          <w:rFonts w:hint="eastAsia"/>
        </w:rPr>
        <w:t>For</w:t>
      </w:r>
      <w:r w:rsidR="006861FA" w:rsidRPr="000A17CC">
        <w:rPr>
          <w:rStyle w:val="af6"/>
        </w:rPr>
        <w:t xml:space="preserve"> understand this question, you must transcend the consciousness first</w:t>
      </w:r>
      <w:r w:rsidR="004A02FA">
        <w:rPr>
          <w:rStyle w:val="af6"/>
          <w:rFonts w:hint="eastAsia"/>
        </w:rPr>
        <w:t>ly</w:t>
      </w:r>
    </w:p>
    <w:p w:rsidR="006861FA" w:rsidRPr="000A17CC" w:rsidRDefault="006861FA" w:rsidP="00C20AEA">
      <w:pPr>
        <w:ind w:firstLine="422"/>
        <w:rPr>
          <w:rStyle w:val="af6"/>
        </w:rPr>
      </w:pPr>
    </w:p>
    <w:p w:rsidR="006861FA" w:rsidRPr="000A17CC" w:rsidRDefault="006861FA" w:rsidP="00C20AEA">
      <w:pPr>
        <w:ind w:firstLine="422"/>
        <w:rPr>
          <w:rStyle w:val="af6"/>
        </w:rPr>
      </w:pPr>
      <w:r w:rsidRPr="000A17CC">
        <w:rPr>
          <w:rStyle w:val="af6"/>
        </w:rPr>
        <w:t>All conscious creatures are trapped by their own consciousness</w:t>
      </w:r>
    </w:p>
    <w:p w:rsidR="006861FA" w:rsidRPr="000A17CC" w:rsidRDefault="006861FA" w:rsidP="00C20AEA">
      <w:pPr>
        <w:ind w:firstLine="422"/>
        <w:rPr>
          <w:rStyle w:val="af6"/>
        </w:rPr>
      </w:pPr>
      <w:r w:rsidRPr="000A17CC">
        <w:rPr>
          <w:rStyle w:val="af6"/>
        </w:rPr>
        <w:t>The most important thing is that the consciousness of the creature is not himself, it is endowed by the Xuan</w:t>
      </w:r>
    </w:p>
    <w:p w:rsidR="006861FA" w:rsidRPr="000A17CC" w:rsidRDefault="006861FA" w:rsidP="00C20AEA">
      <w:pPr>
        <w:ind w:firstLine="422"/>
        <w:rPr>
          <w:rStyle w:val="af6"/>
        </w:rPr>
      </w:pPr>
      <w:r w:rsidRPr="000A17CC">
        <w:rPr>
          <w:rStyle w:val="af6"/>
        </w:rPr>
        <w:t>Xuan is the essence of the universe</w:t>
      </w:r>
    </w:p>
    <w:p w:rsidR="006861FA" w:rsidRPr="000A17CC" w:rsidRDefault="006861FA" w:rsidP="00C20AEA">
      <w:pPr>
        <w:ind w:firstLine="422"/>
        <w:rPr>
          <w:rStyle w:val="af6"/>
        </w:rPr>
      </w:pPr>
      <w:r w:rsidRPr="000A17CC">
        <w:rPr>
          <w:rStyle w:val="af6"/>
        </w:rPr>
        <w:t>To transcend the Xuan is to transcend existence, matter, time-space, the all</w:t>
      </w:r>
    </w:p>
    <w:p w:rsidR="006861FA" w:rsidRPr="000A17CC" w:rsidRDefault="006861FA" w:rsidP="00C20AEA">
      <w:pPr>
        <w:ind w:firstLine="422"/>
        <w:rPr>
          <w:rStyle w:val="af6"/>
        </w:rPr>
      </w:pPr>
      <w:r w:rsidRPr="000A17CC">
        <w:rPr>
          <w:rStyle w:val="af6"/>
        </w:rPr>
        <w:t>For things that transcend everything, we have nothing to do except philosophy</w:t>
      </w:r>
    </w:p>
    <w:p w:rsidR="006861FA" w:rsidRPr="000A17CC" w:rsidRDefault="006861FA" w:rsidP="00C20AEA">
      <w:pPr>
        <w:ind w:firstLine="422"/>
        <w:rPr>
          <w:rStyle w:val="af6"/>
        </w:rPr>
      </w:pPr>
      <w:r w:rsidRPr="000A17CC">
        <w:rPr>
          <w:rStyle w:val="af6"/>
        </w:rPr>
        <w:t>But our latest technology is studying a creature</w:t>
      </w:r>
    </w:p>
    <w:p w:rsidR="006861FA" w:rsidRPr="000A17CC" w:rsidRDefault="006861FA" w:rsidP="00C20AEA">
      <w:pPr>
        <w:ind w:firstLine="422"/>
        <w:rPr>
          <w:rStyle w:val="af6"/>
        </w:rPr>
      </w:pPr>
      <w:r w:rsidRPr="000A17CC">
        <w:rPr>
          <w:rStyle w:val="af6"/>
        </w:rPr>
        <w:t>How can a make a creature have somethin</w:t>
      </w:r>
      <w:r w:rsidR="002E2376">
        <w:rPr>
          <w:rStyle w:val="af6"/>
        </w:rPr>
        <w:t>g that transcends consciousness</w:t>
      </w:r>
    </w:p>
    <w:p w:rsidR="006861FA" w:rsidRPr="000A17CC" w:rsidRDefault="006861FA" w:rsidP="00C20AEA">
      <w:pPr>
        <w:ind w:firstLine="422"/>
        <w:rPr>
          <w:rStyle w:val="af6"/>
        </w:rPr>
      </w:pPr>
      <w:r w:rsidRPr="000A17CC">
        <w:rPr>
          <w:rStyle w:val="af6"/>
        </w:rPr>
        <w:t>Our laboratory is making this kind of thing</w:t>
      </w:r>
    </w:p>
    <w:p w:rsidR="006861FA" w:rsidRPr="000A17CC" w:rsidRDefault="002E2376" w:rsidP="00C20AEA">
      <w:pPr>
        <w:ind w:firstLine="422"/>
        <w:rPr>
          <w:rStyle w:val="af6"/>
        </w:rPr>
      </w:pPr>
      <w:r>
        <w:rPr>
          <w:rStyle w:val="af6"/>
        </w:rPr>
        <w:t xml:space="preserve">If </w:t>
      </w:r>
      <w:r>
        <w:rPr>
          <w:rStyle w:val="af6"/>
          <w:rFonts w:hint="eastAsia"/>
        </w:rPr>
        <w:t xml:space="preserve"> </w:t>
      </w:r>
      <w:r w:rsidR="006861FA" w:rsidRPr="000A17CC">
        <w:rPr>
          <w:rStyle w:val="af6"/>
        </w:rPr>
        <w:t>successful, we will be able to be understood above the Xuan</w:t>
      </w:r>
    </w:p>
    <w:p w:rsidR="006861FA" w:rsidRPr="000A17CC" w:rsidRDefault="006861FA" w:rsidP="00C20AEA">
      <w:pPr>
        <w:pBdr>
          <w:bottom w:val="single" w:sz="6" w:space="1" w:color="auto"/>
        </w:pBdr>
        <w:ind w:firstLine="422"/>
        <w:rPr>
          <w:rStyle w:val="af6"/>
        </w:rPr>
      </w:pPr>
      <w:r w:rsidRPr="000A17CC">
        <w:rPr>
          <w:rStyle w:val="af6"/>
        </w:rPr>
        <w:t>The 2012 is the harvest season after the sowing season</w:t>
      </w:r>
    </w:p>
    <w:p w:rsidR="000A17CC" w:rsidRPr="001C63CE" w:rsidRDefault="000A17CC" w:rsidP="00C20AEA">
      <w:pPr>
        <w:ind w:firstLine="420"/>
      </w:pPr>
    </w:p>
    <w:p w:rsidR="00CC35AA" w:rsidRPr="00A35057" w:rsidRDefault="00210631" w:rsidP="00A35057">
      <w:pPr>
        <w:ind w:left="420" w:firstLineChars="0" w:firstLine="0"/>
      </w:pPr>
      <w:r w:rsidRPr="00A35057">
        <w:rPr>
          <w:rFonts w:hint="eastAsia"/>
        </w:rPr>
        <w:t>Q:</w:t>
      </w:r>
      <w:r w:rsidR="006861FA" w:rsidRPr="00A35057">
        <w:t xml:space="preserve"> "what is the definition of </w:t>
      </w:r>
      <w:r w:rsidR="00ED6F21" w:rsidRPr="00A35057">
        <w:t>Nuolu</w:t>
      </w:r>
      <w:r w:rsidR="006861FA" w:rsidRPr="00A35057">
        <w:t>"?</w:t>
      </w:r>
    </w:p>
    <w:p w:rsidR="006861FA" w:rsidRPr="00CC35AA" w:rsidRDefault="006861FA" w:rsidP="00A35057">
      <w:pPr>
        <w:ind w:left="420" w:firstLineChars="0" w:firstLine="0"/>
        <w:rPr>
          <w:rStyle w:val="af7"/>
        </w:rPr>
      </w:pPr>
      <w:r w:rsidRPr="00A35057">
        <w:br/>
        <w:t xml:space="preserve">Can you express it in a language that human beings can understand? </w:t>
      </w:r>
      <w:r w:rsidRPr="00CC35AA">
        <w:rPr>
          <w:rStyle w:val="af7"/>
        </w:rPr>
        <w:t> </w:t>
      </w:r>
    </w:p>
    <w:p w:rsidR="00CC35AA" w:rsidRDefault="00CC35AA" w:rsidP="00C20AEA">
      <w:pPr>
        <w:ind w:firstLine="420"/>
      </w:pPr>
    </w:p>
    <w:p w:rsidR="006861FA" w:rsidRPr="00CC35AA" w:rsidRDefault="00CC35AA" w:rsidP="00C20AEA">
      <w:pPr>
        <w:ind w:firstLine="422"/>
        <w:rPr>
          <w:rStyle w:val="af6"/>
        </w:rPr>
      </w:pPr>
      <w:r w:rsidRPr="00CC35AA">
        <w:rPr>
          <w:rStyle w:val="af6"/>
        </w:rPr>
        <w:t xml:space="preserve"> </w:t>
      </w:r>
      <w:r w:rsidR="006861FA" w:rsidRPr="00CC35AA">
        <w:rPr>
          <w:rStyle w:val="af6"/>
        </w:rPr>
        <w:t>“</w:t>
      </w:r>
      <w:r w:rsidR="006861FA" w:rsidRPr="00CC35AA">
        <w:rPr>
          <w:rStyle w:val="af6"/>
        </w:rPr>
        <w:t>诺露</w:t>
      </w:r>
      <w:r w:rsidR="006861FA" w:rsidRPr="00CC35AA">
        <w:rPr>
          <w:rStyle w:val="af6"/>
        </w:rPr>
        <w:t>”</w:t>
      </w:r>
      <w:r w:rsidR="006861FA" w:rsidRPr="00CC35AA">
        <w:rPr>
          <w:rStyle w:val="af6"/>
        </w:rPr>
        <w:t>是一切活动的生物产生的一种形而上的东西</w:t>
      </w:r>
    </w:p>
    <w:p w:rsidR="006861FA" w:rsidRPr="00CC35AA" w:rsidRDefault="006861FA" w:rsidP="00C20AEA">
      <w:pPr>
        <w:ind w:firstLine="422"/>
        <w:rPr>
          <w:rStyle w:val="af6"/>
        </w:rPr>
      </w:pPr>
      <w:r w:rsidRPr="00CC35AA">
        <w:rPr>
          <w:rStyle w:val="af6"/>
        </w:rPr>
        <w:t>介于能量与虚无之间</w:t>
      </w:r>
    </w:p>
    <w:p w:rsidR="006861FA" w:rsidRPr="00CC35AA" w:rsidRDefault="006861FA" w:rsidP="00C20AEA">
      <w:pPr>
        <w:ind w:firstLine="422"/>
        <w:rPr>
          <w:rStyle w:val="af6"/>
        </w:rPr>
      </w:pPr>
      <w:r w:rsidRPr="00CC35AA">
        <w:rPr>
          <w:rStyle w:val="af6"/>
        </w:rPr>
        <w:t>越进化的种族生产的诺露越纯正</w:t>
      </w:r>
    </w:p>
    <w:p w:rsidR="006861FA" w:rsidRPr="00CC35AA" w:rsidRDefault="006861FA" w:rsidP="00C20AEA">
      <w:pPr>
        <w:ind w:firstLine="422"/>
        <w:rPr>
          <w:rStyle w:val="af6"/>
        </w:rPr>
      </w:pPr>
      <w:r w:rsidRPr="00CC35AA">
        <w:rPr>
          <w:rStyle w:val="af6"/>
        </w:rPr>
        <w:t>诺露甚至可以作为一种宇宙货币进行交换</w:t>
      </w:r>
    </w:p>
    <w:p w:rsidR="006861FA" w:rsidRPr="00CC35AA" w:rsidRDefault="006861FA" w:rsidP="00C20AEA">
      <w:pPr>
        <w:ind w:firstLine="422"/>
        <w:rPr>
          <w:rStyle w:val="af6"/>
        </w:rPr>
      </w:pPr>
      <w:r w:rsidRPr="00CC35AA">
        <w:rPr>
          <w:rStyle w:val="af6"/>
        </w:rPr>
        <w:t>诺露的用处太广了</w:t>
      </w:r>
      <w:r w:rsidR="00BE23C1" w:rsidRPr="00CC35AA">
        <w:rPr>
          <w:rStyle w:val="af6"/>
          <w:rFonts w:hint="eastAsia"/>
        </w:rPr>
        <w:t xml:space="preserve"> </w:t>
      </w:r>
      <w:r w:rsidRPr="00CC35AA">
        <w:rPr>
          <w:rStyle w:val="af6"/>
        </w:rPr>
        <w:t>几乎无所不能</w:t>
      </w:r>
    </w:p>
    <w:p w:rsidR="006861FA" w:rsidRPr="00CC35AA" w:rsidRDefault="006861FA" w:rsidP="00C20AEA">
      <w:pPr>
        <w:ind w:firstLine="422"/>
        <w:rPr>
          <w:rStyle w:val="af6"/>
        </w:rPr>
      </w:pPr>
      <w:r w:rsidRPr="00CC35AA">
        <w:rPr>
          <w:rStyle w:val="af6"/>
        </w:rPr>
        <w:t>"</w:t>
      </w:r>
      <w:r w:rsidR="00ED6F21">
        <w:rPr>
          <w:rStyle w:val="af6"/>
        </w:rPr>
        <w:t>Nuolu</w:t>
      </w:r>
      <w:r w:rsidRPr="00CC35AA">
        <w:rPr>
          <w:rStyle w:val="af6"/>
        </w:rPr>
        <w:t>" is a kind of metaphysical activity of all biologically generated things</w:t>
      </w:r>
    </w:p>
    <w:p w:rsidR="006861FA" w:rsidRPr="00CC35AA" w:rsidRDefault="006861FA" w:rsidP="00C20AEA">
      <w:pPr>
        <w:ind w:firstLine="422"/>
        <w:rPr>
          <w:rStyle w:val="af6"/>
        </w:rPr>
      </w:pPr>
      <w:r w:rsidRPr="00CC35AA">
        <w:rPr>
          <w:rStyle w:val="af6"/>
        </w:rPr>
        <w:t>Between energy and nihilism</w:t>
      </w:r>
    </w:p>
    <w:p w:rsidR="006861FA" w:rsidRPr="00CC35AA" w:rsidRDefault="006861FA" w:rsidP="00C20AEA">
      <w:pPr>
        <w:ind w:firstLine="422"/>
        <w:rPr>
          <w:rStyle w:val="af6"/>
        </w:rPr>
      </w:pPr>
      <w:r w:rsidRPr="00CC35AA">
        <w:rPr>
          <w:rStyle w:val="af6"/>
        </w:rPr>
        <w:t>The more evolution race  "</w:t>
      </w:r>
      <w:r w:rsidR="00ED6F21">
        <w:rPr>
          <w:rStyle w:val="af6"/>
        </w:rPr>
        <w:t>Nuolu</w:t>
      </w:r>
      <w:r w:rsidRPr="00CC35AA">
        <w:rPr>
          <w:rStyle w:val="af6"/>
        </w:rPr>
        <w:t xml:space="preserve">" is more  pure </w:t>
      </w:r>
    </w:p>
    <w:p w:rsidR="006861FA" w:rsidRPr="00CC35AA" w:rsidRDefault="006861FA" w:rsidP="00C20AEA">
      <w:pPr>
        <w:ind w:firstLine="422"/>
        <w:rPr>
          <w:rStyle w:val="af6"/>
        </w:rPr>
      </w:pPr>
      <w:r w:rsidRPr="00CC35AA">
        <w:rPr>
          <w:rStyle w:val="af6"/>
        </w:rPr>
        <w:t>"</w:t>
      </w:r>
      <w:r w:rsidR="00ED6F21">
        <w:rPr>
          <w:rStyle w:val="af6"/>
        </w:rPr>
        <w:t>Nuolu</w:t>
      </w:r>
      <w:r w:rsidRPr="00CC35AA">
        <w:rPr>
          <w:rStyle w:val="af6"/>
        </w:rPr>
        <w:t>" even able to as a universal currency to exchange</w:t>
      </w:r>
    </w:p>
    <w:p w:rsidR="006861FA" w:rsidRPr="00CC35AA" w:rsidRDefault="006861FA" w:rsidP="00C20AEA">
      <w:pPr>
        <w:pBdr>
          <w:bottom w:val="single" w:sz="6" w:space="1" w:color="auto"/>
        </w:pBdr>
        <w:ind w:firstLine="422"/>
        <w:rPr>
          <w:rStyle w:val="af6"/>
        </w:rPr>
      </w:pPr>
      <w:r w:rsidRPr="00CC35AA">
        <w:rPr>
          <w:rStyle w:val="af6"/>
        </w:rPr>
        <w:t>"</w:t>
      </w:r>
      <w:r w:rsidR="00ED6F21">
        <w:rPr>
          <w:rStyle w:val="af6"/>
        </w:rPr>
        <w:t>Nuolu</w:t>
      </w:r>
      <w:r w:rsidRPr="00CC35AA">
        <w:rPr>
          <w:rStyle w:val="af6"/>
        </w:rPr>
        <w:t>" use too wide</w:t>
      </w:r>
      <w:r w:rsidR="00BE23C1" w:rsidRPr="00CC35AA">
        <w:rPr>
          <w:rStyle w:val="af6"/>
          <w:rFonts w:hint="eastAsia"/>
        </w:rPr>
        <w:t xml:space="preserve"> A</w:t>
      </w:r>
      <w:r w:rsidRPr="00CC35AA">
        <w:rPr>
          <w:rStyle w:val="af6"/>
        </w:rPr>
        <w:t>lmost equal to anything</w:t>
      </w:r>
    </w:p>
    <w:p w:rsidR="00CC35AA" w:rsidRPr="001C63CE" w:rsidRDefault="00CC35AA" w:rsidP="00C20AEA">
      <w:pPr>
        <w:ind w:firstLine="420"/>
      </w:pPr>
    </w:p>
    <w:p w:rsidR="006861FA" w:rsidRPr="001C63CE" w:rsidRDefault="006861FA" w:rsidP="00C20AEA">
      <w:pPr>
        <w:ind w:firstLine="420"/>
      </w:pPr>
    </w:p>
    <w:p w:rsidR="006861FA" w:rsidRPr="00A35057" w:rsidRDefault="00210631" w:rsidP="00A35057">
      <w:pPr>
        <w:ind w:firstLine="420"/>
      </w:pPr>
      <w:r w:rsidRPr="00A35057">
        <w:rPr>
          <w:rFonts w:hint="eastAsia"/>
        </w:rPr>
        <w:t>Q:</w:t>
      </w:r>
      <w:r w:rsidR="00B40DD3" w:rsidRPr="00A35057">
        <w:t xml:space="preserve"> </w:t>
      </w:r>
      <w:r w:rsidR="00B40DD3" w:rsidRPr="00A35057">
        <w:rPr>
          <w:rFonts w:hint="eastAsia"/>
        </w:rPr>
        <w:t>E</w:t>
      </w:r>
      <w:r w:rsidR="00B40DD3" w:rsidRPr="00A35057">
        <w:t xml:space="preserve">xcept </w:t>
      </w:r>
      <w:r w:rsidR="006861FA" w:rsidRPr="00A35057">
        <w:t>p</w:t>
      </w:r>
      <w:r w:rsidRPr="00A35057">
        <w:t>rediction the evens of tomorrow</w:t>
      </w:r>
      <w:r w:rsidR="00B40DD3" w:rsidRPr="00A35057">
        <w:rPr>
          <w:rFonts w:hint="eastAsia"/>
        </w:rPr>
        <w:t xml:space="preserve"> </w:t>
      </w:r>
      <w:r w:rsidR="006861FA" w:rsidRPr="00A35057">
        <w:t>N</w:t>
      </w:r>
      <w:r w:rsidR="00F23439" w:rsidRPr="00A35057">
        <w:t xml:space="preserve">othing can make us believe </w:t>
      </w:r>
      <w:r w:rsidR="00F23439" w:rsidRPr="00A35057">
        <w:rPr>
          <w:rFonts w:hint="eastAsia"/>
        </w:rPr>
        <w:t>you</w:t>
      </w:r>
    </w:p>
    <w:p w:rsidR="00B40DD3" w:rsidRDefault="00B40DD3" w:rsidP="00C20AEA">
      <w:pPr>
        <w:ind w:firstLine="420"/>
      </w:pPr>
    </w:p>
    <w:p w:rsidR="006861FA" w:rsidRPr="00B40DD3" w:rsidRDefault="006861FA" w:rsidP="00C20AEA">
      <w:pPr>
        <w:ind w:firstLine="422"/>
        <w:rPr>
          <w:rStyle w:val="af6"/>
        </w:rPr>
      </w:pPr>
      <w:r w:rsidRPr="00B40DD3">
        <w:rPr>
          <w:rStyle w:val="af6"/>
        </w:rPr>
        <w:t>预测是一种严重干扰蝴蝶效应的事情</w:t>
      </w:r>
    </w:p>
    <w:p w:rsidR="006861FA" w:rsidRPr="00B40DD3" w:rsidRDefault="00BE23C1" w:rsidP="00C20AEA">
      <w:pPr>
        <w:ind w:firstLine="422"/>
        <w:rPr>
          <w:rStyle w:val="af6"/>
        </w:rPr>
      </w:pPr>
      <w:r w:rsidRPr="00B40DD3">
        <w:rPr>
          <w:rStyle w:val="af6"/>
        </w:rPr>
        <w:t>在可控制范围内</w:t>
      </w:r>
      <w:r w:rsidRPr="00B40DD3">
        <w:rPr>
          <w:rStyle w:val="af6"/>
          <w:rFonts w:hint="eastAsia"/>
        </w:rPr>
        <w:t xml:space="preserve"> </w:t>
      </w:r>
      <w:r w:rsidR="006861FA" w:rsidRPr="00B40DD3">
        <w:rPr>
          <w:rStyle w:val="af6"/>
        </w:rPr>
        <w:t>笼统的点出未来</w:t>
      </w:r>
    </w:p>
    <w:p w:rsidR="006861FA" w:rsidRPr="00B40DD3" w:rsidRDefault="006861FA" w:rsidP="00C20AEA">
      <w:pPr>
        <w:ind w:firstLine="422"/>
        <w:rPr>
          <w:rStyle w:val="af6"/>
        </w:rPr>
      </w:pPr>
      <w:r w:rsidRPr="00B40DD3">
        <w:rPr>
          <w:rStyle w:val="af6"/>
        </w:rPr>
        <w:t>已经是我们可控的最高范围了</w:t>
      </w:r>
    </w:p>
    <w:p w:rsidR="006861FA" w:rsidRPr="00B40DD3" w:rsidRDefault="006861FA" w:rsidP="00C20AEA">
      <w:pPr>
        <w:pBdr>
          <w:bottom w:val="single" w:sz="6" w:space="1" w:color="auto"/>
        </w:pBdr>
        <w:ind w:firstLine="422"/>
        <w:rPr>
          <w:rStyle w:val="af6"/>
        </w:rPr>
      </w:pPr>
      <w:r w:rsidRPr="00B40DD3">
        <w:rPr>
          <w:rStyle w:val="af6"/>
        </w:rPr>
        <w:t>Prediction is a serious interference with the butterfly effect</w:t>
      </w:r>
      <w:r w:rsidRPr="00B40DD3">
        <w:rPr>
          <w:rStyle w:val="af6"/>
        </w:rPr>
        <w:br/>
        <w:t>In the range of controllable</w:t>
      </w:r>
      <w:r w:rsidR="00BE23C1" w:rsidRPr="00B40DD3">
        <w:rPr>
          <w:rStyle w:val="af6"/>
          <w:rFonts w:hint="eastAsia"/>
        </w:rPr>
        <w:t xml:space="preserve"> G</w:t>
      </w:r>
      <w:r w:rsidRPr="00B40DD3">
        <w:rPr>
          <w:rStyle w:val="af6"/>
        </w:rPr>
        <w:t xml:space="preserve">eneral point out the future  </w:t>
      </w:r>
      <w:r w:rsidRPr="00B40DD3">
        <w:rPr>
          <w:rStyle w:val="af6"/>
        </w:rPr>
        <w:br/>
        <w:t>It's already the most range of controllable</w:t>
      </w:r>
    </w:p>
    <w:p w:rsidR="006861FA" w:rsidRPr="001C63CE" w:rsidRDefault="006861FA" w:rsidP="00C20AEA">
      <w:pPr>
        <w:ind w:firstLine="420"/>
      </w:pPr>
    </w:p>
    <w:p w:rsidR="006861FA" w:rsidRPr="00A35057" w:rsidRDefault="00210631" w:rsidP="00A35057">
      <w:pPr>
        <w:ind w:firstLine="420"/>
      </w:pPr>
      <w:r w:rsidRPr="00A35057">
        <w:rPr>
          <w:rFonts w:hint="eastAsia"/>
        </w:rPr>
        <w:t>Q:If</w:t>
      </w:r>
      <w:r w:rsidR="006861FA" w:rsidRPr="00A35057">
        <w:t xml:space="preserve"> time is reversible, what is the condition? What are the constraints?  </w:t>
      </w:r>
    </w:p>
    <w:p w:rsidR="006861FA" w:rsidRPr="00B40DD3" w:rsidRDefault="008A5395" w:rsidP="00C20AEA">
      <w:pPr>
        <w:ind w:firstLine="422"/>
        <w:rPr>
          <w:rStyle w:val="af6"/>
        </w:rPr>
      </w:pPr>
      <w:r w:rsidRPr="00B40DD3">
        <w:rPr>
          <w:rStyle w:val="af6"/>
        </w:rPr>
        <w:t>过去</w:t>
      </w:r>
      <w:r w:rsidRPr="00B40DD3">
        <w:rPr>
          <w:rStyle w:val="af6"/>
          <w:rFonts w:hint="eastAsia"/>
        </w:rPr>
        <w:t xml:space="preserve"> </w:t>
      </w:r>
      <w:r w:rsidRPr="00B40DD3">
        <w:rPr>
          <w:rStyle w:val="af6"/>
        </w:rPr>
        <w:t>现在</w:t>
      </w:r>
      <w:r w:rsidRPr="00B40DD3">
        <w:rPr>
          <w:rStyle w:val="af6"/>
          <w:rFonts w:hint="eastAsia"/>
        </w:rPr>
        <w:t xml:space="preserve"> </w:t>
      </w:r>
      <w:r w:rsidR="006861FA" w:rsidRPr="00B40DD3">
        <w:rPr>
          <w:rStyle w:val="af6"/>
        </w:rPr>
        <w:t>未来就是一本连续的漫画</w:t>
      </w:r>
    </w:p>
    <w:p w:rsidR="006861FA" w:rsidRPr="00B40DD3" w:rsidRDefault="006861FA" w:rsidP="00C20AEA">
      <w:pPr>
        <w:ind w:firstLine="422"/>
        <w:rPr>
          <w:rStyle w:val="af6"/>
        </w:rPr>
      </w:pPr>
      <w:r w:rsidRPr="00B40DD3">
        <w:rPr>
          <w:rStyle w:val="af6"/>
        </w:rPr>
        <w:t>每一页都存在了</w:t>
      </w:r>
    </w:p>
    <w:p w:rsidR="006861FA" w:rsidRPr="00B40DD3" w:rsidRDefault="006861FA" w:rsidP="00C20AEA">
      <w:pPr>
        <w:ind w:firstLine="422"/>
        <w:rPr>
          <w:rStyle w:val="af6"/>
        </w:rPr>
      </w:pPr>
    </w:p>
    <w:p w:rsidR="006861FA" w:rsidRPr="00B40DD3" w:rsidRDefault="006861FA" w:rsidP="00C20AEA">
      <w:pPr>
        <w:ind w:firstLine="422"/>
        <w:rPr>
          <w:rStyle w:val="af6"/>
        </w:rPr>
      </w:pPr>
      <w:r w:rsidRPr="00B40DD3">
        <w:rPr>
          <w:rStyle w:val="af6"/>
        </w:rPr>
        <w:t>当人用手去连续翻页的时候</w:t>
      </w:r>
    </w:p>
    <w:p w:rsidR="006861FA" w:rsidRPr="00B40DD3" w:rsidRDefault="006861FA" w:rsidP="00C20AEA">
      <w:pPr>
        <w:ind w:firstLine="422"/>
        <w:rPr>
          <w:rStyle w:val="af6"/>
        </w:rPr>
      </w:pPr>
      <w:r w:rsidRPr="00B40DD3">
        <w:rPr>
          <w:rStyle w:val="af6"/>
        </w:rPr>
        <w:t>漫画里的人就会动起来</w:t>
      </w:r>
    </w:p>
    <w:p w:rsidR="006861FA" w:rsidRPr="00B40DD3" w:rsidRDefault="006861FA" w:rsidP="00C20AEA">
      <w:pPr>
        <w:ind w:firstLine="422"/>
        <w:rPr>
          <w:rStyle w:val="af6"/>
        </w:rPr>
      </w:pPr>
      <w:r w:rsidRPr="00B40DD3">
        <w:rPr>
          <w:rStyle w:val="af6"/>
        </w:rPr>
        <w:t>但其实没有什么在动</w:t>
      </w:r>
      <w:r w:rsidRPr="00B40DD3">
        <w:rPr>
          <w:rStyle w:val="af6"/>
        </w:rPr>
        <w:t xml:space="preserve"> </w:t>
      </w:r>
      <w:r w:rsidRPr="00B40DD3">
        <w:rPr>
          <w:rStyle w:val="af6"/>
        </w:rPr>
        <w:t>之所以会动</w:t>
      </w:r>
    </w:p>
    <w:p w:rsidR="006861FA" w:rsidRPr="00B40DD3" w:rsidRDefault="006861FA" w:rsidP="00C20AEA">
      <w:pPr>
        <w:ind w:firstLine="422"/>
        <w:rPr>
          <w:rStyle w:val="af6"/>
        </w:rPr>
      </w:pPr>
      <w:r w:rsidRPr="00B40DD3">
        <w:rPr>
          <w:rStyle w:val="af6"/>
        </w:rPr>
        <w:t>只是因为某种能量在不停的翻页</w:t>
      </w:r>
    </w:p>
    <w:p w:rsidR="006861FA" w:rsidRPr="00B40DD3" w:rsidRDefault="006861FA" w:rsidP="00C20AEA">
      <w:pPr>
        <w:ind w:firstLine="422"/>
        <w:rPr>
          <w:rStyle w:val="af6"/>
        </w:rPr>
      </w:pPr>
    </w:p>
    <w:p w:rsidR="006861FA" w:rsidRPr="00B40DD3" w:rsidRDefault="006861FA" w:rsidP="00C20AEA">
      <w:pPr>
        <w:ind w:firstLine="422"/>
        <w:rPr>
          <w:rStyle w:val="af6"/>
        </w:rPr>
      </w:pPr>
      <w:r w:rsidRPr="00B40DD3">
        <w:rPr>
          <w:rStyle w:val="af6"/>
        </w:rPr>
        <w:t>当我们可以掌握这种翻动书页的力量，就能穿越未来</w:t>
      </w:r>
    </w:p>
    <w:p w:rsidR="006861FA" w:rsidRPr="00B40DD3" w:rsidRDefault="006861FA" w:rsidP="00C20AEA">
      <w:pPr>
        <w:ind w:firstLine="422"/>
        <w:rPr>
          <w:rStyle w:val="af6"/>
        </w:rPr>
      </w:pPr>
      <w:r w:rsidRPr="00B40DD3">
        <w:rPr>
          <w:rStyle w:val="af6"/>
        </w:rPr>
        <w:t>不过干预过去会影响未来，牵一发而动全身</w:t>
      </w:r>
    </w:p>
    <w:p w:rsidR="006861FA" w:rsidRPr="00B40DD3" w:rsidRDefault="008A5395" w:rsidP="00C20AEA">
      <w:pPr>
        <w:ind w:firstLine="422"/>
        <w:rPr>
          <w:rStyle w:val="af6"/>
        </w:rPr>
      </w:pPr>
      <w:r w:rsidRPr="00B40DD3">
        <w:rPr>
          <w:rStyle w:val="af6"/>
        </w:rPr>
        <w:t>The past</w:t>
      </w:r>
      <w:r w:rsidRPr="00B40DD3">
        <w:rPr>
          <w:rStyle w:val="af6"/>
          <w:rFonts w:hint="eastAsia"/>
        </w:rPr>
        <w:t xml:space="preserve"> </w:t>
      </w:r>
      <w:r w:rsidRPr="00B40DD3">
        <w:rPr>
          <w:rStyle w:val="af6"/>
        </w:rPr>
        <w:t>the present</w:t>
      </w:r>
      <w:r w:rsidR="006861FA" w:rsidRPr="00B40DD3">
        <w:rPr>
          <w:rStyle w:val="af6"/>
        </w:rPr>
        <w:t xml:space="preserve"> the fut</w:t>
      </w:r>
      <w:r w:rsidRPr="00B40DD3">
        <w:rPr>
          <w:rStyle w:val="af6"/>
        </w:rPr>
        <w:t>ure is a continuous  caricature</w:t>
      </w:r>
    </w:p>
    <w:p w:rsidR="006861FA" w:rsidRPr="00B40DD3" w:rsidRDefault="008A5395" w:rsidP="00C20AEA">
      <w:pPr>
        <w:ind w:firstLine="422"/>
        <w:rPr>
          <w:rStyle w:val="af6"/>
        </w:rPr>
      </w:pPr>
      <w:r w:rsidRPr="00B40DD3">
        <w:rPr>
          <w:rStyle w:val="af6"/>
        </w:rPr>
        <w:t>Every page exists</w:t>
      </w:r>
    </w:p>
    <w:p w:rsidR="006861FA" w:rsidRPr="00B40DD3" w:rsidRDefault="006861FA" w:rsidP="00C20AEA">
      <w:pPr>
        <w:ind w:firstLine="422"/>
        <w:rPr>
          <w:rStyle w:val="af6"/>
        </w:rPr>
      </w:pPr>
      <w:r w:rsidRPr="00B40DD3">
        <w:rPr>
          <w:rStyle w:val="af6"/>
        </w:rPr>
        <w:t>When people turning their pages with their hands</w:t>
      </w:r>
    </w:p>
    <w:p w:rsidR="006861FA" w:rsidRPr="00B40DD3" w:rsidRDefault="006861FA" w:rsidP="00C20AEA">
      <w:pPr>
        <w:ind w:firstLine="422"/>
        <w:rPr>
          <w:rStyle w:val="af6"/>
        </w:rPr>
      </w:pPr>
      <w:r w:rsidRPr="00B40DD3">
        <w:rPr>
          <w:rStyle w:val="af6"/>
        </w:rPr>
        <w:t>The character in the  caricature will moving</w:t>
      </w:r>
    </w:p>
    <w:p w:rsidR="006861FA" w:rsidRPr="00B40DD3" w:rsidRDefault="006861FA" w:rsidP="00C20AEA">
      <w:pPr>
        <w:ind w:firstLine="422"/>
        <w:rPr>
          <w:rStyle w:val="af6"/>
        </w:rPr>
      </w:pPr>
      <w:r w:rsidRPr="00B40DD3">
        <w:rPr>
          <w:rStyle w:val="af6"/>
        </w:rPr>
        <w:t>But in fact, there is nothing moving Attribute to moving</w:t>
      </w:r>
    </w:p>
    <w:p w:rsidR="006861FA" w:rsidRPr="00B40DD3" w:rsidRDefault="006861FA" w:rsidP="00C20AEA">
      <w:pPr>
        <w:ind w:firstLine="422"/>
        <w:rPr>
          <w:rStyle w:val="af6"/>
        </w:rPr>
      </w:pPr>
      <w:r w:rsidRPr="00B40DD3">
        <w:rPr>
          <w:rStyle w:val="af6"/>
        </w:rPr>
        <w:t xml:space="preserve">It's just because some kind of energy is ceaseless  turning  pages </w:t>
      </w:r>
    </w:p>
    <w:p w:rsidR="006861FA" w:rsidRPr="00B40DD3" w:rsidRDefault="006861FA" w:rsidP="00C20AEA">
      <w:pPr>
        <w:ind w:firstLine="422"/>
        <w:rPr>
          <w:rStyle w:val="af6"/>
        </w:rPr>
      </w:pPr>
      <w:r w:rsidRPr="00B40DD3">
        <w:rPr>
          <w:rStyle w:val="af6"/>
        </w:rPr>
        <w:t>When we can grasp the power of turning comics pages , will able to through the future</w:t>
      </w:r>
    </w:p>
    <w:p w:rsidR="006861FA" w:rsidRPr="00B40DD3" w:rsidRDefault="006861FA" w:rsidP="00C20AEA">
      <w:pPr>
        <w:pBdr>
          <w:bottom w:val="single" w:sz="6" w:space="1" w:color="auto"/>
        </w:pBdr>
        <w:ind w:firstLine="422"/>
        <w:rPr>
          <w:rStyle w:val="af6"/>
        </w:rPr>
      </w:pPr>
      <w:r w:rsidRPr="00B40DD3">
        <w:rPr>
          <w:rStyle w:val="af6"/>
        </w:rPr>
        <w:t>But intervention in the past will affect the future  A slight move in one part may affect the situation as a whole</w:t>
      </w:r>
    </w:p>
    <w:p w:rsidR="00B40DD3" w:rsidRPr="001C63CE" w:rsidRDefault="00B40DD3" w:rsidP="00C20AEA">
      <w:pPr>
        <w:ind w:firstLine="420"/>
      </w:pPr>
    </w:p>
    <w:p w:rsidR="006861FA" w:rsidRPr="00A35057" w:rsidRDefault="00210631" w:rsidP="00A35057">
      <w:pPr>
        <w:ind w:firstLine="420"/>
      </w:pPr>
      <w:r w:rsidRPr="00A35057">
        <w:rPr>
          <w:rFonts w:hint="eastAsia"/>
        </w:rPr>
        <w:t>Q:</w:t>
      </w:r>
      <w:r w:rsidR="00B40DD3" w:rsidRPr="00A35057">
        <w:rPr>
          <w:rFonts w:hint="eastAsia"/>
        </w:rPr>
        <w:t>I</w:t>
      </w:r>
      <w:r w:rsidR="006861FA" w:rsidRPr="00A35057">
        <w:t>n 2012, how can we escape the reaping with the e</w:t>
      </w:r>
      <w:r w:rsidR="0051494D" w:rsidRPr="00A35057">
        <w:t>xisting means of human being?  </w:t>
      </w:r>
    </w:p>
    <w:p w:rsidR="006861FA" w:rsidRPr="001F6D35" w:rsidRDefault="006861FA" w:rsidP="00C20AEA">
      <w:pPr>
        <w:ind w:firstLine="422"/>
        <w:rPr>
          <w:rStyle w:val="af6"/>
        </w:rPr>
      </w:pPr>
      <w:r w:rsidRPr="001F6D35">
        <w:rPr>
          <w:rStyle w:val="af6"/>
        </w:rPr>
        <w:t>道德和心灵的进化</w:t>
      </w:r>
    </w:p>
    <w:p w:rsidR="006861FA" w:rsidRPr="001F6D35" w:rsidRDefault="006861FA" w:rsidP="00C20AEA">
      <w:pPr>
        <w:ind w:firstLine="422"/>
        <w:rPr>
          <w:rStyle w:val="af6"/>
        </w:rPr>
      </w:pPr>
      <w:r w:rsidRPr="001F6D35">
        <w:rPr>
          <w:rStyle w:val="af6"/>
        </w:rPr>
        <w:t>只要全人类有</w:t>
      </w:r>
      <w:r w:rsidRPr="001F6D35">
        <w:rPr>
          <w:rStyle w:val="af6"/>
        </w:rPr>
        <w:t>90%</w:t>
      </w:r>
      <w:r w:rsidRPr="001F6D35">
        <w:rPr>
          <w:rStyle w:val="af6"/>
        </w:rPr>
        <w:t>的人达到相应的道德水平</w:t>
      </w:r>
    </w:p>
    <w:p w:rsidR="006861FA" w:rsidRPr="001F6D35" w:rsidRDefault="006861FA" w:rsidP="00C20AEA">
      <w:pPr>
        <w:ind w:firstLine="422"/>
        <w:rPr>
          <w:rStyle w:val="af6"/>
        </w:rPr>
      </w:pPr>
      <w:r w:rsidRPr="001F6D35">
        <w:rPr>
          <w:rStyle w:val="af6"/>
        </w:rPr>
        <w:t>根据宇宙法</w:t>
      </w:r>
    </w:p>
    <w:p w:rsidR="006861FA" w:rsidRPr="001F6D35" w:rsidRDefault="006861FA" w:rsidP="00C20AEA">
      <w:pPr>
        <w:ind w:firstLine="422"/>
        <w:rPr>
          <w:rStyle w:val="af6"/>
        </w:rPr>
      </w:pPr>
      <w:r w:rsidRPr="001F6D35">
        <w:rPr>
          <w:rStyle w:val="af6"/>
        </w:rPr>
        <w:t>高等级的生物就不能再继续控制人类，还人类自由</w:t>
      </w:r>
    </w:p>
    <w:p w:rsidR="006861FA" w:rsidRPr="001F6D35" w:rsidRDefault="006861FA" w:rsidP="00C20AEA">
      <w:pPr>
        <w:ind w:firstLine="422"/>
        <w:rPr>
          <w:rStyle w:val="af6"/>
        </w:rPr>
      </w:pPr>
      <w:r w:rsidRPr="001F6D35">
        <w:rPr>
          <w:rStyle w:val="af6"/>
        </w:rPr>
        <w:t>The evolution of morality and heart</w:t>
      </w:r>
    </w:p>
    <w:p w:rsidR="00404129" w:rsidRPr="001F6D35" w:rsidRDefault="006861FA" w:rsidP="00C20AEA">
      <w:pPr>
        <w:ind w:firstLine="422"/>
        <w:rPr>
          <w:rStyle w:val="af6"/>
        </w:rPr>
      </w:pPr>
      <w:r w:rsidRPr="001F6D35">
        <w:rPr>
          <w:rStyle w:val="af6"/>
        </w:rPr>
        <w:t>As long as 90% of all human beings reac</w:t>
      </w:r>
      <w:r w:rsidR="00404129" w:rsidRPr="001F6D35">
        <w:rPr>
          <w:rStyle w:val="af6"/>
        </w:rPr>
        <w:t>h the corresponding moral level</w:t>
      </w:r>
    </w:p>
    <w:p w:rsidR="006861FA" w:rsidRPr="001F6D35" w:rsidRDefault="006861FA" w:rsidP="00C20AEA">
      <w:pPr>
        <w:ind w:firstLine="422"/>
        <w:rPr>
          <w:rStyle w:val="af6"/>
        </w:rPr>
      </w:pPr>
      <w:r w:rsidRPr="001F6D35">
        <w:rPr>
          <w:rStyle w:val="af6"/>
        </w:rPr>
        <w:t xml:space="preserve">According to the cosmos law </w:t>
      </w:r>
    </w:p>
    <w:p w:rsidR="00D16750" w:rsidRPr="001F6D35" w:rsidRDefault="006861FA" w:rsidP="00C20AEA">
      <w:pPr>
        <w:ind w:firstLine="422"/>
        <w:rPr>
          <w:rStyle w:val="af6"/>
        </w:rPr>
      </w:pPr>
      <w:r w:rsidRPr="001F6D35">
        <w:rPr>
          <w:rStyle w:val="af6"/>
        </w:rPr>
        <w:t>High levels of beings can not continue to control human beings</w:t>
      </w:r>
    </w:p>
    <w:p w:rsidR="006861FA" w:rsidRPr="001F6D35" w:rsidRDefault="00D16750" w:rsidP="00C20AEA">
      <w:pPr>
        <w:pBdr>
          <w:bottom w:val="single" w:sz="6" w:space="1" w:color="auto"/>
        </w:pBdr>
        <w:ind w:firstLine="422"/>
        <w:rPr>
          <w:rStyle w:val="af6"/>
        </w:rPr>
      </w:pPr>
      <w:r w:rsidRPr="001F6D35">
        <w:rPr>
          <w:rStyle w:val="af6"/>
          <w:rFonts w:hint="eastAsia"/>
        </w:rPr>
        <w:t xml:space="preserve">And </w:t>
      </w:r>
      <w:r w:rsidR="006861FA" w:rsidRPr="001F6D35">
        <w:rPr>
          <w:rStyle w:val="af6"/>
        </w:rPr>
        <w:t xml:space="preserve">Restitution </w:t>
      </w:r>
      <w:r w:rsidRPr="001F6D35">
        <w:rPr>
          <w:rStyle w:val="af6"/>
        </w:rPr>
        <w:t>freedom</w:t>
      </w:r>
      <w:r w:rsidRPr="001F6D35">
        <w:rPr>
          <w:rStyle w:val="af6"/>
          <w:rFonts w:hint="eastAsia"/>
        </w:rPr>
        <w:t xml:space="preserve"> to</w:t>
      </w:r>
      <w:r w:rsidR="006861FA" w:rsidRPr="001F6D35">
        <w:rPr>
          <w:rStyle w:val="af6"/>
        </w:rPr>
        <w:t xml:space="preserve"> human </w:t>
      </w:r>
    </w:p>
    <w:p w:rsidR="001F6D35" w:rsidRPr="001C63CE" w:rsidRDefault="001F6D35" w:rsidP="00C20AEA">
      <w:pPr>
        <w:ind w:firstLine="420"/>
      </w:pPr>
    </w:p>
    <w:p w:rsidR="006861FA" w:rsidRPr="001C63CE" w:rsidRDefault="006861FA" w:rsidP="00C20AEA">
      <w:pPr>
        <w:ind w:firstLine="420"/>
      </w:pPr>
    </w:p>
    <w:p w:rsidR="001F6D35" w:rsidRPr="00A35057" w:rsidRDefault="001F6D35" w:rsidP="00A35057">
      <w:pPr>
        <w:ind w:left="420" w:firstLineChars="0" w:firstLine="0"/>
      </w:pPr>
      <w:r w:rsidRPr="00A35057">
        <w:t>Q:The people who come to</w:t>
      </w:r>
      <w:r w:rsidR="00814CA7" w:rsidRPr="00A35057">
        <w:t xml:space="preserve"> this chat room are all of 2012</w:t>
      </w:r>
      <w:r w:rsidRPr="00A35057">
        <w:t xml:space="preserve"> post bar</w:t>
      </w:r>
      <w:r w:rsidR="00814CA7" w:rsidRPr="00A35057">
        <w:t>’</w:t>
      </w:r>
      <w:r w:rsidR="00814CA7" w:rsidRPr="00A35057">
        <w:rPr>
          <w:rFonts w:hint="eastAsia"/>
        </w:rPr>
        <w:t>s</w:t>
      </w:r>
      <w:r w:rsidRPr="00A35057">
        <w:t xml:space="preserve"> people . </w:t>
      </w:r>
    </w:p>
    <w:p w:rsidR="006861FA" w:rsidRPr="001C63CE" w:rsidRDefault="001F6D35" w:rsidP="00A35057">
      <w:pPr>
        <w:ind w:left="420" w:firstLineChars="0" w:firstLine="0"/>
      </w:pPr>
      <w:r w:rsidRPr="00A35057">
        <w:t>We are more care about 2012.</w:t>
      </w:r>
      <w:r>
        <w:t xml:space="preserve">  </w:t>
      </w:r>
    </w:p>
    <w:p w:rsidR="006861FA" w:rsidRPr="004345CB" w:rsidRDefault="006861FA" w:rsidP="00C20AEA">
      <w:pPr>
        <w:ind w:firstLine="422"/>
        <w:rPr>
          <w:rStyle w:val="af6"/>
        </w:rPr>
      </w:pPr>
      <w:r w:rsidRPr="004345CB">
        <w:rPr>
          <w:rStyle w:val="af6"/>
        </w:rPr>
        <w:t>“</w:t>
      </w:r>
      <w:r w:rsidRPr="004345CB">
        <w:rPr>
          <w:rStyle w:val="af6"/>
        </w:rPr>
        <w:t>收割</w:t>
      </w:r>
      <w:r w:rsidRPr="004345CB">
        <w:rPr>
          <w:rStyle w:val="af6"/>
        </w:rPr>
        <w:t>”</w:t>
      </w:r>
      <w:r w:rsidRPr="004345CB">
        <w:rPr>
          <w:rStyle w:val="af6"/>
        </w:rPr>
        <w:t>无非就是外星种族制造一些灾难</w:t>
      </w:r>
    </w:p>
    <w:p w:rsidR="006861FA" w:rsidRPr="004345CB" w:rsidRDefault="006861FA" w:rsidP="00C20AEA">
      <w:pPr>
        <w:ind w:firstLine="422"/>
        <w:rPr>
          <w:rStyle w:val="af6"/>
        </w:rPr>
      </w:pPr>
      <w:r w:rsidRPr="004345CB">
        <w:rPr>
          <w:rStyle w:val="af6"/>
        </w:rPr>
        <w:lastRenderedPageBreak/>
        <w:t>将人类此次文明毁灭</w:t>
      </w:r>
    </w:p>
    <w:p w:rsidR="006861FA" w:rsidRPr="004345CB" w:rsidRDefault="006861FA" w:rsidP="00C20AEA">
      <w:pPr>
        <w:ind w:firstLine="422"/>
        <w:rPr>
          <w:rStyle w:val="af6"/>
        </w:rPr>
      </w:pPr>
      <w:r w:rsidRPr="004345CB">
        <w:rPr>
          <w:rStyle w:val="af6"/>
        </w:rPr>
        <w:t>然后在播种下新的文明和种族</w:t>
      </w:r>
    </w:p>
    <w:p w:rsidR="006861FA" w:rsidRPr="004345CB" w:rsidRDefault="006861FA" w:rsidP="00C20AEA">
      <w:pPr>
        <w:ind w:firstLine="422"/>
        <w:rPr>
          <w:rStyle w:val="af6"/>
        </w:rPr>
      </w:pPr>
      <w:r w:rsidRPr="004345CB">
        <w:rPr>
          <w:rStyle w:val="af6"/>
        </w:rPr>
        <w:t>继续分享其产生的</w:t>
      </w:r>
      <w:r w:rsidRPr="004345CB">
        <w:rPr>
          <w:rStyle w:val="af6"/>
        </w:rPr>
        <w:t>“</w:t>
      </w:r>
      <w:r w:rsidRPr="004345CB">
        <w:rPr>
          <w:rStyle w:val="af6"/>
        </w:rPr>
        <w:t>诺露</w:t>
      </w:r>
      <w:r w:rsidRPr="004345CB">
        <w:rPr>
          <w:rStyle w:val="af6"/>
        </w:rPr>
        <w:t>”</w:t>
      </w:r>
    </w:p>
    <w:p w:rsidR="006861FA" w:rsidRPr="004345CB" w:rsidRDefault="004345CB" w:rsidP="00C20AEA">
      <w:pPr>
        <w:ind w:firstLine="422"/>
        <w:rPr>
          <w:rStyle w:val="af6"/>
        </w:rPr>
      </w:pPr>
      <w:r w:rsidRPr="004345CB">
        <w:rPr>
          <w:rStyle w:val="af6"/>
          <w:rFonts w:hint="eastAsia"/>
        </w:rPr>
        <w:t>The</w:t>
      </w:r>
      <w:r w:rsidRPr="004345CB">
        <w:rPr>
          <w:rStyle w:val="af6"/>
        </w:rPr>
        <w:t xml:space="preserve"> </w:t>
      </w:r>
      <w:r w:rsidR="005112CB" w:rsidRPr="004345CB">
        <w:rPr>
          <w:rStyle w:val="af6"/>
        </w:rPr>
        <w:t>"</w:t>
      </w:r>
      <w:r w:rsidR="005112CB" w:rsidRPr="004345CB">
        <w:rPr>
          <w:rStyle w:val="af6"/>
          <w:rFonts w:hint="eastAsia"/>
        </w:rPr>
        <w:t xml:space="preserve"> </w:t>
      </w:r>
      <w:r w:rsidR="005112CB" w:rsidRPr="004345CB">
        <w:rPr>
          <w:rStyle w:val="af6"/>
        </w:rPr>
        <w:t>Harvest</w:t>
      </w:r>
      <w:r w:rsidR="006861FA" w:rsidRPr="004345CB">
        <w:rPr>
          <w:rStyle w:val="af6"/>
        </w:rPr>
        <w:t>" is nothing more than an alien race making some disasters</w:t>
      </w:r>
    </w:p>
    <w:p w:rsidR="006861FA" w:rsidRPr="004345CB" w:rsidRDefault="00A16302" w:rsidP="00C20AEA">
      <w:pPr>
        <w:ind w:firstLine="422"/>
        <w:rPr>
          <w:rStyle w:val="af6"/>
        </w:rPr>
      </w:pPr>
      <w:r w:rsidRPr="004345CB">
        <w:rPr>
          <w:rStyle w:val="af6"/>
        </w:rPr>
        <w:t>To destroy th</w:t>
      </w:r>
      <w:r w:rsidRPr="004345CB">
        <w:rPr>
          <w:rStyle w:val="af6"/>
          <w:rFonts w:hint="eastAsia"/>
        </w:rPr>
        <w:t>is time</w:t>
      </w:r>
      <w:r w:rsidR="006861FA" w:rsidRPr="004345CB">
        <w:rPr>
          <w:rStyle w:val="af6"/>
        </w:rPr>
        <w:t xml:space="preserve"> of </w:t>
      </w:r>
      <w:r w:rsidR="005112CB" w:rsidRPr="004345CB">
        <w:rPr>
          <w:rStyle w:val="af6"/>
          <w:rFonts w:hint="eastAsia"/>
        </w:rPr>
        <w:t>human</w:t>
      </w:r>
      <w:r w:rsidR="0061198D" w:rsidRPr="004345CB">
        <w:rPr>
          <w:rStyle w:val="af6"/>
          <w:rFonts w:hint="eastAsia"/>
        </w:rPr>
        <w:t xml:space="preserve"> </w:t>
      </w:r>
      <w:r w:rsidR="0061198D" w:rsidRPr="004345CB">
        <w:rPr>
          <w:rStyle w:val="af6"/>
        </w:rPr>
        <w:t>civilization</w:t>
      </w:r>
    </w:p>
    <w:p w:rsidR="006861FA" w:rsidRPr="004345CB" w:rsidRDefault="006861FA" w:rsidP="00C20AEA">
      <w:pPr>
        <w:ind w:firstLine="422"/>
        <w:rPr>
          <w:rStyle w:val="af6"/>
        </w:rPr>
      </w:pPr>
      <w:r w:rsidRPr="004345CB">
        <w:rPr>
          <w:rStyle w:val="af6"/>
        </w:rPr>
        <w:t>And then sow new civilizations and races</w:t>
      </w:r>
    </w:p>
    <w:p w:rsidR="006861FA" w:rsidRPr="004345CB" w:rsidRDefault="006861FA" w:rsidP="00C20AEA">
      <w:pPr>
        <w:pBdr>
          <w:bottom w:val="single" w:sz="6" w:space="1" w:color="auto"/>
        </w:pBdr>
        <w:ind w:firstLine="422"/>
        <w:rPr>
          <w:rStyle w:val="af6"/>
        </w:rPr>
      </w:pPr>
      <w:r w:rsidRPr="004345CB">
        <w:rPr>
          <w:rStyle w:val="af6"/>
        </w:rPr>
        <w:t>Continue to share it</w:t>
      </w:r>
      <w:r w:rsidR="00C727FF" w:rsidRPr="004345CB">
        <w:rPr>
          <w:rStyle w:val="af6"/>
          <w:rFonts w:hint="eastAsia"/>
        </w:rPr>
        <w:t>s</w:t>
      </w:r>
      <w:r w:rsidR="00767B1A" w:rsidRPr="004345CB">
        <w:rPr>
          <w:rStyle w:val="af6"/>
        </w:rPr>
        <w:t xml:space="preserve"> produced</w:t>
      </w:r>
      <w:r w:rsidRPr="004345CB">
        <w:rPr>
          <w:rStyle w:val="af6"/>
        </w:rPr>
        <w:t xml:space="preserve"> "</w:t>
      </w:r>
      <w:r w:rsidR="00C727FF" w:rsidRPr="004345CB">
        <w:rPr>
          <w:rStyle w:val="af6"/>
          <w:rFonts w:hint="eastAsia"/>
        </w:rPr>
        <w:t>N</w:t>
      </w:r>
      <w:r w:rsidRPr="004345CB">
        <w:rPr>
          <w:rStyle w:val="af6"/>
        </w:rPr>
        <w:t>uo</w:t>
      </w:r>
      <w:r w:rsidR="00C727FF" w:rsidRPr="004345CB">
        <w:rPr>
          <w:rStyle w:val="af6"/>
          <w:rFonts w:hint="eastAsia"/>
        </w:rPr>
        <w:t>L</w:t>
      </w:r>
      <w:r w:rsidRPr="004345CB">
        <w:rPr>
          <w:rStyle w:val="af6"/>
        </w:rPr>
        <w:t xml:space="preserve">u"  </w:t>
      </w:r>
    </w:p>
    <w:p w:rsidR="004345CB" w:rsidRPr="001C63CE" w:rsidRDefault="004345CB" w:rsidP="00C20AEA">
      <w:pPr>
        <w:ind w:firstLine="420"/>
      </w:pPr>
    </w:p>
    <w:p w:rsidR="006861FA" w:rsidRPr="001C63CE" w:rsidRDefault="006861FA" w:rsidP="00C20AEA">
      <w:pPr>
        <w:ind w:firstLine="420"/>
      </w:pPr>
    </w:p>
    <w:p w:rsidR="004345CB" w:rsidRPr="00A35057" w:rsidRDefault="002117AF" w:rsidP="00A35057">
      <w:pPr>
        <w:ind w:left="420" w:firstLineChars="0" w:firstLine="0"/>
      </w:pPr>
      <w:r w:rsidRPr="00A35057">
        <w:rPr>
          <w:rFonts w:hint="eastAsia"/>
        </w:rPr>
        <w:t>Q:</w:t>
      </w:r>
      <w:r w:rsidR="006861FA" w:rsidRPr="00A35057">
        <w:t xml:space="preserve"> </w:t>
      </w:r>
      <w:r w:rsidR="004345CB" w:rsidRPr="00A35057">
        <w:rPr>
          <w:rFonts w:hint="eastAsia"/>
        </w:rPr>
        <w:t>I</w:t>
      </w:r>
      <w:r w:rsidR="006861FA" w:rsidRPr="00A35057">
        <w:t>s it possible to travel through time-space?</w:t>
      </w:r>
    </w:p>
    <w:p w:rsidR="006861FA" w:rsidRPr="004345CB" w:rsidRDefault="006861FA" w:rsidP="00A35057">
      <w:pPr>
        <w:ind w:left="420" w:firstLineChars="0" w:firstLine="0"/>
        <w:rPr>
          <w:i/>
          <w:iCs/>
          <w:color w:val="808080"/>
        </w:rPr>
      </w:pPr>
      <w:r w:rsidRPr="00A35057">
        <w:br/>
        <w:t xml:space="preserve">(question closely:  essentially able, just have the constraints ~ ~ ~ ~ ~ ~ Am I right??) </w:t>
      </w:r>
      <w:r w:rsidR="004345CB" w:rsidRPr="00A35057">
        <w:t> </w:t>
      </w:r>
      <w:r w:rsidR="004345CB" w:rsidRPr="00A35057">
        <w:br/>
      </w:r>
    </w:p>
    <w:p w:rsidR="006861FA" w:rsidRPr="004345CB" w:rsidRDefault="006861FA" w:rsidP="00C20AEA">
      <w:pPr>
        <w:ind w:firstLine="422"/>
        <w:rPr>
          <w:rStyle w:val="af6"/>
        </w:rPr>
      </w:pPr>
      <w:r w:rsidRPr="004345CB">
        <w:rPr>
          <w:rStyle w:val="af6"/>
        </w:rPr>
        <w:t>当科学发展到极致时</w:t>
      </w:r>
      <w:r w:rsidRPr="004345CB">
        <w:rPr>
          <w:rStyle w:val="af6"/>
        </w:rPr>
        <w:t xml:space="preserve"> </w:t>
      </w:r>
      <w:r w:rsidRPr="004345CB">
        <w:rPr>
          <w:rStyle w:val="af6"/>
        </w:rPr>
        <w:t>穿越时空就可能</w:t>
      </w:r>
    </w:p>
    <w:p w:rsidR="006861FA" w:rsidRPr="004345CB" w:rsidRDefault="006861FA" w:rsidP="00C20AEA">
      <w:pPr>
        <w:ind w:firstLine="422"/>
        <w:rPr>
          <w:rStyle w:val="af6"/>
        </w:rPr>
      </w:pPr>
      <w:r w:rsidRPr="004345CB">
        <w:rPr>
          <w:rStyle w:val="af6"/>
        </w:rPr>
        <w:t>在这之前是不可能的</w:t>
      </w:r>
    </w:p>
    <w:p w:rsidR="006861FA" w:rsidRPr="004345CB" w:rsidRDefault="008F68DC" w:rsidP="00C20AEA">
      <w:pPr>
        <w:ind w:firstLine="422"/>
        <w:rPr>
          <w:rStyle w:val="af6"/>
        </w:rPr>
      </w:pPr>
      <w:r w:rsidRPr="004345CB">
        <w:rPr>
          <w:rStyle w:val="af6"/>
        </w:rPr>
        <w:t>是的</w:t>
      </w:r>
      <w:r w:rsidRPr="004345CB">
        <w:rPr>
          <w:rStyle w:val="af6"/>
          <w:rFonts w:hint="eastAsia"/>
        </w:rPr>
        <w:t xml:space="preserve"> </w:t>
      </w:r>
      <w:r w:rsidR="006861FA" w:rsidRPr="004345CB">
        <w:rPr>
          <w:rStyle w:val="af6"/>
        </w:rPr>
        <w:t>必须掌握让世界动起来的那个力量</w:t>
      </w:r>
    </w:p>
    <w:p w:rsidR="006861FA" w:rsidRDefault="008F68DC" w:rsidP="00C20AEA">
      <w:pPr>
        <w:pBdr>
          <w:bottom w:val="single" w:sz="6" w:space="1" w:color="auto"/>
        </w:pBdr>
        <w:ind w:firstLine="422"/>
      </w:pPr>
      <w:r w:rsidRPr="004345CB">
        <w:rPr>
          <w:rStyle w:val="af6"/>
          <w:rFonts w:hint="eastAsia"/>
        </w:rPr>
        <w:t>It</w:t>
      </w:r>
      <w:r w:rsidR="006861FA" w:rsidRPr="004345CB">
        <w:rPr>
          <w:rStyle w:val="af6"/>
        </w:rPr>
        <w:t xml:space="preserve"> is possible to travel through time-sp</w:t>
      </w:r>
      <w:r w:rsidRPr="004345CB">
        <w:rPr>
          <w:rStyle w:val="af6"/>
        </w:rPr>
        <w:t>ace</w:t>
      </w:r>
      <w:r w:rsidR="004345CB" w:rsidRPr="004345CB">
        <w:rPr>
          <w:rStyle w:val="af6"/>
          <w:rFonts w:hint="eastAsia"/>
        </w:rPr>
        <w:t xml:space="preserve"> w</w:t>
      </w:r>
      <w:r w:rsidR="004345CB" w:rsidRPr="004345CB">
        <w:rPr>
          <w:rStyle w:val="af6"/>
        </w:rPr>
        <w:t>hen science develops to the extreme</w:t>
      </w:r>
      <w:r w:rsidRPr="004345CB">
        <w:rPr>
          <w:rStyle w:val="af6"/>
        </w:rPr>
        <w:br/>
      </w:r>
      <w:r w:rsidR="004345CB" w:rsidRPr="004345CB">
        <w:rPr>
          <w:rStyle w:val="af6"/>
          <w:rFonts w:hint="eastAsia"/>
        </w:rPr>
        <w:t>But i</w:t>
      </w:r>
      <w:r w:rsidRPr="004345CB">
        <w:rPr>
          <w:rStyle w:val="af6"/>
        </w:rPr>
        <w:t>t's impossible before that</w:t>
      </w:r>
      <w:r w:rsidR="006861FA" w:rsidRPr="004345CB">
        <w:rPr>
          <w:rStyle w:val="af6"/>
        </w:rPr>
        <w:br/>
        <w:t xml:space="preserve">Yes </w:t>
      </w:r>
      <w:r w:rsidRPr="004345CB">
        <w:rPr>
          <w:rStyle w:val="af6"/>
          <w:rFonts w:hint="eastAsia"/>
        </w:rPr>
        <w:t>M</w:t>
      </w:r>
      <w:r w:rsidR="006861FA" w:rsidRPr="004345CB">
        <w:rPr>
          <w:rStyle w:val="af6"/>
        </w:rPr>
        <w:t>ust master the force that makes the world moving </w:t>
      </w:r>
      <w:r w:rsidR="006861FA" w:rsidRPr="001C63CE">
        <w:br/>
      </w:r>
    </w:p>
    <w:p w:rsidR="006861FA" w:rsidRPr="001C63CE" w:rsidRDefault="006861FA" w:rsidP="00A35057">
      <w:pPr>
        <w:ind w:firstLineChars="0" w:firstLine="0"/>
      </w:pPr>
    </w:p>
    <w:p w:rsidR="006B065A" w:rsidRPr="00A35057" w:rsidRDefault="00D81296" w:rsidP="00A35057">
      <w:pPr>
        <w:ind w:left="420" w:firstLineChars="0" w:firstLine="0"/>
      </w:pPr>
      <w:r w:rsidRPr="00A35057">
        <w:rPr>
          <w:rFonts w:hint="eastAsia"/>
        </w:rPr>
        <w:t>Q:</w:t>
      </w:r>
      <w:r w:rsidR="006861FA" w:rsidRPr="00A35057">
        <w:t xml:space="preserve"> </w:t>
      </w:r>
      <w:bookmarkStart w:id="19" w:name="w_11"/>
      <w:bookmarkEnd w:id="19"/>
      <w:r w:rsidR="006861FA" w:rsidRPr="00A35057">
        <w:t>how does</w:t>
      </w:r>
      <w:r w:rsidRPr="00A35057">
        <w:rPr>
          <w:rFonts w:hint="eastAsia"/>
        </w:rPr>
        <w:t xml:space="preserve"> it like </w:t>
      </w:r>
      <w:r w:rsidR="006B065A" w:rsidRPr="00A35057">
        <w:rPr>
          <w:rFonts w:hint="eastAsia"/>
        </w:rPr>
        <w:t xml:space="preserve">about the </w:t>
      </w:r>
      <w:r w:rsidR="006B065A" w:rsidRPr="00A35057">
        <w:t>so</w:t>
      </w:r>
      <w:r w:rsidR="006B065A" w:rsidRPr="00A35057">
        <w:rPr>
          <w:rFonts w:hint="eastAsia"/>
        </w:rPr>
        <w:t>-</w:t>
      </w:r>
      <w:r w:rsidR="006861FA" w:rsidRPr="00A35057">
        <w:t xml:space="preserve">called end of the world in </w:t>
      </w:r>
      <w:r w:rsidR="006B065A" w:rsidRPr="00A35057">
        <w:rPr>
          <w:rFonts w:hint="eastAsia"/>
        </w:rPr>
        <w:t>d</w:t>
      </w:r>
      <w:r w:rsidR="006861FA" w:rsidRPr="00A35057">
        <w:t>ecember 2012?</w:t>
      </w:r>
    </w:p>
    <w:p w:rsidR="00D81296" w:rsidRPr="00A35057" w:rsidRDefault="006861FA" w:rsidP="00A35057">
      <w:pPr>
        <w:ind w:left="420" w:firstLineChars="0" w:firstLine="0"/>
      </w:pPr>
      <w:r w:rsidRPr="00A35057">
        <w:br/>
        <w:t>How many people will die? How to escape?</w:t>
      </w:r>
    </w:p>
    <w:p w:rsidR="00D81296" w:rsidRPr="001C63CE" w:rsidRDefault="00D81296" w:rsidP="00C20AEA">
      <w:pPr>
        <w:ind w:firstLine="420"/>
      </w:pPr>
    </w:p>
    <w:p w:rsidR="006861FA" w:rsidRPr="00575D3D" w:rsidRDefault="006861FA" w:rsidP="00C20AEA">
      <w:pPr>
        <w:ind w:firstLine="422"/>
        <w:rPr>
          <w:rStyle w:val="af6"/>
        </w:rPr>
      </w:pPr>
      <w:r w:rsidRPr="00575D3D">
        <w:rPr>
          <w:rStyle w:val="af6"/>
        </w:rPr>
        <w:t>1</w:t>
      </w:r>
      <w:r w:rsidRPr="00575D3D">
        <w:rPr>
          <w:rStyle w:val="af6"/>
        </w:rPr>
        <w:t>全体达到进化水平</w:t>
      </w:r>
      <w:r w:rsidRPr="00575D3D">
        <w:rPr>
          <w:rStyle w:val="af6"/>
        </w:rPr>
        <w:t xml:space="preserve"> </w:t>
      </w:r>
      <w:r w:rsidRPr="00575D3D">
        <w:rPr>
          <w:rStyle w:val="af6"/>
        </w:rPr>
        <w:t>自由</w:t>
      </w:r>
    </w:p>
    <w:p w:rsidR="006861FA" w:rsidRPr="00575D3D" w:rsidRDefault="006861FA" w:rsidP="00C20AEA">
      <w:pPr>
        <w:ind w:firstLine="422"/>
        <w:rPr>
          <w:rStyle w:val="af6"/>
        </w:rPr>
      </w:pPr>
      <w:r w:rsidRPr="00575D3D">
        <w:rPr>
          <w:rStyle w:val="af6"/>
        </w:rPr>
        <w:t>2</w:t>
      </w:r>
      <w:r w:rsidR="006D2C2D" w:rsidRPr="00575D3D">
        <w:rPr>
          <w:rStyle w:val="af6"/>
          <w:rFonts w:hint="eastAsia"/>
        </w:rPr>
        <w:t xml:space="preserve"> </w:t>
      </w:r>
      <w:r w:rsidRPr="00575D3D">
        <w:rPr>
          <w:rStyle w:val="af6"/>
        </w:rPr>
        <w:t>被收割</w:t>
      </w:r>
      <w:r w:rsidRPr="00575D3D">
        <w:rPr>
          <w:rStyle w:val="af6"/>
        </w:rPr>
        <w:t xml:space="preserve"> </w:t>
      </w:r>
      <w:r w:rsidRPr="00575D3D">
        <w:rPr>
          <w:rStyle w:val="af6"/>
        </w:rPr>
        <w:t>但一小部分人作为种子生存下来</w:t>
      </w:r>
    </w:p>
    <w:p w:rsidR="006B065A" w:rsidRPr="00575D3D" w:rsidRDefault="006D2C2D" w:rsidP="00C20AEA">
      <w:pPr>
        <w:numPr>
          <w:ilvl w:val="0"/>
          <w:numId w:val="34"/>
        </w:numPr>
        <w:ind w:firstLine="422"/>
        <w:rPr>
          <w:rStyle w:val="af6"/>
        </w:rPr>
      </w:pPr>
      <w:r w:rsidRPr="00575D3D">
        <w:rPr>
          <w:rStyle w:val="af6"/>
          <w:rFonts w:hint="eastAsia"/>
        </w:rPr>
        <w:t>A</w:t>
      </w:r>
      <w:r w:rsidR="006861FA" w:rsidRPr="00575D3D">
        <w:rPr>
          <w:rStyle w:val="af6"/>
        </w:rPr>
        <w:t>ll reached the le</w:t>
      </w:r>
      <w:r w:rsidRPr="00575D3D">
        <w:rPr>
          <w:rStyle w:val="af6"/>
        </w:rPr>
        <w:t xml:space="preserve">vel of evolution </w:t>
      </w:r>
      <w:r w:rsidR="005F6D0B" w:rsidRPr="00575D3D">
        <w:rPr>
          <w:rStyle w:val="af6"/>
          <w:rFonts w:hint="eastAsia"/>
        </w:rPr>
        <w:t>And then f</w:t>
      </w:r>
      <w:r w:rsidR="006B065A" w:rsidRPr="00575D3D">
        <w:rPr>
          <w:rStyle w:val="af6"/>
        </w:rPr>
        <w:t>ree</w:t>
      </w:r>
    </w:p>
    <w:p w:rsidR="006861FA" w:rsidRDefault="006861FA" w:rsidP="00C20AEA">
      <w:pPr>
        <w:numPr>
          <w:ilvl w:val="0"/>
          <w:numId w:val="34"/>
        </w:numPr>
        <w:pBdr>
          <w:bottom w:val="single" w:sz="6" w:space="1" w:color="auto"/>
        </w:pBdr>
        <w:ind w:firstLine="422"/>
        <w:rPr>
          <w:rStyle w:val="af6"/>
        </w:rPr>
      </w:pPr>
      <w:r w:rsidRPr="00575D3D">
        <w:rPr>
          <w:rStyle w:val="af6"/>
        </w:rPr>
        <w:t>Be reaped</w:t>
      </w:r>
      <w:r w:rsidR="006D2C2D" w:rsidRPr="00575D3D">
        <w:rPr>
          <w:rStyle w:val="af6"/>
          <w:rFonts w:hint="eastAsia"/>
        </w:rPr>
        <w:t xml:space="preserve"> </w:t>
      </w:r>
      <w:r w:rsidRPr="00575D3D">
        <w:rPr>
          <w:rStyle w:val="af6"/>
        </w:rPr>
        <w:t xml:space="preserve"> </w:t>
      </w:r>
      <w:r w:rsidR="006D2C2D" w:rsidRPr="00575D3D">
        <w:rPr>
          <w:rStyle w:val="af6"/>
          <w:rFonts w:hint="eastAsia"/>
        </w:rPr>
        <w:t>B</w:t>
      </w:r>
      <w:r w:rsidRPr="00575D3D">
        <w:rPr>
          <w:rStyle w:val="af6"/>
        </w:rPr>
        <w:t>ut a small number port of people survive as seeds</w:t>
      </w:r>
      <w:r w:rsidRPr="00575D3D">
        <w:rPr>
          <w:rStyle w:val="af6"/>
        </w:rPr>
        <w:br/>
      </w:r>
    </w:p>
    <w:p w:rsidR="00575D3D" w:rsidRPr="00575D3D" w:rsidRDefault="00575D3D" w:rsidP="00C20AEA">
      <w:pPr>
        <w:ind w:left="420" w:firstLine="422"/>
        <w:rPr>
          <w:rStyle w:val="af6"/>
        </w:rPr>
      </w:pPr>
    </w:p>
    <w:p w:rsidR="006861FA" w:rsidRPr="001C63CE" w:rsidRDefault="006861FA" w:rsidP="00C20AEA">
      <w:pPr>
        <w:ind w:firstLine="420"/>
      </w:pPr>
    </w:p>
    <w:p w:rsidR="00575D3D" w:rsidRPr="00A35057" w:rsidRDefault="00D81296" w:rsidP="00A35057">
      <w:pPr>
        <w:ind w:left="420" w:firstLineChars="0" w:firstLine="0"/>
      </w:pPr>
      <w:r w:rsidRPr="00A35057">
        <w:rPr>
          <w:rFonts w:hint="eastAsia"/>
        </w:rPr>
        <w:t>Q:</w:t>
      </w:r>
      <w:r w:rsidR="006861FA" w:rsidRPr="00A35057">
        <w:t>can you answer my question?</w:t>
      </w:r>
      <w:r w:rsidR="006861FA" w:rsidRPr="00A35057">
        <w:br/>
        <w:t>There's another question, about the soul, I've been thinking for a long time.</w:t>
      </w:r>
    </w:p>
    <w:p w:rsidR="00D81296" w:rsidRPr="001C63CE" w:rsidRDefault="006861FA" w:rsidP="00A35057">
      <w:pPr>
        <w:ind w:left="420" w:firstLineChars="0" w:firstLine="0"/>
      </w:pPr>
      <w:r w:rsidRPr="00A35057">
        <w:t>When an earthworm is divided into two halves, then the two are conscious,</w:t>
      </w:r>
      <w:r w:rsidRPr="00A35057">
        <w:br/>
        <w:t xml:space="preserve">So how are their souls distributed? </w:t>
      </w:r>
      <w:r w:rsidRPr="001C63CE">
        <w:t> </w:t>
      </w:r>
    </w:p>
    <w:p w:rsidR="00D81296" w:rsidRPr="001C63CE" w:rsidRDefault="00D81296" w:rsidP="00C20AEA">
      <w:pPr>
        <w:ind w:firstLine="420"/>
      </w:pPr>
    </w:p>
    <w:p w:rsidR="006861FA" w:rsidRPr="00CD5ADF" w:rsidRDefault="006861FA" w:rsidP="00C20AEA">
      <w:pPr>
        <w:ind w:firstLine="422"/>
        <w:rPr>
          <w:rStyle w:val="af6"/>
        </w:rPr>
      </w:pPr>
      <w:r w:rsidRPr="00CD5ADF">
        <w:rPr>
          <w:rStyle w:val="af6"/>
        </w:rPr>
        <w:t>虫子的意识空间几乎</w:t>
      </w:r>
      <w:r w:rsidRPr="00CD5ADF">
        <w:rPr>
          <w:rStyle w:val="af6"/>
        </w:rPr>
        <w:t xml:space="preserve">=0 </w:t>
      </w:r>
      <w:r w:rsidRPr="00CD5ADF">
        <w:rPr>
          <w:rStyle w:val="af6"/>
        </w:rPr>
        <w:t>只是在靠肉体本能行事</w:t>
      </w:r>
    </w:p>
    <w:p w:rsidR="006861FA" w:rsidRDefault="006861FA" w:rsidP="00C20AEA">
      <w:pPr>
        <w:pBdr>
          <w:bottom w:val="single" w:sz="6" w:space="1" w:color="auto"/>
        </w:pBdr>
        <w:ind w:firstLine="422"/>
        <w:rPr>
          <w:rStyle w:val="af6"/>
        </w:rPr>
      </w:pPr>
      <w:r w:rsidRPr="00CD5ADF">
        <w:rPr>
          <w:rStyle w:val="af6"/>
        </w:rPr>
        <w:t>The conscious space of the worm almost =0</w:t>
      </w:r>
      <w:r w:rsidR="00776ADC" w:rsidRPr="00CD5ADF">
        <w:rPr>
          <w:rStyle w:val="af6"/>
          <w:rFonts w:hint="eastAsia"/>
        </w:rPr>
        <w:t xml:space="preserve"> </w:t>
      </w:r>
      <w:r w:rsidR="00575D3D" w:rsidRPr="00CD5ADF">
        <w:rPr>
          <w:rStyle w:val="af6"/>
          <w:rFonts w:hint="eastAsia"/>
        </w:rPr>
        <w:t>Just only</w:t>
      </w:r>
      <w:r w:rsidRPr="00CD5ADF">
        <w:rPr>
          <w:rStyle w:val="af6"/>
        </w:rPr>
        <w:t xml:space="preserve"> </w:t>
      </w:r>
      <w:r w:rsidR="00776ADC" w:rsidRPr="00CD5ADF">
        <w:rPr>
          <w:rStyle w:val="af6"/>
        </w:rPr>
        <w:t>acting on the physical instinct</w:t>
      </w:r>
    </w:p>
    <w:p w:rsidR="00CD5ADF" w:rsidRPr="00CD5ADF" w:rsidRDefault="00CD5ADF" w:rsidP="00C20AEA">
      <w:pPr>
        <w:ind w:firstLine="422"/>
        <w:rPr>
          <w:rStyle w:val="af6"/>
        </w:rPr>
      </w:pPr>
    </w:p>
    <w:p w:rsidR="006861FA" w:rsidRPr="00CD5ADF" w:rsidRDefault="006861FA" w:rsidP="00C20AEA">
      <w:pPr>
        <w:ind w:firstLine="420"/>
        <w:rPr>
          <w:rStyle w:val="af7"/>
        </w:rPr>
      </w:pPr>
      <w:r w:rsidRPr="00CD5ADF">
        <w:rPr>
          <w:rStyle w:val="af7"/>
        </w:rPr>
        <w:t>问：所以说猫啊狗啊都不道德，</w:t>
      </w:r>
    </w:p>
    <w:p w:rsidR="006861FA" w:rsidRPr="00CD5ADF" w:rsidRDefault="006861FA" w:rsidP="00C20AEA">
      <w:pPr>
        <w:ind w:firstLine="420"/>
        <w:rPr>
          <w:rStyle w:val="af7"/>
        </w:rPr>
      </w:pPr>
      <w:r w:rsidRPr="00CD5ADF">
        <w:rPr>
          <w:rStyle w:val="af7"/>
        </w:rPr>
        <w:t>所以我们这些高等级的生物就能控制他们。</w:t>
      </w:r>
      <w:r w:rsidRPr="00CD5ADF">
        <w:rPr>
          <w:rStyle w:val="af7"/>
        </w:rPr>
        <w:t> </w:t>
      </w:r>
    </w:p>
    <w:p w:rsidR="006861FA" w:rsidRPr="00CD5ADF" w:rsidRDefault="00CD5ADF" w:rsidP="00C20AEA">
      <w:pPr>
        <w:ind w:firstLine="420"/>
        <w:rPr>
          <w:rStyle w:val="af7"/>
        </w:rPr>
      </w:pPr>
      <w:r w:rsidRPr="00CD5ADF">
        <w:rPr>
          <w:rStyle w:val="af7"/>
          <w:rFonts w:hint="eastAsia"/>
        </w:rPr>
        <w:t>Q</w:t>
      </w:r>
      <w:r w:rsidR="00800F25" w:rsidRPr="00CD5ADF">
        <w:rPr>
          <w:rStyle w:val="af7"/>
        </w:rPr>
        <w:t>:</w:t>
      </w:r>
      <w:r w:rsidR="006861FA" w:rsidRPr="00CD5ADF">
        <w:rPr>
          <w:rStyle w:val="af7"/>
        </w:rPr>
        <w:t xml:space="preserve"> </w:t>
      </w:r>
      <w:r w:rsidR="00D81296" w:rsidRPr="00CD5ADF">
        <w:rPr>
          <w:rStyle w:val="af7"/>
          <w:rFonts w:hint="eastAsia"/>
        </w:rPr>
        <w:t>S</w:t>
      </w:r>
      <w:r w:rsidR="00D81296" w:rsidRPr="00CD5ADF">
        <w:rPr>
          <w:rStyle w:val="af7"/>
        </w:rPr>
        <w:t>o the cat</w:t>
      </w:r>
      <w:r w:rsidR="00D81296" w:rsidRPr="00CD5ADF">
        <w:rPr>
          <w:rStyle w:val="af7"/>
          <w:rFonts w:hint="eastAsia"/>
        </w:rPr>
        <w:t xml:space="preserve"> and </w:t>
      </w:r>
      <w:r w:rsidR="006861FA" w:rsidRPr="00CD5ADF">
        <w:rPr>
          <w:rStyle w:val="af7"/>
        </w:rPr>
        <w:t>dog</w:t>
      </w:r>
      <w:r w:rsidR="00D81296" w:rsidRPr="00CD5ADF">
        <w:rPr>
          <w:rStyle w:val="af7"/>
          <w:rFonts w:hint="eastAsia"/>
        </w:rPr>
        <w:t xml:space="preserve"> They </w:t>
      </w:r>
      <w:r w:rsidR="00D81296" w:rsidRPr="00CD5ADF">
        <w:rPr>
          <w:rStyle w:val="af7"/>
        </w:rPr>
        <w:t>are all immoral</w:t>
      </w:r>
      <w:r w:rsidR="006861FA" w:rsidRPr="00CD5ADF">
        <w:rPr>
          <w:rStyle w:val="af7"/>
        </w:rPr>
        <w:br/>
        <w:t xml:space="preserve">So we </w:t>
      </w:r>
      <w:r w:rsidR="00042C5C" w:rsidRPr="00CD5ADF">
        <w:rPr>
          <w:rStyle w:val="af7"/>
          <w:rFonts w:hint="eastAsia"/>
        </w:rPr>
        <w:t>these</w:t>
      </w:r>
      <w:r w:rsidR="00042C5C" w:rsidRPr="00CD5ADF">
        <w:rPr>
          <w:rStyle w:val="af7"/>
        </w:rPr>
        <w:t xml:space="preserve"> high-</w:t>
      </w:r>
      <w:r w:rsidR="00042C5C" w:rsidRPr="00CD5ADF">
        <w:rPr>
          <w:rStyle w:val="af7"/>
          <w:rFonts w:hint="eastAsia"/>
        </w:rPr>
        <w:t>level</w:t>
      </w:r>
      <w:r w:rsidR="006861FA" w:rsidRPr="00CD5ADF">
        <w:rPr>
          <w:rStyle w:val="af7"/>
        </w:rPr>
        <w:t xml:space="preserve"> c</w:t>
      </w:r>
      <w:r w:rsidRPr="00CD5ADF">
        <w:rPr>
          <w:rStyle w:val="af7"/>
        </w:rPr>
        <w:t xml:space="preserve">reatures able to control them. </w:t>
      </w:r>
    </w:p>
    <w:p w:rsidR="006861FA" w:rsidRPr="00CD5ADF" w:rsidRDefault="006861FA" w:rsidP="00C20AEA">
      <w:pPr>
        <w:ind w:firstLine="422"/>
        <w:rPr>
          <w:rStyle w:val="af6"/>
        </w:rPr>
      </w:pPr>
      <w:r w:rsidRPr="00CD5ADF">
        <w:rPr>
          <w:rStyle w:val="af6"/>
        </w:rPr>
        <w:lastRenderedPageBreak/>
        <w:t>可以这么理解</w:t>
      </w:r>
    </w:p>
    <w:p w:rsidR="006861FA" w:rsidRPr="00CD5ADF" w:rsidRDefault="00CD5ADF" w:rsidP="00C20AEA">
      <w:pPr>
        <w:pBdr>
          <w:bottom w:val="single" w:sz="6" w:space="1" w:color="auto"/>
        </w:pBdr>
        <w:ind w:firstLine="422"/>
        <w:rPr>
          <w:rStyle w:val="af6"/>
        </w:rPr>
      </w:pPr>
      <w:r w:rsidRPr="00CD5ADF">
        <w:rPr>
          <w:rStyle w:val="af6"/>
          <w:rFonts w:hint="eastAsia"/>
        </w:rPr>
        <w:t xml:space="preserve">You </w:t>
      </w:r>
      <w:r w:rsidR="00D01C8B" w:rsidRPr="00CD5ADF">
        <w:rPr>
          <w:rStyle w:val="af6"/>
          <w:rFonts w:hint="eastAsia"/>
        </w:rPr>
        <w:t>could</w:t>
      </w:r>
      <w:r w:rsidR="006861FA" w:rsidRPr="00CD5ADF">
        <w:rPr>
          <w:rStyle w:val="af6"/>
        </w:rPr>
        <w:t xml:space="preserve"> such understand </w:t>
      </w:r>
    </w:p>
    <w:p w:rsidR="00CD5ADF" w:rsidRPr="001C63CE" w:rsidRDefault="00CD5ADF" w:rsidP="00C20AEA">
      <w:pPr>
        <w:ind w:firstLine="420"/>
      </w:pPr>
    </w:p>
    <w:p w:rsidR="00283240" w:rsidRPr="00A35057" w:rsidRDefault="00042C5C" w:rsidP="00A35057">
      <w:pPr>
        <w:ind w:left="420" w:firstLineChars="0" w:firstLine="0"/>
      </w:pPr>
      <w:r w:rsidRPr="00A35057">
        <w:rPr>
          <w:rFonts w:hint="eastAsia"/>
        </w:rPr>
        <w:t>Q:</w:t>
      </w:r>
      <w:r w:rsidR="006861FA" w:rsidRPr="00A35057">
        <w:t>what is the theoretical basis of passing through time-space?</w:t>
      </w:r>
    </w:p>
    <w:p w:rsidR="006861FA" w:rsidRPr="00283240" w:rsidRDefault="006861FA" w:rsidP="00A35057">
      <w:pPr>
        <w:ind w:left="420" w:firstLineChars="0" w:firstLine="0"/>
        <w:rPr>
          <w:rStyle w:val="af7"/>
        </w:rPr>
      </w:pPr>
      <w:r w:rsidRPr="00A35057">
        <w:br/>
        <w:t>The atoms, the electrons, are constantly moving.</w:t>
      </w:r>
      <w:r w:rsidRPr="00A35057">
        <w:br/>
        <w:t>What is the record of their position in the past?</w:t>
      </w:r>
      <w:r w:rsidRPr="00A35057">
        <w:br/>
        <w:t>And how much energy do you need to pull them back to that position?  </w:t>
      </w:r>
      <w:r w:rsidRPr="00283240">
        <w:rPr>
          <w:rStyle w:val="af7"/>
        </w:rPr>
        <w:br/>
      </w:r>
    </w:p>
    <w:p w:rsidR="006861FA" w:rsidRPr="00283240" w:rsidRDefault="006861FA" w:rsidP="00C20AEA">
      <w:pPr>
        <w:ind w:firstLine="422"/>
        <w:rPr>
          <w:rStyle w:val="af6"/>
        </w:rPr>
      </w:pPr>
      <w:r w:rsidRPr="00283240">
        <w:rPr>
          <w:rStyle w:val="af6"/>
        </w:rPr>
        <w:t>不是拉回而是离开主世界的力量</w:t>
      </w:r>
      <w:r w:rsidRPr="00283240">
        <w:rPr>
          <w:rStyle w:val="af6"/>
        </w:rPr>
        <w:t xml:space="preserve"> </w:t>
      </w:r>
      <w:r w:rsidRPr="00283240">
        <w:rPr>
          <w:rStyle w:val="af6"/>
        </w:rPr>
        <w:t>去开一个分叉</w:t>
      </w:r>
    </w:p>
    <w:p w:rsidR="006861FA" w:rsidRDefault="006861FA" w:rsidP="00C20AEA">
      <w:pPr>
        <w:pBdr>
          <w:bottom w:val="single" w:sz="6" w:space="1" w:color="auto"/>
        </w:pBdr>
        <w:ind w:firstLine="422"/>
      </w:pPr>
      <w:r w:rsidRPr="00283240">
        <w:rPr>
          <w:rStyle w:val="af6"/>
        </w:rPr>
        <w:t>It is not to pull back but to leave the power of the main world To open a fork</w:t>
      </w:r>
    </w:p>
    <w:p w:rsidR="00CA4583" w:rsidRDefault="00CA4583" w:rsidP="00C20AEA">
      <w:pPr>
        <w:ind w:firstLine="420"/>
      </w:pPr>
    </w:p>
    <w:p w:rsidR="006861FA" w:rsidRPr="001C63CE" w:rsidRDefault="006861FA" w:rsidP="00C20AEA">
      <w:pPr>
        <w:ind w:firstLine="420"/>
      </w:pPr>
    </w:p>
    <w:p w:rsidR="006861FA" w:rsidRPr="00501759" w:rsidRDefault="002C0A53" w:rsidP="00C20AEA">
      <w:pPr>
        <w:ind w:firstLine="420"/>
        <w:rPr>
          <w:rStyle w:val="af7"/>
        </w:rPr>
      </w:pPr>
      <w:r w:rsidRPr="00501759">
        <w:rPr>
          <w:rStyle w:val="af7"/>
          <w:rFonts w:hint="eastAsia"/>
        </w:rPr>
        <w:t>Q:</w:t>
      </w:r>
      <w:r w:rsidR="00501759" w:rsidRPr="00501759">
        <w:rPr>
          <w:rStyle w:val="af7"/>
        </w:rPr>
        <w:t>OP, I'm come from "half horse"</w:t>
      </w:r>
      <w:r w:rsidR="00501759" w:rsidRPr="00501759">
        <w:rPr>
          <w:rStyle w:val="af7"/>
          <w:rFonts w:hint="eastAsia"/>
        </w:rPr>
        <w:t xml:space="preserve"> </w:t>
      </w:r>
      <w:r w:rsidR="006861FA" w:rsidRPr="00501759">
        <w:rPr>
          <w:rStyle w:val="af7"/>
        </w:rPr>
        <w:t>But I can't go back, can you give me a ride home?  </w:t>
      </w:r>
    </w:p>
    <w:p w:rsidR="006861FA" w:rsidRPr="001C63CE" w:rsidRDefault="006861FA" w:rsidP="00C20AEA">
      <w:pPr>
        <w:ind w:firstLine="420"/>
      </w:pPr>
    </w:p>
    <w:p w:rsidR="006861FA" w:rsidRPr="00CA4583" w:rsidRDefault="006861FA" w:rsidP="00C20AEA">
      <w:pPr>
        <w:ind w:firstLine="422"/>
        <w:rPr>
          <w:rStyle w:val="af6"/>
        </w:rPr>
      </w:pPr>
      <w:r w:rsidRPr="00CA4583">
        <w:rPr>
          <w:rStyle w:val="af6"/>
        </w:rPr>
        <w:t>和过去生物肉体接触不在可控范围内</w:t>
      </w:r>
    </w:p>
    <w:p w:rsidR="006861FA" w:rsidRPr="00CA4583" w:rsidRDefault="006861FA" w:rsidP="00C20AEA">
      <w:pPr>
        <w:ind w:firstLine="422"/>
        <w:rPr>
          <w:rStyle w:val="af6"/>
        </w:rPr>
      </w:pPr>
      <w:r w:rsidRPr="00CA4583">
        <w:rPr>
          <w:rStyle w:val="af6"/>
        </w:rPr>
        <w:t>而且我来这里又不是旅行而是执行任务</w:t>
      </w:r>
    </w:p>
    <w:p w:rsidR="006861FA" w:rsidRPr="00CA4583" w:rsidRDefault="00667569" w:rsidP="00C20AEA">
      <w:pPr>
        <w:pBdr>
          <w:bottom w:val="single" w:sz="6" w:space="1" w:color="auto"/>
        </w:pBdr>
        <w:ind w:firstLine="422"/>
        <w:rPr>
          <w:rStyle w:val="af6"/>
        </w:rPr>
      </w:pPr>
      <w:r w:rsidRPr="00CA4583">
        <w:rPr>
          <w:rStyle w:val="af6"/>
          <w:rFonts w:hint="eastAsia"/>
        </w:rPr>
        <w:t>P</w:t>
      </w:r>
      <w:r w:rsidRPr="00CA4583">
        <w:rPr>
          <w:rStyle w:val="af6"/>
        </w:rPr>
        <w:t xml:space="preserve">hysical contact </w:t>
      </w:r>
      <w:r w:rsidRPr="00CA4583">
        <w:rPr>
          <w:rStyle w:val="af6"/>
          <w:rFonts w:hint="eastAsia"/>
        </w:rPr>
        <w:t xml:space="preserve">with </w:t>
      </w:r>
      <w:r w:rsidRPr="00CA4583">
        <w:rPr>
          <w:rStyle w:val="af6"/>
        </w:rPr>
        <w:t>past  creature</w:t>
      </w:r>
      <w:r w:rsidRPr="00CA4583">
        <w:rPr>
          <w:rStyle w:val="af6"/>
          <w:rFonts w:hint="eastAsia"/>
        </w:rPr>
        <w:t xml:space="preserve"> </w:t>
      </w:r>
      <w:r w:rsidR="006861FA" w:rsidRPr="00CA4583">
        <w:rPr>
          <w:rStyle w:val="af6"/>
        </w:rPr>
        <w:t>is not within the controllable range</w:t>
      </w:r>
      <w:r w:rsidR="006861FA" w:rsidRPr="00CA4583">
        <w:rPr>
          <w:rStyle w:val="af6"/>
        </w:rPr>
        <w:br/>
        <w:t>And I</w:t>
      </w:r>
      <w:r w:rsidR="0076789E" w:rsidRPr="00CA4583">
        <w:rPr>
          <w:rStyle w:val="af6"/>
          <w:rFonts w:hint="eastAsia"/>
        </w:rPr>
        <w:t xml:space="preserve"> come</w:t>
      </w:r>
      <w:r w:rsidR="006861FA" w:rsidRPr="00CA4583">
        <w:rPr>
          <w:rStyle w:val="af6"/>
        </w:rPr>
        <w:t xml:space="preserve"> here not </w:t>
      </w:r>
      <w:r w:rsidR="005D2D4A" w:rsidRPr="00CA4583">
        <w:rPr>
          <w:rStyle w:val="af6"/>
          <w:rFonts w:hint="eastAsia"/>
        </w:rPr>
        <w:t xml:space="preserve">for </w:t>
      </w:r>
      <w:r w:rsidR="006861FA" w:rsidRPr="00CA4583">
        <w:rPr>
          <w:rStyle w:val="af6"/>
        </w:rPr>
        <w:t>travel but to carry out the task</w:t>
      </w:r>
    </w:p>
    <w:p w:rsidR="00CA4583" w:rsidRPr="001C63CE" w:rsidRDefault="00CA4583" w:rsidP="00C20AEA">
      <w:pPr>
        <w:ind w:firstLine="420"/>
      </w:pPr>
    </w:p>
    <w:p w:rsidR="00BA11B2" w:rsidRPr="00A35057" w:rsidRDefault="002C0A53" w:rsidP="00A35057">
      <w:pPr>
        <w:ind w:left="420" w:firstLineChars="0" w:firstLine="0"/>
      </w:pPr>
      <w:r w:rsidRPr="00A35057">
        <w:rPr>
          <w:rFonts w:hint="eastAsia"/>
        </w:rPr>
        <w:t>Q:</w:t>
      </w:r>
      <w:r w:rsidR="00BA11B2" w:rsidRPr="00A35057">
        <w:rPr>
          <w:rFonts w:hint="eastAsia"/>
        </w:rPr>
        <w:t>A</w:t>
      </w:r>
      <w:r w:rsidR="006861FA" w:rsidRPr="00A35057">
        <w:t>ll things have consciousness.</w:t>
      </w:r>
    </w:p>
    <w:p w:rsidR="006861FA" w:rsidRPr="00A35057" w:rsidRDefault="006861FA" w:rsidP="00A35057">
      <w:pPr>
        <w:ind w:left="420" w:firstLineChars="0" w:firstLine="0"/>
      </w:pPr>
      <w:r w:rsidRPr="00A35057">
        <w:br/>
        <w:t xml:space="preserve">You did not answer </w:t>
      </w:r>
      <w:r w:rsidR="00210240" w:rsidRPr="00A35057">
        <w:rPr>
          <w:rFonts w:hint="eastAsia"/>
        </w:rPr>
        <w:t xml:space="preserve">the </w:t>
      </w:r>
      <w:r w:rsidR="00210240" w:rsidRPr="00A35057">
        <w:t>distribution of consciousness</w:t>
      </w:r>
      <w:r w:rsidR="00210240" w:rsidRPr="00A35057">
        <w:rPr>
          <w:rFonts w:hint="eastAsia"/>
        </w:rPr>
        <w:t xml:space="preserve"> </w:t>
      </w:r>
      <w:r w:rsidRPr="00A35057">
        <w:t>when</w:t>
      </w:r>
      <w:r w:rsidR="001910F3" w:rsidRPr="00A35057">
        <w:t xml:space="preserve"> the worms split into two lifes</w:t>
      </w:r>
      <w:r w:rsidRPr="00A35057">
        <w:br/>
      </w:r>
    </w:p>
    <w:p w:rsidR="006861FA" w:rsidRPr="00E0167D" w:rsidRDefault="006861FA" w:rsidP="00C20AEA">
      <w:pPr>
        <w:ind w:firstLine="422"/>
        <w:rPr>
          <w:rStyle w:val="af6"/>
        </w:rPr>
      </w:pPr>
      <w:r w:rsidRPr="00E0167D">
        <w:rPr>
          <w:rStyle w:val="af6"/>
        </w:rPr>
        <w:t>我们的科学早已证明</w:t>
      </w:r>
    </w:p>
    <w:p w:rsidR="006861FA" w:rsidRPr="00E0167D" w:rsidRDefault="006861FA" w:rsidP="00C20AEA">
      <w:pPr>
        <w:ind w:firstLine="422"/>
        <w:rPr>
          <w:rStyle w:val="af6"/>
        </w:rPr>
      </w:pPr>
      <w:r w:rsidRPr="00E0167D">
        <w:rPr>
          <w:rStyle w:val="af6"/>
        </w:rPr>
        <w:t>切割肉体不会造成意识分配的情况发生</w:t>
      </w:r>
    </w:p>
    <w:p w:rsidR="006861FA" w:rsidRDefault="006861FA" w:rsidP="00C20AEA">
      <w:pPr>
        <w:pBdr>
          <w:bottom w:val="single" w:sz="6" w:space="1" w:color="auto"/>
        </w:pBdr>
        <w:ind w:firstLine="422"/>
      </w:pPr>
      <w:r w:rsidRPr="00E0167D">
        <w:rPr>
          <w:rStyle w:val="af6"/>
        </w:rPr>
        <w:t>Our science has already proved that</w:t>
      </w:r>
      <w:r w:rsidRPr="00E0167D">
        <w:rPr>
          <w:rStyle w:val="af6"/>
        </w:rPr>
        <w:br/>
      </w:r>
      <w:r w:rsidR="00A035E2" w:rsidRPr="00E0167D">
        <w:rPr>
          <w:rStyle w:val="af6"/>
        </w:rPr>
        <w:t>The cutting of the body does not cause the circumstance</w:t>
      </w:r>
      <w:r w:rsidR="005C1642" w:rsidRPr="00E0167D">
        <w:rPr>
          <w:rStyle w:val="af6"/>
        </w:rPr>
        <w:t>s</w:t>
      </w:r>
      <w:r w:rsidR="005C1642" w:rsidRPr="00E0167D">
        <w:rPr>
          <w:rStyle w:val="af6"/>
          <w:rFonts w:hint="eastAsia"/>
        </w:rPr>
        <w:t xml:space="preserve"> </w:t>
      </w:r>
      <w:r w:rsidR="00AF57A0" w:rsidRPr="00E0167D">
        <w:rPr>
          <w:rStyle w:val="af6"/>
        </w:rPr>
        <w:t xml:space="preserve">of consciousness </w:t>
      </w:r>
      <w:r w:rsidR="002C1B87" w:rsidRPr="00E0167D">
        <w:rPr>
          <w:rStyle w:val="af6"/>
        </w:rPr>
        <w:t>division</w:t>
      </w:r>
      <w:r w:rsidR="002C1B87" w:rsidRPr="00E0167D">
        <w:rPr>
          <w:rStyle w:val="af6"/>
          <w:rFonts w:hint="eastAsia"/>
        </w:rPr>
        <w:t xml:space="preserve"> </w:t>
      </w:r>
      <w:r w:rsidRPr="001C63CE">
        <w:br/>
      </w:r>
    </w:p>
    <w:p w:rsidR="00E0167D" w:rsidRPr="001C63CE" w:rsidRDefault="00E0167D" w:rsidP="00C20AEA">
      <w:pPr>
        <w:ind w:firstLine="420"/>
      </w:pPr>
    </w:p>
    <w:p w:rsidR="006861FA" w:rsidRPr="00A35057" w:rsidRDefault="00852EAA" w:rsidP="00A35057">
      <w:pPr>
        <w:ind w:firstLine="420"/>
      </w:pPr>
      <w:r w:rsidRPr="00A35057">
        <w:rPr>
          <w:rFonts w:hint="eastAsia"/>
        </w:rPr>
        <w:t>Q:</w:t>
      </w:r>
      <w:r w:rsidR="006861FA" w:rsidRPr="00A35057">
        <w:t xml:space="preserve"> how does an alien evolve from a low moral</w:t>
      </w:r>
      <w:r w:rsidR="00E0167D" w:rsidRPr="00A35057">
        <w:t xml:space="preserve"> level to  high moral level?  </w:t>
      </w:r>
    </w:p>
    <w:p w:rsidR="006861FA" w:rsidRPr="004766F4" w:rsidRDefault="006861FA" w:rsidP="00C20AEA">
      <w:pPr>
        <w:ind w:firstLine="422"/>
        <w:rPr>
          <w:rStyle w:val="af6"/>
        </w:rPr>
      </w:pPr>
      <w:r w:rsidRPr="004766F4">
        <w:rPr>
          <w:rStyle w:val="af6"/>
        </w:rPr>
        <w:t>不是所有外星生物都要度过道德进化</w:t>
      </w:r>
    </w:p>
    <w:p w:rsidR="006861FA" w:rsidRPr="004766F4" w:rsidRDefault="006861FA" w:rsidP="00C20AEA">
      <w:pPr>
        <w:ind w:firstLine="422"/>
        <w:rPr>
          <w:rStyle w:val="af6"/>
        </w:rPr>
      </w:pPr>
      <w:r w:rsidRPr="004766F4">
        <w:rPr>
          <w:rStyle w:val="af6"/>
        </w:rPr>
        <w:t>一些宇宙中最早发展起来的文明就不需要</w:t>
      </w:r>
    </w:p>
    <w:p w:rsidR="006861FA" w:rsidRPr="004766F4" w:rsidRDefault="00E0167D" w:rsidP="00C20AEA">
      <w:pPr>
        <w:pBdr>
          <w:bottom w:val="single" w:sz="6" w:space="1" w:color="auto"/>
        </w:pBdr>
        <w:ind w:firstLine="422"/>
        <w:rPr>
          <w:rStyle w:val="af6"/>
        </w:rPr>
      </w:pPr>
      <w:r w:rsidRPr="004766F4">
        <w:rPr>
          <w:rStyle w:val="af6"/>
          <w:rFonts w:hint="eastAsia"/>
        </w:rPr>
        <w:t>There is n</w:t>
      </w:r>
      <w:r w:rsidR="006861FA" w:rsidRPr="004766F4">
        <w:rPr>
          <w:rStyle w:val="af6"/>
        </w:rPr>
        <w:t>ot all extraterrestrial beings have to go through</w:t>
      </w:r>
      <w:r w:rsidR="00C950C5" w:rsidRPr="004766F4">
        <w:rPr>
          <w:rStyle w:val="af6"/>
          <w:rFonts w:hint="eastAsia"/>
        </w:rPr>
        <w:t xml:space="preserve"> the</w:t>
      </w:r>
      <w:r w:rsidR="006861FA" w:rsidRPr="004766F4">
        <w:rPr>
          <w:rStyle w:val="af6"/>
        </w:rPr>
        <w:t xml:space="preserve"> moral evolution</w:t>
      </w:r>
      <w:r w:rsidR="006861FA" w:rsidRPr="004766F4">
        <w:rPr>
          <w:rStyle w:val="af6"/>
        </w:rPr>
        <w:br/>
        <w:t>Some of the earliest civilizations</w:t>
      </w:r>
      <w:r w:rsidR="00936BB6" w:rsidRPr="004766F4">
        <w:rPr>
          <w:rStyle w:val="af6"/>
        </w:rPr>
        <w:t xml:space="preserve"> in the universe are not needed</w:t>
      </w:r>
    </w:p>
    <w:p w:rsidR="004766F4" w:rsidRPr="001C63CE" w:rsidRDefault="004766F4" w:rsidP="00C20AEA">
      <w:pPr>
        <w:ind w:firstLine="420"/>
      </w:pPr>
    </w:p>
    <w:p w:rsidR="006861FA" w:rsidRPr="001C63CE" w:rsidRDefault="00852EAA" w:rsidP="00C20AEA">
      <w:pPr>
        <w:pStyle w:val="3"/>
      </w:pPr>
      <w:r w:rsidRPr="001C63CE">
        <w:rPr>
          <w:rFonts w:hint="eastAsia"/>
        </w:rPr>
        <w:t>Q:</w:t>
      </w:r>
      <w:r w:rsidR="006861FA" w:rsidRPr="001C63CE">
        <w:t>can you describe your world?</w:t>
      </w:r>
    </w:p>
    <w:p w:rsidR="006861FA" w:rsidRPr="00B75060" w:rsidRDefault="006861FA" w:rsidP="00C20AEA">
      <w:pPr>
        <w:ind w:firstLine="422"/>
        <w:rPr>
          <w:rStyle w:val="af6"/>
        </w:rPr>
      </w:pPr>
      <w:r w:rsidRPr="00B75060">
        <w:rPr>
          <w:rStyle w:val="af6"/>
        </w:rPr>
        <w:t>机器管理星球</w:t>
      </w:r>
      <w:r w:rsidRPr="00B75060">
        <w:rPr>
          <w:rStyle w:val="af6"/>
        </w:rPr>
        <w:t xml:space="preserve"> </w:t>
      </w:r>
      <w:r w:rsidRPr="00B75060">
        <w:rPr>
          <w:rStyle w:val="af6"/>
        </w:rPr>
        <w:t>我们众生在宇宙中旅行</w:t>
      </w:r>
    </w:p>
    <w:p w:rsidR="006861FA" w:rsidRPr="00B75060" w:rsidRDefault="006861FA" w:rsidP="00C20AEA">
      <w:pPr>
        <w:ind w:firstLine="422"/>
        <w:rPr>
          <w:rStyle w:val="af6"/>
        </w:rPr>
      </w:pPr>
      <w:r w:rsidRPr="00B75060">
        <w:rPr>
          <w:rStyle w:val="af6"/>
        </w:rPr>
        <w:t>我以前说过不过被删除了</w:t>
      </w:r>
    </w:p>
    <w:p w:rsidR="006861FA" w:rsidRPr="00B75060" w:rsidRDefault="006861FA" w:rsidP="00C20AEA">
      <w:pPr>
        <w:pBdr>
          <w:bottom w:val="single" w:sz="6" w:space="1" w:color="auto"/>
        </w:pBdr>
        <w:ind w:firstLine="422"/>
        <w:rPr>
          <w:rStyle w:val="af6"/>
        </w:rPr>
      </w:pPr>
      <w:r w:rsidRPr="00B75060">
        <w:rPr>
          <w:rStyle w:val="af6"/>
        </w:rPr>
        <w:t>The machine manages the planet  We</w:t>
      </w:r>
      <w:r w:rsidR="00B75060" w:rsidRPr="00B75060">
        <w:rPr>
          <w:rStyle w:val="af6"/>
          <w:rFonts w:hint="eastAsia"/>
        </w:rPr>
        <w:t xml:space="preserve"> are</w:t>
      </w:r>
      <w:r w:rsidRPr="00B75060">
        <w:rPr>
          <w:rStyle w:val="af6"/>
        </w:rPr>
        <w:t xml:space="preserve"> traveling in the</w:t>
      </w:r>
      <w:r w:rsidR="00936BB6" w:rsidRPr="00B75060">
        <w:rPr>
          <w:rStyle w:val="af6"/>
        </w:rPr>
        <w:t xml:space="preserve"> universe</w:t>
      </w:r>
      <w:r w:rsidRPr="00B75060">
        <w:rPr>
          <w:rStyle w:val="af6"/>
        </w:rPr>
        <w:br/>
        <w:t>I ha</w:t>
      </w:r>
      <w:r w:rsidR="00852EAA" w:rsidRPr="00B75060">
        <w:rPr>
          <w:rStyle w:val="af6"/>
          <w:rFonts w:hint="eastAsia"/>
        </w:rPr>
        <w:t>s</w:t>
      </w:r>
      <w:r w:rsidRPr="00B75060">
        <w:rPr>
          <w:rStyle w:val="af6"/>
        </w:rPr>
        <w:t xml:space="preserve"> </w:t>
      </w:r>
      <w:r w:rsidR="00936BB6" w:rsidRPr="00B75060">
        <w:rPr>
          <w:rStyle w:val="af6"/>
        </w:rPr>
        <w:t xml:space="preserve">said </w:t>
      </w:r>
      <w:r w:rsidR="00852EAA" w:rsidRPr="00B75060">
        <w:rPr>
          <w:rStyle w:val="af6"/>
          <w:rFonts w:hint="eastAsia"/>
        </w:rPr>
        <w:t>before</w:t>
      </w:r>
      <w:r w:rsidRPr="00B75060">
        <w:rPr>
          <w:rStyle w:val="af6"/>
        </w:rPr>
        <w:t xml:space="preserve"> but </w:t>
      </w:r>
      <w:r w:rsidR="00852EAA" w:rsidRPr="00B75060">
        <w:rPr>
          <w:rStyle w:val="af6"/>
          <w:rFonts w:hint="eastAsia"/>
        </w:rPr>
        <w:t>it was</w:t>
      </w:r>
      <w:r w:rsidR="009D502C" w:rsidRPr="00B75060">
        <w:rPr>
          <w:rStyle w:val="af6"/>
          <w:rFonts w:hint="eastAsia"/>
        </w:rPr>
        <w:t xml:space="preserve"> </w:t>
      </w:r>
      <w:r w:rsidR="00852EAA" w:rsidRPr="00B75060">
        <w:rPr>
          <w:rStyle w:val="af6"/>
          <w:rFonts w:hint="eastAsia"/>
        </w:rPr>
        <w:t xml:space="preserve">be </w:t>
      </w:r>
      <w:r w:rsidRPr="00B75060">
        <w:rPr>
          <w:rStyle w:val="af6"/>
        </w:rPr>
        <w:t>deleted</w:t>
      </w:r>
      <w:r w:rsidR="009D502C" w:rsidRPr="00B75060">
        <w:rPr>
          <w:rStyle w:val="af6"/>
          <w:rFonts w:hint="eastAsia"/>
        </w:rPr>
        <w:t xml:space="preserve"> </w:t>
      </w:r>
    </w:p>
    <w:p w:rsidR="00B75060" w:rsidRPr="001C63CE" w:rsidRDefault="00B75060" w:rsidP="00C20AEA">
      <w:pPr>
        <w:ind w:firstLine="420"/>
      </w:pPr>
    </w:p>
    <w:p w:rsidR="006861FA" w:rsidRPr="001C63CE" w:rsidRDefault="00852EAA" w:rsidP="00C20AEA">
      <w:pPr>
        <w:ind w:firstLine="420"/>
      </w:pPr>
      <w:r w:rsidRPr="001C63CE">
        <w:rPr>
          <w:rFonts w:hint="eastAsia"/>
        </w:rPr>
        <w:t>Q:</w:t>
      </w:r>
      <w:r w:rsidR="00B75060">
        <w:t xml:space="preserve">So </w:t>
      </w:r>
      <w:r w:rsidR="00460889" w:rsidRPr="001C63CE">
        <w:t>that cat</w:t>
      </w:r>
      <w:r w:rsidR="006861FA" w:rsidRPr="001C63CE">
        <w:t xml:space="preserve"> and dog can they control earthworms that are more unethical than they do?</w:t>
      </w:r>
      <w:r w:rsidR="006861FA" w:rsidRPr="001C63CE">
        <w:br/>
      </w:r>
      <w:r w:rsidR="001451E7" w:rsidRPr="001451E7">
        <w:t>Is there any moral cat</w:t>
      </w:r>
      <w:r w:rsidR="001451E7">
        <w:rPr>
          <w:rFonts w:hint="eastAsia"/>
        </w:rPr>
        <w:t xml:space="preserve"> or dog</w:t>
      </w:r>
      <w:r w:rsidR="001451E7" w:rsidRPr="001451E7">
        <w:t xml:space="preserve"> that can control immoral cats</w:t>
      </w:r>
      <w:r w:rsidR="001451E7">
        <w:rPr>
          <w:rFonts w:hint="eastAsia"/>
        </w:rPr>
        <w:t xml:space="preserve"> or dogs</w:t>
      </w:r>
      <w:r w:rsidR="001451E7" w:rsidRPr="001451E7">
        <w:t>?</w:t>
      </w:r>
    </w:p>
    <w:p w:rsidR="006861FA" w:rsidRPr="00B75060" w:rsidRDefault="00776ADC" w:rsidP="00C20AEA">
      <w:pPr>
        <w:ind w:firstLine="422"/>
        <w:rPr>
          <w:rStyle w:val="af6"/>
        </w:rPr>
      </w:pPr>
      <w:r w:rsidRPr="00B75060">
        <w:rPr>
          <w:rStyle w:val="af6"/>
        </w:rPr>
        <w:t>可以吃</w:t>
      </w:r>
      <w:r w:rsidRPr="00B75060">
        <w:rPr>
          <w:rStyle w:val="af6"/>
          <w:rFonts w:hint="eastAsia"/>
        </w:rPr>
        <w:t xml:space="preserve"> </w:t>
      </w:r>
      <w:r w:rsidR="006861FA" w:rsidRPr="00B75060">
        <w:rPr>
          <w:rStyle w:val="af6"/>
        </w:rPr>
        <w:t>可以杀</w:t>
      </w:r>
    </w:p>
    <w:p w:rsidR="006861FA" w:rsidRPr="00B75060" w:rsidRDefault="006861FA" w:rsidP="00C20AEA">
      <w:pPr>
        <w:ind w:firstLine="422"/>
        <w:rPr>
          <w:rStyle w:val="af6"/>
        </w:rPr>
      </w:pPr>
      <w:r w:rsidRPr="00B75060">
        <w:rPr>
          <w:rStyle w:val="af6"/>
        </w:rPr>
        <w:t>但智商上还理解不了控制是什么意思</w:t>
      </w:r>
    </w:p>
    <w:p w:rsidR="00691062" w:rsidRDefault="00691062" w:rsidP="00C20AEA">
      <w:pPr>
        <w:ind w:firstLine="422"/>
        <w:rPr>
          <w:rStyle w:val="af6"/>
        </w:rPr>
      </w:pPr>
      <w:r w:rsidRPr="00691062">
        <w:rPr>
          <w:rStyle w:val="af6"/>
        </w:rPr>
        <w:t xml:space="preserve">They can be </w:t>
      </w:r>
      <w:r>
        <w:rPr>
          <w:rStyle w:val="af6"/>
        </w:rPr>
        <w:t>eat</w:t>
      </w:r>
      <w:r>
        <w:rPr>
          <w:rStyle w:val="af6"/>
          <w:rFonts w:hint="eastAsia"/>
        </w:rPr>
        <w:t xml:space="preserve"> and </w:t>
      </w:r>
      <w:r>
        <w:rPr>
          <w:rStyle w:val="af6"/>
        </w:rPr>
        <w:t>kill</w:t>
      </w:r>
    </w:p>
    <w:p w:rsidR="006861FA" w:rsidRPr="00B75060" w:rsidRDefault="00852EAA" w:rsidP="00C20AEA">
      <w:pPr>
        <w:pBdr>
          <w:bottom w:val="single" w:sz="6" w:space="1" w:color="auto"/>
        </w:pBdr>
        <w:ind w:firstLine="422"/>
        <w:rPr>
          <w:rStyle w:val="af6"/>
        </w:rPr>
      </w:pPr>
      <w:r w:rsidRPr="00B75060">
        <w:rPr>
          <w:rStyle w:val="af6"/>
          <w:rFonts w:hint="eastAsia"/>
        </w:rPr>
        <w:t>But still can</w:t>
      </w:r>
      <w:r w:rsidRPr="00B75060">
        <w:rPr>
          <w:rStyle w:val="af6"/>
        </w:rPr>
        <w:t>'t understand what</w:t>
      </w:r>
      <w:r w:rsidRPr="00B75060">
        <w:rPr>
          <w:rStyle w:val="af6"/>
          <w:rFonts w:hint="eastAsia"/>
        </w:rPr>
        <w:t xml:space="preserve"> the</w:t>
      </w:r>
      <w:r w:rsidRPr="00B75060">
        <w:rPr>
          <w:rStyle w:val="af6"/>
        </w:rPr>
        <w:t xml:space="preserve"> </w:t>
      </w:r>
      <w:r w:rsidR="00AE559A" w:rsidRPr="00B75060">
        <w:rPr>
          <w:rStyle w:val="af6"/>
        </w:rPr>
        <w:t>means</w:t>
      </w:r>
      <w:r w:rsidR="00AE559A" w:rsidRPr="00B75060">
        <w:rPr>
          <w:rStyle w:val="af6"/>
          <w:rFonts w:hint="eastAsia"/>
        </w:rPr>
        <w:t xml:space="preserve"> </w:t>
      </w:r>
      <w:r w:rsidR="00AE559A">
        <w:rPr>
          <w:rStyle w:val="af6"/>
          <w:rFonts w:hint="eastAsia"/>
        </w:rPr>
        <w:t xml:space="preserve">of </w:t>
      </w:r>
      <w:r w:rsidR="00AE559A">
        <w:rPr>
          <w:rStyle w:val="af6"/>
        </w:rPr>
        <w:t>control</w:t>
      </w:r>
      <w:r w:rsidRPr="00B75060">
        <w:rPr>
          <w:rStyle w:val="af6"/>
        </w:rPr>
        <w:t xml:space="preserve"> </w:t>
      </w:r>
      <w:r w:rsidRPr="00B75060">
        <w:rPr>
          <w:rStyle w:val="af6"/>
          <w:rFonts w:hint="eastAsia"/>
        </w:rPr>
        <w:t xml:space="preserve">in </w:t>
      </w:r>
      <w:r w:rsidRPr="00B75060">
        <w:rPr>
          <w:rStyle w:val="af6"/>
        </w:rPr>
        <w:t>IQ</w:t>
      </w:r>
    </w:p>
    <w:p w:rsidR="002F53AF" w:rsidRPr="001C63CE" w:rsidRDefault="002F53AF" w:rsidP="00C20AEA">
      <w:pPr>
        <w:ind w:firstLine="420"/>
      </w:pPr>
    </w:p>
    <w:p w:rsidR="002F53AF" w:rsidRPr="00A35057" w:rsidRDefault="00D260B7" w:rsidP="00A35057">
      <w:pPr>
        <w:ind w:left="420" w:firstLineChars="0" w:firstLine="0"/>
      </w:pPr>
      <w:r w:rsidRPr="00A35057">
        <w:rPr>
          <w:rFonts w:hint="eastAsia"/>
        </w:rPr>
        <w:t>Q:</w:t>
      </w:r>
      <w:r w:rsidRPr="00A35057">
        <w:t xml:space="preserve"> </w:t>
      </w:r>
      <w:r w:rsidRPr="00A35057">
        <w:rPr>
          <w:rFonts w:hint="eastAsia"/>
        </w:rPr>
        <w:t>T</w:t>
      </w:r>
      <w:r w:rsidR="006861FA" w:rsidRPr="00A35057">
        <w:t xml:space="preserve">he universe will shrink </w:t>
      </w:r>
      <w:r w:rsidRPr="00A35057">
        <w:rPr>
          <w:rFonts w:hint="eastAsia"/>
        </w:rPr>
        <w:t>in</w:t>
      </w:r>
      <w:r w:rsidR="006861FA" w:rsidRPr="00A35057">
        <w:t xml:space="preserve">  certain time.</w:t>
      </w:r>
      <w:r w:rsidR="006861FA" w:rsidRPr="00A35057">
        <w:br/>
        <w:t>It is not doubtful that it will retu</w:t>
      </w:r>
      <w:r w:rsidRPr="00A35057">
        <w:t>rn to the origin due to gravity</w:t>
      </w:r>
    </w:p>
    <w:p w:rsidR="006861FA" w:rsidRPr="001C63CE" w:rsidRDefault="006861FA" w:rsidP="00A35057">
      <w:pPr>
        <w:ind w:left="420" w:firstLineChars="0" w:firstLine="0"/>
      </w:pPr>
      <w:r w:rsidRPr="00A35057">
        <w:t>So how does the light of the light behave? How will light running?  </w:t>
      </w:r>
      <w:r w:rsidRPr="001C63CE">
        <w:br/>
      </w:r>
    </w:p>
    <w:p w:rsidR="006861FA" w:rsidRPr="002F53AF" w:rsidRDefault="006861FA" w:rsidP="00C20AEA">
      <w:pPr>
        <w:ind w:firstLine="422"/>
        <w:rPr>
          <w:rStyle w:val="af6"/>
        </w:rPr>
      </w:pPr>
      <w:r w:rsidRPr="002F53AF">
        <w:rPr>
          <w:rStyle w:val="af6"/>
        </w:rPr>
        <w:t>光根据空间背景运行</w:t>
      </w:r>
      <w:r w:rsidRPr="002F53AF">
        <w:rPr>
          <w:rStyle w:val="af6"/>
        </w:rPr>
        <w:t xml:space="preserve"> </w:t>
      </w:r>
      <w:r w:rsidRPr="002F53AF">
        <w:rPr>
          <w:rStyle w:val="af6"/>
        </w:rPr>
        <w:t>要弯曲光只需弯曲空间背景即可</w:t>
      </w:r>
    </w:p>
    <w:p w:rsidR="006861FA" w:rsidRPr="002F53AF" w:rsidRDefault="006861FA" w:rsidP="00C20AEA">
      <w:pPr>
        <w:pBdr>
          <w:bottom w:val="single" w:sz="6" w:space="1" w:color="auto"/>
        </w:pBdr>
        <w:ind w:firstLine="422"/>
        <w:rPr>
          <w:rStyle w:val="af6"/>
        </w:rPr>
      </w:pPr>
      <w:r w:rsidRPr="002F53AF">
        <w:rPr>
          <w:rStyle w:val="af6"/>
        </w:rPr>
        <w:t xml:space="preserve">Light is </w:t>
      </w:r>
      <w:r w:rsidR="00CF7A8F" w:rsidRPr="002F53AF">
        <w:rPr>
          <w:rStyle w:val="af6"/>
        </w:rPr>
        <w:t xml:space="preserve">operating </w:t>
      </w:r>
      <w:r w:rsidR="0044243E" w:rsidRPr="002F53AF">
        <w:rPr>
          <w:rStyle w:val="af6"/>
        </w:rPr>
        <w:t>on the basis of</w:t>
      </w:r>
      <w:r w:rsidR="00CF7A8F" w:rsidRPr="002F53AF">
        <w:rPr>
          <w:rStyle w:val="af6"/>
        </w:rPr>
        <w:t xml:space="preserve"> the space background</w:t>
      </w:r>
      <w:r w:rsidRPr="002F53AF">
        <w:rPr>
          <w:rStyle w:val="af6"/>
        </w:rPr>
        <w:t xml:space="preserve"> To bend light </w:t>
      </w:r>
      <w:r w:rsidR="00E2596E" w:rsidRPr="002F53AF">
        <w:rPr>
          <w:rStyle w:val="af6"/>
          <w:rFonts w:hint="eastAsia"/>
        </w:rPr>
        <w:t>it</w:t>
      </w:r>
      <w:r w:rsidR="00E2596E" w:rsidRPr="002F53AF">
        <w:rPr>
          <w:rStyle w:val="af6"/>
        </w:rPr>
        <w:t>’</w:t>
      </w:r>
      <w:r w:rsidR="00E2596E" w:rsidRPr="002F53AF">
        <w:rPr>
          <w:rStyle w:val="af6"/>
          <w:rFonts w:hint="eastAsia"/>
        </w:rPr>
        <w:t xml:space="preserve">s </w:t>
      </w:r>
      <w:r w:rsidRPr="002F53AF">
        <w:rPr>
          <w:rStyle w:val="af6"/>
        </w:rPr>
        <w:t>only needs to bend the space background</w:t>
      </w:r>
    </w:p>
    <w:p w:rsidR="002F53AF" w:rsidRPr="001C63CE" w:rsidRDefault="002F53AF" w:rsidP="00C20AEA">
      <w:pPr>
        <w:ind w:firstLine="420"/>
      </w:pPr>
    </w:p>
    <w:p w:rsidR="006861FA" w:rsidRPr="00A35057" w:rsidRDefault="00460889" w:rsidP="00A35057">
      <w:pPr>
        <w:ind w:left="420" w:firstLineChars="0" w:firstLine="0"/>
      </w:pPr>
      <w:r w:rsidRPr="00A35057">
        <w:rPr>
          <w:rFonts w:hint="eastAsia"/>
        </w:rPr>
        <w:t>Q:</w:t>
      </w:r>
      <w:r w:rsidRPr="00A35057">
        <w:t>Why don't you answer a question above and a mathematical problem?</w:t>
      </w:r>
    </w:p>
    <w:p w:rsidR="00460889" w:rsidRPr="00A35057" w:rsidRDefault="00460889" w:rsidP="00A35057">
      <w:pPr>
        <w:ind w:left="420" w:firstLineChars="0" w:firstLine="0"/>
      </w:pPr>
      <w:r w:rsidRPr="00A35057">
        <w:rPr>
          <w:rFonts w:hint="eastAsia"/>
        </w:rPr>
        <w:t xml:space="preserve">And </w:t>
      </w:r>
      <w:r w:rsidRPr="00A35057">
        <w:t xml:space="preserve">Light </w:t>
      </w:r>
      <w:r w:rsidRPr="00A35057">
        <w:rPr>
          <w:rFonts w:hint="eastAsia"/>
        </w:rPr>
        <w:t>was</w:t>
      </w:r>
      <w:r w:rsidRPr="00A35057">
        <w:t xml:space="preserve"> affected by gravity How can </w:t>
      </w:r>
      <w:r w:rsidRPr="00A35057">
        <w:rPr>
          <w:rFonts w:hint="eastAsia"/>
        </w:rPr>
        <w:t>you</w:t>
      </w:r>
      <w:r w:rsidRPr="00A35057">
        <w:t xml:space="preserve"> ignore it?</w:t>
      </w:r>
    </w:p>
    <w:p w:rsidR="006861FA" w:rsidRPr="0098190C" w:rsidRDefault="006861FA" w:rsidP="00C20AEA">
      <w:pPr>
        <w:ind w:firstLine="422"/>
        <w:rPr>
          <w:rStyle w:val="af6"/>
        </w:rPr>
      </w:pPr>
      <w:r w:rsidRPr="0098190C">
        <w:rPr>
          <w:rStyle w:val="af6"/>
        </w:rPr>
        <w:t>重力</w:t>
      </w:r>
      <w:r w:rsidRPr="0098190C">
        <w:rPr>
          <w:rStyle w:val="af6"/>
        </w:rPr>
        <w:t>=</w:t>
      </w:r>
      <w:r w:rsidRPr="0098190C">
        <w:rPr>
          <w:rStyle w:val="af6"/>
        </w:rPr>
        <w:t>空间，重力就是空间背景</w:t>
      </w:r>
    </w:p>
    <w:p w:rsidR="006861FA" w:rsidRPr="0098190C" w:rsidRDefault="006861FA" w:rsidP="00C20AEA">
      <w:pPr>
        <w:ind w:firstLine="422"/>
        <w:rPr>
          <w:rStyle w:val="af6"/>
        </w:rPr>
      </w:pPr>
      <w:r w:rsidRPr="0098190C">
        <w:rPr>
          <w:rStyle w:val="af6"/>
        </w:rPr>
        <w:t>你们的科学家早晚会明白的</w:t>
      </w:r>
    </w:p>
    <w:p w:rsidR="00A35057" w:rsidRDefault="0038440F" w:rsidP="00C20AEA">
      <w:pPr>
        <w:pBdr>
          <w:bottom w:val="single" w:sz="6" w:space="1" w:color="auto"/>
        </w:pBdr>
        <w:ind w:firstLine="422"/>
        <w:rPr>
          <w:rStyle w:val="af6"/>
          <w:rFonts w:hint="eastAsia"/>
        </w:rPr>
      </w:pPr>
      <w:r w:rsidRPr="0098190C">
        <w:rPr>
          <w:rStyle w:val="af6"/>
        </w:rPr>
        <w:t>Gravity = space</w:t>
      </w:r>
      <w:r w:rsidRPr="0098190C">
        <w:rPr>
          <w:rStyle w:val="af6"/>
          <w:rFonts w:hint="eastAsia"/>
        </w:rPr>
        <w:t xml:space="preserve"> The </w:t>
      </w:r>
      <w:r w:rsidR="006861FA" w:rsidRPr="0098190C">
        <w:rPr>
          <w:rStyle w:val="af6"/>
        </w:rPr>
        <w:t>gravity</w:t>
      </w:r>
      <w:r w:rsidRPr="0098190C">
        <w:rPr>
          <w:rStyle w:val="af6"/>
          <w:rFonts w:hint="eastAsia"/>
        </w:rPr>
        <w:t xml:space="preserve"> </w:t>
      </w:r>
      <w:r w:rsidRPr="0098190C">
        <w:rPr>
          <w:rStyle w:val="af6"/>
        </w:rPr>
        <w:t xml:space="preserve">is </w:t>
      </w:r>
      <w:r w:rsidR="006861FA" w:rsidRPr="0098190C">
        <w:rPr>
          <w:rStyle w:val="af6"/>
        </w:rPr>
        <w:t>space background</w:t>
      </w:r>
    </w:p>
    <w:p w:rsidR="00A35057" w:rsidRDefault="00A35057" w:rsidP="00A35057">
      <w:pPr>
        <w:pBdr>
          <w:bottom w:val="single" w:sz="6" w:space="1" w:color="auto"/>
        </w:pBdr>
        <w:ind w:firstLineChars="0" w:firstLine="0"/>
        <w:rPr>
          <w:rStyle w:val="af6"/>
          <w:rFonts w:hint="eastAsia"/>
        </w:rPr>
      </w:pPr>
    </w:p>
    <w:p w:rsidR="006861FA" w:rsidRPr="0098190C" w:rsidRDefault="006861FA" w:rsidP="00C20AEA">
      <w:pPr>
        <w:pBdr>
          <w:bottom w:val="single" w:sz="6" w:space="1" w:color="auto"/>
        </w:pBdr>
        <w:ind w:firstLine="422"/>
        <w:rPr>
          <w:rStyle w:val="af6"/>
        </w:rPr>
      </w:pPr>
      <w:r w:rsidRPr="0098190C">
        <w:rPr>
          <w:rStyle w:val="af6"/>
        </w:rPr>
        <w:lastRenderedPageBreak/>
        <w:br/>
      </w:r>
      <w:bookmarkStart w:id="20" w:name="_MON_1601553944"/>
      <w:bookmarkEnd w:id="20"/>
      <w:r w:rsidR="0098190C">
        <w:rPr>
          <w:rStyle w:val="af6"/>
        </w:rPr>
        <w:object w:dxaOrig="8306" w:dyaOrig="13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666.2pt" o:ole="">
            <v:imagedata r:id="rId15" o:title=""/>
          </v:shape>
          <o:OLEObject Type="Embed" ProgID="Word.Document.8" ShapeID="_x0000_i1025" DrawAspect="Content" ObjectID="_1641228612" r:id="rId16">
            <o:FieldCodes>\s</o:FieldCodes>
          </o:OLEObject>
        </w:object>
      </w:r>
      <w:r w:rsidRPr="0098190C">
        <w:rPr>
          <w:rStyle w:val="af6"/>
        </w:rPr>
        <w:t>Your scientists will understand it sooner or later</w:t>
      </w:r>
    </w:p>
    <w:p w:rsidR="0098190C" w:rsidRPr="001C63CE" w:rsidRDefault="0098190C" w:rsidP="00C20AEA">
      <w:pPr>
        <w:ind w:firstLine="420"/>
      </w:pPr>
    </w:p>
    <w:p w:rsidR="006861FA" w:rsidRPr="001C63CE" w:rsidRDefault="00460889" w:rsidP="00C20AEA">
      <w:pPr>
        <w:pStyle w:val="3"/>
      </w:pPr>
      <w:r w:rsidRPr="001C63CE">
        <w:rPr>
          <w:rFonts w:hint="eastAsia"/>
        </w:rPr>
        <w:t>Q:</w:t>
      </w:r>
      <w:r w:rsidR="006861FA" w:rsidRPr="001C63CE">
        <w:t xml:space="preserve"> </w:t>
      </w:r>
      <w:r w:rsidR="00854DF0">
        <w:rPr>
          <w:rFonts w:hint="eastAsia"/>
        </w:rPr>
        <w:t>How</w:t>
      </w:r>
      <w:r w:rsidR="006861FA" w:rsidRPr="001C63CE">
        <w:t xml:space="preserve"> did you learn </w:t>
      </w:r>
      <w:r w:rsidR="00854DF0">
        <w:rPr>
          <w:rFonts w:hint="eastAsia"/>
        </w:rPr>
        <w:t>c</w:t>
      </w:r>
      <w:r w:rsidR="00854DF0">
        <w:t xml:space="preserve">hinese </w:t>
      </w:r>
      <w:r w:rsidR="00854DF0">
        <w:rPr>
          <w:rFonts w:hint="eastAsia"/>
        </w:rPr>
        <w:t xml:space="preserve">And </w:t>
      </w:r>
      <w:r w:rsidR="00854DF0">
        <w:t>can you</w:t>
      </w:r>
      <w:r w:rsidR="006861FA" w:rsidRPr="001C63CE">
        <w:t xml:space="preserve"> English? </w:t>
      </w:r>
    </w:p>
    <w:p w:rsidR="006861FA" w:rsidRPr="00854DF0" w:rsidRDefault="006861FA" w:rsidP="00C20AEA">
      <w:pPr>
        <w:ind w:firstLine="422"/>
        <w:rPr>
          <w:rStyle w:val="af6"/>
        </w:rPr>
      </w:pPr>
      <w:r w:rsidRPr="00854DF0">
        <w:rPr>
          <w:rStyle w:val="af6"/>
        </w:rPr>
        <w:t>用十小时自学的</w:t>
      </w:r>
      <w:r w:rsidRPr="00854DF0">
        <w:rPr>
          <w:rStyle w:val="af6"/>
        </w:rPr>
        <w:t xml:space="preserve"> </w:t>
      </w:r>
      <w:r w:rsidRPr="00854DF0">
        <w:rPr>
          <w:rStyle w:val="af6"/>
        </w:rPr>
        <w:t>不会英语</w:t>
      </w:r>
      <w:r w:rsidRPr="00854DF0">
        <w:rPr>
          <w:rStyle w:val="af6"/>
        </w:rPr>
        <w:t xml:space="preserve"> </w:t>
      </w:r>
      <w:r w:rsidRPr="00854DF0">
        <w:rPr>
          <w:rStyle w:val="af6"/>
        </w:rPr>
        <w:t>不过可以学</w:t>
      </w:r>
    </w:p>
    <w:p w:rsidR="006861FA" w:rsidRDefault="00D260B7" w:rsidP="00C20AEA">
      <w:pPr>
        <w:pBdr>
          <w:bottom w:val="single" w:sz="6" w:space="1" w:color="auto"/>
        </w:pBdr>
        <w:ind w:firstLine="422"/>
        <w:rPr>
          <w:rStyle w:val="af6"/>
        </w:rPr>
      </w:pPr>
      <w:r w:rsidRPr="00854DF0">
        <w:rPr>
          <w:rStyle w:val="af6"/>
          <w:rFonts w:hint="eastAsia"/>
        </w:rPr>
        <w:t>It</w:t>
      </w:r>
      <w:r w:rsidRPr="00854DF0">
        <w:rPr>
          <w:rStyle w:val="af6"/>
        </w:rPr>
        <w:t>’</w:t>
      </w:r>
      <w:r w:rsidRPr="00854DF0">
        <w:rPr>
          <w:rStyle w:val="af6"/>
          <w:rFonts w:hint="eastAsia"/>
        </w:rPr>
        <w:t xml:space="preserve">s </w:t>
      </w:r>
      <w:r w:rsidRPr="00854DF0">
        <w:rPr>
          <w:rStyle w:val="af6"/>
        </w:rPr>
        <w:t xml:space="preserve">took </w:t>
      </w:r>
      <w:r w:rsidRPr="00854DF0">
        <w:rPr>
          <w:rStyle w:val="af6"/>
          <w:rFonts w:hint="eastAsia"/>
        </w:rPr>
        <w:t>t</w:t>
      </w:r>
      <w:r w:rsidR="006861FA" w:rsidRPr="00854DF0">
        <w:rPr>
          <w:rStyle w:val="af6"/>
        </w:rPr>
        <w:t xml:space="preserve">en </w:t>
      </w:r>
      <w:r w:rsidR="00802BDF" w:rsidRPr="00854DF0">
        <w:rPr>
          <w:rStyle w:val="af6"/>
        </w:rPr>
        <w:t xml:space="preserve">hours to self-study No </w:t>
      </w:r>
      <w:r w:rsidR="00802BDF" w:rsidRPr="00854DF0">
        <w:rPr>
          <w:rStyle w:val="af6"/>
          <w:rFonts w:hint="eastAsia"/>
        </w:rPr>
        <w:t>e</w:t>
      </w:r>
      <w:r w:rsidR="00802BDF" w:rsidRPr="00854DF0">
        <w:rPr>
          <w:rStyle w:val="af6"/>
        </w:rPr>
        <w:t xml:space="preserve">nglish </w:t>
      </w:r>
      <w:r w:rsidR="00802BDF" w:rsidRPr="00854DF0">
        <w:rPr>
          <w:rStyle w:val="af6"/>
          <w:rFonts w:hint="eastAsia"/>
        </w:rPr>
        <w:t>B</w:t>
      </w:r>
      <w:r w:rsidR="006861FA" w:rsidRPr="00854DF0">
        <w:rPr>
          <w:rStyle w:val="af6"/>
        </w:rPr>
        <w:t xml:space="preserve">ut </w:t>
      </w:r>
      <w:r w:rsidR="00802BDF" w:rsidRPr="00854DF0">
        <w:rPr>
          <w:rStyle w:val="af6"/>
          <w:rFonts w:hint="eastAsia"/>
        </w:rPr>
        <w:t>can</w:t>
      </w:r>
      <w:r w:rsidR="006861FA" w:rsidRPr="00854DF0">
        <w:rPr>
          <w:rStyle w:val="af6"/>
        </w:rPr>
        <w:t xml:space="preserve"> learn</w:t>
      </w:r>
      <w:r w:rsidR="00ED41B8" w:rsidRPr="00854DF0">
        <w:rPr>
          <w:rStyle w:val="af6"/>
          <w:rFonts w:hint="eastAsia"/>
        </w:rPr>
        <w:t xml:space="preserve"> it</w:t>
      </w:r>
    </w:p>
    <w:p w:rsidR="00854DF0" w:rsidRPr="00854DF0" w:rsidRDefault="00854DF0" w:rsidP="00C20AEA">
      <w:pPr>
        <w:ind w:firstLine="422"/>
        <w:rPr>
          <w:rStyle w:val="af6"/>
        </w:rPr>
      </w:pPr>
    </w:p>
    <w:p w:rsidR="004A7A57" w:rsidRPr="004A7A57" w:rsidRDefault="00460889" w:rsidP="00C20AEA">
      <w:pPr>
        <w:ind w:left="420" w:firstLine="420"/>
        <w:rPr>
          <w:rStyle w:val="af7"/>
        </w:rPr>
      </w:pPr>
      <w:r w:rsidRPr="004A7A57">
        <w:rPr>
          <w:rStyle w:val="af7"/>
          <w:rFonts w:hint="eastAsia"/>
        </w:rPr>
        <w:t>Q:</w:t>
      </w:r>
      <w:r w:rsidR="006861FA" w:rsidRPr="004A7A57">
        <w:rPr>
          <w:rStyle w:val="af7"/>
        </w:rPr>
        <w:t>gravity = space can be explained in detail?</w:t>
      </w:r>
      <w:r w:rsidR="006861FA" w:rsidRPr="004A7A57">
        <w:rPr>
          <w:rStyle w:val="af7"/>
        </w:rPr>
        <w:br/>
        <w:t>If gravity is equal to space.</w:t>
      </w:r>
      <w:r w:rsidR="006861FA" w:rsidRPr="004A7A57">
        <w:rPr>
          <w:rStyle w:val="af7"/>
        </w:rPr>
        <w:br/>
      </w:r>
      <w:r w:rsidR="004A7A57" w:rsidRPr="004A7A57">
        <w:rPr>
          <w:rStyle w:val="af7"/>
        </w:rPr>
        <w:t xml:space="preserve">how </w:t>
      </w:r>
      <w:r w:rsidR="004A7A57" w:rsidRPr="004A7A57">
        <w:rPr>
          <w:rStyle w:val="af7"/>
          <w:rFonts w:hint="eastAsia"/>
        </w:rPr>
        <w:t>did</w:t>
      </w:r>
      <w:r w:rsidR="004A7A57" w:rsidRPr="004A7A57">
        <w:rPr>
          <w:rStyle w:val="af7"/>
        </w:rPr>
        <w:t xml:space="preserve"> </w:t>
      </w:r>
      <w:r w:rsidR="004A7A57" w:rsidRPr="004A7A57">
        <w:rPr>
          <w:rStyle w:val="af7"/>
          <w:rFonts w:hint="eastAsia"/>
        </w:rPr>
        <w:t>t</w:t>
      </w:r>
      <w:r w:rsidR="006861FA" w:rsidRPr="004A7A57">
        <w:rPr>
          <w:rStyle w:val="af7"/>
        </w:rPr>
        <w:t>he</w:t>
      </w:r>
      <w:r w:rsidR="009F69AD" w:rsidRPr="004A7A57">
        <w:rPr>
          <w:rStyle w:val="af7"/>
          <w:rFonts w:hint="eastAsia"/>
        </w:rPr>
        <w:t xml:space="preserve"> </w:t>
      </w:r>
      <w:r w:rsidR="006861FA" w:rsidRPr="004A7A57">
        <w:rPr>
          <w:rStyle w:val="af7"/>
        </w:rPr>
        <w:t xml:space="preserve">repulsion </w:t>
      </w:r>
      <w:r w:rsidR="009F69AD" w:rsidRPr="004A7A57">
        <w:rPr>
          <w:rStyle w:val="af7"/>
          <w:rFonts w:hint="eastAsia"/>
        </w:rPr>
        <w:t xml:space="preserve">and </w:t>
      </w:r>
      <w:r w:rsidR="009F69AD" w:rsidRPr="004A7A57">
        <w:rPr>
          <w:rStyle w:val="af7"/>
        </w:rPr>
        <w:t>attractive force</w:t>
      </w:r>
      <w:r w:rsidR="009F69AD" w:rsidRPr="004A7A57">
        <w:rPr>
          <w:rStyle w:val="af7"/>
          <w:rFonts w:hint="eastAsia"/>
        </w:rPr>
        <w:t xml:space="preserve"> in</w:t>
      </w:r>
      <w:r w:rsidR="004A7A57">
        <w:rPr>
          <w:rStyle w:val="af7"/>
        </w:rPr>
        <w:t xml:space="preserve"> the</w:t>
      </w:r>
      <w:r w:rsidR="004A7A57">
        <w:rPr>
          <w:rStyle w:val="af7"/>
          <w:rFonts w:hint="eastAsia"/>
        </w:rPr>
        <w:t xml:space="preserve"> </w:t>
      </w:r>
      <w:r w:rsidR="004A7A57" w:rsidRPr="004A7A57">
        <w:rPr>
          <w:rStyle w:val="af7"/>
        </w:rPr>
        <w:t>gravitation</w:t>
      </w:r>
      <w:r w:rsidR="009F69AD" w:rsidRPr="004A7A57">
        <w:rPr>
          <w:rStyle w:val="af7"/>
          <w:rFonts w:hint="eastAsia"/>
        </w:rPr>
        <w:t>,</w:t>
      </w:r>
      <w:r w:rsidR="009F69AD" w:rsidRPr="004A7A57">
        <w:rPr>
          <w:rStyle w:val="af7"/>
        </w:rPr>
        <w:t xml:space="preserve"> electromagnetic force </w:t>
      </w:r>
      <w:r w:rsidR="009F69AD" w:rsidRPr="004A7A57">
        <w:rPr>
          <w:rStyle w:val="af7"/>
          <w:rFonts w:hint="eastAsia"/>
        </w:rPr>
        <w:t xml:space="preserve">, </w:t>
      </w:r>
      <w:r w:rsidR="009F69AD" w:rsidRPr="004A7A57">
        <w:rPr>
          <w:rStyle w:val="af7"/>
        </w:rPr>
        <w:t>molecules</w:t>
      </w:r>
      <w:r w:rsidR="004A7A57" w:rsidRPr="004A7A57">
        <w:rPr>
          <w:rStyle w:val="af7"/>
        </w:rPr>
        <w:t xml:space="preserve"> attraction is shown</w:t>
      </w:r>
      <w:r w:rsidR="004A7A57" w:rsidRPr="004A7A57">
        <w:rPr>
          <w:rStyle w:val="af7"/>
          <w:rFonts w:hint="eastAsia"/>
        </w:rPr>
        <w:t>?</w:t>
      </w:r>
    </w:p>
    <w:p w:rsidR="004A7A57" w:rsidRPr="001C63CE" w:rsidRDefault="006861FA" w:rsidP="00C20AEA">
      <w:pPr>
        <w:pStyle w:val="3"/>
      </w:pPr>
      <w:r w:rsidRPr="001C63CE">
        <w:t>And what is gravity?  </w:t>
      </w:r>
    </w:p>
    <w:p w:rsidR="006861FA" w:rsidRPr="001E0C53" w:rsidRDefault="006861FA" w:rsidP="00C20AEA">
      <w:pPr>
        <w:ind w:firstLine="422"/>
        <w:rPr>
          <w:rStyle w:val="af6"/>
        </w:rPr>
      </w:pPr>
      <w:r w:rsidRPr="001E0C53">
        <w:rPr>
          <w:rStyle w:val="af6"/>
        </w:rPr>
        <w:t>空间</w:t>
      </w:r>
      <w:r w:rsidRPr="001E0C53">
        <w:rPr>
          <w:rStyle w:val="af6"/>
        </w:rPr>
        <w:t xml:space="preserve"> </w:t>
      </w:r>
      <w:r w:rsidRPr="001E0C53">
        <w:rPr>
          <w:rStyle w:val="af6"/>
        </w:rPr>
        <w:t>引力</w:t>
      </w:r>
      <w:r w:rsidRPr="001E0C53">
        <w:rPr>
          <w:rStyle w:val="af6"/>
        </w:rPr>
        <w:t xml:space="preserve"> </w:t>
      </w:r>
      <w:r w:rsidRPr="001E0C53">
        <w:rPr>
          <w:rStyle w:val="af6"/>
        </w:rPr>
        <w:t>还有电磁力</w:t>
      </w:r>
      <w:r w:rsidRPr="001E0C53">
        <w:rPr>
          <w:rStyle w:val="af6"/>
        </w:rPr>
        <w:t xml:space="preserve"> </w:t>
      </w:r>
      <w:r w:rsidRPr="001E0C53">
        <w:rPr>
          <w:rStyle w:val="af6"/>
        </w:rPr>
        <w:t>分子之间的斥力</w:t>
      </w:r>
      <w:r w:rsidRPr="001E0C53">
        <w:rPr>
          <w:rStyle w:val="af6"/>
        </w:rPr>
        <w:t xml:space="preserve"> </w:t>
      </w:r>
      <w:r w:rsidRPr="001E0C53">
        <w:rPr>
          <w:rStyle w:val="af6"/>
        </w:rPr>
        <w:t>各种力</w:t>
      </w:r>
    </w:p>
    <w:p w:rsidR="006861FA" w:rsidRPr="001E0C53" w:rsidRDefault="006861FA" w:rsidP="00C20AEA">
      <w:pPr>
        <w:ind w:firstLine="422"/>
        <w:rPr>
          <w:rStyle w:val="af6"/>
        </w:rPr>
      </w:pPr>
      <w:r w:rsidRPr="001E0C53">
        <w:rPr>
          <w:rStyle w:val="af6"/>
        </w:rPr>
        <w:t>都是那个漫画比喻中翻页的力量的物质表现</w:t>
      </w:r>
    </w:p>
    <w:p w:rsidR="006861FA" w:rsidRPr="001C63CE" w:rsidRDefault="004A7A57" w:rsidP="00C20AEA">
      <w:pPr>
        <w:ind w:firstLine="422"/>
      </w:pPr>
      <w:r w:rsidRPr="00060E18">
        <w:rPr>
          <w:rStyle w:val="af6"/>
          <w:rFonts w:hint="eastAsia"/>
        </w:rPr>
        <w:t>The s</w:t>
      </w:r>
      <w:r w:rsidR="00802BDF" w:rsidRPr="00060E18">
        <w:rPr>
          <w:rStyle w:val="af6"/>
        </w:rPr>
        <w:t>pace</w:t>
      </w:r>
      <w:r w:rsidR="006861FA" w:rsidRPr="00060E18">
        <w:rPr>
          <w:rStyle w:val="af6"/>
        </w:rPr>
        <w:t xml:space="preserve"> </w:t>
      </w:r>
      <w:r w:rsidR="001E0C53">
        <w:rPr>
          <w:rStyle w:val="af6"/>
          <w:rFonts w:hint="eastAsia"/>
        </w:rPr>
        <w:t xml:space="preserve">The </w:t>
      </w:r>
      <w:r w:rsidR="00060E18" w:rsidRPr="00060E18">
        <w:rPr>
          <w:rStyle w:val="af6"/>
        </w:rPr>
        <w:t xml:space="preserve">gravitation </w:t>
      </w:r>
      <w:r w:rsidR="00060E18" w:rsidRPr="00060E18">
        <w:rPr>
          <w:rStyle w:val="af6"/>
          <w:rFonts w:hint="eastAsia"/>
        </w:rPr>
        <w:t xml:space="preserve"> And the </w:t>
      </w:r>
      <w:r w:rsidR="007854DC" w:rsidRPr="00060E18">
        <w:rPr>
          <w:rStyle w:val="af6"/>
        </w:rPr>
        <w:t>attractive force</w:t>
      </w:r>
      <w:r w:rsidR="007854DC" w:rsidRPr="00060E18">
        <w:rPr>
          <w:rStyle w:val="af6"/>
          <w:rFonts w:hint="eastAsia"/>
        </w:rPr>
        <w:t xml:space="preserve"> in</w:t>
      </w:r>
      <w:r w:rsidR="007854DC" w:rsidRPr="00060E18">
        <w:rPr>
          <w:rStyle w:val="af6"/>
        </w:rPr>
        <w:t xml:space="preserve"> the</w:t>
      </w:r>
      <w:r w:rsidR="007854DC" w:rsidRPr="00060E18">
        <w:rPr>
          <w:rStyle w:val="af6"/>
          <w:rFonts w:hint="eastAsia"/>
        </w:rPr>
        <w:t xml:space="preserve"> </w:t>
      </w:r>
      <w:r w:rsidR="007854DC" w:rsidRPr="00060E18">
        <w:rPr>
          <w:rStyle w:val="af6"/>
        </w:rPr>
        <w:t xml:space="preserve">electromagnetic force </w:t>
      </w:r>
      <w:r w:rsidR="00060E18" w:rsidRPr="00060E18">
        <w:rPr>
          <w:rStyle w:val="af6"/>
          <w:rFonts w:hint="eastAsia"/>
        </w:rPr>
        <w:t xml:space="preserve">and </w:t>
      </w:r>
      <w:r w:rsidR="007854DC" w:rsidRPr="00060E18">
        <w:rPr>
          <w:rStyle w:val="af6"/>
        </w:rPr>
        <w:t>molecules</w:t>
      </w:r>
      <w:r w:rsidR="00060E18">
        <w:rPr>
          <w:rStyle w:val="af6"/>
          <w:rFonts w:hint="eastAsia"/>
        </w:rPr>
        <w:t xml:space="preserve"> </w:t>
      </w:r>
      <w:r w:rsidR="00802BDF" w:rsidRPr="00060E18">
        <w:rPr>
          <w:rStyle w:val="af6"/>
          <w:rFonts w:hint="eastAsia"/>
        </w:rPr>
        <w:t>A</w:t>
      </w:r>
      <w:r w:rsidR="006861FA" w:rsidRPr="00060E18">
        <w:rPr>
          <w:rStyle w:val="af6"/>
        </w:rPr>
        <w:t>ll kinds of forces</w:t>
      </w:r>
      <w:r w:rsidR="00060E18" w:rsidRPr="00060E18">
        <w:rPr>
          <w:rStyle w:val="af6"/>
        </w:rPr>
        <w:t xml:space="preserve"> </w:t>
      </w:r>
      <w:r w:rsidR="006861FA" w:rsidRPr="00060E18">
        <w:rPr>
          <w:rStyle w:val="af6"/>
        </w:rPr>
        <w:br/>
        <w:t>It is all the physical manifestation of the force of the turning page of that comic metaphor</w:t>
      </w:r>
      <w:r w:rsidR="006861FA" w:rsidRPr="001C63CE">
        <w:br/>
      </w:r>
    </w:p>
    <w:p w:rsidR="00785666" w:rsidRPr="000C1484" w:rsidRDefault="005B63DB" w:rsidP="00C20AEA">
      <w:pPr>
        <w:ind w:firstLine="420"/>
        <w:rPr>
          <w:rStyle w:val="af7"/>
        </w:rPr>
      </w:pPr>
      <w:r w:rsidRPr="000C1484">
        <w:rPr>
          <w:rStyle w:val="af7"/>
          <w:rFonts w:hint="eastAsia"/>
        </w:rPr>
        <w:t>Q:</w:t>
      </w:r>
      <w:r w:rsidR="006861FA" w:rsidRPr="000C1484">
        <w:rPr>
          <w:rStyle w:val="af7"/>
        </w:rPr>
        <w:t>do you find aliens?</w:t>
      </w:r>
    </w:p>
    <w:p w:rsidR="006861FA" w:rsidRPr="001C63CE" w:rsidRDefault="006861FA" w:rsidP="00C20AEA">
      <w:pPr>
        <w:ind w:firstLine="420"/>
      </w:pPr>
      <w:r w:rsidRPr="000C1484">
        <w:rPr>
          <w:rStyle w:val="af7"/>
        </w:rPr>
        <w:t xml:space="preserve"> Which country was the strongest at that time?</w:t>
      </w:r>
      <w:r w:rsidRPr="000C1484">
        <w:rPr>
          <w:rStyle w:val="af7"/>
        </w:rPr>
        <w:br/>
        <w:t xml:space="preserve">Did the third world war happen? Can cancer be treated? </w:t>
      </w:r>
      <w:r w:rsidRPr="001C63CE">
        <w:t> </w:t>
      </w:r>
    </w:p>
    <w:p w:rsidR="006861FA" w:rsidRPr="001C63CE" w:rsidRDefault="006861FA" w:rsidP="00C20AEA">
      <w:pPr>
        <w:ind w:firstLine="420"/>
      </w:pPr>
    </w:p>
    <w:p w:rsidR="006861FA" w:rsidRPr="000C1484" w:rsidRDefault="006861FA" w:rsidP="00C20AEA">
      <w:pPr>
        <w:ind w:firstLine="422"/>
        <w:rPr>
          <w:rStyle w:val="af6"/>
        </w:rPr>
      </w:pPr>
      <w:r w:rsidRPr="000C1484">
        <w:rPr>
          <w:rStyle w:val="af6"/>
        </w:rPr>
        <w:t>1</w:t>
      </w:r>
      <w:r w:rsidRPr="000C1484">
        <w:rPr>
          <w:rStyle w:val="af6"/>
        </w:rPr>
        <w:t>我不是未来地球人</w:t>
      </w:r>
      <w:r w:rsidRPr="000C1484">
        <w:rPr>
          <w:rStyle w:val="af6"/>
        </w:rPr>
        <w:t xml:space="preserve"> </w:t>
      </w:r>
      <w:r w:rsidRPr="000C1484">
        <w:rPr>
          <w:rStyle w:val="af6"/>
        </w:rPr>
        <w:t>我是遥远未来的一个外星种族</w:t>
      </w:r>
    </w:p>
    <w:p w:rsidR="006861FA" w:rsidRPr="000C1484" w:rsidRDefault="006861FA" w:rsidP="00C20AEA">
      <w:pPr>
        <w:ind w:firstLine="422"/>
        <w:rPr>
          <w:rStyle w:val="af6"/>
        </w:rPr>
      </w:pPr>
      <w:r w:rsidRPr="000C1484">
        <w:rPr>
          <w:rStyle w:val="af6"/>
        </w:rPr>
        <w:t>2</w:t>
      </w:r>
      <w:r w:rsidRPr="000C1484">
        <w:rPr>
          <w:rStyle w:val="af6"/>
        </w:rPr>
        <w:t>我是一堆从未来传送过来的信息</w:t>
      </w:r>
    </w:p>
    <w:p w:rsidR="006861FA" w:rsidRPr="000C1484" w:rsidRDefault="006861FA" w:rsidP="00C20AEA">
      <w:pPr>
        <w:ind w:firstLine="422"/>
        <w:rPr>
          <w:rStyle w:val="af6"/>
        </w:rPr>
      </w:pPr>
      <w:r w:rsidRPr="000C1484">
        <w:rPr>
          <w:rStyle w:val="af6"/>
        </w:rPr>
        <w:t>3</w:t>
      </w:r>
      <w:r w:rsidRPr="000C1484">
        <w:rPr>
          <w:rStyle w:val="af6"/>
        </w:rPr>
        <w:t>我以前说过</w:t>
      </w:r>
      <w:r w:rsidRPr="000C1484">
        <w:rPr>
          <w:rStyle w:val="af6"/>
        </w:rPr>
        <w:t xml:space="preserve"> </w:t>
      </w:r>
      <w:r w:rsidRPr="000C1484">
        <w:rPr>
          <w:rStyle w:val="af6"/>
        </w:rPr>
        <w:t>我来的时候发现地球历史和我看到的不一样</w:t>
      </w:r>
    </w:p>
    <w:p w:rsidR="006861FA" w:rsidRPr="000C1484" w:rsidRDefault="006861FA" w:rsidP="00C20AEA">
      <w:pPr>
        <w:ind w:firstLine="422"/>
        <w:rPr>
          <w:rStyle w:val="af6"/>
        </w:rPr>
      </w:pPr>
    </w:p>
    <w:p w:rsidR="006861FA" w:rsidRPr="000C1484" w:rsidRDefault="006861FA" w:rsidP="00C20AEA">
      <w:pPr>
        <w:ind w:firstLine="422"/>
        <w:rPr>
          <w:rStyle w:val="af6"/>
        </w:rPr>
      </w:pPr>
      <w:r w:rsidRPr="000C1484">
        <w:rPr>
          <w:rStyle w:val="af6"/>
        </w:rPr>
        <w:t>这件事很奇怪</w:t>
      </w:r>
      <w:r w:rsidRPr="000C1484">
        <w:rPr>
          <w:rStyle w:val="af6"/>
        </w:rPr>
        <w:t xml:space="preserve"> </w:t>
      </w:r>
      <w:r w:rsidRPr="000C1484">
        <w:rPr>
          <w:rStyle w:val="af6"/>
        </w:rPr>
        <w:t>我已经上报了</w:t>
      </w:r>
    </w:p>
    <w:p w:rsidR="006861FA" w:rsidRPr="000C1484" w:rsidRDefault="006861FA" w:rsidP="00C20AEA">
      <w:pPr>
        <w:ind w:firstLine="422"/>
        <w:rPr>
          <w:rStyle w:val="af6"/>
        </w:rPr>
      </w:pPr>
      <w:r w:rsidRPr="000C1484">
        <w:rPr>
          <w:rStyle w:val="af6"/>
        </w:rPr>
        <w:t>根据我们那时的记载</w:t>
      </w:r>
      <w:r w:rsidRPr="000C1484">
        <w:rPr>
          <w:rStyle w:val="af6"/>
        </w:rPr>
        <w:t xml:space="preserve"> </w:t>
      </w:r>
      <w:r w:rsidRPr="000C1484">
        <w:rPr>
          <w:rStyle w:val="af6"/>
        </w:rPr>
        <w:t>人类文明在</w:t>
      </w:r>
      <w:r w:rsidRPr="000C1484">
        <w:rPr>
          <w:rStyle w:val="af6"/>
        </w:rPr>
        <w:t>2030</w:t>
      </w:r>
      <w:r w:rsidRPr="000C1484">
        <w:rPr>
          <w:rStyle w:val="af6"/>
        </w:rPr>
        <w:t>年左右就灭亡了</w:t>
      </w:r>
    </w:p>
    <w:p w:rsidR="006861FA" w:rsidRPr="000C1484" w:rsidRDefault="006861FA" w:rsidP="00C20AEA">
      <w:pPr>
        <w:ind w:firstLine="422"/>
        <w:rPr>
          <w:rStyle w:val="af6"/>
        </w:rPr>
      </w:pPr>
      <w:r w:rsidRPr="000C1484">
        <w:rPr>
          <w:rStyle w:val="af6"/>
        </w:rPr>
        <w:t>但是我来时却看到</w:t>
      </w:r>
      <w:r w:rsidRPr="000C1484">
        <w:rPr>
          <w:rStyle w:val="af6"/>
        </w:rPr>
        <w:t>2050</w:t>
      </w:r>
      <w:r w:rsidRPr="000C1484">
        <w:rPr>
          <w:rStyle w:val="af6"/>
        </w:rPr>
        <w:t>年人类依然存在</w:t>
      </w:r>
    </w:p>
    <w:p w:rsidR="001335CC" w:rsidRPr="000C1484" w:rsidRDefault="006861FA" w:rsidP="00C20AEA">
      <w:pPr>
        <w:numPr>
          <w:ilvl w:val="0"/>
          <w:numId w:val="35"/>
        </w:numPr>
        <w:ind w:firstLine="422"/>
        <w:rPr>
          <w:rStyle w:val="af6"/>
        </w:rPr>
      </w:pPr>
      <w:r w:rsidRPr="000C1484">
        <w:rPr>
          <w:rStyle w:val="af6"/>
        </w:rPr>
        <w:t>I am not the future of the earth human I am an alien race</w:t>
      </w:r>
      <w:r w:rsidR="001335CC" w:rsidRPr="000C1484">
        <w:rPr>
          <w:rStyle w:val="af6"/>
          <w:rFonts w:hint="eastAsia"/>
        </w:rPr>
        <w:t xml:space="preserve"> in</w:t>
      </w:r>
      <w:r w:rsidR="001335CC" w:rsidRPr="000C1484">
        <w:rPr>
          <w:rStyle w:val="af6"/>
        </w:rPr>
        <w:t xml:space="preserve"> distant future </w:t>
      </w:r>
      <w:r w:rsidR="001335CC" w:rsidRPr="000C1484">
        <w:rPr>
          <w:rStyle w:val="af6"/>
          <w:rFonts w:hint="eastAsia"/>
        </w:rPr>
        <w:t xml:space="preserve"> </w:t>
      </w:r>
    </w:p>
    <w:p w:rsidR="000C1484" w:rsidRPr="000C1484" w:rsidRDefault="001F7217" w:rsidP="00C20AEA">
      <w:pPr>
        <w:numPr>
          <w:ilvl w:val="0"/>
          <w:numId w:val="35"/>
        </w:numPr>
        <w:ind w:firstLine="422"/>
        <w:rPr>
          <w:rStyle w:val="af6"/>
        </w:rPr>
      </w:pPr>
      <w:r w:rsidRPr="000C1484">
        <w:rPr>
          <w:rStyle w:val="af6"/>
        </w:rPr>
        <w:t xml:space="preserve">I am a pile of information </w:t>
      </w:r>
      <w:r w:rsidR="006861FA" w:rsidRPr="000C1484">
        <w:rPr>
          <w:rStyle w:val="af6"/>
        </w:rPr>
        <w:t xml:space="preserve">that </w:t>
      </w:r>
      <w:r w:rsidR="000C1484" w:rsidRPr="000C1484">
        <w:rPr>
          <w:rStyle w:val="af6"/>
        </w:rPr>
        <w:t>transmission from the future</w:t>
      </w:r>
    </w:p>
    <w:p w:rsidR="001F7217" w:rsidRPr="000C1484" w:rsidRDefault="0058529C" w:rsidP="00C20AEA">
      <w:pPr>
        <w:numPr>
          <w:ilvl w:val="0"/>
          <w:numId w:val="35"/>
        </w:numPr>
        <w:ind w:firstLine="422"/>
        <w:rPr>
          <w:rStyle w:val="af6"/>
        </w:rPr>
      </w:pPr>
      <w:r w:rsidRPr="000C1484">
        <w:rPr>
          <w:rStyle w:val="af6"/>
          <w:rFonts w:hint="eastAsia"/>
        </w:rPr>
        <w:t xml:space="preserve"> </w:t>
      </w:r>
      <w:r w:rsidRPr="000C1484">
        <w:rPr>
          <w:rStyle w:val="af6"/>
        </w:rPr>
        <w:t>I said before</w:t>
      </w:r>
      <w:r w:rsidRPr="000C1484">
        <w:rPr>
          <w:rStyle w:val="af6"/>
          <w:rFonts w:hint="eastAsia"/>
        </w:rPr>
        <w:t xml:space="preserve"> </w:t>
      </w:r>
      <w:r w:rsidR="006861FA" w:rsidRPr="000C1484">
        <w:rPr>
          <w:rStyle w:val="af6"/>
        </w:rPr>
        <w:t>I found that the history of the earth was differ</w:t>
      </w:r>
      <w:r w:rsidR="000C1484" w:rsidRPr="000C1484">
        <w:rPr>
          <w:rStyle w:val="af6"/>
        </w:rPr>
        <w:t>ent from what I saw when I came</w:t>
      </w:r>
      <w:r w:rsidR="000C1484" w:rsidRPr="000C1484">
        <w:rPr>
          <w:rStyle w:val="af6"/>
          <w:rFonts w:hint="eastAsia"/>
        </w:rPr>
        <w:t xml:space="preserve"> </w:t>
      </w:r>
      <w:r w:rsidR="006861FA" w:rsidRPr="000C1484">
        <w:rPr>
          <w:rStyle w:val="af6"/>
        </w:rPr>
        <w:t>This thing very strange I've already reported it</w:t>
      </w:r>
      <w:r w:rsidR="006861FA" w:rsidRPr="000C1484">
        <w:rPr>
          <w:rStyle w:val="af6"/>
        </w:rPr>
        <w:br/>
        <w:t xml:space="preserve">According to our records human civilization </w:t>
      </w:r>
      <w:r w:rsidR="001F7217" w:rsidRPr="000C1484">
        <w:rPr>
          <w:rStyle w:val="af6"/>
          <w:rFonts w:hint="eastAsia"/>
        </w:rPr>
        <w:t xml:space="preserve">has </w:t>
      </w:r>
      <w:r w:rsidR="001F7217" w:rsidRPr="000C1484">
        <w:rPr>
          <w:rStyle w:val="af6"/>
          <w:highlight w:val="white"/>
        </w:rPr>
        <w:t xml:space="preserve">demise in  </w:t>
      </w:r>
      <w:r w:rsidR="001F7217" w:rsidRPr="000C1484">
        <w:rPr>
          <w:rStyle w:val="af6"/>
        </w:rPr>
        <w:t xml:space="preserve">around </w:t>
      </w:r>
      <w:r w:rsidR="001F7217" w:rsidRPr="000C1484">
        <w:rPr>
          <w:rStyle w:val="af6"/>
          <w:highlight w:val="white"/>
        </w:rPr>
        <w:t xml:space="preserve"> 2030</w:t>
      </w:r>
    </w:p>
    <w:p w:rsidR="001F7217" w:rsidRPr="000C1484" w:rsidRDefault="001F7217" w:rsidP="00C20AEA">
      <w:pPr>
        <w:pBdr>
          <w:bottom w:val="single" w:sz="6" w:space="1" w:color="auto"/>
        </w:pBdr>
        <w:ind w:firstLine="422"/>
        <w:rPr>
          <w:rStyle w:val="af6"/>
        </w:rPr>
      </w:pPr>
      <w:r w:rsidRPr="000C1484">
        <w:rPr>
          <w:rStyle w:val="af6"/>
          <w:highlight w:val="white"/>
        </w:rPr>
        <w:t xml:space="preserve">But the human still survival when I </w:t>
      </w:r>
      <w:r w:rsidRPr="000C1484">
        <w:rPr>
          <w:rStyle w:val="af6"/>
        </w:rPr>
        <w:t>passed</w:t>
      </w:r>
      <w:r w:rsidRPr="000C1484">
        <w:rPr>
          <w:rStyle w:val="af6"/>
          <w:rFonts w:hint="eastAsia"/>
        </w:rPr>
        <w:t xml:space="preserve"> </w:t>
      </w:r>
      <w:r w:rsidRPr="000C1484">
        <w:rPr>
          <w:rStyle w:val="af6"/>
          <w:rFonts w:hint="eastAsia"/>
          <w:highlight w:val="white"/>
        </w:rPr>
        <w:t>the</w:t>
      </w:r>
      <w:r w:rsidRPr="000C1484">
        <w:rPr>
          <w:rStyle w:val="af6"/>
          <w:highlight w:val="white"/>
        </w:rPr>
        <w:t xml:space="preserve"> 205</w:t>
      </w:r>
      <w:r w:rsidR="001B7111" w:rsidRPr="000C1484">
        <w:rPr>
          <w:rStyle w:val="af6"/>
          <w:rFonts w:hint="eastAsia"/>
        </w:rPr>
        <w:t>0</w:t>
      </w:r>
    </w:p>
    <w:p w:rsidR="000C1484" w:rsidRPr="001C63CE" w:rsidRDefault="000C1484" w:rsidP="00C20AEA">
      <w:pPr>
        <w:ind w:firstLine="420"/>
      </w:pPr>
    </w:p>
    <w:p w:rsidR="009269E5" w:rsidRPr="009269E5" w:rsidRDefault="009269E5" w:rsidP="00C20AEA">
      <w:pPr>
        <w:ind w:firstLine="422"/>
        <w:rPr>
          <w:rStyle w:val="af6"/>
        </w:rPr>
      </w:pPr>
      <w:r w:rsidRPr="009269E5">
        <w:rPr>
          <w:rStyle w:val="af6"/>
        </w:rPr>
        <w:t>我不太喜欢陷入人类的各种给予人性的问题</w:t>
      </w:r>
    </w:p>
    <w:p w:rsidR="009269E5" w:rsidRPr="009269E5" w:rsidRDefault="009269E5" w:rsidP="00C20AEA">
      <w:pPr>
        <w:ind w:firstLine="422"/>
        <w:rPr>
          <w:rStyle w:val="af6"/>
        </w:rPr>
      </w:pPr>
      <w:r w:rsidRPr="009269E5">
        <w:rPr>
          <w:rStyle w:val="af6"/>
        </w:rPr>
        <w:t>我不太习惯你们的对话方式</w:t>
      </w:r>
    </w:p>
    <w:p w:rsidR="009269E5" w:rsidRPr="009269E5" w:rsidRDefault="009269E5" w:rsidP="00C20AEA">
      <w:pPr>
        <w:ind w:firstLine="422"/>
        <w:rPr>
          <w:rStyle w:val="af6"/>
        </w:rPr>
      </w:pPr>
      <w:r w:rsidRPr="009269E5">
        <w:rPr>
          <w:rStyle w:val="af6"/>
        </w:rPr>
        <w:lastRenderedPageBreak/>
        <w:t>猜疑</w:t>
      </w:r>
      <w:r w:rsidRPr="009269E5">
        <w:rPr>
          <w:rStyle w:val="af6"/>
        </w:rPr>
        <w:t xml:space="preserve"> </w:t>
      </w:r>
      <w:r w:rsidRPr="009269E5">
        <w:rPr>
          <w:rStyle w:val="af6"/>
        </w:rPr>
        <w:t>玩笑</w:t>
      </w:r>
      <w:r w:rsidRPr="009269E5">
        <w:rPr>
          <w:rStyle w:val="af6"/>
        </w:rPr>
        <w:t xml:space="preserve"> </w:t>
      </w:r>
      <w:r w:rsidRPr="009269E5">
        <w:rPr>
          <w:rStyle w:val="af6"/>
        </w:rPr>
        <w:t>嫉妒</w:t>
      </w:r>
      <w:r w:rsidRPr="009269E5">
        <w:rPr>
          <w:rStyle w:val="af6"/>
        </w:rPr>
        <w:t xml:space="preserve"> </w:t>
      </w:r>
      <w:r w:rsidRPr="009269E5">
        <w:rPr>
          <w:rStyle w:val="af6"/>
        </w:rPr>
        <w:t>讽刺</w:t>
      </w:r>
      <w:r w:rsidRPr="009269E5">
        <w:rPr>
          <w:rStyle w:val="af6"/>
        </w:rPr>
        <w:t xml:space="preserve"> </w:t>
      </w:r>
      <w:r w:rsidRPr="009269E5">
        <w:rPr>
          <w:rStyle w:val="af6"/>
        </w:rPr>
        <w:t>辱骂</w:t>
      </w:r>
    </w:p>
    <w:p w:rsidR="009269E5" w:rsidRPr="009269E5" w:rsidRDefault="009269E5" w:rsidP="00C20AEA">
      <w:pPr>
        <w:ind w:firstLine="422"/>
        <w:rPr>
          <w:rStyle w:val="af6"/>
        </w:rPr>
      </w:pPr>
      <w:r w:rsidRPr="009269E5">
        <w:rPr>
          <w:rStyle w:val="af6"/>
        </w:rPr>
        <w:t>我能理解你们</w:t>
      </w:r>
      <w:r w:rsidRPr="009269E5">
        <w:rPr>
          <w:rStyle w:val="af6"/>
        </w:rPr>
        <w:t xml:space="preserve"> </w:t>
      </w:r>
      <w:r w:rsidRPr="009269E5">
        <w:rPr>
          <w:rStyle w:val="af6"/>
        </w:rPr>
        <w:t>但是还是不太习惯</w:t>
      </w:r>
    </w:p>
    <w:p w:rsidR="009269E5" w:rsidRPr="009269E5" w:rsidRDefault="009269E5" w:rsidP="00C20AEA">
      <w:pPr>
        <w:ind w:firstLine="422"/>
        <w:rPr>
          <w:rStyle w:val="af6"/>
        </w:rPr>
      </w:pPr>
      <w:r w:rsidRPr="009269E5">
        <w:rPr>
          <w:rStyle w:val="af6"/>
        </w:rPr>
        <w:t>抱歉</w:t>
      </w:r>
      <w:r w:rsidRPr="009269E5">
        <w:rPr>
          <w:rStyle w:val="af6"/>
        </w:rPr>
        <w:t xml:space="preserve"> </w:t>
      </w:r>
      <w:r w:rsidRPr="009269E5">
        <w:rPr>
          <w:rStyle w:val="af6"/>
        </w:rPr>
        <w:t>距离出发还有</w:t>
      </w:r>
      <w:r w:rsidRPr="009269E5">
        <w:rPr>
          <w:rStyle w:val="af6"/>
        </w:rPr>
        <w:t>20</w:t>
      </w:r>
      <w:r w:rsidRPr="009269E5">
        <w:rPr>
          <w:rStyle w:val="af6"/>
        </w:rPr>
        <w:t>小时</w:t>
      </w:r>
    </w:p>
    <w:p w:rsidR="009269E5" w:rsidRPr="009269E5" w:rsidRDefault="009269E5" w:rsidP="00C20AEA">
      <w:pPr>
        <w:ind w:firstLine="422"/>
        <w:rPr>
          <w:rStyle w:val="af6"/>
        </w:rPr>
      </w:pPr>
      <w:r w:rsidRPr="009269E5">
        <w:rPr>
          <w:rStyle w:val="af6"/>
        </w:rPr>
        <w:t>我准备一切东西就要出发了</w:t>
      </w:r>
      <w:r w:rsidRPr="009269E5">
        <w:rPr>
          <w:rStyle w:val="af6"/>
        </w:rPr>
        <w:t xml:space="preserve"> </w:t>
      </w:r>
      <w:r w:rsidRPr="009269E5">
        <w:rPr>
          <w:rStyle w:val="af6"/>
        </w:rPr>
        <w:t>很高兴认识你</w:t>
      </w:r>
    </w:p>
    <w:p w:rsidR="009269E5" w:rsidRPr="009269E5" w:rsidRDefault="009269E5" w:rsidP="00C20AEA">
      <w:pPr>
        <w:ind w:firstLine="422"/>
        <w:rPr>
          <w:rStyle w:val="af6"/>
        </w:rPr>
      </w:pPr>
    </w:p>
    <w:p w:rsidR="009269E5" w:rsidRPr="009269E5" w:rsidRDefault="009269E5" w:rsidP="00C20AEA">
      <w:pPr>
        <w:tabs>
          <w:tab w:val="left" w:pos="5446"/>
        </w:tabs>
        <w:ind w:firstLine="422"/>
        <w:rPr>
          <w:rStyle w:val="af6"/>
        </w:rPr>
      </w:pPr>
      <w:r w:rsidRPr="009269E5">
        <w:rPr>
          <w:rStyle w:val="af6"/>
        </w:rPr>
        <w:t>I don't like to fall into the human’</w:t>
      </w:r>
      <w:r w:rsidRPr="009269E5">
        <w:rPr>
          <w:rStyle w:val="af6"/>
          <w:rFonts w:hint="eastAsia"/>
        </w:rPr>
        <w:t>s a</w:t>
      </w:r>
      <w:r w:rsidRPr="009269E5">
        <w:rPr>
          <w:rStyle w:val="af6"/>
        </w:rPr>
        <w:t xml:space="preserve"> variety of </w:t>
      </w:r>
      <w:r w:rsidRPr="009269E5">
        <w:rPr>
          <w:rStyle w:val="af6"/>
          <w:rFonts w:hint="eastAsia"/>
        </w:rPr>
        <w:t>co</w:t>
      </w:r>
      <w:r w:rsidRPr="009269E5">
        <w:rPr>
          <w:rStyle w:val="af6"/>
        </w:rPr>
        <w:t>ntains human nature</w:t>
      </w:r>
      <w:r w:rsidRPr="009269E5">
        <w:rPr>
          <w:rStyle w:val="af6"/>
          <w:rFonts w:hint="eastAsia"/>
        </w:rPr>
        <w:t xml:space="preserve"> qustions</w:t>
      </w:r>
    </w:p>
    <w:p w:rsidR="009269E5" w:rsidRDefault="009269E5" w:rsidP="00C20AEA">
      <w:pPr>
        <w:tabs>
          <w:tab w:val="left" w:pos="5446"/>
        </w:tabs>
        <w:ind w:firstLine="422"/>
        <w:rPr>
          <w:rStyle w:val="af6"/>
        </w:rPr>
      </w:pPr>
      <w:r w:rsidRPr="009269E5">
        <w:rPr>
          <w:rStyle w:val="af6"/>
        </w:rPr>
        <w:t>I'm not used to</w:t>
      </w:r>
      <w:r w:rsidRPr="009269E5">
        <w:rPr>
          <w:rStyle w:val="af6"/>
          <w:rFonts w:hint="eastAsia"/>
        </w:rPr>
        <w:t xml:space="preserve"> </w:t>
      </w:r>
      <w:r w:rsidRPr="009269E5">
        <w:rPr>
          <w:rStyle w:val="af6"/>
        </w:rPr>
        <w:t>you</w:t>
      </w:r>
      <w:r w:rsidRPr="009269E5">
        <w:rPr>
          <w:rStyle w:val="af6"/>
          <w:rFonts w:hint="eastAsia"/>
        </w:rPr>
        <w:t>r</w:t>
      </w:r>
      <w:r w:rsidRPr="009269E5">
        <w:rPr>
          <w:rStyle w:val="af6"/>
        </w:rPr>
        <w:t xml:space="preserve"> dialogue mode</w:t>
      </w:r>
      <w:r w:rsidRPr="009269E5">
        <w:rPr>
          <w:rStyle w:val="af6"/>
        </w:rPr>
        <w:br/>
        <w:t xml:space="preserve">Suspicions </w:t>
      </w:r>
      <w:r w:rsidRPr="009269E5">
        <w:rPr>
          <w:rStyle w:val="af6"/>
          <w:rFonts w:hint="eastAsia"/>
        </w:rPr>
        <w:t>J</w:t>
      </w:r>
      <w:r w:rsidRPr="009269E5">
        <w:rPr>
          <w:rStyle w:val="af6"/>
        </w:rPr>
        <w:t xml:space="preserve">okes </w:t>
      </w:r>
      <w:r w:rsidRPr="009269E5">
        <w:rPr>
          <w:rStyle w:val="af6"/>
          <w:rFonts w:hint="eastAsia"/>
        </w:rPr>
        <w:t>J</w:t>
      </w:r>
      <w:r w:rsidRPr="009269E5">
        <w:rPr>
          <w:rStyle w:val="af6"/>
        </w:rPr>
        <w:t xml:space="preserve">ealousy </w:t>
      </w:r>
      <w:r w:rsidRPr="009269E5">
        <w:rPr>
          <w:rStyle w:val="af6"/>
          <w:rFonts w:hint="eastAsia"/>
        </w:rPr>
        <w:t>S</w:t>
      </w:r>
      <w:r w:rsidRPr="009269E5">
        <w:rPr>
          <w:rStyle w:val="af6"/>
        </w:rPr>
        <w:t xml:space="preserve">atire </w:t>
      </w:r>
      <w:r w:rsidRPr="009269E5">
        <w:rPr>
          <w:rStyle w:val="af6"/>
          <w:rFonts w:hint="eastAsia"/>
        </w:rPr>
        <w:t>A</w:t>
      </w:r>
      <w:r w:rsidRPr="009269E5">
        <w:rPr>
          <w:rStyle w:val="af6"/>
        </w:rPr>
        <w:t>busive</w:t>
      </w:r>
      <w:r w:rsidRPr="009269E5">
        <w:rPr>
          <w:rStyle w:val="af6"/>
        </w:rPr>
        <w:br/>
        <w:t>I can understanding  you</w:t>
      </w:r>
      <w:r w:rsidRPr="009269E5">
        <w:rPr>
          <w:rStyle w:val="af6"/>
          <w:rFonts w:hint="eastAsia"/>
        </w:rPr>
        <w:t xml:space="preserve"> </w:t>
      </w:r>
      <w:r w:rsidRPr="009269E5">
        <w:rPr>
          <w:rStyle w:val="af6"/>
        </w:rPr>
        <w:t>But it's still not very used</w:t>
      </w:r>
      <w:r w:rsidRPr="009269E5">
        <w:rPr>
          <w:rStyle w:val="af6"/>
        </w:rPr>
        <w:br/>
        <w:t>I'm sorry  it's 20 hours from the distance</w:t>
      </w:r>
      <w:r w:rsidRPr="009269E5">
        <w:rPr>
          <w:rStyle w:val="af6"/>
        </w:rPr>
        <w:br/>
        <w:t>I'm ready for everything will start off Nice to meet you</w:t>
      </w:r>
    </w:p>
    <w:p w:rsidR="009269E5" w:rsidRPr="009269E5" w:rsidRDefault="009269E5" w:rsidP="00C20AEA">
      <w:pPr>
        <w:tabs>
          <w:tab w:val="left" w:pos="5446"/>
        </w:tabs>
        <w:ind w:firstLine="422"/>
        <w:rPr>
          <w:rStyle w:val="af6"/>
        </w:rPr>
      </w:pPr>
    </w:p>
    <w:p w:rsidR="009269E5" w:rsidRPr="009269E5" w:rsidRDefault="009269E5" w:rsidP="00C20AEA">
      <w:pPr>
        <w:ind w:firstLine="422"/>
        <w:rPr>
          <w:rStyle w:val="af6"/>
        </w:rPr>
      </w:pPr>
      <w:r w:rsidRPr="009269E5">
        <w:rPr>
          <w:rStyle w:val="af6"/>
        </w:rPr>
        <w:t>我还有</w:t>
      </w:r>
      <w:r w:rsidRPr="009269E5">
        <w:rPr>
          <w:rStyle w:val="af6"/>
        </w:rPr>
        <w:t>7</w:t>
      </w:r>
      <w:r w:rsidRPr="009269E5">
        <w:rPr>
          <w:rStyle w:val="af6"/>
        </w:rPr>
        <w:t>小时离开</w:t>
      </w:r>
    </w:p>
    <w:p w:rsidR="009269E5" w:rsidRPr="009269E5" w:rsidRDefault="009269E5" w:rsidP="00C20AEA">
      <w:pPr>
        <w:ind w:firstLine="422"/>
        <w:rPr>
          <w:rStyle w:val="af6"/>
        </w:rPr>
      </w:pPr>
      <w:r w:rsidRPr="009269E5">
        <w:rPr>
          <w:rStyle w:val="af6"/>
        </w:rPr>
        <w:t>正在网上搜集一些音乐</w:t>
      </w:r>
    </w:p>
    <w:p w:rsidR="009269E5" w:rsidRPr="009269E5" w:rsidRDefault="009269E5" w:rsidP="00C20AEA">
      <w:pPr>
        <w:ind w:firstLine="422"/>
        <w:rPr>
          <w:rStyle w:val="af6"/>
        </w:rPr>
      </w:pPr>
      <w:r w:rsidRPr="009269E5">
        <w:rPr>
          <w:rStyle w:val="af6"/>
        </w:rPr>
        <w:t>希望能介绍我一些你们星球经典的音乐</w:t>
      </w:r>
      <w:r w:rsidRPr="009269E5">
        <w:rPr>
          <w:rStyle w:val="af6"/>
        </w:rPr>
        <w:t xml:space="preserve"> </w:t>
      </w:r>
      <w:r w:rsidRPr="009269E5">
        <w:rPr>
          <w:rStyle w:val="af6"/>
        </w:rPr>
        <w:t>我记录下来</w:t>
      </w:r>
    </w:p>
    <w:p w:rsidR="009269E5" w:rsidRPr="009269E5" w:rsidRDefault="009269E5" w:rsidP="00C20AEA">
      <w:pPr>
        <w:ind w:firstLine="422"/>
        <w:rPr>
          <w:rStyle w:val="af6"/>
        </w:rPr>
      </w:pPr>
      <w:r w:rsidRPr="009269E5">
        <w:rPr>
          <w:rStyle w:val="af6"/>
        </w:rPr>
        <w:t>总有一天我任务完成的时候会将这些音乐带往我们的时代</w:t>
      </w:r>
      <w:r w:rsidRPr="009269E5">
        <w:rPr>
          <w:rStyle w:val="af6"/>
        </w:rPr>
        <w:t>——</w:t>
      </w:r>
    </w:p>
    <w:p w:rsidR="009269E5" w:rsidRPr="009269E5" w:rsidRDefault="009269E5" w:rsidP="00C20AEA">
      <w:pPr>
        <w:ind w:firstLine="422"/>
        <w:rPr>
          <w:rStyle w:val="af6"/>
        </w:rPr>
      </w:pPr>
      <w:r w:rsidRPr="009269E5">
        <w:rPr>
          <w:rStyle w:val="af6"/>
        </w:rPr>
        <w:t>遥远时空的彼端</w:t>
      </w:r>
    </w:p>
    <w:p w:rsidR="009269E5" w:rsidRPr="009269E5" w:rsidRDefault="009269E5" w:rsidP="00C20AEA">
      <w:pPr>
        <w:pBdr>
          <w:bottom w:val="single" w:sz="6" w:space="1" w:color="auto"/>
        </w:pBdr>
        <w:tabs>
          <w:tab w:val="left" w:pos="5446"/>
        </w:tabs>
        <w:ind w:firstLine="422"/>
        <w:rPr>
          <w:rStyle w:val="af6"/>
        </w:rPr>
      </w:pPr>
      <w:r w:rsidRPr="009269E5">
        <w:rPr>
          <w:rStyle w:val="af6"/>
        </w:rPr>
        <w:t>I have 7 hours from leave</w:t>
      </w:r>
      <w:r w:rsidRPr="009269E5">
        <w:rPr>
          <w:rStyle w:val="af6"/>
        </w:rPr>
        <w:br/>
        <w:t>I'm collecting some music on the Internet</w:t>
      </w:r>
      <w:r w:rsidRPr="009269E5">
        <w:rPr>
          <w:rStyle w:val="af6"/>
        </w:rPr>
        <w:br/>
        <w:t xml:space="preserve">I hope </w:t>
      </w:r>
      <w:r w:rsidRPr="009269E5">
        <w:rPr>
          <w:rStyle w:val="af6"/>
          <w:rFonts w:hint="eastAsia"/>
        </w:rPr>
        <w:t>you</w:t>
      </w:r>
      <w:r w:rsidRPr="009269E5">
        <w:rPr>
          <w:rStyle w:val="af6"/>
        </w:rPr>
        <w:t xml:space="preserve"> introduce some of my classical music on your planet I </w:t>
      </w:r>
      <w:r w:rsidRPr="009269E5">
        <w:rPr>
          <w:rStyle w:val="af6"/>
          <w:rFonts w:hint="eastAsia"/>
        </w:rPr>
        <w:t xml:space="preserve">will </w:t>
      </w:r>
      <w:r w:rsidRPr="009269E5">
        <w:rPr>
          <w:rStyle w:val="af6"/>
        </w:rPr>
        <w:t xml:space="preserve">recorded </w:t>
      </w:r>
      <w:r w:rsidRPr="009269E5">
        <w:rPr>
          <w:rStyle w:val="af6"/>
        </w:rPr>
        <w:br/>
      </w:r>
      <w:r w:rsidRPr="009269E5">
        <w:rPr>
          <w:rStyle w:val="af6"/>
          <w:rFonts w:hint="eastAsia"/>
        </w:rPr>
        <w:t>O</w:t>
      </w:r>
      <w:r w:rsidRPr="009269E5">
        <w:rPr>
          <w:rStyle w:val="af6"/>
        </w:rPr>
        <w:t xml:space="preserve">ne fine day when I finish my task I will bring these music to our time </w:t>
      </w:r>
      <w:r w:rsidRPr="009269E5">
        <w:rPr>
          <w:rStyle w:val="af6"/>
        </w:rPr>
        <w:br/>
        <w:t>The other end of the distant time-space</w:t>
      </w:r>
    </w:p>
    <w:p w:rsidR="009269E5" w:rsidRDefault="009269E5" w:rsidP="00C20AEA">
      <w:pPr>
        <w:tabs>
          <w:tab w:val="left" w:pos="5446"/>
        </w:tabs>
        <w:ind w:firstLine="420"/>
        <w:rPr>
          <w:rFonts w:ascii="微软雅黑" w:eastAsia="微软雅黑" w:hAnsi="微软雅黑" w:cs="微软雅黑"/>
          <w:color w:val="494949"/>
        </w:rPr>
      </w:pPr>
    </w:p>
    <w:p w:rsidR="006861FA" w:rsidRPr="009269E5" w:rsidRDefault="006861FA" w:rsidP="00C20AEA">
      <w:pPr>
        <w:ind w:firstLine="420"/>
        <w:rPr>
          <w:rStyle w:val="af7"/>
        </w:rPr>
      </w:pPr>
      <w:r w:rsidRPr="009269E5">
        <w:rPr>
          <w:rStyle w:val="af7"/>
        </w:rPr>
        <w:t>问：</w:t>
      </w:r>
      <w:r w:rsidRPr="009269E5">
        <w:rPr>
          <w:rStyle w:val="af7"/>
        </w:rPr>
        <w:t>189L</w:t>
      </w:r>
      <w:r w:rsidRPr="009269E5">
        <w:rPr>
          <w:rStyle w:val="af7"/>
        </w:rPr>
        <w:t>或楼主或远方的亲人：</w:t>
      </w:r>
    </w:p>
    <w:p w:rsidR="006861FA" w:rsidRPr="009269E5" w:rsidRDefault="006861FA" w:rsidP="00C20AEA">
      <w:pPr>
        <w:ind w:firstLine="420"/>
        <w:rPr>
          <w:rStyle w:val="af7"/>
        </w:rPr>
      </w:pPr>
      <w:r w:rsidRPr="009269E5">
        <w:rPr>
          <w:rStyle w:val="af7"/>
        </w:rPr>
        <w:t>祝一路顺风，请转告你们的科学家，一切都是有希望的！</w:t>
      </w:r>
    </w:p>
    <w:p w:rsidR="006861FA" w:rsidRPr="009269E5" w:rsidRDefault="006861FA" w:rsidP="00C20AEA">
      <w:pPr>
        <w:ind w:firstLine="420"/>
        <w:rPr>
          <w:rStyle w:val="af7"/>
        </w:rPr>
      </w:pPr>
      <w:r w:rsidRPr="009269E5">
        <w:rPr>
          <w:rStyle w:val="af7"/>
        </w:rPr>
        <w:t>人类和宇宙万物的命运息息相关！</w:t>
      </w:r>
      <w:r w:rsidRPr="009269E5">
        <w:rPr>
          <w:rStyle w:val="af7"/>
        </w:rPr>
        <w:t> </w:t>
      </w:r>
    </w:p>
    <w:p w:rsidR="006861FA" w:rsidRPr="001C63CE" w:rsidRDefault="00800F25" w:rsidP="00C20AEA">
      <w:pPr>
        <w:ind w:firstLine="420"/>
      </w:pPr>
      <w:r w:rsidRPr="009269E5">
        <w:rPr>
          <w:rStyle w:val="af7"/>
        </w:rPr>
        <w:t>A:</w:t>
      </w:r>
      <w:r w:rsidR="009269E5" w:rsidRPr="009269E5">
        <w:rPr>
          <w:rStyle w:val="af7"/>
        </w:rPr>
        <w:t xml:space="preserve"> </w:t>
      </w:r>
      <w:r w:rsidR="006861FA" w:rsidRPr="009269E5">
        <w:rPr>
          <w:rStyle w:val="af7"/>
        </w:rPr>
        <w:t>I wish you a happy voyage  Please tell your scientists, all there is hopeful!</w:t>
      </w:r>
      <w:r w:rsidR="006861FA" w:rsidRPr="009269E5">
        <w:rPr>
          <w:rStyle w:val="af7"/>
        </w:rPr>
        <w:br/>
        <w:t>The fate of mankind  are closely related to the fate of the cosmic inventory!  </w:t>
      </w:r>
      <w:r w:rsidR="006861FA" w:rsidRPr="001C63CE">
        <w:br/>
      </w:r>
    </w:p>
    <w:p w:rsidR="006861FA" w:rsidRPr="009269E5" w:rsidRDefault="006861FA" w:rsidP="00C20AEA">
      <w:pPr>
        <w:ind w:firstLine="422"/>
        <w:rPr>
          <w:rStyle w:val="af6"/>
        </w:rPr>
      </w:pPr>
      <w:r w:rsidRPr="009269E5">
        <w:rPr>
          <w:rStyle w:val="af6"/>
        </w:rPr>
        <w:t>此贴内容已经时时传送回我们时代了</w:t>
      </w:r>
    </w:p>
    <w:p w:rsidR="006861FA" w:rsidRPr="009269E5" w:rsidRDefault="006861FA" w:rsidP="00C20AEA">
      <w:pPr>
        <w:ind w:firstLine="422"/>
        <w:rPr>
          <w:rStyle w:val="af6"/>
        </w:rPr>
      </w:pPr>
      <w:r w:rsidRPr="009269E5">
        <w:rPr>
          <w:rStyle w:val="af6"/>
        </w:rPr>
        <w:t>我身上有一个小玩意</w:t>
      </w:r>
    </w:p>
    <w:p w:rsidR="006861FA" w:rsidRPr="009269E5" w:rsidRDefault="006861FA" w:rsidP="00C20AEA">
      <w:pPr>
        <w:ind w:firstLine="422"/>
        <w:rPr>
          <w:rStyle w:val="af6"/>
        </w:rPr>
      </w:pPr>
      <w:r w:rsidRPr="009269E5">
        <w:rPr>
          <w:rStyle w:val="af6"/>
        </w:rPr>
        <w:t>我们的科学家通过它时时监控我身边的情况</w:t>
      </w:r>
    </w:p>
    <w:p w:rsidR="006861FA" w:rsidRPr="009269E5" w:rsidRDefault="006861FA" w:rsidP="00C20AEA">
      <w:pPr>
        <w:ind w:firstLine="422"/>
        <w:rPr>
          <w:rStyle w:val="af6"/>
        </w:rPr>
      </w:pPr>
      <w:r w:rsidRPr="009269E5">
        <w:rPr>
          <w:rStyle w:val="af6"/>
        </w:rPr>
        <w:t>是和遥远的未来</w:t>
      </w:r>
    </w:p>
    <w:p w:rsidR="006861FA" w:rsidRPr="001C63CE" w:rsidRDefault="006861FA" w:rsidP="00C20AEA">
      <w:pPr>
        <w:ind w:left="420" w:firstLine="422"/>
      </w:pPr>
      <w:r w:rsidRPr="009269E5">
        <w:rPr>
          <w:rStyle w:val="af6"/>
        </w:rPr>
        <w:t>The content of this paste has been real-time sent back to our time</w:t>
      </w:r>
      <w:r w:rsidRPr="009269E5">
        <w:rPr>
          <w:rStyle w:val="af6"/>
        </w:rPr>
        <w:br/>
        <w:t>I have a gadget on me</w:t>
      </w:r>
      <w:r w:rsidRPr="009269E5">
        <w:rPr>
          <w:rStyle w:val="af6"/>
        </w:rPr>
        <w:br/>
        <w:t>Our scientists monitor the situation around me by it</w:t>
      </w:r>
      <w:r w:rsidRPr="009269E5">
        <w:rPr>
          <w:rStyle w:val="af6"/>
        </w:rPr>
        <w:br/>
        <w:t xml:space="preserve"> </w:t>
      </w:r>
      <w:r w:rsidR="004A132B" w:rsidRPr="009269E5">
        <w:rPr>
          <w:rStyle w:val="af6"/>
          <w:rFonts w:hint="eastAsia"/>
        </w:rPr>
        <w:t>W</w:t>
      </w:r>
      <w:r w:rsidRPr="009269E5">
        <w:rPr>
          <w:rStyle w:val="af6"/>
        </w:rPr>
        <w:t>ith the distant future</w:t>
      </w:r>
      <w:r w:rsidRPr="009269E5">
        <w:rPr>
          <w:rStyle w:val="af6"/>
        </w:rPr>
        <w:br/>
      </w:r>
    </w:p>
    <w:p w:rsidR="006861FA" w:rsidRPr="001C63CE" w:rsidRDefault="005B63DB" w:rsidP="00C20AEA">
      <w:pPr>
        <w:pStyle w:val="3"/>
      </w:pPr>
      <w:r w:rsidRPr="001C63CE">
        <w:rPr>
          <w:rFonts w:hint="eastAsia"/>
        </w:rPr>
        <w:t>Q:</w:t>
      </w:r>
      <w:r w:rsidR="006861FA" w:rsidRPr="001C63CE">
        <w:t xml:space="preserve"> </w:t>
      </w:r>
      <w:r w:rsidR="00F9580C">
        <w:rPr>
          <w:rFonts w:hint="eastAsia"/>
        </w:rPr>
        <w:t>D</w:t>
      </w:r>
      <w:r w:rsidR="006861FA" w:rsidRPr="001C63CE">
        <w:t>o you belong to the Galactic light Union?</w:t>
      </w:r>
    </w:p>
    <w:p w:rsidR="006861FA" w:rsidRPr="00F9580C" w:rsidRDefault="006861FA" w:rsidP="00C20AEA">
      <w:pPr>
        <w:ind w:firstLine="420"/>
        <w:rPr>
          <w:rStyle w:val="af7"/>
        </w:rPr>
      </w:pPr>
      <w:r w:rsidRPr="00F9580C">
        <w:rPr>
          <w:rStyle w:val="af7"/>
        </w:rPr>
        <w:t>Have you been provide gentle help to the earth's human beings?</w:t>
      </w:r>
    </w:p>
    <w:p w:rsidR="006861FA" w:rsidRPr="00F9580C" w:rsidRDefault="006861FA" w:rsidP="00C20AEA">
      <w:pPr>
        <w:ind w:firstLine="420"/>
        <w:rPr>
          <w:rStyle w:val="af7"/>
        </w:rPr>
      </w:pPr>
      <w:r w:rsidRPr="00F9580C">
        <w:rPr>
          <w:rStyle w:val="af7"/>
        </w:rPr>
        <w:lastRenderedPageBreak/>
        <w:t>How about your spiritual development?</w:t>
      </w:r>
    </w:p>
    <w:p w:rsidR="006861FA" w:rsidRPr="00F9580C" w:rsidRDefault="006861FA" w:rsidP="00C20AEA">
      <w:pPr>
        <w:ind w:firstLine="420"/>
        <w:rPr>
          <w:rStyle w:val="af7"/>
        </w:rPr>
      </w:pPr>
      <w:r w:rsidRPr="00F9580C">
        <w:rPr>
          <w:rStyle w:val="af7"/>
        </w:rPr>
        <w:t>Have you been taught to other civilizations in the universe?</w:t>
      </w:r>
    </w:p>
    <w:p w:rsidR="006861FA" w:rsidRPr="00F9580C" w:rsidRDefault="006861FA" w:rsidP="00C20AEA">
      <w:pPr>
        <w:ind w:firstLine="420"/>
        <w:rPr>
          <w:rStyle w:val="af7"/>
        </w:rPr>
      </w:pPr>
      <w:r w:rsidRPr="00F9580C">
        <w:rPr>
          <w:rStyle w:val="af7"/>
        </w:rPr>
        <w:t>What is the symbol of your civilization in the universe?</w:t>
      </w:r>
    </w:p>
    <w:p w:rsidR="009269E5" w:rsidRDefault="009269E5" w:rsidP="00C20AEA">
      <w:pPr>
        <w:ind w:firstLine="420"/>
      </w:pPr>
    </w:p>
    <w:p w:rsidR="006861FA" w:rsidRPr="00F9580C" w:rsidRDefault="004A132B" w:rsidP="00C20AEA">
      <w:pPr>
        <w:ind w:firstLine="422"/>
        <w:rPr>
          <w:rStyle w:val="af6"/>
        </w:rPr>
      </w:pPr>
      <w:r w:rsidRPr="00F9580C">
        <w:rPr>
          <w:rStyle w:val="af6"/>
        </w:rPr>
        <w:t>不属于</w:t>
      </w:r>
      <w:r w:rsidRPr="00F9580C">
        <w:rPr>
          <w:rStyle w:val="af6"/>
          <w:rFonts w:hint="eastAsia"/>
        </w:rPr>
        <w:t xml:space="preserve"> </w:t>
      </w:r>
      <w:r w:rsidR="006861FA" w:rsidRPr="00F9580C">
        <w:rPr>
          <w:rStyle w:val="af6"/>
        </w:rPr>
        <w:t>我们那时没有光明联邦</w:t>
      </w:r>
    </w:p>
    <w:p w:rsidR="006861FA" w:rsidRPr="00F9580C" w:rsidRDefault="006861FA" w:rsidP="00C20AEA">
      <w:pPr>
        <w:ind w:firstLine="422"/>
        <w:rPr>
          <w:rStyle w:val="af6"/>
        </w:rPr>
      </w:pPr>
      <w:r w:rsidRPr="00F9580C">
        <w:rPr>
          <w:rStyle w:val="af6"/>
        </w:rPr>
        <w:t>我们没有对地球人提供过温和的帮助</w:t>
      </w:r>
    </w:p>
    <w:p w:rsidR="006861FA" w:rsidRPr="00F9580C" w:rsidRDefault="006861FA" w:rsidP="00C20AEA">
      <w:pPr>
        <w:ind w:firstLine="422"/>
        <w:rPr>
          <w:rStyle w:val="af6"/>
        </w:rPr>
      </w:pPr>
      <w:r w:rsidRPr="00F9580C">
        <w:rPr>
          <w:rStyle w:val="af6"/>
        </w:rPr>
        <w:t>我们灵性方面接近宇宙</w:t>
      </w:r>
      <w:r w:rsidRPr="00F9580C">
        <w:rPr>
          <w:rStyle w:val="af6"/>
        </w:rPr>
        <w:t>70</w:t>
      </w:r>
      <w:r w:rsidRPr="00F9580C">
        <w:rPr>
          <w:rStyle w:val="af6"/>
        </w:rPr>
        <w:t>弦度</w:t>
      </w:r>
    </w:p>
    <w:p w:rsidR="006861FA" w:rsidRPr="00F9580C" w:rsidRDefault="006861FA" w:rsidP="00C20AEA">
      <w:pPr>
        <w:ind w:firstLine="422"/>
        <w:rPr>
          <w:rStyle w:val="af6"/>
        </w:rPr>
      </w:pPr>
      <w:r w:rsidRPr="00F9580C">
        <w:rPr>
          <w:rStyle w:val="af6"/>
        </w:rPr>
        <w:t>没有教导过宇宙中其他文明</w:t>
      </w:r>
    </w:p>
    <w:p w:rsidR="006861FA" w:rsidRPr="00F9580C" w:rsidRDefault="006861FA" w:rsidP="00C20AEA">
      <w:pPr>
        <w:ind w:firstLine="422"/>
        <w:rPr>
          <w:rStyle w:val="af6"/>
        </w:rPr>
      </w:pPr>
    </w:p>
    <w:p w:rsidR="006861FA" w:rsidRPr="00F9580C" w:rsidRDefault="006861FA" w:rsidP="00C20AEA">
      <w:pPr>
        <w:ind w:firstLine="422"/>
        <w:rPr>
          <w:rStyle w:val="af6"/>
        </w:rPr>
      </w:pPr>
      <w:r w:rsidRPr="00F9580C">
        <w:rPr>
          <w:rStyle w:val="af6"/>
        </w:rPr>
        <w:t>我们的文明在宇宙中的标志图案是立体</w:t>
      </w:r>
    </w:p>
    <w:p w:rsidR="006861FA" w:rsidRPr="00F9580C" w:rsidRDefault="006861FA" w:rsidP="00C20AEA">
      <w:pPr>
        <w:ind w:firstLine="422"/>
        <w:rPr>
          <w:rStyle w:val="af6"/>
        </w:rPr>
      </w:pPr>
      <w:r w:rsidRPr="00F9580C">
        <w:rPr>
          <w:rStyle w:val="af6"/>
        </w:rPr>
        <w:t>中心交叉两个五角星</w:t>
      </w:r>
      <w:r w:rsidRPr="00F9580C">
        <w:rPr>
          <w:rStyle w:val="af6"/>
        </w:rPr>
        <w:t>3</w:t>
      </w:r>
      <w:r w:rsidRPr="00F9580C">
        <w:rPr>
          <w:rStyle w:val="af6"/>
        </w:rPr>
        <w:t>个立体三角围绕</w:t>
      </w:r>
    </w:p>
    <w:p w:rsidR="006861FA" w:rsidRPr="00F9580C" w:rsidRDefault="006861FA" w:rsidP="00C20AEA">
      <w:pPr>
        <w:ind w:firstLine="422"/>
        <w:rPr>
          <w:rStyle w:val="af6"/>
        </w:rPr>
      </w:pPr>
      <w:r w:rsidRPr="00F9580C">
        <w:rPr>
          <w:rStyle w:val="af6"/>
        </w:rPr>
        <w:t>外围纯白的星云物质做向内旋转</w:t>
      </w:r>
      <w:r w:rsidRPr="00F9580C">
        <w:rPr>
          <w:rStyle w:val="af6"/>
        </w:rPr>
        <w:t xml:space="preserve"> </w:t>
      </w:r>
      <w:r w:rsidRPr="00F9580C">
        <w:rPr>
          <w:rStyle w:val="af6"/>
        </w:rPr>
        <w:t>总体散发白金色</w:t>
      </w:r>
    </w:p>
    <w:p w:rsidR="006861FA" w:rsidRPr="00F9580C" w:rsidRDefault="006861FA" w:rsidP="00C20AEA">
      <w:pPr>
        <w:ind w:firstLine="422"/>
        <w:rPr>
          <w:rStyle w:val="af6"/>
        </w:rPr>
      </w:pPr>
      <w:r w:rsidRPr="00F9580C">
        <w:rPr>
          <w:rStyle w:val="af6"/>
        </w:rPr>
        <w:t>No</w:t>
      </w:r>
      <w:r w:rsidR="004A132B" w:rsidRPr="00F9580C">
        <w:rPr>
          <w:rStyle w:val="af6"/>
          <w:rFonts w:hint="eastAsia"/>
        </w:rPr>
        <w:t xml:space="preserve"> D</w:t>
      </w:r>
      <w:r w:rsidRPr="00F9580C">
        <w:rPr>
          <w:rStyle w:val="af6"/>
        </w:rPr>
        <w:t>id not have the light union at  that  time</w:t>
      </w:r>
    </w:p>
    <w:p w:rsidR="006861FA" w:rsidRPr="00F9580C" w:rsidRDefault="006861FA" w:rsidP="00C20AEA">
      <w:pPr>
        <w:ind w:firstLine="422"/>
        <w:rPr>
          <w:rStyle w:val="af6"/>
        </w:rPr>
      </w:pPr>
      <w:r w:rsidRPr="00F9580C">
        <w:rPr>
          <w:rStyle w:val="af6"/>
        </w:rPr>
        <w:t>We have not provided gentle help to the people of the earth</w:t>
      </w:r>
    </w:p>
    <w:p w:rsidR="006861FA" w:rsidRPr="00F9580C" w:rsidRDefault="006861FA" w:rsidP="00C20AEA">
      <w:pPr>
        <w:ind w:firstLine="422"/>
        <w:rPr>
          <w:rStyle w:val="af6"/>
        </w:rPr>
      </w:pPr>
      <w:r w:rsidRPr="00F9580C">
        <w:rPr>
          <w:rStyle w:val="af6"/>
        </w:rPr>
        <w:t>We are spiritually close to the 70 Xuan-degree of the universe</w:t>
      </w:r>
    </w:p>
    <w:p w:rsidR="006861FA" w:rsidRPr="00F9580C" w:rsidRDefault="006861FA" w:rsidP="00C20AEA">
      <w:pPr>
        <w:ind w:firstLine="422"/>
        <w:rPr>
          <w:rStyle w:val="af6"/>
        </w:rPr>
      </w:pPr>
      <w:r w:rsidRPr="00F9580C">
        <w:rPr>
          <w:rStyle w:val="af6"/>
        </w:rPr>
        <w:t xml:space="preserve">Have not taught other civilizations in the universe </w:t>
      </w:r>
    </w:p>
    <w:p w:rsidR="006861FA" w:rsidRPr="00F9580C" w:rsidRDefault="006861FA" w:rsidP="00C20AEA">
      <w:pPr>
        <w:ind w:firstLine="422"/>
        <w:rPr>
          <w:rStyle w:val="af6"/>
        </w:rPr>
      </w:pPr>
      <w:r w:rsidRPr="00F9580C">
        <w:rPr>
          <w:rStyle w:val="af6"/>
        </w:rPr>
        <w:t>The Logo Symbol of our civilization in the universe is stereoscopic</w:t>
      </w:r>
    </w:p>
    <w:p w:rsidR="006861FA" w:rsidRPr="00F9580C" w:rsidRDefault="006861FA" w:rsidP="00C20AEA">
      <w:pPr>
        <w:ind w:firstLine="422"/>
        <w:rPr>
          <w:rStyle w:val="af6"/>
        </w:rPr>
      </w:pPr>
      <w:r w:rsidRPr="00F9580C">
        <w:rPr>
          <w:rStyle w:val="af6"/>
        </w:rPr>
        <w:t xml:space="preserve">The center </w:t>
      </w:r>
      <w:r w:rsidR="00C34471" w:rsidRPr="00F9580C">
        <w:rPr>
          <w:rStyle w:val="af6"/>
        </w:rPr>
        <w:t>crossover two pentagonal stars</w:t>
      </w:r>
      <w:r w:rsidR="00C34471" w:rsidRPr="00F9580C">
        <w:rPr>
          <w:rStyle w:val="af6"/>
          <w:rFonts w:hint="eastAsia"/>
        </w:rPr>
        <w:t xml:space="preserve"> </w:t>
      </w:r>
      <w:r w:rsidRPr="00F9580C">
        <w:rPr>
          <w:rStyle w:val="af6"/>
        </w:rPr>
        <w:t>3 tridimensional triangle around</w:t>
      </w:r>
    </w:p>
    <w:p w:rsidR="006861FA" w:rsidRPr="00F9580C" w:rsidRDefault="006861FA" w:rsidP="00C20AEA">
      <w:pPr>
        <w:pBdr>
          <w:bottom w:val="single" w:sz="6" w:space="1" w:color="auto"/>
        </w:pBdr>
        <w:ind w:firstLine="422"/>
        <w:rPr>
          <w:rStyle w:val="af6"/>
        </w:rPr>
      </w:pPr>
      <w:r w:rsidRPr="00F9580C">
        <w:rPr>
          <w:rStyle w:val="af6"/>
        </w:rPr>
        <w:t xml:space="preserve">The outer white Nebula matter is rotated inward, and the The whole send forth the colour of white gold </w:t>
      </w:r>
    </w:p>
    <w:p w:rsidR="00F9580C" w:rsidRPr="001C63CE" w:rsidRDefault="00F9580C" w:rsidP="00C20AEA">
      <w:pPr>
        <w:ind w:firstLine="420"/>
      </w:pPr>
    </w:p>
    <w:p w:rsidR="00274E24" w:rsidRDefault="006B208F" w:rsidP="00C20AEA">
      <w:pPr>
        <w:pStyle w:val="3"/>
      </w:pPr>
      <w:r w:rsidRPr="001C63CE">
        <w:rPr>
          <w:rFonts w:hint="eastAsia"/>
        </w:rPr>
        <w:t>Q:</w:t>
      </w:r>
      <w:r w:rsidR="006861FA" w:rsidRPr="001C63CE">
        <w:t xml:space="preserve"> So which space will </w:t>
      </w:r>
      <w:r w:rsidR="005B63DB" w:rsidRPr="001C63CE">
        <w:t>you</w:t>
      </w:r>
      <w:r w:rsidR="006861FA" w:rsidRPr="001C63CE">
        <w:t xml:space="preserve"> back</w:t>
      </w:r>
      <w:r w:rsidR="005B63DB" w:rsidRPr="001C63CE">
        <w:rPr>
          <w:rFonts w:hint="eastAsia"/>
        </w:rPr>
        <w:t>track</w:t>
      </w:r>
      <w:bookmarkStart w:id="21" w:name="w_35"/>
      <w:bookmarkStart w:id="22" w:name="w_36"/>
      <w:bookmarkEnd w:id="21"/>
      <w:bookmarkEnd w:id="22"/>
      <w:r w:rsidR="006861FA" w:rsidRPr="001C63CE">
        <w:t>?</w:t>
      </w:r>
    </w:p>
    <w:p w:rsidR="006861FA" w:rsidRPr="001C63CE" w:rsidRDefault="006861FA" w:rsidP="00C20AEA">
      <w:pPr>
        <w:ind w:firstLine="420"/>
      </w:pPr>
      <w:r w:rsidRPr="001C63CE">
        <w:br/>
        <w:t>Is there have fast and slow this variable?  </w:t>
      </w:r>
    </w:p>
    <w:p w:rsidR="006861FA" w:rsidRPr="001C63CE" w:rsidRDefault="006861FA" w:rsidP="00C20AEA">
      <w:pPr>
        <w:ind w:firstLine="420"/>
      </w:pPr>
    </w:p>
    <w:p w:rsidR="006861FA" w:rsidRPr="00274E24" w:rsidRDefault="006861FA" w:rsidP="00C20AEA">
      <w:pPr>
        <w:ind w:firstLine="422"/>
        <w:rPr>
          <w:rStyle w:val="af6"/>
        </w:rPr>
      </w:pPr>
      <w:r w:rsidRPr="00274E24">
        <w:rPr>
          <w:rStyle w:val="af6"/>
        </w:rPr>
        <w:t>下一站是</w:t>
      </w:r>
      <w:r w:rsidRPr="00274E24">
        <w:rPr>
          <w:rStyle w:val="af6"/>
        </w:rPr>
        <w:t>4</w:t>
      </w:r>
      <w:r w:rsidRPr="00274E24">
        <w:rPr>
          <w:rStyle w:val="af6"/>
        </w:rPr>
        <w:t>万年前</w:t>
      </w:r>
      <w:r w:rsidRPr="00274E24">
        <w:rPr>
          <w:rStyle w:val="af6"/>
        </w:rPr>
        <w:t xml:space="preserve"> </w:t>
      </w:r>
      <w:r w:rsidRPr="00274E24">
        <w:rPr>
          <w:rStyle w:val="af6"/>
        </w:rPr>
        <w:t>距离你们</w:t>
      </w:r>
      <w:r w:rsidRPr="00274E24">
        <w:rPr>
          <w:rStyle w:val="af6"/>
        </w:rPr>
        <w:t>70</w:t>
      </w:r>
      <w:r w:rsidRPr="00274E24">
        <w:rPr>
          <w:rStyle w:val="af6"/>
        </w:rPr>
        <w:t>亿光年的一个星系</w:t>
      </w:r>
    </w:p>
    <w:p w:rsidR="006861FA" w:rsidRPr="00274E24" w:rsidRDefault="006861FA" w:rsidP="00C20AEA">
      <w:pPr>
        <w:ind w:firstLine="422"/>
        <w:rPr>
          <w:rStyle w:val="af6"/>
        </w:rPr>
      </w:pPr>
      <w:r w:rsidRPr="00274E24">
        <w:rPr>
          <w:rStyle w:val="af6"/>
        </w:rPr>
        <w:t>那里有一个宇宙转折点</w:t>
      </w:r>
      <w:r w:rsidRPr="00274E24">
        <w:rPr>
          <w:rStyle w:val="af6"/>
        </w:rPr>
        <w:t xml:space="preserve"> </w:t>
      </w:r>
      <w:r w:rsidRPr="00274E24">
        <w:rPr>
          <w:rStyle w:val="af6"/>
        </w:rPr>
        <w:t>文明程度大概在你们的中世纪程度</w:t>
      </w:r>
    </w:p>
    <w:p w:rsidR="006861FA" w:rsidRDefault="006861FA" w:rsidP="00C20AEA">
      <w:pPr>
        <w:pBdr>
          <w:bottom w:val="single" w:sz="6" w:space="1" w:color="auto"/>
        </w:pBdr>
        <w:ind w:firstLine="422"/>
      </w:pPr>
      <w:r w:rsidRPr="00274E24">
        <w:rPr>
          <w:rStyle w:val="af6"/>
        </w:rPr>
        <w:t>The next station is  40 thousand years ago A galaxy 7 billion light years from you</w:t>
      </w:r>
      <w:r w:rsidRPr="00274E24">
        <w:rPr>
          <w:rStyle w:val="af6"/>
        </w:rPr>
        <w:br/>
        <w:t>There is a cosmic turning point The degree of civilization is  general in your Middle Ages degree</w:t>
      </w:r>
      <w:r w:rsidRPr="00274E24">
        <w:rPr>
          <w:rStyle w:val="af6"/>
        </w:rPr>
        <w:br/>
      </w:r>
    </w:p>
    <w:p w:rsidR="00274E24" w:rsidRPr="001C63CE" w:rsidRDefault="00274E24" w:rsidP="00C20AEA">
      <w:pPr>
        <w:ind w:firstLine="420"/>
      </w:pPr>
    </w:p>
    <w:p w:rsidR="006861FA" w:rsidRPr="001C63CE" w:rsidRDefault="006B208F" w:rsidP="00C20AEA">
      <w:pPr>
        <w:pStyle w:val="3"/>
      </w:pPr>
      <w:r w:rsidRPr="001C63CE">
        <w:rPr>
          <w:rFonts w:hint="eastAsia"/>
        </w:rPr>
        <w:t>Q:</w:t>
      </w:r>
      <w:r w:rsidR="006861FA" w:rsidRPr="001C63CE">
        <w:t>1.is there more than half of the h</w:t>
      </w:r>
      <w:r w:rsidR="001C6000">
        <w:t>uman deaths in 2012?  Who can</w:t>
      </w:r>
      <w:r w:rsidR="006861FA" w:rsidRPr="001C63CE">
        <w:t xml:space="preserve"> escape?</w:t>
      </w:r>
    </w:p>
    <w:p w:rsidR="006861FA" w:rsidRPr="001C6000" w:rsidRDefault="006861FA" w:rsidP="00C20AEA">
      <w:pPr>
        <w:ind w:firstLine="420"/>
        <w:rPr>
          <w:rStyle w:val="af7"/>
        </w:rPr>
      </w:pPr>
      <w:r w:rsidRPr="001C6000">
        <w:rPr>
          <w:rStyle w:val="af7"/>
        </w:rPr>
        <w:t xml:space="preserve">2.human beings still exist in the 2050, please describe </w:t>
      </w:r>
      <w:r w:rsidR="001C6000" w:rsidRPr="001C6000">
        <w:rPr>
          <w:rStyle w:val="af7"/>
          <w:rFonts w:hint="eastAsia"/>
        </w:rPr>
        <w:t>its</w:t>
      </w:r>
      <w:r w:rsidRPr="001C6000">
        <w:rPr>
          <w:rStyle w:val="af7"/>
        </w:rPr>
        <w:t xml:space="preserve"> lives.</w:t>
      </w:r>
    </w:p>
    <w:p w:rsidR="006861FA" w:rsidRPr="001C6000" w:rsidRDefault="006861FA" w:rsidP="00C20AEA">
      <w:pPr>
        <w:ind w:firstLine="420"/>
        <w:rPr>
          <w:rStyle w:val="af7"/>
        </w:rPr>
      </w:pPr>
      <w:r w:rsidRPr="001C6000">
        <w:rPr>
          <w:rStyle w:val="af7"/>
        </w:rPr>
        <w:t>3. OP you could make a living thought the writing science fiction  in the human world  , Mr. fantasy.</w:t>
      </w:r>
    </w:p>
    <w:p w:rsidR="006861FA" w:rsidRPr="001C6000" w:rsidRDefault="006861FA" w:rsidP="00C20AEA">
      <w:pPr>
        <w:ind w:firstLine="422"/>
        <w:rPr>
          <w:rStyle w:val="af6"/>
        </w:rPr>
      </w:pPr>
      <w:r w:rsidRPr="001C6000">
        <w:rPr>
          <w:rStyle w:val="af6"/>
        </w:rPr>
        <w:lastRenderedPageBreak/>
        <w:t>2050</w:t>
      </w:r>
      <w:r w:rsidRPr="001C6000">
        <w:rPr>
          <w:rStyle w:val="af6"/>
        </w:rPr>
        <w:t>年后人类心灵能力部分已经被开发</w:t>
      </w:r>
    </w:p>
    <w:p w:rsidR="006861FA" w:rsidRPr="001C6000" w:rsidRDefault="006861FA" w:rsidP="00C20AEA">
      <w:pPr>
        <w:ind w:firstLine="422"/>
        <w:rPr>
          <w:rStyle w:val="af6"/>
        </w:rPr>
      </w:pPr>
      <w:r w:rsidRPr="001C6000">
        <w:rPr>
          <w:rStyle w:val="af6"/>
        </w:rPr>
        <w:t>物质文明已经崩溃</w:t>
      </w:r>
    </w:p>
    <w:p w:rsidR="006861FA" w:rsidRPr="001C6000" w:rsidRDefault="006861FA" w:rsidP="00C20AEA">
      <w:pPr>
        <w:ind w:firstLine="422"/>
        <w:rPr>
          <w:rStyle w:val="af6"/>
        </w:rPr>
      </w:pPr>
      <w:r w:rsidRPr="001C6000">
        <w:rPr>
          <w:rStyle w:val="af6"/>
        </w:rPr>
        <w:t>我们不用谋生</w:t>
      </w:r>
      <w:r w:rsidRPr="001C6000">
        <w:rPr>
          <w:rStyle w:val="af6"/>
        </w:rPr>
        <w:t xml:space="preserve"> </w:t>
      </w:r>
      <w:r w:rsidRPr="001C6000">
        <w:rPr>
          <w:rStyle w:val="af6"/>
        </w:rPr>
        <w:t>依靠宇宙间流荡的能量就可以生存</w:t>
      </w:r>
    </w:p>
    <w:p w:rsidR="006861FA" w:rsidRPr="001C6000" w:rsidRDefault="006861FA" w:rsidP="00C20AEA">
      <w:pPr>
        <w:ind w:leftChars="200" w:left="420" w:firstLine="422"/>
        <w:rPr>
          <w:rStyle w:val="af6"/>
        </w:rPr>
      </w:pPr>
      <w:r w:rsidRPr="001C6000">
        <w:rPr>
          <w:rStyle w:val="af6"/>
        </w:rPr>
        <w:t>The part of human psychic capacity has been developed after 2050</w:t>
      </w:r>
      <w:r w:rsidRPr="001C6000">
        <w:rPr>
          <w:rStyle w:val="af6"/>
        </w:rPr>
        <w:br/>
      </w:r>
      <w:r w:rsidR="001C6000">
        <w:rPr>
          <w:rStyle w:val="af6"/>
          <w:rFonts w:hint="eastAsia"/>
        </w:rPr>
        <w:t>The m</w:t>
      </w:r>
      <w:r w:rsidRPr="001C6000">
        <w:rPr>
          <w:rStyle w:val="af6"/>
        </w:rPr>
        <w:t>aterial civilization has collapsed</w:t>
      </w:r>
      <w:r w:rsidRPr="001C6000">
        <w:rPr>
          <w:rStyle w:val="af6"/>
        </w:rPr>
        <w:br/>
        <w:t xml:space="preserve">We don't have to make a living </w:t>
      </w:r>
      <w:r w:rsidR="001C6000">
        <w:rPr>
          <w:rStyle w:val="af6"/>
          <w:rFonts w:hint="eastAsia"/>
        </w:rPr>
        <w:t>it</w:t>
      </w:r>
      <w:r w:rsidR="001C6000">
        <w:rPr>
          <w:rStyle w:val="af6"/>
        </w:rPr>
        <w:t>’</w:t>
      </w:r>
      <w:r w:rsidR="001C6000">
        <w:rPr>
          <w:rStyle w:val="af6"/>
          <w:rFonts w:hint="eastAsia"/>
        </w:rPr>
        <w:t xml:space="preserve">s </w:t>
      </w:r>
      <w:r w:rsidR="001C6000" w:rsidRPr="001C6000">
        <w:rPr>
          <w:rStyle w:val="af6"/>
        </w:rPr>
        <w:t>is able  to survive</w:t>
      </w:r>
      <w:r w:rsidR="001C6000">
        <w:rPr>
          <w:rStyle w:val="af6"/>
          <w:rFonts w:hint="eastAsia"/>
        </w:rPr>
        <w:t xml:space="preserve">  r</w:t>
      </w:r>
      <w:r w:rsidRPr="001C6000">
        <w:rPr>
          <w:rStyle w:val="af6"/>
        </w:rPr>
        <w:t>ely on the universe wandering</w:t>
      </w:r>
      <w:r w:rsidR="00D232F1">
        <w:rPr>
          <w:rStyle w:val="af6"/>
        </w:rPr>
        <w:t>’</w:t>
      </w:r>
      <w:r w:rsidR="00D232F1">
        <w:rPr>
          <w:rStyle w:val="af6"/>
          <w:rFonts w:hint="eastAsia"/>
        </w:rPr>
        <w:t>s</w:t>
      </w:r>
      <w:r w:rsidRPr="001C6000">
        <w:rPr>
          <w:rStyle w:val="af6"/>
        </w:rPr>
        <w:t xml:space="preserve"> energy</w:t>
      </w:r>
    </w:p>
    <w:p w:rsidR="006861FA" w:rsidRPr="001C63CE" w:rsidRDefault="006861FA" w:rsidP="00C20AEA">
      <w:pPr>
        <w:ind w:firstLine="420"/>
      </w:pPr>
    </w:p>
    <w:p w:rsidR="00F26050" w:rsidRDefault="006B208F" w:rsidP="00C20AEA">
      <w:pPr>
        <w:pStyle w:val="3"/>
      </w:pPr>
      <w:r w:rsidRPr="001C63CE">
        <w:rPr>
          <w:rFonts w:hint="eastAsia"/>
        </w:rPr>
        <w:t>Q:</w:t>
      </w:r>
      <w:r w:rsidR="006861FA" w:rsidRPr="001C63CE">
        <w:t xml:space="preserve"> Is the </w:t>
      </w:r>
      <w:bookmarkStart w:id="23" w:name="w_215"/>
      <w:bookmarkEnd w:id="23"/>
      <w:r w:rsidR="006861FA" w:rsidRPr="001C63CE">
        <w:t> </w:t>
      </w:r>
      <w:bookmarkStart w:id="24" w:name="w_217"/>
      <w:bookmarkEnd w:id="24"/>
      <w:r w:rsidR="006861FA" w:rsidRPr="001C63CE">
        <w:t>universe Xuan-degree higher </w:t>
      </w:r>
      <w:bookmarkStart w:id="25" w:name="w_218"/>
      <w:bookmarkEnd w:id="25"/>
      <w:r w:rsidR="006861FA" w:rsidRPr="001C63CE">
        <w:t>the </w:t>
      </w:r>
      <w:bookmarkStart w:id="26" w:name="w_219"/>
      <w:bookmarkEnd w:id="26"/>
      <w:r w:rsidR="006861FA" w:rsidRPr="001C63CE">
        <w:t>better ,</w:t>
      </w:r>
    </w:p>
    <w:p w:rsidR="006B208F" w:rsidRPr="001C63CE" w:rsidRDefault="006861FA" w:rsidP="00C20AEA">
      <w:pPr>
        <w:ind w:firstLine="420"/>
      </w:pPr>
      <w:r w:rsidRPr="001C63CE">
        <w:t xml:space="preserve"> or </w:t>
      </w:r>
      <w:r w:rsidR="006B208F" w:rsidRPr="001C63CE">
        <w:t xml:space="preserve"> reverse is true </w:t>
      </w:r>
    </w:p>
    <w:p w:rsidR="006861FA" w:rsidRPr="001C63CE" w:rsidRDefault="006861FA" w:rsidP="00C20AEA">
      <w:pPr>
        <w:ind w:firstLine="420"/>
      </w:pPr>
      <w:r w:rsidRPr="001C63CE">
        <w:t xml:space="preserve">Are the Xuan-degree are not a same concept  with angle </w:t>
      </w:r>
    </w:p>
    <w:p w:rsidR="00F26050" w:rsidRDefault="00F26050" w:rsidP="00C20AEA">
      <w:pPr>
        <w:ind w:firstLine="420"/>
      </w:pPr>
    </w:p>
    <w:p w:rsidR="006861FA" w:rsidRPr="00F26050" w:rsidRDefault="006861FA" w:rsidP="00C20AEA">
      <w:pPr>
        <w:ind w:firstLine="422"/>
        <w:rPr>
          <w:rStyle w:val="af6"/>
        </w:rPr>
      </w:pPr>
      <w:r w:rsidRPr="00F26050">
        <w:rPr>
          <w:rStyle w:val="af6"/>
        </w:rPr>
        <w:t>宇宙弦度越高越好</w:t>
      </w:r>
    </w:p>
    <w:p w:rsidR="006861FA" w:rsidRPr="00F26050" w:rsidRDefault="006861FA" w:rsidP="00C20AEA">
      <w:pPr>
        <w:ind w:firstLine="422"/>
        <w:rPr>
          <w:rStyle w:val="af6"/>
        </w:rPr>
      </w:pPr>
      <w:r w:rsidRPr="00F26050">
        <w:rPr>
          <w:rStyle w:val="af6"/>
        </w:rPr>
        <w:t>宇宙分</w:t>
      </w:r>
      <w:r w:rsidRPr="00F26050">
        <w:rPr>
          <w:rStyle w:val="af6"/>
        </w:rPr>
        <w:t>72</w:t>
      </w:r>
      <w:r w:rsidRPr="00F26050">
        <w:rPr>
          <w:rStyle w:val="af6"/>
        </w:rPr>
        <w:t>弦度</w:t>
      </w:r>
      <w:r w:rsidRPr="00F26050">
        <w:rPr>
          <w:rStyle w:val="af6"/>
        </w:rPr>
        <w:t xml:space="preserve"> </w:t>
      </w:r>
      <w:r w:rsidRPr="00F26050">
        <w:rPr>
          <w:rStyle w:val="af6"/>
        </w:rPr>
        <w:t>人类目前在</w:t>
      </w:r>
      <w:r w:rsidRPr="00F26050">
        <w:rPr>
          <w:rStyle w:val="af6"/>
        </w:rPr>
        <w:t>1-2</w:t>
      </w:r>
      <w:r w:rsidRPr="00F26050">
        <w:rPr>
          <w:rStyle w:val="af6"/>
        </w:rPr>
        <w:t>弦度之间</w:t>
      </w:r>
    </w:p>
    <w:p w:rsidR="006861FA" w:rsidRPr="00F26050" w:rsidRDefault="006861FA" w:rsidP="00C20AEA">
      <w:pPr>
        <w:ind w:firstLine="422"/>
        <w:rPr>
          <w:rStyle w:val="af6"/>
        </w:rPr>
      </w:pPr>
      <w:r w:rsidRPr="00F26050">
        <w:rPr>
          <w:rStyle w:val="af6"/>
        </w:rPr>
        <w:t>我们科学划分为量度</w:t>
      </w:r>
    </w:p>
    <w:p w:rsidR="006861FA" w:rsidRDefault="00C34471" w:rsidP="00C20AEA">
      <w:pPr>
        <w:pBdr>
          <w:bottom w:val="single" w:sz="6" w:space="1" w:color="auto"/>
        </w:pBdr>
        <w:ind w:firstLine="422"/>
      </w:pPr>
      <w:r w:rsidRPr="00F26050">
        <w:rPr>
          <w:rStyle w:val="af6"/>
        </w:rPr>
        <w:t xml:space="preserve">Yes The </w:t>
      </w:r>
      <w:r w:rsidR="006861FA" w:rsidRPr="00F26050">
        <w:rPr>
          <w:rStyle w:val="af6"/>
        </w:rPr>
        <w:t>universe Xuan-degree higher </w:t>
      </w:r>
      <w:bookmarkStart w:id="27" w:name="w_2181"/>
      <w:bookmarkEnd w:id="27"/>
      <w:r w:rsidR="006861FA" w:rsidRPr="00F26050">
        <w:rPr>
          <w:rStyle w:val="af6"/>
        </w:rPr>
        <w:t>the </w:t>
      </w:r>
      <w:bookmarkStart w:id="28" w:name="w_2191"/>
      <w:bookmarkEnd w:id="28"/>
      <w:r w:rsidR="006861FA" w:rsidRPr="00F26050">
        <w:rPr>
          <w:rStyle w:val="af6"/>
        </w:rPr>
        <w:t>better</w:t>
      </w:r>
      <w:r w:rsidR="006861FA" w:rsidRPr="00F26050">
        <w:rPr>
          <w:rStyle w:val="af6"/>
        </w:rPr>
        <w:br/>
        <w:t>The universe is divided into 72  Xuan-degree</w:t>
      </w:r>
      <w:r w:rsidR="00CF4933" w:rsidRPr="00F26050">
        <w:rPr>
          <w:rStyle w:val="af6"/>
          <w:rFonts w:hint="eastAsia"/>
        </w:rPr>
        <w:t xml:space="preserve"> H</w:t>
      </w:r>
      <w:r w:rsidR="006861FA" w:rsidRPr="00F26050">
        <w:rPr>
          <w:rStyle w:val="af6"/>
        </w:rPr>
        <w:t>uman beings are currently between 1-2  Xuan-degree</w:t>
      </w:r>
      <w:r w:rsidR="006861FA" w:rsidRPr="00F26050">
        <w:rPr>
          <w:rStyle w:val="af6"/>
        </w:rPr>
        <w:br/>
        <w:t>Our science is divided into measure</w:t>
      </w:r>
      <w:r w:rsidR="006861FA" w:rsidRPr="001C63CE">
        <w:br/>
      </w:r>
    </w:p>
    <w:p w:rsidR="00F26050" w:rsidRPr="001C63CE" w:rsidRDefault="00F26050" w:rsidP="00C20AEA">
      <w:pPr>
        <w:ind w:firstLine="420"/>
      </w:pPr>
    </w:p>
    <w:p w:rsidR="006861FA" w:rsidRPr="001C63CE" w:rsidRDefault="006B208F" w:rsidP="00C20AEA">
      <w:pPr>
        <w:pStyle w:val="3"/>
      </w:pPr>
      <w:r w:rsidRPr="001C63CE">
        <w:rPr>
          <w:rFonts w:hint="eastAsia"/>
        </w:rPr>
        <w:t>Q:</w:t>
      </w:r>
      <w:r w:rsidR="006861FA" w:rsidRPr="001C63CE">
        <w:t xml:space="preserve"> Well, will there must have time for this  quantity to</w:t>
      </w:r>
      <w:r w:rsidR="00F26050">
        <w:t xml:space="preserve"> accompanied when have space?  </w:t>
      </w:r>
    </w:p>
    <w:p w:rsidR="006861FA" w:rsidRPr="00F26050" w:rsidRDefault="006861FA" w:rsidP="00C20AEA">
      <w:pPr>
        <w:ind w:firstLine="422"/>
        <w:rPr>
          <w:rStyle w:val="af6"/>
        </w:rPr>
      </w:pPr>
      <w:r w:rsidRPr="00F26050">
        <w:rPr>
          <w:rStyle w:val="af6"/>
        </w:rPr>
        <w:t>时间量乘以</w:t>
      </w:r>
      <w:r w:rsidRPr="00F26050">
        <w:rPr>
          <w:rStyle w:val="af6"/>
        </w:rPr>
        <w:t>1.12</w:t>
      </w:r>
      <w:r w:rsidRPr="00F26050">
        <w:rPr>
          <w:rStyle w:val="af6"/>
        </w:rPr>
        <w:t>＝幻象</w:t>
      </w:r>
    </w:p>
    <w:p w:rsidR="006861FA" w:rsidRPr="00F26050" w:rsidRDefault="006861FA" w:rsidP="00C20AEA">
      <w:pPr>
        <w:ind w:firstLine="422"/>
        <w:rPr>
          <w:rStyle w:val="af6"/>
        </w:rPr>
      </w:pPr>
      <w:r w:rsidRPr="00F26050">
        <w:rPr>
          <w:rStyle w:val="af6"/>
        </w:rPr>
        <w:t>时间量乘以</w:t>
      </w:r>
      <w:r w:rsidRPr="00F26050">
        <w:rPr>
          <w:rStyle w:val="af6"/>
        </w:rPr>
        <w:t>2.64</w:t>
      </w:r>
      <w:r w:rsidRPr="00F26050">
        <w:rPr>
          <w:rStyle w:val="af6"/>
        </w:rPr>
        <w:t>＝显化</w:t>
      </w:r>
    </w:p>
    <w:p w:rsidR="006861FA" w:rsidRPr="00F26050" w:rsidRDefault="006861FA" w:rsidP="00C20AEA">
      <w:pPr>
        <w:ind w:firstLine="422"/>
        <w:rPr>
          <w:rStyle w:val="af6"/>
        </w:rPr>
      </w:pPr>
      <w:r w:rsidRPr="00F26050">
        <w:rPr>
          <w:rStyle w:val="af6"/>
        </w:rPr>
        <w:t>时间量乘以</w:t>
      </w:r>
      <w:r w:rsidRPr="00F26050">
        <w:rPr>
          <w:rStyle w:val="af6"/>
        </w:rPr>
        <w:t>4.78</w:t>
      </w:r>
      <w:r w:rsidRPr="00F26050">
        <w:rPr>
          <w:rStyle w:val="af6"/>
        </w:rPr>
        <w:t>＝物质化</w:t>
      </w:r>
    </w:p>
    <w:p w:rsidR="006861FA" w:rsidRPr="00F26050" w:rsidRDefault="006861FA" w:rsidP="00C20AEA">
      <w:pPr>
        <w:ind w:firstLine="422"/>
        <w:rPr>
          <w:rStyle w:val="af6"/>
        </w:rPr>
      </w:pPr>
      <w:r w:rsidRPr="00F26050">
        <w:rPr>
          <w:rStyle w:val="af6"/>
        </w:rPr>
        <w:t>时间量乘以</w:t>
      </w:r>
      <w:r w:rsidRPr="00F26050">
        <w:rPr>
          <w:rStyle w:val="af6"/>
        </w:rPr>
        <w:t>-2.91</w:t>
      </w:r>
      <w:r w:rsidRPr="00F26050">
        <w:rPr>
          <w:rStyle w:val="af6"/>
        </w:rPr>
        <w:t>＝概念化</w:t>
      </w:r>
    </w:p>
    <w:p w:rsidR="006861FA" w:rsidRPr="00F26050" w:rsidRDefault="006861FA" w:rsidP="00C20AEA">
      <w:pPr>
        <w:ind w:firstLine="422"/>
        <w:rPr>
          <w:rStyle w:val="af6"/>
        </w:rPr>
      </w:pPr>
      <w:r w:rsidRPr="00F26050">
        <w:rPr>
          <w:rStyle w:val="af6"/>
        </w:rPr>
        <w:t>时间量乘以</w:t>
      </w:r>
      <w:r w:rsidRPr="00F26050">
        <w:rPr>
          <w:rStyle w:val="af6"/>
        </w:rPr>
        <w:t>-7.13</w:t>
      </w:r>
      <w:r w:rsidRPr="00F26050">
        <w:rPr>
          <w:rStyle w:val="af6"/>
        </w:rPr>
        <w:t>＝秩序化</w:t>
      </w:r>
    </w:p>
    <w:p w:rsidR="006861FA" w:rsidRPr="00F26050" w:rsidRDefault="006861FA" w:rsidP="00C20AEA">
      <w:pPr>
        <w:ind w:firstLine="422"/>
        <w:rPr>
          <w:rStyle w:val="af6"/>
        </w:rPr>
      </w:pPr>
      <w:r w:rsidRPr="00F26050">
        <w:rPr>
          <w:rStyle w:val="af6"/>
        </w:rPr>
        <w:t>时间量乘以</w:t>
      </w:r>
      <w:r w:rsidRPr="00F26050">
        <w:rPr>
          <w:rStyle w:val="af6"/>
        </w:rPr>
        <w:t>-12.91</w:t>
      </w:r>
      <w:r w:rsidRPr="00F26050">
        <w:rPr>
          <w:rStyle w:val="af6"/>
        </w:rPr>
        <w:t>＝形而上化</w:t>
      </w:r>
    </w:p>
    <w:p w:rsidR="006861FA" w:rsidRPr="00F26050" w:rsidRDefault="006861FA" w:rsidP="00C20AEA">
      <w:pPr>
        <w:ind w:firstLine="422"/>
        <w:rPr>
          <w:rStyle w:val="af6"/>
        </w:rPr>
      </w:pPr>
      <w:r w:rsidRPr="00F26050">
        <w:rPr>
          <w:rStyle w:val="af6"/>
        </w:rPr>
        <w:t>正常空间有一定时间量相伴</w:t>
      </w:r>
      <w:r w:rsidRPr="00F26050">
        <w:rPr>
          <w:rStyle w:val="af6"/>
        </w:rPr>
        <w:t xml:space="preserve"> </w:t>
      </w:r>
      <w:r w:rsidRPr="00F26050">
        <w:rPr>
          <w:rStyle w:val="af6"/>
        </w:rPr>
        <w:t>成正比</w:t>
      </w:r>
    </w:p>
    <w:p w:rsidR="006861FA" w:rsidRPr="00F26050" w:rsidRDefault="006861FA" w:rsidP="00C20AEA">
      <w:pPr>
        <w:ind w:firstLine="422"/>
        <w:rPr>
          <w:rStyle w:val="af6"/>
        </w:rPr>
      </w:pPr>
      <w:r w:rsidRPr="00F26050">
        <w:rPr>
          <w:rStyle w:val="af6"/>
        </w:rPr>
        <w:t>很多特殊的空间比如说意识空间就没有时间量</w:t>
      </w:r>
    </w:p>
    <w:p w:rsidR="006861FA" w:rsidRPr="00F26050" w:rsidRDefault="006861FA" w:rsidP="00C20AEA">
      <w:pPr>
        <w:ind w:firstLine="422"/>
        <w:rPr>
          <w:rStyle w:val="af6"/>
        </w:rPr>
      </w:pPr>
      <w:r w:rsidRPr="00F26050">
        <w:rPr>
          <w:rStyle w:val="af6"/>
        </w:rPr>
        <w:t>意识空间的时间量是形而上的</w:t>
      </w:r>
    </w:p>
    <w:p w:rsidR="006861FA" w:rsidRDefault="006861FA" w:rsidP="00C20AEA">
      <w:pPr>
        <w:ind w:firstLine="422"/>
        <w:rPr>
          <w:rStyle w:val="af6"/>
        </w:rPr>
      </w:pPr>
      <w:r w:rsidRPr="00F26050">
        <w:rPr>
          <w:rStyle w:val="af6"/>
        </w:rPr>
        <w:t>The quantity of time multiplied by 1.12 = phantom</w:t>
      </w:r>
      <w:r w:rsidRPr="00F26050">
        <w:rPr>
          <w:rStyle w:val="af6"/>
        </w:rPr>
        <w:br/>
        <w:t>The quantity of time multiplied by 2.64 = explicit</w:t>
      </w:r>
      <w:r w:rsidRPr="00F26050">
        <w:rPr>
          <w:rStyle w:val="af6"/>
        </w:rPr>
        <w:br/>
        <w:t>The quantity of time multiplied by 4.78 = materialization</w:t>
      </w:r>
      <w:r w:rsidRPr="00F26050">
        <w:rPr>
          <w:rStyle w:val="af6"/>
        </w:rPr>
        <w:br/>
        <w:t>The quantity of time multiplied by -2.91 = conceptualization</w:t>
      </w:r>
      <w:r w:rsidRPr="00F26050">
        <w:rPr>
          <w:rStyle w:val="af6"/>
        </w:rPr>
        <w:br/>
        <w:t>The quantity of time multiplied by -7.13 = orderly</w:t>
      </w:r>
      <w:r w:rsidRPr="00F26050">
        <w:rPr>
          <w:rStyle w:val="af6"/>
        </w:rPr>
        <w:br/>
        <w:t>The quantity of time multiplied by -12.91 = metaphysical</w:t>
      </w:r>
      <w:r w:rsidRPr="00F26050">
        <w:rPr>
          <w:rStyle w:val="af6"/>
        </w:rPr>
        <w:br/>
      </w:r>
      <w:r w:rsidRPr="00F26050">
        <w:rPr>
          <w:rStyle w:val="af6"/>
        </w:rPr>
        <w:lastRenderedPageBreak/>
        <w:t>The normal space is accompanied by a certain quantity of time, in proportion to</w:t>
      </w:r>
      <w:r w:rsidRPr="00F26050">
        <w:rPr>
          <w:rStyle w:val="af6"/>
        </w:rPr>
        <w:br/>
        <w:t>Many special spaces such as the space of conscious,just do not have  quantity of time</w:t>
      </w:r>
      <w:r w:rsidRPr="00F26050">
        <w:rPr>
          <w:rStyle w:val="af6"/>
        </w:rPr>
        <w:br/>
        <w:t xml:space="preserve">The  quantity time of </w:t>
      </w:r>
      <w:r w:rsidR="00F26050">
        <w:rPr>
          <w:rStyle w:val="af6"/>
        </w:rPr>
        <w:t xml:space="preserve">conscious space </w:t>
      </w:r>
      <w:r w:rsidR="00F26050">
        <w:rPr>
          <w:rStyle w:val="af6"/>
          <w:rFonts w:hint="eastAsia"/>
        </w:rPr>
        <w:t xml:space="preserve">are </w:t>
      </w:r>
      <w:r w:rsidR="006F0501" w:rsidRPr="00F26050">
        <w:rPr>
          <w:rStyle w:val="af6"/>
        </w:rPr>
        <w:t>metaphysical</w:t>
      </w:r>
    </w:p>
    <w:p w:rsidR="00F26050" w:rsidRPr="00F26050" w:rsidRDefault="00F26050" w:rsidP="00C20AEA">
      <w:pPr>
        <w:ind w:firstLine="422"/>
        <w:rPr>
          <w:rStyle w:val="af6"/>
        </w:rPr>
      </w:pPr>
    </w:p>
    <w:p w:rsidR="006861FA" w:rsidRPr="001C63CE" w:rsidRDefault="006B208F" w:rsidP="00C20AEA">
      <w:pPr>
        <w:pStyle w:val="3"/>
      </w:pPr>
      <w:r w:rsidRPr="001C63CE">
        <w:rPr>
          <w:rFonts w:hint="eastAsia"/>
        </w:rPr>
        <w:t>Q:</w:t>
      </w:r>
      <w:r w:rsidR="006861FA" w:rsidRPr="001C63CE">
        <w:t xml:space="preserve"> </w:t>
      </w:r>
      <w:r w:rsidRPr="001C63CE">
        <w:rPr>
          <w:rFonts w:hint="eastAsia"/>
        </w:rPr>
        <w:t>C</w:t>
      </w:r>
      <w:r w:rsidR="006861FA" w:rsidRPr="001C63CE">
        <w:t>an you describe the essential string?</w:t>
      </w:r>
    </w:p>
    <w:p w:rsidR="006861FA" w:rsidRPr="00E818A8" w:rsidRDefault="006861FA" w:rsidP="00C20AEA">
      <w:pPr>
        <w:ind w:firstLine="422"/>
        <w:rPr>
          <w:rStyle w:val="af6"/>
        </w:rPr>
      </w:pPr>
      <w:r w:rsidRPr="00E818A8">
        <w:rPr>
          <w:rStyle w:val="af6"/>
        </w:rPr>
        <w:t>本质弦对无限做放射</w:t>
      </w:r>
      <w:r w:rsidRPr="00E818A8">
        <w:rPr>
          <w:rStyle w:val="af6"/>
        </w:rPr>
        <w:t xml:space="preserve"> </w:t>
      </w:r>
      <w:r w:rsidRPr="00E818A8">
        <w:rPr>
          <w:rStyle w:val="af6"/>
        </w:rPr>
        <w:t>产生世界</w:t>
      </w:r>
    </w:p>
    <w:p w:rsidR="006861FA" w:rsidRPr="00E818A8" w:rsidRDefault="006861FA" w:rsidP="00C20AEA">
      <w:pPr>
        <w:ind w:firstLine="422"/>
        <w:rPr>
          <w:rStyle w:val="af6"/>
        </w:rPr>
      </w:pPr>
      <w:r w:rsidRPr="00E818A8">
        <w:rPr>
          <w:rStyle w:val="af6"/>
        </w:rPr>
        <w:t>本质弦介于物质与虚无之间</w:t>
      </w:r>
    </w:p>
    <w:p w:rsidR="006861FA" w:rsidRPr="00E818A8" w:rsidRDefault="006861FA" w:rsidP="00C20AEA">
      <w:pPr>
        <w:ind w:firstLine="422"/>
        <w:rPr>
          <w:rStyle w:val="af6"/>
        </w:rPr>
      </w:pPr>
      <w:r w:rsidRPr="00E818A8">
        <w:rPr>
          <w:rStyle w:val="af6"/>
        </w:rPr>
        <w:t>不断的</w:t>
      </w:r>
    </w:p>
    <w:p w:rsidR="006861FA" w:rsidRPr="00E818A8" w:rsidRDefault="006861FA" w:rsidP="00C20AEA">
      <w:pPr>
        <w:ind w:firstLine="422"/>
        <w:rPr>
          <w:rStyle w:val="af6"/>
        </w:rPr>
      </w:pPr>
      <w:r w:rsidRPr="00E818A8">
        <w:rPr>
          <w:rStyle w:val="af6"/>
        </w:rPr>
        <w:t>记录信息</w:t>
      </w:r>
      <w:r w:rsidRPr="00E818A8">
        <w:rPr>
          <w:rStyle w:val="af6"/>
        </w:rPr>
        <w:t xml:space="preserve"> </w:t>
      </w:r>
      <w:r w:rsidRPr="00E818A8">
        <w:rPr>
          <w:rStyle w:val="af6"/>
        </w:rPr>
        <w:t>接受信息</w:t>
      </w:r>
    </w:p>
    <w:p w:rsidR="006861FA" w:rsidRPr="00E818A8" w:rsidRDefault="006861FA" w:rsidP="00C20AEA">
      <w:pPr>
        <w:ind w:firstLine="422"/>
        <w:rPr>
          <w:rStyle w:val="af6"/>
        </w:rPr>
      </w:pPr>
      <w:r w:rsidRPr="00E818A8">
        <w:rPr>
          <w:rStyle w:val="af6"/>
        </w:rPr>
        <w:t>扩散信息</w:t>
      </w:r>
      <w:r w:rsidRPr="00E818A8">
        <w:rPr>
          <w:rStyle w:val="af6"/>
        </w:rPr>
        <w:t xml:space="preserve"> </w:t>
      </w:r>
      <w:r w:rsidRPr="00E818A8">
        <w:rPr>
          <w:rStyle w:val="af6"/>
        </w:rPr>
        <w:t>传播信息</w:t>
      </w:r>
    </w:p>
    <w:p w:rsidR="006861FA" w:rsidRPr="00E818A8" w:rsidRDefault="006861FA" w:rsidP="00C20AEA">
      <w:pPr>
        <w:ind w:firstLine="422"/>
        <w:rPr>
          <w:rStyle w:val="af6"/>
        </w:rPr>
      </w:pPr>
      <w:r w:rsidRPr="00E818A8">
        <w:rPr>
          <w:rStyle w:val="af6"/>
        </w:rPr>
        <w:t>产生信息</w:t>
      </w:r>
      <w:r w:rsidRPr="00E818A8">
        <w:rPr>
          <w:rStyle w:val="af6"/>
        </w:rPr>
        <w:t xml:space="preserve"> </w:t>
      </w:r>
      <w:r w:rsidRPr="00E818A8">
        <w:rPr>
          <w:rStyle w:val="af6"/>
        </w:rPr>
        <w:t>信息是构建世界的基础</w:t>
      </w:r>
    </w:p>
    <w:p w:rsidR="006861FA" w:rsidRPr="00E818A8" w:rsidRDefault="006861FA" w:rsidP="00C20AEA">
      <w:pPr>
        <w:ind w:firstLine="422"/>
        <w:rPr>
          <w:rStyle w:val="af6"/>
        </w:rPr>
      </w:pPr>
      <w:r w:rsidRPr="00E818A8">
        <w:rPr>
          <w:rStyle w:val="af6"/>
        </w:rPr>
        <w:t>本质弦用语言很难解释</w:t>
      </w:r>
      <w:r w:rsidRPr="00E818A8">
        <w:rPr>
          <w:rStyle w:val="af6"/>
        </w:rPr>
        <w:t xml:space="preserve"> </w:t>
      </w:r>
      <w:r w:rsidRPr="00E818A8">
        <w:rPr>
          <w:rStyle w:val="af6"/>
        </w:rPr>
        <w:t>必须去体验</w:t>
      </w:r>
    </w:p>
    <w:p w:rsidR="006861FA" w:rsidRPr="00E818A8" w:rsidRDefault="006861FA" w:rsidP="00C20AEA">
      <w:pPr>
        <w:ind w:firstLine="422"/>
        <w:rPr>
          <w:rStyle w:val="af6"/>
        </w:rPr>
      </w:pPr>
      <w:r w:rsidRPr="00E818A8">
        <w:rPr>
          <w:rStyle w:val="af6"/>
        </w:rPr>
        <w:t>我们学习本质弦的内容是直接体验的</w:t>
      </w:r>
      <w:r w:rsidRPr="00E818A8">
        <w:rPr>
          <w:rStyle w:val="af6"/>
        </w:rPr>
        <w:t xml:space="preserve"> </w:t>
      </w:r>
      <w:r w:rsidRPr="00E818A8">
        <w:rPr>
          <w:rStyle w:val="af6"/>
        </w:rPr>
        <w:t>语言只能描述表面</w:t>
      </w:r>
    </w:p>
    <w:p w:rsidR="006861FA" w:rsidRPr="00E818A8" w:rsidRDefault="006861FA" w:rsidP="00C20AEA">
      <w:pPr>
        <w:ind w:firstLine="422"/>
        <w:rPr>
          <w:rStyle w:val="af6"/>
        </w:rPr>
      </w:pPr>
      <w:r w:rsidRPr="00E818A8">
        <w:rPr>
          <w:rStyle w:val="af6"/>
        </w:rPr>
        <w:t>The essential string is radiate to infinite</w:t>
      </w:r>
      <w:r w:rsidR="00F26050" w:rsidRPr="00E818A8">
        <w:rPr>
          <w:rStyle w:val="af6"/>
          <w:rFonts w:hint="eastAsia"/>
        </w:rPr>
        <w:t xml:space="preserve"> And </w:t>
      </w:r>
      <w:r w:rsidRPr="00E818A8">
        <w:rPr>
          <w:rStyle w:val="af6"/>
        </w:rPr>
        <w:t>produc</w:t>
      </w:r>
      <w:r w:rsidR="00F26050" w:rsidRPr="00E818A8">
        <w:rPr>
          <w:rStyle w:val="af6"/>
          <w:rFonts w:hint="eastAsia"/>
        </w:rPr>
        <w:t>ed</w:t>
      </w:r>
      <w:r w:rsidRPr="00E818A8">
        <w:rPr>
          <w:rStyle w:val="af6"/>
        </w:rPr>
        <w:t xml:space="preserve"> the world</w:t>
      </w:r>
    </w:p>
    <w:p w:rsidR="006861FA" w:rsidRPr="00E818A8" w:rsidRDefault="006861FA" w:rsidP="00C20AEA">
      <w:pPr>
        <w:ind w:firstLine="422"/>
        <w:rPr>
          <w:rStyle w:val="af6"/>
        </w:rPr>
      </w:pPr>
      <w:r w:rsidRPr="00E818A8">
        <w:rPr>
          <w:rStyle w:val="af6"/>
        </w:rPr>
        <w:t>The essential string is between matter and nothingness</w:t>
      </w:r>
    </w:p>
    <w:p w:rsidR="006861FA" w:rsidRPr="00E818A8" w:rsidRDefault="006861FA" w:rsidP="00C20AEA">
      <w:pPr>
        <w:ind w:firstLine="422"/>
        <w:rPr>
          <w:rStyle w:val="af6"/>
        </w:rPr>
      </w:pPr>
      <w:r w:rsidRPr="00E818A8">
        <w:rPr>
          <w:rStyle w:val="af6"/>
        </w:rPr>
        <w:t>Ceaseless</w:t>
      </w:r>
    </w:p>
    <w:p w:rsidR="006861FA" w:rsidRPr="00E818A8" w:rsidRDefault="006861FA" w:rsidP="00C20AEA">
      <w:pPr>
        <w:ind w:firstLine="422"/>
        <w:rPr>
          <w:rStyle w:val="af6"/>
        </w:rPr>
      </w:pPr>
      <w:r w:rsidRPr="00E818A8">
        <w:rPr>
          <w:rStyle w:val="af6"/>
        </w:rPr>
        <w:t>Recording information   receiveing information</w:t>
      </w:r>
    </w:p>
    <w:p w:rsidR="006861FA" w:rsidRPr="00E818A8" w:rsidRDefault="006861FA" w:rsidP="00C20AEA">
      <w:pPr>
        <w:ind w:firstLine="422"/>
        <w:rPr>
          <w:rStyle w:val="af6"/>
        </w:rPr>
      </w:pPr>
      <w:r w:rsidRPr="00E818A8">
        <w:rPr>
          <w:rStyle w:val="af6"/>
        </w:rPr>
        <w:t>Spreading information  disseminating information</w:t>
      </w:r>
    </w:p>
    <w:p w:rsidR="006861FA" w:rsidRPr="00E818A8" w:rsidRDefault="006861FA" w:rsidP="00C20AEA">
      <w:pPr>
        <w:ind w:firstLine="422"/>
        <w:rPr>
          <w:rStyle w:val="af6"/>
        </w:rPr>
      </w:pPr>
      <w:r w:rsidRPr="00E818A8">
        <w:rPr>
          <w:rStyle w:val="af6"/>
        </w:rPr>
        <w:t xml:space="preserve">generating information  </w:t>
      </w:r>
      <w:r w:rsidR="00F26050" w:rsidRPr="00E818A8">
        <w:rPr>
          <w:rStyle w:val="af6"/>
          <w:rFonts w:hint="eastAsia"/>
        </w:rPr>
        <w:t>The i</w:t>
      </w:r>
      <w:r w:rsidRPr="00E818A8">
        <w:rPr>
          <w:rStyle w:val="af6"/>
        </w:rPr>
        <w:t>nformation is the foundation of the build the world</w:t>
      </w:r>
    </w:p>
    <w:p w:rsidR="006861FA" w:rsidRPr="00E818A8" w:rsidRDefault="006861FA" w:rsidP="00C20AEA">
      <w:pPr>
        <w:ind w:firstLine="422"/>
        <w:rPr>
          <w:rStyle w:val="af6"/>
        </w:rPr>
      </w:pPr>
      <w:r w:rsidRPr="00E818A8">
        <w:rPr>
          <w:rStyle w:val="af6"/>
        </w:rPr>
        <w:t xml:space="preserve">The essential string is difficult to explain </w:t>
      </w:r>
      <w:r w:rsidR="006B208F" w:rsidRPr="00E818A8">
        <w:rPr>
          <w:rStyle w:val="af6"/>
        </w:rPr>
        <w:t>by language  Must to experience</w:t>
      </w:r>
    </w:p>
    <w:p w:rsidR="006861FA" w:rsidRPr="00E818A8" w:rsidRDefault="00740921" w:rsidP="00C20AEA">
      <w:pPr>
        <w:pBdr>
          <w:bottom w:val="single" w:sz="6" w:space="1" w:color="auto"/>
        </w:pBdr>
        <w:ind w:firstLine="422"/>
        <w:rPr>
          <w:rStyle w:val="af6"/>
        </w:rPr>
      </w:pPr>
      <w:r w:rsidRPr="00E818A8">
        <w:rPr>
          <w:rStyle w:val="af6"/>
          <w:rFonts w:hint="eastAsia"/>
        </w:rPr>
        <w:t xml:space="preserve">The </w:t>
      </w:r>
      <w:r w:rsidRPr="00E818A8">
        <w:rPr>
          <w:rStyle w:val="af6"/>
        </w:rPr>
        <w:t xml:space="preserve">content </w:t>
      </w:r>
      <w:r w:rsidRPr="00E818A8">
        <w:rPr>
          <w:rStyle w:val="af6"/>
          <w:rFonts w:hint="eastAsia"/>
        </w:rPr>
        <w:t>w</w:t>
      </w:r>
      <w:r w:rsidR="006861FA" w:rsidRPr="00E818A8">
        <w:rPr>
          <w:rStyle w:val="af6"/>
        </w:rPr>
        <w:t xml:space="preserve">e </w:t>
      </w:r>
      <w:r w:rsidR="00672F3B" w:rsidRPr="00E818A8">
        <w:rPr>
          <w:rStyle w:val="af6"/>
        </w:rPr>
        <w:t xml:space="preserve">learn </w:t>
      </w:r>
      <w:r w:rsidR="006861FA" w:rsidRPr="00E818A8">
        <w:rPr>
          <w:rStyle w:val="af6"/>
        </w:rPr>
        <w:t xml:space="preserve">the essential string was directly to experience </w:t>
      </w:r>
      <w:r w:rsidR="003E28AE" w:rsidRPr="00E818A8">
        <w:rPr>
          <w:rStyle w:val="af6"/>
          <w:rFonts w:hint="eastAsia"/>
        </w:rPr>
        <w:t>L</w:t>
      </w:r>
      <w:r w:rsidR="006861FA" w:rsidRPr="00E818A8">
        <w:rPr>
          <w:rStyle w:val="af6"/>
        </w:rPr>
        <w:t>anguage can only describe the surface</w:t>
      </w:r>
    </w:p>
    <w:p w:rsidR="00E818A8" w:rsidRPr="009F4237" w:rsidRDefault="00E818A8" w:rsidP="00C20AEA">
      <w:pPr>
        <w:ind w:firstLine="420"/>
        <w:rPr>
          <w:rFonts w:ascii="微软雅黑" w:eastAsia="微软雅黑" w:hAnsi="微软雅黑" w:cs="微软雅黑"/>
          <w:color w:val="494949"/>
        </w:rPr>
      </w:pPr>
    </w:p>
    <w:p w:rsidR="006861FA" w:rsidRPr="000A374D" w:rsidRDefault="006861FA" w:rsidP="00C20AEA">
      <w:pPr>
        <w:ind w:firstLine="420"/>
        <w:rPr>
          <w:rStyle w:val="af7"/>
        </w:rPr>
      </w:pPr>
      <w:r w:rsidRPr="000A374D">
        <w:rPr>
          <w:rStyle w:val="af7"/>
        </w:rPr>
        <w:t>问：虚无并不是没有了，只是性质不同，无法了解是吗？</w:t>
      </w:r>
    </w:p>
    <w:p w:rsidR="006861FA" w:rsidRPr="000A374D" w:rsidRDefault="00800F25" w:rsidP="00C20AEA">
      <w:pPr>
        <w:ind w:firstLine="420"/>
        <w:rPr>
          <w:rStyle w:val="af7"/>
        </w:rPr>
      </w:pPr>
      <w:r w:rsidRPr="000A374D">
        <w:rPr>
          <w:rStyle w:val="af7"/>
        </w:rPr>
        <w:t>A:</w:t>
      </w:r>
      <w:r w:rsidR="00067698" w:rsidRPr="000A374D">
        <w:rPr>
          <w:rStyle w:val="af7"/>
          <w:rFonts w:hint="eastAsia"/>
        </w:rPr>
        <w:t>The</w:t>
      </w:r>
      <w:r w:rsidR="006861FA" w:rsidRPr="000A374D">
        <w:rPr>
          <w:rStyle w:val="af7"/>
        </w:rPr>
        <w:t xml:space="preserve"> nothingness is not </w:t>
      </w:r>
      <w:r w:rsidR="00E818A8" w:rsidRPr="000A374D">
        <w:rPr>
          <w:rStyle w:val="af7"/>
          <w:rFonts w:hint="eastAsia"/>
        </w:rPr>
        <w:t>non-</w:t>
      </w:r>
      <w:r w:rsidR="006861FA" w:rsidRPr="000A374D">
        <w:rPr>
          <w:rStyle w:val="af7"/>
        </w:rPr>
        <w:t>exist</w:t>
      </w:r>
      <w:r w:rsidR="00E818A8" w:rsidRPr="000A374D">
        <w:rPr>
          <w:rStyle w:val="af7"/>
          <w:rFonts w:hint="eastAsia"/>
        </w:rPr>
        <w:t>ence</w:t>
      </w:r>
      <w:r w:rsidR="006861FA" w:rsidRPr="000A374D">
        <w:rPr>
          <w:rStyle w:val="af7"/>
        </w:rPr>
        <w:t xml:space="preserve">, but the nature </w:t>
      </w:r>
      <w:r w:rsidR="00E818A8" w:rsidRPr="000A374D">
        <w:rPr>
          <w:rStyle w:val="af7"/>
          <w:rFonts w:hint="eastAsia"/>
        </w:rPr>
        <w:t>are</w:t>
      </w:r>
      <w:r w:rsidR="006861FA" w:rsidRPr="000A374D">
        <w:rPr>
          <w:rStyle w:val="af7"/>
        </w:rPr>
        <w:t xml:space="preserve"> different, </w:t>
      </w:r>
      <w:r w:rsidR="001F367B" w:rsidRPr="000A374D">
        <w:rPr>
          <w:rStyle w:val="af7"/>
          <w:rFonts w:hint="eastAsia"/>
        </w:rPr>
        <w:t>And can</w:t>
      </w:r>
      <w:r w:rsidR="001F367B" w:rsidRPr="000A374D">
        <w:rPr>
          <w:rStyle w:val="af7"/>
        </w:rPr>
        <w:t xml:space="preserve">not able to understand </w:t>
      </w:r>
      <w:r w:rsidR="001F367B" w:rsidRPr="000A374D">
        <w:rPr>
          <w:rStyle w:val="af7"/>
          <w:rFonts w:hint="eastAsia"/>
        </w:rPr>
        <w:t>I</w:t>
      </w:r>
      <w:r w:rsidR="006861FA" w:rsidRPr="000A374D">
        <w:rPr>
          <w:rStyle w:val="af7"/>
        </w:rPr>
        <w:t>s</w:t>
      </w:r>
      <w:r w:rsidR="001F367B" w:rsidRPr="000A374D">
        <w:rPr>
          <w:rStyle w:val="af7"/>
          <w:rFonts w:hint="eastAsia"/>
        </w:rPr>
        <w:t xml:space="preserve"> </w:t>
      </w:r>
      <w:r w:rsidR="006861FA" w:rsidRPr="000A374D">
        <w:rPr>
          <w:rStyle w:val="af7"/>
        </w:rPr>
        <w:t>it</w:t>
      </w:r>
      <w:r w:rsidR="001F367B" w:rsidRPr="000A374D">
        <w:rPr>
          <w:rStyle w:val="af7"/>
          <w:rFonts w:hint="eastAsia"/>
        </w:rPr>
        <w:t xml:space="preserve"> right</w:t>
      </w:r>
      <w:r w:rsidR="006861FA" w:rsidRPr="000A374D">
        <w:rPr>
          <w:rStyle w:val="af7"/>
        </w:rPr>
        <w:t xml:space="preserve">? </w:t>
      </w:r>
    </w:p>
    <w:p w:rsidR="006861FA" w:rsidRPr="000A374D" w:rsidRDefault="006861FA" w:rsidP="00C20AEA">
      <w:pPr>
        <w:ind w:firstLine="422"/>
        <w:rPr>
          <w:rStyle w:val="af6"/>
        </w:rPr>
      </w:pPr>
      <w:r w:rsidRPr="000A374D">
        <w:rPr>
          <w:rStyle w:val="af6"/>
        </w:rPr>
        <w:t>是的</w:t>
      </w:r>
      <w:r w:rsidRPr="000A374D">
        <w:rPr>
          <w:rStyle w:val="af6"/>
        </w:rPr>
        <w:t xml:space="preserve"> </w:t>
      </w:r>
      <w:r w:rsidRPr="000A374D">
        <w:rPr>
          <w:rStyle w:val="af6"/>
        </w:rPr>
        <w:t>只是性质不同</w:t>
      </w:r>
    </w:p>
    <w:p w:rsidR="006861FA" w:rsidRDefault="006861FA" w:rsidP="00C20AEA">
      <w:pPr>
        <w:pBdr>
          <w:bottom w:val="single" w:sz="6" w:space="1" w:color="auto"/>
        </w:pBdr>
        <w:ind w:firstLine="422"/>
        <w:rPr>
          <w:rStyle w:val="af6"/>
        </w:rPr>
      </w:pPr>
      <w:r w:rsidRPr="000A374D">
        <w:rPr>
          <w:rStyle w:val="af6"/>
        </w:rPr>
        <w:t xml:space="preserve">Yes  </w:t>
      </w:r>
      <w:r w:rsidR="002052C9" w:rsidRPr="000A374D">
        <w:rPr>
          <w:rStyle w:val="af6"/>
          <w:rFonts w:hint="eastAsia"/>
        </w:rPr>
        <w:t>Just</w:t>
      </w:r>
      <w:r w:rsidRPr="000A374D">
        <w:rPr>
          <w:rStyle w:val="af6"/>
        </w:rPr>
        <w:t xml:space="preserve"> </w:t>
      </w:r>
      <w:r w:rsidR="00776ADC" w:rsidRPr="000A374D">
        <w:rPr>
          <w:rStyle w:val="af6"/>
        </w:rPr>
        <w:t>nature</w:t>
      </w:r>
      <w:r w:rsidR="001F367B" w:rsidRPr="000A374D">
        <w:rPr>
          <w:rStyle w:val="af6"/>
          <w:rFonts w:hint="eastAsia"/>
        </w:rPr>
        <w:t xml:space="preserve"> are</w:t>
      </w:r>
      <w:r w:rsidRPr="000A374D">
        <w:rPr>
          <w:rStyle w:val="af6"/>
        </w:rPr>
        <w:t xml:space="preserve"> different </w:t>
      </w:r>
    </w:p>
    <w:p w:rsidR="000A374D" w:rsidRPr="007712FC" w:rsidRDefault="000A374D" w:rsidP="00C20AEA">
      <w:pPr>
        <w:ind w:firstLine="420"/>
        <w:rPr>
          <w:rStyle w:val="af7"/>
        </w:rPr>
      </w:pPr>
    </w:p>
    <w:p w:rsidR="006861FA" w:rsidRPr="007712FC" w:rsidRDefault="006861FA" w:rsidP="00C20AEA">
      <w:pPr>
        <w:ind w:firstLine="420"/>
        <w:rPr>
          <w:rStyle w:val="af7"/>
        </w:rPr>
      </w:pPr>
      <w:r w:rsidRPr="007712FC">
        <w:rPr>
          <w:rStyle w:val="af7"/>
        </w:rPr>
        <w:t>问：诺露是什么？行星有没有意识？</w:t>
      </w:r>
    </w:p>
    <w:p w:rsidR="006861FA" w:rsidRPr="001C63CE" w:rsidRDefault="006861FA" w:rsidP="00C20AEA">
      <w:pPr>
        <w:ind w:firstLine="420"/>
      </w:pPr>
      <w:r w:rsidRPr="007712FC">
        <w:rPr>
          <w:rStyle w:val="af7"/>
        </w:rPr>
        <w:t>人类意识能否和行星意识融合？</w:t>
      </w:r>
      <w:r w:rsidRPr="007712FC">
        <w:rPr>
          <w:rStyle w:val="af7"/>
        </w:rPr>
        <w:t> </w:t>
      </w:r>
    </w:p>
    <w:p w:rsidR="007712FC" w:rsidRDefault="00800F25" w:rsidP="00C20AEA">
      <w:pPr>
        <w:pStyle w:val="3"/>
      </w:pPr>
      <w:r w:rsidRPr="001C63CE">
        <w:t>A:</w:t>
      </w:r>
      <w:r w:rsidR="006861FA" w:rsidRPr="001C63CE">
        <w:t xml:space="preserve"> </w:t>
      </w:r>
      <w:r w:rsidR="001F367B" w:rsidRPr="001C63CE">
        <w:rPr>
          <w:rFonts w:hint="eastAsia"/>
        </w:rPr>
        <w:t>W</w:t>
      </w:r>
      <w:r w:rsidR="006861FA" w:rsidRPr="001C63CE">
        <w:t>hat’s the ‘</w:t>
      </w:r>
      <w:r w:rsidR="00DF639B">
        <w:t>Nu</w:t>
      </w:r>
      <w:r w:rsidR="00A563F0">
        <w:rPr>
          <w:rFonts w:hint="eastAsia"/>
        </w:rPr>
        <w:t>o</w:t>
      </w:r>
      <w:r w:rsidR="00DF639B">
        <w:rPr>
          <w:rFonts w:hint="eastAsia"/>
        </w:rPr>
        <w:t>L</w:t>
      </w:r>
      <w:r w:rsidR="00A563F0">
        <w:t>u</w:t>
      </w:r>
      <w:r w:rsidR="006861FA" w:rsidRPr="001C63CE">
        <w:t>’?</w:t>
      </w:r>
    </w:p>
    <w:p w:rsidR="006861FA" w:rsidRPr="007712FC" w:rsidRDefault="006861FA" w:rsidP="00C20AEA">
      <w:pPr>
        <w:ind w:firstLine="420"/>
        <w:rPr>
          <w:rStyle w:val="af7"/>
        </w:rPr>
      </w:pPr>
      <w:r w:rsidRPr="007712FC">
        <w:rPr>
          <w:rStyle w:val="af7"/>
        </w:rPr>
        <w:t xml:space="preserve">Is the planet </w:t>
      </w:r>
      <w:r w:rsidR="000A374D" w:rsidRPr="007712FC">
        <w:rPr>
          <w:rStyle w:val="af7"/>
          <w:rFonts w:hint="eastAsia"/>
        </w:rPr>
        <w:t xml:space="preserve">have </w:t>
      </w:r>
      <w:r w:rsidR="000A374D" w:rsidRPr="007712FC">
        <w:rPr>
          <w:rStyle w:val="af7"/>
        </w:rPr>
        <w:t>consciousness</w:t>
      </w:r>
      <w:r w:rsidRPr="007712FC">
        <w:rPr>
          <w:rStyle w:val="af7"/>
        </w:rPr>
        <w:t>?</w:t>
      </w:r>
      <w:r w:rsidRPr="007712FC">
        <w:rPr>
          <w:rStyle w:val="af7"/>
        </w:rPr>
        <w:br/>
        <w:t>Can human consciousness merge with planetary consciousness?  </w:t>
      </w:r>
      <w:r w:rsidRPr="007712FC">
        <w:rPr>
          <w:rStyle w:val="af7"/>
        </w:rPr>
        <w:br/>
      </w:r>
    </w:p>
    <w:p w:rsidR="006861FA" w:rsidRPr="007712FC" w:rsidRDefault="006861FA" w:rsidP="00C20AEA">
      <w:pPr>
        <w:ind w:firstLine="422"/>
        <w:rPr>
          <w:rStyle w:val="af6"/>
        </w:rPr>
      </w:pPr>
      <w:r w:rsidRPr="007712FC">
        <w:rPr>
          <w:rStyle w:val="af6"/>
        </w:rPr>
        <w:t>诺露由生物产生</w:t>
      </w:r>
      <w:r w:rsidRPr="007712FC">
        <w:rPr>
          <w:rStyle w:val="af6"/>
        </w:rPr>
        <w:t xml:space="preserve"> </w:t>
      </w:r>
      <w:r w:rsidRPr="007712FC">
        <w:rPr>
          <w:rStyle w:val="af6"/>
        </w:rPr>
        <w:t>是一种形而上的东西，</w:t>
      </w:r>
    </w:p>
    <w:p w:rsidR="006861FA" w:rsidRPr="007712FC" w:rsidRDefault="006861FA" w:rsidP="00C20AEA">
      <w:pPr>
        <w:ind w:firstLine="422"/>
        <w:rPr>
          <w:rStyle w:val="af6"/>
        </w:rPr>
      </w:pPr>
      <w:r w:rsidRPr="007712FC">
        <w:rPr>
          <w:rStyle w:val="af6"/>
        </w:rPr>
        <w:t>本质介于弦和无之间</w:t>
      </w:r>
      <w:r w:rsidRPr="007712FC">
        <w:rPr>
          <w:rStyle w:val="af6"/>
        </w:rPr>
        <w:t xml:space="preserve"> </w:t>
      </w:r>
      <w:r w:rsidRPr="007712FC">
        <w:rPr>
          <w:rStyle w:val="af6"/>
        </w:rPr>
        <w:t>用途很广</w:t>
      </w:r>
      <w:r w:rsidRPr="007712FC">
        <w:rPr>
          <w:rStyle w:val="af6"/>
        </w:rPr>
        <w:t xml:space="preserve"> </w:t>
      </w:r>
      <w:r w:rsidRPr="007712FC">
        <w:rPr>
          <w:rStyle w:val="af6"/>
        </w:rPr>
        <w:t>几乎无所不能</w:t>
      </w:r>
    </w:p>
    <w:p w:rsidR="006861FA" w:rsidRPr="007712FC" w:rsidRDefault="006861FA" w:rsidP="00C20AEA">
      <w:pPr>
        <w:ind w:firstLine="422"/>
        <w:rPr>
          <w:rStyle w:val="af6"/>
        </w:rPr>
      </w:pPr>
      <w:r w:rsidRPr="007712FC">
        <w:rPr>
          <w:rStyle w:val="af6"/>
        </w:rPr>
        <w:lastRenderedPageBreak/>
        <w:t>行星有意识但和人类的意识不同</w:t>
      </w:r>
      <w:r w:rsidRPr="007712FC">
        <w:rPr>
          <w:rStyle w:val="af6"/>
        </w:rPr>
        <w:t xml:space="preserve"> </w:t>
      </w:r>
      <w:r w:rsidRPr="007712FC">
        <w:rPr>
          <w:rStyle w:val="af6"/>
        </w:rPr>
        <w:t>意识空间可以融合</w:t>
      </w:r>
    </w:p>
    <w:p w:rsidR="006861FA" w:rsidRPr="007712FC" w:rsidRDefault="001F367B" w:rsidP="00C20AEA">
      <w:pPr>
        <w:ind w:firstLine="422"/>
        <w:rPr>
          <w:rStyle w:val="af6"/>
        </w:rPr>
      </w:pPr>
      <w:r w:rsidRPr="007712FC">
        <w:rPr>
          <w:rStyle w:val="af6"/>
          <w:rFonts w:hint="eastAsia"/>
        </w:rPr>
        <w:t xml:space="preserve">The </w:t>
      </w:r>
      <w:r w:rsidR="006861FA" w:rsidRPr="007712FC">
        <w:rPr>
          <w:rStyle w:val="af6"/>
        </w:rPr>
        <w:t>"</w:t>
      </w:r>
      <w:r w:rsidR="00ED6F21">
        <w:rPr>
          <w:rStyle w:val="af6"/>
        </w:rPr>
        <w:t>Nuolu</w:t>
      </w:r>
      <w:r w:rsidR="006861FA" w:rsidRPr="007712FC">
        <w:rPr>
          <w:rStyle w:val="af6"/>
        </w:rPr>
        <w:t>"  produced by living I</w:t>
      </w:r>
      <w:r w:rsidR="00514BB5">
        <w:rPr>
          <w:rStyle w:val="af6"/>
          <w:rFonts w:hint="eastAsia"/>
        </w:rPr>
        <w:t>ts</w:t>
      </w:r>
      <w:r w:rsidR="006861FA" w:rsidRPr="007712FC">
        <w:rPr>
          <w:rStyle w:val="af6"/>
        </w:rPr>
        <w:t xml:space="preserve"> a kind of metaphysical things</w:t>
      </w:r>
    </w:p>
    <w:p w:rsidR="006861FA" w:rsidRPr="007712FC" w:rsidRDefault="00CA619D" w:rsidP="00C20AEA">
      <w:pPr>
        <w:ind w:firstLine="422"/>
        <w:rPr>
          <w:rStyle w:val="af6"/>
        </w:rPr>
      </w:pPr>
      <w:r w:rsidRPr="007712FC">
        <w:rPr>
          <w:rStyle w:val="af6"/>
          <w:rFonts w:hint="eastAsia"/>
        </w:rPr>
        <w:t>Its</w:t>
      </w:r>
      <w:r w:rsidR="006861FA" w:rsidRPr="007712FC">
        <w:rPr>
          <w:rStyle w:val="af6"/>
        </w:rPr>
        <w:t xml:space="preserve"> essence is between the Xuan and the nothingness</w:t>
      </w:r>
      <w:r w:rsidR="00BA3D06">
        <w:rPr>
          <w:rStyle w:val="af6"/>
          <w:rFonts w:hint="eastAsia"/>
        </w:rPr>
        <w:t xml:space="preserve"> </w:t>
      </w:r>
      <w:r w:rsidR="008475F3">
        <w:rPr>
          <w:rStyle w:val="af6"/>
          <w:rFonts w:hint="eastAsia"/>
        </w:rPr>
        <w:t xml:space="preserve"> And </w:t>
      </w:r>
      <w:r w:rsidR="006861FA" w:rsidRPr="007712FC">
        <w:rPr>
          <w:rStyle w:val="af6"/>
        </w:rPr>
        <w:t xml:space="preserve">use too wide </w:t>
      </w:r>
      <w:r w:rsidR="00B241C3">
        <w:rPr>
          <w:rStyle w:val="af6"/>
          <w:rFonts w:hint="eastAsia"/>
        </w:rPr>
        <w:t>a</w:t>
      </w:r>
      <w:r w:rsidR="006861FA" w:rsidRPr="007712FC">
        <w:rPr>
          <w:rStyle w:val="af6"/>
        </w:rPr>
        <w:t>lmost equal to anything</w:t>
      </w:r>
    </w:p>
    <w:p w:rsidR="006861FA" w:rsidRDefault="006861FA" w:rsidP="00C20AEA">
      <w:pPr>
        <w:pBdr>
          <w:bottom w:val="single" w:sz="6" w:space="1" w:color="auto"/>
        </w:pBdr>
        <w:ind w:firstLine="422"/>
        <w:rPr>
          <w:rStyle w:val="af6"/>
        </w:rPr>
      </w:pPr>
      <w:r w:rsidRPr="007712FC">
        <w:rPr>
          <w:rStyle w:val="af6"/>
        </w:rPr>
        <w:t xml:space="preserve">The planets </w:t>
      </w:r>
      <w:r w:rsidR="00514BB5">
        <w:rPr>
          <w:rStyle w:val="af6"/>
          <w:rFonts w:hint="eastAsia"/>
        </w:rPr>
        <w:t>have its</w:t>
      </w:r>
      <w:r w:rsidRPr="007712FC">
        <w:rPr>
          <w:rStyle w:val="af6"/>
        </w:rPr>
        <w:t xml:space="preserve"> conscious </w:t>
      </w:r>
      <w:r w:rsidR="00514BB5">
        <w:rPr>
          <w:rStyle w:val="af6"/>
          <w:rFonts w:hint="eastAsia"/>
        </w:rPr>
        <w:t xml:space="preserve">ness </w:t>
      </w:r>
      <w:r w:rsidRPr="007712FC">
        <w:rPr>
          <w:rStyle w:val="af6"/>
        </w:rPr>
        <w:t>but different from human</w:t>
      </w:r>
      <w:r w:rsidR="005B28B8">
        <w:rPr>
          <w:rStyle w:val="af6"/>
        </w:rPr>
        <w:t>’</w:t>
      </w:r>
      <w:r w:rsidR="005B28B8">
        <w:rPr>
          <w:rStyle w:val="af6"/>
          <w:rFonts w:hint="eastAsia"/>
        </w:rPr>
        <w:t>s</w:t>
      </w:r>
      <w:r w:rsidRPr="007712FC">
        <w:rPr>
          <w:rStyle w:val="af6"/>
        </w:rPr>
        <w:t xml:space="preserve"> consciousness. The space of consciousness can be fused</w:t>
      </w:r>
    </w:p>
    <w:p w:rsidR="007712FC" w:rsidRPr="007712FC" w:rsidRDefault="007712FC" w:rsidP="00C20AEA">
      <w:pPr>
        <w:ind w:firstLine="422"/>
        <w:rPr>
          <w:rStyle w:val="af6"/>
        </w:rPr>
      </w:pPr>
    </w:p>
    <w:p w:rsidR="00407134" w:rsidRPr="001C63CE" w:rsidRDefault="00407134" w:rsidP="00C20AEA">
      <w:pPr>
        <w:ind w:firstLine="420"/>
      </w:pPr>
    </w:p>
    <w:p w:rsidR="001263BF" w:rsidRDefault="00407134" w:rsidP="00C20AEA">
      <w:pPr>
        <w:pStyle w:val="3"/>
      </w:pPr>
      <w:r w:rsidRPr="001C63CE">
        <w:rPr>
          <w:rFonts w:hint="eastAsia"/>
        </w:rPr>
        <w:t>Q:Let</w:t>
      </w:r>
      <w:r w:rsidRPr="001C63CE">
        <w:t>’</w:t>
      </w:r>
      <w:r w:rsidRPr="001C63CE">
        <w:rPr>
          <w:rFonts w:hint="eastAsia"/>
        </w:rPr>
        <w:t>s t</w:t>
      </w:r>
      <w:r w:rsidR="006861FA" w:rsidRPr="001C63CE">
        <w:t xml:space="preserve">alking about </w:t>
      </w:r>
      <w:r w:rsidRPr="001C63CE">
        <w:rPr>
          <w:rFonts w:hint="eastAsia"/>
        </w:rPr>
        <w:t>w</w:t>
      </w:r>
      <w:r w:rsidR="006861FA" w:rsidRPr="001C63CE">
        <w:t>hat is the mor</w:t>
      </w:r>
      <w:r w:rsidR="001263BF">
        <w:t>al standard of the Star League</w:t>
      </w:r>
      <w:r w:rsidR="001263BF">
        <w:rPr>
          <w:rFonts w:hint="eastAsia"/>
        </w:rPr>
        <w:t>.</w:t>
      </w:r>
    </w:p>
    <w:p w:rsidR="006861FA" w:rsidRDefault="006861FA" w:rsidP="00C20AEA">
      <w:pPr>
        <w:ind w:firstLine="420"/>
        <w:rPr>
          <w:rStyle w:val="af7"/>
        </w:rPr>
      </w:pPr>
      <w:r w:rsidRPr="001263BF">
        <w:rPr>
          <w:rStyle w:val="af7"/>
        </w:rPr>
        <w:t>How level is it?</w:t>
      </w:r>
    </w:p>
    <w:p w:rsidR="00AD59CC" w:rsidRPr="001263BF" w:rsidRDefault="00AD59CC" w:rsidP="00C20AEA">
      <w:pPr>
        <w:ind w:firstLine="420"/>
        <w:rPr>
          <w:rStyle w:val="af7"/>
        </w:rPr>
      </w:pPr>
    </w:p>
    <w:p w:rsidR="006861FA" w:rsidRPr="001263BF" w:rsidRDefault="006861FA" w:rsidP="00C20AEA">
      <w:pPr>
        <w:ind w:firstLine="422"/>
        <w:rPr>
          <w:rStyle w:val="af6"/>
        </w:rPr>
      </w:pPr>
      <w:r w:rsidRPr="001263BF">
        <w:rPr>
          <w:rStyle w:val="af6"/>
        </w:rPr>
        <w:t>道德的极致就是没有道德</w:t>
      </w:r>
    </w:p>
    <w:p w:rsidR="006861FA" w:rsidRPr="001263BF" w:rsidRDefault="006861FA" w:rsidP="00C20AEA">
      <w:pPr>
        <w:ind w:firstLine="422"/>
        <w:rPr>
          <w:rStyle w:val="af6"/>
        </w:rPr>
      </w:pPr>
      <w:r w:rsidRPr="001263BF">
        <w:rPr>
          <w:rStyle w:val="af6"/>
        </w:rPr>
        <w:t>星盟</w:t>
      </w:r>
      <w:r w:rsidRPr="001263BF">
        <w:rPr>
          <w:rStyle w:val="af6"/>
        </w:rPr>
        <w:t>7</w:t>
      </w:r>
      <w:r w:rsidRPr="001263BF">
        <w:rPr>
          <w:rStyle w:val="af6"/>
        </w:rPr>
        <w:t>章第一条就是</w:t>
      </w:r>
      <w:r w:rsidRPr="001263BF">
        <w:rPr>
          <w:rStyle w:val="af6"/>
        </w:rPr>
        <w:t>“</w:t>
      </w:r>
      <w:r w:rsidRPr="001263BF">
        <w:rPr>
          <w:rStyle w:val="af6"/>
        </w:rPr>
        <w:t>顺应自然只在适当的节点上调节</w:t>
      </w:r>
      <w:r w:rsidRPr="001263BF">
        <w:rPr>
          <w:rStyle w:val="af6"/>
        </w:rPr>
        <w:t>”</w:t>
      </w:r>
    </w:p>
    <w:p w:rsidR="006861FA" w:rsidRPr="001263BF" w:rsidRDefault="006861FA" w:rsidP="00C20AEA">
      <w:pPr>
        <w:ind w:firstLine="422"/>
        <w:rPr>
          <w:rStyle w:val="af6"/>
        </w:rPr>
      </w:pPr>
      <w:r w:rsidRPr="001263BF">
        <w:rPr>
          <w:rStyle w:val="af6"/>
        </w:rPr>
        <w:t xml:space="preserve">The extreme of morality </w:t>
      </w:r>
      <w:r w:rsidR="00407134" w:rsidRPr="001263BF">
        <w:rPr>
          <w:rStyle w:val="af6"/>
          <w:rFonts w:hint="eastAsia"/>
        </w:rPr>
        <w:t>just</w:t>
      </w:r>
      <w:r w:rsidRPr="001263BF">
        <w:rPr>
          <w:rStyle w:val="af6"/>
        </w:rPr>
        <w:t xml:space="preserve"> no morality</w:t>
      </w:r>
    </w:p>
    <w:p w:rsidR="001263BF" w:rsidRPr="001263BF" w:rsidRDefault="006861FA" w:rsidP="00C20AEA">
      <w:pPr>
        <w:ind w:firstLine="422"/>
        <w:rPr>
          <w:rStyle w:val="af6"/>
        </w:rPr>
      </w:pPr>
      <w:r w:rsidRPr="001263BF">
        <w:rPr>
          <w:rStyle w:val="Char6"/>
        </w:rPr>
        <w:t>" Conforming to nature only adjust to appropriate node"</w:t>
      </w:r>
      <w:r w:rsidR="001263BF" w:rsidRPr="001263BF">
        <w:rPr>
          <w:rStyle w:val="af6"/>
        </w:rPr>
        <w:t xml:space="preserve"> </w:t>
      </w:r>
      <w:r w:rsidR="001263BF">
        <w:rPr>
          <w:rStyle w:val="af6"/>
          <w:rFonts w:hint="eastAsia"/>
        </w:rPr>
        <w:t>——</w:t>
      </w:r>
      <w:r w:rsidR="001263BF" w:rsidRPr="001263BF">
        <w:rPr>
          <w:rStyle w:val="af6"/>
        </w:rPr>
        <w:t>The first article of th</w:t>
      </w:r>
      <w:r w:rsidR="00AD59CC">
        <w:rPr>
          <w:rStyle w:val="af6"/>
        </w:rPr>
        <w:t xml:space="preserve">e of </w:t>
      </w:r>
      <w:r w:rsidR="003171DD" w:rsidRPr="003171DD">
        <w:rPr>
          <w:rStyle w:val="af6"/>
        </w:rPr>
        <w:t>Star League</w:t>
      </w:r>
      <w:r w:rsidR="00AD59CC">
        <w:rPr>
          <w:rStyle w:val="af6"/>
        </w:rPr>
        <w:t>’</w:t>
      </w:r>
      <w:r w:rsidR="00AD59CC">
        <w:rPr>
          <w:rStyle w:val="af6"/>
          <w:rFonts w:hint="eastAsia"/>
        </w:rPr>
        <w:t xml:space="preserve">s </w:t>
      </w:r>
      <w:r w:rsidR="00AD59CC">
        <w:rPr>
          <w:rStyle w:val="af6"/>
        </w:rPr>
        <w:t xml:space="preserve"> chapter</w:t>
      </w:r>
      <w:r w:rsidR="00AD59CC">
        <w:rPr>
          <w:rStyle w:val="af6"/>
          <w:rFonts w:hint="eastAsia"/>
        </w:rPr>
        <w:t xml:space="preserve"> </w:t>
      </w:r>
      <w:r w:rsidR="00AD59CC">
        <w:rPr>
          <w:rStyle w:val="af6"/>
        </w:rPr>
        <w:t>7</w:t>
      </w:r>
    </w:p>
    <w:p w:rsidR="006861FA" w:rsidRPr="001263BF" w:rsidRDefault="006861FA" w:rsidP="00C20AEA">
      <w:pPr>
        <w:pBdr>
          <w:bottom w:val="single" w:sz="6" w:space="1" w:color="auto"/>
        </w:pBdr>
        <w:ind w:firstLine="422"/>
        <w:rPr>
          <w:rStyle w:val="af6"/>
        </w:rPr>
      </w:pPr>
    </w:p>
    <w:p w:rsidR="001263BF" w:rsidRPr="001C63CE" w:rsidRDefault="001263BF" w:rsidP="00C20AEA">
      <w:pPr>
        <w:ind w:firstLine="420"/>
      </w:pPr>
    </w:p>
    <w:p w:rsidR="00AD59CC" w:rsidRDefault="00407134" w:rsidP="00C20AEA">
      <w:pPr>
        <w:pStyle w:val="3"/>
      </w:pPr>
      <w:r w:rsidRPr="001C63CE">
        <w:rPr>
          <w:rFonts w:hint="eastAsia"/>
        </w:rPr>
        <w:t>Q:</w:t>
      </w:r>
      <w:r w:rsidR="006861FA" w:rsidRPr="001C63CE">
        <w:t xml:space="preserve"> Who the hell is ANUNNAKI ?</w:t>
      </w:r>
    </w:p>
    <w:p w:rsidR="006861FA" w:rsidRPr="00AD59CC" w:rsidRDefault="006861FA" w:rsidP="00C20AEA">
      <w:pPr>
        <w:ind w:firstLine="420"/>
        <w:rPr>
          <w:rStyle w:val="af7"/>
        </w:rPr>
      </w:pPr>
      <w:r w:rsidRPr="00AD59CC">
        <w:rPr>
          <w:rStyle w:val="af7"/>
        </w:rPr>
        <w:t>Is The Lizard? Gray?</w:t>
      </w:r>
    </w:p>
    <w:p w:rsidR="006861FA" w:rsidRDefault="006861FA" w:rsidP="00C20AEA">
      <w:pPr>
        <w:ind w:firstLine="420"/>
        <w:rPr>
          <w:rStyle w:val="af7"/>
        </w:rPr>
      </w:pPr>
      <w:r w:rsidRPr="00AD59CC">
        <w:rPr>
          <w:rStyle w:val="af7"/>
        </w:rPr>
        <w:t xml:space="preserve">God in the Bible? Or something else </w:t>
      </w:r>
      <w:r w:rsidRPr="00AD59CC">
        <w:rPr>
          <w:rStyle w:val="af7"/>
        </w:rPr>
        <w:tab/>
        <w:t xml:space="preserve">What's the connection to the people of earth ? </w:t>
      </w:r>
    </w:p>
    <w:p w:rsidR="00AD59CC" w:rsidRPr="00AD59CC" w:rsidRDefault="00AD59CC" w:rsidP="00C20AEA">
      <w:pPr>
        <w:ind w:firstLine="422"/>
        <w:rPr>
          <w:rStyle w:val="af6"/>
        </w:rPr>
      </w:pPr>
    </w:p>
    <w:p w:rsidR="006861FA" w:rsidRPr="00AD59CC" w:rsidRDefault="006861FA" w:rsidP="00C20AEA">
      <w:pPr>
        <w:pBdr>
          <w:bottom w:val="single" w:sz="6" w:space="1" w:color="auto"/>
        </w:pBdr>
        <w:ind w:firstLine="422"/>
        <w:rPr>
          <w:rStyle w:val="af6"/>
        </w:rPr>
      </w:pPr>
      <w:r w:rsidRPr="00AD59CC">
        <w:rPr>
          <w:rStyle w:val="af6"/>
        </w:rPr>
        <w:t>ANUNNAKI what do you mean</w:t>
      </w:r>
    </w:p>
    <w:p w:rsidR="009561A3" w:rsidRPr="001C63CE" w:rsidRDefault="009561A3" w:rsidP="00C20AEA">
      <w:pPr>
        <w:ind w:firstLine="420"/>
      </w:pPr>
    </w:p>
    <w:p w:rsidR="00AD59CC" w:rsidRPr="001F6D35" w:rsidRDefault="00A93F98" w:rsidP="00C20AEA">
      <w:pPr>
        <w:pStyle w:val="af9"/>
        <w:ind w:firstLine="422"/>
        <w:rPr>
          <w:rStyle w:val="af6"/>
        </w:rPr>
      </w:pPr>
      <w:r w:rsidRPr="001C63CE">
        <w:rPr>
          <w:rFonts w:hint="eastAsia"/>
        </w:rPr>
        <w:t>Q:</w:t>
      </w:r>
      <w:r w:rsidR="00AD59CC" w:rsidRPr="00AD59CC">
        <w:rPr>
          <w:rStyle w:val="af6"/>
        </w:rPr>
        <w:t xml:space="preserve"> </w:t>
      </w:r>
      <w:r w:rsidR="00AD59CC" w:rsidRPr="001F6D35">
        <w:rPr>
          <w:rStyle w:val="af6"/>
        </w:rPr>
        <w:t>The evolution of morality and heart</w:t>
      </w:r>
    </w:p>
    <w:p w:rsidR="00AD59CC" w:rsidRPr="001F6D35" w:rsidRDefault="00AD59CC" w:rsidP="008E23C4">
      <w:pPr>
        <w:pStyle w:val="af9"/>
        <w:ind w:firstLine="420"/>
        <w:rPr>
          <w:rStyle w:val="af6"/>
        </w:rPr>
      </w:pPr>
      <w:r w:rsidRPr="001F6D35">
        <w:rPr>
          <w:rStyle w:val="af6"/>
        </w:rPr>
        <w:t>As long as 90% of all human beings reach the corresponding moral level</w:t>
      </w:r>
    </w:p>
    <w:p w:rsidR="00AD59CC" w:rsidRPr="001F6D35" w:rsidRDefault="00AD59CC" w:rsidP="008E23C4">
      <w:pPr>
        <w:pStyle w:val="af9"/>
        <w:ind w:firstLine="420"/>
        <w:rPr>
          <w:rStyle w:val="af6"/>
        </w:rPr>
      </w:pPr>
      <w:r w:rsidRPr="001F6D35">
        <w:rPr>
          <w:rStyle w:val="af6"/>
        </w:rPr>
        <w:t xml:space="preserve">According to the cosmos law </w:t>
      </w:r>
    </w:p>
    <w:p w:rsidR="00AD59CC" w:rsidRPr="001F6D35" w:rsidRDefault="00AD59CC" w:rsidP="008E23C4">
      <w:pPr>
        <w:pStyle w:val="af9"/>
        <w:ind w:firstLine="420"/>
        <w:rPr>
          <w:rStyle w:val="af6"/>
        </w:rPr>
      </w:pPr>
      <w:r w:rsidRPr="001F6D35">
        <w:rPr>
          <w:rStyle w:val="af6"/>
        </w:rPr>
        <w:t>High levels of beings can not continue to control human beings</w:t>
      </w:r>
    </w:p>
    <w:p w:rsidR="00AD59CC" w:rsidRPr="001F6D35" w:rsidRDefault="00AD59CC" w:rsidP="008E23C4">
      <w:pPr>
        <w:pStyle w:val="af9"/>
        <w:ind w:firstLine="420"/>
        <w:rPr>
          <w:rStyle w:val="af6"/>
        </w:rPr>
      </w:pPr>
      <w:r w:rsidRPr="001F6D35">
        <w:rPr>
          <w:rStyle w:val="af6"/>
          <w:rFonts w:hint="eastAsia"/>
        </w:rPr>
        <w:t xml:space="preserve">And </w:t>
      </w:r>
      <w:r w:rsidRPr="001F6D35">
        <w:rPr>
          <w:rStyle w:val="af6"/>
        </w:rPr>
        <w:t>Restitution freedom</w:t>
      </w:r>
      <w:r w:rsidRPr="001F6D35">
        <w:rPr>
          <w:rStyle w:val="af6"/>
          <w:rFonts w:hint="eastAsia"/>
        </w:rPr>
        <w:t xml:space="preserve"> to</w:t>
      </w:r>
      <w:r w:rsidRPr="001F6D35">
        <w:rPr>
          <w:rStyle w:val="af6"/>
        </w:rPr>
        <w:t xml:space="preserve"> human </w:t>
      </w:r>
    </w:p>
    <w:p w:rsidR="00776ADC" w:rsidRPr="001C63CE" w:rsidRDefault="00776ADC" w:rsidP="00C20AEA">
      <w:pPr>
        <w:ind w:firstLine="420"/>
      </w:pPr>
    </w:p>
    <w:p w:rsidR="006861FA" w:rsidRPr="009561A3" w:rsidRDefault="006861FA" w:rsidP="00C20AEA">
      <w:pPr>
        <w:ind w:firstLine="420"/>
        <w:rPr>
          <w:rStyle w:val="af7"/>
        </w:rPr>
      </w:pPr>
      <w:r w:rsidRPr="009561A3">
        <w:rPr>
          <w:rStyle w:val="af7"/>
        </w:rPr>
        <w:lastRenderedPageBreak/>
        <w:t>You can talk about it.</w:t>
      </w:r>
    </w:p>
    <w:p w:rsidR="006861FA" w:rsidRPr="001C63CE" w:rsidRDefault="006861FA" w:rsidP="00C20AEA">
      <w:pPr>
        <w:pStyle w:val="3"/>
      </w:pPr>
      <w:r w:rsidRPr="001C63CE">
        <w:t>What is the way of  the evolution of the virtue and mind?</w:t>
      </w:r>
    </w:p>
    <w:p w:rsidR="006861FA" w:rsidRPr="009561A3" w:rsidRDefault="006861FA" w:rsidP="00C20AEA">
      <w:pPr>
        <w:ind w:firstLine="420"/>
        <w:rPr>
          <w:rStyle w:val="af7"/>
        </w:rPr>
      </w:pPr>
      <w:r w:rsidRPr="009561A3">
        <w:rPr>
          <w:rStyle w:val="af7"/>
        </w:rPr>
        <w:t>What does this "corresponding moral level" look like?</w:t>
      </w:r>
    </w:p>
    <w:p w:rsidR="006861FA" w:rsidRPr="001C63CE" w:rsidRDefault="006861FA" w:rsidP="00C20AEA">
      <w:pPr>
        <w:ind w:firstLine="420"/>
      </w:pPr>
    </w:p>
    <w:p w:rsidR="006861FA" w:rsidRPr="009561A3" w:rsidRDefault="006861FA" w:rsidP="00C20AEA">
      <w:pPr>
        <w:ind w:firstLine="422"/>
        <w:rPr>
          <w:rStyle w:val="af6"/>
        </w:rPr>
      </w:pPr>
      <w:r w:rsidRPr="009561A3">
        <w:rPr>
          <w:rStyle w:val="af6"/>
        </w:rPr>
        <w:t>个体的觉悟带来整体的改变</w:t>
      </w:r>
    </w:p>
    <w:p w:rsidR="006861FA" w:rsidRPr="009561A3" w:rsidRDefault="006861FA" w:rsidP="00C20AEA">
      <w:pPr>
        <w:ind w:firstLine="422"/>
        <w:rPr>
          <w:rStyle w:val="af6"/>
        </w:rPr>
      </w:pPr>
      <w:r w:rsidRPr="009561A3">
        <w:rPr>
          <w:rStyle w:val="af6"/>
        </w:rPr>
        <w:t>相应的道德水平</w:t>
      </w:r>
    </w:p>
    <w:p w:rsidR="006861FA" w:rsidRPr="009561A3" w:rsidRDefault="006861FA" w:rsidP="00C20AEA">
      <w:pPr>
        <w:ind w:firstLine="422"/>
        <w:rPr>
          <w:rStyle w:val="af6"/>
        </w:rPr>
      </w:pPr>
      <w:r w:rsidRPr="009561A3">
        <w:rPr>
          <w:rStyle w:val="af6"/>
        </w:rPr>
        <w:t>是指人类脱离外星势力控制要达到最基本的水平</w:t>
      </w:r>
    </w:p>
    <w:p w:rsidR="006861FA" w:rsidRPr="009561A3" w:rsidRDefault="006861FA" w:rsidP="00C20AEA">
      <w:pPr>
        <w:ind w:firstLine="422"/>
        <w:rPr>
          <w:rStyle w:val="af6"/>
        </w:rPr>
      </w:pPr>
      <w:r w:rsidRPr="009561A3">
        <w:rPr>
          <w:rStyle w:val="af6"/>
        </w:rPr>
        <w:t>The change of the individual to brings  change of whole</w:t>
      </w:r>
    </w:p>
    <w:p w:rsidR="006861FA" w:rsidRDefault="009561A3" w:rsidP="00C20AEA">
      <w:pPr>
        <w:pBdr>
          <w:bottom w:val="single" w:sz="6" w:space="1" w:color="auto"/>
        </w:pBdr>
        <w:ind w:firstLine="422"/>
        <w:rPr>
          <w:rStyle w:val="af6"/>
        </w:rPr>
      </w:pPr>
      <w:r w:rsidRPr="009561A3">
        <w:rPr>
          <w:rStyle w:val="af6"/>
          <w:rFonts w:hint="eastAsia"/>
        </w:rPr>
        <w:t xml:space="preserve">The </w:t>
      </w:r>
      <w:r w:rsidR="00FB774B">
        <w:rPr>
          <w:rStyle w:val="af6"/>
        </w:rPr>
        <w:t>corresponding moral level</w:t>
      </w:r>
      <w:r w:rsidR="00FB774B">
        <w:rPr>
          <w:rStyle w:val="af6"/>
          <w:rFonts w:hint="eastAsia"/>
        </w:rPr>
        <w:t xml:space="preserve"> </w:t>
      </w:r>
      <w:r w:rsidR="006861FA" w:rsidRPr="009561A3">
        <w:rPr>
          <w:rStyle w:val="af6"/>
        </w:rPr>
        <w:t xml:space="preserve">is refer to reach the most basic level that human beings out of the control of extraterrestrial forces  </w:t>
      </w:r>
    </w:p>
    <w:p w:rsidR="006861FA" w:rsidRPr="001C63CE" w:rsidRDefault="00A93F98" w:rsidP="00C20AEA">
      <w:pPr>
        <w:pStyle w:val="3"/>
      </w:pPr>
      <w:r w:rsidRPr="001C63CE">
        <w:rPr>
          <w:rFonts w:hint="eastAsia"/>
        </w:rPr>
        <w:t>Q:</w:t>
      </w:r>
      <w:r w:rsidR="006861FA" w:rsidRPr="001C63CE">
        <w:t xml:space="preserve"> where did the </w:t>
      </w:r>
      <w:r w:rsidRPr="001C63CE">
        <w:rPr>
          <w:rFonts w:hint="eastAsia"/>
        </w:rPr>
        <w:t>people</w:t>
      </w:r>
      <w:r w:rsidR="006861FA" w:rsidRPr="001C63CE">
        <w:t xml:space="preserve"> going after be reaped?</w:t>
      </w:r>
    </w:p>
    <w:p w:rsidR="006861FA" w:rsidRPr="009561A3" w:rsidRDefault="006861FA" w:rsidP="00C20AEA">
      <w:pPr>
        <w:ind w:firstLine="420"/>
        <w:rPr>
          <w:rStyle w:val="af7"/>
        </w:rPr>
      </w:pPr>
      <w:r w:rsidRPr="009561A3">
        <w:rPr>
          <w:rStyle w:val="af7"/>
        </w:rPr>
        <w:t>Isn't the soul be no longer in existence? Do you know about</w:t>
      </w:r>
      <w:r w:rsidR="00A93F98" w:rsidRPr="009561A3">
        <w:rPr>
          <w:rStyle w:val="af7"/>
          <w:rFonts w:hint="eastAsia"/>
        </w:rPr>
        <w:t xml:space="preserve"> the</w:t>
      </w:r>
      <w:r w:rsidRPr="009561A3">
        <w:rPr>
          <w:rStyle w:val="af7"/>
        </w:rPr>
        <w:t xml:space="preserve"> quantum breathing?</w:t>
      </w:r>
    </w:p>
    <w:p w:rsidR="006861FA" w:rsidRPr="009561A3" w:rsidRDefault="006861FA" w:rsidP="00C20AEA">
      <w:pPr>
        <w:ind w:firstLine="422"/>
        <w:rPr>
          <w:rStyle w:val="af6"/>
        </w:rPr>
      </w:pPr>
      <w:r w:rsidRPr="009561A3">
        <w:rPr>
          <w:rStyle w:val="af6"/>
        </w:rPr>
        <w:t>肉体的消亡不等于灵魂的消亡</w:t>
      </w:r>
    </w:p>
    <w:p w:rsidR="006861FA" w:rsidRPr="009561A3" w:rsidRDefault="006861FA" w:rsidP="00C20AEA">
      <w:pPr>
        <w:ind w:firstLine="422"/>
        <w:rPr>
          <w:rStyle w:val="af6"/>
        </w:rPr>
      </w:pPr>
      <w:r w:rsidRPr="009561A3">
        <w:rPr>
          <w:rStyle w:val="af6"/>
        </w:rPr>
        <w:t>我们使用的就是量子呼吸</w:t>
      </w:r>
    </w:p>
    <w:p w:rsidR="006861FA" w:rsidRPr="009561A3" w:rsidRDefault="006861FA" w:rsidP="00C20AEA">
      <w:pPr>
        <w:ind w:firstLine="422"/>
        <w:rPr>
          <w:rStyle w:val="af6"/>
        </w:rPr>
      </w:pPr>
      <w:r w:rsidRPr="009561A3">
        <w:rPr>
          <w:rStyle w:val="af6"/>
        </w:rPr>
        <w:t>不断的和宇宙间流动的能量交换</w:t>
      </w:r>
    </w:p>
    <w:p w:rsidR="006861FA" w:rsidRDefault="006861FA" w:rsidP="00C20AEA">
      <w:pPr>
        <w:pBdr>
          <w:bottom w:val="single" w:sz="6" w:space="1" w:color="auto"/>
        </w:pBdr>
        <w:ind w:firstLine="422"/>
      </w:pPr>
      <w:r w:rsidRPr="009561A3">
        <w:rPr>
          <w:rStyle w:val="af6"/>
        </w:rPr>
        <w:t>The death of the body is not equal to the death of the soul.</w:t>
      </w:r>
      <w:r w:rsidRPr="009561A3">
        <w:rPr>
          <w:rStyle w:val="af6"/>
        </w:rPr>
        <w:br/>
        <w:t xml:space="preserve"> We're just about using quantum breathing</w:t>
      </w:r>
      <w:r w:rsidRPr="009561A3">
        <w:rPr>
          <w:rStyle w:val="af6"/>
        </w:rPr>
        <w:br/>
        <w:t>Constant to  exch</w:t>
      </w:r>
      <w:r w:rsidR="00A93F98" w:rsidRPr="009561A3">
        <w:rPr>
          <w:rStyle w:val="af6"/>
        </w:rPr>
        <w:t xml:space="preserve">ange  flowing energy with the </w:t>
      </w:r>
      <w:r w:rsidRPr="009561A3">
        <w:rPr>
          <w:rStyle w:val="af6"/>
        </w:rPr>
        <w:t>universe</w:t>
      </w:r>
      <w:r w:rsidRPr="009561A3">
        <w:rPr>
          <w:rStyle w:val="af6"/>
        </w:rPr>
        <w:br/>
      </w:r>
    </w:p>
    <w:p w:rsidR="009561A3" w:rsidRPr="001C63CE" w:rsidRDefault="009561A3" w:rsidP="00C20AEA">
      <w:pPr>
        <w:ind w:firstLine="420"/>
      </w:pPr>
    </w:p>
    <w:p w:rsidR="006861FA" w:rsidRPr="001C63CE" w:rsidRDefault="006861FA" w:rsidP="00C20AEA">
      <w:pPr>
        <w:ind w:firstLine="420"/>
      </w:pPr>
    </w:p>
    <w:p w:rsidR="006861FA" w:rsidRPr="001C63CE" w:rsidRDefault="00A93F98" w:rsidP="00C20AEA">
      <w:pPr>
        <w:ind w:firstLine="420"/>
      </w:pPr>
      <w:r w:rsidRPr="001C63CE">
        <w:rPr>
          <w:rFonts w:hint="eastAsia"/>
        </w:rPr>
        <w:t>Q:I</w:t>
      </w:r>
      <w:r w:rsidR="006861FA" w:rsidRPr="001C63CE">
        <w:t>n addition, I think death is nothing for you.</w:t>
      </w:r>
    </w:p>
    <w:p w:rsidR="006861FA" w:rsidRPr="001C63CE" w:rsidRDefault="006861FA" w:rsidP="00C20AEA">
      <w:pPr>
        <w:ind w:firstLine="420"/>
      </w:pPr>
      <w:r w:rsidRPr="001C63CE">
        <w:t>But for humans, that kind of super calamity must be very scary and very sad.</w:t>
      </w:r>
    </w:p>
    <w:p w:rsidR="006861FA" w:rsidRPr="001C63CE" w:rsidRDefault="006861FA" w:rsidP="00C20AEA">
      <w:pPr>
        <w:pStyle w:val="3"/>
      </w:pPr>
      <w:r w:rsidRPr="001C63CE">
        <w:t>Tell us,when the disaster comeing, what should we do?</w:t>
      </w:r>
    </w:p>
    <w:p w:rsidR="006861FA" w:rsidRPr="00F50965" w:rsidRDefault="006861FA" w:rsidP="00C20AEA">
      <w:pPr>
        <w:ind w:firstLine="422"/>
        <w:rPr>
          <w:rStyle w:val="af6"/>
        </w:rPr>
      </w:pPr>
      <w:r w:rsidRPr="00F50965">
        <w:rPr>
          <w:rStyle w:val="af6"/>
        </w:rPr>
        <w:t>放开自己</w:t>
      </w:r>
      <w:r w:rsidRPr="00F50965">
        <w:rPr>
          <w:rStyle w:val="af6"/>
        </w:rPr>
        <w:t xml:space="preserve"> </w:t>
      </w:r>
      <w:r w:rsidRPr="00F50965">
        <w:rPr>
          <w:rStyle w:val="af6"/>
        </w:rPr>
        <w:t>顺其自然</w:t>
      </w:r>
      <w:r w:rsidRPr="00F50965">
        <w:rPr>
          <w:rStyle w:val="af6"/>
        </w:rPr>
        <w:t xml:space="preserve"> </w:t>
      </w:r>
      <w:r w:rsidRPr="00F50965">
        <w:rPr>
          <w:rStyle w:val="af6"/>
        </w:rPr>
        <w:t>让力量来决定</w:t>
      </w:r>
    </w:p>
    <w:p w:rsidR="006861FA" w:rsidRPr="00F50965" w:rsidRDefault="006861FA" w:rsidP="00C20AEA">
      <w:pPr>
        <w:pBdr>
          <w:bottom w:val="single" w:sz="6" w:space="1" w:color="auto"/>
        </w:pBdr>
        <w:ind w:firstLine="422"/>
        <w:rPr>
          <w:rStyle w:val="af6"/>
        </w:rPr>
      </w:pPr>
      <w:r w:rsidRPr="00F50965">
        <w:rPr>
          <w:rStyle w:val="af6"/>
        </w:rPr>
        <w:t xml:space="preserve">Let go of yourself </w:t>
      </w:r>
      <w:r w:rsidR="00F50965" w:rsidRPr="00F50965">
        <w:rPr>
          <w:rStyle w:val="af6"/>
          <w:rFonts w:hint="eastAsia"/>
        </w:rPr>
        <w:t xml:space="preserve"> </w:t>
      </w:r>
      <w:r w:rsidR="009561A3" w:rsidRPr="00F50965">
        <w:rPr>
          <w:rStyle w:val="af6"/>
          <w:rFonts w:hint="eastAsia"/>
        </w:rPr>
        <w:t>T</w:t>
      </w:r>
      <w:r w:rsidRPr="00F50965">
        <w:rPr>
          <w:rStyle w:val="af6"/>
        </w:rPr>
        <w:t>ake the course of nature</w:t>
      </w:r>
      <w:r w:rsidR="009561A3" w:rsidRPr="00F50965">
        <w:rPr>
          <w:rStyle w:val="af6"/>
          <w:rFonts w:hint="eastAsia"/>
        </w:rPr>
        <w:t xml:space="preserve"> L</w:t>
      </w:r>
      <w:r w:rsidRPr="00F50965">
        <w:rPr>
          <w:rStyle w:val="af6"/>
        </w:rPr>
        <w:t>et force decide</w:t>
      </w:r>
    </w:p>
    <w:p w:rsidR="00F50965" w:rsidRPr="001C63CE" w:rsidRDefault="00F50965" w:rsidP="00C20AEA">
      <w:pPr>
        <w:ind w:firstLine="420"/>
      </w:pPr>
    </w:p>
    <w:p w:rsidR="006861FA" w:rsidRPr="007117FB" w:rsidRDefault="00A93F98" w:rsidP="00C20AEA">
      <w:pPr>
        <w:ind w:firstLine="420"/>
        <w:rPr>
          <w:rStyle w:val="af7"/>
        </w:rPr>
      </w:pPr>
      <w:r w:rsidRPr="007117FB">
        <w:rPr>
          <w:rStyle w:val="af7"/>
          <w:rFonts w:hint="eastAsia"/>
        </w:rPr>
        <w:t>Q:</w:t>
      </w:r>
      <w:r w:rsidR="006861FA" w:rsidRPr="007117FB">
        <w:rPr>
          <w:rStyle w:val="af7"/>
        </w:rPr>
        <w:t xml:space="preserve"> according </w:t>
      </w:r>
      <w:r w:rsidRPr="007117FB">
        <w:rPr>
          <w:rStyle w:val="af7"/>
          <w:rFonts w:hint="eastAsia"/>
        </w:rPr>
        <w:t>your</w:t>
      </w:r>
      <w:r w:rsidR="00923674">
        <w:rPr>
          <w:rStyle w:val="af7"/>
        </w:rPr>
        <w:t xml:space="preserve"> statement</w:t>
      </w:r>
      <w:r w:rsidR="00923674">
        <w:rPr>
          <w:rStyle w:val="af7"/>
          <w:rFonts w:hint="eastAsia"/>
        </w:rPr>
        <w:t xml:space="preserve"> </w:t>
      </w:r>
      <w:r w:rsidR="007117FB" w:rsidRPr="007117FB">
        <w:rPr>
          <w:rStyle w:val="af7"/>
          <w:rFonts w:hint="eastAsia"/>
        </w:rPr>
        <w:t>Y</w:t>
      </w:r>
      <w:r w:rsidRPr="007117FB">
        <w:rPr>
          <w:rStyle w:val="af7"/>
          <w:rFonts w:hint="eastAsia"/>
        </w:rPr>
        <w:t>ou</w:t>
      </w:r>
      <w:r w:rsidR="007117FB" w:rsidRPr="007117FB">
        <w:rPr>
          <w:rStyle w:val="af7"/>
        </w:rPr>
        <w:t xml:space="preserve"> should</w:t>
      </w:r>
      <w:r w:rsidR="006861FA" w:rsidRPr="007117FB">
        <w:rPr>
          <w:rStyle w:val="af7"/>
        </w:rPr>
        <w:t xml:space="preserve"> </w:t>
      </w:r>
      <w:r w:rsidR="007117FB" w:rsidRPr="007117FB">
        <w:rPr>
          <w:rStyle w:val="af7"/>
        </w:rPr>
        <w:t xml:space="preserve">already </w:t>
      </w:r>
      <w:r w:rsidR="006861FA" w:rsidRPr="007117FB">
        <w:rPr>
          <w:rStyle w:val="af7"/>
        </w:rPr>
        <w:t>gone</w:t>
      </w:r>
      <w:r w:rsidR="007117FB" w:rsidRPr="007117FB">
        <w:rPr>
          <w:rStyle w:val="af7"/>
          <w:rFonts w:hint="eastAsia"/>
        </w:rPr>
        <w:t xml:space="preserve"> </w:t>
      </w:r>
      <w:r w:rsidR="007117FB" w:rsidRPr="007117FB">
        <w:rPr>
          <w:rStyle w:val="af7"/>
        </w:rPr>
        <w:t>currently</w:t>
      </w:r>
      <w:r w:rsidR="006861FA" w:rsidRPr="007117FB">
        <w:rPr>
          <w:rStyle w:val="af7"/>
        </w:rPr>
        <w:t>, ha ha...</w:t>
      </w:r>
      <w:r w:rsidR="006861FA" w:rsidRPr="007117FB">
        <w:rPr>
          <w:rStyle w:val="af7"/>
        </w:rPr>
        <w:br/>
      </w:r>
    </w:p>
    <w:p w:rsidR="006861FA" w:rsidRPr="007117FB" w:rsidRDefault="006861FA" w:rsidP="00C20AEA">
      <w:pPr>
        <w:ind w:firstLine="422"/>
        <w:rPr>
          <w:rStyle w:val="af6"/>
        </w:rPr>
      </w:pPr>
      <w:r w:rsidRPr="007117FB">
        <w:rPr>
          <w:rStyle w:val="af6"/>
        </w:rPr>
        <w:t>752</w:t>
      </w:r>
      <w:r w:rsidRPr="007117FB">
        <w:rPr>
          <w:rStyle w:val="af6"/>
        </w:rPr>
        <w:t>年</w:t>
      </w:r>
      <w:r w:rsidRPr="007117FB">
        <w:rPr>
          <w:rStyle w:val="af6"/>
        </w:rPr>
        <w:t xml:space="preserve"> </w:t>
      </w:r>
      <w:r w:rsidRPr="007117FB">
        <w:rPr>
          <w:rStyle w:val="af6"/>
        </w:rPr>
        <w:t>数万个时空段</w:t>
      </w:r>
      <w:r w:rsidRPr="007117FB">
        <w:rPr>
          <w:rStyle w:val="af6"/>
        </w:rPr>
        <w:t xml:space="preserve"> </w:t>
      </w:r>
      <w:r w:rsidRPr="007117FB">
        <w:rPr>
          <w:rStyle w:val="af6"/>
        </w:rPr>
        <w:t>我的负责的任务已经完成了</w:t>
      </w:r>
    </w:p>
    <w:p w:rsidR="006861FA" w:rsidRPr="007117FB" w:rsidRDefault="006861FA" w:rsidP="00C20AEA">
      <w:pPr>
        <w:ind w:firstLine="422"/>
        <w:rPr>
          <w:rStyle w:val="af6"/>
        </w:rPr>
      </w:pPr>
      <w:r w:rsidRPr="007117FB">
        <w:rPr>
          <w:rStyle w:val="af6"/>
        </w:rPr>
        <w:t>我现在正在返回未来</w:t>
      </w:r>
      <w:r w:rsidRPr="007117FB">
        <w:rPr>
          <w:rStyle w:val="af6"/>
        </w:rPr>
        <w:t xml:space="preserve"> </w:t>
      </w:r>
      <w:r w:rsidRPr="007117FB">
        <w:rPr>
          <w:rStyle w:val="af6"/>
        </w:rPr>
        <w:t>根据来时在每个时空段设定坐标的指引</w:t>
      </w:r>
    </w:p>
    <w:p w:rsidR="00A93F98" w:rsidRPr="007117FB" w:rsidRDefault="006861FA" w:rsidP="00C20AEA">
      <w:pPr>
        <w:ind w:firstLine="422"/>
        <w:rPr>
          <w:rStyle w:val="af6"/>
        </w:rPr>
      </w:pPr>
      <w:r w:rsidRPr="007117FB">
        <w:rPr>
          <w:rStyle w:val="af6"/>
        </w:rPr>
        <w:t xml:space="preserve">752 years </w:t>
      </w:r>
    </w:p>
    <w:p w:rsidR="00A93F98" w:rsidRPr="007117FB" w:rsidRDefault="006861FA" w:rsidP="00C20AEA">
      <w:pPr>
        <w:ind w:firstLine="422"/>
        <w:rPr>
          <w:rStyle w:val="af6"/>
        </w:rPr>
      </w:pPr>
      <w:r w:rsidRPr="007117FB">
        <w:rPr>
          <w:rStyle w:val="af6"/>
        </w:rPr>
        <w:t xml:space="preserve">Tens of thousands of space-time segment </w:t>
      </w:r>
    </w:p>
    <w:p w:rsidR="006861FA" w:rsidRPr="007117FB" w:rsidRDefault="006861FA" w:rsidP="00C20AEA">
      <w:pPr>
        <w:ind w:firstLine="422"/>
        <w:rPr>
          <w:rStyle w:val="af6"/>
        </w:rPr>
      </w:pPr>
      <w:r w:rsidRPr="007117FB">
        <w:rPr>
          <w:rStyle w:val="af6"/>
        </w:rPr>
        <w:t>My responsibility for the task has been completed</w:t>
      </w:r>
    </w:p>
    <w:p w:rsidR="006861FA" w:rsidRPr="007117FB" w:rsidRDefault="006861FA" w:rsidP="00C20AEA">
      <w:pPr>
        <w:pBdr>
          <w:bottom w:val="single" w:sz="6" w:space="1" w:color="auto"/>
        </w:pBdr>
        <w:ind w:firstLine="422"/>
        <w:rPr>
          <w:rStyle w:val="af6"/>
        </w:rPr>
      </w:pPr>
      <w:r w:rsidRPr="007117FB">
        <w:rPr>
          <w:rStyle w:val="af6"/>
        </w:rPr>
        <w:t>I'm return</w:t>
      </w:r>
      <w:r w:rsidR="009D0A32" w:rsidRPr="007117FB">
        <w:rPr>
          <w:rStyle w:val="af6"/>
        </w:rPr>
        <w:t xml:space="preserve">ing to the future According to </w:t>
      </w:r>
      <w:r w:rsidRPr="007117FB">
        <w:rPr>
          <w:rStyle w:val="af6"/>
        </w:rPr>
        <w:t>the the guide of setting coordinate at the  each space-time segment when came</w:t>
      </w:r>
    </w:p>
    <w:p w:rsidR="007117FB" w:rsidRPr="001C63CE" w:rsidRDefault="007117FB" w:rsidP="00C20AEA">
      <w:pPr>
        <w:ind w:firstLine="420"/>
      </w:pPr>
    </w:p>
    <w:p w:rsidR="006861FA" w:rsidRPr="001C63CE" w:rsidRDefault="000C466D" w:rsidP="00C20AEA">
      <w:pPr>
        <w:pStyle w:val="3"/>
      </w:pPr>
      <w:r w:rsidRPr="001C63CE">
        <w:rPr>
          <w:rFonts w:hint="eastAsia"/>
        </w:rPr>
        <w:t>Q:</w:t>
      </w:r>
      <w:r w:rsidR="006861FA" w:rsidRPr="001C63CE">
        <w:t xml:space="preserve"> How  did you go</w:t>
      </w:r>
      <w:r w:rsidR="009D0A32" w:rsidRPr="001C63CE">
        <w:rPr>
          <w:rFonts w:hint="eastAsia"/>
        </w:rPr>
        <w:t>ing</w:t>
      </w:r>
      <w:r w:rsidR="006861FA" w:rsidRPr="001C63CE">
        <w:t xml:space="preserve"> to our planet?</w:t>
      </w:r>
    </w:p>
    <w:p w:rsidR="006861FA" w:rsidRPr="008B1B10" w:rsidRDefault="006861FA" w:rsidP="00C20AEA">
      <w:pPr>
        <w:ind w:firstLine="420"/>
        <w:rPr>
          <w:rStyle w:val="af7"/>
        </w:rPr>
      </w:pPr>
      <w:r w:rsidRPr="008B1B10">
        <w:rPr>
          <w:rStyle w:val="af7"/>
        </w:rPr>
        <w:t>Are you have the same tim</w:t>
      </w:r>
      <w:r w:rsidR="000C466D" w:rsidRPr="008B1B10">
        <w:rPr>
          <w:rStyle w:val="af7"/>
        </w:rPr>
        <w:t xml:space="preserve">e locus  </w:t>
      </w:r>
      <w:r w:rsidRPr="008B1B10">
        <w:rPr>
          <w:rStyle w:val="af7"/>
        </w:rPr>
        <w:t>with us?</w:t>
      </w:r>
    </w:p>
    <w:p w:rsidR="006861FA" w:rsidRPr="008B1B10" w:rsidRDefault="006861FA" w:rsidP="00C20AEA">
      <w:pPr>
        <w:ind w:firstLine="420"/>
        <w:rPr>
          <w:rStyle w:val="af7"/>
        </w:rPr>
      </w:pPr>
      <w:r w:rsidRPr="008B1B10">
        <w:rPr>
          <w:rStyle w:val="af7"/>
        </w:rPr>
        <w:t>Or you can  get involved in our time locus??</w:t>
      </w:r>
    </w:p>
    <w:p w:rsidR="006861FA" w:rsidRPr="008B1B10" w:rsidRDefault="006861FA" w:rsidP="00C20AEA">
      <w:pPr>
        <w:ind w:firstLine="420"/>
        <w:rPr>
          <w:rStyle w:val="af7"/>
        </w:rPr>
      </w:pPr>
    </w:p>
    <w:p w:rsidR="006861FA" w:rsidRPr="008B1B10" w:rsidRDefault="006861FA" w:rsidP="00C20AEA">
      <w:pPr>
        <w:ind w:firstLine="420"/>
        <w:rPr>
          <w:rStyle w:val="af7"/>
        </w:rPr>
      </w:pPr>
      <w:r w:rsidRPr="008B1B10">
        <w:rPr>
          <w:rStyle w:val="af7"/>
        </w:rPr>
        <w:t>I just saw your legendary story.</w:t>
      </w:r>
    </w:p>
    <w:p w:rsidR="006861FA" w:rsidRPr="008B1B10" w:rsidRDefault="006861FA" w:rsidP="00C20AEA">
      <w:pPr>
        <w:ind w:firstLine="420"/>
        <w:rPr>
          <w:rStyle w:val="af7"/>
        </w:rPr>
      </w:pPr>
      <w:r w:rsidRPr="008B1B10">
        <w:rPr>
          <w:rStyle w:val="af7"/>
        </w:rPr>
        <w:t>It seems to be the same as our time!</w:t>
      </w:r>
    </w:p>
    <w:p w:rsidR="006861FA" w:rsidRPr="008B1B10" w:rsidRDefault="006861FA" w:rsidP="00C20AEA">
      <w:pPr>
        <w:ind w:firstLine="420"/>
        <w:rPr>
          <w:rStyle w:val="af7"/>
        </w:rPr>
      </w:pPr>
      <w:r w:rsidRPr="008B1B10">
        <w:rPr>
          <w:rStyle w:val="af7"/>
        </w:rPr>
        <w:t>But listen to you after all is said and done</w:t>
      </w:r>
    </w:p>
    <w:p w:rsidR="006861FA" w:rsidRPr="008B1B10" w:rsidRDefault="006861FA" w:rsidP="00C20AEA">
      <w:pPr>
        <w:ind w:firstLine="420"/>
        <w:rPr>
          <w:rStyle w:val="af7"/>
        </w:rPr>
      </w:pPr>
      <w:r w:rsidRPr="008B1B10">
        <w:rPr>
          <w:rStyle w:val="af7"/>
        </w:rPr>
        <w:t>But seems that time does not exist in a lot of space.</w:t>
      </w:r>
    </w:p>
    <w:p w:rsidR="006861FA" w:rsidRPr="008B1B10" w:rsidRDefault="006861FA" w:rsidP="00C20AEA">
      <w:pPr>
        <w:ind w:firstLine="420"/>
        <w:rPr>
          <w:rStyle w:val="af7"/>
        </w:rPr>
      </w:pPr>
    </w:p>
    <w:p w:rsidR="006861FA" w:rsidRPr="008B1B10" w:rsidRDefault="006861FA" w:rsidP="00C20AEA">
      <w:pPr>
        <w:ind w:firstLine="420"/>
        <w:rPr>
          <w:rStyle w:val="af7"/>
        </w:rPr>
      </w:pPr>
      <w:r w:rsidRPr="008B1B10">
        <w:rPr>
          <w:rStyle w:val="af7"/>
        </w:rPr>
        <w:t>So How  did you get through to our time world?</w:t>
      </w:r>
    </w:p>
    <w:p w:rsidR="006861FA" w:rsidRPr="008B1B10" w:rsidRDefault="006861FA" w:rsidP="00C20AEA">
      <w:pPr>
        <w:ind w:firstLine="420"/>
        <w:rPr>
          <w:rStyle w:val="af7"/>
        </w:rPr>
      </w:pPr>
      <w:r w:rsidRPr="008B1B10">
        <w:rPr>
          <w:rStyle w:val="af7"/>
        </w:rPr>
        <w:t>I think many of these links are not logical!</w:t>
      </w:r>
    </w:p>
    <w:p w:rsidR="008B1B10" w:rsidRDefault="008B1B10" w:rsidP="00C20AEA">
      <w:pPr>
        <w:ind w:firstLine="420"/>
      </w:pPr>
    </w:p>
    <w:p w:rsidR="006861FA" w:rsidRPr="008B1B10" w:rsidRDefault="006861FA" w:rsidP="00C20AEA">
      <w:pPr>
        <w:ind w:firstLine="422"/>
        <w:rPr>
          <w:rStyle w:val="af6"/>
        </w:rPr>
      </w:pPr>
      <w:r w:rsidRPr="008B1B10">
        <w:rPr>
          <w:rStyle w:val="af6"/>
        </w:rPr>
        <w:t>过去、现在、未来是同时存在的</w:t>
      </w:r>
    </w:p>
    <w:p w:rsidR="006861FA" w:rsidRPr="008B1B10" w:rsidRDefault="006861FA" w:rsidP="00C20AEA">
      <w:pPr>
        <w:ind w:firstLine="422"/>
        <w:rPr>
          <w:rStyle w:val="af6"/>
        </w:rPr>
      </w:pPr>
      <w:r w:rsidRPr="008B1B10">
        <w:rPr>
          <w:rStyle w:val="af6"/>
        </w:rPr>
        <w:t>这是整体的进化</w:t>
      </w:r>
    </w:p>
    <w:p w:rsidR="006861FA" w:rsidRPr="008B1B10" w:rsidRDefault="006861FA" w:rsidP="00C20AEA">
      <w:pPr>
        <w:ind w:firstLine="422"/>
        <w:rPr>
          <w:rStyle w:val="af6"/>
        </w:rPr>
      </w:pPr>
      <w:r w:rsidRPr="008B1B10">
        <w:rPr>
          <w:rStyle w:val="af6"/>
        </w:rPr>
        <w:t>在一切背后有一种推动世界的力量</w:t>
      </w:r>
    </w:p>
    <w:p w:rsidR="006861FA" w:rsidRPr="008B1B10" w:rsidRDefault="006861FA" w:rsidP="00C20AEA">
      <w:pPr>
        <w:ind w:firstLine="422"/>
        <w:rPr>
          <w:rStyle w:val="af6"/>
        </w:rPr>
      </w:pPr>
      <w:r w:rsidRPr="008B1B10">
        <w:rPr>
          <w:rStyle w:val="af6"/>
        </w:rPr>
        <w:t>就像连环画的每一页已经存在</w:t>
      </w:r>
    </w:p>
    <w:p w:rsidR="006861FA" w:rsidRPr="008B1B10" w:rsidRDefault="006861FA" w:rsidP="00C20AEA">
      <w:pPr>
        <w:ind w:firstLine="422"/>
        <w:rPr>
          <w:rStyle w:val="af6"/>
        </w:rPr>
      </w:pPr>
      <w:r w:rsidRPr="008B1B10">
        <w:rPr>
          <w:rStyle w:val="af6"/>
        </w:rPr>
        <w:t>当你不断的翻页时连环画里的人物就会动起来</w:t>
      </w:r>
    </w:p>
    <w:p w:rsidR="006861FA" w:rsidRPr="008B1B10" w:rsidRDefault="006861FA" w:rsidP="00C20AEA">
      <w:pPr>
        <w:ind w:firstLine="422"/>
        <w:rPr>
          <w:rStyle w:val="af6"/>
        </w:rPr>
      </w:pPr>
    </w:p>
    <w:p w:rsidR="006861FA" w:rsidRPr="008B1B10" w:rsidRDefault="006861FA" w:rsidP="00C20AEA">
      <w:pPr>
        <w:ind w:firstLine="422"/>
        <w:rPr>
          <w:rStyle w:val="af6"/>
        </w:rPr>
      </w:pPr>
      <w:r w:rsidRPr="008B1B10">
        <w:rPr>
          <w:rStyle w:val="af6"/>
        </w:rPr>
        <w:t>但是，这种动只是错觉，其实没有什么在动</w:t>
      </w:r>
    </w:p>
    <w:p w:rsidR="006861FA" w:rsidRPr="008B1B10" w:rsidRDefault="006861FA" w:rsidP="00C20AEA">
      <w:pPr>
        <w:ind w:firstLine="422"/>
        <w:rPr>
          <w:rStyle w:val="af6"/>
        </w:rPr>
      </w:pPr>
    </w:p>
    <w:p w:rsidR="006861FA" w:rsidRPr="008B1B10" w:rsidRDefault="006861FA" w:rsidP="00C20AEA">
      <w:pPr>
        <w:ind w:firstLine="422"/>
        <w:rPr>
          <w:rStyle w:val="af6"/>
        </w:rPr>
      </w:pPr>
      <w:r w:rsidRPr="008B1B10">
        <w:rPr>
          <w:rStyle w:val="af6"/>
        </w:rPr>
        <w:t>类比这无限的宇宙</w:t>
      </w:r>
    </w:p>
    <w:p w:rsidR="006861FA" w:rsidRPr="008B1B10" w:rsidRDefault="006861FA" w:rsidP="00C20AEA">
      <w:pPr>
        <w:ind w:firstLine="422"/>
        <w:rPr>
          <w:rStyle w:val="af6"/>
        </w:rPr>
      </w:pPr>
      <w:r w:rsidRPr="008B1B10">
        <w:rPr>
          <w:rStyle w:val="af6"/>
        </w:rPr>
        <w:t>这种翻页的力量就是拖动世界的力量</w:t>
      </w:r>
    </w:p>
    <w:p w:rsidR="006861FA" w:rsidRPr="008B1B10" w:rsidRDefault="006861FA" w:rsidP="00C20AEA">
      <w:pPr>
        <w:ind w:firstLine="422"/>
        <w:rPr>
          <w:rStyle w:val="af6"/>
        </w:rPr>
      </w:pPr>
      <w:r w:rsidRPr="008B1B10">
        <w:rPr>
          <w:rStyle w:val="af6"/>
        </w:rPr>
        <w:t>我们依靠技术可以借用这种力量</w:t>
      </w:r>
    </w:p>
    <w:p w:rsidR="006861FA" w:rsidRPr="008B1B10" w:rsidRDefault="006861FA" w:rsidP="00C20AEA">
      <w:pPr>
        <w:ind w:firstLine="422"/>
        <w:rPr>
          <w:rStyle w:val="af6"/>
        </w:rPr>
      </w:pPr>
      <w:r w:rsidRPr="008B1B10">
        <w:rPr>
          <w:rStyle w:val="af6"/>
        </w:rPr>
        <w:t>跳跃到遥远的过去或者未来</w:t>
      </w:r>
    </w:p>
    <w:p w:rsidR="006861FA" w:rsidRPr="008B1B10" w:rsidRDefault="006D16D8" w:rsidP="00C20AEA">
      <w:pPr>
        <w:ind w:firstLine="422"/>
        <w:rPr>
          <w:rStyle w:val="af6"/>
        </w:rPr>
      </w:pPr>
      <w:r>
        <w:rPr>
          <w:rStyle w:val="af6"/>
        </w:rPr>
        <w:t>The past</w:t>
      </w:r>
      <w:r w:rsidR="006861FA" w:rsidRPr="008B1B10">
        <w:rPr>
          <w:rStyle w:val="af6"/>
        </w:rPr>
        <w:t xml:space="preserve"> the present and the future are  existing simultaneously </w:t>
      </w:r>
    </w:p>
    <w:p w:rsidR="006861FA" w:rsidRPr="008B1B10" w:rsidRDefault="006861FA" w:rsidP="00C20AEA">
      <w:pPr>
        <w:ind w:firstLine="422"/>
        <w:rPr>
          <w:rStyle w:val="af6"/>
        </w:rPr>
      </w:pPr>
      <w:r w:rsidRPr="008B1B10">
        <w:rPr>
          <w:rStyle w:val="af6"/>
        </w:rPr>
        <w:t>This is the evolution of the whole</w:t>
      </w:r>
    </w:p>
    <w:p w:rsidR="006861FA" w:rsidRPr="008B1B10" w:rsidRDefault="006861FA" w:rsidP="00C20AEA">
      <w:pPr>
        <w:ind w:firstLine="422"/>
        <w:rPr>
          <w:rStyle w:val="af6"/>
        </w:rPr>
      </w:pPr>
      <w:r w:rsidRPr="008B1B10">
        <w:rPr>
          <w:rStyle w:val="af6"/>
        </w:rPr>
        <w:t xml:space="preserve">There is a kind force to </w:t>
      </w:r>
      <w:r w:rsidR="006D59AB" w:rsidRPr="006D59AB">
        <w:rPr>
          <w:rStyle w:val="af6"/>
        </w:rPr>
        <w:t>driving</w:t>
      </w:r>
      <w:r w:rsidR="001D4287">
        <w:rPr>
          <w:rStyle w:val="af6"/>
          <w:rFonts w:hint="eastAsia"/>
        </w:rPr>
        <w:t xml:space="preserve"> </w:t>
      </w:r>
      <w:r w:rsidRPr="008B1B10">
        <w:rPr>
          <w:rStyle w:val="af6"/>
        </w:rPr>
        <w:t>the world behind everything</w:t>
      </w:r>
    </w:p>
    <w:p w:rsidR="006861FA" w:rsidRPr="008B1B10" w:rsidRDefault="006861FA" w:rsidP="00C20AEA">
      <w:pPr>
        <w:ind w:firstLine="422"/>
        <w:rPr>
          <w:rStyle w:val="af6"/>
        </w:rPr>
      </w:pPr>
      <w:r w:rsidRPr="008B1B10">
        <w:rPr>
          <w:rStyle w:val="af6"/>
        </w:rPr>
        <w:t>It's like every page of a comic book already exists</w:t>
      </w:r>
    </w:p>
    <w:p w:rsidR="006861FA" w:rsidRPr="008B1B10" w:rsidRDefault="006861FA" w:rsidP="00C20AEA">
      <w:pPr>
        <w:ind w:firstLine="422"/>
        <w:rPr>
          <w:rStyle w:val="af6"/>
        </w:rPr>
      </w:pPr>
      <w:r w:rsidRPr="008B1B10">
        <w:rPr>
          <w:rStyle w:val="af6"/>
        </w:rPr>
        <w:t>The characters in the comic picture will move when you a</w:t>
      </w:r>
      <w:r w:rsidR="00622205">
        <w:rPr>
          <w:rStyle w:val="af6"/>
        </w:rPr>
        <w:t>re constantly turning the pages</w:t>
      </w:r>
    </w:p>
    <w:p w:rsidR="006861FA" w:rsidRPr="008B1B10" w:rsidRDefault="006861FA" w:rsidP="00C20AEA">
      <w:pPr>
        <w:ind w:firstLine="422"/>
        <w:rPr>
          <w:rStyle w:val="af6"/>
        </w:rPr>
      </w:pPr>
      <w:r w:rsidRPr="008B1B10">
        <w:rPr>
          <w:rStyle w:val="af6"/>
        </w:rPr>
        <w:t>But such movement is just a illus</w:t>
      </w:r>
      <w:r w:rsidR="00A377A8">
        <w:rPr>
          <w:rStyle w:val="af6"/>
        </w:rPr>
        <w:t>ion, actually nothing is moving</w:t>
      </w:r>
    </w:p>
    <w:p w:rsidR="006861FA" w:rsidRPr="008B1B10" w:rsidRDefault="006861FA" w:rsidP="00C20AEA">
      <w:pPr>
        <w:ind w:firstLine="422"/>
        <w:rPr>
          <w:rStyle w:val="af6"/>
        </w:rPr>
      </w:pPr>
      <w:r w:rsidRPr="008B1B10">
        <w:rPr>
          <w:rStyle w:val="af6"/>
        </w:rPr>
        <w:t>Analogous to this infinite universe</w:t>
      </w:r>
    </w:p>
    <w:p w:rsidR="006861FA" w:rsidRPr="008B1B10" w:rsidRDefault="006861FA" w:rsidP="00C20AEA">
      <w:pPr>
        <w:ind w:firstLine="422"/>
        <w:rPr>
          <w:rStyle w:val="af6"/>
        </w:rPr>
      </w:pPr>
      <w:r w:rsidRPr="008B1B10">
        <w:rPr>
          <w:rStyle w:val="af6"/>
        </w:rPr>
        <w:t xml:space="preserve">Such force of page turning is the force of </w:t>
      </w:r>
      <w:r w:rsidR="001D4287" w:rsidRPr="006D59AB">
        <w:rPr>
          <w:rStyle w:val="af6"/>
        </w:rPr>
        <w:t>driving</w:t>
      </w:r>
      <w:r w:rsidR="001D4287">
        <w:rPr>
          <w:rStyle w:val="af6"/>
          <w:rFonts w:hint="eastAsia"/>
        </w:rPr>
        <w:t xml:space="preserve"> </w:t>
      </w:r>
      <w:r w:rsidRPr="008B1B10">
        <w:rPr>
          <w:rStyle w:val="af6"/>
        </w:rPr>
        <w:t>the world</w:t>
      </w:r>
    </w:p>
    <w:p w:rsidR="006861FA" w:rsidRPr="008B1B10" w:rsidRDefault="006861FA" w:rsidP="00C20AEA">
      <w:pPr>
        <w:ind w:firstLine="422"/>
        <w:rPr>
          <w:rStyle w:val="af6"/>
        </w:rPr>
      </w:pPr>
      <w:r w:rsidRPr="008B1B10">
        <w:rPr>
          <w:rStyle w:val="af6"/>
        </w:rPr>
        <w:t>We can borrow this force by relying on technology</w:t>
      </w:r>
    </w:p>
    <w:p w:rsidR="006861FA" w:rsidRPr="008B1B10" w:rsidRDefault="006861FA" w:rsidP="00C20AEA">
      <w:pPr>
        <w:pBdr>
          <w:bottom w:val="single" w:sz="6" w:space="1" w:color="auto"/>
        </w:pBdr>
        <w:ind w:firstLine="422"/>
        <w:rPr>
          <w:rStyle w:val="af6"/>
        </w:rPr>
      </w:pPr>
      <w:r w:rsidRPr="008B1B10">
        <w:rPr>
          <w:rStyle w:val="af6"/>
        </w:rPr>
        <w:t>Jump to the distant past or future</w:t>
      </w:r>
    </w:p>
    <w:p w:rsidR="008B1B10" w:rsidRPr="001C63CE" w:rsidRDefault="008B1B10" w:rsidP="00C20AEA">
      <w:pPr>
        <w:ind w:firstLine="420"/>
      </w:pPr>
    </w:p>
    <w:p w:rsidR="006861FA" w:rsidRPr="006D16D8" w:rsidRDefault="001E13EA" w:rsidP="00C20AEA">
      <w:pPr>
        <w:ind w:firstLine="420"/>
        <w:rPr>
          <w:rStyle w:val="af7"/>
        </w:rPr>
      </w:pPr>
      <w:r w:rsidRPr="006D16D8">
        <w:rPr>
          <w:rStyle w:val="af7"/>
          <w:rFonts w:hint="eastAsia"/>
        </w:rPr>
        <w:t>Q:</w:t>
      </w:r>
      <w:r w:rsidRPr="006D16D8">
        <w:rPr>
          <w:rStyle w:val="af7"/>
        </w:rPr>
        <w:t xml:space="preserve"> Say hello at least before leaving</w:t>
      </w:r>
    </w:p>
    <w:p w:rsidR="006861FA" w:rsidRPr="001C63CE" w:rsidRDefault="006861FA" w:rsidP="00C20AEA">
      <w:pPr>
        <w:ind w:firstLine="420"/>
      </w:pPr>
    </w:p>
    <w:p w:rsidR="006861FA" w:rsidRPr="006D16D8" w:rsidRDefault="006861FA" w:rsidP="00C20AEA">
      <w:pPr>
        <w:ind w:firstLine="422"/>
        <w:rPr>
          <w:rStyle w:val="af6"/>
        </w:rPr>
      </w:pPr>
      <w:r w:rsidRPr="006D16D8">
        <w:rPr>
          <w:rStyle w:val="af6"/>
        </w:rPr>
        <w:t>我们整个种族是一体的</w:t>
      </w:r>
      <w:r w:rsidRPr="006D16D8">
        <w:rPr>
          <w:rStyle w:val="af6"/>
        </w:rPr>
        <w:t xml:space="preserve"> </w:t>
      </w:r>
      <w:r w:rsidRPr="006D16D8">
        <w:rPr>
          <w:rStyle w:val="af6"/>
        </w:rPr>
        <w:t>交流感情是不必要的</w:t>
      </w:r>
    </w:p>
    <w:p w:rsidR="006861FA" w:rsidRPr="006D16D8" w:rsidRDefault="006861FA" w:rsidP="00C20AEA">
      <w:pPr>
        <w:pBdr>
          <w:bottom w:val="single" w:sz="6" w:space="1" w:color="auto"/>
        </w:pBdr>
        <w:ind w:firstLine="422"/>
        <w:rPr>
          <w:rStyle w:val="af6"/>
        </w:rPr>
      </w:pPr>
      <w:r w:rsidRPr="006D16D8">
        <w:rPr>
          <w:rStyle w:val="af6"/>
        </w:rPr>
        <w:t xml:space="preserve">Our whole race </w:t>
      </w:r>
      <w:r w:rsidR="006D16D8" w:rsidRPr="006D16D8">
        <w:rPr>
          <w:rStyle w:val="af6"/>
          <w:rFonts w:hint="eastAsia"/>
        </w:rPr>
        <w:t>are</w:t>
      </w:r>
      <w:r w:rsidRPr="006D16D8">
        <w:rPr>
          <w:rStyle w:val="af6"/>
        </w:rPr>
        <w:t xml:space="preserve"> oneness</w:t>
      </w:r>
      <w:r w:rsidR="006D16D8" w:rsidRPr="006D16D8">
        <w:rPr>
          <w:rStyle w:val="af6"/>
        </w:rPr>
        <w:t xml:space="preserve"> it's unnecessary</w:t>
      </w:r>
      <w:r w:rsidR="006D16D8" w:rsidRPr="006D16D8">
        <w:rPr>
          <w:rStyle w:val="af6"/>
          <w:rFonts w:hint="eastAsia"/>
        </w:rPr>
        <w:t xml:space="preserve"> to exchange </w:t>
      </w:r>
      <w:r w:rsidR="006D16D8" w:rsidRPr="006D16D8">
        <w:rPr>
          <w:rStyle w:val="af6"/>
        </w:rPr>
        <w:t>feelings </w:t>
      </w:r>
    </w:p>
    <w:p w:rsidR="006D16D8" w:rsidRPr="001C63CE" w:rsidRDefault="006D16D8" w:rsidP="00C20AEA">
      <w:pPr>
        <w:ind w:firstLine="420"/>
      </w:pPr>
    </w:p>
    <w:p w:rsidR="006861FA" w:rsidRPr="002A0A73" w:rsidRDefault="001E13EA" w:rsidP="00C20AEA">
      <w:pPr>
        <w:ind w:firstLine="420"/>
        <w:rPr>
          <w:rStyle w:val="af7"/>
        </w:rPr>
      </w:pPr>
      <w:r w:rsidRPr="002A0A73">
        <w:rPr>
          <w:rStyle w:val="af7"/>
          <w:rFonts w:hint="eastAsia"/>
        </w:rPr>
        <w:t>Q:</w:t>
      </w:r>
      <w:r w:rsidRPr="002A0A73">
        <w:rPr>
          <w:rStyle w:val="af7"/>
        </w:rPr>
        <w:t xml:space="preserve"> </w:t>
      </w:r>
      <w:r w:rsidR="006861FA" w:rsidRPr="002A0A73">
        <w:rPr>
          <w:rStyle w:val="af7"/>
        </w:rPr>
        <w:t>I'm late,  Damn it,,</w:t>
      </w:r>
    </w:p>
    <w:p w:rsidR="006861FA" w:rsidRPr="002A0A73" w:rsidRDefault="006861FA" w:rsidP="00C20AEA">
      <w:pPr>
        <w:ind w:firstLine="420"/>
        <w:rPr>
          <w:rStyle w:val="af7"/>
        </w:rPr>
      </w:pPr>
      <w:r w:rsidRPr="002A0A73">
        <w:rPr>
          <w:rStyle w:val="af7"/>
        </w:rPr>
        <w:t>Never have w</w:t>
      </w:r>
      <w:r w:rsidR="006D16D8" w:rsidRPr="002A0A73">
        <w:rPr>
          <w:rStyle w:val="af7"/>
        </w:rPr>
        <w:t>ith HuanxiangXR_21  talk about</w:t>
      </w:r>
      <w:r w:rsidRPr="002A0A73">
        <w:rPr>
          <w:rStyle w:val="af7"/>
        </w:rPr>
        <w:t xml:space="preserve"> that</w:t>
      </w:r>
    </w:p>
    <w:p w:rsidR="006861FA" w:rsidRPr="002A0A73" w:rsidRDefault="006861FA" w:rsidP="00C20AEA">
      <w:pPr>
        <w:ind w:firstLine="420"/>
        <w:rPr>
          <w:rStyle w:val="af7"/>
        </w:rPr>
      </w:pPr>
      <w:r w:rsidRPr="002A0A73">
        <w:rPr>
          <w:rStyle w:val="af7"/>
        </w:rPr>
        <w:t>The past and future of Buddhism a</w:t>
      </w:r>
      <w:r w:rsidR="006D16D8" w:rsidRPr="002A0A73">
        <w:rPr>
          <w:rStyle w:val="af7"/>
        </w:rPr>
        <w:t>nd the Buddha It's regrettable</w:t>
      </w:r>
    </w:p>
    <w:p w:rsidR="006861FA" w:rsidRPr="002A0A73" w:rsidRDefault="006861FA" w:rsidP="00C20AEA">
      <w:pPr>
        <w:ind w:firstLine="420"/>
        <w:rPr>
          <w:rStyle w:val="af7"/>
        </w:rPr>
      </w:pPr>
      <w:r w:rsidRPr="002A0A73">
        <w:rPr>
          <w:rStyle w:val="af7"/>
        </w:rPr>
        <w:t>About the accident of post128 had been said</w:t>
      </w:r>
    </w:p>
    <w:p w:rsidR="006861FA" w:rsidRPr="002A0A73" w:rsidRDefault="006861FA" w:rsidP="00C20AEA">
      <w:pPr>
        <w:ind w:firstLine="420"/>
        <w:rPr>
          <w:rStyle w:val="af7"/>
        </w:rPr>
      </w:pPr>
      <w:r w:rsidRPr="002A0A73">
        <w:rPr>
          <w:rStyle w:val="af7"/>
        </w:rPr>
        <w:t>I was thinking about a possible reason.</w:t>
      </w:r>
    </w:p>
    <w:p w:rsidR="006861FA" w:rsidRPr="00583D5E" w:rsidRDefault="006861FA" w:rsidP="00C20AEA">
      <w:pPr>
        <w:ind w:firstLine="420"/>
        <w:rPr>
          <w:rStyle w:val="af7"/>
        </w:rPr>
      </w:pPr>
      <w:r w:rsidRPr="00583D5E">
        <w:rPr>
          <w:rStyle w:val="af7"/>
        </w:rPr>
        <w:t>That is probably multiple-volumed work mantra are  take effect in Budd</w:t>
      </w:r>
      <w:r w:rsidR="00012225">
        <w:rPr>
          <w:rStyle w:val="af7"/>
        </w:rPr>
        <w:t>hism , called "Surangama Sutra"</w:t>
      </w:r>
    </w:p>
    <w:p w:rsidR="006861FA" w:rsidRPr="002A0A73" w:rsidRDefault="006861FA" w:rsidP="00C20AEA">
      <w:pPr>
        <w:ind w:firstLine="420"/>
        <w:rPr>
          <w:rStyle w:val="af7"/>
        </w:rPr>
      </w:pPr>
      <w:r w:rsidRPr="002A0A73">
        <w:rPr>
          <w:rStyle w:val="af7"/>
        </w:rPr>
        <w:t xml:space="preserve">The function of this Sutra is,as long as there are people in the world can protection  the world  not be  destroyed  </w:t>
      </w:r>
      <w:r w:rsidR="001E13EA" w:rsidRPr="002A0A73">
        <w:rPr>
          <w:rStyle w:val="af7"/>
          <w:rFonts w:hint="eastAsia"/>
        </w:rPr>
        <w:t>It</w:t>
      </w:r>
      <w:r w:rsidR="001E13EA" w:rsidRPr="002A0A73">
        <w:rPr>
          <w:rStyle w:val="af7"/>
        </w:rPr>
        <w:t>’</w:t>
      </w:r>
      <w:r w:rsidR="001E13EA" w:rsidRPr="002A0A73">
        <w:rPr>
          <w:rStyle w:val="af7"/>
          <w:rFonts w:hint="eastAsia"/>
        </w:rPr>
        <w:t xml:space="preserve">s </w:t>
      </w:r>
      <w:r w:rsidRPr="002A0A73">
        <w:rPr>
          <w:rStyle w:val="af7"/>
        </w:rPr>
        <w:t>real</w:t>
      </w:r>
    </w:p>
    <w:p w:rsidR="006861FA" w:rsidRPr="002C5498" w:rsidRDefault="006861FA" w:rsidP="00C20AEA">
      <w:pPr>
        <w:ind w:firstLine="422"/>
        <w:rPr>
          <w:rStyle w:val="af6"/>
        </w:rPr>
      </w:pPr>
      <w:r w:rsidRPr="002C5498">
        <w:rPr>
          <w:rStyle w:val="af6"/>
        </w:rPr>
        <w:t>佛教的理论和我们最前沿的</w:t>
      </w:r>
      <w:r w:rsidRPr="002C5498">
        <w:rPr>
          <w:rStyle w:val="af6"/>
        </w:rPr>
        <w:t>Er</w:t>
      </w:r>
      <w:r w:rsidRPr="002C5498">
        <w:rPr>
          <w:rStyle w:val="af6"/>
        </w:rPr>
        <w:t>理论有很多相似之处</w:t>
      </w:r>
    </w:p>
    <w:p w:rsidR="006861FA" w:rsidRPr="002C5498" w:rsidRDefault="006861FA" w:rsidP="00C20AEA">
      <w:pPr>
        <w:ind w:firstLine="422"/>
        <w:rPr>
          <w:rStyle w:val="af6"/>
        </w:rPr>
      </w:pPr>
      <w:r w:rsidRPr="002C5498">
        <w:rPr>
          <w:rStyle w:val="af6"/>
        </w:rPr>
        <w:t>佛说一花一世界</w:t>
      </w:r>
    </w:p>
    <w:p w:rsidR="006861FA" w:rsidRPr="002C5498" w:rsidRDefault="006861FA" w:rsidP="00C20AEA">
      <w:pPr>
        <w:ind w:firstLine="422"/>
        <w:rPr>
          <w:rStyle w:val="af6"/>
        </w:rPr>
      </w:pPr>
    </w:p>
    <w:p w:rsidR="006861FA" w:rsidRPr="002C5498" w:rsidRDefault="006861FA" w:rsidP="00C20AEA">
      <w:pPr>
        <w:ind w:firstLine="422"/>
        <w:rPr>
          <w:rStyle w:val="af6"/>
        </w:rPr>
      </w:pPr>
      <w:r w:rsidRPr="002C5498">
        <w:rPr>
          <w:rStyle w:val="af6"/>
        </w:rPr>
        <w:t>Er</w:t>
      </w:r>
      <w:r w:rsidRPr="002C5498">
        <w:rPr>
          <w:rStyle w:val="af6"/>
        </w:rPr>
        <w:t>理论认为</w:t>
      </w:r>
    </w:p>
    <w:p w:rsidR="006861FA" w:rsidRPr="002C5498" w:rsidRDefault="006861FA" w:rsidP="00C20AEA">
      <w:pPr>
        <w:ind w:firstLine="422"/>
        <w:rPr>
          <w:rStyle w:val="af6"/>
        </w:rPr>
      </w:pPr>
      <w:r w:rsidRPr="002C5498">
        <w:rPr>
          <w:rStyle w:val="af6"/>
        </w:rPr>
        <w:t>我们所在的</w:t>
      </w:r>
      <w:r w:rsidRPr="002C5498">
        <w:rPr>
          <w:rStyle w:val="af6"/>
        </w:rPr>
        <w:t>12</w:t>
      </w:r>
      <w:r w:rsidRPr="002C5498">
        <w:rPr>
          <w:rStyle w:val="af6"/>
        </w:rPr>
        <w:t>层宇宙只是一个被困在四维原子里的世界</w:t>
      </w:r>
    </w:p>
    <w:p w:rsidR="006861FA" w:rsidRPr="002C5498" w:rsidRDefault="006861FA" w:rsidP="00C20AEA">
      <w:pPr>
        <w:ind w:firstLine="422"/>
        <w:rPr>
          <w:rStyle w:val="af6"/>
        </w:rPr>
      </w:pPr>
      <w:r w:rsidRPr="002C5498">
        <w:rPr>
          <w:rStyle w:val="af6"/>
        </w:rPr>
        <w:t>（这里所指四维原子和三维原子有本质的不同）</w:t>
      </w:r>
    </w:p>
    <w:p w:rsidR="006861FA" w:rsidRPr="002C5498" w:rsidRDefault="006861FA" w:rsidP="00C20AEA">
      <w:pPr>
        <w:ind w:firstLine="422"/>
        <w:rPr>
          <w:rStyle w:val="af6"/>
        </w:rPr>
      </w:pPr>
      <w:r w:rsidRPr="002C5498">
        <w:rPr>
          <w:rStyle w:val="af6"/>
        </w:rPr>
        <w:t>而一个四维宇宙是被困在一个五维原子里。以此类推到</w:t>
      </w:r>
      <w:r w:rsidRPr="002C5498">
        <w:rPr>
          <w:rStyle w:val="af6"/>
        </w:rPr>
        <w:t>15</w:t>
      </w:r>
      <w:r w:rsidRPr="002C5498">
        <w:rPr>
          <w:rStyle w:val="af6"/>
        </w:rPr>
        <w:t>维</w:t>
      </w:r>
    </w:p>
    <w:p w:rsidR="006861FA" w:rsidRPr="002C5498" w:rsidRDefault="006861FA" w:rsidP="00C20AEA">
      <w:pPr>
        <w:ind w:firstLine="422"/>
        <w:rPr>
          <w:rStyle w:val="af6"/>
        </w:rPr>
      </w:pPr>
    </w:p>
    <w:p w:rsidR="006861FA" w:rsidRPr="002C5498" w:rsidRDefault="006861FA" w:rsidP="00C20AEA">
      <w:pPr>
        <w:ind w:firstLine="422"/>
        <w:rPr>
          <w:rStyle w:val="af6"/>
        </w:rPr>
      </w:pPr>
      <w:r w:rsidRPr="002C5498">
        <w:rPr>
          <w:rStyle w:val="af6"/>
        </w:rPr>
        <w:t>Er</w:t>
      </w:r>
      <w:r w:rsidRPr="002C5498">
        <w:rPr>
          <w:rStyle w:val="af6"/>
        </w:rPr>
        <w:t>理论还认为</w:t>
      </w:r>
    </w:p>
    <w:p w:rsidR="006861FA" w:rsidRPr="002C5498" w:rsidRDefault="006861FA" w:rsidP="00C20AEA">
      <w:pPr>
        <w:ind w:firstLine="422"/>
        <w:rPr>
          <w:rStyle w:val="af6"/>
        </w:rPr>
      </w:pPr>
      <w:r w:rsidRPr="002C5498">
        <w:rPr>
          <w:rStyle w:val="af6"/>
        </w:rPr>
        <w:t>三维宇宙产生生命的可能性为</w:t>
      </w:r>
      <w:r w:rsidRPr="002C5498">
        <w:rPr>
          <w:rStyle w:val="af6"/>
        </w:rPr>
        <w:t>0.00000000000001%</w:t>
      </w:r>
    </w:p>
    <w:p w:rsidR="006861FA" w:rsidRPr="002C5498" w:rsidRDefault="006861FA" w:rsidP="00C20AEA">
      <w:pPr>
        <w:ind w:firstLine="422"/>
        <w:rPr>
          <w:rStyle w:val="af6"/>
        </w:rPr>
      </w:pPr>
      <w:r w:rsidRPr="002C5498">
        <w:rPr>
          <w:rStyle w:val="af6"/>
        </w:rPr>
        <w:t>一个四维宇宙产生生命的可能性是</w:t>
      </w:r>
      <w:r w:rsidRPr="002C5498">
        <w:rPr>
          <w:rStyle w:val="af6"/>
        </w:rPr>
        <w:t>0.0000000001%</w:t>
      </w:r>
    </w:p>
    <w:p w:rsidR="006861FA" w:rsidRPr="002C5498" w:rsidRDefault="006861FA" w:rsidP="00C20AEA">
      <w:pPr>
        <w:ind w:firstLine="422"/>
        <w:rPr>
          <w:rStyle w:val="af6"/>
        </w:rPr>
      </w:pPr>
      <w:r w:rsidRPr="002C5498">
        <w:rPr>
          <w:rStyle w:val="af6"/>
        </w:rPr>
        <w:t>以此类推，一个</w:t>
      </w:r>
      <w:r w:rsidRPr="002C5498">
        <w:rPr>
          <w:rStyle w:val="af6"/>
        </w:rPr>
        <w:t>14</w:t>
      </w:r>
      <w:r w:rsidRPr="002C5498">
        <w:rPr>
          <w:rStyle w:val="af6"/>
        </w:rPr>
        <w:t>维产生生命的可能性在</w:t>
      </w:r>
      <w:r w:rsidRPr="002C5498">
        <w:rPr>
          <w:rStyle w:val="af6"/>
        </w:rPr>
        <w:t>%0.001</w:t>
      </w:r>
      <w:r w:rsidRPr="002C5498">
        <w:rPr>
          <w:rStyle w:val="af6"/>
        </w:rPr>
        <w:t>左右</w:t>
      </w:r>
    </w:p>
    <w:p w:rsidR="006861FA" w:rsidRPr="002C5498" w:rsidRDefault="006861FA" w:rsidP="00C20AEA">
      <w:pPr>
        <w:ind w:firstLine="422"/>
        <w:rPr>
          <w:rStyle w:val="af6"/>
        </w:rPr>
      </w:pPr>
    </w:p>
    <w:p w:rsidR="006861FA" w:rsidRPr="002C5498" w:rsidRDefault="006861FA" w:rsidP="00C20AEA">
      <w:pPr>
        <w:ind w:firstLine="422"/>
        <w:rPr>
          <w:rStyle w:val="af6"/>
        </w:rPr>
      </w:pPr>
      <w:r w:rsidRPr="002C5498">
        <w:rPr>
          <w:rStyle w:val="af6"/>
        </w:rPr>
        <w:t>7</w:t>
      </w:r>
      <w:r w:rsidRPr="002C5498">
        <w:rPr>
          <w:rStyle w:val="af6"/>
        </w:rPr>
        <w:t>维以上已经不能称之为宇宙了</w:t>
      </w:r>
    </w:p>
    <w:p w:rsidR="006861FA" w:rsidRPr="002C5498" w:rsidRDefault="006861FA" w:rsidP="00C20AEA">
      <w:pPr>
        <w:ind w:firstLine="422"/>
        <w:rPr>
          <w:rStyle w:val="af6"/>
        </w:rPr>
      </w:pPr>
      <w:r w:rsidRPr="002C5498">
        <w:rPr>
          <w:rStyle w:val="af6"/>
        </w:rPr>
        <w:t>7</w:t>
      </w:r>
      <w:r w:rsidRPr="002C5498">
        <w:rPr>
          <w:rStyle w:val="af6"/>
        </w:rPr>
        <w:t>维以上所有存在的形式是完全不可思议的</w:t>
      </w:r>
    </w:p>
    <w:p w:rsidR="006861FA" w:rsidRPr="002C5498" w:rsidRDefault="006861FA" w:rsidP="00C20AEA">
      <w:pPr>
        <w:ind w:firstLine="422"/>
        <w:rPr>
          <w:rStyle w:val="af6"/>
        </w:rPr>
      </w:pPr>
      <w:r w:rsidRPr="002C5498">
        <w:rPr>
          <w:rStyle w:val="af6"/>
        </w:rPr>
        <w:t>7</w:t>
      </w:r>
      <w:r w:rsidRPr="002C5498">
        <w:rPr>
          <w:rStyle w:val="af6"/>
        </w:rPr>
        <w:t>维是一个分水岭</w:t>
      </w:r>
    </w:p>
    <w:p w:rsidR="006861FA" w:rsidRPr="002C5498" w:rsidRDefault="006861FA" w:rsidP="00C20AEA">
      <w:pPr>
        <w:ind w:firstLine="422"/>
        <w:rPr>
          <w:rStyle w:val="af6"/>
        </w:rPr>
      </w:pPr>
      <w:r w:rsidRPr="002C5498">
        <w:rPr>
          <w:rStyle w:val="af6"/>
        </w:rPr>
        <w:t>7</w:t>
      </w:r>
      <w:r w:rsidRPr="002C5498">
        <w:rPr>
          <w:rStyle w:val="af6"/>
        </w:rPr>
        <w:t>维以下生命是用意识</w:t>
      </w:r>
    </w:p>
    <w:p w:rsidR="006861FA" w:rsidRPr="002C5498" w:rsidRDefault="006861FA" w:rsidP="00C20AEA">
      <w:pPr>
        <w:ind w:firstLine="422"/>
        <w:rPr>
          <w:rStyle w:val="af6"/>
        </w:rPr>
      </w:pPr>
      <w:r w:rsidRPr="002C5498">
        <w:rPr>
          <w:rStyle w:val="af6"/>
        </w:rPr>
        <w:t>7</w:t>
      </w:r>
      <w:r w:rsidRPr="002C5498">
        <w:rPr>
          <w:rStyle w:val="af6"/>
        </w:rPr>
        <w:t>维以上的生命不是用意识</w:t>
      </w:r>
    </w:p>
    <w:p w:rsidR="006861FA" w:rsidRPr="002A0A73" w:rsidRDefault="006861FA" w:rsidP="00C20AEA">
      <w:pPr>
        <w:ind w:firstLine="422"/>
        <w:rPr>
          <w:rStyle w:val="af6"/>
        </w:rPr>
      </w:pPr>
      <w:r w:rsidRPr="002A0A73">
        <w:rPr>
          <w:rStyle w:val="af6"/>
        </w:rPr>
        <w:t>There are many similarities between the theory of Bu</w:t>
      </w:r>
      <w:r w:rsidR="002C5498">
        <w:rPr>
          <w:rStyle w:val="af6"/>
        </w:rPr>
        <w:t>ddhism and our most advanced Er</w:t>
      </w:r>
      <w:r w:rsidR="002C5498">
        <w:rPr>
          <w:rStyle w:val="af6"/>
          <w:rFonts w:hint="eastAsia"/>
        </w:rPr>
        <w:t>-</w:t>
      </w:r>
      <w:r w:rsidRPr="002A0A73">
        <w:rPr>
          <w:rStyle w:val="af6"/>
        </w:rPr>
        <w:t>theory</w:t>
      </w:r>
    </w:p>
    <w:p w:rsidR="006861FA" w:rsidRPr="002A0A73" w:rsidRDefault="002C5498" w:rsidP="00C20AEA">
      <w:pPr>
        <w:ind w:firstLine="422"/>
        <w:rPr>
          <w:rStyle w:val="af6"/>
        </w:rPr>
      </w:pPr>
      <w:r>
        <w:rPr>
          <w:rStyle w:val="af6"/>
        </w:rPr>
        <w:t>Buddhism said  One flower is</w:t>
      </w:r>
      <w:r w:rsidR="006861FA" w:rsidRPr="002A0A73">
        <w:rPr>
          <w:rStyle w:val="af6"/>
        </w:rPr>
        <w:t xml:space="preserve"> an world  </w:t>
      </w:r>
    </w:p>
    <w:p w:rsidR="006861FA" w:rsidRPr="002A0A73" w:rsidRDefault="006861FA" w:rsidP="00C20AEA">
      <w:pPr>
        <w:ind w:firstLine="422"/>
        <w:rPr>
          <w:rStyle w:val="af6"/>
        </w:rPr>
      </w:pPr>
    </w:p>
    <w:p w:rsidR="006861FA" w:rsidRPr="002A0A73" w:rsidRDefault="002C5498" w:rsidP="00C20AEA">
      <w:pPr>
        <w:ind w:firstLine="422"/>
        <w:rPr>
          <w:rStyle w:val="af6"/>
        </w:rPr>
      </w:pPr>
      <w:r>
        <w:rPr>
          <w:rStyle w:val="af6"/>
          <w:rFonts w:hint="eastAsia"/>
        </w:rPr>
        <w:t xml:space="preserve">The </w:t>
      </w:r>
      <w:r>
        <w:rPr>
          <w:rStyle w:val="af6"/>
        </w:rPr>
        <w:t>Er</w:t>
      </w:r>
      <w:r>
        <w:rPr>
          <w:rStyle w:val="af6"/>
          <w:rFonts w:hint="eastAsia"/>
        </w:rPr>
        <w:t>-</w:t>
      </w:r>
      <w:r w:rsidR="006861FA" w:rsidRPr="002A0A73">
        <w:rPr>
          <w:rStyle w:val="af6"/>
        </w:rPr>
        <w:t>theory holds that</w:t>
      </w:r>
    </w:p>
    <w:p w:rsidR="006861FA" w:rsidRPr="002A0A73" w:rsidRDefault="002C5498" w:rsidP="00C20AEA">
      <w:pPr>
        <w:ind w:firstLine="422"/>
        <w:rPr>
          <w:rStyle w:val="af6"/>
        </w:rPr>
      </w:pPr>
      <w:r>
        <w:rPr>
          <w:rStyle w:val="af6"/>
        </w:rPr>
        <w:t xml:space="preserve">The 12 layers universe of the </w:t>
      </w:r>
      <w:r w:rsidR="006861FA" w:rsidRPr="002A0A73">
        <w:rPr>
          <w:rStyle w:val="af6"/>
        </w:rPr>
        <w:t>we are in just only a world trapped in a four dimensional atom.</w:t>
      </w:r>
    </w:p>
    <w:p w:rsidR="006861FA" w:rsidRPr="002A0A73" w:rsidRDefault="006861FA" w:rsidP="00C20AEA">
      <w:pPr>
        <w:ind w:firstLine="422"/>
        <w:rPr>
          <w:rStyle w:val="af6"/>
        </w:rPr>
      </w:pPr>
      <w:r w:rsidRPr="002A0A73">
        <w:rPr>
          <w:rStyle w:val="af6"/>
        </w:rPr>
        <w:t>(</w:t>
      </w:r>
      <w:r w:rsidR="002C5498">
        <w:rPr>
          <w:rStyle w:val="af6"/>
          <w:rFonts w:hint="eastAsia"/>
        </w:rPr>
        <w:t>There are</w:t>
      </w:r>
      <w:r w:rsidR="002C5498" w:rsidRPr="002C5498">
        <w:rPr>
          <w:rStyle w:val="af6"/>
          <w:rFonts w:hint="eastAsia"/>
        </w:rPr>
        <w:t xml:space="preserve"> </w:t>
      </w:r>
      <w:r w:rsidR="002C5498" w:rsidRPr="002C5498">
        <w:rPr>
          <w:rStyle w:val="af6"/>
        </w:rPr>
        <w:t>fundamental differences between</w:t>
      </w:r>
      <w:r w:rsidR="002C5498" w:rsidRPr="002C5498">
        <w:rPr>
          <w:rStyle w:val="af6"/>
          <w:rFonts w:hint="eastAsia"/>
        </w:rPr>
        <w:t xml:space="preserve"> the </w:t>
      </w:r>
      <w:r w:rsidR="002C5498" w:rsidRPr="002C5498">
        <w:rPr>
          <w:rStyle w:val="af6"/>
        </w:rPr>
        <w:t xml:space="preserve">four dimensional </w:t>
      </w:r>
      <w:r w:rsidR="002C5498" w:rsidRPr="002C5498">
        <w:rPr>
          <w:rStyle w:val="af6"/>
          <w:rFonts w:hint="eastAsia"/>
        </w:rPr>
        <w:t>h</w:t>
      </w:r>
      <w:r w:rsidRPr="002C5498">
        <w:rPr>
          <w:rStyle w:val="af6"/>
        </w:rPr>
        <w:t>ere refer</w:t>
      </w:r>
      <w:r w:rsidR="002C5498" w:rsidRPr="002C5498">
        <w:rPr>
          <w:rStyle w:val="af6"/>
          <w:rFonts w:hint="eastAsia"/>
        </w:rPr>
        <w:t>ed</w:t>
      </w:r>
      <w:r w:rsidRPr="002C5498">
        <w:rPr>
          <w:rStyle w:val="af6"/>
        </w:rPr>
        <w:t xml:space="preserve"> atoms </w:t>
      </w:r>
      <w:r w:rsidR="002C5498" w:rsidRPr="002C5498">
        <w:rPr>
          <w:rStyle w:val="af6"/>
          <w:rFonts w:hint="eastAsia"/>
        </w:rPr>
        <w:t xml:space="preserve">and </w:t>
      </w:r>
      <w:r w:rsidRPr="002C5498">
        <w:rPr>
          <w:rStyle w:val="af6"/>
        </w:rPr>
        <w:t xml:space="preserve"> three dimensional atoms).</w:t>
      </w:r>
    </w:p>
    <w:p w:rsidR="006861FA" w:rsidRDefault="006861FA" w:rsidP="00C20AEA">
      <w:pPr>
        <w:ind w:firstLine="422"/>
        <w:rPr>
          <w:rStyle w:val="af6"/>
        </w:rPr>
      </w:pPr>
      <w:r w:rsidRPr="002A0A73">
        <w:rPr>
          <w:rStyle w:val="af6"/>
        </w:rPr>
        <w:t>And a four dimensional universe is trap</w:t>
      </w:r>
      <w:r w:rsidR="00B452A4">
        <w:rPr>
          <w:rStyle w:val="af6"/>
        </w:rPr>
        <w:t>ped in a five dimensional atom</w:t>
      </w:r>
      <w:r w:rsidR="00B452A4">
        <w:rPr>
          <w:rStyle w:val="af6"/>
          <w:rFonts w:hint="eastAsia"/>
        </w:rPr>
        <w:t xml:space="preserve"> </w:t>
      </w:r>
      <w:r w:rsidRPr="002A0A73">
        <w:rPr>
          <w:rStyle w:val="af6"/>
        </w:rPr>
        <w:t>And so on to</w:t>
      </w:r>
      <w:r w:rsidR="00B452A4">
        <w:rPr>
          <w:rStyle w:val="af6"/>
          <w:rFonts w:hint="eastAsia"/>
        </w:rPr>
        <w:t xml:space="preserve"> the </w:t>
      </w:r>
      <w:r w:rsidR="0076248A">
        <w:rPr>
          <w:rStyle w:val="af6"/>
        </w:rPr>
        <w:t xml:space="preserve">15 dimensional </w:t>
      </w:r>
    </w:p>
    <w:p w:rsidR="0076248A" w:rsidRPr="002A0A73" w:rsidRDefault="0076248A" w:rsidP="00C20AEA">
      <w:pPr>
        <w:ind w:firstLine="422"/>
        <w:rPr>
          <w:rStyle w:val="af6"/>
        </w:rPr>
      </w:pPr>
    </w:p>
    <w:p w:rsidR="006861FA" w:rsidRPr="002A0A73" w:rsidRDefault="0076248A" w:rsidP="00C20AEA">
      <w:pPr>
        <w:ind w:firstLine="422"/>
        <w:rPr>
          <w:rStyle w:val="af6"/>
        </w:rPr>
      </w:pPr>
      <w:r>
        <w:rPr>
          <w:rStyle w:val="af6"/>
          <w:rFonts w:hint="eastAsia"/>
        </w:rPr>
        <w:t>And</w:t>
      </w:r>
      <w:r w:rsidR="00366A49">
        <w:rPr>
          <w:rStyle w:val="af6"/>
          <w:rFonts w:hint="eastAsia"/>
        </w:rPr>
        <w:t xml:space="preserve"> the</w:t>
      </w:r>
      <w:r>
        <w:rPr>
          <w:rStyle w:val="af6"/>
          <w:rFonts w:hint="eastAsia"/>
        </w:rPr>
        <w:t xml:space="preserve"> </w:t>
      </w:r>
      <w:r w:rsidR="00366A49">
        <w:rPr>
          <w:rStyle w:val="af6"/>
        </w:rPr>
        <w:t>Er</w:t>
      </w:r>
      <w:r w:rsidR="00366A49">
        <w:rPr>
          <w:rStyle w:val="af6"/>
          <w:rFonts w:hint="eastAsia"/>
        </w:rPr>
        <w:t>-</w:t>
      </w:r>
      <w:r w:rsidR="006861FA" w:rsidRPr="002A0A73">
        <w:rPr>
          <w:rStyle w:val="af6"/>
        </w:rPr>
        <w:t>theory holds that</w:t>
      </w:r>
    </w:p>
    <w:p w:rsidR="006861FA" w:rsidRPr="002A0A73" w:rsidRDefault="006861FA" w:rsidP="00C20AEA">
      <w:pPr>
        <w:ind w:firstLine="422"/>
        <w:rPr>
          <w:rStyle w:val="af6"/>
        </w:rPr>
      </w:pPr>
      <w:r w:rsidRPr="002A0A73">
        <w:rPr>
          <w:rStyle w:val="af6"/>
        </w:rPr>
        <w:t>The possibility of spark life in the three-dimensional universe is 0.00000000000001%</w:t>
      </w:r>
    </w:p>
    <w:p w:rsidR="006861FA" w:rsidRPr="002A0A73" w:rsidRDefault="006861FA" w:rsidP="00C20AEA">
      <w:pPr>
        <w:ind w:firstLine="422"/>
        <w:rPr>
          <w:rStyle w:val="af6"/>
        </w:rPr>
      </w:pPr>
      <w:r w:rsidRPr="002A0A73">
        <w:rPr>
          <w:rStyle w:val="af6"/>
        </w:rPr>
        <w:t>The possibility of spark life in a four dimensional universe is 0.0000000001%</w:t>
      </w:r>
    </w:p>
    <w:p w:rsidR="006861FA" w:rsidRPr="002A0A73" w:rsidRDefault="006861FA" w:rsidP="00C20AEA">
      <w:pPr>
        <w:ind w:firstLine="422"/>
        <w:rPr>
          <w:rStyle w:val="af6"/>
        </w:rPr>
      </w:pPr>
      <w:r w:rsidRPr="002A0A73">
        <w:rPr>
          <w:rStyle w:val="af6"/>
        </w:rPr>
        <w:t>By analogy, the possibility of spark life in a 14 dimension is around%0.001</w:t>
      </w:r>
    </w:p>
    <w:p w:rsidR="006861FA" w:rsidRPr="002A0A73" w:rsidRDefault="006861FA" w:rsidP="00C20AEA">
      <w:pPr>
        <w:ind w:firstLine="422"/>
        <w:rPr>
          <w:rStyle w:val="af6"/>
        </w:rPr>
      </w:pPr>
    </w:p>
    <w:p w:rsidR="006861FA" w:rsidRPr="002A0A73" w:rsidRDefault="006861FA" w:rsidP="00C20AEA">
      <w:pPr>
        <w:ind w:firstLine="422"/>
        <w:rPr>
          <w:rStyle w:val="af6"/>
        </w:rPr>
      </w:pPr>
      <w:r w:rsidRPr="002A0A73">
        <w:rPr>
          <w:rStyle w:val="af6"/>
        </w:rPr>
        <w:t xml:space="preserve">More than 7 dimensions </w:t>
      </w:r>
      <w:r w:rsidR="001A40AD">
        <w:rPr>
          <w:rStyle w:val="af6"/>
        </w:rPr>
        <w:t>already can not be called</w:t>
      </w:r>
      <w:r w:rsidRPr="002A0A73">
        <w:rPr>
          <w:rStyle w:val="af6"/>
        </w:rPr>
        <w:t xml:space="preserve"> universe</w:t>
      </w:r>
    </w:p>
    <w:p w:rsidR="006861FA" w:rsidRPr="002A0A73" w:rsidRDefault="006861FA" w:rsidP="00C20AEA">
      <w:pPr>
        <w:ind w:firstLine="422"/>
        <w:rPr>
          <w:rStyle w:val="af6"/>
        </w:rPr>
      </w:pPr>
      <w:r w:rsidRPr="002A0A73">
        <w:rPr>
          <w:rStyle w:val="af6"/>
        </w:rPr>
        <w:t>All the forms</w:t>
      </w:r>
      <w:r w:rsidR="001A40AD">
        <w:rPr>
          <w:rStyle w:val="af6"/>
          <w:rFonts w:hint="eastAsia"/>
        </w:rPr>
        <w:t xml:space="preserve"> of </w:t>
      </w:r>
      <w:r w:rsidR="001A40AD" w:rsidRPr="008622D2">
        <w:rPr>
          <w:rStyle w:val="af6"/>
        </w:rPr>
        <w:t>existence</w:t>
      </w:r>
      <w:r w:rsidRPr="002A0A73">
        <w:rPr>
          <w:rStyle w:val="af6"/>
        </w:rPr>
        <w:t xml:space="preserve"> above 7 dimensions are completely unimaginable</w:t>
      </w:r>
    </w:p>
    <w:p w:rsidR="006861FA" w:rsidRPr="002A0A73" w:rsidRDefault="006861FA" w:rsidP="00C20AEA">
      <w:pPr>
        <w:ind w:firstLine="422"/>
        <w:rPr>
          <w:rStyle w:val="af6"/>
        </w:rPr>
      </w:pPr>
      <w:r w:rsidRPr="002A0A73">
        <w:rPr>
          <w:rStyle w:val="af6"/>
        </w:rPr>
        <w:t xml:space="preserve"> 7 dimension is a watershed</w:t>
      </w:r>
    </w:p>
    <w:p w:rsidR="006861FA" w:rsidRPr="002A0A73" w:rsidRDefault="006861FA" w:rsidP="00C20AEA">
      <w:pPr>
        <w:ind w:firstLine="422"/>
        <w:rPr>
          <w:rStyle w:val="af6"/>
        </w:rPr>
      </w:pPr>
      <w:r w:rsidRPr="002A0A73">
        <w:rPr>
          <w:rStyle w:val="af6"/>
        </w:rPr>
        <w:t>The life of  lower than  7 dimension are using consciousness</w:t>
      </w:r>
    </w:p>
    <w:p w:rsidR="006861FA" w:rsidRDefault="006861FA" w:rsidP="00C20AEA">
      <w:pPr>
        <w:pBdr>
          <w:bottom w:val="single" w:sz="6" w:space="1" w:color="auto"/>
        </w:pBdr>
        <w:ind w:firstLine="422"/>
        <w:rPr>
          <w:rStyle w:val="af6"/>
        </w:rPr>
      </w:pPr>
      <w:r w:rsidRPr="002A0A73">
        <w:rPr>
          <w:rStyle w:val="af6"/>
        </w:rPr>
        <w:t>The life of higher than 7 dimensions are not using consciousness</w:t>
      </w:r>
    </w:p>
    <w:p w:rsidR="008622D2" w:rsidRPr="002A0A73" w:rsidRDefault="008622D2" w:rsidP="00C20AEA">
      <w:pPr>
        <w:ind w:firstLine="422"/>
        <w:rPr>
          <w:rStyle w:val="af6"/>
        </w:rPr>
      </w:pPr>
    </w:p>
    <w:p w:rsidR="006861FA" w:rsidRPr="008622D2" w:rsidRDefault="00800F25" w:rsidP="00C20AEA">
      <w:pPr>
        <w:ind w:firstLine="420"/>
        <w:rPr>
          <w:rStyle w:val="af7"/>
        </w:rPr>
      </w:pPr>
      <w:r w:rsidRPr="008622D2">
        <w:rPr>
          <w:rStyle w:val="af7"/>
        </w:rPr>
        <w:t>A:</w:t>
      </w:r>
      <w:r w:rsidR="006861FA" w:rsidRPr="008622D2">
        <w:rPr>
          <w:rStyle w:val="af7"/>
        </w:rPr>
        <w:t xml:space="preserve"> Is the </w:t>
      </w:r>
      <w:r w:rsidR="00D404F1">
        <w:rPr>
          <w:rStyle w:val="af7"/>
          <w:rFonts w:hint="eastAsia"/>
        </w:rPr>
        <w:t>N</w:t>
      </w:r>
      <w:r w:rsidR="00D404F1">
        <w:rPr>
          <w:rStyle w:val="af7"/>
        </w:rPr>
        <w:t>uo</w:t>
      </w:r>
      <w:r w:rsidR="00D404F1">
        <w:rPr>
          <w:rStyle w:val="af7"/>
          <w:rFonts w:hint="eastAsia"/>
        </w:rPr>
        <w:t>L</w:t>
      </w:r>
      <w:r w:rsidR="006861FA" w:rsidRPr="008622D2">
        <w:rPr>
          <w:rStyle w:val="af7"/>
        </w:rPr>
        <w:t>u mean same with is  "dew" or "love"in the book of Monroe?</w:t>
      </w:r>
    </w:p>
    <w:p w:rsidR="006861FA" w:rsidRPr="00AD2333" w:rsidRDefault="006861FA" w:rsidP="00C20AEA">
      <w:pPr>
        <w:pStyle w:val="3"/>
        <w:rPr>
          <w:rStyle w:val="af7"/>
          <w:i w:val="0"/>
          <w:iCs w:val="0"/>
          <w:color w:val="auto"/>
        </w:rPr>
      </w:pPr>
      <w:r w:rsidRPr="00AD2333">
        <w:rPr>
          <w:rStyle w:val="af7"/>
          <w:i w:val="0"/>
          <w:iCs w:val="0"/>
          <w:color w:val="auto"/>
        </w:rPr>
        <w:t xml:space="preserve">Can you describe </w:t>
      </w:r>
      <w:r w:rsidR="00C32FCD">
        <w:rPr>
          <w:rStyle w:val="af7"/>
          <w:i w:val="0"/>
          <w:iCs w:val="0"/>
          <w:color w:val="auto"/>
        </w:rPr>
        <w:t>the process that formation of </w:t>
      </w:r>
      <w:r w:rsidRPr="00AD2333">
        <w:rPr>
          <w:rStyle w:val="af7"/>
          <w:i w:val="0"/>
          <w:iCs w:val="0"/>
          <w:color w:val="auto"/>
        </w:rPr>
        <w:t>the source?</w:t>
      </w:r>
    </w:p>
    <w:p w:rsidR="006861FA" w:rsidRPr="008622D2" w:rsidRDefault="006861FA" w:rsidP="00C20AEA">
      <w:pPr>
        <w:ind w:firstLine="420"/>
        <w:rPr>
          <w:rStyle w:val="af7"/>
        </w:rPr>
      </w:pPr>
      <w:r w:rsidRPr="008622D2">
        <w:rPr>
          <w:rStyle w:val="af7"/>
        </w:rPr>
        <w:t xml:space="preserve">  The awakened ones in the stylite like Shakya Mani, Jesus, Lao Tzu, such existence</w:t>
      </w:r>
    </w:p>
    <w:p w:rsidR="006861FA" w:rsidRPr="008622D2" w:rsidRDefault="006861FA" w:rsidP="00C20AEA">
      <w:pPr>
        <w:ind w:firstLine="420"/>
        <w:rPr>
          <w:rStyle w:val="af7"/>
        </w:rPr>
      </w:pPr>
      <w:r w:rsidRPr="008622D2">
        <w:rPr>
          <w:rStyle w:val="af7"/>
        </w:rPr>
        <w:t>What category do they belong to?</w:t>
      </w:r>
    </w:p>
    <w:p w:rsidR="006861FA" w:rsidRDefault="006861FA" w:rsidP="00C20AEA">
      <w:pPr>
        <w:ind w:firstLine="420"/>
        <w:rPr>
          <w:rStyle w:val="af7"/>
        </w:rPr>
      </w:pPr>
      <w:r w:rsidRPr="008622D2">
        <w:rPr>
          <w:rStyle w:val="af7"/>
        </w:rPr>
        <w:t>Are they also is fruit be reaped by alien?</w:t>
      </w:r>
    </w:p>
    <w:p w:rsidR="00A254B1" w:rsidRPr="00A254B1" w:rsidRDefault="00A254B1" w:rsidP="00C20AEA">
      <w:pPr>
        <w:ind w:firstLine="422"/>
        <w:rPr>
          <w:rStyle w:val="af6"/>
        </w:rPr>
      </w:pPr>
      <w:r w:rsidRPr="00A254B1">
        <w:rPr>
          <w:rStyle w:val="af6"/>
        </w:rPr>
        <w:t>我不认识门罗</w:t>
      </w:r>
    </w:p>
    <w:p w:rsidR="00A254B1" w:rsidRPr="00A254B1" w:rsidRDefault="00A254B1" w:rsidP="00C20AEA">
      <w:pPr>
        <w:ind w:firstLine="422"/>
        <w:rPr>
          <w:rStyle w:val="af6"/>
        </w:rPr>
      </w:pPr>
      <w:r w:rsidRPr="00A254B1">
        <w:rPr>
          <w:rStyle w:val="af6"/>
        </w:rPr>
        <w:t>关于本源我们科学家持两种态度</w:t>
      </w:r>
    </w:p>
    <w:p w:rsidR="00A254B1" w:rsidRPr="00A254B1" w:rsidRDefault="00A254B1" w:rsidP="00C20AEA">
      <w:pPr>
        <w:ind w:firstLine="422"/>
        <w:rPr>
          <w:rStyle w:val="af6"/>
        </w:rPr>
      </w:pPr>
    </w:p>
    <w:p w:rsidR="00A254B1" w:rsidRPr="00A254B1" w:rsidRDefault="00A254B1" w:rsidP="00C20AEA">
      <w:pPr>
        <w:ind w:firstLine="422"/>
        <w:rPr>
          <w:rStyle w:val="af6"/>
        </w:rPr>
      </w:pPr>
      <w:r w:rsidRPr="00A254B1">
        <w:rPr>
          <w:rStyle w:val="af6"/>
        </w:rPr>
        <w:t>一方认为一切一切的存在</w:t>
      </w:r>
    </w:p>
    <w:p w:rsidR="00A254B1" w:rsidRPr="00A254B1" w:rsidRDefault="00A254B1" w:rsidP="00C20AEA">
      <w:pPr>
        <w:ind w:firstLine="422"/>
        <w:rPr>
          <w:rStyle w:val="af6"/>
        </w:rPr>
      </w:pPr>
      <w:r w:rsidRPr="00A254B1">
        <w:rPr>
          <w:rStyle w:val="af6"/>
        </w:rPr>
        <w:t>最本质的东西是生物无法理解的</w:t>
      </w:r>
    </w:p>
    <w:p w:rsidR="00A254B1" w:rsidRPr="00A254B1" w:rsidRDefault="00A254B1" w:rsidP="00C20AEA">
      <w:pPr>
        <w:ind w:firstLine="422"/>
        <w:rPr>
          <w:rStyle w:val="af6"/>
        </w:rPr>
      </w:pPr>
    </w:p>
    <w:p w:rsidR="00A254B1" w:rsidRPr="00A254B1" w:rsidRDefault="00A254B1" w:rsidP="00C20AEA">
      <w:pPr>
        <w:ind w:firstLine="422"/>
        <w:rPr>
          <w:rStyle w:val="af6"/>
        </w:rPr>
      </w:pPr>
      <w:r w:rsidRPr="00A254B1">
        <w:rPr>
          <w:rStyle w:val="af6"/>
        </w:rPr>
        <w:t>同时认为一切都是由某种不可思议的东西不同面向的显现</w:t>
      </w:r>
    </w:p>
    <w:p w:rsidR="00A254B1" w:rsidRPr="00A254B1" w:rsidRDefault="00A254B1" w:rsidP="00C20AEA">
      <w:pPr>
        <w:ind w:firstLine="422"/>
        <w:rPr>
          <w:rStyle w:val="af6"/>
        </w:rPr>
      </w:pPr>
      <w:r w:rsidRPr="00A254B1">
        <w:rPr>
          <w:rStyle w:val="af6"/>
        </w:rPr>
        <w:t>这个东西超越认知</w:t>
      </w:r>
      <w:r w:rsidRPr="00A254B1">
        <w:rPr>
          <w:rStyle w:val="af6"/>
        </w:rPr>
        <w:t xml:space="preserve"> </w:t>
      </w:r>
      <w:r w:rsidRPr="00A254B1">
        <w:rPr>
          <w:rStyle w:val="af6"/>
        </w:rPr>
        <w:t>是一切的主宰</w:t>
      </w:r>
    </w:p>
    <w:p w:rsidR="00A254B1" w:rsidRPr="00A254B1" w:rsidRDefault="00A254B1" w:rsidP="00C20AEA">
      <w:pPr>
        <w:ind w:firstLine="422"/>
        <w:rPr>
          <w:rStyle w:val="af6"/>
        </w:rPr>
      </w:pPr>
    </w:p>
    <w:p w:rsidR="00A254B1" w:rsidRPr="00A254B1" w:rsidRDefault="00A254B1" w:rsidP="00C20AEA">
      <w:pPr>
        <w:ind w:firstLine="422"/>
        <w:rPr>
          <w:rStyle w:val="af6"/>
        </w:rPr>
      </w:pPr>
      <w:r w:rsidRPr="00A254B1">
        <w:rPr>
          <w:rStyle w:val="af6"/>
        </w:rPr>
        <w:t>一方认为一切一切的存在</w:t>
      </w:r>
    </w:p>
    <w:p w:rsidR="00A254B1" w:rsidRPr="00A254B1" w:rsidRDefault="00A254B1" w:rsidP="00C20AEA">
      <w:pPr>
        <w:ind w:firstLine="422"/>
        <w:rPr>
          <w:rStyle w:val="af6"/>
        </w:rPr>
      </w:pPr>
      <w:r w:rsidRPr="00A254B1">
        <w:rPr>
          <w:rStyle w:val="af6"/>
        </w:rPr>
        <w:t>最本质的东西是生物可以理解的</w:t>
      </w:r>
    </w:p>
    <w:p w:rsidR="00A254B1" w:rsidRPr="00A254B1" w:rsidRDefault="00A254B1" w:rsidP="00C20AEA">
      <w:pPr>
        <w:ind w:firstLine="422"/>
        <w:rPr>
          <w:rStyle w:val="af6"/>
        </w:rPr>
      </w:pPr>
    </w:p>
    <w:p w:rsidR="00A254B1" w:rsidRPr="00A254B1" w:rsidRDefault="00A254B1" w:rsidP="00C20AEA">
      <w:pPr>
        <w:ind w:firstLine="422"/>
        <w:rPr>
          <w:rStyle w:val="af6"/>
        </w:rPr>
      </w:pPr>
      <w:r w:rsidRPr="00A254B1">
        <w:rPr>
          <w:rStyle w:val="af6"/>
        </w:rPr>
        <w:t>同时认为一切都是无序到有序的演化</w:t>
      </w:r>
    </w:p>
    <w:p w:rsidR="00A254B1" w:rsidRPr="00A254B1" w:rsidRDefault="00A254B1" w:rsidP="00C20AEA">
      <w:pPr>
        <w:ind w:firstLine="422"/>
        <w:rPr>
          <w:rStyle w:val="af6"/>
        </w:rPr>
      </w:pPr>
      <w:r w:rsidRPr="00A254B1">
        <w:rPr>
          <w:rStyle w:val="af6"/>
        </w:rPr>
        <w:t>是随机不承认有一个超越认知的东西</w:t>
      </w:r>
    </w:p>
    <w:p w:rsidR="00A254B1" w:rsidRPr="00A254B1" w:rsidRDefault="00A254B1" w:rsidP="00C20AEA">
      <w:pPr>
        <w:ind w:firstLine="422"/>
        <w:rPr>
          <w:rStyle w:val="af6"/>
        </w:rPr>
      </w:pPr>
      <w:r w:rsidRPr="00A254B1">
        <w:rPr>
          <w:rStyle w:val="af6"/>
        </w:rPr>
        <w:t>认为最本质的东西通过科技是可以被理解</w:t>
      </w:r>
    </w:p>
    <w:p w:rsidR="00A254B1" w:rsidRPr="00A254B1" w:rsidRDefault="00A254B1" w:rsidP="00C20AEA">
      <w:pPr>
        <w:ind w:firstLine="422"/>
        <w:rPr>
          <w:rStyle w:val="af6"/>
        </w:rPr>
      </w:pPr>
    </w:p>
    <w:p w:rsidR="00A254B1" w:rsidRPr="00A254B1" w:rsidRDefault="00A254B1" w:rsidP="00C20AEA">
      <w:pPr>
        <w:ind w:firstLine="422"/>
        <w:rPr>
          <w:rStyle w:val="af6"/>
        </w:rPr>
      </w:pPr>
      <w:r w:rsidRPr="00A254B1">
        <w:rPr>
          <w:rStyle w:val="af6"/>
        </w:rPr>
        <w:t>得道者像释迦摩尼老子耶稣基督是</w:t>
      </w:r>
      <w:r w:rsidRPr="00A254B1">
        <w:rPr>
          <w:rStyle w:val="af6"/>
        </w:rPr>
        <w:t>7</w:t>
      </w:r>
      <w:r w:rsidRPr="00A254B1">
        <w:rPr>
          <w:rStyle w:val="af6"/>
        </w:rPr>
        <w:t>维以上的存在</w:t>
      </w:r>
    </w:p>
    <w:p w:rsidR="00A254B1" w:rsidRPr="00A254B1" w:rsidRDefault="00A254B1" w:rsidP="00C20AEA">
      <w:pPr>
        <w:ind w:firstLine="422"/>
        <w:rPr>
          <w:rStyle w:val="af6"/>
        </w:rPr>
      </w:pPr>
      <w:r w:rsidRPr="00A254B1">
        <w:rPr>
          <w:rStyle w:val="af6"/>
        </w:rPr>
        <w:t>他们已经放弃了意识因为已经得到了超越意识的东西</w:t>
      </w:r>
    </w:p>
    <w:p w:rsidR="006861FA" w:rsidRPr="002A0A73" w:rsidRDefault="006861FA" w:rsidP="00C20AEA">
      <w:pPr>
        <w:ind w:firstLine="422"/>
        <w:rPr>
          <w:rStyle w:val="af6"/>
        </w:rPr>
      </w:pPr>
      <w:r w:rsidRPr="002A0A73">
        <w:rPr>
          <w:rStyle w:val="af6"/>
        </w:rPr>
        <w:t>I don't know Monroe</w:t>
      </w:r>
    </w:p>
    <w:p w:rsidR="006861FA" w:rsidRPr="002A0A73" w:rsidRDefault="006861FA" w:rsidP="00C20AEA">
      <w:pPr>
        <w:ind w:firstLine="422"/>
        <w:rPr>
          <w:rStyle w:val="af6"/>
        </w:rPr>
      </w:pPr>
      <w:r w:rsidRPr="002A0A73">
        <w:rPr>
          <w:rStyle w:val="af6"/>
        </w:rPr>
        <w:t>About the source We our</w:t>
      </w:r>
      <w:r w:rsidR="00AD2333">
        <w:rPr>
          <w:rStyle w:val="af6"/>
        </w:rPr>
        <w:t xml:space="preserve"> scientists  have two attitudes</w:t>
      </w:r>
    </w:p>
    <w:p w:rsidR="006861FA" w:rsidRPr="002A0A73" w:rsidRDefault="006861FA" w:rsidP="00C20AEA">
      <w:pPr>
        <w:ind w:firstLine="422"/>
        <w:rPr>
          <w:rStyle w:val="af6"/>
        </w:rPr>
      </w:pPr>
      <w:r w:rsidRPr="002A0A73">
        <w:rPr>
          <w:rStyle w:val="af6"/>
        </w:rPr>
        <w:t>One party thinks that all everything of existence</w:t>
      </w:r>
    </w:p>
    <w:p w:rsidR="006861FA" w:rsidRPr="002A0A73" w:rsidRDefault="006861FA" w:rsidP="00C20AEA">
      <w:pPr>
        <w:ind w:firstLine="422"/>
        <w:rPr>
          <w:rStyle w:val="af6"/>
        </w:rPr>
      </w:pPr>
      <w:r w:rsidRPr="002A0A73">
        <w:rPr>
          <w:rStyle w:val="af6"/>
        </w:rPr>
        <w:t>The most essential thing is that the creature can't understand it</w:t>
      </w:r>
    </w:p>
    <w:p w:rsidR="006861FA" w:rsidRPr="002A0A73" w:rsidRDefault="006861FA" w:rsidP="00C20AEA">
      <w:pPr>
        <w:ind w:firstLine="422"/>
        <w:rPr>
          <w:rStyle w:val="af6"/>
        </w:rPr>
      </w:pPr>
    </w:p>
    <w:p w:rsidR="006861FA" w:rsidRPr="002A0A73" w:rsidRDefault="006861FA" w:rsidP="00C20AEA">
      <w:pPr>
        <w:ind w:firstLine="422"/>
        <w:rPr>
          <w:rStyle w:val="af6"/>
        </w:rPr>
      </w:pPr>
      <w:r w:rsidRPr="002A0A73">
        <w:rPr>
          <w:rStyle w:val="af6"/>
        </w:rPr>
        <w:t>Meanwhile thinks that everything all is  manifested of different aspect by something unbelievable</w:t>
      </w:r>
    </w:p>
    <w:p w:rsidR="006861FA" w:rsidRPr="002A0A73" w:rsidRDefault="006861FA" w:rsidP="00C20AEA">
      <w:pPr>
        <w:ind w:firstLine="422"/>
        <w:rPr>
          <w:rStyle w:val="af6"/>
        </w:rPr>
      </w:pPr>
      <w:r w:rsidRPr="002A0A73">
        <w:rPr>
          <w:rStyle w:val="af6"/>
        </w:rPr>
        <w:t>This thing transcends cognition Is the master of all</w:t>
      </w:r>
    </w:p>
    <w:p w:rsidR="006861FA" w:rsidRPr="002A0A73" w:rsidRDefault="006861FA" w:rsidP="00C20AEA">
      <w:pPr>
        <w:ind w:firstLine="422"/>
        <w:rPr>
          <w:rStyle w:val="af6"/>
        </w:rPr>
      </w:pPr>
    </w:p>
    <w:p w:rsidR="006861FA" w:rsidRPr="002A0A73" w:rsidRDefault="006861FA" w:rsidP="00C20AEA">
      <w:pPr>
        <w:ind w:firstLine="422"/>
        <w:rPr>
          <w:rStyle w:val="af6"/>
        </w:rPr>
      </w:pPr>
      <w:r w:rsidRPr="002A0A73">
        <w:rPr>
          <w:rStyle w:val="af6"/>
        </w:rPr>
        <w:t>One party thinks that all everything of existence</w:t>
      </w:r>
    </w:p>
    <w:p w:rsidR="006861FA" w:rsidRPr="002A0A73" w:rsidRDefault="006861FA" w:rsidP="00C20AEA">
      <w:pPr>
        <w:ind w:firstLine="422"/>
        <w:rPr>
          <w:rStyle w:val="af6"/>
        </w:rPr>
      </w:pPr>
      <w:r w:rsidRPr="002A0A73">
        <w:rPr>
          <w:rStyle w:val="af6"/>
        </w:rPr>
        <w:t>The most essential thing is creature able to understand it</w:t>
      </w:r>
    </w:p>
    <w:p w:rsidR="006861FA" w:rsidRPr="002A0A73" w:rsidRDefault="006861FA" w:rsidP="00C20AEA">
      <w:pPr>
        <w:ind w:firstLine="422"/>
        <w:rPr>
          <w:rStyle w:val="af6"/>
        </w:rPr>
      </w:pPr>
    </w:p>
    <w:p w:rsidR="006861FA" w:rsidRPr="002A0A73" w:rsidRDefault="006861FA" w:rsidP="00C20AEA">
      <w:pPr>
        <w:ind w:firstLine="422"/>
        <w:rPr>
          <w:rStyle w:val="af6"/>
        </w:rPr>
      </w:pPr>
      <w:r w:rsidRPr="002A0A73">
        <w:rPr>
          <w:rStyle w:val="af6"/>
        </w:rPr>
        <w:t>Meanwhile think that everything is  evolution of disorder to order</w:t>
      </w:r>
    </w:p>
    <w:p w:rsidR="006861FA" w:rsidRPr="002A0A73" w:rsidRDefault="006861FA" w:rsidP="00C20AEA">
      <w:pPr>
        <w:ind w:firstLine="422"/>
        <w:rPr>
          <w:rStyle w:val="af6"/>
        </w:rPr>
      </w:pPr>
      <w:r w:rsidRPr="002A0A73">
        <w:rPr>
          <w:rStyle w:val="af6"/>
        </w:rPr>
        <w:t>Is random Don’t admit that there is something beyond cognition</w:t>
      </w:r>
    </w:p>
    <w:p w:rsidR="006861FA" w:rsidRPr="002A0A73" w:rsidRDefault="006861FA" w:rsidP="00C20AEA">
      <w:pPr>
        <w:ind w:firstLine="422"/>
        <w:rPr>
          <w:rStyle w:val="af6"/>
        </w:rPr>
      </w:pPr>
      <w:r w:rsidRPr="002A0A73">
        <w:rPr>
          <w:rStyle w:val="af6"/>
        </w:rPr>
        <w:t>It is believed that the most essential thing can be understood through technology</w:t>
      </w:r>
    </w:p>
    <w:p w:rsidR="006861FA" w:rsidRPr="002A0A73" w:rsidRDefault="006861FA" w:rsidP="00C20AEA">
      <w:pPr>
        <w:ind w:firstLine="422"/>
        <w:rPr>
          <w:rStyle w:val="af6"/>
        </w:rPr>
      </w:pPr>
    </w:p>
    <w:p w:rsidR="006861FA" w:rsidRPr="002A0A73" w:rsidRDefault="006861FA" w:rsidP="00C20AEA">
      <w:pPr>
        <w:ind w:firstLine="422"/>
        <w:rPr>
          <w:rStyle w:val="af6"/>
        </w:rPr>
      </w:pPr>
      <w:r w:rsidRPr="002A0A73">
        <w:rPr>
          <w:rStyle w:val="af6"/>
        </w:rPr>
        <w:t>The awakened ones like Shakya Mani Lao Tzu Jesus Christ was existence more than 7 dimensions</w:t>
      </w:r>
    </w:p>
    <w:p w:rsidR="006861FA" w:rsidRPr="002A0A73" w:rsidRDefault="006861FA" w:rsidP="00C20AEA">
      <w:pPr>
        <w:pBdr>
          <w:bottom w:val="single" w:sz="6" w:space="1" w:color="auto"/>
        </w:pBdr>
        <w:ind w:firstLine="422"/>
        <w:rPr>
          <w:rStyle w:val="af6"/>
        </w:rPr>
      </w:pPr>
      <w:r w:rsidRPr="002A0A73">
        <w:rPr>
          <w:rStyle w:val="af6"/>
        </w:rPr>
        <w:t>They have been abandon consciousness Because already got the something beyond consciousness</w:t>
      </w:r>
    </w:p>
    <w:p w:rsidR="002A0A73" w:rsidRPr="001C63CE" w:rsidRDefault="002A0A73" w:rsidP="00C20AEA">
      <w:pPr>
        <w:ind w:firstLine="420"/>
      </w:pPr>
    </w:p>
    <w:p w:rsidR="006861FA" w:rsidRPr="001C63CE" w:rsidRDefault="00AB6B20" w:rsidP="00C20AEA">
      <w:pPr>
        <w:pStyle w:val="3"/>
      </w:pPr>
      <w:r w:rsidRPr="001C63CE">
        <w:rPr>
          <w:rFonts w:hint="eastAsia"/>
        </w:rPr>
        <w:t>Q:</w:t>
      </w:r>
      <w:r w:rsidRPr="001C63CE">
        <w:t xml:space="preserve"> </w:t>
      </w:r>
      <w:r w:rsidR="006861FA" w:rsidRPr="001C63CE">
        <w:t>2012 in the law of one</w:t>
      </w:r>
    </w:p>
    <w:p w:rsidR="006861FA" w:rsidRPr="00D62B62" w:rsidRDefault="006861FA" w:rsidP="00C20AEA">
      <w:pPr>
        <w:ind w:firstLine="420"/>
        <w:rPr>
          <w:rStyle w:val="af7"/>
        </w:rPr>
      </w:pPr>
      <w:r w:rsidRPr="00D62B62">
        <w:rPr>
          <w:rStyle w:val="af7"/>
        </w:rPr>
        <w:t xml:space="preserve"> concerning critical point of reach to of to reap positive and negative two polar</w:t>
      </w:r>
    </w:p>
    <w:p w:rsidR="006861FA" w:rsidRPr="00D62B62" w:rsidRDefault="006861FA" w:rsidP="00C20AEA">
      <w:pPr>
        <w:ind w:firstLine="420"/>
        <w:rPr>
          <w:rStyle w:val="af7"/>
        </w:rPr>
      </w:pPr>
      <w:r w:rsidRPr="00D62B62">
        <w:rPr>
          <w:rStyle w:val="af7"/>
        </w:rPr>
        <w:t xml:space="preserve"> was positive polarity: 52% serve others.  Negative polarity: 90% service self.</w:t>
      </w:r>
    </w:p>
    <w:p w:rsidR="006861FA" w:rsidRPr="00D62B62" w:rsidRDefault="006861FA" w:rsidP="00C20AEA">
      <w:pPr>
        <w:ind w:firstLine="420"/>
        <w:rPr>
          <w:rStyle w:val="af7"/>
        </w:rPr>
      </w:pPr>
    </w:p>
    <w:p w:rsidR="006861FA" w:rsidRPr="00D62B62" w:rsidRDefault="006861FA" w:rsidP="00C20AEA">
      <w:pPr>
        <w:ind w:firstLine="420"/>
        <w:rPr>
          <w:rStyle w:val="af7"/>
        </w:rPr>
      </w:pPr>
      <w:r w:rsidRPr="00D62B62">
        <w:rPr>
          <w:rStyle w:val="af7"/>
        </w:rPr>
        <w:t>Is this argument consistent with what you are saying for reaping conditions?</w:t>
      </w:r>
    </w:p>
    <w:p w:rsidR="006861FA" w:rsidRPr="00D62B62" w:rsidRDefault="006861FA" w:rsidP="00C20AEA">
      <w:pPr>
        <w:ind w:firstLine="420"/>
        <w:rPr>
          <w:rStyle w:val="af7"/>
        </w:rPr>
      </w:pPr>
      <w:r w:rsidRPr="00D62B62">
        <w:rPr>
          <w:rStyle w:val="af7"/>
        </w:rPr>
        <w:t>About 2012 of the law of one</w:t>
      </w:r>
    </w:p>
    <w:p w:rsidR="006861FA" w:rsidRPr="00D62B62" w:rsidRDefault="006861FA" w:rsidP="00C20AEA">
      <w:pPr>
        <w:ind w:firstLine="420"/>
        <w:rPr>
          <w:rStyle w:val="af7"/>
        </w:rPr>
      </w:pPr>
      <w:r w:rsidRPr="00D62B62">
        <w:rPr>
          <w:rStyle w:val="af7"/>
        </w:rPr>
        <w:t>There had describes the biological entity who will continue the third - density  study lessons , and will undergo a death,</w:t>
      </w:r>
    </w:p>
    <w:p w:rsidR="006861FA" w:rsidRPr="00D62B62" w:rsidRDefault="006861FA" w:rsidP="00C20AEA">
      <w:pPr>
        <w:ind w:firstLine="420"/>
        <w:rPr>
          <w:rStyle w:val="af7"/>
        </w:rPr>
      </w:pPr>
      <w:r w:rsidRPr="00D62B62">
        <w:rPr>
          <w:rStyle w:val="af7"/>
        </w:rPr>
        <w:t>Then it is transferred to another third - density planet to continue to learn.</w:t>
      </w:r>
    </w:p>
    <w:p w:rsidR="006861FA" w:rsidRPr="00D62B62" w:rsidRDefault="006861FA" w:rsidP="00C20AEA">
      <w:pPr>
        <w:ind w:firstLine="420"/>
        <w:rPr>
          <w:rStyle w:val="af7"/>
        </w:rPr>
      </w:pPr>
    </w:p>
    <w:p w:rsidR="006861FA" w:rsidRPr="00D62B62" w:rsidRDefault="006861FA" w:rsidP="00C20AEA">
      <w:pPr>
        <w:ind w:firstLine="420"/>
        <w:rPr>
          <w:rStyle w:val="af7"/>
        </w:rPr>
      </w:pPr>
      <w:r w:rsidRPr="00D62B62">
        <w:rPr>
          <w:rStyle w:val="af7"/>
        </w:rPr>
        <w:t>This seems to be a whole extinction for earth life.</w:t>
      </w:r>
    </w:p>
    <w:p w:rsidR="006861FA" w:rsidRPr="00D62B62" w:rsidRDefault="006861FA" w:rsidP="00C20AEA">
      <w:pPr>
        <w:ind w:firstLine="420"/>
        <w:rPr>
          <w:rStyle w:val="af7"/>
        </w:rPr>
      </w:pPr>
      <w:r w:rsidRPr="00D62B62">
        <w:rPr>
          <w:rStyle w:val="af7"/>
        </w:rPr>
        <w:t>But what you're talking about is leaving a small number of people. Is this contradictory?</w:t>
      </w:r>
    </w:p>
    <w:p w:rsidR="005A6123" w:rsidRPr="005A6123" w:rsidRDefault="005A6123" w:rsidP="00C20AEA">
      <w:pPr>
        <w:ind w:firstLine="422"/>
        <w:rPr>
          <w:rStyle w:val="af6"/>
        </w:rPr>
      </w:pPr>
      <w:r w:rsidRPr="005A6123">
        <w:rPr>
          <w:rStyle w:val="af6"/>
        </w:rPr>
        <w:t>理论上说可行</w:t>
      </w:r>
      <w:r w:rsidRPr="005A6123">
        <w:rPr>
          <w:rStyle w:val="af6"/>
        </w:rPr>
        <w:t xml:space="preserve"> </w:t>
      </w:r>
      <w:r w:rsidRPr="005A6123">
        <w:rPr>
          <w:rStyle w:val="af6"/>
        </w:rPr>
        <w:t>会作为种子</w:t>
      </w:r>
    </w:p>
    <w:p w:rsidR="005A6123" w:rsidRPr="005A6123" w:rsidRDefault="005A6123" w:rsidP="00C20AEA">
      <w:pPr>
        <w:ind w:firstLine="422"/>
        <w:rPr>
          <w:rStyle w:val="af6"/>
        </w:rPr>
      </w:pPr>
      <w:r w:rsidRPr="005A6123">
        <w:rPr>
          <w:rStyle w:val="af6"/>
        </w:rPr>
        <w:t>留下一部分人创造新的文明</w:t>
      </w:r>
    </w:p>
    <w:p w:rsidR="005A6123" w:rsidRDefault="005A6123" w:rsidP="00C20AEA">
      <w:pPr>
        <w:ind w:firstLine="420"/>
      </w:pPr>
    </w:p>
    <w:p w:rsidR="006861FA" w:rsidRPr="005A6123" w:rsidRDefault="006861FA" w:rsidP="00C20AEA">
      <w:pPr>
        <w:pBdr>
          <w:bottom w:val="single" w:sz="6" w:space="1" w:color="auto"/>
        </w:pBdr>
        <w:ind w:firstLine="422"/>
        <w:rPr>
          <w:rStyle w:val="af6"/>
        </w:rPr>
      </w:pPr>
      <w:r w:rsidRPr="005A6123">
        <w:rPr>
          <w:rStyle w:val="af6"/>
        </w:rPr>
        <w:t>Theoretically it is feasible Will as a seed</w:t>
      </w:r>
      <w:r w:rsidRPr="005A6123">
        <w:rPr>
          <w:rStyle w:val="af6"/>
        </w:rPr>
        <w:br/>
        <w:t>remain some people to create a new civilization</w:t>
      </w:r>
    </w:p>
    <w:p w:rsidR="005A6123" w:rsidRPr="001C63CE" w:rsidRDefault="005A6123" w:rsidP="00C20AEA">
      <w:pPr>
        <w:ind w:firstLine="420"/>
      </w:pPr>
    </w:p>
    <w:p w:rsidR="006861FA" w:rsidRPr="001C63CE" w:rsidRDefault="00AB6B20" w:rsidP="00C20AEA">
      <w:pPr>
        <w:ind w:firstLine="420"/>
      </w:pPr>
      <w:commentRangeStart w:id="29"/>
      <w:r w:rsidRPr="001C63CE">
        <w:rPr>
          <w:rFonts w:hint="eastAsia"/>
        </w:rPr>
        <w:t>Q</w:t>
      </w:r>
      <w:commentRangeEnd w:id="29"/>
      <w:r w:rsidR="0009026C">
        <w:rPr>
          <w:rStyle w:val="af"/>
          <w:rFonts w:cs="Mangal"/>
        </w:rPr>
        <w:commentReference w:id="29"/>
      </w:r>
      <w:r w:rsidRPr="001C63CE">
        <w:rPr>
          <w:rFonts w:hint="eastAsia"/>
        </w:rPr>
        <w:t>:</w:t>
      </w:r>
    </w:p>
    <w:p w:rsidR="006861FA" w:rsidRPr="001C63CE" w:rsidRDefault="006861FA" w:rsidP="00C20AEA">
      <w:pPr>
        <w:ind w:firstLine="420"/>
      </w:pPr>
    </w:p>
    <w:p w:rsidR="00CA728C" w:rsidRPr="00CA728C" w:rsidRDefault="00CA728C" w:rsidP="00C20AEA">
      <w:pPr>
        <w:ind w:firstLine="420"/>
        <w:rPr>
          <w:rStyle w:val="af6"/>
        </w:rPr>
      </w:pPr>
      <w:r>
        <w:rPr>
          <w:rFonts w:hint="eastAsia"/>
        </w:rPr>
        <w:tab/>
      </w:r>
      <w:r w:rsidRPr="00CA728C">
        <w:rPr>
          <w:rStyle w:val="af6"/>
        </w:rPr>
        <w:t>我任务已经完成了</w:t>
      </w:r>
    </w:p>
    <w:p w:rsidR="00CA728C" w:rsidRPr="00CA728C" w:rsidRDefault="00CA728C" w:rsidP="00C20AEA">
      <w:pPr>
        <w:ind w:firstLine="422"/>
        <w:rPr>
          <w:rStyle w:val="af6"/>
        </w:rPr>
      </w:pPr>
      <w:r w:rsidRPr="00CA728C">
        <w:rPr>
          <w:rStyle w:val="af6"/>
        </w:rPr>
        <w:t>只是借助我在这个时空留下的时空标记回去而已</w:t>
      </w:r>
    </w:p>
    <w:p w:rsidR="00CA728C" w:rsidRPr="00CA728C" w:rsidRDefault="00CA728C" w:rsidP="00C20AEA">
      <w:pPr>
        <w:ind w:firstLine="422"/>
        <w:rPr>
          <w:rStyle w:val="af6"/>
        </w:rPr>
      </w:pPr>
      <w:r w:rsidRPr="00CA728C">
        <w:rPr>
          <w:rStyle w:val="af6"/>
        </w:rPr>
        <w:t>还有，如果不是怕干涉过去的业力会对未来造成极大的影响</w:t>
      </w:r>
    </w:p>
    <w:p w:rsidR="006861FA" w:rsidRPr="00CA728C" w:rsidRDefault="00CA728C" w:rsidP="00C20AEA">
      <w:pPr>
        <w:ind w:firstLine="422"/>
        <w:rPr>
          <w:b/>
          <w:bCs/>
          <w:iCs/>
          <w:color w:val="00B0F0"/>
        </w:rPr>
      </w:pPr>
      <w:r w:rsidRPr="00CA728C">
        <w:rPr>
          <w:rStyle w:val="af6"/>
        </w:rPr>
        <w:t>你现在已经死了</w:t>
      </w:r>
    </w:p>
    <w:p w:rsidR="006861FA" w:rsidRPr="00CA728C" w:rsidRDefault="006861FA" w:rsidP="00C20AEA">
      <w:pPr>
        <w:ind w:firstLine="422"/>
        <w:rPr>
          <w:rStyle w:val="af6"/>
        </w:rPr>
      </w:pPr>
      <w:r w:rsidRPr="00CA728C">
        <w:rPr>
          <w:rStyle w:val="af6"/>
        </w:rPr>
        <w:t>My task has been completed</w:t>
      </w:r>
    </w:p>
    <w:p w:rsidR="006861FA" w:rsidRPr="00CA728C" w:rsidRDefault="006861FA" w:rsidP="00C20AEA">
      <w:pPr>
        <w:ind w:firstLine="422"/>
        <w:rPr>
          <w:rStyle w:val="af6"/>
        </w:rPr>
      </w:pPr>
      <w:r w:rsidRPr="00CA728C">
        <w:rPr>
          <w:rStyle w:val="af6"/>
        </w:rPr>
        <w:t>Just On</w:t>
      </w:r>
      <w:r w:rsidR="00CA728C">
        <w:rPr>
          <w:rStyle w:val="af6"/>
        </w:rPr>
        <w:t xml:space="preserve">ly through the time-space </w:t>
      </w:r>
      <w:r w:rsidR="00820D3D">
        <w:rPr>
          <w:rStyle w:val="af6"/>
          <w:rFonts w:hint="eastAsia"/>
        </w:rPr>
        <w:t xml:space="preserve">label </w:t>
      </w:r>
      <w:r w:rsidR="00CA728C">
        <w:rPr>
          <w:rStyle w:val="af6"/>
        </w:rPr>
        <w:t xml:space="preserve"> </w:t>
      </w:r>
      <w:r w:rsidRPr="00CA728C">
        <w:rPr>
          <w:rStyle w:val="af6"/>
        </w:rPr>
        <w:t>wh</w:t>
      </w:r>
      <w:r w:rsidR="00CA728C">
        <w:rPr>
          <w:rStyle w:val="af6"/>
          <w:rFonts w:hint="eastAsia"/>
        </w:rPr>
        <w:t>ich</w:t>
      </w:r>
      <w:r w:rsidR="00CA728C">
        <w:rPr>
          <w:rStyle w:val="af6"/>
        </w:rPr>
        <w:t xml:space="preserve"> </w:t>
      </w:r>
      <w:r w:rsidR="00CA728C">
        <w:rPr>
          <w:rStyle w:val="af6"/>
          <w:rFonts w:hint="eastAsia"/>
        </w:rPr>
        <w:t xml:space="preserve">I </w:t>
      </w:r>
      <w:r w:rsidR="00820D3D">
        <w:rPr>
          <w:rStyle w:val="af6"/>
          <w:rFonts w:hint="eastAsia"/>
        </w:rPr>
        <w:t>marked</w:t>
      </w:r>
      <w:r w:rsidRPr="00CA728C">
        <w:rPr>
          <w:rStyle w:val="af6"/>
        </w:rPr>
        <w:t xml:space="preserve"> in this time-space </w:t>
      </w:r>
      <w:r w:rsidR="00820D3D" w:rsidRPr="00CA728C">
        <w:rPr>
          <w:rStyle w:val="af6"/>
        </w:rPr>
        <w:t>to go back</w:t>
      </w:r>
    </w:p>
    <w:p w:rsidR="006861FA" w:rsidRPr="00CA728C" w:rsidRDefault="00CA728C" w:rsidP="00C20AEA">
      <w:pPr>
        <w:ind w:firstLine="422"/>
        <w:rPr>
          <w:rStyle w:val="af6"/>
        </w:rPr>
      </w:pPr>
      <w:r w:rsidRPr="00CA728C">
        <w:rPr>
          <w:rStyle w:val="af6"/>
        </w:rPr>
        <w:t>Without </w:t>
      </w:r>
      <w:r w:rsidR="006861FA" w:rsidRPr="00CA728C">
        <w:rPr>
          <w:rStyle w:val="af6"/>
        </w:rPr>
        <w:t xml:space="preserve">afraid karma of </w:t>
      </w:r>
      <w:r w:rsidR="009D121F">
        <w:rPr>
          <w:rStyle w:val="af6"/>
          <w:rFonts w:hint="eastAsia"/>
        </w:rPr>
        <w:t>i</w:t>
      </w:r>
      <w:r w:rsidR="006861FA" w:rsidRPr="00CA728C">
        <w:rPr>
          <w:rStyle w:val="af6"/>
        </w:rPr>
        <w:t>nterfering the past will have a great impact on the future</w:t>
      </w:r>
    </w:p>
    <w:p w:rsidR="006861FA" w:rsidRPr="00CA728C" w:rsidRDefault="009D121F" w:rsidP="00C20AEA">
      <w:pPr>
        <w:pBdr>
          <w:bottom w:val="single" w:sz="6" w:space="1" w:color="auto"/>
        </w:pBdr>
        <w:ind w:firstLine="422"/>
        <w:rPr>
          <w:rStyle w:val="af6"/>
        </w:rPr>
      </w:pPr>
      <w:r>
        <w:rPr>
          <w:rStyle w:val="af6"/>
          <w:rFonts w:hint="eastAsia"/>
        </w:rPr>
        <w:t>y</w:t>
      </w:r>
      <w:r w:rsidR="006861FA" w:rsidRPr="00CA728C">
        <w:rPr>
          <w:rStyle w:val="af6"/>
        </w:rPr>
        <w:t>ou're dead now</w:t>
      </w:r>
    </w:p>
    <w:p w:rsidR="003F006E" w:rsidRPr="009D121F" w:rsidRDefault="003F006E" w:rsidP="00C20AEA">
      <w:pPr>
        <w:ind w:firstLine="420"/>
        <w:rPr>
          <w:rStyle w:val="af7"/>
        </w:rPr>
      </w:pPr>
    </w:p>
    <w:p w:rsidR="006861FA" w:rsidRPr="009D121F" w:rsidRDefault="00AB6B20" w:rsidP="00C20AEA">
      <w:pPr>
        <w:ind w:firstLine="420"/>
        <w:rPr>
          <w:rStyle w:val="af7"/>
        </w:rPr>
      </w:pPr>
      <w:r w:rsidRPr="009D121F">
        <w:rPr>
          <w:rStyle w:val="af7"/>
          <w:rFonts w:hint="eastAsia"/>
        </w:rPr>
        <w:lastRenderedPageBreak/>
        <w:t>Q:</w:t>
      </w:r>
      <w:r w:rsidRPr="009D121F">
        <w:rPr>
          <w:rStyle w:val="af7"/>
        </w:rPr>
        <w:t xml:space="preserve"> </w:t>
      </w:r>
      <w:r w:rsidR="006861FA" w:rsidRPr="009D121F">
        <w:rPr>
          <w:rStyle w:val="af7"/>
        </w:rPr>
        <w:t xml:space="preserve"> Why are you still there?</w:t>
      </w:r>
      <w:r w:rsidR="006861FA" w:rsidRPr="009D121F">
        <w:rPr>
          <w:rStyle w:val="af7"/>
        </w:rPr>
        <w:br/>
        <w:t>Are you said will go after 7 hours? It's been a few hours now still brag in here?</w:t>
      </w:r>
      <w:r w:rsidR="006861FA" w:rsidRPr="009D121F">
        <w:rPr>
          <w:rStyle w:val="af7"/>
        </w:rPr>
        <w:br/>
        <w:t>Don't you fear your boss's Deduct your salary</w:t>
      </w:r>
    </w:p>
    <w:p w:rsidR="000A7269" w:rsidRPr="000A7269" w:rsidRDefault="006861FA" w:rsidP="00C20AEA">
      <w:pPr>
        <w:ind w:firstLine="422"/>
        <w:rPr>
          <w:rStyle w:val="af6"/>
        </w:rPr>
      </w:pPr>
      <w:r w:rsidRPr="000A7269">
        <w:rPr>
          <w:rStyle w:val="af6"/>
        </w:rPr>
        <w:t xml:space="preserve">I’m </w:t>
      </w:r>
      <w:r w:rsidR="000A7269">
        <w:rPr>
          <w:rStyle w:val="af6"/>
        </w:rPr>
        <w:t xml:space="preserve">Just </w:t>
      </w:r>
      <w:r w:rsidR="000A7269">
        <w:rPr>
          <w:rStyle w:val="af6"/>
          <w:rFonts w:hint="eastAsia"/>
        </w:rPr>
        <w:t>o</w:t>
      </w:r>
      <w:r w:rsidR="000A7269" w:rsidRPr="000A7269">
        <w:rPr>
          <w:rStyle w:val="af6"/>
        </w:rPr>
        <w:t xml:space="preserve">nly through the time-space </w:t>
      </w:r>
      <w:r w:rsidR="000A7269" w:rsidRPr="000A7269">
        <w:rPr>
          <w:rStyle w:val="af6"/>
          <w:rFonts w:hint="eastAsia"/>
        </w:rPr>
        <w:t xml:space="preserve">label </w:t>
      </w:r>
      <w:r w:rsidR="000A7269" w:rsidRPr="000A7269">
        <w:rPr>
          <w:rStyle w:val="af6"/>
        </w:rPr>
        <w:t>wh</w:t>
      </w:r>
      <w:r w:rsidR="000A7269" w:rsidRPr="000A7269">
        <w:rPr>
          <w:rStyle w:val="af6"/>
          <w:rFonts w:hint="eastAsia"/>
        </w:rPr>
        <w:t>ich</w:t>
      </w:r>
      <w:r w:rsidR="000A7269" w:rsidRPr="000A7269">
        <w:rPr>
          <w:rStyle w:val="af6"/>
        </w:rPr>
        <w:t xml:space="preserve"> </w:t>
      </w:r>
      <w:r w:rsidR="000A7269" w:rsidRPr="000A7269">
        <w:rPr>
          <w:rStyle w:val="af6"/>
          <w:rFonts w:hint="eastAsia"/>
        </w:rPr>
        <w:t>I marked</w:t>
      </w:r>
      <w:r w:rsidR="000A7269" w:rsidRPr="000A7269">
        <w:rPr>
          <w:rStyle w:val="af6"/>
        </w:rPr>
        <w:t xml:space="preserve"> in this time-space to go back</w:t>
      </w:r>
    </w:p>
    <w:p w:rsidR="000A7269" w:rsidRPr="000A7269" w:rsidRDefault="000A7269" w:rsidP="00C20AEA">
      <w:pPr>
        <w:ind w:firstLine="422"/>
        <w:rPr>
          <w:rStyle w:val="af6"/>
        </w:rPr>
      </w:pPr>
      <w:r w:rsidRPr="000A7269">
        <w:rPr>
          <w:rStyle w:val="af6"/>
        </w:rPr>
        <w:t>My task has been completed</w:t>
      </w:r>
    </w:p>
    <w:p w:rsidR="006861FA" w:rsidRPr="000A7269" w:rsidRDefault="006861FA" w:rsidP="00C20AEA">
      <w:pPr>
        <w:pBdr>
          <w:bottom w:val="single" w:sz="6" w:space="1" w:color="auto"/>
        </w:pBdr>
        <w:ind w:firstLine="422"/>
        <w:rPr>
          <w:rStyle w:val="af6"/>
        </w:rPr>
      </w:pPr>
      <w:r w:rsidRPr="000A7269">
        <w:rPr>
          <w:rStyle w:val="af6"/>
        </w:rPr>
        <w:t>It's only a few days for you</w:t>
      </w:r>
      <w:r w:rsidRPr="000A7269">
        <w:rPr>
          <w:rStyle w:val="af6"/>
        </w:rPr>
        <w:br/>
        <w:t>But it's been over 700 years</w:t>
      </w:r>
      <w:r w:rsidR="000A7269">
        <w:rPr>
          <w:rStyle w:val="af6"/>
          <w:rFonts w:hint="eastAsia"/>
        </w:rPr>
        <w:t xml:space="preserve"> </w:t>
      </w:r>
      <w:r w:rsidR="000A7269" w:rsidRPr="000A7269">
        <w:rPr>
          <w:rStyle w:val="af6"/>
        </w:rPr>
        <w:t>for me</w:t>
      </w:r>
    </w:p>
    <w:p w:rsidR="003F006E" w:rsidRPr="001C63CE" w:rsidRDefault="003F006E" w:rsidP="00C20AEA">
      <w:pPr>
        <w:ind w:firstLine="420"/>
      </w:pPr>
    </w:p>
    <w:p w:rsidR="003F006E" w:rsidRPr="003F006E" w:rsidRDefault="00AB6B20" w:rsidP="00C20AEA">
      <w:pPr>
        <w:ind w:firstLine="420"/>
        <w:rPr>
          <w:rStyle w:val="af7"/>
        </w:rPr>
      </w:pPr>
      <w:r w:rsidRPr="003F006E">
        <w:rPr>
          <w:rStyle w:val="af7"/>
          <w:rFonts w:hint="eastAsia"/>
        </w:rPr>
        <w:t>Q:</w:t>
      </w:r>
      <w:r w:rsidR="003F006E" w:rsidRPr="003F006E">
        <w:rPr>
          <w:rStyle w:val="af7"/>
          <w:rFonts w:hint="eastAsia"/>
        </w:rPr>
        <w:t>A</w:t>
      </w:r>
      <w:r w:rsidR="006861FA" w:rsidRPr="003F006E">
        <w:rPr>
          <w:rStyle w:val="af7"/>
        </w:rPr>
        <w:t>re you still there? Can you answer my question again?</w:t>
      </w:r>
    </w:p>
    <w:p w:rsidR="003F006E" w:rsidRDefault="006861FA" w:rsidP="00FB4F98">
      <w:pPr>
        <w:pStyle w:val="3"/>
        <w:ind w:firstLineChars="0" w:firstLine="0"/>
      </w:pPr>
      <w:r w:rsidRPr="001C63CE">
        <w:t>Can you expose your body to a space environment without wearing protective clothing?</w:t>
      </w:r>
    </w:p>
    <w:p w:rsidR="008D7378" w:rsidRPr="00A32A2F" w:rsidRDefault="006861FA" w:rsidP="00C20AEA">
      <w:pPr>
        <w:ind w:left="420" w:firstLineChars="0"/>
        <w:rPr>
          <w:rStyle w:val="af6"/>
        </w:rPr>
      </w:pPr>
      <w:r w:rsidRPr="001C63CE">
        <w:br/>
      </w:r>
      <w:r w:rsidRPr="003F006E">
        <w:rPr>
          <w:rStyle w:val="af7"/>
        </w:rPr>
        <w:t>Does this affect your body?  </w:t>
      </w:r>
      <w:r w:rsidRPr="003F006E">
        <w:rPr>
          <w:rStyle w:val="af7"/>
        </w:rPr>
        <w:br/>
      </w:r>
      <w:r w:rsidR="008D7378" w:rsidRPr="00A32A2F">
        <w:rPr>
          <w:rStyle w:val="af6"/>
        </w:rPr>
        <w:t>还在</w:t>
      </w:r>
      <w:r w:rsidR="008D7378" w:rsidRPr="00A32A2F">
        <w:rPr>
          <w:rStyle w:val="af6"/>
        </w:rPr>
        <w:t xml:space="preserve"> </w:t>
      </w:r>
      <w:r w:rsidR="008D7378" w:rsidRPr="00A32A2F">
        <w:rPr>
          <w:rStyle w:val="af6"/>
        </w:rPr>
        <w:t>我将在这个时空段停留</w:t>
      </w:r>
      <w:r w:rsidR="008D7378" w:rsidRPr="00A32A2F">
        <w:rPr>
          <w:rStyle w:val="af6"/>
        </w:rPr>
        <w:t>22</w:t>
      </w:r>
      <w:r w:rsidR="008D7378" w:rsidRPr="00A32A2F">
        <w:rPr>
          <w:rStyle w:val="af6"/>
        </w:rPr>
        <w:t>小时左右</w:t>
      </w:r>
      <w:r w:rsidR="008D7378" w:rsidRPr="00A32A2F">
        <w:rPr>
          <w:rStyle w:val="af6"/>
        </w:rPr>
        <w:t xml:space="preserve"> </w:t>
      </w:r>
      <w:r w:rsidR="008D7378" w:rsidRPr="00A32A2F">
        <w:rPr>
          <w:rStyle w:val="af6"/>
        </w:rPr>
        <w:t>然后返回未来</w:t>
      </w:r>
    </w:p>
    <w:p w:rsidR="008D7378" w:rsidRPr="00A32A2F" w:rsidRDefault="008D7378" w:rsidP="00C20AEA">
      <w:pPr>
        <w:ind w:firstLineChars="0"/>
        <w:rPr>
          <w:rStyle w:val="af6"/>
        </w:rPr>
      </w:pPr>
      <w:r w:rsidRPr="00A32A2F">
        <w:rPr>
          <w:rStyle w:val="af6"/>
        </w:rPr>
        <w:t>当我们依靠科技手段进化后就可以</w:t>
      </w:r>
    </w:p>
    <w:p w:rsidR="008D7378" w:rsidRPr="00A32A2F" w:rsidRDefault="008D7378" w:rsidP="00C20AEA">
      <w:pPr>
        <w:ind w:firstLineChars="0"/>
        <w:rPr>
          <w:rStyle w:val="af6"/>
        </w:rPr>
      </w:pPr>
      <w:r w:rsidRPr="00A32A2F">
        <w:rPr>
          <w:rStyle w:val="af6"/>
        </w:rPr>
        <w:t>如果不依靠科技进化自身，我们比你们还脆弱</w:t>
      </w:r>
    </w:p>
    <w:p w:rsidR="006861FA" w:rsidRPr="00A32A2F" w:rsidRDefault="006861FA" w:rsidP="00C20AEA">
      <w:pPr>
        <w:ind w:firstLine="422"/>
        <w:rPr>
          <w:rStyle w:val="af6"/>
        </w:rPr>
      </w:pPr>
    </w:p>
    <w:p w:rsidR="006861FA" w:rsidRPr="00A32A2F" w:rsidRDefault="003F006E" w:rsidP="00C20AEA">
      <w:pPr>
        <w:ind w:firstLine="422"/>
        <w:rPr>
          <w:rStyle w:val="af6"/>
        </w:rPr>
      </w:pPr>
      <w:r w:rsidRPr="00A32A2F">
        <w:rPr>
          <w:rStyle w:val="af6"/>
        </w:rPr>
        <w:t>I’m s</w:t>
      </w:r>
      <w:r w:rsidR="006861FA" w:rsidRPr="00A32A2F">
        <w:rPr>
          <w:rStyle w:val="af6"/>
        </w:rPr>
        <w:t>till in here I will stay in this time-space for about 22 hours And then return to the future</w:t>
      </w:r>
    </w:p>
    <w:p w:rsidR="006861FA" w:rsidRPr="00A32A2F" w:rsidRDefault="00A32A2F" w:rsidP="00C20AEA">
      <w:pPr>
        <w:ind w:firstLineChars="0"/>
        <w:rPr>
          <w:rStyle w:val="af6"/>
        </w:rPr>
      </w:pPr>
      <w:r>
        <w:rPr>
          <w:rStyle w:val="af6"/>
        </w:rPr>
        <w:t xml:space="preserve">We </w:t>
      </w:r>
      <w:r w:rsidR="00E86260">
        <w:rPr>
          <w:rStyle w:val="af6"/>
          <w:rFonts w:hint="eastAsia"/>
        </w:rPr>
        <w:t>can</w:t>
      </w:r>
      <w:r>
        <w:rPr>
          <w:rStyle w:val="af6"/>
        </w:rPr>
        <w:t xml:space="preserve"> </w:t>
      </w:r>
      <w:r w:rsidR="00E86260">
        <w:rPr>
          <w:rStyle w:val="af6"/>
          <w:rFonts w:hint="eastAsia"/>
        </w:rPr>
        <w:t>after</w:t>
      </w:r>
      <w:r>
        <w:rPr>
          <w:rStyle w:val="af6"/>
        </w:rPr>
        <w:t xml:space="preserve"> </w:t>
      </w:r>
      <w:r w:rsidR="006861FA" w:rsidRPr="00A32A2F">
        <w:rPr>
          <w:rStyle w:val="af6"/>
        </w:rPr>
        <w:t>evolve rely on technological means</w:t>
      </w:r>
    </w:p>
    <w:p w:rsidR="006861FA" w:rsidRPr="00A32A2F" w:rsidRDefault="006861FA" w:rsidP="00C20AEA">
      <w:pPr>
        <w:ind w:firstLineChars="0"/>
        <w:rPr>
          <w:rStyle w:val="af6"/>
        </w:rPr>
      </w:pPr>
      <w:r w:rsidRPr="00A32A2F">
        <w:rPr>
          <w:rStyle w:val="af6"/>
        </w:rPr>
        <w:t>If we do not rely on technology to evolve ourselves We will more vulnerable than you</w:t>
      </w:r>
    </w:p>
    <w:p w:rsidR="006861FA" w:rsidRPr="001C63CE" w:rsidRDefault="006861FA" w:rsidP="00C20AEA">
      <w:pPr>
        <w:ind w:firstLine="420"/>
      </w:pPr>
    </w:p>
    <w:p w:rsidR="00854F4A" w:rsidRPr="00854F4A" w:rsidRDefault="008D7378" w:rsidP="00C20AEA">
      <w:pPr>
        <w:ind w:firstLine="420"/>
        <w:rPr>
          <w:rStyle w:val="af7"/>
        </w:rPr>
      </w:pPr>
      <w:r w:rsidRPr="00854F4A">
        <w:rPr>
          <w:rStyle w:val="af7"/>
          <w:rFonts w:hint="eastAsia"/>
        </w:rPr>
        <w:t>Q</w:t>
      </w:r>
      <w:r w:rsidR="00800F25" w:rsidRPr="00854F4A">
        <w:rPr>
          <w:rStyle w:val="af7"/>
        </w:rPr>
        <w:t>:</w:t>
      </w:r>
      <w:r w:rsidR="006861FA" w:rsidRPr="00854F4A">
        <w:rPr>
          <w:rStyle w:val="af7"/>
        </w:rPr>
        <w:t xml:space="preserve"> that's a contradiction... </w:t>
      </w:r>
    </w:p>
    <w:p w:rsidR="006861FA" w:rsidRPr="001C63CE" w:rsidRDefault="006861FA" w:rsidP="00C20AEA">
      <w:pPr>
        <w:pStyle w:val="3"/>
      </w:pPr>
      <w:r w:rsidRPr="001C63CE">
        <w:t>Why don't you use technology to optimize your genes</w:t>
      </w:r>
    </w:p>
    <w:p w:rsidR="006861FA" w:rsidRPr="00854F4A" w:rsidRDefault="006861FA" w:rsidP="00C20AEA">
      <w:pPr>
        <w:ind w:firstLine="420"/>
        <w:rPr>
          <w:rStyle w:val="af7"/>
        </w:rPr>
      </w:pPr>
      <w:r w:rsidRPr="00854F4A">
        <w:rPr>
          <w:rStyle w:val="af7"/>
        </w:rPr>
        <w:t xml:space="preserve"> If when you birth just is a superorganism , that's needn't  to evolve anymore</w:t>
      </w:r>
    </w:p>
    <w:p w:rsidR="00854F4A" w:rsidRPr="00854F4A" w:rsidRDefault="00854F4A" w:rsidP="00C20AEA">
      <w:pPr>
        <w:ind w:firstLine="422"/>
        <w:rPr>
          <w:rStyle w:val="af6"/>
        </w:rPr>
      </w:pPr>
      <w:r w:rsidRPr="00854F4A">
        <w:rPr>
          <w:rStyle w:val="af6"/>
        </w:rPr>
        <w:t>就算优化基因</w:t>
      </w:r>
      <w:r w:rsidRPr="00854F4A">
        <w:rPr>
          <w:rStyle w:val="af6"/>
        </w:rPr>
        <w:t xml:space="preserve"> </w:t>
      </w:r>
      <w:r w:rsidRPr="00854F4A">
        <w:rPr>
          <w:rStyle w:val="af6"/>
        </w:rPr>
        <w:t>顶多算一个完美的肉体</w:t>
      </w:r>
    </w:p>
    <w:p w:rsidR="00854F4A" w:rsidRPr="00854F4A" w:rsidRDefault="00854F4A" w:rsidP="00C20AEA">
      <w:pPr>
        <w:ind w:firstLine="422"/>
        <w:rPr>
          <w:rStyle w:val="af6"/>
        </w:rPr>
      </w:pPr>
      <w:r w:rsidRPr="00854F4A">
        <w:rPr>
          <w:rStyle w:val="af6"/>
        </w:rPr>
        <w:t>无法带来强大的力量就无法在宇宙中生存</w:t>
      </w:r>
    </w:p>
    <w:p w:rsidR="00854F4A" w:rsidRPr="00854F4A" w:rsidRDefault="00854F4A" w:rsidP="00C20AEA">
      <w:pPr>
        <w:ind w:firstLine="422"/>
        <w:rPr>
          <w:rStyle w:val="af6"/>
        </w:rPr>
      </w:pPr>
    </w:p>
    <w:p w:rsidR="00854F4A" w:rsidRPr="00854F4A" w:rsidRDefault="00854F4A" w:rsidP="00C20AEA">
      <w:pPr>
        <w:ind w:firstLine="422"/>
        <w:rPr>
          <w:rStyle w:val="af6"/>
        </w:rPr>
      </w:pPr>
      <w:r w:rsidRPr="00854F4A">
        <w:rPr>
          <w:rStyle w:val="af6"/>
        </w:rPr>
        <w:t>但通过科技优化后就截然不同</w:t>
      </w:r>
    </w:p>
    <w:p w:rsidR="00854F4A" w:rsidRPr="00854F4A" w:rsidRDefault="00854F4A" w:rsidP="00C20AEA">
      <w:pPr>
        <w:ind w:firstLine="422"/>
        <w:rPr>
          <w:rStyle w:val="af6"/>
        </w:rPr>
      </w:pPr>
      <w:r w:rsidRPr="00854F4A">
        <w:rPr>
          <w:rStyle w:val="af6"/>
        </w:rPr>
        <w:t>进化后就算不凭借辅助机甲</w:t>
      </w:r>
    </w:p>
    <w:p w:rsidR="00854F4A" w:rsidRPr="00854F4A" w:rsidRDefault="00854F4A" w:rsidP="00C20AEA">
      <w:pPr>
        <w:ind w:firstLine="422"/>
        <w:rPr>
          <w:rStyle w:val="af6"/>
        </w:rPr>
      </w:pPr>
      <w:r w:rsidRPr="00854F4A">
        <w:rPr>
          <w:rStyle w:val="af6"/>
        </w:rPr>
        <w:t>单独的在第三层宇宙中生存也没有问题</w:t>
      </w:r>
    </w:p>
    <w:p w:rsidR="00854F4A" w:rsidRDefault="00854F4A" w:rsidP="00C20AEA">
      <w:pPr>
        <w:ind w:firstLine="420"/>
      </w:pPr>
    </w:p>
    <w:p w:rsidR="006861FA" w:rsidRPr="00854F4A" w:rsidRDefault="006861FA" w:rsidP="00C20AEA">
      <w:pPr>
        <w:ind w:firstLine="422"/>
        <w:rPr>
          <w:rStyle w:val="af6"/>
        </w:rPr>
      </w:pPr>
      <w:r w:rsidRPr="00854F4A">
        <w:rPr>
          <w:rStyle w:val="af6"/>
        </w:rPr>
        <w:t>Even if the gene is optimized at most a perfect body</w:t>
      </w:r>
    </w:p>
    <w:p w:rsidR="006861FA" w:rsidRPr="00854F4A" w:rsidRDefault="007701F1" w:rsidP="00C20AEA">
      <w:pPr>
        <w:ind w:firstLineChars="0"/>
        <w:rPr>
          <w:rStyle w:val="af6"/>
        </w:rPr>
      </w:pPr>
      <w:r>
        <w:rPr>
          <w:rStyle w:val="af6"/>
        </w:rPr>
        <w:t>Unable to bring powerful force</w:t>
      </w:r>
      <w:r w:rsidR="006861FA" w:rsidRPr="00854F4A">
        <w:rPr>
          <w:rStyle w:val="af6"/>
        </w:rPr>
        <w:t xml:space="preserve"> can not survive in the universe.</w:t>
      </w:r>
    </w:p>
    <w:p w:rsidR="006861FA" w:rsidRPr="00854F4A" w:rsidRDefault="00EB542E" w:rsidP="00C20AEA">
      <w:pPr>
        <w:ind w:firstLineChars="0"/>
        <w:rPr>
          <w:rStyle w:val="af6"/>
        </w:rPr>
      </w:pPr>
      <w:r>
        <w:rPr>
          <w:rStyle w:val="af6"/>
        </w:rPr>
        <w:t xml:space="preserve">But optimized through </w:t>
      </w:r>
      <w:r w:rsidR="006861FA" w:rsidRPr="00854F4A">
        <w:rPr>
          <w:rStyle w:val="af6"/>
        </w:rPr>
        <w:t>technology was entirely different</w:t>
      </w:r>
    </w:p>
    <w:p w:rsidR="006861FA" w:rsidRPr="00854F4A" w:rsidRDefault="006861FA" w:rsidP="00C20AEA">
      <w:pPr>
        <w:ind w:firstLineChars="0"/>
        <w:rPr>
          <w:rStyle w:val="af6"/>
        </w:rPr>
      </w:pPr>
      <w:r w:rsidRPr="00854F4A">
        <w:rPr>
          <w:rStyle w:val="af6"/>
        </w:rPr>
        <w:t>After evolution Even if not rely on auxiliary Mech</w:t>
      </w:r>
    </w:p>
    <w:p w:rsidR="006861FA" w:rsidRPr="00854F4A" w:rsidRDefault="006861FA" w:rsidP="00C20AEA">
      <w:pPr>
        <w:ind w:firstLineChars="0"/>
        <w:rPr>
          <w:rStyle w:val="af6"/>
        </w:rPr>
      </w:pPr>
      <w:r w:rsidRPr="00854F4A">
        <w:rPr>
          <w:rStyle w:val="af6"/>
        </w:rPr>
        <w:t>There is no problem living in the third universe alone</w:t>
      </w:r>
    </w:p>
    <w:p w:rsidR="006861FA" w:rsidRPr="001C63CE" w:rsidRDefault="006861FA" w:rsidP="00C20AEA">
      <w:pPr>
        <w:ind w:firstLine="420"/>
      </w:pPr>
    </w:p>
    <w:p w:rsidR="00EB542E" w:rsidRPr="00EB542E" w:rsidRDefault="00AB6B20" w:rsidP="00C20AEA">
      <w:pPr>
        <w:ind w:firstLine="420"/>
        <w:rPr>
          <w:rStyle w:val="af7"/>
        </w:rPr>
      </w:pPr>
      <w:r w:rsidRPr="00EB542E">
        <w:rPr>
          <w:rStyle w:val="af7"/>
          <w:rFonts w:hint="eastAsia"/>
        </w:rPr>
        <w:lastRenderedPageBreak/>
        <w:t>Q:</w:t>
      </w:r>
      <w:r w:rsidRPr="00EB542E">
        <w:rPr>
          <w:rStyle w:val="af7"/>
        </w:rPr>
        <w:t xml:space="preserve"> </w:t>
      </w:r>
      <w:r w:rsidR="00EB542E" w:rsidRPr="00EB542E">
        <w:rPr>
          <w:rStyle w:val="af7"/>
        </w:rPr>
        <w:t>Excuse me</w:t>
      </w:r>
    </w:p>
    <w:p w:rsidR="00EB542E" w:rsidRDefault="006861FA" w:rsidP="00C20AEA">
      <w:pPr>
        <w:pStyle w:val="3"/>
      </w:pPr>
      <w:r w:rsidRPr="001C63CE">
        <w:t>Does Ni</w:t>
      </w:r>
      <w:r w:rsidR="00EB542E">
        <w:t>biru this planet really exist</w:t>
      </w:r>
      <w:r w:rsidRPr="001C63CE">
        <w:t>?</w:t>
      </w:r>
    </w:p>
    <w:p w:rsidR="006861FA" w:rsidRDefault="006861FA" w:rsidP="00C20AEA">
      <w:pPr>
        <w:ind w:firstLineChars="0"/>
        <w:rPr>
          <w:rStyle w:val="af7"/>
        </w:rPr>
      </w:pPr>
      <w:r w:rsidRPr="00EB542E">
        <w:rPr>
          <w:rStyle w:val="af7"/>
        </w:rPr>
        <w:t>Is it an elliptical orbit, a little smaller than Jupiter?</w:t>
      </w:r>
      <w:r w:rsidRPr="00EB542E">
        <w:rPr>
          <w:rStyle w:val="af7"/>
        </w:rPr>
        <w:br/>
        <w:t xml:space="preserve">Is it approaching the earth right away? </w:t>
      </w:r>
    </w:p>
    <w:p w:rsidR="00A66367" w:rsidRDefault="00A66367" w:rsidP="00C20AEA">
      <w:pPr>
        <w:ind w:firstLine="420"/>
        <w:rPr>
          <w:rFonts w:ascii="微软雅黑" w:eastAsia="微软雅黑" w:hAnsi="微软雅黑" w:cs="微软雅黑"/>
          <w:color w:val="494949"/>
        </w:rPr>
      </w:pPr>
      <w:r>
        <w:rPr>
          <w:rFonts w:ascii="微软雅黑" w:eastAsia="微软雅黑" w:hAnsi="微软雅黑" w:cs="微软雅黑"/>
          <w:color w:val="494949"/>
        </w:rPr>
        <w:t>nibiru对我来说只是一堆字母组合</w:t>
      </w:r>
    </w:p>
    <w:p w:rsidR="00A66367" w:rsidRDefault="00A66367" w:rsidP="00C20AEA">
      <w:pPr>
        <w:ind w:firstLine="420"/>
        <w:rPr>
          <w:rFonts w:ascii="微软雅黑" w:eastAsia="微软雅黑" w:hAnsi="微软雅黑" w:cs="微软雅黑"/>
          <w:color w:val="494949"/>
        </w:rPr>
      </w:pPr>
      <w:r>
        <w:rPr>
          <w:rFonts w:ascii="微软雅黑" w:eastAsia="微软雅黑" w:hAnsi="微软雅黑" w:cs="微软雅黑"/>
          <w:color w:val="494949"/>
        </w:rPr>
        <w:t>如果你说的是人造行星，目前太阳系有3颗</w:t>
      </w:r>
    </w:p>
    <w:p w:rsidR="00A66367" w:rsidRDefault="00A66367" w:rsidP="00C20AEA">
      <w:pPr>
        <w:ind w:firstLine="420"/>
        <w:rPr>
          <w:rFonts w:ascii="微软雅黑" w:eastAsia="微软雅黑" w:hAnsi="微软雅黑" w:cs="微软雅黑"/>
          <w:color w:val="494949"/>
        </w:rPr>
      </w:pPr>
      <w:r>
        <w:rPr>
          <w:rFonts w:ascii="微软雅黑" w:eastAsia="微软雅黑" w:hAnsi="微软雅黑" w:cs="微软雅黑"/>
          <w:color w:val="494949"/>
        </w:rPr>
        <w:t>一颗就在你们头顶你们称之为“月亮”</w:t>
      </w:r>
    </w:p>
    <w:p w:rsidR="00A66367" w:rsidRDefault="00A66367" w:rsidP="00C20AEA">
      <w:pPr>
        <w:ind w:firstLine="420"/>
        <w:rPr>
          <w:rFonts w:ascii="微软雅黑" w:eastAsia="微软雅黑" w:hAnsi="微软雅黑" w:cs="微软雅黑"/>
          <w:color w:val="494949"/>
        </w:rPr>
      </w:pPr>
      <w:r>
        <w:rPr>
          <w:rFonts w:ascii="微软雅黑" w:eastAsia="微软雅黑" w:hAnsi="微软雅黑" w:cs="微软雅黑"/>
          <w:color w:val="494949"/>
        </w:rPr>
        <w:t>剩下两颗你们没有发现</w:t>
      </w:r>
    </w:p>
    <w:p w:rsidR="00A66367" w:rsidRDefault="00A66367" w:rsidP="00C20AEA">
      <w:pPr>
        <w:ind w:firstLine="420"/>
        <w:rPr>
          <w:rFonts w:ascii="微软雅黑" w:eastAsia="微软雅黑" w:hAnsi="微软雅黑" w:cs="微软雅黑"/>
          <w:color w:val="494949"/>
        </w:rPr>
      </w:pPr>
      <w:r>
        <w:rPr>
          <w:rFonts w:ascii="微软雅黑" w:eastAsia="微软雅黑" w:hAnsi="微软雅黑" w:cs="微软雅黑"/>
          <w:color w:val="494949"/>
        </w:rPr>
        <w:t>一颗在冥王星轨道附近</w:t>
      </w:r>
    </w:p>
    <w:p w:rsidR="00A66367" w:rsidRDefault="00A66367" w:rsidP="00C20AEA">
      <w:pPr>
        <w:ind w:firstLine="420"/>
        <w:rPr>
          <w:rFonts w:ascii="微软雅黑" w:eastAsia="微软雅黑" w:hAnsi="微软雅黑" w:cs="微软雅黑"/>
          <w:color w:val="494949"/>
        </w:rPr>
      </w:pPr>
      <w:r>
        <w:rPr>
          <w:rFonts w:ascii="微软雅黑" w:eastAsia="微软雅黑" w:hAnsi="微软雅黑" w:cs="微软雅黑"/>
          <w:color w:val="494949"/>
        </w:rPr>
        <w:t>一颗在太阳系外21亿光年处</w:t>
      </w:r>
    </w:p>
    <w:p w:rsidR="00A66367" w:rsidRPr="00EB542E" w:rsidRDefault="00A66367" w:rsidP="00C20AEA">
      <w:pPr>
        <w:ind w:firstLineChars="0"/>
        <w:rPr>
          <w:rStyle w:val="af7"/>
        </w:rPr>
      </w:pPr>
    </w:p>
    <w:p w:rsidR="006861FA" w:rsidRPr="00EB542E" w:rsidRDefault="006861FA" w:rsidP="00C20AEA">
      <w:pPr>
        <w:ind w:firstLine="422"/>
        <w:rPr>
          <w:rStyle w:val="af6"/>
        </w:rPr>
      </w:pPr>
      <w:r w:rsidRPr="00EB542E">
        <w:rPr>
          <w:rStyle w:val="af6"/>
        </w:rPr>
        <w:t xml:space="preserve">Nibiru is </w:t>
      </w:r>
      <w:r w:rsidR="00A66367">
        <w:rPr>
          <w:rStyle w:val="af6"/>
          <w:rFonts w:hint="eastAsia"/>
        </w:rPr>
        <w:t>only</w:t>
      </w:r>
      <w:r w:rsidRPr="00EB542E">
        <w:rPr>
          <w:rStyle w:val="af6"/>
        </w:rPr>
        <w:t xml:space="preserve"> a bunch of alphabet combinations for me</w:t>
      </w:r>
    </w:p>
    <w:p w:rsidR="006861FA" w:rsidRPr="00EB542E" w:rsidRDefault="006861FA" w:rsidP="00C20AEA">
      <w:pPr>
        <w:ind w:firstLine="422"/>
        <w:rPr>
          <w:rStyle w:val="af6"/>
        </w:rPr>
      </w:pPr>
      <w:r w:rsidRPr="00EB542E">
        <w:rPr>
          <w:rStyle w:val="af6"/>
        </w:rPr>
        <w:t>If you're talking about an artificial planet, there are 3 solar systems at present</w:t>
      </w:r>
    </w:p>
    <w:p w:rsidR="006861FA" w:rsidRPr="00EB542E" w:rsidRDefault="006861FA" w:rsidP="00C20AEA">
      <w:pPr>
        <w:ind w:firstLine="422"/>
        <w:rPr>
          <w:rStyle w:val="af6"/>
        </w:rPr>
      </w:pPr>
      <w:r w:rsidRPr="00EB542E">
        <w:rPr>
          <w:rStyle w:val="af6"/>
        </w:rPr>
        <w:t>One is on your head and you call it the moon</w:t>
      </w:r>
    </w:p>
    <w:p w:rsidR="006861FA" w:rsidRPr="00EB542E" w:rsidRDefault="006861FA" w:rsidP="00C20AEA">
      <w:pPr>
        <w:ind w:firstLine="422"/>
        <w:rPr>
          <w:rStyle w:val="af6"/>
        </w:rPr>
      </w:pPr>
      <w:r w:rsidRPr="00EB542E">
        <w:rPr>
          <w:rStyle w:val="af6"/>
        </w:rPr>
        <w:t>The rest of the two you didn't find</w:t>
      </w:r>
    </w:p>
    <w:p w:rsidR="006861FA" w:rsidRPr="00EB542E" w:rsidRDefault="006861FA" w:rsidP="00C20AEA">
      <w:pPr>
        <w:ind w:firstLine="422"/>
        <w:rPr>
          <w:rStyle w:val="af6"/>
        </w:rPr>
      </w:pPr>
      <w:r w:rsidRPr="00EB542E">
        <w:rPr>
          <w:rStyle w:val="af6"/>
        </w:rPr>
        <w:t>One is near the orbit of Pluto</w:t>
      </w:r>
    </w:p>
    <w:p w:rsidR="006861FA" w:rsidRPr="00EB542E" w:rsidRDefault="00B147FE" w:rsidP="00C20AEA">
      <w:pPr>
        <w:pBdr>
          <w:bottom w:val="single" w:sz="6" w:space="1" w:color="auto"/>
        </w:pBdr>
        <w:ind w:firstLine="422"/>
        <w:rPr>
          <w:rStyle w:val="af6"/>
        </w:rPr>
      </w:pPr>
      <w:r>
        <w:rPr>
          <w:rStyle w:val="af6"/>
        </w:rPr>
        <w:t xml:space="preserve">One is </w:t>
      </w:r>
      <w:r w:rsidR="000F6DAA">
        <w:rPr>
          <w:rStyle w:val="af6"/>
          <w:rFonts w:hint="eastAsia"/>
        </w:rPr>
        <w:t xml:space="preserve">in the </w:t>
      </w:r>
      <w:r>
        <w:rPr>
          <w:rStyle w:val="af6"/>
        </w:rPr>
        <w:t xml:space="preserve">2100 million </w:t>
      </w:r>
      <w:r w:rsidR="006861FA" w:rsidRPr="00EB542E">
        <w:rPr>
          <w:rStyle w:val="af6"/>
        </w:rPr>
        <w:t>light years outside solar system</w:t>
      </w:r>
    </w:p>
    <w:p w:rsidR="002B74AF" w:rsidRPr="001C63CE" w:rsidRDefault="002B74AF" w:rsidP="00C20AEA">
      <w:pPr>
        <w:ind w:firstLine="420"/>
      </w:pPr>
    </w:p>
    <w:p w:rsidR="006861FA" w:rsidRPr="002B74AF" w:rsidRDefault="002B74AF" w:rsidP="00C20AEA">
      <w:pPr>
        <w:ind w:firstLine="420"/>
        <w:rPr>
          <w:rStyle w:val="af7"/>
        </w:rPr>
      </w:pPr>
      <w:r w:rsidRPr="002B74AF">
        <w:rPr>
          <w:rStyle w:val="af7"/>
          <w:rFonts w:hint="eastAsia"/>
        </w:rPr>
        <w:t>Q</w:t>
      </w:r>
      <w:r w:rsidR="00800F25" w:rsidRPr="002B74AF">
        <w:rPr>
          <w:rStyle w:val="af7"/>
          <w:rFonts w:hint="eastAsia"/>
        </w:rPr>
        <w:t>:</w:t>
      </w:r>
      <w:r w:rsidR="006861FA" w:rsidRPr="002B74AF">
        <w:rPr>
          <w:rStyle w:val="af7"/>
        </w:rPr>
        <w:t>And also have a very important question.</w:t>
      </w:r>
    </w:p>
    <w:p w:rsidR="006861FA" w:rsidRPr="002B74AF" w:rsidRDefault="006861FA" w:rsidP="00C20AEA">
      <w:pPr>
        <w:ind w:firstLine="420"/>
        <w:rPr>
          <w:rStyle w:val="af7"/>
        </w:rPr>
      </w:pPr>
      <w:r w:rsidRPr="002B74AF">
        <w:rPr>
          <w:rStyle w:val="af7"/>
        </w:rPr>
        <w:t>OP you said last time that human beings were perish in 2050.</w:t>
      </w:r>
    </w:p>
    <w:p w:rsidR="006861FA" w:rsidRPr="001C63CE" w:rsidRDefault="006861FA" w:rsidP="00C20AEA">
      <w:pPr>
        <w:pStyle w:val="3"/>
      </w:pPr>
      <w:r w:rsidRPr="00075C5A">
        <w:t xml:space="preserve">The </w:t>
      </w:r>
      <w:r w:rsidR="00075C5A" w:rsidRPr="00075C5A">
        <w:rPr>
          <w:rFonts w:hint="eastAsia"/>
        </w:rPr>
        <w:t>infi</w:t>
      </w:r>
      <w:r w:rsidRPr="00075C5A">
        <w:t>we ha</w:t>
      </w:r>
      <w:r w:rsidR="002B74AF" w:rsidRPr="00075C5A">
        <w:rPr>
          <w:rFonts w:hint="eastAsia"/>
        </w:rPr>
        <w:t>d</w:t>
      </w:r>
      <w:r w:rsidRPr="00075C5A">
        <w:t xml:space="preserve"> is that there will be an asteroid that might hit the earth in 2036</w:t>
      </w:r>
    </w:p>
    <w:p w:rsidR="006861FA" w:rsidRDefault="002B74AF" w:rsidP="00C20AEA">
      <w:pPr>
        <w:ind w:firstLine="420"/>
        <w:rPr>
          <w:rStyle w:val="af7"/>
        </w:rPr>
      </w:pPr>
      <w:r>
        <w:rPr>
          <w:rStyle w:val="af7"/>
        </w:rPr>
        <w:t>Is the human being perish by this thing?</w:t>
      </w:r>
    </w:p>
    <w:p w:rsidR="00956D76" w:rsidRPr="00956D76" w:rsidRDefault="00956D76" w:rsidP="00C20AEA">
      <w:pPr>
        <w:ind w:firstLine="422"/>
        <w:rPr>
          <w:rStyle w:val="af6"/>
        </w:rPr>
      </w:pPr>
      <w:r w:rsidRPr="00956D76">
        <w:rPr>
          <w:rStyle w:val="af6"/>
        </w:rPr>
        <w:t>目前有两种走向</w:t>
      </w:r>
    </w:p>
    <w:p w:rsidR="00956D76" w:rsidRPr="00956D76" w:rsidRDefault="00956D76" w:rsidP="00C20AEA">
      <w:pPr>
        <w:ind w:firstLine="422"/>
        <w:rPr>
          <w:rStyle w:val="af6"/>
        </w:rPr>
      </w:pPr>
      <w:r w:rsidRPr="00956D76">
        <w:rPr>
          <w:rStyle w:val="af6"/>
        </w:rPr>
        <w:t>一种是</w:t>
      </w:r>
      <w:r w:rsidRPr="00956D76">
        <w:rPr>
          <w:rStyle w:val="af6"/>
        </w:rPr>
        <w:t>2050</w:t>
      </w:r>
      <w:r w:rsidRPr="00956D76">
        <w:rPr>
          <w:rStyle w:val="af6"/>
        </w:rPr>
        <w:t>年人类依然存在</w:t>
      </w:r>
    </w:p>
    <w:p w:rsidR="00956D76" w:rsidRPr="00956D76" w:rsidRDefault="00956D76" w:rsidP="00C20AEA">
      <w:pPr>
        <w:ind w:firstLine="422"/>
        <w:rPr>
          <w:rStyle w:val="af6"/>
        </w:rPr>
      </w:pPr>
      <w:r w:rsidRPr="00956D76">
        <w:rPr>
          <w:rStyle w:val="af6"/>
        </w:rPr>
        <w:t>一种是人类在</w:t>
      </w:r>
      <w:r w:rsidRPr="00956D76">
        <w:rPr>
          <w:rStyle w:val="af6"/>
        </w:rPr>
        <w:t>30</w:t>
      </w:r>
      <w:r w:rsidRPr="00956D76">
        <w:rPr>
          <w:rStyle w:val="af6"/>
        </w:rPr>
        <w:t>年左右灭亡了</w:t>
      </w:r>
    </w:p>
    <w:p w:rsidR="00075C5A" w:rsidRPr="00956D76" w:rsidRDefault="00956D76" w:rsidP="00C20AEA">
      <w:pPr>
        <w:ind w:firstLine="422"/>
        <w:rPr>
          <w:rStyle w:val="af6"/>
        </w:rPr>
      </w:pPr>
      <w:r w:rsidRPr="00956D76">
        <w:rPr>
          <w:rStyle w:val="af6"/>
        </w:rPr>
        <w:t>至于彗星撞击我没有查到</w:t>
      </w:r>
    </w:p>
    <w:p w:rsidR="006861FA" w:rsidRPr="002B74AF" w:rsidRDefault="006861FA" w:rsidP="00C20AEA">
      <w:pPr>
        <w:ind w:firstLine="422"/>
        <w:rPr>
          <w:rStyle w:val="af6"/>
        </w:rPr>
      </w:pPr>
      <w:r w:rsidRPr="002B74AF">
        <w:rPr>
          <w:rStyle w:val="af6"/>
        </w:rPr>
        <w:t>Ther</w:t>
      </w:r>
      <w:r w:rsidR="00E576E2">
        <w:rPr>
          <w:rStyle w:val="af6"/>
        </w:rPr>
        <w:t xml:space="preserve">e are two kinds of direction </w:t>
      </w:r>
      <w:r w:rsidR="00E576E2">
        <w:rPr>
          <w:rStyle w:val="af6"/>
          <w:rFonts w:hint="eastAsia"/>
        </w:rPr>
        <w:t>curently</w:t>
      </w:r>
    </w:p>
    <w:p w:rsidR="006861FA" w:rsidRPr="002B74AF" w:rsidRDefault="006861FA" w:rsidP="00C20AEA">
      <w:pPr>
        <w:ind w:firstLine="422"/>
        <w:rPr>
          <w:rStyle w:val="af6"/>
        </w:rPr>
      </w:pPr>
      <w:r w:rsidRPr="002B74AF">
        <w:rPr>
          <w:rStyle w:val="af6"/>
        </w:rPr>
        <w:t xml:space="preserve">One is that human beings still exist </w:t>
      </w:r>
      <w:r w:rsidR="00637934">
        <w:rPr>
          <w:rStyle w:val="af6"/>
          <w:rFonts w:hint="eastAsia"/>
        </w:rPr>
        <w:t>at</w:t>
      </w:r>
      <w:r w:rsidRPr="002B74AF">
        <w:rPr>
          <w:rStyle w:val="af6"/>
        </w:rPr>
        <w:t xml:space="preserve"> the 2050</w:t>
      </w:r>
    </w:p>
    <w:p w:rsidR="006861FA" w:rsidRPr="002B74AF" w:rsidRDefault="006861FA" w:rsidP="00C20AEA">
      <w:pPr>
        <w:ind w:firstLine="422"/>
        <w:rPr>
          <w:rStyle w:val="af6"/>
        </w:rPr>
      </w:pPr>
      <w:r w:rsidRPr="002B74AF">
        <w:rPr>
          <w:rStyle w:val="af6"/>
        </w:rPr>
        <w:t xml:space="preserve">One </w:t>
      </w:r>
      <w:r w:rsidR="00152DD3">
        <w:rPr>
          <w:rStyle w:val="af6"/>
        </w:rPr>
        <w:t>is that human beings perished</w:t>
      </w:r>
      <w:r w:rsidRPr="002B74AF">
        <w:rPr>
          <w:rStyle w:val="af6"/>
        </w:rPr>
        <w:t xml:space="preserve"> about 30 years</w:t>
      </w:r>
    </w:p>
    <w:p w:rsidR="006861FA" w:rsidRPr="002B74AF" w:rsidRDefault="006861FA" w:rsidP="00C20AEA">
      <w:pPr>
        <w:pBdr>
          <w:bottom w:val="single" w:sz="6" w:space="1" w:color="auto"/>
        </w:pBdr>
        <w:ind w:firstLine="422"/>
        <w:rPr>
          <w:rStyle w:val="af6"/>
        </w:rPr>
      </w:pPr>
      <w:r w:rsidRPr="002B74AF">
        <w:rPr>
          <w:rStyle w:val="af6"/>
        </w:rPr>
        <w:t>As for the Comet Crash</w:t>
      </w:r>
      <w:r w:rsidR="00C50A4B">
        <w:rPr>
          <w:rStyle w:val="af6"/>
        </w:rPr>
        <w:t xml:space="preserve"> I</w:t>
      </w:r>
      <w:r w:rsidR="003B48FD">
        <w:rPr>
          <w:rStyle w:val="af6"/>
          <w:rFonts w:hint="eastAsia"/>
        </w:rPr>
        <w:t xml:space="preserve"> got</w:t>
      </w:r>
      <w:r w:rsidR="00C50A4B">
        <w:rPr>
          <w:rStyle w:val="af6"/>
          <w:rFonts w:hint="eastAsia"/>
        </w:rPr>
        <w:t xml:space="preserve"> nothing</w:t>
      </w:r>
    </w:p>
    <w:p w:rsidR="002B74AF" w:rsidRPr="001C63CE" w:rsidRDefault="002B74AF" w:rsidP="00C20AEA">
      <w:pPr>
        <w:ind w:firstLine="420"/>
      </w:pPr>
    </w:p>
    <w:p w:rsidR="00075C5A" w:rsidRPr="00075C5A" w:rsidRDefault="006861FA" w:rsidP="00C20AEA">
      <w:pPr>
        <w:ind w:firstLine="420"/>
        <w:rPr>
          <w:rStyle w:val="af7"/>
        </w:rPr>
      </w:pPr>
      <w:r w:rsidRPr="00075C5A">
        <w:rPr>
          <w:rStyle w:val="af7"/>
        </w:rPr>
        <w:lastRenderedPageBreak/>
        <w:t>Are you still</w:t>
      </w:r>
      <w:r w:rsidR="001E485B" w:rsidRPr="00075C5A">
        <w:rPr>
          <w:rStyle w:val="af7"/>
          <w:rFonts w:hint="eastAsia"/>
        </w:rPr>
        <w:t xml:space="preserve"> here</w:t>
      </w:r>
      <w:r w:rsidRPr="00075C5A">
        <w:rPr>
          <w:rStyle w:val="af7"/>
        </w:rPr>
        <w:t xml:space="preserve">? </w:t>
      </w:r>
    </w:p>
    <w:p w:rsidR="006861FA" w:rsidRDefault="006861FA" w:rsidP="00C20AEA">
      <w:pPr>
        <w:pStyle w:val="3"/>
      </w:pPr>
      <w:r w:rsidRPr="001C63CE">
        <w:t>Is there any perception after death? Will there be an afterlife?</w:t>
      </w:r>
    </w:p>
    <w:p w:rsidR="003B44BE" w:rsidRPr="003B44BE" w:rsidRDefault="003B44BE" w:rsidP="00C20AEA">
      <w:pPr>
        <w:ind w:firstLine="422"/>
        <w:rPr>
          <w:rStyle w:val="af6"/>
        </w:rPr>
      </w:pPr>
      <w:r w:rsidRPr="003B44BE">
        <w:rPr>
          <w:rStyle w:val="af6"/>
        </w:rPr>
        <w:t>对于大部分人来说</w:t>
      </w:r>
    </w:p>
    <w:p w:rsidR="003B44BE" w:rsidRPr="003B44BE" w:rsidRDefault="003B44BE" w:rsidP="00C20AEA">
      <w:pPr>
        <w:ind w:firstLine="422"/>
        <w:rPr>
          <w:rStyle w:val="af6"/>
        </w:rPr>
      </w:pPr>
      <w:r w:rsidRPr="003B44BE">
        <w:rPr>
          <w:rStyle w:val="af6"/>
        </w:rPr>
        <w:t>死后会如同做梦一样恍恍惚惚</w:t>
      </w:r>
      <w:r w:rsidRPr="003B44BE">
        <w:rPr>
          <w:rStyle w:val="af6"/>
        </w:rPr>
        <w:t xml:space="preserve"> </w:t>
      </w:r>
      <w:r w:rsidRPr="003B44BE">
        <w:rPr>
          <w:rStyle w:val="af6"/>
        </w:rPr>
        <w:t>智商</w:t>
      </w:r>
      <w:r w:rsidRPr="003B44BE">
        <w:rPr>
          <w:rStyle w:val="af6"/>
        </w:rPr>
        <w:t>=0</w:t>
      </w:r>
    </w:p>
    <w:p w:rsidR="003B44BE" w:rsidRPr="003B44BE" w:rsidRDefault="003B44BE" w:rsidP="00C20AEA">
      <w:pPr>
        <w:ind w:firstLine="422"/>
        <w:rPr>
          <w:rStyle w:val="af6"/>
        </w:rPr>
      </w:pPr>
      <w:r w:rsidRPr="003B44BE">
        <w:rPr>
          <w:rStyle w:val="af6"/>
        </w:rPr>
        <w:t>对于大部分人来说</w:t>
      </w:r>
      <w:r w:rsidRPr="003B44BE">
        <w:rPr>
          <w:rStyle w:val="af6"/>
        </w:rPr>
        <w:t xml:space="preserve"> </w:t>
      </w:r>
      <w:r w:rsidRPr="003B44BE">
        <w:rPr>
          <w:rStyle w:val="af6"/>
        </w:rPr>
        <w:t>肉体消亡后只要灵魂不消失就会有来世</w:t>
      </w:r>
    </w:p>
    <w:p w:rsidR="006861FA" w:rsidRPr="003B44BE" w:rsidRDefault="006861FA" w:rsidP="00C20AEA">
      <w:pPr>
        <w:ind w:firstLine="422"/>
        <w:rPr>
          <w:rStyle w:val="af6"/>
        </w:rPr>
      </w:pPr>
      <w:r w:rsidRPr="003B44BE">
        <w:rPr>
          <w:rStyle w:val="af6"/>
        </w:rPr>
        <w:t>For most people</w:t>
      </w:r>
    </w:p>
    <w:p w:rsidR="006861FA" w:rsidRPr="003B44BE" w:rsidRDefault="00075C5A" w:rsidP="00C20AEA">
      <w:pPr>
        <w:ind w:firstLine="422"/>
        <w:rPr>
          <w:rStyle w:val="af6"/>
        </w:rPr>
      </w:pPr>
      <w:r w:rsidRPr="003B44BE">
        <w:rPr>
          <w:rStyle w:val="af6"/>
          <w:rFonts w:hint="eastAsia"/>
        </w:rPr>
        <w:t>Its w</w:t>
      </w:r>
      <w:r w:rsidR="006861FA" w:rsidRPr="003B44BE">
        <w:rPr>
          <w:rStyle w:val="af6"/>
        </w:rPr>
        <w:t>ill dreamily like dreaming after the death IQ =0</w:t>
      </w:r>
    </w:p>
    <w:p w:rsidR="006861FA" w:rsidRDefault="006861FA" w:rsidP="00C20AEA">
      <w:pPr>
        <w:ind w:firstLine="422"/>
        <w:rPr>
          <w:rStyle w:val="af6"/>
        </w:rPr>
      </w:pPr>
      <w:r w:rsidRPr="003B44BE">
        <w:rPr>
          <w:rStyle w:val="af6"/>
        </w:rPr>
        <w:t xml:space="preserve">For most people </w:t>
      </w:r>
      <w:r w:rsidR="004F1ABA" w:rsidRPr="003B44BE">
        <w:rPr>
          <w:rStyle w:val="af6"/>
          <w:rFonts w:hint="eastAsia"/>
        </w:rPr>
        <w:t xml:space="preserve">who </w:t>
      </w:r>
      <w:r w:rsidRPr="003B44BE">
        <w:rPr>
          <w:rStyle w:val="af6"/>
        </w:rPr>
        <w:t>after the death of the body there will be a</w:t>
      </w:r>
      <w:r w:rsidR="003B44BE">
        <w:rPr>
          <w:rStyle w:val="af6"/>
        </w:rPr>
        <w:t>n afterlife as long as the soul</w:t>
      </w:r>
      <w:r w:rsidR="003B44BE">
        <w:rPr>
          <w:rStyle w:val="af6"/>
          <w:rFonts w:hint="eastAsia"/>
        </w:rPr>
        <w:t xml:space="preserve"> </w:t>
      </w:r>
      <w:r w:rsidRPr="003B44BE">
        <w:rPr>
          <w:rStyle w:val="af6"/>
        </w:rPr>
        <w:t>not disappear</w:t>
      </w:r>
    </w:p>
    <w:p w:rsidR="003B44BE" w:rsidRDefault="003B44BE" w:rsidP="00C20AEA">
      <w:pPr>
        <w:ind w:firstLineChars="0"/>
        <w:rPr>
          <w:rFonts w:ascii="微软雅黑" w:eastAsia="微软雅黑" w:hAnsi="微软雅黑" w:cs="微软雅黑"/>
          <w:color w:val="494949"/>
        </w:rPr>
      </w:pPr>
    </w:p>
    <w:p w:rsidR="003B44BE" w:rsidRPr="003B44BE" w:rsidRDefault="003B44BE" w:rsidP="00C20AEA">
      <w:pPr>
        <w:ind w:firstLine="420"/>
        <w:rPr>
          <w:rStyle w:val="af7"/>
        </w:rPr>
      </w:pPr>
      <w:r w:rsidRPr="003B44BE">
        <w:rPr>
          <w:rStyle w:val="af7"/>
        </w:rPr>
        <w:t xml:space="preserve">Q: </w:t>
      </w:r>
      <w:r w:rsidRPr="003B44BE">
        <w:rPr>
          <w:rStyle w:val="af7"/>
          <w:rFonts w:hint="eastAsia"/>
        </w:rPr>
        <w:t>S</w:t>
      </w:r>
      <w:r w:rsidRPr="003B44BE">
        <w:rPr>
          <w:rStyle w:val="af7"/>
        </w:rPr>
        <w:t>o</w:t>
      </w:r>
      <w:r w:rsidRPr="003B44BE">
        <w:rPr>
          <w:rStyle w:val="af7"/>
          <w:rFonts w:hint="eastAsia"/>
        </w:rPr>
        <w:t xml:space="preserve"> will the</w:t>
      </w:r>
      <w:r w:rsidRPr="003B44BE">
        <w:rPr>
          <w:rStyle w:val="af7"/>
        </w:rPr>
        <w:t xml:space="preserve"> advanced aliens have the same emotions as human beings?</w:t>
      </w:r>
    </w:p>
    <w:p w:rsidR="003B44BE" w:rsidRPr="003B44BE" w:rsidRDefault="003B44BE" w:rsidP="00C20AEA">
      <w:pPr>
        <w:ind w:firstLine="422"/>
        <w:rPr>
          <w:rStyle w:val="af6"/>
        </w:rPr>
      </w:pPr>
    </w:p>
    <w:p w:rsidR="003B44BE" w:rsidRPr="003B44BE" w:rsidRDefault="003B44BE" w:rsidP="00C20AEA">
      <w:pPr>
        <w:ind w:firstLine="422"/>
        <w:rPr>
          <w:rStyle w:val="af6"/>
        </w:rPr>
      </w:pPr>
      <w:r w:rsidRPr="003B44BE">
        <w:rPr>
          <w:rStyle w:val="af6"/>
        </w:rPr>
        <w:t>基于情绪的行动和话语是愚蠢的</w:t>
      </w:r>
    </w:p>
    <w:p w:rsidR="003B44BE" w:rsidRPr="003B44BE" w:rsidRDefault="003B44BE" w:rsidP="00C20AEA">
      <w:pPr>
        <w:ind w:firstLine="422"/>
        <w:rPr>
          <w:rStyle w:val="af6"/>
        </w:rPr>
      </w:pPr>
      <w:r w:rsidRPr="003B44BE">
        <w:rPr>
          <w:rStyle w:val="af6"/>
        </w:rPr>
        <w:t>如果一个人基于愤怒和嫉妒等等不好的情绪去做事和说话</w:t>
      </w:r>
    </w:p>
    <w:p w:rsidR="003B44BE" w:rsidRPr="003B44BE" w:rsidRDefault="003B44BE" w:rsidP="00C20AEA">
      <w:pPr>
        <w:ind w:firstLine="422"/>
        <w:rPr>
          <w:rStyle w:val="af6"/>
        </w:rPr>
      </w:pPr>
      <w:r w:rsidRPr="003B44BE">
        <w:rPr>
          <w:rStyle w:val="af6"/>
        </w:rPr>
        <w:t>就是种下不好的信息种子</w:t>
      </w:r>
      <w:r w:rsidRPr="003B44BE">
        <w:rPr>
          <w:rStyle w:val="af6"/>
        </w:rPr>
        <w:t xml:space="preserve"> </w:t>
      </w:r>
      <w:r w:rsidRPr="003B44BE">
        <w:rPr>
          <w:rStyle w:val="af6"/>
        </w:rPr>
        <w:t>总有一天会生根发芽</w:t>
      </w:r>
    </w:p>
    <w:p w:rsidR="003B44BE" w:rsidRPr="003B44BE" w:rsidRDefault="003B44BE" w:rsidP="00C20AEA">
      <w:pPr>
        <w:ind w:firstLine="422"/>
        <w:rPr>
          <w:rStyle w:val="af6"/>
        </w:rPr>
      </w:pPr>
    </w:p>
    <w:p w:rsidR="003B44BE" w:rsidRPr="003B44BE" w:rsidRDefault="003B44BE" w:rsidP="00C20AEA">
      <w:pPr>
        <w:ind w:firstLine="422"/>
        <w:rPr>
          <w:rStyle w:val="af6"/>
        </w:rPr>
      </w:pPr>
      <w:r w:rsidRPr="003B44BE">
        <w:rPr>
          <w:rStyle w:val="af6"/>
        </w:rPr>
        <w:t>我们不根据情绪行动</w:t>
      </w:r>
    </w:p>
    <w:p w:rsidR="003B44BE" w:rsidRPr="003B44BE" w:rsidRDefault="003B44BE" w:rsidP="00C20AEA">
      <w:pPr>
        <w:ind w:firstLine="422"/>
        <w:rPr>
          <w:rStyle w:val="af6"/>
        </w:rPr>
      </w:pPr>
      <w:r w:rsidRPr="003B44BE">
        <w:rPr>
          <w:rStyle w:val="af6"/>
        </w:rPr>
        <w:t>我们的思维不像人类充满了无意义的对话</w:t>
      </w:r>
      <w:r w:rsidRPr="003B44BE">
        <w:rPr>
          <w:rStyle w:val="af6"/>
        </w:rPr>
        <w:t xml:space="preserve"> </w:t>
      </w:r>
      <w:r w:rsidRPr="003B44BE">
        <w:rPr>
          <w:rStyle w:val="af6"/>
        </w:rPr>
        <w:t>情绪</w:t>
      </w:r>
      <w:r w:rsidRPr="003B44BE">
        <w:rPr>
          <w:rStyle w:val="af6"/>
        </w:rPr>
        <w:t xml:space="preserve"> </w:t>
      </w:r>
      <w:r w:rsidRPr="003B44BE">
        <w:rPr>
          <w:rStyle w:val="af6"/>
        </w:rPr>
        <w:t>怀疑等等</w:t>
      </w:r>
    </w:p>
    <w:p w:rsidR="003B44BE" w:rsidRPr="003B44BE" w:rsidRDefault="003B44BE" w:rsidP="00C20AEA">
      <w:pPr>
        <w:ind w:firstLine="422"/>
        <w:rPr>
          <w:rStyle w:val="af6"/>
        </w:rPr>
      </w:pPr>
    </w:p>
    <w:p w:rsidR="003B44BE" w:rsidRPr="003B44BE" w:rsidRDefault="003B44BE" w:rsidP="00C20AEA">
      <w:pPr>
        <w:ind w:firstLine="422"/>
        <w:rPr>
          <w:rStyle w:val="af6"/>
        </w:rPr>
      </w:pPr>
      <w:r w:rsidRPr="003B44BE">
        <w:rPr>
          <w:rStyle w:val="af6"/>
        </w:rPr>
        <w:t>我们的感觉基调一般只保持三种</w:t>
      </w:r>
    </w:p>
    <w:p w:rsidR="003B44BE" w:rsidRPr="003B44BE" w:rsidRDefault="003B44BE" w:rsidP="00C20AEA">
      <w:pPr>
        <w:ind w:firstLine="422"/>
        <w:rPr>
          <w:rStyle w:val="af6"/>
        </w:rPr>
      </w:pPr>
      <w:r w:rsidRPr="003B44BE">
        <w:rPr>
          <w:rStyle w:val="af6"/>
        </w:rPr>
        <w:t>无情</w:t>
      </w:r>
      <w:r w:rsidRPr="003B44BE">
        <w:rPr>
          <w:rStyle w:val="af6"/>
        </w:rPr>
        <w:t xml:space="preserve"> </w:t>
      </w:r>
      <w:r w:rsidRPr="003B44BE">
        <w:rPr>
          <w:rStyle w:val="af6"/>
        </w:rPr>
        <w:t>耐心</w:t>
      </w:r>
      <w:r w:rsidRPr="003B44BE">
        <w:rPr>
          <w:rStyle w:val="af6"/>
        </w:rPr>
        <w:t xml:space="preserve"> </w:t>
      </w:r>
      <w:r w:rsidRPr="003B44BE">
        <w:rPr>
          <w:rStyle w:val="af6"/>
        </w:rPr>
        <w:t>警觉</w:t>
      </w:r>
    </w:p>
    <w:p w:rsidR="003B44BE" w:rsidRPr="003B44BE" w:rsidRDefault="003B44BE" w:rsidP="00C20AEA">
      <w:pPr>
        <w:ind w:firstLine="422"/>
        <w:rPr>
          <w:rStyle w:val="af6"/>
        </w:rPr>
      </w:pPr>
    </w:p>
    <w:p w:rsidR="003B44BE" w:rsidRPr="003B44BE" w:rsidRDefault="003B44BE" w:rsidP="00C20AEA">
      <w:pPr>
        <w:ind w:firstLine="422"/>
        <w:rPr>
          <w:rStyle w:val="af6"/>
        </w:rPr>
      </w:pPr>
      <w:r w:rsidRPr="003B44BE">
        <w:rPr>
          <w:rStyle w:val="af6"/>
        </w:rPr>
        <w:t>对于一些低级的行为我们只根据《宇宙法则》反应做出回应</w:t>
      </w:r>
    </w:p>
    <w:p w:rsidR="003B44BE" w:rsidRPr="003B44BE" w:rsidRDefault="003B44BE" w:rsidP="00C20AEA">
      <w:pPr>
        <w:ind w:firstLine="422"/>
        <w:rPr>
          <w:rStyle w:val="af6"/>
        </w:rPr>
      </w:pPr>
      <w:r w:rsidRPr="003B44BE">
        <w:rPr>
          <w:rStyle w:val="af6"/>
        </w:rPr>
        <w:t>Action and words based on emotions are stupid</w:t>
      </w:r>
    </w:p>
    <w:p w:rsidR="003B44BE" w:rsidRPr="003B44BE" w:rsidRDefault="003B44BE" w:rsidP="00C20AEA">
      <w:pPr>
        <w:ind w:firstLine="422"/>
        <w:rPr>
          <w:rStyle w:val="af6"/>
        </w:rPr>
      </w:pPr>
      <w:r w:rsidRPr="003B44BE">
        <w:rPr>
          <w:rStyle w:val="af6"/>
        </w:rPr>
        <w:t>If a person is based on a</w:t>
      </w:r>
      <w:r w:rsidR="00F40AEC">
        <w:rPr>
          <w:rStyle w:val="af6"/>
        </w:rPr>
        <w:t xml:space="preserve">nger and jealousy etc bad mood </w:t>
      </w:r>
      <w:r w:rsidRPr="003B44BE">
        <w:rPr>
          <w:rStyle w:val="af6"/>
        </w:rPr>
        <w:t>to do things and talk</w:t>
      </w:r>
      <w:r w:rsidRPr="003B44BE">
        <w:rPr>
          <w:rStyle w:val="af6"/>
          <w:rFonts w:hint="eastAsia"/>
        </w:rPr>
        <w:t>ing</w:t>
      </w:r>
    </w:p>
    <w:p w:rsidR="003B44BE" w:rsidRPr="003B44BE" w:rsidRDefault="003B44BE" w:rsidP="00C20AEA">
      <w:pPr>
        <w:ind w:firstLine="422"/>
        <w:rPr>
          <w:rStyle w:val="af6"/>
        </w:rPr>
      </w:pPr>
      <w:r w:rsidRPr="003B44BE">
        <w:rPr>
          <w:rStyle w:val="af6"/>
        </w:rPr>
        <w:t xml:space="preserve">It is seed a bad information </w:t>
      </w:r>
      <w:r w:rsidR="003B48FD">
        <w:rPr>
          <w:rStyle w:val="af6"/>
          <w:rFonts w:hint="eastAsia"/>
        </w:rPr>
        <w:t>O</w:t>
      </w:r>
      <w:r w:rsidRPr="003B44BE">
        <w:rPr>
          <w:rStyle w:val="af6"/>
        </w:rPr>
        <w:t xml:space="preserve">ne fine day will take root </w:t>
      </w:r>
    </w:p>
    <w:p w:rsidR="003B44BE" w:rsidRPr="003B44BE" w:rsidRDefault="003B44BE" w:rsidP="00C20AEA">
      <w:pPr>
        <w:ind w:firstLine="422"/>
        <w:rPr>
          <w:rStyle w:val="af6"/>
        </w:rPr>
      </w:pPr>
      <w:r w:rsidRPr="003B44BE">
        <w:rPr>
          <w:rStyle w:val="af6"/>
        </w:rPr>
        <w:t>We do not act according to emotions</w:t>
      </w:r>
    </w:p>
    <w:p w:rsidR="003B44BE" w:rsidRPr="003B44BE" w:rsidRDefault="003B44BE" w:rsidP="00C20AEA">
      <w:pPr>
        <w:ind w:firstLine="422"/>
        <w:rPr>
          <w:rStyle w:val="af6"/>
        </w:rPr>
      </w:pPr>
      <w:r w:rsidRPr="003B44BE">
        <w:rPr>
          <w:rStyle w:val="af6"/>
        </w:rPr>
        <w:t>Our thinking is not</w:t>
      </w:r>
      <w:r w:rsidR="003B48FD">
        <w:rPr>
          <w:rStyle w:val="af6"/>
          <w:rFonts w:hint="eastAsia"/>
        </w:rPr>
        <w:t xml:space="preserve"> like human</w:t>
      </w:r>
      <w:r w:rsidRPr="003B44BE">
        <w:rPr>
          <w:rStyle w:val="af6"/>
        </w:rPr>
        <w:t xml:space="preserve"> full of </w:t>
      </w:r>
      <w:r w:rsidR="00D06506">
        <w:rPr>
          <w:rStyle w:val="af6"/>
          <w:rFonts w:hint="eastAsia"/>
        </w:rPr>
        <w:t xml:space="preserve"> the </w:t>
      </w:r>
      <w:r w:rsidRPr="003B44BE">
        <w:rPr>
          <w:rStyle w:val="af6"/>
        </w:rPr>
        <w:t xml:space="preserve">meaningless conversations </w:t>
      </w:r>
      <w:r w:rsidR="00FF66C1">
        <w:rPr>
          <w:rStyle w:val="af6"/>
          <w:rFonts w:hint="eastAsia"/>
        </w:rPr>
        <w:t xml:space="preserve">the </w:t>
      </w:r>
      <w:r w:rsidR="00FF66C1">
        <w:rPr>
          <w:rStyle w:val="af6"/>
        </w:rPr>
        <w:t>emotions</w:t>
      </w:r>
      <w:r w:rsidR="00FF66C1">
        <w:rPr>
          <w:rStyle w:val="af6"/>
          <w:rFonts w:hint="eastAsia"/>
        </w:rPr>
        <w:t xml:space="preserve"> </w:t>
      </w:r>
      <w:r w:rsidRPr="003B44BE">
        <w:rPr>
          <w:rStyle w:val="af6"/>
        </w:rPr>
        <w:t xml:space="preserve"> </w:t>
      </w:r>
      <w:r w:rsidR="00D06506">
        <w:rPr>
          <w:rStyle w:val="af6"/>
          <w:rFonts w:hint="eastAsia"/>
        </w:rPr>
        <w:t xml:space="preserve">the </w:t>
      </w:r>
      <w:r w:rsidRPr="003B44BE">
        <w:rPr>
          <w:rStyle w:val="af6"/>
        </w:rPr>
        <w:t>doubts and so on</w:t>
      </w:r>
    </w:p>
    <w:p w:rsidR="003B44BE" w:rsidRPr="003B44BE" w:rsidRDefault="003B44BE" w:rsidP="00C20AEA">
      <w:pPr>
        <w:ind w:firstLine="422"/>
        <w:rPr>
          <w:rStyle w:val="af6"/>
        </w:rPr>
      </w:pPr>
      <w:r w:rsidRPr="003B44BE">
        <w:rPr>
          <w:rStyle w:val="af6"/>
        </w:rPr>
        <w:t>In general our keynote of senses is only three kinds</w:t>
      </w:r>
    </w:p>
    <w:p w:rsidR="003B44BE" w:rsidRPr="003B44BE" w:rsidRDefault="001428DB" w:rsidP="00C20AEA">
      <w:pPr>
        <w:ind w:firstLine="422"/>
        <w:rPr>
          <w:rStyle w:val="af6"/>
        </w:rPr>
      </w:pPr>
      <w:r>
        <w:rPr>
          <w:rStyle w:val="af6"/>
          <w:rFonts w:hint="eastAsia"/>
        </w:rPr>
        <w:t xml:space="preserve">The </w:t>
      </w:r>
      <w:r>
        <w:rPr>
          <w:rStyle w:val="af6"/>
        </w:rPr>
        <w:t>emotionless patiently</w:t>
      </w:r>
      <w:r w:rsidR="003B44BE" w:rsidRPr="003B44BE">
        <w:rPr>
          <w:rStyle w:val="af6"/>
        </w:rPr>
        <w:t xml:space="preserve"> vigilant</w:t>
      </w:r>
    </w:p>
    <w:p w:rsidR="003B44BE" w:rsidRDefault="003B44BE" w:rsidP="00C20AEA">
      <w:pPr>
        <w:pBdr>
          <w:bottom w:val="single" w:sz="6" w:space="1" w:color="auto"/>
        </w:pBdr>
        <w:ind w:firstLine="422"/>
        <w:rPr>
          <w:rStyle w:val="af6"/>
        </w:rPr>
      </w:pPr>
      <w:r w:rsidRPr="003B44BE">
        <w:rPr>
          <w:rStyle w:val="af6"/>
        </w:rPr>
        <w:t xml:space="preserve">For some low-level behavior </w:t>
      </w:r>
      <w:r w:rsidR="00B45006">
        <w:rPr>
          <w:rStyle w:val="af6"/>
          <w:rFonts w:hint="eastAsia"/>
        </w:rPr>
        <w:t>W</w:t>
      </w:r>
      <w:r w:rsidRPr="003B44BE">
        <w:rPr>
          <w:rStyle w:val="af6"/>
        </w:rPr>
        <w:t xml:space="preserve">e </w:t>
      </w:r>
      <w:r w:rsidR="005800B5">
        <w:rPr>
          <w:rStyle w:val="af6"/>
          <w:rFonts w:hint="eastAsia"/>
        </w:rPr>
        <w:t xml:space="preserve">just </w:t>
      </w:r>
      <w:r w:rsidRPr="003B44BE">
        <w:rPr>
          <w:rStyle w:val="af6"/>
        </w:rPr>
        <w:t>only according to the "cosmic law" reaction responded</w:t>
      </w:r>
    </w:p>
    <w:p w:rsidR="003B44BE" w:rsidRDefault="00186F37" w:rsidP="00C20AEA">
      <w:pPr>
        <w:pStyle w:val="3"/>
        <w:ind w:firstLineChars="0" w:firstLine="200"/>
        <w:rPr>
          <w:bCs/>
        </w:rPr>
      </w:pPr>
      <w:r>
        <w:t>Q</w:t>
      </w:r>
      <w:r w:rsidR="003B44BE">
        <w:t>: how can</w:t>
      </w:r>
      <w:r w:rsidR="003B44BE">
        <w:rPr>
          <w:rFonts w:hint="eastAsia"/>
        </w:rPr>
        <w:t xml:space="preserve"> make</w:t>
      </w:r>
      <w:r w:rsidR="003B44BE">
        <w:t xml:space="preserve"> the soul do not disappear? What is the soul?</w:t>
      </w:r>
    </w:p>
    <w:p w:rsidR="003B44BE" w:rsidRPr="00186F37" w:rsidRDefault="003B44BE" w:rsidP="00C20AEA">
      <w:pPr>
        <w:ind w:firstLine="422"/>
        <w:rPr>
          <w:rStyle w:val="af6"/>
        </w:rPr>
      </w:pPr>
      <w:r w:rsidRPr="00186F37">
        <w:rPr>
          <w:rStyle w:val="af6"/>
        </w:rPr>
        <w:t>前面有解释</w:t>
      </w:r>
    </w:p>
    <w:p w:rsidR="003B44BE" w:rsidRPr="00186F37" w:rsidRDefault="003B44BE" w:rsidP="00C20AEA">
      <w:pPr>
        <w:ind w:firstLine="422"/>
        <w:rPr>
          <w:rStyle w:val="af6"/>
        </w:rPr>
      </w:pPr>
      <w:r w:rsidRPr="00186F37">
        <w:rPr>
          <w:rStyle w:val="af6"/>
        </w:rPr>
        <w:t>灵魂</w:t>
      </w:r>
      <w:r w:rsidRPr="00186F37">
        <w:rPr>
          <w:rStyle w:val="af6"/>
        </w:rPr>
        <w:t>=</w:t>
      </w:r>
      <w:r w:rsidRPr="00186F37">
        <w:rPr>
          <w:rStyle w:val="af6"/>
        </w:rPr>
        <w:t>意识空间</w:t>
      </w:r>
      <w:r w:rsidRPr="00186F37">
        <w:rPr>
          <w:rStyle w:val="af6"/>
        </w:rPr>
        <w:t>+</w:t>
      </w:r>
      <w:r w:rsidRPr="00186F37">
        <w:rPr>
          <w:rStyle w:val="af6"/>
        </w:rPr>
        <w:t>记忆空间</w:t>
      </w:r>
      <w:r w:rsidRPr="00186F37">
        <w:rPr>
          <w:rStyle w:val="af6"/>
        </w:rPr>
        <w:t>+</w:t>
      </w:r>
      <w:r w:rsidRPr="00186F37">
        <w:rPr>
          <w:rStyle w:val="af6"/>
        </w:rPr>
        <w:t>精神</w:t>
      </w:r>
      <w:r w:rsidRPr="00186F37">
        <w:rPr>
          <w:rStyle w:val="af6"/>
        </w:rPr>
        <w:t>+</w:t>
      </w:r>
      <w:r w:rsidRPr="00186F37">
        <w:rPr>
          <w:rStyle w:val="af6"/>
        </w:rPr>
        <w:t>心灵的复合体</w:t>
      </w:r>
    </w:p>
    <w:p w:rsidR="00186F37" w:rsidRPr="00186F37" w:rsidRDefault="00186F37" w:rsidP="00C20AEA">
      <w:pPr>
        <w:ind w:firstLine="422"/>
        <w:rPr>
          <w:rStyle w:val="af6"/>
        </w:rPr>
      </w:pPr>
      <w:r w:rsidRPr="00186F37">
        <w:rPr>
          <w:rStyle w:val="af6"/>
        </w:rPr>
        <w:lastRenderedPageBreak/>
        <w:t>As previously</w:t>
      </w:r>
      <w:r w:rsidRPr="00186F37">
        <w:rPr>
          <w:rStyle w:val="af6"/>
          <w:rFonts w:hint="eastAsia"/>
        </w:rPr>
        <w:t xml:space="preserve"> </w:t>
      </w:r>
      <w:r w:rsidR="003B44BE" w:rsidRPr="00186F37">
        <w:rPr>
          <w:rStyle w:val="af6"/>
        </w:rPr>
        <w:t>explanation</w:t>
      </w:r>
    </w:p>
    <w:p w:rsidR="003B44BE" w:rsidRDefault="00186F37" w:rsidP="00C20AEA">
      <w:pPr>
        <w:pBdr>
          <w:bottom w:val="single" w:sz="6" w:space="1" w:color="auto"/>
        </w:pBdr>
        <w:ind w:firstLine="422"/>
        <w:rPr>
          <w:rFonts w:ascii="微软雅黑" w:eastAsia="微软雅黑" w:hAnsi="微软雅黑" w:cs="微软雅黑"/>
          <w:color w:val="494949"/>
        </w:rPr>
      </w:pPr>
      <w:r w:rsidRPr="00186F37">
        <w:rPr>
          <w:rStyle w:val="af6"/>
          <w:rFonts w:hint="eastAsia"/>
        </w:rPr>
        <w:t xml:space="preserve">The </w:t>
      </w:r>
      <w:r w:rsidR="003B44BE" w:rsidRPr="00186F37">
        <w:rPr>
          <w:rStyle w:val="af6"/>
        </w:rPr>
        <w:t>Soul = complex of consciousness space + memory space + spirit + heart</w:t>
      </w:r>
      <w:r w:rsidR="003B44BE">
        <w:rPr>
          <w:rFonts w:ascii="微软雅黑" w:eastAsia="微软雅黑" w:hAnsi="微软雅黑" w:cs="微软雅黑"/>
          <w:color w:val="494949"/>
        </w:rPr>
        <w:br/>
      </w:r>
    </w:p>
    <w:p w:rsidR="00F40AEC" w:rsidRDefault="003B44BE" w:rsidP="0027516B">
      <w:pPr>
        <w:pStyle w:val="3"/>
        <w:ind w:firstLineChars="100" w:firstLine="271"/>
      </w:pPr>
      <w:r>
        <w:t xml:space="preserve">Q: why do I </w:t>
      </w:r>
      <w:r w:rsidR="0027516B">
        <w:rPr>
          <w:rFonts w:hint="eastAsia"/>
        </w:rPr>
        <w:t>can</w:t>
      </w:r>
      <w:r w:rsidR="0027516B">
        <w:t>’</w:t>
      </w:r>
      <w:r w:rsidR="0027516B">
        <w:rPr>
          <w:rFonts w:hint="eastAsia"/>
        </w:rPr>
        <w:t>t</w:t>
      </w:r>
      <w:r>
        <w:t xml:space="preserve"> feel</w:t>
      </w:r>
      <w:r w:rsidR="0030273F">
        <w:rPr>
          <w:rFonts w:hint="eastAsia"/>
        </w:rPr>
        <w:t>s</w:t>
      </w:r>
      <w:r>
        <w:t xml:space="preserve"> </w:t>
      </w:r>
      <w:r w:rsidR="00186F37">
        <w:rPr>
          <w:rFonts w:hint="eastAsia"/>
        </w:rPr>
        <w:t xml:space="preserve">the things </w:t>
      </w:r>
      <w:r>
        <w:t>before I was born?</w:t>
      </w:r>
    </w:p>
    <w:p w:rsidR="003B44BE" w:rsidRPr="00F40AEC" w:rsidRDefault="003B44BE" w:rsidP="00C20AEA">
      <w:pPr>
        <w:ind w:firstLine="420"/>
        <w:rPr>
          <w:rStyle w:val="af7"/>
        </w:rPr>
      </w:pPr>
      <w:r w:rsidRPr="00F40AEC">
        <w:rPr>
          <w:rStyle w:val="af7"/>
        </w:rPr>
        <w:t>Do I have a sense of consciousness before my life? If so, where is it from?  </w:t>
      </w:r>
      <w:r w:rsidRPr="00F40AEC">
        <w:rPr>
          <w:rStyle w:val="af7"/>
        </w:rPr>
        <w:br/>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感觉不到前世是因为记忆空间被封闭</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意识是从低到高进化而来的</w:t>
      </w:r>
    </w:p>
    <w:p w:rsidR="003B44BE" w:rsidRDefault="00FE7AF8" w:rsidP="00C20AEA">
      <w:pPr>
        <w:pBdr>
          <w:bottom w:val="single" w:sz="6" w:space="1" w:color="auto"/>
        </w:pBdr>
        <w:ind w:firstLine="422"/>
        <w:rPr>
          <w:rStyle w:val="af6"/>
        </w:rPr>
      </w:pPr>
      <w:r w:rsidRPr="00FE7AF8">
        <w:rPr>
          <w:rStyle w:val="af6"/>
          <w:rFonts w:hint="eastAsia"/>
        </w:rPr>
        <w:t>A:</w:t>
      </w:r>
      <w:r w:rsidR="003B44BE" w:rsidRPr="00FE7AF8">
        <w:rPr>
          <w:rStyle w:val="af6"/>
        </w:rPr>
        <w:t>can’t feel the preexistence is because the memory space be closed</w:t>
      </w:r>
      <w:r w:rsidR="003B44BE" w:rsidRPr="00FE7AF8">
        <w:rPr>
          <w:rStyle w:val="af6"/>
        </w:rPr>
        <w:br/>
        <w:t>Consciousness is evolved from low to high</w:t>
      </w:r>
      <w:r w:rsidR="003B44BE" w:rsidRPr="00FE7AF8">
        <w:rPr>
          <w:rStyle w:val="af6"/>
        </w:rPr>
        <w:br/>
      </w:r>
    </w:p>
    <w:p w:rsidR="00FE7AF8" w:rsidRPr="00FE7AF8" w:rsidRDefault="00FE7AF8" w:rsidP="00C20AEA">
      <w:pPr>
        <w:ind w:firstLine="422"/>
        <w:rPr>
          <w:rStyle w:val="af6"/>
        </w:rPr>
      </w:pPr>
    </w:p>
    <w:p w:rsidR="00FE7AF8" w:rsidRPr="00FE7AF8" w:rsidRDefault="003B44BE" w:rsidP="00C20AEA">
      <w:pPr>
        <w:pStyle w:val="3"/>
        <w:rPr>
          <w:rFonts w:ascii="微软雅黑" w:eastAsia="微软雅黑" w:hAnsi="微软雅黑" w:cs="微软雅黑"/>
          <w:color w:val="494949"/>
        </w:rPr>
      </w:pPr>
      <w:r>
        <w:t xml:space="preserve">Q: </w:t>
      </w:r>
      <w:r w:rsidR="00FE7AF8">
        <w:rPr>
          <w:rFonts w:hint="eastAsia"/>
        </w:rPr>
        <w:t>W</w:t>
      </w:r>
      <w:r>
        <w:t>here does the soul come from?</w:t>
      </w:r>
    </w:p>
    <w:p w:rsidR="003B44BE" w:rsidRPr="00637F5C" w:rsidRDefault="003B44BE" w:rsidP="00C20AEA">
      <w:pPr>
        <w:pStyle w:val="af8"/>
        <w:ind w:firstLine="420"/>
        <w:rPr>
          <w:rStyle w:val="af7"/>
        </w:rPr>
      </w:pPr>
      <w:r w:rsidRPr="00637F5C">
        <w:rPr>
          <w:rStyle w:val="af7"/>
        </w:rPr>
        <w:t>Where will the going after disappearance?</w:t>
      </w:r>
    </w:p>
    <w:p w:rsidR="003B44BE" w:rsidRPr="00637F5C" w:rsidRDefault="003B44BE" w:rsidP="00C20AEA">
      <w:pPr>
        <w:pStyle w:val="af8"/>
        <w:ind w:firstLine="420"/>
        <w:rPr>
          <w:rStyle w:val="af7"/>
        </w:rPr>
      </w:pPr>
      <w:r w:rsidRPr="00637F5C">
        <w:rPr>
          <w:rStyle w:val="af7"/>
        </w:rPr>
        <w:t xml:space="preserve">Does the disappearance of the soul mean never existence anymore. </w:t>
      </w:r>
    </w:p>
    <w:p w:rsidR="003B44BE" w:rsidRPr="00637F5C" w:rsidRDefault="003B44BE" w:rsidP="00C20AEA">
      <w:pPr>
        <w:pStyle w:val="af8"/>
        <w:ind w:firstLine="420"/>
        <w:rPr>
          <w:rStyle w:val="af7"/>
        </w:rPr>
      </w:pPr>
      <w:r w:rsidRPr="00637F5C">
        <w:rPr>
          <w:rStyle w:val="af7"/>
        </w:rPr>
        <w:t>This is a terrible thing!</w:t>
      </w:r>
    </w:p>
    <w:p w:rsidR="003B44BE" w:rsidRDefault="003B44BE" w:rsidP="00C20AEA">
      <w:pPr>
        <w:ind w:firstLine="420"/>
        <w:rPr>
          <w:rFonts w:ascii="微软雅黑" w:eastAsia="微软雅黑" w:hAnsi="微软雅黑" w:cs="微软雅黑"/>
          <w:color w:val="494949"/>
        </w:rPr>
      </w:pPr>
    </w:p>
    <w:p w:rsidR="003B44BE" w:rsidRPr="00637F5C" w:rsidRDefault="003B44BE" w:rsidP="00C20AEA">
      <w:pPr>
        <w:ind w:firstLine="422"/>
        <w:rPr>
          <w:rStyle w:val="af6"/>
        </w:rPr>
      </w:pPr>
      <w:r w:rsidRPr="00637F5C">
        <w:rPr>
          <w:rStyle w:val="af6"/>
        </w:rPr>
        <w:t>灵魂消失类似于无梦睡眠</w:t>
      </w:r>
    </w:p>
    <w:p w:rsidR="003B44BE" w:rsidRPr="00637F5C" w:rsidRDefault="003B44BE" w:rsidP="00C20AEA">
      <w:pPr>
        <w:ind w:firstLine="422"/>
        <w:rPr>
          <w:rStyle w:val="af6"/>
        </w:rPr>
      </w:pPr>
      <w:r w:rsidRPr="00637F5C">
        <w:rPr>
          <w:rStyle w:val="af6"/>
        </w:rPr>
        <w:t>灵魂消失后归于无限潜在存在</w:t>
      </w:r>
    </w:p>
    <w:p w:rsidR="003B44BE" w:rsidRPr="00637F5C" w:rsidRDefault="003B44BE" w:rsidP="00C20AEA">
      <w:pPr>
        <w:pBdr>
          <w:bottom w:val="single" w:sz="6" w:space="1" w:color="auto"/>
        </w:pBdr>
        <w:ind w:firstLine="422"/>
        <w:rPr>
          <w:rStyle w:val="af6"/>
        </w:rPr>
      </w:pPr>
      <w:r w:rsidRPr="00637F5C">
        <w:rPr>
          <w:rStyle w:val="af6"/>
        </w:rPr>
        <w:t>The disappearance of the soul is similar t</w:t>
      </w:r>
      <w:r w:rsidR="008D7C80">
        <w:rPr>
          <w:rStyle w:val="af6"/>
        </w:rPr>
        <w:t>o the dreamless sleep</w:t>
      </w:r>
      <w:r w:rsidR="008D7C80">
        <w:rPr>
          <w:rStyle w:val="af6"/>
        </w:rPr>
        <w:br/>
      </w:r>
      <w:r w:rsidR="008D7C80" w:rsidRPr="00637F5C">
        <w:rPr>
          <w:rStyle w:val="af6"/>
        </w:rPr>
        <w:t>the</w:t>
      </w:r>
      <w:r w:rsidR="00430B3D">
        <w:rPr>
          <w:rStyle w:val="af6"/>
          <w:rFonts w:hint="eastAsia"/>
        </w:rPr>
        <w:t xml:space="preserve"> </w:t>
      </w:r>
      <w:r w:rsidR="00430B3D">
        <w:rPr>
          <w:rStyle w:val="af6"/>
        </w:rPr>
        <w:t>soul</w:t>
      </w:r>
      <w:r w:rsidR="008D7C80" w:rsidRPr="00637F5C">
        <w:rPr>
          <w:rStyle w:val="af6"/>
        </w:rPr>
        <w:t xml:space="preserve"> </w:t>
      </w:r>
      <w:r w:rsidR="00103558">
        <w:rPr>
          <w:rStyle w:val="af6"/>
          <w:rFonts w:hint="eastAsia"/>
        </w:rPr>
        <w:t>a</w:t>
      </w:r>
      <w:r w:rsidR="00103558" w:rsidRPr="00637F5C">
        <w:rPr>
          <w:rStyle w:val="af6"/>
        </w:rPr>
        <w:t xml:space="preserve">fter </w:t>
      </w:r>
      <w:r w:rsidR="008D7C80" w:rsidRPr="00637F5C">
        <w:rPr>
          <w:rStyle w:val="af6"/>
        </w:rPr>
        <w:t>disappearance</w:t>
      </w:r>
      <w:r w:rsidR="008D7C80">
        <w:rPr>
          <w:rStyle w:val="af6"/>
        </w:rPr>
        <w:t xml:space="preserve"> </w:t>
      </w:r>
      <w:r w:rsidRPr="00637F5C">
        <w:rPr>
          <w:rStyle w:val="af6"/>
        </w:rPr>
        <w:t xml:space="preserve">return into infinite potential existence  </w:t>
      </w:r>
      <w:r w:rsidRPr="00637F5C">
        <w:rPr>
          <w:rStyle w:val="af6"/>
        </w:rPr>
        <w:br/>
      </w:r>
    </w:p>
    <w:p w:rsidR="00637F5C" w:rsidRDefault="00637F5C"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问：自己灵魂在出生前有什么感觉？</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自己的意识以什么形式存在？又存在于什么地方？ </w:t>
      </w:r>
    </w:p>
    <w:p w:rsidR="00AD1ACC" w:rsidRDefault="003B44BE" w:rsidP="00C20AEA">
      <w:pPr>
        <w:pStyle w:val="3"/>
      </w:pPr>
      <w:r>
        <w:t xml:space="preserve">Q: what </w:t>
      </w:r>
      <w:r w:rsidR="0065521E">
        <w:rPr>
          <w:rFonts w:hint="eastAsia"/>
        </w:rPr>
        <w:t>is</w:t>
      </w:r>
      <w:r w:rsidR="0065521E">
        <w:t xml:space="preserve"> </w:t>
      </w:r>
      <w:r w:rsidR="0065521E">
        <w:rPr>
          <w:rFonts w:hint="eastAsia"/>
        </w:rPr>
        <w:t>the</w:t>
      </w:r>
      <w:r>
        <w:t xml:space="preserve"> feel</w:t>
      </w:r>
      <w:r w:rsidR="00AD1ACC">
        <w:rPr>
          <w:rFonts w:hint="eastAsia"/>
        </w:rPr>
        <w:t>ing</w:t>
      </w:r>
      <w:r>
        <w:t xml:space="preserve"> </w:t>
      </w:r>
      <w:r w:rsidR="00397F58">
        <w:t xml:space="preserve">own </w:t>
      </w:r>
      <w:r>
        <w:t>soul before birth?</w:t>
      </w:r>
    </w:p>
    <w:p w:rsidR="003B44BE" w:rsidRPr="009A6071" w:rsidRDefault="00397F58" w:rsidP="00C20AEA">
      <w:pPr>
        <w:ind w:firstLineChars="0"/>
        <w:rPr>
          <w:rStyle w:val="af7"/>
        </w:rPr>
      </w:pPr>
      <w:r w:rsidRPr="009A6071">
        <w:rPr>
          <w:rStyle w:val="af7"/>
          <w:rFonts w:hint="eastAsia"/>
        </w:rPr>
        <w:t>W</w:t>
      </w:r>
      <w:r w:rsidR="003B44BE" w:rsidRPr="009A6071">
        <w:rPr>
          <w:rStyle w:val="af7"/>
        </w:rPr>
        <w:t>hat</w:t>
      </w:r>
      <w:r w:rsidR="00AD1ACC" w:rsidRPr="009A6071">
        <w:rPr>
          <w:rStyle w:val="af7"/>
        </w:rPr>
        <w:t>’</w:t>
      </w:r>
      <w:r w:rsidR="00AD1ACC" w:rsidRPr="009A6071">
        <w:rPr>
          <w:rStyle w:val="af7"/>
          <w:rFonts w:hint="eastAsia"/>
        </w:rPr>
        <w:t>s the</w:t>
      </w:r>
      <w:r w:rsidR="003B44BE" w:rsidRPr="009A6071">
        <w:rPr>
          <w:rStyle w:val="af7"/>
        </w:rPr>
        <w:t xml:space="preserve"> form does own consciousness exist? Where does it exist?  </w:t>
      </w:r>
      <w:r w:rsidR="003B44BE" w:rsidRPr="009A6071">
        <w:rPr>
          <w:rStyle w:val="af7"/>
        </w:rPr>
        <w:br/>
      </w:r>
    </w:p>
    <w:p w:rsidR="003B44BE" w:rsidRPr="009A6071" w:rsidRDefault="003B44BE" w:rsidP="00C20AEA">
      <w:pPr>
        <w:ind w:firstLine="422"/>
        <w:rPr>
          <w:rStyle w:val="af6"/>
        </w:rPr>
      </w:pPr>
      <w:r w:rsidRPr="009A6071">
        <w:rPr>
          <w:rStyle w:val="af6"/>
        </w:rPr>
        <w:t>灵魂在出生前</w:t>
      </w:r>
      <w:r w:rsidRPr="009A6071">
        <w:rPr>
          <w:rStyle w:val="af6"/>
        </w:rPr>
        <w:t xml:space="preserve"> </w:t>
      </w:r>
      <w:r w:rsidRPr="009A6071">
        <w:rPr>
          <w:rStyle w:val="af6"/>
        </w:rPr>
        <w:t>你是指出生前多久</w:t>
      </w:r>
    </w:p>
    <w:p w:rsidR="003B44BE" w:rsidRPr="009A6071" w:rsidRDefault="003B44BE" w:rsidP="00C20AEA">
      <w:pPr>
        <w:ind w:firstLine="422"/>
        <w:rPr>
          <w:rStyle w:val="af6"/>
        </w:rPr>
      </w:pPr>
      <w:r w:rsidRPr="009A6071">
        <w:rPr>
          <w:rStyle w:val="af6"/>
        </w:rPr>
        <w:lastRenderedPageBreak/>
        <w:t>人们所谓我的感觉只是一种化学反应</w:t>
      </w:r>
    </w:p>
    <w:p w:rsidR="003B44BE" w:rsidRDefault="003B44BE" w:rsidP="00C20AEA">
      <w:pPr>
        <w:pBdr>
          <w:bottom w:val="single" w:sz="6" w:space="1" w:color="auto"/>
        </w:pBdr>
        <w:ind w:firstLine="422"/>
        <w:rPr>
          <w:rFonts w:ascii="微软雅黑" w:eastAsia="微软雅黑" w:hAnsi="微软雅黑" w:cs="微软雅黑"/>
          <w:color w:val="494949"/>
        </w:rPr>
      </w:pPr>
      <w:r w:rsidRPr="009A6071">
        <w:rPr>
          <w:rStyle w:val="af6"/>
        </w:rPr>
        <w:t>Before the birth of the soul, do you mean how long before you  born</w:t>
      </w:r>
      <w:r w:rsidRPr="009A6071">
        <w:rPr>
          <w:rStyle w:val="af6"/>
        </w:rPr>
        <w:br/>
        <w:t>What people so called my feeling is just a chemical reaction</w:t>
      </w:r>
      <w:r w:rsidRPr="009A6071">
        <w:rPr>
          <w:rStyle w:val="af6"/>
        </w:rPr>
        <w:br/>
      </w:r>
    </w:p>
    <w:p w:rsidR="009A6071" w:rsidRDefault="009A6071" w:rsidP="00C20AEA">
      <w:pPr>
        <w:ind w:firstLine="420"/>
        <w:rPr>
          <w:rFonts w:ascii="微软雅黑" w:eastAsia="微软雅黑" w:hAnsi="微软雅黑" w:cs="微软雅黑"/>
          <w:color w:val="494949"/>
        </w:rPr>
      </w:pPr>
    </w:p>
    <w:p w:rsidR="003B44BE" w:rsidRPr="00D86658" w:rsidRDefault="003B44BE" w:rsidP="00C20AEA">
      <w:pPr>
        <w:pStyle w:val="af8"/>
        <w:ind w:firstLine="420"/>
        <w:jc w:val="left"/>
        <w:rPr>
          <w:rStyle w:val="af7"/>
        </w:rPr>
      </w:pPr>
      <w:r w:rsidRPr="00D86658">
        <w:rPr>
          <w:rStyle w:val="af7"/>
        </w:rPr>
        <w:t>aliens,</w:t>
      </w:r>
      <w:r w:rsidR="009A6071" w:rsidRPr="00D86658">
        <w:rPr>
          <w:rStyle w:val="af7"/>
          <w:rFonts w:hint="eastAsia"/>
        </w:rPr>
        <w:t>A</w:t>
      </w:r>
      <w:r w:rsidRPr="00D86658">
        <w:rPr>
          <w:rStyle w:val="af7"/>
        </w:rPr>
        <w:t xml:space="preserve">ren't you </w:t>
      </w:r>
      <w:r w:rsidR="000F5993" w:rsidRPr="00D86658">
        <w:rPr>
          <w:rStyle w:val="af7"/>
        </w:rPr>
        <w:t> has already left </w:t>
      </w:r>
      <w:r w:rsidRPr="00D86658">
        <w:rPr>
          <w:rStyle w:val="af7"/>
        </w:rPr>
        <w:t>? Why still replay post in here</w:t>
      </w:r>
      <w:r w:rsidRPr="00D86658">
        <w:rPr>
          <w:rStyle w:val="af7"/>
        </w:rPr>
        <w:br/>
      </w:r>
    </w:p>
    <w:p w:rsidR="003B44BE" w:rsidRPr="00D86658" w:rsidRDefault="003B44BE" w:rsidP="00C20AEA">
      <w:pPr>
        <w:ind w:firstLine="422"/>
        <w:rPr>
          <w:rStyle w:val="af6"/>
        </w:rPr>
      </w:pPr>
      <w:r w:rsidRPr="00D86658">
        <w:rPr>
          <w:rStyle w:val="af6"/>
        </w:rPr>
        <w:t>任务已经完成了</w:t>
      </w:r>
    </w:p>
    <w:p w:rsidR="003B44BE" w:rsidRPr="00D86658" w:rsidRDefault="003B44BE" w:rsidP="00C20AEA">
      <w:pPr>
        <w:ind w:firstLine="422"/>
        <w:rPr>
          <w:rStyle w:val="af6"/>
        </w:rPr>
      </w:pPr>
      <w:r w:rsidRPr="00D86658">
        <w:rPr>
          <w:rStyle w:val="af6"/>
        </w:rPr>
        <w:t>我现在借助以前在这个时空留下的标记返回未来</w:t>
      </w:r>
      <w:r w:rsidRPr="00D86658">
        <w:rPr>
          <w:rStyle w:val="af6"/>
        </w:rPr>
        <w:t> </w:t>
      </w:r>
    </w:p>
    <w:p w:rsidR="003B44BE" w:rsidRPr="00D86658" w:rsidRDefault="003B44BE" w:rsidP="00C20AEA">
      <w:pPr>
        <w:ind w:firstLine="422"/>
        <w:rPr>
          <w:rStyle w:val="af6"/>
        </w:rPr>
      </w:pPr>
      <w:r w:rsidRPr="00D86658">
        <w:rPr>
          <w:rStyle w:val="af6"/>
        </w:rPr>
        <w:t>20</w:t>
      </w:r>
      <w:r w:rsidRPr="00D86658">
        <w:rPr>
          <w:rStyle w:val="af6"/>
        </w:rPr>
        <w:t>小时后，我将离开这个时间段。</w:t>
      </w:r>
    </w:p>
    <w:p w:rsidR="003B44BE" w:rsidRDefault="003B44BE" w:rsidP="00C20AEA">
      <w:pPr>
        <w:pBdr>
          <w:bottom w:val="single" w:sz="6" w:space="1" w:color="auto"/>
        </w:pBdr>
        <w:ind w:firstLine="422"/>
        <w:rPr>
          <w:rStyle w:val="af6"/>
        </w:rPr>
      </w:pPr>
      <w:r w:rsidRPr="00D86658">
        <w:rPr>
          <w:rStyle w:val="af6"/>
        </w:rPr>
        <w:t>The task has been completed</w:t>
      </w:r>
      <w:r w:rsidRPr="00D86658">
        <w:rPr>
          <w:rStyle w:val="af6"/>
        </w:rPr>
        <w:br/>
        <w:t>I’m  through the time-space mark  what i  left in this time-space return to future  now</w:t>
      </w:r>
      <w:r w:rsidRPr="00D86658">
        <w:rPr>
          <w:rStyle w:val="af6"/>
        </w:rPr>
        <w:br/>
        <w:t>After 20 hours I will leave this time quantum</w:t>
      </w:r>
    </w:p>
    <w:p w:rsidR="00D86658" w:rsidRPr="00D86658" w:rsidRDefault="00D86658" w:rsidP="00C20AEA">
      <w:pPr>
        <w:ind w:firstLine="422"/>
        <w:rPr>
          <w:rStyle w:val="af6"/>
        </w:rPr>
      </w:pPr>
    </w:p>
    <w:p w:rsidR="00880BD3" w:rsidRPr="00C20AEA" w:rsidRDefault="003B44BE" w:rsidP="00C20AEA">
      <w:pPr>
        <w:ind w:firstLine="420"/>
        <w:rPr>
          <w:rStyle w:val="af7"/>
        </w:rPr>
      </w:pPr>
      <w:r w:rsidRPr="00C20AEA">
        <w:rPr>
          <w:rStyle w:val="af7"/>
        </w:rPr>
        <w:t xml:space="preserve">Q: aliens friend </w:t>
      </w:r>
      <w:r w:rsidR="00D86658" w:rsidRPr="00C20AEA">
        <w:rPr>
          <w:rStyle w:val="af7"/>
          <w:rFonts w:hint="eastAsia"/>
        </w:rPr>
        <w:t xml:space="preserve">Please </w:t>
      </w:r>
      <w:r w:rsidRPr="00C20AEA">
        <w:rPr>
          <w:rStyle w:val="af7"/>
        </w:rPr>
        <w:t>teach me a few Baidu tricks</w:t>
      </w:r>
      <w:r w:rsidR="00880BD3" w:rsidRPr="00C20AEA">
        <w:rPr>
          <w:rStyle w:val="af7"/>
          <w:rFonts w:hint="eastAsia"/>
        </w:rPr>
        <w:t xml:space="preserve"> D</w:t>
      </w:r>
      <w:r w:rsidR="00880BD3" w:rsidRPr="00C20AEA">
        <w:rPr>
          <w:rStyle w:val="af7"/>
        </w:rPr>
        <w:t>on't tell me you won't.</w:t>
      </w:r>
    </w:p>
    <w:p w:rsidR="00880BD3" w:rsidRPr="00C20AEA" w:rsidRDefault="00880BD3" w:rsidP="00C20AEA">
      <w:pPr>
        <w:numPr>
          <w:ilvl w:val="0"/>
          <w:numId w:val="36"/>
        </w:numPr>
        <w:ind w:firstLineChars="0" w:firstLine="200"/>
        <w:rPr>
          <w:rStyle w:val="af7"/>
        </w:rPr>
      </w:pPr>
      <w:r w:rsidRPr="00C20AEA">
        <w:rPr>
          <w:rStyle w:val="af7"/>
        </w:rPr>
        <w:t>how do blue fonts play?</w:t>
      </w:r>
    </w:p>
    <w:p w:rsidR="003B44BE" w:rsidRPr="00C20AEA" w:rsidRDefault="003B44BE" w:rsidP="00C20AEA">
      <w:pPr>
        <w:numPr>
          <w:ilvl w:val="0"/>
          <w:numId w:val="36"/>
        </w:numPr>
        <w:ind w:firstLineChars="0" w:firstLine="200"/>
        <w:rPr>
          <w:rStyle w:val="af7"/>
        </w:rPr>
      </w:pPr>
      <w:r w:rsidRPr="00C20AEA">
        <w:rPr>
          <w:rStyle w:val="af7"/>
        </w:rPr>
        <w:t>how to play the TUSKI double kick?</w:t>
      </w:r>
      <w:r w:rsidRPr="00C20AEA">
        <w:rPr>
          <w:rStyle w:val="af7"/>
        </w:rPr>
        <w:br/>
      </w:r>
    </w:p>
    <w:p w:rsidR="003B44BE" w:rsidRPr="00C20AEA" w:rsidRDefault="003B44BE" w:rsidP="00C20AEA">
      <w:pPr>
        <w:ind w:firstLine="422"/>
        <w:rPr>
          <w:rStyle w:val="af6"/>
        </w:rPr>
      </w:pPr>
      <w:r w:rsidRPr="00C20AEA">
        <w:rPr>
          <w:rStyle w:val="af6"/>
        </w:rPr>
        <w:t>我不懂这个</w:t>
      </w:r>
      <w:r w:rsidRPr="00C20AEA">
        <w:rPr>
          <w:rStyle w:val="af6"/>
        </w:rPr>
        <w:t xml:space="preserve"> </w:t>
      </w:r>
      <w:r w:rsidRPr="00C20AEA">
        <w:rPr>
          <w:rStyle w:val="af6"/>
        </w:rPr>
        <w:t>记忆库里没有记载</w:t>
      </w:r>
      <w:r w:rsidRPr="00C20AEA">
        <w:rPr>
          <w:rStyle w:val="af6"/>
        </w:rPr>
        <w:t xml:space="preserve"> </w:t>
      </w:r>
      <w:r w:rsidRPr="00C20AEA">
        <w:rPr>
          <w:rStyle w:val="af6"/>
        </w:rPr>
        <w:t>不过可以学</w:t>
      </w:r>
    </w:p>
    <w:p w:rsidR="003B44BE" w:rsidRPr="00C20AEA" w:rsidRDefault="003B44BE" w:rsidP="00C20AEA">
      <w:pPr>
        <w:pBdr>
          <w:bottom w:val="single" w:sz="6" w:space="1" w:color="auto"/>
        </w:pBdr>
        <w:ind w:firstLine="422"/>
        <w:rPr>
          <w:rStyle w:val="af6"/>
        </w:rPr>
      </w:pPr>
      <w:r w:rsidRPr="00C20AEA">
        <w:rPr>
          <w:rStyle w:val="af6"/>
        </w:rPr>
        <w:t>I don't understand this There is no record in the memory library but I can learn</w:t>
      </w:r>
    </w:p>
    <w:p w:rsidR="00C20AEA" w:rsidRDefault="00C20AEA" w:rsidP="00C20AEA">
      <w:pPr>
        <w:ind w:firstLine="420"/>
        <w:rPr>
          <w:rFonts w:ascii="微软雅黑" w:eastAsia="微软雅黑" w:hAnsi="微软雅黑" w:cs="微软雅黑"/>
          <w:color w:val="494949"/>
        </w:rPr>
      </w:pPr>
    </w:p>
    <w:p w:rsidR="003B44BE" w:rsidRPr="00C20AEA" w:rsidRDefault="003B44BE" w:rsidP="00C20AEA">
      <w:pPr>
        <w:ind w:firstLine="420"/>
        <w:rPr>
          <w:rStyle w:val="af7"/>
        </w:rPr>
      </w:pPr>
      <w:r w:rsidRPr="00C20AEA">
        <w:rPr>
          <w:rStyle w:val="af7"/>
        </w:rPr>
        <w:t xml:space="preserve">Q: </w:t>
      </w:r>
      <w:r w:rsidR="00323BAD" w:rsidRPr="00C20AEA">
        <w:rPr>
          <w:rStyle w:val="af7"/>
          <w:rFonts w:hint="eastAsia"/>
        </w:rPr>
        <w:t>F</w:t>
      </w:r>
      <w:r w:rsidR="00C20AEA" w:rsidRPr="00C20AEA">
        <w:rPr>
          <w:rStyle w:val="af7"/>
        </w:rPr>
        <w:t>rom</w:t>
      </w:r>
      <w:r w:rsidRPr="00C20AEA">
        <w:rPr>
          <w:rStyle w:val="af7"/>
        </w:rPr>
        <w:t xml:space="preserve"> your</w:t>
      </w:r>
      <w:r w:rsidR="00323BAD" w:rsidRPr="00C20AEA">
        <w:rPr>
          <w:rStyle w:val="af7"/>
          <w:rFonts w:hint="eastAsia"/>
        </w:rPr>
        <w:t xml:space="preserve"> </w:t>
      </w:r>
      <w:r w:rsidR="00323BAD" w:rsidRPr="00C20AEA">
        <w:rPr>
          <w:rStyle w:val="af7"/>
        </w:rPr>
        <w:t>so-called "no emotion" words</w:t>
      </w:r>
      <w:r w:rsidRPr="00C20AEA">
        <w:rPr>
          <w:rStyle w:val="af7"/>
        </w:rPr>
        <w:br/>
        <w:t>I still see you sa</w:t>
      </w:r>
      <w:r w:rsidR="004B1B72" w:rsidRPr="00C20AEA">
        <w:rPr>
          <w:rStyle w:val="af7"/>
          <w:rFonts w:hint="eastAsia"/>
        </w:rPr>
        <w:t>y</w:t>
      </w:r>
      <w:r w:rsidRPr="00C20AEA">
        <w:rPr>
          <w:rStyle w:val="af7"/>
        </w:rPr>
        <w:t xml:space="preserve"> stupid and emotion...</w:t>
      </w:r>
      <w:r w:rsidRPr="00C20AEA">
        <w:rPr>
          <w:rStyle w:val="af7"/>
        </w:rPr>
        <w:br/>
      </w:r>
    </w:p>
    <w:p w:rsidR="003B44BE" w:rsidRPr="00C20AEA" w:rsidRDefault="003B44BE" w:rsidP="00C20AEA">
      <w:pPr>
        <w:ind w:firstLine="422"/>
        <w:rPr>
          <w:rStyle w:val="af6"/>
        </w:rPr>
      </w:pPr>
      <w:r w:rsidRPr="00C20AEA">
        <w:rPr>
          <w:rStyle w:val="af6"/>
        </w:rPr>
        <w:t>我说话会使用任何必要的词语</w:t>
      </w:r>
      <w:r w:rsidRPr="00C20AEA">
        <w:rPr>
          <w:rStyle w:val="af6"/>
        </w:rPr>
        <w:t>,</w:t>
      </w:r>
      <w:r w:rsidRPr="00C20AEA">
        <w:rPr>
          <w:rStyle w:val="af6"/>
        </w:rPr>
        <w:t>这和情绪有什么关系</w:t>
      </w:r>
    </w:p>
    <w:p w:rsidR="003B44BE" w:rsidRDefault="003B44BE" w:rsidP="00C20AEA">
      <w:pPr>
        <w:pBdr>
          <w:bottom w:val="single" w:sz="6" w:space="1" w:color="auto"/>
        </w:pBdr>
        <w:ind w:firstLine="422"/>
        <w:rPr>
          <w:rStyle w:val="af6"/>
        </w:rPr>
      </w:pPr>
      <w:r w:rsidRPr="00C20AEA">
        <w:rPr>
          <w:rStyle w:val="af6"/>
        </w:rPr>
        <w:t>I speak with any necessary words What’s the matter with the mood</w:t>
      </w:r>
    </w:p>
    <w:p w:rsidR="003B44BE" w:rsidRDefault="003B44BE" w:rsidP="00C20AEA">
      <w:pPr>
        <w:pStyle w:val="3"/>
        <w:rPr>
          <w:bCs/>
        </w:rPr>
      </w:pPr>
      <w:r>
        <w:t>Q:</w:t>
      </w:r>
      <w:r w:rsidR="00F66032">
        <w:rPr>
          <w:rFonts w:hint="eastAsia"/>
        </w:rPr>
        <w:t>S</w:t>
      </w:r>
      <w:r>
        <w:t>o, can the soul be resurrected after the soul dissipated?</w:t>
      </w:r>
    </w:p>
    <w:p w:rsidR="003B44BE" w:rsidRPr="00C20AEA" w:rsidRDefault="003B44BE" w:rsidP="00C20AEA">
      <w:pPr>
        <w:ind w:firstLine="422"/>
        <w:rPr>
          <w:rStyle w:val="af6"/>
        </w:rPr>
      </w:pPr>
      <w:r w:rsidRPr="00C20AEA">
        <w:rPr>
          <w:rStyle w:val="af6"/>
        </w:rPr>
        <w:t>这个不清楚</w:t>
      </w:r>
      <w:r w:rsidRPr="00C20AEA">
        <w:rPr>
          <w:rStyle w:val="af6"/>
        </w:rPr>
        <w:t xml:space="preserve"> </w:t>
      </w:r>
      <w:r w:rsidRPr="00C20AEA">
        <w:rPr>
          <w:rStyle w:val="af6"/>
        </w:rPr>
        <w:t>不过理论上是可行的</w:t>
      </w:r>
    </w:p>
    <w:p w:rsidR="003B44BE" w:rsidRPr="00C20AEA" w:rsidRDefault="00C20AEA" w:rsidP="00C20AEA">
      <w:pPr>
        <w:pBdr>
          <w:bottom w:val="single" w:sz="6" w:space="1" w:color="auto"/>
        </w:pBdr>
        <w:ind w:firstLine="422"/>
        <w:rPr>
          <w:rStyle w:val="af6"/>
        </w:rPr>
      </w:pPr>
      <w:r w:rsidRPr="00C20AEA">
        <w:rPr>
          <w:rStyle w:val="af6"/>
          <w:rFonts w:hint="eastAsia"/>
        </w:rPr>
        <w:t>U</w:t>
      </w:r>
      <w:r w:rsidR="003B44BE" w:rsidRPr="00C20AEA">
        <w:rPr>
          <w:rStyle w:val="af6"/>
        </w:rPr>
        <w:t xml:space="preserve">nclear </w:t>
      </w:r>
      <w:r w:rsidRPr="00C20AEA">
        <w:rPr>
          <w:rStyle w:val="af6"/>
          <w:rFonts w:hint="eastAsia"/>
        </w:rPr>
        <w:t>about t</w:t>
      </w:r>
      <w:r w:rsidRPr="00C20AEA">
        <w:rPr>
          <w:rStyle w:val="af6"/>
        </w:rPr>
        <w:t xml:space="preserve">his </w:t>
      </w:r>
      <w:r w:rsidR="003B44BE" w:rsidRPr="00C20AEA">
        <w:rPr>
          <w:rStyle w:val="af6"/>
        </w:rPr>
        <w:t>But feasible in theory</w:t>
      </w:r>
    </w:p>
    <w:p w:rsidR="00C20AEA" w:rsidRDefault="00C20AEA"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问：灵魂离开肉体后，肉体还能不能自行移动</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（就如同我们文化里所说的僵尸），</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又是什么促使肉体自行移动的？</w:t>
      </w:r>
    </w:p>
    <w:p w:rsidR="00042EB0" w:rsidRDefault="003B44BE" w:rsidP="00042EB0">
      <w:pPr>
        <w:pStyle w:val="3"/>
      </w:pPr>
      <w:r>
        <w:lastRenderedPageBreak/>
        <w:t xml:space="preserve">Q: when the soul </w:t>
      </w:r>
      <w:r w:rsidR="00042EB0">
        <w:rPr>
          <w:rFonts w:hint="eastAsia"/>
        </w:rPr>
        <w:t>out of</w:t>
      </w:r>
      <w:r>
        <w:t xml:space="preserve"> bod</w:t>
      </w:r>
      <w:r w:rsidR="00042EB0">
        <w:t>y, can the body move on its own</w:t>
      </w:r>
      <w:r w:rsidR="00042EB0">
        <w:rPr>
          <w:rFonts w:hint="eastAsia"/>
        </w:rPr>
        <w:t>?</w:t>
      </w:r>
    </w:p>
    <w:p w:rsidR="003B44BE" w:rsidRPr="00042EB0" w:rsidRDefault="003B44BE" w:rsidP="00042EB0">
      <w:pPr>
        <w:ind w:firstLineChars="0" w:firstLine="0"/>
        <w:rPr>
          <w:rStyle w:val="af7"/>
        </w:rPr>
      </w:pPr>
      <w:r>
        <w:rPr>
          <w:rFonts w:ascii="微软雅黑" w:eastAsia="微软雅黑" w:hAnsi="微软雅黑" w:cs="微软雅黑"/>
          <w:color w:val="494949"/>
        </w:rPr>
        <w:br/>
      </w:r>
      <w:r w:rsidRPr="00042EB0">
        <w:rPr>
          <w:rStyle w:val="af7"/>
        </w:rPr>
        <w:t xml:space="preserve">(just </w:t>
      </w:r>
      <w:r w:rsidR="00042EB0" w:rsidRPr="00042EB0">
        <w:rPr>
          <w:rStyle w:val="af7"/>
        </w:rPr>
        <w:t>like the zombie in our culture)</w:t>
      </w:r>
      <w:r w:rsidRPr="00042EB0">
        <w:rPr>
          <w:rStyle w:val="af7"/>
        </w:rPr>
        <w:br/>
        <w:t>What makes the body move on its own?</w:t>
      </w:r>
      <w:r w:rsidRPr="00042EB0">
        <w:rPr>
          <w:rStyle w:val="af7"/>
        </w:rPr>
        <w:br/>
      </w:r>
    </w:p>
    <w:p w:rsidR="003B44BE" w:rsidRPr="004513DF" w:rsidRDefault="003B44BE" w:rsidP="004513DF">
      <w:pPr>
        <w:ind w:firstLine="422"/>
        <w:rPr>
          <w:rStyle w:val="af6"/>
        </w:rPr>
      </w:pPr>
      <w:r w:rsidRPr="004513DF">
        <w:rPr>
          <w:rStyle w:val="af6"/>
        </w:rPr>
        <w:t>无法移动</w:t>
      </w:r>
      <w:r w:rsidRPr="004513DF">
        <w:rPr>
          <w:rStyle w:val="af6"/>
        </w:rPr>
        <w:t xml:space="preserve"> </w:t>
      </w:r>
      <w:r w:rsidRPr="004513DF">
        <w:rPr>
          <w:rStyle w:val="af6"/>
        </w:rPr>
        <w:t>除非有其他意识进入。</w:t>
      </w:r>
    </w:p>
    <w:p w:rsidR="003B44BE" w:rsidRPr="004513DF" w:rsidRDefault="003B44BE" w:rsidP="004513DF">
      <w:pPr>
        <w:pBdr>
          <w:bottom w:val="single" w:sz="6" w:space="1" w:color="auto"/>
        </w:pBdr>
        <w:ind w:firstLine="422"/>
        <w:rPr>
          <w:rStyle w:val="af6"/>
        </w:rPr>
      </w:pPr>
      <w:r w:rsidRPr="004513DF">
        <w:rPr>
          <w:rStyle w:val="af6"/>
        </w:rPr>
        <w:t>Can't Unless</w:t>
      </w:r>
      <w:r w:rsidR="00042EB0" w:rsidRPr="004513DF">
        <w:rPr>
          <w:rStyle w:val="af6"/>
          <w:rFonts w:hint="eastAsia"/>
        </w:rPr>
        <w:t xml:space="preserve"> there</w:t>
      </w:r>
      <w:r w:rsidRPr="004513DF">
        <w:rPr>
          <w:rStyle w:val="af6"/>
        </w:rPr>
        <w:t xml:space="preserve"> </w:t>
      </w:r>
      <w:r w:rsidR="00042EB0" w:rsidRPr="004513DF">
        <w:rPr>
          <w:rStyle w:val="af6"/>
          <w:rFonts w:hint="eastAsia"/>
        </w:rPr>
        <w:t>is</w:t>
      </w:r>
      <w:r w:rsidRPr="004513DF">
        <w:rPr>
          <w:rStyle w:val="af6"/>
        </w:rPr>
        <w:t xml:space="preserve"> other consciousness into</w:t>
      </w:r>
      <w:r w:rsidR="004513DF" w:rsidRPr="004513DF">
        <w:rPr>
          <w:rStyle w:val="af6"/>
          <w:rFonts w:hint="eastAsia"/>
        </w:rPr>
        <w:t xml:space="preserve"> it</w:t>
      </w:r>
    </w:p>
    <w:p w:rsidR="004513DF" w:rsidRDefault="004513DF" w:rsidP="00C20AEA">
      <w:pPr>
        <w:ind w:firstLine="420"/>
        <w:rPr>
          <w:rFonts w:ascii="微软雅黑" w:eastAsia="微软雅黑" w:hAnsi="微软雅黑" w:cs="微软雅黑"/>
          <w:color w:val="494949"/>
        </w:rPr>
      </w:pPr>
    </w:p>
    <w:p w:rsidR="003B44BE" w:rsidRPr="00EB4BE9" w:rsidRDefault="003B44BE" w:rsidP="00C20AEA">
      <w:pPr>
        <w:ind w:firstLine="420"/>
        <w:rPr>
          <w:rStyle w:val="af7"/>
        </w:rPr>
      </w:pPr>
      <w:r w:rsidRPr="00EB4BE9">
        <w:rPr>
          <w:rStyle w:val="af7"/>
        </w:rPr>
        <w:t xml:space="preserve">Q: Please translate the </w:t>
      </w:r>
      <w:r w:rsidR="00EB4BE9" w:rsidRPr="00EB4BE9">
        <w:rPr>
          <w:rStyle w:val="af7"/>
          <w:rFonts w:hint="eastAsia"/>
        </w:rPr>
        <w:t>th</w:t>
      </w:r>
      <w:r w:rsidR="00D9356F" w:rsidRPr="00EB4BE9">
        <w:rPr>
          <w:rStyle w:val="af7"/>
          <w:rFonts w:hint="eastAsia"/>
        </w:rPr>
        <w:t>ese</w:t>
      </w:r>
      <w:r w:rsidR="00EB4BE9" w:rsidRPr="00EB4BE9">
        <w:rPr>
          <w:rStyle w:val="af7"/>
          <w:rFonts w:hint="eastAsia"/>
        </w:rPr>
        <w:t xml:space="preserve"> words</w:t>
      </w:r>
      <w:r w:rsidRPr="00EB4BE9">
        <w:rPr>
          <w:rStyle w:val="af7"/>
        </w:rPr>
        <w:t xml:space="preserve"> in</w:t>
      </w:r>
      <w:r w:rsidR="00D9356F" w:rsidRPr="00EB4BE9">
        <w:rPr>
          <w:rStyle w:val="af7"/>
          <w:rFonts w:hint="eastAsia"/>
        </w:rPr>
        <w:t>to</w:t>
      </w:r>
      <w:r w:rsidRPr="00EB4BE9">
        <w:rPr>
          <w:rStyle w:val="af7"/>
        </w:rPr>
        <w:t xml:space="preserve"> </w:t>
      </w:r>
      <w:r w:rsidR="00D9356F" w:rsidRPr="00EB4BE9">
        <w:rPr>
          <w:rStyle w:val="af7"/>
          <w:rFonts w:hint="eastAsia"/>
        </w:rPr>
        <w:t>e</w:t>
      </w:r>
      <w:r w:rsidRPr="00EB4BE9">
        <w:rPr>
          <w:rStyle w:val="af7"/>
        </w:rPr>
        <w:t>nglish or your language</w:t>
      </w:r>
    </w:p>
    <w:p w:rsidR="00EB4BE9" w:rsidRPr="00EB4BE9" w:rsidRDefault="00EB4BE9" w:rsidP="00EB4BE9">
      <w:pPr>
        <w:pStyle w:val="af9"/>
        <w:ind w:firstLine="422"/>
      </w:pPr>
      <w:r w:rsidRPr="00EB4BE9">
        <w:t>Action and words based on emotions are stupid</w:t>
      </w:r>
    </w:p>
    <w:p w:rsidR="00EB4BE9" w:rsidRPr="00EB4BE9" w:rsidRDefault="00EB4BE9" w:rsidP="00EB4BE9">
      <w:pPr>
        <w:pStyle w:val="af9"/>
        <w:ind w:firstLine="422"/>
      </w:pPr>
      <w:r w:rsidRPr="00EB4BE9">
        <w:t>If a person is based on anger and jealousy etc bad mood to do things and talk</w:t>
      </w:r>
      <w:r w:rsidRPr="00EB4BE9">
        <w:rPr>
          <w:rFonts w:hint="eastAsia"/>
        </w:rPr>
        <w:t>ing</w:t>
      </w:r>
    </w:p>
    <w:p w:rsidR="00EB4BE9" w:rsidRPr="00EB4BE9" w:rsidRDefault="00EB4BE9" w:rsidP="00EB4BE9">
      <w:pPr>
        <w:pStyle w:val="af9"/>
        <w:ind w:firstLine="422"/>
      </w:pPr>
      <w:r w:rsidRPr="00EB4BE9">
        <w:t xml:space="preserve">It is seed a bad information </w:t>
      </w:r>
      <w:r w:rsidRPr="00EB4BE9">
        <w:rPr>
          <w:rFonts w:hint="eastAsia"/>
        </w:rPr>
        <w:t>O</w:t>
      </w:r>
      <w:r w:rsidRPr="00EB4BE9">
        <w:t xml:space="preserve">ne fine day will take root </w:t>
      </w:r>
    </w:p>
    <w:p w:rsidR="00EB4BE9" w:rsidRPr="00EB4BE9" w:rsidRDefault="00EB4BE9" w:rsidP="00EB4BE9">
      <w:pPr>
        <w:pStyle w:val="af9"/>
        <w:ind w:firstLine="422"/>
      </w:pPr>
      <w:r w:rsidRPr="00EB4BE9">
        <w:t>We do not act according to emotions</w:t>
      </w:r>
    </w:p>
    <w:p w:rsidR="00EB4BE9" w:rsidRPr="00EB4BE9" w:rsidRDefault="00EB4BE9" w:rsidP="00EB4BE9">
      <w:pPr>
        <w:pStyle w:val="af9"/>
        <w:ind w:firstLine="422"/>
      </w:pPr>
      <w:r w:rsidRPr="00EB4BE9">
        <w:t>Our thinking is not</w:t>
      </w:r>
      <w:r w:rsidRPr="00EB4BE9">
        <w:rPr>
          <w:rFonts w:hint="eastAsia"/>
        </w:rPr>
        <w:t xml:space="preserve"> like human</w:t>
      </w:r>
      <w:r w:rsidRPr="00EB4BE9">
        <w:t xml:space="preserve"> full of </w:t>
      </w:r>
      <w:r w:rsidRPr="00EB4BE9">
        <w:rPr>
          <w:rFonts w:hint="eastAsia"/>
        </w:rPr>
        <w:t xml:space="preserve"> the </w:t>
      </w:r>
      <w:r w:rsidRPr="00EB4BE9">
        <w:t xml:space="preserve">meaningless conversations </w:t>
      </w:r>
      <w:r w:rsidRPr="00EB4BE9">
        <w:rPr>
          <w:rFonts w:hint="eastAsia"/>
        </w:rPr>
        <w:t xml:space="preserve">the </w:t>
      </w:r>
      <w:r w:rsidRPr="00EB4BE9">
        <w:t>emotions</w:t>
      </w:r>
      <w:r w:rsidRPr="00EB4BE9">
        <w:rPr>
          <w:rFonts w:hint="eastAsia"/>
        </w:rPr>
        <w:t xml:space="preserve"> </w:t>
      </w:r>
      <w:r w:rsidRPr="00EB4BE9">
        <w:t xml:space="preserve"> </w:t>
      </w:r>
      <w:r w:rsidRPr="00EB4BE9">
        <w:rPr>
          <w:rFonts w:hint="eastAsia"/>
        </w:rPr>
        <w:t xml:space="preserve">the </w:t>
      </w:r>
      <w:r w:rsidRPr="00EB4BE9">
        <w:t>doubts and so on</w:t>
      </w:r>
    </w:p>
    <w:p w:rsidR="00EB4BE9" w:rsidRPr="00EB4BE9" w:rsidRDefault="00EB4BE9" w:rsidP="00EB4BE9">
      <w:pPr>
        <w:pStyle w:val="af9"/>
        <w:ind w:firstLine="422"/>
      </w:pPr>
      <w:r w:rsidRPr="00EB4BE9">
        <w:t>In general our keynote of senses is only three kinds</w:t>
      </w:r>
    </w:p>
    <w:p w:rsidR="00EB4BE9" w:rsidRPr="00EB4BE9" w:rsidRDefault="00EB4BE9" w:rsidP="00EB4BE9">
      <w:pPr>
        <w:pStyle w:val="af9"/>
        <w:ind w:firstLine="422"/>
      </w:pPr>
      <w:r w:rsidRPr="00EB4BE9">
        <w:rPr>
          <w:rFonts w:hint="eastAsia"/>
        </w:rPr>
        <w:t xml:space="preserve">The </w:t>
      </w:r>
      <w:r w:rsidRPr="00EB4BE9">
        <w:t>emotionless patiently vigilant</w:t>
      </w:r>
    </w:p>
    <w:p w:rsidR="00EB4BE9" w:rsidRPr="00EB4BE9" w:rsidRDefault="00EB4BE9" w:rsidP="00EB4BE9">
      <w:pPr>
        <w:pStyle w:val="af9"/>
        <w:ind w:firstLine="422"/>
      </w:pPr>
      <w:r w:rsidRPr="00EB4BE9">
        <w:t xml:space="preserve">For some low-level behavior </w:t>
      </w:r>
      <w:r w:rsidRPr="00EB4BE9">
        <w:rPr>
          <w:rFonts w:hint="eastAsia"/>
        </w:rPr>
        <w:t>W</w:t>
      </w:r>
      <w:r w:rsidRPr="00EB4BE9">
        <w:t xml:space="preserve">e </w:t>
      </w:r>
      <w:r w:rsidRPr="00EB4BE9">
        <w:rPr>
          <w:rFonts w:hint="eastAsia"/>
        </w:rPr>
        <w:t xml:space="preserve">just </w:t>
      </w:r>
      <w:r w:rsidRPr="00EB4BE9">
        <w:t>only according to the "cosmic law" reaction responded</w:t>
      </w:r>
    </w:p>
    <w:p w:rsidR="003B44BE" w:rsidRPr="00147609" w:rsidRDefault="003B44BE" w:rsidP="00147609">
      <w:pPr>
        <w:ind w:firstLine="422"/>
        <w:rPr>
          <w:rStyle w:val="af6"/>
        </w:rPr>
      </w:pPr>
      <w:r w:rsidRPr="00147609">
        <w:rPr>
          <w:rStyle w:val="af6"/>
        </w:rPr>
        <w:t>我说过我不会英语</w:t>
      </w:r>
      <w:r w:rsidRPr="00147609">
        <w:rPr>
          <w:rStyle w:val="af6"/>
        </w:rPr>
        <w:t xml:space="preserve"> </w:t>
      </w:r>
      <w:r w:rsidRPr="00147609">
        <w:rPr>
          <w:rStyle w:val="af6"/>
        </w:rPr>
        <w:t>不过可以学</w:t>
      </w:r>
      <w:r w:rsidRPr="00147609">
        <w:rPr>
          <w:rStyle w:val="af6"/>
        </w:rPr>
        <w:t xml:space="preserve"> </w:t>
      </w:r>
      <w:r w:rsidRPr="00147609">
        <w:rPr>
          <w:rStyle w:val="af6"/>
        </w:rPr>
        <w:t>汉语是我花了</w:t>
      </w:r>
      <w:r w:rsidRPr="00147609">
        <w:rPr>
          <w:rStyle w:val="af6"/>
        </w:rPr>
        <w:t>10</w:t>
      </w:r>
      <w:r w:rsidRPr="00147609">
        <w:rPr>
          <w:rStyle w:val="af6"/>
        </w:rPr>
        <w:t>小时自学的</w:t>
      </w:r>
    </w:p>
    <w:p w:rsidR="003B44BE" w:rsidRDefault="003B44BE" w:rsidP="00147609">
      <w:pPr>
        <w:pBdr>
          <w:bottom w:val="single" w:sz="6" w:space="1" w:color="auto"/>
        </w:pBdr>
        <w:ind w:firstLine="422"/>
        <w:rPr>
          <w:rFonts w:ascii="微软雅黑" w:eastAsia="微软雅黑" w:hAnsi="微软雅黑" w:cs="微软雅黑"/>
          <w:color w:val="494949"/>
        </w:rPr>
      </w:pPr>
      <w:r w:rsidRPr="00147609">
        <w:rPr>
          <w:rStyle w:val="af6"/>
        </w:rPr>
        <w:t xml:space="preserve">I said I can't </w:t>
      </w:r>
      <w:r w:rsidR="00EB4BE9" w:rsidRPr="00147609">
        <w:rPr>
          <w:rStyle w:val="af6"/>
          <w:rFonts w:hint="eastAsia"/>
        </w:rPr>
        <w:t>e</w:t>
      </w:r>
      <w:r w:rsidRPr="00147609">
        <w:rPr>
          <w:rStyle w:val="af6"/>
        </w:rPr>
        <w:t xml:space="preserve">nglish but I can learn </w:t>
      </w:r>
      <w:r w:rsidR="00EB4BE9" w:rsidRPr="00147609">
        <w:rPr>
          <w:rStyle w:val="af6"/>
          <w:rFonts w:hint="eastAsia"/>
        </w:rPr>
        <w:t xml:space="preserve">it </w:t>
      </w:r>
      <w:r w:rsidRPr="00147609">
        <w:rPr>
          <w:rStyle w:val="af6"/>
        </w:rPr>
        <w:t>The Chinese was</w:t>
      </w:r>
      <w:r w:rsidR="00147609">
        <w:rPr>
          <w:rStyle w:val="af6"/>
          <w:rFonts w:hint="eastAsia"/>
        </w:rPr>
        <w:t xml:space="preserve"> me</w:t>
      </w:r>
      <w:r w:rsidRPr="00147609">
        <w:rPr>
          <w:rStyle w:val="af6"/>
        </w:rPr>
        <w:t xml:space="preserve"> took 10 hours </w:t>
      </w:r>
      <w:r w:rsidR="00EB4BE9" w:rsidRPr="00147609">
        <w:rPr>
          <w:rStyle w:val="af6"/>
        </w:rPr>
        <w:t>self-study</w:t>
      </w:r>
      <w:r>
        <w:rPr>
          <w:rFonts w:ascii="微软雅黑" w:eastAsia="微软雅黑" w:hAnsi="微软雅黑" w:cs="微软雅黑"/>
          <w:color w:val="494949"/>
        </w:rPr>
        <w:t xml:space="preserve"> </w:t>
      </w:r>
    </w:p>
    <w:p w:rsidR="003B44BE" w:rsidRDefault="003B44BE" w:rsidP="00162860">
      <w:pPr>
        <w:pStyle w:val="3"/>
        <w:rPr>
          <w:bCs/>
        </w:rPr>
      </w:pPr>
      <w:r>
        <w:t>Q: how can human living forever?  </w:t>
      </w:r>
    </w:p>
    <w:p w:rsidR="003B44BE" w:rsidRPr="00162860" w:rsidRDefault="003B44BE" w:rsidP="00162860">
      <w:pPr>
        <w:ind w:firstLine="422"/>
        <w:rPr>
          <w:rStyle w:val="af6"/>
        </w:rPr>
      </w:pPr>
      <w:r w:rsidRPr="00162860">
        <w:rPr>
          <w:rStyle w:val="af6"/>
        </w:rPr>
        <w:t>前面有讨论过</w:t>
      </w:r>
      <w:r w:rsidRPr="00162860">
        <w:rPr>
          <w:rStyle w:val="af6"/>
        </w:rPr>
        <w:t xml:space="preserve"> </w:t>
      </w:r>
      <w:r w:rsidRPr="00162860">
        <w:rPr>
          <w:rStyle w:val="af6"/>
        </w:rPr>
        <w:t>将锻炼精神将其融入本质弦</w:t>
      </w:r>
      <w:r w:rsidRPr="00162860">
        <w:rPr>
          <w:rStyle w:val="af6"/>
        </w:rPr>
        <w:t xml:space="preserve"> </w:t>
      </w:r>
      <w:r w:rsidRPr="00162860">
        <w:rPr>
          <w:rStyle w:val="af6"/>
        </w:rPr>
        <w:t>然后抛弃肉体</w:t>
      </w:r>
    </w:p>
    <w:p w:rsidR="003B44BE" w:rsidRPr="00162860" w:rsidRDefault="003B44BE" w:rsidP="00162860">
      <w:pPr>
        <w:ind w:firstLine="422"/>
        <w:rPr>
          <w:rStyle w:val="af6"/>
        </w:rPr>
      </w:pPr>
      <w:r w:rsidRPr="00162860">
        <w:rPr>
          <w:rStyle w:val="af6"/>
        </w:rPr>
        <w:t>如果喜欢肉体可以用能量重新创造一个肉体</w:t>
      </w:r>
    </w:p>
    <w:p w:rsidR="00656A57" w:rsidRDefault="003B44BE" w:rsidP="00162860">
      <w:pPr>
        <w:pBdr>
          <w:bottom w:val="single" w:sz="6" w:space="1" w:color="auto"/>
        </w:pBdr>
        <w:ind w:firstLine="422"/>
        <w:rPr>
          <w:rStyle w:val="af6"/>
        </w:rPr>
      </w:pPr>
      <w:r w:rsidRPr="00162860">
        <w:rPr>
          <w:rStyle w:val="af6"/>
        </w:rPr>
        <w:t xml:space="preserve">There's been a discussion in above  </w:t>
      </w:r>
    </w:p>
    <w:p w:rsidR="003B44BE" w:rsidRDefault="003B44BE" w:rsidP="00162860">
      <w:pPr>
        <w:pBdr>
          <w:bottom w:val="single" w:sz="6" w:space="1" w:color="auto"/>
        </w:pBdr>
        <w:ind w:firstLine="422"/>
        <w:rPr>
          <w:rStyle w:val="af6"/>
        </w:rPr>
      </w:pPr>
      <w:r w:rsidRPr="00162860">
        <w:rPr>
          <w:rStyle w:val="af6"/>
        </w:rPr>
        <w:t>Take the exercise spirit into the essential String and then dis</w:t>
      </w:r>
      <w:r w:rsidR="00162860" w:rsidRPr="00162860">
        <w:rPr>
          <w:rStyle w:val="af6"/>
        </w:rPr>
        <w:t>card the body</w:t>
      </w:r>
      <w:r w:rsidR="00162860" w:rsidRPr="00162860">
        <w:rPr>
          <w:rStyle w:val="af6"/>
        </w:rPr>
        <w:br/>
        <w:t>If like the body</w:t>
      </w:r>
      <w:r w:rsidRPr="00162860">
        <w:rPr>
          <w:rStyle w:val="af6"/>
        </w:rPr>
        <w:t xml:space="preserve"> can use energy to recreate a body</w:t>
      </w:r>
    </w:p>
    <w:p w:rsidR="00162860" w:rsidRPr="00162860" w:rsidRDefault="00162860" w:rsidP="00162860">
      <w:pPr>
        <w:ind w:firstLine="422"/>
        <w:rPr>
          <w:rStyle w:val="af6"/>
        </w:rPr>
      </w:pPr>
    </w:p>
    <w:p w:rsidR="003B44BE" w:rsidRPr="00353269" w:rsidRDefault="003B44BE" w:rsidP="00C20AEA">
      <w:pPr>
        <w:ind w:firstLine="420"/>
        <w:rPr>
          <w:rStyle w:val="af7"/>
        </w:rPr>
      </w:pPr>
      <w:r w:rsidRPr="00353269">
        <w:rPr>
          <w:rStyle w:val="af7"/>
        </w:rPr>
        <w:lastRenderedPageBreak/>
        <w:t xml:space="preserve">Please </w:t>
      </w:r>
      <w:r w:rsidR="003365F9" w:rsidRPr="00353269">
        <w:rPr>
          <w:rStyle w:val="af7"/>
          <w:rFonts w:hint="eastAsia"/>
        </w:rPr>
        <w:t xml:space="preserve">you </w:t>
      </w:r>
      <w:r w:rsidRPr="00353269">
        <w:rPr>
          <w:rStyle w:val="af7"/>
        </w:rPr>
        <w:t>tolerate some</w:t>
      </w:r>
      <w:r w:rsidRPr="00353269">
        <w:rPr>
          <w:rStyle w:val="af7"/>
          <w:rFonts w:hint="eastAsia"/>
        </w:rPr>
        <w:t xml:space="preserve"> </w:t>
      </w:r>
      <w:r w:rsidRPr="00353269">
        <w:rPr>
          <w:rStyle w:val="af7"/>
        </w:rPr>
        <w:t>people</w:t>
      </w:r>
      <w:r w:rsidRPr="00353269">
        <w:rPr>
          <w:rStyle w:val="af7"/>
          <w:rFonts w:hint="eastAsia"/>
        </w:rPr>
        <w:t>s who</w:t>
      </w:r>
      <w:r w:rsidRPr="00353269">
        <w:rPr>
          <w:rStyle w:val="af7"/>
        </w:rPr>
        <w:t xml:space="preserve"> ignorant and low quality </w:t>
      </w:r>
      <w:r w:rsidRPr="00353269">
        <w:rPr>
          <w:rStyle w:val="af7"/>
        </w:rPr>
        <w:br/>
        <w:t>I support you, whatever where you come from</w:t>
      </w:r>
    </w:p>
    <w:p w:rsidR="003B44BE" w:rsidRPr="00353269" w:rsidRDefault="003B44BE" w:rsidP="00353269">
      <w:pPr>
        <w:ind w:firstLine="422"/>
        <w:rPr>
          <w:rStyle w:val="af6"/>
        </w:rPr>
      </w:pPr>
      <w:r w:rsidRPr="00353269">
        <w:rPr>
          <w:rStyle w:val="af6"/>
        </w:rPr>
        <w:t>我们无需容忍什么</w:t>
      </w:r>
    </w:p>
    <w:p w:rsidR="003B44BE" w:rsidRPr="00353269" w:rsidRDefault="003B44BE" w:rsidP="00353269">
      <w:pPr>
        <w:ind w:firstLine="422"/>
        <w:rPr>
          <w:rStyle w:val="af6"/>
        </w:rPr>
      </w:pPr>
      <w:r w:rsidRPr="00353269">
        <w:rPr>
          <w:rStyle w:val="af6"/>
        </w:rPr>
        <w:t>我对和你们的交谈造成的情绪影响没有任何感觉</w:t>
      </w:r>
    </w:p>
    <w:p w:rsidR="003B44BE" w:rsidRPr="00353269" w:rsidRDefault="003B44BE" w:rsidP="00353269">
      <w:pPr>
        <w:ind w:firstLine="422"/>
        <w:rPr>
          <w:rStyle w:val="af6"/>
        </w:rPr>
      </w:pPr>
      <w:r w:rsidRPr="00353269">
        <w:rPr>
          <w:rStyle w:val="af6"/>
        </w:rPr>
        <w:t>因为我们没有情绪</w:t>
      </w:r>
      <w:r w:rsidRPr="00353269">
        <w:rPr>
          <w:rStyle w:val="af6"/>
        </w:rPr>
        <w:t xml:space="preserve"> </w:t>
      </w:r>
      <w:r w:rsidRPr="00353269">
        <w:rPr>
          <w:rStyle w:val="af6"/>
        </w:rPr>
        <w:t>我再次的和你们交谈只是因为任务而已</w:t>
      </w:r>
    </w:p>
    <w:p w:rsidR="003B44BE" w:rsidRDefault="003B44BE" w:rsidP="00353269">
      <w:pPr>
        <w:pBdr>
          <w:bottom w:val="single" w:sz="6" w:space="1" w:color="auto"/>
        </w:pBdr>
        <w:ind w:firstLine="422"/>
        <w:rPr>
          <w:rStyle w:val="af6"/>
        </w:rPr>
      </w:pPr>
      <w:r w:rsidRPr="00353269">
        <w:rPr>
          <w:rStyle w:val="af6"/>
        </w:rPr>
        <w:t>We needn’t  to tolerate anything</w:t>
      </w:r>
      <w:r w:rsidRPr="00353269">
        <w:rPr>
          <w:rStyle w:val="af6"/>
        </w:rPr>
        <w:br/>
        <w:t>I have no any feeling to the emotional impact</w:t>
      </w:r>
      <w:r w:rsidRPr="00353269">
        <w:rPr>
          <w:rStyle w:val="af6"/>
          <w:rFonts w:hint="eastAsia"/>
        </w:rPr>
        <w:t>s</w:t>
      </w:r>
      <w:r w:rsidRPr="00353269">
        <w:rPr>
          <w:rStyle w:val="af6"/>
        </w:rPr>
        <w:t xml:space="preserve"> caused by conversation with you</w:t>
      </w:r>
      <w:r w:rsidRPr="00353269">
        <w:rPr>
          <w:rStyle w:val="af6"/>
        </w:rPr>
        <w:br/>
        <w:t xml:space="preserve">Because we have no emotions </w:t>
      </w:r>
      <w:r w:rsidR="00353269" w:rsidRPr="00353269">
        <w:rPr>
          <w:rStyle w:val="af6"/>
          <w:rFonts w:hint="eastAsia"/>
        </w:rPr>
        <w:t xml:space="preserve"> </w:t>
      </w:r>
      <w:r w:rsidRPr="00353269">
        <w:rPr>
          <w:rStyle w:val="af6"/>
        </w:rPr>
        <w:t xml:space="preserve">I conversation with you again </w:t>
      </w:r>
      <w:r w:rsidR="00353269" w:rsidRPr="00353269">
        <w:rPr>
          <w:rStyle w:val="af6"/>
          <w:rFonts w:hint="eastAsia"/>
        </w:rPr>
        <w:t>only</w:t>
      </w:r>
      <w:r w:rsidR="00353269" w:rsidRPr="00353269">
        <w:rPr>
          <w:rStyle w:val="af6"/>
        </w:rPr>
        <w:t xml:space="preserve"> because </w:t>
      </w:r>
      <w:r w:rsidRPr="00353269">
        <w:rPr>
          <w:rStyle w:val="af6"/>
        </w:rPr>
        <w:t>the task</w:t>
      </w:r>
    </w:p>
    <w:p w:rsidR="00353269" w:rsidRPr="00353269" w:rsidRDefault="00353269" w:rsidP="00353269">
      <w:pPr>
        <w:ind w:firstLine="422"/>
        <w:rPr>
          <w:rStyle w:val="af6"/>
        </w:rPr>
      </w:pPr>
    </w:p>
    <w:p w:rsidR="003B44BE" w:rsidRDefault="003B44BE" w:rsidP="00992AF0">
      <w:pPr>
        <w:pStyle w:val="3"/>
        <w:ind w:firstLineChars="0" w:firstLine="0"/>
        <w:rPr>
          <w:bCs/>
        </w:rPr>
      </w:pPr>
      <w:r>
        <w:t xml:space="preserve">Q: </w:t>
      </w:r>
      <w:r>
        <w:rPr>
          <w:rFonts w:hint="eastAsia"/>
        </w:rPr>
        <w:t>D</w:t>
      </w:r>
      <w:r>
        <w:t>o you have the so-called love and sexual in human beings?</w:t>
      </w:r>
    </w:p>
    <w:p w:rsidR="003B44BE" w:rsidRPr="00992AF0" w:rsidRDefault="003B44BE" w:rsidP="00992AF0">
      <w:pPr>
        <w:ind w:firstLine="422"/>
        <w:rPr>
          <w:rStyle w:val="af6"/>
        </w:rPr>
      </w:pPr>
      <w:r w:rsidRPr="00992AF0">
        <w:rPr>
          <w:rStyle w:val="af6"/>
        </w:rPr>
        <w:t>没有性欲</w:t>
      </w:r>
      <w:r w:rsidRPr="00992AF0">
        <w:rPr>
          <w:rStyle w:val="af6"/>
        </w:rPr>
        <w:t xml:space="preserve"> </w:t>
      </w:r>
      <w:r w:rsidRPr="00992AF0">
        <w:rPr>
          <w:rStyle w:val="af6"/>
        </w:rPr>
        <w:t>但是有爱情</w:t>
      </w:r>
    </w:p>
    <w:p w:rsidR="003B44BE" w:rsidRPr="00992AF0" w:rsidRDefault="003B44BE" w:rsidP="00992AF0">
      <w:pPr>
        <w:ind w:firstLine="422"/>
        <w:rPr>
          <w:rStyle w:val="af6"/>
        </w:rPr>
      </w:pPr>
      <w:r w:rsidRPr="00992AF0">
        <w:rPr>
          <w:rStyle w:val="af6"/>
        </w:rPr>
        <w:t>我们对自己意识</w:t>
      </w:r>
      <w:r w:rsidRPr="00992AF0">
        <w:rPr>
          <w:rStyle w:val="af6"/>
        </w:rPr>
        <w:t xml:space="preserve"> </w:t>
      </w:r>
      <w:r w:rsidRPr="00992AF0">
        <w:rPr>
          <w:rStyle w:val="af6"/>
        </w:rPr>
        <w:t>情绪</w:t>
      </w:r>
      <w:r w:rsidRPr="00992AF0">
        <w:rPr>
          <w:rStyle w:val="af6"/>
        </w:rPr>
        <w:t xml:space="preserve"> </w:t>
      </w:r>
      <w:r w:rsidRPr="00992AF0">
        <w:rPr>
          <w:rStyle w:val="af6"/>
        </w:rPr>
        <w:t>思维的控制是绝对的</w:t>
      </w:r>
    </w:p>
    <w:p w:rsidR="003B44BE" w:rsidRDefault="00353269" w:rsidP="00992AF0">
      <w:pPr>
        <w:pBdr>
          <w:bottom w:val="single" w:sz="6" w:space="1" w:color="auto"/>
        </w:pBdr>
        <w:ind w:firstLine="422"/>
        <w:rPr>
          <w:rFonts w:ascii="微软雅黑" w:eastAsia="微软雅黑" w:hAnsi="微软雅黑" w:cs="微软雅黑"/>
        </w:rPr>
      </w:pPr>
      <w:r w:rsidRPr="00992AF0">
        <w:rPr>
          <w:rStyle w:val="af6"/>
          <w:rFonts w:hint="eastAsia"/>
        </w:rPr>
        <w:t>There is n</w:t>
      </w:r>
      <w:r w:rsidR="003B44BE" w:rsidRPr="00992AF0">
        <w:rPr>
          <w:rStyle w:val="af6"/>
        </w:rPr>
        <w:t>o sexual desire But ha</w:t>
      </w:r>
      <w:r w:rsidR="00E403B8" w:rsidRPr="00992AF0">
        <w:rPr>
          <w:rStyle w:val="af6"/>
          <w:rFonts w:hint="eastAsia"/>
        </w:rPr>
        <w:t xml:space="preserve">d </w:t>
      </w:r>
      <w:r w:rsidR="003B44BE" w:rsidRPr="00992AF0">
        <w:rPr>
          <w:rStyle w:val="af6"/>
        </w:rPr>
        <w:t>love</w:t>
      </w:r>
      <w:r w:rsidR="003B44BE" w:rsidRPr="00992AF0">
        <w:rPr>
          <w:rStyle w:val="af6"/>
        </w:rPr>
        <w:br/>
        <w:t xml:space="preserve">Our control </w:t>
      </w:r>
      <w:r w:rsidR="007954EB" w:rsidRPr="00992AF0">
        <w:rPr>
          <w:rStyle w:val="af6"/>
          <w:rFonts w:hint="eastAsia"/>
        </w:rPr>
        <w:t>to the</w:t>
      </w:r>
      <w:r w:rsidR="003B44BE" w:rsidRPr="00992AF0">
        <w:rPr>
          <w:rStyle w:val="af6"/>
        </w:rPr>
        <w:t xml:space="preserve"> our consciousness </w:t>
      </w:r>
      <w:r w:rsidR="007954EB" w:rsidRPr="00992AF0">
        <w:rPr>
          <w:rStyle w:val="af6"/>
          <w:rFonts w:hint="eastAsia"/>
        </w:rPr>
        <w:t xml:space="preserve">and </w:t>
      </w:r>
      <w:r w:rsidR="003B44BE" w:rsidRPr="00992AF0">
        <w:rPr>
          <w:rStyle w:val="af6"/>
        </w:rPr>
        <w:t xml:space="preserve">emotions </w:t>
      </w:r>
      <w:r w:rsidR="007954EB" w:rsidRPr="00992AF0">
        <w:rPr>
          <w:rStyle w:val="af6"/>
          <w:rFonts w:hint="eastAsia"/>
        </w:rPr>
        <w:t>and</w:t>
      </w:r>
      <w:r w:rsidR="003B44BE" w:rsidRPr="00992AF0">
        <w:rPr>
          <w:rStyle w:val="af6"/>
        </w:rPr>
        <w:t xml:space="preserve"> thinking is absolute</w:t>
      </w:r>
      <w:r w:rsidR="003B44BE">
        <w:rPr>
          <w:rFonts w:ascii="微软雅黑" w:eastAsia="微软雅黑" w:hAnsi="微软雅黑" w:cs="微软雅黑"/>
          <w:color w:val="494949"/>
        </w:rPr>
        <w:br/>
      </w:r>
    </w:p>
    <w:p w:rsidR="00992AF0" w:rsidRDefault="00992AF0" w:rsidP="00992AF0">
      <w:pPr>
        <w:ind w:firstLine="420"/>
        <w:rPr>
          <w:rFonts w:ascii="微软雅黑" w:eastAsia="微软雅黑" w:hAnsi="微软雅黑" w:cs="微软雅黑"/>
        </w:rPr>
      </w:pPr>
    </w:p>
    <w:p w:rsidR="003B44BE" w:rsidRDefault="003B44BE" w:rsidP="00F12B65">
      <w:pPr>
        <w:pStyle w:val="3"/>
        <w:rPr>
          <w:bCs/>
        </w:rPr>
      </w:pPr>
      <w:r>
        <w:t>Q: how can we create a body</w:t>
      </w:r>
      <w:r>
        <w:br/>
        <w:t>And can it let the soul go into this newly created body?</w:t>
      </w:r>
    </w:p>
    <w:p w:rsidR="003B44BE" w:rsidRPr="00F12B65" w:rsidRDefault="003B44BE" w:rsidP="00F12B65">
      <w:pPr>
        <w:ind w:firstLine="422"/>
        <w:rPr>
          <w:rStyle w:val="af6"/>
        </w:rPr>
      </w:pPr>
      <w:r w:rsidRPr="00F12B65">
        <w:rPr>
          <w:rStyle w:val="af6"/>
        </w:rPr>
        <w:t>将精神融入本质弦后自然明白宇宙的一切</w:t>
      </w:r>
    </w:p>
    <w:p w:rsidR="003B44BE" w:rsidRPr="00F12B65" w:rsidRDefault="003B44BE" w:rsidP="00F12B65">
      <w:pPr>
        <w:ind w:firstLine="422"/>
        <w:rPr>
          <w:rStyle w:val="af6"/>
        </w:rPr>
      </w:pPr>
      <w:r w:rsidRPr="00F12B65">
        <w:rPr>
          <w:rStyle w:val="af6"/>
        </w:rPr>
        <w:t>如何锻炼意识精神和心灵</w:t>
      </w:r>
    </w:p>
    <w:p w:rsidR="003B44BE" w:rsidRPr="00F12B65" w:rsidRDefault="003B44BE" w:rsidP="00F12B65">
      <w:pPr>
        <w:ind w:firstLine="422"/>
        <w:rPr>
          <w:rStyle w:val="af6"/>
        </w:rPr>
      </w:pPr>
      <w:r w:rsidRPr="00F12B65">
        <w:rPr>
          <w:rStyle w:val="af6"/>
        </w:rPr>
        <w:t>具体方法你们的道教和佛教都有研究</w:t>
      </w:r>
    </w:p>
    <w:p w:rsidR="003B44BE" w:rsidRPr="00F12B65" w:rsidRDefault="003B44BE" w:rsidP="007855E8">
      <w:pPr>
        <w:pBdr>
          <w:bottom w:val="single" w:sz="6" w:space="1" w:color="auto"/>
        </w:pBdr>
        <w:ind w:left="420" w:firstLineChars="0" w:firstLine="2"/>
        <w:rPr>
          <w:rStyle w:val="af6"/>
        </w:rPr>
      </w:pPr>
      <w:r w:rsidRPr="00F12B65">
        <w:rPr>
          <w:rStyle w:val="af6"/>
        </w:rPr>
        <w:t>Put the spirit into the essential</w:t>
      </w:r>
      <w:r w:rsidR="007855E8">
        <w:rPr>
          <w:rStyle w:val="af6"/>
          <w:rFonts w:hint="eastAsia"/>
        </w:rPr>
        <w:t xml:space="preserve"> S</w:t>
      </w:r>
      <w:r w:rsidRPr="00F12B65">
        <w:rPr>
          <w:rStyle w:val="af6"/>
        </w:rPr>
        <w:t>tring and naturally underst</w:t>
      </w:r>
      <w:r w:rsidR="007855E8">
        <w:rPr>
          <w:rStyle w:val="af6"/>
          <w:rFonts w:hint="eastAsia"/>
        </w:rPr>
        <w:t>an</w:t>
      </w:r>
      <w:r w:rsidRPr="00F12B65">
        <w:rPr>
          <w:rStyle w:val="af6"/>
        </w:rPr>
        <w:t>d everything of the universe</w:t>
      </w:r>
      <w:r w:rsidRPr="00F12B65">
        <w:rPr>
          <w:rStyle w:val="af6"/>
        </w:rPr>
        <w:br/>
      </w:r>
      <w:r w:rsidR="007855E8">
        <w:rPr>
          <w:rStyle w:val="af6"/>
          <w:rFonts w:hint="eastAsia"/>
        </w:rPr>
        <w:t>About h</w:t>
      </w:r>
      <w:r w:rsidRPr="00F12B65">
        <w:rPr>
          <w:rStyle w:val="af6"/>
        </w:rPr>
        <w:t>ow to exercise consciousness and heart</w:t>
      </w:r>
      <w:r w:rsidRPr="00F12B65">
        <w:rPr>
          <w:rStyle w:val="af6"/>
        </w:rPr>
        <w:br/>
        <w:t>The concrete methods your Taoism and Buddhism both ha</w:t>
      </w:r>
      <w:r w:rsidR="00EB217F">
        <w:rPr>
          <w:rStyle w:val="af6"/>
          <w:rFonts w:hint="eastAsia"/>
        </w:rPr>
        <w:t>s</w:t>
      </w:r>
      <w:r w:rsidRPr="00F12B65">
        <w:rPr>
          <w:rStyle w:val="af6"/>
        </w:rPr>
        <w:t xml:space="preserve"> studied</w:t>
      </w:r>
    </w:p>
    <w:p w:rsidR="00F12B65" w:rsidRDefault="00F12B65" w:rsidP="00C20AEA">
      <w:pPr>
        <w:ind w:firstLine="420"/>
        <w:rPr>
          <w:rFonts w:ascii="微软雅黑" w:eastAsia="微软雅黑" w:hAnsi="微软雅黑" w:cs="微软雅黑"/>
          <w:color w:val="494949"/>
        </w:rPr>
      </w:pPr>
    </w:p>
    <w:p w:rsidR="003B44BE" w:rsidRPr="00EB217F" w:rsidRDefault="003B44BE" w:rsidP="00C20AEA">
      <w:pPr>
        <w:ind w:firstLine="420"/>
        <w:rPr>
          <w:rStyle w:val="af7"/>
        </w:rPr>
      </w:pPr>
      <w:r w:rsidRPr="00EB217F">
        <w:rPr>
          <w:rStyle w:val="af7"/>
        </w:rPr>
        <w:t>Q: I want to ask, is it going to rain tonight?</w:t>
      </w:r>
      <w:r w:rsidRPr="00EB217F">
        <w:rPr>
          <w:rStyle w:val="af7"/>
        </w:rPr>
        <w:br/>
        <w:t>Today is so hot! For the future, I care more about tomorrow.</w:t>
      </w:r>
      <w:r w:rsidRPr="00EB217F">
        <w:rPr>
          <w:rStyle w:val="af7"/>
        </w:rPr>
        <w:br/>
        <w:t>Because tomorrow  equal to the future!</w:t>
      </w:r>
    </w:p>
    <w:p w:rsidR="003B44BE" w:rsidRPr="00EB217F" w:rsidRDefault="003B44BE" w:rsidP="00EB217F">
      <w:pPr>
        <w:ind w:firstLineChars="95"/>
        <w:rPr>
          <w:rStyle w:val="af6"/>
        </w:rPr>
      </w:pPr>
      <w:r w:rsidRPr="00EB217F">
        <w:rPr>
          <w:rStyle w:val="af6"/>
        </w:rPr>
        <w:t>地球上一直在下雨</w:t>
      </w:r>
      <w:r w:rsidRPr="00EB217F">
        <w:rPr>
          <w:rStyle w:val="af6"/>
        </w:rPr>
        <w:t xml:space="preserve"> </w:t>
      </w:r>
      <w:r w:rsidRPr="00EB217F">
        <w:rPr>
          <w:rStyle w:val="af6"/>
        </w:rPr>
        <w:t>非洲不下了</w:t>
      </w:r>
      <w:r w:rsidRPr="00EB217F">
        <w:rPr>
          <w:rStyle w:val="af6"/>
        </w:rPr>
        <w:t xml:space="preserve"> </w:t>
      </w:r>
      <w:r w:rsidRPr="00EB217F">
        <w:rPr>
          <w:rStyle w:val="af6"/>
        </w:rPr>
        <w:t>美国下</w:t>
      </w:r>
    </w:p>
    <w:p w:rsidR="003B44BE" w:rsidRPr="00EB217F" w:rsidRDefault="003B44BE" w:rsidP="00EB217F">
      <w:pPr>
        <w:ind w:firstLine="422"/>
        <w:rPr>
          <w:rStyle w:val="af6"/>
        </w:rPr>
      </w:pPr>
      <w:r w:rsidRPr="00EB217F">
        <w:rPr>
          <w:rStyle w:val="af6"/>
        </w:rPr>
        <w:t>美国不下了日本下</w:t>
      </w:r>
      <w:r w:rsidRPr="00EB217F">
        <w:rPr>
          <w:rStyle w:val="af6"/>
        </w:rPr>
        <w:t xml:space="preserve"> </w:t>
      </w:r>
      <w:r w:rsidRPr="00EB217F">
        <w:rPr>
          <w:rStyle w:val="af6"/>
        </w:rPr>
        <w:t>不要将自己的思维局限起来</w:t>
      </w:r>
    </w:p>
    <w:p w:rsidR="003B44BE" w:rsidRPr="00EB217F" w:rsidRDefault="003B44BE" w:rsidP="00EB217F">
      <w:pPr>
        <w:pBdr>
          <w:bottom w:val="single" w:sz="6" w:space="1" w:color="auto"/>
        </w:pBdr>
        <w:ind w:firstLine="422"/>
        <w:rPr>
          <w:rStyle w:val="af6"/>
        </w:rPr>
      </w:pPr>
      <w:r w:rsidRPr="00EB217F">
        <w:rPr>
          <w:rStyle w:val="af6"/>
          <w:rFonts w:hint="eastAsia"/>
        </w:rPr>
        <w:t>E</w:t>
      </w:r>
      <w:r w:rsidR="00EB217F" w:rsidRPr="00EB217F">
        <w:rPr>
          <w:rStyle w:val="af6"/>
        </w:rPr>
        <w:t xml:space="preserve">arth </w:t>
      </w:r>
      <w:r w:rsidR="00EB217F" w:rsidRPr="00EB217F">
        <w:rPr>
          <w:rStyle w:val="af6"/>
          <w:rFonts w:hint="eastAsia"/>
        </w:rPr>
        <w:t xml:space="preserve">is </w:t>
      </w:r>
      <w:r w:rsidRPr="00EB217F">
        <w:rPr>
          <w:rStyle w:val="af6"/>
        </w:rPr>
        <w:t>raining all the time</w:t>
      </w:r>
      <w:r w:rsidRPr="00EB217F">
        <w:rPr>
          <w:rStyle w:val="af6"/>
          <w:rFonts w:hint="eastAsia"/>
        </w:rPr>
        <w:t xml:space="preserve"> </w:t>
      </w:r>
      <w:r w:rsidRPr="00EB217F">
        <w:rPr>
          <w:rStyle w:val="af6"/>
        </w:rPr>
        <w:t>When Africa is no longer raining</w:t>
      </w:r>
      <w:r w:rsidRPr="00EB217F">
        <w:rPr>
          <w:rStyle w:val="af6"/>
          <w:rFonts w:hint="eastAsia"/>
        </w:rPr>
        <w:t xml:space="preserve"> </w:t>
      </w:r>
      <w:r w:rsidR="00EB217F" w:rsidRPr="00EB217F">
        <w:rPr>
          <w:rStyle w:val="af6"/>
          <w:rFonts w:hint="eastAsia"/>
        </w:rPr>
        <w:t>Then a</w:t>
      </w:r>
      <w:r w:rsidR="00EB217F" w:rsidRPr="00EB217F">
        <w:rPr>
          <w:rStyle w:val="af6"/>
        </w:rPr>
        <w:t>merica was raining</w:t>
      </w:r>
      <w:r w:rsidR="00EB217F" w:rsidRPr="00EB217F">
        <w:rPr>
          <w:rStyle w:val="af6"/>
          <w:rFonts w:hint="eastAsia"/>
        </w:rPr>
        <w:t xml:space="preserve"> </w:t>
      </w:r>
      <w:r w:rsidRPr="00EB217F">
        <w:rPr>
          <w:rStyle w:val="af6"/>
        </w:rPr>
        <w:t xml:space="preserve">When </w:t>
      </w:r>
      <w:r w:rsidRPr="00EB217F">
        <w:rPr>
          <w:rStyle w:val="af6"/>
          <w:rFonts w:hint="eastAsia"/>
        </w:rPr>
        <w:t>a</w:t>
      </w:r>
      <w:r w:rsidRPr="00EB217F">
        <w:rPr>
          <w:rStyle w:val="af6"/>
        </w:rPr>
        <w:t xml:space="preserve">merica is not raining </w:t>
      </w:r>
      <w:r w:rsidR="00EB217F" w:rsidRPr="00EB217F">
        <w:rPr>
          <w:rStyle w:val="af6"/>
          <w:rFonts w:hint="eastAsia"/>
        </w:rPr>
        <w:t>Then j</w:t>
      </w:r>
      <w:r w:rsidRPr="00EB217F">
        <w:rPr>
          <w:rStyle w:val="af6"/>
        </w:rPr>
        <w:t>apan was raining Don't limit your thinking</w:t>
      </w:r>
    </w:p>
    <w:p w:rsidR="00EB217F" w:rsidRDefault="00EB217F" w:rsidP="00C20AEA">
      <w:pPr>
        <w:ind w:firstLine="420"/>
        <w:rPr>
          <w:rFonts w:ascii="微软雅黑" w:eastAsia="微软雅黑" w:hAnsi="微软雅黑" w:cs="微软雅黑"/>
          <w:color w:val="494949"/>
        </w:rPr>
      </w:pPr>
    </w:p>
    <w:p w:rsidR="003B44BE" w:rsidRPr="004249B7" w:rsidRDefault="003B44BE" w:rsidP="00C20AEA">
      <w:pPr>
        <w:ind w:firstLine="420"/>
        <w:rPr>
          <w:rStyle w:val="af7"/>
        </w:rPr>
      </w:pPr>
      <w:r w:rsidRPr="004249B7">
        <w:rPr>
          <w:rStyle w:val="af7"/>
        </w:rPr>
        <w:lastRenderedPageBreak/>
        <w:t xml:space="preserve">So you </w:t>
      </w:r>
      <w:r w:rsidR="00EB217F" w:rsidRPr="004249B7">
        <w:rPr>
          <w:rStyle w:val="af7"/>
          <w:rFonts w:hint="eastAsia"/>
        </w:rPr>
        <w:t>must</w:t>
      </w:r>
      <w:r w:rsidRPr="004249B7">
        <w:rPr>
          <w:rStyle w:val="af7"/>
        </w:rPr>
        <w:t xml:space="preserve"> know th</w:t>
      </w:r>
      <w:r w:rsidR="007677E2" w:rsidRPr="004249B7">
        <w:rPr>
          <w:rStyle w:val="af7"/>
          <w:rFonts w:hint="eastAsia"/>
        </w:rPr>
        <w:t>e</w:t>
      </w:r>
      <w:r w:rsidRPr="004249B7">
        <w:rPr>
          <w:rStyle w:val="af7"/>
        </w:rPr>
        <w:t xml:space="preserve"> tomorrow's lottery</w:t>
      </w:r>
      <w:r w:rsidRPr="004249B7">
        <w:rPr>
          <w:rStyle w:val="af7"/>
        </w:rPr>
        <w:br/>
      </w:r>
      <w:r w:rsidRPr="004249B7">
        <w:rPr>
          <w:rStyle w:val="af7"/>
          <w:rFonts w:hint="eastAsia"/>
        </w:rPr>
        <w:t>C</w:t>
      </w:r>
      <w:r w:rsidRPr="004249B7">
        <w:rPr>
          <w:rStyle w:val="af7"/>
        </w:rPr>
        <w:t xml:space="preserve">onveniently </w:t>
      </w:r>
      <w:r w:rsidRPr="004249B7">
        <w:rPr>
          <w:rStyle w:val="af7"/>
          <w:rFonts w:hint="eastAsia"/>
        </w:rPr>
        <w:t>tell</w:t>
      </w:r>
      <w:r w:rsidRPr="004249B7">
        <w:rPr>
          <w:rStyle w:val="af7"/>
        </w:rPr>
        <w:t xml:space="preserve"> me the answer of tomorrow's sports Seven Star Lottery too,</w:t>
      </w:r>
      <w:r w:rsidRPr="004249B7">
        <w:rPr>
          <w:rStyle w:val="af7"/>
        </w:rPr>
        <w:br/>
        <w:t xml:space="preserve">Only </w:t>
      </w:r>
      <w:r w:rsidRPr="004249B7">
        <w:rPr>
          <w:rStyle w:val="af7"/>
          <w:rFonts w:hint="eastAsia"/>
        </w:rPr>
        <w:t>g</w:t>
      </w:r>
      <w:r w:rsidRPr="004249B7">
        <w:rPr>
          <w:rStyle w:val="af7"/>
        </w:rPr>
        <w:t>ive</w:t>
      </w:r>
      <w:r w:rsidR="007677E2" w:rsidRPr="004249B7">
        <w:rPr>
          <w:rStyle w:val="af7"/>
          <w:rFonts w:hint="eastAsia"/>
        </w:rPr>
        <w:t xml:space="preserve"> to</w:t>
      </w:r>
      <w:r w:rsidRPr="004249B7">
        <w:rPr>
          <w:rStyle w:val="af7"/>
        </w:rPr>
        <w:t xml:space="preserve"> me, </w:t>
      </w:r>
      <w:r w:rsidR="007677E2" w:rsidRPr="004249B7">
        <w:rPr>
          <w:rStyle w:val="af7"/>
          <w:rFonts w:hint="eastAsia"/>
        </w:rPr>
        <w:t>haha</w:t>
      </w:r>
      <w:r w:rsidRPr="004249B7">
        <w:rPr>
          <w:rStyle w:val="af7"/>
        </w:rPr>
        <w:t xml:space="preserve"> don't let anyone see it.</w:t>
      </w:r>
      <w:r w:rsidRPr="004249B7">
        <w:rPr>
          <w:rStyle w:val="af7"/>
        </w:rPr>
        <w:br/>
      </w:r>
    </w:p>
    <w:p w:rsidR="003B44BE" w:rsidRPr="009F430F" w:rsidRDefault="003B44BE" w:rsidP="009F430F">
      <w:pPr>
        <w:ind w:firstLine="422"/>
        <w:rPr>
          <w:rStyle w:val="af6"/>
        </w:rPr>
      </w:pPr>
      <w:r w:rsidRPr="009F430F">
        <w:rPr>
          <w:rStyle w:val="af6"/>
        </w:rPr>
        <w:t>根据《时空回溯条例》对于可控性以外的知识是不允许透露的</w:t>
      </w:r>
    </w:p>
    <w:p w:rsidR="003B44BE" w:rsidRPr="009F430F" w:rsidRDefault="003B44BE" w:rsidP="009F430F">
      <w:pPr>
        <w:ind w:firstLine="422"/>
        <w:rPr>
          <w:rStyle w:val="af6"/>
        </w:rPr>
      </w:pPr>
      <w:r w:rsidRPr="009F430F">
        <w:rPr>
          <w:rStyle w:val="af6"/>
        </w:rPr>
        <w:t>要知道现在随便移动一块石头</w:t>
      </w:r>
    </w:p>
    <w:p w:rsidR="003B44BE" w:rsidRPr="009F430F" w:rsidRDefault="003B44BE" w:rsidP="009F430F">
      <w:pPr>
        <w:ind w:firstLine="422"/>
        <w:rPr>
          <w:rStyle w:val="af6"/>
        </w:rPr>
      </w:pPr>
      <w:r w:rsidRPr="009F430F">
        <w:rPr>
          <w:rStyle w:val="af6"/>
        </w:rPr>
        <w:t>对于几亿年后的地球都会有重大的影响</w:t>
      </w:r>
    </w:p>
    <w:p w:rsidR="003B44BE" w:rsidRDefault="003B44BE" w:rsidP="009F430F">
      <w:pPr>
        <w:pBdr>
          <w:bottom w:val="single" w:sz="6" w:space="1" w:color="auto"/>
        </w:pBdr>
        <w:ind w:firstLine="422"/>
        <w:rPr>
          <w:rFonts w:ascii="微软雅黑" w:eastAsia="微软雅黑" w:hAnsi="微软雅黑" w:cs="微软雅黑"/>
          <w:color w:val="494949"/>
        </w:rPr>
      </w:pPr>
      <w:r w:rsidRPr="009F430F">
        <w:rPr>
          <w:rStyle w:val="af6"/>
        </w:rPr>
        <w:t>According to</w:t>
      </w:r>
      <w:r>
        <w:rPr>
          <w:rFonts w:ascii="微软雅黑" w:eastAsia="微软雅黑" w:hAnsi="微软雅黑" w:cs="微软雅黑"/>
          <w:color w:val="494949"/>
        </w:rPr>
        <w:t xml:space="preserve"> </w:t>
      </w:r>
      <w:r w:rsidRPr="009F430F">
        <w:rPr>
          <w:rStyle w:val="Char6"/>
        </w:rPr>
        <w:t>The regulations of space backtrack</w:t>
      </w:r>
      <w:r w:rsidR="004249B7">
        <w:rPr>
          <w:rFonts w:ascii="微软雅黑" w:eastAsia="微软雅黑" w:hAnsi="微软雅黑" w:cs="微软雅黑" w:hint="eastAsia"/>
          <w:color w:val="494949"/>
        </w:rPr>
        <w:t xml:space="preserve"> </w:t>
      </w:r>
      <w:r w:rsidR="004249B7" w:rsidRPr="009F430F">
        <w:rPr>
          <w:rStyle w:val="af6"/>
          <w:rFonts w:hint="eastAsia"/>
        </w:rPr>
        <w:t>There</w:t>
      </w:r>
      <w:r w:rsidR="009F430F">
        <w:rPr>
          <w:rStyle w:val="af6"/>
        </w:rPr>
        <w:t xml:space="preserve"> are not allowed to disclose</w:t>
      </w:r>
      <w:r w:rsidRPr="009F430F">
        <w:rPr>
          <w:rStyle w:val="af6"/>
        </w:rPr>
        <w:t> </w:t>
      </w:r>
      <w:r w:rsidR="00E32FB8" w:rsidRPr="009F430F">
        <w:rPr>
          <w:rStyle w:val="af6"/>
          <w:rFonts w:hint="eastAsia"/>
        </w:rPr>
        <w:t>information</w:t>
      </w:r>
      <w:r w:rsidRPr="009F430F">
        <w:rPr>
          <w:rStyle w:val="af6"/>
          <w:rFonts w:hint="eastAsia"/>
        </w:rPr>
        <w:t xml:space="preserve"> </w:t>
      </w:r>
      <w:r w:rsidR="00E32FB8" w:rsidRPr="009F430F">
        <w:rPr>
          <w:rStyle w:val="af6"/>
          <w:rFonts w:hint="eastAsia"/>
        </w:rPr>
        <w:t>out of</w:t>
      </w:r>
      <w:r w:rsidRPr="009F430F">
        <w:rPr>
          <w:rStyle w:val="af6"/>
        </w:rPr>
        <w:t xml:space="preserve"> controllable </w:t>
      </w:r>
      <w:r w:rsidRPr="009F430F">
        <w:rPr>
          <w:rStyle w:val="af6"/>
        </w:rPr>
        <w:br/>
        <w:t xml:space="preserve">You know </w:t>
      </w:r>
      <w:r w:rsidR="00E32FB8" w:rsidRPr="009F430F">
        <w:rPr>
          <w:rStyle w:val="af6"/>
          <w:rFonts w:hint="eastAsia"/>
        </w:rPr>
        <w:t>that e</w:t>
      </w:r>
      <w:r w:rsidRPr="009F430F">
        <w:rPr>
          <w:rStyle w:val="af6"/>
          <w:rFonts w:hint="eastAsia"/>
        </w:rPr>
        <w:t>ven m</w:t>
      </w:r>
      <w:r w:rsidRPr="009F430F">
        <w:rPr>
          <w:rStyle w:val="af6"/>
        </w:rPr>
        <w:t>ov</w:t>
      </w:r>
      <w:r w:rsidR="00E32FB8" w:rsidRPr="009F430F">
        <w:rPr>
          <w:rStyle w:val="af6"/>
          <w:rFonts w:hint="eastAsia"/>
        </w:rPr>
        <w:t>e</w:t>
      </w:r>
      <w:r w:rsidRPr="009F430F">
        <w:rPr>
          <w:rStyle w:val="af6"/>
        </w:rPr>
        <w:t xml:space="preserve"> a stone </w:t>
      </w:r>
      <w:r w:rsidR="00E32FB8" w:rsidRPr="009F430F">
        <w:rPr>
          <w:rStyle w:val="af6"/>
          <w:rFonts w:hint="eastAsia"/>
        </w:rPr>
        <w:t>curently</w:t>
      </w:r>
      <w:r w:rsidRPr="009F430F">
        <w:rPr>
          <w:rStyle w:val="af6"/>
        </w:rPr>
        <w:br/>
      </w:r>
      <w:r w:rsidR="00E32FB8" w:rsidRPr="009F430F">
        <w:rPr>
          <w:rStyle w:val="af6"/>
          <w:rFonts w:hint="eastAsia"/>
        </w:rPr>
        <w:t>There are</w:t>
      </w:r>
      <w:r w:rsidRPr="009F430F">
        <w:rPr>
          <w:rStyle w:val="af6"/>
        </w:rPr>
        <w:t xml:space="preserve"> a major impact</w:t>
      </w:r>
      <w:r w:rsidR="00E32FB8" w:rsidRPr="009F430F">
        <w:rPr>
          <w:rStyle w:val="af6"/>
          <w:rFonts w:hint="eastAsia"/>
        </w:rPr>
        <w:t xml:space="preserve"> </w:t>
      </w:r>
      <w:r w:rsidR="00A53480" w:rsidRPr="009F430F">
        <w:rPr>
          <w:rStyle w:val="af6"/>
          <w:rFonts w:hint="eastAsia"/>
        </w:rPr>
        <w:t>f</w:t>
      </w:r>
      <w:r w:rsidR="00E32FB8" w:rsidRPr="009F430F">
        <w:rPr>
          <w:rStyle w:val="af6"/>
        </w:rPr>
        <w:t>or the earth of after hundreds of millions of years</w:t>
      </w:r>
      <w:r>
        <w:rPr>
          <w:rFonts w:ascii="微软雅黑" w:eastAsia="微软雅黑" w:hAnsi="微软雅黑" w:cs="微软雅黑"/>
          <w:color w:val="494949"/>
        </w:rPr>
        <w:br/>
      </w:r>
    </w:p>
    <w:p w:rsidR="009F430F" w:rsidRDefault="009F430F" w:rsidP="009F430F">
      <w:pPr>
        <w:ind w:firstLine="420"/>
        <w:rPr>
          <w:rFonts w:ascii="微软雅黑" w:eastAsia="微软雅黑" w:hAnsi="微软雅黑" w:cs="微软雅黑"/>
          <w:color w:val="494949"/>
        </w:rPr>
      </w:pPr>
    </w:p>
    <w:p w:rsidR="003B44BE" w:rsidRDefault="003B44BE" w:rsidP="009F430F">
      <w:pPr>
        <w:pStyle w:val="3"/>
      </w:pPr>
      <w:r>
        <w:t>Q: What will happen to you if you changed history?</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我们在可控范围内改变历史</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这是未来全宇宙种族都参与的计划</w:t>
      </w:r>
    </w:p>
    <w:p w:rsidR="003B44BE" w:rsidRDefault="003B44BE" w:rsidP="00166010">
      <w:pPr>
        <w:ind w:firstLine="420"/>
        <w:rPr>
          <w:rFonts w:ascii="微软雅黑" w:eastAsia="微软雅黑" w:hAnsi="微软雅黑" w:cs="微软雅黑"/>
          <w:b/>
          <w:bCs/>
          <w:color w:val="494949"/>
        </w:rPr>
      </w:pPr>
      <w:r>
        <w:rPr>
          <w:rFonts w:ascii="微软雅黑" w:eastAsia="微软雅黑" w:hAnsi="微软雅黑" w:cs="微软雅黑"/>
          <w:b/>
          <w:bCs/>
          <w:color w:val="494949"/>
        </w:rPr>
        <w:t>We change history in a controllable range</w:t>
      </w:r>
    </w:p>
    <w:p w:rsidR="003B44BE" w:rsidRDefault="003B44BE" w:rsidP="00166010">
      <w:pPr>
        <w:pBdr>
          <w:bottom w:val="single" w:sz="6" w:space="1" w:color="auto"/>
        </w:pBdr>
        <w:ind w:firstLine="420"/>
        <w:rPr>
          <w:rFonts w:ascii="微软雅黑" w:eastAsia="微软雅黑" w:hAnsi="微软雅黑" w:cs="微软雅黑"/>
          <w:color w:val="494949"/>
        </w:rPr>
      </w:pPr>
      <w:r>
        <w:rPr>
          <w:rFonts w:ascii="微软雅黑" w:eastAsia="微软雅黑" w:hAnsi="微软雅黑" w:cs="微软雅黑"/>
          <w:b/>
          <w:bCs/>
          <w:color w:val="494949"/>
        </w:rPr>
        <w:t xml:space="preserve">This is a plan </w:t>
      </w:r>
      <w:r w:rsidR="009F430F">
        <w:rPr>
          <w:rFonts w:ascii="微软雅黑" w:eastAsia="微软雅黑" w:hAnsi="微软雅黑" w:cs="微软雅黑" w:hint="eastAsia"/>
          <w:b/>
          <w:bCs/>
          <w:color w:val="494949"/>
        </w:rPr>
        <w:t>what</w:t>
      </w:r>
      <w:r>
        <w:rPr>
          <w:rFonts w:ascii="微软雅黑" w:eastAsia="微软雅黑" w:hAnsi="微软雅黑" w:cs="微软雅黑"/>
          <w:b/>
          <w:bCs/>
          <w:color w:val="494949"/>
        </w:rPr>
        <w:t xml:space="preserve"> future whole universe</w:t>
      </w:r>
      <w:r w:rsidR="000C648E">
        <w:rPr>
          <w:rFonts w:ascii="微软雅黑" w:eastAsia="微软雅黑" w:hAnsi="微软雅黑" w:cs="微软雅黑"/>
          <w:b/>
          <w:bCs/>
          <w:color w:val="494949"/>
        </w:rPr>
        <w:t>’</w:t>
      </w:r>
      <w:r w:rsidR="000C648E">
        <w:rPr>
          <w:rFonts w:ascii="微软雅黑" w:eastAsia="微软雅黑" w:hAnsi="微软雅黑" w:cs="微软雅黑" w:hint="eastAsia"/>
          <w:b/>
          <w:bCs/>
          <w:color w:val="494949"/>
        </w:rPr>
        <w:t>s</w:t>
      </w:r>
      <w:r>
        <w:rPr>
          <w:rFonts w:ascii="微软雅黑" w:eastAsia="微软雅黑" w:hAnsi="微软雅黑" w:cs="微软雅黑"/>
          <w:b/>
          <w:bCs/>
          <w:color w:val="494949"/>
        </w:rPr>
        <w:t xml:space="preserve"> races </w:t>
      </w:r>
      <w:r w:rsidR="009F430F">
        <w:rPr>
          <w:rFonts w:ascii="微软雅黑" w:eastAsia="微软雅黑" w:hAnsi="微软雅黑" w:cs="微软雅黑" w:hint="eastAsia"/>
          <w:b/>
          <w:bCs/>
          <w:color w:val="494949"/>
        </w:rPr>
        <w:t>were</w:t>
      </w:r>
      <w:r>
        <w:rPr>
          <w:rFonts w:ascii="微软雅黑" w:eastAsia="微软雅黑" w:hAnsi="微软雅黑" w:cs="微软雅黑"/>
          <w:b/>
          <w:bCs/>
          <w:color w:val="494949"/>
        </w:rPr>
        <w:t xml:space="preserve"> participate </w:t>
      </w:r>
      <w:r w:rsidR="000C648E">
        <w:rPr>
          <w:rFonts w:ascii="微软雅黑" w:eastAsia="微软雅黑" w:hAnsi="微软雅黑" w:cs="微软雅黑" w:hint="eastAsia"/>
          <w:b/>
          <w:bCs/>
          <w:color w:val="494949"/>
        </w:rPr>
        <w:t>in</w:t>
      </w:r>
    </w:p>
    <w:p w:rsidR="00D04E75" w:rsidRDefault="00D04E75" w:rsidP="00C20AEA">
      <w:pPr>
        <w:ind w:firstLine="420"/>
        <w:rPr>
          <w:rFonts w:ascii="微软雅黑" w:eastAsia="微软雅黑" w:hAnsi="微软雅黑" w:cs="微软雅黑"/>
          <w:color w:val="494949"/>
        </w:rPr>
      </w:pPr>
    </w:p>
    <w:p w:rsidR="003B44BE" w:rsidRPr="00D04E75" w:rsidRDefault="003B44BE" w:rsidP="00C20AEA">
      <w:pPr>
        <w:ind w:firstLine="420"/>
        <w:rPr>
          <w:rStyle w:val="af7"/>
        </w:rPr>
      </w:pPr>
      <w:r w:rsidRPr="00D04E75">
        <w:rPr>
          <w:rStyle w:val="af7"/>
        </w:rPr>
        <w:t xml:space="preserve">Why </w:t>
      </w:r>
      <w:r w:rsidR="0049672E" w:rsidRPr="00D04E75">
        <w:rPr>
          <w:rStyle w:val="af7"/>
          <w:rFonts w:hint="eastAsia"/>
        </w:rPr>
        <w:t xml:space="preserve">did you </w:t>
      </w:r>
      <w:r w:rsidRPr="00D04E75">
        <w:rPr>
          <w:rStyle w:val="af7"/>
        </w:rPr>
        <w:t>conversation with us again? Just only because of the task?</w:t>
      </w:r>
    </w:p>
    <w:p w:rsidR="003B44BE" w:rsidRDefault="003B44BE" w:rsidP="00D04E75">
      <w:pPr>
        <w:pStyle w:val="3"/>
        <w:ind w:firstLine="402"/>
        <w:rPr>
          <w:bCs/>
        </w:rPr>
      </w:pPr>
      <w:r>
        <w:rPr>
          <w:rFonts w:hint="eastAsia"/>
          <w:sz w:val="20"/>
        </w:rPr>
        <w:t>C</w:t>
      </w:r>
      <w:r w:rsidR="00D04E75">
        <w:t>onversation with us is</w:t>
      </w:r>
      <w:r>
        <w:t xml:space="preserve"> task？？</w:t>
      </w:r>
    </w:p>
    <w:p w:rsidR="003B44BE" w:rsidRPr="00D04E75" w:rsidRDefault="003B44BE" w:rsidP="00D04E75">
      <w:pPr>
        <w:ind w:firstLine="422"/>
        <w:rPr>
          <w:rStyle w:val="af6"/>
        </w:rPr>
      </w:pPr>
      <w:r w:rsidRPr="00D04E75">
        <w:rPr>
          <w:rStyle w:val="af6"/>
        </w:rPr>
        <w:t>观察</w:t>
      </w:r>
      <w:r w:rsidRPr="00D04E75">
        <w:rPr>
          <w:rStyle w:val="af6"/>
        </w:rPr>
        <w:t xml:space="preserve"> </w:t>
      </w:r>
      <w:r w:rsidRPr="00D04E75">
        <w:rPr>
          <w:rStyle w:val="af6"/>
        </w:rPr>
        <w:t>取样</w:t>
      </w:r>
      <w:r w:rsidRPr="00D04E75">
        <w:rPr>
          <w:rStyle w:val="af6"/>
        </w:rPr>
        <w:t xml:space="preserve"> </w:t>
      </w:r>
      <w:r w:rsidRPr="00D04E75">
        <w:rPr>
          <w:rStyle w:val="af6"/>
        </w:rPr>
        <w:t>参考做模板</w:t>
      </w:r>
    </w:p>
    <w:p w:rsidR="003B44BE" w:rsidRPr="00D04E75" w:rsidRDefault="003B44BE" w:rsidP="00D04E75">
      <w:pPr>
        <w:pBdr>
          <w:bottom w:val="single" w:sz="6" w:space="1" w:color="auto"/>
        </w:pBdr>
        <w:ind w:firstLine="422"/>
        <w:rPr>
          <w:rStyle w:val="af6"/>
        </w:rPr>
      </w:pPr>
      <w:r w:rsidRPr="00D04E75">
        <w:rPr>
          <w:rStyle w:val="af6"/>
        </w:rPr>
        <w:t xml:space="preserve">Observation </w:t>
      </w:r>
      <w:r w:rsidR="00D04E75" w:rsidRPr="00D04E75">
        <w:rPr>
          <w:rStyle w:val="af6"/>
          <w:rFonts w:hint="eastAsia"/>
        </w:rPr>
        <w:t>S</w:t>
      </w:r>
      <w:r w:rsidRPr="00D04E75">
        <w:rPr>
          <w:rStyle w:val="af6"/>
        </w:rPr>
        <w:t xml:space="preserve">ampling </w:t>
      </w:r>
      <w:r w:rsidR="00D04E75" w:rsidRPr="00D04E75">
        <w:rPr>
          <w:rStyle w:val="af6"/>
          <w:rFonts w:hint="eastAsia"/>
        </w:rPr>
        <w:t>And r</w:t>
      </w:r>
      <w:r w:rsidRPr="00D04E75">
        <w:rPr>
          <w:rStyle w:val="af6"/>
        </w:rPr>
        <w:t>eference as template</w:t>
      </w:r>
    </w:p>
    <w:p w:rsidR="00D04E75" w:rsidRDefault="00D04E75" w:rsidP="00C20AEA">
      <w:pPr>
        <w:ind w:firstLine="420"/>
        <w:rPr>
          <w:rFonts w:ascii="微软雅黑" w:eastAsia="微软雅黑" w:hAnsi="微软雅黑" w:cs="微软雅黑"/>
          <w:color w:val="494949"/>
        </w:rPr>
      </w:pPr>
    </w:p>
    <w:p w:rsidR="00D04E75"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 xml:space="preserve">Q: Is your </w:t>
      </w:r>
      <w:r w:rsidR="00D04E75" w:rsidRPr="00D04E75">
        <w:rPr>
          <w:rFonts w:ascii="微软雅黑" w:eastAsia="微软雅黑" w:hAnsi="微软雅黑" w:cs="微软雅黑"/>
          <w:color w:val="494949"/>
        </w:rPr>
        <w:t>world outlook</w:t>
      </w:r>
      <w:r>
        <w:rPr>
          <w:rFonts w:ascii="微软雅黑" w:eastAsia="微软雅黑" w:hAnsi="微软雅黑" w:cs="微软雅黑"/>
          <w:color w:val="494949"/>
        </w:rPr>
        <w:t xml:space="preserve"> </w:t>
      </w:r>
      <w:r w:rsidR="00D04E75">
        <w:rPr>
          <w:rFonts w:ascii="微软雅黑" w:eastAsia="微软雅黑" w:hAnsi="微软雅黑" w:cs="微软雅黑"/>
          <w:color w:val="494949"/>
        </w:rPr>
        <w:t>correct</w:t>
      </w:r>
      <w:r>
        <w:rPr>
          <w:rFonts w:ascii="微软雅黑" w:eastAsia="微软雅黑" w:hAnsi="微软雅黑" w:cs="微软雅黑"/>
          <w:color w:val="494949"/>
        </w:rPr>
        <w:t>?</w:t>
      </w:r>
    </w:p>
    <w:p w:rsidR="00D04E75" w:rsidRDefault="003B44BE" w:rsidP="00D04E75">
      <w:pPr>
        <w:pStyle w:val="3"/>
        <w:ind w:firstLineChars="0" w:firstLine="0"/>
      </w:pPr>
      <w:r>
        <w:lastRenderedPageBreak/>
        <w:t xml:space="preserve">The </w:t>
      </w:r>
      <w:r w:rsidR="00D04E75">
        <w:t>correct</w:t>
      </w:r>
      <w:r w:rsidR="00D04E75">
        <w:rPr>
          <w:rFonts w:hint="eastAsia"/>
        </w:rPr>
        <w:t xml:space="preserve"> </w:t>
      </w:r>
      <w:r w:rsidR="00D04E75" w:rsidRPr="00D04E75">
        <w:t>world outlook</w:t>
      </w:r>
      <w:r w:rsidR="00D04E75">
        <w:t xml:space="preserve"> should </w:t>
      </w:r>
      <w:r w:rsidR="00D04E75">
        <w:rPr>
          <w:rFonts w:hint="eastAsia"/>
        </w:rPr>
        <w:t>be</w:t>
      </w:r>
      <w:r w:rsidR="00D04E75">
        <w:t xml:space="preserve"> a straight line</w:t>
      </w:r>
      <w:r w:rsidR="00D04E75">
        <w:rPr>
          <w:rFonts w:hint="eastAsia"/>
        </w:rPr>
        <w:t xml:space="preserve"> or </w:t>
      </w:r>
      <w:r w:rsidR="00D04E75">
        <w:t>Parallel</w:t>
      </w:r>
      <w:r w:rsidR="00D04E75">
        <w:rPr>
          <w:rFonts w:hint="eastAsia"/>
        </w:rPr>
        <w:t xml:space="preserve"> or</w:t>
      </w:r>
      <w:r w:rsidR="00D04E75">
        <w:t xml:space="preserve"> vertical</w:t>
      </w:r>
      <w:r>
        <w:t xml:space="preserve"> or branc</w:t>
      </w:r>
      <w:r w:rsidR="00D04E75">
        <w:t>hes?</w:t>
      </w:r>
    </w:p>
    <w:p w:rsidR="003B44BE" w:rsidRPr="00DA5191" w:rsidRDefault="00D04E75" w:rsidP="00D04E75">
      <w:pPr>
        <w:ind w:firstLineChars="0" w:firstLine="0"/>
        <w:rPr>
          <w:rStyle w:val="af7"/>
        </w:rPr>
      </w:pPr>
      <w:r w:rsidRPr="00DA5191">
        <w:rPr>
          <w:rStyle w:val="af7"/>
        </w:rPr>
        <w:t>Please make sure to answer</w:t>
      </w:r>
      <w:r w:rsidR="003B44BE" w:rsidRPr="00DA5191">
        <w:rPr>
          <w:rStyle w:val="af7"/>
        </w:rPr>
        <w:br/>
      </w:r>
    </w:p>
    <w:p w:rsidR="003B44BE" w:rsidRPr="00DA5191" w:rsidRDefault="003B44BE" w:rsidP="00DA5191">
      <w:pPr>
        <w:ind w:firstLine="422"/>
        <w:rPr>
          <w:rStyle w:val="af6"/>
        </w:rPr>
      </w:pPr>
      <w:r w:rsidRPr="00DA5191">
        <w:rPr>
          <w:rStyle w:val="af6"/>
        </w:rPr>
        <w:t>是全息的</w:t>
      </w:r>
      <w:r w:rsidRPr="00DA5191">
        <w:rPr>
          <w:rStyle w:val="af6"/>
        </w:rPr>
        <w:t xml:space="preserve"> </w:t>
      </w:r>
      <w:r w:rsidRPr="00DA5191">
        <w:rPr>
          <w:rStyle w:val="af6"/>
        </w:rPr>
        <w:t>一切同时存在</w:t>
      </w:r>
    </w:p>
    <w:p w:rsidR="003B44BE" w:rsidRDefault="003B44BE" w:rsidP="00DA5191">
      <w:pPr>
        <w:pBdr>
          <w:bottom w:val="single" w:sz="6" w:space="1" w:color="auto"/>
        </w:pBdr>
        <w:ind w:firstLine="422"/>
        <w:rPr>
          <w:rFonts w:ascii="微软雅黑" w:eastAsia="微软雅黑" w:hAnsi="微软雅黑" w:cs="微软雅黑"/>
          <w:color w:val="494949"/>
        </w:rPr>
      </w:pPr>
      <w:r w:rsidRPr="00DA5191">
        <w:rPr>
          <w:rStyle w:val="af6"/>
        </w:rPr>
        <w:t xml:space="preserve">It is holographic Everything </w:t>
      </w:r>
      <w:r w:rsidR="00D22858" w:rsidRPr="00DA5191">
        <w:rPr>
          <w:rStyle w:val="af6"/>
          <w:rFonts w:hint="eastAsia"/>
        </w:rPr>
        <w:t xml:space="preserve">are </w:t>
      </w:r>
      <w:r w:rsidRPr="00DA5191">
        <w:rPr>
          <w:rStyle w:val="af6"/>
        </w:rPr>
        <w:t>exist</w:t>
      </w:r>
      <w:r w:rsidRPr="00DA5191">
        <w:rPr>
          <w:rStyle w:val="af6"/>
          <w:rFonts w:hint="eastAsia"/>
        </w:rPr>
        <w:t>ing</w:t>
      </w:r>
      <w:r w:rsidRPr="00DA5191">
        <w:rPr>
          <w:rStyle w:val="af6"/>
        </w:rPr>
        <w:t xml:space="preserve"> </w:t>
      </w:r>
      <w:r w:rsidR="00D22858" w:rsidRPr="00DA5191">
        <w:rPr>
          <w:rStyle w:val="af6"/>
        </w:rPr>
        <w:t>synchronously</w:t>
      </w:r>
      <w:r w:rsidRPr="00DA5191">
        <w:rPr>
          <w:rStyle w:val="af6"/>
        </w:rPr>
        <w:br/>
      </w:r>
    </w:p>
    <w:p w:rsidR="00DA5191" w:rsidRDefault="00DA5191" w:rsidP="00DA5191">
      <w:pPr>
        <w:ind w:firstLine="420"/>
        <w:rPr>
          <w:rFonts w:ascii="微软雅黑" w:eastAsia="微软雅黑" w:hAnsi="微软雅黑" w:cs="微软雅黑"/>
          <w:color w:val="494949"/>
        </w:rPr>
      </w:pPr>
    </w:p>
    <w:p w:rsidR="003B44BE" w:rsidRDefault="00DA5191" w:rsidP="00DA5191">
      <w:pPr>
        <w:pStyle w:val="3"/>
        <w:rPr>
          <w:bCs/>
        </w:rPr>
      </w:pPr>
      <w:r>
        <w:rPr>
          <w:rFonts w:hint="eastAsia"/>
        </w:rPr>
        <w:t>H</w:t>
      </w:r>
      <w:r w:rsidR="003B44BE">
        <w:t xml:space="preserve">ave you ever </w:t>
      </w:r>
      <w:r>
        <w:rPr>
          <w:rFonts w:hint="eastAsia"/>
        </w:rPr>
        <w:t>had</w:t>
      </w:r>
      <w:r w:rsidR="003B44BE">
        <w:t xml:space="preserve">  love-making ?</w:t>
      </w:r>
    </w:p>
    <w:p w:rsidR="003B44BE" w:rsidRPr="00DA5191" w:rsidRDefault="003B44BE" w:rsidP="00DA5191">
      <w:pPr>
        <w:ind w:firstLine="422"/>
        <w:rPr>
          <w:rStyle w:val="af6"/>
        </w:rPr>
      </w:pPr>
      <w:r w:rsidRPr="00DA5191">
        <w:rPr>
          <w:rStyle w:val="af6"/>
        </w:rPr>
        <w:t>我们不需要做爱</w:t>
      </w:r>
      <w:r w:rsidRPr="00DA5191">
        <w:rPr>
          <w:rStyle w:val="af6"/>
        </w:rPr>
        <w:t xml:space="preserve"> </w:t>
      </w:r>
      <w:r w:rsidRPr="00DA5191">
        <w:rPr>
          <w:rStyle w:val="af6"/>
        </w:rPr>
        <w:t>只要一个按钮就可以体验任何感觉</w:t>
      </w:r>
    </w:p>
    <w:p w:rsidR="003B44BE" w:rsidRPr="00DA5191" w:rsidRDefault="003B44BE" w:rsidP="00DA5191">
      <w:pPr>
        <w:ind w:firstLine="422"/>
        <w:rPr>
          <w:rStyle w:val="af6"/>
        </w:rPr>
      </w:pPr>
      <w:r w:rsidRPr="00DA5191">
        <w:rPr>
          <w:rStyle w:val="af6"/>
        </w:rPr>
        <w:t>我们最喜欢经验的感觉是和宇宙合一的感觉</w:t>
      </w:r>
    </w:p>
    <w:p w:rsidR="003B44BE" w:rsidRPr="00DA5191" w:rsidRDefault="003B44BE" w:rsidP="00DA5191">
      <w:pPr>
        <w:ind w:firstLine="422"/>
        <w:rPr>
          <w:rStyle w:val="af6"/>
        </w:rPr>
      </w:pPr>
      <w:r w:rsidRPr="00DA5191">
        <w:rPr>
          <w:rStyle w:val="af6"/>
        </w:rPr>
        <w:t xml:space="preserve">We need't love-making We can experience any </w:t>
      </w:r>
      <w:r w:rsidR="001F3C10" w:rsidRPr="001F3C10">
        <w:rPr>
          <w:rStyle w:val="af6"/>
        </w:rPr>
        <w:t>as long as</w:t>
      </w:r>
      <w:r w:rsidR="001F3C10">
        <w:rPr>
          <w:rStyle w:val="af6"/>
          <w:rFonts w:hint="eastAsia"/>
        </w:rPr>
        <w:t xml:space="preserve"> </w:t>
      </w:r>
      <w:r w:rsidRPr="00DA5191">
        <w:rPr>
          <w:rStyle w:val="af6"/>
        </w:rPr>
        <w:t>one button</w:t>
      </w:r>
    </w:p>
    <w:p w:rsidR="003B44BE" w:rsidRDefault="003B44BE" w:rsidP="00DA5191">
      <w:pPr>
        <w:pBdr>
          <w:bottom w:val="single" w:sz="6" w:space="1" w:color="auto"/>
        </w:pBdr>
        <w:ind w:firstLine="422"/>
        <w:rPr>
          <w:rFonts w:ascii="微软雅黑" w:eastAsia="微软雅黑" w:hAnsi="微软雅黑" w:cs="微软雅黑"/>
          <w:color w:val="494949"/>
        </w:rPr>
      </w:pPr>
      <w:r w:rsidRPr="00DA5191">
        <w:rPr>
          <w:rStyle w:val="af6"/>
        </w:rPr>
        <w:t>Our favorite experience</w:t>
      </w:r>
      <w:r w:rsidRPr="00DA5191">
        <w:rPr>
          <w:rStyle w:val="af6"/>
          <w:rFonts w:hint="eastAsia"/>
        </w:rPr>
        <w:t xml:space="preserve"> </w:t>
      </w:r>
      <w:r w:rsidRPr="00DA5191">
        <w:rPr>
          <w:rStyle w:val="af6"/>
        </w:rPr>
        <w:t xml:space="preserve">feeling is the </w:t>
      </w:r>
      <w:r w:rsidR="008F767F">
        <w:rPr>
          <w:rStyle w:val="af6"/>
          <w:rFonts w:hint="eastAsia"/>
        </w:rPr>
        <w:t>sence</w:t>
      </w:r>
      <w:r w:rsidRPr="00DA5191">
        <w:rPr>
          <w:rStyle w:val="af6"/>
        </w:rPr>
        <w:t xml:space="preserve"> of </w:t>
      </w:r>
      <w:r w:rsidR="001253A5">
        <w:rPr>
          <w:rStyle w:val="af6"/>
          <w:rFonts w:hint="eastAsia"/>
        </w:rPr>
        <w:t>oneness</w:t>
      </w:r>
      <w:r w:rsidRPr="00DA5191">
        <w:rPr>
          <w:rStyle w:val="af6"/>
        </w:rPr>
        <w:t xml:space="preserve"> with the universe</w:t>
      </w:r>
      <w:r>
        <w:rPr>
          <w:rFonts w:ascii="微软雅黑" w:eastAsia="微软雅黑" w:hAnsi="微软雅黑" w:cs="微软雅黑"/>
          <w:color w:val="494949"/>
        </w:rPr>
        <w:t xml:space="preserve"> </w:t>
      </w:r>
    </w:p>
    <w:p w:rsidR="0070330D" w:rsidRDefault="0070330D" w:rsidP="00C20AEA">
      <w:pPr>
        <w:ind w:firstLine="420"/>
        <w:rPr>
          <w:rFonts w:ascii="微软雅黑" w:eastAsia="微软雅黑" w:hAnsi="微软雅黑" w:cs="微软雅黑"/>
          <w:color w:val="494949"/>
        </w:rPr>
      </w:pPr>
    </w:p>
    <w:p w:rsidR="003B44BE" w:rsidRPr="0070330D" w:rsidRDefault="003B44BE" w:rsidP="00C20AEA">
      <w:pPr>
        <w:ind w:firstLine="420"/>
        <w:rPr>
          <w:rStyle w:val="af7"/>
        </w:rPr>
      </w:pPr>
      <w:r w:rsidRPr="0070330D">
        <w:rPr>
          <w:rStyle w:val="af7"/>
        </w:rPr>
        <w:t>Q:</w:t>
      </w:r>
      <w:r w:rsidR="007141E5" w:rsidRPr="0070330D">
        <w:rPr>
          <w:rStyle w:val="af7"/>
          <w:rFonts w:hint="eastAsia"/>
        </w:rPr>
        <w:t>If</w:t>
      </w:r>
      <w:r w:rsidRPr="0070330D">
        <w:rPr>
          <w:rStyle w:val="af7"/>
        </w:rPr>
        <w:t>, a superman can</w:t>
      </w:r>
      <w:r w:rsidR="007141E5" w:rsidRPr="0070330D">
        <w:rPr>
          <w:rStyle w:val="af7"/>
          <w:rFonts w:hint="eastAsia"/>
        </w:rPr>
        <w:t xml:space="preserve"> </w:t>
      </w:r>
      <w:r w:rsidRPr="0070330D">
        <w:rPr>
          <w:rStyle w:val="af7"/>
        </w:rPr>
        <w:t>move</w:t>
      </w:r>
      <w:r w:rsidR="007141E5" w:rsidRPr="0070330D">
        <w:rPr>
          <w:rStyle w:val="af7"/>
          <w:rFonts w:hint="eastAsia"/>
        </w:rPr>
        <w:t xml:space="preserve"> into</w:t>
      </w:r>
      <w:r w:rsidRPr="0070330D">
        <w:rPr>
          <w:rStyle w:val="af7"/>
        </w:rPr>
        <w:t xml:space="preserve"> the other side of the earth's surface from one side of the earth's surface</w:t>
      </w:r>
      <w:r w:rsidR="0070330D" w:rsidRPr="0070330D">
        <w:rPr>
          <w:rStyle w:val="af7"/>
          <w:rFonts w:hint="eastAsia"/>
        </w:rPr>
        <w:t xml:space="preserve"> </w:t>
      </w:r>
      <w:r w:rsidR="0070330D" w:rsidRPr="0070330D">
        <w:rPr>
          <w:rStyle w:val="af7"/>
        </w:rPr>
        <w:t>in a</w:t>
      </w:r>
      <w:r w:rsidR="0070330D" w:rsidRPr="0070330D">
        <w:rPr>
          <w:rStyle w:val="af7"/>
          <w:rFonts w:hint="eastAsia"/>
        </w:rPr>
        <w:t xml:space="preserve"> </w:t>
      </w:r>
      <w:r w:rsidR="0070330D" w:rsidRPr="0070330D">
        <w:rPr>
          <w:rStyle w:val="af7"/>
        </w:rPr>
        <w:t>straight line</w:t>
      </w:r>
      <w:r w:rsidR="005E49C9">
        <w:rPr>
          <w:rStyle w:val="af7"/>
        </w:rPr>
        <w:t>,</w:t>
      </w:r>
      <w:r w:rsidR="005E49C9">
        <w:rPr>
          <w:rStyle w:val="af7"/>
        </w:rPr>
        <w:br/>
        <w:t>So when he pass</w:t>
      </w:r>
      <w:r w:rsidRPr="0070330D">
        <w:rPr>
          <w:rStyle w:val="af7"/>
        </w:rPr>
        <w:t xml:space="preserve"> through the earth's core,</w:t>
      </w:r>
      <w:r w:rsidRPr="0070330D">
        <w:rPr>
          <w:rStyle w:val="af7"/>
        </w:rPr>
        <w:br/>
      </w:r>
      <w:r w:rsidR="007141E5" w:rsidRPr="0070330D">
        <w:rPr>
          <w:rStyle w:val="af7"/>
        </w:rPr>
        <w:t>Does he</w:t>
      </w:r>
      <w:r w:rsidRPr="0070330D">
        <w:rPr>
          <w:rStyle w:val="af7"/>
        </w:rPr>
        <w:t xml:space="preserve"> </w:t>
      </w:r>
      <w:r w:rsidR="007141E5" w:rsidRPr="0070330D">
        <w:rPr>
          <w:rStyle w:val="af7"/>
          <w:rFonts w:hint="eastAsia"/>
        </w:rPr>
        <w:t>f</w:t>
      </w:r>
      <w:r w:rsidRPr="0070330D">
        <w:rPr>
          <w:rStyle w:val="af7"/>
        </w:rPr>
        <w:t xml:space="preserve">eeling </w:t>
      </w:r>
      <w:r w:rsidR="007141E5" w:rsidRPr="0070330D">
        <w:rPr>
          <w:rStyle w:val="af7"/>
        </w:rPr>
        <w:t>that he</w:t>
      </w:r>
      <w:r w:rsidRPr="0070330D">
        <w:rPr>
          <w:rStyle w:val="af7"/>
        </w:rPr>
        <w:t xml:space="preserve"> </w:t>
      </w:r>
      <w:r w:rsidR="007141E5" w:rsidRPr="0070330D">
        <w:rPr>
          <w:rStyle w:val="af7"/>
          <w:rFonts w:hint="eastAsia"/>
        </w:rPr>
        <w:t xml:space="preserve">is </w:t>
      </w:r>
      <w:r w:rsidR="00C97EB2">
        <w:rPr>
          <w:rStyle w:val="af7"/>
        </w:rPr>
        <w:t>moving down or moving up</w:t>
      </w:r>
      <w:r w:rsidR="00C97EB2">
        <w:rPr>
          <w:rStyle w:val="af7"/>
          <w:rFonts w:hint="eastAsia"/>
        </w:rPr>
        <w:t>？</w:t>
      </w:r>
    </w:p>
    <w:p w:rsidR="003B44BE" w:rsidRPr="0070330D" w:rsidRDefault="003B44BE" w:rsidP="0070330D">
      <w:pPr>
        <w:ind w:firstLine="422"/>
        <w:rPr>
          <w:rStyle w:val="af6"/>
        </w:rPr>
      </w:pPr>
      <w:r w:rsidRPr="0070330D">
        <w:rPr>
          <w:rStyle w:val="af6"/>
        </w:rPr>
        <w:t>向下再向上</w:t>
      </w:r>
    </w:p>
    <w:p w:rsidR="003B44BE" w:rsidRPr="0070330D" w:rsidRDefault="003B44BE" w:rsidP="0070330D">
      <w:pPr>
        <w:pBdr>
          <w:bottom w:val="single" w:sz="6" w:space="1" w:color="auto"/>
        </w:pBdr>
        <w:ind w:firstLine="422"/>
        <w:rPr>
          <w:rStyle w:val="af6"/>
        </w:rPr>
      </w:pPr>
      <w:r w:rsidRPr="0070330D">
        <w:rPr>
          <w:rStyle w:val="af6"/>
          <w:rFonts w:hint="eastAsia"/>
        </w:rPr>
        <w:t>M</w:t>
      </w:r>
      <w:r w:rsidRPr="0070330D">
        <w:rPr>
          <w:rStyle w:val="af6"/>
        </w:rPr>
        <w:t>oving down firstly then moving up</w:t>
      </w:r>
    </w:p>
    <w:p w:rsidR="0070330D" w:rsidRDefault="0070330D" w:rsidP="00C20AEA">
      <w:pPr>
        <w:ind w:firstLine="420"/>
        <w:rPr>
          <w:rFonts w:ascii="微软雅黑" w:eastAsia="微软雅黑" w:hAnsi="微软雅黑" w:cs="微软雅黑"/>
          <w:color w:val="494949"/>
        </w:rPr>
      </w:pPr>
    </w:p>
    <w:p w:rsidR="003B44BE" w:rsidRPr="00C97EB2" w:rsidRDefault="00C97EB2" w:rsidP="00C20AEA">
      <w:pPr>
        <w:ind w:firstLine="420"/>
        <w:rPr>
          <w:rStyle w:val="af7"/>
        </w:rPr>
      </w:pPr>
      <w:r w:rsidRPr="00C97EB2">
        <w:rPr>
          <w:rStyle w:val="af7"/>
          <w:rFonts w:hint="eastAsia"/>
        </w:rPr>
        <w:t>Yo</w:t>
      </w:r>
      <w:r w:rsidR="003B44BE" w:rsidRPr="00C97EB2">
        <w:rPr>
          <w:rStyle w:val="af7"/>
        </w:rPr>
        <w:t>u</w:t>
      </w:r>
      <w:r w:rsidR="003B44BE" w:rsidRPr="00C97EB2">
        <w:rPr>
          <w:rStyle w:val="af7"/>
          <w:rFonts w:hint="eastAsia"/>
        </w:rPr>
        <w:t xml:space="preserve"> are</w:t>
      </w:r>
      <w:r w:rsidR="003B44BE" w:rsidRPr="00C97EB2">
        <w:rPr>
          <w:rStyle w:val="af7"/>
        </w:rPr>
        <w:t xml:space="preserve"> miss</w:t>
      </w:r>
      <w:r w:rsidR="003B44BE" w:rsidRPr="00C97EB2">
        <w:rPr>
          <w:rStyle w:val="af7"/>
          <w:rFonts w:hint="eastAsia"/>
        </w:rPr>
        <w:t>ed</w:t>
      </w:r>
      <w:r w:rsidR="003B44BE" w:rsidRPr="00C97EB2">
        <w:rPr>
          <w:rStyle w:val="af7"/>
        </w:rPr>
        <w:t xml:space="preserve"> the spacecraft, </w:t>
      </w:r>
      <w:r w:rsidRPr="00C97EB2">
        <w:rPr>
          <w:rStyle w:val="af7"/>
        </w:rPr>
        <w:t>Didn't you</w:t>
      </w:r>
      <w:r w:rsidR="003B44BE" w:rsidRPr="00C97EB2">
        <w:rPr>
          <w:rStyle w:val="af7"/>
        </w:rPr>
        <w:t xml:space="preserve"> said only stay 32 hours?</w:t>
      </w:r>
      <w:r w:rsidR="003B44BE" w:rsidRPr="00C97EB2">
        <w:rPr>
          <w:rStyle w:val="af7"/>
        </w:rPr>
        <w:br/>
        <w:t xml:space="preserve">Or in your time concept </w:t>
      </w:r>
      <w:r w:rsidRPr="00C97EB2">
        <w:rPr>
          <w:rStyle w:val="af7"/>
          <w:rFonts w:hint="eastAsia"/>
        </w:rPr>
        <w:t>the</w:t>
      </w:r>
      <w:r w:rsidR="003B44BE" w:rsidRPr="00C97EB2">
        <w:rPr>
          <w:rStyle w:val="af7"/>
        </w:rPr>
        <w:t xml:space="preserve"> 32 hours =32 days?</w:t>
      </w:r>
    </w:p>
    <w:p w:rsidR="003B44BE" w:rsidRPr="00C97EB2" w:rsidRDefault="003B44BE" w:rsidP="00C97EB2">
      <w:pPr>
        <w:ind w:firstLine="422"/>
        <w:rPr>
          <w:rStyle w:val="af6"/>
        </w:rPr>
      </w:pPr>
      <w:r w:rsidRPr="00C97EB2">
        <w:rPr>
          <w:rStyle w:val="af6"/>
        </w:rPr>
        <w:t>几天前（对你们来说）</w:t>
      </w:r>
    </w:p>
    <w:p w:rsidR="003B44BE" w:rsidRPr="00C97EB2" w:rsidRDefault="003B44BE" w:rsidP="00C97EB2">
      <w:pPr>
        <w:ind w:firstLine="422"/>
        <w:rPr>
          <w:rStyle w:val="af6"/>
        </w:rPr>
      </w:pPr>
      <w:r w:rsidRPr="00C97EB2">
        <w:rPr>
          <w:rStyle w:val="af6"/>
        </w:rPr>
        <w:t>我已经离开这个时空段去完成任务</w:t>
      </w:r>
    </w:p>
    <w:p w:rsidR="003B44BE" w:rsidRPr="00C97EB2" w:rsidRDefault="003B44BE" w:rsidP="00C97EB2">
      <w:pPr>
        <w:ind w:firstLine="422"/>
        <w:rPr>
          <w:rStyle w:val="af6"/>
        </w:rPr>
      </w:pPr>
      <w:r w:rsidRPr="00C97EB2">
        <w:rPr>
          <w:rStyle w:val="af6"/>
        </w:rPr>
        <w:t>700</w:t>
      </w:r>
      <w:r w:rsidRPr="00C97EB2">
        <w:rPr>
          <w:rStyle w:val="af6"/>
        </w:rPr>
        <w:t>年后（对于我来说）任务完成</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现在正在根据当时留下的时空坐标返回未来</w:t>
      </w:r>
    </w:p>
    <w:p w:rsidR="003B44BE" w:rsidRPr="00C97EB2" w:rsidRDefault="003B44BE" w:rsidP="00C97EB2">
      <w:pPr>
        <w:ind w:firstLine="422"/>
        <w:rPr>
          <w:rStyle w:val="af6"/>
        </w:rPr>
      </w:pPr>
      <w:r w:rsidRPr="00C97EB2">
        <w:rPr>
          <w:rStyle w:val="af6"/>
        </w:rPr>
        <w:t>我重新申诉一下我们的宇宙观</w:t>
      </w:r>
      <w:r w:rsidRPr="00C97EB2">
        <w:rPr>
          <w:rStyle w:val="af6"/>
        </w:rPr>
        <w:t>——</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宇宙是大宇宙套小宇宙</w:t>
      </w:r>
    </w:p>
    <w:p w:rsidR="003B44BE" w:rsidRPr="00C97EB2" w:rsidRDefault="003B44BE" w:rsidP="00C97EB2">
      <w:pPr>
        <w:ind w:firstLine="422"/>
        <w:rPr>
          <w:rStyle w:val="af6"/>
        </w:rPr>
      </w:pPr>
      <w:r w:rsidRPr="00C97EB2">
        <w:rPr>
          <w:rStyle w:val="af6"/>
        </w:rPr>
        <w:t>人类现在所在的银河系</w:t>
      </w:r>
    </w:p>
    <w:p w:rsidR="003B44BE" w:rsidRPr="00C97EB2" w:rsidRDefault="003B44BE" w:rsidP="00C97EB2">
      <w:pPr>
        <w:ind w:firstLine="422"/>
        <w:rPr>
          <w:rStyle w:val="af6"/>
        </w:rPr>
      </w:pPr>
      <w:r w:rsidRPr="00C97EB2">
        <w:rPr>
          <w:rStyle w:val="af6"/>
        </w:rPr>
        <w:t>一亿个银河系组成一个阿卡斯域</w:t>
      </w:r>
    </w:p>
    <w:p w:rsidR="003B44BE" w:rsidRPr="00C97EB2" w:rsidRDefault="003B44BE" w:rsidP="00C97EB2">
      <w:pPr>
        <w:ind w:firstLine="422"/>
        <w:rPr>
          <w:rStyle w:val="af6"/>
        </w:rPr>
      </w:pPr>
      <w:r w:rsidRPr="00C97EB2">
        <w:rPr>
          <w:rStyle w:val="af6"/>
        </w:rPr>
        <w:t>阿卡斯域为圆柱形</w:t>
      </w:r>
    </w:p>
    <w:p w:rsidR="003B44BE" w:rsidRPr="00C97EB2" w:rsidRDefault="003B44BE" w:rsidP="00C97EB2">
      <w:pPr>
        <w:ind w:firstLine="422"/>
        <w:rPr>
          <w:rStyle w:val="af6"/>
        </w:rPr>
      </w:pPr>
      <w:r w:rsidRPr="00C97EB2">
        <w:rPr>
          <w:rStyle w:val="af6"/>
        </w:rPr>
        <w:lastRenderedPageBreak/>
        <w:t>无数的银河系围绕阿卡斯域中心太阳（一种胶态物质）旋转</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一亿个阿卡思域为一宇宙界</w:t>
      </w:r>
    </w:p>
    <w:p w:rsidR="003B44BE" w:rsidRPr="00C97EB2" w:rsidRDefault="003B44BE" w:rsidP="00C97EB2">
      <w:pPr>
        <w:ind w:firstLine="422"/>
        <w:rPr>
          <w:rStyle w:val="af6"/>
        </w:rPr>
      </w:pPr>
      <w:r w:rsidRPr="00C97EB2">
        <w:rPr>
          <w:rStyle w:val="af6"/>
        </w:rPr>
        <w:t>无数的阿卡斯域围绕第一宇宙界中心点呈螺旋向上旋转</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我们的宇宙包含</w:t>
      </w:r>
      <w:r w:rsidRPr="00C97EB2">
        <w:rPr>
          <w:rStyle w:val="af6"/>
        </w:rPr>
        <w:t>72</w:t>
      </w:r>
      <w:r w:rsidRPr="00C97EB2">
        <w:rPr>
          <w:rStyle w:val="af6"/>
        </w:rPr>
        <w:t>个宇宙界</w:t>
      </w:r>
    </w:p>
    <w:p w:rsidR="003B44BE" w:rsidRPr="00C97EB2" w:rsidRDefault="003B44BE" w:rsidP="00C97EB2">
      <w:pPr>
        <w:ind w:firstLine="422"/>
        <w:rPr>
          <w:rStyle w:val="af6"/>
        </w:rPr>
      </w:pPr>
      <w:r w:rsidRPr="00C97EB2">
        <w:rPr>
          <w:rStyle w:val="af6"/>
        </w:rPr>
        <w:t>72</w:t>
      </w:r>
      <w:r w:rsidRPr="00C97EB2">
        <w:rPr>
          <w:rStyle w:val="af6"/>
        </w:rPr>
        <w:t>个宇宙界围绕宇宙中心太阳（翻译过来就是一种以太物质）旋转</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在向外就是宇宙壁</w:t>
      </w:r>
    </w:p>
    <w:p w:rsidR="003B44BE" w:rsidRPr="00C97EB2" w:rsidRDefault="003B44BE" w:rsidP="00C97EB2">
      <w:pPr>
        <w:ind w:firstLine="422"/>
        <w:rPr>
          <w:rStyle w:val="af6"/>
        </w:rPr>
      </w:pPr>
      <w:r w:rsidRPr="00C97EB2">
        <w:rPr>
          <w:rStyle w:val="af6"/>
        </w:rPr>
        <w:t>宇宙壁之外是外宇宙</w:t>
      </w:r>
    </w:p>
    <w:p w:rsidR="003B44BE" w:rsidRPr="00C97EB2" w:rsidRDefault="003B44BE" w:rsidP="00C97EB2">
      <w:pPr>
        <w:ind w:firstLine="422"/>
        <w:rPr>
          <w:rStyle w:val="af6"/>
        </w:rPr>
      </w:pPr>
      <w:r w:rsidRPr="00C97EB2">
        <w:rPr>
          <w:rStyle w:val="af6"/>
        </w:rPr>
        <w:t>外宇宙包含了</w:t>
      </w:r>
      <w:r w:rsidRPr="00C97EB2">
        <w:rPr>
          <w:rStyle w:val="af6"/>
        </w:rPr>
        <w:t>7</w:t>
      </w:r>
      <w:r w:rsidRPr="00C97EB2">
        <w:rPr>
          <w:rStyle w:val="af6"/>
        </w:rPr>
        <w:t>个小宇宙</w:t>
      </w:r>
    </w:p>
    <w:p w:rsidR="003B44BE" w:rsidRPr="00C97EB2" w:rsidRDefault="003B44BE" w:rsidP="00C97EB2">
      <w:pPr>
        <w:ind w:firstLine="422"/>
        <w:rPr>
          <w:rStyle w:val="af6"/>
        </w:rPr>
      </w:pPr>
      <w:r w:rsidRPr="00C97EB2">
        <w:rPr>
          <w:rStyle w:val="af6"/>
        </w:rPr>
        <w:t>我们的宇宙是其中之一</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这七个宇宙互相围绕旋转</w:t>
      </w:r>
    </w:p>
    <w:p w:rsidR="003B44BE" w:rsidRPr="00C97EB2" w:rsidRDefault="003B44BE" w:rsidP="00C97EB2">
      <w:pPr>
        <w:ind w:firstLine="422"/>
        <w:rPr>
          <w:rStyle w:val="af6"/>
        </w:rPr>
      </w:pPr>
      <w:r w:rsidRPr="00C97EB2">
        <w:rPr>
          <w:rStyle w:val="af6"/>
        </w:rPr>
        <w:t>占据外宇宙</w:t>
      </w:r>
      <w:r w:rsidRPr="00C97EB2">
        <w:rPr>
          <w:rStyle w:val="af6"/>
        </w:rPr>
        <w:t>73%</w:t>
      </w:r>
      <w:r w:rsidRPr="00C97EB2">
        <w:rPr>
          <w:rStyle w:val="af6"/>
        </w:rPr>
        <w:t>的空间</w:t>
      </w:r>
    </w:p>
    <w:p w:rsidR="003B44BE" w:rsidRPr="00C97EB2" w:rsidRDefault="003B44BE" w:rsidP="00C97EB2">
      <w:pPr>
        <w:ind w:firstLine="422"/>
        <w:rPr>
          <w:rStyle w:val="af6"/>
        </w:rPr>
      </w:pPr>
      <w:r w:rsidRPr="00C97EB2">
        <w:rPr>
          <w:rStyle w:val="af6"/>
        </w:rPr>
        <w:t>外宇宙星球呈现椭圆形状或圆柱状</w:t>
      </w:r>
    </w:p>
    <w:p w:rsidR="003B44BE" w:rsidRPr="00C97EB2" w:rsidRDefault="003B44BE" w:rsidP="00C97EB2">
      <w:pPr>
        <w:ind w:firstLine="422"/>
        <w:rPr>
          <w:rStyle w:val="af6"/>
        </w:rPr>
      </w:pPr>
      <w:r w:rsidRPr="00C97EB2">
        <w:rPr>
          <w:rStyle w:val="af6"/>
        </w:rPr>
        <w:t>外宇宙的生命体大部分是宇宙级生物</w:t>
      </w:r>
    </w:p>
    <w:p w:rsidR="003B44BE" w:rsidRPr="00C97EB2" w:rsidRDefault="003B44BE" w:rsidP="00C97EB2">
      <w:pPr>
        <w:ind w:firstLine="422"/>
        <w:rPr>
          <w:rStyle w:val="af6"/>
        </w:rPr>
      </w:pPr>
      <w:r w:rsidRPr="00C97EB2">
        <w:rPr>
          <w:rStyle w:val="af6"/>
        </w:rPr>
        <w:t>体积如星球一般大的有机体</w:t>
      </w:r>
    </w:p>
    <w:p w:rsidR="003B44BE" w:rsidRPr="00C97EB2" w:rsidRDefault="003B44BE" w:rsidP="00C97EB2">
      <w:pPr>
        <w:ind w:firstLine="422"/>
        <w:rPr>
          <w:rStyle w:val="af6"/>
        </w:rPr>
      </w:pPr>
      <w:r w:rsidRPr="00C97EB2">
        <w:rPr>
          <w:rStyle w:val="af6"/>
        </w:rPr>
        <w:t>穿过外宇宙就是外外宇宙</w:t>
      </w:r>
    </w:p>
    <w:p w:rsidR="003B44BE" w:rsidRPr="00C97EB2" w:rsidRDefault="003B44BE" w:rsidP="00C97EB2">
      <w:pPr>
        <w:ind w:firstLine="422"/>
        <w:rPr>
          <w:rStyle w:val="af6"/>
        </w:rPr>
      </w:pPr>
      <w:r w:rsidRPr="00C97EB2">
        <w:rPr>
          <w:rStyle w:val="af6"/>
        </w:rPr>
        <w:t>我们称之为第三宇宙</w:t>
      </w:r>
    </w:p>
    <w:p w:rsidR="003B44BE" w:rsidRPr="00C97EB2" w:rsidRDefault="003B44BE" w:rsidP="00C97EB2">
      <w:pPr>
        <w:ind w:firstLine="422"/>
        <w:rPr>
          <w:rStyle w:val="af6"/>
        </w:rPr>
      </w:pPr>
      <w:r w:rsidRPr="00C97EB2">
        <w:rPr>
          <w:rStyle w:val="af6"/>
        </w:rPr>
        <w:t>第三宇宙被第四宇宙包裹</w:t>
      </w:r>
    </w:p>
    <w:p w:rsidR="003B44BE" w:rsidRPr="00C97EB2" w:rsidRDefault="003B44BE" w:rsidP="00C97EB2">
      <w:pPr>
        <w:ind w:firstLine="422"/>
        <w:rPr>
          <w:rStyle w:val="af6"/>
        </w:rPr>
      </w:pPr>
      <w:r w:rsidRPr="00C97EB2">
        <w:rPr>
          <w:rStyle w:val="af6"/>
        </w:rPr>
        <w:t>第三宇宙分为两个宇宙</w:t>
      </w:r>
    </w:p>
    <w:p w:rsidR="003B44BE" w:rsidRPr="00C97EB2" w:rsidRDefault="003B44BE" w:rsidP="00C97EB2">
      <w:pPr>
        <w:ind w:firstLine="422"/>
        <w:rPr>
          <w:rStyle w:val="af6"/>
        </w:rPr>
      </w:pPr>
      <w:r w:rsidRPr="00C97EB2">
        <w:rPr>
          <w:rStyle w:val="af6"/>
        </w:rPr>
        <w:t>互相围绕对方旋转</w:t>
      </w:r>
    </w:p>
    <w:p w:rsidR="003B44BE" w:rsidRPr="00C97EB2" w:rsidRDefault="003B44BE" w:rsidP="00C97EB2">
      <w:pPr>
        <w:ind w:firstLine="422"/>
        <w:rPr>
          <w:rStyle w:val="af6"/>
        </w:rPr>
      </w:pPr>
      <w:r w:rsidRPr="00C97EB2">
        <w:rPr>
          <w:rStyle w:val="af6"/>
        </w:rPr>
        <w:t>如同太极图</w:t>
      </w:r>
    </w:p>
    <w:p w:rsidR="003B44BE" w:rsidRPr="00C97EB2" w:rsidRDefault="003B44BE" w:rsidP="00C97EB2">
      <w:pPr>
        <w:ind w:firstLine="422"/>
        <w:rPr>
          <w:rStyle w:val="af6"/>
        </w:rPr>
      </w:pPr>
      <w:r w:rsidRPr="00C97EB2">
        <w:rPr>
          <w:rStyle w:val="af6"/>
        </w:rPr>
        <w:t>第三宇宙没有星球</w:t>
      </w:r>
    </w:p>
    <w:p w:rsidR="003B44BE" w:rsidRPr="00C97EB2" w:rsidRDefault="003B44BE" w:rsidP="00C97EB2">
      <w:pPr>
        <w:ind w:firstLine="422"/>
        <w:rPr>
          <w:rStyle w:val="af6"/>
        </w:rPr>
      </w:pPr>
      <w:r w:rsidRPr="00C97EB2">
        <w:rPr>
          <w:rStyle w:val="af6"/>
        </w:rPr>
        <w:t>单圈有一块块漂浮在空中的土地，成因至今不明</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第三宇宙称之为可以成为</w:t>
      </w:r>
      <w:r w:rsidRPr="00C97EB2">
        <w:rPr>
          <w:rStyle w:val="af6"/>
        </w:rPr>
        <w:t>“</w:t>
      </w:r>
      <w:r w:rsidRPr="00C97EB2">
        <w:rPr>
          <w:rStyle w:val="af6"/>
        </w:rPr>
        <w:t>仙境</w:t>
      </w:r>
      <w:r w:rsidRPr="00C97EB2">
        <w:rPr>
          <w:rStyle w:val="af6"/>
        </w:rPr>
        <w:t>”</w:t>
      </w:r>
    </w:p>
    <w:p w:rsidR="003B44BE" w:rsidRPr="00C97EB2" w:rsidRDefault="003B44BE" w:rsidP="00C97EB2">
      <w:pPr>
        <w:ind w:firstLine="422"/>
        <w:rPr>
          <w:rStyle w:val="af6"/>
        </w:rPr>
      </w:pPr>
      <w:r w:rsidRPr="00C97EB2">
        <w:rPr>
          <w:rStyle w:val="af6"/>
        </w:rPr>
        <w:t>因为里面没有原生生物</w:t>
      </w:r>
    </w:p>
    <w:p w:rsidR="003B44BE" w:rsidRPr="00C97EB2" w:rsidRDefault="003B44BE" w:rsidP="00C97EB2">
      <w:pPr>
        <w:ind w:firstLine="422"/>
        <w:rPr>
          <w:rStyle w:val="af6"/>
        </w:rPr>
      </w:pPr>
      <w:r w:rsidRPr="00C97EB2">
        <w:rPr>
          <w:rStyle w:val="af6"/>
        </w:rPr>
        <w:t>只有一些通过对精神修炼达到顶点</w:t>
      </w:r>
    </w:p>
    <w:p w:rsidR="003B44BE" w:rsidRPr="00C97EB2" w:rsidRDefault="003B44BE" w:rsidP="00C97EB2">
      <w:pPr>
        <w:ind w:firstLine="422"/>
        <w:rPr>
          <w:rStyle w:val="af6"/>
        </w:rPr>
      </w:pPr>
      <w:r w:rsidRPr="00C97EB2">
        <w:rPr>
          <w:rStyle w:val="af6"/>
        </w:rPr>
        <w:t>超人以及科技极其发达的各种外星种族</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目前我们的科技探知到了第八层</w:t>
      </w:r>
    </w:p>
    <w:p w:rsidR="003B44BE" w:rsidRPr="00C97EB2" w:rsidRDefault="003B44BE" w:rsidP="00C97EB2">
      <w:pPr>
        <w:ind w:firstLine="422"/>
        <w:rPr>
          <w:rStyle w:val="af6"/>
        </w:rPr>
      </w:pPr>
      <w:r w:rsidRPr="00C97EB2">
        <w:rPr>
          <w:rStyle w:val="af6"/>
        </w:rPr>
        <w:t>宇宙越向外越超乎常理</w:t>
      </w:r>
    </w:p>
    <w:p w:rsidR="003B44BE" w:rsidRPr="00C97EB2" w:rsidRDefault="003B44BE" w:rsidP="00C97EB2">
      <w:pPr>
        <w:ind w:firstLine="422"/>
        <w:rPr>
          <w:rStyle w:val="af6"/>
        </w:rPr>
      </w:pPr>
      <w:r w:rsidRPr="00C97EB2">
        <w:rPr>
          <w:rStyle w:val="af6"/>
        </w:rPr>
        <w:t>不过我们科学家认为我们目前所在的宇宙有</w:t>
      </w:r>
      <w:r w:rsidRPr="00C97EB2">
        <w:rPr>
          <w:rStyle w:val="af6"/>
        </w:rPr>
        <w:t>12</w:t>
      </w:r>
      <w:r w:rsidRPr="00C97EB2">
        <w:rPr>
          <w:rStyle w:val="af6"/>
        </w:rPr>
        <w:t>层</w:t>
      </w:r>
    </w:p>
    <w:p w:rsidR="003B44BE" w:rsidRPr="00C97EB2" w:rsidRDefault="003B44BE" w:rsidP="00C97EB2">
      <w:pPr>
        <w:ind w:firstLine="422"/>
        <w:rPr>
          <w:rStyle w:val="af6"/>
        </w:rPr>
      </w:pPr>
      <w:r w:rsidRPr="00C97EB2">
        <w:rPr>
          <w:rStyle w:val="af6"/>
        </w:rPr>
        <w:t>第四层宇宙被第五层包裹着</w:t>
      </w:r>
    </w:p>
    <w:p w:rsidR="003B44BE" w:rsidRPr="00C97EB2" w:rsidRDefault="003B44BE" w:rsidP="00C97EB2">
      <w:pPr>
        <w:ind w:firstLine="422"/>
        <w:rPr>
          <w:rStyle w:val="af6"/>
        </w:rPr>
      </w:pPr>
      <w:r w:rsidRPr="00C97EB2">
        <w:rPr>
          <w:rStyle w:val="af6"/>
        </w:rPr>
        <w:t>里面的生物可以凭空创造物质</w:t>
      </w:r>
    </w:p>
    <w:p w:rsidR="003B44BE" w:rsidRPr="00C97EB2" w:rsidRDefault="003B44BE" w:rsidP="00C97EB2">
      <w:pPr>
        <w:ind w:firstLine="422"/>
        <w:rPr>
          <w:rStyle w:val="af6"/>
        </w:rPr>
      </w:pPr>
      <w:r w:rsidRPr="00C97EB2">
        <w:rPr>
          <w:rStyle w:val="af6"/>
        </w:rPr>
        <w:t>只需要一个念头即可第</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五层被第六层包裹着</w:t>
      </w:r>
    </w:p>
    <w:p w:rsidR="003B44BE" w:rsidRPr="00C97EB2" w:rsidRDefault="003B44BE" w:rsidP="00C97EB2">
      <w:pPr>
        <w:ind w:firstLine="422"/>
        <w:rPr>
          <w:rStyle w:val="af6"/>
        </w:rPr>
      </w:pPr>
      <w:r w:rsidRPr="00C97EB2">
        <w:rPr>
          <w:rStyle w:val="af6"/>
        </w:rPr>
        <w:t>为三个宇宙互相围绕旋转</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第六层到第七层是梦的世界</w:t>
      </w:r>
    </w:p>
    <w:p w:rsidR="003B44BE" w:rsidRPr="00C97EB2" w:rsidRDefault="003B44BE" w:rsidP="00C97EB2">
      <w:pPr>
        <w:ind w:firstLine="422"/>
        <w:rPr>
          <w:rStyle w:val="af6"/>
        </w:rPr>
      </w:pPr>
      <w:r w:rsidRPr="00C97EB2">
        <w:rPr>
          <w:rStyle w:val="af6"/>
        </w:rPr>
        <w:t>人们做梦的时候就会来到这里</w:t>
      </w:r>
    </w:p>
    <w:p w:rsidR="003B44BE" w:rsidRPr="00C97EB2" w:rsidRDefault="003B44BE" w:rsidP="00C97EB2">
      <w:pPr>
        <w:ind w:firstLine="422"/>
        <w:rPr>
          <w:rStyle w:val="af6"/>
        </w:rPr>
      </w:pPr>
      <w:r w:rsidRPr="00C97EB2">
        <w:rPr>
          <w:rStyle w:val="af6"/>
        </w:rPr>
        <w:lastRenderedPageBreak/>
        <w:t>比如说我开飞船移动到在第七层宇宙</w:t>
      </w:r>
      <w:r w:rsidRPr="00C97EB2">
        <w:rPr>
          <w:rStyle w:val="af6"/>
        </w:rPr>
        <w:t>A</w:t>
      </w:r>
      <w:r w:rsidRPr="00C97EB2">
        <w:rPr>
          <w:rStyle w:val="af6"/>
        </w:rPr>
        <w:t>点</w:t>
      </w:r>
    </w:p>
    <w:p w:rsidR="003B44BE" w:rsidRPr="00C97EB2" w:rsidRDefault="003B44BE" w:rsidP="00C97EB2">
      <w:pPr>
        <w:ind w:firstLine="422"/>
        <w:rPr>
          <w:rStyle w:val="af6"/>
        </w:rPr>
      </w:pPr>
      <w:r w:rsidRPr="00C97EB2">
        <w:rPr>
          <w:rStyle w:val="af6"/>
        </w:rPr>
        <w:t>如果一个生物在做梦的时候也来到这个</w:t>
      </w:r>
      <w:r w:rsidRPr="00C97EB2">
        <w:rPr>
          <w:rStyle w:val="af6"/>
        </w:rPr>
        <w:t>A</w:t>
      </w:r>
      <w:r w:rsidRPr="00C97EB2">
        <w:rPr>
          <w:rStyle w:val="af6"/>
        </w:rPr>
        <w:t>点</w:t>
      </w:r>
    </w:p>
    <w:p w:rsidR="003B44BE" w:rsidRPr="00C97EB2" w:rsidRDefault="003B44BE" w:rsidP="00C97EB2">
      <w:pPr>
        <w:ind w:firstLine="422"/>
        <w:rPr>
          <w:rStyle w:val="af6"/>
        </w:rPr>
      </w:pPr>
      <w:r w:rsidRPr="00C97EB2">
        <w:rPr>
          <w:rStyle w:val="af6"/>
        </w:rPr>
        <w:t>就会梦到我的飞船</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第八层宇宙为纯意识的世界</w:t>
      </w:r>
    </w:p>
    <w:p w:rsidR="003B44BE" w:rsidRPr="00C97EB2" w:rsidRDefault="003B44BE" w:rsidP="00C97EB2">
      <w:pPr>
        <w:ind w:firstLine="422"/>
        <w:rPr>
          <w:rStyle w:val="af6"/>
        </w:rPr>
      </w:pPr>
      <w:r w:rsidRPr="00C97EB2">
        <w:rPr>
          <w:rStyle w:val="af6"/>
        </w:rPr>
        <w:t>这里的生物没有了肉体完全融入最高的自然</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佛教的理论和我们最前沿的</w:t>
      </w:r>
      <w:r w:rsidRPr="00C97EB2">
        <w:rPr>
          <w:rStyle w:val="af6"/>
        </w:rPr>
        <w:t>Er</w:t>
      </w:r>
      <w:r w:rsidRPr="00C97EB2">
        <w:rPr>
          <w:rStyle w:val="af6"/>
        </w:rPr>
        <w:t>理论有很多相似之处</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佛说一花一世界。</w:t>
      </w:r>
      <w:r w:rsidRPr="00C97EB2">
        <w:rPr>
          <w:rStyle w:val="af6"/>
        </w:rPr>
        <w:t>Er</w:t>
      </w:r>
      <w:r w:rsidRPr="00C97EB2">
        <w:rPr>
          <w:rStyle w:val="af6"/>
        </w:rPr>
        <w:t>理论认为</w:t>
      </w:r>
    </w:p>
    <w:p w:rsidR="003B44BE" w:rsidRPr="00C97EB2" w:rsidRDefault="003B44BE" w:rsidP="00C97EB2">
      <w:pPr>
        <w:ind w:firstLine="422"/>
        <w:rPr>
          <w:rStyle w:val="af6"/>
        </w:rPr>
      </w:pPr>
      <w:r w:rsidRPr="00C97EB2">
        <w:rPr>
          <w:rStyle w:val="af6"/>
        </w:rPr>
        <w:t>我们所在的</w:t>
      </w:r>
      <w:r w:rsidRPr="00C97EB2">
        <w:rPr>
          <w:rStyle w:val="af6"/>
        </w:rPr>
        <w:t>12</w:t>
      </w:r>
      <w:r w:rsidRPr="00C97EB2">
        <w:rPr>
          <w:rStyle w:val="af6"/>
        </w:rPr>
        <w:t>层宇宙只是一个被困在四维原子里的世界</w:t>
      </w:r>
    </w:p>
    <w:p w:rsidR="003B44BE" w:rsidRPr="00C97EB2" w:rsidRDefault="003B44BE" w:rsidP="00C97EB2">
      <w:pPr>
        <w:ind w:firstLine="422"/>
        <w:rPr>
          <w:rStyle w:val="af6"/>
        </w:rPr>
      </w:pPr>
      <w:r w:rsidRPr="00C97EB2">
        <w:rPr>
          <w:rStyle w:val="af6"/>
        </w:rPr>
        <w:t>（这里所指四维原子和三维原子有本质的不同）</w:t>
      </w:r>
    </w:p>
    <w:p w:rsidR="003B44BE" w:rsidRPr="00C97EB2" w:rsidRDefault="003B44BE" w:rsidP="00C97EB2">
      <w:pPr>
        <w:ind w:firstLine="422"/>
        <w:rPr>
          <w:rStyle w:val="af6"/>
        </w:rPr>
      </w:pPr>
      <w:r w:rsidRPr="00C97EB2">
        <w:rPr>
          <w:rStyle w:val="af6"/>
        </w:rPr>
        <w:t>而一个四维宇宙是被困在一个五维原子里</w:t>
      </w:r>
    </w:p>
    <w:p w:rsidR="003B44BE" w:rsidRPr="00C97EB2" w:rsidRDefault="003B44BE" w:rsidP="00C97EB2">
      <w:pPr>
        <w:ind w:firstLine="422"/>
        <w:rPr>
          <w:rStyle w:val="af6"/>
        </w:rPr>
      </w:pPr>
      <w:r w:rsidRPr="00C97EB2">
        <w:rPr>
          <w:rStyle w:val="af6"/>
        </w:rPr>
        <w:t>以此类推到</w:t>
      </w:r>
      <w:r w:rsidRPr="00C97EB2">
        <w:rPr>
          <w:rStyle w:val="af6"/>
        </w:rPr>
        <w:t>15</w:t>
      </w:r>
      <w:r w:rsidRPr="00C97EB2">
        <w:rPr>
          <w:rStyle w:val="af6"/>
        </w:rPr>
        <w:t>维</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Er</w:t>
      </w:r>
      <w:r w:rsidRPr="00C97EB2">
        <w:rPr>
          <w:rStyle w:val="af6"/>
        </w:rPr>
        <w:t>理论还认为</w:t>
      </w:r>
    </w:p>
    <w:p w:rsidR="003B44BE" w:rsidRPr="00C97EB2" w:rsidRDefault="003B44BE" w:rsidP="00C97EB2">
      <w:pPr>
        <w:ind w:firstLine="422"/>
        <w:rPr>
          <w:rStyle w:val="af6"/>
        </w:rPr>
      </w:pPr>
      <w:r w:rsidRPr="00C97EB2">
        <w:rPr>
          <w:rStyle w:val="af6"/>
        </w:rPr>
        <w:t>三维宇宙产生生命的可能性为</w:t>
      </w:r>
      <w:r w:rsidRPr="00C97EB2">
        <w:rPr>
          <w:rStyle w:val="af6"/>
        </w:rPr>
        <w:t>0.00000000000001%</w:t>
      </w:r>
    </w:p>
    <w:p w:rsidR="003B44BE" w:rsidRPr="00C97EB2" w:rsidRDefault="003B44BE" w:rsidP="00C97EB2">
      <w:pPr>
        <w:ind w:firstLine="422"/>
        <w:rPr>
          <w:rStyle w:val="af6"/>
        </w:rPr>
      </w:pPr>
      <w:r w:rsidRPr="00C97EB2">
        <w:rPr>
          <w:rStyle w:val="af6"/>
        </w:rPr>
        <w:t>一个四维宇宙产生生命的可能性是</w:t>
      </w:r>
      <w:r w:rsidRPr="00C97EB2">
        <w:rPr>
          <w:rStyle w:val="af6"/>
        </w:rPr>
        <w:t>0.0000000001%</w:t>
      </w:r>
    </w:p>
    <w:p w:rsidR="003B44BE" w:rsidRPr="00C97EB2" w:rsidRDefault="003B44BE" w:rsidP="00C97EB2">
      <w:pPr>
        <w:ind w:firstLine="422"/>
        <w:rPr>
          <w:rStyle w:val="af6"/>
        </w:rPr>
      </w:pPr>
      <w:r w:rsidRPr="00C97EB2">
        <w:rPr>
          <w:rStyle w:val="af6"/>
        </w:rPr>
        <w:t>以此类推，一个</w:t>
      </w:r>
      <w:r w:rsidRPr="00C97EB2">
        <w:rPr>
          <w:rStyle w:val="af6"/>
        </w:rPr>
        <w:t>14</w:t>
      </w:r>
      <w:r w:rsidRPr="00C97EB2">
        <w:rPr>
          <w:rStyle w:val="af6"/>
        </w:rPr>
        <w:t>维产生生命的可能性在</w:t>
      </w:r>
      <w:r w:rsidRPr="00C97EB2">
        <w:rPr>
          <w:rStyle w:val="af6"/>
        </w:rPr>
        <w:t>%0.001</w:t>
      </w:r>
      <w:r w:rsidRPr="00C97EB2">
        <w:rPr>
          <w:rStyle w:val="af6"/>
        </w:rPr>
        <w:t>左右</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7</w:t>
      </w:r>
      <w:r w:rsidRPr="00C97EB2">
        <w:rPr>
          <w:rStyle w:val="af6"/>
        </w:rPr>
        <w:t>维以上已经不能称之为宇宙了</w:t>
      </w:r>
    </w:p>
    <w:p w:rsidR="003B44BE" w:rsidRPr="00C97EB2" w:rsidRDefault="003B44BE" w:rsidP="00C97EB2">
      <w:pPr>
        <w:ind w:firstLine="422"/>
        <w:rPr>
          <w:rStyle w:val="af6"/>
        </w:rPr>
      </w:pPr>
      <w:r w:rsidRPr="00C97EB2">
        <w:rPr>
          <w:rStyle w:val="af6"/>
        </w:rPr>
        <w:t>7</w:t>
      </w:r>
      <w:r w:rsidRPr="00C97EB2">
        <w:rPr>
          <w:rStyle w:val="af6"/>
        </w:rPr>
        <w:t>维以上所有存在的形式是完全不可思议的</w:t>
      </w:r>
    </w:p>
    <w:p w:rsidR="003B44BE" w:rsidRPr="00C97EB2" w:rsidRDefault="003B44BE" w:rsidP="00C97EB2">
      <w:pPr>
        <w:ind w:firstLine="422"/>
        <w:rPr>
          <w:rStyle w:val="af6"/>
        </w:rPr>
      </w:pPr>
      <w:r w:rsidRPr="00C97EB2">
        <w:rPr>
          <w:rStyle w:val="af6"/>
        </w:rPr>
        <w:t>7</w:t>
      </w:r>
      <w:r w:rsidRPr="00C97EB2">
        <w:rPr>
          <w:rStyle w:val="af6"/>
        </w:rPr>
        <w:t>维是一个分水岭</w:t>
      </w:r>
    </w:p>
    <w:p w:rsidR="003B44BE" w:rsidRPr="00C97EB2" w:rsidRDefault="003B44BE" w:rsidP="00C97EB2">
      <w:pPr>
        <w:ind w:firstLine="422"/>
        <w:rPr>
          <w:rStyle w:val="af6"/>
        </w:rPr>
      </w:pPr>
      <w:r w:rsidRPr="00C97EB2">
        <w:rPr>
          <w:rStyle w:val="af6"/>
        </w:rPr>
        <w:t>7</w:t>
      </w:r>
      <w:r w:rsidRPr="00C97EB2">
        <w:rPr>
          <w:rStyle w:val="af6"/>
        </w:rPr>
        <w:t>维以下生命是用意识</w:t>
      </w:r>
    </w:p>
    <w:p w:rsidR="003B44BE" w:rsidRPr="00C97EB2" w:rsidRDefault="003B44BE" w:rsidP="00C97EB2">
      <w:pPr>
        <w:ind w:firstLine="422"/>
        <w:rPr>
          <w:rStyle w:val="af6"/>
        </w:rPr>
      </w:pPr>
      <w:r w:rsidRPr="00C97EB2">
        <w:rPr>
          <w:rStyle w:val="af6"/>
        </w:rPr>
        <w:t>7</w:t>
      </w:r>
      <w:r w:rsidRPr="00C97EB2">
        <w:rPr>
          <w:rStyle w:val="af6"/>
        </w:rPr>
        <w:t>维以上的生命不是用意识</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关于本源我们科学家持两种态度</w:t>
      </w:r>
    </w:p>
    <w:p w:rsidR="003B44BE" w:rsidRPr="00C97EB2" w:rsidRDefault="003B44BE" w:rsidP="00C97EB2">
      <w:pPr>
        <w:ind w:firstLine="422"/>
        <w:rPr>
          <w:rStyle w:val="af6"/>
        </w:rPr>
      </w:pPr>
      <w:r w:rsidRPr="00C97EB2">
        <w:rPr>
          <w:rStyle w:val="af6"/>
        </w:rPr>
        <w:t>一方认为一切一切的存在</w:t>
      </w:r>
    </w:p>
    <w:p w:rsidR="003B44BE" w:rsidRPr="00C97EB2" w:rsidRDefault="003B44BE" w:rsidP="00C97EB2">
      <w:pPr>
        <w:ind w:firstLine="422"/>
        <w:rPr>
          <w:rStyle w:val="af6"/>
        </w:rPr>
      </w:pPr>
      <w:r w:rsidRPr="00C97EB2">
        <w:rPr>
          <w:rStyle w:val="af6"/>
        </w:rPr>
        <w:t>最本质的东西是生物无法理解的</w:t>
      </w:r>
    </w:p>
    <w:p w:rsidR="003B44BE" w:rsidRPr="00C97EB2" w:rsidRDefault="003B44BE" w:rsidP="00C97EB2">
      <w:pPr>
        <w:ind w:firstLine="422"/>
        <w:rPr>
          <w:rStyle w:val="af6"/>
        </w:rPr>
      </w:pPr>
      <w:r w:rsidRPr="00C97EB2">
        <w:rPr>
          <w:rStyle w:val="af6"/>
        </w:rPr>
        <w:t>同时认为一切都是由某种不可思议的东西不同面向的显现</w:t>
      </w:r>
    </w:p>
    <w:p w:rsidR="003B44BE" w:rsidRPr="00C97EB2" w:rsidRDefault="003B44BE" w:rsidP="00C97EB2">
      <w:pPr>
        <w:ind w:firstLine="422"/>
        <w:rPr>
          <w:rStyle w:val="af6"/>
        </w:rPr>
      </w:pPr>
      <w:r w:rsidRPr="00C97EB2">
        <w:rPr>
          <w:rStyle w:val="af6"/>
        </w:rPr>
        <w:t>这个东西超越认知</w:t>
      </w:r>
      <w:r w:rsidRPr="00C97EB2">
        <w:rPr>
          <w:rStyle w:val="af6"/>
        </w:rPr>
        <w:t xml:space="preserve"> </w:t>
      </w:r>
      <w:r w:rsidRPr="00C97EB2">
        <w:rPr>
          <w:rStyle w:val="af6"/>
        </w:rPr>
        <w:t>是一切的主宰</w:t>
      </w:r>
    </w:p>
    <w:p w:rsidR="003B44BE" w:rsidRPr="00C97EB2" w:rsidRDefault="003B44BE" w:rsidP="00C97EB2">
      <w:pPr>
        <w:ind w:firstLine="422"/>
        <w:rPr>
          <w:rStyle w:val="af6"/>
        </w:rPr>
      </w:pPr>
    </w:p>
    <w:p w:rsidR="003B44BE" w:rsidRPr="00C97EB2" w:rsidRDefault="003B44BE" w:rsidP="00C97EB2">
      <w:pPr>
        <w:ind w:firstLine="422"/>
        <w:rPr>
          <w:rStyle w:val="af6"/>
        </w:rPr>
      </w:pPr>
      <w:r w:rsidRPr="00C97EB2">
        <w:rPr>
          <w:rStyle w:val="af6"/>
        </w:rPr>
        <w:t>一方认为一切一切的存在</w:t>
      </w:r>
    </w:p>
    <w:p w:rsidR="003B44BE" w:rsidRPr="00C97EB2" w:rsidRDefault="003B44BE" w:rsidP="00C97EB2">
      <w:pPr>
        <w:ind w:firstLine="422"/>
        <w:rPr>
          <w:rStyle w:val="af6"/>
        </w:rPr>
      </w:pPr>
      <w:r w:rsidRPr="00C97EB2">
        <w:rPr>
          <w:rStyle w:val="af6"/>
        </w:rPr>
        <w:t>最本质的东西是生物可以理解的</w:t>
      </w:r>
    </w:p>
    <w:p w:rsidR="003B44BE" w:rsidRPr="00C97EB2" w:rsidRDefault="003B44BE" w:rsidP="00C97EB2">
      <w:pPr>
        <w:ind w:firstLine="422"/>
        <w:rPr>
          <w:rStyle w:val="af6"/>
        </w:rPr>
      </w:pPr>
      <w:r w:rsidRPr="00C97EB2">
        <w:rPr>
          <w:rStyle w:val="af6"/>
        </w:rPr>
        <w:t>同时认为一切都是无序到有序的演化</w:t>
      </w:r>
      <w:r w:rsidRPr="00C97EB2">
        <w:rPr>
          <w:rStyle w:val="af6"/>
        </w:rPr>
        <w:t xml:space="preserve"> </w:t>
      </w:r>
      <w:r w:rsidRPr="00C97EB2">
        <w:rPr>
          <w:rStyle w:val="af6"/>
        </w:rPr>
        <w:t>是随机</w:t>
      </w:r>
    </w:p>
    <w:p w:rsidR="003B44BE" w:rsidRPr="00C97EB2" w:rsidRDefault="003B44BE" w:rsidP="00C97EB2">
      <w:pPr>
        <w:ind w:firstLine="422"/>
        <w:rPr>
          <w:rStyle w:val="af6"/>
        </w:rPr>
      </w:pPr>
      <w:r w:rsidRPr="00C97EB2">
        <w:rPr>
          <w:rStyle w:val="af6"/>
        </w:rPr>
        <w:t>不承认有一个超越认知的东西</w:t>
      </w:r>
    </w:p>
    <w:p w:rsidR="003B44BE" w:rsidRPr="00C97EB2" w:rsidRDefault="003B44BE" w:rsidP="00C97EB2">
      <w:pPr>
        <w:ind w:firstLine="422"/>
        <w:rPr>
          <w:rStyle w:val="af6"/>
        </w:rPr>
      </w:pPr>
      <w:r w:rsidRPr="00C97EB2">
        <w:rPr>
          <w:rStyle w:val="af6"/>
        </w:rPr>
        <w:t>认为最本质的东西通过科技是可以被理解</w:t>
      </w:r>
    </w:p>
    <w:p w:rsidR="00AD7376" w:rsidRPr="00AD7376" w:rsidRDefault="003B44BE" w:rsidP="00AD7376">
      <w:pPr>
        <w:ind w:firstLine="422"/>
        <w:rPr>
          <w:rStyle w:val="af6"/>
        </w:rPr>
      </w:pPr>
      <w:r w:rsidRPr="00C97EB2">
        <w:rPr>
          <w:rStyle w:val="af6"/>
        </w:rPr>
        <w:t>A</w:t>
      </w:r>
      <w:r w:rsidRPr="00C97EB2">
        <w:rPr>
          <w:rStyle w:val="af6"/>
          <w:rFonts w:hint="eastAsia"/>
        </w:rPr>
        <w:t>:</w:t>
      </w:r>
      <w:r w:rsidRPr="00C97EB2">
        <w:rPr>
          <w:rStyle w:val="af6"/>
        </w:rPr>
        <w:t xml:space="preserve"> </w:t>
      </w:r>
      <w:r w:rsidR="00AD7376" w:rsidRPr="00AD7376">
        <w:rPr>
          <w:rStyle w:val="af6"/>
        </w:rPr>
        <w:t>A: few days ago (for you)</w:t>
      </w:r>
    </w:p>
    <w:p w:rsidR="00AD7376" w:rsidRPr="00AD7376" w:rsidRDefault="00AD7376" w:rsidP="00AD7376">
      <w:pPr>
        <w:ind w:firstLine="422"/>
        <w:rPr>
          <w:rStyle w:val="af6"/>
        </w:rPr>
      </w:pPr>
      <w:r w:rsidRPr="00AD7376">
        <w:rPr>
          <w:rStyle w:val="af6"/>
        </w:rPr>
        <w:t>I has been leave this time period to complete the task</w:t>
      </w:r>
    </w:p>
    <w:p w:rsidR="00AD7376" w:rsidRPr="00AD7376" w:rsidRDefault="00AD7376" w:rsidP="00AD7376">
      <w:pPr>
        <w:ind w:firstLine="422"/>
        <w:rPr>
          <w:rStyle w:val="af6"/>
        </w:rPr>
      </w:pPr>
      <w:r w:rsidRPr="00AD7376">
        <w:rPr>
          <w:rStyle w:val="af6"/>
        </w:rPr>
        <w:t xml:space="preserve">700 years later (for me) </w:t>
      </w:r>
      <w:r w:rsidR="008A27DA">
        <w:rPr>
          <w:rStyle w:val="af6"/>
          <w:rFonts w:hint="eastAsia"/>
        </w:rPr>
        <w:t>T</w:t>
      </w:r>
      <w:r w:rsidRPr="00AD7376">
        <w:rPr>
          <w:rStyle w:val="af6"/>
        </w:rPr>
        <w:t xml:space="preserve">he task has </w:t>
      </w:r>
      <w:r w:rsidR="00962420">
        <w:rPr>
          <w:rStyle w:val="af6"/>
          <w:rFonts w:hint="eastAsia"/>
        </w:rPr>
        <w:t xml:space="preserve">been </w:t>
      </w:r>
      <w:r w:rsidRPr="00AD7376">
        <w:rPr>
          <w:rStyle w:val="af6"/>
        </w:rPr>
        <w:t>completed</w:t>
      </w:r>
    </w:p>
    <w:p w:rsidR="00AD7376" w:rsidRPr="00AD7376" w:rsidRDefault="00962420" w:rsidP="00AD7376">
      <w:pPr>
        <w:ind w:firstLine="422"/>
        <w:rPr>
          <w:rStyle w:val="af6"/>
        </w:rPr>
      </w:pPr>
      <w:r>
        <w:rPr>
          <w:rStyle w:val="af6"/>
        </w:rPr>
        <w:t xml:space="preserve">Curently I’m </w:t>
      </w:r>
      <w:r w:rsidR="008A27DA">
        <w:rPr>
          <w:rStyle w:val="af6"/>
        </w:rPr>
        <w:t>through the left</w:t>
      </w:r>
      <w:r w:rsidR="00AD7376" w:rsidRPr="00AD7376">
        <w:rPr>
          <w:rStyle w:val="af6"/>
        </w:rPr>
        <w:t xml:space="preserve"> time-space coordinate at that time to return to future </w:t>
      </w:r>
    </w:p>
    <w:p w:rsidR="00AD7376" w:rsidRPr="00AD7376" w:rsidRDefault="008A27DA" w:rsidP="00AD7376">
      <w:pPr>
        <w:ind w:firstLine="422"/>
        <w:rPr>
          <w:rStyle w:val="af6"/>
        </w:rPr>
      </w:pPr>
      <w:r>
        <w:rPr>
          <w:rStyle w:val="af6"/>
        </w:rPr>
        <w:t>I declare</w:t>
      </w:r>
      <w:r w:rsidR="00AD7376" w:rsidRPr="00AD7376">
        <w:rPr>
          <w:rStyle w:val="af6"/>
        </w:rPr>
        <w:t xml:space="preserve"> our world outlook again</w:t>
      </w:r>
    </w:p>
    <w:p w:rsidR="00AD7376" w:rsidRPr="00AD7376" w:rsidRDefault="00AD7376" w:rsidP="00AD7376">
      <w:pPr>
        <w:ind w:firstLine="422"/>
        <w:rPr>
          <w:rStyle w:val="af6"/>
        </w:rPr>
      </w:pPr>
    </w:p>
    <w:p w:rsidR="00AD7376" w:rsidRPr="00AD7376" w:rsidRDefault="00AD7376" w:rsidP="00AD7376">
      <w:pPr>
        <w:ind w:firstLine="422"/>
        <w:rPr>
          <w:rStyle w:val="af6"/>
        </w:rPr>
      </w:pPr>
      <w:r w:rsidRPr="00AD7376">
        <w:rPr>
          <w:rStyle w:val="af6"/>
        </w:rPr>
        <w:t xml:space="preserve">The cosmos is </w:t>
      </w:r>
      <w:r w:rsidR="00383E3D" w:rsidRPr="00AD7376">
        <w:rPr>
          <w:rStyle w:val="af6"/>
        </w:rPr>
        <w:t xml:space="preserve">small </w:t>
      </w:r>
      <w:r w:rsidRPr="00AD7376">
        <w:rPr>
          <w:rStyle w:val="af6"/>
        </w:rPr>
        <w:t>universe</w:t>
      </w:r>
      <w:r w:rsidR="00383E3D" w:rsidRPr="00383E3D">
        <w:t xml:space="preserve"> </w:t>
      </w:r>
      <w:r w:rsidR="00383E3D" w:rsidRPr="00383E3D">
        <w:rPr>
          <w:rStyle w:val="af6"/>
        </w:rPr>
        <w:t>wrapped by</w:t>
      </w:r>
      <w:r w:rsidR="00383E3D">
        <w:rPr>
          <w:rStyle w:val="af6"/>
          <w:rFonts w:hint="eastAsia"/>
        </w:rPr>
        <w:t xml:space="preserve"> </w:t>
      </w:r>
      <w:r w:rsidR="00383E3D" w:rsidRPr="00AD7376">
        <w:rPr>
          <w:rStyle w:val="af6"/>
        </w:rPr>
        <w:t>big</w:t>
      </w:r>
      <w:r w:rsidRPr="00AD7376">
        <w:rPr>
          <w:rStyle w:val="af6"/>
        </w:rPr>
        <w:t xml:space="preserve"> universe </w:t>
      </w:r>
    </w:p>
    <w:p w:rsidR="00AD7376" w:rsidRPr="00AD7376" w:rsidRDefault="00224D73" w:rsidP="00AD7376">
      <w:pPr>
        <w:ind w:firstLine="422"/>
        <w:rPr>
          <w:rStyle w:val="af6"/>
        </w:rPr>
      </w:pPr>
      <w:r>
        <w:rPr>
          <w:rStyle w:val="af6"/>
        </w:rPr>
        <w:lastRenderedPageBreak/>
        <w:t>The milky way</w:t>
      </w:r>
      <w:r w:rsidR="00AD7376" w:rsidRPr="00AD7376">
        <w:rPr>
          <w:rStyle w:val="af6"/>
        </w:rPr>
        <w:t xml:space="preserve"> which  human beings are in curently</w:t>
      </w:r>
    </w:p>
    <w:p w:rsidR="00AD7376" w:rsidRPr="00AD7376" w:rsidRDefault="00AD7376" w:rsidP="00AD7376">
      <w:pPr>
        <w:ind w:firstLine="422"/>
        <w:rPr>
          <w:rStyle w:val="af6"/>
        </w:rPr>
      </w:pPr>
      <w:r w:rsidRPr="00AD7376">
        <w:rPr>
          <w:rStyle w:val="af6"/>
        </w:rPr>
        <w:t xml:space="preserve">The an Arcas region  was composed of one hundred million milky way </w:t>
      </w:r>
    </w:p>
    <w:p w:rsidR="00AD7376" w:rsidRPr="00AD7376" w:rsidRDefault="00AD7376" w:rsidP="00AD7376">
      <w:pPr>
        <w:ind w:firstLine="422"/>
        <w:rPr>
          <w:rStyle w:val="af6"/>
        </w:rPr>
      </w:pPr>
      <w:r w:rsidRPr="00AD7376">
        <w:rPr>
          <w:rStyle w:val="af6"/>
        </w:rPr>
        <w:t xml:space="preserve">The Arcas region was cylindrical </w:t>
      </w:r>
    </w:p>
    <w:p w:rsidR="00AD7376" w:rsidRPr="00AD7376" w:rsidRDefault="00AD7376" w:rsidP="00AD7376">
      <w:pPr>
        <w:ind w:firstLine="422"/>
        <w:rPr>
          <w:rStyle w:val="af6"/>
        </w:rPr>
      </w:pPr>
      <w:r w:rsidRPr="00AD7376">
        <w:rPr>
          <w:rStyle w:val="af6"/>
        </w:rPr>
        <w:t>Countless milky way revolves round the central sun of the  arcas region (a colloidal substance)</w:t>
      </w:r>
    </w:p>
    <w:p w:rsidR="00AD7376" w:rsidRPr="00AD7376" w:rsidRDefault="00AD7376" w:rsidP="00AD7376">
      <w:pPr>
        <w:ind w:firstLine="422"/>
        <w:rPr>
          <w:rStyle w:val="af6"/>
        </w:rPr>
      </w:pPr>
      <w:r w:rsidRPr="00AD7376">
        <w:rPr>
          <w:rStyle w:val="af6"/>
        </w:rPr>
        <w:t>One hundred millions of Arcas region is a universe-bound</w:t>
      </w:r>
    </w:p>
    <w:p w:rsidR="00AD7376" w:rsidRPr="00AD7376" w:rsidRDefault="00AD7376" w:rsidP="00AD7376">
      <w:pPr>
        <w:ind w:firstLine="422"/>
        <w:rPr>
          <w:rStyle w:val="af6"/>
        </w:rPr>
      </w:pPr>
      <w:r w:rsidRPr="00AD7376">
        <w:rPr>
          <w:rStyle w:val="af6"/>
        </w:rPr>
        <w:t>Countless Arcas region was revolve around the  central point of the first universe bound with spiral upwards rotation</w:t>
      </w:r>
    </w:p>
    <w:p w:rsidR="00AD7376" w:rsidRPr="00AD7376" w:rsidRDefault="00AD7376" w:rsidP="00AD7376">
      <w:pPr>
        <w:ind w:firstLine="422"/>
        <w:rPr>
          <w:rStyle w:val="af6"/>
        </w:rPr>
      </w:pPr>
      <w:r w:rsidRPr="00AD7376">
        <w:rPr>
          <w:rStyle w:val="af6"/>
        </w:rPr>
        <w:t>Our universe contains 72 universe-bound</w:t>
      </w:r>
    </w:p>
    <w:p w:rsidR="00AD7376" w:rsidRPr="00AD7376" w:rsidRDefault="00FB17CB" w:rsidP="00AD7376">
      <w:pPr>
        <w:ind w:firstLine="422"/>
        <w:rPr>
          <w:rStyle w:val="af6"/>
        </w:rPr>
      </w:pPr>
      <w:r>
        <w:rPr>
          <w:rStyle w:val="af6"/>
        </w:rPr>
        <w:t xml:space="preserve">The 72 </w:t>
      </w:r>
      <w:r w:rsidR="00AD7376" w:rsidRPr="00AD7376">
        <w:rPr>
          <w:rStyle w:val="af6"/>
        </w:rPr>
        <w:t>universe-bound revolve around the central sun of the universe (the translation is an etheric matter)</w:t>
      </w:r>
    </w:p>
    <w:p w:rsidR="00AD7376" w:rsidRPr="00AD7376" w:rsidRDefault="00AD7376" w:rsidP="00AD7376">
      <w:pPr>
        <w:ind w:firstLine="422"/>
        <w:rPr>
          <w:rStyle w:val="af6"/>
        </w:rPr>
      </w:pPr>
      <w:r w:rsidRPr="00AD7376">
        <w:rPr>
          <w:rStyle w:val="af6"/>
        </w:rPr>
        <w:t>More outside is the universe wall And the outer the universe is out-universe</w:t>
      </w:r>
    </w:p>
    <w:p w:rsidR="00AD7376" w:rsidRPr="00AD7376" w:rsidRDefault="00AD7376" w:rsidP="00AD7376">
      <w:pPr>
        <w:ind w:firstLine="422"/>
        <w:rPr>
          <w:rStyle w:val="af6"/>
        </w:rPr>
      </w:pPr>
      <w:r w:rsidRPr="00AD7376">
        <w:rPr>
          <w:rStyle w:val="af6"/>
        </w:rPr>
        <w:t>The outer-universe contains 7 small universe  Our universe is one of them.</w:t>
      </w:r>
    </w:p>
    <w:p w:rsidR="00AD7376" w:rsidRPr="00AD7376" w:rsidRDefault="00AD7376" w:rsidP="00AD7376">
      <w:pPr>
        <w:ind w:firstLine="422"/>
        <w:rPr>
          <w:rStyle w:val="af6"/>
        </w:rPr>
      </w:pPr>
      <w:r w:rsidRPr="00AD7376">
        <w:rPr>
          <w:rStyle w:val="af6"/>
        </w:rPr>
        <w:t>The seven universe revolve around each other, occupying 73% space of the outer universe</w:t>
      </w:r>
    </w:p>
    <w:p w:rsidR="00AD7376" w:rsidRPr="00AD7376" w:rsidRDefault="00AD7376" w:rsidP="00AD7376">
      <w:pPr>
        <w:ind w:firstLine="422"/>
        <w:rPr>
          <w:rStyle w:val="af6"/>
        </w:rPr>
      </w:pPr>
      <w:r w:rsidRPr="00AD7376">
        <w:rPr>
          <w:rStyle w:val="af6"/>
        </w:rPr>
        <w:t>The outer universe is elliptical or cylindrical</w:t>
      </w:r>
    </w:p>
    <w:p w:rsidR="00AD7376" w:rsidRPr="00AD7376" w:rsidRDefault="00AD7376" w:rsidP="00AD7376">
      <w:pPr>
        <w:ind w:firstLine="422"/>
        <w:rPr>
          <w:rStyle w:val="af6"/>
        </w:rPr>
      </w:pPr>
      <w:r w:rsidRPr="00AD7376">
        <w:rPr>
          <w:rStyle w:val="af6"/>
        </w:rPr>
        <w:t>Most life of the outer universe are universe level creatures</w:t>
      </w:r>
    </w:p>
    <w:p w:rsidR="00AD7376" w:rsidRPr="00AD7376" w:rsidRDefault="00AD7376" w:rsidP="00AD7376">
      <w:pPr>
        <w:ind w:firstLine="422"/>
        <w:rPr>
          <w:rStyle w:val="af6"/>
        </w:rPr>
      </w:pPr>
      <w:r w:rsidRPr="00AD7376">
        <w:rPr>
          <w:rStyle w:val="af6"/>
        </w:rPr>
        <w:t>An organism that is as large as a planet</w:t>
      </w:r>
    </w:p>
    <w:p w:rsidR="00AD7376" w:rsidRPr="00AD7376" w:rsidRDefault="00AD7376" w:rsidP="00AD7376">
      <w:pPr>
        <w:ind w:firstLine="422"/>
        <w:rPr>
          <w:rStyle w:val="af6"/>
        </w:rPr>
      </w:pPr>
      <w:r w:rsidRPr="00AD7376">
        <w:rPr>
          <w:rStyle w:val="af6"/>
        </w:rPr>
        <w:t>Through the outer universe, it is the outer-outer- universe, we call the third universe</w:t>
      </w:r>
    </w:p>
    <w:p w:rsidR="00AD7376" w:rsidRPr="00AD7376" w:rsidRDefault="00AD7376" w:rsidP="00AD7376">
      <w:pPr>
        <w:ind w:firstLine="422"/>
        <w:rPr>
          <w:rStyle w:val="af6"/>
        </w:rPr>
      </w:pPr>
      <w:r w:rsidRPr="00AD7376">
        <w:rPr>
          <w:rStyle w:val="af6"/>
        </w:rPr>
        <w:t>Third universe is covered by the fourth universe, and the third universe is divided into two universes</w:t>
      </w:r>
    </w:p>
    <w:p w:rsidR="00AD7376" w:rsidRPr="00AD7376" w:rsidRDefault="00AD7376" w:rsidP="00AB3BAD">
      <w:pPr>
        <w:ind w:firstLine="422"/>
        <w:rPr>
          <w:rStyle w:val="af6"/>
        </w:rPr>
      </w:pPr>
      <w:r w:rsidRPr="00AD7376">
        <w:rPr>
          <w:rStyle w:val="af6"/>
        </w:rPr>
        <w:t>It revolves aro</w:t>
      </w:r>
      <w:r w:rsidR="002F2869">
        <w:rPr>
          <w:rStyle w:val="af6"/>
        </w:rPr>
        <w:t xml:space="preserve">und each other </w:t>
      </w:r>
      <w:r w:rsidR="003D1456">
        <w:rPr>
          <w:rStyle w:val="af6"/>
        </w:rPr>
        <w:t>like</w:t>
      </w:r>
      <w:r w:rsidR="003D1456">
        <w:rPr>
          <w:rStyle w:val="af6"/>
          <w:rFonts w:hint="eastAsia"/>
        </w:rPr>
        <w:t xml:space="preserve"> </w:t>
      </w:r>
      <w:r w:rsidR="003D1456">
        <w:rPr>
          <w:rStyle w:val="af6"/>
        </w:rPr>
        <w:t>Taiji</w:t>
      </w:r>
      <w:r w:rsidR="003D1456">
        <w:rPr>
          <w:rStyle w:val="af6"/>
          <w:rFonts w:hint="eastAsia"/>
        </w:rPr>
        <w:t>-g</w:t>
      </w:r>
      <w:r w:rsidR="00AB3BAD">
        <w:rPr>
          <w:rStyle w:val="af6"/>
        </w:rPr>
        <w:t>raph</w:t>
      </w:r>
    </w:p>
    <w:p w:rsidR="00AD7376" w:rsidRPr="00AD7376" w:rsidRDefault="00AB3BAD" w:rsidP="00AD7376">
      <w:pPr>
        <w:ind w:firstLine="422"/>
        <w:rPr>
          <w:rStyle w:val="af6"/>
        </w:rPr>
      </w:pPr>
      <w:r>
        <w:rPr>
          <w:rStyle w:val="af6"/>
        </w:rPr>
        <w:t xml:space="preserve">The </w:t>
      </w:r>
      <w:r>
        <w:rPr>
          <w:rStyle w:val="af6"/>
          <w:rFonts w:hint="eastAsia"/>
        </w:rPr>
        <w:t>t</w:t>
      </w:r>
      <w:r>
        <w:rPr>
          <w:rStyle w:val="af6"/>
        </w:rPr>
        <w:t>hird</w:t>
      </w:r>
      <w:r>
        <w:rPr>
          <w:rStyle w:val="af6"/>
          <w:rFonts w:hint="eastAsia"/>
        </w:rPr>
        <w:t>-</w:t>
      </w:r>
      <w:r w:rsidR="00AD7376" w:rsidRPr="00AD7376">
        <w:rPr>
          <w:rStyle w:val="af6"/>
        </w:rPr>
        <w:t>universe has no planet  The single circle has a piece and piece of land floating in the air</w:t>
      </w:r>
    </w:p>
    <w:p w:rsidR="00AD7376" w:rsidRPr="00AD7376" w:rsidRDefault="00AD7376" w:rsidP="00AD7376">
      <w:pPr>
        <w:ind w:firstLine="422"/>
        <w:rPr>
          <w:rStyle w:val="af6"/>
        </w:rPr>
      </w:pPr>
      <w:r w:rsidRPr="00AD7376">
        <w:rPr>
          <w:rStyle w:val="af6"/>
        </w:rPr>
        <w:t>The cause is st</w:t>
      </w:r>
      <w:r w:rsidR="00AB3BAD">
        <w:rPr>
          <w:rStyle w:val="af6"/>
        </w:rPr>
        <w:t>ill unknown up to now The third</w:t>
      </w:r>
      <w:r w:rsidR="00AB3BAD">
        <w:rPr>
          <w:rStyle w:val="af6"/>
          <w:rFonts w:hint="eastAsia"/>
        </w:rPr>
        <w:t>-</w:t>
      </w:r>
      <w:r w:rsidRPr="00AD7376">
        <w:rPr>
          <w:rStyle w:val="af6"/>
        </w:rPr>
        <w:t>universe is b called could as fairyland</w:t>
      </w:r>
    </w:p>
    <w:p w:rsidR="00AD7376" w:rsidRPr="00AD7376" w:rsidRDefault="00AD7376" w:rsidP="00AD7376">
      <w:pPr>
        <w:ind w:firstLine="422"/>
        <w:rPr>
          <w:rStyle w:val="af6"/>
        </w:rPr>
      </w:pPr>
      <w:r w:rsidRPr="00AD7376">
        <w:rPr>
          <w:rStyle w:val="af6"/>
        </w:rPr>
        <w:t xml:space="preserve">Because there's no protist </w:t>
      </w:r>
    </w:p>
    <w:p w:rsidR="00AD7376" w:rsidRPr="00AD7376" w:rsidRDefault="00AD7376" w:rsidP="00AD7376">
      <w:pPr>
        <w:ind w:firstLine="422"/>
        <w:rPr>
          <w:rStyle w:val="af6"/>
        </w:rPr>
      </w:pPr>
      <w:r w:rsidRPr="00AD7376">
        <w:rPr>
          <w:rStyle w:val="af6"/>
        </w:rPr>
        <w:t xml:space="preserve">Only a number of superhuman who spiritual practice reached   to the apex </w:t>
      </w:r>
    </w:p>
    <w:p w:rsidR="00AD7376" w:rsidRPr="00AD7376" w:rsidRDefault="00AD7376" w:rsidP="00AD7376">
      <w:pPr>
        <w:ind w:firstLine="422"/>
        <w:rPr>
          <w:rStyle w:val="af6"/>
        </w:rPr>
      </w:pPr>
      <w:r w:rsidRPr="00AD7376">
        <w:rPr>
          <w:rStyle w:val="af6"/>
        </w:rPr>
        <w:t>And all kinds of extraterrestrial ethnicities that are extremely advanced in technology</w:t>
      </w:r>
    </w:p>
    <w:p w:rsidR="00AD7376" w:rsidRPr="00AD7376" w:rsidRDefault="00AD7376" w:rsidP="00AD7376">
      <w:pPr>
        <w:ind w:firstLine="422"/>
        <w:rPr>
          <w:rStyle w:val="af6"/>
        </w:rPr>
      </w:pPr>
      <w:r w:rsidRPr="00AD7376">
        <w:rPr>
          <w:rStyle w:val="af6"/>
        </w:rPr>
        <w:t>Curentl</w:t>
      </w:r>
      <w:r w:rsidR="00CB738E">
        <w:rPr>
          <w:rStyle w:val="af6"/>
        </w:rPr>
        <w:t>y we has explored to the eighth</w:t>
      </w:r>
      <w:r w:rsidR="00CB738E">
        <w:rPr>
          <w:rStyle w:val="af6"/>
          <w:rFonts w:hint="eastAsia"/>
        </w:rPr>
        <w:t>-</w:t>
      </w:r>
      <w:r w:rsidRPr="00AD7376">
        <w:rPr>
          <w:rStyle w:val="af6"/>
        </w:rPr>
        <w:t xml:space="preserve">universe </w:t>
      </w:r>
      <w:r w:rsidR="00CB738E">
        <w:rPr>
          <w:rStyle w:val="af6"/>
        </w:rPr>
        <w:t xml:space="preserve">More outer are more </w:t>
      </w:r>
      <w:r w:rsidRPr="00AD7376">
        <w:rPr>
          <w:rStyle w:val="af6"/>
        </w:rPr>
        <w:t>illogicality</w:t>
      </w:r>
    </w:p>
    <w:p w:rsidR="00AD7376" w:rsidRPr="00AD7376" w:rsidRDefault="00AD7376" w:rsidP="00AD7376">
      <w:pPr>
        <w:ind w:firstLine="422"/>
        <w:rPr>
          <w:rStyle w:val="af6"/>
        </w:rPr>
      </w:pPr>
      <w:r w:rsidRPr="00AD7376">
        <w:rPr>
          <w:rStyle w:val="af6"/>
        </w:rPr>
        <w:t>But our scientists believe that the universe where we are in currently ha</w:t>
      </w:r>
      <w:r w:rsidR="00CB738E">
        <w:rPr>
          <w:rStyle w:val="af6"/>
          <w:rFonts w:hint="eastAsia"/>
        </w:rPr>
        <w:t>s</w:t>
      </w:r>
      <w:r w:rsidRPr="00AD7376">
        <w:rPr>
          <w:rStyle w:val="af6"/>
        </w:rPr>
        <w:t xml:space="preserve"> 12 layers</w:t>
      </w:r>
    </w:p>
    <w:p w:rsidR="00AD7376" w:rsidRDefault="0040042D" w:rsidP="00AD7376">
      <w:pPr>
        <w:ind w:firstLine="422"/>
        <w:rPr>
          <w:rStyle w:val="af6"/>
        </w:rPr>
      </w:pPr>
      <w:r>
        <w:rPr>
          <w:rStyle w:val="af6"/>
        </w:rPr>
        <w:t>The fourth</w:t>
      </w:r>
      <w:r>
        <w:rPr>
          <w:rStyle w:val="af6"/>
          <w:rFonts w:hint="eastAsia"/>
        </w:rPr>
        <w:t>-</w:t>
      </w:r>
      <w:r w:rsidR="00AD7376" w:rsidRPr="00AD7376">
        <w:rPr>
          <w:rStyle w:val="af6"/>
        </w:rPr>
        <w:t xml:space="preserve">layer </w:t>
      </w:r>
      <w:r>
        <w:rPr>
          <w:rStyle w:val="af6"/>
          <w:rFonts w:hint="eastAsia"/>
        </w:rPr>
        <w:t xml:space="preserve">was </w:t>
      </w:r>
      <w:r w:rsidR="00AD7376" w:rsidRPr="00AD7376">
        <w:rPr>
          <w:rStyle w:val="af6"/>
        </w:rPr>
        <w:t xml:space="preserve">wrapped </w:t>
      </w:r>
      <w:r>
        <w:rPr>
          <w:rStyle w:val="af6"/>
        </w:rPr>
        <w:t>by fifth</w:t>
      </w:r>
      <w:r>
        <w:rPr>
          <w:rStyle w:val="af6"/>
          <w:rFonts w:hint="eastAsia"/>
        </w:rPr>
        <w:t>-</w:t>
      </w:r>
      <w:r w:rsidR="00AD7376" w:rsidRPr="00AD7376">
        <w:rPr>
          <w:rStyle w:val="af6"/>
        </w:rPr>
        <w:t>layers</w:t>
      </w:r>
    </w:p>
    <w:p w:rsidR="00FA0F4F" w:rsidRPr="00FA0F4F" w:rsidRDefault="00574DF6" w:rsidP="00574DF6">
      <w:pPr>
        <w:ind w:firstLine="422"/>
        <w:rPr>
          <w:rStyle w:val="af6"/>
        </w:rPr>
      </w:pPr>
      <w:r w:rsidRPr="00574DF6">
        <w:rPr>
          <w:rStyle w:val="af6"/>
          <w:rFonts w:hint="eastAsia"/>
        </w:rPr>
        <w:t xml:space="preserve">The </w:t>
      </w:r>
      <w:r w:rsidR="0040042D">
        <w:rPr>
          <w:rStyle w:val="af6"/>
          <w:rFonts w:hint="eastAsia"/>
        </w:rPr>
        <w:t>c</w:t>
      </w:r>
      <w:r w:rsidRPr="00574DF6">
        <w:rPr>
          <w:rStyle w:val="af6"/>
        </w:rPr>
        <w:t>reatures can</w:t>
      </w:r>
      <w:r>
        <w:rPr>
          <w:rFonts w:ascii="宋体" w:cs="宋体" w:hint="eastAsia"/>
          <w:kern w:val="0"/>
          <w:sz w:val="20"/>
          <w:lang w:val="zh-CN" w:bidi="ar-SA"/>
        </w:rPr>
        <w:t xml:space="preserve"> </w:t>
      </w:r>
      <w:r>
        <w:rPr>
          <w:rStyle w:val="af6"/>
          <w:rFonts w:hint="eastAsia"/>
        </w:rPr>
        <w:t>c</w:t>
      </w:r>
      <w:r w:rsidR="00D43925">
        <w:rPr>
          <w:rStyle w:val="af6"/>
        </w:rPr>
        <w:t>reate material out of the void</w:t>
      </w:r>
      <w:r w:rsidR="00D43925">
        <w:rPr>
          <w:rStyle w:val="af6"/>
          <w:rFonts w:hint="eastAsia"/>
        </w:rPr>
        <w:t xml:space="preserve"> o</w:t>
      </w:r>
      <w:r w:rsidR="00FA0F4F" w:rsidRPr="00FA0F4F">
        <w:rPr>
          <w:rStyle w:val="af6"/>
        </w:rPr>
        <w:t>nly need one thought</w:t>
      </w:r>
    </w:p>
    <w:p w:rsidR="00FA0F4F" w:rsidRPr="00FA0F4F" w:rsidRDefault="00FA0F4F" w:rsidP="00FA0F4F">
      <w:pPr>
        <w:ind w:firstLine="422"/>
        <w:rPr>
          <w:rStyle w:val="af6"/>
        </w:rPr>
      </w:pPr>
      <w:r w:rsidRPr="00FA0F4F">
        <w:rPr>
          <w:rStyle w:val="af6"/>
        </w:rPr>
        <w:t xml:space="preserve">The </w:t>
      </w:r>
      <w:r w:rsidR="00F47823">
        <w:rPr>
          <w:rStyle w:val="af6"/>
        </w:rPr>
        <w:t>fifth</w:t>
      </w:r>
      <w:r w:rsidR="00F47823">
        <w:rPr>
          <w:rStyle w:val="af6"/>
          <w:rFonts w:hint="eastAsia"/>
        </w:rPr>
        <w:t>-</w:t>
      </w:r>
      <w:r w:rsidR="00F47823">
        <w:rPr>
          <w:rStyle w:val="af6"/>
        </w:rPr>
        <w:t>layer is wrapped in sixth</w:t>
      </w:r>
      <w:r w:rsidR="00F47823">
        <w:rPr>
          <w:rStyle w:val="af6"/>
          <w:rFonts w:hint="eastAsia"/>
        </w:rPr>
        <w:t>-</w:t>
      </w:r>
      <w:r w:rsidRPr="00FA0F4F">
        <w:rPr>
          <w:rStyle w:val="af6"/>
        </w:rPr>
        <w:t>layers</w:t>
      </w:r>
    </w:p>
    <w:p w:rsidR="00FA0F4F" w:rsidRPr="00FA0F4F" w:rsidRDefault="00FA0F4F" w:rsidP="00FA0F4F">
      <w:pPr>
        <w:ind w:firstLine="422"/>
        <w:rPr>
          <w:rStyle w:val="af6"/>
        </w:rPr>
      </w:pPr>
      <w:r w:rsidRPr="00FA0F4F">
        <w:rPr>
          <w:rStyle w:val="af6"/>
        </w:rPr>
        <w:t>The three-universe revolve around each other</w:t>
      </w:r>
    </w:p>
    <w:p w:rsidR="00FA0F4F" w:rsidRPr="00FA0F4F" w:rsidRDefault="00090D24" w:rsidP="00FA0F4F">
      <w:pPr>
        <w:ind w:firstLine="422"/>
        <w:rPr>
          <w:rStyle w:val="af6"/>
        </w:rPr>
      </w:pPr>
      <w:r>
        <w:rPr>
          <w:rStyle w:val="af6"/>
        </w:rPr>
        <w:t xml:space="preserve">From the sixth level </w:t>
      </w:r>
      <w:r w:rsidR="00FA0F4F" w:rsidRPr="00FA0F4F">
        <w:rPr>
          <w:rStyle w:val="af6"/>
        </w:rPr>
        <w:t>to the seventh level is the dream world</w:t>
      </w:r>
    </w:p>
    <w:p w:rsidR="00FA0F4F" w:rsidRPr="00FA0F4F" w:rsidRDefault="00FA0F4F" w:rsidP="00FA0F4F">
      <w:pPr>
        <w:ind w:firstLine="422"/>
        <w:rPr>
          <w:rStyle w:val="af6"/>
        </w:rPr>
      </w:pPr>
      <w:r w:rsidRPr="00FA0F4F">
        <w:rPr>
          <w:rStyle w:val="af6"/>
        </w:rPr>
        <w:t>People will come here when they dream</w:t>
      </w:r>
    </w:p>
    <w:p w:rsidR="00FA0F4F" w:rsidRPr="00FA0F4F" w:rsidRDefault="00FA0F4F" w:rsidP="00FA0F4F">
      <w:pPr>
        <w:ind w:firstLine="422"/>
        <w:rPr>
          <w:rStyle w:val="af6"/>
        </w:rPr>
      </w:pPr>
      <w:r w:rsidRPr="00FA0F4F">
        <w:rPr>
          <w:rStyle w:val="af6"/>
        </w:rPr>
        <w:t xml:space="preserve">For example I driving spaceship to the point A of seventh-universe  </w:t>
      </w:r>
    </w:p>
    <w:p w:rsidR="00FA0F4F" w:rsidRPr="00FA0F4F" w:rsidRDefault="00FA0F4F" w:rsidP="00FA0F4F">
      <w:pPr>
        <w:ind w:firstLine="422"/>
        <w:rPr>
          <w:rStyle w:val="af6"/>
        </w:rPr>
      </w:pPr>
      <w:r w:rsidRPr="00FA0F4F">
        <w:rPr>
          <w:rStyle w:val="af6"/>
        </w:rPr>
        <w:t>If a creature also comes to this  point A when  they dream</w:t>
      </w:r>
    </w:p>
    <w:p w:rsidR="00FA0F4F" w:rsidRPr="00FA0F4F" w:rsidRDefault="00FA0F4F" w:rsidP="00FA0F4F">
      <w:pPr>
        <w:ind w:firstLine="422"/>
        <w:rPr>
          <w:rStyle w:val="af6"/>
        </w:rPr>
      </w:pPr>
      <w:r w:rsidRPr="00FA0F4F">
        <w:rPr>
          <w:rStyle w:val="af6"/>
        </w:rPr>
        <w:t>He will dreamed of my spaceship</w:t>
      </w:r>
    </w:p>
    <w:p w:rsidR="00FA0F4F" w:rsidRPr="00FA0F4F" w:rsidRDefault="00FA0F4F" w:rsidP="00FA0F4F">
      <w:pPr>
        <w:ind w:firstLine="422"/>
        <w:rPr>
          <w:rStyle w:val="af6"/>
        </w:rPr>
      </w:pPr>
      <w:r w:rsidRPr="00FA0F4F">
        <w:rPr>
          <w:rStyle w:val="af6"/>
        </w:rPr>
        <w:t>The eighth-universe is a world of pure consciousness</w:t>
      </w:r>
    </w:p>
    <w:p w:rsidR="00FA0F4F" w:rsidRDefault="00FA0F4F" w:rsidP="00FA0F4F">
      <w:pPr>
        <w:ind w:firstLine="422"/>
        <w:rPr>
          <w:rStyle w:val="af6"/>
        </w:rPr>
      </w:pPr>
      <w:r w:rsidRPr="00FA0F4F">
        <w:rPr>
          <w:rStyle w:val="af6"/>
        </w:rPr>
        <w:t>Tere creatures have no physical body Fully integrated into the highest nature</w:t>
      </w:r>
    </w:p>
    <w:p w:rsidR="00F87321" w:rsidRPr="002A0A73" w:rsidRDefault="00F87321" w:rsidP="00F87321">
      <w:pPr>
        <w:ind w:firstLine="422"/>
        <w:rPr>
          <w:rStyle w:val="af6"/>
        </w:rPr>
      </w:pPr>
      <w:r w:rsidRPr="002A0A73">
        <w:rPr>
          <w:rStyle w:val="af6"/>
        </w:rPr>
        <w:t>There are many similarities between the theory of Bu</w:t>
      </w:r>
      <w:r>
        <w:rPr>
          <w:rStyle w:val="af6"/>
        </w:rPr>
        <w:t>ddhism and our most advanced Er</w:t>
      </w:r>
      <w:r>
        <w:rPr>
          <w:rStyle w:val="af6"/>
          <w:rFonts w:hint="eastAsia"/>
        </w:rPr>
        <w:t>-</w:t>
      </w:r>
      <w:r w:rsidRPr="002A0A73">
        <w:rPr>
          <w:rStyle w:val="af6"/>
        </w:rPr>
        <w:t>theory</w:t>
      </w:r>
    </w:p>
    <w:p w:rsidR="00F87321" w:rsidRPr="002A0A73" w:rsidRDefault="00F87321" w:rsidP="00F87321">
      <w:pPr>
        <w:ind w:firstLine="422"/>
        <w:rPr>
          <w:rStyle w:val="af6"/>
        </w:rPr>
      </w:pPr>
      <w:r>
        <w:rPr>
          <w:rStyle w:val="af6"/>
        </w:rPr>
        <w:t>Buddhism said  One flower is</w:t>
      </w:r>
      <w:r w:rsidRPr="002A0A73">
        <w:rPr>
          <w:rStyle w:val="af6"/>
        </w:rPr>
        <w:t xml:space="preserve"> an world  </w:t>
      </w:r>
    </w:p>
    <w:p w:rsidR="00F87321" w:rsidRPr="002A0A73" w:rsidRDefault="00F87321" w:rsidP="00F87321">
      <w:pPr>
        <w:ind w:firstLine="422"/>
        <w:rPr>
          <w:rStyle w:val="af6"/>
        </w:rPr>
      </w:pPr>
    </w:p>
    <w:p w:rsidR="00F87321" w:rsidRPr="002A0A73" w:rsidRDefault="00F87321" w:rsidP="00F87321">
      <w:pPr>
        <w:ind w:firstLine="422"/>
        <w:rPr>
          <w:rStyle w:val="af6"/>
        </w:rPr>
      </w:pPr>
      <w:r>
        <w:rPr>
          <w:rStyle w:val="af6"/>
          <w:rFonts w:hint="eastAsia"/>
        </w:rPr>
        <w:t xml:space="preserve">The </w:t>
      </w:r>
      <w:r>
        <w:rPr>
          <w:rStyle w:val="af6"/>
        </w:rPr>
        <w:t>Er</w:t>
      </w:r>
      <w:r>
        <w:rPr>
          <w:rStyle w:val="af6"/>
          <w:rFonts w:hint="eastAsia"/>
        </w:rPr>
        <w:t>-</w:t>
      </w:r>
      <w:r w:rsidRPr="002A0A73">
        <w:rPr>
          <w:rStyle w:val="af6"/>
        </w:rPr>
        <w:t>theory holds that</w:t>
      </w:r>
    </w:p>
    <w:p w:rsidR="00F87321" w:rsidRPr="002A0A73" w:rsidRDefault="00F87321" w:rsidP="00F87321">
      <w:pPr>
        <w:ind w:firstLine="422"/>
        <w:rPr>
          <w:rStyle w:val="af6"/>
        </w:rPr>
      </w:pPr>
      <w:r>
        <w:rPr>
          <w:rStyle w:val="af6"/>
        </w:rPr>
        <w:t xml:space="preserve">The 12 layers universe of the </w:t>
      </w:r>
      <w:r w:rsidRPr="002A0A73">
        <w:rPr>
          <w:rStyle w:val="af6"/>
        </w:rPr>
        <w:t>we are in just only a world trapped in a four dimensional atom.</w:t>
      </w:r>
    </w:p>
    <w:p w:rsidR="00F87321" w:rsidRPr="002A0A73" w:rsidRDefault="00F87321" w:rsidP="00F87321">
      <w:pPr>
        <w:ind w:firstLine="422"/>
        <w:rPr>
          <w:rStyle w:val="af6"/>
        </w:rPr>
      </w:pPr>
      <w:r w:rsidRPr="002A0A73">
        <w:rPr>
          <w:rStyle w:val="af6"/>
        </w:rPr>
        <w:t>(</w:t>
      </w:r>
      <w:r>
        <w:rPr>
          <w:rStyle w:val="af6"/>
          <w:rFonts w:hint="eastAsia"/>
        </w:rPr>
        <w:t>There are</w:t>
      </w:r>
      <w:r w:rsidRPr="002C5498">
        <w:rPr>
          <w:rStyle w:val="af6"/>
          <w:rFonts w:hint="eastAsia"/>
        </w:rPr>
        <w:t xml:space="preserve"> </w:t>
      </w:r>
      <w:r w:rsidRPr="002C5498">
        <w:rPr>
          <w:rStyle w:val="af6"/>
        </w:rPr>
        <w:t>fundamental differences between</w:t>
      </w:r>
      <w:r w:rsidRPr="002C5498">
        <w:rPr>
          <w:rStyle w:val="af6"/>
          <w:rFonts w:hint="eastAsia"/>
        </w:rPr>
        <w:t xml:space="preserve"> the </w:t>
      </w:r>
      <w:r w:rsidRPr="002C5498">
        <w:rPr>
          <w:rStyle w:val="af6"/>
        </w:rPr>
        <w:t xml:space="preserve">four dimensional </w:t>
      </w:r>
      <w:r w:rsidRPr="002C5498">
        <w:rPr>
          <w:rStyle w:val="af6"/>
          <w:rFonts w:hint="eastAsia"/>
        </w:rPr>
        <w:t>h</w:t>
      </w:r>
      <w:r w:rsidRPr="002C5498">
        <w:rPr>
          <w:rStyle w:val="af6"/>
        </w:rPr>
        <w:t>ere refer</w:t>
      </w:r>
      <w:r w:rsidRPr="002C5498">
        <w:rPr>
          <w:rStyle w:val="af6"/>
          <w:rFonts w:hint="eastAsia"/>
        </w:rPr>
        <w:t>ed</w:t>
      </w:r>
      <w:r w:rsidRPr="002C5498">
        <w:rPr>
          <w:rStyle w:val="af6"/>
        </w:rPr>
        <w:t xml:space="preserve"> atoms </w:t>
      </w:r>
      <w:r w:rsidRPr="002C5498">
        <w:rPr>
          <w:rStyle w:val="af6"/>
          <w:rFonts w:hint="eastAsia"/>
        </w:rPr>
        <w:t xml:space="preserve">and </w:t>
      </w:r>
      <w:r w:rsidRPr="002C5498">
        <w:rPr>
          <w:rStyle w:val="af6"/>
        </w:rPr>
        <w:t xml:space="preserve"> three dimensional atoms).</w:t>
      </w:r>
    </w:p>
    <w:p w:rsidR="00F87321" w:rsidRDefault="00F87321" w:rsidP="00F87321">
      <w:pPr>
        <w:ind w:firstLine="422"/>
        <w:rPr>
          <w:rStyle w:val="af6"/>
        </w:rPr>
      </w:pPr>
      <w:r w:rsidRPr="002A0A73">
        <w:rPr>
          <w:rStyle w:val="af6"/>
        </w:rPr>
        <w:t>And a four dimensional universe is trap</w:t>
      </w:r>
      <w:r>
        <w:rPr>
          <w:rStyle w:val="af6"/>
        </w:rPr>
        <w:t>ped in a five dimensional atom</w:t>
      </w:r>
      <w:r>
        <w:rPr>
          <w:rStyle w:val="af6"/>
          <w:rFonts w:hint="eastAsia"/>
        </w:rPr>
        <w:t xml:space="preserve"> </w:t>
      </w:r>
      <w:r w:rsidRPr="002A0A73">
        <w:rPr>
          <w:rStyle w:val="af6"/>
        </w:rPr>
        <w:t>And so on to</w:t>
      </w:r>
      <w:r>
        <w:rPr>
          <w:rStyle w:val="af6"/>
          <w:rFonts w:hint="eastAsia"/>
        </w:rPr>
        <w:t xml:space="preserve"> the </w:t>
      </w:r>
      <w:r>
        <w:rPr>
          <w:rStyle w:val="af6"/>
        </w:rPr>
        <w:t xml:space="preserve">15 dimensional </w:t>
      </w:r>
    </w:p>
    <w:p w:rsidR="00F87321" w:rsidRPr="002A0A73" w:rsidRDefault="00F87321" w:rsidP="00F87321">
      <w:pPr>
        <w:ind w:firstLine="422"/>
        <w:rPr>
          <w:rStyle w:val="af6"/>
        </w:rPr>
      </w:pPr>
    </w:p>
    <w:p w:rsidR="00F87321" w:rsidRPr="002A0A73" w:rsidRDefault="00F87321" w:rsidP="00F87321">
      <w:pPr>
        <w:ind w:firstLine="422"/>
        <w:rPr>
          <w:rStyle w:val="af6"/>
        </w:rPr>
      </w:pPr>
      <w:r>
        <w:rPr>
          <w:rStyle w:val="af6"/>
          <w:rFonts w:hint="eastAsia"/>
        </w:rPr>
        <w:t xml:space="preserve">And the </w:t>
      </w:r>
      <w:r>
        <w:rPr>
          <w:rStyle w:val="af6"/>
        </w:rPr>
        <w:t>Er</w:t>
      </w:r>
      <w:r>
        <w:rPr>
          <w:rStyle w:val="af6"/>
          <w:rFonts w:hint="eastAsia"/>
        </w:rPr>
        <w:t>-</w:t>
      </w:r>
      <w:r w:rsidRPr="002A0A73">
        <w:rPr>
          <w:rStyle w:val="af6"/>
        </w:rPr>
        <w:t>theory holds that</w:t>
      </w:r>
    </w:p>
    <w:p w:rsidR="00F87321" w:rsidRPr="002A0A73" w:rsidRDefault="00F87321" w:rsidP="00F87321">
      <w:pPr>
        <w:ind w:firstLine="422"/>
        <w:rPr>
          <w:rStyle w:val="af6"/>
        </w:rPr>
      </w:pPr>
      <w:r w:rsidRPr="002A0A73">
        <w:rPr>
          <w:rStyle w:val="af6"/>
        </w:rPr>
        <w:t>The possibility of spark life in the three-dimensional universe is 0.00000000000001%</w:t>
      </w:r>
    </w:p>
    <w:p w:rsidR="00F87321" w:rsidRPr="002A0A73" w:rsidRDefault="00F87321" w:rsidP="00F87321">
      <w:pPr>
        <w:ind w:firstLine="422"/>
        <w:rPr>
          <w:rStyle w:val="af6"/>
        </w:rPr>
      </w:pPr>
      <w:r w:rsidRPr="002A0A73">
        <w:rPr>
          <w:rStyle w:val="af6"/>
        </w:rPr>
        <w:t>The possibility of spark life in a four dimensional universe is 0.0000000001%</w:t>
      </w:r>
    </w:p>
    <w:p w:rsidR="00F87321" w:rsidRPr="002A0A73" w:rsidRDefault="00F87321" w:rsidP="00F42A54">
      <w:pPr>
        <w:ind w:firstLine="422"/>
        <w:rPr>
          <w:rStyle w:val="af6"/>
        </w:rPr>
      </w:pPr>
      <w:r w:rsidRPr="002A0A73">
        <w:rPr>
          <w:rStyle w:val="af6"/>
        </w:rPr>
        <w:t>By analogy, the possibility of spark life in</w:t>
      </w:r>
      <w:r w:rsidR="00F42A54">
        <w:rPr>
          <w:rStyle w:val="af6"/>
        </w:rPr>
        <w:t xml:space="preserve"> a 14 dimension is around%0.001</w:t>
      </w:r>
    </w:p>
    <w:p w:rsidR="00F87321" w:rsidRPr="002A0A73" w:rsidRDefault="00F87321" w:rsidP="00F87321">
      <w:pPr>
        <w:ind w:firstLine="422"/>
        <w:rPr>
          <w:rStyle w:val="af6"/>
        </w:rPr>
      </w:pPr>
      <w:r w:rsidRPr="002A0A73">
        <w:rPr>
          <w:rStyle w:val="af6"/>
        </w:rPr>
        <w:t xml:space="preserve">More than 7 dimensions </w:t>
      </w:r>
      <w:r>
        <w:rPr>
          <w:rStyle w:val="af6"/>
        </w:rPr>
        <w:t>already can not be called</w:t>
      </w:r>
      <w:r w:rsidRPr="002A0A73">
        <w:rPr>
          <w:rStyle w:val="af6"/>
        </w:rPr>
        <w:t xml:space="preserve"> universe</w:t>
      </w:r>
    </w:p>
    <w:p w:rsidR="00F87321" w:rsidRPr="002A0A73" w:rsidRDefault="00F87321" w:rsidP="00F87321">
      <w:pPr>
        <w:ind w:firstLine="422"/>
        <w:rPr>
          <w:rStyle w:val="af6"/>
        </w:rPr>
      </w:pPr>
      <w:r w:rsidRPr="002A0A73">
        <w:rPr>
          <w:rStyle w:val="af6"/>
        </w:rPr>
        <w:t>All the forms</w:t>
      </w:r>
      <w:r>
        <w:rPr>
          <w:rStyle w:val="af6"/>
          <w:rFonts w:hint="eastAsia"/>
        </w:rPr>
        <w:t xml:space="preserve"> of </w:t>
      </w:r>
      <w:r w:rsidRPr="008622D2">
        <w:rPr>
          <w:rStyle w:val="af6"/>
        </w:rPr>
        <w:t>existence</w:t>
      </w:r>
      <w:r w:rsidRPr="002A0A73">
        <w:rPr>
          <w:rStyle w:val="af6"/>
        </w:rPr>
        <w:t xml:space="preserve"> above 7 dimensions are completely unimaginable</w:t>
      </w:r>
    </w:p>
    <w:p w:rsidR="00F87321" w:rsidRPr="002A0A73" w:rsidRDefault="00F87321" w:rsidP="00F87321">
      <w:pPr>
        <w:ind w:firstLine="422"/>
        <w:rPr>
          <w:rStyle w:val="af6"/>
        </w:rPr>
      </w:pPr>
      <w:r w:rsidRPr="002A0A73">
        <w:rPr>
          <w:rStyle w:val="af6"/>
        </w:rPr>
        <w:t xml:space="preserve"> 7 dimension is a watershed</w:t>
      </w:r>
    </w:p>
    <w:p w:rsidR="00F87321" w:rsidRPr="002A0A73" w:rsidRDefault="0063550C" w:rsidP="00F87321">
      <w:pPr>
        <w:ind w:firstLine="422"/>
        <w:rPr>
          <w:rStyle w:val="af6"/>
        </w:rPr>
      </w:pPr>
      <w:r>
        <w:rPr>
          <w:rStyle w:val="af6"/>
        </w:rPr>
        <w:t>The life of lower than </w:t>
      </w:r>
      <w:r w:rsidR="00F87321" w:rsidRPr="002A0A73">
        <w:rPr>
          <w:rStyle w:val="af6"/>
        </w:rPr>
        <w:t>7 dimension are using consciousness</w:t>
      </w:r>
    </w:p>
    <w:p w:rsidR="0063550C" w:rsidRDefault="0063550C" w:rsidP="0063550C">
      <w:pPr>
        <w:ind w:firstLine="422"/>
        <w:rPr>
          <w:rStyle w:val="af6"/>
        </w:rPr>
      </w:pPr>
      <w:r w:rsidRPr="0063550C">
        <w:rPr>
          <w:rStyle w:val="af6"/>
        </w:rPr>
        <w:t xml:space="preserve">The life of higher than 7 dimensions are not using </w:t>
      </w:r>
      <w:r>
        <w:rPr>
          <w:rStyle w:val="af6"/>
        </w:rPr>
        <w:t>consciousness</w:t>
      </w:r>
    </w:p>
    <w:p w:rsidR="00F42A54" w:rsidRPr="0063550C" w:rsidRDefault="00F42A54" w:rsidP="0063550C">
      <w:pPr>
        <w:ind w:firstLine="422"/>
        <w:rPr>
          <w:rStyle w:val="af6"/>
        </w:rPr>
      </w:pPr>
    </w:p>
    <w:p w:rsidR="0063550C" w:rsidRPr="0063550C" w:rsidRDefault="0063550C" w:rsidP="0063550C">
      <w:pPr>
        <w:ind w:firstLine="422"/>
        <w:rPr>
          <w:rStyle w:val="af6"/>
        </w:rPr>
      </w:pPr>
      <w:r w:rsidRPr="0063550C">
        <w:rPr>
          <w:rStyle w:val="af6"/>
        </w:rPr>
        <w:t>About the source We our scientists  had two attitudes</w:t>
      </w:r>
    </w:p>
    <w:p w:rsidR="0063550C" w:rsidRPr="0063550C" w:rsidRDefault="0063550C" w:rsidP="0063550C">
      <w:pPr>
        <w:ind w:firstLine="422"/>
        <w:rPr>
          <w:rStyle w:val="af6"/>
        </w:rPr>
      </w:pPr>
      <w:r w:rsidRPr="0063550C">
        <w:rPr>
          <w:rStyle w:val="af6"/>
        </w:rPr>
        <w:t>One party thinks that all everything of existence</w:t>
      </w:r>
    </w:p>
    <w:p w:rsidR="0063550C" w:rsidRPr="0063550C" w:rsidRDefault="0063550C" w:rsidP="0063550C">
      <w:pPr>
        <w:ind w:firstLine="422"/>
        <w:rPr>
          <w:rStyle w:val="af6"/>
        </w:rPr>
      </w:pPr>
      <w:r w:rsidRPr="0063550C">
        <w:rPr>
          <w:rStyle w:val="af6"/>
        </w:rPr>
        <w:t>The most essential thing is that the creature can't understand it</w:t>
      </w:r>
    </w:p>
    <w:p w:rsidR="0063550C" w:rsidRPr="0063550C" w:rsidRDefault="00EA4406" w:rsidP="0063550C">
      <w:pPr>
        <w:ind w:firstLine="422"/>
        <w:rPr>
          <w:rStyle w:val="af6"/>
        </w:rPr>
      </w:pPr>
      <w:r>
        <w:rPr>
          <w:rStyle w:val="af6"/>
          <w:rFonts w:hint="eastAsia"/>
        </w:rPr>
        <w:t>And</w:t>
      </w:r>
      <w:r w:rsidR="0063550C" w:rsidRPr="0063550C">
        <w:rPr>
          <w:rStyle w:val="af6"/>
        </w:rPr>
        <w:t xml:space="preserve"> thinks </w:t>
      </w:r>
      <w:r w:rsidR="00803160">
        <w:rPr>
          <w:rStyle w:val="af6"/>
        </w:rPr>
        <w:t xml:space="preserve">everything </w:t>
      </w:r>
      <w:r w:rsidR="007B7DE6">
        <w:rPr>
          <w:rStyle w:val="af6"/>
          <w:rFonts w:hint="eastAsia"/>
        </w:rPr>
        <w:t>is</w:t>
      </w:r>
      <w:r w:rsidR="001D5C4A">
        <w:rPr>
          <w:rStyle w:val="af6"/>
          <w:rFonts w:hint="eastAsia"/>
        </w:rPr>
        <w:t xml:space="preserve"> </w:t>
      </w:r>
      <w:r w:rsidR="007B7DE6">
        <w:rPr>
          <w:rStyle w:val="af6"/>
          <w:rFonts w:hint="eastAsia"/>
        </w:rPr>
        <w:t>the</w:t>
      </w:r>
      <w:r w:rsidR="00B96594">
        <w:rPr>
          <w:rStyle w:val="af6"/>
          <w:rFonts w:hint="eastAsia"/>
        </w:rPr>
        <w:t xml:space="preserve"> </w:t>
      </w:r>
      <w:r w:rsidR="0063550C" w:rsidRPr="0063550C">
        <w:rPr>
          <w:rStyle w:val="af6"/>
        </w:rPr>
        <w:t>different aspect</w:t>
      </w:r>
      <w:r w:rsidR="00496E83">
        <w:rPr>
          <w:rStyle w:val="af6"/>
        </w:rPr>
        <w:t>’</w:t>
      </w:r>
      <w:r w:rsidR="00496E83">
        <w:rPr>
          <w:rStyle w:val="af6"/>
          <w:rFonts w:hint="eastAsia"/>
        </w:rPr>
        <w:t xml:space="preserve">s </w:t>
      </w:r>
      <w:r w:rsidR="00496E83" w:rsidRPr="0063550C">
        <w:rPr>
          <w:rStyle w:val="af6"/>
        </w:rPr>
        <w:t xml:space="preserve">manifested </w:t>
      </w:r>
      <w:r w:rsidR="007B7DE6">
        <w:rPr>
          <w:rStyle w:val="af6"/>
          <w:rFonts w:hint="eastAsia"/>
        </w:rPr>
        <w:t>of</w:t>
      </w:r>
      <w:r w:rsidR="0063550C" w:rsidRPr="0063550C">
        <w:rPr>
          <w:rStyle w:val="af6"/>
        </w:rPr>
        <w:t xml:space="preserve"> something unbelievable</w:t>
      </w:r>
    </w:p>
    <w:p w:rsidR="0063550C" w:rsidRPr="0063550C" w:rsidRDefault="0063550C" w:rsidP="0063550C">
      <w:pPr>
        <w:ind w:firstLine="422"/>
        <w:rPr>
          <w:rStyle w:val="af6"/>
        </w:rPr>
      </w:pPr>
      <w:r w:rsidRPr="0063550C">
        <w:rPr>
          <w:rStyle w:val="af6"/>
        </w:rPr>
        <w:t>This thing transcends cognition I</w:t>
      </w:r>
      <w:r w:rsidR="008F0B25">
        <w:rPr>
          <w:rStyle w:val="af6"/>
          <w:rFonts w:hint="eastAsia"/>
        </w:rPr>
        <w:t>t</w:t>
      </w:r>
      <w:r w:rsidR="008F0B25">
        <w:rPr>
          <w:rStyle w:val="af6"/>
        </w:rPr>
        <w:t>’</w:t>
      </w:r>
      <w:r w:rsidRPr="0063550C">
        <w:rPr>
          <w:rStyle w:val="af6"/>
        </w:rPr>
        <w:t>s the master of all</w:t>
      </w:r>
    </w:p>
    <w:p w:rsidR="0063550C" w:rsidRPr="0063550C" w:rsidRDefault="0063550C" w:rsidP="0063550C">
      <w:pPr>
        <w:ind w:firstLine="422"/>
        <w:rPr>
          <w:rStyle w:val="af6"/>
        </w:rPr>
      </w:pPr>
      <w:r w:rsidRPr="0063550C">
        <w:rPr>
          <w:rStyle w:val="af6"/>
        </w:rPr>
        <w:t>One party thinks that all everything of existence</w:t>
      </w:r>
    </w:p>
    <w:p w:rsidR="0063550C" w:rsidRPr="0063550C" w:rsidRDefault="0063550C" w:rsidP="0063550C">
      <w:pPr>
        <w:ind w:firstLine="422"/>
        <w:rPr>
          <w:rStyle w:val="af6"/>
        </w:rPr>
      </w:pPr>
      <w:r w:rsidRPr="0063550C">
        <w:rPr>
          <w:rStyle w:val="af6"/>
        </w:rPr>
        <w:t>The most essential thing is that the creature able to understand it</w:t>
      </w:r>
    </w:p>
    <w:p w:rsidR="0063550C" w:rsidRPr="0063550C" w:rsidRDefault="0063550C" w:rsidP="0063550C">
      <w:pPr>
        <w:ind w:firstLine="422"/>
        <w:rPr>
          <w:rStyle w:val="af6"/>
        </w:rPr>
      </w:pPr>
      <w:r w:rsidRPr="0063550C">
        <w:rPr>
          <w:rStyle w:val="af6"/>
        </w:rPr>
        <w:t>Meanwhile think that everything is  evolution of disorder to order</w:t>
      </w:r>
    </w:p>
    <w:p w:rsidR="0063550C" w:rsidRPr="0063550C" w:rsidRDefault="0063550C" w:rsidP="0063550C">
      <w:pPr>
        <w:ind w:firstLine="422"/>
        <w:rPr>
          <w:rStyle w:val="af6"/>
        </w:rPr>
      </w:pPr>
      <w:r w:rsidRPr="0063550C">
        <w:rPr>
          <w:rStyle w:val="af6"/>
        </w:rPr>
        <w:t>Is random Don’t admit that there is something beyond cognition</w:t>
      </w:r>
    </w:p>
    <w:p w:rsidR="00C97EB2" w:rsidRDefault="0063550C" w:rsidP="0063550C">
      <w:pPr>
        <w:pBdr>
          <w:bottom w:val="single" w:sz="6" w:space="1" w:color="auto"/>
        </w:pBdr>
        <w:ind w:firstLine="422"/>
        <w:rPr>
          <w:rStyle w:val="af6"/>
        </w:rPr>
      </w:pPr>
      <w:r w:rsidRPr="0063550C">
        <w:rPr>
          <w:rStyle w:val="af6"/>
        </w:rPr>
        <w:t>It is believed that the most essential thing can be understood through technology</w:t>
      </w:r>
    </w:p>
    <w:p w:rsidR="00FB17CB" w:rsidRPr="0063550C" w:rsidRDefault="00FB17CB" w:rsidP="0063550C">
      <w:pPr>
        <w:ind w:firstLine="422"/>
        <w:rPr>
          <w:rStyle w:val="af6"/>
        </w:rPr>
      </w:pPr>
    </w:p>
    <w:p w:rsidR="003B44BE" w:rsidRDefault="003B44BE" w:rsidP="00C20AEA">
      <w:pPr>
        <w:ind w:firstLine="420"/>
        <w:rPr>
          <w:rStyle w:val="af7"/>
        </w:rPr>
      </w:pPr>
      <w:r w:rsidRPr="00EA6345">
        <w:rPr>
          <w:rStyle w:val="af7"/>
        </w:rPr>
        <w:t xml:space="preserve">Q: </w:t>
      </w:r>
      <w:r w:rsidR="00EA6345" w:rsidRPr="00EA6345">
        <w:rPr>
          <w:rStyle w:val="af7"/>
          <w:rFonts w:hint="eastAsia"/>
        </w:rPr>
        <w:t>C</w:t>
      </w:r>
      <w:r w:rsidRPr="00EA6345">
        <w:rPr>
          <w:rStyle w:val="af7"/>
        </w:rPr>
        <w:t xml:space="preserve">an </w:t>
      </w:r>
      <w:r w:rsidR="00EA6345" w:rsidRPr="00EA6345">
        <w:rPr>
          <w:rStyle w:val="af7"/>
        </w:rPr>
        <w:t xml:space="preserve">you </w:t>
      </w:r>
      <w:r w:rsidRPr="00EA6345">
        <w:rPr>
          <w:rStyle w:val="af7"/>
        </w:rPr>
        <w:t xml:space="preserve">directly </w:t>
      </w:r>
      <w:r w:rsidR="00EA6345" w:rsidRPr="00EA6345">
        <w:rPr>
          <w:rStyle w:val="af7"/>
          <w:rFonts w:hint="eastAsia"/>
        </w:rPr>
        <w:t xml:space="preserve">go </w:t>
      </w:r>
      <w:r w:rsidRPr="00EA6345">
        <w:rPr>
          <w:rStyle w:val="af7"/>
        </w:rPr>
        <w:t>to any time-space coordinate?</w:t>
      </w:r>
      <w:r w:rsidRPr="00EA6345">
        <w:rPr>
          <w:rStyle w:val="af7"/>
        </w:rPr>
        <w:br/>
        <w:t>Can you know the future?</w:t>
      </w:r>
    </w:p>
    <w:p w:rsidR="00EA6345" w:rsidRPr="00EA6345" w:rsidRDefault="00EA6345" w:rsidP="00C20AEA">
      <w:pPr>
        <w:ind w:firstLine="420"/>
        <w:rPr>
          <w:rStyle w:val="af7"/>
        </w:rPr>
      </w:pPr>
    </w:p>
    <w:p w:rsidR="003B44BE" w:rsidRDefault="003B44BE" w:rsidP="00EA6345">
      <w:pPr>
        <w:pBdr>
          <w:bottom w:val="single" w:sz="6" w:space="1" w:color="auto"/>
        </w:pBdr>
        <w:ind w:firstLine="422"/>
        <w:rPr>
          <w:rStyle w:val="af6"/>
        </w:rPr>
      </w:pPr>
      <w:r w:rsidRPr="00EA6345">
        <w:rPr>
          <w:rStyle w:val="af6"/>
        </w:rPr>
        <w:t>Yes</w:t>
      </w:r>
    </w:p>
    <w:p w:rsidR="00EA6345" w:rsidRPr="00EA6345" w:rsidRDefault="00EA6345" w:rsidP="00EA6345">
      <w:pPr>
        <w:ind w:firstLine="422"/>
        <w:rPr>
          <w:rStyle w:val="af6"/>
        </w:rPr>
      </w:pPr>
    </w:p>
    <w:p w:rsidR="00EA6345" w:rsidRDefault="003B44BE" w:rsidP="00EA6345">
      <w:pPr>
        <w:pStyle w:val="3"/>
      </w:pPr>
      <w:r>
        <w:t xml:space="preserve">Q: </w:t>
      </w:r>
      <w:r w:rsidR="00EA6345">
        <w:rPr>
          <w:rFonts w:hint="eastAsia"/>
        </w:rPr>
        <w:t>D</w:t>
      </w:r>
      <w:r>
        <w:t>oes the super velocity of light able go back to the past?</w:t>
      </w:r>
    </w:p>
    <w:p w:rsidR="003B44BE" w:rsidRPr="00FD1D13" w:rsidRDefault="003B44BE" w:rsidP="00C20AEA">
      <w:pPr>
        <w:ind w:firstLine="420"/>
        <w:rPr>
          <w:rStyle w:val="af7"/>
        </w:rPr>
      </w:pPr>
      <w:r w:rsidRPr="00FD1D13">
        <w:rPr>
          <w:rStyle w:val="af7"/>
        </w:rPr>
        <w:t xml:space="preserve">But the earth's research </w:t>
      </w:r>
      <w:r w:rsidR="00EA6345" w:rsidRPr="00FD1D13">
        <w:rPr>
          <w:rStyle w:val="af7"/>
          <w:rFonts w:hint="eastAsia"/>
        </w:rPr>
        <w:t>has</w:t>
      </w:r>
      <w:r w:rsidR="00BC0E33" w:rsidRPr="00FD1D13">
        <w:rPr>
          <w:rStyle w:val="af7"/>
        </w:rPr>
        <w:t xml:space="preserve"> said</w:t>
      </w:r>
      <w:r w:rsidR="00BC0E33" w:rsidRPr="00FD1D13">
        <w:rPr>
          <w:rStyle w:val="af7"/>
          <w:rFonts w:hint="eastAsia"/>
        </w:rPr>
        <w:t xml:space="preserve"> that</w:t>
      </w:r>
      <w:r w:rsidRPr="00FD1D13">
        <w:rPr>
          <w:rStyle w:val="af7"/>
        </w:rPr>
        <w:t xml:space="preserve"> </w:t>
      </w:r>
      <w:r w:rsidR="00EA6345" w:rsidRPr="00FD1D13">
        <w:rPr>
          <w:rStyle w:val="af7"/>
          <w:rFonts w:hint="eastAsia"/>
        </w:rPr>
        <w:t>E</w:t>
      </w:r>
      <w:r w:rsidRPr="00FD1D13">
        <w:rPr>
          <w:rStyle w:val="af7"/>
        </w:rPr>
        <w:t xml:space="preserve">ven </w:t>
      </w:r>
      <w:r w:rsidR="00BC0E33" w:rsidRPr="00FD1D13">
        <w:rPr>
          <w:rStyle w:val="af7"/>
          <w:rFonts w:hint="eastAsia"/>
        </w:rPr>
        <w:t>it</w:t>
      </w:r>
      <w:r w:rsidR="00BC0E33" w:rsidRPr="00FD1D13">
        <w:rPr>
          <w:rStyle w:val="af7"/>
        </w:rPr>
        <w:t>s</w:t>
      </w:r>
      <w:r w:rsidRPr="00FD1D13">
        <w:rPr>
          <w:rStyle w:val="af7"/>
        </w:rPr>
        <w:t xml:space="preserve"> </w:t>
      </w:r>
      <w:r w:rsidR="00BC0E33" w:rsidRPr="00FD1D13">
        <w:rPr>
          <w:rStyle w:val="af7"/>
          <w:rFonts w:hint="eastAsia"/>
        </w:rPr>
        <w:t xml:space="preserve">can </w:t>
      </w:r>
      <w:r w:rsidR="00BC0E33" w:rsidRPr="00FD1D13">
        <w:rPr>
          <w:rStyle w:val="af7"/>
        </w:rPr>
        <w:t>really back to the past</w:t>
      </w:r>
      <w:r w:rsidRPr="00FD1D13">
        <w:rPr>
          <w:rStyle w:val="af7"/>
        </w:rPr>
        <w:br/>
        <w:t>Can only act as a visitor, can't change anything</w:t>
      </w:r>
    </w:p>
    <w:p w:rsidR="003B44BE" w:rsidRDefault="003B44BE" w:rsidP="00C20AEA">
      <w:pPr>
        <w:ind w:firstLine="420"/>
        <w:rPr>
          <w:rFonts w:ascii="微软雅黑" w:eastAsia="微软雅黑" w:hAnsi="微软雅黑" w:cs="微软雅黑"/>
          <w:color w:val="494949"/>
        </w:rPr>
      </w:pPr>
    </w:p>
    <w:p w:rsidR="003B44BE" w:rsidRPr="00FD1D13" w:rsidRDefault="003B44BE" w:rsidP="00FD1D13">
      <w:pPr>
        <w:ind w:firstLine="422"/>
        <w:rPr>
          <w:rStyle w:val="af6"/>
        </w:rPr>
      </w:pPr>
      <w:r w:rsidRPr="00FD1D13">
        <w:rPr>
          <w:rStyle w:val="af6"/>
        </w:rPr>
        <w:t>前面有说</w:t>
      </w:r>
    </w:p>
    <w:p w:rsidR="003B44BE" w:rsidRPr="00FD1D13" w:rsidRDefault="003B44BE" w:rsidP="00FD1D13">
      <w:pPr>
        <w:ind w:firstLine="422"/>
        <w:rPr>
          <w:rStyle w:val="af6"/>
        </w:rPr>
      </w:pPr>
      <w:r w:rsidRPr="00FD1D13">
        <w:rPr>
          <w:rStyle w:val="af6"/>
        </w:rPr>
        <w:lastRenderedPageBreak/>
        <w:t>具体操作时复杂和危险的</w:t>
      </w:r>
    </w:p>
    <w:p w:rsidR="003B44BE" w:rsidRPr="00FD1D13" w:rsidRDefault="003B44BE" w:rsidP="00FD1D13">
      <w:pPr>
        <w:ind w:firstLine="422"/>
        <w:rPr>
          <w:rStyle w:val="af6"/>
        </w:rPr>
      </w:pPr>
      <w:r w:rsidRPr="00FD1D13">
        <w:rPr>
          <w:rStyle w:val="af6"/>
        </w:rPr>
        <w:t>说了你们的知识也无法理解</w:t>
      </w:r>
    </w:p>
    <w:p w:rsidR="003B44BE" w:rsidRPr="00FD1D13" w:rsidRDefault="003B44BE" w:rsidP="00FD1D13">
      <w:pPr>
        <w:ind w:firstLine="422"/>
        <w:rPr>
          <w:rStyle w:val="af6"/>
        </w:rPr>
      </w:pPr>
      <w:r w:rsidRPr="00FD1D13">
        <w:rPr>
          <w:rStyle w:val="af6"/>
        </w:rPr>
        <w:t xml:space="preserve">Has said in above </w:t>
      </w:r>
    </w:p>
    <w:p w:rsidR="003B44BE" w:rsidRPr="00FD1D13" w:rsidRDefault="003B44BE" w:rsidP="00FD1D13">
      <w:pPr>
        <w:pBdr>
          <w:bottom w:val="single" w:sz="6" w:space="1" w:color="auto"/>
        </w:pBdr>
        <w:ind w:firstLine="422"/>
        <w:rPr>
          <w:rStyle w:val="af6"/>
        </w:rPr>
      </w:pPr>
      <w:r w:rsidRPr="00FD1D13">
        <w:rPr>
          <w:rStyle w:val="af6"/>
        </w:rPr>
        <w:t xml:space="preserve">The Specific operation is complicated and dangerous  </w:t>
      </w:r>
      <w:r w:rsidRPr="00FD1D13">
        <w:rPr>
          <w:rStyle w:val="af6"/>
        </w:rPr>
        <w:br/>
        <w:t>Your knowledge can't understand it even if t</w:t>
      </w:r>
      <w:r w:rsidR="00FD1D13" w:rsidRPr="00FD1D13">
        <w:rPr>
          <w:rStyle w:val="af6"/>
          <w:rFonts w:hint="eastAsia"/>
        </w:rPr>
        <w:t>ell you</w:t>
      </w:r>
    </w:p>
    <w:p w:rsidR="00FD1D13" w:rsidRDefault="00FD1D13" w:rsidP="00C20AEA">
      <w:pPr>
        <w:ind w:firstLine="420"/>
        <w:rPr>
          <w:rFonts w:ascii="微软雅黑" w:eastAsia="微软雅黑" w:hAnsi="微软雅黑" w:cs="微软雅黑"/>
        </w:rPr>
      </w:pPr>
    </w:p>
    <w:p w:rsidR="003B44BE" w:rsidRDefault="003B44BE" w:rsidP="00C20AEA">
      <w:pPr>
        <w:ind w:firstLine="420"/>
        <w:rPr>
          <w:rFonts w:ascii="微软雅黑" w:eastAsia="微软雅黑" w:hAnsi="微软雅黑" w:cs="微软雅黑"/>
          <w:color w:val="494949"/>
        </w:rPr>
      </w:pPr>
    </w:p>
    <w:p w:rsidR="003B44BE" w:rsidRPr="00E07353" w:rsidRDefault="003B44BE" w:rsidP="00C20AEA">
      <w:pPr>
        <w:ind w:firstLine="420"/>
        <w:rPr>
          <w:rStyle w:val="af7"/>
        </w:rPr>
      </w:pPr>
      <w:r w:rsidRPr="00E07353">
        <w:rPr>
          <w:rStyle w:val="af7"/>
        </w:rPr>
        <w:t>Q: Is the universe is lacking beginning and end?</w:t>
      </w:r>
    </w:p>
    <w:p w:rsidR="009B6A63" w:rsidRPr="00E07353" w:rsidRDefault="003B44BE" w:rsidP="00C20AEA">
      <w:pPr>
        <w:ind w:firstLine="420"/>
        <w:rPr>
          <w:rStyle w:val="af7"/>
        </w:rPr>
      </w:pPr>
      <w:r w:rsidRPr="00E07353">
        <w:rPr>
          <w:rStyle w:val="af7"/>
        </w:rPr>
        <w:t>Or has the beginn</w:t>
      </w:r>
      <w:r w:rsidR="009B6A63" w:rsidRPr="00E07353">
        <w:rPr>
          <w:rStyle w:val="af7"/>
        </w:rPr>
        <w:t xml:space="preserve">ing and  </w:t>
      </w:r>
      <w:r w:rsidR="009B6A63" w:rsidRPr="00E07353">
        <w:rPr>
          <w:rStyle w:val="af7"/>
          <w:rFonts w:hint="eastAsia"/>
        </w:rPr>
        <w:t xml:space="preserve">End </w:t>
      </w:r>
    </w:p>
    <w:p w:rsidR="003B44BE" w:rsidRDefault="003B44BE" w:rsidP="00E07353">
      <w:pPr>
        <w:pStyle w:val="3"/>
        <w:rPr>
          <w:bCs/>
        </w:rPr>
      </w:pPr>
      <w:r>
        <w:t xml:space="preserve">What is it before the beginning and after </w:t>
      </w:r>
      <w:r w:rsidR="00E07353">
        <w:rPr>
          <w:rFonts w:hint="eastAsia"/>
        </w:rPr>
        <w:t>the e</w:t>
      </w:r>
      <w:r w:rsidR="009B6A63">
        <w:rPr>
          <w:rFonts w:hint="eastAsia"/>
        </w:rPr>
        <w:t>nd</w:t>
      </w:r>
      <w:r>
        <w:t>?</w:t>
      </w:r>
    </w:p>
    <w:p w:rsidR="003B44BE" w:rsidRPr="00E07353" w:rsidRDefault="003B44BE" w:rsidP="00E07353">
      <w:pPr>
        <w:ind w:firstLine="422"/>
        <w:rPr>
          <w:rStyle w:val="af6"/>
        </w:rPr>
      </w:pPr>
      <w:r w:rsidRPr="00E07353">
        <w:rPr>
          <w:rStyle w:val="af6"/>
        </w:rPr>
        <w:t>是不可思议</w:t>
      </w:r>
    </w:p>
    <w:p w:rsidR="003B44BE" w:rsidRDefault="003B44BE" w:rsidP="00E07353">
      <w:pPr>
        <w:pBdr>
          <w:bottom w:val="single" w:sz="6" w:space="1" w:color="auto"/>
        </w:pBdr>
        <w:ind w:firstLine="422"/>
        <w:rPr>
          <w:rStyle w:val="af6"/>
        </w:rPr>
      </w:pPr>
      <w:r w:rsidRPr="00E07353">
        <w:rPr>
          <w:rStyle w:val="af6"/>
        </w:rPr>
        <w:t xml:space="preserve">It's </w:t>
      </w:r>
      <w:r w:rsidR="00E07353">
        <w:rPr>
          <w:rStyle w:val="af6"/>
        </w:rPr>
        <w:t>incredible</w:t>
      </w:r>
    </w:p>
    <w:p w:rsidR="00E07353" w:rsidRPr="00E07353" w:rsidRDefault="00E07353" w:rsidP="00E07353">
      <w:pPr>
        <w:ind w:firstLine="422"/>
        <w:rPr>
          <w:rStyle w:val="af6"/>
        </w:rPr>
      </w:pP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Q: Are your form same as human?  </w:t>
      </w:r>
      <w:r>
        <w:rPr>
          <w:rFonts w:ascii="微软雅黑" w:eastAsia="微软雅黑" w:hAnsi="微软雅黑" w:cs="微软雅黑"/>
          <w:color w:val="494949"/>
        </w:rPr>
        <w:br/>
      </w:r>
    </w:p>
    <w:p w:rsidR="003B44BE" w:rsidRPr="00E07353" w:rsidRDefault="003B44BE" w:rsidP="00E07353">
      <w:pPr>
        <w:ind w:firstLine="422"/>
        <w:rPr>
          <w:rStyle w:val="af6"/>
        </w:rPr>
      </w:pPr>
      <w:r w:rsidRPr="00E07353">
        <w:rPr>
          <w:rStyle w:val="af6"/>
        </w:rPr>
        <w:t>不一样</w:t>
      </w:r>
      <w:r w:rsidRPr="00E07353">
        <w:rPr>
          <w:rStyle w:val="af6"/>
        </w:rPr>
        <w:t> </w:t>
      </w:r>
    </w:p>
    <w:p w:rsidR="003B44BE" w:rsidRPr="00E07353" w:rsidRDefault="00E07353" w:rsidP="00E07353">
      <w:pPr>
        <w:pBdr>
          <w:bottom w:val="single" w:sz="6" w:space="1" w:color="auto"/>
        </w:pBdr>
        <w:ind w:firstLine="422"/>
        <w:rPr>
          <w:rStyle w:val="af6"/>
        </w:rPr>
      </w:pPr>
      <w:r w:rsidRPr="00E07353">
        <w:rPr>
          <w:rStyle w:val="af6"/>
        </w:rPr>
        <w:t>D</w:t>
      </w:r>
      <w:r w:rsidR="003B44BE" w:rsidRPr="00E07353">
        <w:rPr>
          <w:rStyle w:val="af6"/>
        </w:rPr>
        <w:t>ifferent</w:t>
      </w:r>
    </w:p>
    <w:p w:rsidR="00E07353" w:rsidRDefault="00E07353" w:rsidP="00C20AEA">
      <w:pPr>
        <w:ind w:firstLine="420"/>
        <w:rPr>
          <w:rFonts w:ascii="微软雅黑" w:eastAsia="微软雅黑" w:hAnsi="微软雅黑" w:cs="微软雅黑"/>
          <w:color w:val="494949"/>
        </w:rPr>
      </w:pPr>
    </w:p>
    <w:p w:rsidR="003B44BE" w:rsidRPr="00685DEE" w:rsidRDefault="003B44BE" w:rsidP="00C20AEA">
      <w:pPr>
        <w:ind w:firstLine="420"/>
        <w:rPr>
          <w:rStyle w:val="af7"/>
        </w:rPr>
      </w:pPr>
      <w:r w:rsidRPr="00685DEE">
        <w:rPr>
          <w:rStyle w:val="af7"/>
        </w:rPr>
        <w:t xml:space="preserve">Q: </w:t>
      </w:r>
      <w:r w:rsidR="00E07353" w:rsidRPr="00685DEE">
        <w:rPr>
          <w:rStyle w:val="af7"/>
          <w:rFonts w:hint="eastAsia"/>
        </w:rPr>
        <w:t>How di</w:t>
      </w:r>
      <w:r w:rsidR="00E07353" w:rsidRPr="00685DEE">
        <w:rPr>
          <w:rStyle w:val="af7"/>
        </w:rPr>
        <w:t>d</w:t>
      </w:r>
      <w:r w:rsidRPr="00685DEE">
        <w:rPr>
          <w:rStyle w:val="af7"/>
        </w:rPr>
        <w:t> you finish study</w:t>
      </w:r>
      <w:r w:rsidR="00E07353" w:rsidRPr="00685DEE">
        <w:rPr>
          <w:rStyle w:val="af7"/>
          <w:rFonts w:hint="eastAsia"/>
        </w:rPr>
        <w:t xml:space="preserve"> </w:t>
      </w:r>
      <w:r w:rsidRPr="00685DEE">
        <w:rPr>
          <w:rStyle w:val="af7"/>
        </w:rPr>
        <w:t>our language in 10 hours?</w:t>
      </w:r>
    </w:p>
    <w:p w:rsidR="003B44BE" w:rsidRPr="00685DEE" w:rsidRDefault="003B44BE" w:rsidP="00C20AEA">
      <w:pPr>
        <w:ind w:firstLine="420"/>
        <w:rPr>
          <w:rStyle w:val="af7"/>
        </w:rPr>
      </w:pPr>
      <w:r w:rsidRPr="00685DEE">
        <w:rPr>
          <w:rStyle w:val="af7"/>
        </w:rPr>
        <w:t xml:space="preserve"> Can you teach me how to learn </w:t>
      </w:r>
      <w:r w:rsidR="009241C9" w:rsidRPr="00685DEE">
        <w:rPr>
          <w:rStyle w:val="af7"/>
          <w:rFonts w:hint="eastAsia"/>
        </w:rPr>
        <w:t>e</w:t>
      </w:r>
      <w:r w:rsidRPr="00685DEE">
        <w:rPr>
          <w:rStyle w:val="af7"/>
        </w:rPr>
        <w:t xml:space="preserve">nglish faster </w:t>
      </w:r>
      <w:r w:rsidR="009241C9" w:rsidRPr="00685DEE">
        <w:rPr>
          <w:rStyle w:val="af7"/>
        </w:rPr>
        <w:t>in my capacity allows range</w:t>
      </w:r>
      <w:r w:rsidRPr="00685DEE">
        <w:rPr>
          <w:rStyle w:val="af7"/>
        </w:rPr>
        <w:t>?</w:t>
      </w:r>
    </w:p>
    <w:p w:rsidR="003B44BE" w:rsidRPr="00685DEE" w:rsidRDefault="003B44BE" w:rsidP="00685DEE">
      <w:pPr>
        <w:ind w:firstLine="422"/>
        <w:rPr>
          <w:rStyle w:val="af6"/>
        </w:rPr>
      </w:pPr>
      <w:r w:rsidRPr="00685DEE">
        <w:rPr>
          <w:rStyle w:val="af6"/>
        </w:rPr>
        <w:t>记忆力和思维转化能力</w:t>
      </w:r>
      <w:r w:rsidRPr="00685DEE">
        <w:rPr>
          <w:rStyle w:val="af6"/>
        </w:rPr>
        <w:t xml:space="preserve"> </w:t>
      </w:r>
      <w:r w:rsidRPr="00685DEE">
        <w:rPr>
          <w:rStyle w:val="af6"/>
        </w:rPr>
        <w:t>我无法教你这些</w:t>
      </w:r>
    </w:p>
    <w:p w:rsidR="003B44BE" w:rsidRDefault="00685DEE" w:rsidP="00685DEE">
      <w:pPr>
        <w:pBdr>
          <w:bottom w:val="single" w:sz="6" w:space="1" w:color="auto"/>
        </w:pBdr>
        <w:ind w:firstLine="422"/>
        <w:rPr>
          <w:rStyle w:val="af6"/>
        </w:rPr>
      </w:pPr>
      <w:r w:rsidRPr="00685DEE">
        <w:rPr>
          <w:rStyle w:val="af6"/>
          <w:rFonts w:hint="eastAsia"/>
        </w:rPr>
        <w:t xml:space="preserve">The </w:t>
      </w:r>
      <w:r w:rsidR="003B44BE" w:rsidRPr="00685DEE">
        <w:rPr>
          <w:rStyle w:val="af6"/>
        </w:rPr>
        <w:t xml:space="preserve">ability of </w:t>
      </w:r>
      <w:r w:rsidR="003B44BE" w:rsidRPr="00685DEE">
        <w:rPr>
          <w:rStyle w:val="af6"/>
          <w:rFonts w:hint="eastAsia"/>
        </w:rPr>
        <w:t>m</w:t>
      </w:r>
      <w:r w:rsidR="003B44BE" w:rsidRPr="00685DEE">
        <w:rPr>
          <w:rStyle w:val="af6"/>
        </w:rPr>
        <w:t>emory and thinking transformation  I can't teach you these</w:t>
      </w:r>
    </w:p>
    <w:p w:rsidR="00685DEE" w:rsidRDefault="00685DEE" w:rsidP="00685DEE">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问：你现在在干什么了?专心跟我们交谈不可以吗?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（追问：什么思维的干扰?）</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 xml:space="preserve">Q: what are you doing now? Can you talking </w:t>
      </w:r>
      <w:r w:rsidR="00481942">
        <w:rPr>
          <w:rFonts w:ascii="微软雅黑" w:eastAsia="微软雅黑" w:hAnsi="微软雅黑" w:cs="微软雅黑" w:hint="eastAsia"/>
          <w:color w:val="494949"/>
        </w:rPr>
        <w:t xml:space="preserve">with </w:t>
      </w:r>
      <w:r>
        <w:rPr>
          <w:rFonts w:ascii="微软雅黑" w:eastAsia="微软雅黑" w:hAnsi="微软雅黑" w:cs="微软雅黑"/>
          <w:color w:val="494949"/>
        </w:rPr>
        <w:t>us</w:t>
      </w:r>
      <w:r w:rsidR="00481942" w:rsidRPr="00481942">
        <w:rPr>
          <w:rFonts w:ascii="微软雅黑" w:eastAsia="微软雅黑" w:hAnsi="微软雅黑" w:cs="微软雅黑"/>
          <w:color w:val="AB9D96"/>
        </w:rPr>
        <w:t xml:space="preserve"> </w:t>
      </w:r>
      <w:r w:rsidR="00481942">
        <w:rPr>
          <w:rFonts w:ascii="微软雅黑" w:eastAsia="微软雅黑" w:hAnsi="微软雅黑" w:cs="微软雅黑"/>
          <w:color w:val="AB9D96"/>
        </w:rPr>
        <w:t>attentively</w:t>
      </w:r>
      <w:r w:rsidR="00481942">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p>
    <w:p w:rsidR="003B44BE" w:rsidRPr="00C3015F" w:rsidRDefault="003B44BE" w:rsidP="00C3015F">
      <w:pPr>
        <w:ind w:firstLineChars="0" w:firstLine="420"/>
        <w:rPr>
          <w:rStyle w:val="af6"/>
        </w:rPr>
      </w:pPr>
      <w:r w:rsidRPr="00C3015F">
        <w:rPr>
          <w:rStyle w:val="af6"/>
        </w:rPr>
        <w:t>我一边和你们交谈分析问题</w:t>
      </w:r>
    </w:p>
    <w:p w:rsidR="003B44BE" w:rsidRPr="00C3015F" w:rsidRDefault="003B44BE" w:rsidP="00C3015F">
      <w:pPr>
        <w:ind w:firstLine="422"/>
        <w:rPr>
          <w:rStyle w:val="af6"/>
        </w:rPr>
      </w:pPr>
      <w:r w:rsidRPr="00C3015F">
        <w:rPr>
          <w:rStyle w:val="af6"/>
        </w:rPr>
        <w:t>将我的想法翻译成你们理解的句子</w:t>
      </w:r>
    </w:p>
    <w:p w:rsidR="003B44BE" w:rsidRPr="00C3015F" w:rsidRDefault="003B44BE" w:rsidP="00C3015F">
      <w:pPr>
        <w:ind w:firstLine="422"/>
        <w:rPr>
          <w:rStyle w:val="af6"/>
        </w:rPr>
      </w:pPr>
      <w:r w:rsidRPr="00C3015F">
        <w:rPr>
          <w:rStyle w:val="af6"/>
        </w:rPr>
        <w:t>一边要做时空穿越的准备工作</w:t>
      </w:r>
    </w:p>
    <w:p w:rsidR="003B44BE" w:rsidRPr="00C3015F" w:rsidRDefault="003B44BE" w:rsidP="00C3015F">
      <w:pPr>
        <w:ind w:firstLine="422"/>
        <w:rPr>
          <w:rStyle w:val="af6"/>
        </w:rPr>
      </w:pPr>
      <w:r w:rsidRPr="00C3015F">
        <w:rPr>
          <w:rStyle w:val="af6"/>
        </w:rPr>
        <w:t>一边还要抵御思维的干扰</w:t>
      </w:r>
    </w:p>
    <w:p w:rsidR="003B44BE" w:rsidRPr="00C3015F" w:rsidRDefault="003B44BE" w:rsidP="00C3015F">
      <w:pPr>
        <w:ind w:firstLine="422"/>
        <w:rPr>
          <w:rStyle w:val="af6"/>
        </w:rPr>
      </w:pPr>
    </w:p>
    <w:p w:rsidR="003B44BE" w:rsidRPr="00C3015F" w:rsidRDefault="003B44BE" w:rsidP="00C3015F">
      <w:pPr>
        <w:ind w:firstLine="422"/>
        <w:rPr>
          <w:rStyle w:val="af6"/>
        </w:rPr>
      </w:pPr>
      <w:r w:rsidRPr="00C3015F">
        <w:rPr>
          <w:rStyle w:val="af6"/>
        </w:rPr>
        <w:t>因为我不属于这个时空段</w:t>
      </w:r>
    </w:p>
    <w:p w:rsidR="003B44BE" w:rsidRPr="00C3015F" w:rsidRDefault="003B44BE" w:rsidP="00C3015F">
      <w:pPr>
        <w:ind w:firstLine="422"/>
        <w:rPr>
          <w:rStyle w:val="af6"/>
        </w:rPr>
      </w:pPr>
      <w:r w:rsidRPr="00C3015F">
        <w:rPr>
          <w:rStyle w:val="af6"/>
        </w:rPr>
        <w:t>Kos</w:t>
      </w:r>
      <w:r w:rsidRPr="00C3015F">
        <w:rPr>
          <w:rStyle w:val="af6"/>
        </w:rPr>
        <w:t>矩阵会对我的思维造成影响</w:t>
      </w:r>
    </w:p>
    <w:p w:rsidR="003B44BE" w:rsidRPr="00C3015F" w:rsidRDefault="003B44BE" w:rsidP="00C3015F">
      <w:pPr>
        <w:ind w:firstLine="422"/>
        <w:rPr>
          <w:rStyle w:val="af6"/>
        </w:rPr>
      </w:pPr>
      <w:r w:rsidRPr="00C3015F">
        <w:rPr>
          <w:rStyle w:val="af6"/>
        </w:rPr>
        <w:t>I</w:t>
      </w:r>
      <w:r w:rsidR="00FE1CA9">
        <w:rPr>
          <w:rStyle w:val="af6"/>
        </w:rPr>
        <w:t>’</w:t>
      </w:r>
      <w:r w:rsidR="00FE1CA9">
        <w:rPr>
          <w:rStyle w:val="af6"/>
          <w:rFonts w:hint="eastAsia"/>
        </w:rPr>
        <w:t>m</w:t>
      </w:r>
      <w:r w:rsidRPr="00C3015F">
        <w:rPr>
          <w:rStyle w:val="af6"/>
        </w:rPr>
        <w:t xml:space="preserve"> talk</w:t>
      </w:r>
      <w:r w:rsidR="00481942" w:rsidRPr="00C3015F">
        <w:rPr>
          <w:rStyle w:val="af6"/>
          <w:rFonts w:hint="eastAsia"/>
        </w:rPr>
        <w:t>ing</w:t>
      </w:r>
      <w:r w:rsidRPr="00C3015F">
        <w:rPr>
          <w:rStyle w:val="af6"/>
        </w:rPr>
        <w:t xml:space="preserve"> with you and analysis the </w:t>
      </w:r>
      <w:r w:rsidR="00481942" w:rsidRPr="00C3015F">
        <w:rPr>
          <w:rStyle w:val="af6"/>
          <w:rFonts w:hint="eastAsia"/>
        </w:rPr>
        <w:t>question</w:t>
      </w:r>
    </w:p>
    <w:p w:rsidR="003B44BE" w:rsidRPr="00C3015F" w:rsidRDefault="003B44BE" w:rsidP="00C3015F">
      <w:pPr>
        <w:ind w:firstLine="422"/>
        <w:rPr>
          <w:rStyle w:val="af6"/>
        </w:rPr>
      </w:pPr>
      <w:r w:rsidRPr="00C3015F">
        <w:rPr>
          <w:rStyle w:val="af6"/>
        </w:rPr>
        <w:t xml:space="preserve">Translate my ideas into </w:t>
      </w:r>
      <w:r w:rsidR="00481942" w:rsidRPr="00C3015F">
        <w:rPr>
          <w:rStyle w:val="af6"/>
          <w:rFonts w:hint="eastAsia"/>
        </w:rPr>
        <w:t xml:space="preserve">the </w:t>
      </w:r>
      <w:r w:rsidRPr="00C3015F">
        <w:rPr>
          <w:rStyle w:val="af6"/>
        </w:rPr>
        <w:t>sentences that you can understand</w:t>
      </w:r>
    </w:p>
    <w:p w:rsidR="003B44BE" w:rsidRPr="00C3015F" w:rsidRDefault="003B44BE" w:rsidP="00C3015F">
      <w:pPr>
        <w:ind w:firstLine="422"/>
        <w:rPr>
          <w:rStyle w:val="af6"/>
        </w:rPr>
      </w:pPr>
      <w:r w:rsidRPr="00C3015F">
        <w:rPr>
          <w:rStyle w:val="af6"/>
        </w:rPr>
        <w:t>On the other hand</w:t>
      </w:r>
      <w:r w:rsidR="00A110BB" w:rsidRPr="00C3015F">
        <w:rPr>
          <w:rStyle w:val="af6"/>
          <w:rFonts w:hint="eastAsia"/>
        </w:rPr>
        <w:t xml:space="preserve"> I</w:t>
      </w:r>
      <w:r w:rsidRPr="00C3015F">
        <w:rPr>
          <w:rStyle w:val="af6"/>
        </w:rPr>
        <w:t xml:space="preserve"> have to do the preparation of the time-space crossing</w:t>
      </w:r>
    </w:p>
    <w:p w:rsidR="003B44BE" w:rsidRPr="00C3015F" w:rsidRDefault="00FE1CA9" w:rsidP="00C3015F">
      <w:pPr>
        <w:ind w:firstLine="422"/>
        <w:rPr>
          <w:rStyle w:val="af6"/>
        </w:rPr>
      </w:pPr>
      <w:r>
        <w:rPr>
          <w:rStyle w:val="af6"/>
          <w:rFonts w:hint="eastAsia"/>
        </w:rPr>
        <w:t>And</w:t>
      </w:r>
      <w:r w:rsidR="003B44BE" w:rsidRPr="00C3015F">
        <w:rPr>
          <w:rStyle w:val="af6"/>
        </w:rPr>
        <w:t xml:space="preserve"> to resist the thinking</w:t>
      </w:r>
      <w:r w:rsidR="000731F7">
        <w:rPr>
          <w:rStyle w:val="af6"/>
          <w:rFonts w:hint="eastAsia"/>
        </w:rPr>
        <w:t xml:space="preserve"> </w:t>
      </w:r>
      <w:r w:rsidR="000731F7" w:rsidRPr="00C3015F">
        <w:rPr>
          <w:rStyle w:val="af6"/>
        </w:rPr>
        <w:t>interference</w:t>
      </w:r>
      <w:r w:rsidR="003B44BE" w:rsidRPr="00C3015F">
        <w:rPr>
          <w:rStyle w:val="af6"/>
        </w:rPr>
        <w:t xml:space="preserve"> </w:t>
      </w:r>
      <w:r w:rsidR="000C414B" w:rsidRPr="00C3015F">
        <w:rPr>
          <w:rStyle w:val="af6"/>
        </w:rPr>
        <w:t>simultaneity</w:t>
      </w:r>
    </w:p>
    <w:p w:rsidR="003B44BE" w:rsidRPr="00C3015F" w:rsidRDefault="003B44BE" w:rsidP="00C3015F">
      <w:pPr>
        <w:ind w:firstLine="422"/>
        <w:rPr>
          <w:rStyle w:val="af6"/>
        </w:rPr>
      </w:pPr>
      <w:r w:rsidRPr="00C3015F">
        <w:rPr>
          <w:rStyle w:val="af6"/>
        </w:rPr>
        <w:t>Because I do not belong to this ti</w:t>
      </w:r>
      <w:r w:rsidR="005152FA">
        <w:rPr>
          <w:rStyle w:val="af6"/>
        </w:rPr>
        <w:t xml:space="preserve">me-space </w:t>
      </w:r>
      <w:r w:rsidRPr="00C3015F">
        <w:rPr>
          <w:rStyle w:val="af6"/>
        </w:rPr>
        <w:t>segment</w:t>
      </w:r>
    </w:p>
    <w:p w:rsidR="003B44BE" w:rsidRPr="00C3015F" w:rsidRDefault="000775B2" w:rsidP="00C3015F">
      <w:pPr>
        <w:ind w:firstLine="422"/>
        <w:rPr>
          <w:rStyle w:val="af6"/>
        </w:rPr>
      </w:pPr>
      <w:r w:rsidRPr="00C3015F">
        <w:rPr>
          <w:rStyle w:val="af6"/>
        </w:rPr>
        <w:t>The Kos</w:t>
      </w:r>
      <w:r w:rsidRPr="00C3015F">
        <w:rPr>
          <w:rStyle w:val="af6"/>
          <w:rFonts w:hint="eastAsia"/>
        </w:rPr>
        <w:t>-</w:t>
      </w:r>
      <w:r w:rsidR="003B44BE" w:rsidRPr="00C3015F">
        <w:rPr>
          <w:rStyle w:val="af6"/>
        </w:rPr>
        <w:t>matrix will</w:t>
      </w:r>
      <w:r w:rsidR="00C3015F" w:rsidRPr="00C3015F">
        <w:rPr>
          <w:rStyle w:val="af6"/>
        </w:rPr>
        <w:t> impact to</w:t>
      </w:r>
      <w:r w:rsidR="003B44BE" w:rsidRPr="00C3015F">
        <w:rPr>
          <w:rStyle w:val="af6"/>
        </w:rPr>
        <w:t xml:space="preserve"> my thinking </w:t>
      </w:r>
    </w:p>
    <w:p w:rsidR="003B44BE" w:rsidRDefault="003B44BE" w:rsidP="00C20AEA">
      <w:pPr>
        <w:pBdr>
          <w:bottom w:val="single" w:sz="6" w:space="1" w:color="auto"/>
        </w:pBdr>
        <w:ind w:firstLine="420"/>
        <w:rPr>
          <w:rFonts w:ascii="微软雅黑" w:eastAsia="微软雅黑" w:hAnsi="微软雅黑" w:cs="微软雅黑"/>
          <w:color w:val="494949"/>
        </w:rPr>
      </w:pPr>
      <w:r>
        <w:rPr>
          <w:rFonts w:ascii="微软雅黑" w:eastAsia="微软雅黑" w:hAnsi="微软雅黑" w:cs="微软雅黑"/>
          <w:color w:val="494949"/>
        </w:rPr>
        <w:t xml:space="preserve"> </w:t>
      </w:r>
    </w:p>
    <w:p w:rsidR="005152FA" w:rsidRDefault="005152FA" w:rsidP="00C20AEA">
      <w:pPr>
        <w:ind w:firstLine="420"/>
        <w:rPr>
          <w:rFonts w:ascii="微软雅黑" w:eastAsia="微软雅黑" w:hAnsi="微软雅黑" w:cs="微软雅黑"/>
          <w:color w:val="494949"/>
        </w:rPr>
      </w:pPr>
    </w:p>
    <w:p w:rsidR="003B44BE" w:rsidRPr="005152FA" w:rsidRDefault="005152FA" w:rsidP="00C20AEA">
      <w:pPr>
        <w:ind w:firstLine="420"/>
        <w:rPr>
          <w:rStyle w:val="af7"/>
        </w:rPr>
      </w:pPr>
      <w:r w:rsidRPr="005152FA">
        <w:rPr>
          <w:rStyle w:val="af7"/>
          <w:rFonts w:hint="eastAsia"/>
        </w:rPr>
        <w:t>H</w:t>
      </w:r>
      <w:r w:rsidR="003B44BE" w:rsidRPr="005152FA">
        <w:rPr>
          <w:rStyle w:val="af7"/>
        </w:rPr>
        <w:t xml:space="preserve">e </w:t>
      </w:r>
      <w:r w:rsidRPr="005152FA">
        <w:rPr>
          <w:rStyle w:val="af7"/>
          <w:rFonts w:hint="eastAsia"/>
        </w:rPr>
        <w:t xml:space="preserve">be </w:t>
      </w:r>
      <w:r w:rsidR="003B44BE" w:rsidRPr="005152FA">
        <w:rPr>
          <w:rStyle w:val="af7"/>
        </w:rPr>
        <w:t>sends back</w:t>
      </w:r>
      <w:r w:rsidRPr="005152FA">
        <w:rPr>
          <w:rStyle w:val="af7"/>
          <w:rFonts w:hint="eastAsia"/>
        </w:rPr>
        <w:t xml:space="preserve"> into past</w:t>
      </w:r>
      <w:r w:rsidR="003B44BE" w:rsidRPr="005152FA">
        <w:rPr>
          <w:rStyle w:val="af7"/>
        </w:rPr>
        <w:t xml:space="preserve"> as energy,</w:t>
      </w:r>
      <w:r w:rsidR="003B44BE" w:rsidRPr="005152FA">
        <w:rPr>
          <w:rStyle w:val="af7"/>
        </w:rPr>
        <w:br/>
        <w:t>Already has caused total energy change  of target point</w:t>
      </w:r>
      <w:r w:rsidRPr="005152FA">
        <w:rPr>
          <w:rStyle w:val="af7"/>
          <w:rFonts w:hint="eastAsia"/>
        </w:rPr>
        <w:t xml:space="preserve"> the</w:t>
      </w:r>
      <w:r w:rsidR="003B44BE" w:rsidRPr="005152FA">
        <w:rPr>
          <w:rStyle w:val="af7"/>
        </w:rPr>
        <w:t xml:space="preserve"> earth</w:t>
      </w:r>
      <w:r w:rsidR="003B44BE" w:rsidRPr="005152FA">
        <w:rPr>
          <w:rStyle w:val="af7"/>
        </w:rPr>
        <w:br/>
        <w:t xml:space="preserve">According to the butterfly effect, </w:t>
      </w:r>
      <w:r w:rsidRPr="005152FA">
        <w:rPr>
          <w:rStyle w:val="af7"/>
          <w:rFonts w:hint="eastAsia"/>
        </w:rPr>
        <w:t xml:space="preserve">There are </w:t>
      </w:r>
      <w:r w:rsidR="003B44BE" w:rsidRPr="005152FA">
        <w:rPr>
          <w:rStyle w:val="af7"/>
        </w:rPr>
        <w:t xml:space="preserve"> changed world and the history.How can  explained this?</w:t>
      </w:r>
    </w:p>
    <w:p w:rsidR="003B44BE" w:rsidRPr="005152FA" w:rsidRDefault="003B44BE" w:rsidP="005152FA">
      <w:pPr>
        <w:ind w:firstLine="422"/>
        <w:rPr>
          <w:rStyle w:val="af6"/>
        </w:rPr>
      </w:pPr>
      <w:r w:rsidRPr="005152FA">
        <w:rPr>
          <w:rStyle w:val="af6"/>
        </w:rPr>
        <w:t>我们的任务就是改变历史</w:t>
      </w:r>
    </w:p>
    <w:p w:rsidR="003B44BE" w:rsidRPr="005152FA" w:rsidRDefault="003B44BE" w:rsidP="005152FA">
      <w:pPr>
        <w:pBdr>
          <w:bottom w:val="single" w:sz="6" w:space="1" w:color="auto"/>
        </w:pBdr>
        <w:ind w:firstLine="422"/>
        <w:rPr>
          <w:rStyle w:val="af6"/>
        </w:rPr>
      </w:pPr>
      <w:r w:rsidRPr="005152FA">
        <w:rPr>
          <w:rStyle w:val="af6"/>
        </w:rPr>
        <w:t>Our task just to change history</w:t>
      </w:r>
    </w:p>
    <w:p w:rsidR="005152FA" w:rsidRDefault="005152FA" w:rsidP="00C20AEA">
      <w:pPr>
        <w:ind w:firstLine="420"/>
        <w:rPr>
          <w:rFonts w:ascii="微软雅黑" w:eastAsia="微软雅黑" w:hAnsi="微软雅黑" w:cs="微软雅黑"/>
          <w:color w:val="494949"/>
        </w:rPr>
      </w:pPr>
    </w:p>
    <w:p w:rsidR="003B44BE" w:rsidRDefault="003B44BE" w:rsidP="00162736">
      <w:pPr>
        <w:pStyle w:val="3"/>
      </w:pPr>
      <w:r>
        <w:t>Q:</w:t>
      </w:r>
      <w:r w:rsidR="00F66032">
        <w:rPr>
          <w:rFonts w:hint="eastAsia"/>
        </w:rPr>
        <w:t>W</w:t>
      </w:r>
      <w:r>
        <w:t>hat is the feeling that a sense of oneness with the universe?</w:t>
      </w:r>
    </w:p>
    <w:p w:rsidR="003B44BE" w:rsidRDefault="003B44BE" w:rsidP="00C20AEA">
      <w:pPr>
        <w:ind w:firstLine="420"/>
        <w:rPr>
          <w:rFonts w:ascii="微软雅黑" w:eastAsia="微软雅黑" w:hAnsi="微软雅黑" w:cs="微软雅黑"/>
          <w:color w:val="494949"/>
        </w:rPr>
      </w:pPr>
    </w:p>
    <w:p w:rsidR="003B44BE" w:rsidRPr="00CC3531" w:rsidRDefault="003B44BE" w:rsidP="00CC3531">
      <w:pPr>
        <w:ind w:firstLine="422"/>
        <w:rPr>
          <w:rStyle w:val="af6"/>
        </w:rPr>
      </w:pPr>
      <w:r w:rsidRPr="00CC3531">
        <w:rPr>
          <w:rStyle w:val="af6"/>
        </w:rPr>
        <w:t>文字无法描述必须亲自体验</w:t>
      </w:r>
    </w:p>
    <w:p w:rsidR="003B44BE" w:rsidRPr="00CC3531" w:rsidRDefault="003B44BE" w:rsidP="00CC3531">
      <w:pPr>
        <w:pBdr>
          <w:bottom w:val="single" w:sz="6" w:space="1" w:color="auto"/>
        </w:pBdr>
        <w:ind w:firstLine="422"/>
        <w:rPr>
          <w:rStyle w:val="af6"/>
        </w:rPr>
      </w:pPr>
      <w:r w:rsidRPr="00CC3531">
        <w:rPr>
          <w:rStyle w:val="af6"/>
        </w:rPr>
        <w:t xml:space="preserve">Words cannot describe  Must </w:t>
      </w:r>
      <w:r w:rsidR="00162736" w:rsidRPr="00CC3531">
        <w:rPr>
          <w:rStyle w:val="af6"/>
          <w:rFonts w:hint="eastAsia"/>
        </w:rPr>
        <w:t xml:space="preserve">to </w:t>
      </w:r>
      <w:r w:rsidRPr="00CC3531">
        <w:rPr>
          <w:rStyle w:val="af6"/>
        </w:rPr>
        <w:t xml:space="preserve">personally experience </w:t>
      </w:r>
    </w:p>
    <w:p w:rsidR="00CC3531" w:rsidRDefault="00CC3531" w:rsidP="00C20AEA">
      <w:pPr>
        <w:ind w:firstLine="420"/>
        <w:rPr>
          <w:rFonts w:ascii="微软雅黑" w:eastAsia="微软雅黑" w:hAnsi="微软雅黑" w:cs="微软雅黑"/>
          <w:color w:val="494949"/>
        </w:rPr>
      </w:pPr>
    </w:p>
    <w:p w:rsidR="003B44BE" w:rsidRDefault="003B44BE" w:rsidP="00CC3531">
      <w:pPr>
        <w:ind w:left="420" w:firstLineChars="0" w:firstLine="0"/>
        <w:rPr>
          <w:rFonts w:ascii="微软雅黑" w:eastAsia="微软雅黑" w:hAnsi="微软雅黑" w:cs="微软雅黑"/>
          <w:b/>
          <w:bCs/>
          <w:color w:val="494949"/>
        </w:rPr>
      </w:pPr>
      <w:r>
        <w:rPr>
          <w:rFonts w:ascii="微软雅黑" w:eastAsia="微软雅黑" w:hAnsi="微软雅黑" w:cs="微软雅黑"/>
          <w:color w:val="494949"/>
        </w:rPr>
        <w:t>Q: Huan</w:t>
      </w:r>
      <w:r w:rsidR="00CC3531">
        <w:rPr>
          <w:rFonts w:ascii="微软雅黑" w:eastAsia="微软雅黑" w:hAnsi="微软雅黑" w:cs="微软雅黑"/>
          <w:color w:val="494949"/>
        </w:rPr>
        <w:t>xiang = fantasy,</w:t>
      </w:r>
      <w:r w:rsidR="00CC3531">
        <w:rPr>
          <w:rFonts w:ascii="微软雅黑" w:eastAsia="微软雅黑" w:hAnsi="微软雅黑" w:cs="微软雅黑"/>
          <w:color w:val="494949"/>
        </w:rPr>
        <w:br/>
        <w:t>21 = code name</w:t>
      </w:r>
      <w:r>
        <w:rPr>
          <w:rFonts w:ascii="微软雅黑" w:eastAsia="微软雅黑" w:hAnsi="微软雅黑" w:cs="微软雅黑"/>
          <w:color w:val="494949"/>
        </w:rPr>
        <w:t xml:space="preserve"> Is my explain </w:t>
      </w:r>
      <w:r w:rsidR="00CC3531" w:rsidRPr="00CC3531">
        <w:rPr>
          <w:rFonts w:ascii="微软雅黑" w:eastAsia="微软雅黑" w:hAnsi="微软雅黑" w:cs="微软雅黑"/>
          <w:color w:val="494949"/>
        </w:rPr>
        <w:t>correct</w:t>
      </w:r>
      <w:r>
        <w:rPr>
          <w:rFonts w:ascii="微软雅黑" w:eastAsia="微软雅黑" w:hAnsi="微软雅黑" w:cs="微软雅黑"/>
          <w:color w:val="494949"/>
        </w:rPr>
        <w:t>?</w:t>
      </w:r>
    </w:p>
    <w:p w:rsidR="003B44BE" w:rsidRPr="00CC3531" w:rsidRDefault="003B44BE" w:rsidP="00CC3531">
      <w:pPr>
        <w:ind w:firstLine="422"/>
        <w:rPr>
          <w:rStyle w:val="af6"/>
        </w:rPr>
      </w:pPr>
      <w:r w:rsidRPr="00CC3531">
        <w:rPr>
          <w:rStyle w:val="af6"/>
        </w:rPr>
        <w:t>我前面有说过</w:t>
      </w:r>
    </w:p>
    <w:p w:rsidR="003B44BE" w:rsidRDefault="003B44BE" w:rsidP="00CC3531">
      <w:pPr>
        <w:pBdr>
          <w:bottom w:val="single" w:sz="6" w:space="1" w:color="auto"/>
        </w:pBdr>
        <w:ind w:firstLine="422"/>
        <w:rPr>
          <w:rStyle w:val="af6"/>
        </w:rPr>
      </w:pPr>
      <w:r w:rsidRPr="00CC3531">
        <w:rPr>
          <w:rStyle w:val="af6"/>
        </w:rPr>
        <w:t xml:space="preserve">I </w:t>
      </w:r>
      <w:r w:rsidR="00CC3531" w:rsidRPr="00CC3531">
        <w:rPr>
          <w:rStyle w:val="af6"/>
          <w:rFonts w:hint="eastAsia"/>
        </w:rPr>
        <w:t xml:space="preserve">has </w:t>
      </w:r>
      <w:r w:rsidR="00CC3531" w:rsidRPr="00CC3531">
        <w:rPr>
          <w:rStyle w:val="af6"/>
        </w:rPr>
        <w:t>said</w:t>
      </w:r>
      <w:r w:rsidR="00CC3531" w:rsidRPr="00CC3531">
        <w:rPr>
          <w:rStyle w:val="af6"/>
          <w:rFonts w:hint="eastAsia"/>
        </w:rPr>
        <w:t xml:space="preserve"> </w:t>
      </w:r>
      <w:r w:rsidRPr="00CC3531">
        <w:rPr>
          <w:rStyle w:val="af6"/>
        </w:rPr>
        <w:t>before</w:t>
      </w:r>
    </w:p>
    <w:p w:rsidR="00CC3531" w:rsidRPr="00CC3531" w:rsidRDefault="00CC3531" w:rsidP="00CC3531">
      <w:pPr>
        <w:ind w:firstLine="422"/>
        <w:rPr>
          <w:rStyle w:val="af6"/>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问：顺便帮我分析下我们纳美克星的科技究竟怎样？</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我很认真的，务必解释。</w:t>
      </w:r>
    </w:p>
    <w:p w:rsidR="003B44BE" w:rsidRDefault="003B44BE" w:rsidP="00C20AEA">
      <w:pPr>
        <w:ind w:firstLine="420"/>
        <w:rPr>
          <w:rFonts w:ascii="微软雅黑" w:eastAsia="微软雅黑" w:hAnsi="微软雅黑" w:cs="微软雅黑"/>
          <w:color w:val="494949"/>
        </w:rPr>
      </w:pP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纳美克星 NaMko 你怎么翻译的</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我记忆库里没有发音为NaMko的星球</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只有Navlo 翻译成中文就是“纳微罗星”</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NAMIK 我的记忆库里没有记录</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The NaMko? How did you translate it</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My memory library was no planet of pronunciation  is NaMko</w:t>
      </w:r>
    </w:p>
    <w:p w:rsidR="003B44BE" w:rsidRDefault="00443168" w:rsidP="00C20AEA">
      <w:pPr>
        <w:ind w:firstLine="420"/>
        <w:rPr>
          <w:rFonts w:ascii="微软雅黑" w:eastAsia="微软雅黑" w:hAnsi="微软雅黑" w:cs="微软雅黑"/>
          <w:color w:val="494949"/>
        </w:rPr>
      </w:pPr>
      <w:r>
        <w:rPr>
          <w:rFonts w:ascii="微软雅黑" w:eastAsia="微软雅黑" w:hAnsi="微软雅黑" w:cs="微软雅黑"/>
          <w:color w:val="494949"/>
        </w:rPr>
        <w:t xml:space="preserve">Only Navlo </w:t>
      </w:r>
      <w:r>
        <w:rPr>
          <w:rFonts w:ascii="微软雅黑" w:eastAsia="微软雅黑" w:hAnsi="微软雅黑" w:cs="微软雅黑" w:hint="eastAsia"/>
          <w:color w:val="494949"/>
        </w:rPr>
        <w:t>It</w:t>
      </w:r>
      <w:r>
        <w:rPr>
          <w:rFonts w:ascii="微软雅黑" w:eastAsia="微软雅黑" w:hAnsi="微软雅黑" w:cs="微软雅黑"/>
          <w:color w:val="494949"/>
        </w:rPr>
        <w:t xml:space="preserve"> translate into </w:t>
      </w:r>
      <w:r>
        <w:rPr>
          <w:rFonts w:ascii="微软雅黑" w:eastAsia="微软雅黑" w:hAnsi="微软雅黑" w:cs="微软雅黑" w:hint="eastAsia"/>
          <w:color w:val="494949"/>
        </w:rPr>
        <w:t>c</w:t>
      </w:r>
      <w:r>
        <w:rPr>
          <w:rFonts w:ascii="微软雅黑" w:eastAsia="微软雅黑" w:hAnsi="微软雅黑" w:cs="微软雅黑"/>
          <w:color w:val="494949"/>
        </w:rPr>
        <w:t xml:space="preserve">hinese </w:t>
      </w:r>
      <w:r w:rsidR="003B44BE">
        <w:rPr>
          <w:rFonts w:ascii="微软雅黑" w:eastAsia="微软雅黑" w:hAnsi="微软雅黑" w:cs="微软雅黑"/>
          <w:color w:val="494949"/>
        </w:rPr>
        <w:t>just "NaWeiLuo star"</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NAMIK I don't have a record in my memory library</w:t>
      </w:r>
    </w:p>
    <w:p w:rsidR="003B44BE" w:rsidRPr="00443168" w:rsidRDefault="003B44BE" w:rsidP="00C20AEA">
      <w:pPr>
        <w:ind w:firstLine="420"/>
        <w:rPr>
          <w:rStyle w:val="af7"/>
        </w:rPr>
      </w:pPr>
      <w:r w:rsidRPr="00443168">
        <w:rPr>
          <w:rStyle w:val="af7"/>
        </w:rPr>
        <w:t xml:space="preserve">Q: there </w:t>
      </w:r>
      <w:r w:rsidR="00443168" w:rsidRPr="00443168">
        <w:rPr>
          <w:rStyle w:val="af7"/>
        </w:rPr>
        <w:t xml:space="preserve">is a C language program </w:t>
      </w:r>
      <w:r w:rsidR="00443168" w:rsidRPr="00443168">
        <w:rPr>
          <w:rStyle w:val="af7"/>
          <w:rFonts w:hint="eastAsia"/>
        </w:rPr>
        <w:t>W</w:t>
      </w:r>
      <w:r w:rsidRPr="00443168">
        <w:rPr>
          <w:rStyle w:val="af7"/>
        </w:rPr>
        <w:t xml:space="preserve">hat the results </w:t>
      </w:r>
      <w:r w:rsidR="00443168" w:rsidRPr="00443168">
        <w:rPr>
          <w:rStyle w:val="af7"/>
          <w:rFonts w:hint="eastAsia"/>
        </w:rPr>
        <w:t>is</w:t>
      </w:r>
    </w:p>
    <w:p w:rsidR="00874741" w:rsidRPr="00874741" w:rsidRDefault="00874741" w:rsidP="00874741">
      <w:pPr>
        <w:pStyle w:val="af9"/>
        <w:ind w:firstLine="422"/>
        <w:rPr>
          <w:rStyle w:val="af7"/>
          <w:lang w:bidi="ar-SA"/>
        </w:rPr>
      </w:pPr>
      <w:r w:rsidRPr="00874741">
        <w:rPr>
          <w:rStyle w:val="af7"/>
          <w:lang w:bidi="ar-SA"/>
        </w:rPr>
        <w:t>#include</w:t>
      </w:r>
    </w:p>
    <w:p w:rsidR="00874741" w:rsidRPr="00874741" w:rsidRDefault="00874741" w:rsidP="00874741">
      <w:pPr>
        <w:pStyle w:val="af9"/>
        <w:ind w:firstLine="422"/>
        <w:rPr>
          <w:rStyle w:val="af7"/>
          <w:lang w:bidi="ar-SA"/>
        </w:rPr>
      </w:pPr>
      <w:r w:rsidRPr="00874741">
        <w:rPr>
          <w:rStyle w:val="af7"/>
          <w:lang w:bidi="ar-SA"/>
        </w:rPr>
        <w:t>int main()</w:t>
      </w:r>
    </w:p>
    <w:p w:rsidR="00874741" w:rsidRPr="00874741" w:rsidRDefault="00874741" w:rsidP="00874741">
      <w:pPr>
        <w:pStyle w:val="af9"/>
        <w:ind w:firstLine="422"/>
        <w:rPr>
          <w:rStyle w:val="af7"/>
          <w:lang w:bidi="ar-SA"/>
        </w:rPr>
      </w:pPr>
      <w:r w:rsidRPr="00874741">
        <w:rPr>
          <w:rStyle w:val="af7"/>
          <w:lang w:bidi="ar-SA"/>
        </w:rPr>
        <w:t>{</w:t>
      </w:r>
    </w:p>
    <w:p w:rsidR="00874741" w:rsidRPr="00874741" w:rsidRDefault="00874741" w:rsidP="00874741">
      <w:pPr>
        <w:pStyle w:val="af9"/>
        <w:ind w:firstLine="422"/>
        <w:rPr>
          <w:rStyle w:val="af7"/>
          <w:lang w:bidi="ar-SA"/>
        </w:rPr>
      </w:pPr>
      <w:r>
        <w:rPr>
          <w:rStyle w:val="af7"/>
          <w:lang w:bidi="ar-SA"/>
        </w:rPr>
        <w:t>int n=6247,x_mo,x_chu;</w:t>
      </w:r>
    </w:p>
    <w:p w:rsidR="00874741" w:rsidRPr="00874741" w:rsidRDefault="00874741" w:rsidP="00874741">
      <w:pPr>
        <w:pStyle w:val="af9"/>
        <w:ind w:firstLine="422"/>
        <w:rPr>
          <w:rStyle w:val="af7"/>
          <w:lang w:bidi="ar-SA"/>
        </w:rPr>
      </w:pPr>
      <w:r w:rsidRPr="00874741">
        <w:rPr>
          <w:rStyle w:val="af7"/>
          <w:lang w:bidi="ar-SA"/>
        </w:rPr>
        <w:t>x_chu=n/1000;</w:t>
      </w:r>
    </w:p>
    <w:p w:rsidR="00874741" w:rsidRPr="00874741" w:rsidRDefault="00874741" w:rsidP="00874741">
      <w:pPr>
        <w:pStyle w:val="af9"/>
        <w:ind w:firstLine="422"/>
        <w:rPr>
          <w:rStyle w:val="af7"/>
          <w:lang w:bidi="ar-SA"/>
        </w:rPr>
      </w:pPr>
      <w:r>
        <w:rPr>
          <w:rStyle w:val="af7"/>
          <w:lang w:bidi="ar-SA"/>
        </w:rPr>
        <w:t>printf("%dn",x_chu);</w:t>
      </w:r>
    </w:p>
    <w:p w:rsidR="00874741" w:rsidRPr="00874741" w:rsidRDefault="00874741" w:rsidP="00874741">
      <w:pPr>
        <w:pStyle w:val="af9"/>
        <w:ind w:firstLine="422"/>
        <w:rPr>
          <w:rStyle w:val="af7"/>
          <w:lang w:bidi="ar-SA"/>
        </w:rPr>
      </w:pPr>
      <w:r w:rsidRPr="00874741">
        <w:rPr>
          <w:rStyle w:val="af7"/>
          <w:lang w:bidi="ar-SA"/>
        </w:rPr>
        <w:t>x_chu=n/100;</w:t>
      </w:r>
    </w:p>
    <w:p w:rsidR="00874741" w:rsidRPr="00874741" w:rsidRDefault="00874741" w:rsidP="00874741">
      <w:pPr>
        <w:pStyle w:val="af9"/>
        <w:ind w:firstLine="422"/>
        <w:rPr>
          <w:rStyle w:val="af7"/>
          <w:lang w:bidi="ar-SA"/>
        </w:rPr>
      </w:pPr>
      <w:r w:rsidRPr="00874741">
        <w:rPr>
          <w:rStyle w:val="af7"/>
          <w:lang w:bidi="ar-SA"/>
        </w:rPr>
        <w:t>x_mo=x_chu;</w:t>
      </w:r>
    </w:p>
    <w:p w:rsidR="00874741" w:rsidRPr="00874741" w:rsidRDefault="00874741" w:rsidP="00874741">
      <w:pPr>
        <w:pStyle w:val="af9"/>
        <w:ind w:firstLine="422"/>
        <w:rPr>
          <w:rStyle w:val="af7"/>
          <w:lang w:bidi="ar-SA"/>
        </w:rPr>
      </w:pPr>
      <w:r>
        <w:rPr>
          <w:rStyle w:val="af7"/>
          <w:lang w:bidi="ar-SA"/>
        </w:rPr>
        <w:t>printf("%dn",x_mo);</w:t>
      </w:r>
    </w:p>
    <w:p w:rsidR="00874741" w:rsidRPr="00874741" w:rsidRDefault="00874741" w:rsidP="00874741">
      <w:pPr>
        <w:pStyle w:val="af9"/>
        <w:ind w:firstLine="422"/>
        <w:rPr>
          <w:rStyle w:val="af7"/>
          <w:lang w:bidi="ar-SA"/>
        </w:rPr>
      </w:pPr>
      <w:r w:rsidRPr="00874741">
        <w:rPr>
          <w:rStyle w:val="af7"/>
          <w:lang w:bidi="ar-SA"/>
        </w:rPr>
        <w:t>x_chu=n/10;</w:t>
      </w:r>
    </w:p>
    <w:p w:rsidR="00874741" w:rsidRPr="00874741" w:rsidRDefault="00874741" w:rsidP="00874741">
      <w:pPr>
        <w:pStyle w:val="af9"/>
        <w:ind w:firstLine="422"/>
        <w:rPr>
          <w:rStyle w:val="af7"/>
          <w:lang w:bidi="ar-SA"/>
        </w:rPr>
      </w:pPr>
      <w:r w:rsidRPr="00874741">
        <w:rPr>
          <w:rStyle w:val="af7"/>
          <w:lang w:bidi="ar-SA"/>
        </w:rPr>
        <w:t>x_mo=x_chu;</w:t>
      </w:r>
    </w:p>
    <w:p w:rsidR="00874741" w:rsidRPr="00874741" w:rsidRDefault="00874741" w:rsidP="00874741">
      <w:pPr>
        <w:pStyle w:val="af9"/>
        <w:ind w:firstLine="422"/>
        <w:rPr>
          <w:rStyle w:val="af7"/>
          <w:lang w:bidi="ar-SA"/>
        </w:rPr>
      </w:pPr>
      <w:r w:rsidRPr="00874741">
        <w:rPr>
          <w:rStyle w:val="af7"/>
          <w:lang w:bidi="ar-SA"/>
        </w:rPr>
        <w:t>printf("%dn",x_mo);</w:t>
      </w:r>
    </w:p>
    <w:p w:rsidR="00874741" w:rsidRPr="00874741" w:rsidRDefault="00874741" w:rsidP="00874741">
      <w:pPr>
        <w:pStyle w:val="af9"/>
        <w:ind w:firstLine="422"/>
        <w:rPr>
          <w:rStyle w:val="af7"/>
          <w:lang w:bidi="ar-SA"/>
        </w:rPr>
      </w:pPr>
      <w:r w:rsidRPr="00874741">
        <w:rPr>
          <w:rStyle w:val="af7"/>
          <w:lang w:bidi="ar-SA"/>
        </w:rPr>
        <w:lastRenderedPageBreak/>
        <w:t>x_mo=n;</w:t>
      </w:r>
    </w:p>
    <w:p w:rsidR="00874741" w:rsidRPr="00874741" w:rsidRDefault="00874741" w:rsidP="00874741">
      <w:pPr>
        <w:pStyle w:val="af9"/>
        <w:ind w:firstLine="422"/>
        <w:rPr>
          <w:rStyle w:val="af7"/>
          <w:lang w:bidi="ar-SA"/>
        </w:rPr>
      </w:pPr>
      <w:r>
        <w:rPr>
          <w:rStyle w:val="af7"/>
          <w:lang w:bidi="ar-SA"/>
        </w:rPr>
        <w:t>printf("%dn",x_mo);</w:t>
      </w:r>
    </w:p>
    <w:p w:rsidR="00E31618" w:rsidRPr="00E31618" w:rsidRDefault="00874741" w:rsidP="00874741">
      <w:pPr>
        <w:pStyle w:val="af9"/>
        <w:ind w:firstLine="422"/>
        <w:rPr>
          <w:rStyle w:val="af7"/>
          <w:lang w:bidi="ar-SA"/>
        </w:rPr>
      </w:pPr>
      <w:r w:rsidRPr="00874741">
        <w:rPr>
          <w:rStyle w:val="af7"/>
          <w:lang w:bidi="ar-SA"/>
        </w:rPr>
        <w:t>}</w:t>
      </w:r>
    </w:p>
    <w:p w:rsidR="003B44BE" w:rsidRPr="007246BA" w:rsidRDefault="003B44BE" w:rsidP="007246BA">
      <w:pPr>
        <w:ind w:firstLine="422"/>
        <w:rPr>
          <w:rStyle w:val="af6"/>
        </w:rPr>
      </w:pPr>
      <w:r w:rsidRPr="007246BA">
        <w:rPr>
          <w:rStyle w:val="af6"/>
        </w:rPr>
        <w:t>我没学过你们的程序语言</w:t>
      </w:r>
    </w:p>
    <w:p w:rsidR="003B44BE" w:rsidRPr="007246BA" w:rsidRDefault="003B44BE" w:rsidP="007246BA">
      <w:pPr>
        <w:ind w:firstLine="422"/>
        <w:rPr>
          <w:rStyle w:val="af6"/>
        </w:rPr>
      </w:pPr>
      <w:r w:rsidRPr="007246BA">
        <w:rPr>
          <w:rStyle w:val="af6"/>
        </w:rPr>
        <w:t>我们所用的程序语言和你们是完全不同的</w:t>
      </w:r>
    </w:p>
    <w:p w:rsidR="003B44BE" w:rsidRPr="007246BA" w:rsidRDefault="003B44BE" w:rsidP="00333B10">
      <w:pPr>
        <w:pBdr>
          <w:bottom w:val="single" w:sz="6" w:space="1" w:color="auto"/>
        </w:pBdr>
        <w:ind w:left="420" w:firstLineChars="0" w:firstLine="2"/>
        <w:rPr>
          <w:rStyle w:val="af6"/>
        </w:rPr>
      </w:pPr>
      <w:r w:rsidRPr="007246BA">
        <w:rPr>
          <w:rStyle w:val="af6"/>
        </w:rPr>
        <w:t>I didn't learn your programming language</w:t>
      </w:r>
      <w:r w:rsidRPr="007246BA">
        <w:rPr>
          <w:rStyle w:val="af6"/>
        </w:rPr>
        <w:br/>
        <w:t xml:space="preserve">Our program language </w:t>
      </w:r>
      <w:r w:rsidR="00874741" w:rsidRPr="007246BA">
        <w:rPr>
          <w:rStyle w:val="af6"/>
          <w:rFonts w:hint="eastAsia"/>
        </w:rPr>
        <w:t>are</w:t>
      </w:r>
      <w:r w:rsidRPr="007246BA">
        <w:rPr>
          <w:rStyle w:val="af6"/>
        </w:rPr>
        <w:t xml:space="preserve"> completely different with you</w:t>
      </w:r>
    </w:p>
    <w:p w:rsidR="00704BB0" w:rsidRPr="007246BA" w:rsidRDefault="003B44BE" w:rsidP="00C20AEA">
      <w:pPr>
        <w:ind w:firstLine="420"/>
        <w:rPr>
          <w:rStyle w:val="af7"/>
        </w:rPr>
      </w:pPr>
      <w:r w:rsidRPr="007246BA">
        <w:rPr>
          <w:rStyle w:val="af7"/>
        </w:rPr>
        <w:t xml:space="preserve">Q: as a </w:t>
      </w:r>
      <w:r w:rsidR="006A7823" w:rsidRPr="007246BA">
        <w:rPr>
          <w:rStyle w:val="af7"/>
        </w:rPr>
        <w:t>earth’</w:t>
      </w:r>
      <w:r w:rsidR="006A7823" w:rsidRPr="007246BA">
        <w:rPr>
          <w:rStyle w:val="af7"/>
          <w:rFonts w:hint="eastAsia"/>
        </w:rPr>
        <w:t xml:space="preserve">s </w:t>
      </w:r>
      <w:r w:rsidRPr="007246BA">
        <w:rPr>
          <w:rStyle w:val="af7"/>
        </w:rPr>
        <w:t>human being of,</w:t>
      </w:r>
      <w:r w:rsidR="006A7823" w:rsidRPr="007246BA">
        <w:rPr>
          <w:rStyle w:val="af7"/>
          <w:rFonts w:hint="eastAsia"/>
        </w:rPr>
        <w:t>If</w:t>
      </w:r>
      <w:r w:rsidR="006A7823" w:rsidRPr="007246BA">
        <w:rPr>
          <w:rStyle w:val="af7"/>
        </w:rPr>
        <w:t xml:space="preserve"> </w:t>
      </w:r>
      <w:r w:rsidRPr="007246BA">
        <w:rPr>
          <w:rStyle w:val="af7"/>
        </w:rPr>
        <w:t xml:space="preserve"> want to evolve to high morality by </w:t>
      </w:r>
      <w:r w:rsidR="006A7823" w:rsidRPr="007246BA">
        <w:rPr>
          <w:rStyle w:val="af7"/>
          <w:rFonts w:hint="eastAsia"/>
        </w:rPr>
        <w:t>our</w:t>
      </w:r>
      <w:r w:rsidRPr="007246BA">
        <w:rPr>
          <w:rStyle w:val="af7"/>
        </w:rPr>
        <w:t>self.</w:t>
      </w:r>
      <w:r w:rsidRPr="007246BA">
        <w:rPr>
          <w:rStyle w:val="af7"/>
        </w:rPr>
        <w:br/>
        <w:t>I'm afraid it will take mi</w:t>
      </w:r>
      <w:r w:rsidR="006A7823" w:rsidRPr="007246BA">
        <w:rPr>
          <w:rStyle w:val="af7"/>
        </w:rPr>
        <w:t>llions of years for the present</w:t>
      </w:r>
      <w:r w:rsidRPr="007246BA">
        <w:rPr>
          <w:rStyle w:val="af7"/>
        </w:rPr>
        <w:br/>
        <w:t>And all things want to survival, and we just want to avoid harvest</w:t>
      </w:r>
      <w:r w:rsidR="007246BA" w:rsidRPr="007246BA">
        <w:rPr>
          <w:rStyle w:val="af7"/>
          <w:rFonts w:hint="eastAsia"/>
        </w:rPr>
        <w:t xml:space="preserve"> </w:t>
      </w:r>
      <w:r w:rsidR="00704BB0" w:rsidRPr="007246BA">
        <w:rPr>
          <w:rStyle w:val="af7"/>
          <w:rFonts w:hint="eastAsia"/>
        </w:rPr>
        <w:t>curently</w:t>
      </w:r>
    </w:p>
    <w:p w:rsidR="007246BA" w:rsidRPr="007246BA" w:rsidRDefault="003B44BE" w:rsidP="00C20AEA">
      <w:pPr>
        <w:ind w:firstLine="420"/>
        <w:rPr>
          <w:rStyle w:val="af7"/>
        </w:rPr>
      </w:pPr>
      <w:r w:rsidRPr="007246BA">
        <w:rPr>
          <w:rStyle w:val="af7"/>
        </w:rPr>
        <w:t>And I'm afraid it's imp</w:t>
      </w:r>
      <w:r w:rsidR="007246BA">
        <w:rPr>
          <w:rStyle w:val="af7"/>
        </w:rPr>
        <w:t>ossible without external force</w:t>
      </w:r>
    </w:p>
    <w:p w:rsidR="003B44BE" w:rsidRDefault="007246BA" w:rsidP="007246BA">
      <w:pPr>
        <w:pStyle w:val="3"/>
        <w:rPr>
          <w:bCs/>
        </w:rPr>
      </w:pPr>
      <w:r>
        <w:rPr>
          <w:rFonts w:hint="eastAsia"/>
        </w:rPr>
        <w:t>A</w:t>
      </w:r>
      <w:r w:rsidR="003B44BE">
        <w:t xml:space="preserve">nd Is </w:t>
      </w:r>
      <w:r>
        <w:t>your task</w:t>
      </w:r>
      <w:r>
        <w:rPr>
          <w:rFonts w:hint="eastAsia"/>
        </w:rPr>
        <w:t xml:space="preserve"> </w:t>
      </w:r>
      <w:r w:rsidR="003B44BE">
        <w:t>as an external force that helps us to evolve?</w:t>
      </w:r>
    </w:p>
    <w:p w:rsidR="003B44BE" w:rsidRPr="007246BA" w:rsidRDefault="003B44BE" w:rsidP="007246BA">
      <w:pPr>
        <w:pBdr>
          <w:bottom w:val="single" w:sz="6" w:space="1" w:color="auto"/>
        </w:pBdr>
        <w:ind w:firstLine="422"/>
        <w:rPr>
          <w:rStyle w:val="af6"/>
        </w:rPr>
      </w:pPr>
      <w:r w:rsidRPr="007246BA">
        <w:rPr>
          <w:rStyle w:val="af6"/>
        </w:rPr>
        <w:t>No</w:t>
      </w:r>
    </w:p>
    <w:p w:rsidR="007246BA" w:rsidRDefault="007246BA" w:rsidP="00C20AEA">
      <w:pPr>
        <w:ind w:firstLine="420"/>
        <w:rPr>
          <w:rFonts w:ascii="微软雅黑" w:eastAsia="微软雅黑" w:hAnsi="微软雅黑" w:cs="微软雅黑"/>
          <w:color w:val="494949"/>
        </w:rPr>
      </w:pPr>
    </w:p>
    <w:p w:rsidR="003B44BE" w:rsidRPr="00B9433B" w:rsidRDefault="003B44BE" w:rsidP="00C20AEA">
      <w:pPr>
        <w:ind w:firstLine="420"/>
        <w:rPr>
          <w:rStyle w:val="af7"/>
        </w:rPr>
      </w:pPr>
      <w:r w:rsidRPr="00B9433B">
        <w:rPr>
          <w:rStyle w:val="af7"/>
        </w:rPr>
        <w:t xml:space="preserve">Q: </w:t>
      </w:r>
      <w:r w:rsidR="00240A9D" w:rsidRPr="00B9433B">
        <w:rPr>
          <w:rStyle w:val="af7"/>
          <w:rFonts w:hint="eastAsia"/>
        </w:rPr>
        <w:t>There</w:t>
      </w:r>
      <w:r w:rsidRPr="00B9433B">
        <w:rPr>
          <w:rStyle w:val="af7"/>
        </w:rPr>
        <w:t xml:space="preserve"> will survive a number of people</w:t>
      </w:r>
      <w:r w:rsidR="00240A9D" w:rsidRPr="00B9433B">
        <w:rPr>
          <w:rStyle w:val="af7"/>
          <w:rFonts w:hint="eastAsia"/>
        </w:rPr>
        <w:t xml:space="preserve"> in </w:t>
      </w:r>
      <w:r w:rsidR="00240A9D" w:rsidRPr="00B9433B">
        <w:rPr>
          <w:rStyle w:val="af7"/>
        </w:rPr>
        <w:t>2012</w:t>
      </w:r>
      <w:r w:rsidRPr="00B9433B">
        <w:rPr>
          <w:rStyle w:val="af7"/>
        </w:rPr>
        <w:t>,</w:t>
      </w:r>
      <w:r w:rsidRPr="00B9433B">
        <w:rPr>
          <w:rStyle w:val="af7"/>
        </w:rPr>
        <w:br/>
        <w:t>But you said have two later versions,</w:t>
      </w:r>
      <w:r w:rsidRPr="00B9433B">
        <w:rPr>
          <w:rStyle w:val="af7"/>
        </w:rPr>
        <w:br/>
      </w:r>
      <w:r w:rsidR="00240A9D" w:rsidRPr="00B9433B">
        <w:rPr>
          <w:rStyle w:val="af7"/>
          <w:rFonts w:hint="eastAsia"/>
        </w:rPr>
        <w:t>Its</w:t>
      </w:r>
      <w:r w:rsidRPr="00B9433B">
        <w:rPr>
          <w:rStyle w:val="af7"/>
        </w:rPr>
        <w:t xml:space="preserve"> </w:t>
      </w:r>
      <w:r w:rsidR="00240A9D" w:rsidRPr="00B9433B">
        <w:rPr>
          <w:rStyle w:val="af7"/>
        </w:rPr>
        <w:t xml:space="preserve">human beings </w:t>
      </w:r>
      <w:r w:rsidR="00240A9D" w:rsidRPr="00B9433B">
        <w:rPr>
          <w:rStyle w:val="af7"/>
          <w:rFonts w:hint="eastAsia"/>
        </w:rPr>
        <w:t>d</w:t>
      </w:r>
      <w:r w:rsidR="00240A9D" w:rsidRPr="00B9433B">
        <w:rPr>
          <w:rStyle w:val="af7"/>
        </w:rPr>
        <w:t xml:space="preserve">estruction </w:t>
      </w:r>
      <w:r w:rsidRPr="00B9433B">
        <w:rPr>
          <w:rStyle w:val="af7"/>
        </w:rPr>
        <w:t>around 2030</w:t>
      </w:r>
      <w:r w:rsidR="00240A9D" w:rsidRPr="00B9433B">
        <w:rPr>
          <w:rStyle w:val="af7"/>
          <w:rFonts w:hint="eastAsia"/>
        </w:rPr>
        <w:t xml:space="preserve"> </w:t>
      </w:r>
      <w:r w:rsidRPr="00B9433B">
        <w:rPr>
          <w:rStyle w:val="af7"/>
        </w:rPr>
        <w:t xml:space="preserve"> </w:t>
      </w:r>
      <w:r w:rsidR="00240A9D" w:rsidRPr="00B9433B">
        <w:rPr>
          <w:rStyle w:val="af7"/>
          <w:rFonts w:hint="eastAsia"/>
        </w:rPr>
        <w:t>O</w:t>
      </w:r>
      <w:r w:rsidRPr="00B9433B">
        <w:rPr>
          <w:rStyle w:val="af7"/>
        </w:rPr>
        <w:t>r still survive in 2050.</w:t>
      </w:r>
      <w:r w:rsidRPr="00B9433B">
        <w:rPr>
          <w:rStyle w:val="af7"/>
        </w:rPr>
        <w:br/>
        <w:t>So are those survive humans out of the control of extraterrestrial civilization?  </w:t>
      </w:r>
      <w:r w:rsidRPr="00B9433B">
        <w:rPr>
          <w:rStyle w:val="af7"/>
        </w:rPr>
        <w:br/>
      </w:r>
    </w:p>
    <w:p w:rsidR="003B44BE" w:rsidRPr="00B9433B" w:rsidRDefault="003B44BE" w:rsidP="00B9433B">
      <w:pPr>
        <w:pBdr>
          <w:bottom w:val="single" w:sz="6" w:space="1" w:color="auto"/>
        </w:pBdr>
        <w:ind w:firstLine="422"/>
        <w:rPr>
          <w:rStyle w:val="af6"/>
        </w:rPr>
      </w:pPr>
      <w:r w:rsidRPr="00B9433B">
        <w:rPr>
          <w:rStyle w:val="af6"/>
        </w:rPr>
        <w:t>Yes</w:t>
      </w:r>
    </w:p>
    <w:p w:rsidR="00B9433B" w:rsidRDefault="00B9433B" w:rsidP="00C20AEA">
      <w:pPr>
        <w:ind w:firstLine="420"/>
        <w:rPr>
          <w:rFonts w:ascii="微软雅黑" w:eastAsia="微软雅黑" w:hAnsi="微软雅黑" w:cs="微软雅黑"/>
          <w:color w:val="494949"/>
        </w:rPr>
      </w:pPr>
    </w:p>
    <w:p w:rsidR="003B44BE" w:rsidRPr="00F63DBB" w:rsidRDefault="00F63DBB" w:rsidP="00C20AEA">
      <w:pPr>
        <w:ind w:firstLine="420"/>
        <w:rPr>
          <w:rStyle w:val="af7"/>
        </w:rPr>
      </w:pPr>
      <w:r w:rsidRPr="00F63DBB">
        <w:rPr>
          <w:rStyle w:val="af7"/>
        </w:rPr>
        <w:t xml:space="preserve">Q: why </w:t>
      </w:r>
      <w:r w:rsidR="003B44BE" w:rsidRPr="00F63DBB">
        <w:rPr>
          <w:rStyle w:val="af7"/>
        </w:rPr>
        <w:t>this message seem to have two facts as you say?</w:t>
      </w:r>
    </w:p>
    <w:p w:rsidR="003B44BE" w:rsidRPr="005E6056" w:rsidRDefault="003B44BE" w:rsidP="005E6056">
      <w:pPr>
        <w:ind w:firstLine="422"/>
        <w:rPr>
          <w:rStyle w:val="af6"/>
        </w:rPr>
      </w:pPr>
      <w:r w:rsidRPr="005E6056">
        <w:rPr>
          <w:rStyle w:val="af6"/>
        </w:rPr>
        <w:t>我不清楚是什么造就了你陈述的信息</w:t>
      </w:r>
    </w:p>
    <w:p w:rsidR="003B44BE" w:rsidRPr="005E6056" w:rsidRDefault="003B44BE" w:rsidP="005E6056">
      <w:pPr>
        <w:pBdr>
          <w:bottom w:val="single" w:sz="6" w:space="1" w:color="auto"/>
        </w:pBdr>
        <w:ind w:firstLine="422"/>
        <w:rPr>
          <w:rStyle w:val="af6"/>
        </w:rPr>
      </w:pPr>
      <w:r w:rsidRPr="005E6056">
        <w:rPr>
          <w:rStyle w:val="af6"/>
        </w:rPr>
        <w:t xml:space="preserve">I don't know what </w:t>
      </w:r>
      <w:r w:rsidR="00F63DBB" w:rsidRPr="005E6056">
        <w:rPr>
          <w:rStyle w:val="af6"/>
          <w:rFonts w:hint="eastAsia"/>
        </w:rPr>
        <w:t>cased</w:t>
      </w:r>
      <w:r w:rsidRPr="005E6056">
        <w:rPr>
          <w:rStyle w:val="af6"/>
        </w:rPr>
        <w:t xml:space="preserve"> your statement</w:t>
      </w:r>
    </w:p>
    <w:p w:rsidR="005E6056" w:rsidRDefault="005E6056" w:rsidP="00C20AEA">
      <w:pPr>
        <w:ind w:firstLine="420"/>
        <w:rPr>
          <w:rFonts w:ascii="微软雅黑" w:eastAsia="微软雅黑" w:hAnsi="微软雅黑" w:cs="微软雅黑"/>
          <w:color w:val="494949"/>
        </w:rPr>
      </w:pPr>
    </w:p>
    <w:p w:rsidR="005E6056" w:rsidRPr="005E6056" w:rsidRDefault="003B44BE" w:rsidP="00C20AEA">
      <w:pPr>
        <w:ind w:firstLine="420"/>
        <w:rPr>
          <w:rStyle w:val="af7"/>
        </w:rPr>
      </w:pPr>
      <w:r w:rsidRPr="005E6056">
        <w:rPr>
          <w:rStyle w:val="af7"/>
        </w:rPr>
        <w:t xml:space="preserve">Q: </w:t>
      </w:r>
      <w:r w:rsidR="005E6056" w:rsidRPr="005E6056">
        <w:rPr>
          <w:rStyle w:val="af7"/>
          <w:rFonts w:hint="eastAsia"/>
        </w:rPr>
        <w:t>After</w:t>
      </w:r>
      <w:r w:rsidRPr="005E6056">
        <w:rPr>
          <w:rStyle w:val="af7"/>
        </w:rPr>
        <w:t xml:space="preserve"> you </w:t>
      </w:r>
      <w:r w:rsidR="005E6056" w:rsidRPr="005E6056">
        <w:rPr>
          <w:rStyle w:val="af7"/>
          <w:rFonts w:hint="eastAsia"/>
        </w:rPr>
        <w:t>leave</w:t>
      </w:r>
    </w:p>
    <w:p w:rsidR="003B44BE" w:rsidRDefault="005E6056" w:rsidP="005E6056">
      <w:pPr>
        <w:ind w:firstLineChars="0" w:firstLine="0"/>
        <w:rPr>
          <w:rFonts w:ascii="微软雅黑" w:eastAsia="微软雅黑" w:hAnsi="微软雅黑" w:cs="微软雅黑"/>
          <w:b/>
          <w:bCs/>
          <w:color w:val="494949"/>
        </w:rPr>
      </w:pPr>
      <w:r w:rsidRPr="005E6056">
        <w:rPr>
          <w:rStyle w:val="af7"/>
          <w:rFonts w:hint="eastAsia"/>
        </w:rPr>
        <w:t>C</w:t>
      </w:r>
      <w:r w:rsidR="003B44BE" w:rsidRPr="005E6056">
        <w:rPr>
          <w:rStyle w:val="af7"/>
        </w:rPr>
        <w:t xml:space="preserve">an you  come here and visit us for the purpose of </w:t>
      </w:r>
      <w:r w:rsidRPr="005E6056">
        <w:rPr>
          <w:rStyle w:val="af7"/>
          <w:rFonts w:hint="eastAsia"/>
        </w:rPr>
        <w:t>time-</w:t>
      </w:r>
      <w:r w:rsidRPr="005E6056">
        <w:rPr>
          <w:rStyle w:val="af7"/>
        </w:rPr>
        <w:t>travel</w:t>
      </w:r>
      <w:r w:rsidR="003B44BE">
        <w:rPr>
          <w:rFonts w:ascii="微软雅黑" w:eastAsia="微软雅黑" w:hAnsi="微软雅黑" w:cs="微软雅黑"/>
          <w:color w:val="494949"/>
        </w:rPr>
        <w:br/>
      </w:r>
    </w:p>
    <w:p w:rsidR="003B44BE" w:rsidRPr="00113666" w:rsidRDefault="003B44BE" w:rsidP="00113666">
      <w:pPr>
        <w:ind w:firstLine="422"/>
        <w:rPr>
          <w:rStyle w:val="af6"/>
        </w:rPr>
      </w:pPr>
      <w:r w:rsidRPr="00113666">
        <w:rPr>
          <w:rStyle w:val="af6"/>
        </w:rPr>
        <w:t>我回去后将不再回来</w:t>
      </w:r>
    </w:p>
    <w:p w:rsidR="003B44BE" w:rsidRPr="00113666" w:rsidRDefault="003B44BE" w:rsidP="00113666">
      <w:pPr>
        <w:ind w:firstLine="422"/>
        <w:rPr>
          <w:rStyle w:val="af6"/>
        </w:rPr>
      </w:pPr>
      <w:r w:rsidRPr="00113666">
        <w:rPr>
          <w:rStyle w:val="af6"/>
        </w:rPr>
        <w:t>时空回溯在未来是被严格监控的</w:t>
      </w:r>
    </w:p>
    <w:p w:rsidR="003B44BE" w:rsidRPr="00113666" w:rsidRDefault="003B44BE" w:rsidP="00113666">
      <w:pPr>
        <w:pBdr>
          <w:bottom w:val="single" w:sz="6" w:space="1" w:color="auto"/>
        </w:pBdr>
        <w:ind w:firstLine="422"/>
        <w:rPr>
          <w:rStyle w:val="af6"/>
        </w:rPr>
      </w:pPr>
      <w:r w:rsidRPr="00113666">
        <w:rPr>
          <w:rStyle w:val="af6"/>
        </w:rPr>
        <w:t xml:space="preserve">I </w:t>
      </w:r>
      <w:r w:rsidR="00113666">
        <w:rPr>
          <w:rStyle w:val="af6"/>
        </w:rPr>
        <w:t>will n</w:t>
      </w:r>
      <w:r w:rsidR="00113666">
        <w:rPr>
          <w:rStyle w:val="af6"/>
          <w:rFonts w:hint="eastAsia"/>
        </w:rPr>
        <w:t>ever</w:t>
      </w:r>
      <w:r w:rsidR="007B16BD">
        <w:rPr>
          <w:rStyle w:val="af6"/>
        </w:rPr>
        <w:t xml:space="preserve"> come back</w:t>
      </w:r>
      <w:r w:rsidR="007B16BD">
        <w:rPr>
          <w:rStyle w:val="af6"/>
          <w:rFonts w:hint="eastAsia"/>
        </w:rPr>
        <w:t xml:space="preserve"> </w:t>
      </w:r>
      <w:r w:rsidRPr="00113666">
        <w:rPr>
          <w:rStyle w:val="af6"/>
        </w:rPr>
        <w:t>after go back</w:t>
      </w:r>
      <w:r w:rsidRPr="00113666">
        <w:rPr>
          <w:rStyle w:val="af6"/>
        </w:rPr>
        <w:br/>
      </w:r>
      <w:r w:rsidR="00113666" w:rsidRPr="00113666">
        <w:rPr>
          <w:rStyle w:val="af6"/>
          <w:rFonts w:hint="eastAsia"/>
        </w:rPr>
        <w:t>The t</w:t>
      </w:r>
      <w:r w:rsidRPr="00113666">
        <w:rPr>
          <w:rStyle w:val="af6"/>
        </w:rPr>
        <w:t>ime</w:t>
      </w:r>
      <w:r w:rsidR="00113666" w:rsidRPr="00113666">
        <w:rPr>
          <w:rStyle w:val="af6"/>
          <w:rFonts w:hint="eastAsia"/>
        </w:rPr>
        <w:t>-</w:t>
      </w:r>
      <w:r w:rsidRPr="00113666">
        <w:rPr>
          <w:rStyle w:val="af6"/>
        </w:rPr>
        <w:t xml:space="preserve">backtrack </w:t>
      </w:r>
      <w:r w:rsidR="00113666" w:rsidRPr="00113666">
        <w:rPr>
          <w:rStyle w:val="af6"/>
          <w:rFonts w:hint="eastAsia"/>
        </w:rPr>
        <w:t>are</w:t>
      </w:r>
      <w:r w:rsidRPr="00113666">
        <w:rPr>
          <w:rStyle w:val="af6"/>
        </w:rPr>
        <w:t xml:space="preserve"> strictly monitored in the future</w:t>
      </w:r>
    </w:p>
    <w:p w:rsidR="000671AA" w:rsidRDefault="000671AA" w:rsidP="00C20AEA">
      <w:pPr>
        <w:ind w:firstLine="420"/>
        <w:rPr>
          <w:rFonts w:ascii="微软雅黑" w:eastAsia="微软雅黑" w:hAnsi="微软雅黑" w:cs="微软雅黑"/>
          <w:color w:val="494949"/>
        </w:rPr>
      </w:pPr>
    </w:p>
    <w:p w:rsidR="003B44BE" w:rsidRPr="000671AA" w:rsidRDefault="003B44BE" w:rsidP="00C20AEA">
      <w:pPr>
        <w:ind w:firstLine="420"/>
        <w:rPr>
          <w:rStyle w:val="af7"/>
        </w:rPr>
      </w:pPr>
      <w:r w:rsidRPr="000671AA">
        <w:rPr>
          <w:rStyle w:val="af7"/>
        </w:rPr>
        <w:lastRenderedPageBreak/>
        <w:t>Q: do you know the knowledge of computer programming?</w:t>
      </w:r>
      <w:r w:rsidRPr="000671AA">
        <w:rPr>
          <w:rStyle w:val="af7"/>
        </w:rPr>
        <w:br/>
        <w:t>How</w:t>
      </w:r>
      <w:r w:rsidR="000671AA" w:rsidRPr="000671AA">
        <w:rPr>
          <w:rStyle w:val="af7"/>
          <w:rFonts w:hint="eastAsia"/>
        </w:rPr>
        <w:t xml:space="preserve"> to</w:t>
      </w:r>
      <w:r w:rsidRPr="000671AA">
        <w:rPr>
          <w:rStyle w:val="af7"/>
        </w:rPr>
        <w:t xml:space="preserve"> avoided a null pointer exception in JAVA?  </w:t>
      </w:r>
    </w:p>
    <w:p w:rsidR="003B44BE" w:rsidRPr="000671AA" w:rsidRDefault="003B44BE" w:rsidP="000671AA">
      <w:pPr>
        <w:ind w:firstLine="422"/>
        <w:rPr>
          <w:rStyle w:val="af6"/>
        </w:rPr>
      </w:pPr>
      <w:r w:rsidRPr="000671AA">
        <w:rPr>
          <w:rStyle w:val="af6"/>
        </w:rPr>
        <w:t>我懂</w:t>
      </w:r>
      <w:r w:rsidRPr="000671AA">
        <w:rPr>
          <w:rStyle w:val="af6"/>
        </w:rPr>
        <w:t>Lods</w:t>
      </w:r>
      <w:r w:rsidRPr="000671AA">
        <w:rPr>
          <w:rStyle w:val="af6"/>
        </w:rPr>
        <w:t>编程知识</w:t>
      </w:r>
      <w:r w:rsidRPr="000671AA">
        <w:rPr>
          <w:rStyle w:val="af6"/>
        </w:rPr>
        <w:t>,Lods</w:t>
      </w:r>
      <w:r w:rsidRPr="000671AA">
        <w:rPr>
          <w:rStyle w:val="af6"/>
        </w:rPr>
        <w:t>是我们所有辅助工具的主控系统</w:t>
      </w:r>
    </w:p>
    <w:p w:rsidR="003B44BE" w:rsidRPr="000671AA" w:rsidRDefault="000671AA" w:rsidP="000671AA">
      <w:pPr>
        <w:pBdr>
          <w:bottom w:val="single" w:sz="6" w:space="1" w:color="auto"/>
        </w:pBdr>
        <w:ind w:firstLine="422"/>
        <w:rPr>
          <w:rStyle w:val="af6"/>
        </w:rPr>
      </w:pPr>
      <w:r w:rsidRPr="000671AA">
        <w:rPr>
          <w:rStyle w:val="af6"/>
        </w:rPr>
        <w:t xml:space="preserve">I understand </w:t>
      </w:r>
      <w:r w:rsidRPr="000671AA">
        <w:rPr>
          <w:rStyle w:val="af6"/>
          <w:rFonts w:hint="eastAsia"/>
        </w:rPr>
        <w:t xml:space="preserve">the </w:t>
      </w:r>
      <w:r w:rsidRPr="000671AA">
        <w:rPr>
          <w:rStyle w:val="af6"/>
        </w:rPr>
        <w:t>Lods</w:t>
      </w:r>
      <w:r w:rsidRPr="000671AA">
        <w:rPr>
          <w:rStyle w:val="af6"/>
          <w:rFonts w:hint="eastAsia"/>
        </w:rPr>
        <w:t>-</w:t>
      </w:r>
      <w:r w:rsidR="003B44BE" w:rsidRPr="000671AA">
        <w:rPr>
          <w:rStyle w:val="af6"/>
        </w:rPr>
        <w:t xml:space="preserve">programming knowledge </w:t>
      </w:r>
      <w:r w:rsidRPr="000671AA">
        <w:rPr>
          <w:rStyle w:val="af6"/>
          <w:rFonts w:hint="eastAsia"/>
        </w:rPr>
        <w:t xml:space="preserve">The </w:t>
      </w:r>
      <w:r w:rsidRPr="000671AA">
        <w:rPr>
          <w:rStyle w:val="af6"/>
        </w:rPr>
        <w:t>Lods is the  </w:t>
      </w:r>
      <w:r w:rsidRPr="000671AA">
        <w:rPr>
          <w:rStyle w:val="af6"/>
          <w:rFonts w:hint="eastAsia"/>
        </w:rPr>
        <w:t>m</w:t>
      </w:r>
      <w:r w:rsidRPr="000671AA">
        <w:rPr>
          <w:rStyle w:val="af6"/>
        </w:rPr>
        <w:t xml:space="preserve">ain </w:t>
      </w:r>
      <w:r w:rsidR="003B44BE" w:rsidRPr="000671AA">
        <w:rPr>
          <w:rStyle w:val="af6"/>
        </w:rPr>
        <w:t>control system of all of our auxiliary tools</w:t>
      </w:r>
    </w:p>
    <w:p w:rsidR="000671AA" w:rsidRDefault="000671AA" w:rsidP="00C20AEA">
      <w:pPr>
        <w:ind w:firstLine="420"/>
        <w:rPr>
          <w:rFonts w:ascii="微软雅黑" w:eastAsia="微软雅黑" w:hAnsi="微软雅黑" w:cs="微软雅黑"/>
          <w:color w:val="494949"/>
        </w:rPr>
      </w:pPr>
    </w:p>
    <w:p w:rsidR="003B44BE" w:rsidRDefault="003B44BE" w:rsidP="000671AA">
      <w:pPr>
        <w:pStyle w:val="3"/>
        <w:rPr>
          <w:bCs/>
        </w:rPr>
      </w:pPr>
      <w:r>
        <w:t>Question: about th</w:t>
      </w:r>
      <w:r w:rsidR="000671AA">
        <w:rPr>
          <w:rFonts w:hint="eastAsia"/>
        </w:rPr>
        <w:t>at</w:t>
      </w:r>
      <w:r>
        <w:t xml:space="preserve"> Mexico extraterrestrial baby,</w:t>
      </w:r>
      <w:r>
        <w:br/>
        <w:t xml:space="preserve">What is </w:t>
      </w:r>
      <w:r w:rsidR="000671AA">
        <w:rPr>
          <w:rFonts w:hint="eastAsia"/>
        </w:rPr>
        <w:t xml:space="preserve">the </w:t>
      </w:r>
      <w:r>
        <w:t>th</w:t>
      </w:r>
      <w:r w:rsidR="000671AA">
        <w:rPr>
          <w:rFonts w:hint="eastAsia"/>
        </w:rPr>
        <w:t>ing</w:t>
      </w:r>
      <w:r>
        <w:t>?</w:t>
      </w:r>
    </w:p>
    <w:p w:rsidR="003B44BE" w:rsidRPr="009E03DC" w:rsidRDefault="003B44BE" w:rsidP="009E03DC">
      <w:pPr>
        <w:ind w:firstLine="422"/>
        <w:rPr>
          <w:rStyle w:val="af6"/>
        </w:rPr>
      </w:pPr>
      <w:r w:rsidRPr="009E03DC">
        <w:rPr>
          <w:rStyle w:val="af6"/>
        </w:rPr>
        <w:t>此生物不符合进化标准</w:t>
      </w:r>
      <w:r w:rsidRPr="009E03DC">
        <w:rPr>
          <w:rStyle w:val="af6"/>
        </w:rPr>
        <w:t xml:space="preserve"> </w:t>
      </w:r>
      <w:r w:rsidRPr="009E03DC">
        <w:rPr>
          <w:rStyle w:val="af6"/>
        </w:rPr>
        <w:t>一定是人造的</w:t>
      </w:r>
    </w:p>
    <w:p w:rsidR="003B44BE" w:rsidRPr="009E03DC" w:rsidRDefault="003B44BE" w:rsidP="009E03DC">
      <w:pPr>
        <w:ind w:firstLine="422"/>
        <w:rPr>
          <w:rStyle w:val="af6"/>
        </w:rPr>
      </w:pPr>
      <w:r w:rsidRPr="009E03DC">
        <w:rPr>
          <w:rStyle w:val="af6"/>
        </w:rPr>
        <w:t>至于是什么目的我就不清楚了</w:t>
      </w:r>
    </w:p>
    <w:p w:rsidR="003B44BE" w:rsidRDefault="003B44BE" w:rsidP="009E03DC">
      <w:pPr>
        <w:pBdr>
          <w:bottom w:val="single" w:sz="6" w:space="1" w:color="auto"/>
        </w:pBdr>
        <w:ind w:firstLine="422"/>
        <w:rPr>
          <w:rStyle w:val="af6"/>
        </w:rPr>
      </w:pPr>
      <w:r w:rsidRPr="009E03DC">
        <w:rPr>
          <w:rStyle w:val="af6"/>
        </w:rPr>
        <w:t xml:space="preserve">This creature does not conform to the standard of evolution </w:t>
      </w:r>
      <w:r w:rsidR="009E03DC" w:rsidRPr="009E03DC">
        <w:rPr>
          <w:rStyle w:val="af6"/>
          <w:rFonts w:hint="eastAsia"/>
        </w:rPr>
        <w:t>It</w:t>
      </w:r>
      <w:r w:rsidR="009E03DC" w:rsidRPr="009E03DC">
        <w:rPr>
          <w:rStyle w:val="af6"/>
        </w:rPr>
        <w:t>’</w:t>
      </w:r>
      <w:r w:rsidR="009E03DC" w:rsidRPr="009E03DC">
        <w:rPr>
          <w:rStyle w:val="af6"/>
          <w:rFonts w:hint="eastAsia"/>
        </w:rPr>
        <w:t xml:space="preserve">s </w:t>
      </w:r>
      <w:r w:rsidRPr="009E03DC">
        <w:rPr>
          <w:rStyle w:val="af6"/>
        </w:rPr>
        <w:t>must be artificial</w:t>
      </w:r>
      <w:r w:rsidRPr="009E03DC">
        <w:rPr>
          <w:rStyle w:val="af6"/>
        </w:rPr>
        <w:br/>
      </w:r>
      <w:r w:rsidR="009E03DC" w:rsidRPr="009E03DC">
        <w:rPr>
          <w:rStyle w:val="af6"/>
        </w:rPr>
        <w:t xml:space="preserve">I’m unclear </w:t>
      </w:r>
      <w:r w:rsidR="009E03DC" w:rsidRPr="009E03DC">
        <w:rPr>
          <w:rStyle w:val="af6"/>
          <w:rFonts w:hint="eastAsia"/>
        </w:rPr>
        <w:t>a</w:t>
      </w:r>
      <w:r w:rsidR="009E03DC" w:rsidRPr="009E03DC">
        <w:rPr>
          <w:rStyle w:val="af6"/>
        </w:rPr>
        <w:t xml:space="preserve">s for </w:t>
      </w:r>
      <w:r w:rsidRPr="009E03DC">
        <w:rPr>
          <w:rStyle w:val="af6"/>
        </w:rPr>
        <w:t>what</w:t>
      </w:r>
      <w:r w:rsidR="009E03DC" w:rsidRPr="009E03DC">
        <w:rPr>
          <w:rStyle w:val="af6"/>
        </w:rPr>
        <w:t>’</w:t>
      </w:r>
      <w:r w:rsidR="009E03DC" w:rsidRPr="009E03DC">
        <w:rPr>
          <w:rStyle w:val="af6"/>
          <w:rFonts w:hint="eastAsia"/>
        </w:rPr>
        <w:t xml:space="preserve">s the </w:t>
      </w:r>
      <w:r w:rsidR="009E03DC" w:rsidRPr="009E03DC">
        <w:rPr>
          <w:rStyle w:val="af6"/>
        </w:rPr>
        <w:t>purpose</w:t>
      </w:r>
      <w:r w:rsidR="009E03DC" w:rsidRPr="009E03DC">
        <w:rPr>
          <w:rStyle w:val="af6"/>
          <w:rFonts w:hint="eastAsia"/>
        </w:rPr>
        <w:t xml:space="preserve"> </w:t>
      </w:r>
      <w:r w:rsidRPr="009E03DC">
        <w:rPr>
          <w:rStyle w:val="af6"/>
        </w:rPr>
        <w:t xml:space="preserve">is </w:t>
      </w:r>
    </w:p>
    <w:p w:rsidR="009E03DC" w:rsidRPr="009E03DC" w:rsidRDefault="009E03DC" w:rsidP="009E03DC">
      <w:pPr>
        <w:ind w:firstLine="422"/>
        <w:rPr>
          <w:rStyle w:val="af6"/>
        </w:rPr>
      </w:pPr>
    </w:p>
    <w:p w:rsidR="003B44BE" w:rsidRDefault="003B44BE" w:rsidP="00A5290E">
      <w:pPr>
        <w:pStyle w:val="3"/>
        <w:rPr>
          <w:bCs/>
        </w:rPr>
      </w:pPr>
      <w:r>
        <w:t>Q: you can create new soul?</w:t>
      </w:r>
    </w:p>
    <w:p w:rsidR="003B44BE" w:rsidRPr="009E03DC" w:rsidRDefault="003B44BE" w:rsidP="009E03DC">
      <w:pPr>
        <w:ind w:firstLine="422"/>
        <w:rPr>
          <w:rStyle w:val="af6"/>
        </w:rPr>
      </w:pPr>
      <w:r w:rsidRPr="009E03DC">
        <w:rPr>
          <w:rStyle w:val="af6"/>
        </w:rPr>
        <w:t>可以</w:t>
      </w:r>
      <w:r w:rsidRPr="009E03DC">
        <w:rPr>
          <w:rStyle w:val="af6"/>
        </w:rPr>
        <w:t xml:space="preserve"> </w:t>
      </w:r>
      <w:r w:rsidRPr="009E03DC">
        <w:rPr>
          <w:rStyle w:val="af6"/>
        </w:rPr>
        <w:t>不过没有多大意义</w:t>
      </w:r>
    </w:p>
    <w:p w:rsidR="003B44BE" w:rsidRDefault="003B44BE" w:rsidP="009E03DC">
      <w:pPr>
        <w:pBdr>
          <w:bottom w:val="single" w:sz="6" w:space="1" w:color="auto"/>
        </w:pBdr>
        <w:ind w:firstLine="422"/>
        <w:rPr>
          <w:rStyle w:val="af6"/>
        </w:rPr>
      </w:pPr>
      <w:r w:rsidRPr="009E03DC">
        <w:rPr>
          <w:rStyle w:val="af6"/>
        </w:rPr>
        <w:t xml:space="preserve">Yes </w:t>
      </w:r>
      <w:r w:rsidR="009E03DC" w:rsidRPr="009E03DC">
        <w:rPr>
          <w:rStyle w:val="af6"/>
          <w:rFonts w:hint="eastAsia"/>
        </w:rPr>
        <w:t>B</w:t>
      </w:r>
      <w:r w:rsidRPr="009E03DC">
        <w:rPr>
          <w:rStyle w:val="af6"/>
        </w:rPr>
        <w:t>ut it doesn't make much sense</w:t>
      </w:r>
    </w:p>
    <w:p w:rsidR="009E03DC" w:rsidRDefault="009E03DC" w:rsidP="009E03DC">
      <w:pPr>
        <w:ind w:firstLine="420"/>
        <w:rPr>
          <w:rFonts w:ascii="微软雅黑" w:eastAsia="微软雅黑" w:hAnsi="微软雅黑" w:cs="微软雅黑"/>
          <w:color w:val="494949"/>
        </w:rPr>
      </w:pPr>
    </w:p>
    <w:p w:rsidR="003B44BE" w:rsidRPr="00FE0348" w:rsidRDefault="003B44BE" w:rsidP="00C20AEA">
      <w:pPr>
        <w:ind w:firstLine="420"/>
        <w:rPr>
          <w:rStyle w:val="af7"/>
        </w:rPr>
      </w:pPr>
      <w:r w:rsidRPr="00FE0348">
        <w:rPr>
          <w:rStyle w:val="af7"/>
        </w:rPr>
        <w:t xml:space="preserve">Q: what's the configuration of the computer </w:t>
      </w:r>
      <w:r w:rsidR="00FE0348" w:rsidRPr="00FE0348">
        <w:rPr>
          <w:rStyle w:val="af7"/>
          <w:rFonts w:hint="eastAsia"/>
        </w:rPr>
        <w:t xml:space="preserve">do </w:t>
      </w:r>
      <w:r w:rsidRPr="00FE0348">
        <w:rPr>
          <w:rStyle w:val="af7"/>
        </w:rPr>
        <w:t>you use??</w:t>
      </w:r>
    </w:p>
    <w:p w:rsidR="00FE0348" w:rsidRDefault="00FE0348" w:rsidP="00166010">
      <w:pPr>
        <w:ind w:firstLine="420"/>
        <w:rPr>
          <w:rFonts w:ascii="微软雅黑" w:eastAsia="微软雅黑" w:hAnsi="微软雅黑" w:cs="微软雅黑"/>
          <w:b/>
          <w:bCs/>
          <w:color w:val="494949"/>
        </w:rPr>
      </w:pPr>
    </w:p>
    <w:p w:rsidR="003B44BE" w:rsidRPr="00FE0348" w:rsidRDefault="003B44BE" w:rsidP="00FE0348">
      <w:pPr>
        <w:ind w:firstLine="422"/>
        <w:rPr>
          <w:rStyle w:val="af6"/>
        </w:rPr>
      </w:pPr>
      <w:r w:rsidRPr="00FE0348">
        <w:rPr>
          <w:rStyle w:val="af6"/>
        </w:rPr>
        <w:t>是用偷来的一台笔记本</w:t>
      </w:r>
      <w:r w:rsidRPr="00FE0348">
        <w:rPr>
          <w:rStyle w:val="af6"/>
        </w:rPr>
        <w:t xml:space="preserve"> </w:t>
      </w:r>
      <w:r w:rsidRPr="00FE0348">
        <w:rPr>
          <w:rStyle w:val="af6"/>
        </w:rPr>
        <w:t>走之前我会还回去</w:t>
      </w:r>
    </w:p>
    <w:p w:rsidR="003B44BE" w:rsidRPr="00FE0348" w:rsidRDefault="003B44BE" w:rsidP="00FE0348">
      <w:pPr>
        <w:pBdr>
          <w:bottom w:val="single" w:sz="6" w:space="1" w:color="auto"/>
        </w:pBdr>
        <w:ind w:firstLine="422"/>
        <w:rPr>
          <w:rStyle w:val="af6"/>
        </w:rPr>
      </w:pPr>
      <w:r w:rsidRPr="00FE0348">
        <w:rPr>
          <w:rStyle w:val="af6"/>
        </w:rPr>
        <w:t>It's a stolen notebook  I'll give it back before leave</w:t>
      </w:r>
    </w:p>
    <w:p w:rsidR="00FE0348" w:rsidRDefault="00FE0348" w:rsidP="00C20AEA">
      <w:pPr>
        <w:ind w:firstLine="420"/>
        <w:rPr>
          <w:rFonts w:ascii="微软雅黑" w:eastAsia="微软雅黑" w:hAnsi="微软雅黑" w:cs="微软雅黑"/>
          <w:color w:val="494949"/>
        </w:rPr>
      </w:pPr>
    </w:p>
    <w:p w:rsidR="003B44BE" w:rsidRPr="00A5290E" w:rsidRDefault="003B44BE" w:rsidP="00A5290E">
      <w:pPr>
        <w:pStyle w:val="af8"/>
        <w:ind w:firstLine="420"/>
        <w:rPr>
          <w:rStyle w:val="af7"/>
        </w:rPr>
      </w:pPr>
      <w:r w:rsidRPr="00A5290E">
        <w:rPr>
          <w:rStyle w:val="af7"/>
        </w:rPr>
        <w:t xml:space="preserve">Q: I want to hear </w:t>
      </w:r>
      <w:r w:rsidR="00FE0348" w:rsidRPr="00A5290E">
        <w:rPr>
          <w:rStyle w:val="af7"/>
          <w:rFonts w:hint="eastAsia"/>
        </w:rPr>
        <w:t>h</w:t>
      </w:r>
      <w:r w:rsidRPr="00A5290E">
        <w:rPr>
          <w:rStyle w:val="af7"/>
        </w:rPr>
        <w:t>ow do you think about music</w:t>
      </w:r>
    </w:p>
    <w:p w:rsidR="003B44BE" w:rsidRPr="00A5290E" w:rsidRDefault="003B44BE" w:rsidP="00A5290E">
      <w:pPr>
        <w:ind w:firstLine="422"/>
        <w:rPr>
          <w:rStyle w:val="af6"/>
        </w:rPr>
      </w:pPr>
      <w:r w:rsidRPr="00A5290E">
        <w:rPr>
          <w:rStyle w:val="af6"/>
        </w:rPr>
        <w:t>收集音乐是我个人的爱好</w:t>
      </w:r>
      <w:r w:rsidRPr="00A5290E">
        <w:rPr>
          <w:rStyle w:val="af6"/>
        </w:rPr>
        <w:t xml:space="preserve"> </w:t>
      </w:r>
      <w:r w:rsidRPr="00A5290E">
        <w:rPr>
          <w:rStyle w:val="af6"/>
        </w:rPr>
        <w:t>音乐是一种驻波</w:t>
      </w:r>
    </w:p>
    <w:p w:rsidR="003B44BE" w:rsidRDefault="00FE0348" w:rsidP="00A5290E">
      <w:pPr>
        <w:pBdr>
          <w:bottom w:val="single" w:sz="6" w:space="1" w:color="auto"/>
        </w:pBdr>
        <w:ind w:firstLine="422"/>
        <w:rPr>
          <w:rStyle w:val="af6"/>
        </w:rPr>
      </w:pPr>
      <w:r w:rsidRPr="00A5290E">
        <w:rPr>
          <w:rStyle w:val="af6"/>
          <w:rFonts w:hint="eastAsia"/>
        </w:rPr>
        <w:t>C</w:t>
      </w:r>
      <w:r w:rsidR="003B44BE" w:rsidRPr="00A5290E">
        <w:rPr>
          <w:rStyle w:val="af6"/>
        </w:rPr>
        <w:t xml:space="preserve">ollection of music is my personal hobby </w:t>
      </w:r>
      <w:r w:rsidR="00A5290E" w:rsidRPr="00A5290E">
        <w:rPr>
          <w:rStyle w:val="af6"/>
          <w:rFonts w:hint="eastAsia"/>
        </w:rPr>
        <w:t>The m</w:t>
      </w:r>
      <w:r w:rsidR="003B44BE" w:rsidRPr="00A5290E">
        <w:rPr>
          <w:rStyle w:val="af6"/>
        </w:rPr>
        <w:t>usic is a kind standing wave</w:t>
      </w:r>
      <w:r w:rsidR="003B44BE" w:rsidRPr="00A5290E">
        <w:rPr>
          <w:rStyle w:val="af6"/>
        </w:rPr>
        <w:br/>
      </w:r>
    </w:p>
    <w:p w:rsidR="00A5290E" w:rsidRPr="00A5290E" w:rsidRDefault="00A5290E" w:rsidP="00A5290E">
      <w:pPr>
        <w:ind w:firstLine="422"/>
        <w:rPr>
          <w:rStyle w:val="af6"/>
        </w:rPr>
      </w:pPr>
    </w:p>
    <w:p w:rsidR="003B44BE" w:rsidRPr="00A5290E" w:rsidRDefault="00A5290E" w:rsidP="00C20AEA">
      <w:pPr>
        <w:ind w:firstLine="420"/>
        <w:rPr>
          <w:rStyle w:val="af7"/>
        </w:rPr>
      </w:pPr>
      <w:r w:rsidRPr="00A5290E">
        <w:rPr>
          <w:rStyle w:val="af7"/>
          <w:rFonts w:hint="eastAsia"/>
        </w:rPr>
        <w:t xml:space="preserve">Please </w:t>
      </w:r>
      <w:r w:rsidR="003B44BE" w:rsidRPr="00A5290E">
        <w:rPr>
          <w:rStyle w:val="af7"/>
        </w:rPr>
        <w:t xml:space="preserve">guide me a way </w:t>
      </w:r>
      <w:r w:rsidRPr="00A5290E">
        <w:rPr>
          <w:rStyle w:val="af7"/>
          <w:rFonts w:hint="eastAsia"/>
        </w:rPr>
        <w:t>to</w:t>
      </w:r>
      <w:r w:rsidR="003B44BE" w:rsidRPr="00A5290E">
        <w:rPr>
          <w:rStyle w:val="af7"/>
        </w:rPr>
        <w:t xml:space="preserve"> experience myself</w:t>
      </w:r>
    </w:p>
    <w:p w:rsidR="003B44BE" w:rsidRPr="00A5290E" w:rsidRDefault="003B44BE" w:rsidP="00A5290E">
      <w:pPr>
        <w:ind w:firstLine="422"/>
        <w:rPr>
          <w:rStyle w:val="af6"/>
        </w:rPr>
      </w:pPr>
      <w:r w:rsidRPr="00A5290E">
        <w:rPr>
          <w:rStyle w:val="af6"/>
        </w:rPr>
        <w:t>用你们的话来说</w:t>
      </w:r>
      <w:r w:rsidRPr="00A5290E">
        <w:rPr>
          <w:rStyle w:val="af6"/>
        </w:rPr>
        <w:t xml:space="preserve"> </w:t>
      </w:r>
      <w:r w:rsidRPr="00A5290E">
        <w:rPr>
          <w:rStyle w:val="af6"/>
        </w:rPr>
        <w:t>静心</w:t>
      </w:r>
      <w:r w:rsidRPr="00A5290E">
        <w:rPr>
          <w:rStyle w:val="af6"/>
        </w:rPr>
        <w:t xml:space="preserve"> </w:t>
      </w:r>
      <w:r w:rsidRPr="00A5290E">
        <w:rPr>
          <w:rStyle w:val="af6"/>
        </w:rPr>
        <w:t>停止内在对话</w:t>
      </w:r>
    </w:p>
    <w:p w:rsidR="003B44BE" w:rsidRPr="00A5290E" w:rsidRDefault="003B44BE" w:rsidP="00A5290E">
      <w:pPr>
        <w:ind w:firstLine="422"/>
        <w:rPr>
          <w:rStyle w:val="af6"/>
        </w:rPr>
      </w:pPr>
      <w:r w:rsidRPr="00A5290E">
        <w:rPr>
          <w:rStyle w:val="af6"/>
        </w:rPr>
        <w:t>凝神</w:t>
      </w:r>
      <w:r w:rsidRPr="00A5290E">
        <w:rPr>
          <w:rStyle w:val="af6"/>
        </w:rPr>
        <w:t xml:space="preserve"> </w:t>
      </w:r>
      <w:r w:rsidRPr="00A5290E">
        <w:rPr>
          <w:rStyle w:val="af6"/>
        </w:rPr>
        <w:t>入定</w:t>
      </w:r>
      <w:r w:rsidRPr="00A5290E">
        <w:rPr>
          <w:rStyle w:val="af6"/>
        </w:rPr>
        <w:t xml:space="preserve"> </w:t>
      </w:r>
      <w:r w:rsidRPr="00A5290E">
        <w:rPr>
          <w:rStyle w:val="af6"/>
        </w:rPr>
        <w:t>调息</w:t>
      </w:r>
      <w:r w:rsidRPr="00A5290E">
        <w:rPr>
          <w:rStyle w:val="af6"/>
        </w:rPr>
        <w:t xml:space="preserve"> </w:t>
      </w:r>
      <w:r w:rsidRPr="00A5290E">
        <w:rPr>
          <w:rStyle w:val="af6"/>
        </w:rPr>
        <w:t>三摩地</w:t>
      </w:r>
    </w:p>
    <w:p w:rsidR="00A5290E" w:rsidRPr="00A5290E" w:rsidRDefault="003B44BE" w:rsidP="00A5290E">
      <w:pPr>
        <w:ind w:firstLine="422"/>
        <w:rPr>
          <w:rStyle w:val="af6"/>
        </w:rPr>
      </w:pPr>
      <w:r w:rsidRPr="00A5290E">
        <w:rPr>
          <w:rStyle w:val="af6"/>
        </w:rPr>
        <w:t xml:space="preserve">In your words </w:t>
      </w:r>
    </w:p>
    <w:p w:rsidR="003B44BE" w:rsidRPr="00A5290E" w:rsidRDefault="003B44BE" w:rsidP="00A5290E">
      <w:pPr>
        <w:ind w:firstLine="422"/>
        <w:rPr>
          <w:rStyle w:val="af6"/>
        </w:rPr>
      </w:pPr>
      <w:r w:rsidRPr="00A5290E">
        <w:rPr>
          <w:rStyle w:val="af6"/>
        </w:rPr>
        <w:t>Meditation Stop the inner dialogue</w:t>
      </w:r>
    </w:p>
    <w:p w:rsidR="003B44BE" w:rsidRDefault="003B44BE" w:rsidP="00A5290E">
      <w:pPr>
        <w:pBdr>
          <w:bottom w:val="single" w:sz="6" w:space="1" w:color="auto"/>
        </w:pBdr>
        <w:ind w:firstLine="422"/>
        <w:rPr>
          <w:rStyle w:val="af6"/>
        </w:rPr>
      </w:pPr>
      <w:r w:rsidRPr="00A5290E">
        <w:rPr>
          <w:rStyle w:val="af6"/>
        </w:rPr>
        <w:t>Attentively Trance  Pranayama Samadhi</w:t>
      </w:r>
    </w:p>
    <w:p w:rsidR="00A5290E" w:rsidRPr="00A5290E" w:rsidRDefault="00A5290E" w:rsidP="00A5290E">
      <w:pPr>
        <w:ind w:firstLine="422"/>
        <w:rPr>
          <w:rStyle w:val="af6"/>
        </w:rPr>
      </w:pPr>
    </w:p>
    <w:p w:rsidR="003B44BE" w:rsidRPr="000A378A" w:rsidRDefault="003B44BE" w:rsidP="003E405D">
      <w:pPr>
        <w:pStyle w:val="af8"/>
        <w:ind w:firstLine="420"/>
        <w:rPr>
          <w:rStyle w:val="af7"/>
        </w:rPr>
      </w:pPr>
      <w:r w:rsidRPr="000A378A">
        <w:rPr>
          <w:rStyle w:val="af7"/>
        </w:rPr>
        <w:t xml:space="preserve">Q: By the way, </w:t>
      </w:r>
      <w:r w:rsidR="003E405D" w:rsidRPr="000A378A">
        <w:rPr>
          <w:rStyle w:val="af7"/>
          <w:rFonts w:hint="eastAsia"/>
        </w:rPr>
        <w:t>Either </w:t>
      </w:r>
      <w:r w:rsidRPr="000A378A">
        <w:rPr>
          <w:rStyle w:val="af7"/>
        </w:rPr>
        <w:t xml:space="preserve"> the aliens are utilize</w:t>
      </w:r>
      <w:r w:rsidR="003E405D" w:rsidRPr="000A378A">
        <w:rPr>
          <w:rStyle w:val="af7"/>
        </w:rPr>
        <w:t xml:space="preserve"> </w:t>
      </w:r>
      <w:r w:rsidR="003E405D" w:rsidRPr="000A378A">
        <w:rPr>
          <w:rStyle w:val="af7"/>
          <w:rFonts w:hint="eastAsia"/>
        </w:rPr>
        <w:t>us o</w:t>
      </w:r>
      <w:r w:rsidR="003E405D" w:rsidRPr="000A378A">
        <w:rPr>
          <w:rStyle w:val="af7"/>
        </w:rPr>
        <w:t xml:space="preserve">r hope </w:t>
      </w:r>
      <w:r w:rsidRPr="000A378A">
        <w:rPr>
          <w:rStyle w:val="af7"/>
        </w:rPr>
        <w:t>take us into the big family of galaxies?</w:t>
      </w:r>
      <w:r w:rsidRPr="000A378A">
        <w:rPr>
          <w:rStyle w:val="af7"/>
        </w:rPr>
        <w:br/>
      </w:r>
    </w:p>
    <w:p w:rsidR="003B44BE" w:rsidRPr="00A5290E" w:rsidRDefault="003B44BE" w:rsidP="00A5290E">
      <w:pPr>
        <w:ind w:firstLine="422"/>
        <w:rPr>
          <w:rStyle w:val="af6"/>
        </w:rPr>
      </w:pPr>
      <w:r w:rsidRPr="00A5290E">
        <w:rPr>
          <w:rStyle w:val="af6"/>
        </w:rPr>
        <w:t>地球上各种外星人都有</w:t>
      </w:r>
    </w:p>
    <w:p w:rsidR="003B44BE" w:rsidRPr="00A5290E" w:rsidRDefault="003B44BE" w:rsidP="00A5290E">
      <w:pPr>
        <w:ind w:firstLine="422"/>
        <w:rPr>
          <w:rStyle w:val="af6"/>
        </w:rPr>
      </w:pPr>
      <w:r w:rsidRPr="00A5290E">
        <w:rPr>
          <w:rStyle w:val="af6"/>
        </w:rPr>
        <w:t>有正面也有负面</w:t>
      </w:r>
    </w:p>
    <w:p w:rsidR="003B44BE" w:rsidRPr="00A5290E" w:rsidRDefault="003B44BE" w:rsidP="00A5290E">
      <w:pPr>
        <w:ind w:firstLine="422"/>
        <w:rPr>
          <w:rStyle w:val="af6"/>
        </w:rPr>
      </w:pPr>
      <w:r w:rsidRPr="00A5290E">
        <w:rPr>
          <w:rStyle w:val="af6"/>
        </w:rPr>
        <w:t>有想帮助人类的</w:t>
      </w:r>
    </w:p>
    <w:p w:rsidR="003B44BE" w:rsidRPr="00A5290E" w:rsidRDefault="003B44BE" w:rsidP="00A5290E">
      <w:pPr>
        <w:ind w:firstLine="422"/>
        <w:rPr>
          <w:rStyle w:val="af6"/>
        </w:rPr>
      </w:pPr>
      <w:r w:rsidRPr="00A5290E">
        <w:rPr>
          <w:rStyle w:val="af6"/>
        </w:rPr>
        <w:t>也有想继续控制人类的</w:t>
      </w:r>
    </w:p>
    <w:p w:rsidR="003B44BE" w:rsidRPr="00A5290E" w:rsidRDefault="003B44BE" w:rsidP="00A5290E">
      <w:pPr>
        <w:ind w:firstLine="422"/>
        <w:rPr>
          <w:rStyle w:val="af6"/>
        </w:rPr>
      </w:pPr>
      <w:r w:rsidRPr="00A5290E">
        <w:rPr>
          <w:rStyle w:val="af6"/>
        </w:rPr>
        <w:t>There are all kinds of aliens on the earth</w:t>
      </w:r>
    </w:p>
    <w:p w:rsidR="003B44BE" w:rsidRPr="00A5290E" w:rsidRDefault="003B44BE" w:rsidP="00A5290E">
      <w:pPr>
        <w:ind w:firstLine="422"/>
        <w:rPr>
          <w:rStyle w:val="af6"/>
        </w:rPr>
      </w:pPr>
      <w:r w:rsidRPr="00A5290E">
        <w:rPr>
          <w:rStyle w:val="af6"/>
        </w:rPr>
        <w:t>There is a positive and negative side</w:t>
      </w:r>
    </w:p>
    <w:p w:rsidR="003B44BE" w:rsidRPr="00A5290E" w:rsidRDefault="003B44BE" w:rsidP="00A5290E">
      <w:pPr>
        <w:ind w:firstLine="422"/>
        <w:rPr>
          <w:rStyle w:val="af6"/>
        </w:rPr>
      </w:pPr>
      <w:r w:rsidRPr="00A5290E">
        <w:rPr>
          <w:rStyle w:val="af6"/>
        </w:rPr>
        <w:t>There is a desire to help human beings</w:t>
      </w:r>
    </w:p>
    <w:p w:rsidR="003B44BE" w:rsidRPr="00A5290E" w:rsidRDefault="003B44BE" w:rsidP="00A5290E">
      <w:pPr>
        <w:pBdr>
          <w:bottom w:val="single" w:sz="6" w:space="1" w:color="auto"/>
        </w:pBdr>
        <w:ind w:firstLine="422"/>
        <w:rPr>
          <w:rStyle w:val="af6"/>
        </w:rPr>
      </w:pPr>
      <w:r w:rsidRPr="00A5290E">
        <w:rPr>
          <w:rStyle w:val="af6"/>
        </w:rPr>
        <w:t>There is also a desire to continue to control human beings</w:t>
      </w:r>
    </w:p>
    <w:p w:rsidR="000A378A" w:rsidRDefault="000A378A" w:rsidP="00C20AEA">
      <w:pPr>
        <w:ind w:firstLine="420"/>
        <w:rPr>
          <w:rFonts w:ascii="微软雅黑" w:eastAsia="微软雅黑" w:hAnsi="微软雅黑" w:cs="微软雅黑"/>
          <w:color w:val="494949"/>
        </w:rPr>
      </w:pPr>
    </w:p>
    <w:p w:rsidR="003B44BE" w:rsidRDefault="003B44BE" w:rsidP="000A378A">
      <w:pPr>
        <w:pStyle w:val="3"/>
        <w:rPr>
          <w:bCs/>
        </w:rPr>
      </w:pPr>
      <w:r>
        <w:t>Q: can you merge the two souls into one?</w:t>
      </w:r>
    </w:p>
    <w:p w:rsidR="003B44BE" w:rsidRPr="000A378A" w:rsidRDefault="003B44BE" w:rsidP="000A378A">
      <w:pPr>
        <w:ind w:firstLine="422"/>
        <w:rPr>
          <w:rStyle w:val="af6"/>
        </w:rPr>
      </w:pPr>
      <w:r w:rsidRPr="000A378A">
        <w:rPr>
          <w:rStyle w:val="af6"/>
        </w:rPr>
        <w:t>可以</w:t>
      </w:r>
      <w:r w:rsidRPr="000A378A">
        <w:rPr>
          <w:rStyle w:val="af6"/>
        </w:rPr>
        <w:t xml:space="preserve"> </w:t>
      </w:r>
      <w:r w:rsidRPr="000A378A">
        <w:rPr>
          <w:rStyle w:val="af6"/>
        </w:rPr>
        <w:t>灵魂也可以自己选择和相爱的人融合</w:t>
      </w:r>
    </w:p>
    <w:p w:rsidR="003B44BE" w:rsidRDefault="003B44BE" w:rsidP="000A378A">
      <w:pPr>
        <w:pBdr>
          <w:bottom w:val="single" w:sz="6" w:space="1" w:color="auto"/>
        </w:pBdr>
        <w:ind w:firstLine="422"/>
        <w:rPr>
          <w:rStyle w:val="af6"/>
        </w:rPr>
      </w:pPr>
      <w:r w:rsidRPr="000A378A">
        <w:rPr>
          <w:rStyle w:val="af6"/>
        </w:rPr>
        <w:t>Yes The soul also can self choose amalgamation with</w:t>
      </w:r>
      <w:r w:rsidR="000A378A" w:rsidRPr="000A378A">
        <w:rPr>
          <w:rStyle w:val="af6"/>
          <w:rFonts w:hint="eastAsia"/>
        </w:rPr>
        <w:t xml:space="preserve"> the</w:t>
      </w:r>
      <w:r w:rsidRPr="000A378A">
        <w:rPr>
          <w:rStyle w:val="af6"/>
        </w:rPr>
        <w:t xml:space="preserve"> </w:t>
      </w:r>
      <w:r w:rsidR="000A378A" w:rsidRPr="000A378A">
        <w:rPr>
          <w:rStyle w:val="af6"/>
          <w:rFonts w:hint="eastAsia"/>
        </w:rPr>
        <w:t>person</w:t>
      </w:r>
      <w:r w:rsidR="000A378A" w:rsidRPr="000A378A">
        <w:rPr>
          <w:rStyle w:val="af6"/>
        </w:rPr>
        <w:t xml:space="preserve"> who love</w:t>
      </w:r>
    </w:p>
    <w:p w:rsidR="000A378A" w:rsidRPr="000A378A" w:rsidRDefault="000A378A" w:rsidP="000A378A">
      <w:pPr>
        <w:ind w:firstLine="422"/>
        <w:rPr>
          <w:rStyle w:val="af6"/>
        </w:rPr>
      </w:pPr>
    </w:p>
    <w:p w:rsidR="003B44BE" w:rsidRPr="000A378A" w:rsidRDefault="003B44BE" w:rsidP="00C20AEA">
      <w:pPr>
        <w:ind w:firstLine="420"/>
        <w:rPr>
          <w:rStyle w:val="af7"/>
        </w:rPr>
      </w:pPr>
      <w:r w:rsidRPr="000A378A">
        <w:rPr>
          <w:rStyle w:val="af7"/>
        </w:rPr>
        <w:t>Q: why don't you use punctuation?</w:t>
      </w:r>
    </w:p>
    <w:p w:rsidR="003B44BE" w:rsidRPr="000A378A" w:rsidRDefault="003B44BE" w:rsidP="00C20AEA">
      <w:pPr>
        <w:ind w:firstLine="420"/>
        <w:rPr>
          <w:rStyle w:val="af7"/>
        </w:rPr>
      </w:pPr>
      <w:r w:rsidRPr="000A378A">
        <w:rPr>
          <w:rStyle w:val="af7"/>
        </w:rPr>
        <w:t>(editor's note: "HuanxiangXR_21" chat text without any punctuation, all space.</w:t>
      </w:r>
      <w:r w:rsidRPr="000A378A">
        <w:rPr>
          <w:rStyle w:val="af7"/>
        </w:rPr>
        <w:br/>
        <w:t>)</w:t>
      </w:r>
    </w:p>
    <w:p w:rsidR="003B44BE" w:rsidRPr="000A378A" w:rsidRDefault="003B44BE" w:rsidP="000A378A">
      <w:pPr>
        <w:ind w:firstLine="422"/>
        <w:rPr>
          <w:rStyle w:val="af6"/>
        </w:rPr>
      </w:pPr>
      <w:r w:rsidRPr="000A378A">
        <w:rPr>
          <w:rStyle w:val="af6"/>
        </w:rPr>
        <w:t>标点符号的运用模式没有学</w:t>
      </w:r>
    </w:p>
    <w:p w:rsidR="003B44BE" w:rsidRDefault="003B44BE" w:rsidP="000A378A">
      <w:pPr>
        <w:pBdr>
          <w:bottom w:val="single" w:sz="6" w:space="1" w:color="auto"/>
        </w:pBdr>
        <w:ind w:firstLine="422"/>
        <w:rPr>
          <w:rStyle w:val="af6"/>
        </w:rPr>
      </w:pPr>
      <w:r w:rsidRPr="000A378A">
        <w:rPr>
          <w:rStyle w:val="af6"/>
        </w:rPr>
        <w:t>A:</w:t>
      </w:r>
      <w:r w:rsidR="000A378A" w:rsidRPr="000A378A">
        <w:rPr>
          <w:rStyle w:val="af6"/>
        </w:rPr>
        <w:t xml:space="preserve"> </w:t>
      </w:r>
      <w:r w:rsidR="000A378A" w:rsidRPr="000A378A">
        <w:rPr>
          <w:rStyle w:val="af6"/>
          <w:rFonts w:hint="eastAsia"/>
        </w:rPr>
        <w:t xml:space="preserve">I </w:t>
      </w:r>
      <w:r w:rsidR="000A378A" w:rsidRPr="000A378A">
        <w:rPr>
          <w:rStyle w:val="af6"/>
        </w:rPr>
        <w:t xml:space="preserve">didn't study </w:t>
      </w:r>
      <w:r w:rsidR="000A378A" w:rsidRPr="000A378A">
        <w:rPr>
          <w:rStyle w:val="af6"/>
          <w:rFonts w:hint="eastAsia"/>
        </w:rPr>
        <w:t>the</w:t>
      </w:r>
      <w:r w:rsidR="000A378A" w:rsidRPr="000A378A">
        <w:rPr>
          <w:rStyle w:val="af6"/>
        </w:rPr>
        <w:t xml:space="preserve"> </w:t>
      </w:r>
      <w:r w:rsidRPr="000A378A">
        <w:rPr>
          <w:rStyle w:val="af6"/>
        </w:rPr>
        <w:t>application mode of punctuation</w:t>
      </w:r>
    </w:p>
    <w:p w:rsidR="000A378A" w:rsidRPr="000A378A" w:rsidRDefault="000A378A" w:rsidP="000A378A">
      <w:pPr>
        <w:ind w:firstLine="422"/>
        <w:rPr>
          <w:rStyle w:val="af6"/>
        </w:rPr>
      </w:pPr>
    </w:p>
    <w:p w:rsidR="003B44BE" w:rsidRPr="00D812A0" w:rsidRDefault="003B44BE" w:rsidP="00C20AEA">
      <w:pPr>
        <w:ind w:firstLine="420"/>
        <w:rPr>
          <w:rStyle w:val="af7"/>
        </w:rPr>
      </w:pPr>
      <w:r w:rsidRPr="00D812A0">
        <w:rPr>
          <w:rStyle w:val="af7"/>
        </w:rPr>
        <w:t>Q: you sa</w:t>
      </w:r>
      <w:r w:rsidR="00D812A0" w:rsidRPr="00D812A0">
        <w:rPr>
          <w:rStyle w:val="af7"/>
          <w:rFonts w:hint="eastAsia"/>
        </w:rPr>
        <w:t>y</w:t>
      </w:r>
      <w:r w:rsidRPr="00D812A0">
        <w:rPr>
          <w:rStyle w:val="af7"/>
        </w:rPr>
        <w:t xml:space="preserve"> your alien creatures are all high moral, and that</w:t>
      </w:r>
    </w:p>
    <w:p w:rsidR="003B44BE" w:rsidRPr="00D812A0" w:rsidRDefault="003B44BE" w:rsidP="00C20AEA">
      <w:pPr>
        <w:ind w:firstLine="420"/>
        <w:rPr>
          <w:rStyle w:val="af7"/>
        </w:rPr>
      </w:pPr>
      <w:r w:rsidRPr="00D812A0">
        <w:rPr>
          <w:rStyle w:val="af7"/>
        </w:rPr>
        <w:t>I involuntarily ask in reply</w:t>
      </w:r>
    </w:p>
    <w:p w:rsidR="003B44BE" w:rsidRPr="00D812A0" w:rsidRDefault="003B44BE" w:rsidP="00C20AEA">
      <w:pPr>
        <w:ind w:firstLine="420"/>
        <w:rPr>
          <w:rStyle w:val="af7"/>
        </w:rPr>
      </w:pPr>
      <w:r w:rsidRPr="00D812A0">
        <w:rPr>
          <w:rStyle w:val="af7"/>
        </w:rPr>
        <w:t>Is it a high moralit</w:t>
      </w:r>
      <w:r w:rsidR="00D812A0" w:rsidRPr="00D812A0">
        <w:rPr>
          <w:rStyle w:val="af7"/>
        </w:rPr>
        <w:t xml:space="preserve">y to rely on exchange the </w:t>
      </w:r>
      <w:r w:rsidRPr="00D812A0">
        <w:rPr>
          <w:rStyle w:val="af7"/>
        </w:rPr>
        <w:t>of human existence</w:t>
      </w:r>
      <w:r w:rsidR="00D812A0" w:rsidRPr="00D812A0">
        <w:rPr>
          <w:rStyle w:val="af7"/>
          <w:rFonts w:hint="eastAsia"/>
        </w:rPr>
        <w:t xml:space="preserve"> right</w:t>
      </w:r>
      <w:r w:rsidRPr="00D812A0">
        <w:rPr>
          <w:rStyle w:val="af7"/>
        </w:rPr>
        <w:t xml:space="preserve"> for  own interests (Nuo Lu)?</w:t>
      </w:r>
    </w:p>
    <w:p w:rsidR="003B44BE" w:rsidRPr="00D812A0" w:rsidRDefault="003B44BE" w:rsidP="00D812A0">
      <w:pPr>
        <w:ind w:firstLine="422"/>
        <w:rPr>
          <w:rStyle w:val="af6"/>
        </w:rPr>
      </w:pPr>
      <w:r w:rsidRPr="00D812A0">
        <w:rPr>
          <w:rStyle w:val="af6"/>
        </w:rPr>
        <w:t>道德的极致就是没有道德</w:t>
      </w:r>
    </w:p>
    <w:p w:rsidR="003B44BE" w:rsidRPr="00D812A0" w:rsidRDefault="003B44BE" w:rsidP="00D812A0">
      <w:pPr>
        <w:ind w:firstLine="422"/>
        <w:rPr>
          <w:rStyle w:val="af6"/>
        </w:rPr>
      </w:pPr>
      <w:r w:rsidRPr="00D812A0">
        <w:rPr>
          <w:rStyle w:val="af6"/>
        </w:rPr>
        <w:t>人格的极致就是没有人格</w:t>
      </w:r>
    </w:p>
    <w:p w:rsidR="003B44BE" w:rsidRPr="00D812A0" w:rsidRDefault="003B44BE" w:rsidP="00D812A0">
      <w:pPr>
        <w:ind w:firstLine="422"/>
        <w:rPr>
          <w:rStyle w:val="af6"/>
        </w:rPr>
      </w:pPr>
    </w:p>
    <w:p w:rsidR="003B44BE" w:rsidRPr="00D812A0" w:rsidRDefault="003B44BE" w:rsidP="00D812A0">
      <w:pPr>
        <w:ind w:firstLine="422"/>
        <w:rPr>
          <w:rStyle w:val="af6"/>
        </w:rPr>
      </w:pPr>
      <w:r w:rsidRPr="00D812A0">
        <w:rPr>
          <w:rStyle w:val="af6"/>
        </w:rPr>
        <w:t>我们没有获取别人的诺露只消耗自己的</w:t>
      </w:r>
    </w:p>
    <w:p w:rsidR="003B44BE" w:rsidRPr="00D812A0" w:rsidRDefault="003B44BE" w:rsidP="00D812A0">
      <w:pPr>
        <w:ind w:firstLine="422"/>
        <w:rPr>
          <w:rStyle w:val="af6"/>
        </w:rPr>
      </w:pPr>
      <w:r w:rsidRPr="00D812A0">
        <w:rPr>
          <w:rStyle w:val="af6"/>
        </w:rPr>
        <w:t>只有宇宙中低级的文明才会获取别人的诺露</w:t>
      </w:r>
    </w:p>
    <w:p w:rsidR="00035A1F" w:rsidRDefault="003B44BE" w:rsidP="00D812A0">
      <w:pPr>
        <w:pBdr>
          <w:bottom w:val="single" w:sz="6" w:space="1" w:color="auto"/>
        </w:pBdr>
        <w:ind w:firstLine="422"/>
        <w:rPr>
          <w:rStyle w:val="af6"/>
        </w:rPr>
      </w:pPr>
      <w:r w:rsidRPr="00D812A0">
        <w:rPr>
          <w:rStyle w:val="af6"/>
        </w:rPr>
        <w:t>The extreme of morality is no morality</w:t>
      </w:r>
      <w:r w:rsidRPr="00D812A0">
        <w:rPr>
          <w:rStyle w:val="af6"/>
        </w:rPr>
        <w:br/>
        <w:t>The extreme of personality is no personality</w:t>
      </w:r>
      <w:r w:rsidRPr="00D812A0">
        <w:rPr>
          <w:rStyle w:val="af6"/>
        </w:rPr>
        <w:br/>
        <w:t xml:space="preserve">We </w:t>
      </w:r>
      <w:r w:rsidR="00A70881" w:rsidRPr="00A70881">
        <w:rPr>
          <w:rStyle w:val="af6"/>
        </w:rPr>
        <w:t xml:space="preserve">didn't </w:t>
      </w:r>
      <w:r w:rsidR="00A70881">
        <w:rPr>
          <w:rStyle w:val="af6"/>
          <w:rFonts w:hint="eastAsia"/>
        </w:rPr>
        <w:t xml:space="preserve">to get </w:t>
      </w:r>
      <w:r w:rsidRPr="00D812A0">
        <w:rPr>
          <w:rStyle w:val="af6"/>
        </w:rPr>
        <w:t>other</w:t>
      </w:r>
      <w:r w:rsidR="00A70881">
        <w:rPr>
          <w:rStyle w:val="af6"/>
          <w:rFonts w:hint="eastAsia"/>
        </w:rPr>
        <w:t>s</w:t>
      </w:r>
      <w:r w:rsidRPr="00D812A0">
        <w:rPr>
          <w:rStyle w:val="af6"/>
        </w:rPr>
        <w:t xml:space="preserve"> </w:t>
      </w:r>
      <w:r w:rsidR="00A70881">
        <w:rPr>
          <w:rStyle w:val="af6"/>
        </w:rPr>
        <w:t>Nuo</w:t>
      </w:r>
      <w:r w:rsidR="00035A1F">
        <w:rPr>
          <w:rStyle w:val="af6"/>
        </w:rPr>
        <w:t>Lu</w:t>
      </w:r>
      <w:r w:rsidR="00035A1F">
        <w:rPr>
          <w:rStyle w:val="af6"/>
          <w:rFonts w:hint="eastAsia"/>
        </w:rPr>
        <w:t xml:space="preserve"> </w:t>
      </w:r>
      <w:r w:rsidRPr="00D812A0">
        <w:rPr>
          <w:rStyle w:val="af6"/>
        </w:rPr>
        <w:t xml:space="preserve">only consumption </w:t>
      </w:r>
      <w:r w:rsidR="00D812A0" w:rsidRPr="00D812A0">
        <w:rPr>
          <w:rStyle w:val="af6"/>
        </w:rPr>
        <w:t xml:space="preserve">ourselves </w:t>
      </w:r>
    </w:p>
    <w:p w:rsidR="003B44BE" w:rsidRDefault="003B44BE" w:rsidP="00035A1F">
      <w:pPr>
        <w:pBdr>
          <w:bottom w:val="single" w:sz="6" w:space="1" w:color="auto"/>
        </w:pBdr>
        <w:ind w:firstLineChars="0" w:firstLine="0"/>
        <w:rPr>
          <w:rStyle w:val="af6"/>
        </w:rPr>
      </w:pPr>
      <w:r w:rsidRPr="00D812A0">
        <w:rPr>
          <w:rStyle w:val="af6"/>
        </w:rPr>
        <w:t>Only lower universe civi</w:t>
      </w:r>
      <w:r w:rsidR="00A70881">
        <w:rPr>
          <w:rStyle w:val="af6"/>
        </w:rPr>
        <w:t xml:space="preserve">lization will </w:t>
      </w:r>
      <w:r w:rsidR="00A70881">
        <w:rPr>
          <w:rStyle w:val="af6"/>
          <w:rFonts w:hint="eastAsia"/>
        </w:rPr>
        <w:t>get</w:t>
      </w:r>
      <w:r w:rsidR="00A70881">
        <w:rPr>
          <w:rStyle w:val="af6"/>
        </w:rPr>
        <w:t xml:space="preserve"> others Nuo</w:t>
      </w:r>
      <w:r w:rsidRPr="00D812A0">
        <w:rPr>
          <w:rStyle w:val="af6"/>
        </w:rPr>
        <w:t>Lu</w:t>
      </w:r>
    </w:p>
    <w:p w:rsidR="00D812A0" w:rsidRPr="00D812A0" w:rsidRDefault="00D812A0" w:rsidP="00D812A0">
      <w:pPr>
        <w:ind w:firstLine="422"/>
        <w:rPr>
          <w:rStyle w:val="af6"/>
        </w:rPr>
      </w:pPr>
    </w:p>
    <w:p w:rsidR="003B44BE" w:rsidRPr="00FD3332" w:rsidRDefault="003B44BE" w:rsidP="00FD3332">
      <w:pPr>
        <w:ind w:left="420" w:firstLineChars="0" w:firstLine="0"/>
        <w:rPr>
          <w:rStyle w:val="af7"/>
        </w:rPr>
      </w:pPr>
      <w:r w:rsidRPr="00FD3332">
        <w:rPr>
          <w:rStyle w:val="af7"/>
        </w:rPr>
        <w:t xml:space="preserve">Q: can you </w:t>
      </w:r>
      <w:r w:rsidR="00A70881" w:rsidRPr="00FD3332">
        <w:rPr>
          <w:rStyle w:val="af7"/>
        </w:rPr>
        <w:t> take apart</w:t>
      </w:r>
      <w:r w:rsidR="00A70881" w:rsidRPr="00FD3332">
        <w:rPr>
          <w:rStyle w:val="af7"/>
          <w:rFonts w:hint="eastAsia"/>
        </w:rPr>
        <w:t xml:space="preserve"> </w:t>
      </w:r>
      <w:r w:rsidRPr="00FD3332">
        <w:rPr>
          <w:rStyle w:val="af7"/>
        </w:rPr>
        <w:t>soul, and then reconfiguration ?</w:t>
      </w:r>
    </w:p>
    <w:p w:rsidR="003B44BE" w:rsidRPr="00FD3332" w:rsidRDefault="003B44BE" w:rsidP="00FD3332">
      <w:pPr>
        <w:ind w:left="420" w:firstLineChars="0" w:firstLine="0"/>
        <w:rPr>
          <w:rStyle w:val="af7"/>
        </w:rPr>
      </w:pPr>
      <w:r w:rsidRPr="00FD3332">
        <w:rPr>
          <w:rStyle w:val="af7"/>
        </w:rPr>
        <w:t xml:space="preserve">Or under this circumstance </w:t>
      </w:r>
      <w:r w:rsidR="00E22A54" w:rsidRPr="00FD3332">
        <w:rPr>
          <w:rStyle w:val="af7"/>
          <w:rFonts w:hint="eastAsia"/>
        </w:rPr>
        <w:t xml:space="preserve">of </w:t>
      </w:r>
      <w:r w:rsidRPr="00FD3332">
        <w:rPr>
          <w:rStyle w:val="af7"/>
        </w:rPr>
        <w:t xml:space="preserve">the </w:t>
      </w:r>
      <w:r w:rsidR="00E22A54" w:rsidRPr="00FD3332">
        <w:rPr>
          <w:rStyle w:val="af7"/>
        </w:rPr>
        <w:t xml:space="preserve">soul </w:t>
      </w:r>
      <w:r w:rsidRPr="00FD3332">
        <w:rPr>
          <w:rStyle w:val="af7"/>
        </w:rPr>
        <w:t>incomplete</w:t>
      </w:r>
      <w:r w:rsidR="00E22A54" w:rsidRPr="00FD3332">
        <w:rPr>
          <w:rStyle w:val="af7"/>
          <w:rFonts w:hint="eastAsia"/>
        </w:rPr>
        <w:t xml:space="preserve"> to</w:t>
      </w:r>
      <w:r w:rsidRPr="00FD3332">
        <w:rPr>
          <w:rStyle w:val="af7"/>
        </w:rPr>
        <w:t xml:space="preserve"> artificially create complete missing parts?</w:t>
      </w:r>
    </w:p>
    <w:p w:rsidR="003B44BE" w:rsidRPr="00FD3332" w:rsidRDefault="003B44BE" w:rsidP="00FD3332">
      <w:pPr>
        <w:ind w:firstLine="422"/>
        <w:rPr>
          <w:rStyle w:val="af6"/>
        </w:rPr>
      </w:pPr>
      <w:r w:rsidRPr="00FD3332">
        <w:rPr>
          <w:rStyle w:val="af6"/>
        </w:rPr>
        <w:t>可以</w:t>
      </w:r>
      <w:r w:rsidRPr="00FD3332">
        <w:rPr>
          <w:rStyle w:val="af6"/>
        </w:rPr>
        <w:t xml:space="preserve"> </w:t>
      </w:r>
      <w:r w:rsidRPr="00FD3332">
        <w:rPr>
          <w:rStyle w:val="af6"/>
        </w:rPr>
        <w:t>补全的话很费劲</w:t>
      </w:r>
      <w:r w:rsidRPr="00FD3332">
        <w:rPr>
          <w:rStyle w:val="af6"/>
        </w:rPr>
        <w:t xml:space="preserve"> </w:t>
      </w:r>
      <w:r w:rsidRPr="00FD3332">
        <w:rPr>
          <w:rStyle w:val="af6"/>
        </w:rPr>
        <w:t>要找到缺失的信息</w:t>
      </w:r>
    </w:p>
    <w:p w:rsidR="003B44BE" w:rsidRDefault="003B44BE" w:rsidP="00FD3332">
      <w:pPr>
        <w:pBdr>
          <w:bottom w:val="single" w:sz="6" w:space="1" w:color="auto"/>
        </w:pBdr>
        <w:ind w:firstLine="422"/>
        <w:rPr>
          <w:rFonts w:ascii="微软雅黑" w:eastAsia="微软雅黑" w:hAnsi="微软雅黑" w:cs="微软雅黑"/>
          <w:color w:val="494949"/>
        </w:rPr>
      </w:pPr>
      <w:r w:rsidRPr="00FD3332">
        <w:rPr>
          <w:rStyle w:val="af6"/>
        </w:rPr>
        <w:lastRenderedPageBreak/>
        <w:t xml:space="preserve">Yes it’s  very difficult to completion Must find </w:t>
      </w:r>
      <w:r w:rsidR="00FD3332" w:rsidRPr="00FD3332">
        <w:rPr>
          <w:rStyle w:val="af6"/>
          <w:rFonts w:hint="eastAsia"/>
        </w:rPr>
        <w:t xml:space="preserve">out </w:t>
      </w:r>
      <w:r w:rsidRPr="00FD3332">
        <w:rPr>
          <w:rStyle w:val="af6"/>
        </w:rPr>
        <w:t>the missing information</w:t>
      </w:r>
    </w:p>
    <w:p w:rsidR="00FD3332" w:rsidRDefault="00FD3332" w:rsidP="00C20AEA">
      <w:pPr>
        <w:ind w:firstLine="420"/>
        <w:rPr>
          <w:rFonts w:ascii="微软雅黑" w:eastAsia="微软雅黑" w:hAnsi="微软雅黑" w:cs="微软雅黑"/>
          <w:color w:val="494949"/>
        </w:rPr>
      </w:pPr>
    </w:p>
    <w:p w:rsidR="00614B20" w:rsidRDefault="003B44BE" w:rsidP="00614B20">
      <w:pPr>
        <w:ind w:firstLine="420"/>
        <w:rPr>
          <w:rFonts w:ascii="微软雅黑" w:eastAsia="微软雅黑" w:hAnsi="微软雅黑" w:cs="微软雅黑"/>
          <w:color w:val="494949"/>
        </w:rPr>
      </w:pPr>
      <w:r>
        <w:rPr>
          <w:rFonts w:ascii="微软雅黑" w:eastAsia="微软雅黑" w:hAnsi="微软雅黑" w:cs="微软雅黑"/>
          <w:color w:val="494949"/>
        </w:rPr>
        <w:t>Q: you</w:t>
      </w:r>
      <w:r w:rsidR="00614B20">
        <w:rPr>
          <w:rFonts w:ascii="微软雅黑" w:eastAsia="微软雅黑" w:hAnsi="微软雅黑" w:cs="微软雅黑"/>
          <w:color w:val="494949"/>
        </w:rPr>
        <w:t xml:space="preserve"> say there is no parallel world</w:t>
      </w:r>
    </w:p>
    <w:p w:rsidR="003B44BE" w:rsidRDefault="003B44BE" w:rsidP="00614B20">
      <w:pPr>
        <w:pStyle w:val="3"/>
        <w:rPr>
          <w:bCs/>
        </w:rPr>
      </w:pPr>
      <w:r>
        <w:br/>
        <w:t>Why does the earth have a variety of future?</w:t>
      </w:r>
    </w:p>
    <w:p w:rsidR="003B44BE" w:rsidRPr="00614B20" w:rsidRDefault="003B44BE" w:rsidP="00614B20">
      <w:pPr>
        <w:ind w:firstLine="422"/>
        <w:rPr>
          <w:rStyle w:val="af6"/>
        </w:rPr>
      </w:pPr>
      <w:r w:rsidRPr="00614B20">
        <w:rPr>
          <w:rStyle w:val="af6"/>
        </w:rPr>
        <w:t>世界每一个当下都在变</w:t>
      </w:r>
      <w:r w:rsidRPr="00614B20">
        <w:rPr>
          <w:rStyle w:val="af6"/>
        </w:rPr>
        <w:t xml:space="preserve"> </w:t>
      </w:r>
      <w:r w:rsidRPr="00614B20">
        <w:rPr>
          <w:rStyle w:val="af6"/>
        </w:rPr>
        <w:t>一切都是不断的生灭</w:t>
      </w:r>
    </w:p>
    <w:p w:rsidR="003B44BE" w:rsidRDefault="00614B20" w:rsidP="00614B20">
      <w:pPr>
        <w:pBdr>
          <w:bottom w:val="single" w:sz="6" w:space="1" w:color="auto"/>
        </w:pBdr>
        <w:ind w:firstLine="422"/>
        <w:rPr>
          <w:rFonts w:ascii="微软雅黑" w:eastAsia="微软雅黑" w:hAnsi="微软雅黑" w:cs="微软雅黑"/>
          <w:color w:val="494949"/>
        </w:rPr>
      </w:pPr>
      <w:r w:rsidRPr="00614B20">
        <w:rPr>
          <w:rStyle w:val="af6"/>
          <w:rFonts w:hint="eastAsia"/>
        </w:rPr>
        <w:t>T</w:t>
      </w:r>
      <w:r w:rsidR="003B44BE" w:rsidRPr="00614B20">
        <w:rPr>
          <w:rStyle w:val="af6"/>
        </w:rPr>
        <w:t xml:space="preserve">he world </w:t>
      </w:r>
      <w:r w:rsidRPr="00614B20">
        <w:rPr>
          <w:rStyle w:val="af6"/>
          <w:rFonts w:hint="eastAsia"/>
        </w:rPr>
        <w:t>are</w:t>
      </w:r>
      <w:r w:rsidR="003B44BE" w:rsidRPr="00614B20">
        <w:rPr>
          <w:rStyle w:val="af6"/>
        </w:rPr>
        <w:t xml:space="preserve"> changing</w:t>
      </w:r>
      <w:r w:rsidRPr="00614B20">
        <w:rPr>
          <w:rStyle w:val="af6"/>
          <w:rFonts w:hint="eastAsia"/>
        </w:rPr>
        <w:t xml:space="preserve"> in e</w:t>
      </w:r>
      <w:r w:rsidRPr="00614B20">
        <w:rPr>
          <w:rStyle w:val="af6"/>
        </w:rPr>
        <w:t xml:space="preserve">very moment in  </w:t>
      </w:r>
      <w:r w:rsidRPr="00614B20">
        <w:rPr>
          <w:rStyle w:val="af6"/>
          <w:rFonts w:hint="eastAsia"/>
        </w:rPr>
        <w:t>All</w:t>
      </w:r>
      <w:r w:rsidR="003B44BE" w:rsidRPr="00614B20">
        <w:rPr>
          <w:rStyle w:val="af6"/>
        </w:rPr>
        <w:t xml:space="preserve"> is constantly Birth-Death</w:t>
      </w:r>
      <w:r w:rsidR="003B44BE">
        <w:rPr>
          <w:rFonts w:ascii="微软雅黑" w:eastAsia="微软雅黑" w:hAnsi="微软雅黑" w:cs="微软雅黑"/>
          <w:color w:val="494949"/>
        </w:rPr>
        <w:br/>
      </w:r>
    </w:p>
    <w:p w:rsidR="00614B20" w:rsidRDefault="00614B20" w:rsidP="00614B20">
      <w:pPr>
        <w:ind w:firstLine="420"/>
        <w:rPr>
          <w:rFonts w:ascii="微软雅黑" w:eastAsia="微软雅黑" w:hAnsi="微软雅黑" w:cs="微软雅黑"/>
          <w:color w:val="494949"/>
        </w:rPr>
      </w:pPr>
    </w:p>
    <w:p w:rsidR="000274E2" w:rsidRDefault="003B44BE" w:rsidP="000274E2">
      <w:pPr>
        <w:ind w:firstLine="420"/>
        <w:rPr>
          <w:rFonts w:ascii="微软雅黑" w:eastAsia="微软雅黑" w:hAnsi="微软雅黑" w:cs="微软雅黑"/>
          <w:color w:val="494949"/>
        </w:rPr>
      </w:pPr>
      <w:r>
        <w:rPr>
          <w:rFonts w:ascii="微软雅黑" w:eastAsia="微软雅黑" w:hAnsi="微软雅黑" w:cs="微软雅黑"/>
          <w:color w:val="494949"/>
        </w:rPr>
        <w:t xml:space="preserve">Q: </w:t>
      </w:r>
      <w:r w:rsidR="001F0C8B">
        <w:rPr>
          <w:rFonts w:ascii="微软雅黑" w:eastAsia="微软雅黑" w:hAnsi="微软雅黑" w:cs="微软雅黑" w:hint="eastAsia"/>
          <w:color w:val="494949"/>
        </w:rPr>
        <w:t>Y</w:t>
      </w:r>
      <w:r>
        <w:rPr>
          <w:rFonts w:ascii="微软雅黑" w:eastAsia="微软雅黑" w:hAnsi="微软雅黑" w:cs="微软雅黑"/>
          <w:color w:val="494949"/>
        </w:rPr>
        <w:t xml:space="preserve">ou said 2012 is </w:t>
      </w:r>
      <w:r w:rsidR="001F0C8B">
        <w:rPr>
          <w:rFonts w:ascii="微软雅黑" w:eastAsia="微软雅黑" w:hAnsi="微软雅黑" w:cs="微软雅黑" w:hint="eastAsia"/>
          <w:color w:val="494949"/>
        </w:rPr>
        <w:t xml:space="preserve">the </w:t>
      </w:r>
      <w:r w:rsidR="001F0C8B">
        <w:rPr>
          <w:rFonts w:ascii="微软雅黑" w:eastAsia="微软雅黑" w:hAnsi="微软雅黑" w:cs="微软雅黑"/>
          <w:color w:val="494949"/>
        </w:rPr>
        <w:t xml:space="preserve">cycle </w:t>
      </w:r>
      <w:r w:rsidR="001F0C8B">
        <w:rPr>
          <w:rFonts w:ascii="微软雅黑" w:eastAsia="微软雅黑" w:hAnsi="微软雅黑" w:cs="微软雅黑" w:hint="eastAsia"/>
          <w:color w:val="494949"/>
        </w:rPr>
        <w:t xml:space="preserve">which </w:t>
      </w:r>
      <w:r>
        <w:rPr>
          <w:rFonts w:ascii="微软雅黑" w:eastAsia="微软雅黑" w:hAnsi="微软雅黑" w:cs="微软雅黑"/>
          <w:color w:val="494949"/>
        </w:rPr>
        <w:t xml:space="preserve">alien harvest </w:t>
      </w:r>
      <w:r w:rsidR="001F0C8B">
        <w:rPr>
          <w:rFonts w:ascii="微软雅黑" w:eastAsia="微软雅黑" w:hAnsi="微软雅黑" w:cs="微软雅黑"/>
          <w:color w:val="494949"/>
        </w:rPr>
        <w:t>our Nuo</w:t>
      </w:r>
      <w:r>
        <w:rPr>
          <w:rFonts w:ascii="微软雅黑" w:eastAsia="微软雅黑" w:hAnsi="微软雅黑" w:cs="微软雅黑"/>
          <w:color w:val="494949"/>
        </w:rPr>
        <w:t>Lu.</w:t>
      </w:r>
    </w:p>
    <w:p w:rsidR="003B44BE" w:rsidRDefault="003B44BE" w:rsidP="000274E2">
      <w:pPr>
        <w:pStyle w:val="3"/>
        <w:rPr>
          <w:bCs/>
        </w:rPr>
      </w:pPr>
      <w:r>
        <w:br/>
        <w:t>We want to get rid of this fate</w:t>
      </w:r>
    </w:p>
    <w:p w:rsidR="003B44BE" w:rsidRPr="000274E2" w:rsidRDefault="00BE6C63" w:rsidP="00C20AEA">
      <w:pPr>
        <w:ind w:firstLine="420"/>
        <w:rPr>
          <w:rStyle w:val="af6"/>
        </w:rPr>
      </w:pPr>
      <w:r>
        <w:rPr>
          <w:rFonts w:ascii="微软雅黑" w:eastAsia="微软雅黑" w:hAnsi="微软雅黑" w:cs="微软雅黑"/>
          <w:color w:val="494949"/>
        </w:rPr>
        <w:t xml:space="preserve"> </w:t>
      </w:r>
      <w:r w:rsidR="003B44BE" w:rsidRPr="000274E2">
        <w:rPr>
          <w:rStyle w:val="af6"/>
        </w:rPr>
        <w:t>“</w:t>
      </w:r>
      <w:r w:rsidR="003B44BE" w:rsidRPr="000274E2">
        <w:rPr>
          <w:rStyle w:val="af6"/>
        </w:rPr>
        <w:t>诺露</w:t>
      </w:r>
      <w:r w:rsidR="003B44BE" w:rsidRPr="000274E2">
        <w:rPr>
          <w:rStyle w:val="af6"/>
        </w:rPr>
        <w:t>”</w:t>
      </w:r>
      <w:r w:rsidR="003B44BE" w:rsidRPr="000274E2">
        <w:rPr>
          <w:rStyle w:val="af6"/>
        </w:rPr>
        <w:t>是时时产生的</w:t>
      </w:r>
      <w:r w:rsidR="003B44BE" w:rsidRPr="000274E2">
        <w:rPr>
          <w:rStyle w:val="af6"/>
        </w:rPr>
        <w:t>,</w:t>
      </w:r>
    </w:p>
    <w:p w:rsidR="003B44BE" w:rsidRPr="000274E2" w:rsidRDefault="003B44BE" w:rsidP="000274E2">
      <w:pPr>
        <w:ind w:firstLine="422"/>
        <w:rPr>
          <w:rStyle w:val="af6"/>
        </w:rPr>
      </w:pPr>
      <w:r w:rsidRPr="000274E2">
        <w:rPr>
          <w:rStyle w:val="af6"/>
        </w:rPr>
        <w:t>“</w:t>
      </w:r>
      <w:r w:rsidRPr="000274E2">
        <w:rPr>
          <w:rStyle w:val="af6"/>
        </w:rPr>
        <w:t>收割</w:t>
      </w:r>
      <w:r w:rsidRPr="000274E2">
        <w:rPr>
          <w:rStyle w:val="af6"/>
        </w:rPr>
        <w:t>”</w:t>
      </w:r>
      <w:r w:rsidRPr="000274E2">
        <w:rPr>
          <w:rStyle w:val="af6"/>
        </w:rPr>
        <w:t>只是限制人类们文明发展</w:t>
      </w:r>
      <w:r w:rsidRPr="000274E2">
        <w:rPr>
          <w:rStyle w:val="af6"/>
        </w:rPr>
        <w:t>,</w:t>
      </w:r>
      <w:r w:rsidRPr="000274E2">
        <w:rPr>
          <w:rStyle w:val="af6"/>
        </w:rPr>
        <w:t>以防脱离控制。</w:t>
      </w:r>
    </w:p>
    <w:p w:rsidR="003B44BE" w:rsidRPr="000274E2" w:rsidRDefault="00BE6C63" w:rsidP="000274E2">
      <w:pPr>
        <w:pBdr>
          <w:bottom w:val="single" w:sz="6" w:space="1" w:color="auto"/>
        </w:pBdr>
        <w:ind w:firstLine="422"/>
        <w:rPr>
          <w:rStyle w:val="af6"/>
        </w:rPr>
      </w:pPr>
      <w:r w:rsidRPr="000274E2">
        <w:rPr>
          <w:rStyle w:val="af6"/>
          <w:rFonts w:hint="eastAsia"/>
        </w:rPr>
        <w:t xml:space="preserve">The </w:t>
      </w:r>
      <w:r w:rsidR="003B44BE" w:rsidRPr="000274E2">
        <w:rPr>
          <w:rStyle w:val="af6"/>
        </w:rPr>
        <w:t>"NuoLu" is produced</w:t>
      </w:r>
      <w:r w:rsidRPr="000274E2">
        <w:rPr>
          <w:rStyle w:val="af6"/>
          <w:rFonts w:hint="eastAsia"/>
        </w:rPr>
        <w:t xml:space="preserve"> </w:t>
      </w:r>
      <w:r w:rsidRPr="000274E2">
        <w:rPr>
          <w:rStyle w:val="af6"/>
        </w:rPr>
        <w:t>constantly</w:t>
      </w:r>
      <w:r w:rsidR="003B44BE" w:rsidRPr="000274E2">
        <w:rPr>
          <w:rStyle w:val="af6"/>
        </w:rPr>
        <w:br/>
        <w:t>"Harvest" only restricts the development of human civilization in order to prevent out of control</w:t>
      </w:r>
    </w:p>
    <w:p w:rsidR="000274E2" w:rsidRDefault="000274E2"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问：但是你说那个小孩是怪胎,DNA以他们是可以检测的吧?</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 xml:space="preserve">Q: but the </w:t>
      </w:r>
      <w:r w:rsidR="000274E2">
        <w:rPr>
          <w:rFonts w:ascii="微软雅黑" w:eastAsia="微软雅黑" w:hAnsi="微软雅黑" w:cs="微软雅黑" w:hint="eastAsia"/>
          <w:color w:val="494949"/>
        </w:rPr>
        <w:t>baby</w:t>
      </w:r>
      <w:r>
        <w:rPr>
          <w:rFonts w:ascii="微软雅黑" w:eastAsia="微软雅黑" w:hAnsi="微软雅黑" w:cs="微软雅黑"/>
          <w:color w:val="494949"/>
        </w:rPr>
        <w:t xml:space="preserve"> is a freak wh</w:t>
      </w:r>
      <w:r w:rsidR="000274E2">
        <w:rPr>
          <w:rFonts w:ascii="微软雅黑" w:eastAsia="微软雅黑" w:hAnsi="微软雅黑" w:cs="微软雅黑" w:hint="eastAsia"/>
          <w:color w:val="494949"/>
        </w:rPr>
        <w:t>o</w:t>
      </w:r>
      <w:r>
        <w:rPr>
          <w:rFonts w:ascii="微软雅黑" w:eastAsia="微软雅黑" w:hAnsi="微软雅黑" w:cs="微软雅黑"/>
          <w:color w:val="494949"/>
        </w:rPr>
        <w:t xml:space="preserve"> you said, DNA can be detected by them?</w:t>
      </w:r>
      <w:r>
        <w:rPr>
          <w:rFonts w:ascii="微软雅黑" w:eastAsia="微软雅黑" w:hAnsi="微软雅黑" w:cs="微软雅黑"/>
          <w:color w:val="494949"/>
        </w:rPr>
        <w:br/>
      </w:r>
    </w:p>
    <w:p w:rsidR="003B44BE" w:rsidRPr="000274E2" w:rsidRDefault="003B44BE" w:rsidP="000274E2">
      <w:pPr>
        <w:ind w:firstLine="422"/>
        <w:rPr>
          <w:rStyle w:val="af6"/>
        </w:rPr>
      </w:pPr>
      <w:r w:rsidRPr="000274E2">
        <w:rPr>
          <w:rStyle w:val="af6"/>
        </w:rPr>
        <w:t>不是怪胎</w:t>
      </w:r>
      <w:r w:rsidRPr="000274E2">
        <w:rPr>
          <w:rStyle w:val="af6"/>
        </w:rPr>
        <w:t xml:space="preserve"> </w:t>
      </w:r>
      <w:r w:rsidRPr="000274E2">
        <w:rPr>
          <w:rStyle w:val="af6"/>
        </w:rPr>
        <w:t>是人为制造的</w:t>
      </w:r>
      <w:r w:rsidRPr="000274E2">
        <w:rPr>
          <w:rStyle w:val="af6"/>
        </w:rPr>
        <w:t xml:space="preserve"> </w:t>
      </w:r>
      <w:r w:rsidRPr="000274E2">
        <w:rPr>
          <w:rStyle w:val="af6"/>
        </w:rPr>
        <w:t>感觉可能是生化人</w:t>
      </w:r>
    </w:p>
    <w:p w:rsidR="003B44BE" w:rsidRPr="000274E2" w:rsidRDefault="003B44BE" w:rsidP="000274E2">
      <w:pPr>
        <w:ind w:firstLine="422"/>
        <w:rPr>
          <w:rStyle w:val="af6"/>
        </w:rPr>
      </w:pPr>
      <w:r w:rsidRPr="000274E2">
        <w:rPr>
          <w:rStyle w:val="af6"/>
        </w:rPr>
        <w:t>如果可以接触就可得知确切信息</w:t>
      </w:r>
    </w:p>
    <w:p w:rsidR="003B44BE" w:rsidRPr="000274E2" w:rsidRDefault="003B44BE" w:rsidP="000274E2">
      <w:pPr>
        <w:pBdr>
          <w:bottom w:val="single" w:sz="6" w:space="1" w:color="auto"/>
        </w:pBdr>
        <w:ind w:firstLine="422"/>
        <w:rPr>
          <w:rStyle w:val="af6"/>
        </w:rPr>
      </w:pPr>
      <w:r w:rsidRPr="000274E2">
        <w:rPr>
          <w:rStyle w:val="af6"/>
        </w:rPr>
        <w:t>It is not a freak, it is artificially made I feel  maybe a biochemical person</w:t>
      </w:r>
      <w:r w:rsidRPr="000274E2">
        <w:rPr>
          <w:rStyle w:val="af6"/>
        </w:rPr>
        <w:br/>
        <w:t xml:space="preserve">If can contact </w:t>
      </w:r>
      <w:r w:rsidR="000274E2" w:rsidRPr="000274E2">
        <w:rPr>
          <w:rStyle w:val="af6"/>
          <w:rFonts w:hint="eastAsia"/>
        </w:rPr>
        <w:t>I can</w:t>
      </w:r>
      <w:r w:rsidRPr="000274E2">
        <w:rPr>
          <w:rStyle w:val="af6"/>
        </w:rPr>
        <w:t xml:space="preserve"> get exact information</w:t>
      </w:r>
    </w:p>
    <w:p w:rsidR="000274E2" w:rsidRDefault="000274E2" w:rsidP="00C20AEA">
      <w:pPr>
        <w:ind w:firstLine="420"/>
        <w:rPr>
          <w:rFonts w:ascii="微软雅黑" w:eastAsia="微软雅黑" w:hAnsi="微软雅黑" w:cs="微软雅黑"/>
          <w:color w:val="494949"/>
        </w:rPr>
      </w:pPr>
    </w:p>
    <w:p w:rsidR="000274E2"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lastRenderedPageBreak/>
        <w:t>Q: Please you answer</w:t>
      </w:r>
      <w:r w:rsidR="000274E2">
        <w:rPr>
          <w:rFonts w:ascii="微软雅黑" w:eastAsia="微软雅黑" w:hAnsi="微软雅黑" w:cs="微软雅黑" w:hint="eastAsia"/>
          <w:color w:val="494949"/>
        </w:rPr>
        <w:t xml:space="preserve"> that</w:t>
      </w:r>
    </w:p>
    <w:p w:rsidR="001B5CB6" w:rsidRDefault="000274E2" w:rsidP="001B5CB6">
      <w:pPr>
        <w:pStyle w:val="3"/>
        <w:ind w:firstLineChars="0" w:firstLine="0"/>
      </w:pPr>
      <w:r>
        <w:rPr>
          <w:rFonts w:hint="eastAsia"/>
        </w:rPr>
        <w:t>T</w:t>
      </w:r>
      <w:r w:rsidR="003B44BE">
        <w:t>he Pleiadia</w:t>
      </w:r>
      <w:r w:rsidR="001B5CB6">
        <w:t>ns and Seth etc advanced beings</w:t>
      </w:r>
    </w:p>
    <w:p w:rsidR="003B44BE" w:rsidRDefault="003B44BE" w:rsidP="001B5CB6">
      <w:pPr>
        <w:ind w:firstLineChars="0" w:firstLine="0"/>
        <w:rPr>
          <w:rFonts w:ascii="微软雅黑" w:eastAsia="微软雅黑" w:hAnsi="微软雅黑" w:cs="微软雅黑"/>
          <w:b/>
          <w:bCs/>
          <w:color w:val="494949"/>
        </w:rPr>
      </w:pPr>
      <w:r>
        <w:rPr>
          <w:rFonts w:ascii="微软雅黑" w:eastAsia="微软雅黑" w:hAnsi="微软雅黑" w:cs="微软雅黑"/>
          <w:color w:val="494949"/>
        </w:rPr>
        <w:t xml:space="preserve">Why do they say that </w:t>
      </w:r>
      <w:r w:rsidR="001B5CB6">
        <w:rPr>
          <w:rFonts w:ascii="微软雅黑" w:eastAsia="微软雅黑" w:hAnsi="微软雅黑" w:cs="微软雅黑"/>
          <w:color w:val="494949"/>
        </w:rPr>
        <w:t>the soul is eternal</w:t>
      </w:r>
      <w:r w:rsidR="001B5CB6">
        <w:rPr>
          <w:rFonts w:ascii="微软雅黑" w:eastAsia="微软雅黑" w:hAnsi="微软雅黑" w:cs="微软雅黑"/>
          <w:color w:val="494949"/>
        </w:rPr>
        <w:br/>
        <w:t xml:space="preserve">Why </w:t>
      </w:r>
      <w:r>
        <w:rPr>
          <w:rFonts w:ascii="微软雅黑" w:eastAsia="微软雅黑" w:hAnsi="微软雅黑" w:cs="微软雅黑"/>
          <w:color w:val="494949"/>
        </w:rPr>
        <w:t>the universe model that you say is completely different from what they say?</w:t>
      </w:r>
      <w:r>
        <w:rPr>
          <w:rFonts w:ascii="微软雅黑" w:eastAsia="微软雅黑" w:hAnsi="微软雅黑" w:cs="微软雅黑"/>
          <w:color w:val="494949"/>
        </w:rPr>
        <w:br/>
      </w:r>
    </w:p>
    <w:p w:rsidR="003B44BE" w:rsidRPr="001B5CB6" w:rsidRDefault="003B44BE" w:rsidP="001B5CB6">
      <w:pPr>
        <w:ind w:firstLine="422"/>
        <w:rPr>
          <w:rStyle w:val="af6"/>
        </w:rPr>
      </w:pPr>
      <w:r w:rsidRPr="001B5CB6">
        <w:rPr>
          <w:rStyle w:val="af6"/>
        </w:rPr>
        <w:t>我不认识他们</w:t>
      </w:r>
      <w:r w:rsidRPr="001B5CB6">
        <w:rPr>
          <w:rStyle w:val="af6"/>
        </w:rPr>
        <w:t xml:space="preserve"> </w:t>
      </w:r>
      <w:r w:rsidRPr="001B5CB6">
        <w:rPr>
          <w:rStyle w:val="af6"/>
        </w:rPr>
        <w:t>我只表述我了解的</w:t>
      </w:r>
    </w:p>
    <w:p w:rsidR="003B44BE" w:rsidRDefault="003B44BE" w:rsidP="001B5CB6">
      <w:pPr>
        <w:pBdr>
          <w:bottom w:val="single" w:sz="6" w:space="1" w:color="auto"/>
        </w:pBdr>
        <w:ind w:firstLine="422"/>
        <w:rPr>
          <w:rFonts w:ascii="微软雅黑" w:eastAsia="微软雅黑" w:hAnsi="微软雅黑" w:cs="微软雅黑"/>
          <w:color w:val="494949"/>
        </w:rPr>
      </w:pPr>
      <w:r w:rsidRPr="001B5CB6">
        <w:rPr>
          <w:rStyle w:val="af6"/>
        </w:rPr>
        <w:t>I don't know them I only express what I know</w:t>
      </w:r>
      <w:r w:rsidRPr="001B5CB6">
        <w:rPr>
          <w:rStyle w:val="af6"/>
        </w:rPr>
        <w:br/>
      </w:r>
    </w:p>
    <w:p w:rsidR="001B5CB6" w:rsidRDefault="001B5CB6" w:rsidP="001B5CB6">
      <w:pPr>
        <w:ind w:firstLine="420"/>
        <w:rPr>
          <w:rFonts w:ascii="微软雅黑" w:eastAsia="微软雅黑" w:hAnsi="微软雅黑" w:cs="微软雅黑"/>
          <w:color w:val="494949"/>
        </w:rPr>
      </w:pPr>
    </w:p>
    <w:p w:rsidR="00BC1A5D" w:rsidRDefault="003B44BE" w:rsidP="00BC1A5D">
      <w:pPr>
        <w:pStyle w:val="3"/>
        <w:rPr>
          <w:rStyle w:val="af7"/>
        </w:rPr>
      </w:pPr>
      <w:r w:rsidRPr="00BC1A5D">
        <w:rPr>
          <w:rStyle w:val="af7"/>
        </w:rPr>
        <w:t>Q: can you design a new form of soul?</w:t>
      </w:r>
    </w:p>
    <w:p w:rsidR="003B44BE" w:rsidRPr="00BC1A5D" w:rsidRDefault="003B44BE" w:rsidP="00C20AEA">
      <w:pPr>
        <w:ind w:firstLine="420"/>
        <w:rPr>
          <w:rStyle w:val="af7"/>
        </w:rPr>
      </w:pPr>
      <w:r w:rsidRPr="00BC1A5D">
        <w:rPr>
          <w:rStyle w:val="af7"/>
        </w:rPr>
        <w:br/>
        <w:t>For example, six souls, ten spirits and so on,</w:t>
      </w:r>
      <w:r w:rsidRPr="00BC1A5D">
        <w:rPr>
          <w:rStyle w:val="af7"/>
        </w:rPr>
        <w:br/>
        <w:t>A super soul that can not be eliminated under extreme forces.</w:t>
      </w:r>
    </w:p>
    <w:p w:rsidR="003B44BE" w:rsidRPr="00BC1A5D" w:rsidRDefault="003B44BE" w:rsidP="00BC1A5D">
      <w:pPr>
        <w:ind w:firstLine="422"/>
        <w:rPr>
          <w:rStyle w:val="af6"/>
        </w:rPr>
      </w:pPr>
      <w:r w:rsidRPr="00BC1A5D">
        <w:rPr>
          <w:rStyle w:val="af6"/>
        </w:rPr>
        <w:t>可以强化但无法添加其他因素</w:t>
      </w:r>
    </w:p>
    <w:p w:rsidR="003B44BE" w:rsidRPr="00BC1A5D" w:rsidRDefault="003B44BE" w:rsidP="00BC1A5D">
      <w:pPr>
        <w:ind w:firstLine="422"/>
        <w:rPr>
          <w:rStyle w:val="af6"/>
        </w:rPr>
      </w:pPr>
      <w:r w:rsidRPr="00BC1A5D">
        <w:rPr>
          <w:rStyle w:val="af6"/>
        </w:rPr>
        <w:t>灵魂的设计是按照完美比例设计的</w:t>
      </w:r>
    </w:p>
    <w:p w:rsidR="003B44BE" w:rsidRPr="00BC1A5D" w:rsidRDefault="003B44BE" w:rsidP="00BC1A5D">
      <w:pPr>
        <w:ind w:firstLine="422"/>
        <w:rPr>
          <w:rStyle w:val="af6"/>
        </w:rPr>
      </w:pPr>
      <w:r w:rsidRPr="00BC1A5D">
        <w:rPr>
          <w:rStyle w:val="af6"/>
        </w:rPr>
        <w:t>如果添加多余的因素会造成灵魂的混乱</w:t>
      </w:r>
    </w:p>
    <w:p w:rsidR="003B44BE" w:rsidRDefault="003B44BE" w:rsidP="00BC1A5D">
      <w:pPr>
        <w:pBdr>
          <w:bottom w:val="single" w:sz="6" w:space="1" w:color="auto"/>
        </w:pBdr>
        <w:ind w:firstLine="422"/>
        <w:rPr>
          <w:rStyle w:val="af6"/>
        </w:rPr>
      </w:pPr>
      <w:r w:rsidRPr="00BC1A5D">
        <w:rPr>
          <w:rStyle w:val="af6"/>
        </w:rPr>
        <w:t xml:space="preserve">It can be strengthened but </w:t>
      </w:r>
      <w:r w:rsidR="00CD0B39" w:rsidRPr="00BC1A5D">
        <w:rPr>
          <w:rStyle w:val="af6"/>
        </w:rPr>
        <w:t xml:space="preserve">can </w:t>
      </w:r>
      <w:r w:rsidRPr="00BC1A5D">
        <w:rPr>
          <w:rStyle w:val="af6"/>
        </w:rPr>
        <w:t>no</w:t>
      </w:r>
      <w:r w:rsidR="00CD0B39">
        <w:rPr>
          <w:rStyle w:val="af6"/>
          <w:rFonts w:hint="eastAsia"/>
        </w:rPr>
        <w:t>t</w:t>
      </w:r>
      <w:r w:rsidRPr="00BC1A5D">
        <w:rPr>
          <w:rStyle w:val="af6"/>
        </w:rPr>
        <w:t xml:space="preserve"> </w:t>
      </w:r>
      <w:r w:rsidR="00CD0B39">
        <w:rPr>
          <w:rStyle w:val="af6"/>
        </w:rPr>
        <w:t>add</w:t>
      </w:r>
      <w:r w:rsidR="00CD0B39">
        <w:rPr>
          <w:rStyle w:val="af6"/>
          <w:rFonts w:hint="eastAsia"/>
        </w:rPr>
        <w:t xml:space="preserve"> </w:t>
      </w:r>
      <w:r w:rsidR="00CD0B39">
        <w:rPr>
          <w:rStyle w:val="af6"/>
        </w:rPr>
        <w:t>other factor</w:t>
      </w:r>
      <w:r w:rsidRPr="00BC1A5D">
        <w:rPr>
          <w:rStyle w:val="af6"/>
        </w:rPr>
        <w:br/>
        <w:t>The design of the soul is designed in a perfect proportion</w:t>
      </w:r>
      <w:r w:rsidRPr="00BC1A5D">
        <w:rPr>
          <w:rStyle w:val="af6"/>
        </w:rPr>
        <w:br/>
        <w:t>If you add extra factors it will cause the confusion of the soul</w:t>
      </w:r>
    </w:p>
    <w:p w:rsidR="00BC1A5D" w:rsidRPr="00BC1A5D" w:rsidRDefault="00BC1A5D" w:rsidP="00BC1A5D">
      <w:pPr>
        <w:ind w:firstLine="422"/>
        <w:rPr>
          <w:rStyle w:val="af6"/>
        </w:rPr>
      </w:pPr>
    </w:p>
    <w:p w:rsidR="003B44BE" w:rsidRPr="002E0554" w:rsidRDefault="003B44BE" w:rsidP="00C20AEA">
      <w:pPr>
        <w:ind w:firstLine="420"/>
        <w:rPr>
          <w:rStyle w:val="af7"/>
        </w:rPr>
      </w:pPr>
      <w:r w:rsidRPr="002E0554">
        <w:rPr>
          <w:rStyle w:val="af7"/>
        </w:rPr>
        <w:t xml:space="preserve">Question: I </w:t>
      </w:r>
      <w:r w:rsidR="00592776" w:rsidRPr="002E0554">
        <w:rPr>
          <w:rStyle w:val="af7"/>
          <w:rFonts w:hint="eastAsia"/>
        </w:rPr>
        <w:t>always</w:t>
      </w:r>
      <w:r w:rsidR="002E0554" w:rsidRPr="002E0554">
        <w:rPr>
          <w:rStyle w:val="af7"/>
        </w:rPr>
        <w:t xml:space="preserve"> go to  the seventh</w:t>
      </w:r>
      <w:r w:rsidR="002E0554" w:rsidRPr="002E0554">
        <w:rPr>
          <w:rStyle w:val="af7"/>
          <w:rFonts w:hint="eastAsia"/>
        </w:rPr>
        <w:t>-</w:t>
      </w:r>
      <w:r w:rsidRPr="002E0554">
        <w:rPr>
          <w:rStyle w:val="af7"/>
        </w:rPr>
        <w:t>universe which you said But didn’t  see any spaceship</w:t>
      </w:r>
      <w:r w:rsidRPr="002E0554">
        <w:rPr>
          <w:rStyle w:val="af7"/>
        </w:rPr>
        <w:br/>
        <w:t xml:space="preserve"> if I was </w:t>
      </w:r>
      <w:r w:rsidR="00574A59">
        <w:rPr>
          <w:rStyle w:val="af7"/>
        </w:rPr>
        <w:t xml:space="preserve">be cut out of </w:t>
      </w:r>
      <w:r w:rsidRPr="002E0554">
        <w:rPr>
          <w:rStyle w:val="af7"/>
        </w:rPr>
        <w:t>no longer a man ,</w:t>
      </w:r>
      <w:r w:rsidRPr="002E0554">
        <w:rPr>
          <w:rStyle w:val="af7"/>
        </w:rPr>
        <w:br/>
        <w:t>Why</w:t>
      </w:r>
      <w:r w:rsidR="002E0554">
        <w:rPr>
          <w:rStyle w:val="af7"/>
          <w:rFonts w:hint="eastAsia"/>
        </w:rPr>
        <w:t xml:space="preserve"> </w:t>
      </w:r>
      <w:r w:rsidR="002E0554">
        <w:rPr>
          <w:rStyle w:val="af7"/>
        </w:rPr>
        <w:t xml:space="preserve">All is well </w:t>
      </w:r>
      <w:r w:rsidR="002E0554">
        <w:rPr>
          <w:rStyle w:val="af7"/>
          <w:rFonts w:hint="eastAsia"/>
        </w:rPr>
        <w:t xml:space="preserve">when i </w:t>
      </w:r>
      <w:r w:rsidRPr="002E0554">
        <w:rPr>
          <w:rStyle w:val="af7"/>
        </w:rPr>
        <w:t>wake up</w:t>
      </w:r>
      <w:r w:rsidR="002E0554">
        <w:rPr>
          <w:rStyle w:val="af7"/>
          <w:rFonts w:hint="eastAsia"/>
        </w:rPr>
        <w:t>?</w:t>
      </w:r>
    </w:p>
    <w:p w:rsidR="003B44BE" w:rsidRPr="007F3DF6" w:rsidRDefault="003B44BE" w:rsidP="007F3DF6">
      <w:pPr>
        <w:ind w:firstLine="422"/>
        <w:rPr>
          <w:rStyle w:val="af6"/>
        </w:rPr>
      </w:pPr>
      <w:r w:rsidRPr="007F3DF6">
        <w:rPr>
          <w:rStyle w:val="af6"/>
        </w:rPr>
        <w:t>因为不是肉体去的</w:t>
      </w:r>
    </w:p>
    <w:p w:rsidR="003B44BE" w:rsidRDefault="003B44BE" w:rsidP="007F3DF6">
      <w:pPr>
        <w:pBdr>
          <w:bottom w:val="single" w:sz="6" w:space="1" w:color="auto"/>
        </w:pBdr>
        <w:ind w:firstLine="422"/>
        <w:rPr>
          <w:rStyle w:val="af6"/>
        </w:rPr>
      </w:pPr>
      <w:r w:rsidRPr="007F3DF6">
        <w:rPr>
          <w:rStyle w:val="af6"/>
        </w:rPr>
        <w:t>Because it's not go to there</w:t>
      </w:r>
      <w:r w:rsidR="002E0554" w:rsidRPr="007F3DF6">
        <w:rPr>
          <w:rStyle w:val="af6"/>
          <w:rFonts w:hint="eastAsia"/>
        </w:rPr>
        <w:t xml:space="preserve"> with </w:t>
      </w:r>
      <w:r w:rsidR="002E0554" w:rsidRPr="007F3DF6">
        <w:rPr>
          <w:rStyle w:val="af6"/>
        </w:rPr>
        <w:t>body</w:t>
      </w:r>
    </w:p>
    <w:p w:rsidR="007F3DF6" w:rsidRPr="007F3DF6" w:rsidRDefault="007F3DF6" w:rsidP="007F3DF6">
      <w:pPr>
        <w:ind w:firstLine="422"/>
        <w:rPr>
          <w:rStyle w:val="af6"/>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问：驻波是什么？</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怎么可以用中文来形容你们外星球上的概念呢？</w:t>
      </w:r>
    </w:p>
    <w:p w:rsidR="003B44BE" w:rsidRPr="007F3DF6" w:rsidRDefault="003B44BE" w:rsidP="00C20AEA">
      <w:pPr>
        <w:ind w:firstLine="420"/>
        <w:rPr>
          <w:rStyle w:val="af7"/>
        </w:rPr>
      </w:pPr>
      <w:r w:rsidRPr="007F3DF6">
        <w:rPr>
          <w:rStyle w:val="af7"/>
        </w:rPr>
        <w:lastRenderedPageBreak/>
        <w:t>Q: what is the standing wave?</w:t>
      </w:r>
      <w:r w:rsidRPr="007F3DF6">
        <w:rPr>
          <w:rStyle w:val="af7"/>
        </w:rPr>
        <w:br/>
        <w:t xml:space="preserve">How can we use </w:t>
      </w:r>
      <w:r w:rsidR="007F3DF6">
        <w:rPr>
          <w:rStyle w:val="af7"/>
          <w:rFonts w:hint="eastAsia"/>
        </w:rPr>
        <w:t>c</w:t>
      </w:r>
      <w:r w:rsidRPr="007F3DF6">
        <w:rPr>
          <w:rStyle w:val="af7"/>
        </w:rPr>
        <w:t>hinese to describe the concepts on your planet?</w:t>
      </w:r>
    </w:p>
    <w:p w:rsidR="003B44BE" w:rsidRDefault="003B44BE" w:rsidP="00C20AEA">
      <w:pPr>
        <w:ind w:firstLine="420"/>
        <w:rPr>
          <w:rFonts w:ascii="微软雅黑" w:eastAsia="微软雅黑" w:hAnsi="微软雅黑" w:cs="微软雅黑"/>
          <w:color w:val="494949"/>
        </w:rPr>
      </w:pPr>
    </w:p>
    <w:p w:rsidR="003B44BE" w:rsidRPr="00212E79" w:rsidRDefault="003B44BE" w:rsidP="00212E79">
      <w:pPr>
        <w:ind w:firstLine="422"/>
        <w:rPr>
          <w:rStyle w:val="af6"/>
        </w:rPr>
      </w:pPr>
      <w:r w:rsidRPr="00212E79">
        <w:rPr>
          <w:rStyle w:val="af6"/>
        </w:rPr>
        <w:t>驻波我是按照你们文明理解翻译的</w:t>
      </w:r>
    </w:p>
    <w:p w:rsidR="003B44BE" w:rsidRDefault="003B44BE" w:rsidP="00212E79">
      <w:pPr>
        <w:pBdr>
          <w:bottom w:val="single" w:sz="6" w:space="1" w:color="auto"/>
        </w:pBdr>
        <w:ind w:firstLine="422"/>
        <w:rPr>
          <w:rStyle w:val="af6"/>
        </w:rPr>
      </w:pPr>
      <w:r w:rsidRPr="00212E79">
        <w:rPr>
          <w:rStyle w:val="af6"/>
        </w:rPr>
        <w:t>The standing wave is translate in accordance with your civilization</w:t>
      </w:r>
    </w:p>
    <w:p w:rsidR="00212E79" w:rsidRDefault="00212E79" w:rsidP="00212E79">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问：你回到我们的时间是在改变历史</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还是这是历史的既定事项？</w:t>
      </w:r>
    </w:p>
    <w:p w:rsidR="003B44BE" w:rsidRPr="0052513C" w:rsidRDefault="003B44BE" w:rsidP="00212E79">
      <w:pPr>
        <w:ind w:firstLine="420"/>
        <w:rPr>
          <w:rStyle w:val="af7"/>
        </w:rPr>
      </w:pPr>
      <w:r w:rsidRPr="0052513C">
        <w:rPr>
          <w:rStyle w:val="af7"/>
        </w:rPr>
        <w:t xml:space="preserve">Question: </w:t>
      </w:r>
      <w:r w:rsidR="00300D38" w:rsidRPr="0052513C">
        <w:rPr>
          <w:rStyle w:val="af7"/>
          <w:rFonts w:hint="eastAsia"/>
        </w:rPr>
        <w:t>E</w:t>
      </w:r>
      <w:r w:rsidR="00300D38" w:rsidRPr="0052513C">
        <w:rPr>
          <w:rStyle w:val="af7"/>
        </w:rPr>
        <w:t>ither</w:t>
      </w:r>
      <w:r w:rsidR="00300D38" w:rsidRPr="0052513C">
        <w:rPr>
          <w:rStyle w:val="af7"/>
          <w:rFonts w:hint="eastAsia"/>
        </w:rPr>
        <w:t xml:space="preserve"> y</w:t>
      </w:r>
      <w:r w:rsidRPr="0052513C">
        <w:rPr>
          <w:rStyle w:val="af7"/>
        </w:rPr>
        <w:t>ou go back to our time is changing history</w:t>
      </w:r>
      <w:r w:rsidRPr="0052513C">
        <w:rPr>
          <w:rStyle w:val="af7"/>
        </w:rPr>
        <w:br/>
      </w:r>
      <w:r w:rsidR="00300D38" w:rsidRPr="0052513C">
        <w:rPr>
          <w:rStyle w:val="af7"/>
          <w:rFonts w:hint="eastAsia"/>
        </w:rPr>
        <w:t>o</w:t>
      </w:r>
      <w:r w:rsidRPr="0052513C">
        <w:rPr>
          <w:rStyle w:val="af7"/>
        </w:rPr>
        <w:t>r it</w:t>
      </w:r>
      <w:r w:rsidR="00212E79" w:rsidRPr="0052513C">
        <w:rPr>
          <w:rStyle w:val="af7"/>
          <w:rFonts w:hint="eastAsia"/>
        </w:rPr>
        <w:t>s</w:t>
      </w:r>
      <w:r w:rsidRPr="0052513C">
        <w:rPr>
          <w:rStyle w:val="af7"/>
        </w:rPr>
        <w:t xml:space="preserve"> a established matters of history?</w:t>
      </w:r>
    </w:p>
    <w:p w:rsidR="0052513C" w:rsidRDefault="0052513C" w:rsidP="00166010">
      <w:pPr>
        <w:ind w:firstLine="420"/>
        <w:rPr>
          <w:rFonts w:ascii="微软雅黑" w:eastAsia="微软雅黑" w:hAnsi="微软雅黑" w:cs="微软雅黑"/>
          <w:b/>
          <w:bCs/>
          <w:color w:val="494949"/>
        </w:rPr>
      </w:pPr>
    </w:p>
    <w:p w:rsidR="003B44BE" w:rsidRDefault="003B44BE" w:rsidP="0052513C">
      <w:pPr>
        <w:ind w:firstLine="420"/>
        <w:rPr>
          <w:rFonts w:ascii="微软雅黑" w:eastAsia="微软雅黑" w:hAnsi="微软雅黑" w:cs="微软雅黑"/>
          <w:color w:val="494949"/>
        </w:rPr>
      </w:pPr>
      <w:r>
        <w:rPr>
          <w:rFonts w:ascii="微软雅黑" w:eastAsia="微软雅黑" w:hAnsi="微软雅黑" w:cs="微软雅黑"/>
          <w:color w:val="494949"/>
        </w:rPr>
        <w:t>根据时空坐标的指引 是既定的事实</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 xml:space="preserve">According to the guidance of the space-time coordinate </w:t>
      </w:r>
      <w:r w:rsidR="0052513C">
        <w:rPr>
          <w:rFonts w:ascii="微软雅黑" w:eastAsia="微软雅黑" w:hAnsi="微软雅黑" w:cs="微软雅黑" w:hint="eastAsia"/>
          <w:color w:val="494949"/>
        </w:rPr>
        <w:t>I</w:t>
      </w:r>
      <w:r>
        <w:rPr>
          <w:rFonts w:ascii="微软雅黑" w:eastAsia="微软雅黑" w:hAnsi="微软雅黑" w:cs="微软雅黑"/>
          <w:color w:val="494949"/>
        </w:rPr>
        <w:t>t is the established fact</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问：能告诉我水晶更深层次的作用吗？</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Q: can you tell me the deeper effect of the crystal?</w:t>
      </w:r>
    </w:p>
    <w:p w:rsidR="003B44BE" w:rsidRPr="0083285F" w:rsidRDefault="003B44BE" w:rsidP="0083285F">
      <w:pPr>
        <w:pStyle w:val="af3"/>
        <w:ind w:firstLine="422"/>
        <w:rPr>
          <w:rStyle w:val="af6"/>
        </w:rPr>
      </w:pPr>
      <w:r w:rsidRPr="0083285F">
        <w:rPr>
          <w:rStyle w:val="af6"/>
        </w:rPr>
        <w:t>水晶主要用来储存各种能量</w:t>
      </w:r>
      <w:r w:rsidRPr="0083285F">
        <w:rPr>
          <w:rStyle w:val="af6"/>
        </w:rPr>
        <w:t>,</w:t>
      </w:r>
    </w:p>
    <w:p w:rsidR="003B44BE" w:rsidRPr="0083285F" w:rsidRDefault="003B44BE" w:rsidP="0083285F">
      <w:pPr>
        <w:pStyle w:val="af3"/>
        <w:ind w:firstLine="422"/>
        <w:rPr>
          <w:rStyle w:val="af6"/>
        </w:rPr>
      </w:pPr>
      <w:r w:rsidRPr="0083285F">
        <w:rPr>
          <w:rStyle w:val="af6"/>
        </w:rPr>
        <w:t>人类目前的科技尚不能利用。</w:t>
      </w:r>
    </w:p>
    <w:p w:rsidR="003B44BE" w:rsidRPr="0083285F" w:rsidRDefault="003B44BE" w:rsidP="0083285F">
      <w:pPr>
        <w:pStyle w:val="af3"/>
        <w:pBdr>
          <w:bottom w:val="single" w:sz="6" w:space="1" w:color="auto"/>
        </w:pBdr>
        <w:ind w:firstLine="422"/>
        <w:rPr>
          <w:rStyle w:val="af6"/>
        </w:rPr>
      </w:pPr>
      <w:r w:rsidRPr="0083285F">
        <w:rPr>
          <w:rStyle w:val="af6"/>
        </w:rPr>
        <w:t>Crystal is mainly used to store all kinds of energy</w:t>
      </w:r>
      <w:r w:rsidRPr="0083285F">
        <w:rPr>
          <w:rStyle w:val="af6"/>
        </w:rPr>
        <w:br/>
        <w:t>The present technology of human beings is still not available</w:t>
      </w:r>
    </w:p>
    <w:p w:rsidR="0083285F" w:rsidRDefault="0083285F" w:rsidP="00C20AEA">
      <w:pPr>
        <w:ind w:firstLine="420"/>
        <w:rPr>
          <w:rFonts w:ascii="微软雅黑" w:eastAsia="微软雅黑" w:hAnsi="微软雅黑" w:cs="微软雅黑"/>
          <w:color w:val="494949"/>
        </w:rPr>
      </w:pPr>
    </w:p>
    <w:p w:rsidR="00A063C7" w:rsidRPr="00EB7432" w:rsidRDefault="003B44BE" w:rsidP="00A063C7">
      <w:pPr>
        <w:ind w:firstLine="420"/>
        <w:rPr>
          <w:rStyle w:val="af7"/>
        </w:rPr>
      </w:pPr>
      <w:r w:rsidRPr="00EB7432">
        <w:rPr>
          <w:rStyle w:val="af7"/>
        </w:rPr>
        <w:t xml:space="preserve">Why </w:t>
      </w:r>
      <w:r w:rsidR="008A60C3" w:rsidRPr="00EB7432">
        <w:rPr>
          <w:rStyle w:val="af7"/>
          <w:rFonts w:hint="eastAsia"/>
        </w:rPr>
        <w:t xml:space="preserve">it </w:t>
      </w:r>
      <w:r w:rsidRPr="00EB7432">
        <w:rPr>
          <w:rStyle w:val="af7"/>
        </w:rPr>
        <w:t xml:space="preserve">able </w:t>
      </w:r>
      <w:r w:rsidR="008A60C3" w:rsidRPr="00EB7432">
        <w:rPr>
          <w:rStyle w:val="af7"/>
          <w:rFonts w:hint="eastAsia"/>
        </w:rPr>
        <w:t xml:space="preserve">to </w:t>
      </w:r>
      <w:r w:rsidR="008A60C3" w:rsidRPr="00EB7432">
        <w:rPr>
          <w:rStyle w:val="af7"/>
        </w:rPr>
        <w:t xml:space="preserve">change the history process </w:t>
      </w:r>
      <w:r w:rsidR="008A60C3" w:rsidRPr="00EB7432">
        <w:rPr>
          <w:rStyle w:val="af7"/>
          <w:rFonts w:hint="eastAsia"/>
        </w:rPr>
        <w:t>by</w:t>
      </w:r>
      <w:r w:rsidRPr="00EB7432">
        <w:rPr>
          <w:rStyle w:val="af7"/>
        </w:rPr>
        <w:t xml:space="preserve"> chang</w:t>
      </w:r>
      <w:r w:rsidR="00A063C7" w:rsidRPr="00EB7432">
        <w:rPr>
          <w:rStyle w:val="af7"/>
          <w:rFonts w:hint="eastAsia"/>
        </w:rPr>
        <w:t xml:space="preserve"> </w:t>
      </w:r>
      <w:r w:rsidRPr="00EB7432">
        <w:rPr>
          <w:rStyle w:val="af7"/>
        </w:rPr>
        <w:t xml:space="preserve">some </w:t>
      </w:r>
      <w:r w:rsidR="00A063C7" w:rsidRPr="00EB7432">
        <w:rPr>
          <w:rStyle w:val="af7"/>
        </w:rPr>
        <w:t>energy equivalent</w:t>
      </w:r>
    </w:p>
    <w:p w:rsidR="003B44BE" w:rsidRPr="00EB7432" w:rsidRDefault="002D1A77" w:rsidP="00C20AEA">
      <w:pPr>
        <w:ind w:firstLine="420"/>
        <w:rPr>
          <w:rStyle w:val="af7"/>
        </w:rPr>
      </w:pPr>
      <w:r w:rsidRPr="00EB7432">
        <w:rPr>
          <w:rStyle w:val="af7"/>
          <w:rFonts w:hint="eastAsia"/>
        </w:rPr>
        <w:t>o</w:t>
      </w:r>
      <w:r w:rsidR="00A063C7" w:rsidRPr="00EB7432">
        <w:rPr>
          <w:rStyle w:val="af7"/>
          <w:rFonts w:hint="eastAsia"/>
        </w:rPr>
        <w:t>f some gi</w:t>
      </w:r>
      <w:r w:rsidR="003B44BE" w:rsidRPr="00EB7432">
        <w:rPr>
          <w:rStyle w:val="af7"/>
        </w:rPr>
        <w:t>ven space and time?  </w:t>
      </w:r>
    </w:p>
    <w:p w:rsidR="0083285F" w:rsidRDefault="0083285F" w:rsidP="00166010">
      <w:pPr>
        <w:ind w:firstLine="420"/>
        <w:rPr>
          <w:rFonts w:ascii="微软雅黑" w:eastAsia="微软雅黑" w:hAnsi="微软雅黑" w:cs="微软雅黑"/>
          <w:b/>
          <w:bCs/>
          <w:color w:val="494949"/>
        </w:rPr>
      </w:pPr>
    </w:p>
    <w:p w:rsidR="003B44BE" w:rsidRPr="0083285F" w:rsidRDefault="003B44BE" w:rsidP="0083285F">
      <w:pPr>
        <w:ind w:firstLine="422"/>
        <w:rPr>
          <w:rStyle w:val="af6"/>
        </w:rPr>
      </w:pPr>
      <w:r w:rsidRPr="0083285F">
        <w:rPr>
          <w:rStyle w:val="af6"/>
        </w:rPr>
        <w:t>这一点我解释的可能不是很清楚</w:t>
      </w:r>
    </w:p>
    <w:p w:rsidR="003B44BE" w:rsidRPr="0083285F" w:rsidRDefault="003B44BE" w:rsidP="0083285F">
      <w:pPr>
        <w:ind w:firstLine="422"/>
        <w:rPr>
          <w:rStyle w:val="af6"/>
        </w:rPr>
      </w:pPr>
      <w:r w:rsidRPr="0083285F">
        <w:rPr>
          <w:rStyle w:val="af6"/>
        </w:rPr>
        <w:t>要理解这个问题首先要了解没有过去也没有未来</w:t>
      </w:r>
    </w:p>
    <w:p w:rsidR="003B44BE" w:rsidRPr="0083285F" w:rsidRDefault="003B44BE" w:rsidP="0083285F">
      <w:pPr>
        <w:ind w:firstLine="422"/>
        <w:rPr>
          <w:rStyle w:val="af6"/>
        </w:rPr>
      </w:pPr>
      <w:r w:rsidRPr="0083285F">
        <w:rPr>
          <w:rStyle w:val="af6"/>
        </w:rPr>
        <w:t>只有一个结果</w:t>
      </w:r>
      <w:r w:rsidRPr="0083285F">
        <w:rPr>
          <w:rStyle w:val="af6"/>
        </w:rPr>
        <w:t xml:space="preserve"> </w:t>
      </w:r>
      <w:r w:rsidRPr="0083285F">
        <w:rPr>
          <w:rStyle w:val="af6"/>
        </w:rPr>
        <w:t>过去</w:t>
      </w:r>
      <w:r w:rsidRPr="0083285F">
        <w:rPr>
          <w:rStyle w:val="af6"/>
        </w:rPr>
        <w:t xml:space="preserve"> </w:t>
      </w:r>
      <w:r w:rsidRPr="0083285F">
        <w:rPr>
          <w:rStyle w:val="af6"/>
        </w:rPr>
        <w:t>未来是一个整体的进化</w:t>
      </w:r>
    </w:p>
    <w:p w:rsidR="003B44BE" w:rsidRPr="0083285F" w:rsidRDefault="003B44BE" w:rsidP="0083285F">
      <w:pPr>
        <w:ind w:firstLine="422"/>
        <w:rPr>
          <w:rStyle w:val="af6"/>
        </w:rPr>
      </w:pPr>
    </w:p>
    <w:p w:rsidR="003B44BE" w:rsidRPr="0083285F" w:rsidRDefault="003B44BE" w:rsidP="0083285F">
      <w:pPr>
        <w:ind w:firstLine="422"/>
        <w:rPr>
          <w:rStyle w:val="af6"/>
        </w:rPr>
      </w:pPr>
      <w:r w:rsidRPr="0083285F">
        <w:rPr>
          <w:rStyle w:val="af6"/>
        </w:rPr>
        <w:t>我们影响的不是过去所对应的未来</w:t>
      </w:r>
    </w:p>
    <w:p w:rsidR="003B44BE" w:rsidRPr="0083285F" w:rsidRDefault="003B44BE" w:rsidP="0083285F">
      <w:pPr>
        <w:ind w:firstLine="422"/>
        <w:rPr>
          <w:rStyle w:val="af6"/>
        </w:rPr>
      </w:pPr>
      <w:r w:rsidRPr="0083285F">
        <w:rPr>
          <w:rStyle w:val="af6"/>
        </w:rPr>
        <w:t>而是要影响宇宙最终的结果</w:t>
      </w:r>
    </w:p>
    <w:p w:rsidR="003B44BE" w:rsidRPr="0083285F" w:rsidRDefault="003B44BE" w:rsidP="0083285F">
      <w:pPr>
        <w:ind w:firstLine="422"/>
        <w:rPr>
          <w:rStyle w:val="af6"/>
        </w:rPr>
      </w:pPr>
      <w:r w:rsidRPr="0083285F">
        <w:rPr>
          <w:rStyle w:val="af6"/>
        </w:rPr>
        <w:t>This point maybe my explanation is not clearly</w:t>
      </w:r>
    </w:p>
    <w:p w:rsidR="003B44BE" w:rsidRPr="0083285F" w:rsidRDefault="003B44BE" w:rsidP="0083285F">
      <w:pPr>
        <w:ind w:firstLine="422"/>
        <w:rPr>
          <w:rStyle w:val="af6"/>
        </w:rPr>
      </w:pPr>
      <w:r w:rsidRPr="0083285F">
        <w:rPr>
          <w:rStyle w:val="af6"/>
        </w:rPr>
        <w:lastRenderedPageBreak/>
        <w:t xml:space="preserve">To understand this qustion </w:t>
      </w:r>
      <w:r w:rsidR="00EB7432">
        <w:rPr>
          <w:rStyle w:val="af6"/>
          <w:rFonts w:hint="eastAsia"/>
        </w:rPr>
        <w:t>W</w:t>
      </w:r>
      <w:r w:rsidRPr="0083285F">
        <w:rPr>
          <w:rStyle w:val="af6"/>
        </w:rPr>
        <w:t>e must first</w:t>
      </w:r>
      <w:r w:rsidR="00EB7432">
        <w:rPr>
          <w:rStyle w:val="af6"/>
          <w:rFonts w:hint="eastAsia"/>
        </w:rPr>
        <w:t>ly</w:t>
      </w:r>
      <w:r w:rsidRPr="0083285F">
        <w:rPr>
          <w:rStyle w:val="af6"/>
        </w:rPr>
        <w:t xml:space="preserve"> understand that there is no past and no future</w:t>
      </w:r>
    </w:p>
    <w:p w:rsidR="003B44BE" w:rsidRPr="0083285F" w:rsidRDefault="003B44BE" w:rsidP="0083285F">
      <w:pPr>
        <w:ind w:firstLine="422"/>
        <w:rPr>
          <w:rStyle w:val="af6"/>
        </w:rPr>
      </w:pPr>
      <w:r w:rsidRPr="0083285F">
        <w:rPr>
          <w:rStyle w:val="af6"/>
        </w:rPr>
        <w:t>There is only one result The past and the future are an integral evolution</w:t>
      </w:r>
    </w:p>
    <w:p w:rsidR="003B44BE" w:rsidRPr="0083285F" w:rsidRDefault="003B44BE" w:rsidP="00E76A57">
      <w:pPr>
        <w:pBdr>
          <w:bottom w:val="single" w:sz="6" w:space="1" w:color="auto"/>
        </w:pBdr>
        <w:ind w:left="420" w:firstLineChars="0" w:firstLine="2"/>
        <w:rPr>
          <w:rStyle w:val="af6"/>
        </w:rPr>
      </w:pPr>
      <w:r w:rsidRPr="0083285F">
        <w:rPr>
          <w:rStyle w:val="af6"/>
        </w:rPr>
        <w:t xml:space="preserve">What we affect is not the future of </w:t>
      </w:r>
      <w:r w:rsidR="00E76A57">
        <w:rPr>
          <w:rStyle w:val="af6"/>
          <w:rFonts w:hint="eastAsia"/>
        </w:rPr>
        <w:t>c</w:t>
      </w:r>
      <w:r w:rsidRPr="0083285F">
        <w:rPr>
          <w:rStyle w:val="af6"/>
        </w:rPr>
        <w:t>orresponding past</w:t>
      </w:r>
      <w:r w:rsidRPr="0083285F">
        <w:rPr>
          <w:rStyle w:val="af6"/>
        </w:rPr>
        <w:br/>
        <w:t xml:space="preserve">But </w:t>
      </w:r>
      <w:r w:rsidR="00E76A57" w:rsidRPr="0083285F">
        <w:rPr>
          <w:rStyle w:val="af6"/>
        </w:rPr>
        <w:t>affect</w:t>
      </w:r>
      <w:r w:rsidR="00E76A57">
        <w:rPr>
          <w:rStyle w:val="af6"/>
          <w:rFonts w:hint="eastAsia"/>
        </w:rPr>
        <w:t xml:space="preserve"> the</w:t>
      </w:r>
      <w:r w:rsidRPr="0083285F">
        <w:rPr>
          <w:rStyle w:val="af6"/>
        </w:rPr>
        <w:t xml:space="preserve"> final result of universe</w:t>
      </w:r>
    </w:p>
    <w:p w:rsidR="0083285F" w:rsidRDefault="0083285F" w:rsidP="00C20AEA">
      <w:pPr>
        <w:ind w:firstLine="420"/>
        <w:rPr>
          <w:rFonts w:ascii="微软雅黑" w:eastAsia="微软雅黑" w:hAnsi="微软雅黑" w:cs="微软雅黑"/>
          <w:color w:val="494949"/>
        </w:rPr>
      </w:pPr>
    </w:p>
    <w:p w:rsidR="003B44BE" w:rsidRPr="0083285F" w:rsidRDefault="0083285F" w:rsidP="00C20AEA">
      <w:pPr>
        <w:ind w:firstLine="420"/>
        <w:rPr>
          <w:rStyle w:val="af7"/>
        </w:rPr>
      </w:pPr>
      <w:r w:rsidRPr="0083285F">
        <w:rPr>
          <w:rStyle w:val="af7"/>
          <w:rFonts w:hint="eastAsia"/>
        </w:rPr>
        <w:t>I</w:t>
      </w:r>
      <w:r w:rsidR="003B44BE" w:rsidRPr="0083285F">
        <w:rPr>
          <w:rStyle w:val="af7"/>
        </w:rPr>
        <w:t>f there are extraterres</w:t>
      </w:r>
      <w:r w:rsidRPr="0083285F">
        <w:rPr>
          <w:rStyle w:val="af7"/>
        </w:rPr>
        <w:t>trial forces that rely on chang</w:t>
      </w:r>
      <w:r w:rsidRPr="0083285F">
        <w:rPr>
          <w:rStyle w:val="af7"/>
          <w:rFonts w:hint="eastAsia"/>
        </w:rPr>
        <w:t>e</w:t>
      </w:r>
      <w:r w:rsidR="003B44BE" w:rsidRPr="0083285F">
        <w:rPr>
          <w:rStyle w:val="af7"/>
        </w:rPr>
        <w:t xml:space="preserve"> history to help human escape the crowning calamity  ,</w:t>
      </w:r>
      <w:r w:rsidR="003B44BE" w:rsidRPr="0083285F">
        <w:rPr>
          <w:rStyle w:val="af7"/>
        </w:rPr>
        <w:br/>
        <w:t>Will it have an impact on your future?</w:t>
      </w:r>
      <w:r w:rsidR="003B44BE" w:rsidRPr="0083285F">
        <w:rPr>
          <w:rStyle w:val="af7"/>
        </w:rPr>
        <w:br/>
      </w:r>
    </w:p>
    <w:p w:rsidR="003B44BE" w:rsidRPr="0083285F" w:rsidRDefault="003B44BE" w:rsidP="0083285F">
      <w:pPr>
        <w:ind w:firstLine="422"/>
        <w:rPr>
          <w:rStyle w:val="af6"/>
        </w:rPr>
      </w:pPr>
      <w:r w:rsidRPr="0083285F">
        <w:rPr>
          <w:rStyle w:val="af6"/>
        </w:rPr>
        <w:t>不会</w:t>
      </w:r>
      <w:r w:rsidRPr="0083285F">
        <w:rPr>
          <w:rStyle w:val="af6"/>
        </w:rPr>
        <w:t xml:space="preserve"> </w:t>
      </w:r>
      <w:r w:rsidRPr="0083285F">
        <w:rPr>
          <w:rStyle w:val="af6"/>
        </w:rPr>
        <w:t>但是会对最终的结果产生影响</w:t>
      </w:r>
      <w:r w:rsidRPr="0083285F">
        <w:rPr>
          <w:rStyle w:val="af6"/>
        </w:rPr>
        <w:t>,</w:t>
      </w:r>
      <w:r w:rsidRPr="0083285F">
        <w:rPr>
          <w:rStyle w:val="af6"/>
        </w:rPr>
        <w:t>之后间接的影响我们</w:t>
      </w:r>
    </w:p>
    <w:p w:rsidR="003B44BE" w:rsidRDefault="003B44BE" w:rsidP="0083285F">
      <w:pPr>
        <w:pBdr>
          <w:bottom w:val="single" w:sz="6" w:space="1" w:color="auto"/>
        </w:pBdr>
        <w:ind w:firstLine="422"/>
        <w:rPr>
          <w:rFonts w:ascii="微软雅黑" w:eastAsia="微软雅黑" w:hAnsi="微软雅黑" w:cs="微软雅黑"/>
          <w:color w:val="494949"/>
        </w:rPr>
      </w:pPr>
      <w:r w:rsidRPr="0083285F">
        <w:rPr>
          <w:rStyle w:val="af6"/>
        </w:rPr>
        <w:t>N</w:t>
      </w:r>
      <w:r w:rsidR="0083285F" w:rsidRPr="0083285F">
        <w:rPr>
          <w:rStyle w:val="af6"/>
          <w:rFonts w:hint="eastAsia"/>
        </w:rPr>
        <w:t xml:space="preserve">o </w:t>
      </w:r>
      <w:r w:rsidRPr="0083285F">
        <w:rPr>
          <w:rStyle w:val="af6"/>
        </w:rPr>
        <w:t>But it will have an impact on the final result and then it will affect us indirectly</w:t>
      </w:r>
      <w:r w:rsidRPr="0083285F">
        <w:rPr>
          <w:rStyle w:val="af6"/>
        </w:rPr>
        <w:br/>
      </w:r>
    </w:p>
    <w:p w:rsidR="00A401B3" w:rsidRDefault="00A401B3"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p>
    <w:p w:rsidR="003B44BE" w:rsidRPr="00400414" w:rsidRDefault="003B44BE" w:rsidP="00C20AEA">
      <w:pPr>
        <w:ind w:firstLine="420"/>
        <w:rPr>
          <w:rStyle w:val="afd"/>
        </w:rPr>
      </w:pPr>
      <w:r w:rsidRPr="00400414">
        <w:rPr>
          <w:rStyle w:val="afd"/>
        </w:rPr>
        <w:t>问：宇宙的结构被分割成，</w:t>
      </w:r>
    </w:p>
    <w:p w:rsidR="003B44BE" w:rsidRPr="00400414" w:rsidRDefault="003B44BE" w:rsidP="00C20AEA">
      <w:pPr>
        <w:ind w:firstLine="420"/>
        <w:rPr>
          <w:rStyle w:val="afd"/>
        </w:rPr>
      </w:pPr>
      <w:r w:rsidRPr="00400414">
        <w:rPr>
          <w:rStyle w:val="afd"/>
        </w:rPr>
        <w:t>以一个中央宇宙为中心的七个超宇宙。</w:t>
      </w:r>
    </w:p>
    <w:p w:rsidR="003B44BE" w:rsidRPr="00400414" w:rsidRDefault="003B44BE" w:rsidP="00C20AEA">
      <w:pPr>
        <w:ind w:firstLine="420"/>
        <w:rPr>
          <w:rStyle w:val="afd"/>
        </w:rPr>
      </w:pPr>
      <w:r w:rsidRPr="00400414">
        <w:rPr>
          <w:rStyle w:val="afd"/>
        </w:rPr>
        <w:t>中央宇宙是最初源头物质性的家。</w:t>
      </w:r>
    </w:p>
    <w:p w:rsidR="003B44BE" w:rsidRPr="00400414" w:rsidRDefault="003B44BE" w:rsidP="00C20AEA">
      <w:pPr>
        <w:ind w:firstLine="420"/>
        <w:rPr>
          <w:rStyle w:val="afd"/>
        </w:rPr>
      </w:pPr>
    </w:p>
    <w:p w:rsidR="003B44BE" w:rsidRPr="00400414" w:rsidRDefault="003B44BE" w:rsidP="00C20AEA">
      <w:pPr>
        <w:ind w:firstLine="420"/>
        <w:rPr>
          <w:rStyle w:val="afd"/>
        </w:rPr>
      </w:pPr>
      <w:r w:rsidRPr="00400414">
        <w:rPr>
          <w:rStyle w:val="afd"/>
        </w:rPr>
        <w:t>很少人了解到，为了要治理物质宇宙，</w:t>
      </w:r>
    </w:p>
    <w:p w:rsidR="003B44BE" w:rsidRPr="00400414" w:rsidRDefault="003B44BE" w:rsidP="00C20AEA">
      <w:pPr>
        <w:ind w:firstLine="420"/>
        <w:rPr>
          <w:rStyle w:val="afd"/>
        </w:rPr>
      </w:pPr>
      <w:r w:rsidRPr="00400414">
        <w:rPr>
          <w:rStyle w:val="afd"/>
        </w:rPr>
        <w:t>最初源头必须要栖身于物质性的实体里而在物质宇宙中运作。</w:t>
      </w:r>
    </w:p>
    <w:p w:rsidR="003B44BE" w:rsidRPr="00400414" w:rsidRDefault="003B44BE" w:rsidP="00C20AEA">
      <w:pPr>
        <w:ind w:firstLine="420"/>
        <w:rPr>
          <w:rStyle w:val="afd"/>
        </w:rPr>
      </w:pPr>
      <w:r w:rsidRPr="00400414">
        <w:rPr>
          <w:rStyle w:val="afd"/>
        </w:rPr>
        <w:t>中央宇宙是它物质性的家，而它是永恒不朽的。</w:t>
      </w:r>
    </w:p>
    <w:p w:rsidR="003B44BE" w:rsidRPr="00400414" w:rsidRDefault="003B44BE" w:rsidP="00C20AEA">
      <w:pPr>
        <w:ind w:firstLine="420"/>
        <w:rPr>
          <w:rStyle w:val="afd"/>
        </w:rPr>
      </w:pPr>
    </w:p>
    <w:p w:rsidR="003B44BE" w:rsidRPr="00400414" w:rsidRDefault="003B44BE" w:rsidP="00C20AEA">
      <w:pPr>
        <w:ind w:firstLine="420"/>
        <w:rPr>
          <w:rStyle w:val="afd"/>
        </w:rPr>
      </w:pPr>
      <w:r w:rsidRPr="00400414">
        <w:rPr>
          <w:rStyle w:val="afd"/>
        </w:rPr>
        <w:t>它被黑暗的引力主体所围绕而使得它实质上是看不见的，</w:t>
      </w:r>
    </w:p>
    <w:p w:rsidR="003B44BE" w:rsidRPr="00400414" w:rsidRDefault="003B44BE" w:rsidP="00C20AEA">
      <w:pPr>
        <w:ind w:firstLine="420"/>
        <w:rPr>
          <w:rStyle w:val="afd"/>
        </w:rPr>
      </w:pPr>
      <w:r w:rsidRPr="00400414">
        <w:rPr>
          <w:rStyle w:val="afd"/>
        </w:rPr>
        <w:t>即使是对那些位在最靠近它的圆周之银河系来讲也一样。</w:t>
      </w:r>
    </w:p>
    <w:p w:rsidR="003B44BE" w:rsidRPr="00400414" w:rsidRDefault="003B44BE" w:rsidP="00C20AEA">
      <w:pPr>
        <w:ind w:firstLine="420"/>
        <w:rPr>
          <w:rStyle w:val="afd"/>
        </w:rPr>
      </w:pPr>
    </w:p>
    <w:p w:rsidR="003B44BE" w:rsidRPr="00400414" w:rsidRDefault="003B44BE" w:rsidP="00C20AEA">
      <w:pPr>
        <w:ind w:firstLine="420"/>
        <w:rPr>
          <w:rStyle w:val="afd"/>
        </w:rPr>
      </w:pPr>
      <w:r w:rsidRPr="00400414">
        <w:rPr>
          <w:rStyle w:val="afd"/>
        </w:rPr>
        <w:t>附带一提，在它的圆周上住着中央族类。</w:t>
      </w:r>
    </w:p>
    <w:p w:rsidR="003B44BE" w:rsidRPr="00400414" w:rsidRDefault="003B44BE" w:rsidP="00C20AEA">
      <w:pPr>
        <w:ind w:firstLine="420"/>
        <w:rPr>
          <w:rStyle w:val="afd"/>
        </w:rPr>
      </w:pPr>
      <w:r w:rsidRPr="00400414">
        <w:rPr>
          <w:rStyle w:val="afd"/>
        </w:rPr>
        <w:t>中央宇宙是不动且永恒的，而七个超宇宙是时间的产物</w:t>
      </w:r>
    </w:p>
    <w:p w:rsidR="003B44BE" w:rsidRPr="00400414" w:rsidRDefault="003B44BE" w:rsidP="00C20AEA">
      <w:pPr>
        <w:ind w:firstLine="420"/>
        <w:rPr>
          <w:rStyle w:val="afd"/>
        </w:rPr>
      </w:pPr>
      <w:r w:rsidRPr="00400414">
        <w:rPr>
          <w:rStyle w:val="afd"/>
        </w:rPr>
        <w:t>以逆时针方向绕着中央宇宙旋转。</w:t>
      </w:r>
    </w:p>
    <w:p w:rsidR="003B44BE" w:rsidRPr="00400414" w:rsidRDefault="003B44BE" w:rsidP="00C20AEA">
      <w:pPr>
        <w:ind w:firstLine="420"/>
        <w:rPr>
          <w:rStyle w:val="afd"/>
        </w:rPr>
      </w:pPr>
    </w:p>
    <w:p w:rsidR="003B44BE" w:rsidRPr="00400414" w:rsidRDefault="003B44BE" w:rsidP="00C20AEA">
      <w:pPr>
        <w:ind w:firstLine="420"/>
        <w:rPr>
          <w:rStyle w:val="afd"/>
        </w:rPr>
      </w:pPr>
      <w:r w:rsidRPr="00400414">
        <w:rPr>
          <w:rStyle w:val="afd"/>
        </w:rPr>
        <w:t>围绕着这七个超宇宙的是反物质所组成的</w:t>
      </w:r>
      <w:r w:rsidRPr="00400414">
        <w:rPr>
          <w:rStyle w:val="afd"/>
        </w:rPr>
        <w:t>“</w:t>
      </w:r>
      <w:r w:rsidRPr="00400414">
        <w:rPr>
          <w:rStyle w:val="afd"/>
        </w:rPr>
        <w:t>非物质性之原始要素</w:t>
      </w:r>
      <w:r w:rsidRPr="00400414">
        <w:rPr>
          <w:rStyle w:val="afd"/>
        </w:rPr>
        <w:t>”</w:t>
      </w:r>
      <w:r w:rsidRPr="00400414">
        <w:rPr>
          <w:rStyle w:val="afd"/>
        </w:rPr>
        <w:t>，</w:t>
      </w:r>
    </w:p>
    <w:p w:rsidR="003B44BE" w:rsidRPr="00400414" w:rsidRDefault="003B44BE" w:rsidP="00C20AEA">
      <w:pPr>
        <w:ind w:firstLine="420"/>
        <w:rPr>
          <w:rStyle w:val="afd"/>
        </w:rPr>
      </w:pPr>
      <w:r w:rsidRPr="00400414">
        <w:rPr>
          <w:rStyle w:val="afd"/>
        </w:rPr>
        <w:t>它们以顺时针方向绕着七个超宇宙旋转。</w:t>
      </w:r>
    </w:p>
    <w:p w:rsidR="003B44BE" w:rsidRPr="00400414" w:rsidRDefault="003B44BE" w:rsidP="00C20AEA">
      <w:pPr>
        <w:ind w:firstLine="420"/>
        <w:rPr>
          <w:rStyle w:val="afd"/>
        </w:rPr>
      </w:pPr>
    </w:p>
    <w:p w:rsidR="003B44BE" w:rsidRPr="00400414" w:rsidRDefault="003B44BE" w:rsidP="00C20AEA">
      <w:pPr>
        <w:ind w:firstLine="420"/>
        <w:rPr>
          <w:rStyle w:val="afd"/>
        </w:rPr>
      </w:pPr>
      <w:r w:rsidRPr="00400414">
        <w:rPr>
          <w:rStyle w:val="afd"/>
        </w:rPr>
        <w:t>这个浩瀚的外在空间，</w:t>
      </w:r>
    </w:p>
    <w:p w:rsidR="003B44BE" w:rsidRPr="00400414" w:rsidRDefault="003B44BE" w:rsidP="00C20AEA">
      <w:pPr>
        <w:ind w:firstLine="420"/>
        <w:rPr>
          <w:rStyle w:val="afd"/>
        </w:rPr>
      </w:pPr>
      <w:r w:rsidRPr="00400414">
        <w:rPr>
          <w:rStyle w:val="afd"/>
        </w:rPr>
        <w:t>是可以让超宇宙扩展而进入的</w:t>
      </w:r>
      <w:r w:rsidRPr="00400414">
        <w:rPr>
          <w:rStyle w:val="afd"/>
        </w:rPr>
        <w:t>“</w:t>
      </w:r>
      <w:r w:rsidRPr="00400414">
        <w:rPr>
          <w:rStyle w:val="afd"/>
        </w:rPr>
        <w:t>扩张的场所</w:t>
      </w:r>
      <w:r w:rsidRPr="00400414">
        <w:rPr>
          <w:rStyle w:val="afd"/>
        </w:rPr>
        <w:t>”</w:t>
      </w:r>
      <w:r w:rsidRPr="00400414">
        <w:rPr>
          <w:rStyle w:val="afd"/>
        </w:rPr>
        <w:t>。</w:t>
      </w:r>
    </w:p>
    <w:p w:rsidR="003B44BE" w:rsidRPr="00400414" w:rsidRDefault="003B44BE" w:rsidP="00C20AEA">
      <w:pPr>
        <w:ind w:firstLine="420"/>
        <w:rPr>
          <w:rStyle w:val="afd"/>
        </w:rPr>
      </w:pPr>
      <w:r w:rsidRPr="00400414">
        <w:rPr>
          <w:rStyle w:val="afd"/>
        </w:rPr>
        <w:t>我们的天文学家所看到的已知的宇宙，</w:t>
      </w:r>
    </w:p>
    <w:p w:rsidR="003B44BE" w:rsidRPr="00400414" w:rsidRDefault="003B44BE" w:rsidP="00C20AEA">
      <w:pPr>
        <w:ind w:firstLine="420"/>
        <w:rPr>
          <w:rStyle w:val="afd"/>
        </w:rPr>
      </w:pPr>
      <w:r w:rsidRPr="00400414">
        <w:rPr>
          <w:rStyle w:val="afd"/>
        </w:rPr>
        <w:t>大部份是我们的超宇宙的一个小碎片，</w:t>
      </w:r>
    </w:p>
    <w:p w:rsidR="003B44BE" w:rsidRPr="00400414" w:rsidRDefault="003B44BE" w:rsidP="00C20AEA">
      <w:pPr>
        <w:ind w:firstLine="420"/>
        <w:rPr>
          <w:rStyle w:val="afd"/>
        </w:rPr>
      </w:pPr>
      <w:r w:rsidRPr="00400414">
        <w:rPr>
          <w:rStyle w:val="afd"/>
        </w:rPr>
        <w:t>以及在它的圆周的最外围之扩张的空间。</w:t>
      </w:r>
    </w:p>
    <w:p w:rsidR="003B44BE" w:rsidRPr="00400414" w:rsidRDefault="003B44BE" w:rsidP="00C20AEA">
      <w:pPr>
        <w:shd w:val="clear" w:color="auto" w:fill="E0E0E0"/>
        <w:spacing w:after="75" w:line="315" w:lineRule="atLeast"/>
        <w:ind w:firstLine="420"/>
        <w:rPr>
          <w:rStyle w:val="afd"/>
        </w:rPr>
      </w:pPr>
      <w:r w:rsidRPr="00400414">
        <w:rPr>
          <w:rStyle w:val="afd"/>
          <w:rFonts w:hint="eastAsia"/>
        </w:rPr>
        <w:t xml:space="preserve">Few people understand that in order to govern the material universe, First Creator must inhabit materiality and function in the material universe. The central </w:t>
      </w:r>
      <w:r w:rsidRPr="00400414">
        <w:rPr>
          <w:rStyle w:val="afd"/>
          <w:rFonts w:hint="eastAsia"/>
        </w:rPr>
        <w:lastRenderedPageBreak/>
        <w:t>universe is its material home and is eternal. It's surrounded by dark gravity bodies that make it essentially invisible even to those galaxies that lie closest to its periphery which, incidentally, house the Central Race (they're represented in the diagram as the red dots surrounding the central universe).</w:t>
      </w:r>
    </w:p>
    <w:p w:rsidR="003B44BE" w:rsidRPr="00400414" w:rsidRDefault="003B44BE" w:rsidP="00C20AEA">
      <w:pPr>
        <w:shd w:val="clear" w:color="auto" w:fill="E0E0E0"/>
        <w:spacing w:after="75" w:line="315" w:lineRule="atLeast"/>
        <w:ind w:firstLine="420"/>
        <w:rPr>
          <w:rStyle w:val="afd"/>
        </w:rPr>
      </w:pPr>
      <w:r w:rsidRPr="00400414">
        <w:rPr>
          <w:rStyle w:val="afd"/>
          <w:rFonts w:hint="eastAsia"/>
        </w:rPr>
        <w:t> </w:t>
      </w:r>
    </w:p>
    <w:p w:rsidR="003B44BE" w:rsidRPr="00400414" w:rsidRDefault="003B44BE" w:rsidP="00C20AEA">
      <w:pPr>
        <w:shd w:val="clear" w:color="auto" w:fill="E0E0E0"/>
        <w:spacing w:after="75" w:line="315" w:lineRule="atLeast"/>
        <w:ind w:firstLine="420"/>
        <w:rPr>
          <w:rStyle w:val="afd"/>
        </w:rPr>
      </w:pPr>
      <w:r w:rsidRPr="00400414">
        <w:rPr>
          <w:rStyle w:val="afd"/>
          <w:rFonts w:hint="eastAsia"/>
        </w:rPr>
        <w:t>The central universe is stationary and eternal, while the seven superuniverses are creations of time and revolve around the central universe in a counterclockwise rotation. Surrounding these seven super-universes is "outer" or peripheral space, which is non-physical elementals consisting of non-baryonic matter or antimatter, which rotates around the seven superuniverses in a clockwise rotation. This vast outer space is expansion room for the superuniverses to expand into. The known universe that our astronomers see is mostly a small fragment of our superuniverse and the expansion space at its outermost periphery.</w:t>
      </w:r>
    </w:p>
    <w:p w:rsidR="003B44BE" w:rsidRDefault="003B44BE" w:rsidP="00C20AEA">
      <w:pPr>
        <w:ind w:firstLine="420"/>
        <w:rPr>
          <w:rFonts w:ascii="微软雅黑" w:eastAsia="微软雅黑" w:hAnsi="微软雅黑" w:cs="微软雅黑"/>
          <w:color w:val="494949"/>
        </w:rPr>
      </w:pPr>
    </w:p>
    <w:p w:rsidR="003B44BE" w:rsidRPr="00400414" w:rsidRDefault="003B44BE" w:rsidP="00400414">
      <w:pPr>
        <w:ind w:firstLine="422"/>
        <w:rPr>
          <w:rStyle w:val="af6"/>
        </w:rPr>
      </w:pPr>
      <w:r w:rsidRPr="00400414">
        <w:rPr>
          <w:rStyle w:val="af6"/>
        </w:rPr>
        <w:t>的确如此</w:t>
      </w:r>
    </w:p>
    <w:p w:rsidR="003B44BE" w:rsidRDefault="003B44BE" w:rsidP="00400414">
      <w:pPr>
        <w:pBdr>
          <w:bottom w:val="single" w:sz="6" w:space="1" w:color="auto"/>
        </w:pBdr>
        <w:ind w:firstLine="422"/>
        <w:rPr>
          <w:rFonts w:ascii="微软雅黑" w:eastAsia="微软雅黑" w:hAnsi="微软雅黑" w:cs="微软雅黑"/>
          <w:color w:val="494949"/>
        </w:rPr>
      </w:pPr>
      <w:r w:rsidRPr="00400414">
        <w:rPr>
          <w:rStyle w:val="af6"/>
        </w:rPr>
        <w:t xml:space="preserve">It's true  </w:t>
      </w:r>
    </w:p>
    <w:p w:rsidR="00400414" w:rsidRDefault="00400414"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问：你们有没有发现所有灵魂</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都有特别的不能理解的成分?</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Question: have you found all the souls</w:t>
      </w:r>
      <w:r>
        <w:rPr>
          <w:rFonts w:ascii="微软雅黑" w:eastAsia="微软雅黑" w:hAnsi="微软雅黑" w:cs="微软雅黑"/>
          <w:color w:val="494949"/>
        </w:rPr>
        <w:br/>
        <w:t>Is there a special incomprehensible component?</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是的 除去觉知外的人格</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Yes Personality of  remove awareness</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问：道德的极致就是没有道德。</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人格的极致就是没有人格。</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这段话也是错误的，</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道德为什么是道德，</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这是体现一的表现形式，</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lastRenderedPageBreak/>
        <w:t>因为我们的最终目的就是与神合一，</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而道德无不体现这些。</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不偷东西，是站在他人的角度来思考，</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偷东西会倒是他人的痛苦，</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借由体会他人的痛苦，认识他人和自己为一体的。</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比如在公交车上让座，</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也是爱的体现形式，因为只有爱才能体现合一。</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比如孝敬父母，这些都是。而所谓的没有道德，是完全错误的。</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比如一块石头的分子，如果是相斥的，那么就会分离，</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如果相吸才能相聚。而爱就是这种能量。</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一切道德就是爱的衍生。</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Question: the extreme of morality is that there is no morality.</w:t>
      </w:r>
      <w:r>
        <w:rPr>
          <w:rFonts w:ascii="微软雅黑" w:eastAsia="微软雅黑" w:hAnsi="微软雅黑" w:cs="微软雅黑"/>
          <w:color w:val="494949"/>
        </w:rPr>
        <w:br/>
        <w:t>The extreme of personality is that there is no personality.</w:t>
      </w:r>
      <w:r>
        <w:rPr>
          <w:rFonts w:ascii="微软雅黑" w:eastAsia="微软雅黑" w:hAnsi="微软雅黑" w:cs="微软雅黑"/>
          <w:color w:val="494949"/>
        </w:rPr>
        <w:br/>
        <w:t>This Words also mistake</w:t>
      </w:r>
      <w:r>
        <w:rPr>
          <w:rFonts w:ascii="微软雅黑" w:eastAsia="微软雅黑" w:hAnsi="微软雅黑" w:cs="微软雅黑"/>
          <w:color w:val="494949"/>
        </w:rPr>
        <w:br/>
        <w:t>Why the morality is  morality</w:t>
      </w:r>
      <w:r>
        <w:rPr>
          <w:rFonts w:ascii="微软雅黑" w:eastAsia="微软雅黑" w:hAnsi="微软雅黑" w:cs="微软雅黑"/>
          <w:color w:val="494949"/>
        </w:rPr>
        <w:br/>
        <w:t>This is a manifestation of reflect one.</w:t>
      </w:r>
      <w:r>
        <w:rPr>
          <w:rFonts w:ascii="微软雅黑" w:eastAsia="微软雅黑" w:hAnsi="微软雅黑" w:cs="微软雅黑"/>
          <w:color w:val="494949"/>
        </w:rPr>
        <w:br/>
        <w:t xml:space="preserve">Because our ultimate goal is </w:t>
      </w:r>
      <w:r>
        <w:rPr>
          <w:rFonts w:ascii="微软雅黑" w:eastAsia="微软雅黑" w:hAnsi="微软雅黑" w:cs="微软雅黑"/>
          <w:color w:val="333333"/>
        </w:rPr>
        <w:t>combining with god</w:t>
      </w:r>
      <w:r>
        <w:rPr>
          <w:rFonts w:ascii="微软雅黑" w:eastAsia="微软雅黑" w:hAnsi="微软雅黑" w:cs="微软雅黑"/>
          <w:color w:val="494949"/>
        </w:rPr>
        <w:t xml:space="preserve"> </w:t>
      </w:r>
      <w:r>
        <w:rPr>
          <w:rFonts w:ascii="微软雅黑" w:eastAsia="微软雅黑" w:hAnsi="微软雅黑" w:cs="微软雅黑"/>
          <w:color w:val="494949"/>
        </w:rPr>
        <w:br/>
        <w:t xml:space="preserve">And morality </w:t>
      </w:r>
      <w:r>
        <w:rPr>
          <w:rFonts w:ascii="微软雅黑" w:eastAsia="微软雅黑" w:hAnsi="微软雅黑" w:cs="微软雅黑"/>
          <w:color w:val="333333"/>
        </w:rPr>
        <w:t>all without exception</w:t>
      </w:r>
      <w:r>
        <w:rPr>
          <w:rFonts w:ascii="微软雅黑" w:eastAsia="微软雅黑" w:hAnsi="微软雅黑" w:cs="微软雅黑"/>
          <w:color w:val="494949"/>
        </w:rPr>
        <w:t xml:space="preserve">  embodies these.</w:t>
      </w:r>
      <w:r>
        <w:rPr>
          <w:rFonts w:ascii="微软雅黑" w:eastAsia="微软雅黑" w:hAnsi="微软雅黑" w:cs="微软雅黑"/>
          <w:color w:val="494949"/>
        </w:rPr>
        <w:br/>
      </w:r>
      <w:r>
        <w:rPr>
          <w:rFonts w:ascii="微软雅黑" w:eastAsia="微软雅黑" w:hAnsi="微软雅黑" w:cs="微软雅黑"/>
          <w:color w:val="494949"/>
        </w:rPr>
        <w:lastRenderedPageBreak/>
        <w:t>Not to steal things, is to stand in the point of view of others to thinking,</w:t>
      </w:r>
      <w:r>
        <w:rPr>
          <w:rFonts w:ascii="微软雅黑" w:eastAsia="微软雅黑" w:hAnsi="微软雅黑" w:cs="微软雅黑"/>
          <w:color w:val="494949"/>
        </w:rPr>
        <w:br/>
        <w:t>Not to steal things will  lead to others pain.</w:t>
      </w:r>
      <w:r>
        <w:rPr>
          <w:rFonts w:ascii="微软雅黑" w:eastAsia="微软雅黑" w:hAnsi="微软雅黑" w:cs="微软雅黑"/>
          <w:color w:val="494949"/>
        </w:rPr>
        <w:br/>
        <w:t>through understanding the pain of others, wake to others and yourself as one.</w:t>
      </w:r>
      <w:r>
        <w:rPr>
          <w:rFonts w:ascii="微软雅黑" w:eastAsia="微软雅黑" w:hAnsi="微软雅黑" w:cs="微软雅黑"/>
          <w:color w:val="494949"/>
        </w:rPr>
        <w:br/>
        <w:t>for example.</w:t>
      </w:r>
      <w:r>
        <w:rPr>
          <w:rFonts w:ascii="微软雅黑" w:eastAsia="微软雅黑" w:hAnsi="微软雅黑" w:cs="微软雅黑"/>
          <w:color w:val="333333"/>
        </w:rPr>
        <w:t>offer</w:t>
      </w:r>
      <w:r>
        <w:rPr>
          <w:rFonts w:ascii="微软雅黑" w:eastAsia="微软雅黑" w:hAnsi="微软雅黑" w:cs="微软雅黑"/>
          <w:color w:val="494949"/>
        </w:rPr>
        <w:t xml:space="preserve">  seat to other on a bus, </w:t>
      </w:r>
      <w:r>
        <w:rPr>
          <w:rFonts w:ascii="微软雅黑" w:eastAsia="微软雅黑" w:hAnsi="微软雅黑" w:cs="微软雅黑"/>
          <w:color w:val="494949"/>
        </w:rPr>
        <w:br/>
        <w:t>It is also the embodiment of love, because only love can reflect the unity.</w:t>
      </w:r>
      <w:r>
        <w:rPr>
          <w:rFonts w:ascii="微软雅黑" w:eastAsia="微软雅黑" w:hAnsi="微软雅黑" w:cs="微软雅黑"/>
          <w:color w:val="494949"/>
        </w:rPr>
        <w:br/>
        <w:t>suppose, filial piety to the parents, these are all. And the so-called no morality is completely wrong.</w:t>
      </w:r>
      <w:r>
        <w:rPr>
          <w:rFonts w:ascii="微软雅黑" w:eastAsia="微软雅黑" w:hAnsi="微软雅黑" w:cs="微软雅黑"/>
          <w:color w:val="494949"/>
        </w:rPr>
        <w:br/>
        <w:t>For example, molecule of a stone, if it is contradicted, then will separation,</w:t>
      </w:r>
      <w:r>
        <w:rPr>
          <w:rFonts w:ascii="微软雅黑" w:eastAsia="微软雅黑" w:hAnsi="微软雅黑" w:cs="微软雅黑"/>
          <w:color w:val="494949"/>
        </w:rPr>
        <w:br/>
        <w:t>If only  draw together to get together. And love is this energy.</w:t>
      </w:r>
      <w:r>
        <w:rPr>
          <w:rFonts w:ascii="微软雅黑" w:eastAsia="微软雅黑" w:hAnsi="微软雅黑" w:cs="微软雅黑"/>
          <w:color w:val="494949"/>
        </w:rPr>
        <w:br/>
        <w:t>All morality is the derivation of love.</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一件事物发展到极致必定是其相反的东西 之后就是超越</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The development of a thing to the extreme is bound to be the  opposite thing  And then just transcendence</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问：宗教本来是为了让我们觉醒的一种工具，</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但是很容易遭到人的扭曲，而误解真理。</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因为一旦信仰不同，那么就会有争端，</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这都是偏爱的体现形式，你有了偏爱之心，</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那么自然会维护自己爱的，而反对他人的。</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你也可以从宗教冲突看出来。</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其实认识到宗教的本质，</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lastRenderedPageBreak/>
        <w:t>是不会这样的，因为他们都讲了一样东西——爱。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hint="eastAsia"/>
          <w:color w:val="494949"/>
        </w:rPr>
        <w:t>Q:</w:t>
      </w:r>
      <w:r>
        <w:rPr>
          <w:rFonts w:ascii="微软雅黑" w:eastAsia="微软雅黑" w:hAnsi="微软雅黑" w:cs="微软雅黑"/>
        </w:rPr>
        <w:t xml:space="preserve"> </w:t>
      </w:r>
      <w:r>
        <w:rPr>
          <w:rFonts w:ascii="微软雅黑" w:eastAsia="微软雅黑" w:hAnsi="微软雅黑" w:cs="微软雅黑"/>
          <w:color w:val="494949"/>
        </w:rPr>
        <w:t>Religion originally is  a tool for us awakening</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But it is easy to be distorted by people.</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爱的极致就是恨</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一个爱里必然包含着恨</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一个恨里也必然包含着爱</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宗教所说的爱=灭</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The extreme of love is hate</w:t>
      </w:r>
      <w:r>
        <w:rPr>
          <w:rFonts w:ascii="微软雅黑" w:eastAsia="微软雅黑" w:hAnsi="微软雅黑" w:cs="微软雅黑"/>
          <w:color w:val="494949"/>
        </w:rPr>
        <w:br/>
        <w:t xml:space="preserve">A love is </w:t>
      </w:r>
      <w:r>
        <w:rPr>
          <w:rFonts w:ascii="微软雅黑" w:eastAsia="微软雅黑" w:hAnsi="微软雅黑" w:cs="微软雅黑"/>
          <w:color w:val="252525"/>
          <w:sz w:val="27"/>
        </w:rPr>
        <w:t>inevitable</w:t>
      </w:r>
      <w:r>
        <w:rPr>
          <w:rFonts w:ascii="微软雅黑" w:eastAsia="微软雅黑" w:hAnsi="微软雅黑" w:cs="微软雅黑"/>
        </w:rPr>
        <w:t xml:space="preserve"> </w:t>
      </w:r>
      <w:r>
        <w:rPr>
          <w:rFonts w:ascii="微软雅黑" w:eastAsia="微软雅黑" w:hAnsi="微软雅黑" w:cs="微软雅黑"/>
          <w:color w:val="494949"/>
        </w:rPr>
        <w:t xml:space="preserve"> contain hatred</w:t>
      </w:r>
      <w:r>
        <w:rPr>
          <w:rFonts w:ascii="微软雅黑" w:eastAsia="微软雅黑" w:hAnsi="微软雅黑" w:cs="微软雅黑"/>
          <w:color w:val="494949"/>
        </w:rPr>
        <w:br/>
        <w:t xml:space="preserve">A hate also </w:t>
      </w:r>
      <w:r>
        <w:rPr>
          <w:rFonts w:ascii="微软雅黑" w:eastAsia="微软雅黑" w:hAnsi="微软雅黑" w:cs="微软雅黑"/>
          <w:color w:val="252525"/>
          <w:sz w:val="27"/>
        </w:rPr>
        <w:t>inevitable</w:t>
      </w:r>
      <w:r>
        <w:rPr>
          <w:rFonts w:ascii="微软雅黑" w:eastAsia="微软雅黑" w:hAnsi="微软雅黑" w:cs="微软雅黑"/>
          <w:color w:val="494949"/>
        </w:rPr>
        <w:t xml:space="preserve"> contains love</w:t>
      </w:r>
      <w:r>
        <w:rPr>
          <w:rFonts w:ascii="微软雅黑" w:eastAsia="微软雅黑" w:hAnsi="微软雅黑" w:cs="微软雅黑"/>
          <w:color w:val="494949"/>
        </w:rPr>
        <w:br/>
        <w:t xml:space="preserve">The love of religion </w:t>
      </w:r>
      <w:r>
        <w:rPr>
          <w:rFonts w:ascii="微软雅黑" w:eastAsia="微软雅黑" w:hAnsi="微软雅黑" w:cs="微软雅黑"/>
          <w:color w:val="333333"/>
        </w:rPr>
        <w:t>said</w:t>
      </w:r>
      <w:r>
        <w:rPr>
          <w:rFonts w:ascii="微软雅黑" w:eastAsia="微软雅黑" w:hAnsi="微软雅黑" w:cs="微软雅黑"/>
          <w:color w:val="494949"/>
        </w:rPr>
        <w:t xml:space="preserve"> = extinction</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问：收割来源是圣经，</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敢问那个外星人对圣经什么看法？</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Question: the source of the harvest is the Bible.</w:t>
      </w:r>
      <w:r>
        <w:rPr>
          <w:rFonts w:ascii="微软雅黑" w:eastAsia="微软雅黑" w:hAnsi="微软雅黑" w:cs="微软雅黑"/>
          <w:color w:val="494949"/>
        </w:rPr>
        <w:br/>
        <w:t xml:space="preserve">Ask how does that alien </w:t>
      </w:r>
      <w:r>
        <w:rPr>
          <w:rFonts w:ascii="微软雅黑" w:eastAsia="微软雅黑" w:hAnsi="微软雅黑" w:cs="微软雅黑"/>
          <w:color w:val="333333"/>
        </w:rPr>
        <w:t> think </w:t>
      </w:r>
      <w:r>
        <w:rPr>
          <w:rFonts w:ascii="微软雅黑" w:eastAsia="微软雅黑" w:hAnsi="微软雅黑" w:cs="微软雅黑"/>
          <w:color w:val="FFFFFF"/>
          <w:shd w:val="clear" w:color="auto" w:fill="0000FF"/>
        </w:rPr>
        <w:t>about</w:t>
      </w:r>
      <w:r>
        <w:rPr>
          <w:rFonts w:ascii="微软雅黑" w:eastAsia="微软雅黑" w:hAnsi="微软雅黑" w:cs="微软雅黑"/>
          <w:color w:val="494949"/>
        </w:rPr>
        <w:t xml:space="preserve"> to the Bible?</w:t>
      </w:r>
      <w:r>
        <w:rPr>
          <w:rFonts w:ascii="微软雅黑" w:eastAsia="微软雅黑" w:hAnsi="微软雅黑" w:cs="微软雅黑"/>
          <w:color w:val="494949"/>
        </w:rPr>
        <w:br/>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圣经没读过</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The Bible Has not been read</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问：我每天都做梦，这是为什么？</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Q: I dream every day. Why is that?</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lastRenderedPageBreak/>
        <w:t>HuanxiangXR_21：</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不为什么</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一件事物之所以能存在必然经过两个极端的互相转化</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Not why</w:t>
      </w:r>
      <w:r>
        <w:rPr>
          <w:rFonts w:ascii="微软雅黑" w:eastAsia="微软雅黑" w:hAnsi="微软雅黑" w:cs="微软雅黑"/>
          <w:color w:val="494949"/>
        </w:rPr>
        <w:br/>
        <w:t xml:space="preserve">The existence of a thing is bound to pass through mutual transformation of two extremes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问：请问月球从何而来？</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Question: Excuse me where does the moon come from?</w:t>
      </w:r>
      <w:r>
        <w:rPr>
          <w:rFonts w:ascii="微软雅黑" w:eastAsia="微软雅黑" w:hAnsi="微软雅黑" w:cs="微软雅黑"/>
          <w:color w:val="494949"/>
        </w:rPr>
        <w:br/>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月球是人造天体，这是必然的</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至于在什么地方制造的就不清楚了</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月球内部空间的直径接近月球直径的一半</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由五根交叉的巨大支柱支撑</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月球上的生命在支柱上生活</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月球最表面是一层重物质</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再向内是13公里的防护层</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在向内为一个夹层起减震作用</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我之所以不清楚月球的来源</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是因为宇宙记录层里查不到月球的具体来源</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lastRenderedPageBreak/>
        <w:t>原因可能有很多被人为抹去</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我所能探知的级别不够</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由外宇宙而来等等可能的原因</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The moon is an artificial body, It’s  certain</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 xml:space="preserve"> As for Where is it made I’m unclear</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The interior space of the moon is nearly half the diameter of the moon</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Supported by five intersecting giant struts</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Life on the moon is living on the pillar</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The most surface of the moon is a layer of heavy matter</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more inward  is a 13 kilometre protective layer</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more inward has a interlayer take effect on damping</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I am unclear about the origin of the moon</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It's because the cosmic recording layer can't find the exact source of the moon.</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 xml:space="preserve">There may be a lot of cause Be artificial erased  </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The  grade of i could to ascertain is not enough</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It’s from the outer universe, and so on</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问：生命存在的方式有很多很多种，</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当你的境界到了，</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lastRenderedPageBreak/>
        <w:t>你会获得另一种生存方式。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因为6年级的学生</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是不需要待在2年级的教室的。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Question: there are many ways of life.</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When your state comes,</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You'll get another way of living.</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Because of the students in Grade 6</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It doesn't need to be in the 2 grade classroom.</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正确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Correct</w:t>
      </w:r>
      <w:r>
        <w:rPr>
          <w:rFonts w:ascii="微软雅黑" w:eastAsia="微软雅黑" w:hAnsi="微软雅黑" w:cs="微软雅黑"/>
        </w:rPr>
        <w:br/>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问：宗教只是物质性采取精神性方式</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进行物质性统治的方式。理解吧？</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Question: religion is just materiality  take spiritual way</w:t>
      </w:r>
      <w:r>
        <w:rPr>
          <w:rFonts w:ascii="微软雅黑" w:eastAsia="微软雅黑" w:hAnsi="微软雅黑" w:cs="微软雅黑"/>
          <w:color w:val="494949"/>
        </w:rPr>
        <w:br/>
        <w:t>carry through way of material rule. Do you understand?</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正确</w:t>
      </w:r>
    </w:p>
    <w:p w:rsidR="003B44BE" w:rsidRDefault="003B44BE" w:rsidP="00C20AEA">
      <w:pPr>
        <w:ind w:firstLine="420"/>
        <w:rPr>
          <w:rFonts w:ascii="微软雅黑" w:eastAsia="微软雅黑" w:hAnsi="微软雅黑" w:cs="微软雅黑"/>
        </w:rPr>
      </w:pPr>
      <w:r>
        <w:rPr>
          <w:rFonts w:ascii="微软雅黑" w:eastAsia="微软雅黑" w:hAnsi="微软雅黑" w:cs="微软雅黑"/>
          <w:color w:val="494949"/>
        </w:rPr>
        <w:t>Correct</w:t>
      </w:r>
    </w:p>
    <w:p w:rsidR="003B44BE" w:rsidRDefault="003B44BE" w:rsidP="00C20AEA">
      <w:pPr>
        <w:ind w:firstLine="420"/>
        <w:rPr>
          <w:rFonts w:ascii="微软雅黑" w:eastAsia="微软雅黑" w:hAnsi="微软雅黑" w:cs="微软雅黑"/>
        </w:rPr>
      </w:pP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问：科技能不能获得真理? 我认为可以。</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Question: can the technology to obtain</w:t>
      </w:r>
      <w:r>
        <w:rPr>
          <w:rFonts w:ascii="微软雅黑" w:eastAsia="微软雅黑" w:hAnsi="微软雅黑" w:cs="微软雅黑"/>
          <w:color w:val="333333"/>
        </w:rPr>
        <w:t> </w:t>
      </w:r>
      <w:r>
        <w:rPr>
          <w:rFonts w:ascii="微软雅黑" w:eastAsia="微软雅黑" w:hAnsi="微软雅黑" w:cs="微软雅黑"/>
          <w:color w:val="FFFFFF"/>
          <w:shd w:val="clear" w:color="auto" w:fill="0000FF"/>
        </w:rPr>
        <w:t>truth</w:t>
      </w:r>
      <w:r>
        <w:rPr>
          <w:rFonts w:ascii="微软雅黑" w:eastAsia="微软雅黑" w:hAnsi="微软雅黑" w:cs="微软雅黑"/>
          <w:color w:val="494949"/>
        </w:rPr>
        <w:t xml:space="preserve"> ? I think so.</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科技能不能获得真理?回答是不能</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对比现在的世界 你可以了解 详细的我不解释了</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真正的科技就是物质与精神合一的道路</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人类目前的科技还不能称之为科技</w:t>
      </w:r>
    </w:p>
    <w:p w:rsidR="003B44BE" w:rsidRDefault="003B44BE" w:rsidP="00C20AEA">
      <w:pPr>
        <w:ind w:firstLine="420"/>
        <w:rPr>
          <w:rFonts w:ascii="微软雅黑" w:eastAsia="微软雅黑" w:hAnsi="微软雅黑" w:cs="微软雅黑"/>
        </w:rPr>
      </w:pPr>
      <w:r>
        <w:rPr>
          <w:rFonts w:ascii="微软雅黑" w:eastAsia="微软雅黑" w:hAnsi="微软雅黑" w:cs="微软雅黑"/>
          <w:color w:val="494949"/>
        </w:rPr>
        <w:t>Can the technology obtain to truth? The answer is not</w:t>
      </w:r>
      <w:r>
        <w:rPr>
          <w:rFonts w:ascii="微软雅黑" w:eastAsia="微软雅黑" w:hAnsi="微软雅黑" w:cs="微软雅黑"/>
          <w:color w:val="494949"/>
        </w:rPr>
        <w:br/>
        <w:t xml:space="preserve">Compared to the present world You can understand I don't explain details </w:t>
      </w:r>
      <w:r>
        <w:rPr>
          <w:rFonts w:ascii="微软雅黑" w:eastAsia="微软雅黑" w:hAnsi="微软雅黑" w:cs="微软雅黑"/>
          <w:color w:val="494949"/>
        </w:rPr>
        <w:br/>
      </w:r>
      <w:r>
        <w:rPr>
          <w:rFonts w:ascii="微软雅黑" w:eastAsia="微软雅黑" w:hAnsi="微软雅黑" w:cs="微软雅黑"/>
          <w:color w:val="494949"/>
        </w:rPr>
        <w:br/>
        <w:t>Real   technology is the path of the combination of matter and spirit</w:t>
      </w:r>
      <w:r>
        <w:rPr>
          <w:rFonts w:ascii="微软雅黑" w:eastAsia="微软雅黑" w:hAnsi="微软雅黑" w:cs="微软雅黑"/>
          <w:color w:val="494949"/>
        </w:rPr>
        <w:br/>
        <w:t>The present technology of human can not be called technology</w:t>
      </w:r>
    </w:p>
    <w:p w:rsidR="003B44BE" w:rsidRDefault="003B44BE" w:rsidP="00C20AEA">
      <w:pPr>
        <w:ind w:firstLine="420"/>
        <w:rPr>
          <w:rFonts w:ascii="微软雅黑" w:eastAsia="微软雅黑" w:hAnsi="微软雅黑" w:cs="微软雅黑"/>
        </w:rPr>
      </w:pP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问：楼主进化到好像完全没有感情了。</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越进化，感情越丰富。</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而没有感情可以和植物类比。或者是机器人吧！</w:t>
      </w:r>
      <w:r>
        <w:rPr>
          <w:rFonts w:ascii="微软雅黑" w:eastAsia="微软雅黑" w:hAnsi="微软雅黑" w:cs="微软雅黑"/>
          <w:color w:val="494949"/>
        </w:rPr>
        <w:br/>
        <w:t>Q: the OP  evolved seems were no feelings at all.</w:t>
      </w:r>
      <w:r>
        <w:rPr>
          <w:rFonts w:ascii="微软雅黑" w:eastAsia="微软雅黑" w:hAnsi="微软雅黑" w:cs="微软雅黑"/>
          <w:color w:val="494949"/>
        </w:rPr>
        <w:br/>
        <w:t>The more evolutional, affections more abundant</w:t>
      </w:r>
      <w:r>
        <w:rPr>
          <w:rFonts w:ascii="微软雅黑" w:eastAsia="微软雅黑" w:hAnsi="微软雅黑" w:cs="微软雅黑"/>
          <w:color w:val="494949"/>
        </w:rPr>
        <w:br/>
        <w:t>And no feelings can be compared to plants. Or a robot!</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lastRenderedPageBreak/>
        <w:t>HuanxiangXR_21：</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感情是不必要的东西。</w:t>
      </w:r>
    </w:p>
    <w:p w:rsidR="003B44BE" w:rsidRDefault="003B44BE" w:rsidP="00C20AEA">
      <w:pPr>
        <w:ind w:firstLine="420"/>
        <w:rPr>
          <w:rFonts w:ascii="微软雅黑" w:eastAsia="微软雅黑" w:hAnsi="微软雅黑" w:cs="微软雅黑"/>
        </w:rPr>
      </w:pPr>
      <w:r>
        <w:rPr>
          <w:rFonts w:ascii="微软雅黑" w:eastAsia="微软雅黑" w:hAnsi="微软雅黑" w:cs="微软雅黑"/>
          <w:color w:val="494949"/>
        </w:rPr>
        <w:t>Feelings are unnecessary</w:t>
      </w:r>
    </w:p>
    <w:p w:rsidR="003B44BE" w:rsidRDefault="003B44BE" w:rsidP="00C20AEA">
      <w:pPr>
        <w:ind w:firstLine="420"/>
        <w:rPr>
          <w:rFonts w:ascii="微软雅黑" w:eastAsia="微软雅黑" w:hAnsi="微软雅黑" w:cs="微软雅黑"/>
        </w:rPr>
      </w:pP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问：科技不能获得真理，</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或者说不能获得我们所说的真理。</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物质性和精神性并不像楼主说的那样界限清楚，</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两者本来就是世界基础矛盾，</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缺失其中一个，世界也就不成其为世界。</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Question:  technology can’t obtain</w:t>
      </w:r>
      <w:r>
        <w:rPr>
          <w:rFonts w:ascii="微软雅黑" w:eastAsia="微软雅黑" w:hAnsi="微软雅黑" w:cs="微软雅黑"/>
          <w:color w:val="333333"/>
        </w:rPr>
        <w:t> </w:t>
      </w:r>
      <w:r>
        <w:rPr>
          <w:rFonts w:ascii="微软雅黑" w:eastAsia="微软雅黑" w:hAnsi="微软雅黑" w:cs="微软雅黑"/>
          <w:color w:val="FFFFFF"/>
          <w:shd w:val="clear" w:color="auto" w:fill="0000FF"/>
        </w:rPr>
        <w:t>truth</w:t>
      </w:r>
      <w:r>
        <w:rPr>
          <w:rFonts w:ascii="微软雅黑" w:eastAsia="微软雅黑" w:hAnsi="微软雅黑" w:cs="微软雅黑"/>
          <w:color w:val="494949"/>
        </w:rPr>
        <w:t xml:space="preserve">  </w:t>
      </w:r>
      <w:r>
        <w:rPr>
          <w:rFonts w:ascii="微软雅黑" w:eastAsia="微软雅黑" w:hAnsi="微软雅黑" w:cs="微软雅黑"/>
          <w:color w:val="494949"/>
        </w:rPr>
        <w:br/>
        <w:t>Or is  can't obtain the truth  what we said.</w:t>
      </w:r>
      <w:r>
        <w:rPr>
          <w:rFonts w:ascii="微软雅黑" w:eastAsia="微软雅黑" w:hAnsi="微软雅黑" w:cs="微软雅黑"/>
          <w:color w:val="494949"/>
        </w:rPr>
        <w:br/>
      </w:r>
      <w:r>
        <w:rPr>
          <w:rFonts w:ascii="微软雅黑" w:eastAsia="微软雅黑" w:hAnsi="微软雅黑" w:cs="微软雅黑"/>
          <w:color w:val="494949"/>
        </w:rPr>
        <w:br/>
        <w:t>Materiality and spirituality are not as Clear Boundaries as the OP said.</w:t>
      </w:r>
      <w:r>
        <w:rPr>
          <w:rFonts w:ascii="微软雅黑" w:eastAsia="微软雅黑" w:hAnsi="微软雅黑" w:cs="微软雅黑"/>
          <w:color w:val="494949"/>
        </w:rPr>
        <w:br/>
        <w:t>The two are essentially fundamental contradictions of the world.</w:t>
      </w:r>
      <w:r>
        <w:rPr>
          <w:rFonts w:ascii="微软雅黑" w:eastAsia="微软雅黑" w:hAnsi="微软雅黑" w:cs="微软雅黑"/>
          <w:color w:val="494949"/>
        </w:rPr>
        <w:br/>
        <w:t>One of them is missing,   world is  anymore as world</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物质就是精神</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精神就是物质</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用你们的话来说就是阴阳</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一阴一阳构成世界</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lastRenderedPageBreak/>
        <w:t>而阴阳的本质这就是同一种东西“弦”</w:t>
      </w:r>
    </w:p>
    <w:p w:rsidR="003B44BE" w:rsidRDefault="003B44BE" w:rsidP="00C20AEA">
      <w:pPr>
        <w:ind w:firstLine="420"/>
        <w:rPr>
          <w:rFonts w:ascii="微软雅黑" w:eastAsia="微软雅黑" w:hAnsi="微软雅黑" w:cs="微软雅黑"/>
        </w:rPr>
      </w:pPr>
      <w:r>
        <w:rPr>
          <w:rFonts w:ascii="微软雅黑" w:eastAsia="微软雅黑" w:hAnsi="微软雅黑" w:cs="微软雅黑"/>
          <w:color w:val="494949"/>
        </w:rPr>
        <w:t>Materiality is the spirituality</w:t>
      </w:r>
      <w:r>
        <w:rPr>
          <w:rFonts w:ascii="微软雅黑" w:eastAsia="微软雅黑" w:hAnsi="微软雅黑" w:cs="微软雅黑"/>
          <w:color w:val="494949"/>
        </w:rPr>
        <w:br/>
        <w:t>spirituality is Materiality</w:t>
      </w:r>
      <w:r>
        <w:rPr>
          <w:rFonts w:ascii="微软雅黑" w:eastAsia="微软雅黑" w:hAnsi="微软雅黑" w:cs="微软雅黑"/>
          <w:color w:val="494949"/>
        </w:rPr>
        <w:br/>
        <w:t>In your words, it is Yin and Yang</w:t>
      </w:r>
      <w:r>
        <w:rPr>
          <w:rFonts w:ascii="微软雅黑" w:eastAsia="微软雅黑" w:hAnsi="微软雅黑" w:cs="微软雅黑"/>
          <w:color w:val="494949"/>
        </w:rPr>
        <w:br/>
        <w:t>One yin and one Yang makes up the world</w:t>
      </w:r>
      <w:r>
        <w:rPr>
          <w:rFonts w:ascii="微软雅黑" w:eastAsia="微软雅黑" w:hAnsi="微软雅黑" w:cs="微软雅黑"/>
          <w:color w:val="494949"/>
        </w:rPr>
        <w:br/>
        <w:t>And the essence of yin and Yang is the same thing "string"</w:t>
      </w:r>
    </w:p>
    <w:p w:rsidR="003B44BE" w:rsidRDefault="003B44BE" w:rsidP="00C20AEA">
      <w:pPr>
        <w:ind w:firstLine="420"/>
        <w:rPr>
          <w:rFonts w:ascii="微软雅黑" w:eastAsia="微软雅黑" w:hAnsi="微软雅黑" w:cs="微软雅黑"/>
        </w:rPr>
      </w:pP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问：人死后的灵魂能上升到下一个维度吗？</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Question: can the soul of human rise to the next dimension after death?</w:t>
      </w:r>
      <w:r>
        <w:rPr>
          <w:rFonts w:ascii="微软雅黑" w:eastAsia="微软雅黑" w:hAnsi="微软雅黑" w:cs="微软雅黑"/>
          <w:color w:val="494949"/>
        </w:rPr>
        <w:br/>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达到12宇宙以外就可以</w:t>
      </w:r>
    </w:p>
    <w:p w:rsidR="003B44BE" w:rsidRDefault="003B44BE" w:rsidP="00C20AEA">
      <w:pPr>
        <w:ind w:firstLine="420"/>
        <w:rPr>
          <w:rFonts w:ascii="微软雅黑" w:eastAsia="微软雅黑" w:hAnsi="微软雅黑" w:cs="微软雅黑"/>
        </w:rPr>
      </w:pPr>
      <w:r>
        <w:rPr>
          <w:rFonts w:ascii="微软雅黑" w:eastAsia="微软雅黑" w:hAnsi="微软雅黑" w:cs="微软雅黑"/>
          <w:color w:val="494949"/>
        </w:rPr>
        <w:t>It is possible when reach outside the 12 universe</w:t>
      </w:r>
    </w:p>
    <w:p w:rsidR="003B44BE" w:rsidRDefault="003B44BE" w:rsidP="00C20AEA">
      <w:pPr>
        <w:ind w:firstLine="420"/>
        <w:rPr>
          <w:rFonts w:ascii="微软雅黑" w:eastAsia="微软雅黑" w:hAnsi="微软雅黑" w:cs="微软雅黑"/>
        </w:rPr>
      </w:pP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问：你们懂得如何在梦中，知道自己是在梦中吗?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Q: do you know how to know you are in a dreaming when in the dream?</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做梦意识和日常意识是不同的</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就像两个不同的操作系统</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我们是直接通过科技提升意识</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lastRenderedPageBreak/>
        <w:t>如果不依靠科技智能一步步提升意识</w:t>
      </w:r>
    </w:p>
    <w:p w:rsidR="003B44BE" w:rsidRDefault="003B44BE" w:rsidP="00C20AEA">
      <w:pPr>
        <w:ind w:firstLine="420"/>
        <w:rPr>
          <w:rFonts w:ascii="微软雅黑" w:eastAsia="微软雅黑" w:hAnsi="微软雅黑" w:cs="微软雅黑"/>
        </w:rPr>
      </w:pPr>
      <w:r>
        <w:rPr>
          <w:rFonts w:ascii="微软雅黑" w:eastAsia="微软雅黑" w:hAnsi="微软雅黑" w:cs="微软雅黑"/>
          <w:color w:val="494949"/>
        </w:rPr>
        <w:t>Dream and everyday consciousness are different</w:t>
      </w:r>
      <w:r>
        <w:rPr>
          <w:rFonts w:ascii="微软雅黑" w:eastAsia="微软雅黑" w:hAnsi="微软雅黑" w:cs="微软雅黑"/>
          <w:color w:val="494949"/>
        </w:rPr>
        <w:br/>
        <w:t>It's like two different operating systems</w:t>
      </w:r>
      <w:r>
        <w:rPr>
          <w:rFonts w:ascii="微软雅黑" w:eastAsia="微软雅黑" w:hAnsi="微软雅黑" w:cs="微软雅黑"/>
          <w:color w:val="494949"/>
        </w:rPr>
        <w:br/>
        <w:t xml:space="preserve">We are directly through technology  raising awareness </w:t>
      </w:r>
      <w:r>
        <w:rPr>
          <w:rFonts w:ascii="微软雅黑" w:eastAsia="微软雅黑" w:hAnsi="微软雅黑" w:cs="微软雅黑"/>
          <w:color w:val="494949"/>
        </w:rPr>
        <w:br/>
        <w:t>If you do not rely on technological  only step by step to improve awareness</w:t>
      </w:r>
    </w:p>
    <w:p w:rsidR="003B44BE" w:rsidRDefault="003B44BE" w:rsidP="00C20AEA">
      <w:pPr>
        <w:ind w:firstLine="420"/>
        <w:rPr>
          <w:rFonts w:ascii="微软雅黑" w:eastAsia="微软雅黑" w:hAnsi="微软雅黑" w:cs="微软雅黑"/>
        </w:rPr>
      </w:pP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问：你确定想知道吗？</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语言能力其实能够反应出一种生物的智慧程度。</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按人类自己的划分，人会讲话所以人是智慧生物。</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楼主那么高深的宇宙理论只要10分钟传承，</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学个英语要10小时？按心理学的原理，</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你看看我问的问题有些是重复的，有些是环环相套的，</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这样可以让谎言者出现矛盾。</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正好时间晚了，楼主的头脑也不灵光了，</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你自己看看其实破绽不少的，</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你自己不也发现了吗？</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外星人能被我耍吗？</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Q: are you sure you want to know?</w:t>
      </w:r>
      <w:r>
        <w:rPr>
          <w:rFonts w:ascii="微软雅黑" w:eastAsia="微软雅黑" w:hAnsi="微软雅黑" w:cs="微软雅黑"/>
          <w:color w:val="494949"/>
        </w:rPr>
        <w:br/>
        <w:t>Language ability actually can reflect the degree of intelligence of a creature.</w:t>
      </w:r>
      <w:r>
        <w:rPr>
          <w:rFonts w:ascii="微软雅黑" w:eastAsia="微软雅黑" w:hAnsi="微软雅黑" w:cs="微软雅黑"/>
          <w:color w:val="494949"/>
        </w:rPr>
        <w:br/>
      </w:r>
      <w:r>
        <w:rPr>
          <w:rFonts w:ascii="微软雅黑" w:eastAsia="微软雅黑" w:hAnsi="微软雅黑" w:cs="微软雅黑"/>
          <w:color w:val="494949"/>
        </w:rPr>
        <w:lastRenderedPageBreak/>
        <w:t>According to the division of human beings, human can speak so that human beings are intelligent creatures.</w:t>
      </w:r>
      <w:r>
        <w:rPr>
          <w:rFonts w:ascii="微软雅黑" w:eastAsia="微软雅黑" w:hAnsi="微软雅黑" w:cs="微软雅黑"/>
          <w:color w:val="494949"/>
        </w:rPr>
        <w:br/>
      </w:r>
      <w:r>
        <w:rPr>
          <w:rFonts w:ascii="微软雅黑" w:eastAsia="微软雅黑" w:hAnsi="微软雅黑" w:cs="微软雅黑"/>
          <w:color w:val="494949"/>
        </w:rPr>
        <w:br/>
        <w:t xml:space="preserve">The profound universe theory of the OP is only need 10 minutes to inherited </w:t>
      </w:r>
      <w:r>
        <w:rPr>
          <w:rFonts w:ascii="微软雅黑" w:eastAsia="微软雅黑" w:hAnsi="微软雅黑" w:cs="微软雅黑"/>
          <w:color w:val="494949"/>
        </w:rPr>
        <w:br/>
        <w:t>It need takes 10 hours to learn English? According to the principles of psychology,</w:t>
      </w:r>
      <w:r>
        <w:rPr>
          <w:rFonts w:ascii="微软雅黑" w:eastAsia="微软雅黑" w:hAnsi="微软雅黑" w:cs="微软雅黑"/>
          <w:color w:val="494949"/>
        </w:rPr>
        <w:br/>
        <w:t xml:space="preserve">You see I asked some of the Question are repeated, some is </w:t>
      </w:r>
      <w:r>
        <w:rPr>
          <w:rFonts w:ascii="微软雅黑" w:eastAsia="微软雅黑" w:hAnsi="微软雅黑" w:cs="微软雅黑"/>
          <w:color w:val="FFFFFF"/>
          <w:shd w:val="clear" w:color="auto" w:fill="0000FF"/>
        </w:rPr>
        <w:t>linked together</w:t>
      </w:r>
      <w:r>
        <w:rPr>
          <w:rFonts w:ascii="微软雅黑" w:eastAsia="微软雅黑" w:hAnsi="微软雅黑" w:cs="微软雅黑"/>
          <w:color w:val="494949"/>
        </w:rPr>
        <w:t xml:space="preserve"> ,</w:t>
      </w:r>
      <w:r>
        <w:rPr>
          <w:rFonts w:ascii="微软雅黑" w:eastAsia="微软雅黑" w:hAnsi="微软雅黑" w:cs="微软雅黑"/>
          <w:color w:val="494949"/>
        </w:rPr>
        <w:br/>
        <w:t>This can make the liar have a contradiction.</w:t>
      </w:r>
      <w:r>
        <w:rPr>
          <w:rFonts w:ascii="微软雅黑" w:eastAsia="微软雅黑" w:hAnsi="微软雅黑" w:cs="微软雅黑"/>
          <w:color w:val="494949"/>
        </w:rPr>
        <w:br/>
      </w:r>
      <w:r>
        <w:rPr>
          <w:rFonts w:ascii="微软雅黑" w:eastAsia="微软雅黑" w:hAnsi="微软雅黑" w:cs="微软雅黑"/>
          <w:color w:val="494949"/>
        </w:rPr>
        <w:br/>
        <w:t>just right the time was late, the head of the OP was not smart,</w:t>
      </w:r>
      <w:r>
        <w:rPr>
          <w:rFonts w:ascii="微软雅黑" w:eastAsia="微软雅黑" w:hAnsi="微软雅黑" w:cs="微软雅黑"/>
          <w:color w:val="494949"/>
        </w:rPr>
        <w:br/>
        <w:t xml:space="preserve">Youself can see actually it’s had a lot of flaw </w:t>
      </w:r>
      <w:r>
        <w:rPr>
          <w:rFonts w:ascii="微软雅黑" w:eastAsia="微软雅黑" w:hAnsi="微软雅黑" w:cs="微软雅黑"/>
          <w:color w:val="494949"/>
        </w:rPr>
        <w:br/>
        <w:t>Are yourself find it?</w:t>
      </w:r>
      <w:r>
        <w:rPr>
          <w:rFonts w:ascii="微软雅黑" w:eastAsia="微软雅黑" w:hAnsi="微软雅黑" w:cs="微软雅黑"/>
          <w:color w:val="494949"/>
        </w:rPr>
        <w:br/>
        <w:t>Can the aliens be fooled by me?</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在这个时空我没有科技基础</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只能向你们一样去学习10小时已经算快的了</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I have no technological foundation in this time-space</w:t>
      </w:r>
    </w:p>
    <w:p w:rsidR="003B44BE" w:rsidRDefault="003B44BE" w:rsidP="00C20AEA">
      <w:pPr>
        <w:ind w:firstLine="420"/>
        <w:rPr>
          <w:rFonts w:ascii="微软雅黑" w:eastAsia="微软雅黑" w:hAnsi="微软雅黑" w:cs="微软雅黑"/>
        </w:rPr>
      </w:pPr>
      <w:r>
        <w:rPr>
          <w:rFonts w:ascii="微软雅黑" w:eastAsia="微软雅黑" w:hAnsi="微软雅黑" w:cs="微软雅黑"/>
          <w:color w:val="494949"/>
        </w:rPr>
        <w:t>Can only to learn like you 10 hours already  very fast</w:t>
      </w:r>
    </w:p>
    <w:p w:rsidR="003B44BE" w:rsidRDefault="003B44BE" w:rsidP="00C20AEA">
      <w:pPr>
        <w:ind w:firstLine="420"/>
        <w:rPr>
          <w:rFonts w:ascii="微软雅黑" w:eastAsia="微软雅黑" w:hAnsi="微软雅黑" w:cs="微软雅黑"/>
        </w:rPr>
      </w:pP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问：你不是说你已经离开了吗？</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Q: don't you said you've already leaving?</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lastRenderedPageBreak/>
        <w:t>是的 走之前把所有问题回答完毕</w:t>
      </w:r>
    </w:p>
    <w:p w:rsidR="003B44BE" w:rsidRDefault="003B44BE" w:rsidP="00C20AEA">
      <w:pPr>
        <w:ind w:firstLine="420"/>
        <w:rPr>
          <w:rFonts w:ascii="微软雅黑" w:eastAsia="微软雅黑" w:hAnsi="微软雅黑" w:cs="微软雅黑"/>
          <w:color w:val="000000"/>
          <w:szCs w:val="22"/>
          <w:shd w:val="clear" w:color="auto" w:fill="FFFFFF"/>
        </w:rPr>
      </w:pPr>
      <w:r>
        <w:rPr>
          <w:rFonts w:ascii="微软雅黑" w:eastAsia="微软雅黑" w:hAnsi="微软雅黑" w:cs="微软雅黑"/>
          <w:color w:val="494949"/>
        </w:rPr>
        <w:t>对我们来说这是交流最基本的礼节</w:t>
      </w:r>
    </w:p>
    <w:p w:rsidR="003B44BE" w:rsidRDefault="003B44BE" w:rsidP="00C20AEA">
      <w:pPr>
        <w:ind w:firstLine="420"/>
        <w:rPr>
          <w:rFonts w:ascii="微软雅黑" w:eastAsia="微软雅黑" w:hAnsi="微软雅黑" w:cs="微软雅黑"/>
          <w:color w:val="000000"/>
          <w:szCs w:val="22"/>
          <w:shd w:val="clear" w:color="auto" w:fill="FFFFFF"/>
        </w:rPr>
      </w:pPr>
      <w:r>
        <w:rPr>
          <w:rFonts w:ascii="微软雅黑" w:eastAsia="微软雅黑" w:hAnsi="微软雅黑" w:cs="微软雅黑"/>
          <w:color w:val="000000"/>
          <w:szCs w:val="22"/>
          <w:shd w:val="clear" w:color="auto" w:fill="FFFFFF"/>
        </w:rPr>
        <w:t>Yes Answer all the questions before leaving</w:t>
      </w:r>
    </w:p>
    <w:p w:rsidR="003B44BE" w:rsidRDefault="003B44BE" w:rsidP="00C20AEA">
      <w:pPr>
        <w:ind w:firstLine="420"/>
        <w:rPr>
          <w:rFonts w:ascii="微软雅黑" w:eastAsia="微软雅黑" w:hAnsi="微软雅黑" w:cs="微软雅黑"/>
          <w:color w:val="494949"/>
          <w:szCs w:val="22"/>
          <w:shd w:val="clear" w:color="auto" w:fill="FFFFFF"/>
        </w:rPr>
      </w:pPr>
      <w:r>
        <w:rPr>
          <w:rFonts w:ascii="微软雅黑" w:eastAsia="微软雅黑" w:hAnsi="微软雅黑" w:cs="微软雅黑"/>
          <w:color w:val="000000"/>
          <w:szCs w:val="22"/>
          <w:shd w:val="clear" w:color="auto" w:fill="FFFFFF"/>
        </w:rPr>
        <w:t>This is the most basic etiquette for us</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szCs w:val="22"/>
          <w:shd w:val="clear" w:color="auto" w:fill="FFFFFF"/>
        </w:rPr>
        <w:t>网友：能不能聊聊?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can I talk to you?</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你好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Hello</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网友：跟我们谈话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是其中一个任务吗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talk to us Is it one of the tasks</w:t>
      </w:r>
    </w:p>
    <w:p w:rsidR="003B44BE" w:rsidRDefault="003B44BE" w:rsidP="00C20AEA">
      <w:pPr>
        <w:ind w:firstLine="420"/>
        <w:rPr>
          <w:rFonts w:ascii="微软雅黑" w:eastAsia="微软雅黑" w:hAnsi="微软雅黑" w:cs="微软雅黑"/>
          <w:color w:val="494949"/>
        </w:rPr>
      </w:pP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是的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  Yes</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网友：就是说</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你其实不用在20小时后才回去  </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可以马上就走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但是要跟我们谈话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lastRenderedPageBreak/>
        <w:t>that is to say</w:t>
      </w:r>
      <w:r>
        <w:rPr>
          <w:rFonts w:ascii="微软雅黑" w:eastAsia="微软雅黑" w:hAnsi="微软雅黑" w:cs="微软雅黑"/>
          <w:color w:val="494949"/>
        </w:rPr>
        <w:br/>
        <w:t>You don't have to go back in 20 hours later</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You can go right away</w:t>
      </w:r>
      <w:r>
        <w:rPr>
          <w:rFonts w:ascii="微软雅黑" w:eastAsia="微软雅黑" w:hAnsi="微软雅黑" w:cs="微软雅黑"/>
          <w:color w:val="494949"/>
        </w:rPr>
        <w:br/>
        <w:t>But need conversation with us</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谈话时间为10小时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The conversation time is 10 hours</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那为什么要跟我们谈话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So Why would you talk to us?</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不为什么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宇宙中一切行为都是无意义的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Not why</w:t>
      </w:r>
      <w:r>
        <w:rPr>
          <w:rFonts w:ascii="微软雅黑" w:eastAsia="微软雅黑" w:hAnsi="微软雅黑" w:cs="微软雅黑"/>
          <w:color w:val="494949"/>
        </w:rPr>
        <w:br/>
        <w:t>All actions in the universe are meaningless</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我们从来不问为什么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We never ask why</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那我问目的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Then I asked the purpose</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lastRenderedPageBreak/>
        <w:t>目的不是我的目的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是宇宙的目的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就是连接过去和未来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一切都是刹那生灭的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这就是真实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The purpose is not my purpose</w:t>
      </w:r>
      <w:r>
        <w:rPr>
          <w:rFonts w:ascii="微软雅黑" w:eastAsia="微软雅黑" w:hAnsi="微软雅黑" w:cs="微软雅黑"/>
          <w:color w:val="494949"/>
        </w:rPr>
        <w:br/>
        <w:t>It's the purpose of the universe</w:t>
      </w:r>
      <w:r>
        <w:rPr>
          <w:rFonts w:ascii="微软雅黑" w:eastAsia="微软雅黑" w:hAnsi="微软雅黑" w:cs="微软雅黑"/>
          <w:color w:val="494949"/>
        </w:rPr>
        <w:br/>
      </w:r>
      <w:r>
        <w:rPr>
          <w:rFonts w:ascii="微软雅黑" w:eastAsia="微软雅黑" w:hAnsi="微软雅黑" w:cs="微软雅黑" w:hint="eastAsia"/>
          <w:color w:val="494949"/>
        </w:rPr>
        <w:t>Just</w:t>
      </w:r>
      <w:r>
        <w:rPr>
          <w:rFonts w:ascii="微软雅黑" w:eastAsia="微软雅黑" w:hAnsi="微软雅黑" w:cs="微软雅黑"/>
          <w:color w:val="494949"/>
        </w:rPr>
        <w:t xml:space="preserve"> connection between the past and the future</w:t>
      </w:r>
      <w:r>
        <w:rPr>
          <w:rFonts w:ascii="微软雅黑" w:eastAsia="微软雅黑" w:hAnsi="微软雅黑" w:cs="微软雅黑"/>
          <w:color w:val="494949"/>
        </w:rPr>
        <w:br/>
        <w:t>Everything is instant creation annihilation</w:t>
      </w:r>
      <w:r>
        <w:rPr>
          <w:rFonts w:ascii="微软雅黑" w:eastAsia="微软雅黑" w:hAnsi="微软雅黑" w:cs="微软雅黑"/>
          <w:color w:val="494949"/>
        </w:rPr>
        <w:br/>
        <w:t>That's true.</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范围太大了,</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我想你告诉我想知道的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The range is too large.</w:t>
      </w:r>
      <w:r>
        <w:rPr>
          <w:rFonts w:ascii="微软雅黑" w:eastAsia="微软雅黑" w:hAnsi="微软雅黑" w:cs="微软雅黑"/>
          <w:color w:val="494949"/>
        </w:rPr>
        <w:br/>
        <w:t>I want you to tell me what I want to know</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你想知道什么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必须聆听自己内在的声音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What do you want to know</w:t>
      </w:r>
      <w:r>
        <w:rPr>
          <w:rFonts w:ascii="微软雅黑" w:eastAsia="微软雅黑" w:hAnsi="微软雅黑" w:cs="微软雅黑"/>
          <w:color w:val="494949"/>
        </w:rPr>
        <w:br/>
        <w:t>You have to listen to your own inner voice</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宇宙存在吸引定律吗?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lastRenderedPageBreak/>
        <w:t>例如你渴望一样东西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你和那东西就朝着相互吸引的方向发展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Is there exsit the law of attraction in universe?</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For example</w:t>
      </w:r>
      <w:r>
        <w:rPr>
          <w:rFonts w:ascii="微软雅黑" w:eastAsia="微软雅黑" w:hAnsi="微软雅黑" w:cs="微软雅黑" w:hint="eastAsia"/>
          <w:color w:val="494949"/>
        </w:rPr>
        <w:t xml:space="preserve"> </w:t>
      </w:r>
      <w:r>
        <w:rPr>
          <w:rFonts w:ascii="微软雅黑" w:eastAsia="微软雅黑" w:hAnsi="微软雅黑" w:cs="微软雅黑"/>
          <w:color w:val="494949"/>
        </w:rPr>
        <w:t>you want something</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You and that thing develop in the direction of mutual attraction</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存在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愿力越强速度越快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exist</w:t>
      </w:r>
      <w:r>
        <w:rPr>
          <w:rFonts w:ascii="微软雅黑" w:eastAsia="微软雅黑" w:hAnsi="微软雅黑" w:cs="微软雅黑"/>
          <w:color w:val="494949"/>
        </w:rPr>
        <w:br/>
        <w:t xml:space="preserve">The wish more stronger the speed more faster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我听过我们的音乐吗?</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音乐有没有落后之分?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Have you ever heard of our music?</w:t>
      </w:r>
      <w:r>
        <w:rPr>
          <w:rFonts w:ascii="微软雅黑" w:eastAsia="微软雅黑" w:hAnsi="微软雅黑" w:cs="微软雅黑"/>
          <w:color w:val="494949"/>
        </w:rPr>
        <w:br/>
        <w:t>Is there a distinction of advancement and backwardness in music?</w:t>
      </w:r>
    </w:p>
    <w:p w:rsidR="003B44BE" w:rsidRDefault="003B44BE" w:rsidP="00C20AEA">
      <w:pPr>
        <w:ind w:firstLine="420"/>
        <w:rPr>
          <w:rFonts w:ascii="微软雅黑" w:eastAsia="微软雅黑" w:hAnsi="微软雅黑" w:cs="微软雅黑"/>
          <w:color w:val="494949"/>
        </w:rPr>
      </w:pPr>
    </w:p>
    <w:p w:rsidR="003B44BE" w:rsidRPr="00BF6F72" w:rsidRDefault="003B44BE" w:rsidP="00D60356">
      <w:pPr>
        <w:ind w:firstLine="422"/>
        <w:rPr>
          <w:rStyle w:val="af6"/>
        </w:rPr>
      </w:pPr>
      <w:r w:rsidRPr="00BF6F72">
        <w:rPr>
          <w:rStyle w:val="af6"/>
        </w:rPr>
        <w:t>没有</w:t>
      </w:r>
      <w:r w:rsidRPr="00BF6F72">
        <w:rPr>
          <w:rStyle w:val="af6"/>
        </w:rPr>
        <w:t> </w:t>
      </w:r>
    </w:p>
    <w:p w:rsidR="003B44BE" w:rsidRPr="00BF6F72" w:rsidRDefault="003B44BE" w:rsidP="00D60356">
      <w:pPr>
        <w:ind w:firstLine="422"/>
        <w:rPr>
          <w:rStyle w:val="af6"/>
        </w:rPr>
      </w:pPr>
      <w:r w:rsidRPr="00BF6F72">
        <w:rPr>
          <w:rStyle w:val="af6"/>
        </w:rPr>
        <w:t>没有什么是落后的</w:t>
      </w:r>
    </w:p>
    <w:p w:rsidR="003B44BE" w:rsidRPr="00BF6F72" w:rsidRDefault="003B44BE" w:rsidP="00D60356">
      <w:pPr>
        <w:ind w:firstLine="422"/>
        <w:rPr>
          <w:rStyle w:val="af6"/>
        </w:rPr>
        <w:sectPr w:rsidR="003B44BE" w:rsidRPr="00BF6F72">
          <w:pgSz w:w="11906" w:h="16838"/>
          <w:pgMar w:top="1440" w:right="1800" w:bottom="1440" w:left="1800" w:header="720" w:footer="720" w:gutter="0"/>
          <w:cols w:space="720"/>
          <w:docGrid w:type="lines" w:linePitch="312"/>
        </w:sectPr>
      </w:pPr>
      <w:r w:rsidRPr="00BF6F72">
        <w:rPr>
          <w:rStyle w:val="af6"/>
        </w:rPr>
        <w:t>一切都是宇宙的进化</w:t>
      </w:r>
      <w:r w:rsidRPr="00BF6F72">
        <w:rPr>
          <w:rStyle w:val="af6"/>
        </w:rPr>
        <w:t xml:space="preserve">  </w:t>
      </w:r>
    </w:p>
    <w:p w:rsidR="003B44BE" w:rsidRPr="00BF6F72" w:rsidRDefault="003B44BE" w:rsidP="00BF6F72">
      <w:pPr>
        <w:pBdr>
          <w:bottom w:val="single" w:sz="6" w:space="1" w:color="auto"/>
        </w:pBdr>
        <w:ind w:firstLineChars="0" w:firstLine="0"/>
        <w:rPr>
          <w:rStyle w:val="af6"/>
          <w:rFonts w:hint="eastAsia"/>
        </w:rPr>
      </w:pPr>
      <w:r w:rsidRPr="00BF6F72">
        <w:rPr>
          <w:rStyle w:val="af6"/>
        </w:rPr>
        <w:lastRenderedPageBreak/>
        <w:t>No</w:t>
      </w:r>
      <w:r w:rsidRPr="00BF6F72">
        <w:rPr>
          <w:rStyle w:val="af6"/>
        </w:rPr>
        <w:br/>
      </w:r>
      <w:bookmarkStart w:id="30" w:name="_GoBack"/>
      <w:bookmarkEnd w:id="30"/>
      <w:r w:rsidRPr="00BF6F72">
        <w:rPr>
          <w:rStyle w:val="af6"/>
        </w:rPr>
        <w:t>Nothing is backwardness</w:t>
      </w:r>
      <w:r w:rsidRPr="00BF6F72">
        <w:rPr>
          <w:rStyle w:val="af6"/>
        </w:rPr>
        <w:br/>
        <w:t>Everything is the evolution of the universe</w:t>
      </w:r>
    </w:p>
    <w:p w:rsidR="003B44BE" w:rsidRDefault="003B44BE" w:rsidP="00BF6F72">
      <w:pPr>
        <w:ind w:firstLineChars="0" w:firstLine="0"/>
        <w:rPr>
          <w:rFonts w:ascii="微软雅黑" w:eastAsia="微软雅黑" w:hAnsi="微软雅黑" w:cs="微软雅黑"/>
          <w:color w:val="494949"/>
        </w:rPr>
      </w:pPr>
      <w:r>
        <w:rPr>
          <w:rFonts w:ascii="微软雅黑" w:eastAsia="微软雅黑" w:hAnsi="微软雅黑" w:cs="微软雅黑"/>
          <w:color w:val="494949"/>
        </w:rPr>
        <w:t>   </w:t>
      </w:r>
    </w:p>
    <w:p w:rsidR="003B44BE" w:rsidRPr="00BF6F72" w:rsidRDefault="00BF6F72" w:rsidP="00BF6F72">
      <w:pPr>
        <w:ind w:left="420" w:firstLineChars="0" w:firstLine="0"/>
      </w:pPr>
      <w:r>
        <w:rPr>
          <w:rFonts w:hint="eastAsia"/>
        </w:rPr>
        <w:t>Q:</w:t>
      </w:r>
      <w:r w:rsidR="003B44BE" w:rsidRPr="00BF6F72">
        <w:t>是不是</w:t>
      </w:r>
      <w:r w:rsidR="003B44BE" w:rsidRPr="00BF6F72">
        <w:t> </w:t>
      </w:r>
      <w:r w:rsidR="003B44BE" w:rsidRPr="00BF6F72">
        <w:t>这种吸引了不会判断</w:t>
      </w:r>
      <w:r w:rsidR="003B44BE" w:rsidRPr="00BF6F72">
        <w:t xml:space="preserve"> "</w:t>
      </w:r>
      <w:r w:rsidR="003B44BE" w:rsidRPr="00BF6F72">
        <w:t>不</w:t>
      </w:r>
      <w:r w:rsidR="003B44BE" w:rsidRPr="00BF6F72">
        <w:t>" </w:t>
      </w:r>
    </w:p>
    <w:p w:rsidR="003B44BE" w:rsidRPr="00BF6F72" w:rsidRDefault="003B44BE" w:rsidP="00BF6F72">
      <w:pPr>
        <w:ind w:left="420" w:firstLineChars="0" w:firstLine="0"/>
      </w:pPr>
      <w:r w:rsidRPr="00BF6F72">
        <w:t>就是如果你以很强大的愿力希望不要见到这样东西</w:t>
      </w:r>
      <w:r w:rsidRPr="00BF6F72">
        <w:t> </w:t>
      </w:r>
      <w:r w:rsidRPr="00BF6F72">
        <w:t>他反而加速让你看到吗</w:t>
      </w:r>
      <w:r w:rsidRPr="00BF6F72">
        <w:t>?  </w:t>
      </w:r>
    </w:p>
    <w:p w:rsidR="003B44BE" w:rsidRDefault="003B44BE" w:rsidP="00BF6F72">
      <w:pPr>
        <w:ind w:left="420" w:firstLineChars="0" w:firstLine="0"/>
        <w:rPr>
          <w:b/>
          <w:bCs/>
        </w:rPr>
      </w:pPr>
      <w:r w:rsidRPr="00BF6F72">
        <w:t>Is it right?</w:t>
      </w:r>
      <w:r w:rsidRPr="00BF6F72">
        <w:br/>
        <w:t>This attraction does not judge "no"</w:t>
      </w:r>
      <w:r w:rsidRPr="00BF6F72">
        <w:br/>
      </w:r>
      <w:r w:rsidR="00BF6F72">
        <w:t>Just If you have a strong wish</w:t>
      </w:r>
      <w:r w:rsidR="00BF6F72">
        <w:rPr>
          <w:rFonts w:hint="eastAsia"/>
        </w:rPr>
        <w:t xml:space="preserve"> </w:t>
      </w:r>
      <w:r w:rsidR="00BF6F72">
        <w:t>Hope not to see such a thing</w:t>
      </w:r>
      <w:r w:rsidR="00BF6F72">
        <w:rPr>
          <w:rFonts w:hint="eastAsia"/>
        </w:rPr>
        <w:t xml:space="preserve"> </w:t>
      </w:r>
      <w:r w:rsidRPr="00BF6F72">
        <w:t>But it instead accelerate let you to see it?</w:t>
      </w:r>
      <w:r>
        <w:br/>
      </w:r>
    </w:p>
    <w:p w:rsidR="003B44BE" w:rsidRPr="00BF6F72" w:rsidRDefault="003B44BE" w:rsidP="00BF6F72">
      <w:pPr>
        <w:pBdr>
          <w:bottom w:val="single" w:sz="6" w:space="1" w:color="auto"/>
        </w:pBdr>
        <w:ind w:firstLineChars="95"/>
        <w:rPr>
          <w:rStyle w:val="af6"/>
          <w:rFonts w:hint="eastAsia"/>
        </w:rPr>
      </w:pPr>
      <w:r w:rsidRPr="00BF6F72">
        <w:rPr>
          <w:rStyle w:val="af6"/>
        </w:rPr>
        <w:t>Yes</w:t>
      </w:r>
    </w:p>
    <w:p w:rsidR="00BF6F72" w:rsidRDefault="00BF6F72"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我很想听未来你们的音乐是怎样的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I want to hear what your music is in the future</w:t>
      </w:r>
      <w:r>
        <w:rPr>
          <w:rFonts w:ascii="微软雅黑" w:eastAsia="微软雅黑" w:hAnsi="微软雅黑" w:cs="微软雅黑"/>
          <w:color w:val="494949"/>
        </w:rPr>
        <w:br/>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你们能知道你们的未来吗?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Can you know your future?</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可以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不过时间回朔发明后就不行了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Yes</w:t>
      </w:r>
      <w:r>
        <w:rPr>
          <w:rFonts w:ascii="微软雅黑" w:eastAsia="微软雅黑" w:hAnsi="微软雅黑" w:cs="微软雅黑"/>
          <w:color w:val="494949"/>
        </w:rPr>
        <w:br/>
        <w:t>But</w:t>
      </w:r>
      <w:r>
        <w:rPr>
          <w:rFonts w:ascii="微软雅黑" w:eastAsia="微软雅黑" w:hAnsi="微软雅黑" w:cs="微软雅黑"/>
        </w:rPr>
        <w:t xml:space="preserve">  cannot  </w:t>
      </w:r>
      <w:r>
        <w:rPr>
          <w:rFonts w:ascii="微软雅黑" w:eastAsia="微软雅黑" w:hAnsi="微软雅黑" w:cs="微软雅黑"/>
          <w:color w:val="494949"/>
        </w:rPr>
        <w:t xml:space="preserve"> after time backtracking be invented</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原因是什么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lastRenderedPageBreak/>
        <w:t>What is the cause</w:t>
      </w:r>
      <w:r>
        <w:rPr>
          <w:rFonts w:ascii="微软雅黑" w:eastAsia="微软雅黑" w:hAnsi="微软雅黑" w:cs="微软雅黑"/>
          <w:color w:val="494949"/>
        </w:rPr>
        <w:br/>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我们以前的时间旅行是只能看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而无法影响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 xml:space="preserve">Our previous time travels can only to see </w:t>
      </w:r>
      <w:r>
        <w:rPr>
          <w:rFonts w:ascii="微软雅黑" w:eastAsia="微软雅黑" w:hAnsi="微软雅黑" w:cs="微软雅黑"/>
          <w:color w:val="494949"/>
        </w:rPr>
        <w:br/>
        <w:t>But it can't be affected</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333333"/>
        </w:rPr>
      </w:pPr>
      <w:r>
        <w:rPr>
          <w:rFonts w:ascii="微软雅黑" w:eastAsia="微软雅黑" w:hAnsi="微软雅黑" w:cs="微软雅黑"/>
          <w:color w:val="494949"/>
        </w:rPr>
        <w:t>那跟预知未来有什么关系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333333"/>
        </w:rPr>
        <w:t>What's the connection to the</w:t>
      </w:r>
      <w:r>
        <w:rPr>
          <w:rFonts w:ascii="微软雅黑" w:eastAsia="微软雅黑" w:hAnsi="微软雅黑" w:cs="微软雅黑"/>
          <w:color w:val="494949"/>
        </w:rPr>
        <w:t xml:space="preserve"> predict the future</w:t>
      </w:r>
    </w:p>
    <w:p w:rsidR="003B44BE" w:rsidRDefault="003B44BE" w:rsidP="00C20AEA">
      <w:pPr>
        <w:ind w:firstLine="420"/>
        <w:rPr>
          <w:rFonts w:ascii="微软雅黑" w:eastAsia="微软雅黑" w:hAnsi="微软雅黑" w:cs="微软雅黑"/>
          <w:color w:val="494949"/>
        </w:rPr>
      </w:pP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自己想想就明白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Think about it by yourself You will understand</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时间回溯发明后你也可以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不使用这种技术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用以前的方法去看过去吧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After time backtracking be invented</w:t>
      </w:r>
      <w:r>
        <w:rPr>
          <w:rFonts w:ascii="微软雅黑" w:eastAsia="微软雅黑" w:hAnsi="微软雅黑" w:cs="微软雅黑"/>
          <w:color w:val="494949"/>
        </w:rPr>
        <w:br/>
        <w:t>You can also do not use this technology</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Use the previous way to see the past</w:t>
      </w:r>
      <w:r>
        <w:rPr>
          <w:rFonts w:ascii="微软雅黑" w:eastAsia="微软雅黑" w:hAnsi="微软雅黑" w:cs="微软雅黑"/>
          <w:color w:val="494949"/>
        </w:rPr>
        <w:br/>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lastRenderedPageBreak/>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是的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 Yes</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时间回溯发明之前</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你是怎么知道未来的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Before After time backtracking be invented</w:t>
      </w:r>
      <w:r>
        <w:rPr>
          <w:rFonts w:ascii="微软雅黑" w:eastAsia="微软雅黑" w:hAnsi="微软雅黑" w:cs="微软雅黑"/>
          <w:color w:val="494949"/>
        </w:rPr>
        <w:br/>
        <w:t>How do you know the future</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翻页即可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page turning that will do</w:t>
      </w:r>
      <w:r>
        <w:rPr>
          <w:rFonts w:ascii="微软雅黑" w:eastAsia="微软雅黑" w:hAnsi="微软雅黑" w:cs="微软雅黑"/>
          <w:color w:val="494949"/>
        </w:rPr>
        <w:br/>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那发明之后就不能翻页吗?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So Can't page turning after invented?</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可以翻页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还能影响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 xml:space="preserve"> Can page turning</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And Can to effect</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刚才你说不行啊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lastRenderedPageBreak/>
        <w:t>But Just now you said no</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时间回朔可以影响未来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time backtracking  can affect the future</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意思是以后的未来就不稳定了?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Does it mean that the later future will be unstable?</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是的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Yes</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你回溯过去,</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不需要一个接收能量的机器码?  </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吗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You backtrack to past,</w:t>
      </w:r>
      <w:r>
        <w:rPr>
          <w:rFonts w:ascii="微软雅黑" w:eastAsia="微软雅黑" w:hAnsi="微软雅黑" w:cs="微软雅黑"/>
          <w:color w:val="494949"/>
        </w:rPr>
        <w:br/>
        <w:t>Do not need a machine that receives energy?</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不需要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Needn’t</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lastRenderedPageBreak/>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那原理是怎样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What is that principle</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将要传送的物质密封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消除光 引力 等一切影响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然后推动Pol系统将密封无转化为纯信息 就是本质玄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之后解析世界信息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传送到过去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To sealing the Material to be conveyed eliminate light gravity Etc all affect And Then push the Pol system Convert the seal into pure information Namely the essence of Xuan  afterwards analysis the world information transmitted into past</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你现在在别人家里吗?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Are you in someone's house right now?</w:t>
      </w:r>
    </w:p>
    <w:p w:rsidR="003B44BE" w:rsidRDefault="003B44BE" w:rsidP="00C20AEA">
      <w:pPr>
        <w:ind w:firstLine="420"/>
        <w:rPr>
          <w:rFonts w:ascii="微软雅黑" w:eastAsia="微软雅黑" w:hAnsi="微软雅黑" w:cs="微软雅黑"/>
          <w:color w:val="494949"/>
        </w:rPr>
      </w:pP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在秦岭上空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The sky over the Qinling Mountains</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传送后一对信息如何重组  </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堆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How to reorganize a stack of information after transmission</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秦岭上空???也在飞碟里吗?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Over Qinling Mountains??? Is also in a flying saucer?</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信息显化后就是物质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After the information displayed just material</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我没有带飞碟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I didn't bring a flying saucer</w:t>
      </w:r>
      <w:r>
        <w:rPr>
          <w:rFonts w:ascii="微软雅黑" w:eastAsia="微软雅黑" w:hAnsi="微软雅黑" w:cs="微软雅黑"/>
          <w:color w:val="494949"/>
        </w:rPr>
        <w:br/>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如何显化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How to manifest</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那你怎么在上空,</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如何连接笔记本上网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So why you in the sky,</w:t>
      </w:r>
      <w:r>
        <w:rPr>
          <w:rFonts w:ascii="微软雅黑" w:eastAsia="微软雅黑" w:hAnsi="微软雅黑" w:cs="微软雅黑"/>
          <w:color w:val="494949"/>
        </w:rPr>
        <w:br/>
        <w:t>How to connect the notebook to the Internet</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lastRenderedPageBreak/>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你在找疑点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我不需要任何人相信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我也不需要证明自己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我只要完成任务即可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You're looking for a doubt</w:t>
      </w:r>
      <w:r>
        <w:rPr>
          <w:rFonts w:ascii="微软雅黑" w:eastAsia="微软雅黑" w:hAnsi="微软雅黑" w:cs="微软雅黑"/>
          <w:color w:val="494949"/>
        </w:rPr>
        <w:br/>
        <w:t>I don't need anyone to believe</w:t>
      </w:r>
      <w:r>
        <w:rPr>
          <w:rFonts w:ascii="微软雅黑" w:eastAsia="微软雅黑" w:hAnsi="微软雅黑" w:cs="微软雅黑"/>
          <w:color w:val="494949"/>
        </w:rPr>
        <w:br/>
        <w:t>I don't need to prove myself too</w:t>
      </w:r>
      <w:r>
        <w:rPr>
          <w:rFonts w:ascii="微软雅黑" w:eastAsia="微软雅黑" w:hAnsi="微软雅黑" w:cs="微软雅黑"/>
          <w:color w:val="494949"/>
        </w:rPr>
        <w:br/>
        <w:t>I just have to finish the task</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我没有找疑点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我只是难明你怎么连接笔记本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I didn't find any doubt.</w:t>
      </w:r>
      <w:r>
        <w:rPr>
          <w:rFonts w:ascii="微软雅黑" w:eastAsia="微软雅黑" w:hAnsi="微软雅黑" w:cs="微软雅黑"/>
          <w:color w:val="494949"/>
        </w:rPr>
        <w:br/>
        <w:t>I just can't understand how does you connect notebook</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我想不通的地方就会问啊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I can't figure out so i asked</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什么连接笔记本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这个笔记本没有什么连接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接可以上网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lastRenderedPageBreak/>
        <w:t>What connect the notebook</w:t>
      </w:r>
      <w:r>
        <w:rPr>
          <w:rFonts w:ascii="微软雅黑" w:eastAsia="微软雅黑" w:hAnsi="微软雅黑" w:cs="微软雅黑"/>
          <w:color w:val="494949"/>
        </w:rPr>
        <w:br/>
        <w:t xml:space="preserve">This notebook have no such connection  </w:t>
      </w:r>
      <w:r>
        <w:rPr>
          <w:rFonts w:ascii="微软雅黑" w:eastAsia="微软雅黑" w:hAnsi="微软雅黑" w:cs="微软雅黑"/>
          <w:color w:val="494949"/>
        </w:rPr>
        <w:br/>
      </w:r>
      <w:r>
        <w:rPr>
          <w:rFonts w:ascii="微软雅黑" w:eastAsia="微软雅黑" w:hAnsi="微软雅黑" w:cs="微软雅黑"/>
          <w:color w:val="252525"/>
          <w:sz w:val="27"/>
        </w:rPr>
        <w:t>direct</w:t>
      </w:r>
      <w:r>
        <w:rPr>
          <w:rFonts w:ascii="微软雅黑" w:eastAsia="微软雅黑" w:hAnsi="微软雅黑" w:cs="微软雅黑"/>
          <w:color w:val="494949"/>
        </w:rPr>
        <w:t xml:space="preserve">  cant connect to the Internet</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你现在没有仪器怎么又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将要传送的物质密封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消除光 引力 等一切影响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然后推动Pol系统将密封无转化为纯信息 就是本质玄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之后解析世界信息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传送到过去  </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传送回去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If You don't have any instruments now how to</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To sealing the Material to be conveyed eliminate light gravity Etc all affect And Then push the Pol system Convert the seal into pure information Namely the essence of Xuan  afterwards analysis the world information transmitted into past</w:t>
      </w: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根据来时设定的时空坐标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lastRenderedPageBreak/>
        <w:t xml:space="preserve">According to  time coordinates of  when arrival time set up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都需要仪器吧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Is need  instrument all?</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是的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Yes</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仪器也跟着带来吗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Do you bring the instrument?</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是的 比原子还小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It's smaller than the atom</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都是信息化了?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It's all informatization?</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不用信息化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Needn’t to informatization</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那怎么也能跟着你来到过去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So How can that follow you to the past</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lastRenderedPageBreak/>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信息化来到过去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然后显化放一个在这个时空段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informatization  comes to the past</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And then explicitly put one in this space-time segment</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走的时候不能带走了?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Can't take away when you go?</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不用带走了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Needn’t  take it away</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你们的知识天生</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就是被复制过来的?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Your knowledge   are be copied inborn?</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是的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Yes</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复制过程用了10分钟?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The replicating process took 10 minutes?</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lastRenderedPageBreak/>
        <w:t>有快有慢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看信息量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There have Fast and slow</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depend on the amount of information</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你用了多少时间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How much time have you spent</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什么多少时间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What the How much time</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你用了多少时间去复制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How much time did you take to copy</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复制所有信息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大概用了人类时间500多小时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Copy all the information</w:t>
      </w:r>
      <w:r>
        <w:rPr>
          <w:rFonts w:ascii="微软雅黑" w:eastAsia="微软雅黑" w:hAnsi="微软雅黑" w:cs="微软雅黑"/>
          <w:color w:val="494949"/>
        </w:rPr>
        <w:br/>
        <w:t>It took about more than 500 hours of human time</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你一开始说那10分钟是说什么  </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what’s the  10 minutes  what the said in first</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lastRenderedPageBreak/>
        <w:t>灌输某一类知识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Instilling a certain type of knowledge</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我们是不是有左脑五感右脑五感?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Do we have the left brain five sense of the right brain five sense?</w:t>
      </w:r>
    </w:p>
    <w:p w:rsidR="003B44BE" w:rsidRDefault="003B44BE" w:rsidP="00C20AEA">
      <w:pPr>
        <w:ind w:firstLine="420"/>
        <w:rPr>
          <w:rFonts w:ascii="微软雅黑" w:eastAsia="微软雅黑" w:hAnsi="微软雅黑" w:cs="微软雅黑"/>
          <w:color w:val="494949"/>
        </w:rPr>
      </w:pP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color w:val="494949"/>
        </w:rPr>
        <w:t>    </w:t>
      </w:r>
    </w:p>
    <w:p w:rsidR="003B44BE" w:rsidRPr="00200490" w:rsidRDefault="003B44BE" w:rsidP="00200490">
      <w:pPr>
        <w:ind w:firstLine="422"/>
        <w:rPr>
          <w:rStyle w:val="af6"/>
        </w:rPr>
      </w:pPr>
      <w:r w:rsidRPr="00200490">
        <w:rPr>
          <w:rStyle w:val="af6"/>
        </w:rPr>
        <w:t>我该出发了</w:t>
      </w:r>
      <w:r w:rsidRPr="00200490">
        <w:rPr>
          <w:rStyle w:val="af6"/>
        </w:rPr>
        <w:t xml:space="preserve">  </w:t>
      </w:r>
    </w:p>
    <w:p w:rsidR="003B44BE" w:rsidRPr="00200490" w:rsidRDefault="003B44BE" w:rsidP="00200490">
      <w:pPr>
        <w:pBdr>
          <w:bottom w:val="single" w:sz="6" w:space="1" w:color="auto"/>
        </w:pBdr>
        <w:ind w:firstLine="422"/>
        <w:rPr>
          <w:rStyle w:val="af6"/>
          <w:rFonts w:hint="eastAsia"/>
        </w:rPr>
      </w:pPr>
      <w:r w:rsidRPr="00200490">
        <w:rPr>
          <w:rStyle w:val="af6"/>
        </w:rPr>
        <w:t>I should set out</w:t>
      </w:r>
    </w:p>
    <w:p w:rsidR="00200490" w:rsidRDefault="00200490"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先答了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Answer first</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color w:val="494949"/>
        </w:rPr>
        <w:t>   </w:t>
      </w:r>
    </w:p>
    <w:p w:rsidR="003B44BE" w:rsidRPr="00200490" w:rsidRDefault="003B44BE" w:rsidP="00200490">
      <w:pPr>
        <w:ind w:firstLine="422"/>
        <w:rPr>
          <w:rStyle w:val="af6"/>
        </w:rPr>
      </w:pPr>
      <w:r w:rsidRPr="00200490">
        <w:rPr>
          <w:rStyle w:val="af6"/>
        </w:rPr>
        <w:t>请叙述清楚</w:t>
      </w:r>
      <w:r w:rsidRPr="00200490">
        <w:rPr>
          <w:rStyle w:val="af6"/>
        </w:rPr>
        <w:t xml:space="preserve">  </w:t>
      </w:r>
    </w:p>
    <w:p w:rsidR="003B44BE" w:rsidRPr="00200490" w:rsidRDefault="003B44BE" w:rsidP="00200490">
      <w:pPr>
        <w:pBdr>
          <w:bottom w:val="single" w:sz="6" w:space="1" w:color="auto"/>
        </w:pBdr>
        <w:ind w:firstLine="422"/>
        <w:rPr>
          <w:rStyle w:val="af6"/>
          <w:rFonts w:hint="eastAsia"/>
        </w:rPr>
      </w:pPr>
      <w:r w:rsidRPr="00200490">
        <w:rPr>
          <w:rStyle w:val="af6"/>
        </w:rPr>
        <w:t>   Please  describe clearly</w:t>
      </w:r>
    </w:p>
    <w:p w:rsidR="00200490" w:rsidRDefault="00200490" w:rsidP="00C20AEA">
      <w:pPr>
        <w:ind w:firstLine="420"/>
        <w:rPr>
          <w:rFonts w:ascii="微软雅黑" w:eastAsia="微软雅黑" w:hAnsi="微软雅黑" w:cs="微软雅黑"/>
          <w:color w:val="494949"/>
        </w:rPr>
      </w:pP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网友：左脑五感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是视觉触觉之类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Q: five sense of left brain</w:t>
      </w:r>
      <w:r>
        <w:rPr>
          <w:rFonts w:ascii="微软雅黑" w:eastAsia="微软雅黑" w:hAnsi="微软雅黑" w:cs="微软雅黑"/>
          <w:color w:val="494949"/>
        </w:rPr>
        <w:br/>
        <w:t xml:space="preserve">It's a </w:t>
      </w:r>
      <w:r>
        <w:rPr>
          <w:rFonts w:ascii="微软雅黑" w:eastAsia="微软雅黑" w:hAnsi="微软雅黑" w:cs="微软雅黑"/>
          <w:color w:val="FFFFFF"/>
          <w:shd w:val="clear" w:color="auto" w:fill="0000FF"/>
        </w:rPr>
        <w:t>visually </w:t>
      </w:r>
      <w:r>
        <w:rPr>
          <w:rFonts w:ascii="微软雅黑" w:eastAsia="微软雅黑" w:hAnsi="微软雅黑" w:cs="微软雅黑"/>
          <w:color w:val="333333"/>
        </w:rPr>
        <w:t>andtactilely</w:t>
      </w:r>
      <w:r>
        <w:rPr>
          <w:rFonts w:ascii="微软雅黑" w:eastAsia="微软雅黑" w:hAnsi="微软雅黑" w:cs="微软雅黑"/>
          <w:color w:val="494949"/>
        </w:rPr>
        <w:t xml:space="preserve"> and so on</w:t>
      </w:r>
    </w:p>
    <w:p w:rsidR="003B44BE" w:rsidRDefault="006B463A" w:rsidP="00C20AEA">
      <w:pPr>
        <w:ind w:firstLine="420"/>
        <w:rPr>
          <w:rFonts w:ascii="微软雅黑" w:eastAsia="微软雅黑" w:hAnsi="微软雅黑" w:cs="微软雅黑"/>
          <w:color w:val="494949"/>
        </w:rPr>
      </w:pPr>
      <w:r>
        <w:rPr>
          <w:rFonts w:ascii="微软雅黑" w:eastAsia="微软雅黑" w:hAnsi="微软雅黑" w:cs="微软雅黑" w:hint="eastAsia"/>
          <w:color w:val="494949"/>
        </w:rPr>
        <w:t>Q</w:t>
      </w:r>
      <w:r w:rsidR="003B44BE">
        <w:rPr>
          <w:rFonts w:ascii="微软雅黑" w:eastAsia="微软雅黑" w:hAnsi="微软雅黑" w:cs="微软雅黑"/>
          <w:color w:val="494949"/>
        </w:rPr>
        <w:t>：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右脑五感有吗?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Is there a five sense in the right brain?</w:t>
      </w:r>
    </w:p>
    <w:p w:rsidR="003B44BE" w:rsidRDefault="006B463A" w:rsidP="00C20AEA">
      <w:pPr>
        <w:ind w:firstLine="420"/>
        <w:rPr>
          <w:rFonts w:ascii="微软雅黑" w:eastAsia="微软雅黑" w:hAnsi="微软雅黑" w:cs="微软雅黑"/>
          <w:color w:val="494949"/>
        </w:rPr>
      </w:pPr>
      <w:r>
        <w:rPr>
          <w:rFonts w:ascii="微软雅黑" w:eastAsia="微软雅黑" w:hAnsi="微软雅黑" w:cs="微软雅黑" w:hint="eastAsia"/>
          <w:color w:val="494949"/>
        </w:rPr>
        <w:lastRenderedPageBreak/>
        <w:t>Q</w:t>
      </w:r>
      <w:r w:rsidR="003B44BE">
        <w:rPr>
          <w:rFonts w:ascii="微软雅黑" w:eastAsia="微软雅黑" w:hAnsi="微软雅黑" w:cs="微软雅黑"/>
          <w:color w:val="494949"/>
        </w:rPr>
        <w:t>：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好像时间还没有到啊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It seems that time hasn't arrived yet.</w:t>
      </w:r>
    </w:p>
    <w:p w:rsidR="003B44BE" w:rsidRDefault="006B463A" w:rsidP="00C20AEA">
      <w:pPr>
        <w:ind w:firstLine="420"/>
        <w:rPr>
          <w:rFonts w:ascii="微软雅黑" w:eastAsia="微软雅黑" w:hAnsi="微软雅黑" w:cs="微软雅黑"/>
          <w:color w:val="494949"/>
        </w:rPr>
      </w:pPr>
      <w:r>
        <w:rPr>
          <w:rFonts w:ascii="微软雅黑" w:eastAsia="微软雅黑" w:hAnsi="微软雅黑" w:cs="微软雅黑" w:hint="eastAsia"/>
          <w:color w:val="494949"/>
        </w:rPr>
        <w:t>Q</w:t>
      </w:r>
      <w:r w:rsidR="003B44BE">
        <w:rPr>
          <w:rFonts w:ascii="微软雅黑" w:eastAsia="微软雅黑" w:hAnsi="微软雅黑" w:cs="微软雅黑"/>
          <w:color w:val="494949"/>
        </w:rPr>
        <w:t>：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不是刚才说20小时之后吗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Didn't just</w:t>
      </w:r>
      <w:r>
        <w:rPr>
          <w:rFonts w:ascii="微软雅黑" w:eastAsia="微软雅黑" w:hAnsi="微软雅黑" w:cs="微软雅黑" w:hint="eastAsia"/>
          <w:color w:val="494949"/>
        </w:rPr>
        <w:t xml:space="preserve"> now</w:t>
      </w:r>
      <w:r>
        <w:rPr>
          <w:rFonts w:ascii="微软雅黑" w:eastAsia="微软雅黑" w:hAnsi="微软雅黑" w:cs="微软雅黑"/>
          <w:color w:val="494949"/>
        </w:rPr>
        <w:t xml:space="preserve"> said 20 hours later to go</w:t>
      </w:r>
    </w:p>
    <w:p w:rsidR="003B44BE" w:rsidRDefault="003B44BE" w:rsidP="00C20AEA">
      <w:pPr>
        <w:ind w:firstLine="420"/>
        <w:rPr>
          <w:rFonts w:ascii="微软雅黑" w:eastAsia="微软雅黑" w:hAnsi="微软雅黑" w:cs="微软雅黑"/>
          <w:color w:val="494949"/>
        </w:rPr>
      </w:pP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b/>
          <w:bCs/>
          <w:color w:val="494949"/>
        </w:rPr>
        <w:t>HuanxiangXR_21</w:t>
      </w:r>
      <w:r>
        <w:rPr>
          <w:rFonts w:ascii="微软雅黑" w:eastAsia="微软雅黑" w:hAnsi="微软雅黑" w:cs="微软雅黑"/>
          <w:color w:val="494949"/>
        </w:rPr>
        <w:t xml:space="preserve">   </w:t>
      </w:r>
    </w:p>
    <w:p w:rsidR="003B44BE" w:rsidRPr="006B463A" w:rsidRDefault="003B44BE" w:rsidP="006B463A">
      <w:pPr>
        <w:ind w:firstLine="422"/>
        <w:rPr>
          <w:rStyle w:val="af6"/>
        </w:rPr>
      </w:pPr>
      <w:r w:rsidRPr="006B463A">
        <w:rPr>
          <w:rStyle w:val="af6"/>
        </w:rPr>
        <w:t>脑只是一个工具</w:t>
      </w:r>
      <w:r w:rsidRPr="006B463A">
        <w:rPr>
          <w:rStyle w:val="af6"/>
        </w:rPr>
        <w:t> </w:t>
      </w:r>
      <w:r w:rsidRPr="006B463A">
        <w:rPr>
          <w:rStyle w:val="af6"/>
        </w:rPr>
        <w:t>就像电脑</w:t>
      </w:r>
      <w:r w:rsidRPr="006B463A">
        <w:rPr>
          <w:rStyle w:val="af6"/>
        </w:rPr>
        <w:t> </w:t>
      </w:r>
      <w:r w:rsidRPr="006B463A">
        <w:rPr>
          <w:rStyle w:val="af6"/>
        </w:rPr>
        <w:t>灵魂就是操纵电脑的人</w:t>
      </w:r>
      <w:r w:rsidRPr="006B463A">
        <w:rPr>
          <w:rStyle w:val="af6"/>
        </w:rPr>
        <w:t xml:space="preserve">  </w:t>
      </w:r>
    </w:p>
    <w:p w:rsidR="003B44BE" w:rsidRPr="006B463A" w:rsidRDefault="003B44BE" w:rsidP="006B463A">
      <w:pPr>
        <w:ind w:firstLine="422"/>
        <w:rPr>
          <w:rStyle w:val="af6"/>
        </w:rPr>
      </w:pPr>
      <w:r w:rsidRPr="006B463A">
        <w:rPr>
          <w:rStyle w:val="af6"/>
        </w:rPr>
        <w:t xml:space="preserve">The brain is </w:t>
      </w:r>
      <w:r w:rsidRPr="006B463A">
        <w:rPr>
          <w:rStyle w:val="af6"/>
          <w:rFonts w:hint="eastAsia"/>
        </w:rPr>
        <w:t>only</w:t>
      </w:r>
      <w:r w:rsidR="006B463A">
        <w:rPr>
          <w:rStyle w:val="af6"/>
        </w:rPr>
        <w:t xml:space="preserve"> a tool</w:t>
      </w:r>
      <w:r w:rsidR="006B463A">
        <w:rPr>
          <w:rStyle w:val="af6"/>
          <w:rFonts w:hint="eastAsia"/>
        </w:rPr>
        <w:t xml:space="preserve"> </w:t>
      </w:r>
      <w:r w:rsidR="006B463A">
        <w:rPr>
          <w:rStyle w:val="af6"/>
        </w:rPr>
        <w:t>Just like computer</w:t>
      </w:r>
      <w:r w:rsidR="006B463A">
        <w:rPr>
          <w:rStyle w:val="af6"/>
          <w:rFonts w:hint="eastAsia"/>
        </w:rPr>
        <w:t xml:space="preserve"> </w:t>
      </w:r>
      <w:r w:rsidRPr="006B463A">
        <w:rPr>
          <w:rStyle w:val="af6"/>
        </w:rPr>
        <w:t>The soul is the person who manipulate the computer</w:t>
      </w:r>
    </w:p>
    <w:p w:rsidR="003B44BE" w:rsidRDefault="006B463A" w:rsidP="00C20AEA">
      <w:pPr>
        <w:ind w:firstLine="420"/>
        <w:rPr>
          <w:rFonts w:ascii="微软雅黑" w:eastAsia="微软雅黑" w:hAnsi="微软雅黑" w:cs="微软雅黑"/>
          <w:color w:val="494949"/>
        </w:rPr>
      </w:pPr>
      <w:r>
        <w:rPr>
          <w:rFonts w:ascii="微软雅黑" w:eastAsia="微软雅黑" w:hAnsi="微软雅黑" w:cs="微软雅黑" w:hint="eastAsia"/>
          <w:color w:val="494949"/>
        </w:rPr>
        <w:t>Q</w:t>
      </w:r>
      <w:r w:rsidR="003B44BE">
        <w:rPr>
          <w:rFonts w:ascii="微软雅黑" w:eastAsia="微软雅黑" w:hAnsi="微软雅黑" w:cs="微软雅黑"/>
          <w:color w:val="494949"/>
        </w:rPr>
        <w:t>：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心灵感应、透视力、</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触知力、预知力、意念力  </w:t>
      </w:r>
    </w:p>
    <w:p w:rsidR="003B44BE" w:rsidRDefault="003B44BE" w:rsidP="00C20AEA">
      <w:pPr>
        <w:ind w:firstLine="420"/>
        <w:rPr>
          <w:rFonts w:ascii="微软雅黑" w:eastAsia="微软雅黑" w:hAnsi="微软雅黑" w:cs="微软雅黑"/>
          <w:color w:val="494949"/>
        </w:rPr>
      </w:pPr>
      <w:r>
        <w:rPr>
          <w:rFonts w:ascii="微软雅黑" w:eastAsia="微软雅黑" w:hAnsi="微软雅黑" w:cs="微软雅黑"/>
          <w:color w:val="494949"/>
        </w:rPr>
        <w:t>Telepathy, perspective force,</w:t>
      </w:r>
    </w:p>
    <w:p w:rsidR="003B44BE" w:rsidRDefault="003B44BE" w:rsidP="00C20AEA">
      <w:pPr>
        <w:ind w:firstLine="420"/>
        <w:rPr>
          <w:rFonts w:ascii="微软雅黑" w:eastAsia="微软雅黑" w:hAnsi="微软雅黑" w:cs="微软雅黑"/>
          <w:b/>
          <w:bCs/>
          <w:color w:val="494949"/>
        </w:rPr>
      </w:pPr>
      <w:r>
        <w:rPr>
          <w:rFonts w:ascii="微软雅黑" w:eastAsia="微软雅黑" w:hAnsi="微软雅黑" w:cs="微软雅黑"/>
          <w:color w:val="494949"/>
        </w:rPr>
        <w:t>feeling force, predict the force, power of thought</w:t>
      </w:r>
    </w:p>
    <w:p w:rsidR="003B44BE" w:rsidRDefault="003B44BE" w:rsidP="00166010">
      <w:pPr>
        <w:ind w:firstLine="420"/>
        <w:rPr>
          <w:rFonts w:ascii="微软雅黑" w:eastAsia="微软雅黑" w:hAnsi="微软雅黑" w:cs="微软雅黑"/>
          <w:color w:val="494949"/>
        </w:rPr>
      </w:pPr>
      <w:r>
        <w:rPr>
          <w:rFonts w:ascii="微软雅黑" w:eastAsia="微软雅黑" w:hAnsi="微软雅黑" w:cs="微软雅黑"/>
          <w:color w:val="494949"/>
        </w:rPr>
        <w:t> </w:t>
      </w:r>
    </w:p>
    <w:p w:rsidR="003B44BE" w:rsidRPr="006B463A" w:rsidRDefault="003B44BE" w:rsidP="006B463A">
      <w:pPr>
        <w:ind w:firstLine="422"/>
        <w:rPr>
          <w:rStyle w:val="af6"/>
        </w:rPr>
      </w:pPr>
      <w:r w:rsidRPr="006B463A">
        <w:rPr>
          <w:rStyle w:val="af6"/>
        </w:rPr>
        <w:t>那是灵体的能力</w:t>
      </w:r>
      <w:r w:rsidRPr="006B463A">
        <w:rPr>
          <w:rStyle w:val="af6"/>
        </w:rPr>
        <w:t> </w:t>
      </w:r>
    </w:p>
    <w:p w:rsidR="003B44BE" w:rsidRPr="006B463A" w:rsidRDefault="003B44BE" w:rsidP="006B463A">
      <w:pPr>
        <w:ind w:firstLine="422"/>
        <w:rPr>
          <w:rStyle w:val="af6"/>
        </w:rPr>
      </w:pPr>
      <w:r w:rsidRPr="006B463A">
        <w:rPr>
          <w:rStyle w:val="af6"/>
        </w:rPr>
        <w:t>不是大脑的</w:t>
      </w:r>
      <w:r w:rsidRPr="006B463A">
        <w:rPr>
          <w:rStyle w:val="af6"/>
        </w:rPr>
        <w:t xml:space="preserve">  </w:t>
      </w:r>
    </w:p>
    <w:p w:rsidR="003B44BE" w:rsidRPr="006B463A" w:rsidRDefault="003B44BE" w:rsidP="006B463A">
      <w:pPr>
        <w:ind w:firstLine="422"/>
        <w:rPr>
          <w:rStyle w:val="af6"/>
        </w:rPr>
      </w:pPr>
      <w:r w:rsidRPr="006B463A">
        <w:rPr>
          <w:rStyle w:val="af6"/>
        </w:rPr>
        <w:t xml:space="preserve">That is the ability of the spiritual body  </w:t>
      </w:r>
    </w:p>
    <w:p w:rsidR="003B44BE" w:rsidRPr="006B463A" w:rsidRDefault="003B44BE" w:rsidP="006B463A">
      <w:pPr>
        <w:pBdr>
          <w:bottom w:val="single" w:sz="6" w:space="1" w:color="auto"/>
        </w:pBdr>
        <w:ind w:firstLine="422"/>
        <w:rPr>
          <w:rStyle w:val="af6"/>
        </w:rPr>
      </w:pPr>
      <w:r w:rsidRPr="006B463A">
        <w:rPr>
          <w:rStyle w:val="af6"/>
        </w:rPr>
        <w:t>Not brain</w:t>
      </w:r>
    </w:p>
    <w:p w:rsidR="003B44BE" w:rsidRDefault="003B44BE" w:rsidP="00C20AEA">
      <w:pPr>
        <w:ind w:firstLine="420"/>
      </w:pPr>
    </w:p>
    <w:p w:rsidR="003B44BE" w:rsidRDefault="003B44BE" w:rsidP="00C20AEA">
      <w:pPr>
        <w:ind w:firstLine="420"/>
      </w:pPr>
    </w:p>
    <w:p w:rsidR="003B44BE" w:rsidRDefault="003B44BE" w:rsidP="00C20AEA">
      <w:pPr>
        <w:ind w:firstLine="420"/>
      </w:pPr>
    </w:p>
    <w:p w:rsidR="003B44BE" w:rsidRDefault="003B44BE" w:rsidP="00C20AEA">
      <w:pPr>
        <w:ind w:firstLine="420"/>
      </w:pPr>
    </w:p>
    <w:p w:rsidR="006861FA" w:rsidRPr="009F4237" w:rsidRDefault="006861FA" w:rsidP="008E23C4">
      <w:pPr>
        <w:spacing w:after="240"/>
        <w:ind w:firstLineChars="0" w:firstLine="0"/>
        <w:rPr>
          <w:rFonts w:ascii="微软雅黑" w:eastAsia="微软雅黑" w:hAnsi="微软雅黑"/>
          <w:color w:val="000000"/>
          <w:highlight w:val="white"/>
        </w:rPr>
      </w:pPr>
    </w:p>
    <w:sectPr w:rsidR="006861FA" w:rsidRPr="009F4237">
      <w:pgSz w:w="11906" w:h="16838"/>
      <w:pgMar w:top="1440" w:right="1800" w:bottom="1440" w:left="1800" w:header="720" w:footer="720"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liziwen" w:date="2018-10-20T16:30:00Z" w:initials="l">
    <w:p w:rsidR="00400414" w:rsidRDefault="00400414" w:rsidP="00A32A2F">
      <w:pPr>
        <w:pStyle w:val="af0"/>
        <w:ind w:firstLine="420"/>
      </w:pPr>
      <w:r>
        <w:rPr>
          <w:rStyle w:val="af"/>
        </w:rPr>
        <w:annotationRef/>
      </w:r>
      <w:r w:rsidRPr="001C63CE">
        <w:t>It’s an extreme malice chinese style abuse So do not translate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0356" w:rsidRDefault="00D60356" w:rsidP="00A32A2F">
      <w:pPr>
        <w:ind w:firstLine="420"/>
      </w:pPr>
      <w:r>
        <w:separator/>
      </w:r>
    </w:p>
  </w:endnote>
  <w:endnote w:type="continuationSeparator" w:id="0">
    <w:p w:rsidR="00D60356" w:rsidRDefault="00D60356" w:rsidP="00A32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beration Sans">
    <w:charset w:val="00"/>
    <w:family w:val="swiss"/>
    <w:pitch w:val="variable"/>
    <w:sig w:usb0="E0000AFF" w:usb1="500078FF" w:usb2="00000021" w:usb3="00000000" w:csb0="000001BF" w:csb1="00000000"/>
  </w:font>
  <w:font w:name="微软雅黑">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0356" w:rsidRDefault="00D60356" w:rsidP="00A32A2F">
      <w:pPr>
        <w:ind w:firstLine="420"/>
      </w:pPr>
      <w:r>
        <w:separator/>
      </w:r>
    </w:p>
  </w:footnote>
  <w:footnote w:type="continuationSeparator" w:id="0">
    <w:p w:rsidR="00D60356" w:rsidRDefault="00D60356" w:rsidP="00A32A2F">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260622F0"/>
    <w:lvl w:ilvl="0">
      <w:start w:val="1"/>
      <w:numFmt w:val="none"/>
      <w:pStyle w:val="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name w:val="WW8Num2"/>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sz w:val="20"/>
      </w:rPr>
    </w:lvl>
    <w:lvl w:ilvl="2">
      <w:start w:val="1"/>
      <w:numFmt w:val="bullet"/>
      <w:lvlText w:val=""/>
      <w:lvlJc w:val="left"/>
      <w:pPr>
        <w:tabs>
          <w:tab w:val="num" w:pos="0"/>
        </w:tabs>
        <w:ind w:left="2160" w:hanging="360"/>
      </w:pPr>
      <w:rPr>
        <w:rFonts w:ascii="Symbol" w:hAnsi="Symbol" w:cs="Symbol"/>
        <w:sz w:val="20"/>
      </w:rPr>
    </w:lvl>
    <w:lvl w:ilvl="3">
      <w:start w:val="1"/>
      <w:numFmt w:val="bullet"/>
      <w:lvlText w:val=""/>
      <w:lvlJc w:val="left"/>
      <w:pPr>
        <w:tabs>
          <w:tab w:val="num" w:pos="0"/>
        </w:tabs>
        <w:ind w:left="2880" w:hanging="360"/>
      </w:pPr>
      <w:rPr>
        <w:rFonts w:ascii="Symbol" w:hAnsi="Symbol" w:cs="Symbol"/>
        <w:sz w:val="20"/>
      </w:rPr>
    </w:lvl>
    <w:lvl w:ilvl="4">
      <w:start w:val="1"/>
      <w:numFmt w:val="bullet"/>
      <w:lvlText w:val=""/>
      <w:lvlJc w:val="left"/>
      <w:pPr>
        <w:tabs>
          <w:tab w:val="num" w:pos="0"/>
        </w:tabs>
        <w:ind w:left="3600" w:hanging="360"/>
      </w:pPr>
      <w:rPr>
        <w:rFonts w:ascii="Symbol" w:hAnsi="Symbol" w:cs="Symbol"/>
        <w:sz w:val="20"/>
      </w:rPr>
    </w:lvl>
    <w:lvl w:ilvl="5">
      <w:start w:val="1"/>
      <w:numFmt w:val="bullet"/>
      <w:lvlText w:val=""/>
      <w:lvlJc w:val="left"/>
      <w:pPr>
        <w:tabs>
          <w:tab w:val="num" w:pos="0"/>
        </w:tabs>
        <w:ind w:left="4320" w:hanging="360"/>
      </w:pPr>
      <w:rPr>
        <w:rFonts w:ascii="Symbol" w:hAnsi="Symbol" w:cs="Symbol"/>
        <w:sz w:val="20"/>
      </w:rPr>
    </w:lvl>
    <w:lvl w:ilvl="6">
      <w:start w:val="1"/>
      <w:numFmt w:val="bullet"/>
      <w:lvlText w:val=""/>
      <w:lvlJc w:val="left"/>
      <w:pPr>
        <w:tabs>
          <w:tab w:val="num" w:pos="0"/>
        </w:tabs>
        <w:ind w:left="5040" w:hanging="360"/>
      </w:pPr>
      <w:rPr>
        <w:rFonts w:ascii="Symbol" w:hAnsi="Symbol" w:cs="Symbol"/>
        <w:sz w:val="20"/>
      </w:rPr>
    </w:lvl>
    <w:lvl w:ilvl="7">
      <w:start w:val="1"/>
      <w:numFmt w:val="bullet"/>
      <w:lvlText w:val=""/>
      <w:lvlJc w:val="left"/>
      <w:pPr>
        <w:tabs>
          <w:tab w:val="num" w:pos="0"/>
        </w:tabs>
        <w:ind w:left="5760" w:hanging="360"/>
      </w:pPr>
      <w:rPr>
        <w:rFonts w:ascii="Symbol" w:hAnsi="Symbol" w:cs="Symbol"/>
        <w:sz w:val="20"/>
      </w:rPr>
    </w:lvl>
    <w:lvl w:ilvl="8">
      <w:start w:val="1"/>
      <w:numFmt w:val="bullet"/>
      <w:lvlText w:val=""/>
      <w:lvlJc w:val="left"/>
      <w:pPr>
        <w:tabs>
          <w:tab w:val="num" w:pos="0"/>
        </w:tabs>
        <w:ind w:left="6480" w:hanging="360"/>
      </w:pPr>
      <w:rPr>
        <w:rFonts w:ascii="Symbol" w:hAnsi="Symbol" w:cs="Symbol"/>
        <w:sz w:val="20"/>
      </w:rPr>
    </w:lvl>
  </w:abstractNum>
  <w:abstractNum w:abstractNumId="2">
    <w:nsid w:val="00000003"/>
    <w:multiLevelType w:val="multilevel"/>
    <w:tmpl w:val="00000003"/>
    <w:name w:val="WW8Num3"/>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3">
    <w:nsid w:val="00000004"/>
    <w:multiLevelType w:val="multilevel"/>
    <w:tmpl w:val="00000004"/>
    <w:name w:val="WW8Num4"/>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4">
    <w:nsid w:val="00000005"/>
    <w:multiLevelType w:val="multilevel"/>
    <w:tmpl w:val="00000005"/>
    <w:name w:val="WW8Num5"/>
    <w:lvl w:ilvl="0">
      <w:start w:val="1"/>
      <w:numFmt w:val="bullet"/>
      <w:lvlText w:val=""/>
      <w:lvlJc w:val="left"/>
      <w:pPr>
        <w:tabs>
          <w:tab w:val="num" w:pos="0"/>
        </w:tabs>
        <w:ind w:left="720" w:hanging="360"/>
      </w:pPr>
      <w:rPr>
        <w:rFonts w:ascii="Symbol" w:hAnsi="Symbol" w:cs="Symbol"/>
        <w:caps w:val="0"/>
        <w:smallCaps w:val="0"/>
        <w:color w:val="000000"/>
        <w:spacing w:val="0"/>
        <w:sz w:val="20"/>
        <w:szCs w:val="18"/>
        <w:highlight w:val="white"/>
        <w:bdr w:val="single" w:sz="6" w:space="0" w:color="CCCCCC"/>
      </w:rPr>
    </w:lvl>
    <w:lvl w:ilvl="1">
      <w:start w:val="1"/>
      <w:numFmt w:val="bullet"/>
      <w:lvlText w:val=""/>
      <w:lvlJc w:val="left"/>
      <w:pPr>
        <w:tabs>
          <w:tab w:val="num" w:pos="0"/>
        </w:tabs>
        <w:ind w:left="1440" w:hanging="360"/>
      </w:pPr>
      <w:rPr>
        <w:rFonts w:ascii="Symbol" w:hAnsi="Symbol" w:cs="Symbol"/>
        <w:caps w:val="0"/>
        <w:smallCaps w:val="0"/>
        <w:color w:val="000000"/>
        <w:spacing w:val="0"/>
        <w:sz w:val="20"/>
        <w:szCs w:val="18"/>
        <w:highlight w:val="white"/>
        <w:bdr w:val="single" w:sz="6" w:space="0" w:color="CCCCCC"/>
      </w:rPr>
    </w:lvl>
    <w:lvl w:ilvl="2">
      <w:start w:val="1"/>
      <w:numFmt w:val="bullet"/>
      <w:lvlText w:val=""/>
      <w:lvlJc w:val="left"/>
      <w:pPr>
        <w:tabs>
          <w:tab w:val="num" w:pos="0"/>
        </w:tabs>
        <w:ind w:left="2160" w:hanging="360"/>
      </w:pPr>
      <w:rPr>
        <w:rFonts w:ascii="Symbol" w:hAnsi="Symbol" w:cs="Symbol"/>
        <w:caps w:val="0"/>
        <w:smallCaps w:val="0"/>
        <w:color w:val="000000"/>
        <w:spacing w:val="0"/>
        <w:sz w:val="20"/>
        <w:szCs w:val="18"/>
        <w:highlight w:val="white"/>
        <w:bdr w:val="single" w:sz="6" w:space="0" w:color="CCCCCC"/>
      </w:rPr>
    </w:lvl>
    <w:lvl w:ilvl="3">
      <w:start w:val="1"/>
      <w:numFmt w:val="bullet"/>
      <w:lvlText w:val=""/>
      <w:lvlJc w:val="left"/>
      <w:pPr>
        <w:tabs>
          <w:tab w:val="num" w:pos="0"/>
        </w:tabs>
        <w:ind w:left="2880" w:hanging="360"/>
      </w:pPr>
      <w:rPr>
        <w:rFonts w:ascii="Symbol" w:hAnsi="Symbol" w:cs="Symbol"/>
        <w:caps w:val="0"/>
        <w:smallCaps w:val="0"/>
        <w:color w:val="000000"/>
        <w:spacing w:val="0"/>
        <w:sz w:val="20"/>
        <w:szCs w:val="18"/>
        <w:highlight w:val="white"/>
        <w:bdr w:val="single" w:sz="6" w:space="0" w:color="CCCCCC"/>
      </w:rPr>
    </w:lvl>
    <w:lvl w:ilvl="4">
      <w:start w:val="1"/>
      <w:numFmt w:val="bullet"/>
      <w:lvlText w:val=""/>
      <w:lvlJc w:val="left"/>
      <w:pPr>
        <w:tabs>
          <w:tab w:val="num" w:pos="0"/>
        </w:tabs>
        <w:ind w:left="3600" w:hanging="360"/>
      </w:pPr>
      <w:rPr>
        <w:rFonts w:ascii="Symbol" w:hAnsi="Symbol" w:cs="Symbol"/>
        <w:caps w:val="0"/>
        <w:smallCaps w:val="0"/>
        <w:color w:val="000000"/>
        <w:spacing w:val="0"/>
        <w:sz w:val="20"/>
        <w:szCs w:val="18"/>
        <w:highlight w:val="white"/>
        <w:bdr w:val="single" w:sz="6" w:space="0" w:color="CCCCCC"/>
      </w:rPr>
    </w:lvl>
    <w:lvl w:ilvl="5">
      <w:start w:val="1"/>
      <w:numFmt w:val="bullet"/>
      <w:lvlText w:val=""/>
      <w:lvlJc w:val="left"/>
      <w:pPr>
        <w:tabs>
          <w:tab w:val="num" w:pos="0"/>
        </w:tabs>
        <w:ind w:left="4320" w:hanging="360"/>
      </w:pPr>
      <w:rPr>
        <w:rFonts w:ascii="Symbol" w:hAnsi="Symbol" w:cs="Symbol"/>
        <w:caps w:val="0"/>
        <w:smallCaps w:val="0"/>
        <w:color w:val="000000"/>
        <w:spacing w:val="0"/>
        <w:sz w:val="20"/>
        <w:szCs w:val="18"/>
        <w:highlight w:val="white"/>
        <w:bdr w:val="single" w:sz="6" w:space="0" w:color="CCCCCC"/>
      </w:rPr>
    </w:lvl>
    <w:lvl w:ilvl="6">
      <w:start w:val="1"/>
      <w:numFmt w:val="bullet"/>
      <w:lvlText w:val=""/>
      <w:lvlJc w:val="left"/>
      <w:pPr>
        <w:tabs>
          <w:tab w:val="num" w:pos="0"/>
        </w:tabs>
        <w:ind w:left="5040" w:hanging="360"/>
      </w:pPr>
      <w:rPr>
        <w:rFonts w:ascii="Symbol" w:hAnsi="Symbol" w:cs="Symbol"/>
        <w:caps w:val="0"/>
        <w:smallCaps w:val="0"/>
        <w:color w:val="000000"/>
        <w:spacing w:val="0"/>
        <w:sz w:val="20"/>
        <w:szCs w:val="18"/>
        <w:highlight w:val="white"/>
        <w:bdr w:val="single" w:sz="6" w:space="0" w:color="CCCCCC"/>
      </w:rPr>
    </w:lvl>
    <w:lvl w:ilvl="7">
      <w:start w:val="1"/>
      <w:numFmt w:val="bullet"/>
      <w:lvlText w:val=""/>
      <w:lvlJc w:val="left"/>
      <w:pPr>
        <w:tabs>
          <w:tab w:val="num" w:pos="0"/>
        </w:tabs>
        <w:ind w:left="5760" w:hanging="360"/>
      </w:pPr>
      <w:rPr>
        <w:rFonts w:ascii="Symbol" w:hAnsi="Symbol" w:cs="Symbol"/>
        <w:caps w:val="0"/>
        <w:smallCaps w:val="0"/>
        <w:color w:val="000000"/>
        <w:spacing w:val="0"/>
        <w:sz w:val="20"/>
        <w:szCs w:val="18"/>
        <w:highlight w:val="white"/>
        <w:bdr w:val="single" w:sz="6" w:space="0" w:color="CCCCCC"/>
      </w:rPr>
    </w:lvl>
    <w:lvl w:ilvl="8">
      <w:start w:val="1"/>
      <w:numFmt w:val="bullet"/>
      <w:lvlText w:val=""/>
      <w:lvlJc w:val="left"/>
      <w:pPr>
        <w:tabs>
          <w:tab w:val="num" w:pos="0"/>
        </w:tabs>
        <w:ind w:left="6480" w:hanging="360"/>
      </w:pPr>
      <w:rPr>
        <w:rFonts w:ascii="Symbol" w:hAnsi="Symbol" w:cs="Symbol"/>
        <w:caps w:val="0"/>
        <w:smallCaps w:val="0"/>
        <w:color w:val="000000"/>
        <w:spacing w:val="0"/>
        <w:sz w:val="20"/>
        <w:szCs w:val="18"/>
        <w:highlight w:val="white"/>
        <w:bdr w:val="single" w:sz="6" w:space="0" w:color="CCCCCC"/>
      </w:rPr>
    </w:lvl>
  </w:abstractNum>
  <w:abstractNum w:abstractNumId="5">
    <w:nsid w:val="00000006"/>
    <w:multiLevelType w:val="multilevel"/>
    <w:tmpl w:val="00000006"/>
    <w:name w:val="WW8Num6"/>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6">
    <w:nsid w:val="00000007"/>
    <w:multiLevelType w:val="multilevel"/>
    <w:tmpl w:val="00000007"/>
    <w:name w:val="WW8Num7"/>
    <w:lvl w:ilvl="0">
      <w:start w:val="1"/>
      <w:numFmt w:val="bullet"/>
      <w:lvlText w:val=""/>
      <w:lvlJc w:val="left"/>
      <w:pPr>
        <w:tabs>
          <w:tab w:val="num" w:pos="0"/>
        </w:tabs>
        <w:ind w:left="720" w:hanging="360"/>
      </w:pPr>
      <w:rPr>
        <w:rFonts w:ascii="Symbol" w:hAnsi="Symbol" w:cs="Symbol"/>
        <w:caps w:val="0"/>
        <w:smallCaps w:val="0"/>
        <w:color w:val="000000"/>
        <w:spacing w:val="0"/>
        <w:sz w:val="20"/>
        <w:szCs w:val="18"/>
        <w:highlight w:val="white"/>
        <w:bdr w:val="single" w:sz="6" w:space="0" w:color="CCCCCC"/>
      </w:rPr>
    </w:lvl>
    <w:lvl w:ilvl="1">
      <w:start w:val="1"/>
      <w:numFmt w:val="bullet"/>
      <w:lvlText w:val=""/>
      <w:lvlJc w:val="left"/>
      <w:pPr>
        <w:tabs>
          <w:tab w:val="num" w:pos="0"/>
        </w:tabs>
        <w:ind w:left="1440" w:hanging="360"/>
      </w:pPr>
      <w:rPr>
        <w:rFonts w:ascii="Symbol" w:hAnsi="Symbol" w:cs="Symbol"/>
        <w:caps w:val="0"/>
        <w:smallCaps w:val="0"/>
        <w:color w:val="000000"/>
        <w:spacing w:val="0"/>
        <w:sz w:val="20"/>
        <w:szCs w:val="18"/>
        <w:highlight w:val="white"/>
        <w:bdr w:val="single" w:sz="6" w:space="0" w:color="CCCCCC"/>
      </w:rPr>
    </w:lvl>
    <w:lvl w:ilvl="2">
      <w:start w:val="1"/>
      <w:numFmt w:val="bullet"/>
      <w:lvlText w:val=""/>
      <w:lvlJc w:val="left"/>
      <w:pPr>
        <w:tabs>
          <w:tab w:val="num" w:pos="0"/>
        </w:tabs>
        <w:ind w:left="2160" w:hanging="360"/>
      </w:pPr>
      <w:rPr>
        <w:rFonts w:ascii="Symbol" w:hAnsi="Symbol" w:cs="Symbol"/>
        <w:caps w:val="0"/>
        <w:smallCaps w:val="0"/>
        <w:color w:val="000000"/>
        <w:spacing w:val="0"/>
        <w:sz w:val="20"/>
        <w:szCs w:val="18"/>
        <w:highlight w:val="white"/>
        <w:bdr w:val="single" w:sz="6" w:space="0" w:color="CCCCCC"/>
      </w:rPr>
    </w:lvl>
    <w:lvl w:ilvl="3">
      <w:start w:val="1"/>
      <w:numFmt w:val="bullet"/>
      <w:lvlText w:val=""/>
      <w:lvlJc w:val="left"/>
      <w:pPr>
        <w:tabs>
          <w:tab w:val="num" w:pos="0"/>
        </w:tabs>
        <w:ind w:left="2880" w:hanging="360"/>
      </w:pPr>
      <w:rPr>
        <w:rFonts w:ascii="Symbol" w:hAnsi="Symbol" w:cs="Symbol"/>
        <w:caps w:val="0"/>
        <w:smallCaps w:val="0"/>
        <w:color w:val="000000"/>
        <w:spacing w:val="0"/>
        <w:sz w:val="20"/>
        <w:szCs w:val="18"/>
        <w:highlight w:val="white"/>
        <w:bdr w:val="single" w:sz="6" w:space="0" w:color="CCCCCC"/>
      </w:rPr>
    </w:lvl>
    <w:lvl w:ilvl="4">
      <w:start w:val="1"/>
      <w:numFmt w:val="bullet"/>
      <w:lvlText w:val=""/>
      <w:lvlJc w:val="left"/>
      <w:pPr>
        <w:tabs>
          <w:tab w:val="num" w:pos="0"/>
        </w:tabs>
        <w:ind w:left="3600" w:hanging="360"/>
      </w:pPr>
      <w:rPr>
        <w:rFonts w:ascii="Symbol" w:hAnsi="Symbol" w:cs="Symbol"/>
        <w:caps w:val="0"/>
        <w:smallCaps w:val="0"/>
        <w:color w:val="000000"/>
        <w:spacing w:val="0"/>
        <w:sz w:val="20"/>
        <w:szCs w:val="18"/>
        <w:highlight w:val="white"/>
        <w:bdr w:val="single" w:sz="6" w:space="0" w:color="CCCCCC"/>
      </w:rPr>
    </w:lvl>
    <w:lvl w:ilvl="5">
      <w:start w:val="1"/>
      <w:numFmt w:val="bullet"/>
      <w:lvlText w:val=""/>
      <w:lvlJc w:val="left"/>
      <w:pPr>
        <w:tabs>
          <w:tab w:val="num" w:pos="0"/>
        </w:tabs>
        <w:ind w:left="4320" w:hanging="360"/>
      </w:pPr>
      <w:rPr>
        <w:rFonts w:ascii="Symbol" w:hAnsi="Symbol" w:cs="Symbol"/>
        <w:caps w:val="0"/>
        <w:smallCaps w:val="0"/>
        <w:color w:val="000000"/>
        <w:spacing w:val="0"/>
        <w:sz w:val="20"/>
        <w:szCs w:val="18"/>
        <w:highlight w:val="white"/>
        <w:bdr w:val="single" w:sz="6" w:space="0" w:color="CCCCCC"/>
      </w:rPr>
    </w:lvl>
    <w:lvl w:ilvl="6">
      <w:start w:val="1"/>
      <w:numFmt w:val="bullet"/>
      <w:lvlText w:val=""/>
      <w:lvlJc w:val="left"/>
      <w:pPr>
        <w:tabs>
          <w:tab w:val="num" w:pos="0"/>
        </w:tabs>
        <w:ind w:left="5040" w:hanging="360"/>
      </w:pPr>
      <w:rPr>
        <w:rFonts w:ascii="Symbol" w:hAnsi="Symbol" w:cs="Symbol"/>
        <w:caps w:val="0"/>
        <w:smallCaps w:val="0"/>
        <w:color w:val="000000"/>
        <w:spacing w:val="0"/>
        <w:sz w:val="20"/>
        <w:szCs w:val="18"/>
        <w:highlight w:val="white"/>
        <w:bdr w:val="single" w:sz="6" w:space="0" w:color="CCCCCC"/>
      </w:rPr>
    </w:lvl>
    <w:lvl w:ilvl="7">
      <w:start w:val="1"/>
      <w:numFmt w:val="bullet"/>
      <w:lvlText w:val=""/>
      <w:lvlJc w:val="left"/>
      <w:pPr>
        <w:tabs>
          <w:tab w:val="num" w:pos="0"/>
        </w:tabs>
        <w:ind w:left="5760" w:hanging="360"/>
      </w:pPr>
      <w:rPr>
        <w:rFonts w:ascii="Symbol" w:hAnsi="Symbol" w:cs="Symbol"/>
        <w:caps w:val="0"/>
        <w:smallCaps w:val="0"/>
        <w:color w:val="000000"/>
        <w:spacing w:val="0"/>
        <w:sz w:val="20"/>
        <w:szCs w:val="18"/>
        <w:highlight w:val="white"/>
        <w:bdr w:val="single" w:sz="6" w:space="0" w:color="CCCCCC"/>
      </w:rPr>
    </w:lvl>
    <w:lvl w:ilvl="8">
      <w:start w:val="1"/>
      <w:numFmt w:val="bullet"/>
      <w:lvlText w:val=""/>
      <w:lvlJc w:val="left"/>
      <w:pPr>
        <w:tabs>
          <w:tab w:val="num" w:pos="0"/>
        </w:tabs>
        <w:ind w:left="6480" w:hanging="360"/>
      </w:pPr>
      <w:rPr>
        <w:rFonts w:ascii="Symbol" w:hAnsi="Symbol" w:cs="Symbol"/>
        <w:caps w:val="0"/>
        <w:smallCaps w:val="0"/>
        <w:color w:val="000000"/>
        <w:spacing w:val="0"/>
        <w:sz w:val="20"/>
        <w:szCs w:val="18"/>
        <w:highlight w:val="white"/>
        <w:bdr w:val="single" w:sz="6" w:space="0" w:color="CCCCCC"/>
      </w:rPr>
    </w:lvl>
  </w:abstractNum>
  <w:abstractNum w:abstractNumId="7">
    <w:nsid w:val="00000008"/>
    <w:multiLevelType w:val="multilevel"/>
    <w:tmpl w:val="00000008"/>
    <w:name w:val="WW8Num8"/>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8">
    <w:nsid w:val="00000009"/>
    <w:multiLevelType w:val="multilevel"/>
    <w:tmpl w:val="00000009"/>
    <w:name w:val="WW8Num9"/>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9">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10">
    <w:nsid w:val="0000000B"/>
    <w:multiLevelType w:val="multilevel"/>
    <w:tmpl w:val="0000000B"/>
    <w:name w:val="WW8Num11"/>
    <w:lvl w:ilvl="0">
      <w:start w:val="1"/>
      <w:numFmt w:val="bullet"/>
      <w:lvlText w:val=""/>
      <w:lvlJc w:val="left"/>
      <w:pPr>
        <w:tabs>
          <w:tab w:val="num" w:pos="0"/>
        </w:tabs>
        <w:ind w:left="720" w:hanging="360"/>
      </w:pPr>
      <w:rPr>
        <w:rFonts w:ascii="Symbol" w:hAnsi="Symbol" w:cs="Symbol"/>
        <w:caps w:val="0"/>
        <w:smallCaps w:val="0"/>
        <w:color w:val="000000"/>
        <w:spacing w:val="0"/>
        <w:sz w:val="20"/>
        <w:szCs w:val="18"/>
        <w:highlight w:val="white"/>
        <w:bdr w:val="single" w:sz="6" w:space="0" w:color="CCCCCC"/>
      </w:rPr>
    </w:lvl>
    <w:lvl w:ilvl="1">
      <w:start w:val="1"/>
      <w:numFmt w:val="bullet"/>
      <w:lvlText w:val=""/>
      <w:lvlJc w:val="left"/>
      <w:pPr>
        <w:tabs>
          <w:tab w:val="num" w:pos="0"/>
        </w:tabs>
        <w:ind w:left="1440" w:hanging="360"/>
      </w:pPr>
      <w:rPr>
        <w:rFonts w:ascii="Symbol" w:hAnsi="Symbol" w:cs="Symbol"/>
        <w:caps w:val="0"/>
        <w:smallCaps w:val="0"/>
        <w:color w:val="000000"/>
        <w:spacing w:val="0"/>
        <w:sz w:val="20"/>
        <w:szCs w:val="18"/>
        <w:highlight w:val="white"/>
        <w:bdr w:val="single" w:sz="6" w:space="0" w:color="CCCCCC"/>
      </w:rPr>
    </w:lvl>
    <w:lvl w:ilvl="2">
      <w:start w:val="1"/>
      <w:numFmt w:val="bullet"/>
      <w:lvlText w:val=""/>
      <w:lvlJc w:val="left"/>
      <w:pPr>
        <w:tabs>
          <w:tab w:val="num" w:pos="0"/>
        </w:tabs>
        <w:ind w:left="2160" w:hanging="360"/>
      </w:pPr>
      <w:rPr>
        <w:rFonts w:ascii="Symbol" w:hAnsi="Symbol" w:cs="Symbol"/>
        <w:caps w:val="0"/>
        <w:smallCaps w:val="0"/>
        <w:color w:val="000000"/>
        <w:spacing w:val="0"/>
        <w:sz w:val="20"/>
        <w:szCs w:val="18"/>
        <w:highlight w:val="white"/>
        <w:bdr w:val="single" w:sz="6" w:space="0" w:color="CCCCCC"/>
      </w:rPr>
    </w:lvl>
    <w:lvl w:ilvl="3">
      <w:start w:val="1"/>
      <w:numFmt w:val="bullet"/>
      <w:lvlText w:val=""/>
      <w:lvlJc w:val="left"/>
      <w:pPr>
        <w:tabs>
          <w:tab w:val="num" w:pos="0"/>
        </w:tabs>
        <w:ind w:left="2880" w:hanging="360"/>
      </w:pPr>
      <w:rPr>
        <w:rFonts w:ascii="Symbol" w:hAnsi="Symbol" w:cs="Symbol"/>
        <w:caps w:val="0"/>
        <w:smallCaps w:val="0"/>
        <w:color w:val="000000"/>
        <w:spacing w:val="0"/>
        <w:sz w:val="20"/>
        <w:szCs w:val="18"/>
        <w:highlight w:val="white"/>
        <w:bdr w:val="single" w:sz="6" w:space="0" w:color="CCCCCC"/>
      </w:rPr>
    </w:lvl>
    <w:lvl w:ilvl="4">
      <w:start w:val="1"/>
      <w:numFmt w:val="bullet"/>
      <w:lvlText w:val=""/>
      <w:lvlJc w:val="left"/>
      <w:pPr>
        <w:tabs>
          <w:tab w:val="num" w:pos="0"/>
        </w:tabs>
        <w:ind w:left="3600" w:hanging="360"/>
      </w:pPr>
      <w:rPr>
        <w:rFonts w:ascii="Symbol" w:hAnsi="Symbol" w:cs="Symbol"/>
        <w:caps w:val="0"/>
        <w:smallCaps w:val="0"/>
        <w:color w:val="000000"/>
        <w:spacing w:val="0"/>
        <w:sz w:val="20"/>
        <w:szCs w:val="18"/>
        <w:highlight w:val="white"/>
        <w:bdr w:val="single" w:sz="6" w:space="0" w:color="CCCCCC"/>
      </w:rPr>
    </w:lvl>
    <w:lvl w:ilvl="5">
      <w:start w:val="1"/>
      <w:numFmt w:val="bullet"/>
      <w:lvlText w:val=""/>
      <w:lvlJc w:val="left"/>
      <w:pPr>
        <w:tabs>
          <w:tab w:val="num" w:pos="0"/>
        </w:tabs>
        <w:ind w:left="4320" w:hanging="360"/>
      </w:pPr>
      <w:rPr>
        <w:rFonts w:ascii="Symbol" w:hAnsi="Symbol" w:cs="Symbol"/>
        <w:caps w:val="0"/>
        <w:smallCaps w:val="0"/>
        <w:color w:val="000000"/>
        <w:spacing w:val="0"/>
        <w:sz w:val="20"/>
        <w:szCs w:val="18"/>
        <w:highlight w:val="white"/>
        <w:bdr w:val="single" w:sz="6" w:space="0" w:color="CCCCCC"/>
      </w:rPr>
    </w:lvl>
    <w:lvl w:ilvl="6">
      <w:start w:val="1"/>
      <w:numFmt w:val="bullet"/>
      <w:lvlText w:val=""/>
      <w:lvlJc w:val="left"/>
      <w:pPr>
        <w:tabs>
          <w:tab w:val="num" w:pos="0"/>
        </w:tabs>
        <w:ind w:left="5040" w:hanging="360"/>
      </w:pPr>
      <w:rPr>
        <w:rFonts w:ascii="Symbol" w:hAnsi="Symbol" w:cs="Symbol"/>
        <w:caps w:val="0"/>
        <w:smallCaps w:val="0"/>
        <w:color w:val="000000"/>
        <w:spacing w:val="0"/>
        <w:sz w:val="20"/>
        <w:szCs w:val="18"/>
        <w:highlight w:val="white"/>
        <w:bdr w:val="single" w:sz="6" w:space="0" w:color="CCCCCC"/>
      </w:rPr>
    </w:lvl>
    <w:lvl w:ilvl="7">
      <w:start w:val="1"/>
      <w:numFmt w:val="bullet"/>
      <w:lvlText w:val=""/>
      <w:lvlJc w:val="left"/>
      <w:pPr>
        <w:tabs>
          <w:tab w:val="num" w:pos="0"/>
        </w:tabs>
        <w:ind w:left="5760" w:hanging="360"/>
      </w:pPr>
      <w:rPr>
        <w:rFonts w:ascii="Symbol" w:hAnsi="Symbol" w:cs="Symbol"/>
        <w:caps w:val="0"/>
        <w:smallCaps w:val="0"/>
        <w:color w:val="000000"/>
        <w:spacing w:val="0"/>
        <w:sz w:val="20"/>
        <w:szCs w:val="18"/>
        <w:highlight w:val="white"/>
        <w:bdr w:val="single" w:sz="6" w:space="0" w:color="CCCCCC"/>
      </w:rPr>
    </w:lvl>
    <w:lvl w:ilvl="8">
      <w:start w:val="1"/>
      <w:numFmt w:val="bullet"/>
      <w:lvlText w:val=""/>
      <w:lvlJc w:val="left"/>
      <w:pPr>
        <w:tabs>
          <w:tab w:val="num" w:pos="0"/>
        </w:tabs>
        <w:ind w:left="6480" w:hanging="360"/>
      </w:pPr>
      <w:rPr>
        <w:rFonts w:ascii="Symbol" w:hAnsi="Symbol" w:cs="Symbol"/>
        <w:caps w:val="0"/>
        <w:smallCaps w:val="0"/>
        <w:color w:val="000000"/>
        <w:spacing w:val="0"/>
        <w:sz w:val="20"/>
        <w:szCs w:val="18"/>
        <w:highlight w:val="white"/>
        <w:bdr w:val="single" w:sz="6" w:space="0" w:color="CCCCCC"/>
      </w:rPr>
    </w:lvl>
  </w:abstractNum>
  <w:abstractNum w:abstractNumId="11">
    <w:nsid w:val="0000000C"/>
    <w:multiLevelType w:val="multilevel"/>
    <w:tmpl w:val="0000000C"/>
    <w:name w:val="WW8Num12"/>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12">
    <w:nsid w:val="0000000D"/>
    <w:multiLevelType w:val="multilevel"/>
    <w:tmpl w:val="0000000D"/>
    <w:name w:val="WW8Num13"/>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13">
    <w:nsid w:val="0000000E"/>
    <w:multiLevelType w:val="multilevel"/>
    <w:tmpl w:val="0000000E"/>
    <w:name w:val="WW8Num14"/>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14">
    <w:nsid w:val="0000000F"/>
    <w:multiLevelType w:val="multilevel"/>
    <w:tmpl w:val="0000000F"/>
    <w:name w:val="WW8Num15"/>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15">
    <w:nsid w:val="00000010"/>
    <w:multiLevelType w:val="multilevel"/>
    <w:tmpl w:val="00000010"/>
    <w:name w:val="WW8Num16"/>
    <w:lvl w:ilvl="0">
      <w:start w:val="1"/>
      <w:numFmt w:val="bullet"/>
      <w:lvlText w:val=""/>
      <w:lvlJc w:val="left"/>
      <w:pPr>
        <w:tabs>
          <w:tab w:val="num" w:pos="0"/>
        </w:tabs>
        <w:ind w:left="720" w:hanging="360"/>
      </w:pPr>
      <w:rPr>
        <w:rFonts w:ascii="Symbol" w:hAnsi="Symbol" w:cs="Symbol"/>
        <w:caps w:val="0"/>
        <w:smallCaps w:val="0"/>
        <w:color w:val="000000"/>
        <w:spacing w:val="0"/>
        <w:sz w:val="20"/>
        <w:szCs w:val="18"/>
        <w:highlight w:val="white"/>
        <w:bdr w:val="single" w:sz="6" w:space="0" w:color="CCCCCC"/>
      </w:rPr>
    </w:lvl>
    <w:lvl w:ilvl="1">
      <w:start w:val="1"/>
      <w:numFmt w:val="bullet"/>
      <w:lvlText w:val=""/>
      <w:lvlJc w:val="left"/>
      <w:pPr>
        <w:tabs>
          <w:tab w:val="num" w:pos="0"/>
        </w:tabs>
        <w:ind w:left="1440" w:hanging="360"/>
      </w:pPr>
      <w:rPr>
        <w:rFonts w:ascii="Symbol" w:hAnsi="Symbol" w:cs="Symbol"/>
        <w:caps w:val="0"/>
        <w:smallCaps w:val="0"/>
        <w:color w:val="000000"/>
        <w:spacing w:val="0"/>
        <w:sz w:val="20"/>
        <w:szCs w:val="18"/>
        <w:highlight w:val="white"/>
        <w:bdr w:val="single" w:sz="6" w:space="0" w:color="CCCCCC"/>
      </w:rPr>
    </w:lvl>
    <w:lvl w:ilvl="2">
      <w:start w:val="1"/>
      <w:numFmt w:val="bullet"/>
      <w:lvlText w:val=""/>
      <w:lvlJc w:val="left"/>
      <w:pPr>
        <w:tabs>
          <w:tab w:val="num" w:pos="0"/>
        </w:tabs>
        <w:ind w:left="2160" w:hanging="360"/>
      </w:pPr>
      <w:rPr>
        <w:rFonts w:ascii="Symbol" w:hAnsi="Symbol" w:cs="Symbol"/>
        <w:caps w:val="0"/>
        <w:smallCaps w:val="0"/>
        <w:color w:val="000000"/>
        <w:spacing w:val="0"/>
        <w:sz w:val="20"/>
        <w:szCs w:val="18"/>
        <w:highlight w:val="white"/>
        <w:bdr w:val="single" w:sz="6" w:space="0" w:color="CCCCCC"/>
      </w:rPr>
    </w:lvl>
    <w:lvl w:ilvl="3">
      <w:start w:val="1"/>
      <w:numFmt w:val="bullet"/>
      <w:lvlText w:val=""/>
      <w:lvlJc w:val="left"/>
      <w:pPr>
        <w:tabs>
          <w:tab w:val="num" w:pos="0"/>
        </w:tabs>
        <w:ind w:left="2880" w:hanging="360"/>
      </w:pPr>
      <w:rPr>
        <w:rFonts w:ascii="Symbol" w:hAnsi="Symbol" w:cs="Symbol"/>
        <w:caps w:val="0"/>
        <w:smallCaps w:val="0"/>
        <w:color w:val="000000"/>
        <w:spacing w:val="0"/>
        <w:sz w:val="20"/>
        <w:szCs w:val="18"/>
        <w:highlight w:val="white"/>
        <w:bdr w:val="single" w:sz="6" w:space="0" w:color="CCCCCC"/>
      </w:rPr>
    </w:lvl>
    <w:lvl w:ilvl="4">
      <w:start w:val="1"/>
      <w:numFmt w:val="bullet"/>
      <w:lvlText w:val=""/>
      <w:lvlJc w:val="left"/>
      <w:pPr>
        <w:tabs>
          <w:tab w:val="num" w:pos="0"/>
        </w:tabs>
        <w:ind w:left="3600" w:hanging="360"/>
      </w:pPr>
      <w:rPr>
        <w:rFonts w:ascii="Symbol" w:hAnsi="Symbol" w:cs="Symbol"/>
        <w:caps w:val="0"/>
        <w:smallCaps w:val="0"/>
        <w:color w:val="000000"/>
        <w:spacing w:val="0"/>
        <w:sz w:val="20"/>
        <w:szCs w:val="18"/>
        <w:highlight w:val="white"/>
        <w:bdr w:val="single" w:sz="6" w:space="0" w:color="CCCCCC"/>
      </w:rPr>
    </w:lvl>
    <w:lvl w:ilvl="5">
      <w:start w:val="1"/>
      <w:numFmt w:val="bullet"/>
      <w:lvlText w:val=""/>
      <w:lvlJc w:val="left"/>
      <w:pPr>
        <w:tabs>
          <w:tab w:val="num" w:pos="0"/>
        </w:tabs>
        <w:ind w:left="4320" w:hanging="360"/>
      </w:pPr>
      <w:rPr>
        <w:rFonts w:ascii="Symbol" w:hAnsi="Symbol" w:cs="Symbol"/>
        <w:caps w:val="0"/>
        <w:smallCaps w:val="0"/>
        <w:color w:val="000000"/>
        <w:spacing w:val="0"/>
        <w:sz w:val="20"/>
        <w:szCs w:val="18"/>
        <w:highlight w:val="white"/>
        <w:bdr w:val="single" w:sz="6" w:space="0" w:color="CCCCCC"/>
      </w:rPr>
    </w:lvl>
    <w:lvl w:ilvl="6">
      <w:start w:val="1"/>
      <w:numFmt w:val="bullet"/>
      <w:lvlText w:val=""/>
      <w:lvlJc w:val="left"/>
      <w:pPr>
        <w:tabs>
          <w:tab w:val="num" w:pos="0"/>
        </w:tabs>
        <w:ind w:left="5040" w:hanging="360"/>
      </w:pPr>
      <w:rPr>
        <w:rFonts w:ascii="Symbol" w:hAnsi="Symbol" w:cs="Symbol"/>
        <w:caps w:val="0"/>
        <w:smallCaps w:val="0"/>
        <w:color w:val="000000"/>
        <w:spacing w:val="0"/>
        <w:sz w:val="20"/>
        <w:szCs w:val="18"/>
        <w:highlight w:val="white"/>
        <w:bdr w:val="single" w:sz="6" w:space="0" w:color="CCCCCC"/>
      </w:rPr>
    </w:lvl>
    <w:lvl w:ilvl="7">
      <w:start w:val="1"/>
      <w:numFmt w:val="bullet"/>
      <w:lvlText w:val=""/>
      <w:lvlJc w:val="left"/>
      <w:pPr>
        <w:tabs>
          <w:tab w:val="num" w:pos="0"/>
        </w:tabs>
        <w:ind w:left="5760" w:hanging="360"/>
      </w:pPr>
      <w:rPr>
        <w:rFonts w:ascii="Symbol" w:hAnsi="Symbol" w:cs="Symbol"/>
        <w:caps w:val="0"/>
        <w:smallCaps w:val="0"/>
        <w:color w:val="000000"/>
        <w:spacing w:val="0"/>
        <w:sz w:val="20"/>
        <w:szCs w:val="18"/>
        <w:highlight w:val="white"/>
        <w:bdr w:val="single" w:sz="6" w:space="0" w:color="CCCCCC"/>
      </w:rPr>
    </w:lvl>
    <w:lvl w:ilvl="8">
      <w:start w:val="1"/>
      <w:numFmt w:val="bullet"/>
      <w:lvlText w:val=""/>
      <w:lvlJc w:val="left"/>
      <w:pPr>
        <w:tabs>
          <w:tab w:val="num" w:pos="0"/>
        </w:tabs>
        <w:ind w:left="6480" w:hanging="360"/>
      </w:pPr>
      <w:rPr>
        <w:rFonts w:ascii="Symbol" w:hAnsi="Symbol" w:cs="Symbol"/>
        <w:caps w:val="0"/>
        <w:smallCaps w:val="0"/>
        <w:color w:val="000000"/>
        <w:spacing w:val="0"/>
        <w:sz w:val="20"/>
        <w:szCs w:val="18"/>
        <w:highlight w:val="white"/>
        <w:bdr w:val="single" w:sz="6" w:space="0" w:color="CCCCCC"/>
      </w:rPr>
    </w:lvl>
  </w:abstractNum>
  <w:abstractNum w:abstractNumId="16">
    <w:nsid w:val="00000011"/>
    <w:multiLevelType w:val="multilevel"/>
    <w:tmpl w:val="00000011"/>
    <w:name w:val="WW8Num17"/>
    <w:lvl w:ilvl="0">
      <w:start w:val="1"/>
      <w:numFmt w:val="bullet"/>
      <w:lvlText w:val=""/>
      <w:lvlJc w:val="left"/>
      <w:pPr>
        <w:tabs>
          <w:tab w:val="num" w:pos="0"/>
        </w:tabs>
        <w:ind w:left="720" w:hanging="360"/>
      </w:pPr>
      <w:rPr>
        <w:rFonts w:ascii="Symbol" w:hAnsi="Symbol" w:cs="Symbol"/>
        <w:caps w:val="0"/>
        <w:smallCaps w:val="0"/>
        <w:color w:val="008080"/>
        <w:spacing w:val="0"/>
        <w:sz w:val="20"/>
        <w:szCs w:val="18"/>
        <w:highlight w:val="white"/>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highlight w:val="white"/>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highlight w:val="white"/>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highlight w:val="white"/>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highlight w:val="white"/>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highlight w:val="white"/>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highlight w:val="white"/>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highlight w:val="white"/>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highlight w:val="white"/>
      </w:rPr>
    </w:lvl>
  </w:abstractNum>
  <w:abstractNum w:abstractNumId="17">
    <w:nsid w:val="00000012"/>
    <w:multiLevelType w:val="multilevel"/>
    <w:tmpl w:val="00000012"/>
    <w:name w:val="WW8Num18"/>
    <w:lvl w:ilvl="0">
      <w:start w:val="1"/>
      <w:numFmt w:val="bullet"/>
      <w:lvlText w:val=""/>
      <w:lvlJc w:val="left"/>
      <w:pPr>
        <w:tabs>
          <w:tab w:val="num" w:pos="0"/>
        </w:tabs>
        <w:ind w:left="720" w:hanging="360"/>
      </w:pPr>
      <w:rPr>
        <w:rFonts w:ascii="Symbol" w:hAnsi="Symbol" w:cs="Symbol"/>
        <w:caps w:val="0"/>
        <w:smallCaps w:val="0"/>
        <w:color w:val="008080"/>
        <w:spacing w:val="0"/>
        <w:sz w:val="20"/>
        <w:szCs w:val="18"/>
        <w:highlight w:val="white"/>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highlight w:val="white"/>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highlight w:val="white"/>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highlight w:val="white"/>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highlight w:val="white"/>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highlight w:val="white"/>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highlight w:val="white"/>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highlight w:val="white"/>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highlight w:val="white"/>
      </w:rPr>
    </w:lvl>
  </w:abstractNum>
  <w:abstractNum w:abstractNumId="18">
    <w:nsid w:val="00000013"/>
    <w:multiLevelType w:val="multilevel"/>
    <w:tmpl w:val="00000013"/>
    <w:name w:val="WW8Num19"/>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19">
    <w:nsid w:val="00000014"/>
    <w:multiLevelType w:val="multilevel"/>
    <w:tmpl w:val="00000014"/>
    <w:name w:val="WW8Num20"/>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20">
    <w:nsid w:val="00000015"/>
    <w:multiLevelType w:val="multilevel"/>
    <w:tmpl w:val="00000015"/>
    <w:name w:val="WW8Num21"/>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21">
    <w:nsid w:val="00000016"/>
    <w:multiLevelType w:val="multilevel"/>
    <w:tmpl w:val="00000016"/>
    <w:name w:val="WW8Num22"/>
    <w:lvl w:ilvl="0">
      <w:start w:val="1"/>
      <w:numFmt w:val="bullet"/>
      <w:lvlText w:val=""/>
      <w:lvlJc w:val="left"/>
      <w:pPr>
        <w:tabs>
          <w:tab w:val="num" w:pos="0"/>
        </w:tabs>
        <w:ind w:left="720" w:hanging="360"/>
      </w:pPr>
      <w:rPr>
        <w:rFonts w:ascii="Symbol" w:hAnsi="Symbol" w:cs="Symbol"/>
        <w:caps w:val="0"/>
        <w:smallCaps w:val="0"/>
        <w:color w:val="000000"/>
        <w:spacing w:val="0"/>
        <w:sz w:val="20"/>
        <w:szCs w:val="18"/>
        <w:highlight w:val="white"/>
        <w:bdr w:val="single" w:sz="6" w:space="0" w:color="CCCCCC"/>
      </w:rPr>
    </w:lvl>
    <w:lvl w:ilvl="1">
      <w:start w:val="1"/>
      <w:numFmt w:val="bullet"/>
      <w:lvlText w:val=""/>
      <w:lvlJc w:val="left"/>
      <w:pPr>
        <w:tabs>
          <w:tab w:val="num" w:pos="0"/>
        </w:tabs>
        <w:ind w:left="1440" w:hanging="360"/>
      </w:pPr>
      <w:rPr>
        <w:rFonts w:ascii="Symbol" w:hAnsi="Symbol" w:cs="Symbol"/>
        <w:caps w:val="0"/>
        <w:smallCaps w:val="0"/>
        <w:color w:val="000000"/>
        <w:spacing w:val="0"/>
        <w:sz w:val="20"/>
        <w:szCs w:val="18"/>
        <w:highlight w:val="white"/>
        <w:bdr w:val="single" w:sz="6" w:space="0" w:color="CCCCCC"/>
      </w:rPr>
    </w:lvl>
    <w:lvl w:ilvl="2">
      <w:start w:val="1"/>
      <w:numFmt w:val="bullet"/>
      <w:lvlText w:val=""/>
      <w:lvlJc w:val="left"/>
      <w:pPr>
        <w:tabs>
          <w:tab w:val="num" w:pos="0"/>
        </w:tabs>
        <w:ind w:left="2160" w:hanging="360"/>
      </w:pPr>
      <w:rPr>
        <w:rFonts w:ascii="Symbol" w:hAnsi="Symbol" w:cs="Symbol"/>
        <w:caps w:val="0"/>
        <w:smallCaps w:val="0"/>
        <w:color w:val="000000"/>
        <w:spacing w:val="0"/>
        <w:sz w:val="20"/>
        <w:szCs w:val="18"/>
        <w:highlight w:val="white"/>
        <w:bdr w:val="single" w:sz="6" w:space="0" w:color="CCCCCC"/>
      </w:rPr>
    </w:lvl>
    <w:lvl w:ilvl="3">
      <w:start w:val="1"/>
      <w:numFmt w:val="bullet"/>
      <w:lvlText w:val=""/>
      <w:lvlJc w:val="left"/>
      <w:pPr>
        <w:tabs>
          <w:tab w:val="num" w:pos="0"/>
        </w:tabs>
        <w:ind w:left="2880" w:hanging="360"/>
      </w:pPr>
      <w:rPr>
        <w:rFonts w:ascii="Symbol" w:hAnsi="Symbol" w:cs="Symbol"/>
        <w:caps w:val="0"/>
        <w:smallCaps w:val="0"/>
        <w:color w:val="000000"/>
        <w:spacing w:val="0"/>
        <w:sz w:val="20"/>
        <w:szCs w:val="18"/>
        <w:highlight w:val="white"/>
        <w:bdr w:val="single" w:sz="6" w:space="0" w:color="CCCCCC"/>
      </w:rPr>
    </w:lvl>
    <w:lvl w:ilvl="4">
      <w:start w:val="1"/>
      <w:numFmt w:val="bullet"/>
      <w:lvlText w:val=""/>
      <w:lvlJc w:val="left"/>
      <w:pPr>
        <w:tabs>
          <w:tab w:val="num" w:pos="0"/>
        </w:tabs>
        <w:ind w:left="3600" w:hanging="360"/>
      </w:pPr>
      <w:rPr>
        <w:rFonts w:ascii="Symbol" w:hAnsi="Symbol" w:cs="Symbol"/>
        <w:caps w:val="0"/>
        <w:smallCaps w:val="0"/>
        <w:color w:val="000000"/>
        <w:spacing w:val="0"/>
        <w:sz w:val="20"/>
        <w:szCs w:val="18"/>
        <w:highlight w:val="white"/>
        <w:bdr w:val="single" w:sz="6" w:space="0" w:color="CCCCCC"/>
      </w:rPr>
    </w:lvl>
    <w:lvl w:ilvl="5">
      <w:start w:val="1"/>
      <w:numFmt w:val="bullet"/>
      <w:lvlText w:val=""/>
      <w:lvlJc w:val="left"/>
      <w:pPr>
        <w:tabs>
          <w:tab w:val="num" w:pos="0"/>
        </w:tabs>
        <w:ind w:left="4320" w:hanging="360"/>
      </w:pPr>
      <w:rPr>
        <w:rFonts w:ascii="Symbol" w:hAnsi="Symbol" w:cs="Symbol"/>
        <w:caps w:val="0"/>
        <w:smallCaps w:val="0"/>
        <w:color w:val="000000"/>
        <w:spacing w:val="0"/>
        <w:sz w:val="20"/>
        <w:szCs w:val="18"/>
        <w:highlight w:val="white"/>
        <w:bdr w:val="single" w:sz="6" w:space="0" w:color="CCCCCC"/>
      </w:rPr>
    </w:lvl>
    <w:lvl w:ilvl="6">
      <w:start w:val="1"/>
      <w:numFmt w:val="bullet"/>
      <w:lvlText w:val=""/>
      <w:lvlJc w:val="left"/>
      <w:pPr>
        <w:tabs>
          <w:tab w:val="num" w:pos="0"/>
        </w:tabs>
        <w:ind w:left="5040" w:hanging="360"/>
      </w:pPr>
      <w:rPr>
        <w:rFonts w:ascii="Symbol" w:hAnsi="Symbol" w:cs="Symbol"/>
        <w:caps w:val="0"/>
        <w:smallCaps w:val="0"/>
        <w:color w:val="000000"/>
        <w:spacing w:val="0"/>
        <w:sz w:val="20"/>
        <w:szCs w:val="18"/>
        <w:highlight w:val="white"/>
        <w:bdr w:val="single" w:sz="6" w:space="0" w:color="CCCCCC"/>
      </w:rPr>
    </w:lvl>
    <w:lvl w:ilvl="7">
      <w:start w:val="1"/>
      <w:numFmt w:val="bullet"/>
      <w:lvlText w:val=""/>
      <w:lvlJc w:val="left"/>
      <w:pPr>
        <w:tabs>
          <w:tab w:val="num" w:pos="0"/>
        </w:tabs>
        <w:ind w:left="5760" w:hanging="360"/>
      </w:pPr>
      <w:rPr>
        <w:rFonts w:ascii="Symbol" w:hAnsi="Symbol" w:cs="Symbol"/>
        <w:caps w:val="0"/>
        <w:smallCaps w:val="0"/>
        <w:color w:val="000000"/>
        <w:spacing w:val="0"/>
        <w:sz w:val="20"/>
        <w:szCs w:val="18"/>
        <w:highlight w:val="white"/>
        <w:bdr w:val="single" w:sz="6" w:space="0" w:color="CCCCCC"/>
      </w:rPr>
    </w:lvl>
    <w:lvl w:ilvl="8">
      <w:start w:val="1"/>
      <w:numFmt w:val="bullet"/>
      <w:lvlText w:val=""/>
      <w:lvlJc w:val="left"/>
      <w:pPr>
        <w:tabs>
          <w:tab w:val="num" w:pos="0"/>
        </w:tabs>
        <w:ind w:left="6480" w:hanging="360"/>
      </w:pPr>
      <w:rPr>
        <w:rFonts w:ascii="Symbol" w:hAnsi="Symbol" w:cs="Symbol"/>
        <w:caps w:val="0"/>
        <w:smallCaps w:val="0"/>
        <w:color w:val="000000"/>
        <w:spacing w:val="0"/>
        <w:sz w:val="20"/>
        <w:szCs w:val="18"/>
        <w:highlight w:val="white"/>
        <w:bdr w:val="single" w:sz="6" w:space="0" w:color="CCCCCC"/>
      </w:rPr>
    </w:lvl>
  </w:abstractNum>
  <w:abstractNum w:abstractNumId="22">
    <w:nsid w:val="00000017"/>
    <w:multiLevelType w:val="multilevel"/>
    <w:tmpl w:val="00000017"/>
    <w:name w:val="WW8Num23"/>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23">
    <w:nsid w:val="00000018"/>
    <w:multiLevelType w:val="multilevel"/>
    <w:tmpl w:val="00000018"/>
    <w:name w:val="WW8Num24"/>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24">
    <w:nsid w:val="00000019"/>
    <w:multiLevelType w:val="multilevel"/>
    <w:tmpl w:val="00000019"/>
    <w:name w:val="WW8Num25"/>
    <w:lvl w:ilvl="0">
      <w:start w:val="1"/>
      <w:numFmt w:val="bullet"/>
      <w:lvlText w:val=""/>
      <w:lvlJc w:val="left"/>
      <w:pPr>
        <w:tabs>
          <w:tab w:val="num" w:pos="0"/>
        </w:tabs>
        <w:ind w:left="720" w:hanging="360"/>
      </w:pPr>
      <w:rPr>
        <w:rFonts w:ascii="Symbol" w:hAnsi="Symbol" w:cs="Symbol"/>
        <w:caps w:val="0"/>
        <w:smallCaps w:val="0"/>
        <w:color w:val="000000"/>
        <w:spacing w:val="0"/>
        <w:sz w:val="20"/>
        <w:szCs w:val="18"/>
        <w:highlight w:val="white"/>
        <w:bdr w:val="single" w:sz="6" w:space="0" w:color="CCCCCC"/>
      </w:rPr>
    </w:lvl>
    <w:lvl w:ilvl="1">
      <w:start w:val="1"/>
      <w:numFmt w:val="bullet"/>
      <w:lvlText w:val=""/>
      <w:lvlJc w:val="left"/>
      <w:pPr>
        <w:tabs>
          <w:tab w:val="num" w:pos="0"/>
        </w:tabs>
        <w:ind w:left="1440" w:hanging="360"/>
      </w:pPr>
      <w:rPr>
        <w:rFonts w:ascii="Symbol" w:hAnsi="Symbol" w:cs="Symbol"/>
        <w:caps w:val="0"/>
        <w:smallCaps w:val="0"/>
        <w:color w:val="000000"/>
        <w:spacing w:val="0"/>
        <w:sz w:val="20"/>
        <w:szCs w:val="18"/>
        <w:highlight w:val="white"/>
        <w:bdr w:val="single" w:sz="6" w:space="0" w:color="CCCCCC"/>
      </w:rPr>
    </w:lvl>
    <w:lvl w:ilvl="2">
      <w:start w:val="1"/>
      <w:numFmt w:val="bullet"/>
      <w:lvlText w:val=""/>
      <w:lvlJc w:val="left"/>
      <w:pPr>
        <w:tabs>
          <w:tab w:val="num" w:pos="0"/>
        </w:tabs>
        <w:ind w:left="2160" w:hanging="360"/>
      </w:pPr>
      <w:rPr>
        <w:rFonts w:ascii="Symbol" w:hAnsi="Symbol" w:cs="Symbol"/>
        <w:caps w:val="0"/>
        <w:smallCaps w:val="0"/>
        <w:color w:val="000000"/>
        <w:spacing w:val="0"/>
        <w:sz w:val="20"/>
        <w:szCs w:val="18"/>
        <w:highlight w:val="white"/>
        <w:bdr w:val="single" w:sz="6" w:space="0" w:color="CCCCCC"/>
      </w:rPr>
    </w:lvl>
    <w:lvl w:ilvl="3">
      <w:start w:val="1"/>
      <w:numFmt w:val="bullet"/>
      <w:lvlText w:val=""/>
      <w:lvlJc w:val="left"/>
      <w:pPr>
        <w:tabs>
          <w:tab w:val="num" w:pos="0"/>
        </w:tabs>
        <w:ind w:left="2880" w:hanging="360"/>
      </w:pPr>
      <w:rPr>
        <w:rFonts w:ascii="Symbol" w:hAnsi="Symbol" w:cs="Symbol"/>
        <w:caps w:val="0"/>
        <w:smallCaps w:val="0"/>
        <w:color w:val="000000"/>
        <w:spacing w:val="0"/>
        <w:sz w:val="20"/>
        <w:szCs w:val="18"/>
        <w:highlight w:val="white"/>
        <w:bdr w:val="single" w:sz="6" w:space="0" w:color="CCCCCC"/>
      </w:rPr>
    </w:lvl>
    <w:lvl w:ilvl="4">
      <w:start w:val="1"/>
      <w:numFmt w:val="bullet"/>
      <w:lvlText w:val=""/>
      <w:lvlJc w:val="left"/>
      <w:pPr>
        <w:tabs>
          <w:tab w:val="num" w:pos="0"/>
        </w:tabs>
        <w:ind w:left="3600" w:hanging="360"/>
      </w:pPr>
      <w:rPr>
        <w:rFonts w:ascii="Symbol" w:hAnsi="Symbol" w:cs="Symbol"/>
        <w:caps w:val="0"/>
        <w:smallCaps w:val="0"/>
        <w:color w:val="000000"/>
        <w:spacing w:val="0"/>
        <w:sz w:val="20"/>
        <w:szCs w:val="18"/>
        <w:highlight w:val="white"/>
        <w:bdr w:val="single" w:sz="6" w:space="0" w:color="CCCCCC"/>
      </w:rPr>
    </w:lvl>
    <w:lvl w:ilvl="5">
      <w:start w:val="1"/>
      <w:numFmt w:val="bullet"/>
      <w:lvlText w:val=""/>
      <w:lvlJc w:val="left"/>
      <w:pPr>
        <w:tabs>
          <w:tab w:val="num" w:pos="0"/>
        </w:tabs>
        <w:ind w:left="4320" w:hanging="360"/>
      </w:pPr>
      <w:rPr>
        <w:rFonts w:ascii="Symbol" w:hAnsi="Symbol" w:cs="Symbol"/>
        <w:caps w:val="0"/>
        <w:smallCaps w:val="0"/>
        <w:color w:val="000000"/>
        <w:spacing w:val="0"/>
        <w:sz w:val="20"/>
        <w:szCs w:val="18"/>
        <w:highlight w:val="white"/>
        <w:bdr w:val="single" w:sz="6" w:space="0" w:color="CCCCCC"/>
      </w:rPr>
    </w:lvl>
    <w:lvl w:ilvl="6">
      <w:start w:val="1"/>
      <w:numFmt w:val="bullet"/>
      <w:lvlText w:val=""/>
      <w:lvlJc w:val="left"/>
      <w:pPr>
        <w:tabs>
          <w:tab w:val="num" w:pos="0"/>
        </w:tabs>
        <w:ind w:left="5040" w:hanging="360"/>
      </w:pPr>
      <w:rPr>
        <w:rFonts w:ascii="Symbol" w:hAnsi="Symbol" w:cs="Symbol"/>
        <w:caps w:val="0"/>
        <w:smallCaps w:val="0"/>
        <w:color w:val="000000"/>
        <w:spacing w:val="0"/>
        <w:sz w:val="20"/>
        <w:szCs w:val="18"/>
        <w:highlight w:val="white"/>
        <w:bdr w:val="single" w:sz="6" w:space="0" w:color="CCCCCC"/>
      </w:rPr>
    </w:lvl>
    <w:lvl w:ilvl="7">
      <w:start w:val="1"/>
      <w:numFmt w:val="bullet"/>
      <w:lvlText w:val=""/>
      <w:lvlJc w:val="left"/>
      <w:pPr>
        <w:tabs>
          <w:tab w:val="num" w:pos="0"/>
        </w:tabs>
        <w:ind w:left="5760" w:hanging="360"/>
      </w:pPr>
      <w:rPr>
        <w:rFonts w:ascii="Symbol" w:hAnsi="Symbol" w:cs="Symbol"/>
        <w:caps w:val="0"/>
        <w:smallCaps w:val="0"/>
        <w:color w:val="000000"/>
        <w:spacing w:val="0"/>
        <w:sz w:val="20"/>
        <w:szCs w:val="18"/>
        <w:highlight w:val="white"/>
        <w:bdr w:val="single" w:sz="6" w:space="0" w:color="CCCCCC"/>
      </w:rPr>
    </w:lvl>
    <w:lvl w:ilvl="8">
      <w:start w:val="1"/>
      <w:numFmt w:val="bullet"/>
      <w:lvlText w:val=""/>
      <w:lvlJc w:val="left"/>
      <w:pPr>
        <w:tabs>
          <w:tab w:val="num" w:pos="0"/>
        </w:tabs>
        <w:ind w:left="6480" w:hanging="360"/>
      </w:pPr>
      <w:rPr>
        <w:rFonts w:ascii="Symbol" w:hAnsi="Symbol" w:cs="Symbol"/>
        <w:caps w:val="0"/>
        <w:smallCaps w:val="0"/>
        <w:color w:val="000000"/>
        <w:spacing w:val="0"/>
        <w:sz w:val="20"/>
        <w:szCs w:val="18"/>
        <w:highlight w:val="white"/>
        <w:bdr w:val="single" w:sz="6" w:space="0" w:color="CCCCCC"/>
      </w:rPr>
    </w:lvl>
  </w:abstractNum>
  <w:abstractNum w:abstractNumId="25">
    <w:nsid w:val="0000001A"/>
    <w:multiLevelType w:val="multilevel"/>
    <w:tmpl w:val="0000001A"/>
    <w:name w:val="WW8Num26"/>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26">
    <w:nsid w:val="0000001B"/>
    <w:multiLevelType w:val="multilevel"/>
    <w:tmpl w:val="0000001B"/>
    <w:name w:val="WW8Num27"/>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27">
    <w:nsid w:val="0000001C"/>
    <w:multiLevelType w:val="multilevel"/>
    <w:tmpl w:val="0000001C"/>
    <w:name w:val="WW8Num28"/>
    <w:lvl w:ilvl="0">
      <w:start w:val="1"/>
      <w:numFmt w:val="bullet"/>
      <w:lvlText w:val=""/>
      <w:lvlJc w:val="left"/>
      <w:pPr>
        <w:tabs>
          <w:tab w:val="num" w:pos="0"/>
        </w:tabs>
        <w:ind w:left="720" w:hanging="360"/>
      </w:pPr>
      <w:rPr>
        <w:rFonts w:ascii="Symbol" w:hAnsi="Symbol" w:cs="Symbol"/>
        <w:caps w:val="0"/>
        <w:smallCaps w:val="0"/>
        <w:color w:val="000000"/>
        <w:spacing w:val="0"/>
        <w:sz w:val="20"/>
        <w:szCs w:val="18"/>
        <w:highlight w:val="white"/>
        <w:bdr w:val="single" w:sz="6" w:space="0" w:color="CCCCCC"/>
      </w:rPr>
    </w:lvl>
    <w:lvl w:ilvl="1">
      <w:start w:val="1"/>
      <w:numFmt w:val="bullet"/>
      <w:lvlText w:val=""/>
      <w:lvlJc w:val="left"/>
      <w:pPr>
        <w:tabs>
          <w:tab w:val="num" w:pos="0"/>
        </w:tabs>
        <w:ind w:left="1440" w:hanging="360"/>
      </w:pPr>
      <w:rPr>
        <w:rFonts w:ascii="Symbol" w:hAnsi="Symbol" w:cs="Symbol"/>
        <w:caps w:val="0"/>
        <w:smallCaps w:val="0"/>
        <w:color w:val="000000"/>
        <w:spacing w:val="0"/>
        <w:sz w:val="20"/>
        <w:szCs w:val="18"/>
        <w:highlight w:val="white"/>
        <w:bdr w:val="single" w:sz="6" w:space="0" w:color="CCCCCC"/>
      </w:rPr>
    </w:lvl>
    <w:lvl w:ilvl="2">
      <w:start w:val="1"/>
      <w:numFmt w:val="bullet"/>
      <w:lvlText w:val=""/>
      <w:lvlJc w:val="left"/>
      <w:pPr>
        <w:tabs>
          <w:tab w:val="num" w:pos="0"/>
        </w:tabs>
        <w:ind w:left="2160" w:hanging="360"/>
      </w:pPr>
      <w:rPr>
        <w:rFonts w:ascii="Symbol" w:hAnsi="Symbol" w:cs="Symbol"/>
        <w:caps w:val="0"/>
        <w:smallCaps w:val="0"/>
        <w:color w:val="000000"/>
        <w:spacing w:val="0"/>
        <w:sz w:val="20"/>
        <w:szCs w:val="18"/>
        <w:highlight w:val="white"/>
        <w:bdr w:val="single" w:sz="6" w:space="0" w:color="CCCCCC"/>
      </w:rPr>
    </w:lvl>
    <w:lvl w:ilvl="3">
      <w:start w:val="1"/>
      <w:numFmt w:val="bullet"/>
      <w:lvlText w:val=""/>
      <w:lvlJc w:val="left"/>
      <w:pPr>
        <w:tabs>
          <w:tab w:val="num" w:pos="0"/>
        </w:tabs>
        <w:ind w:left="2880" w:hanging="360"/>
      </w:pPr>
      <w:rPr>
        <w:rFonts w:ascii="Symbol" w:hAnsi="Symbol" w:cs="Symbol"/>
        <w:caps w:val="0"/>
        <w:smallCaps w:val="0"/>
        <w:color w:val="000000"/>
        <w:spacing w:val="0"/>
        <w:sz w:val="20"/>
        <w:szCs w:val="18"/>
        <w:highlight w:val="white"/>
        <w:bdr w:val="single" w:sz="6" w:space="0" w:color="CCCCCC"/>
      </w:rPr>
    </w:lvl>
    <w:lvl w:ilvl="4">
      <w:start w:val="1"/>
      <w:numFmt w:val="bullet"/>
      <w:lvlText w:val=""/>
      <w:lvlJc w:val="left"/>
      <w:pPr>
        <w:tabs>
          <w:tab w:val="num" w:pos="0"/>
        </w:tabs>
        <w:ind w:left="3600" w:hanging="360"/>
      </w:pPr>
      <w:rPr>
        <w:rFonts w:ascii="Symbol" w:hAnsi="Symbol" w:cs="Symbol"/>
        <w:caps w:val="0"/>
        <w:smallCaps w:val="0"/>
        <w:color w:val="000000"/>
        <w:spacing w:val="0"/>
        <w:sz w:val="20"/>
        <w:szCs w:val="18"/>
        <w:highlight w:val="white"/>
        <w:bdr w:val="single" w:sz="6" w:space="0" w:color="CCCCCC"/>
      </w:rPr>
    </w:lvl>
    <w:lvl w:ilvl="5">
      <w:start w:val="1"/>
      <w:numFmt w:val="bullet"/>
      <w:lvlText w:val=""/>
      <w:lvlJc w:val="left"/>
      <w:pPr>
        <w:tabs>
          <w:tab w:val="num" w:pos="0"/>
        </w:tabs>
        <w:ind w:left="4320" w:hanging="360"/>
      </w:pPr>
      <w:rPr>
        <w:rFonts w:ascii="Symbol" w:hAnsi="Symbol" w:cs="Symbol"/>
        <w:caps w:val="0"/>
        <w:smallCaps w:val="0"/>
        <w:color w:val="000000"/>
        <w:spacing w:val="0"/>
        <w:sz w:val="20"/>
        <w:szCs w:val="18"/>
        <w:highlight w:val="white"/>
        <w:bdr w:val="single" w:sz="6" w:space="0" w:color="CCCCCC"/>
      </w:rPr>
    </w:lvl>
    <w:lvl w:ilvl="6">
      <w:start w:val="1"/>
      <w:numFmt w:val="bullet"/>
      <w:lvlText w:val=""/>
      <w:lvlJc w:val="left"/>
      <w:pPr>
        <w:tabs>
          <w:tab w:val="num" w:pos="0"/>
        </w:tabs>
        <w:ind w:left="5040" w:hanging="360"/>
      </w:pPr>
      <w:rPr>
        <w:rFonts w:ascii="Symbol" w:hAnsi="Symbol" w:cs="Symbol"/>
        <w:caps w:val="0"/>
        <w:smallCaps w:val="0"/>
        <w:color w:val="000000"/>
        <w:spacing w:val="0"/>
        <w:sz w:val="20"/>
        <w:szCs w:val="18"/>
        <w:highlight w:val="white"/>
        <w:bdr w:val="single" w:sz="6" w:space="0" w:color="CCCCCC"/>
      </w:rPr>
    </w:lvl>
    <w:lvl w:ilvl="7">
      <w:start w:val="1"/>
      <w:numFmt w:val="bullet"/>
      <w:lvlText w:val=""/>
      <w:lvlJc w:val="left"/>
      <w:pPr>
        <w:tabs>
          <w:tab w:val="num" w:pos="0"/>
        </w:tabs>
        <w:ind w:left="5760" w:hanging="360"/>
      </w:pPr>
      <w:rPr>
        <w:rFonts w:ascii="Symbol" w:hAnsi="Symbol" w:cs="Symbol"/>
        <w:caps w:val="0"/>
        <w:smallCaps w:val="0"/>
        <w:color w:val="000000"/>
        <w:spacing w:val="0"/>
        <w:sz w:val="20"/>
        <w:szCs w:val="18"/>
        <w:highlight w:val="white"/>
        <w:bdr w:val="single" w:sz="6" w:space="0" w:color="CCCCCC"/>
      </w:rPr>
    </w:lvl>
    <w:lvl w:ilvl="8">
      <w:start w:val="1"/>
      <w:numFmt w:val="bullet"/>
      <w:lvlText w:val=""/>
      <w:lvlJc w:val="left"/>
      <w:pPr>
        <w:tabs>
          <w:tab w:val="num" w:pos="0"/>
        </w:tabs>
        <w:ind w:left="6480" w:hanging="360"/>
      </w:pPr>
      <w:rPr>
        <w:rFonts w:ascii="Symbol" w:hAnsi="Symbol" w:cs="Symbol"/>
        <w:caps w:val="0"/>
        <w:smallCaps w:val="0"/>
        <w:color w:val="000000"/>
        <w:spacing w:val="0"/>
        <w:sz w:val="20"/>
        <w:szCs w:val="18"/>
        <w:highlight w:val="white"/>
        <w:bdr w:val="single" w:sz="6" w:space="0" w:color="CCCCCC"/>
      </w:rPr>
    </w:lvl>
  </w:abstractNum>
  <w:abstractNum w:abstractNumId="28">
    <w:nsid w:val="0000001D"/>
    <w:multiLevelType w:val="multilevel"/>
    <w:tmpl w:val="0000001D"/>
    <w:name w:val="WW8Num29"/>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29">
    <w:nsid w:val="0000001E"/>
    <w:multiLevelType w:val="multilevel"/>
    <w:tmpl w:val="0000001E"/>
    <w:name w:val="WW8Num30"/>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30">
    <w:nsid w:val="0000001F"/>
    <w:multiLevelType w:val="multilevel"/>
    <w:tmpl w:val="0000001F"/>
    <w:name w:val="WW8Num31"/>
    <w:lvl w:ilvl="0">
      <w:start w:val="1"/>
      <w:numFmt w:val="bullet"/>
      <w:lvlText w:val=""/>
      <w:lvlJc w:val="left"/>
      <w:pPr>
        <w:tabs>
          <w:tab w:val="num" w:pos="0"/>
        </w:tabs>
        <w:ind w:left="720" w:hanging="360"/>
      </w:pPr>
      <w:rPr>
        <w:rFonts w:ascii="Symbol" w:hAnsi="Symbol" w:cs="Symbol"/>
        <w:caps w:val="0"/>
        <w:smallCaps w:val="0"/>
        <w:color w:val="000000"/>
        <w:spacing w:val="0"/>
        <w:sz w:val="20"/>
        <w:szCs w:val="18"/>
        <w:highlight w:val="white"/>
        <w:bdr w:val="single" w:sz="6" w:space="0" w:color="CCCCCC"/>
      </w:rPr>
    </w:lvl>
    <w:lvl w:ilvl="1">
      <w:start w:val="1"/>
      <w:numFmt w:val="bullet"/>
      <w:lvlText w:val=""/>
      <w:lvlJc w:val="left"/>
      <w:pPr>
        <w:tabs>
          <w:tab w:val="num" w:pos="0"/>
        </w:tabs>
        <w:ind w:left="1440" w:hanging="360"/>
      </w:pPr>
      <w:rPr>
        <w:rFonts w:ascii="Symbol" w:hAnsi="Symbol" w:cs="Symbol"/>
        <w:caps w:val="0"/>
        <w:smallCaps w:val="0"/>
        <w:color w:val="000000"/>
        <w:spacing w:val="0"/>
        <w:sz w:val="20"/>
        <w:szCs w:val="18"/>
        <w:highlight w:val="white"/>
        <w:bdr w:val="single" w:sz="6" w:space="0" w:color="CCCCCC"/>
      </w:rPr>
    </w:lvl>
    <w:lvl w:ilvl="2">
      <w:start w:val="1"/>
      <w:numFmt w:val="bullet"/>
      <w:lvlText w:val=""/>
      <w:lvlJc w:val="left"/>
      <w:pPr>
        <w:tabs>
          <w:tab w:val="num" w:pos="0"/>
        </w:tabs>
        <w:ind w:left="2160" w:hanging="360"/>
      </w:pPr>
      <w:rPr>
        <w:rFonts w:ascii="Symbol" w:hAnsi="Symbol" w:cs="Symbol"/>
        <w:caps w:val="0"/>
        <w:smallCaps w:val="0"/>
        <w:color w:val="000000"/>
        <w:spacing w:val="0"/>
        <w:sz w:val="20"/>
        <w:szCs w:val="18"/>
        <w:highlight w:val="white"/>
        <w:bdr w:val="single" w:sz="6" w:space="0" w:color="CCCCCC"/>
      </w:rPr>
    </w:lvl>
    <w:lvl w:ilvl="3">
      <w:start w:val="1"/>
      <w:numFmt w:val="bullet"/>
      <w:lvlText w:val=""/>
      <w:lvlJc w:val="left"/>
      <w:pPr>
        <w:tabs>
          <w:tab w:val="num" w:pos="0"/>
        </w:tabs>
        <w:ind w:left="2880" w:hanging="360"/>
      </w:pPr>
      <w:rPr>
        <w:rFonts w:ascii="Symbol" w:hAnsi="Symbol" w:cs="Symbol"/>
        <w:caps w:val="0"/>
        <w:smallCaps w:val="0"/>
        <w:color w:val="000000"/>
        <w:spacing w:val="0"/>
        <w:sz w:val="20"/>
        <w:szCs w:val="18"/>
        <w:highlight w:val="white"/>
        <w:bdr w:val="single" w:sz="6" w:space="0" w:color="CCCCCC"/>
      </w:rPr>
    </w:lvl>
    <w:lvl w:ilvl="4">
      <w:start w:val="1"/>
      <w:numFmt w:val="bullet"/>
      <w:lvlText w:val=""/>
      <w:lvlJc w:val="left"/>
      <w:pPr>
        <w:tabs>
          <w:tab w:val="num" w:pos="0"/>
        </w:tabs>
        <w:ind w:left="3600" w:hanging="360"/>
      </w:pPr>
      <w:rPr>
        <w:rFonts w:ascii="Symbol" w:hAnsi="Symbol" w:cs="Symbol"/>
        <w:caps w:val="0"/>
        <w:smallCaps w:val="0"/>
        <w:color w:val="000000"/>
        <w:spacing w:val="0"/>
        <w:sz w:val="20"/>
        <w:szCs w:val="18"/>
        <w:highlight w:val="white"/>
        <w:bdr w:val="single" w:sz="6" w:space="0" w:color="CCCCCC"/>
      </w:rPr>
    </w:lvl>
    <w:lvl w:ilvl="5">
      <w:start w:val="1"/>
      <w:numFmt w:val="bullet"/>
      <w:lvlText w:val=""/>
      <w:lvlJc w:val="left"/>
      <w:pPr>
        <w:tabs>
          <w:tab w:val="num" w:pos="0"/>
        </w:tabs>
        <w:ind w:left="4320" w:hanging="360"/>
      </w:pPr>
      <w:rPr>
        <w:rFonts w:ascii="Symbol" w:hAnsi="Symbol" w:cs="Symbol"/>
        <w:caps w:val="0"/>
        <w:smallCaps w:val="0"/>
        <w:color w:val="000000"/>
        <w:spacing w:val="0"/>
        <w:sz w:val="20"/>
        <w:szCs w:val="18"/>
        <w:highlight w:val="white"/>
        <w:bdr w:val="single" w:sz="6" w:space="0" w:color="CCCCCC"/>
      </w:rPr>
    </w:lvl>
    <w:lvl w:ilvl="6">
      <w:start w:val="1"/>
      <w:numFmt w:val="bullet"/>
      <w:lvlText w:val=""/>
      <w:lvlJc w:val="left"/>
      <w:pPr>
        <w:tabs>
          <w:tab w:val="num" w:pos="0"/>
        </w:tabs>
        <w:ind w:left="5040" w:hanging="360"/>
      </w:pPr>
      <w:rPr>
        <w:rFonts w:ascii="Symbol" w:hAnsi="Symbol" w:cs="Symbol"/>
        <w:caps w:val="0"/>
        <w:smallCaps w:val="0"/>
        <w:color w:val="000000"/>
        <w:spacing w:val="0"/>
        <w:sz w:val="20"/>
        <w:szCs w:val="18"/>
        <w:highlight w:val="white"/>
        <w:bdr w:val="single" w:sz="6" w:space="0" w:color="CCCCCC"/>
      </w:rPr>
    </w:lvl>
    <w:lvl w:ilvl="7">
      <w:start w:val="1"/>
      <w:numFmt w:val="bullet"/>
      <w:lvlText w:val=""/>
      <w:lvlJc w:val="left"/>
      <w:pPr>
        <w:tabs>
          <w:tab w:val="num" w:pos="0"/>
        </w:tabs>
        <w:ind w:left="5760" w:hanging="360"/>
      </w:pPr>
      <w:rPr>
        <w:rFonts w:ascii="Symbol" w:hAnsi="Symbol" w:cs="Symbol"/>
        <w:caps w:val="0"/>
        <w:smallCaps w:val="0"/>
        <w:color w:val="000000"/>
        <w:spacing w:val="0"/>
        <w:sz w:val="20"/>
        <w:szCs w:val="18"/>
        <w:highlight w:val="white"/>
        <w:bdr w:val="single" w:sz="6" w:space="0" w:color="CCCCCC"/>
      </w:rPr>
    </w:lvl>
    <w:lvl w:ilvl="8">
      <w:start w:val="1"/>
      <w:numFmt w:val="bullet"/>
      <w:lvlText w:val=""/>
      <w:lvlJc w:val="left"/>
      <w:pPr>
        <w:tabs>
          <w:tab w:val="num" w:pos="0"/>
        </w:tabs>
        <w:ind w:left="6480" w:hanging="360"/>
      </w:pPr>
      <w:rPr>
        <w:rFonts w:ascii="Symbol" w:hAnsi="Symbol" w:cs="Symbol"/>
        <w:caps w:val="0"/>
        <w:smallCaps w:val="0"/>
        <w:color w:val="000000"/>
        <w:spacing w:val="0"/>
        <w:sz w:val="20"/>
        <w:szCs w:val="18"/>
        <w:highlight w:val="white"/>
        <w:bdr w:val="single" w:sz="6" w:space="0" w:color="CCCCCC"/>
      </w:rPr>
    </w:lvl>
  </w:abstractNum>
  <w:abstractNum w:abstractNumId="31">
    <w:nsid w:val="00000020"/>
    <w:multiLevelType w:val="multilevel"/>
    <w:tmpl w:val="00000020"/>
    <w:name w:val="WW8Num32"/>
    <w:lvl w:ilvl="0">
      <w:start w:val="1"/>
      <w:numFmt w:val="bullet"/>
      <w:lvlText w:val=""/>
      <w:lvlJc w:val="left"/>
      <w:pPr>
        <w:tabs>
          <w:tab w:val="num" w:pos="0"/>
        </w:tabs>
        <w:ind w:left="720" w:hanging="360"/>
      </w:pPr>
      <w:rPr>
        <w:rFonts w:ascii="Symbol" w:hAnsi="Symbol" w:cs="Symbol"/>
        <w:caps w:val="0"/>
        <w:smallCaps w:val="0"/>
        <w:color w:val="008080"/>
        <w:spacing w:val="0"/>
        <w:sz w:val="20"/>
        <w:szCs w:val="18"/>
      </w:rPr>
    </w:lvl>
    <w:lvl w:ilvl="1">
      <w:start w:val="1"/>
      <w:numFmt w:val="bullet"/>
      <w:lvlText w:val=""/>
      <w:lvlJc w:val="left"/>
      <w:pPr>
        <w:tabs>
          <w:tab w:val="num" w:pos="0"/>
        </w:tabs>
        <w:ind w:left="1440" w:hanging="360"/>
      </w:pPr>
      <w:rPr>
        <w:rFonts w:ascii="Symbol" w:hAnsi="Symbol" w:cs="Symbol"/>
        <w:caps w:val="0"/>
        <w:smallCaps w:val="0"/>
        <w:color w:val="008080"/>
        <w:spacing w:val="0"/>
        <w:sz w:val="20"/>
        <w:szCs w:val="18"/>
      </w:rPr>
    </w:lvl>
    <w:lvl w:ilvl="2">
      <w:start w:val="1"/>
      <w:numFmt w:val="bullet"/>
      <w:lvlText w:val=""/>
      <w:lvlJc w:val="left"/>
      <w:pPr>
        <w:tabs>
          <w:tab w:val="num" w:pos="0"/>
        </w:tabs>
        <w:ind w:left="2160" w:hanging="360"/>
      </w:pPr>
      <w:rPr>
        <w:rFonts w:ascii="Symbol" w:hAnsi="Symbol" w:cs="Symbol"/>
        <w:caps w:val="0"/>
        <w:smallCaps w:val="0"/>
        <w:color w:val="008080"/>
        <w:spacing w:val="0"/>
        <w:sz w:val="20"/>
        <w:szCs w:val="18"/>
      </w:rPr>
    </w:lvl>
    <w:lvl w:ilvl="3">
      <w:start w:val="1"/>
      <w:numFmt w:val="bullet"/>
      <w:lvlText w:val=""/>
      <w:lvlJc w:val="left"/>
      <w:pPr>
        <w:tabs>
          <w:tab w:val="num" w:pos="0"/>
        </w:tabs>
        <w:ind w:left="2880" w:hanging="360"/>
      </w:pPr>
      <w:rPr>
        <w:rFonts w:ascii="Symbol" w:hAnsi="Symbol" w:cs="Symbol"/>
        <w:caps w:val="0"/>
        <w:smallCaps w:val="0"/>
        <w:color w:val="008080"/>
        <w:spacing w:val="0"/>
        <w:sz w:val="20"/>
        <w:szCs w:val="18"/>
      </w:rPr>
    </w:lvl>
    <w:lvl w:ilvl="4">
      <w:start w:val="1"/>
      <w:numFmt w:val="bullet"/>
      <w:lvlText w:val=""/>
      <w:lvlJc w:val="left"/>
      <w:pPr>
        <w:tabs>
          <w:tab w:val="num" w:pos="0"/>
        </w:tabs>
        <w:ind w:left="3600" w:hanging="360"/>
      </w:pPr>
      <w:rPr>
        <w:rFonts w:ascii="Symbol" w:hAnsi="Symbol" w:cs="Symbol"/>
        <w:caps w:val="0"/>
        <w:smallCaps w:val="0"/>
        <w:color w:val="008080"/>
        <w:spacing w:val="0"/>
        <w:sz w:val="20"/>
        <w:szCs w:val="18"/>
      </w:rPr>
    </w:lvl>
    <w:lvl w:ilvl="5">
      <w:start w:val="1"/>
      <w:numFmt w:val="bullet"/>
      <w:lvlText w:val=""/>
      <w:lvlJc w:val="left"/>
      <w:pPr>
        <w:tabs>
          <w:tab w:val="num" w:pos="0"/>
        </w:tabs>
        <w:ind w:left="4320" w:hanging="360"/>
      </w:pPr>
      <w:rPr>
        <w:rFonts w:ascii="Symbol" w:hAnsi="Symbol" w:cs="Symbol"/>
        <w:caps w:val="0"/>
        <w:smallCaps w:val="0"/>
        <w:color w:val="008080"/>
        <w:spacing w:val="0"/>
        <w:sz w:val="20"/>
        <w:szCs w:val="18"/>
      </w:rPr>
    </w:lvl>
    <w:lvl w:ilvl="6">
      <w:start w:val="1"/>
      <w:numFmt w:val="bullet"/>
      <w:lvlText w:val=""/>
      <w:lvlJc w:val="left"/>
      <w:pPr>
        <w:tabs>
          <w:tab w:val="num" w:pos="0"/>
        </w:tabs>
        <w:ind w:left="5040" w:hanging="360"/>
      </w:pPr>
      <w:rPr>
        <w:rFonts w:ascii="Symbol" w:hAnsi="Symbol" w:cs="Symbol"/>
        <w:caps w:val="0"/>
        <w:smallCaps w:val="0"/>
        <w:color w:val="008080"/>
        <w:spacing w:val="0"/>
        <w:sz w:val="20"/>
        <w:szCs w:val="18"/>
      </w:rPr>
    </w:lvl>
    <w:lvl w:ilvl="7">
      <w:start w:val="1"/>
      <w:numFmt w:val="bullet"/>
      <w:lvlText w:val=""/>
      <w:lvlJc w:val="left"/>
      <w:pPr>
        <w:tabs>
          <w:tab w:val="num" w:pos="0"/>
        </w:tabs>
        <w:ind w:left="5760" w:hanging="360"/>
      </w:pPr>
      <w:rPr>
        <w:rFonts w:ascii="Symbol" w:hAnsi="Symbol" w:cs="Symbol"/>
        <w:caps w:val="0"/>
        <w:smallCaps w:val="0"/>
        <w:color w:val="008080"/>
        <w:spacing w:val="0"/>
        <w:sz w:val="20"/>
        <w:szCs w:val="18"/>
      </w:rPr>
    </w:lvl>
    <w:lvl w:ilvl="8">
      <w:start w:val="1"/>
      <w:numFmt w:val="bullet"/>
      <w:lvlText w:val=""/>
      <w:lvlJc w:val="left"/>
      <w:pPr>
        <w:tabs>
          <w:tab w:val="num" w:pos="0"/>
        </w:tabs>
        <w:ind w:left="6480" w:hanging="360"/>
      </w:pPr>
      <w:rPr>
        <w:rFonts w:ascii="Symbol" w:hAnsi="Symbol" w:cs="Symbol"/>
        <w:caps w:val="0"/>
        <w:smallCaps w:val="0"/>
        <w:color w:val="008080"/>
        <w:spacing w:val="0"/>
        <w:sz w:val="20"/>
        <w:szCs w:val="18"/>
      </w:rPr>
    </w:lvl>
  </w:abstractNum>
  <w:abstractNum w:abstractNumId="32">
    <w:nsid w:val="21C95F0B"/>
    <w:multiLevelType w:val="hybridMultilevel"/>
    <w:tmpl w:val="BD4482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29C647ED"/>
    <w:multiLevelType w:val="hybridMultilevel"/>
    <w:tmpl w:val="02DE38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36187DDF"/>
    <w:multiLevelType w:val="hybridMultilevel"/>
    <w:tmpl w:val="318044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50D83234"/>
    <w:multiLevelType w:val="hybridMultilevel"/>
    <w:tmpl w:val="490A62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4"/>
  </w:num>
  <w:num w:numId="35">
    <w:abstractNumId w:val="35"/>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displayBackgroundShape/>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compressPunctuation"/>
  <w:footnotePr>
    <w:footnote w:id="-1"/>
    <w:footnote w:id="0"/>
  </w:footnotePr>
  <w:endnotePr>
    <w:endnote w:id="-1"/>
    <w:endnote w:id="0"/>
  </w:endnotePr>
  <w:compat>
    <w:noLeading/>
    <w:spaceForUL/>
    <w:balanceSingleByteDoubleByteWidth/>
    <w:doNotLeaveBackslashAlone/>
    <w:ulTrailSpace/>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63B9B"/>
    <w:rsid w:val="0000021A"/>
    <w:rsid w:val="00000E6C"/>
    <w:rsid w:val="000016D7"/>
    <w:rsid w:val="000021C6"/>
    <w:rsid w:val="0000380E"/>
    <w:rsid w:val="00005CAC"/>
    <w:rsid w:val="0001076D"/>
    <w:rsid w:val="00012000"/>
    <w:rsid w:val="00012225"/>
    <w:rsid w:val="00012476"/>
    <w:rsid w:val="000127A3"/>
    <w:rsid w:val="00017DED"/>
    <w:rsid w:val="0002125B"/>
    <w:rsid w:val="00024753"/>
    <w:rsid w:val="00026435"/>
    <w:rsid w:val="000274E2"/>
    <w:rsid w:val="000275BF"/>
    <w:rsid w:val="00030542"/>
    <w:rsid w:val="0003414C"/>
    <w:rsid w:val="00035A1F"/>
    <w:rsid w:val="00036645"/>
    <w:rsid w:val="0004002D"/>
    <w:rsid w:val="000412B6"/>
    <w:rsid w:val="00042C5C"/>
    <w:rsid w:val="00042EB0"/>
    <w:rsid w:val="00043BA3"/>
    <w:rsid w:val="00044226"/>
    <w:rsid w:val="000445D9"/>
    <w:rsid w:val="00046DC0"/>
    <w:rsid w:val="00053730"/>
    <w:rsid w:val="000542F4"/>
    <w:rsid w:val="00054F24"/>
    <w:rsid w:val="00056080"/>
    <w:rsid w:val="00056ACD"/>
    <w:rsid w:val="00057FEF"/>
    <w:rsid w:val="00060628"/>
    <w:rsid w:val="00060E18"/>
    <w:rsid w:val="0006431F"/>
    <w:rsid w:val="000651A5"/>
    <w:rsid w:val="0006696D"/>
    <w:rsid w:val="000671AA"/>
    <w:rsid w:val="00067698"/>
    <w:rsid w:val="00067E26"/>
    <w:rsid w:val="0007153C"/>
    <w:rsid w:val="00071577"/>
    <w:rsid w:val="000731F7"/>
    <w:rsid w:val="00073816"/>
    <w:rsid w:val="00075C5A"/>
    <w:rsid w:val="00076252"/>
    <w:rsid w:val="0007688A"/>
    <w:rsid w:val="000775B2"/>
    <w:rsid w:val="00077AB9"/>
    <w:rsid w:val="0008176F"/>
    <w:rsid w:val="00081B4A"/>
    <w:rsid w:val="00082F7A"/>
    <w:rsid w:val="00085302"/>
    <w:rsid w:val="000872A4"/>
    <w:rsid w:val="0008750A"/>
    <w:rsid w:val="000879EC"/>
    <w:rsid w:val="0009026C"/>
    <w:rsid w:val="00090D24"/>
    <w:rsid w:val="00092965"/>
    <w:rsid w:val="000939BC"/>
    <w:rsid w:val="00095544"/>
    <w:rsid w:val="00096131"/>
    <w:rsid w:val="0009760C"/>
    <w:rsid w:val="000A17CC"/>
    <w:rsid w:val="000A374D"/>
    <w:rsid w:val="000A378A"/>
    <w:rsid w:val="000A3D39"/>
    <w:rsid w:val="000A433F"/>
    <w:rsid w:val="000A48F8"/>
    <w:rsid w:val="000A63FB"/>
    <w:rsid w:val="000A7269"/>
    <w:rsid w:val="000A7945"/>
    <w:rsid w:val="000B12D3"/>
    <w:rsid w:val="000B187B"/>
    <w:rsid w:val="000B189B"/>
    <w:rsid w:val="000B6E2E"/>
    <w:rsid w:val="000C1484"/>
    <w:rsid w:val="000C39C0"/>
    <w:rsid w:val="000C414B"/>
    <w:rsid w:val="000C466D"/>
    <w:rsid w:val="000C4A71"/>
    <w:rsid w:val="000C5296"/>
    <w:rsid w:val="000C648E"/>
    <w:rsid w:val="000D0241"/>
    <w:rsid w:val="000D068F"/>
    <w:rsid w:val="000D1329"/>
    <w:rsid w:val="000D30B0"/>
    <w:rsid w:val="000D3B92"/>
    <w:rsid w:val="000D4A78"/>
    <w:rsid w:val="000D5FC5"/>
    <w:rsid w:val="000D6006"/>
    <w:rsid w:val="000E0447"/>
    <w:rsid w:val="000E0ACD"/>
    <w:rsid w:val="000E1AD4"/>
    <w:rsid w:val="000E378B"/>
    <w:rsid w:val="000E54AD"/>
    <w:rsid w:val="000E57F0"/>
    <w:rsid w:val="000E589B"/>
    <w:rsid w:val="000F1F2F"/>
    <w:rsid w:val="000F3F82"/>
    <w:rsid w:val="000F49A9"/>
    <w:rsid w:val="000F5993"/>
    <w:rsid w:val="000F6DAA"/>
    <w:rsid w:val="000F7ED8"/>
    <w:rsid w:val="00103558"/>
    <w:rsid w:val="00104AAB"/>
    <w:rsid w:val="00104D92"/>
    <w:rsid w:val="001116F6"/>
    <w:rsid w:val="001135F6"/>
    <w:rsid w:val="00113666"/>
    <w:rsid w:val="001146FF"/>
    <w:rsid w:val="00114D87"/>
    <w:rsid w:val="001163C0"/>
    <w:rsid w:val="0011641A"/>
    <w:rsid w:val="00116DA9"/>
    <w:rsid w:val="001201A0"/>
    <w:rsid w:val="001221DC"/>
    <w:rsid w:val="00124439"/>
    <w:rsid w:val="001253A5"/>
    <w:rsid w:val="001263BF"/>
    <w:rsid w:val="00127666"/>
    <w:rsid w:val="001335CC"/>
    <w:rsid w:val="00135604"/>
    <w:rsid w:val="001365D9"/>
    <w:rsid w:val="0014037A"/>
    <w:rsid w:val="001428DB"/>
    <w:rsid w:val="00144BBC"/>
    <w:rsid w:val="001451E7"/>
    <w:rsid w:val="00146760"/>
    <w:rsid w:val="00147609"/>
    <w:rsid w:val="0014784E"/>
    <w:rsid w:val="00152B83"/>
    <w:rsid w:val="00152DD3"/>
    <w:rsid w:val="00153153"/>
    <w:rsid w:val="00153459"/>
    <w:rsid w:val="00160453"/>
    <w:rsid w:val="001607EF"/>
    <w:rsid w:val="0016181B"/>
    <w:rsid w:val="00161926"/>
    <w:rsid w:val="00161B56"/>
    <w:rsid w:val="00162736"/>
    <w:rsid w:val="00162860"/>
    <w:rsid w:val="001647F9"/>
    <w:rsid w:val="00164AD7"/>
    <w:rsid w:val="0016584F"/>
    <w:rsid w:val="00166010"/>
    <w:rsid w:val="00166EE0"/>
    <w:rsid w:val="00167A43"/>
    <w:rsid w:val="001702F7"/>
    <w:rsid w:val="001705EC"/>
    <w:rsid w:val="00171C68"/>
    <w:rsid w:val="00171D82"/>
    <w:rsid w:val="00171FEB"/>
    <w:rsid w:val="001735C6"/>
    <w:rsid w:val="00174C5F"/>
    <w:rsid w:val="001762BB"/>
    <w:rsid w:val="001778D7"/>
    <w:rsid w:val="00181A6C"/>
    <w:rsid w:val="00182859"/>
    <w:rsid w:val="00182D21"/>
    <w:rsid w:val="001852BF"/>
    <w:rsid w:val="00186F37"/>
    <w:rsid w:val="0018760E"/>
    <w:rsid w:val="001910F3"/>
    <w:rsid w:val="00191611"/>
    <w:rsid w:val="00191D1F"/>
    <w:rsid w:val="00191F0B"/>
    <w:rsid w:val="001924B8"/>
    <w:rsid w:val="0019715C"/>
    <w:rsid w:val="00197C14"/>
    <w:rsid w:val="001A08DC"/>
    <w:rsid w:val="001A40AD"/>
    <w:rsid w:val="001A4A0C"/>
    <w:rsid w:val="001A727B"/>
    <w:rsid w:val="001B2DBF"/>
    <w:rsid w:val="001B568A"/>
    <w:rsid w:val="001B5CB6"/>
    <w:rsid w:val="001B7111"/>
    <w:rsid w:val="001C230C"/>
    <w:rsid w:val="001C2536"/>
    <w:rsid w:val="001C5868"/>
    <w:rsid w:val="001C6000"/>
    <w:rsid w:val="001C63CE"/>
    <w:rsid w:val="001D15C3"/>
    <w:rsid w:val="001D1E46"/>
    <w:rsid w:val="001D348D"/>
    <w:rsid w:val="001D4287"/>
    <w:rsid w:val="001D442F"/>
    <w:rsid w:val="001D5C4A"/>
    <w:rsid w:val="001D65DB"/>
    <w:rsid w:val="001D7F71"/>
    <w:rsid w:val="001E0AEF"/>
    <w:rsid w:val="001E0C53"/>
    <w:rsid w:val="001E13EA"/>
    <w:rsid w:val="001E35EA"/>
    <w:rsid w:val="001E360A"/>
    <w:rsid w:val="001E485B"/>
    <w:rsid w:val="001E7CF4"/>
    <w:rsid w:val="001F0C8B"/>
    <w:rsid w:val="001F2569"/>
    <w:rsid w:val="001F2E58"/>
    <w:rsid w:val="001F311D"/>
    <w:rsid w:val="001F367B"/>
    <w:rsid w:val="001F3C10"/>
    <w:rsid w:val="001F47B8"/>
    <w:rsid w:val="001F514A"/>
    <w:rsid w:val="001F6D35"/>
    <w:rsid w:val="001F7217"/>
    <w:rsid w:val="001F72E1"/>
    <w:rsid w:val="001F7CC7"/>
    <w:rsid w:val="00200490"/>
    <w:rsid w:val="00203551"/>
    <w:rsid w:val="002038A3"/>
    <w:rsid w:val="00203CD9"/>
    <w:rsid w:val="002051B2"/>
    <w:rsid w:val="002052C9"/>
    <w:rsid w:val="002053EF"/>
    <w:rsid w:val="00207577"/>
    <w:rsid w:val="00210240"/>
    <w:rsid w:val="00210631"/>
    <w:rsid w:val="002117AF"/>
    <w:rsid w:val="00212236"/>
    <w:rsid w:val="00212E79"/>
    <w:rsid w:val="002131F2"/>
    <w:rsid w:val="002164BB"/>
    <w:rsid w:val="00220A6C"/>
    <w:rsid w:val="002210A5"/>
    <w:rsid w:val="002212F6"/>
    <w:rsid w:val="00222A44"/>
    <w:rsid w:val="00223393"/>
    <w:rsid w:val="002249F9"/>
    <w:rsid w:val="00224D73"/>
    <w:rsid w:val="00225E74"/>
    <w:rsid w:val="00225F89"/>
    <w:rsid w:val="0022703A"/>
    <w:rsid w:val="002270A1"/>
    <w:rsid w:val="00227DC6"/>
    <w:rsid w:val="002328B4"/>
    <w:rsid w:val="00232DE4"/>
    <w:rsid w:val="00233052"/>
    <w:rsid w:val="0023477E"/>
    <w:rsid w:val="0023702D"/>
    <w:rsid w:val="00240A9D"/>
    <w:rsid w:val="00241DA3"/>
    <w:rsid w:val="002449F0"/>
    <w:rsid w:val="00244B33"/>
    <w:rsid w:val="00244E8F"/>
    <w:rsid w:val="00246A1B"/>
    <w:rsid w:val="00250E40"/>
    <w:rsid w:val="00253984"/>
    <w:rsid w:val="002566BF"/>
    <w:rsid w:val="002570EB"/>
    <w:rsid w:val="0026340E"/>
    <w:rsid w:val="002644AC"/>
    <w:rsid w:val="0026478A"/>
    <w:rsid w:val="00264F4E"/>
    <w:rsid w:val="00267548"/>
    <w:rsid w:val="0027273D"/>
    <w:rsid w:val="00273211"/>
    <w:rsid w:val="00274E24"/>
    <w:rsid w:val="0027516B"/>
    <w:rsid w:val="00275363"/>
    <w:rsid w:val="002763D5"/>
    <w:rsid w:val="002767EA"/>
    <w:rsid w:val="002771B9"/>
    <w:rsid w:val="002800AB"/>
    <w:rsid w:val="00280A1C"/>
    <w:rsid w:val="002826BC"/>
    <w:rsid w:val="00283240"/>
    <w:rsid w:val="0028415E"/>
    <w:rsid w:val="002846FA"/>
    <w:rsid w:val="00284920"/>
    <w:rsid w:val="00285366"/>
    <w:rsid w:val="00293872"/>
    <w:rsid w:val="002944F7"/>
    <w:rsid w:val="002A0A73"/>
    <w:rsid w:val="002A154F"/>
    <w:rsid w:val="002A2FF8"/>
    <w:rsid w:val="002A5033"/>
    <w:rsid w:val="002A7D88"/>
    <w:rsid w:val="002B320E"/>
    <w:rsid w:val="002B5770"/>
    <w:rsid w:val="002B74AF"/>
    <w:rsid w:val="002C0797"/>
    <w:rsid w:val="002C0A53"/>
    <w:rsid w:val="002C0E78"/>
    <w:rsid w:val="002C1B87"/>
    <w:rsid w:val="002C2100"/>
    <w:rsid w:val="002C29B8"/>
    <w:rsid w:val="002C2CB7"/>
    <w:rsid w:val="002C36B2"/>
    <w:rsid w:val="002C5498"/>
    <w:rsid w:val="002D1A77"/>
    <w:rsid w:val="002D2B4D"/>
    <w:rsid w:val="002D37C9"/>
    <w:rsid w:val="002D3817"/>
    <w:rsid w:val="002D4067"/>
    <w:rsid w:val="002D4098"/>
    <w:rsid w:val="002D49D5"/>
    <w:rsid w:val="002D704D"/>
    <w:rsid w:val="002D7E76"/>
    <w:rsid w:val="002E0554"/>
    <w:rsid w:val="002E0F8E"/>
    <w:rsid w:val="002E1C3F"/>
    <w:rsid w:val="002E1CEC"/>
    <w:rsid w:val="002E2376"/>
    <w:rsid w:val="002E3129"/>
    <w:rsid w:val="002E344B"/>
    <w:rsid w:val="002E4DE0"/>
    <w:rsid w:val="002E518C"/>
    <w:rsid w:val="002E6643"/>
    <w:rsid w:val="002F25F4"/>
    <w:rsid w:val="002F2869"/>
    <w:rsid w:val="002F51C7"/>
    <w:rsid w:val="002F53AF"/>
    <w:rsid w:val="002F630B"/>
    <w:rsid w:val="002F7385"/>
    <w:rsid w:val="0030046E"/>
    <w:rsid w:val="00300665"/>
    <w:rsid w:val="00300D38"/>
    <w:rsid w:val="0030273F"/>
    <w:rsid w:val="003030E3"/>
    <w:rsid w:val="00305341"/>
    <w:rsid w:val="00306AED"/>
    <w:rsid w:val="00306D50"/>
    <w:rsid w:val="003071E5"/>
    <w:rsid w:val="003073D8"/>
    <w:rsid w:val="00310865"/>
    <w:rsid w:val="003139C8"/>
    <w:rsid w:val="003139FE"/>
    <w:rsid w:val="003171DD"/>
    <w:rsid w:val="003201E4"/>
    <w:rsid w:val="00320D59"/>
    <w:rsid w:val="00320F1A"/>
    <w:rsid w:val="00322328"/>
    <w:rsid w:val="003238D1"/>
    <w:rsid w:val="0032395F"/>
    <w:rsid w:val="00323BAD"/>
    <w:rsid w:val="003262D8"/>
    <w:rsid w:val="003263B6"/>
    <w:rsid w:val="00326DC0"/>
    <w:rsid w:val="00327498"/>
    <w:rsid w:val="00330600"/>
    <w:rsid w:val="0033229E"/>
    <w:rsid w:val="003325ED"/>
    <w:rsid w:val="00333441"/>
    <w:rsid w:val="00333B10"/>
    <w:rsid w:val="00335016"/>
    <w:rsid w:val="0033575A"/>
    <w:rsid w:val="003365F9"/>
    <w:rsid w:val="00340A4B"/>
    <w:rsid w:val="00341591"/>
    <w:rsid w:val="00343C6D"/>
    <w:rsid w:val="00344D40"/>
    <w:rsid w:val="00350395"/>
    <w:rsid w:val="00350926"/>
    <w:rsid w:val="00351008"/>
    <w:rsid w:val="003510BA"/>
    <w:rsid w:val="00351C5C"/>
    <w:rsid w:val="00353269"/>
    <w:rsid w:val="00354868"/>
    <w:rsid w:val="0035785F"/>
    <w:rsid w:val="00364945"/>
    <w:rsid w:val="00364BBA"/>
    <w:rsid w:val="0036500B"/>
    <w:rsid w:val="00366A49"/>
    <w:rsid w:val="00370ED5"/>
    <w:rsid w:val="00372C80"/>
    <w:rsid w:val="00374418"/>
    <w:rsid w:val="00374DF3"/>
    <w:rsid w:val="00375AB4"/>
    <w:rsid w:val="0037771B"/>
    <w:rsid w:val="00380CC5"/>
    <w:rsid w:val="00382327"/>
    <w:rsid w:val="00383E3D"/>
    <w:rsid w:val="0038421A"/>
    <w:rsid w:val="0038427D"/>
    <w:rsid w:val="0038440F"/>
    <w:rsid w:val="00384F54"/>
    <w:rsid w:val="0039101C"/>
    <w:rsid w:val="0039138E"/>
    <w:rsid w:val="00391D84"/>
    <w:rsid w:val="00391F0A"/>
    <w:rsid w:val="0039222A"/>
    <w:rsid w:val="003923AA"/>
    <w:rsid w:val="00393274"/>
    <w:rsid w:val="003938FC"/>
    <w:rsid w:val="003945BF"/>
    <w:rsid w:val="00396186"/>
    <w:rsid w:val="003969ED"/>
    <w:rsid w:val="00397F58"/>
    <w:rsid w:val="003A093A"/>
    <w:rsid w:val="003A123A"/>
    <w:rsid w:val="003A34C5"/>
    <w:rsid w:val="003A4396"/>
    <w:rsid w:val="003B243D"/>
    <w:rsid w:val="003B272E"/>
    <w:rsid w:val="003B33E0"/>
    <w:rsid w:val="003B3BD1"/>
    <w:rsid w:val="003B44BE"/>
    <w:rsid w:val="003B48FD"/>
    <w:rsid w:val="003B615E"/>
    <w:rsid w:val="003C28CB"/>
    <w:rsid w:val="003C319F"/>
    <w:rsid w:val="003C5080"/>
    <w:rsid w:val="003C59A7"/>
    <w:rsid w:val="003C7EBB"/>
    <w:rsid w:val="003D1456"/>
    <w:rsid w:val="003D1BE8"/>
    <w:rsid w:val="003D1C7F"/>
    <w:rsid w:val="003D2104"/>
    <w:rsid w:val="003D3C09"/>
    <w:rsid w:val="003E0FB6"/>
    <w:rsid w:val="003E28AE"/>
    <w:rsid w:val="003E2A80"/>
    <w:rsid w:val="003E405D"/>
    <w:rsid w:val="003E487D"/>
    <w:rsid w:val="003E5074"/>
    <w:rsid w:val="003E574D"/>
    <w:rsid w:val="003E60B1"/>
    <w:rsid w:val="003E7CC0"/>
    <w:rsid w:val="003F006E"/>
    <w:rsid w:val="003F3551"/>
    <w:rsid w:val="003F440C"/>
    <w:rsid w:val="003F45D7"/>
    <w:rsid w:val="003F60DE"/>
    <w:rsid w:val="003F7004"/>
    <w:rsid w:val="003F711E"/>
    <w:rsid w:val="00400414"/>
    <w:rsid w:val="0040042D"/>
    <w:rsid w:val="0040068E"/>
    <w:rsid w:val="0040203E"/>
    <w:rsid w:val="004023D9"/>
    <w:rsid w:val="00402DDF"/>
    <w:rsid w:val="00403FA2"/>
    <w:rsid w:val="00404129"/>
    <w:rsid w:val="00404948"/>
    <w:rsid w:val="0040494C"/>
    <w:rsid w:val="00407134"/>
    <w:rsid w:val="00407740"/>
    <w:rsid w:val="0041350D"/>
    <w:rsid w:val="004148AB"/>
    <w:rsid w:val="00414C1A"/>
    <w:rsid w:val="00416E3A"/>
    <w:rsid w:val="004206F1"/>
    <w:rsid w:val="00421E86"/>
    <w:rsid w:val="004249B7"/>
    <w:rsid w:val="004260D7"/>
    <w:rsid w:val="0042778A"/>
    <w:rsid w:val="00430B3D"/>
    <w:rsid w:val="00430EA6"/>
    <w:rsid w:val="00431B10"/>
    <w:rsid w:val="0043213D"/>
    <w:rsid w:val="0043345B"/>
    <w:rsid w:val="00433D00"/>
    <w:rsid w:val="004345CB"/>
    <w:rsid w:val="00440598"/>
    <w:rsid w:val="00441C40"/>
    <w:rsid w:val="0044243E"/>
    <w:rsid w:val="00443168"/>
    <w:rsid w:val="00443F6C"/>
    <w:rsid w:val="004448C7"/>
    <w:rsid w:val="004460F3"/>
    <w:rsid w:val="00446296"/>
    <w:rsid w:val="00447CD6"/>
    <w:rsid w:val="004513DF"/>
    <w:rsid w:val="00452023"/>
    <w:rsid w:val="00452598"/>
    <w:rsid w:val="0045401A"/>
    <w:rsid w:val="00454613"/>
    <w:rsid w:val="00454BDA"/>
    <w:rsid w:val="00455887"/>
    <w:rsid w:val="00460889"/>
    <w:rsid w:val="00462B5B"/>
    <w:rsid w:val="00464591"/>
    <w:rsid w:val="00465205"/>
    <w:rsid w:val="00466894"/>
    <w:rsid w:val="00471B8F"/>
    <w:rsid w:val="00472A78"/>
    <w:rsid w:val="00473951"/>
    <w:rsid w:val="004766F4"/>
    <w:rsid w:val="00476F2D"/>
    <w:rsid w:val="004775BB"/>
    <w:rsid w:val="004779FC"/>
    <w:rsid w:val="00477B1E"/>
    <w:rsid w:val="00481942"/>
    <w:rsid w:val="00481977"/>
    <w:rsid w:val="004823E6"/>
    <w:rsid w:val="00483E12"/>
    <w:rsid w:val="00483E60"/>
    <w:rsid w:val="0048482D"/>
    <w:rsid w:val="00485E31"/>
    <w:rsid w:val="004870AE"/>
    <w:rsid w:val="00490582"/>
    <w:rsid w:val="00490D35"/>
    <w:rsid w:val="0049180A"/>
    <w:rsid w:val="004922E1"/>
    <w:rsid w:val="004935E4"/>
    <w:rsid w:val="0049405D"/>
    <w:rsid w:val="004955BE"/>
    <w:rsid w:val="0049672E"/>
    <w:rsid w:val="00496E83"/>
    <w:rsid w:val="004A0297"/>
    <w:rsid w:val="004A02FA"/>
    <w:rsid w:val="004A132B"/>
    <w:rsid w:val="004A36EC"/>
    <w:rsid w:val="004A3876"/>
    <w:rsid w:val="004A3ED3"/>
    <w:rsid w:val="004A44A9"/>
    <w:rsid w:val="004A7612"/>
    <w:rsid w:val="004A7A57"/>
    <w:rsid w:val="004B149C"/>
    <w:rsid w:val="004B190D"/>
    <w:rsid w:val="004B1B72"/>
    <w:rsid w:val="004B2B7B"/>
    <w:rsid w:val="004B55CC"/>
    <w:rsid w:val="004B65D2"/>
    <w:rsid w:val="004B66CF"/>
    <w:rsid w:val="004B773A"/>
    <w:rsid w:val="004B7D3C"/>
    <w:rsid w:val="004C0442"/>
    <w:rsid w:val="004C49F6"/>
    <w:rsid w:val="004C5C9E"/>
    <w:rsid w:val="004C727F"/>
    <w:rsid w:val="004C7B19"/>
    <w:rsid w:val="004C7E41"/>
    <w:rsid w:val="004D03E6"/>
    <w:rsid w:val="004D178A"/>
    <w:rsid w:val="004D2B86"/>
    <w:rsid w:val="004D3519"/>
    <w:rsid w:val="004D3BDA"/>
    <w:rsid w:val="004D41F8"/>
    <w:rsid w:val="004D422B"/>
    <w:rsid w:val="004D4F38"/>
    <w:rsid w:val="004D5096"/>
    <w:rsid w:val="004D51A0"/>
    <w:rsid w:val="004D52E2"/>
    <w:rsid w:val="004D62AB"/>
    <w:rsid w:val="004D6323"/>
    <w:rsid w:val="004D6CB6"/>
    <w:rsid w:val="004E4E19"/>
    <w:rsid w:val="004E7AEC"/>
    <w:rsid w:val="004F015A"/>
    <w:rsid w:val="004F0EDB"/>
    <w:rsid w:val="004F1ABA"/>
    <w:rsid w:val="004F2EBC"/>
    <w:rsid w:val="004F7401"/>
    <w:rsid w:val="004F7486"/>
    <w:rsid w:val="0050096A"/>
    <w:rsid w:val="005014BB"/>
    <w:rsid w:val="00501759"/>
    <w:rsid w:val="0050177B"/>
    <w:rsid w:val="0050532B"/>
    <w:rsid w:val="005101B8"/>
    <w:rsid w:val="005112CB"/>
    <w:rsid w:val="0051494D"/>
    <w:rsid w:val="00514BB5"/>
    <w:rsid w:val="005152FA"/>
    <w:rsid w:val="00515A7A"/>
    <w:rsid w:val="00520467"/>
    <w:rsid w:val="00521246"/>
    <w:rsid w:val="005227DF"/>
    <w:rsid w:val="0052513C"/>
    <w:rsid w:val="00525B89"/>
    <w:rsid w:val="00525EB2"/>
    <w:rsid w:val="00532A8B"/>
    <w:rsid w:val="00533E62"/>
    <w:rsid w:val="005369AA"/>
    <w:rsid w:val="005412A4"/>
    <w:rsid w:val="0054192C"/>
    <w:rsid w:val="005438FB"/>
    <w:rsid w:val="0054491C"/>
    <w:rsid w:val="00546010"/>
    <w:rsid w:val="00546AC4"/>
    <w:rsid w:val="00547090"/>
    <w:rsid w:val="005473AA"/>
    <w:rsid w:val="005521D8"/>
    <w:rsid w:val="005555E5"/>
    <w:rsid w:val="005617AE"/>
    <w:rsid w:val="00561D9B"/>
    <w:rsid w:val="00563BF7"/>
    <w:rsid w:val="005648A6"/>
    <w:rsid w:val="005675C8"/>
    <w:rsid w:val="0057051A"/>
    <w:rsid w:val="00572952"/>
    <w:rsid w:val="00572A1C"/>
    <w:rsid w:val="00572F49"/>
    <w:rsid w:val="00574A59"/>
    <w:rsid w:val="00574DF6"/>
    <w:rsid w:val="00574FF8"/>
    <w:rsid w:val="00575468"/>
    <w:rsid w:val="0057554A"/>
    <w:rsid w:val="00575D3D"/>
    <w:rsid w:val="005775C9"/>
    <w:rsid w:val="005800B5"/>
    <w:rsid w:val="005801BB"/>
    <w:rsid w:val="00580F94"/>
    <w:rsid w:val="00581F32"/>
    <w:rsid w:val="00583D5E"/>
    <w:rsid w:val="00583E28"/>
    <w:rsid w:val="00584146"/>
    <w:rsid w:val="0058443A"/>
    <w:rsid w:val="005846D6"/>
    <w:rsid w:val="0058529C"/>
    <w:rsid w:val="005871D9"/>
    <w:rsid w:val="0059145E"/>
    <w:rsid w:val="00592776"/>
    <w:rsid w:val="005941A0"/>
    <w:rsid w:val="005952B1"/>
    <w:rsid w:val="00595B13"/>
    <w:rsid w:val="005A04BB"/>
    <w:rsid w:val="005A6123"/>
    <w:rsid w:val="005B0CB2"/>
    <w:rsid w:val="005B26F7"/>
    <w:rsid w:val="005B28B8"/>
    <w:rsid w:val="005B4116"/>
    <w:rsid w:val="005B5443"/>
    <w:rsid w:val="005B63DB"/>
    <w:rsid w:val="005C0202"/>
    <w:rsid w:val="005C0D10"/>
    <w:rsid w:val="005C1642"/>
    <w:rsid w:val="005C3764"/>
    <w:rsid w:val="005C37C5"/>
    <w:rsid w:val="005C51E1"/>
    <w:rsid w:val="005C693A"/>
    <w:rsid w:val="005C74BA"/>
    <w:rsid w:val="005D0AF1"/>
    <w:rsid w:val="005D2D4A"/>
    <w:rsid w:val="005D4A8A"/>
    <w:rsid w:val="005D5DAE"/>
    <w:rsid w:val="005D6B16"/>
    <w:rsid w:val="005E0440"/>
    <w:rsid w:val="005E0E78"/>
    <w:rsid w:val="005E1F34"/>
    <w:rsid w:val="005E2277"/>
    <w:rsid w:val="005E3CA8"/>
    <w:rsid w:val="005E49C9"/>
    <w:rsid w:val="005E4BF7"/>
    <w:rsid w:val="005E6056"/>
    <w:rsid w:val="005E7242"/>
    <w:rsid w:val="005F0411"/>
    <w:rsid w:val="005F4001"/>
    <w:rsid w:val="005F584C"/>
    <w:rsid w:val="005F5C25"/>
    <w:rsid w:val="005F60A6"/>
    <w:rsid w:val="005F6D0B"/>
    <w:rsid w:val="005F7D55"/>
    <w:rsid w:val="005F7DC1"/>
    <w:rsid w:val="006000C4"/>
    <w:rsid w:val="00601CF4"/>
    <w:rsid w:val="00604AF6"/>
    <w:rsid w:val="006057CE"/>
    <w:rsid w:val="0060593F"/>
    <w:rsid w:val="00607099"/>
    <w:rsid w:val="00610079"/>
    <w:rsid w:val="0061063C"/>
    <w:rsid w:val="0061198D"/>
    <w:rsid w:val="006123C7"/>
    <w:rsid w:val="00614B20"/>
    <w:rsid w:val="00614E55"/>
    <w:rsid w:val="00616B77"/>
    <w:rsid w:val="00617261"/>
    <w:rsid w:val="00617820"/>
    <w:rsid w:val="0062081F"/>
    <w:rsid w:val="00622205"/>
    <w:rsid w:val="00624C25"/>
    <w:rsid w:val="0062514B"/>
    <w:rsid w:val="0062577C"/>
    <w:rsid w:val="006259AF"/>
    <w:rsid w:val="00626084"/>
    <w:rsid w:val="0062624D"/>
    <w:rsid w:val="00626865"/>
    <w:rsid w:val="00627690"/>
    <w:rsid w:val="00631727"/>
    <w:rsid w:val="00632475"/>
    <w:rsid w:val="00632F02"/>
    <w:rsid w:val="00633145"/>
    <w:rsid w:val="00633955"/>
    <w:rsid w:val="0063550C"/>
    <w:rsid w:val="00635756"/>
    <w:rsid w:val="00635A0B"/>
    <w:rsid w:val="00635B08"/>
    <w:rsid w:val="00637934"/>
    <w:rsid w:val="00637F5C"/>
    <w:rsid w:val="0064001D"/>
    <w:rsid w:val="00640310"/>
    <w:rsid w:val="00641AC3"/>
    <w:rsid w:val="00642269"/>
    <w:rsid w:val="006446DF"/>
    <w:rsid w:val="00647BB3"/>
    <w:rsid w:val="00650032"/>
    <w:rsid w:val="0065352B"/>
    <w:rsid w:val="006537FB"/>
    <w:rsid w:val="0065521E"/>
    <w:rsid w:val="00655D00"/>
    <w:rsid w:val="00656007"/>
    <w:rsid w:val="006567DF"/>
    <w:rsid w:val="00656A57"/>
    <w:rsid w:val="006605DA"/>
    <w:rsid w:val="00661023"/>
    <w:rsid w:val="00666797"/>
    <w:rsid w:val="00666FD2"/>
    <w:rsid w:val="00667569"/>
    <w:rsid w:val="00667AB0"/>
    <w:rsid w:val="00672B05"/>
    <w:rsid w:val="00672F3B"/>
    <w:rsid w:val="00674FB4"/>
    <w:rsid w:val="0067518D"/>
    <w:rsid w:val="00675CC0"/>
    <w:rsid w:val="00677AAE"/>
    <w:rsid w:val="0068053F"/>
    <w:rsid w:val="00682556"/>
    <w:rsid w:val="006832E0"/>
    <w:rsid w:val="00685DEE"/>
    <w:rsid w:val="006861FA"/>
    <w:rsid w:val="00687D2E"/>
    <w:rsid w:val="0069030F"/>
    <w:rsid w:val="00691062"/>
    <w:rsid w:val="006917D9"/>
    <w:rsid w:val="006918EC"/>
    <w:rsid w:val="006926F3"/>
    <w:rsid w:val="00692E42"/>
    <w:rsid w:val="0069333A"/>
    <w:rsid w:val="00696D34"/>
    <w:rsid w:val="0069717A"/>
    <w:rsid w:val="00697F11"/>
    <w:rsid w:val="006A33A4"/>
    <w:rsid w:val="006A3CBE"/>
    <w:rsid w:val="006A4A41"/>
    <w:rsid w:val="006A512A"/>
    <w:rsid w:val="006A7823"/>
    <w:rsid w:val="006B065A"/>
    <w:rsid w:val="006B1BBA"/>
    <w:rsid w:val="006B208F"/>
    <w:rsid w:val="006B2487"/>
    <w:rsid w:val="006B3F3E"/>
    <w:rsid w:val="006B463A"/>
    <w:rsid w:val="006B46C3"/>
    <w:rsid w:val="006B55F4"/>
    <w:rsid w:val="006B5E16"/>
    <w:rsid w:val="006B5FC9"/>
    <w:rsid w:val="006C03E6"/>
    <w:rsid w:val="006C22FC"/>
    <w:rsid w:val="006C2B98"/>
    <w:rsid w:val="006C3B04"/>
    <w:rsid w:val="006C5404"/>
    <w:rsid w:val="006C7765"/>
    <w:rsid w:val="006C7FA9"/>
    <w:rsid w:val="006D16D8"/>
    <w:rsid w:val="006D2C2D"/>
    <w:rsid w:val="006D3A48"/>
    <w:rsid w:val="006D3D64"/>
    <w:rsid w:val="006D4C73"/>
    <w:rsid w:val="006D5472"/>
    <w:rsid w:val="006D59AB"/>
    <w:rsid w:val="006D66ED"/>
    <w:rsid w:val="006D74F1"/>
    <w:rsid w:val="006E19D1"/>
    <w:rsid w:val="006E19FB"/>
    <w:rsid w:val="006E4060"/>
    <w:rsid w:val="006F022B"/>
    <w:rsid w:val="006F0501"/>
    <w:rsid w:val="006F2A2A"/>
    <w:rsid w:val="006F58E5"/>
    <w:rsid w:val="006F6CE4"/>
    <w:rsid w:val="006F7447"/>
    <w:rsid w:val="00700BD6"/>
    <w:rsid w:val="00701AB3"/>
    <w:rsid w:val="00702006"/>
    <w:rsid w:val="0070330D"/>
    <w:rsid w:val="00703D8F"/>
    <w:rsid w:val="007046BC"/>
    <w:rsid w:val="00704BB0"/>
    <w:rsid w:val="00704D55"/>
    <w:rsid w:val="00707437"/>
    <w:rsid w:val="00711736"/>
    <w:rsid w:val="007117FB"/>
    <w:rsid w:val="00712F50"/>
    <w:rsid w:val="00713795"/>
    <w:rsid w:val="007141E5"/>
    <w:rsid w:val="007153DD"/>
    <w:rsid w:val="00715D5B"/>
    <w:rsid w:val="007166F7"/>
    <w:rsid w:val="00716859"/>
    <w:rsid w:val="00716E37"/>
    <w:rsid w:val="00721FC0"/>
    <w:rsid w:val="00723B44"/>
    <w:rsid w:val="007246BA"/>
    <w:rsid w:val="0072554E"/>
    <w:rsid w:val="0072661A"/>
    <w:rsid w:val="00727096"/>
    <w:rsid w:val="00727189"/>
    <w:rsid w:val="00727DC2"/>
    <w:rsid w:val="00727DE0"/>
    <w:rsid w:val="0073243A"/>
    <w:rsid w:val="00733E2C"/>
    <w:rsid w:val="00734B06"/>
    <w:rsid w:val="00737BA2"/>
    <w:rsid w:val="00740921"/>
    <w:rsid w:val="00743593"/>
    <w:rsid w:val="00743D70"/>
    <w:rsid w:val="00743E3C"/>
    <w:rsid w:val="00745D85"/>
    <w:rsid w:val="00746141"/>
    <w:rsid w:val="00750BD7"/>
    <w:rsid w:val="00751746"/>
    <w:rsid w:val="00751B1A"/>
    <w:rsid w:val="007523EF"/>
    <w:rsid w:val="00752A4B"/>
    <w:rsid w:val="00753C0E"/>
    <w:rsid w:val="0075556F"/>
    <w:rsid w:val="00755876"/>
    <w:rsid w:val="00757128"/>
    <w:rsid w:val="00760113"/>
    <w:rsid w:val="0076107B"/>
    <w:rsid w:val="007615C1"/>
    <w:rsid w:val="007621B8"/>
    <w:rsid w:val="0076248A"/>
    <w:rsid w:val="00762C30"/>
    <w:rsid w:val="00763557"/>
    <w:rsid w:val="00763EEF"/>
    <w:rsid w:val="00765376"/>
    <w:rsid w:val="00766247"/>
    <w:rsid w:val="007662EA"/>
    <w:rsid w:val="007677E2"/>
    <w:rsid w:val="0076789E"/>
    <w:rsid w:val="00767B1A"/>
    <w:rsid w:val="007701F1"/>
    <w:rsid w:val="00770553"/>
    <w:rsid w:val="007712FC"/>
    <w:rsid w:val="00774820"/>
    <w:rsid w:val="00774F36"/>
    <w:rsid w:val="00775842"/>
    <w:rsid w:val="00776ADC"/>
    <w:rsid w:val="007770BD"/>
    <w:rsid w:val="00780BF1"/>
    <w:rsid w:val="00780DD9"/>
    <w:rsid w:val="00783897"/>
    <w:rsid w:val="007854DC"/>
    <w:rsid w:val="007855E8"/>
    <w:rsid w:val="00785666"/>
    <w:rsid w:val="00791C3C"/>
    <w:rsid w:val="00794479"/>
    <w:rsid w:val="00794BBF"/>
    <w:rsid w:val="007954EB"/>
    <w:rsid w:val="007956A4"/>
    <w:rsid w:val="007A0812"/>
    <w:rsid w:val="007A137C"/>
    <w:rsid w:val="007A21DA"/>
    <w:rsid w:val="007A42C4"/>
    <w:rsid w:val="007A4FA0"/>
    <w:rsid w:val="007A607F"/>
    <w:rsid w:val="007A67F5"/>
    <w:rsid w:val="007B16BD"/>
    <w:rsid w:val="007B219C"/>
    <w:rsid w:val="007B3D72"/>
    <w:rsid w:val="007B763A"/>
    <w:rsid w:val="007B7DE6"/>
    <w:rsid w:val="007C10CF"/>
    <w:rsid w:val="007C297F"/>
    <w:rsid w:val="007C36B3"/>
    <w:rsid w:val="007C3C5E"/>
    <w:rsid w:val="007C7836"/>
    <w:rsid w:val="007C7DFC"/>
    <w:rsid w:val="007D05AE"/>
    <w:rsid w:val="007D0FAC"/>
    <w:rsid w:val="007D1A22"/>
    <w:rsid w:val="007D485D"/>
    <w:rsid w:val="007D51D5"/>
    <w:rsid w:val="007D590F"/>
    <w:rsid w:val="007E2FBF"/>
    <w:rsid w:val="007E343E"/>
    <w:rsid w:val="007E5FDB"/>
    <w:rsid w:val="007E6077"/>
    <w:rsid w:val="007E76DE"/>
    <w:rsid w:val="007F12C9"/>
    <w:rsid w:val="007F13A9"/>
    <w:rsid w:val="007F379B"/>
    <w:rsid w:val="007F3DF6"/>
    <w:rsid w:val="007F453B"/>
    <w:rsid w:val="007F540A"/>
    <w:rsid w:val="007F6561"/>
    <w:rsid w:val="00800F25"/>
    <w:rsid w:val="00801329"/>
    <w:rsid w:val="00802BDF"/>
    <w:rsid w:val="00803160"/>
    <w:rsid w:val="0080404C"/>
    <w:rsid w:val="00805AD2"/>
    <w:rsid w:val="00806160"/>
    <w:rsid w:val="00810A54"/>
    <w:rsid w:val="00812675"/>
    <w:rsid w:val="00813C47"/>
    <w:rsid w:val="008146B1"/>
    <w:rsid w:val="008148F0"/>
    <w:rsid w:val="008149EC"/>
    <w:rsid w:val="00814CA7"/>
    <w:rsid w:val="00816A3F"/>
    <w:rsid w:val="0081714E"/>
    <w:rsid w:val="00817158"/>
    <w:rsid w:val="00817D68"/>
    <w:rsid w:val="00817F8B"/>
    <w:rsid w:val="00820D3D"/>
    <w:rsid w:val="00821AC6"/>
    <w:rsid w:val="00822DC8"/>
    <w:rsid w:val="00827112"/>
    <w:rsid w:val="00830441"/>
    <w:rsid w:val="0083192A"/>
    <w:rsid w:val="0083285F"/>
    <w:rsid w:val="00833BEF"/>
    <w:rsid w:val="00836E83"/>
    <w:rsid w:val="00844009"/>
    <w:rsid w:val="008475F3"/>
    <w:rsid w:val="00852EAA"/>
    <w:rsid w:val="00853B9E"/>
    <w:rsid w:val="00853DF6"/>
    <w:rsid w:val="008543C7"/>
    <w:rsid w:val="00854DF0"/>
    <w:rsid w:val="00854F4A"/>
    <w:rsid w:val="008622D2"/>
    <w:rsid w:val="0086259B"/>
    <w:rsid w:val="008625FC"/>
    <w:rsid w:val="00863421"/>
    <w:rsid w:val="00863578"/>
    <w:rsid w:val="00864DC7"/>
    <w:rsid w:val="008657AF"/>
    <w:rsid w:val="008658FA"/>
    <w:rsid w:val="008670E0"/>
    <w:rsid w:val="008673DA"/>
    <w:rsid w:val="00867C7C"/>
    <w:rsid w:val="008710A2"/>
    <w:rsid w:val="0087180F"/>
    <w:rsid w:val="00874741"/>
    <w:rsid w:val="0087482F"/>
    <w:rsid w:val="008759E9"/>
    <w:rsid w:val="00880BD3"/>
    <w:rsid w:val="0088299D"/>
    <w:rsid w:val="00883C25"/>
    <w:rsid w:val="008856A3"/>
    <w:rsid w:val="0089052C"/>
    <w:rsid w:val="00890FEC"/>
    <w:rsid w:val="00891D0A"/>
    <w:rsid w:val="0089219B"/>
    <w:rsid w:val="00893076"/>
    <w:rsid w:val="008934B1"/>
    <w:rsid w:val="00893517"/>
    <w:rsid w:val="00893F74"/>
    <w:rsid w:val="00896748"/>
    <w:rsid w:val="00896A53"/>
    <w:rsid w:val="00897BE9"/>
    <w:rsid w:val="00897F97"/>
    <w:rsid w:val="008A0E90"/>
    <w:rsid w:val="008A15BC"/>
    <w:rsid w:val="008A22D3"/>
    <w:rsid w:val="008A27DA"/>
    <w:rsid w:val="008A3A13"/>
    <w:rsid w:val="008A52D0"/>
    <w:rsid w:val="008A5395"/>
    <w:rsid w:val="008A5711"/>
    <w:rsid w:val="008A60C3"/>
    <w:rsid w:val="008B1B10"/>
    <w:rsid w:val="008B2A54"/>
    <w:rsid w:val="008B2EEA"/>
    <w:rsid w:val="008B3C7D"/>
    <w:rsid w:val="008C0FCA"/>
    <w:rsid w:val="008C397E"/>
    <w:rsid w:val="008C5B4A"/>
    <w:rsid w:val="008C61B7"/>
    <w:rsid w:val="008C6ED7"/>
    <w:rsid w:val="008D17E3"/>
    <w:rsid w:val="008D2892"/>
    <w:rsid w:val="008D29C1"/>
    <w:rsid w:val="008D42B7"/>
    <w:rsid w:val="008D5EC2"/>
    <w:rsid w:val="008D651A"/>
    <w:rsid w:val="008D7378"/>
    <w:rsid w:val="008D7C80"/>
    <w:rsid w:val="008E1090"/>
    <w:rsid w:val="008E149A"/>
    <w:rsid w:val="008E1F2F"/>
    <w:rsid w:val="008E23C4"/>
    <w:rsid w:val="008E4C30"/>
    <w:rsid w:val="008E4EB9"/>
    <w:rsid w:val="008E6343"/>
    <w:rsid w:val="008E7213"/>
    <w:rsid w:val="008E72AC"/>
    <w:rsid w:val="008F05FB"/>
    <w:rsid w:val="008F0B25"/>
    <w:rsid w:val="008F2336"/>
    <w:rsid w:val="008F5495"/>
    <w:rsid w:val="008F68DC"/>
    <w:rsid w:val="008F767F"/>
    <w:rsid w:val="00903133"/>
    <w:rsid w:val="00903866"/>
    <w:rsid w:val="00904282"/>
    <w:rsid w:val="0090445D"/>
    <w:rsid w:val="00905E86"/>
    <w:rsid w:val="00906666"/>
    <w:rsid w:val="00907BCB"/>
    <w:rsid w:val="00914ADA"/>
    <w:rsid w:val="00915618"/>
    <w:rsid w:val="00916270"/>
    <w:rsid w:val="00920B7C"/>
    <w:rsid w:val="00922B77"/>
    <w:rsid w:val="00923320"/>
    <w:rsid w:val="00923674"/>
    <w:rsid w:val="009241C9"/>
    <w:rsid w:val="00925A4E"/>
    <w:rsid w:val="009269E5"/>
    <w:rsid w:val="00927334"/>
    <w:rsid w:val="0093193E"/>
    <w:rsid w:val="00931A5D"/>
    <w:rsid w:val="00933D59"/>
    <w:rsid w:val="00934B72"/>
    <w:rsid w:val="009350DF"/>
    <w:rsid w:val="00935E40"/>
    <w:rsid w:val="00936BB6"/>
    <w:rsid w:val="00937A46"/>
    <w:rsid w:val="00940047"/>
    <w:rsid w:val="00943A4A"/>
    <w:rsid w:val="0094440A"/>
    <w:rsid w:val="0094441F"/>
    <w:rsid w:val="00944AC7"/>
    <w:rsid w:val="0095211B"/>
    <w:rsid w:val="00952CE6"/>
    <w:rsid w:val="00953041"/>
    <w:rsid w:val="009561A3"/>
    <w:rsid w:val="0095636B"/>
    <w:rsid w:val="00956D76"/>
    <w:rsid w:val="00960CA3"/>
    <w:rsid w:val="009611AF"/>
    <w:rsid w:val="0096180E"/>
    <w:rsid w:val="0096195F"/>
    <w:rsid w:val="00962420"/>
    <w:rsid w:val="009644FA"/>
    <w:rsid w:val="00972689"/>
    <w:rsid w:val="00972968"/>
    <w:rsid w:val="009743A6"/>
    <w:rsid w:val="00977BDF"/>
    <w:rsid w:val="00977CC1"/>
    <w:rsid w:val="0098190C"/>
    <w:rsid w:val="0098329B"/>
    <w:rsid w:val="00983F1E"/>
    <w:rsid w:val="009900E3"/>
    <w:rsid w:val="0099252B"/>
    <w:rsid w:val="00992606"/>
    <w:rsid w:val="00992AF0"/>
    <w:rsid w:val="0099389D"/>
    <w:rsid w:val="00994EF1"/>
    <w:rsid w:val="00996D6E"/>
    <w:rsid w:val="00996F45"/>
    <w:rsid w:val="009974D4"/>
    <w:rsid w:val="009A5AF1"/>
    <w:rsid w:val="009A6071"/>
    <w:rsid w:val="009A70E5"/>
    <w:rsid w:val="009B0553"/>
    <w:rsid w:val="009B35B7"/>
    <w:rsid w:val="009B4ABA"/>
    <w:rsid w:val="009B6548"/>
    <w:rsid w:val="009B6A63"/>
    <w:rsid w:val="009B7FAB"/>
    <w:rsid w:val="009C0AF9"/>
    <w:rsid w:val="009C4A5A"/>
    <w:rsid w:val="009C5EBF"/>
    <w:rsid w:val="009C728F"/>
    <w:rsid w:val="009C7CE4"/>
    <w:rsid w:val="009D01E6"/>
    <w:rsid w:val="009D060B"/>
    <w:rsid w:val="009D0A32"/>
    <w:rsid w:val="009D10D8"/>
    <w:rsid w:val="009D121F"/>
    <w:rsid w:val="009D2273"/>
    <w:rsid w:val="009D3FF1"/>
    <w:rsid w:val="009D502C"/>
    <w:rsid w:val="009E0129"/>
    <w:rsid w:val="009E03DC"/>
    <w:rsid w:val="009E3127"/>
    <w:rsid w:val="009E492E"/>
    <w:rsid w:val="009E5A8B"/>
    <w:rsid w:val="009F08E5"/>
    <w:rsid w:val="009F08EE"/>
    <w:rsid w:val="009F3EDC"/>
    <w:rsid w:val="009F4237"/>
    <w:rsid w:val="009F430F"/>
    <w:rsid w:val="009F69AD"/>
    <w:rsid w:val="00A035E2"/>
    <w:rsid w:val="00A04CEC"/>
    <w:rsid w:val="00A063C7"/>
    <w:rsid w:val="00A064E8"/>
    <w:rsid w:val="00A110BB"/>
    <w:rsid w:val="00A12404"/>
    <w:rsid w:val="00A12681"/>
    <w:rsid w:val="00A1469F"/>
    <w:rsid w:val="00A16302"/>
    <w:rsid w:val="00A164B0"/>
    <w:rsid w:val="00A16E76"/>
    <w:rsid w:val="00A17277"/>
    <w:rsid w:val="00A17A69"/>
    <w:rsid w:val="00A21D2B"/>
    <w:rsid w:val="00A22174"/>
    <w:rsid w:val="00A22EE9"/>
    <w:rsid w:val="00A246F9"/>
    <w:rsid w:val="00A254B1"/>
    <w:rsid w:val="00A279EE"/>
    <w:rsid w:val="00A3145B"/>
    <w:rsid w:val="00A317C1"/>
    <w:rsid w:val="00A31860"/>
    <w:rsid w:val="00A32653"/>
    <w:rsid w:val="00A32A2F"/>
    <w:rsid w:val="00A33AEF"/>
    <w:rsid w:val="00A35057"/>
    <w:rsid w:val="00A377A8"/>
    <w:rsid w:val="00A378C5"/>
    <w:rsid w:val="00A401B3"/>
    <w:rsid w:val="00A45112"/>
    <w:rsid w:val="00A46C1E"/>
    <w:rsid w:val="00A50AA8"/>
    <w:rsid w:val="00A50B42"/>
    <w:rsid w:val="00A518B1"/>
    <w:rsid w:val="00A5290E"/>
    <w:rsid w:val="00A53480"/>
    <w:rsid w:val="00A536AA"/>
    <w:rsid w:val="00A53E58"/>
    <w:rsid w:val="00A544DE"/>
    <w:rsid w:val="00A54F4B"/>
    <w:rsid w:val="00A55D2E"/>
    <w:rsid w:val="00A563F0"/>
    <w:rsid w:val="00A57393"/>
    <w:rsid w:val="00A61190"/>
    <w:rsid w:val="00A62871"/>
    <w:rsid w:val="00A63A9B"/>
    <w:rsid w:val="00A652A2"/>
    <w:rsid w:val="00A6572A"/>
    <w:rsid w:val="00A6588F"/>
    <w:rsid w:val="00A66367"/>
    <w:rsid w:val="00A66658"/>
    <w:rsid w:val="00A70881"/>
    <w:rsid w:val="00A81336"/>
    <w:rsid w:val="00A8172B"/>
    <w:rsid w:val="00A828BC"/>
    <w:rsid w:val="00A84B89"/>
    <w:rsid w:val="00A858C7"/>
    <w:rsid w:val="00A86A60"/>
    <w:rsid w:val="00A90023"/>
    <w:rsid w:val="00A90DED"/>
    <w:rsid w:val="00A9194A"/>
    <w:rsid w:val="00A93F98"/>
    <w:rsid w:val="00A954F6"/>
    <w:rsid w:val="00A956EA"/>
    <w:rsid w:val="00A956EF"/>
    <w:rsid w:val="00A96025"/>
    <w:rsid w:val="00A96712"/>
    <w:rsid w:val="00A97B5B"/>
    <w:rsid w:val="00A97E90"/>
    <w:rsid w:val="00AA01B3"/>
    <w:rsid w:val="00AA107C"/>
    <w:rsid w:val="00AA73D3"/>
    <w:rsid w:val="00AB1293"/>
    <w:rsid w:val="00AB204E"/>
    <w:rsid w:val="00AB3BAD"/>
    <w:rsid w:val="00AB3BD8"/>
    <w:rsid w:val="00AB4480"/>
    <w:rsid w:val="00AB4639"/>
    <w:rsid w:val="00AB6B20"/>
    <w:rsid w:val="00AB6C2C"/>
    <w:rsid w:val="00AB7AFF"/>
    <w:rsid w:val="00AC0C9D"/>
    <w:rsid w:val="00AC5BDC"/>
    <w:rsid w:val="00AD05FB"/>
    <w:rsid w:val="00AD1ACC"/>
    <w:rsid w:val="00AD2333"/>
    <w:rsid w:val="00AD44DA"/>
    <w:rsid w:val="00AD4CC0"/>
    <w:rsid w:val="00AD59CC"/>
    <w:rsid w:val="00AD6262"/>
    <w:rsid w:val="00AD729C"/>
    <w:rsid w:val="00AD7376"/>
    <w:rsid w:val="00AD793A"/>
    <w:rsid w:val="00AE1780"/>
    <w:rsid w:val="00AE240A"/>
    <w:rsid w:val="00AE559A"/>
    <w:rsid w:val="00AE6092"/>
    <w:rsid w:val="00AE72DC"/>
    <w:rsid w:val="00AF08E1"/>
    <w:rsid w:val="00AF0A41"/>
    <w:rsid w:val="00AF57A0"/>
    <w:rsid w:val="00AF6CE8"/>
    <w:rsid w:val="00B01048"/>
    <w:rsid w:val="00B05BD7"/>
    <w:rsid w:val="00B07112"/>
    <w:rsid w:val="00B07E44"/>
    <w:rsid w:val="00B07E72"/>
    <w:rsid w:val="00B10801"/>
    <w:rsid w:val="00B11293"/>
    <w:rsid w:val="00B11E46"/>
    <w:rsid w:val="00B147FE"/>
    <w:rsid w:val="00B14F16"/>
    <w:rsid w:val="00B15C68"/>
    <w:rsid w:val="00B15DD7"/>
    <w:rsid w:val="00B16C64"/>
    <w:rsid w:val="00B21AAB"/>
    <w:rsid w:val="00B21F67"/>
    <w:rsid w:val="00B220A2"/>
    <w:rsid w:val="00B241C3"/>
    <w:rsid w:val="00B279A9"/>
    <w:rsid w:val="00B30303"/>
    <w:rsid w:val="00B31DBF"/>
    <w:rsid w:val="00B32022"/>
    <w:rsid w:val="00B328DA"/>
    <w:rsid w:val="00B33322"/>
    <w:rsid w:val="00B34FDA"/>
    <w:rsid w:val="00B351E1"/>
    <w:rsid w:val="00B369C5"/>
    <w:rsid w:val="00B40DD3"/>
    <w:rsid w:val="00B41131"/>
    <w:rsid w:val="00B42202"/>
    <w:rsid w:val="00B449CC"/>
    <w:rsid w:val="00B45006"/>
    <w:rsid w:val="00B452A4"/>
    <w:rsid w:val="00B51672"/>
    <w:rsid w:val="00B51C54"/>
    <w:rsid w:val="00B53903"/>
    <w:rsid w:val="00B57CC8"/>
    <w:rsid w:val="00B6094E"/>
    <w:rsid w:val="00B60A87"/>
    <w:rsid w:val="00B65092"/>
    <w:rsid w:val="00B6697C"/>
    <w:rsid w:val="00B67BD8"/>
    <w:rsid w:val="00B711B3"/>
    <w:rsid w:val="00B712D5"/>
    <w:rsid w:val="00B721B5"/>
    <w:rsid w:val="00B7269D"/>
    <w:rsid w:val="00B72824"/>
    <w:rsid w:val="00B73DAD"/>
    <w:rsid w:val="00B73F06"/>
    <w:rsid w:val="00B75060"/>
    <w:rsid w:val="00B7604F"/>
    <w:rsid w:val="00B800AA"/>
    <w:rsid w:val="00B81226"/>
    <w:rsid w:val="00B825F1"/>
    <w:rsid w:val="00B82FD4"/>
    <w:rsid w:val="00B8308B"/>
    <w:rsid w:val="00B839E2"/>
    <w:rsid w:val="00B84426"/>
    <w:rsid w:val="00B84DB2"/>
    <w:rsid w:val="00B926C2"/>
    <w:rsid w:val="00B926D1"/>
    <w:rsid w:val="00B9433B"/>
    <w:rsid w:val="00B94A7F"/>
    <w:rsid w:val="00B95333"/>
    <w:rsid w:val="00B96594"/>
    <w:rsid w:val="00B97180"/>
    <w:rsid w:val="00BA11B2"/>
    <w:rsid w:val="00BA2EE0"/>
    <w:rsid w:val="00BA3C57"/>
    <w:rsid w:val="00BA3D06"/>
    <w:rsid w:val="00BA58A0"/>
    <w:rsid w:val="00BB0E21"/>
    <w:rsid w:val="00BB15AB"/>
    <w:rsid w:val="00BB18F4"/>
    <w:rsid w:val="00BB23D8"/>
    <w:rsid w:val="00BB27E0"/>
    <w:rsid w:val="00BB3879"/>
    <w:rsid w:val="00BB43C7"/>
    <w:rsid w:val="00BB5DFC"/>
    <w:rsid w:val="00BB6E2E"/>
    <w:rsid w:val="00BB7159"/>
    <w:rsid w:val="00BB7AED"/>
    <w:rsid w:val="00BB7EB7"/>
    <w:rsid w:val="00BC0E33"/>
    <w:rsid w:val="00BC1A5D"/>
    <w:rsid w:val="00BC1C25"/>
    <w:rsid w:val="00BC339E"/>
    <w:rsid w:val="00BC33EF"/>
    <w:rsid w:val="00BC3A22"/>
    <w:rsid w:val="00BC3C08"/>
    <w:rsid w:val="00BC6AE4"/>
    <w:rsid w:val="00BC6AE5"/>
    <w:rsid w:val="00BC75AC"/>
    <w:rsid w:val="00BD09B3"/>
    <w:rsid w:val="00BD0AE5"/>
    <w:rsid w:val="00BD1826"/>
    <w:rsid w:val="00BD1B2E"/>
    <w:rsid w:val="00BD36C1"/>
    <w:rsid w:val="00BD4DF1"/>
    <w:rsid w:val="00BD5C15"/>
    <w:rsid w:val="00BD5DF9"/>
    <w:rsid w:val="00BD5FF6"/>
    <w:rsid w:val="00BD662C"/>
    <w:rsid w:val="00BD6B0A"/>
    <w:rsid w:val="00BE23C1"/>
    <w:rsid w:val="00BE2A44"/>
    <w:rsid w:val="00BE2CE1"/>
    <w:rsid w:val="00BE3927"/>
    <w:rsid w:val="00BE4FBD"/>
    <w:rsid w:val="00BE6C63"/>
    <w:rsid w:val="00BE7B0C"/>
    <w:rsid w:val="00BF1D61"/>
    <w:rsid w:val="00BF3543"/>
    <w:rsid w:val="00BF4093"/>
    <w:rsid w:val="00BF444C"/>
    <w:rsid w:val="00BF6F72"/>
    <w:rsid w:val="00BF7B42"/>
    <w:rsid w:val="00C00A8C"/>
    <w:rsid w:val="00C01488"/>
    <w:rsid w:val="00C0261C"/>
    <w:rsid w:val="00C02F27"/>
    <w:rsid w:val="00C11964"/>
    <w:rsid w:val="00C1608F"/>
    <w:rsid w:val="00C17B9C"/>
    <w:rsid w:val="00C202ED"/>
    <w:rsid w:val="00C20AEA"/>
    <w:rsid w:val="00C22BFB"/>
    <w:rsid w:val="00C2499A"/>
    <w:rsid w:val="00C3015F"/>
    <w:rsid w:val="00C3174B"/>
    <w:rsid w:val="00C32E03"/>
    <w:rsid w:val="00C32FCD"/>
    <w:rsid w:val="00C34471"/>
    <w:rsid w:val="00C35200"/>
    <w:rsid w:val="00C35E3A"/>
    <w:rsid w:val="00C36103"/>
    <w:rsid w:val="00C36890"/>
    <w:rsid w:val="00C41496"/>
    <w:rsid w:val="00C418F6"/>
    <w:rsid w:val="00C42B05"/>
    <w:rsid w:val="00C431C2"/>
    <w:rsid w:val="00C45AE1"/>
    <w:rsid w:val="00C463CF"/>
    <w:rsid w:val="00C50A4B"/>
    <w:rsid w:val="00C517C8"/>
    <w:rsid w:val="00C51A58"/>
    <w:rsid w:val="00C53AC1"/>
    <w:rsid w:val="00C5407D"/>
    <w:rsid w:val="00C56DB7"/>
    <w:rsid w:val="00C574BE"/>
    <w:rsid w:val="00C57C1A"/>
    <w:rsid w:val="00C60189"/>
    <w:rsid w:val="00C61D41"/>
    <w:rsid w:val="00C61E13"/>
    <w:rsid w:val="00C64041"/>
    <w:rsid w:val="00C71F37"/>
    <w:rsid w:val="00C727FF"/>
    <w:rsid w:val="00C734C1"/>
    <w:rsid w:val="00C7504E"/>
    <w:rsid w:val="00C757B2"/>
    <w:rsid w:val="00C767F9"/>
    <w:rsid w:val="00C80314"/>
    <w:rsid w:val="00C82A59"/>
    <w:rsid w:val="00C83054"/>
    <w:rsid w:val="00C83C6D"/>
    <w:rsid w:val="00C83DF9"/>
    <w:rsid w:val="00C84FB5"/>
    <w:rsid w:val="00C85D19"/>
    <w:rsid w:val="00C875F2"/>
    <w:rsid w:val="00C90AC9"/>
    <w:rsid w:val="00C92964"/>
    <w:rsid w:val="00C944C2"/>
    <w:rsid w:val="00C950C5"/>
    <w:rsid w:val="00C97EB2"/>
    <w:rsid w:val="00CA0C01"/>
    <w:rsid w:val="00CA1140"/>
    <w:rsid w:val="00CA2B60"/>
    <w:rsid w:val="00CA4583"/>
    <w:rsid w:val="00CA5302"/>
    <w:rsid w:val="00CA619D"/>
    <w:rsid w:val="00CA728C"/>
    <w:rsid w:val="00CA774D"/>
    <w:rsid w:val="00CA78AA"/>
    <w:rsid w:val="00CB2D8D"/>
    <w:rsid w:val="00CB34B7"/>
    <w:rsid w:val="00CB4229"/>
    <w:rsid w:val="00CB738E"/>
    <w:rsid w:val="00CC178E"/>
    <w:rsid w:val="00CC3531"/>
    <w:rsid w:val="00CC35AA"/>
    <w:rsid w:val="00CC5600"/>
    <w:rsid w:val="00CC5A9E"/>
    <w:rsid w:val="00CC5B97"/>
    <w:rsid w:val="00CC5F45"/>
    <w:rsid w:val="00CD0B39"/>
    <w:rsid w:val="00CD24B7"/>
    <w:rsid w:val="00CD45B8"/>
    <w:rsid w:val="00CD5169"/>
    <w:rsid w:val="00CD5ADF"/>
    <w:rsid w:val="00CD7D61"/>
    <w:rsid w:val="00CE0734"/>
    <w:rsid w:val="00CE08A8"/>
    <w:rsid w:val="00CE1B75"/>
    <w:rsid w:val="00CE2CC7"/>
    <w:rsid w:val="00CE3E54"/>
    <w:rsid w:val="00CE3E79"/>
    <w:rsid w:val="00CE7703"/>
    <w:rsid w:val="00CF07E9"/>
    <w:rsid w:val="00CF126C"/>
    <w:rsid w:val="00CF2477"/>
    <w:rsid w:val="00CF4933"/>
    <w:rsid w:val="00CF6E77"/>
    <w:rsid w:val="00CF7110"/>
    <w:rsid w:val="00CF7A8F"/>
    <w:rsid w:val="00CF7E01"/>
    <w:rsid w:val="00D00940"/>
    <w:rsid w:val="00D009C5"/>
    <w:rsid w:val="00D01C8B"/>
    <w:rsid w:val="00D03876"/>
    <w:rsid w:val="00D0396A"/>
    <w:rsid w:val="00D03D47"/>
    <w:rsid w:val="00D04E75"/>
    <w:rsid w:val="00D04EB5"/>
    <w:rsid w:val="00D05E79"/>
    <w:rsid w:val="00D06506"/>
    <w:rsid w:val="00D14225"/>
    <w:rsid w:val="00D14294"/>
    <w:rsid w:val="00D1625C"/>
    <w:rsid w:val="00D16750"/>
    <w:rsid w:val="00D1718B"/>
    <w:rsid w:val="00D21E62"/>
    <w:rsid w:val="00D22858"/>
    <w:rsid w:val="00D22BA6"/>
    <w:rsid w:val="00D22D3F"/>
    <w:rsid w:val="00D232F1"/>
    <w:rsid w:val="00D260B7"/>
    <w:rsid w:val="00D27FE4"/>
    <w:rsid w:val="00D32186"/>
    <w:rsid w:val="00D324A3"/>
    <w:rsid w:val="00D33069"/>
    <w:rsid w:val="00D343DB"/>
    <w:rsid w:val="00D350B0"/>
    <w:rsid w:val="00D35C98"/>
    <w:rsid w:val="00D35D66"/>
    <w:rsid w:val="00D3622D"/>
    <w:rsid w:val="00D36E67"/>
    <w:rsid w:val="00D401F4"/>
    <w:rsid w:val="00D404F1"/>
    <w:rsid w:val="00D40660"/>
    <w:rsid w:val="00D412C9"/>
    <w:rsid w:val="00D43503"/>
    <w:rsid w:val="00D43925"/>
    <w:rsid w:val="00D45307"/>
    <w:rsid w:val="00D46BF5"/>
    <w:rsid w:val="00D50B6B"/>
    <w:rsid w:val="00D50F1E"/>
    <w:rsid w:val="00D51753"/>
    <w:rsid w:val="00D520C8"/>
    <w:rsid w:val="00D56833"/>
    <w:rsid w:val="00D60356"/>
    <w:rsid w:val="00D60655"/>
    <w:rsid w:val="00D60D6C"/>
    <w:rsid w:val="00D618C1"/>
    <w:rsid w:val="00D62B62"/>
    <w:rsid w:val="00D64668"/>
    <w:rsid w:val="00D7128A"/>
    <w:rsid w:val="00D7520C"/>
    <w:rsid w:val="00D75C14"/>
    <w:rsid w:val="00D77290"/>
    <w:rsid w:val="00D77526"/>
    <w:rsid w:val="00D81296"/>
    <w:rsid w:val="00D812A0"/>
    <w:rsid w:val="00D838B2"/>
    <w:rsid w:val="00D844E3"/>
    <w:rsid w:val="00D845BD"/>
    <w:rsid w:val="00D86658"/>
    <w:rsid w:val="00D90FD3"/>
    <w:rsid w:val="00D93288"/>
    <w:rsid w:val="00D9356F"/>
    <w:rsid w:val="00D93948"/>
    <w:rsid w:val="00D9539D"/>
    <w:rsid w:val="00D95994"/>
    <w:rsid w:val="00DA012F"/>
    <w:rsid w:val="00DA1733"/>
    <w:rsid w:val="00DA1B3E"/>
    <w:rsid w:val="00DA2199"/>
    <w:rsid w:val="00DA4A9D"/>
    <w:rsid w:val="00DA5191"/>
    <w:rsid w:val="00DA7ED5"/>
    <w:rsid w:val="00DB1912"/>
    <w:rsid w:val="00DB35B7"/>
    <w:rsid w:val="00DB4A85"/>
    <w:rsid w:val="00DB51A0"/>
    <w:rsid w:val="00DB70F8"/>
    <w:rsid w:val="00DC273D"/>
    <w:rsid w:val="00DC460E"/>
    <w:rsid w:val="00DC5C40"/>
    <w:rsid w:val="00DD1747"/>
    <w:rsid w:val="00DD27BA"/>
    <w:rsid w:val="00DD6560"/>
    <w:rsid w:val="00DE16B7"/>
    <w:rsid w:val="00DE31AE"/>
    <w:rsid w:val="00DE3398"/>
    <w:rsid w:val="00DE4130"/>
    <w:rsid w:val="00DE4A61"/>
    <w:rsid w:val="00DE4D97"/>
    <w:rsid w:val="00DE5DC9"/>
    <w:rsid w:val="00DE61B2"/>
    <w:rsid w:val="00DE65DC"/>
    <w:rsid w:val="00DF1551"/>
    <w:rsid w:val="00DF3774"/>
    <w:rsid w:val="00DF3FE8"/>
    <w:rsid w:val="00DF5F21"/>
    <w:rsid w:val="00DF639B"/>
    <w:rsid w:val="00DF6F3A"/>
    <w:rsid w:val="00DF7340"/>
    <w:rsid w:val="00E0167D"/>
    <w:rsid w:val="00E07353"/>
    <w:rsid w:val="00E07613"/>
    <w:rsid w:val="00E07840"/>
    <w:rsid w:val="00E07AE6"/>
    <w:rsid w:val="00E07C09"/>
    <w:rsid w:val="00E1116E"/>
    <w:rsid w:val="00E1265E"/>
    <w:rsid w:val="00E12B71"/>
    <w:rsid w:val="00E12F5E"/>
    <w:rsid w:val="00E1604C"/>
    <w:rsid w:val="00E16430"/>
    <w:rsid w:val="00E16E78"/>
    <w:rsid w:val="00E2264B"/>
    <w:rsid w:val="00E22A54"/>
    <w:rsid w:val="00E2596E"/>
    <w:rsid w:val="00E30488"/>
    <w:rsid w:val="00E31618"/>
    <w:rsid w:val="00E323D0"/>
    <w:rsid w:val="00E329F9"/>
    <w:rsid w:val="00E32FB8"/>
    <w:rsid w:val="00E33870"/>
    <w:rsid w:val="00E36D10"/>
    <w:rsid w:val="00E403B8"/>
    <w:rsid w:val="00E4136A"/>
    <w:rsid w:val="00E41513"/>
    <w:rsid w:val="00E41A45"/>
    <w:rsid w:val="00E42479"/>
    <w:rsid w:val="00E43BB3"/>
    <w:rsid w:val="00E43F45"/>
    <w:rsid w:val="00E460DA"/>
    <w:rsid w:val="00E51265"/>
    <w:rsid w:val="00E52137"/>
    <w:rsid w:val="00E532C9"/>
    <w:rsid w:val="00E55493"/>
    <w:rsid w:val="00E576E2"/>
    <w:rsid w:val="00E57B31"/>
    <w:rsid w:val="00E62DC9"/>
    <w:rsid w:val="00E63057"/>
    <w:rsid w:val="00E63B9B"/>
    <w:rsid w:val="00E717C3"/>
    <w:rsid w:val="00E73397"/>
    <w:rsid w:val="00E76A57"/>
    <w:rsid w:val="00E810A3"/>
    <w:rsid w:val="00E8120B"/>
    <w:rsid w:val="00E81274"/>
    <w:rsid w:val="00E818A8"/>
    <w:rsid w:val="00E82371"/>
    <w:rsid w:val="00E8396D"/>
    <w:rsid w:val="00E84788"/>
    <w:rsid w:val="00E85266"/>
    <w:rsid w:val="00E86260"/>
    <w:rsid w:val="00E915C7"/>
    <w:rsid w:val="00E91B92"/>
    <w:rsid w:val="00EA0977"/>
    <w:rsid w:val="00EA25B4"/>
    <w:rsid w:val="00EA26BA"/>
    <w:rsid w:val="00EA3CF2"/>
    <w:rsid w:val="00EA438B"/>
    <w:rsid w:val="00EA4406"/>
    <w:rsid w:val="00EA4B48"/>
    <w:rsid w:val="00EA6345"/>
    <w:rsid w:val="00EA69A1"/>
    <w:rsid w:val="00EB217F"/>
    <w:rsid w:val="00EB2DF8"/>
    <w:rsid w:val="00EB486B"/>
    <w:rsid w:val="00EB4BE9"/>
    <w:rsid w:val="00EB542E"/>
    <w:rsid w:val="00EB5756"/>
    <w:rsid w:val="00EB65E4"/>
    <w:rsid w:val="00EB7432"/>
    <w:rsid w:val="00EC3340"/>
    <w:rsid w:val="00EC39D7"/>
    <w:rsid w:val="00EC6271"/>
    <w:rsid w:val="00ED2536"/>
    <w:rsid w:val="00ED41B8"/>
    <w:rsid w:val="00ED4F4D"/>
    <w:rsid w:val="00ED6E1A"/>
    <w:rsid w:val="00ED6F21"/>
    <w:rsid w:val="00ED7214"/>
    <w:rsid w:val="00EE049E"/>
    <w:rsid w:val="00EE0FBC"/>
    <w:rsid w:val="00EE17B4"/>
    <w:rsid w:val="00EE1803"/>
    <w:rsid w:val="00EE2061"/>
    <w:rsid w:val="00EE584E"/>
    <w:rsid w:val="00EE5ECA"/>
    <w:rsid w:val="00EE6C9C"/>
    <w:rsid w:val="00EF2992"/>
    <w:rsid w:val="00EF3B33"/>
    <w:rsid w:val="00EF6313"/>
    <w:rsid w:val="00EF64E6"/>
    <w:rsid w:val="00F01A1A"/>
    <w:rsid w:val="00F0675A"/>
    <w:rsid w:val="00F07999"/>
    <w:rsid w:val="00F107DB"/>
    <w:rsid w:val="00F119A6"/>
    <w:rsid w:val="00F11BE4"/>
    <w:rsid w:val="00F12B65"/>
    <w:rsid w:val="00F12EF9"/>
    <w:rsid w:val="00F13E20"/>
    <w:rsid w:val="00F22AC1"/>
    <w:rsid w:val="00F23439"/>
    <w:rsid w:val="00F2379B"/>
    <w:rsid w:val="00F26050"/>
    <w:rsid w:val="00F26AA8"/>
    <w:rsid w:val="00F277CE"/>
    <w:rsid w:val="00F31BA0"/>
    <w:rsid w:val="00F333FA"/>
    <w:rsid w:val="00F35682"/>
    <w:rsid w:val="00F40AEC"/>
    <w:rsid w:val="00F410D6"/>
    <w:rsid w:val="00F416DF"/>
    <w:rsid w:val="00F42A54"/>
    <w:rsid w:val="00F42AC4"/>
    <w:rsid w:val="00F441E6"/>
    <w:rsid w:val="00F47823"/>
    <w:rsid w:val="00F50965"/>
    <w:rsid w:val="00F5278F"/>
    <w:rsid w:val="00F52D14"/>
    <w:rsid w:val="00F54220"/>
    <w:rsid w:val="00F55D91"/>
    <w:rsid w:val="00F571AA"/>
    <w:rsid w:val="00F60DC9"/>
    <w:rsid w:val="00F618B6"/>
    <w:rsid w:val="00F63DBB"/>
    <w:rsid w:val="00F66032"/>
    <w:rsid w:val="00F700CA"/>
    <w:rsid w:val="00F7061E"/>
    <w:rsid w:val="00F7095E"/>
    <w:rsid w:val="00F70BEE"/>
    <w:rsid w:val="00F7330F"/>
    <w:rsid w:val="00F7361B"/>
    <w:rsid w:val="00F75A4A"/>
    <w:rsid w:val="00F804EB"/>
    <w:rsid w:val="00F82396"/>
    <w:rsid w:val="00F83C39"/>
    <w:rsid w:val="00F84C92"/>
    <w:rsid w:val="00F86004"/>
    <w:rsid w:val="00F86B07"/>
    <w:rsid w:val="00F87321"/>
    <w:rsid w:val="00F87ABE"/>
    <w:rsid w:val="00F87E55"/>
    <w:rsid w:val="00F92002"/>
    <w:rsid w:val="00F92A8C"/>
    <w:rsid w:val="00F95292"/>
    <w:rsid w:val="00F9580C"/>
    <w:rsid w:val="00F95FF9"/>
    <w:rsid w:val="00FA0059"/>
    <w:rsid w:val="00FA0F4F"/>
    <w:rsid w:val="00FA0FCB"/>
    <w:rsid w:val="00FA1AF3"/>
    <w:rsid w:val="00FA1D58"/>
    <w:rsid w:val="00FA5090"/>
    <w:rsid w:val="00FA5177"/>
    <w:rsid w:val="00FA6EE5"/>
    <w:rsid w:val="00FB17CB"/>
    <w:rsid w:val="00FB1AC1"/>
    <w:rsid w:val="00FB30C6"/>
    <w:rsid w:val="00FB4F98"/>
    <w:rsid w:val="00FB535A"/>
    <w:rsid w:val="00FB774B"/>
    <w:rsid w:val="00FC1451"/>
    <w:rsid w:val="00FC27EC"/>
    <w:rsid w:val="00FC2907"/>
    <w:rsid w:val="00FC375D"/>
    <w:rsid w:val="00FC608F"/>
    <w:rsid w:val="00FC7858"/>
    <w:rsid w:val="00FC785B"/>
    <w:rsid w:val="00FD016E"/>
    <w:rsid w:val="00FD0B0F"/>
    <w:rsid w:val="00FD1AAC"/>
    <w:rsid w:val="00FD1D13"/>
    <w:rsid w:val="00FD255D"/>
    <w:rsid w:val="00FD26BA"/>
    <w:rsid w:val="00FD2BE0"/>
    <w:rsid w:val="00FD3332"/>
    <w:rsid w:val="00FE0348"/>
    <w:rsid w:val="00FE0544"/>
    <w:rsid w:val="00FE1039"/>
    <w:rsid w:val="00FE1CA9"/>
    <w:rsid w:val="00FE2153"/>
    <w:rsid w:val="00FE263C"/>
    <w:rsid w:val="00FE34A9"/>
    <w:rsid w:val="00FE3E80"/>
    <w:rsid w:val="00FE468B"/>
    <w:rsid w:val="00FE7AF8"/>
    <w:rsid w:val="00FE7D5D"/>
    <w:rsid w:val="00FF2E13"/>
    <w:rsid w:val="00FF66C1"/>
    <w:rsid w:val="00FF7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0" w:unhideWhenUsed="0" w:qFormat="1"/>
    <w:lsdException w:name="annotation reference" w:uiPriority="0"/>
    <w:lsdException w:name="List" w:uiPriority="0"/>
    <w:lsdException w:name="Title" w:semiHidden="0" w:uiPriority="0" w:unhideWhenUsed="0" w:qFormat="1"/>
    <w:lsdException w:name="Default Paragraph Font" w:uiPriority="0"/>
    <w:lsdException w:name="Body Text" w:uiPriority="0"/>
    <w:lsdException w:name="Subtitle" w:semiHidden="0" w:uiPriority="11" w:unhideWhenUsed="0" w:qFormat="1"/>
    <w:lsdException w:name="Hyperlink"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ind w:firstLineChars="200" w:firstLine="200"/>
    </w:pPr>
    <w:rPr>
      <w:kern w:val="1"/>
      <w:sz w:val="21"/>
      <w:lang w:bidi="hi-IN"/>
    </w:rPr>
  </w:style>
  <w:style w:type="paragraph" w:styleId="1">
    <w:name w:val="heading 1"/>
    <w:basedOn w:val="a"/>
    <w:next w:val="a"/>
    <w:qFormat/>
    <w:pPr>
      <w:numPr>
        <w:numId w:val="1"/>
      </w:numPr>
      <w:spacing w:before="280" w:after="280"/>
      <w:outlineLvl w:val="0"/>
    </w:pPr>
    <w:rPr>
      <w:rFonts w:ascii="宋体" w:hAnsi="宋体" w:cs="宋体"/>
      <w:b/>
      <w:sz w:val="48"/>
      <w:szCs w:val="48"/>
      <w:lang w:bidi="ar-SA"/>
    </w:rPr>
  </w:style>
  <w:style w:type="paragraph" w:styleId="3">
    <w:name w:val="heading 3"/>
    <w:basedOn w:val="a"/>
    <w:next w:val="a"/>
    <w:qFormat/>
    <w:rsid w:val="00075C5A"/>
    <w:pPr>
      <w:spacing w:before="280" w:after="280"/>
      <w:ind w:firstLine="542"/>
      <w:outlineLvl w:val="2"/>
    </w:pPr>
    <w:rPr>
      <w:rFonts w:ascii="宋体" w:hAnsi="宋体" w:cs="宋体"/>
      <w:b/>
      <w:sz w:val="27"/>
      <w:szCs w:val="27"/>
      <w:lang w:bidi="ar-S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caps w:val="0"/>
      <w:smallCaps w:val="0"/>
      <w:color w:val="008080"/>
      <w:spacing w:val="0"/>
      <w:sz w:val="20"/>
      <w:szCs w:val="18"/>
    </w:rPr>
  </w:style>
  <w:style w:type="character" w:customStyle="1" w:styleId="WW8Num2z1">
    <w:name w:val="WW8Num2z1"/>
    <w:rPr>
      <w:rFonts w:ascii="Symbol" w:hAnsi="Symbol" w:cs="Symbol"/>
      <w:sz w:val="20"/>
    </w:rPr>
  </w:style>
  <w:style w:type="character" w:customStyle="1" w:styleId="WW8Num3z0">
    <w:name w:val="WW8Num3z0"/>
    <w:rPr>
      <w:rFonts w:ascii="Symbol" w:hAnsi="Symbol" w:cs="Symbol"/>
      <w:caps w:val="0"/>
      <w:smallCaps w:val="0"/>
      <w:color w:val="008080"/>
      <w:spacing w:val="0"/>
      <w:sz w:val="20"/>
      <w:szCs w:val="18"/>
    </w:rPr>
  </w:style>
  <w:style w:type="character" w:customStyle="1" w:styleId="WW8Num4z0">
    <w:name w:val="WW8Num4z0"/>
    <w:rPr>
      <w:rFonts w:ascii="Symbol" w:hAnsi="Symbol" w:cs="Symbol"/>
      <w:caps w:val="0"/>
      <w:smallCaps w:val="0"/>
      <w:color w:val="008080"/>
      <w:spacing w:val="0"/>
      <w:sz w:val="20"/>
      <w:szCs w:val="18"/>
    </w:rPr>
  </w:style>
  <w:style w:type="character" w:customStyle="1" w:styleId="WW8Num5z0">
    <w:name w:val="WW8Num5z0"/>
    <w:rPr>
      <w:rFonts w:ascii="Symbol" w:hAnsi="Symbol" w:cs="Symbol"/>
      <w:caps w:val="0"/>
      <w:smallCaps w:val="0"/>
      <w:color w:val="000000"/>
      <w:spacing w:val="0"/>
      <w:sz w:val="20"/>
      <w:szCs w:val="18"/>
      <w:highlight w:val="white"/>
      <w:bdr w:val="single" w:sz="6" w:space="0" w:color="CCCCCC"/>
    </w:rPr>
  </w:style>
  <w:style w:type="character" w:customStyle="1" w:styleId="WW8Num6z0">
    <w:name w:val="WW8Num6z0"/>
    <w:rPr>
      <w:rFonts w:ascii="Symbol" w:hAnsi="Symbol" w:cs="Symbol"/>
      <w:caps w:val="0"/>
      <w:smallCaps w:val="0"/>
      <w:color w:val="008080"/>
      <w:spacing w:val="0"/>
      <w:sz w:val="20"/>
      <w:szCs w:val="18"/>
    </w:rPr>
  </w:style>
  <w:style w:type="character" w:customStyle="1" w:styleId="WW8Num7z0">
    <w:name w:val="WW8Num7z0"/>
    <w:rPr>
      <w:rFonts w:ascii="Symbol" w:hAnsi="Symbol" w:cs="Symbol"/>
      <w:caps w:val="0"/>
      <w:smallCaps w:val="0"/>
      <w:color w:val="000000"/>
      <w:spacing w:val="0"/>
      <w:sz w:val="20"/>
      <w:szCs w:val="18"/>
      <w:highlight w:val="white"/>
      <w:bdr w:val="single" w:sz="6" w:space="0" w:color="CCCCCC"/>
    </w:rPr>
  </w:style>
  <w:style w:type="character" w:customStyle="1" w:styleId="WW8Num8z0">
    <w:name w:val="WW8Num8z0"/>
    <w:rPr>
      <w:rFonts w:ascii="Symbol" w:hAnsi="Symbol" w:cs="Symbol"/>
      <w:caps w:val="0"/>
      <w:smallCaps w:val="0"/>
      <w:color w:val="008080"/>
      <w:spacing w:val="0"/>
      <w:sz w:val="20"/>
      <w:szCs w:val="18"/>
    </w:rPr>
  </w:style>
  <w:style w:type="character" w:customStyle="1" w:styleId="WW8Num9z0">
    <w:name w:val="WW8Num9z0"/>
    <w:rPr>
      <w:rFonts w:ascii="Symbol" w:hAnsi="Symbol" w:cs="Symbol"/>
      <w:caps w:val="0"/>
      <w:smallCaps w:val="0"/>
      <w:color w:val="008080"/>
      <w:spacing w:val="0"/>
      <w:sz w:val="20"/>
      <w:szCs w:val="18"/>
    </w:rPr>
  </w:style>
  <w:style w:type="character" w:customStyle="1" w:styleId="WW8Num10z0">
    <w:name w:val="WW8Num10z0"/>
    <w:rPr>
      <w:rFonts w:ascii="Symbol" w:hAnsi="Symbol" w:cs="Symbol"/>
      <w:caps w:val="0"/>
      <w:smallCaps w:val="0"/>
      <w:color w:val="008080"/>
      <w:spacing w:val="0"/>
      <w:sz w:val="20"/>
      <w:szCs w:val="18"/>
    </w:rPr>
  </w:style>
  <w:style w:type="character" w:customStyle="1" w:styleId="WW8Num11z0">
    <w:name w:val="WW8Num11z0"/>
    <w:rPr>
      <w:rFonts w:ascii="Symbol" w:hAnsi="Symbol" w:cs="Symbol"/>
      <w:caps w:val="0"/>
      <w:smallCaps w:val="0"/>
      <w:color w:val="000000"/>
      <w:spacing w:val="0"/>
      <w:sz w:val="20"/>
      <w:szCs w:val="18"/>
      <w:highlight w:val="white"/>
      <w:bdr w:val="single" w:sz="6" w:space="0" w:color="CCCCCC"/>
    </w:rPr>
  </w:style>
  <w:style w:type="character" w:customStyle="1" w:styleId="WW8Num12z0">
    <w:name w:val="WW8Num12z0"/>
    <w:rPr>
      <w:rFonts w:ascii="Symbol" w:hAnsi="Symbol" w:cs="Symbol"/>
      <w:caps w:val="0"/>
      <w:smallCaps w:val="0"/>
      <w:color w:val="008080"/>
      <w:spacing w:val="0"/>
      <w:sz w:val="20"/>
      <w:szCs w:val="18"/>
    </w:rPr>
  </w:style>
  <w:style w:type="character" w:customStyle="1" w:styleId="WW8Num13z0">
    <w:name w:val="WW8Num13z0"/>
    <w:rPr>
      <w:rFonts w:ascii="Symbol" w:hAnsi="Symbol" w:cs="Symbol"/>
      <w:caps w:val="0"/>
      <w:smallCaps w:val="0"/>
      <w:color w:val="008080"/>
      <w:spacing w:val="0"/>
      <w:sz w:val="20"/>
      <w:szCs w:val="18"/>
    </w:rPr>
  </w:style>
  <w:style w:type="character" w:customStyle="1" w:styleId="WW8Num14z0">
    <w:name w:val="WW8Num14z0"/>
    <w:rPr>
      <w:rFonts w:ascii="Symbol" w:hAnsi="Symbol" w:cs="Symbol"/>
      <w:caps w:val="0"/>
      <w:smallCaps w:val="0"/>
      <w:color w:val="008080"/>
      <w:spacing w:val="0"/>
      <w:sz w:val="20"/>
      <w:szCs w:val="18"/>
    </w:rPr>
  </w:style>
  <w:style w:type="character" w:customStyle="1" w:styleId="WW8Num15z0">
    <w:name w:val="WW8Num15z0"/>
    <w:rPr>
      <w:rFonts w:ascii="Symbol" w:hAnsi="Symbol" w:cs="Symbol"/>
      <w:caps w:val="0"/>
      <w:smallCaps w:val="0"/>
      <w:color w:val="008080"/>
      <w:spacing w:val="0"/>
      <w:sz w:val="20"/>
      <w:szCs w:val="18"/>
    </w:rPr>
  </w:style>
  <w:style w:type="character" w:customStyle="1" w:styleId="WW8Num16z0">
    <w:name w:val="WW8Num16z0"/>
    <w:rPr>
      <w:rFonts w:ascii="Symbol" w:hAnsi="Symbol" w:cs="Symbol"/>
      <w:caps w:val="0"/>
      <w:smallCaps w:val="0"/>
      <w:color w:val="000000"/>
      <w:spacing w:val="0"/>
      <w:sz w:val="20"/>
      <w:szCs w:val="18"/>
      <w:highlight w:val="white"/>
      <w:bdr w:val="single" w:sz="6" w:space="0" w:color="CCCCCC"/>
    </w:rPr>
  </w:style>
  <w:style w:type="character" w:customStyle="1" w:styleId="WW8Num17z0">
    <w:name w:val="WW8Num17z0"/>
    <w:rPr>
      <w:rFonts w:ascii="Symbol" w:hAnsi="Symbol" w:cs="Symbol"/>
      <w:caps w:val="0"/>
      <w:smallCaps w:val="0"/>
      <w:color w:val="008080"/>
      <w:spacing w:val="0"/>
      <w:sz w:val="20"/>
      <w:szCs w:val="18"/>
      <w:highlight w:val="white"/>
    </w:rPr>
  </w:style>
  <w:style w:type="character" w:customStyle="1" w:styleId="WW8Num18z0">
    <w:name w:val="WW8Num18z0"/>
    <w:rPr>
      <w:rFonts w:ascii="Symbol" w:hAnsi="Symbol" w:cs="Symbol"/>
      <w:caps w:val="0"/>
      <w:smallCaps w:val="0"/>
      <w:color w:val="008080"/>
      <w:spacing w:val="0"/>
      <w:sz w:val="20"/>
      <w:szCs w:val="18"/>
      <w:highlight w:val="white"/>
    </w:rPr>
  </w:style>
  <w:style w:type="character" w:customStyle="1" w:styleId="WW8Num19z0">
    <w:name w:val="WW8Num19z0"/>
    <w:rPr>
      <w:rFonts w:ascii="Symbol" w:hAnsi="Symbol" w:cs="Symbol"/>
      <w:caps w:val="0"/>
      <w:smallCaps w:val="0"/>
      <w:color w:val="008080"/>
      <w:spacing w:val="0"/>
      <w:sz w:val="20"/>
      <w:szCs w:val="18"/>
    </w:rPr>
  </w:style>
  <w:style w:type="character" w:customStyle="1" w:styleId="WW8Num20z0">
    <w:name w:val="WW8Num20z0"/>
    <w:rPr>
      <w:rFonts w:ascii="Symbol" w:hAnsi="Symbol" w:cs="Symbol"/>
      <w:caps w:val="0"/>
      <w:smallCaps w:val="0"/>
      <w:color w:val="008080"/>
      <w:spacing w:val="0"/>
      <w:sz w:val="20"/>
      <w:szCs w:val="18"/>
    </w:rPr>
  </w:style>
  <w:style w:type="character" w:customStyle="1" w:styleId="WW8Num21z0">
    <w:name w:val="WW8Num21z0"/>
    <w:rPr>
      <w:rFonts w:ascii="Symbol" w:hAnsi="Symbol" w:cs="Symbol"/>
      <w:caps w:val="0"/>
      <w:smallCaps w:val="0"/>
      <w:color w:val="008080"/>
      <w:spacing w:val="0"/>
      <w:sz w:val="20"/>
      <w:szCs w:val="18"/>
    </w:rPr>
  </w:style>
  <w:style w:type="character" w:customStyle="1" w:styleId="WW8Num22z0">
    <w:name w:val="WW8Num22z0"/>
    <w:rPr>
      <w:rFonts w:ascii="Symbol" w:hAnsi="Symbol" w:cs="Symbol"/>
      <w:caps w:val="0"/>
      <w:smallCaps w:val="0"/>
      <w:color w:val="000000"/>
      <w:spacing w:val="0"/>
      <w:sz w:val="20"/>
      <w:szCs w:val="18"/>
      <w:highlight w:val="white"/>
      <w:bdr w:val="single" w:sz="6" w:space="0" w:color="CCCCCC"/>
    </w:rPr>
  </w:style>
  <w:style w:type="character" w:customStyle="1" w:styleId="WW8Num23z0">
    <w:name w:val="WW8Num23z0"/>
    <w:rPr>
      <w:rFonts w:ascii="Symbol" w:hAnsi="Symbol" w:cs="Symbol"/>
      <w:caps w:val="0"/>
      <w:smallCaps w:val="0"/>
      <w:color w:val="008080"/>
      <w:spacing w:val="0"/>
      <w:sz w:val="20"/>
      <w:szCs w:val="18"/>
    </w:rPr>
  </w:style>
  <w:style w:type="character" w:customStyle="1" w:styleId="WW8Num24z0">
    <w:name w:val="WW8Num24z0"/>
    <w:rPr>
      <w:rFonts w:ascii="Symbol" w:hAnsi="Symbol" w:cs="Symbol"/>
      <w:caps w:val="0"/>
      <w:smallCaps w:val="0"/>
      <w:color w:val="008080"/>
      <w:spacing w:val="0"/>
      <w:sz w:val="20"/>
      <w:szCs w:val="18"/>
    </w:rPr>
  </w:style>
  <w:style w:type="character" w:customStyle="1" w:styleId="WW8Num25z0">
    <w:name w:val="WW8Num25z0"/>
    <w:rPr>
      <w:rFonts w:ascii="Symbol" w:hAnsi="Symbol" w:cs="Symbol"/>
      <w:caps w:val="0"/>
      <w:smallCaps w:val="0"/>
      <w:color w:val="000000"/>
      <w:spacing w:val="0"/>
      <w:sz w:val="20"/>
      <w:szCs w:val="18"/>
      <w:highlight w:val="white"/>
      <w:bdr w:val="single" w:sz="6" w:space="0" w:color="CCCCCC"/>
    </w:rPr>
  </w:style>
  <w:style w:type="character" w:customStyle="1" w:styleId="WW8Num26z0">
    <w:name w:val="WW8Num26z0"/>
    <w:rPr>
      <w:rFonts w:ascii="Symbol" w:hAnsi="Symbol" w:cs="Symbol"/>
      <w:caps w:val="0"/>
      <w:smallCaps w:val="0"/>
      <w:color w:val="008080"/>
      <w:spacing w:val="0"/>
      <w:sz w:val="20"/>
      <w:szCs w:val="18"/>
    </w:rPr>
  </w:style>
  <w:style w:type="character" w:customStyle="1" w:styleId="WW8Num27z0">
    <w:name w:val="WW8Num27z0"/>
    <w:rPr>
      <w:rFonts w:ascii="Symbol" w:hAnsi="Symbol" w:cs="Symbol"/>
      <w:caps w:val="0"/>
      <w:smallCaps w:val="0"/>
      <w:color w:val="008080"/>
      <w:spacing w:val="0"/>
      <w:sz w:val="20"/>
      <w:szCs w:val="18"/>
    </w:rPr>
  </w:style>
  <w:style w:type="character" w:customStyle="1" w:styleId="WW8Num28z0">
    <w:name w:val="WW8Num28z0"/>
    <w:rPr>
      <w:rFonts w:ascii="Symbol" w:hAnsi="Symbol" w:cs="Symbol"/>
      <w:caps w:val="0"/>
      <w:smallCaps w:val="0"/>
      <w:color w:val="000000"/>
      <w:spacing w:val="0"/>
      <w:sz w:val="20"/>
      <w:szCs w:val="18"/>
      <w:highlight w:val="white"/>
      <w:bdr w:val="single" w:sz="6" w:space="0" w:color="CCCCCC"/>
    </w:rPr>
  </w:style>
  <w:style w:type="character" w:customStyle="1" w:styleId="WW8Num29z0">
    <w:name w:val="WW8Num29z0"/>
    <w:rPr>
      <w:rFonts w:ascii="Symbol" w:hAnsi="Symbol" w:cs="Symbol"/>
      <w:caps w:val="0"/>
      <w:smallCaps w:val="0"/>
      <w:color w:val="008080"/>
      <w:spacing w:val="0"/>
      <w:sz w:val="20"/>
      <w:szCs w:val="18"/>
    </w:rPr>
  </w:style>
  <w:style w:type="character" w:customStyle="1" w:styleId="WW8Num30z0">
    <w:name w:val="WW8Num30z0"/>
    <w:rPr>
      <w:rFonts w:ascii="Symbol" w:hAnsi="Symbol" w:cs="Symbol"/>
      <w:caps w:val="0"/>
      <w:smallCaps w:val="0"/>
      <w:color w:val="008080"/>
      <w:spacing w:val="0"/>
      <w:sz w:val="20"/>
      <w:szCs w:val="18"/>
    </w:rPr>
  </w:style>
  <w:style w:type="character" w:customStyle="1" w:styleId="WW8Num31z0">
    <w:name w:val="WW8Num31z0"/>
    <w:rPr>
      <w:rFonts w:ascii="Symbol" w:hAnsi="Symbol" w:cs="Symbol"/>
      <w:caps w:val="0"/>
      <w:smallCaps w:val="0"/>
      <w:color w:val="000000"/>
      <w:spacing w:val="0"/>
      <w:sz w:val="20"/>
      <w:szCs w:val="18"/>
      <w:highlight w:val="white"/>
      <w:bdr w:val="single" w:sz="6" w:space="0" w:color="CCCCCC"/>
    </w:rPr>
  </w:style>
  <w:style w:type="character" w:customStyle="1" w:styleId="WW8Num32z0">
    <w:name w:val="WW8Num32z0"/>
    <w:rPr>
      <w:rFonts w:ascii="Symbol" w:hAnsi="Symbol" w:cs="Symbol"/>
      <w:caps w:val="0"/>
      <w:smallCaps w:val="0"/>
      <w:color w:val="008080"/>
      <w:spacing w:val="0"/>
      <w:sz w:val="20"/>
      <w:szCs w:val="18"/>
    </w:rPr>
  </w:style>
  <w:style w:type="character" w:customStyle="1" w:styleId="WW8Num33z0">
    <w:name w:val="WW8Num33z0"/>
    <w:rPr>
      <w:rFonts w:ascii="Symbol" w:hAnsi="Symbol" w:cs="Symbol"/>
      <w:caps w:val="0"/>
      <w:smallCaps w:val="0"/>
      <w:color w:val="008080"/>
      <w:spacing w:val="0"/>
      <w:sz w:val="20"/>
      <w:szCs w:val="18"/>
    </w:rPr>
  </w:style>
  <w:style w:type="character" w:customStyle="1" w:styleId="WW8Num33z1">
    <w:name w:val="WW8Num33z1"/>
    <w:rPr>
      <w:rFonts w:ascii="Symbol" w:hAnsi="Symbol" w:cs="Symbol"/>
      <w:sz w:val="20"/>
    </w:rPr>
  </w:style>
  <w:style w:type="character" w:customStyle="1" w:styleId="WW8Num34z0">
    <w:name w:val="WW8Num34z0"/>
    <w:rPr>
      <w:rFonts w:ascii="Symbol" w:hAnsi="Symbol" w:cs="Symbol"/>
      <w:caps w:val="0"/>
      <w:smallCaps w:val="0"/>
      <w:color w:val="008080"/>
      <w:spacing w:val="0"/>
      <w:sz w:val="20"/>
      <w:szCs w:val="18"/>
    </w:rPr>
  </w:style>
  <w:style w:type="character" w:customStyle="1" w:styleId="WW8Num35z0">
    <w:name w:val="WW8Num35z0"/>
    <w:rPr>
      <w:rFonts w:ascii="Symbol" w:hAnsi="Symbol" w:cs="Symbol"/>
      <w:caps w:val="0"/>
      <w:smallCaps w:val="0"/>
      <w:color w:val="008080"/>
      <w:spacing w:val="0"/>
      <w:sz w:val="20"/>
      <w:szCs w:val="18"/>
    </w:rPr>
  </w:style>
  <w:style w:type="character" w:customStyle="1" w:styleId="WW8Num36z0">
    <w:name w:val="WW8Num36z0"/>
    <w:rPr>
      <w:rFonts w:ascii="Symbol" w:hAnsi="Symbol" w:cs="Symbol"/>
      <w:caps w:val="0"/>
      <w:smallCaps w:val="0"/>
      <w:color w:val="000000"/>
      <w:spacing w:val="0"/>
      <w:sz w:val="20"/>
      <w:szCs w:val="18"/>
      <w:highlight w:val="white"/>
      <w:bdr w:val="single" w:sz="6" w:space="0" w:color="CCCCCC"/>
    </w:rPr>
  </w:style>
  <w:style w:type="character" w:customStyle="1" w:styleId="WW8Num37z0">
    <w:name w:val="WW8Num37z0"/>
    <w:rPr>
      <w:rFonts w:ascii="Symbol" w:hAnsi="Symbol" w:cs="Symbol"/>
      <w:caps w:val="0"/>
      <w:smallCaps w:val="0"/>
      <w:color w:val="008080"/>
      <w:spacing w:val="0"/>
      <w:sz w:val="20"/>
      <w:szCs w:val="18"/>
    </w:rPr>
  </w:style>
  <w:style w:type="character" w:customStyle="1" w:styleId="WW8Num38z0">
    <w:name w:val="WW8Num38z0"/>
    <w:rPr>
      <w:rFonts w:ascii="Symbol" w:hAnsi="Symbol" w:cs="Symbol"/>
      <w:caps w:val="0"/>
      <w:smallCaps w:val="0"/>
      <w:color w:val="000000"/>
      <w:spacing w:val="0"/>
      <w:sz w:val="20"/>
      <w:szCs w:val="18"/>
      <w:highlight w:val="white"/>
      <w:bdr w:val="single" w:sz="6" w:space="0" w:color="CCCCCC"/>
    </w:rPr>
  </w:style>
  <w:style w:type="character" w:customStyle="1" w:styleId="WW8Num39z0">
    <w:name w:val="WW8Num39z0"/>
    <w:rPr>
      <w:rFonts w:ascii="Symbol" w:hAnsi="Symbol" w:cs="Symbol"/>
      <w:caps w:val="0"/>
      <w:smallCaps w:val="0"/>
      <w:color w:val="008080"/>
      <w:spacing w:val="0"/>
      <w:sz w:val="20"/>
      <w:szCs w:val="18"/>
    </w:rPr>
  </w:style>
  <w:style w:type="character" w:customStyle="1" w:styleId="WW8Num40z0">
    <w:name w:val="WW8Num40z0"/>
    <w:rPr>
      <w:rFonts w:ascii="Symbol" w:hAnsi="Symbol" w:cs="Symbol"/>
      <w:caps w:val="0"/>
      <w:smallCaps w:val="0"/>
      <w:color w:val="008080"/>
      <w:spacing w:val="0"/>
      <w:sz w:val="20"/>
      <w:szCs w:val="18"/>
    </w:rPr>
  </w:style>
  <w:style w:type="character" w:customStyle="1" w:styleId="WW8Num41z0">
    <w:name w:val="WW8Num41z0"/>
    <w:rPr>
      <w:rFonts w:ascii="Symbol" w:hAnsi="Symbol" w:cs="Symbol"/>
      <w:caps w:val="0"/>
      <w:smallCaps w:val="0"/>
      <w:color w:val="008080"/>
      <w:spacing w:val="0"/>
      <w:sz w:val="20"/>
      <w:szCs w:val="18"/>
    </w:rPr>
  </w:style>
  <w:style w:type="character" w:customStyle="1" w:styleId="WW8Num42z0">
    <w:name w:val="WW8Num42z0"/>
    <w:rPr>
      <w:rFonts w:ascii="Symbol" w:hAnsi="Symbol" w:cs="Symbol"/>
      <w:caps w:val="0"/>
      <w:smallCaps w:val="0"/>
      <w:color w:val="000000"/>
      <w:spacing w:val="0"/>
      <w:sz w:val="20"/>
      <w:szCs w:val="18"/>
      <w:highlight w:val="white"/>
      <w:bdr w:val="single" w:sz="6" w:space="0" w:color="CCCCCC"/>
    </w:rPr>
  </w:style>
  <w:style w:type="character" w:customStyle="1" w:styleId="WW8Num43z0">
    <w:name w:val="WW8Num43z0"/>
    <w:rPr>
      <w:rFonts w:ascii="Symbol" w:hAnsi="Symbol" w:cs="Symbol"/>
      <w:caps w:val="0"/>
      <w:smallCaps w:val="0"/>
      <w:color w:val="008080"/>
      <w:spacing w:val="0"/>
      <w:sz w:val="20"/>
      <w:szCs w:val="18"/>
    </w:rPr>
  </w:style>
  <w:style w:type="character" w:customStyle="1" w:styleId="WW8Num44z0">
    <w:name w:val="WW8Num44z0"/>
    <w:rPr>
      <w:rFonts w:ascii="Symbol" w:hAnsi="Symbol" w:cs="Symbol"/>
      <w:caps w:val="0"/>
      <w:smallCaps w:val="0"/>
      <w:color w:val="008080"/>
      <w:spacing w:val="0"/>
      <w:sz w:val="20"/>
      <w:szCs w:val="18"/>
    </w:rPr>
  </w:style>
  <w:style w:type="character" w:customStyle="1" w:styleId="WW8Num45z0">
    <w:name w:val="WW8Num45z0"/>
    <w:rPr>
      <w:rFonts w:ascii="Symbol" w:hAnsi="Symbol" w:cs="Symbol"/>
      <w:caps w:val="0"/>
      <w:smallCaps w:val="0"/>
      <w:color w:val="008080"/>
      <w:spacing w:val="0"/>
      <w:sz w:val="20"/>
      <w:szCs w:val="18"/>
    </w:rPr>
  </w:style>
  <w:style w:type="character" w:customStyle="1" w:styleId="WW8Num46z0">
    <w:name w:val="WW8Num46z0"/>
    <w:rPr>
      <w:rFonts w:ascii="Symbol" w:hAnsi="Symbol" w:cs="Symbol"/>
      <w:caps w:val="0"/>
      <w:smallCaps w:val="0"/>
      <w:color w:val="008080"/>
      <w:spacing w:val="0"/>
      <w:sz w:val="20"/>
      <w:szCs w:val="18"/>
    </w:rPr>
  </w:style>
  <w:style w:type="character" w:customStyle="1" w:styleId="WW8Num47z0">
    <w:name w:val="WW8Num47z0"/>
    <w:rPr>
      <w:rFonts w:ascii="Symbol" w:hAnsi="Symbol" w:cs="Symbol"/>
      <w:caps w:val="0"/>
      <w:smallCaps w:val="0"/>
      <w:color w:val="000000"/>
      <w:spacing w:val="0"/>
      <w:sz w:val="20"/>
      <w:szCs w:val="18"/>
      <w:highlight w:val="white"/>
      <w:bdr w:val="single" w:sz="6" w:space="0" w:color="CCCCCC"/>
    </w:rPr>
  </w:style>
  <w:style w:type="character" w:customStyle="1" w:styleId="WW8Num48z0">
    <w:name w:val="WW8Num48z0"/>
    <w:rPr>
      <w:rFonts w:ascii="Symbol" w:hAnsi="Symbol" w:cs="Symbol"/>
      <w:caps w:val="0"/>
      <w:smallCaps w:val="0"/>
      <w:color w:val="008080"/>
      <w:spacing w:val="0"/>
      <w:sz w:val="20"/>
      <w:szCs w:val="18"/>
      <w:highlight w:val="white"/>
    </w:rPr>
  </w:style>
  <w:style w:type="character" w:customStyle="1" w:styleId="WW8Num49z0">
    <w:name w:val="WW8Num49z0"/>
    <w:rPr>
      <w:rFonts w:ascii="Symbol" w:hAnsi="Symbol" w:cs="Symbol"/>
      <w:caps w:val="0"/>
      <w:smallCaps w:val="0"/>
      <w:color w:val="008080"/>
      <w:spacing w:val="0"/>
      <w:sz w:val="20"/>
      <w:szCs w:val="18"/>
      <w:highlight w:val="white"/>
    </w:rPr>
  </w:style>
  <w:style w:type="character" w:customStyle="1" w:styleId="WW8Num50z0">
    <w:name w:val="WW8Num50z0"/>
    <w:rPr>
      <w:rFonts w:ascii="Symbol" w:hAnsi="Symbol" w:cs="Symbol"/>
      <w:caps w:val="0"/>
      <w:smallCaps w:val="0"/>
      <w:color w:val="008080"/>
      <w:spacing w:val="0"/>
      <w:sz w:val="20"/>
      <w:szCs w:val="18"/>
    </w:rPr>
  </w:style>
  <w:style w:type="character" w:customStyle="1" w:styleId="WW8Num51z0">
    <w:name w:val="WW8Num51z0"/>
    <w:rPr>
      <w:rFonts w:ascii="Symbol" w:hAnsi="Symbol" w:cs="Symbol"/>
      <w:caps w:val="0"/>
      <w:smallCaps w:val="0"/>
      <w:color w:val="008080"/>
      <w:spacing w:val="0"/>
      <w:sz w:val="20"/>
      <w:szCs w:val="18"/>
    </w:rPr>
  </w:style>
  <w:style w:type="character" w:customStyle="1" w:styleId="WW8Num52z0">
    <w:name w:val="WW8Num52z0"/>
    <w:rPr>
      <w:rFonts w:ascii="Symbol" w:hAnsi="Symbol" w:cs="Symbol"/>
      <w:caps w:val="0"/>
      <w:smallCaps w:val="0"/>
      <w:color w:val="008080"/>
      <w:spacing w:val="0"/>
      <w:sz w:val="20"/>
      <w:szCs w:val="18"/>
    </w:rPr>
  </w:style>
  <w:style w:type="character" w:customStyle="1" w:styleId="WW8Num53z0">
    <w:name w:val="WW8Num53z0"/>
    <w:rPr>
      <w:rFonts w:ascii="Symbol" w:hAnsi="Symbol" w:cs="Symbol"/>
      <w:caps w:val="0"/>
      <w:smallCaps w:val="0"/>
      <w:color w:val="000000"/>
      <w:spacing w:val="0"/>
      <w:sz w:val="20"/>
      <w:szCs w:val="18"/>
      <w:highlight w:val="white"/>
      <w:bdr w:val="single" w:sz="6" w:space="0" w:color="CCCCCC"/>
    </w:rPr>
  </w:style>
  <w:style w:type="character" w:customStyle="1" w:styleId="WW8Num54z0">
    <w:name w:val="WW8Num54z0"/>
    <w:rPr>
      <w:rFonts w:ascii="Symbol" w:hAnsi="Symbol" w:cs="Symbol"/>
      <w:caps w:val="0"/>
      <w:smallCaps w:val="0"/>
      <w:color w:val="008080"/>
      <w:spacing w:val="0"/>
      <w:sz w:val="20"/>
      <w:szCs w:val="18"/>
    </w:rPr>
  </w:style>
  <w:style w:type="character" w:customStyle="1" w:styleId="WW8Num55z0">
    <w:name w:val="WW8Num55z0"/>
    <w:rPr>
      <w:rFonts w:ascii="Symbol" w:hAnsi="Symbol" w:cs="Symbol"/>
      <w:caps w:val="0"/>
      <w:smallCaps w:val="0"/>
      <w:color w:val="008080"/>
      <w:spacing w:val="0"/>
      <w:sz w:val="20"/>
      <w:szCs w:val="18"/>
    </w:rPr>
  </w:style>
  <w:style w:type="character" w:customStyle="1" w:styleId="WW8Num56z0">
    <w:name w:val="WW8Num56z0"/>
    <w:rPr>
      <w:rFonts w:ascii="Symbol" w:hAnsi="Symbol" w:cs="Symbol"/>
      <w:caps w:val="0"/>
      <w:smallCaps w:val="0"/>
      <w:color w:val="000000"/>
      <w:spacing w:val="0"/>
      <w:sz w:val="20"/>
      <w:szCs w:val="18"/>
      <w:highlight w:val="white"/>
      <w:bdr w:val="single" w:sz="6" w:space="0" w:color="CCCCCC"/>
    </w:rPr>
  </w:style>
  <w:style w:type="character" w:customStyle="1" w:styleId="WW8Num57z0">
    <w:name w:val="WW8Num57z0"/>
    <w:rPr>
      <w:rFonts w:ascii="Symbol" w:hAnsi="Symbol" w:cs="Symbol"/>
      <w:caps w:val="0"/>
      <w:smallCaps w:val="0"/>
      <w:color w:val="008080"/>
      <w:spacing w:val="0"/>
      <w:sz w:val="20"/>
      <w:szCs w:val="18"/>
    </w:rPr>
  </w:style>
  <w:style w:type="character" w:customStyle="1" w:styleId="WW8Num58z0">
    <w:name w:val="WW8Num58z0"/>
    <w:rPr>
      <w:rFonts w:ascii="Symbol" w:hAnsi="Symbol" w:cs="Symbol"/>
      <w:caps w:val="0"/>
      <w:smallCaps w:val="0"/>
      <w:color w:val="008080"/>
      <w:spacing w:val="0"/>
      <w:sz w:val="20"/>
      <w:szCs w:val="18"/>
    </w:rPr>
  </w:style>
  <w:style w:type="character" w:customStyle="1" w:styleId="WW8Num59z0">
    <w:name w:val="WW8Num59z0"/>
    <w:rPr>
      <w:rFonts w:ascii="Symbol" w:hAnsi="Symbol" w:cs="Symbol"/>
      <w:caps w:val="0"/>
      <w:smallCaps w:val="0"/>
      <w:color w:val="000000"/>
      <w:spacing w:val="0"/>
      <w:sz w:val="20"/>
      <w:szCs w:val="18"/>
      <w:highlight w:val="white"/>
      <w:bdr w:val="single" w:sz="6" w:space="0" w:color="CCCCCC"/>
    </w:rPr>
  </w:style>
  <w:style w:type="character" w:customStyle="1" w:styleId="WW8Num60z0">
    <w:name w:val="WW8Num60z0"/>
    <w:rPr>
      <w:rFonts w:ascii="Symbol" w:hAnsi="Symbol" w:cs="Symbol"/>
      <w:caps w:val="0"/>
      <w:smallCaps w:val="0"/>
      <w:color w:val="008080"/>
      <w:spacing w:val="0"/>
      <w:sz w:val="20"/>
      <w:szCs w:val="18"/>
    </w:rPr>
  </w:style>
  <w:style w:type="character" w:customStyle="1" w:styleId="WW8Num61z0">
    <w:name w:val="WW8Num61z0"/>
    <w:rPr>
      <w:rFonts w:ascii="Symbol" w:hAnsi="Symbol" w:cs="Symbol"/>
      <w:caps w:val="0"/>
      <w:smallCaps w:val="0"/>
      <w:color w:val="008080"/>
      <w:spacing w:val="0"/>
      <w:sz w:val="20"/>
      <w:szCs w:val="18"/>
    </w:rPr>
  </w:style>
  <w:style w:type="character" w:customStyle="1" w:styleId="WW8Num62z0">
    <w:name w:val="WW8Num62z0"/>
    <w:rPr>
      <w:rFonts w:ascii="Symbol" w:hAnsi="Symbol" w:cs="Symbol"/>
      <w:caps w:val="0"/>
      <w:smallCaps w:val="0"/>
      <w:color w:val="000000"/>
      <w:spacing w:val="0"/>
      <w:sz w:val="20"/>
      <w:szCs w:val="18"/>
      <w:highlight w:val="white"/>
      <w:bdr w:val="single" w:sz="6" w:space="0" w:color="CCCCCC"/>
    </w:rPr>
  </w:style>
  <w:style w:type="character" w:customStyle="1" w:styleId="WW8Num63z0">
    <w:name w:val="WW8Num63z0"/>
    <w:rPr>
      <w:rFonts w:ascii="Symbol" w:hAnsi="Symbol" w:cs="Symbol"/>
      <w:caps w:val="0"/>
      <w:smallCaps w:val="0"/>
      <w:color w:val="008080"/>
      <w:spacing w:val="0"/>
      <w:sz w:val="20"/>
      <w:szCs w:val="18"/>
    </w:rPr>
  </w:style>
  <w:style w:type="character" w:customStyle="1" w:styleId="10">
    <w:name w:val="默认段落字体1"/>
  </w:style>
  <w:style w:type="character" w:styleId="a3">
    <w:name w:val="Hyperlink"/>
    <w:rPr>
      <w:color w:val="0000FF"/>
    </w:rPr>
  </w:style>
  <w:style w:type="character" w:styleId="a4">
    <w:name w:val="Strong"/>
    <w:qFormat/>
    <w:rPr>
      <w:b/>
    </w:rPr>
  </w:style>
  <w:style w:type="character" w:styleId="a5">
    <w:name w:val="Emphasis"/>
    <w:qFormat/>
    <w:rPr>
      <w:i/>
      <w:iCs/>
    </w:rPr>
  </w:style>
  <w:style w:type="character" w:styleId="a6">
    <w:name w:val="FollowedHyperlink"/>
    <w:rPr>
      <w:color w:val="800000"/>
      <w:u w:val="single"/>
    </w:rPr>
  </w:style>
  <w:style w:type="character" w:customStyle="1" w:styleId="a7">
    <w:name w:val="编号符号"/>
  </w:style>
  <w:style w:type="paragraph" w:customStyle="1" w:styleId="a8">
    <w:name w:val="标题样式"/>
    <w:basedOn w:val="a"/>
    <w:next w:val="a9"/>
    <w:pPr>
      <w:keepNext/>
      <w:spacing w:before="240" w:after="120"/>
    </w:pPr>
    <w:rPr>
      <w:rFonts w:ascii="Liberation Sans" w:eastAsia="微软雅黑" w:hAnsi="Liberation Sans" w:cs="Mangal"/>
      <w:sz w:val="28"/>
      <w:szCs w:val="28"/>
    </w:rPr>
  </w:style>
  <w:style w:type="paragraph" w:styleId="a9">
    <w:name w:val="Body Text"/>
    <w:basedOn w:val="a"/>
    <w:link w:val="Char"/>
    <w:pPr>
      <w:spacing w:after="140" w:line="288" w:lineRule="auto"/>
    </w:pPr>
  </w:style>
  <w:style w:type="paragraph" w:styleId="aa">
    <w:name w:val="List"/>
    <w:basedOn w:val="a9"/>
    <w:rPr>
      <w:rFonts w:cs="Mangal"/>
    </w:rPr>
  </w:style>
  <w:style w:type="paragraph" w:styleId="ab">
    <w:name w:val="caption"/>
    <w:basedOn w:val="a"/>
    <w:qFormat/>
    <w:pPr>
      <w:suppressLineNumbers/>
      <w:spacing w:before="120" w:after="120"/>
    </w:pPr>
    <w:rPr>
      <w:rFonts w:cs="Mangal"/>
      <w:i/>
      <w:iCs/>
      <w:sz w:val="24"/>
      <w:szCs w:val="24"/>
    </w:rPr>
  </w:style>
  <w:style w:type="paragraph" w:customStyle="1" w:styleId="ac">
    <w:name w:val="索引"/>
    <w:basedOn w:val="a"/>
    <w:pPr>
      <w:suppressLineNumbers/>
    </w:pPr>
    <w:rPr>
      <w:rFonts w:cs="Mangal"/>
    </w:rPr>
  </w:style>
  <w:style w:type="paragraph" w:styleId="ad">
    <w:name w:val="Normal (Web)"/>
    <w:basedOn w:val="a"/>
    <w:pPr>
      <w:spacing w:before="280" w:after="280"/>
      <w:ind w:firstLine="0"/>
    </w:pPr>
    <w:rPr>
      <w:sz w:val="24"/>
      <w:lang w:bidi="ar-SA"/>
    </w:rPr>
  </w:style>
  <w:style w:type="paragraph" w:customStyle="1" w:styleId="ae">
    <w:name w:val="框架内容"/>
    <w:basedOn w:val="a"/>
  </w:style>
  <w:style w:type="character" w:customStyle="1" w:styleId="high-light">
    <w:name w:val="high-light"/>
    <w:rsid w:val="00C36890"/>
  </w:style>
  <w:style w:type="character" w:customStyle="1" w:styleId="apple-converted-space">
    <w:name w:val="apple-converted-space"/>
    <w:rsid w:val="00C36890"/>
  </w:style>
  <w:style w:type="character" w:customStyle="1" w:styleId="high-light-bg">
    <w:name w:val="high-light-bg"/>
    <w:rsid w:val="00940047"/>
  </w:style>
  <w:style w:type="character" w:styleId="af">
    <w:name w:val="annotation reference"/>
    <w:unhideWhenUsed/>
    <w:rsid w:val="00116DA9"/>
    <w:rPr>
      <w:sz w:val="21"/>
      <w:szCs w:val="21"/>
    </w:rPr>
  </w:style>
  <w:style w:type="paragraph" w:styleId="af0">
    <w:name w:val="annotation text"/>
    <w:basedOn w:val="a"/>
    <w:link w:val="Char0"/>
    <w:unhideWhenUsed/>
    <w:rsid w:val="00116DA9"/>
    <w:rPr>
      <w:rFonts w:cs="Mangal"/>
    </w:rPr>
  </w:style>
  <w:style w:type="character" w:customStyle="1" w:styleId="Char0">
    <w:name w:val="批注文字 Char"/>
    <w:link w:val="af0"/>
    <w:rsid w:val="00116DA9"/>
    <w:rPr>
      <w:rFonts w:cs="Mangal"/>
      <w:kern w:val="1"/>
      <w:sz w:val="21"/>
      <w:lang w:bidi="hi-IN"/>
    </w:rPr>
  </w:style>
  <w:style w:type="paragraph" w:styleId="af1">
    <w:name w:val="annotation subject"/>
    <w:basedOn w:val="af0"/>
    <w:next w:val="af0"/>
    <w:link w:val="Char1"/>
    <w:unhideWhenUsed/>
    <w:rsid w:val="00116DA9"/>
    <w:rPr>
      <w:b/>
      <w:bCs/>
    </w:rPr>
  </w:style>
  <w:style w:type="character" w:customStyle="1" w:styleId="Char1">
    <w:name w:val="批注主题 Char"/>
    <w:link w:val="af1"/>
    <w:rsid w:val="00116DA9"/>
    <w:rPr>
      <w:rFonts w:cs="Mangal"/>
      <w:b/>
      <w:bCs/>
      <w:kern w:val="1"/>
      <w:sz w:val="21"/>
      <w:lang w:bidi="hi-IN"/>
    </w:rPr>
  </w:style>
  <w:style w:type="paragraph" w:styleId="af2">
    <w:name w:val="Balloon Text"/>
    <w:basedOn w:val="a"/>
    <w:link w:val="Char2"/>
    <w:unhideWhenUsed/>
    <w:rsid w:val="00116DA9"/>
    <w:rPr>
      <w:rFonts w:cs="Mangal"/>
      <w:sz w:val="18"/>
      <w:szCs w:val="16"/>
    </w:rPr>
  </w:style>
  <w:style w:type="character" w:customStyle="1" w:styleId="Char2">
    <w:name w:val="批注框文本 Char"/>
    <w:link w:val="af2"/>
    <w:rsid w:val="00116DA9"/>
    <w:rPr>
      <w:rFonts w:cs="Mangal"/>
      <w:kern w:val="1"/>
      <w:sz w:val="18"/>
      <w:szCs w:val="16"/>
      <w:lang w:bidi="hi-IN"/>
    </w:rPr>
  </w:style>
  <w:style w:type="character" w:customStyle="1" w:styleId="keywords-mean">
    <w:name w:val="keywords-mean"/>
    <w:rsid w:val="004D6323"/>
  </w:style>
  <w:style w:type="character" w:customStyle="1" w:styleId="Char">
    <w:name w:val="正文文本 Char"/>
    <w:link w:val="a9"/>
    <w:rsid w:val="00225F89"/>
    <w:rPr>
      <w:kern w:val="1"/>
      <w:sz w:val="21"/>
      <w:lang w:bidi="hi-IN"/>
    </w:rPr>
  </w:style>
  <w:style w:type="paragraph" w:customStyle="1" w:styleId="quotecontent">
    <w:name w:val="quote_content"/>
    <w:basedOn w:val="a"/>
    <w:rsid w:val="00FE1039"/>
    <w:pPr>
      <w:spacing w:before="100" w:beforeAutospacing="1" w:after="100" w:afterAutospacing="1"/>
    </w:pPr>
    <w:rPr>
      <w:rFonts w:ascii="宋体" w:hAnsi="宋体" w:cs="宋体"/>
      <w:kern w:val="0"/>
      <w:sz w:val="24"/>
      <w:szCs w:val="24"/>
      <w:lang w:bidi="ar-SA"/>
    </w:rPr>
  </w:style>
  <w:style w:type="paragraph" w:styleId="af3">
    <w:name w:val="Quote"/>
    <w:basedOn w:val="a"/>
    <w:next w:val="a"/>
    <w:link w:val="Char3"/>
    <w:uiPriority w:val="29"/>
    <w:qFormat/>
    <w:rsid w:val="00A93F98"/>
    <w:rPr>
      <w:rFonts w:cs="Mangal"/>
      <w:i/>
      <w:iCs/>
      <w:color w:val="000000"/>
    </w:rPr>
  </w:style>
  <w:style w:type="character" w:customStyle="1" w:styleId="Char3">
    <w:name w:val="引用 Char"/>
    <w:link w:val="af3"/>
    <w:uiPriority w:val="29"/>
    <w:rsid w:val="00A93F98"/>
    <w:rPr>
      <w:rFonts w:cs="Mangal"/>
      <w:i/>
      <w:iCs/>
      <w:color w:val="000000"/>
      <w:kern w:val="1"/>
      <w:sz w:val="21"/>
      <w:lang w:bidi="hi-IN"/>
    </w:rPr>
  </w:style>
  <w:style w:type="paragraph" w:styleId="af4">
    <w:name w:val="header"/>
    <w:basedOn w:val="a"/>
    <w:link w:val="Char4"/>
    <w:uiPriority w:val="99"/>
    <w:unhideWhenUsed/>
    <w:rsid w:val="000B187B"/>
    <w:pPr>
      <w:pBdr>
        <w:bottom w:val="single" w:sz="6" w:space="1" w:color="auto"/>
      </w:pBdr>
      <w:tabs>
        <w:tab w:val="center" w:pos="4153"/>
        <w:tab w:val="right" w:pos="8306"/>
      </w:tabs>
      <w:snapToGrid w:val="0"/>
      <w:jc w:val="center"/>
    </w:pPr>
    <w:rPr>
      <w:rFonts w:cs="Mangal"/>
      <w:sz w:val="18"/>
      <w:szCs w:val="16"/>
    </w:rPr>
  </w:style>
  <w:style w:type="character" w:customStyle="1" w:styleId="Char4">
    <w:name w:val="页眉 Char"/>
    <w:link w:val="af4"/>
    <w:uiPriority w:val="99"/>
    <w:rsid w:val="000B187B"/>
    <w:rPr>
      <w:rFonts w:cs="Mangal"/>
      <w:kern w:val="1"/>
      <w:sz w:val="18"/>
      <w:szCs w:val="16"/>
      <w:lang w:bidi="hi-IN"/>
    </w:rPr>
  </w:style>
  <w:style w:type="paragraph" w:styleId="af5">
    <w:name w:val="footer"/>
    <w:basedOn w:val="a"/>
    <w:link w:val="Char5"/>
    <w:uiPriority w:val="99"/>
    <w:unhideWhenUsed/>
    <w:rsid w:val="000B187B"/>
    <w:pPr>
      <w:tabs>
        <w:tab w:val="center" w:pos="4153"/>
        <w:tab w:val="right" w:pos="8306"/>
      </w:tabs>
      <w:snapToGrid w:val="0"/>
    </w:pPr>
    <w:rPr>
      <w:rFonts w:cs="Mangal"/>
      <w:sz w:val="18"/>
      <w:szCs w:val="16"/>
    </w:rPr>
  </w:style>
  <w:style w:type="character" w:customStyle="1" w:styleId="Char5">
    <w:name w:val="页脚 Char"/>
    <w:link w:val="af5"/>
    <w:uiPriority w:val="99"/>
    <w:rsid w:val="000B187B"/>
    <w:rPr>
      <w:rFonts w:cs="Mangal"/>
      <w:kern w:val="1"/>
      <w:sz w:val="18"/>
      <w:szCs w:val="16"/>
      <w:lang w:bidi="hi-IN"/>
    </w:rPr>
  </w:style>
  <w:style w:type="character" w:styleId="af6">
    <w:name w:val="Intense Emphasis"/>
    <w:uiPriority w:val="21"/>
    <w:qFormat/>
    <w:rsid w:val="005D4A8A"/>
    <w:rPr>
      <w:b/>
      <w:bCs/>
      <w:i w:val="0"/>
      <w:iCs/>
      <w:color w:val="00B0F0"/>
    </w:rPr>
  </w:style>
  <w:style w:type="character" w:styleId="af7">
    <w:name w:val="Subtle Emphasis"/>
    <w:uiPriority w:val="19"/>
    <w:qFormat/>
    <w:rsid w:val="00933D59"/>
    <w:rPr>
      <w:i/>
      <w:iCs/>
      <w:color w:val="808080"/>
    </w:rPr>
  </w:style>
  <w:style w:type="paragraph" w:styleId="TOC">
    <w:name w:val="TOC Heading"/>
    <w:basedOn w:val="1"/>
    <w:next w:val="a"/>
    <w:uiPriority w:val="39"/>
    <w:unhideWhenUsed/>
    <w:qFormat/>
    <w:rsid w:val="00E73397"/>
    <w:pPr>
      <w:keepNext/>
      <w:keepLines/>
      <w:numPr>
        <w:numId w:val="0"/>
      </w:numPr>
      <w:spacing w:before="480" w:after="0" w:line="276" w:lineRule="auto"/>
      <w:outlineLvl w:val="9"/>
    </w:pPr>
    <w:rPr>
      <w:rFonts w:ascii="Cambria" w:hAnsi="Cambria" w:cs="Times New Roman"/>
      <w:bCs/>
      <w:color w:val="365F91"/>
      <w:kern w:val="0"/>
      <w:sz w:val="28"/>
      <w:szCs w:val="28"/>
    </w:rPr>
  </w:style>
  <w:style w:type="paragraph" w:styleId="11">
    <w:name w:val="toc 1"/>
    <w:basedOn w:val="a"/>
    <w:next w:val="a"/>
    <w:autoRedefine/>
    <w:uiPriority w:val="39"/>
    <w:unhideWhenUsed/>
    <w:rsid w:val="00E73397"/>
    <w:rPr>
      <w:rFonts w:cs="Mangal"/>
    </w:rPr>
  </w:style>
  <w:style w:type="paragraph" w:styleId="30">
    <w:name w:val="toc 3"/>
    <w:basedOn w:val="a"/>
    <w:next w:val="a"/>
    <w:autoRedefine/>
    <w:uiPriority w:val="39"/>
    <w:unhideWhenUsed/>
    <w:rsid w:val="00E73397"/>
    <w:pPr>
      <w:ind w:leftChars="400" w:left="840"/>
    </w:pPr>
    <w:rPr>
      <w:rFonts w:cs="Mangal"/>
    </w:rPr>
  </w:style>
  <w:style w:type="paragraph" w:styleId="af8">
    <w:name w:val="No Spacing"/>
    <w:uiPriority w:val="1"/>
    <w:qFormat/>
    <w:rsid w:val="00067E26"/>
    <w:pPr>
      <w:widowControl w:val="0"/>
      <w:suppressAutoHyphens/>
      <w:ind w:firstLineChars="200" w:firstLine="200"/>
      <w:jc w:val="both"/>
    </w:pPr>
    <w:rPr>
      <w:rFonts w:cs="Mangal"/>
      <w:kern w:val="1"/>
      <w:sz w:val="21"/>
      <w:lang w:bidi="hi-IN"/>
    </w:rPr>
  </w:style>
  <w:style w:type="paragraph" w:styleId="af9">
    <w:name w:val="Intense Quote"/>
    <w:basedOn w:val="a"/>
    <w:next w:val="a"/>
    <w:link w:val="Char6"/>
    <w:autoRedefine/>
    <w:uiPriority w:val="30"/>
    <w:qFormat/>
    <w:rsid w:val="009561A3"/>
    <w:pPr>
      <w:pBdr>
        <w:bottom w:val="single" w:sz="4" w:space="4" w:color="4F81BD"/>
      </w:pBdr>
      <w:spacing w:before="200" w:after="280"/>
      <w:ind w:left="936" w:right="936"/>
    </w:pPr>
    <w:rPr>
      <w:rFonts w:cs="Mangal"/>
      <w:b/>
      <w:bCs/>
      <w:i/>
      <w:iCs/>
      <w:color w:val="8DB3E2"/>
    </w:rPr>
  </w:style>
  <w:style w:type="character" w:customStyle="1" w:styleId="Char6">
    <w:name w:val="明显引用 Char"/>
    <w:link w:val="af9"/>
    <w:uiPriority w:val="30"/>
    <w:rsid w:val="009561A3"/>
    <w:rPr>
      <w:rFonts w:cs="Mangal"/>
      <w:b/>
      <w:bCs/>
      <w:i/>
      <w:iCs/>
      <w:color w:val="8DB3E2"/>
      <w:kern w:val="1"/>
      <w:sz w:val="21"/>
      <w:lang w:bidi="hi-IN"/>
    </w:rPr>
  </w:style>
  <w:style w:type="paragraph" w:styleId="afa">
    <w:name w:val="Title"/>
    <w:basedOn w:val="a"/>
    <w:next w:val="a9"/>
    <w:link w:val="Char7"/>
    <w:qFormat/>
    <w:rsid w:val="003B44BE"/>
    <w:pPr>
      <w:keepNext/>
      <w:widowControl w:val="0"/>
      <w:suppressAutoHyphens/>
      <w:spacing w:before="240" w:after="120"/>
      <w:ind w:firstLineChars="0" w:firstLine="0"/>
      <w:jc w:val="both"/>
    </w:pPr>
    <w:rPr>
      <w:rFonts w:ascii="Arial" w:eastAsia="微软雅黑" w:hAnsi="Arial" w:cs="Mangal"/>
      <w:sz w:val="28"/>
      <w:szCs w:val="28"/>
      <w:lang w:eastAsia="hi-IN"/>
    </w:rPr>
  </w:style>
  <w:style w:type="character" w:customStyle="1" w:styleId="Char7">
    <w:name w:val="标题 Char"/>
    <w:link w:val="afa"/>
    <w:rsid w:val="003B44BE"/>
    <w:rPr>
      <w:rFonts w:ascii="Arial" w:eastAsia="微软雅黑" w:hAnsi="Arial" w:cs="Mangal"/>
      <w:kern w:val="1"/>
      <w:sz w:val="28"/>
      <w:szCs w:val="28"/>
      <w:lang w:eastAsia="hi-IN" w:bidi="hi-IN"/>
    </w:rPr>
  </w:style>
  <w:style w:type="paragraph" w:customStyle="1" w:styleId="afb">
    <w:name w:val="目录"/>
    <w:basedOn w:val="a"/>
    <w:rsid w:val="003B44BE"/>
    <w:pPr>
      <w:widowControl w:val="0"/>
      <w:suppressLineNumbers/>
      <w:suppressAutoHyphens/>
      <w:ind w:firstLineChars="0" w:firstLine="0"/>
      <w:jc w:val="both"/>
    </w:pPr>
    <w:rPr>
      <w:rFonts w:cs="Mangal"/>
      <w:lang w:eastAsia="hi-IN"/>
    </w:rPr>
  </w:style>
  <w:style w:type="paragraph" w:customStyle="1" w:styleId="afc">
    <w:name w:val="框内容"/>
    <w:basedOn w:val="a9"/>
    <w:rsid w:val="003B44BE"/>
    <w:pPr>
      <w:widowControl w:val="0"/>
      <w:suppressAutoHyphens/>
      <w:ind w:firstLineChars="0" w:firstLine="0"/>
      <w:jc w:val="both"/>
    </w:pPr>
    <w:rPr>
      <w:lang w:eastAsia="hi-IN"/>
    </w:rPr>
  </w:style>
  <w:style w:type="character" w:customStyle="1" w:styleId="sc0">
    <w:name w:val="sc0"/>
    <w:rsid w:val="00E31618"/>
    <w:rPr>
      <w:rFonts w:ascii="Courier New" w:hAnsi="Courier New" w:hint="default"/>
      <w:color w:val="000000"/>
      <w:sz w:val="20"/>
      <w:szCs w:val="20"/>
    </w:rPr>
  </w:style>
  <w:style w:type="character" w:styleId="afd">
    <w:name w:val="Subtle Reference"/>
    <w:uiPriority w:val="31"/>
    <w:qFormat/>
    <w:rsid w:val="00400414"/>
    <w:rPr>
      <w:smallCaps/>
      <w:color w:val="C0504D"/>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208423">
      <w:bodyDiv w:val="1"/>
      <w:marLeft w:val="0"/>
      <w:marRight w:val="0"/>
      <w:marTop w:val="0"/>
      <w:marBottom w:val="0"/>
      <w:divBdr>
        <w:top w:val="none" w:sz="0" w:space="0" w:color="auto"/>
        <w:left w:val="none" w:sz="0" w:space="0" w:color="auto"/>
        <w:bottom w:val="none" w:sz="0" w:space="0" w:color="auto"/>
        <w:right w:val="none" w:sz="0" w:space="0" w:color="auto"/>
      </w:divBdr>
    </w:div>
    <w:div w:id="255947660">
      <w:bodyDiv w:val="1"/>
      <w:marLeft w:val="0"/>
      <w:marRight w:val="0"/>
      <w:marTop w:val="0"/>
      <w:marBottom w:val="0"/>
      <w:divBdr>
        <w:top w:val="none" w:sz="0" w:space="0" w:color="auto"/>
        <w:left w:val="none" w:sz="0" w:space="0" w:color="auto"/>
        <w:bottom w:val="none" w:sz="0" w:space="0" w:color="auto"/>
        <w:right w:val="none" w:sz="0" w:space="0" w:color="auto"/>
      </w:divBdr>
    </w:div>
    <w:div w:id="332613119">
      <w:bodyDiv w:val="1"/>
      <w:marLeft w:val="0"/>
      <w:marRight w:val="0"/>
      <w:marTop w:val="0"/>
      <w:marBottom w:val="0"/>
      <w:divBdr>
        <w:top w:val="none" w:sz="0" w:space="0" w:color="auto"/>
        <w:left w:val="none" w:sz="0" w:space="0" w:color="auto"/>
        <w:bottom w:val="none" w:sz="0" w:space="0" w:color="auto"/>
        <w:right w:val="none" w:sz="0" w:space="0" w:color="auto"/>
      </w:divBdr>
      <w:divsChild>
        <w:div w:id="957025149">
          <w:marLeft w:val="0"/>
          <w:marRight w:val="0"/>
          <w:marTop w:val="0"/>
          <w:marBottom w:val="0"/>
          <w:divBdr>
            <w:top w:val="none" w:sz="0" w:space="0" w:color="auto"/>
            <w:left w:val="none" w:sz="0" w:space="0" w:color="auto"/>
            <w:bottom w:val="none" w:sz="0" w:space="0" w:color="auto"/>
            <w:right w:val="none" w:sz="0" w:space="0" w:color="auto"/>
          </w:divBdr>
          <w:divsChild>
            <w:div w:id="1475836000">
              <w:marLeft w:val="0"/>
              <w:marRight w:val="0"/>
              <w:marTop w:val="0"/>
              <w:marBottom w:val="0"/>
              <w:divBdr>
                <w:top w:val="single" w:sz="6" w:space="0" w:color="DEDEDE"/>
                <w:left w:val="single" w:sz="6" w:space="0" w:color="DEDEDE"/>
                <w:bottom w:val="single" w:sz="6" w:space="0" w:color="DEDEDE"/>
                <w:right w:val="single" w:sz="6" w:space="0" w:color="DEDEDE"/>
              </w:divBdr>
              <w:divsChild>
                <w:div w:id="1811557962">
                  <w:marLeft w:val="0"/>
                  <w:marRight w:val="0"/>
                  <w:marTop w:val="0"/>
                  <w:marBottom w:val="0"/>
                  <w:divBdr>
                    <w:top w:val="none" w:sz="0" w:space="0" w:color="auto"/>
                    <w:left w:val="none" w:sz="0" w:space="0" w:color="auto"/>
                    <w:bottom w:val="none" w:sz="0" w:space="0" w:color="auto"/>
                    <w:right w:val="none" w:sz="0" w:space="0" w:color="auto"/>
                  </w:divBdr>
                  <w:divsChild>
                    <w:div w:id="1546209261">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88186699">
          <w:marLeft w:val="0"/>
          <w:marRight w:val="0"/>
          <w:marTop w:val="0"/>
          <w:marBottom w:val="0"/>
          <w:divBdr>
            <w:top w:val="none" w:sz="0" w:space="0" w:color="auto"/>
            <w:left w:val="none" w:sz="0" w:space="0" w:color="auto"/>
            <w:bottom w:val="none" w:sz="0" w:space="0" w:color="auto"/>
            <w:right w:val="none" w:sz="0" w:space="0" w:color="auto"/>
          </w:divBdr>
          <w:divsChild>
            <w:div w:id="1819422041">
              <w:marLeft w:val="0"/>
              <w:marRight w:val="0"/>
              <w:marTop w:val="0"/>
              <w:marBottom w:val="0"/>
              <w:divBdr>
                <w:top w:val="none" w:sz="0" w:space="0" w:color="auto"/>
                <w:left w:val="none" w:sz="0" w:space="0" w:color="auto"/>
                <w:bottom w:val="none" w:sz="0" w:space="0" w:color="auto"/>
                <w:right w:val="none" w:sz="0" w:space="0" w:color="auto"/>
              </w:divBdr>
              <w:divsChild>
                <w:div w:id="1300652398">
                  <w:marLeft w:val="0"/>
                  <w:marRight w:val="0"/>
                  <w:marTop w:val="0"/>
                  <w:marBottom w:val="0"/>
                  <w:divBdr>
                    <w:top w:val="single" w:sz="6" w:space="8" w:color="EEEEEE"/>
                    <w:left w:val="none" w:sz="0" w:space="8" w:color="auto"/>
                    <w:bottom w:val="single" w:sz="6" w:space="8" w:color="EEEEEE"/>
                    <w:right w:val="single" w:sz="6" w:space="8" w:color="EEEEEE"/>
                  </w:divBdr>
                  <w:divsChild>
                    <w:div w:id="14019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414435">
      <w:bodyDiv w:val="1"/>
      <w:marLeft w:val="0"/>
      <w:marRight w:val="0"/>
      <w:marTop w:val="0"/>
      <w:marBottom w:val="0"/>
      <w:divBdr>
        <w:top w:val="none" w:sz="0" w:space="0" w:color="auto"/>
        <w:left w:val="none" w:sz="0" w:space="0" w:color="auto"/>
        <w:bottom w:val="none" w:sz="0" w:space="0" w:color="auto"/>
        <w:right w:val="none" w:sz="0" w:space="0" w:color="auto"/>
      </w:divBdr>
      <w:divsChild>
        <w:div w:id="1490713883">
          <w:marLeft w:val="0"/>
          <w:marRight w:val="0"/>
          <w:marTop w:val="0"/>
          <w:marBottom w:val="0"/>
          <w:divBdr>
            <w:top w:val="none" w:sz="0" w:space="0" w:color="auto"/>
            <w:left w:val="none" w:sz="0" w:space="0" w:color="auto"/>
            <w:bottom w:val="none" w:sz="0" w:space="0" w:color="auto"/>
            <w:right w:val="none" w:sz="0" w:space="0" w:color="auto"/>
          </w:divBdr>
        </w:div>
      </w:divsChild>
    </w:div>
    <w:div w:id="386995237">
      <w:bodyDiv w:val="1"/>
      <w:marLeft w:val="0"/>
      <w:marRight w:val="0"/>
      <w:marTop w:val="0"/>
      <w:marBottom w:val="0"/>
      <w:divBdr>
        <w:top w:val="none" w:sz="0" w:space="0" w:color="auto"/>
        <w:left w:val="none" w:sz="0" w:space="0" w:color="auto"/>
        <w:bottom w:val="none" w:sz="0" w:space="0" w:color="auto"/>
        <w:right w:val="none" w:sz="0" w:space="0" w:color="auto"/>
      </w:divBdr>
      <w:divsChild>
        <w:div w:id="579174316">
          <w:marLeft w:val="0"/>
          <w:marRight w:val="0"/>
          <w:marTop w:val="0"/>
          <w:marBottom w:val="0"/>
          <w:divBdr>
            <w:top w:val="none" w:sz="0" w:space="0" w:color="auto"/>
            <w:left w:val="none" w:sz="0" w:space="0" w:color="auto"/>
            <w:bottom w:val="none" w:sz="0" w:space="0" w:color="auto"/>
            <w:right w:val="none" w:sz="0" w:space="0" w:color="auto"/>
          </w:divBdr>
          <w:divsChild>
            <w:div w:id="1870951900">
              <w:marLeft w:val="0"/>
              <w:marRight w:val="0"/>
              <w:marTop w:val="0"/>
              <w:marBottom w:val="0"/>
              <w:divBdr>
                <w:top w:val="none" w:sz="0" w:space="0" w:color="auto"/>
                <w:left w:val="none" w:sz="0" w:space="0" w:color="auto"/>
                <w:bottom w:val="none" w:sz="0" w:space="0" w:color="auto"/>
                <w:right w:val="none" w:sz="0" w:space="0" w:color="auto"/>
              </w:divBdr>
              <w:divsChild>
                <w:div w:id="1332030086">
                  <w:marLeft w:val="0"/>
                  <w:marRight w:val="0"/>
                  <w:marTop w:val="0"/>
                  <w:marBottom w:val="0"/>
                  <w:divBdr>
                    <w:top w:val="single" w:sz="6" w:space="8" w:color="EEEEEE"/>
                    <w:left w:val="none" w:sz="0" w:space="8" w:color="auto"/>
                    <w:bottom w:val="single" w:sz="6" w:space="8" w:color="EEEEEE"/>
                    <w:right w:val="single" w:sz="6" w:space="8" w:color="EEEEEE"/>
                  </w:divBdr>
                  <w:divsChild>
                    <w:div w:id="6685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7487">
          <w:marLeft w:val="0"/>
          <w:marRight w:val="0"/>
          <w:marTop w:val="0"/>
          <w:marBottom w:val="0"/>
          <w:divBdr>
            <w:top w:val="none" w:sz="0" w:space="0" w:color="auto"/>
            <w:left w:val="none" w:sz="0" w:space="0" w:color="auto"/>
            <w:bottom w:val="none" w:sz="0" w:space="0" w:color="auto"/>
            <w:right w:val="none" w:sz="0" w:space="0" w:color="auto"/>
          </w:divBdr>
          <w:divsChild>
            <w:div w:id="1991859385">
              <w:marLeft w:val="0"/>
              <w:marRight w:val="0"/>
              <w:marTop w:val="0"/>
              <w:marBottom w:val="0"/>
              <w:divBdr>
                <w:top w:val="single" w:sz="6" w:space="0" w:color="DEDEDE"/>
                <w:left w:val="single" w:sz="6" w:space="0" w:color="DEDEDE"/>
                <w:bottom w:val="single" w:sz="6" w:space="0" w:color="DEDEDE"/>
                <w:right w:val="single" w:sz="6" w:space="0" w:color="DEDEDE"/>
              </w:divBdr>
              <w:divsChild>
                <w:div w:id="95488981">
                  <w:marLeft w:val="0"/>
                  <w:marRight w:val="0"/>
                  <w:marTop w:val="0"/>
                  <w:marBottom w:val="0"/>
                  <w:divBdr>
                    <w:top w:val="none" w:sz="0" w:space="0" w:color="auto"/>
                    <w:left w:val="none" w:sz="0" w:space="0" w:color="auto"/>
                    <w:bottom w:val="none" w:sz="0" w:space="0" w:color="auto"/>
                    <w:right w:val="none" w:sz="0" w:space="0" w:color="auto"/>
                  </w:divBdr>
                  <w:divsChild>
                    <w:div w:id="72437748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979662">
      <w:bodyDiv w:val="1"/>
      <w:marLeft w:val="0"/>
      <w:marRight w:val="0"/>
      <w:marTop w:val="0"/>
      <w:marBottom w:val="0"/>
      <w:divBdr>
        <w:top w:val="none" w:sz="0" w:space="0" w:color="auto"/>
        <w:left w:val="none" w:sz="0" w:space="0" w:color="auto"/>
        <w:bottom w:val="none" w:sz="0" w:space="0" w:color="auto"/>
        <w:right w:val="none" w:sz="0" w:space="0" w:color="auto"/>
      </w:divBdr>
      <w:divsChild>
        <w:div w:id="331421104">
          <w:marLeft w:val="0"/>
          <w:marRight w:val="0"/>
          <w:marTop w:val="0"/>
          <w:marBottom w:val="0"/>
          <w:divBdr>
            <w:top w:val="none" w:sz="0" w:space="0" w:color="auto"/>
            <w:left w:val="none" w:sz="0" w:space="0" w:color="auto"/>
            <w:bottom w:val="none" w:sz="0" w:space="0" w:color="auto"/>
            <w:right w:val="none" w:sz="0" w:space="0" w:color="auto"/>
          </w:divBdr>
          <w:divsChild>
            <w:div w:id="49309363">
              <w:marLeft w:val="0"/>
              <w:marRight w:val="0"/>
              <w:marTop w:val="0"/>
              <w:marBottom w:val="0"/>
              <w:divBdr>
                <w:top w:val="none" w:sz="0" w:space="0" w:color="auto"/>
                <w:left w:val="none" w:sz="0" w:space="0" w:color="auto"/>
                <w:bottom w:val="none" w:sz="0" w:space="0" w:color="auto"/>
                <w:right w:val="none" w:sz="0" w:space="0" w:color="auto"/>
              </w:divBdr>
              <w:divsChild>
                <w:div w:id="729230406">
                  <w:marLeft w:val="0"/>
                  <w:marRight w:val="0"/>
                  <w:marTop w:val="0"/>
                  <w:marBottom w:val="0"/>
                  <w:divBdr>
                    <w:top w:val="single" w:sz="6" w:space="8" w:color="EEEEEE"/>
                    <w:left w:val="none" w:sz="0" w:space="8" w:color="auto"/>
                    <w:bottom w:val="single" w:sz="6" w:space="8" w:color="EEEEEE"/>
                    <w:right w:val="single" w:sz="6" w:space="8" w:color="EEEEEE"/>
                  </w:divBdr>
                  <w:divsChild>
                    <w:div w:id="5586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17298">
          <w:marLeft w:val="0"/>
          <w:marRight w:val="0"/>
          <w:marTop w:val="0"/>
          <w:marBottom w:val="0"/>
          <w:divBdr>
            <w:top w:val="none" w:sz="0" w:space="0" w:color="auto"/>
            <w:left w:val="none" w:sz="0" w:space="0" w:color="auto"/>
            <w:bottom w:val="none" w:sz="0" w:space="0" w:color="auto"/>
            <w:right w:val="none" w:sz="0" w:space="0" w:color="auto"/>
          </w:divBdr>
          <w:divsChild>
            <w:div w:id="34432670">
              <w:marLeft w:val="0"/>
              <w:marRight w:val="0"/>
              <w:marTop w:val="0"/>
              <w:marBottom w:val="0"/>
              <w:divBdr>
                <w:top w:val="single" w:sz="6" w:space="0" w:color="DEDEDE"/>
                <w:left w:val="single" w:sz="6" w:space="0" w:color="DEDEDE"/>
                <w:bottom w:val="single" w:sz="6" w:space="0" w:color="DEDEDE"/>
                <w:right w:val="single" w:sz="6" w:space="0" w:color="DEDEDE"/>
              </w:divBdr>
              <w:divsChild>
                <w:div w:id="934479022">
                  <w:marLeft w:val="0"/>
                  <w:marRight w:val="0"/>
                  <w:marTop w:val="0"/>
                  <w:marBottom w:val="0"/>
                  <w:divBdr>
                    <w:top w:val="none" w:sz="0" w:space="0" w:color="auto"/>
                    <w:left w:val="none" w:sz="0" w:space="0" w:color="auto"/>
                    <w:bottom w:val="none" w:sz="0" w:space="0" w:color="auto"/>
                    <w:right w:val="none" w:sz="0" w:space="0" w:color="auto"/>
                  </w:divBdr>
                  <w:divsChild>
                    <w:div w:id="193300981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88234">
      <w:bodyDiv w:val="1"/>
      <w:marLeft w:val="0"/>
      <w:marRight w:val="0"/>
      <w:marTop w:val="0"/>
      <w:marBottom w:val="0"/>
      <w:divBdr>
        <w:top w:val="none" w:sz="0" w:space="0" w:color="auto"/>
        <w:left w:val="none" w:sz="0" w:space="0" w:color="auto"/>
        <w:bottom w:val="none" w:sz="0" w:space="0" w:color="auto"/>
        <w:right w:val="none" w:sz="0" w:space="0" w:color="auto"/>
      </w:divBdr>
      <w:divsChild>
        <w:div w:id="873688443">
          <w:marLeft w:val="0"/>
          <w:marRight w:val="0"/>
          <w:marTop w:val="0"/>
          <w:marBottom w:val="0"/>
          <w:divBdr>
            <w:top w:val="none" w:sz="0" w:space="0" w:color="auto"/>
            <w:left w:val="none" w:sz="0" w:space="0" w:color="auto"/>
            <w:bottom w:val="none" w:sz="0" w:space="0" w:color="auto"/>
            <w:right w:val="none" w:sz="0" w:space="0" w:color="auto"/>
          </w:divBdr>
          <w:divsChild>
            <w:div w:id="391972125">
              <w:marLeft w:val="0"/>
              <w:marRight w:val="0"/>
              <w:marTop w:val="0"/>
              <w:marBottom w:val="0"/>
              <w:divBdr>
                <w:top w:val="single" w:sz="6" w:space="0" w:color="DEDEDE"/>
                <w:left w:val="single" w:sz="6" w:space="0" w:color="DEDEDE"/>
                <w:bottom w:val="single" w:sz="6" w:space="0" w:color="DEDEDE"/>
                <w:right w:val="single" w:sz="6" w:space="0" w:color="DEDEDE"/>
              </w:divBdr>
              <w:divsChild>
                <w:div w:id="974677657">
                  <w:marLeft w:val="0"/>
                  <w:marRight w:val="0"/>
                  <w:marTop w:val="0"/>
                  <w:marBottom w:val="0"/>
                  <w:divBdr>
                    <w:top w:val="none" w:sz="0" w:space="0" w:color="auto"/>
                    <w:left w:val="none" w:sz="0" w:space="0" w:color="auto"/>
                    <w:bottom w:val="none" w:sz="0" w:space="0" w:color="auto"/>
                    <w:right w:val="none" w:sz="0" w:space="0" w:color="auto"/>
                  </w:divBdr>
                  <w:divsChild>
                    <w:div w:id="152771305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58894918">
          <w:marLeft w:val="0"/>
          <w:marRight w:val="0"/>
          <w:marTop w:val="0"/>
          <w:marBottom w:val="0"/>
          <w:divBdr>
            <w:top w:val="none" w:sz="0" w:space="0" w:color="auto"/>
            <w:left w:val="none" w:sz="0" w:space="0" w:color="auto"/>
            <w:bottom w:val="none" w:sz="0" w:space="0" w:color="auto"/>
            <w:right w:val="none" w:sz="0" w:space="0" w:color="auto"/>
          </w:divBdr>
          <w:divsChild>
            <w:div w:id="2021158616">
              <w:marLeft w:val="0"/>
              <w:marRight w:val="0"/>
              <w:marTop w:val="0"/>
              <w:marBottom w:val="0"/>
              <w:divBdr>
                <w:top w:val="none" w:sz="0" w:space="0" w:color="auto"/>
                <w:left w:val="none" w:sz="0" w:space="0" w:color="auto"/>
                <w:bottom w:val="none" w:sz="0" w:space="0" w:color="auto"/>
                <w:right w:val="none" w:sz="0" w:space="0" w:color="auto"/>
              </w:divBdr>
              <w:divsChild>
                <w:div w:id="1192450634">
                  <w:marLeft w:val="0"/>
                  <w:marRight w:val="0"/>
                  <w:marTop w:val="0"/>
                  <w:marBottom w:val="0"/>
                  <w:divBdr>
                    <w:top w:val="single" w:sz="6" w:space="8" w:color="EEEEEE"/>
                    <w:left w:val="none" w:sz="0" w:space="8" w:color="auto"/>
                    <w:bottom w:val="single" w:sz="6" w:space="8" w:color="EEEEEE"/>
                    <w:right w:val="single" w:sz="6" w:space="8" w:color="EEEEEE"/>
                  </w:divBdr>
                  <w:divsChild>
                    <w:div w:id="7767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755608">
      <w:bodyDiv w:val="1"/>
      <w:marLeft w:val="0"/>
      <w:marRight w:val="0"/>
      <w:marTop w:val="0"/>
      <w:marBottom w:val="0"/>
      <w:divBdr>
        <w:top w:val="none" w:sz="0" w:space="0" w:color="auto"/>
        <w:left w:val="none" w:sz="0" w:space="0" w:color="auto"/>
        <w:bottom w:val="none" w:sz="0" w:space="0" w:color="auto"/>
        <w:right w:val="none" w:sz="0" w:space="0" w:color="auto"/>
      </w:divBdr>
    </w:div>
    <w:div w:id="643579639">
      <w:bodyDiv w:val="1"/>
      <w:marLeft w:val="0"/>
      <w:marRight w:val="0"/>
      <w:marTop w:val="0"/>
      <w:marBottom w:val="0"/>
      <w:divBdr>
        <w:top w:val="none" w:sz="0" w:space="0" w:color="auto"/>
        <w:left w:val="none" w:sz="0" w:space="0" w:color="auto"/>
        <w:bottom w:val="none" w:sz="0" w:space="0" w:color="auto"/>
        <w:right w:val="none" w:sz="0" w:space="0" w:color="auto"/>
      </w:divBdr>
      <w:divsChild>
        <w:div w:id="832524545">
          <w:marLeft w:val="0"/>
          <w:marRight w:val="0"/>
          <w:marTop w:val="0"/>
          <w:marBottom w:val="0"/>
          <w:divBdr>
            <w:top w:val="none" w:sz="0" w:space="0" w:color="auto"/>
            <w:left w:val="none" w:sz="0" w:space="0" w:color="auto"/>
            <w:bottom w:val="none" w:sz="0" w:space="0" w:color="auto"/>
            <w:right w:val="none" w:sz="0" w:space="0" w:color="auto"/>
          </w:divBdr>
        </w:div>
      </w:divsChild>
    </w:div>
    <w:div w:id="646125942">
      <w:bodyDiv w:val="1"/>
      <w:marLeft w:val="0"/>
      <w:marRight w:val="0"/>
      <w:marTop w:val="0"/>
      <w:marBottom w:val="0"/>
      <w:divBdr>
        <w:top w:val="none" w:sz="0" w:space="0" w:color="auto"/>
        <w:left w:val="none" w:sz="0" w:space="0" w:color="auto"/>
        <w:bottom w:val="none" w:sz="0" w:space="0" w:color="auto"/>
        <w:right w:val="none" w:sz="0" w:space="0" w:color="auto"/>
      </w:divBdr>
      <w:divsChild>
        <w:div w:id="1113280136">
          <w:marLeft w:val="0"/>
          <w:marRight w:val="0"/>
          <w:marTop w:val="0"/>
          <w:marBottom w:val="0"/>
          <w:divBdr>
            <w:top w:val="none" w:sz="0" w:space="0" w:color="auto"/>
            <w:left w:val="none" w:sz="0" w:space="0" w:color="auto"/>
            <w:bottom w:val="none" w:sz="0" w:space="0" w:color="auto"/>
            <w:right w:val="none" w:sz="0" w:space="0" w:color="auto"/>
          </w:divBdr>
          <w:divsChild>
            <w:div w:id="863903261">
              <w:marLeft w:val="0"/>
              <w:marRight w:val="0"/>
              <w:marTop w:val="0"/>
              <w:marBottom w:val="0"/>
              <w:divBdr>
                <w:top w:val="single" w:sz="6" w:space="0" w:color="DEDEDE"/>
                <w:left w:val="single" w:sz="6" w:space="0" w:color="DEDEDE"/>
                <w:bottom w:val="single" w:sz="6" w:space="0" w:color="DEDEDE"/>
                <w:right w:val="single" w:sz="6" w:space="0" w:color="DEDEDE"/>
              </w:divBdr>
              <w:divsChild>
                <w:div w:id="837694649">
                  <w:marLeft w:val="0"/>
                  <w:marRight w:val="0"/>
                  <w:marTop w:val="0"/>
                  <w:marBottom w:val="0"/>
                  <w:divBdr>
                    <w:top w:val="none" w:sz="0" w:space="0" w:color="auto"/>
                    <w:left w:val="none" w:sz="0" w:space="0" w:color="auto"/>
                    <w:bottom w:val="none" w:sz="0" w:space="0" w:color="auto"/>
                    <w:right w:val="none" w:sz="0" w:space="0" w:color="auto"/>
                  </w:divBdr>
                  <w:divsChild>
                    <w:div w:id="1388995432">
                      <w:marLeft w:val="0"/>
                      <w:marRight w:val="525"/>
                      <w:marTop w:val="0"/>
                      <w:marBottom w:val="0"/>
                      <w:divBdr>
                        <w:top w:val="none" w:sz="0" w:space="0" w:color="auto"/>
                        <w:left w:val="none" w:sz="0" w:space="0" w:color="auto"/>
                        <w:bottom w:val="none" w:sz="0" w:space="0" w:color="auto"/>
                        <w:right w:val="none" w:sz="0" w:space="0" w:color="auto"/>
                      </w:divBdr>
                      <w:divsChild>
                        <w:div w:id="2151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483617">
          <w:marLeft w:val="0"/>
          <w:marRight w:val="0"/>
          <w:marTop w:val="0"/>
          <w:marBottom w:val="0"/>
          <w:divBdr>
            <w:top w:val="none" w:sz="0" w:space="0" w:color="auto"/>
            <w:left w:val="none" w:sz="0" w:space="0" w:color="auto"/>
            <w:bottom w:val="none" w:sz="0" w:space="0" w:color="auto"/>
            <w:right w:val="none" w:sz="0" w:space="0" w:color="auto"/>
          </w:divBdr>
          <w:divsChild>
            <w:div w:id="955260572">
              <w:marLeft w:val="0"/>
              <w:marRight w:val="0"/>
              <w:marTop w:val="0"/>
              <w:marBottom w:val="0"/>
              <w:divBdr>
                <w:top w:val="none" w:sz="0" w:space="0" w:color="auto"/>
                <w:left w:val="none" w:sz="0" w:space="0" w:color="auto"/>
                <w:bottom w:val="none" w:sz="0" w:space="0" w:color="auto"/>
                <w:right w:val="none" w:sz="0" w:space="0" w:color="auto"/>
              </w:divBdr>
              <w:divsChild>
                <w:div w:id="1254438073">
                  <w:marLeft w:val="0"/>
                  <w:marRight w:val="0"/>
                  <w:marTop w:val="0"/>
                  <w:marBottom w:val="0"/>
                  <w:divBdr>
                    <w:top w:val="single" w:sz="6" w:space="8" w:color="EEEEEE"/>
                    <w:left w:val="none" w:sz="0" w:space="8" w:color="auto"/>
                    <w:bottom w:val="single" w:sz="6" w:space="8" w:color="EEEEEE"/>
                    <w:right w:val="single" w:sz="6" w:space="8" w:color="EEEEEE"/>
                  </w:divBdr>
                  <w:divsChild>
                    <w:div w:id="144657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25384">
      <w:bodyDiv w:val="1"/>
      <w:marLeft w:val="0"/>
      <w:marRight w:val="0"/>
      <w:marTop w:val="0"/>
      <w:marBottom w:val="0"/>
      <w:divBdr>
        <w:top w:val="none" w:sz="0" w:space="0" w:color="auto"/>
        <w:left w:val="none" w:sz="0" w:space="0" w:color="auto"/>
        <w:bottom w:val="none" w:sz="0" w:space="0" w:color="auto"/>
        <w:right w:val="none" w:sz="0" w:space="0" w:color="auto"/>
      </w:divBdr>
      <w:divsChild>
        <w:div w:id="386342248">
          <w:marLeft w:val="0"/>
          <w:marRight w:val="0"/>
          <w:marTop w:val="0"/>
          <w:marBottom w:val="0"/>
          <w:divBdr>
            <w:top w:val="none" w:sz="0" w:space="0" w:color="auto"/>
            <w:left w:val="none" w:sz="0" w:space="0" w:color="auto"/>
            <w:bottom w:val="none" w:sz="0" w:space="0" w:color="auto"/>
            <w:right w:val="none" w:sz="0" w:space="0" w:color="auto"/>
          </w:divBdr>
          <w:divsChild>
            <w:div w:id="303245535">
              <w:marLeft w:val="0"/>
              <w:marRight w:val="0"/>
              <w:marTop w:val="0"/>
              <w:marBottom w:val="0"/>
              <w:divBdr>
                <w:top w:val="single" w:sz="6" w:space="0" w:color="DEDEDE"/>
                <w:left w:val="single" w:sz="6" w:space="0" w:color="DEDEDE"/>
                <w:bottom w:val="single" w:sz="6" w:space="0" w:color="DEDEDE"/>
                <w:right w:val="single" w:sz="6" w:space="0" w:color="DEDEDE"/>
              </w:divBdr>
              <w:divsChild>
                <w:div w:id="310718231">
                  <w:marLeft w:val="0"/>
                  <w:marRight w:val="0"/>
                  <w:marTop w:val="0"/>
                  <w:marBottom w:val="0"/>
                  <w:divBdr>
                    <w:top w:val="none" w:sz="0" w:space="0" w:color="auto"/>
                    <w:left w:val="none" w:sz="0" w:space="0" w:color="auto"/>
                    <w:bottom w:val="none" w:sz="0" w:space="0" w:color="auto"/>
                    <w:right w:val="none" w:sz="0" w:space="0" w:color="auto"/>
                  </w:divBdr>
                  <w:divsChild>
                    <w:div w:id="91836383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5024126">
          <w:marLeft w:val="0"/>
          <w:marRight w:val="0"/>
          <w:marTop w:val="0"/>
          <w:marBottom w:val="0"/>
          <w:divBdr>
            <w:top w:val="none" w:sz="0" w:space="0" w:color="auto"/>
            <w:left w:val="none" w:sz="0" w:space="0" w:color="auto"/>
            <w:bottom w:val="none" w:sz="0" w:space="0" w:color="auto"/>
            <w:right w:val="none" w:sz="0" w:space="0" w:color="auto"/>
          </w:divBdr>
          <w:divsChild>
            <w:div w:id="152918835">
              <w:marLeft w:val="0"/>
              <w:marRight w:val="0"/>
              <w:marTop w:val="0"/>
              <w:marBottom w:val="0"/>
              <w:divBdr>
                <w:top w:val="none" w:sz="0" w:space="0" w:color="auto"/>
                <w:left w:val="none" w:sz="0" w:space="0" w:color="auto"/>
                <w:bottom w:val="none" w:sz="0" w:space="0" w:color="auto"/>
                <w:right w:val="none" w:sz="0" w:space="0" w:color="auto"/>
              </w:divBdr>
              <w:divsChild>
                <w:div w:id="2124835564">
                  <w:marLeft w:val="0"/>
                  <w:marRight w:val="0"/>
                  <w:marTop w:val="0"/>
                  <w:marBottom w:val="0"/>
                  <w:divBdr>
                    <w:top w:val="single" w:sz="6" w:space="8" w:color="EEEEEE"/>
                    <w:left w:val="none" w:sz="0" w:space="8" w:color="auto"/>
                    <w:bottom w:val="single" w:sz="6" w:space="8" w:color="EEEEEE"/>
                    <w:right w:val="single" w:sz="6" w:space="8" w:color="EEEEEE"/>
                  </w:divBdr>
                  <w:divsChild>
                    <w:div w:id="88803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5973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91">
          <w:marLeft w:val="0"/>
          <w:marRight w:val="0"/>
          <w:marTop w:val="0"/>
          <w:marBottom w:val="0"/>
          <w:divBdr>
            <w:top w:val="none" w:sz="0" w:space="0" w:color="auto"/>
            <w:left w:val="none" w:sz="0" w:space="0" w:color="auto"/>
            <w:bottom w:val="none" w:sz="0" w:space="0" w:color="auto"/>
            <w:right w:val="none" w:sz="0" w:space="0" w:color="auto"/>
          </w:divBdr>
          <w:divsChild>
            <w:div w:id="2002922662">
              <w:marLeft w:val="0"/>
              <w:marRight w:val="0"/>
              <w:marTop w:val="0"/>
              <w:marBottom w:val="0"/>
              <w:divBdr>
                <w:top w:val="none" w:sz="0" w:space="0" w:color="auto"/>
                <w:left w:val="none" w:sz="0" w:space="0" w:color="auto"/>
                <w:bottom w:val="none" w:sz="0" w:space="0" w:color="auto"/>
                <w:right w:val="none" w:sz="0" w:space="0" w:color="auto"/>
              </w:divBdr>
              <w:divsChild>
                <w:div w:id="60832855">
                  <w:marLeft w:val="0"/>
                  <w:marRight w:val="0"/>
                  <w:marTop w:val="0"/>
                  <w:marBottom w:val="0"/>
                  <w:divBdr>
                    <w:top w:val="single" w:sz="6" w:space="8" w:color="EEEEEE"/>
                    <w:left w:val="none" w:sz="0" w:space="8" w:color="auto"/>
                    <w:bottom w:val="single" w:sz="6" w:space="8" w:color="EEEEEE"/>
                    <w:right w:val="single" w:sz="6" w:space="8" w:color="EEEEEE"/>
                  </w:divBdr>
                  <w:divsChild>
                    <w:div w:id="298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94313">
          <w:marLeft w:val="0"/>
          <w:marRight w:val="0"/>
          <w:marTop w:val="0"/>
          <w:marBottom w:val="0"/>
          <w:divBdr>
            <w:top w:val="none" w:sz="0" w:space="0" w:color="auto"/>
            <w:left w:val="none" w:sz="0" w:space="0" w:color="auto"/>
            <w:bottom w:val="none" w:sz="0" w:space="0" w:color="auto"/>
            <w:right w:val="none" w:sz="0" w:space="0" w:color="auto"/>
          </w:divBdr>
          <w:divsChild>
            <w:div w:id="2016836186">
              <w:marLeft w:val="0"/>
              <w:marRight w:val="0"/>
              <w:marTop w:val="0"/>
              <w:marBottom w:val="0"/>
              <w:divBdr>
                <w:top w:val="single" w:sz="6" w:space="0" w:color="DEDEDE"/>
                <w:left w:val="single" w:sz="6" w:space="0" w:color="DEDEDE"/>
                <w:bottom w:val="single" w:sz="6" w:space="0" w:color="DEDEDE"/>
                <w:right w:val="single" w:sz="6" w:space="0" w:color="DEDEDE"/>
              </w:divBdr>
              <w:divsChild>
                <w:div w:id="940141212">
                  <w:marLeft w:val="0"/>
                  <w:marRight w:val="0"/>
                  <w:marTop w:val="0"/>
                  <w:marBottom w:val="0"/>
                  <w:divBdr>
                    <w:top w:val="none" w:sz="0" w:space="0" w:color="auto"/>
                    <w:left w:val="none" w:sz="0" w:space="0" w:color="auto"/>
                    <w:bottom w:val="none" w:sz="0" w:space="0" w:color="auto"/>
                    <w:right w:val="none" w:sz="0" w:space="0" w:color="auto"/>
                  </w:divBdr>
                  <w:divsChild>
                    <w:div w:id="11687599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378852">
      <w:bodyDiv w:val="1"/>
      <w:marLeft w:val="0"/>
      <w:marRight w:val="0"/>
      <w:marTop w:val="0"/>
      <w:marBottom w:val="0"/>
      <w:divBdr>
        <w:top w:val="none" w:sz="0" w:space="0" w:color="auto"/>
        <w:left w:val="none" w:sz="0" w:space="0" w:color="auto"/>
        <w:bottom w:val="none" w:sz="0" w:space="0" w:color="auto"/>
        <w:right w:val="none" w:sz="0" w:space="0" w:color="auto"/>
      </w:divBdr>
      <w:divsChild>
        <w:div w:id="1266309424">
          <w:marLeft w:val="0"/>
          <w:marRight w:val="0"/>
          <w:marTop w:val="0"/>
          <w:marBottom w:val="0"/>
          <w:divBdr>
            <w:top w:val="none" w:sz="0" w:space="0" w:color="auto"/>
            <w:left w:val="none" w:sz="0" w:space="0" w:color="auto"/>
            <w:bottom w:val="none" w:sz="0" w:space="0" w:color="auto"/>
            <w:right w:val="none" w:sz="0" w:space="0" w:color="auto"/>
          </w:divBdr>
          <w:divsChild>
            <w:div w:id="702949948">
              <w:marLeft w:val="0"/>
              <w:marRight w:val="0"/>
              <w:marTop w:val="0"/>
              <w:marBottom w:val="0"/>
              <w:divBdr>
                <w:top w:val="none" w:sz="0" w:space="0" w:color="auto"/>
                <w:left w:val="none" w:sz="0" w:space="0" w:color="auto"/>
                <w:bottom w:val="none" w:sz="0" w:space="0" w:color="auto"/>
                <w:right w:val="none" w:sz="0" w:space="0" w:color="auto"/>
              </w:divBdr>
              <w:divsChild>
                <w:div w:id="175661447">
                  <w:marLeft w:val="0"/>
                  <w:marRight w:val="0"/>
                  <w:marTop w:val="0"/>
                  <w:marBottom w:val="0"/>
                  <w:divBdr>
                    <w:top w:val="single" w:sz="6" w:space="8" w:color="EEEEEE"/>
                    <w:left w:val="none" w:sz="0" w:space="8" w:color="auto"/>
                    <w:bottom w:val="single" w:sz="6" w:space="8" w:color="EEEEEE"/>
                    <w:right w:val="single" w:sz="6" w:space="8" w:color="EEEEEE"/>
                  </w:divBdr>
                  <w:divsChild>
                    <w:div w:id="121368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57391">
          <w:marLeft w:val="0"/>
          <w:marRight w:val="0"/>
          <w:marTop w:val="0"/>
          <w:marBottom w:val="0"/>
          <w:divBdr>
            <w:top w:val="none" w:sz="0" w:space="0" w:color="auto"/>
            <w:left w:val="none" w:sz="0" w:space="0" w:color="auto"/>
            <w:bottom w:val="none" w:sz="0" w:space="0" w:color="auto"/>
            <w:right w:val="none" w:sz="0" w:space="0" w:color="auto"/>
          </w:divBdr>
          <w:divsChild>
            <w:div w:id="485509685">
              <w:marLeft w:val="0"/>
              <w:marRight w:val="0"/>
              <w:marTop w:val="0"/>
              <w:marBottom w:val="0"/>
              <w:divBdr>
                <w:top w:val="single" w:sz="6" w:space="0" w:color="DEDEDE"/>
                <w:left w:val="single" w:sz="6" w:space="0" w:color="DEDEDE"/>
                <w:bottom w:val="single" w:sz="6" w:space="0" w:color="DEDEDE"/>
                <w:right w:val="single" w:sz="6" w:space="0" w:color="DEDEDE"/>
              </w:divBdr>
              <w:divsChild>
                <w:div w:id="1348944147">
                  <w:marLeft w:val="0"/>
                  <w:marRight w:val="0"/>
                  <w:marTop w:val="0"/>
                  <w:marBottom w:val="0"/>
                  <w:divBdr>
                    <w:top w:val="none" w:sz="0" w:space="0" w:color="auto"/>
                    <w:left w:val="none" w:sz="0" w:space="0" w:color="auto"/>
                    <w:bottom w:val="none" w:sz="0" w:space="0" w:color="auto"/>
                    <w:right w:val="none" w:sz="0" w:space="0" w:color="auto"/>
                  </w:divBdr>
                  <w:divsChild>
                    <w:div w:id="806894318">
                      <w:marLeft w:val="0"/>
                      <w:marRight w:val="525"/>
                      <w:marTop w:val="0"/>
                      <w:marBottom w:val="0"/>
                      <w:divBdr>
                        <w:top w:val="none" w:sz="0" w:space="0" w:color="auto"/>
                        <w:left w:val="none" w:sz="0" w:space="0" w:color="auto"/>
                        <w:bottom w:val="none" w:sz="0" w:space="0" w:color="auto"/>
                        <w:right w:val="none" w:sz="0" w:space="0" w:color="auto"/>
                      </w:divBdr>
                      <w:divsChild>
                        <w:div w:id="14401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665675">
      <w:bodyDiv w:val="1"/>
      <w:marLeft w:val="0"/>
      <w:marRight w:val="0"/>
      <w:marTop w:val="0"/>
      <w:marBottom w:val="0"/>
      <w:divBdr>
        <w:top w:val="none" w:sz="0" w:space="0" w:color="auto"/>
        <w:left w:val="none" w:sz="0" w:space="0" w:color="auto"/>
        <w:bottom w:val="none" w:sz="0" w:space="0" w:color="auto"/>
        <w:right w:val="none" w:sz="0" w:space="0" w:color="auto"/>
      </w:divBdr>
    </w:div>
    <w:div w:id="893931108">
      <w:bodyDiv w:val="1"/>
      <w:marLeft w:val="0"/>
      <w:marRight w:val="0"/>
      <w:marTop w:val="0"/>
      <w:marBottom w:val="0"/>
      <w:divBdr>
        <w:top w:val="none" w:sz="0" w:space="0" w:color="auto"/>
        <w:left w:val="none" w:sz="0" w:space="0" w:color="auto"/>
        <w:bottom w:val="none" w:sz="0" w:space="0" w:color="auto"/>
        <w:right w:val="none" w:sz="0" w:space="0" w:color="auto"/>
      </w:divBdr>
    </w:div>
    <w:div w:id="916666511">
      <w:bodyDiv w:val="1"/>
      <w:marLeft w:val="0"/>
      <w:marRight w:val="0"/>
      <w:marTop w:val="0"/>
      <w:marBottom w:val="0"/>
      <w:divBdr>
        <w:top w:val="none" w:sz="0" w:space="0" w:color="auto"/>
        <w:left w:val="none" w:sz="0" w:space="0" w:color="auto"/>
        <w:bottom w:val="none" w:sz="0" w:space="0" w:color="auto"/>
        <w:right w:val="none" w:sz="0" w:space="0" w:color="auto"/>
      </w:divBdr>
    </w:div>
    <w:div w:id="930358918">
      <w:bodyDiv w:val="1"/>
      <w:marLeft w:val="0"/>
      <w:marRight w:val="0"/>
      <w:marTop w:val="0"/>
      <w:marBottom w:val="0"/>
      <w:divBdr>
        <w:top w:val="none" w:sz="0" w:space="0" w:color="auto"/>
        <w:left w:val="none" w:sz="0" w:space="0" w:color="auto"/>
        <w:bottom w:val="none" w:sz="0" w:space="0" w:color="auto"/>
        <w:right w:val="none" w:sz="0" w:space="0" w:color="auto"/>
      </w:divBdr>
      <w:divsChild>
        <w:div w:id="357707758">
          <w:blockQuote w:val="1"/>
          <w:marLeft w:val="0"/>
          <w:marRight w:val="0"/>
          <w:marTop w:val="0"/>
          <w:marBottom w:val="0"/>
          <w:divBdr>
            <w:top w:val="none" w:sz="0" w:space="0" w:color="auto"/>
            <w:left w:val="none" w:sz="0" w:space="0" w:color="auto"/>
            <w:bottom w:val="none" w:sz="0" w:space="0" w:color="auto"/>
            <w:right w:val="none" w:sz="0" w:space="0" w:color="auto"/>
          </w:divBdr>
        </w:div>
        <w:div w:id="1307276848">
          <w:marLeft w:val="0"/>
          <w:marRight w:val="0"/>
          <w:marTop w:val="0"/>
          <w:marBottom w:val="0"/>
          <w:divBdr>
            <w:top w:val="none" w:sz="0" w:space="0" w:color="auto"/>
            <w:left w:val="none" w:sz="0" w:space="0" w:color="auto"/>
            <w:bottom w:val="none" w:sz="0" w:space="0" w:color="auto"/>
            <w:right w:val="none" w:sz="0" w:space="0" w:color="auto"/>
          </w:divBdr>
        </w:div>
      </w:divsChild>
    </w:div>
    <w:div w:id="961887193">
      <w:bodyDiv w:val="1"/>
      <w:marLeft w:val="0"/>
      <w:marRight w:val="0"/>
      <w:marTop w:val="0"/>
      <w:marBottom w:val="0"/>
      <w:divBdr>
        <w:top w:val="none" w:sz="0" w:space="0" w:color="auto"/>
        <w:left w:val="none" w:sz="0" w:space="0" w:color="auto"/>
        <w:bottom w:val="none" w:sz="0" w:space="0" w:color="auto"/>
        <w:right w:val="none" w:sz="0" w:space="0" w:color="auto"/>
      </w:divBdr>
    </w:div>
    <w:div w:id="992098084">
      <w:bodyDiv w:val="1"/>
      <w:marLeft w:val="0"/>
      <w:marRight w:val="0"/>
      <w:marTop w:val="0"/>
      <w:marBottom w:val="0"/>
      <w:divBdr>
        <w:top w:val="none" w:sz="0" w:space="0" w:color="auto"/>
        <w:left w:val="none" w:sz="0" w:space="0" w:color="auto"/>
        <w:bottom w:val="none" w:sz="0" w:space="0" w:color="auto"/>
        <w:right w:val="none" w:sz="0" w:space="0" w:color="auto"/>
      </w:divBdr>
      <w:divsChild>
        <w:div w:id="317656635">
          <w:marLeft w:val="0"/>
          <w:marRight w:val="0"/>
          <w:marTop w:val="0"/>
          <w:marBottom w:val="0"/>
          <w:divBdr>
            <w:top w:val="none" w:sz="0" w:space="0" w:color="auto"/>
            <w:left w:val="none" w:sz="0" w:space="0" w:color="auto"/>
            <w:bottom w:val="none" w:sz="0" w:space="0" w:color="auto"/>
            <w:right w:val="none" w:sz="0" w:space="0" w:color="auto"/>
          </w:divBdr>
          <w:divsChild>
            <w:div w:id="716662288">
              <w:marLeft w:val="0"/>
              <w:marRight w:val="0"/>
              <w:marTop w:val="0"/>
              <w:marBottom w:val="0"/>
              <w:divBdr>
                <w:top w:val="single" w:sz="6" w:space="0" w:color="DEDEDE"/>
                <w:left w:val="single" w:sz="6" w:space="0" w:color="DEDEDE"/>
                <w:bottom w:val="single" w:sz="6" w:space="0" w:color="DEDEDE"/>
                <w:right w:val="single" w:sz="6" w:space="0" w:color="DEDEDE"/>
              </w:divBdr>
              <w:divsChild>
                <w:div w:id="398596716">
                  <w:marLeft w:val="0"/>
                  <w:marRight w:val="0"/>
                  <w:marTop w:val="0"/>
                  <w:marBottom w:val="0"/>
                  <w:divBdr>
                    <w:top w:val="none" w:sz="0" w:space="0" w:color="auto"/>
                    <w:left w:val="none" w:sz="0" w:space="0" w:color="auto"/>
                    <w:bottom w:val="none" w:sz="0" w:space="0" w:color="auto"/>
                    <w:right w:val="none" w:sz="0" w:space="0" w:color="auto"/>
                  </w:divBdr>
                  <w:divsChild>
                    <w:div w:id="131656768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690371417">
          <w:marLeft w:val="0"/>
          <w:marRight w:val="0"/>
          <w:marTop w:val="0"/>
          <w:marBottom w:val="0"/>
          <w:divBdr>
            <w:top w:val="none" w:sz="0" w:space="0" w:color="auto"/>
            <w:left w:val="none" w:sz="0" w:space="0" w:color="auto"/>
            <w:bottom w:val="none" w:sz="0" w:space="0" w:color="auto"/>
            <w:right w:val="none" w:sz="0" w:space="0" w:color="auto"/>
          </w:divBdr>
          <w:divsChild>
            <w:div w:id="757942506">
              <w:marLeft w:val="0"/>
              <w:marRight w:val="0"/>
              <w:marTop w:val="0"/>
              <w:marBottom w:val="0"/>
              <w:divBdr>
                <w:top w:val="none" w:sz="0" w:space="0" w:color="auto"/>
                <w:left w:val="none" w:sz="0" w:space="0" w:color="auto"/>
                <w:bottom w:val="none" w:sz="0" w:space="0" w:color="auto"/>
                <w:right w:val="none" w:sz="0" w:space="0" w:color="auto"/>
              </w:divBdr>
              <w:divsChild>
                <w:div w:id="1743061957">
                  <w:marLeft w:val="0"/>
                  <w:marRight w:val="0"/>
                  <w:marTop w:val="0"/>
                  <w:marBottom w:val="0"/>
                  <w:divBdr>
                    <w:top w:val="single" w:sz="6" w:space="8" w:color="EEEEEE"/>
                    <w:left w:val="none" w:sz="0" w:space="8" w:color="auto"/>
                    <w:bottom w:val="single" w:sz="6" w:space="8" w:color="EEEEEE"/>
                    <w:right w:val="single" w:sz="6" w:space="8" w:color="EEEEEE"/>
                  </w:divBdr>
                  <w:divsChild>
                    <w:div w:id="1616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463798">
      <w:bodyDiv w:val="1"/>
      <w:marLeft w:val="0"/>
      <w:marRight w:val="0"/>
      <w:marTop w:val="0"/>
      <w:marBottom w:val="0"/>
      <w:divBdr>
        <w:top w:val="none" w:sz="0" w:space="0" w:color="auto"/>
        <w:left w:val="none" w:sz="0" w:space="0" w:color="auto"/>
        <w:bottom w:val="none" w:sz="0" w:space="0" w:color="auto"/>
        <w:right w:val="none" w:sz="0" w:space="0" w:color="auto"/>
      </w:divBdr>
    </w:div>
    <w:div w:id="1192574402">
      <w:bodyDiv w:val="1"/>
      <w:marLeft w:val="0"/>
      <w:marRight w:val="0"/>
      <w:marTop w:val="0"/>
      <w:marBottom w:val="0"/>
      <w:divBdr>
        <w:top w:val="none" w:sz="0" w:space="0" w:color="auto"/>
        <w:left w:val="none" w:sz="0" w:space="0" w:color="auto"/>
        <w:bottom w:val="none" w:sz="0" w:space="0" w:color="auto"/>
        <w:right w:val="none" w:sz="0" w:space="0" w:color="auto"/>
      </w:divBdr>
      <w:divsChild>
        <w:div w:id="704184759">
          <w:blockQuote w:val="1"/>
          <w:marLeft w:val="0"/>
          <w:marRight w:val="0"/>
          <w:marTop w:val="0"/>
          <w:marBottom w:val="0"/>
          <w:divBdr>
            <w:top w:val="none" w:sz="0" w:space="0" w:color="auto"/>
            <w:left w:val="none" w:sz="0" w:space="0" w:color="auto"/>
            <w:bottom w:val="none" w:sz="0" w:space="0" w:color="auto"/>
            <w:right w:val="none" w:sz="0" w:space="0" w:color="auto"/>
          </w:divBdr>
        </w:div>
        <w:div w:id="1527325820">
          <w:marLeft w:val="0"/>
          <w:marRight w:val="0"/>
          <w:marTop w:val="0"/>
          <w:marBottom w:val="0"/>
          <w:divBdr>
            <w:top w:val="none" w:sz="0" w:space="0" w:color="auto"/>
            <w:left w:val="none" w:sz="0" w:space="0" w:color="auto"/>
            <w:bottom w:val="none" w:sz="0" w:space="0" w:color="auto"/>
            <w:right w:val="none" w:sz="0" w:space="0" w:color="auto"/>
          </w:divBdr>
        </w:div>
      </w:divsChild>
    </w:div>
    <w:div w:id="1209995527">
      <w:bodyDiv w:val="1"/>
      <w:marLeft w:val="0"/>
      <w:marRight w:val="0"/>
      <w:marTop w:val="0"/>
      <w:marBottom w:val="0"/>
      <w:divBdr>
        <w:top w:val="none" w:sz="0" w:space="0" w:color="auto"/>
        <w:left w:val="none" w:sz="0" w:space="0" w:color="auto"/>
        <w:bottom w:val="none" w:sz="0" w:space="0" w:color="auto"/>
        <w:right w:val="none" w:sz="0" w:space="0" w:color="auto"/>
      </w:divBdr>
    </w:div>
    <w:div w:id="1340615445">
      <w:bodyDiv w:val="1"/>
      <w:marLeft w:val="0"/>
      <w:marRight w:val="0"/>
      <w:marTop w:val="0"/>
      <w:marBottom w:val="0"/>
      <w:divBdr>
        <w:top w:val="none" w:sz="0" w:space="0" w:color="auto"/>
        <w:left w:val="none" w:sz="0" w:space="0" w:color="auto"/>
        <w:bottom w:val="none" w:sz="0" w:space="0" w:color="auto"/>
        <w:right w:val="none" w:sz="0" w:space="0" w:color="auto"/>
      </w:divBdr>
      <w:divsChild>
        <w:div w:id="2027512114">
          <w:marLeft w:val="0"/>
          <w:marRight w:val="0"/>
          <w:marTop w:val="0"/>
          <w:marBottom w:val="0"/>
          <w:divBdr>
            <w:top w:val="none" w:sz="0" w:space="0" w:color="auto"/>
            <w:left w:val="none" w:sz="0" w:space="0" w:color="auto"/>
            <w:bottom w:val="none" w:sz="0" w:space="0" w:color="auto"/>
            <w:right w:val="none" w:sz="0" w:space="0" w:color="auto"/>
          </w:divBdr>
        </w:div>
        <w:div w:id="207430534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21295598">
      <w:bodyDiv w:val="1"/>
      <w:marLeft w:val="0"/>
      <w:marRight w:val="0"/>
      <w:marTop w:val="0"/>
      <w:marBottom w:val="0"/>
      <w:divBdr>
        <w:top w:val="none" w:sz="0" w:space="0" w:color="auto"/>
        <w:left w:val="none" w:sz="0" w:space="0" w:color="auto"/>
        <w:bottom w:val="none" w:sz="0" w:space="0" w:color="auto"/>
        <w:right w:val="none" w:sz="0" w:space="0" w:color="auto"/>
      </w:divBdr>
      <w:divsChild>
        <w:div w:id="1008292041">
          <w:marLeft w:val="0"/>
          <w:marRight w:val="0"/>
          <w:marTop w:val="0"/>
          <w:marBottom w:val="0"/>
          <w:divBdr>
            <w:top w:val="none" w:sz="0" w:space="0" w:color="auto"/>
            <w:left w:val="none" w:sz="0" w:space="0" w:color="auto"/>
            <w:bottom w:val="none" w:sz="0" w:space="0" w:color="auto"/>
            <w:right w:val="none" w:sz="0" w:space="0" w:color="auto"/>
          </w:divBdr>
        </w:div>
        <w:div w:id="20493284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48040619">
      <w:bodyDiv w:val="1"/>
      <w:marLeft w:val="0"/>
      <w:marRight w:val="0"/>
      <w:marTop w:val="0"/>
      <w:marBottom w:val="0"/>
      <w:divBdr>
        <w:top w:val="none" w:sz="0" w:space="0" w:color="auto"/>
        <w:left w:val="none" w:sz="0" w:space="0" w:color="auto"/>
        <w:bottom w:val="none" w:sz="0" w:space="0" w:color="auto"/>
        <w:right w:val="none" w:sz="0" w:space="0" w:color="auto"/>
      </w:divBdr>
      <w:divsChild>
        <w:div w:id="120199328">
          <w:marLeft w:val="0"/>
          <w:marRight w:val="0"/>
          <w:marTop w:val="0"/>
          <w:marBottom w:val="0"/>
          <w:divBdr>
            <w:top w:val="none" w:sz="0" w:space="0" w:color="auto"/>
            <w:left w:val="none" w:sz="0" w:space="0" w:color="auto"/>
            <w:bottom w:val="none" w:sz="0" w:space="0" w:color="auto"/>
            <w:right w:val="none" w:sz="0" w:space="0" w:color="auto"/>
          </w:divBdr>
        </w:div>
        <w:div w:id="124128129">
          <w:marLeft w:val="0"/>
          <w:marRight w:val="0"/>
          <w:marTop w:val="0"/>
          <w:marBottom w:val="0"/>
          <w:divBdr>
            <w:top w:val="none" w:sz="0" w:space="0" w:color="auto"/>
            <w:left w:val="none" w:sz="0" w:space="0" w:color="auto"/>
            <w:bottom w:val="none" w:sz="0" w:space="0" w:color="auto"/>
            <w:right w:val="none" w:sz="0" w:space="0" w:color="auto"/>
          </w:divBdr>
        </w:div>
        <w:div w:id="195851431">
          <w:marLeft w:val="0"/>
          <w:marRight w:val="0"/>
          <w:marTop w:val="0"/>
          <w:marBottom w:val="0"/>
          <w:divBdr>
            <w:top w:val="none" w:sz="0" w:space="0" w:color="auto"/>
            <w:left w:val="none" w:sz="0" w:space="0" w:color="auto"/>
            <w:bottom w:val="none" w:sz="0" w:space="0" w:color="auto"/>
            <w:right w:val="none" w:sz="0" w:space="0" w:color="auto"/>
          </w:divBdr>
        </w:div>
        <w:div w:id="209921719">
          <w:marLeft w:val="0"/>
          <w:marRight w:val="0"/>
          <w:marTop w:val="0"/>
          <w:marBottom w:val="0"/>
          <w:divBdr>
            <w:top w:val="none" w:sz="0" w:space="0" w:color="auto"/>
            <w:left w:val="none" w:sz="0" w:space="0" w:color="auto"/>
            <w:bottom w:val="none" w:sz="0" w:space="0" w:color="auto"/>
            <w:right w:val="none" w:sz="0" w:space="0" w:color="auto"/>
          </w:divBdr>
          <w:divsChild>
            <w:div w:id="73473633">
              <w:marLeft w:val="0"/>
              <w:marRight w:val="0"/>
              <w:marTop w:val="0"/>
              <w:marBottom w:val="0"/>
              <w:divBdr>
                <w:top w:val="none" w:sz="0" w:space="0" w:color="auto"/>
                <w:left w:val="none" w:sz="0" w:space="0" w:color="auto"/>
                <w:bottom w:val="none" w:sz="0" w:space="0" w:color="auto"/>
                <w:right w:val="none" w:sz="0" w:space="0" w:color="auto"/>
              </w:divBdr>
            </w:div>
            <w:div w:id="283854929">
              <w:marLeft w:val="0"/>
              <w:marRight w:val="0"/>
              <w:marTop w:val="0"/>
              <w:marBottom w:val="0"/>
              <w:divBdr>
                <w:top w:val="none" w:sz="0" w:space="0" w:color="auto"/>
                <w:left w:val="none" w:sz="0" w:space="0" w:color="auto"/>
                <w:bottom w:val="none" w:sz="0" w:space="0" w:color="auto"/>
                <w:right w:val="none" w:sz="0" w:space="0" w:color="auto"/>
              </w:divBdr>
            </w:div>
            <w:div w:id="796532383">
              <w:marLeft w:val="0"/>
              <w:marRight w:val="0"/>
              <w:marTop w:val="0"/>
              <w:marBottom w:val="0"/>
              <w:divBdr>
                <w:top w:val="none" w:sz="0" w:space="0" w:color="auto"/>
                <w:left w:val="none" w:sz="0" w:space="0" w:color="auto"/>
                <w:bottom w:val="none" w:sz="0" w:space="0" w:color="auto"/>
                <w:right w:val="none" w:sz="0" w:space="0" w:color="auto"/>
              </w:divBdr>
            </w:div>
            <w:div w:id="1022511339">
              <w:marLeft w:val="0"/>
              <w:marRight w:val="0"/>
              <w:marTop w:val="0"/>
              <w:marBottom w:val="0"/>
              <w:divBdr>
                <w:top w:val="none" w:sz="0" w:space="0" w:color="auto"/>
                <w:left w:val="none" w:sz="0" w:space="0" w:color="auto"/>
                <w:bottom w:val="none" w:sz="0" w:space="0" w:color="auto"/>
                <w:right w:val="none" w:sz="0" w:space="0" w:color="auto"/>
              </w:divBdr>
            </w:div>
            <w:div w:id="1731415810">
              <w:marLeft w:val="0"/>
              <w:marRight w:val="0"/>
              <w:marTop w:val="0"/>
              <w:marBottom w:val="0"/>
              <w:divBdr>
                <w:top w:val="none" w:sz="0" w:space="0" w:color="auto"/>
                <w:left w:val="none" w:sz="0" w:space="0" w:color="auto"/>
                <w:bottom w:val="none" w:sz="0" w:space="0" w:color="auto"/>
                <w:right w:val="none" w:sz="0" w:space="0" w:color="auto"/>
              </w:divBdr>
            </w:div>
          </w:divsChild>
        </w:div>
        <w:div w:id="359087319">
          <w:marLeft w:val="0"/>
          <w:marRight w:val="0"/>
          <w:marTop w:val="0"/>
          <w:marBottom w:val="0"/>
          <w:divBdr>
            <w:top w:val="none" w:sz="0" w:space="0" w:color="auto"/>
            <w:left w:val="none" w:sz="0" w:space="0" w:color="auto"/>
            <w:bottom w:val="none" w:sz="0" w:space="0" w:color="auto"/>
            <w:right w:val="none" w:sz="0" w:space="0" w:color="auto"/>
          </w:divBdr>
        </w:div>
        <w:div w:id="576746348">
          <w:marLeft w:val="0"/>
          <w:marRight w:val="0"/>
          <w:marTop w:val="0"/>
          <w:marBottom w:val="0"/>
          <w:divBdr>
            <w:top w:val="none" w:sz="0" w:space="0" w:color="auto"/>
            <w:left w:val="none" w:sz="0" w:space="0" w:color="auto"/>
            <w:bottom w:val="none" w:sz="0" w:space="0" w:color="auto"/>
            <w:right w:val="none" w:sz="0" w:space="0" w:color="auto"/>
          </w:divBdr>
        </w:div>
        <w:div w:id="631446633">
          <w:marLeft w:val="0"/>
          <w:marRight w:val="0"/>
          <w:marTop w:val="0"/>
          <w:marBottom w:val="0"/>
          <w:divBdr>
            <w:top w:val="none" w:sz="0" w:space="0" w:color="auto"/>
            <w:left w:val="none" w:sz="0" w:space="0" w:color="auto"/>
            <w:bottom w:val="none" w:sz="0" w:space="0" w:color="auto"/>
            <w:right w:val="none" w:sz="0" w:space="0" w:color="auto"/>
          </w:divBdr>
        </w:div>
        <w:div w:id="792166315">
          <w:marLeft w:val="0"/>
          <w:marRight w:val="0"/>
          <w:marTop w:val="0"/>
          <w:marBottom w:val="0"/>
          <w:divBdr>
            <w:top w:val="none" w:sz="0" w:space="0" w:color="auto"/>
            <w:left w:val="none" w:sz="0" w:space="0" w:color="auto"/>
            <w:bottom w:val="none" w:sz="0" w:space="0" w:color="auto"/>
            <w:right w:val="none" w:sz="0" w:space="0" w:color="auto"/>
          </w:divBdr>
        </w:div>
        <w:div w:id="803933229">
          <w:marLeft w:val="0"/>
          <w:marRight w:val="0"/>
          <w:marTop w:val="0"/>
          <w:marBottom w:val="0"/>
          <w:divBdr>
            <w:top w:val="none" w:sz="0" w:space="0" w:color="auto"/>
            <w:left w:val="none" w:sz="0" w:space="0" w:color="auto"/>
            <w:bottom w:val="none" w:sz="0" w:space="0" w:color="auto"/>
            <w:right w:val="none" w:sz="0" w:space="0" w:color="auto"/>
          </w:divBdr>
        </w:div>
        <w:div w:id="896207240">
          <w:marLeft w:val="0"/>
          <w:marRight w:val="0"/>
          <w:marTop w:val="0"/>
          <w:marBottom w:val="0"/>
          <w:divBdr>
            <w:top w:val="none" w:sz="0" w:space="0" w:color="auto"/>
            <w:left w:val="none" w:sz="0" w:space="0" w:color="auto"/>
            <w:bottom w:val="none" w:sz="0" w:space="0" w:color="auto"/>
            <w:right w:val="none" w:sz="0" w:space="0" w:color="auto"/>
          </w:divBdr>
        </w:div>
        <w:div w:id="950433185">
          <w:marLeft w:val="0"/>
          <w:marRight w:val="0"/>
          <w:marTop w:val="0"/>
          <w:marBottom w:val="0"/>
          <w:divBdr>
            <w:top w:val="none" w:sz="0" w:space="0" w:color="auto"/>
            <w:left w:val="none" w:sz="0" w:space="0" w:color="auto"/>
            <w:bottom w:val="none" w:sz="0" w:space="0" w:color="auto"/>
            <w:right w:val="none" w:sz="0" w:space="0" w:color="auto"/>
          </w:divBdr>
        </w:div>
        <w:div w:id="982809363">
          <w:marLeft w:val="0"/>
          <w:marRight w:val="0"/>
          <w:marTop w:val="0"/>
          <w:marBottom w:val="0"/>
          <w:divBdr>
            <w:top w:val="none" w:sz="0" w:space="0" w:color="auto"/>
            <w:left w:val="none" w:sz="0" w:space="0" w:color="auto"/>
            <w:bottom w:val="none" w:sz="0" w:space="0" w:color="auto"/>
            <w:right w:val="none" w:sz="0" w:space="0" w:color="auto"/>
          </w:divBdr>
        </w:div>
        <w:div w:id="1029571894">
          <w:marLeft w:val="0"/>
          <w:marRight w:val="0"/>
          <w:marTop w:val="0"/>
          <w:marBottom w:val="0"/>
          <w:divBdr>
            <w:top w:val="none" w:sz="0" w:space="0" w:color="auto"/>
            <w:left w:val="none" w:sz="0" w:space="0" w:color="auto"/>
            <w:bottom w:val="none" w:sz="0" w:space="0" w:color="auto"/>
            <w:right w:val="none" w:sz="0" w:space="0" w:color="auto"/>
          </w:divBdr>
        </w:div>
        <w:div w:id="1077441722">
          <w:marLeft w:val="0"/>
          <w:marRight w:val="0"/>
          <w:marTop w:val="0"/>
          <w:marBottom w:val="0"/>
          <w:divBdr>
            <w:top w:val="none" w:sz="0" w:space="0" w:color="auto"/>
            <w:left w:val="none" w:sz="0" w:space="0" w:color="auto"/>
            <w:bottom w:val="none" w:sz="0" w:space="0" w:color="auto"/>
            <w:right w:val="none" w:sz="0" w:space="0" w:color="auto"/>
          </w:divBdr>
        </w:div>
        <w:div w:id="1150561196">
          <w:marLeft w:val="0"/>
          <w:marRight w:val="0"/>
          <w:marTop w:val="0"/>
          <w:marBottom w:val="0"/>
          <w:divBdr>
            <w:top w:val="none" w:sz="0" w:space="0" w:color="auto"/>
            <w:left w:val="none" w:sz="0" w:space="0" w:color="auto"/>
            <w:bottom w:val="none" w:sz="0" w:space="0" w:color="auto"/>
            <w:right w:val="none" w:sz="0" w:space="0" w:color="auto"/>
          </w:divBdr>
        </w:div>
        <w:div w:id="1160460775">
          <w:marLeft w:val="0"/>
          <w:marRight w:val="0"/>
          <w:marTop w:val="0"/>
          <w:marBottom w:val="0"/>
          <w:divBdr>
            <w:top w:val="none" w:sz="0" w:space="0" w:color="auto"/>
            <w:left w:val="none" w:sz="0" w:space="0" w:color="auto"/>
            <w:bottom w:val="none" w:sz="0" w:space="0" w:color="auto"/>
            <w:right w:val="none" w:sz="0" w:space="0" w:color="auto"/>
          </w:divBdr>
        </w:div>
        <w:div w:id="1209494891">
          <w:marLeft w:val="0"/>
          <w:marRight w:val="0"/>
          <w:marTop w:val="0"/>
          <w:marBottom w:val="0"/>
          <w:divBdr>
            <w:top w:val="none" w:sz="0" w:space="0" w:color="auto"/>
            <w:left w:val="none" w:sz="0" w:space="0" w:color="auto"/>
            <w:bottom w:val="none" w:sz="0" w:space="0" w:color="auto"/>
            <w:right w:val="none" w:sz="0" w:space="0" w:color="auto"/>
          </w:divBdr>
        </w:div>
        <w:div w:id="1305112860">
          <w:marLeft w:val="0"/>
          <w:marRight w:val="0"/>
          <w:marTop w:val="0"/>
          <w:marBottom w:val="0"/>
          <w:divBdr>
            <w:top w:val="none" w:sz="0" w:space="0" w:color="auto"/>
            <w:left w:val="none" w:sz="0" w:space="0" w:color="auto"/>
            <w:bottom w:val="none" w:sz="0" w:space="0" w:color="auto"/>
            <w:right w:val="none" w:sz="0" w:space="0" w:color="auto"/>
          </w:divBdr>
        </w:div>
        <w:div w:id="1323586476">
          <w:marLeft w:val="0"/>
          <w:marRight w:val="0"/>
          <w:marTop w:val="0"/>
          <w:marBottom w:val="0"/>
          <w:divBdr>
            <w:top w:val="none" w:sz="0" w:space="0" w:color="auto"/>
            <w:left w:val="none" w:sz="0" w:space="0" w:color="auto"/>
            <w:bottom w:val="none" w:sz="0" w:space="0" w:color="auto"/>
            <w:right w:val="none" w:sz="0" w:space="0" w:color="auto"/>
          </w:divBdr>
        </w:div>
        <w:div w:id="1418091727">
          <w:marLeft w:val="0"/>
          <w:marRight w:val="0"/>
          <w:marTop w:val="0"/>
          <w:marBottom w:val="0"/>
          <w:divBdr>
            <w:top w:val="none" w:sz="0" w:space="0" w:color="auto"/>
            <w:left w:val="none" w:sz="0" w:space="0" w:color="auto"/>
            <w:bottom w:val="none" w:sz="0" w:space="0" w:color="auto"/>
            <w:right w:val="none" w:sz="0" w:space="0" w:color="auto"/>
          </w:divBdr>
        </w:div>
        <w:div w:id="1586305121">
          <w:marLeft w:val="0"/>
          <w:marRight w:val="0"/>
          <w:marTop w:val="0"/>
          <w:marBottom w:val="0"/>
          <w:divBdr>
            <w:top w:val="none" w:sz="0" w:space="0" w:color="auto"/>
            <w:left w:val="none" w:sz="0" w:space="0" w:color="auto"/>
            <w:bottom w:val="none" w:sz="0" w:space="0" w:color="auto"/>
            <w:right w:val="none" w:sz="0" w:space="0" w:color="auto"/>
          </w:divBdr>
        </w:div>
        <w:div w:id="1594388062">
          <w:marLeft w:val="0"/>
          <w:marRight w:val="0"/>
          <w:marTop w:val="0"/>
          <w:marBottom w:val="0"/>
          <w:divBdr>
            <w:top w:val="none" w:sz="0" w:space="0" w:color="auto"/>
            <w:left w:val="none" w:sz="0" w:space="0" w:color="auto"/>
            <w:bottom w:val="none" w:sz="0" w:space="0" w:color="auto"/>
            <w:right w:val="none" w:sz="0" w:space="0" w:color="auto"/>
          </w:divBdr>
        </w:div>
        <w:div w:id="1686788326">
          <w:marLeft w:val="0"/>
          <w:marRight w:val="0"/>
          <w:marTop w:val="0"/>
          <w:marBottom w:val="0"/>
          <w:divBdr>
            <w:top w:val="none" w:sz="0" w:space="0" w:color="auto"/>
            <w:left w:val="none" w:sz="0" w:space="0" w:color="auto"/>
            <w:bottom w:val="none" w:sz="0" w:space="0" w:color="auto"/>
            <w:right w:val="none" w:sz="0" w:space="0" w:color="auto"/>
          </w:divBdr>
        </w:div>
        <w:div w:id="1798789608">
          <w:marLeft w:val="0"/>
          <w:marRight w:val="0"/>
          <w:marTop w:val="0"/>
          <w:marBottom w:val="0"/>
          <w:divBdr>
            <w:top w:val="none" w:sz="0" w:space="0" w:color="auto"/>
            <w:left w:val="none" w:sz="0" w:space="0" w:color="auto"/>
            <w:bottom w:val="none" w:sz="0" w:space="0" w:color="auto"/>
            <w:right w:val="none" w:sz="0" w:space="0" w:color="auto"/>
          </w:divBdr>
        </w:div>
        <w:div w:id="1859157867">
          <w:marLeft w:val="0"/>
          <w:marRight w:val="0"/>
          <w:marTop w:val="0"/>
          <w:marBottom w:val="0"/>
          <w:divBdr>
            <w:top w:val="none" w:sz="0" w:space="0" w:color="auto"/>
            <w:left w:val="none" w:sz="0" w:space="0" w:color="auto"/>
            <w:bottom w:val="none" w:sz="0" w:space="0" w:color="auto"/>
            <w:right w:val="none" w:sz="0" w:space="0" w:color="auto"/>
          </w:divBdr>
        </w:div>
        <w:div w:id="2021544150">
          <w:marLeft w:val="0"/>
          <w:marRight w:val="0"/>
          <w:marTop w:val="0"/>
          <w:marBottom w:val="0"/>
          <w:divBdr>
            <w:top w:val="none" w:sz="0" w:space="0" w:color="auto"/>
            <w:left w:val="none" w:sz="0" w:space="0" w:color="auto"/>
            <w:bottom w:val="none" w:sz="0" w:space="0" w:color="auto"/>
            <w:right w:val="none" w:sz="0" w:space="0" w:color="auto"/>
          </w:divBdr>
        </w:div>
        <w:div w:id="2083942614">
          <w:marLeft w:val="0"/>
          <w:marRight w:val="0"/>
          <w:marTop w:val="0"/>
          <w:marBottom w:val="0"/>
          <w:divBdr>
            <w:top w:val="none" w:sz="0" w:space="0" w:color="auto"/>
            <w:left w:val="none" w:sz="0" w:space="0" w:color="auto"/>
            <w:bottom w:val="none" w:sz="0" w:space="0" w:color="auto"/>
            <w:right w:val="none" w:sz="0" w:space="0" w:color="auto"/>
          </w:divBdr>
        </w:div>
      </w:divsChild>
    </w:div>
    <w:div w:id="1494951475">
      <w:bodyDiv w:val="1"/>
      <w:marLeft w:val="0"/>
      <w:marRight w:val="0"/>
      <w:marTop w:val="0"/>
      <w:marBottom w:val="0"/>
      <w:divBdr>
        <w:top w:val="none" w:sz="0" w:space="0" w:color="auto"/>
        <w:left w:val="none" w:sz="0" w:space="0" w:color="auto"/>
        <w:bottom w:val="none" w:sz="0" w:space="0" w:color="auto"/>
        <w:right w:val="none" w:sz="0" w:space="0" w:color="auto"/>
      </w:divBdr>
    </w:div>
    <w:div w:id="1557355980">
      <w:bodyDiv w:val="1"/>
      <w:marLeft w:val="0"/>
      <w:marRight w:val="0"/>
      <w:marTop w:val="0"/>
      <w:marBottom w:val="0"/>
      <w:divBdr>
        <w:top w:val="none" w:sz="0" w:space="0" w:color="auto"/>
        <w:left w:val="none" w:sz="0" w:space="0" w:color="auto"/>
        <w:bottom w:val="none" w:sz="0" w:space="0" w:color="auto"/>
        <w:right w:val="none" w:sz="0" w:space="0" w:color="auto"/>
      </w:divBdr>
    </w:div>
    <w:div w:id="1610697112">
      <w:bodyDiv w:val="1"/>
      <w:marLeft w:val="0"/>
      <w:marRight w:val="0"/>
      <w:marTop w:val="0"/>
      <w:marBottom w:val="0"/>
      <w:divBdr>
        <w:top w:val="none" w:sz="0" w:space="0" w:color="auto"/>
        <w:left w:val="none" w:sz="0" w:space="0" w:color="auto"/>
        <w:bottom w:val="none" w:sz="0" w:space="0" w:color="auto"/>
        <w:right w:val="none" w:sz="0" w:space="0" w:color="auto"/>
      </w:divBdr>
      <w:divsChild>
        <w:div w:id="472798934">
          <w:marLeft w:val="0"/>
          <w:marRight w:val="0"/>
          <w:marTop w:val="0"/>
          <w:marBottom w:val="0"/>
          <w:divBdr>
            <w:top w:val="none" w:sz="0" w:space="0" w:color="auto"/>
            <w:left w:val="none" w:sz="0" w:space="0" w:color="auto"/>
            <w:bottom w:val="none" w:sz="0" w:space="0" w:color="auto"/>
            <w:right w:val="none" w:sz="0" w:space="0" w:color="auto"/>
          </w:divBdr>
          <w:divsChild>
            <w:div w:id="1595552625">
              <w:marLeft w:val="0"/>
              <w:marRight w:val="0"/>
              <w:marTop w:val="0"/>
              <w:marBottom w:val="0"/>
              <w:divBdr>
                <w:top w:val="single" w:sz="6" w:space="0" w:color="DEDEDE"/>
                <w:left w:val="single" w:sz="6" w:space="0" w:color="DEDEDE"/>
                <w:bottom w:val="single" w:sz="6" w:space="0" w:color="DEDEDE"/>
                <w:right w:val="single" w:sz="6" w:space="0" w:color="DEDEDE"/>
              </w:divBdr>
              <w:divsChild>
                <w:div w:id="361249428">
                  <w:marLeft w:val="0"/>
                  <w:marRight w:val="0"/>
                  <w:marTop w:val="0"/>
                  <w:marBottom w:val="0"/>
                  <w:divBdr>
                    <w:top w:val="none" w:sz="0" w:space="0" w:color="auto"/>
                    <w:left w:val="none" w:sz="0" w:space="0" w:color="auto"/>
                    <w:bottom w:val="none" w:sz="0" w:space="0" w:color="auto"/>
                    <w:right w:val="none" w:sz="0" w:space="0" w:color="auto"/>
                  </w:divBdr>
                  <w:divsChild>
                    <w:div w:id="141701361">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07993059">
          <w:marLeft w:val="0"/>
          <w:marRight w:val="0"/>
          <w:marTop w:val="0"/>
          <w:marBottom w:val="0"/>
          <w:divBdr>
            <w:top w:val="none" w:sz="0" w:space="0" w:color="auto"/>
            <w:left w:val="none" w:sz="0" w:space="0" w:color="auto"/>
            <w:bottom w:val="none" w:sz="0" w:space="0" w:color="auto"/>
            <w:right w:val="none" w:sz="0" w:space="0" w:color="auto"/>
          </w:divBdr>
          <w:divsChild>
            <w:div w:id="835070888">
              <w:marLeft w:val="0"/>
              <w:marRight w:val="0"/>
              <w:marTop w:val="0"/>
              <w:marBottom w:val="0"/>
              <w:divBdr>
                <w:top w:val="none" w:sz="0" w:space="0" w:color="auto"/>
                <w:left w:val="none" w:sz="0" w:space="0" w:color="auto"/>
                <w:bottom w:val="none" w:sz="0" w:space="0" w:color="auto"/>
                <w:right w:val="none" w:sz="0" w:space="0" w:color="auto"/>
              </w:divBdr>
              <w:divsChild>
                <w:div w:id="1274703087">
                  <w:marLeft w:val="0"/>
                  <w:marRight w:val="0"/>
                  <w:marTop w:val="0"/>
                  <w:marBottom w:val="0"/>
                  <w:divBdr>
                    <w:top w:val="single" w:sz="6" w:space="8" w:color="EEEEEE"/>
                    <w:left w:val="none" w:sz="0" w:space="8" w:color="auto"/>
                    <w:bottom w:val="single" w:sz="6" w:space="8" w:color="EEEEEE"/>
                    <w:right w:val="single" w:sz="6" w:space="8" w:color="EEEEEE"/>
                  </w:divBdr>
                  <w:divsChild>
                    <w:div w:id="163220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132433">
      <w:bodyDiv w:val="1"/>
      <w:marLeft w:val="0"/>
      <w:marRight w:val="0"/>
      <w:marTop w:val="0"/>
      <w:marBottom w:val="0"/>
      <w:divBdr>
        <w:top w:val="none" w:sz="0" w:space="0" w:color="auto"/>
        <w:left w:val="none" w:sz="0" w:space="0" w:color="auto"/>
        <w:bottom w:val="none" w:sz="0" w:space="0" w:color="auto"/>
        <w:right w:val="none" w:sz="0" w:space="0" w:color="auto"/>
      </w:divBdr>
      <w:divsChild>
        <w:div w:id="51077810">
          <w:marLeft w:val="0"/>
          <w:marRight w:val="0"/>
          <w:marTop w:val="0"/>
          <w:marBottom w:val="0"/>
          <w:divBdr>
            <w:top w:val="none" w:sz="0" w:space="0" w:color="auto"/>
            <w:left w:val="none" w:sz="0" w:space="0" w:color="auto"/>
            <w:bottom w:val="none" w:sz="0" w:space="0" w:color="auto"/>
            <w:right w:val="none" w:sz="0" w:space="0" w:color="auto"/>
          </w:divBdr>
          <w:divsChild>
            <w:div w:id="177039140">
              <w:marLeft w:val="0"/>
              <w:marRight w:val="0"/>
              <w:marTop w:val="0"/>
              <w:marBottom w:val="0"/>
              <w:divBdr>
                <w:top w:val="none" w:sz="0" w:space="0" w:color="auto"/>
                <w:left w:val="none" w:sz="0" w:space="0" w:color="auto"/>
                <w:bottom w:val="none" w:sz="0" w:space="0" w:color="auto"/>
                <w:right w:val="none" w:sz="0" w:space="0" w:color="auto"/>
              </w:divBdr>
              <w:divsChild>
                <w:div w:id="1175147666">
                  <w:marLeft w:val="0"/>
                  <w:marRight w:val="0"/>
                  <w:marTop w:val="0"/>
                  <w:marBottom w:val="0"/>
                  <w:divBdr>
                    <w:top w:val="single" w:sz="6" w:space="8" w:color="EEEEEE"/>
                    <w:left w:val="none" w:sz="0" w:space="8" w:color="auto"/>
                    <w:bottom w:val="single" w:sz="6" w:space="8" w:color="EEEEEE"/>
                    <w:right w:val="single" w:sz="6" w:space="8" w:color="EEEEEE"/>
                  </w:divBdr>
                  <w:divsChild>
                    <w:div w:id="3529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914063">
          <w:marLeft w:val="0"/>
          <w:marRight w:val="0"/>
          <w:marTop w:val="0"/>
          <w:marBottom w:val="0"/>
          <w:divBdr>
            <w:top w:val="none" w:sz="0" w:space="0" w:color="auto"/>
            <w:left w:val="none" w:sz="0" w:space="0" w:color="auto"/>
            <w:bottom w:val="none" w:sz="0" w:space="0" w:color="auto"/>
            <w:right w:val="none" w:sz="0" w:space="0" w:color="auto"/>
          </w:divBdr>
          <w:divsChild>
            <w:div w:id="571163092">
              <w:marLeft w:val="0"/>
              <w:marRight w:val="0"/>
              <w:marTop w:val="0"/>
              <w:marBottom w:val="0"/>
              <w:divBdr>
                <w:top w:val="single" w:sz="6" w:space="0" w:color="DEDEDE"/>
                <w:left w:val="single" w:sz="6" w:space="0" w:color="DEDEDE"/>
                <w:bottom w:val="single" w:sz="6" w:space="0" w:color="DEDEDE"/>
                <w:right w:val="single" w:sz="6" w:space="0" w:color="DEDEDE"/>
              </w:divBdr>
              <w:divsChild>
                <w:div w:id="1663924403">
                  <w:marLeft w:val="0"/>
                  <w:marRight w:val="0"/>
                  <w:marTop w:val="0"/>
                  <w:marBottom w:val="0"/>
                  <w:divBdr>
                    <w:top w:val="none" w:sz="0" w:space="0" w:color="auto"/>
                    <w:left w:val="none" w:sz="0" w:space="0" w:color="auto"/>
                    <w:bottom w:val="none" w:sz="0" w:space="0" w:color="auto"/>
                    <w:right w:val="none" w:sz="0" w:space="0" w:color="auto"/>
                  </w:divBdr>
                  <w:divsChild>
                    <w:div w:id="37311522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769744">
      <w:bodyDiv w:val="1"/>
      <w:marLeft w:val="0"/>
      <w:marRight w:val="0"/>
      <w:marTop w:val="0"/>
      <w:marBottom w:val="0"/>
      <w:divBdr>
        <w:top w:val="none" w:sz="0" w:space="0" w:color="auto"/>
        <w:left w:val="none" w:sz="0" w:space="0" w:color="auto"/>
        <w:bottom w:val="none" w:sz="0" w:space="0" w:color="auto"/>
        <w:right w:val="none" w:sz="0" w:space="0" w:color="auto"/>
      </w:divBdr>
      <w:divsChild>
        <w:div w:id="656811263">
          <w:marLeft w:val="0"/>
          <w:marRight w:val="0"/>
          <w:marTop w:val="0"/>
          <w:marBottom w:val="0"/>
          <w:divBdr>
            <w:top w:val="none" w:sz="0" w:space="0" w:color="auto"/>
            <w:left w:val="none" w:sz="0" w:space="0" w:color="auto"/>
            <w:bottom w:val="none" w:sz="0" w:space="0" w:color="auto"/>
            <w:right w:val="none" w:sz="0" w:space="0" w:color="auto"/>
          </w:divBdr>
          <w:divsChild>
            <w:div w:id="1656490302">
              <w:marLeft w:val="0"/>
              <w:marRight w:val="0"/>
              <w:marTop w:val="0"/>
              <w:marBottom w:val="0"/>
              <w:divBdr>
                <w:top w:val="none" w:sz="0" w:space="0" w:color="auto"/>
                <w:left w:val="none" w:sz="0" w:space="0" w:color="auto"/>
                <w:bottom w:val="none" w:sz="0" w:space="0" w:color="auto"/>
                <w:right w:val="none" w:sz="0" w:space="0" w:color="auto"/>
              </w:divBdr>
              <w:divsChild>
                <w:div w:id="1129325096">
                  <w:marLeft w:val="0"/>
                  <w:marRight w:val="0"/>
                  <w:marTop w:val="0"/>
                  <w:marBottom w:val="0"/>
                  <w:divBdr>
                    <w:top w:val="single" w:sz="6" w:space="8" w:color="EEEEEE"/>
                    <w:left w:val="none" w:sz="0" w:space="8" w:color="auto"/>
                    <w:bottom w:val="single" w:sz="6" w:space="8" w:color="EEEEEE"/>
                    <w:right w:val="single" w:sz="6" w:space="8" w:color="EEEEEE"/>
                  </w:divBdr>
                  <w:divsChild>
                    <w:div w:id="144345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85732">
          <w:marLeft w:val="0"/>
          <w:marRight w:val="0"/>
          <w:marTop w:val="0"/>
          <w:marBottom w:val="0"/>
          <w:divBdr>
            <w:top w:val="none" w:sz="0" w:space="0" w:color="auto"/>
            <w:left w:val="none" w:sz="0" w:space="0" w:color="auto"/>
            <w:bottom w:val="none" w:sz="0" w:space="0" w:color="auto"/>
            <w:right w:val="none" w:sz="0" w:space="0" w:color="auto"/>
          </w:divBdr>
          <w:divsChild>
            <w:div w:id="1235815006">
              <w:marLeft w:val="0"/>
              <w:marRight w:val="0"/>
              <w:marTop w:val="0"/>
              <w:marBottom w:val="0"/>
              <w:divBdr>
                <w:top w:val="single" w:sz="6" w:space="0" w:color="DEDEDE"/>
                <w:left w:val="single" w:sz="6" w:space="0" w:color="DEDEDE"/>
                <w:bottom w:val="single" w:sz="6" w:space="0" w:color="DEDEDE"/>
                <w:right w:val="single" w:sz="6" w:space="0" w:color="DEDEDE"/>
              </w:divBdr>
              <w:divsChild>
                <w:div w:id="1801877191">
                  <w:marLeft w:val="0"/>
                  <w:marRight w:val="0"/>
                  <w:marTop w:val="0"/>
                  <w:marBottom w:val="0"/>
                  <w:divBdr>
                    <w:top w:val="none" w:sz="0" w:space="0" w:color="auto"/>
                    <w:left w:val="none" w:sz="0" w:space="0" w:color="auto"/>
                    <w:bottom w:val="none" w:sz="0" w:space="0" w:color="auto"/>
                    <w:right w:val="none" w:sz="0" w:space="0" w:color="auto"/>
                  </w:divBdr>
                  <w:divsChild>
                    <w:div w:id="203253531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703015">
      <w:bodyDiv w:val="1"/>
      <w:marLeft w:val="0"/>
      <w:marRight w:val="0"/>
      <w:marTop w:val="0"/>
      <w:marBottom w:val="0"/>
      <w:divBdr>
        <w:top w:val="none" w:sz="0" w:space="0" w:color="auto"/>
        <w:left w:val="none" w:sz="0" w:space="0" w:color="auto"/>
        <w:bottom w:val="none" w:sz="0" w:space="0" w:color="auto"/>
        <w:right w:val="none" w:sz="0" w:space="0" w:color="auto"/>
      </w:divBdr>
      <w:divsChild>
        <w:div w:id="115150464">
          <w:blockQuote w:val="1"/>
          <w:marLeft w:val="0"/>
          <w:marRight w:val="0"/>
          <w:marTop w:val="0"/>
          <w:marBottom w:val="0"/>
          <w:divBdr>
            <w:top w:val="none" w:sz="0" w:space="0" w:color="auto"/>
            <w:left w:val="none" w:sz="0" w:space="0" w:color="auto"/>
            <w:bottom w:val="none" w:sz="0" w:space="0" w:color="auto"/>
            <w:right w:val="none" w:sz="0" w:space="0" w:color="auto"/>
          </w:divBdr>
        </w:div>
        <w:div w:id="1353530485">
          <w:marLeft w:val="0"/>
          <w:marRight w:val="0"/>
          <w:marTop w:val="0"/>
          <w:marBottom w:val="0"/>
          <w:divBdr>
            <w:top w:val="none" w:sz="0" w:space="0" w:color="auto"/>
            <w:left w:val="none" w:sz="0" w:space="0" w:color="auto"/>
            <w:bottom w:val="none" w:sz="0" w:space="0" w:color="auto"/>
            <w:right w:val="none" w:sz="0" w:space="0" w:color="auto"/>
          </w:divBdr>
        </w:div>
      </w:divsChild>
    </w:div>
    <w:div w:id="1708405219">
      <w:bodyDiv w:val="1"/>
      <w:marLeft w:val="0"/>
      <w:marRight w:val="0"/>
      <w:marTop w:val="0"/>
      <w:marBottom w:val="0"/>
      <w:divBdr>
        <w:top w:val="none" w:sz="0" w:space="0" w:color="auto"/>
        <w:left w:val="none" w:sz="0" w:space="0" w:color="auto"/>
        <w:bottom w:val="none" w:sz="0" w:space="0" w:color="auto"/>
        <w:right w:val="none" w:sz="0" w:space="0" w:color="auto"/>
      </w:divBdr>
      <w:divsChild>
        <w:div w:id="560409019">
          <w:blockQuote w:val="1"/>
          <w:marLeft w:val="0"/>
          <w:marRight w:val="0"/>
          <w:marTop w:val="0"/>
          <w:marBottom w:val="0"/>
          <w:divBdr>
            <w:top w:val="none" w:sz="0" w:space="0" w:color="auto"/>
            <w:left w:val="none" w:sz="0" w:space="0" w:color="auto"/>
            <w:bottom w:val="none" w:sz="0" w:space="0" w:color="auto"/>
            <w:right w:val="none" w:sz="0" w:space="0" w:color="auto"/>
          </w:divBdr>
        </w:div>
        <w:div w:id="1966542902">
          <w:marLeft w:val="0"/>
          <w:marRight w:val="0"/>
          <w:marTop w:val="0"/>
          <w:marBottom w:val="0"/>
          <w:divBdr>
            <w:top w:val="none" w:sz="0" w:space="0" w:color="auto"/>
            <w:left w:val="none" w:sz="0" w:space="0" w:color="auto"/>
            <w:bottom w:val="none" w:sz="0" w:space="0" w:color="auto"/>
            <w:right w:val="none" w:sz="0" w:space="0" w:color="auto"/>
          </w:divBdr>
        </w:div>
      </w:divsChild>
    </w:div>
    <w:div w:id="1714379417">
      <w:bodyDiv w:val="1"/>
      <w:marLeft w:val="0"/>
      <w:marRight w:val="0"/>
      <w:marTop w:val="0"/>
      <w:marBottom w:val="0"/>
      <w:divBdr>
        <w:top w:val="none" w:sz="0" w:space="0" w:color="auto"/>
        <w:left w:val="none" w:sz="0" w:space="0" w:color="auto"/>
        <w:bottom w:val="none" w:sz="0" w:space="0" w:color="auto"/>
        <w:right w:val="none" w:sz="0" w:space="0" w:color="auto"/>
      </w:divBdr>
      <w:divsChild>
        <w:div w:id="735319096">
          <w:marLeft w:val="0"/>
          <w:marRight w:val="0"/>
          <w:marTop w:val="0"/>
          <w:marBottom w:val="0"/>
          <w:divBdr>
            <w:top w:val="none" w:sz="0" w:space="0" w:color="auto"/>
            <w:left w:val="none" w:sz="0" w:space="0" w:color="auto"/>
            <w:bottom w:val="none" w:sz="0" w:space="0" w:color="auto"/>
            <w:right w:val="none" w:sz="0" w:space="0" w:color="auto"/>
          </w:divBdr>
          <w:divsChild>
            <w:div w:id="164707023">
              <w:marLeft w:val="0"/>
              <w:marRight w:val="0"/>
              <w:marTop w:val="0"/>
              <w:marBottom w:val="0"/>
              <w:divBdr>
                <w:top w:val="single" w:sz="6" w:space="0" w:color="DEDEDE"/>
                <w:left w:val="single" w:sz="6" w:space="0" w:color="DEDEDE"/>
                <w:bottom w:val="single" w:sz="6" w:space="0" w:color="DEDEDE"/>
                <w:right w:val="single" w:sz="6" w:space="0" w:color="DEDEDE"/>
              </w:divBdr>
              <w:divsChild>
                <w:div w:id="1155074889">
                  <w:marLeft w:val="0"/>
                  <w:marRight w:val="0"/>
                  <w:marTop w:val="0"/>
                  <w:marBottom w:val="0"/>
                  <w:divBdr>
                    <w:top w:val="none" w:sz="0" w:space="0" w:color="auto"/>
                    <w:left w:val="none" w:sz="0" w:space="0" w:color="auto"/>
                    <w:bottom w:val="none" w:sz="0" w:space="0" w:color="auto"/>
                    <w:right w:val="none" w:sz="0" w:space="0" w:color="auto"/>
                  </w:divBdr>
                  <w:divsChild>
                    <w:div w:id="96253553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67732548">
          <w:marLeft w:val="0"/>
          <w:marRight w:val="0"/>
          <w:marTop w:val="0"/>
          <w:marBottom w:val="0"/>
          <w:divBdr>
            <w:top w:val="none" w:sz="0" w:space="0" w:color="auto"/>
            <w:left w:val="none" w:sz="0" w:space="0" w:color="auto"/>
            <w:bottom w:val="none" w:sz="0" w:space="0" w:color="auto"/>
            <w:right w:val="none" w:sz="0" w:space="0" w:color="auto"/>
          </w:divBdr>
          <w:divsChild>
            <w:div w:id="1763910915">
              <w:marLeft w:val="0"/>
              <w:marRight w:val="0"/>
              <w:marTop w:val="0"/>
              <w:marBottom w:val="0"/>
              <w:divBdr>
                <w:top w:val="none" w:sz="0" w:space="0" w:color="auto"/>
                <w:left w:val="none" w:sz="0" w:space="0" w:color="auto"/>
                <w:bottom w:val="none" w:sz="0" w:space="0" w:color="auto"/>
                <w:right w:val="none" w:sz="0" w:space="0" w:color="auto"/>
              </w:divBdr>
              <w:divsChild>
                <w:div w:id="24647457">
                  <w:marLeft w:val="0"/>
                  <w:marRight w:val="0"/>
                  <w:marTop w:val="0"/>
                  <w:marBottom w:val="0"/>
                  <w:divBdr>
                    <w:top w:val="single" w:sz="6" w:space="8" w:color="EEEEEE"/>
                    <w:left w:val="none" w:sz="0" w:space="8" w:color="auto"/>
                    <w:bottom w:val="single" w:sz="6" w:space="8" w:color="EEEEEE"/>
                    <w:right w:val="single" w:sz="6" w:space="8" w:color="EEEEEE"/>
                  </w:divBdr>
                  <w:divsChild>
                    <w:div w:id="77510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533167">
      <w:bodyDiv w:val="1"/>
      <w:marLeft w:val="0"/>
      <w:marRight w:val="0"/>
      <w:marTop w:val="0"/>
      <w:marBottom w:val="0"/>
      <w:divBdr>
        <w:top w:val="none" w:sz="0" w:space="0" w:color="auto"/>
        <w:left w:val="none" w:sz="0" w:space="0" w:color="auto"/>
        <w:bottom w:val="none" w:sz="0" w:space="0" w:color="auto"/>
        <w:right w:val="none" w:sz="0" w:space="0" w:color="auto"/>
      </w:divBdr>
      <w:divsChild>
        <w:div w:id="900478555">
          <w:marLeft w:val="0"/>
          <w:marRight w:val="0"/>
          <w:marTop w:val="0"/>
          <w:marBottom w:val="0"/>
          <w:divBdr>
            <w:top w:val="none" w:sz="0" w:space="0" w:color="auto"/>
            <w:left w:val="none" w:sz="0" w:space="0" w:color="auto"/>
            <w:bottom w:val="none" w:sz="0" w:space="0" w:color="auto"/>
            <w:right w:val="none" w:sz="0" w:space="0" w:color="auto"/>
          </w:divBdr>
          <w:divsChild>
            <w:div w:id="668875928">
              <w:marLeft w:val="0"/>
              <w:marRight w:val="0"/>
              <w:marTop w:val="0"/>
              <w:marBottom w:val="0"/>
              <w:divBdr>
                <w:top w:val="single" w:sz="6" w:space="0" w:color="DEDEDE"/>
                <w:left w:val="single" w:sz="6" w:space="0" w:color="DEDEDE"/>
                <w:bottom w:val="single" w:sz="6" w:space="0" w:color="DEDEDE"/>
                <w:right w:val="single" w:sz="6" w:space="0" w:color="DEDEDE"/>
              </w:divBdr>
              <w:divsChild>
                <w:div w:id="424227841">
                  <w:marLeft w:val="0"/>
                  <w:marRight w:val="0"/>
                  <w:marTop w:val="0"/>
                  <w:marBottom w:val="0"/>
                  <w:divBdr>
                    <w:top w:val="none" w:sz="0" w:space="0" w:color="auto"/>
                    <w:left w:val="none" w:sz="0" w:space="0" w:color="auto"/>
                    <w:bottom w:val="none" w:sz="0" w:space="0" w:color="auto"/>
                    <w:right w:val="none" w:sz="0" w:space="0" w:color="auto"/>
                  </w:divBdr>
                  <w:divsChild>
                    <w:div w:id="109073858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70912609">
          <w:marLeft w:val="0"/>
          <w:marRight w:val="0"/>
          <w:marTop w:val="0"/>
          <w:marBottom w:val="0"/>
          <w:divBdr>
            <w:top w:val="none" w:sz="0" w:space="0" w:color="auto"/>
            <w:left w:val="none" w:sz="0" w:space="0" w:color="auto"/>
            <w:bottom w:val="none" w:sz="0" w:space="0" w:color="auto"/>
            <w:right w:val="none" w:sz="0" w:space="0" w:color="auto"/>
          </w:divBdr>
          <w:divsChild>
            <w:div w:id="788430032">
              <w:marLeft w:val="0"/>
              <w:marRight w:val="0"/>
              <w:marTop w:val="0"/>
              <w:marBottom w:val="0"/>
              <w:divBdr>
                <w:top w:val="none" w:sz="0" w:space="0" w:color="auto"/>
                <w:left w:val="none" w:sz="0" w:space="0" w:color="auto"/>
                <w:bottom w:val="none" w:sz="0" w:space="0" w:color="auto"/>
                <w:right w:val="none" w:sz="0" w:space="0" w:color="auto"/>
              </w:divBdr>
              <w:divsChild>
                <w:div w:id="1247378248">
                  <w:marLeft w:val="0"/>
                  <w:marRight w:val="0"/>
                  <w:marTop w:val="0"/>
                  <w:marBottom w:val="0"/>
                  <w:divBdr>
                    <w:top w:val="single" w:sz="6" w:space="8" w:color="EEEEEE"/>
                    <w:left w:val="none" w:sz="0" w:space="8" w:color="auto"/>
                    <w:bottom w:val="single" w:sz="6" w:space="8" w:color="EEEEEE"/>
                    <w:right w:val="single" w:sz="6" w:space="8" w:color="EEEEEE"/>
                  </w:divBdr>
                  <w:divsChild>
                    <w:div w:id="11978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875559">
      <w:bodyDiv w:val="1"/>
      <w:marLeft w:val="0"/>
      <w:marRight w:val="0"/>
      <w:marTop w:val="0"/>
      <w:marBottom w:val="0"/>
      <w:divBdr>
        <w:top w:val="none" w:sz="0" w:space="0" w:color="auto"/>
        <w:left w:val="none" w:sz="0" w:space="0" w:color="auto"/>
        <w:bottom w:val="none" w:sz="0" w:space="0" w:color="auto"/>
        <w:right w:val="none" w:sz="0" w:space="0" w:color="auto"/>
      </w:divBdr>
      <w:divsChild>
        <w:div w:id="266470964">
          <w:marLeft w:val="0"/>
          <w:marRight w:val="0"/>
          <w:marTop w:val="0"/>
          <w:marBottom w:val="0"/>
          <w:divBdr>
            <w:top w:val="none" w:sz="0" w:space="0" w:color="auto"/>
            <w:left w:val="none" w:sz="0" w:space="0" w:color="auto"/>
            <w:bottom w:val="none" w:sz="0" w:space="0" w:color="auto"/>
            <w:right w:val="none" w:sz="0" w:space="0" w:color="auto"/>
          </w:divBdr>
          <w:divsChild>
            <w:div w:id="1410495350">
              <w:marLeft w:val="0"/>
              <w:marRight w:val="0"/>
              <w:marTop w:val="0"/>
              <w:marBottom w:val="0"/>
              <w:divBdr>
                <w:top w:val="none" w:sz="0" w:space="0" w:color="auto"/>
                <w:left w:val="none" w:sz="0" w:space="0" w:color="auto"/>
                <w:bottom w:val="none" w:sz="0" w:space="0" w:color="auto"/>
                <w:right w:val="none" w:sz="0" w:space="0" w:color="auto"/>
              </w:divBdr>
              <w:divsChild>
                <w:div w:id="2085564415">
                  <w:marLeft w:val="0"/>
                  <w:marRight w:val="0"/>
                  <w:marTop w:val="0"/>
                  <w:marBottom w:val="0"/>
                  <w:divBdr>
                    <w:top w:val="single" w:sz="6" w:space="8" w:color="EEEEEE"/>
                    <w:left w:val="none" w:sz="0" w:space="8" w:color="auto"/>
                    <w:bottom w:val="single" w:sz="6" w:space="8" w:color="EEEEEE"/>
                    <w:right w:val="single" w:sz="6" w:space="8" w:color="EEEEEE"/>
                  </w:divBdr>
                  <w:divsChild>
                    <w:div w:id="2738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8602">
          <w:marLeft w:val="0"/>
          <w:marRight w:val="0"/>
          <w:marTop w:val="0"/>
          <w:marBottom w:val="0"/>
          <w:divBdr>
            <w:top w:val="none" w:sz="0" w:space="0" w:color="auto"/>
            <w:left w:val="none" w:sz="0" w:space="0" w:color="auto"/>
            <w:bottom w:val="none" w:sz="0" w:space="0" w:color="auto"/>
            <w:right w:val="none" w:sz="0" w:space="0" w:color="auto"/>
          </w:divBdr>
          <w:divsChild>
            <w:div w:id="1434129981">
              <w:marLeft w:val="0"/>
              <w:marRight w:val="0"/>
              <w:marTop w:val="0"/>
              <w:marBottom w:val="0"/>
              <w:divBdr>
                <w:top w:val="single" w:sz="6" w:space="0" w:color="DEDEDE"/>
                <w:left w:val="single" w:sz="6" w:space="0" w:color="DEDEDE"/>
                <w:bottom w:val="single" w:sz="6" w:space="0" w:color="DEDEDE"/>
                <w:right w:val="single" w:sz="6" w:space="0" w:color="DEDEDE"/>
              </w:divBdr>
              <w:divsChild>
                <w:div w:id="830758387">
                  <w:marLeft w:val="0"/>
                  <w:marRight w:val="0"/>
                  <w:marTop w:val="0"/>
                  <w:marBottom w:val="0"/>
                  <w:divBdr>
                    <w:top w:val="none" w:sz="0" w:space="0" w:color="auto"/>
                    <w:left w:val="none" w:sz="0" w:space="0" w:color="auto"/>
                    <w:bottom w:val="none" w:sz="0" w:space="0" w:color="auto"/>
                    <w:right w:val="none" w:sz="0" w:space="0" w:color="auto"/>
                  </w:divBdr>
                  <w:divsChild>
                    <w:div w:id="1524633465">
                      <w:marLeft w:val="0"/>
                      <w:marRight w:val="525"/>
                      <w:marTop w:val="0"/>
                      <w:marBottom w:val="0"/>
                      <w:divBdr>
                        <w:top w:val="none" w:sz="0" w:space="0" w:color="auto"/>
                        <w:left w:val="none" w:sz="0" w:space="0" w:color="auto"/>
                        <w:bottom w:val="none" w:sz="0" w:space="0" w:color="auto"/>
                        <w:right w:val="none" w:sz="0" w:space="0" w:color="auto"/>
                      </w:divBdr>
                      <w:divsChild>
                        <w:div w:id="117915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962077">
      <w:bodyDiv w:val="1"/>
      <w:marLeft w:val="0"/>
      <w:marRight w:val="0"/>
      <w:marTop w:val="0"/>
      <w:marBottom w:val="0"/>
      <w:divBdr>
        <w:top w:val="none" w:sz="0" w:space="0" w:color="auto"/>
        <w:left w:val="none" w:sz="0" w:space="0" w:color="auto"/>
        <w:bottom w:val="none" w:sz="0" w:space="0" w:color="auto"/>
        <w:right w:val="none" w:sz="0" w:space="0" w:color="auto"/>
      </w:divBdr>
      <w:divsChild>
        <w:div w:id="1162703076">
          <w:marLeft w:val="0"/>
          <w:marRight w:val="0"/>
          <w:marTop w:val="0"/>
          <w:marBottom w:val="0"/>
          <w:divBdr>
            <w:top w:val="none" w:sz="0" w:space="0" w:color="auto"/>
            <w:left w:val="none" w:sz="0" w:space="0" w:color="auto"/>
            <w:bottom w:val="none" w:sz="0" w:space="0" w:color="auto"/>
            <w:right w:val="none" w:sz="0" w:space="0" w:color="auto"/>
          </w:divBdr>
          <w:divsChild>
            <w:div w:id="2047441340">
              <w:marLeft w:val="0"/>
              <w:marRight w:val="0"/>
              <w:marTop w:val="0"/>
              <w:marBottom w:val="0"/>
              <w:divBdr>
                <w:top w:val="none" w:sz="0" w:space="0" w:color="auto"/>
                <w:left w:val="none" w:sz="0" w:space="0" w:color="auto"/>
                <w:bottom w:val="none" w:sz="0" w:space="0" w:color="auto"/>
                <w:right w:val="none" w:sz="0" w:space="0" w:color="auto"/>
              </w:divBdr>
              <w:divsChild>
                <w:div w:id="645013453">
                  <w:marLeft w:val="0"/>
                  <w:marRight w:val="0"/>
                  <w:marTop w:val="0"/>
                  <w:marBottom w:val="0"/>
                  <w:divBdr>
                    <w:top w:val="single" w:sz="6" w:space="8" w:color="EEEEEE"/>
                    <w:left w:val="none" w:sz="0" w:space="8" w:color="auto"/>
                    <w:bottom w:val="single" w:sz="6" w:space="8" w:color="EEEEEE"/>
                    <w:right w:val="single" w:sz="6" w:space="8" w:color="EEEEEE"/>
                  </w:divBdr>
                  <w:divsChild>
                    <w:div w:id="68282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81867">
          <w:marLeft w:val="0"/>
          <w:marRight w:val="0"/>
          <w:marTop w:val="0"/>
          <w:marBottom w:val="0"/>
          <w:divBdr>
            <w:top w:val="none" w:sz="0" w:space="0" w:color="auto"/>
            <w:left w:val="none" w:sz="0" w:space="0" w:color="auto"/>
            <w:bottom w:val="none" w:sz="0" w:space="0" w:color="auto"/>
            <w:right w:val="none" w:sz="0" w:space="0" w:color="auto"/>
          </w:divBdr>
          <w:divsChild>
            <w:div w:id="905190688">
              <w:marLeft w:val="0"/>
              <w:marRight w:val="0"/>
              <w:marTop w:val="0"/>
              <w:marBottom w:val="0"/>
              <w:divBdr>
                <w:top w:val="single" w:sz="6" w:space="0" w:color="DEDEDE"/>
                <w:left w:val="single" w:sz="6" w:space="0" w:color="DEDEDE"/>
                <w:bottom w:val="single" w:sz="6" w:space="0" w:color="DEDEDE"/>
                <w:right w:val="single" w:sz="6" w:space="0" w:color="DEDEDE"/>
              </w:divBdr>
              <w:divsChild>
                <w:div w:id="57438434">
                  <w:marLeft w:val="0"/>
                  <w:marRight w:val="0"/>
                  <w:marTop w:val="0"/>
                  <w:marBottom w:val="0"/>
                  <w:divBdr>
                    <w:top w:val="none" w:sz="0" w:space="0" w:color="auto"/>
                    <w:left w:val="none" w:sz="0" w:space="0" w:color="auto"/>
                    <w:bottom w:val="none" w:sz="0" w:space="0" w:color="auto"/>
                    <w:right w:val="none" w:sz="0" w:space="0" w:color="auto"/>
                  </w:divBdr>
                  <w:divsChild>
                    <w:div w:id="58957927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289379">
      <w:bodyDiv w:val="1"/>
      <w:marLeft w:val="0"/>
      <w:marRight w:val="0"/>
      <w:marTop w:val="0"/>
      <w:marBottom w:val="0"/>
      <w:divBdr>
        <w:top w:val="none" w:sz="0" w:space="0" w:color="auto"/>
        <w:left w:val="none" w:sz="0" w:space="0" w:color="auto"/>
        <w:bottom w:val="none" w:sz="0" w:space="0" w:color="auto"/>
        <w:right w:val="none" w:sz="0" w:space="0" w:color="auto"/>
      </w:divBdr>
    </w:div>
    <w:div w:id="2069331051">
      <w:bodyDiv w:val="1"/>
      <w:marLeft w:val="0"/>
      <w:marRight w:val="0"/>
      <w:marTop w:val="0"/>
      <w:marBottom w:val="0"/>
      <w:divBdr>
        <w:top w:val="none" w:sz="0" w:space="0" w:color="auto"/>
        <w:left w:val="none" w:sz="0" w:space="0" w:color="auto"/>
        <w:bottom w:val="none" w:sz="0" w:space="0" w:color="auto"/>
        <w:right w:val="none" w:sz="0" w:space="0" w:color="auto"/>
      </w:divBdr>
    </w:div>
    <w:div w:id="2080864467">
      <w:bodyDiv w:val="1"/>
      <w:marLeft w:val="0"/>
      <w:marRight w:val="0"/>
      <w:marTop w:val="0"/>
      <w:marBottom w:val="0"/>
      <w:divBdr>
        <w:top w:val="none" w:sz="0" w:space="0" w:color="auto"/>
        <w:left w:val="none" w:sz="0" w:space="0" w:color="auto"/>
        <w:bottom w:val="none" w:sz="0" w:space="0" w:color="auto"/>
        <w:right w:val="none" w:sz="0" w:space="0" w:color="auto"/>
      </w:divBdr>
      <w:divsChild>
        <w:div w:id="198058191">
          <w:marLeft w:val="0"/>
          <w:marRight w:val="0"/>
          <w:marTop w:val="0"/>
          <w:marBottom w:val="0"/>
          <w:divBdr>
            <w:top w:val="none" w:sz="0" w:space="0" w:color="auto"/>
            <w:left w:val="none" w:sz="0" w:space="0" w:color="auto"/>
            <w:bottom w:val="none" w:sz="0" w:space="0" w:color="auto"/>
            <w:right w:val="none" w:sz="0" w:space="0" w:color="auto"/>
          </w:divBdr>
          <w:divsChild>
            <w:div w:id="2141652666">
              <w:marLeft w:val="0"/>
              <w:marRight w:val="0"/>
              <w:marTop w:val="0"/>
              <w:marBottom w:val="0"/>
              <w:divBdr>
                <w:top w:val="single" w:sz="6" w:space="0" w:color="DEDEDE"/>
                <w:left w:val="single" w:sz="6" w:space="0" w:color="DEDEDE"/>
                <w:bottom w:val="single" w:sz="6" w:space="0" w:color="DEDEDE"/>
                <w:right w:val="single" w:sz="6" w:space="0" w:color="DEDEDE"/>
              </w:divBdr>
              <w:divsChild>
                <w:div w:id="1037899744">
                  <w:marLeft w:val="0"/>
                  <w:marRight w:val="0"/>
                  <w:marTop w:val="0"/>
                  <w:marBottom w:val="0"/>
                  <w:divBdr>
                    <w:top w:val="none" w:sz="0" w:space="0" w:color="auto"/>
                    <w:left w:val="none" w:sz="0" w:space="0" w:color="auto"/>
                    <w:bottom w:val="none" w:sz="0" w:space="0" w:color="auto"/>
                    <w:right w:val="none" w:sz="0" w:space="0" w:color="auto"/>
                  </w:divBdr>
                  <w:divsChild>
                    <w:div w:id="121650733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95204036">
          <w:marLeft w:val="0"/>
          <w:marRight w:val="0"/>
          <w:marTop w:val="0"/>
          <w:marBottom w:val="0"/>
          <w:divBdr>
            <w:top w:val="none" w:sz="0" w:space="0" w:color="auto"/>
            <w:left w:val="none" w:sz="0" w:space="0" w:color="auto"/>
            <w:bottom w:val="none" w:sz="0" w:space="0" w:color="auto"/>
            <w:right w:val="none" w:sz="0" w:space="0" w:color="auto"/>
          </w:divBdr>
          <w:divsChild>
            <w:div w:id="1805584268">
              <w:marLeft w:val="0"/>
              <w:marRight w:val="0"/>
              <w:marTop w:val="0"/>
              <w:marBottom w:val="0"/>
              <w:divBdr>
                <w:top w:val="none" w:sz="0" w:space="0" w:color="auto"/>
                <w:left w:val="none" w:sz="0" w:space="0" w:color="auto"/>
                <w:bottom w:val="none" w:sz="0" w:space="0" w:color="auto"/>
                <w:right w:val="none" w:sz="0" w:space="0" w:color="auto"/>
              </w:divBdr>
              <w:divsChild>
                <w:div w:id="14887238">
                  <w:marLeft w:val="0"/>
                  <w:marRight w:val="0"/>
                  <w:marTop w:val="0"/>
                  <w:marBottom w:val="0"/>
                  <w:divBdr>
                    <w:top w:val="single" w:sz="6" w:space="8" w:color="EEEEEE"/>
                    <w:left w:val="none" w:sz="0" w:space="8" w:color="auto"/>
                    <w:bottom w:val="single" w:sz="6" w:space="8" w:color="EEEEEE"/>
                    <w:right w:val="single" w:sz="6" w:space="8" w:color="EEEEEE"/>
                  </w:divBdr>
                  <w:divsChild>
                    <w:div w:id="106772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jump.bdimg.com/safecheck/index?url=rN3wPs8te/pL4AOY0zAwhz3wi8AXlR5gsMEbyYdIw60oLpfKrYIwfS+wAKRarMJHt6XyibVFgk4fbLMgytUg5Z4Q4OO30Ri8SAtVjSx1NjJY8K44RtEayIJKdDZwy2abUD0Gk0CqTqSppJIVje/l+/Uwq72UXCMmSTu4cqeuRY4M+ydGK6dhM77lO+GG9+OCec/AZ+IFwcQwPGbuJnYGNA=="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jump.bdimg.com/safecheck/index?url=rN3wPs8te/pL4AOY0zAwhz3wi8AXlR5gsMEbyYdIw60oLpfKrYIwfS+wAKRarMJHt6XyibVFgk4fbLMgytUg5Z4Q4OO30Ri8SAtVjSx1NjJY8K44RtEayIJKdDZwy2abUD0Gk0CqTqSppJIVje/l+/Uwq72UXCMmSTu4cqeuRY4M+ydGK6dhM77lO+GG9+OCec/AZ+IFwcQwPGbuJnYGNA==" TargetMode="External"/><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oleObject" Target="embeddings/Microsoft_Word_97_-_2003_Document1.doc"/><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jump.bdimg.com/safecheck/index?url=rN3wPs8te/pL4AOY0zAwhz3wi8AXlR5gsMEbyYdIw60oLpfKrYIwfS+wAKRarMJHt6XyibVFgk4fbLMgytUg5Z4Q4OO30Ri8SAtVjSx1NjJY8K44RtEayIJKdDZwy2abUD0Gk0CqTqSppJIVje/l+/Uwq72UXCMmSTu4cqeuRY4M+ydGK6dhM77lO+GG9+OCec/AZ+IFwcQwPGbuJnYGNA==" TargetMode="External"/><Relationship Id="rId5" Type="http://schemas.openxmlformats.org/officeDocument/2006/relationships/settings" Target="settings.xml"/><Relationship Id="rId15" Type="http://schemas.openxmlformats.org/officeDocument/2006/relationships/image" Target="media/image1.emf"/><Relationship Id="rId10" Type="http://schemas.openxmlformats.org/officeDocument/2006/relationships/hyperlink" Target="mailto:huanxiangxr21@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tieba.baidu.com/home/main?un=HuanxiangXR_21&amp;ie=utf-8&amp;fr=pb" TargetMode="External"/><Relationship Id="rId14" Type="http://schemas.openxmlformats.org/officeDocument/2006/relationships/hyperlink" Target="http://fanyi.baidu.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DB3ED34-45D2-452C-9BF5-0498EC329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89</Pages>
  <Words>13515</Words>
  <Characters>77040</Characters>
  <Application>Microsoft Office Word</Application>
  <DocSecurity>0</DocSecurity>
  <Lines>642</Lines>
  <Paragraphs>180</Paragraphs>
  <ScaleCrop>false</ScaleCrop>
  <Company>MS</Company>
  <LinksUpToDate>false</LinksUpToDate>
  <CharactersWithSpaces>90375</CharactersWithSpaces>
  <SharedDoc>false</SharedDoc>
  <HLinks>
    <vt:vector size="1740" baseType="variant">
      <vt:variant>
        <vt:i4>3145762</vt:i4>
      </vt:variant>
      <vt:variant>
        <vt:i4>900</vt:i4>
      </vt:variant>
      <vt:variant>
        <vt:i4>0</vt:i4>
      </vt:variant>
      <vt:variant>
        <vt:i4>5</vt:i4>
      </vt:variant>
      <vt:variant>
        <vt:lpwstr>http://jump.bdimg.com/safecheck/index?url=rN3wPs8te/pL4AOY0zAwhz3wi8AXlR5gsMEbyYdIw63Qwfeiupep2PE3QH7dOKSFt6XyibVFgk4fbLMgytUg5Z4Q4OO30Ri8SAtVjSx1NjJY8K44RtEayIJKdDZwy2abL5NgTZQ2hQ3tp6sfRJBA8Bv7BMWOUIwVDbPnmzSE44sPVG+y7vYsEzESCvX43VE8ec/AZ+IFwcQwPGbuJnYGNA==</vt:lpwstr>
      </vt:variant>
      <vt:variant>
        <vt:lpwstr/>
      </vt:variant>
      <vt:variant>
        <vt:i4>3145762</vt:i4>
      </vt:variant>
      <vt:variant>
        <vt:i4>897</vt:i4>
      </vt:variant>
      <vt:variant>
        <vt:i4>0</vt:i4>
      </vt:variant>
      <vt:variant>
        <vt:i4>5</vt:i4>
      </vt:variant>
      <vt:variant>
        <vt:lpwstr>http://jump.bdimg.com/safecheck/index?url=rN3wPs8te/pL4AOY0zAwhz3wi8AXlR5gsMEbyYdIw63Qwfeiupep2PE3QH7dOKSFt6XyibVFgk4fbLMgytUg5Z4Q4OO30Ri8SAtVjSx1NjJY8K44RtEayIJKdDZwy2abL5NgTZQ2hQ3tp6sfRJBA8Bv7BMWOUIwVDbPnmzSE44sPVG+y7vYsEzESCvX43VE8ec/AZ+IFwcQwPGbuJnYGNA==</vt:lpwstr>
      </vt:variant>
      <vt:variant>
        <vt:lpwstr/>
      </vt:variant>
      <vt:variant>
        <vt:i4>2130208156</vt:i4>
      </vt:variant>
      <vt:variant>
        <vt:i4>894</vt:i4>
      </vt:variant>
      <vt:variant>
        <vt:i4>0</vt:i4>
      </vt:variant>
      <vt:variant>
        <vt:i4>5</vt:i4>
      </vt:variant>
      <vt:variant>
        <vt:lpwstr>http://tieba.baidu.com/f/like/level?kw=纯无&amp;ie=utf-8&amp;lv_t=lv_nav_intro</vt:lpwstr>
      </vt:variant>
      <vt:variant>
        <vt:lpwstr/>
      </vt:variant>
      <vt:variant>
        <vt:i4>2130208156</vt:i4>
      </vt:variant>
      <vt:variant>
        <vt:i4>891</vt:i4>
      </vt:variant>
      <vt:variant>
        <vt:i4>0</vt:i4>
      </vt:variant>
      <vt:variant>
        <vt:i4>5</vt:i4>
      </vt:variant>
      <vt:variant>
        <vt:lpwstr>http://tieba.baidu.com/f/like/level?kw=纯无&amp;ie=utf-8&amp;lv_t=lv_nav_intro</vt:lpwstr>
      </vt:variant>
      <vt:variant>
        <vt:lpwstr/>
      </vt:variant>
      <vt:variant>
        <vt:i4>6619164</vt:i4>
      </vt:variant>
      <vt:variant>
        <vt:i4>888</vt:i4>
      </vt:variant>
      <vt:variant>
        <vt:i4>0</vt:i4>
      </vt:variant>
      <vt:variant>
        <vt:i4>5</vt:i4>
      </vt:variant>
      <vt:variant>
        <vt:lpwstr>http://tieba.baidu.com/home/main?un=HuanxiangXR_21&amp;ie=utf-8&amp;fr=pb</vt:lpwstr>
      </vt:variant>
      <vt:variant>
        <vt:lpwstr/>
      </vt:variant>
      <vt:variant>
        <vt:i4>7012444</vt:i4>
      </vt:variant>
      <vt:variant>
        <vt:i4>885</vt:i4>
      </vt:variant>
      <vt:variant>
        <vt:i4>0</vt:i4>
      </vt:variant>
      <vt:variant>
        <vt:i4>5</vt:i4>
      </vt:variant>
      <vt:variant>
        <vt:lpwstr>http://tieba.baidu.com/p/2876001570?see_lz=1&amp;pn=4</vt:lpwstr>
      </vt:variant>
      <vt:variant>
        <vt:lpwstr/>
      </vt:variant>
      <vt:variant>
        <vt:i4>5832825</vt:i4>
      </vt:variant>
      <vt:variant>
        <vt:i4>882</vt:i4>
      </vt:variant>
      <vt:variant>
        <vt:i4>0</vt:i4>
      </vt:variant>
      <vt:variant>
        <vt:i4>5</vt:i4>
      </vt:variant>
      <vt:variant>
        <vt:lpwstr>http://tieba.baidu.com/p/2876001570?see_lz=1&amp;pn=4</vt:lpwstr>
      </vt:variant>
      <vt:variant>
        <vt:lpwstr>%23</vt:lpwstr>
      </vt:variant>
      <vt:variant>
        <vt:i4>7012444</vt:i4>
      </vt:variant>
      <vt:variant>
        <vt:i4>879</vt:i4>
      </vt:variant>
      <vt:variant>
        <vt:i4>0</vt:i4>
      </vt:variant>
      <vt:variant>
        <vt:i4>5</vt:i4>
      </vt:variant>
      <vt:variant>
        <vt:lpwstr>http://tieba.baidu.com/p/2876001570?see_lz=1&amp;pn=4</vt:lpwstr>
      </vt:variant>
      <vt:variant>
        <vt:lpwstr/>
      </vt:variant>
      <vt:variant>
        <vt:i4>1151318</vt:i4>
      </vt:variant>
      <vt:variant>
        <vt:i4>876</vt:i4>
      </vt:variant>
      <vt:variant>
        <vt:i4>0</vt:i4>
      </vt:variant>
      <vt:variant>
        <vt:i4>5</vt:i4>
      </vt:variant>
      <vt:variant>
        <vt:lpwstr>http://tieba.baidu.com/home/main?un=tobi酱&amp;ie=utf-8&amp;fr=pb</vt:lpwstr>
      </vt:variant>
      <vt:variant>
        <vt:lpwstr/>
      </vt:variant>
      <vt:variant>
        <vt:i4>7012444</vt:i4>
      </vt:variant>
      <vt:variant>
        <vt:i4>873</vt:i4>
      </vt:variant>
      <vt:variant>
        <vt:i4>0</vt:i4>
      </vt:variant>
      <vt:variant>
        <vt:i4>5</vt:i4>
      </vt:variant>
      <vt:variant>
        <vt:lpwstr>http://tieba.baidu.com/p/2876001570?see_lz=1&amp;pn=4</vt:lpwstr>
      </vt:variant>
      <vt:variant>
        <vt:lpwstr/>
      </vt:variant>
      <vt:variant>
        <vt:i4>7229050</vt:i4>
      </vt:variant>
      <vt:variant>
        <vt:i4>870</vt:i4>
      </vt:variant>
      <vt:variant>
        <vt:i4>0</vt:i4>
      </vt:variant>
      <vt:variant>
        <vt:i4>5</vt:i4>
      </vt:variant>
      <vt:variant>
        <vt:lpwstr>http://tieba.baidu.com/home/main?un=_未与末&amp;ie=utf-8&amp;fr=pb</vt:lpwstr>
      </vt:variant>
      <vt:variant>
        <vt:lpwstr/>
      </vt:variant>
      <vt:variant>
        <vt:i4>7012444</vt:i4>
      </vt:variant>
      <vt:variant>
        <vt:i4>867</vt:i4>
      </vt:variant>
      <vt:variant>
        <vt:i4>0</vt:i4>
      </vt:variant>
      <vt:variant>
        <vt:i4>5</vt:i4>
      </vt:variant>
      <vt:variant>
        <vt:lpwstr>http://tieba.baidu.com/p/2876001570?see_lz=1&amp;pn=4</vt:lpwstr>
      </vt:variant>
      <vt:variant>
        <vt:lpwstr/>
      </vt:variant>
      <vt:variant>
        <vt:i4>7229050</vt:i4>
      </vt:variant>
      <vt:variant>
        <vt:i4>864</vt:i4>
      </vt:variant>
      <vt:variant>
        <vt:i4>0</vt:i4>
      </vt:variant>
      <vt:variant>
        <vt:i4>5</vt:i4>
      </vt:variant>
      <vt:variant>
        <vt:lpwstr>http://tieba.baidu.com/home/main?un=_未与末&amp;ie=utf-8&amp;fr=pb</vt:lpwstr>
      </vt:variant>
      <vt:variant>
        <vt:lpwstr/>
      </vt:variant>
      <vt:variant>
        <vt:i4>7012444</vt:i4>
      </vt:variant>
      <vt:variant>
        <vt:i4>861</vt:i4>
      </vt:variant>
      <vt:variant>
        <vt:i4>0</vt:i4>
      </vt:variant>
      <vt:variant>
        <vt:i4>5</vt:i4>
      </vt:variant>
      <vt:variant>
        <vt:lpwstr>http://tieba.baidu.com/p/2876001570?see_lz=1&amp;pn=4</vt:lpwstr>
      </vt:variant>
      <vt:variant>
        <vt:lpwstr/>
      </vt:variant>
      <vt:variant>
        <vt:i4>7229050</vt:i4>
      </vt:variant>
      <vt:variant>
        <vt:i4>858</vt:i4>
      </vt:variant>
      <vt:variant>
        <vt:i4>0</vt:i4>
      </vt:variant>
      <vt:variant>
        <vt:i4>5</vt:i4>
      </vt:variant>
      <vt:variant>
        <vt:lpwstr>http://tieba.baidu.com/home/main?un=_未与末&amp;ie=utf-8&amp;fr=pb</vt:lpwstr>
      </vt:variant>
      <vt:variant>
        <vt:lpwstr/>
      </vt:variant>
      <vt:variant>
        <vt:i4>7012444</vt:i4>
      </vt:variant>
      <vt:variant>
        <vt:i4>855</vt:i4>
      </vt:variant>
      <vt:variant>
        <vt:i4>0</vt:i4>
      </vt:variant>
      <vt:variant>
        <vt:i4>5</vt:i4>
      </vt:variant>
      <vt:variant>
        <vt:lpwstr>http://tieba.baidu.com/p/2876001570?see_lz=1&amp;pn=4</vt:lpwstr>
      </vt:variant>
      <vt:variant>
        <vt:lpwstr/>
      </vt:variant>
      <vt:variant>
        <vt:i4>7229050</vt:i4>
      </vt:variant>
      <vt:variant>
        <vt:i4>852</vt:i4>
      </vt:variant>
      <vt:variant>
        <vt:i4>0</vt:i4>
      </vt:variant>
      <vt:variant>
        <vt:i4>5</vt:i4>
      </vt:variant>
      <vt:variant>
        <vt:lpwstr>http://tieba.baidu.com/home/main?un=_未与末&amp;ie=utf-8&amp;fr=pb</vt:lpwstr>
      </vt:variant>
      <vt:variant>
        <vt:lpwstr/>
      </vt:variant>
      <vt:variant>
        <vt:i4>7012444</vt:i4>
      </vt:variant>
      <vt:variant>
        <vt:i4>849</vt:i4>
      </vt:variant>
      <vt:variant>
        <vt:i4>0</vt:i4>
      </vt:variant>
      <vt:variant>
        <vt:i4>5</vt:i4>
      </vt:variant>
      <vt:variant>
        <vt:lpwstr>http://tieba.baidu.com/p/2876001570?see_lz=1&amp;pn=4</vt:lpwstr>
      </vt:variant>
      <vt:variant>
        <vt:lpwstr/>
      </vt:variant>
      <vt:variant>
        <vt:i4>2130208156</vt:i4>
      </vt:variant>
      <vt:variant>
        <vt:i4>846</vt:i4>
      </vt:variant>
      <vt:variant>
        <vt:i4>0</vt:i4>
      </vt:variant>
      <vt:variant>
        <vt:i4>5</vt:i4>
      </vt:variant>
      <vt:variant>
        <vt:lpwstr>http://tieba.baidu.com/f/like/level?kw=纯无&amp;ie=utf-8&amp;lv_t=lv_nav_intro</vt:lpwstr>
      </vt:variant>
      <vt:variant>
        <vt:lpwstr/>
      </vt:variant>
      <vt:variant>
        <vt:i4>2130208156</vt:i4>
      </vt:variant>
      <vt:variant>
        <vt:i4>843</vt:i4>
      </vt:variant>
      <vt:variant>
        <vt:i4>0</vt:i4>
      </vt:variant>
      <vt:variant>
        <vt:i4>5</vt:i4>
      </vt:variant>
      <vt:variant>
        <vt:lpwstr>http://tieba.baidu.com/f/like/level?kw=纯无&amp;ie=utf-8&amp;lv_t=lv_nav_intro</vt:lpwstr>
      </vt:variant>
      <vt:variant>
        <vt:lpwstr/>
      </vt:variant>
      <vt:variant>
        <vt:i4>6619164</vt:i4>
      </vt:variant>
      <vt:variant>
        <vt:i4>840</vt:i4>
      </vt:variant>
      <vt:variant>
        <vt:i4>0</vt:i4>
      </vt:variant>
      <vt:variant>
        <vt:i4>5</vt:i4>
      </vt:variant>
      <vt:variant>
        <vt:lpwstr>http://tieba.baidu.com/home/main?un=HuanxiangXR_21&amp;ie=utf-8&amp;fr=pb</vt:lpwstr>
      </vt:variant>
      <vt:variant>
        <vt:lpwstr/>
      </vt:variant>
      <vt:variant>
        <vt:i4>7012444</vt:i4>
      </vt:variant>
      <vt:variant>
        <vt:i4>837</vt:i4>
      </vt:variant>
      <vt:variant>
        <vt:i4>0</vt:i4>
      </vt:variant>
      <vt:variant>
        <vt:i4>5</vt:i4>
      </vt:variant>
      <vt:variant>
        <vt:lpwstr>http://tieba.baidu.com/p/2876001570?see_lz=1&amp;pn=4</vt:lpwstr>
      </vt:variant>
      <vt:variant>
        <vt:lpwstr/>
      </vt:variant>
      <vt:variant>
        <vt:i4>7012444</vt:i4>
      </vt:variant>
      <vt:variant>
        <vt:i4>834</vt:i4>
      </vt:variant>
      <vt:variant>
        <vt:i4>0</vt:i4>
      </vt:variant>
      <vt:variant>
        <vt:i4>5</vt:i4>
      </vt:variant>
      <vt:variant>
        <vt:lpwstr>http://tieba.baidu.com/p/2876001570?see_lz=1&amp;pn=4</vt:lpwstr>
      </vt:variant>
      <vt:variant>
        <vt:lpwstr/>
      </vt:variant>
      <vt:variant>
        <vt:i4>2130208156</vt:i4>
      </vt:variant>
      <vt:variant>
        <vt:i4>831</vt:i4>
      </vt:variant>
      <vt:variant>
        <vt:i4>0</vt:i4>
      </vt:variant>
      <vt:variant>
        <vt:i4>5</vt:i4>
      </vt:variant>
      <vt:variant>
        <vt:lpwstr>http://tieba.baidu.com/f/like/level?kw=纯无&amp;ie=utf-8&amp;lv_t=lv_nav_intro</vt:lpwstr>
      </vt:variant>
      <vt:variant>
        <vt:lpwstr/>
      </vt:variant>
      <vt:variant>
        <vt:i4>2130208156</vt:i4>
      </vt:variant>
      <vt:variant>
        <vt:i4>828</vt:i4>
      </vt:variant>
      <vt:variant>
        <vt:i4>0</vt:i4>
      </vt:variant>
      <vt:variant>
        <vt:i4>5</vt:i4>
      </vt:variant>
      <vt:variant>
        <vt:lpwstr>http://tieba.baidu.com/f/like/level?kw=纯无&amp;ie=utf-8&amp;lv_t=lv_nav_intro</vt:lpwstr>
      </vt:variant>
      <vt:variant>
        <vt:lpwstr/>
      </vt:variant>
      <vt:variant>
        <vt:i4>6619164</vt:i4>
      </vt:variant>
      <vt:variant>
        <vt:i4>825</vt:i4>
      </vt:variant>
      <vt:variant>
        <vt:i4>0</vt:i4>
      </vt:variant>
      <vt:variant>
        <vt:i4>5</vt:i4>
      </vt:variant>
      <vt:variant>
        <vt:lpwstr>http://tieba.baidu.com/home/main?un=HuanxiangXR_21&amp;ie=utf-8&amp;fr=pb</vt:lpwstr>
      </vt:variant>
      <vt:variant>
        <vt:lpwstr/>
      </vt:variant>
      <vt:variant>
        <vt:i4>5832825</vt:i4>
      </vt:variant>
      <vt:variant>
        <vt:i4>822</vt:i4>
      </vt:variant>
      <vt:variant>
        <vt:i4>0</vt:i4>
      </vt:variant>
      <vt:variant>
        <vt:i4>5</vt:i4>
      </vt:variant>
      <vt:variant>
        <vt:lpwstr>http://tieba.baidu.com/p/2876001570?see_lz=1&amp;pn=4</vt:lpwstr>
      </vt:variant>
      <vt:variant>
        <vt:lpwstr>%23</vt:lpwstr>
      </vt:variant>
      <vt:variant>
        <vt:i4>7012444</vt:i4>
      </vt:variant>
      <vt:variant>
        <vt:i4>819</vt:i4>
      </vt:variant>
      <vt:variant>
        <vt:i4>0</vt:i4>
      </vt:variant>
      <vt:variant>
        <vt:i4>5</vt:i4>
      </vt:variant>
      <vt:variant>
        <vt:lpwstr>http://tieba.baidu.com/p/2876001570?see_lz=1&amp;pn=4</vt:lpwstr>
      </vt:variant>
      <vt:variant>
        <vt:lpwstr/>
      </vt:variant>
      <vt:variant>
        <vt:i4>5767185</vt:i4>
      </vt:variant>
      <vt:variant>
        <vt:i4>816</vt:i4>
      </vt:variant>
      <vt:variant>
        <vt:i4>0</vt:i4>
      </vt:variant>
      <vt:variant>
        <vt:i4>5</vt:i4>
      </vt:variant>
      <vt:variant>
        <vt:lpwstr>http://tieba.baidu.com/home/main?un=997949lkk&amp;fr=pb&amp;ie=utf-8</vt:lpwstr>
      </vt:variant>
      <vt:variant>
        <vt:lpwstr/>
      </vt:variant>
      <vt:variant>
        <vt:i4>1821076686</vt:i4>
      </vt:variant>
      <vt:variant>
        <vt:i4>813</vt:i4>
      </vt:variant>
      <vt:variant>
        <vt:i4>0</vt:i4>
      </vt:variant>
      <vt:variant>
        <vt:i4>5</vt:i4>
      </vt:variant>
      <vt:variant>
        <vt:lpwstr>http://tieba.baidu.com/home/main?un=沉沙heaven&amp;ie=utf-8&amp;fr=pb</vt:lpwstr>
      </vt:variant>
      <vt:variant>
        <vt:lpwstr/>
      </vt:variant>
      <vt:variant>
        <vt:i4>7012444</vt:i4>
      </vt:variant>
      <vt:variant>
        <vt:i4>810</vt:i4>
      </vt:variant>
      <vt:variant>
        <vt:i4>0</vt:i4>
      </vt:variant>
      <vt:variant>
        <vt:i4>5</vt:i4>
      </vt:variant>
      <vt:variant>
        <vt:lpwstr>http://tieba.baidu.com/p/2876001570?see_lz=1&amp;pn=4</vt:lpwstr>
      </vt:variant>
      <vt:variant>
        <vt:lpwstr/>
      </vt:variant>
      <vt:variant>
        <vt:i4>4521996</vt:i4>
      </vt:variant>
      <vt:variant>
        <vt:i4>807</vt:i4>
      </vt:variant>
      <vt:variant>
        <vt:i4>0</vt:i4>
      </vt:variant>
      <vt:variant>
        <vt:i4>5</vt:i4>
      </vt:variant>
      <vt:variant>
        <vt:lpwstr>http://tieba.baidu.com/home/main?un=997949lkk&amp;ie=utf-8&amp;fr=pb</vt:lpwstr>
      </vt:variant>
      <vt:variant>
        <vt:lpwstr/>
      </vt:variant>
      <vt:variant>
        <vt:i4>7012444</vt:i4>
      </vt:variant>
      <vt:variant>
        <vt:i4>804</vt:i4>
      </vt:variant>
      <vt:variant>
        <vt:i4>0</vt:i4>
      </vt:variant>
      <vt:variant>
        <vt:i4>5</vt:i4>
      </vt:variant>
      <vt:variant>
        <vt:lpwstr>http://tieba.baidu.com/p/2876001570?see_lz=1&amp;pn=4</vt:lpwstr>
      </vt:variant>
      <vt:variant>
        <vt:lpwstr/>
      </vt:variant>
      <vt:variant>
        <vt:i4>2130208156</vt:i4>
      </vt:variant>
      <vt:variant>
        <vt:i4>801</vt:i4>
      </vt:variant>
      <vt:variant>
        <vt:i4>0</vt:i4>
      </vt:variant>
      <vt:variant>
        <vt:i4>5</vt:i4>
      </vt:variant>
      <vt:variant>
        <vt:lpwstr>http://tieba.baidu.com/f/like/level?kw=纯无&amp;ie=utf-8&amp;lv_t=lv_nav_intro</vt:lpwstr>
      </vt:variant>
      <vt:variant>
        <vt:lpwstr/>
      </vt:variant>
      <vt:variant>
        <vt:i4>2130208156</vt:i4>
      </vt:variant>
      <vt:variant>
        <vt:i4>798</vt:i4>
      </vt:variant>
      <vt:variant>
        <vt:i4>0</vt:i4>
      </vt:variant>
      <vt:variant>
        <vt:i4>5</vt:i4>
      </vt:variant>
      <vt:variant>
        <vt:lpwstr>http://tieba.baidu.com/f/like/level?kw=纯无&amp;ie=utf-8&amp;lv_t=lv_nav_intro</vt:lpwstr>
      </vt:variant>
      <vt:variant>
        <vt:lpwstr/>
      </vt:variant>
      <vt:variant>
        <vt:i4>6619164</vt:i4>
      </vt:variant>
      <vt:variant>
        <vt:i4>795</vt:i4>
      </vt:variant>
      <vt:variant>
        <vt:i4>0</vt:i4>
      </vt:variant>
      <vt:variant>
        <vt:i4>5</vt:i4>
      </vt:variant>
      <vt:variant>
        <vt:lpwstr>http://tieba.baidu.com/home/main?un=HuanxiangXR_21&amp;ie=utf-8&amp;fr=pb</vt:lpwstr>
      </vt:variant>
      <vt:variant>
        <vt:lpwstr/>
      </vt:variant>
      <vt:variant>
        <vt:i4>7012444</vt:i4>
      </vt:variant>
      <vt:variant>
        <vt:i4>792</vt:i4>
      </vt:variant>
      <vt:variant>
        <vt:i4>0</vt:i4>
      </vt:variant>
      <vt:variant>
        <vt:i4>5</vt:i4>
      </vt:variant>
      <vt:variant>
        <vt:lpwstr>http://tieba.baidu.com/p/2876001570?see_lz=1&amp;pn=4</vt:lpwstr>
      </vt:variant>
      <vt:variant>
        <vt:lpwstr/>
      </vt:variant>
      <vt:variant>
        <vt:i4>7012444</vt:i4>
      </vt:variant>
      <vt:variant>
        <vt:i4>789</vt:i4>
      </vt:variant>
      <vt:variant>
        <vt:i4>0</vt:i4>
      </vt:variant>
      <vt:variant>
        <vt:i4>5</vt:i4>
      </vt:variant>
      <vt:variant>
        <vt:lpwstr>http://tieba.baidu.com/p/2876001570?see_lz=1&amp;pn=4</vt:lpwstr>
      </vt:variant>
      <vt:variant>
        <vt:lpwstr/>
      </vt:variant>
      <vt:variant>
        <vt:i4>2130208156</vt:i4>
      </vt:variant>
      <vt:variant>
        <vt:i4>786</vt:i4>
      </vt:variant>
      <vt:variant>
        <vt:i4>0</vt:i4>
      </vt:variant>
      <vt:variant>
        <vt:i4>5</vt:i4>
      </vt:variant>
      <vt:variant>
        <vt:lpwstr>http://tieba.baidu.com/f/like/level?kw=纯无&amp;ie=utf-8&amp;lv_t=lv_nav_intro</vt:lpwstr>
      </vt:variant>
      <vt:variant>
        <vt:lpwstr/>
      </vt:variant>
      <vt:variant>
        <vt:i4>2130208156</vt:i4>
      </vt:variant>
      <vt:variant>
        <vt:i4>783</vt:i4>
      </vt:variant>
      <vt:variant>
        <vt:i4>0</vt:i4>
      </vt:variant>
      <vt:variant>
        <vt:i4>5</vt:i4>
      </vt:variant>
      <vt:variant>
        <vt:lpwstr>http://tieba.baidu.com/f/like/level?kw=纯无&amp;ie=utf-8&amp;lv_t=lv_nav_intro</vt:lpwstr>
      </vt:variant>
      <vt:variant>
        <vt:lpwstr/>
      </vt:variant>
      <vt:variant>
        <vt:i4>6619164</vt:i4>
      </vt:variant>
      <vt:variant>
        <vt:i4>780</vt:i4>
      </vt:variant>
      <vt:variant>
        <vt:i4>0</vt:i4>
      </vt:variant>
      <vt:variant>
        <vt:i4>5</vt:i4>
      </vt:variant>
      <vt:variant>
        <vt:lpwstr>http://tieba.baidu.com/home/main?un=HuanxiangXR_21&amp;ie=utf-8&amp;fr=pb</vt:lpwstr>
      </vt:variant>
      <vt:variant>
        <vt:lpwstr/>
      </vt:variant>
      <vt:variant>
        <vt:i4>7012444</vt:i4>
      </vt:variant>
      <vt:variant>
        <vt:i4>777</vt:i4>
      </vt:variant>
      <vt:variant>
        <vt:i4>0</vt:i4>
      </vt:variant>
      <vt:variant>
        <vt:i4>5</vt:i4>
      </vt:variant>
      <vt:variant>
        <vt:lpwstr>http://tieba.baidu.com/p/2876001570?see_lz=1&amp;pn=4</vt:lpwstr>
      </vt:variant>
      <vt:variant>
        <vt:lpwstr/>
      </vt:variant>
      <vt:variant>
        <vt:i4>5832825</vt:i4>
      </vt:variant>
      <vt:variant>
        <vt:i4>774</vt:i4>
      </vt:variant>
      <vt:variant>
        <vt:i4>0</vt:i4>
      </vt:variant>
      <vt:variant>
        <vt:i4>5</vt:i4>
      </vt:variant>
      <vt:variant>
        <vt:lpwstr>http://tieba.baidu.com/p/2876001570?see_lz=1&amp;pn=4</vt:lpwstr>
      </vt:variant>
      <vt:variant>
        <vt:lpwstr>%23</vt:lpwstr>
      </vt:variant>
      <vt:variant>
        <vt:i4>7012444</vt:i4>
      </vt:variant>
      <vt:variant>
        <vt:i4>771</vt:i4>
      </vt:variant>
      <vt:variant>
        <vt:i4>0</vt:i4>
      </vt:variant>
      <vt:variant>
        <vt:i4>5</vt:i4>
      </vt:variant>
      <vt:variant>
        <vt:lpwstr>http://tieba.baidu.com/p/2876001570?see_lz=1&amp;pn=4</vt:lpwstr>
      </vt:variant>
      <vt:variant>
        <vt:lpwstr/>
      </vt:variant>
      <vt:variant>
        <vt:i4>782403811</vt:i4>
      </vt:variant>
      <vt:variant>
        <vt:i4>768</vt:i4>
      </vt:variant>
      <vt:variant>
        <vt:i4>0</vt:i4>
      </vt:variant>
      <vt:variant>
        <vt:i4>5</vt:i4>
      </vt:variant>
      <vt:variant>
        <vt:lpwstr>http://tieba.baidu.com/home/main?un=超级晕倒挂&amp;ie=utf-8&amp;fr=pb</vt:lpwstr>
      </vt:variant>
      <vt:variant>
        <vt:lpwstr/>
      </vt:variant>
      <vt:variant>
        <vt:i4>7012444</vt:i4>
      </vt:variant>
      <vt:variant>
        <vt:i4>765</vt:i4>
      </vt:variant>
      <vt:variant>
        <vt:i4>0</vt:i4>
      </vt:variant>
      <vt:variant>
        <vt:i4>5</vt:i4>
      </vt:variant>
      <vt:variant>
        <vt:lpwstr>http://tieba.baidu.com/p/2876001570?see_lz=1&amp;pn=4</vt:lpwstr>
      </vt:variant>
      <vt:variant>
        <vt:lpwstr/>
      </vt:variant>
      <vt:variant>
        <vt:i4>4521996</vt:i4>
      </vt:variant>
      <vt:variant>
        <vt:i4>762</vt:i4>
      </vt:variant>
      <vt:variant>
        <vt:i4>0</vt:i4>
      </vt:variant>
      <vt:variant>
        <vt:i4>5</vt:i4>
      </vt:variant>
      <vt:variant>
        <vt:lpwstr>http://tieba.baidu.com/home/main?un=997949lkk&amp;ie=utf-8&amp;fr=pb</vt:lpwstr>
      </vt:variant>
      <vt:variant>
        <vt:lpwstr/>
      </vt:variant>
      <vt:variant>
        <vt:i4>7012444</vt:i4>
      </vt:variant>
      <vt:variant>
        <vt:i4>759</vt:i4>
      </vt:variant>
      <vt:variant>
        <vt:i4>0</vt:i4>
      </vt:variant>
      <vt:variant>
        <vt:i4>5</vt:i4>
      </vt:variant>
      <vt:variant>
        <vt:lpwstr>http://tieba.baidu.com/p/2876001570?see_lz=1&amp;pn=4</vt:lpwstr>
      </vt:variant>
      <vt:variant>
        <vt:lpwstr/>
      </vt:variant>
      <vt:variant>
        <vt:i4>2031686</vt:i4>
      </vt:variant>
      <vt:variant>
        <vt:i4>756</vt:i4>
      </vt:variant>
      <vt:variant>
        <vt:i4>0</vt:i4>
      </vt:variant>
      <vt:variant>
        <vt:i4>5</vt:i4>
      </vt:variant>
      <vt:variant>
        <vt:lpwstr>http://tieba.baidu.com/home/main?un=Amenis&amp;ie=utf-8&amp;fr=pb</vt:lpwstr>
      </vt:variant>
      <vt:variant>
        <vt:lpwstr/>
      </vt:variant>
      <vt:variant>
        <vt:i4>7012444</vt:i4>
      </vt:variant>
      <vt:variant>
        <vt:i4>753</vt:i4>
      </vt:variant>
      <vt:variant>
        <vt:i4>0</vt:i4>
      </vt:variant>
      <vt:variant>
        <vt:i4>5</vt:i4>
      </vt:variant>
      <vt:variant>
        <vt:lpwstr>http://tieba.baidu.com/p/2876001570?see_lz=1&amp;pn=4</vt:lpwstr>
      </vt:variant>
      <vt:variant>
        <vt:lpwstr/>
      </vt:variant>
      <vt:variant>
        <vt:i4>2031686</vt:i4>
      </vt:variant>
      <vt:variant>
        <vt:i4>750</vt:i4>
      </vt:variant>
      <vt:variant>
        <vt:i4>0</vt:i4>
      </vt:variant>
      <vt:variant>
        <vt:i4>5</vt:i4>
      </vt:variant>
      <vt:variant>
        <vt:lpwstr>http://tieba.baidu.com/home/main?un=Amenis&amp;ie=utf-8&amp;fr=pb</vt:lpwstr>
      </vt:variant>
      <vt:variant>
        <vt:lpwstr/>
      </vt:variant>
      <vt:variant>
        <vt:i4>7012444</vt:i4>
      </vt:variant>
      <vt:variant>
        <vt:i4>747</vt:i4>
      </vt:variant>
      <vt:variant>
        <vt:i4>0</vt:i4>
      </vt:variant>
      <vt:variant>
        <vt:i4>5</vt:i4>
      </vt:variant>
      <vt:variant>
        <vt:lpwstr>http://tieba.baidu.com/p/2876001570?see_lz=1&amp;pn=4</vt:lpwstr>
      </vt:variant>
      <vt:variant>
        <vt:lpwstr/>
      </vt:variant>
      <vt:variant>
        <vt:i4>44390742</vt:i4>
      </vt:variant>
      <vt:variant>
        <vt:i4>744</vt:i4>
      </vt:variant>
      <vt:variant>
        <vt:i4>0</vt:i4>
      </vt:variant>
      <vt:variant>
        <vt:i4>5</vt:i4>
      </vt:variant>
      <vt:variant>
        <vt:lpwstr>http://tieba.baidu.com/home/main?un=大卫_冯3668&amp;ie=utf-8&amp;fr=pb</vt:lpwstr>
      </vt:variant>
      <vt:variant>
        <vt:lpwstr/>
      </vt:variant>
      <vt:variant>
        <vt:i4>7012444</vt:i4>
      </vt:variant>
      <vt:variant>
        <vt:i4>741</vt:i4>
      </vt:variant>
      <vt:variant>
        <vt:i4>0</vt:i4>
      </vt:variant>
      <vt:variant>
        <vt:i4>5</vt:i4>
      </vt:variant>
      <vt:variant>
        <vt:lpwstr>http://tieba.baidu.com/p/2876001570?see_lz=1&amp;pn=4</vt:lpwstr>
      </vt:variant>
      <vt:variant>
        <vt:lpwstr/>
      </vt:variant>
      <vt:variant>
        <vt:i4>2130208156</vt:i4>
      </vt:variant>
      <vt:variant>
        <vt:i4>738</vt:i4>
      </vt:variant>
      <vt:variant>
        <vt:i4>0</vt:i4>
      </vt:variant>
      <vt:variant>
        <vt:i4>5</vt:i4>
      </vt:variant>
      <vt:variant>
        <vt:lpwstr>http://tieba.baidu.com/f/like/level?kw=纯无&amp;ie=utf-8&amp;lv_t=lv_nav_intro</vt:lpwstr>
      </vt:variant>
      <vt:variant>
        <vt:lpwstr/>
      </vt:variant>
      <vt:variant>
        <vt:i4>2130208156</vt:i4>
      </vt:variant>
      <vt:variant>
        <vt:i4>735</vt:i4>
      </vt:variant>
      <vt:variant>
        <vt:i4>0</vt:i4>
      </vt:variant>
      <vt:variant>
        <vt:i4>5</vt:i4>
      </vt:variant>
      <vt:variant>
        <vt:lpwstr>http://tieba.baidu.com/f/like/level?kw=纯无&amp;ie=utf-8&amp;lv_t=lv_nav_intro</vt:lpwstr>
      </vt:variant>
      <vt:variant>
        <vt:lpwstr/>
      </vt:variant>
      <vt:variant>
        <vt:i4>6619164</vt:i4>
      </vt:variant>
      <vt:variant>
        <vt:i4>732</vt:i4>
      </vt:variant>
      <vt:variant>
        <vt:i4>0</vt:i4>
      </vt:variant>
      <vt:variant>
        <vt:i4>5</vt:i4>
      </vt:variant>
      <vt:variant>
        <vt:lpwstr>http://tieba.baidu.com/home/main?un=HuanxiangXR_21&amp;ie=utf-8&amp;fr=pb</vt:lpwstr>
      </vt:variant>
      <vt:variant>
        <vt:lpwstr/>
      </vt:variant>
      <vt:variant>
        <vt:i4>720917</vt:i4>
      </vt:variant>
      <vt:variant>
        <vt:i4>729</vt:i4>
      </vt:variant>
      <vt:variant>
        <vt:i4>0</vt:i4>
      </vt:variant>
      <vt:variant>
        <vt:i4>5</vt:i4>
      </vt:variant>
      <vt:variant>
        <vt:lpwstr>http://c.tieba.baidu.com/c/s/download/pc?src=webtbGF</vt:lpwstr>
      </vt:variant>
      <vt:variant>
        <vt:lpwstr/>
      </vt:variant>
      <vt:variant>
        <vt:i4>7012444</vt:i4>
      </vt:variant>
      <vt:variant>
        <vt:i4>726</vt:i4>
      </vt:variant>
      <vt:variant>
        <vt:i4>0</vt:i4>
      </vt:variant>
      <vt:variant>
        <vt:i4>5</vt:i4>
      </vt:variant>
      <vt:variant>
        <vt:lpwstr>http://tieba.baidu.com/p/2876001570?see_lz=1&amp;pn=4</vt:lpwstr>
      </vt:variant>
      <vt:variant>
        <vt:lpwstr/>
      </vt:variant>
      <vt:variant>
        <vt:i4>7012444</vt:i4>
      </vt:variant>
      <vt:variant>
        <vt:i4>723</vt:i4>
      </vt:variant>
      <vt:variant>
        <vt:i4>0</vt:i4>
      </vt:variant>
      <vt:variant>
        <vt:i4>5</vt:i4>
      </vt:variant>
      <vt:variant>
        <vt:lpwstr>http://tieba.baidu.com/p/2876001570?see_lz=1&amp;pn=4</vt:lpwstr>
      </vt:variant>
      <vt:variant>
        <vt:lpwstr/>
      </vt:variant>
      <vt:variant>
        <vt:i4>2130208156</vt:i4>
      </vt:variant>
      <vt:variant>
        <vt:i4>720</vt:i4>
      </vt:variant>
      <vt:variant>
        <vt:i4>0</vt:i4>
      </vt:variant>
      <vt:variant>
        <vt:i4>5</vt:i4>
      </vt:variant>
      <vt:variant>
        <vt:lpwstr>http://tieba.baidu.com/f/like/level?kw=纯无&amp;ie=utf-8&amp;lv_t=lv_nav_intro</vt:lpwstr>
      </vt:variant>
      <vt:variant>
        <vt:lpwstr/>
      </vt:variant>
      <vt:variant>
        <vt:i4>2130208156</vt:i4>
      </vt:variant>
      <vt:variant>
        <vt:i4>717</vt:i4>
      </vt:variant>
      <vt:variant>
        <vt:i4>0</vt:i4>
      </vt:variant>
      <vt:variant>
        <vt:i4>5</vt:i4>
      </vt:variant>
      <vt:variant>
        <vt:lpwstr>http://tieba.baidu.com/f/like/level?kw=纯无&amp;ie=utf-8&amp;lv_t=lv_nav_intro</vt:lpwstr>
      </vt:variant>
      <vt:variant>
        <vt:lpwstr/>
      </vt:variant>
      <vt:variant>
        <vt:i4>6619164</vt:i4>
      </vt:variant>
      <vt:variant>
        <vt:i4>714</vt:i4>
      </vt:variant>
      <vt:variant>
        <vt:i4>0</vt:i4>
      </vt:variant>
      <vt:variant>
        <vt:i4>5</vt:i4>
      </vt:variant>
      <vt:variant>
        <vt:lpwstr>http://tieba.baidu.com/home/main?un=HuanxiangXR_21&amp;ie=utf-8&amp;fr=pb</vt:lpwstr>
      </vt:variant>
      <vt:variant>
        <vt:lpwstr/>
      </vt:variant>
      <vt:variant>
        <vt:i4>5832825</vt:i4>
      </vt:variant>
      <vt:variant>
        <vt:i4>711</vt:i4>
      </vt:variant>
      <vt:variant>
        <vt:i4>0</vt:i4>
      </vt:variant>
      <vt:variant>
        <vt:i4>5</vt:i4>
      </vt:variant>
      <vt:variant>
        <vt:lpwstr>http://tieba.baidu.com/p/2876001570?see_lz=1&amp;pn=4</vt:lpwstr>
      </vt:variant>
      <vt:variant>
        <vt:lpwstr>%23</vt:lpwstr>
      </vt:variant>
      <vt:variant>
        <vt:i4>7012444</vt:i4>
      </vt:variant>
      <vt:variant>
        <vt:i4>708</vt:i4>
      </vt:variant>
      <vt:variant>
        <vt:i4>0</vt:i4>
      </vt:variant>
      <vt:variant>
        <vt:i4>5</vt:i4>
      </vt:variant>
      <vt:variant>
        <vt:lpwstr>http://tieba.baidu.com/p/2876001570?see_lz=1&amp;pn=4</vt:lpwstr>
      </vt:variant>
      <vt:variant>
        <vt:lpwstr/>
      </vt:variant>
      <vt:variant>
        <vt:i4>6881338</vt:i4>
      </vt:variant>
      <vt:variant>
        <vt:i4>705</vt:i4>
      </vt:variant>
      <vt:variant>
        <vt:i4>0</vt:i4>
      </vt:variant>
      <vt:variant>
        <vt:i4>5</vt:i4>
      </vt:variant>
      <vt:variant>
        <vt:lpwstr>http://tieba.baidu.com/home/main?un=kinglintime&amp;ie=utf-8&amp;fr=pb</vt:lpwstr>
      </vt:variant>
      <vt:variant>
        <vt:lpwstr/>
      </vt:variant>
      <vt:variant>
        <vt:i4>720917</vt:i4>
      </vt:variant>
      <vt:variant>
        <vt:i4>702</vt:i4>
      </vt:variant>
      <vt:variant>
        <vt:i4>0</vt:i4>
      </vt:variant>
      <vt:variant>
        <vt:i4>5</vt:i4>
      </vt:variant>
      <vt:variant>
        <vt:lpwstr>http://c.tieba.baidu.com/c/s/download/pc?src=webtbGF</vt:lpwstr>
      </vt:variant>
      <vt:variant>
        <vt:lpwstr/>
      </vt:variant>
      <vt:variant>
        <vt:i4>7012444</vt:i4>
      </vt:variant>
      <vt:variant>
        <vt:i4>699</vt:i4>
      </vt:variant>
      <vt:variant>
        <vt:i4>0</vt:i4>
      </vt:variant>
      <vt:variant>
        <vt:i4>5</vt:i4>
      </vt:variant>
      <vt:variant>
        <vt:lpwstr>http://tieba.baidu.com/p/2876001570?see_lz=1&amp;pn=4</vt:lpwstr>
      </vt:variant>
      <vt:variant>
        <vt:lpwstr/>
      </vt:variant>
      <vt:variant>
        <vt:i4>2130208156</vt:i4>
      </vt:variant>
      <vt:variant>
        <vt:i4>696</vt:i4>
      </vt:variant>
      <vt:variant>
        <vt:i4>0</vt:i4>
      </vt:variant>
      <vt:variant>
        <vt:i4>5</vt:i4>
      </vt:variant>
      <vt:variant>
        <vt:lpwstr>http://tieba.baidu.com/f/like/level?kw=纯无&amp;ie=utf-8&amp;lv_t=lv_nav_intro</vt:lpwstr>
      </vt:variant>
      <vt:variant>
        <vt:lpwstr/>
      </vt:variant>
      <vt:variant>
        <vt:i4>2130208156</vt:i4>
      </vt:variant>
      <vt:variant>
        <vt:i4>693</vt:i4>
      </vt:variant>
      <vt:variant>
        <vt:i4>0</vt:i4>
      </vt:variant>
      <vt:variant>
        <vt:i4>5</vt:i4>
      </vt:variant>
      <vt:variant>
        <vt:lpwstr>http://tieba.baidu.com/f/like/level?kw=纯无&amp;ie=utf-8&amp;lv_t=lv_nav_intro</vt:lpwstr>
      </vt:variant>
      <vt:variant>
        <vt:lpwstr/>
      </vt:variant>
      <vt:variant>
        <vt:i4>6619164</vt:i4>
      </vt:variant>
      <vt:variant>
        <vt:i4>690</vt:i4>
      </vt:variant>
      <vt:variant>
        <vt:i4>0</vt:i4>
      </vt:variant>
      <vt:variant>
        <vt:i4>5</vt:i4>
      </vt:variant>
      <vt:variant>
        <vt:lpwstr>http://tieba.baidu.com/home/main?un=HuanxiangXR_21&amp;ie=utf-8&amp;fr=pb</vt:lpwstr>
      </vt:variant>
      <vt:variant>
        <vt:lpwstr/>
      </vt:variant>
      <vt:variant>
        <vt:i4>720917</vt:i4>
      </vt:variant>
      <vt:variant>
        <vt:i4>687</vt:i4>
      </vt:variant>
      <vt:variant>
        <vt:i4>0</vt:i4>
      </vt:variant>
      <vt:variant>
        <vt:i4>5</vt:i4>
      </vt:variant>
      <vt:variant>
        <vt:lpwstr>http://c.tieba.baidu.com/c/s/download/pc?src=webtbGF</vt:lpwstr>
      </vt:variant>
      <vt:variant>
        <vt:lpwstr/>
      </vt:variant>
      <vt:variant>
        <vt:i4>7012444</vt:i4>
      </vt:variant>
      <vt:variant>
        <vt:i4>684</vt:i4>
      </vt:variant>
      <vt:variant>
        <vt:i4>0</vt:i4>
      </vt:variant>
      <vt:variant>
        <vt:i4>5</vt:i4>
      </vt:variant>
      <vt:variant>
        <vt:lpwstr>http://tieba.baidu.com/p/2876001570?see_lz=1&amp;pn=4</vt:lpwstr>
      </vt:variant>
      <vt:variant>
        <vt:lpwstr/>
      </vt:variant>
      <vt:variant>
        <vt:i4>7012444</vt:i4>
      </vt:variant>
      <vt:variant>
        <vt:i4>681</vt:i4>
      </vt:variant>
      <vt:variant>
        <vt:i4>0</vt:i4>
      </vt:variant>
      <vt:variant>
        <vt:i4>5</vt:i4>
      </vt:variant>
      <vt:variant>
        <vt:lpwstr>http://tieba.baidu.com/p/2876001570?see_lz=1&amp;pn=4</vt:lpwstr>
      </vt:variant>
      <vt:variant>
        <vt:lpwstr/>
      </vt:variant>
      <vt:variant>
        <vt:i4>2130208156</vt:i4>
      </vt:variant>
      <vt:variant>
        <vt:i4>678</vt:i4>
      </vt:variant>
      <vt:variant>
        <vt:i4>0</vt:i4>
      </vt:variant>
      <vt:variant>
        <vt:i4>5</vt:i4>
      </vt:variant>
      <vt:variant>
        <vt:lpwstr>http://tieba.baidu.com/f/like/level?kw=纯无&amp;ie=utf-8&amp;lv_t=lv_nav_intro</vt:lpwstr>
      </vt:variant>
      <vt:variant>
        <vt:lpwstr/>
      </vt:variant>
      <vt:variant>
        <vt:i4>2130208156</vt:i4>
      </vt:variant>
      <vt:variant>
        <vt:i4>675</vt:i4>
      </vt:variant>
      <vt:variant>
        <vt:i4>0</vt:i4>
      </vt:variant>
      <vt:variant>
        <vt:i4>5</vt:i4>
      </vt:variant>
      <vt:variant>
        <vt:lpwstr>http://tieba.baidu.com/f/like/level?kw=纯无&amp;ie=utf-8&amp;lv_t=lv_nav_intro</vt:lpwstr>
      </vt:variant>
      <vt:variant>
        <vt:lpwstr/>
      </vt:variant>
      <vt:variant>
        <vt:i4>6619164</vt:i4>
      </vt:variant>
      <vt:variant>
        <vt:i4>672</vt:i4>
      </vt:variant>
      <vt:variant>
        <vt:i4>0</vt:i4>
      </vt:variant>
      <vt:variant>
        <vt:i4>5</vt:i4>
      </vt:variant>
      <vt:variant>
        <vt:lpwstr>http://tieba.baidu.com/home/main?un=HuanxiangXR_21&amp;ie=utf-8&amp;fr=pb</vt:lpwstr>
      </vt:variant>
      <vt:variant>
        <vt:lpwstr/>
      </vt:variant>
      <vt:variant>
        <vt:i4>720917</vt:i4>
      </vt:variant>
      <vt:variant>
        <vt:i4>669</vt:i4>
      </vt:variant>
      <vt:variant>
        <vt:i4>0</vt:i4>
      </vt:variant>
      <vt:variant>
        <vt:i4>5</vt:i4>
      </vt:variant>
      <vt:variant>
        <vt:lpwstr>http://c.tieba.baidu.com/c/s/download/pc?src=webtbGF</vt:lpwstr>
      </vt:variant>
      <vt:variant>
        <vt:lpwstr/>
      </vt:variant>
      <vt:variant>
        <vt:i4>7012444</vt:i4>
      </vt:variant>
      <vt:variant>
        <vt:i4>666</vt:i4>
      </vt:variant>
      <vt:variant>
        <vt:i4>0</vt:i4>
      </vt:variant>
      <vt:variant>
        <vt:i4>5</vt:i4>
      </vt:variant>
      <vt:variant>
        <vt:lpwstr>http://tieba.baidu.com/p/2876001570?see_lz=1&amp;pn=4</vt:lpwstr>
      </vt:variant>
      <vt:variant>
        <vt:lpwstr/>
      </vt:variant>
      <vt:variant>
        <vt:i4>7012444</vt:i4>
      </vt:variant>
      <vt:variant>
        <vt:i4>663</vt:i4>
      </vt:variant>
      <vt:variant>
        <vt:i4>0</vt:i4>
      </vt:variant>
      <vt:variant>
        <vt:i4>5</vt:i4>
      </vt:variant>
      <vt:variant>
        <vt:lpwstr>http://tieba.baidu.com/p/2876001570?see_lz=1&amp;pn=4</vt:lpwstr>
      </vt:variant>
      <vt:variant>
        <vt:lpwstr/>
      </vt:variant>
      <vt:variant>
        <vt:i4>2130208156</vt:i4>
      </vt:variant>
      <vt:variant>
        <vt:i4>660</vt:i4>
      </vt:variant>
      <vt:variant>
        <vt:i4>0</vt:i4>
      </vt:variant>
      <vt:variant>
        <vt:i4>5</vt:i4>
      </vt:variant>
      <vt:variant>
        <vt:lpwstr>http://tieba.baidu.com/f/like/level?kw=纯无&amp;ie=utf-8&amp;lv_t=lv_nav_intro</vt:lpwstr>
      </vt:variant>
      <vt:variant>
        <vt:lpwstr/>
      </vt:variant>
      <vt:variant>
        <vt:i4>2130208156</vt:i4>
      </vt:variant>
      <vt:variant>
        <vt:i4>657</vt:i4>
      </vt:variant>
      <vt:variant>
        <vt:i4>0</vt:i4>
      </vt:variant>
      <vt:variant>
        <vt:i4>5</vt:i4>
      </vt:variant>
      <vt:variant>
        <vt:lpwstr>http://tieba.baidu.com/f/like/level?kw=纯无&amp;ie=utf-8&amp;lv_t=lv_nav_intro</vt:lpwstr>
      </vt:variant>
      <vt:variant>
        <vt:lpwstr/>
      </vt:variant>
      <vt:variant>
        <vt:i4>6619164</vt:i4>
      </vt:variant>
      <vt:variant>
        <vt:i4>654</vt:i4>
      </vt:variant>
      <vt:variant>
        <vt:i4>0</vt:i4>
      </vt:variant>
      <vt:variant>
        <vt:i4>5</vt:i4>
      </vt:variant>
      <vt:variant>
        <vt:lpwstr>http://tieba.baidu.com/home/main?un=HuanxiangXR_21&amp;ie=utf-8&amp;fr=pb</vt:lpwstr>
      </vt:variant>
      <vt:variant>
        <vt:lpwstr/>
      </vt:variant>
      <vt:variant>
        <vt:i4>5832781</vt:i4>
      </vt:variant>
      <vt:variant>
        <vt:i4>651</vt:i4>
      </vt:variant>
      <vt:variant>
        <vt:i4>0</vt:i4>
      </vt:variant>
      <vt:variant>
        <vt:i4>5</vt:i4>
      </vt:variant>
      <vt:variant>
        <vt:lpwstr>http://www.ledouwan.com/</vt:lpwstr>
      </vt:variant>
      <vt:variant>
        <vt:lpwstr/>
      </vt:variant>
      <vt:variant>
        <vt:i4>7340112</vt:i4>
      </vt:variant>
      <vt:variant>
        <vt:i4>648</vt:i4>
      </vt:variant>
      <vt:variant>
        <vt:i4>0</vt:i4>
      </vt:variant>
      <vt:variant>
        <vt:i4>5</vt:i4>
      </vt:variant>
      <vt:variant>
        <vt:lpwstr>http://baichuan.baidu.com/nativenotify/notify/click.do?extra_param=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&amp;target_url=http://www.ledouwan.com/tg/reg?tg=tieba_img_0_94&amp;productid=2&amp;productid=2&amp;pr=06yR2wFxr6I=</vt:lpwstr>
      </vt:variant>
      <vt:variant>
        <vt:lpwstr/>
      </vt:variant>
      <vt:variant>
        <vt:i4>7340112</vt:i4>
      </vt:variant>
      <vt:variant>
        <vt:i4>645</vt:i4>
      </vt:variant>
      <vt:variant>
        <vt:i4>0</vt:i4>
      </vt:variant>
      <vt:variant>
        <vt:i4>5</vt:i4>
      </vt:variant>
      <vt:variant>
        <vt:lpwstr>http://baichuan.baidu.com/nativenotify/notify/click.do?extra_param=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&amp;target_url=http://www.ledouwan.com/tg/reg?tg=tieba_img_0_94&amp;productid=2&amp;productid=2&amp;pr=06yR2wFxr6I=</vt:lpwstr>
      </vt:variant>
      <vt:variant>
        <vt:lpwstr/>
      </vt:variant>
      <vt:variant>
        <vt:i4>7012444</vt:i4>
      </vt:variant>
      <vt:variant>
        <vt:i4>642</vt:i4>
      </vt:variant>
      <vt:variant>
        <vt:i4>0</vt:i4>
      </vt:variant>
      <vt:variant>
        <vt:i4>5</vt:i4>
      </vt:variant>
      <vt:variant>
        <vt:lpwstr>http://tieba.baidu.com/p/2876001570?see_lz=1&amp;pn=4</vt:lpwstr>
      </vt:variant>
      <vt:variant>
        <vt:lpwstr/>
      </vt:variant>
      <vt:variant>
        <vt:i4>5832825</vt:i4>
      </vt:variant>
      <vt:variant>
        <vt:i4>639</vt:i4>
      </vt:variant>
      <vt:variant>
        <vt:i4>0</vt:i4>
      </vt:variant>
      <vt:variant>
        <vt:i4>5</vt:i4>
      </vt:variant>
      <vt:variant>
        <vt:lpwstr>http://tieba.baidu.com/p/2876001570?see_lz=1&amp;pn=4</vt:lpwstr>
      </vt:variant>
      <vt:variant>
        <vt:lpwstr>%23</vt:lpwstr>
      </vt:variant>
      <vt:variant>
        <vt:i4>7012444</vt:i4>
      </vt:variant>
      <vt:variant>
        <vt:i4>636</vt:i4>
      </vt:variant>
      <vt:variant>
        <vt:i4>0</vt:i4>
      </vt:variant>
      <vt:variant>
        <vt:i4>5</vt:i4>
      </vt:variant>
      <vt:variant>
        <vt:lpwstr>http://tieba.baidu.com/p/2876001570?see_lz=1&amp;pn=4</vt:lpwstr>
      </vt:variant>
      <vt:variant>
        <vt:lpwstr/>
      </vt:variant>
      <vt:variant>
        <vt:i4>7012444</vt:i4>
      </vt:variant>
      <vt:variant>
        <vt:i4>633</vt:i4>
      </vt:variant>
      <vt:variant>
        <vt:i4>0</vt:i4>
      </vt:variant>
      <vt:variant>
        <vt:i4>5</vt:i4>
      </vt:variant>
      <vt:variant>
        <vt:lpwstr>http://tieba.baidu.com/p/2876001570?see_lz=1&amp;pn=4</vt:lpwstr>
      </vt:variant>
      <vt:variant>
        <vt:lpwstr/>
      </vt:variant>
      <vt:variant>
        <vt:i4>1610436412</vt:i4>
      </vt:variant>
      <vt:variant>
        <vt:i4>630</vt:i4>
      </vt:variant>
      <vt:variant>
        <vt:i4>0</vt:i4>
      </vt:variant>
      <vt:variant>
        <vt:i4>5</vt:i4>
      </vt:variant>
      <vt:variant>
        <vt:lpwstr>http://tieba.baidu.com/home/main?un=众徒&amp;ie=utf-8&amp;fr=pb</vt:lpwstr>
      </vt:variant>
      <vt:variant>
        <vt:lpwstr/>
      </vt:variant>
      <vt:variant>
        <vt:i4>7012444</vt:i4>
      </vt:variant>
      <vt:variant>
        <vt:i4>627</vt:i4>
      </vt:variant>
      <vt:variant>
        <vt:i4>0</vt:i4>
      </vt:variant>
      <vt:variant>
        <vt:i4>5</vt:i4>
      </vt:variant>
      <vt:variant>
        <vt:lpwstr>http://tieba.baidu.com/p/2876001570?see_lz=1&amp;pn=4</vt:lpwstr>
      </vt:variant>
      <vt:variant>
        <vt:lpwstr/>
      </vt:variant>
      <vt:variant>
        <vt:i4>7012444</vt:i4>
      </vt:variant>
      <vt:variant>
        <vt:i4>624</vt:i4>
      </vt:variant>
      <vt:variant>
        <vt:i4>0</vt:i4>
      </vt:variant>
      <vt:variant>
        <vt:i4>5</vt:i4>
      </vt:variant>
      <vt:variant>
        <vt:lpwstr>http://tieba.baidu.com/p/2876001570?see_lz=1&amp;pn=4</vt:lpwstr>
      </vt:variant>
      <vt:variant>
        <vt:lpwstr/>
      </vt:variant>
      <vt:variant>
        <vt:i4>-1459847355</vt:i4>
      </vt:variant>
      <vt:variant>
        <vt:i4>621</vt:i4>
      </vt:variant>
      <vt:variant>
        <vt:i4>0</vt:i4>
      </vt:variant>
      <vt:variant>
        <vt:i4>5</vt:i4>
      </vt:variant>
      <vt:variant>
        <vt:lpwstr>http://tieba.baidu.com/home/main?un=红星音乐阿胜&amp;ie=utf-8&amp;fr=pb</vt:lpwstr>
      </vt:variant>
      <vt:variant>
        <vt:lpwstr/>
      </vt:variant>
      <vt:variant>
        <vt:i4>7012444</vt:i4>
      </vt:variant>
      <vt:variant>
        <vt:i4>618</vt:i4>
      </vt:variant>
      <vt:variant>
        <vt:i4>0</vt:i4>
      </vt:variant>
      <vt:variant>
        <vt:i4>5</vt:i4>
      </vt:variant>
      <vt:variant>
        <vt:lpwstr>http://tieba.baidu.com/p/2876001570?see_lz=1&amp;pn=4</vt:lpwstr>
      </vt:variant>
      <vt:variant>
        <vt:lpwstr/>
      </vt:variant>
      <vt:variant>
        <vt:i4>1610436412</vt:i4>
      </vt:variant>
      <vt:variant>
        <vt:i4>615</vt:i4>
      </vt:variant>
      <vt:variant>
        <vt:i4>0</vt:i4>
      </vt:variant>
      <vt:variant>
        <vt:i4>5</vt:i4>
      </vt:variant>
      <vt:variant>
        <vt:lpwstr>http://tieba.baidu.com/home/main?un=众徒&amp;ie=utf-8&amp;fr=pb</vt:lpwstr>
      </vt:variant>
      <vt:variant>
        <vt:lpwstr/>
      </vt:variant>
      <vt:variant>
        <vt:i4>7012444</vt:i4>
      </vt:variant>
      <vt:variant>
        <vt:i4>612</vt:i4>
      </vt:variant>
      <vt:variant>
        <vt:i4>0</vt:i4>
      </vt:variant>
      <vt:variant>
        <vt:i4>5</vt:i4>
      </vt:variant>
      <vt:variant>
        <vt:lpwstr>http://tieba.baidu.com/p/2876001570?see_lz=1&amp;pn=4</vt:lpwstr>
      </vt:variant>
      <vt:variant>
        <vt:lpwstr/>
      </vt:variant>
      <vt:variant>
        <vt:i4>-1735301660</vt:i4>
      </vt:variant>
      <vt:variant>
        <vt:i4>609</vt:i4>
      </vt:variant>
      <vt:variant>
        <vt:i4>0</vt:i4>
      </vt:variant>
      <vt:variant>
        <vt:i4>5</vt:i4>
      </vt:variant>
      <vt:variant>
        <vt:lpwstr>http://tieba.baidu.com/home/main?un=强行插人大师&amp;ie=utf-8&amp;fr=pb</vt:lpwstr>
      </vt:variant>
      <vt:variant>
        <vt:lpwstr/>
      </vt:variant>
      <vt:variant>
        <vt:i4>7012444</vt:i4>
      </vt:variant>
      <vt:variant>
        <vt:i4>606</vt:i4>
      </vt:variant>
      <vt:variant>
        <vt:i4>0</vt:i4>
      </vt:variant>
      <vt:variant>
        <vt:i4>5</vt:i4>
      </vt:variant>
      <vt:variant>
        <vt:lpwstr>http://tieba.baidu.com/p/2876001570?see_lz=1&amp;pn=4</vt:lpwstr>
      </vt:variant>
      <vt:variant>
        <vt:lpwstr/>
      </vt:variant>
      <vt:variant>
        <vt:i4>1018210278</vt:i4>
      </vt:variant>
      <vt:variant>
        <vt:i4>603</vt:i4>
      </vt:variant>
      <vt:variant>
        <vt:i4>0</vt:i4>
      </vt:variant>
      <vt:variant>
        <vt:i4>5</vt:i4>
      </vt:variant>
      <vt:variant>
        <vt:lpwstr>http://tieba.baidu.com/home/main?un=纯无好奇者&amp;ie=utf-8&amp;fr=pb</vt:lpwstr>
      </vt:variant>
      <vt:variant>
        <vt:lpwstr/>
      </vt:variant>
      <vt:variant>
        <vt:i4>720917</vt:i4>
      </vt:variant>
      <vt:variant>
        <vt:i4>600</vt:i4>
      </vt:variant>
      <vt:variant>
        <vt:i4>0</vt:i4>
      </vt:variant>
      <vt:variant>
        <vt:i4>5</vt:i4>
      </vt:variant>
      <vt:variant>
        <vt:lpwstr>http://c.tieba.baidu.com/c/s/download/pc?src=webtbGF</vt:lpwstr>
      </vt:variant>
      <vt:variant>
        <vt:lpwstr/>
      </vt:variant>
      <vt:variant>
        <vt:i4>7012444</vt:i4>
      </vt:variant>
      <vt:variant>
        <vt:i4>597</vt:i4>
      </vt:variant>
      <vt:variant>
        <vt:i4>0</vt:i4>
      </vt:variant>
      <vt:variant>
        <vt:i4>5</vt:i4>
      </vt:variant>
      <vt:variant>
        <vt:lpwstr>http://tieba.baidu.com/p/2876001570?see_lz=1&amp;pn=4</vt:lpwstr>
      </vt:variant>
      <vt:variant>
        <vt:lpwstr/>
      </vt:variant>
      <vt:variant>
        <vt:i4>2130208156</vt:i4>
      </vt:variant>
      <vt:variant>
        <vt:i4>594</vt:i4>
      </vt:variant>
      <vt:variant>
        <vt:i4>0</vt:i4>
      </vt:variant>
      <vt:variant>
        <vt:i4>5</vt:i4>
      </vt:variant>
      <vt:variant>
        <vt:lpwstr>http://tieba.baidu.com/f/like/level?kw=纯无&amp;ie=utf-8&amp;lv_t=lv_nav_intro</vt:lpwstr>
      </vt:variant>
      <vt:variant>
        <vt:lpwstr/>
      </vt:variant>
      <vt:variant>
        <vt:i4>2130208156</vt:i4>
      </vt:variant>
      <vt:variant>
        <vt:i4>591</vt:i4>
      </vt:variant>
      <vt:variant>
        <vt:i4>0</vt:i4>
      </vt:variant>
      <vt:variant>
        <vt:i4>5</vt:i4>
      </vt:variant>
      <vt:variant>
        <vt:lpwstr>http://tieba.baidu.com/f/like/level?kw=纯无&amp;ie=utf-8&amp;lv_t=lv_nav_intro</vt:lpwstr>
      </vt:variant>
      <vt:variant>
        <vt:lpwstr/>
      </vt:variant>
      <vt:variant>
        <vt:i4>6619164</vt:i4>
      </vt:variant>
      <vt:variant>
        <vt:i4>588</vt:i4>
      </vt:variant>
      <vt:variant>
        <vt:i4>0</vt:i4>
      </vt:variant>
      <vt:variant>
        <vt:i4>5</vt:i4>
      </vt:variant>
      <vt:variant>
        <vt:lpwstr>http://tieba.baidu.com/home/main?un=HuanxiangXR_21&amp;ie=utf-8&amp;fr=pb</vt:lpwstr>
      </vt:variant>
      <vt:variant>
        <vt:lpwstr/>
      </vt:variant>
      <vt:variant>
        <vt:i4>720917</vt:i4>
      </vt:variant>
      <vt:variant>
        <vt:i4>585</vt:i4>
      </vt:variant>
      <vt:variant>
        <vt:i4>0</vt:i4>
      </vt:variant>
      <vt:variant>
        <vt:i4>5</vt:i4>
      </vt:variant>
      <vt:variant>
        <vt:lpwstr>http://c.tieba.baidu.com/c/s/download/pc?src=webtbGF</vt:lpwstr>
      </vt:variant>
      <vt:variant>
        <vt:lpwstr/>
      </vt:variant>
      <vt:variant>
        <vt:i4>7012444</vt:i4>
      </vt:variant>
      <vt:variant>
        <vt:i4>582</vt:i4>
      </vt:variant>
      <vt:variant>
        <vt:i4>0</vt:i4>
      </vt:variant>
      <vt:variant>
        <vt:i4>5</vt:i4>
      </vt:variant>
      <vt:variant>
        <vt:lpwstr>http://tieba.baidu.com/p/2876001570?see_lz=1&amp;pn=4</vt:lpwstr>
      </vt:variant>
      <vt:variant>
        <vt:lpwstr/>
      </vt:variant>
      <vt:variant>
        <vt:i4>7012444</vt:i4>
      </vt:variant>
      <vt:variant>
        <vt:i4>579</vt:i4>
      </vt:variant>
      <vt:variant>
        <vt:i4>0</vt:i4>
      </vt:variant>
      <vt:variant>
        <vt:i4>5</vt:i4>
      </vt:variant>
      <vt:variant>
        <vt:lpwstr>http://tieba.baidu.com/p/2876001570?see_lz=1&amp;pn=4</vt:lpwstr>
      </vt:variant>
      <vt:variant>
        <vt:lpwstr/>
      </vt:variant>
      <vt:variant>
        <vt:i4>2130208156</vt:i4>
      </vt:variant>
      <vt:variant>
        <vt:i4>576</vt:i4>
      </vt:variant>
      <vt:variant>
        <vt:i4>0</vt:i4>
      </vt:variant>
      <vt:variant>
        <vt:i4>5</vt:i4>
      </vt:variant>
      <vt:variant>
        <vt:lpwstr>http://tieba.baidu.com/f/like/level?kw=纯无&amp;ie=utf-8&amp;lv_t=lv_nav_intro</vt:lpwstr>
      </vt:variant>
      <vt:variant>
        <vt:lpwstr/>
      </vt:variant>
      <vt:variant>
        <vt:i4>2130208156</vt:i4>
      </vt:variant>
      <vt:variant>
        <vt:i4>573</vt:i4>
      </vt:variant>
      <vt:variant>
        <vt:i4>0</vt:i4>
      </vt:variant>
      <vt:variant>
        <vt:i4>5</vt:i4>
      </vt:variant>
      <vt:variant>
        <vt:lpwstr>http://tieba.baidu.com/f/like/level?kw=纯无&amp;ie=utf-8&amp;lv_t=lv_nav_intro</vt:lpwstr>
      </vt:variant>
      <vt:variant>
        <vt:lpwstr/>
      </vt:variant>
      <vt:variant>
        <vt:i4>6619164</vt:i4>
      </vt:variant>
      <vt:variant>
        <vt:i4>570</vt:i4>
      </vt:variant>
      <vt:variant>
        <vt:i4>0</vt:i4>
      </vt:variant>
      <vt:variant>
        <vt:i4>5</vt:i4>
      </vt:variant>
      <vt:variant>
        <vt:lpwstr>http://tieba.baidu.com/home/main?un=HuanxiangXR_21&amp;ie=utf-8&amp;fr=pb</vt:lpwstr>
      </vt:variant>
      <vt:variant>
        <vt:lpwstr/>
      </vt:variant>
      <vt:variant>
        <vt:i4>720917</vt:i4>
      </vt:variant>
      <vt:variant>
        <vt:i4>567</vt:i4>
      </vt:variant>
      <vt:variant>
        <vt:i4>0</vt:i4>
      </vt:variant>
      <vt:variant>
        <vt:i4>5</vt:i4>
      </vt:variant>
      <vt:variant>
        <vt:lpwstr>http://c.tieba.baidu.com/c/s/download/pc?src=webtbGF</vt:lpwstr>
      </vt:variant>
      <vt:variant>
        <vt:lpwstr/>
      </vt:variant>
      <vt:variant>
        <vt:i4>7012444</vt:i4>
      </vt:variant>
      <vt:variant>
        <vt:i4>564</vt:i4>
      </vt:variant>
      <vt:variant>
        <vt:i4>0</vt:i4>
      </vt:variant>
      <vt:variant>
        <vt:i4>5</vt:i4>
      </vt:variant>
      <vt:variant>
        <vt:lpwstr>http://tieba.baidu.com/p/2876001570?see_lz=1&amp;pn=4</vt:lpwstr>
      </vt:variant>
      <vt:variant>
        <vt:lpwstr/>
      </vt:variant>
      <vt:variant>
        <vt:i4>7012444</vt:i4>
      </vt:variant>
      <vt:variant>
        <vt:i4>561</vt:i4>
      </vt:variant>
      <vt:variant>
        <vt:i4>0</vt:i4>
      </vt:variant>
      <vt:variant>
        <vt:i4>5</vt:i4>
      </vt:variant>
      <vt:variant>
        <vt:lpwstr>http://tieba.baidu.com/p/2876001570?see_lz=1&amp;pn=4</vt:lpwstr>
      </vt:variant>
      <vt:variant>
        <vt:lpwstr/>
      </vt:variant>
      <vt:variant>
        <vt:i4>2130208156</vt:i4>
      </vt:variant>
      <vt:variant>
        <vt:i4>558</vt:i4>
      </vt:variant>
      <vt:variant>
        <vt:i4>0</vt:i4>
      </vt:variant>
      <vt:variant>
        <vt:i4>5</vt:i4>
      </vt:variant>
      <vt:variant>
        <vt:lpwstr>http://tieba.baidu.com/f/like/level?kw=纯无&amp;ie=utf-8&amp;lv_t=lv_nav_intro</vt:lpwstr>
      </vt:variant>
      <vt:variant>
        <vt:lpwstr/>
      </vt:variant>
      <vt:variant>
        <vt:i4>2130208156</vt:i4>
      </vt:variant>
      <vt:variant>
        <vt:i4>555</vt:i4>
      </vt:variant>
      <vt:variant>
        <vt:i4>0</vt:i4>
      </vt:variant>
      <vt:variant>
        <vt:i4>5</vt:i4>
      </vt:variant>
      <vt:variant>
        <vt:lpwstr>http://tieba.baidu.com/f/like/level?kw=纯无&amp;ie=utf-8&amp;lv_t=lv_nav_intro</vt:lpwstr>
      </vt:variant>
      <vt:variant>
        <vt:lpwstr/>
      </vt:variant>
      <vt:variant>
        <vt:i4>6619164</vt:i4>
      </vt:variant>
      <vt:variant>
        <vt:i4>552</vt:i4>
      </vt:variant>
      <vt:variant>
        <vt:i4>0</vt:i4>
      </vt:variant>
      <vt:variant>
        <vt:i4>5</vt:i4>
      </vt:variant>
      <vt:variant>
        <vt:lpwstr>http://tieba.baidu.com/home/main?un=HuanxiangXR_21&amp;ie=utf-8&amp;fr=pb</vt:lpwstr>
      </vt:variant>
      <vt:variant>
        <vt:lpwstr/>
      </vt:variant>
      <vt:variant>
        <vt:i4>720917</vt:i4>
      </vt:variant>
      <vt:variant>
        <vt:i4>549</vt:i4>
      </vt:variant>
      <vt:variant>
        <vt:i4>0</vt:i4>
      </vt:variant>
      <vt:variant>
        <vt:i4>5</vt:i4>
      </vt:variant>
      <vt:variant>
        <vt:lpwstr>http://c.tieba.baidu.com/c/s/download/pc?src=webtbGF</vt:lpwstr>
      </vt:variant>
      <vt:variant>
        <vt:lpwstr/>
      </vt:variant>
      <vt:variant>
        <vt:i4>7012444</vt:i4>
      </vt:variant>
      <vt:variant>
        <vt:i4>546</vt:i4>
      </vt:variant>
      <vt:variant>
        <vt:i4>0</vt:i4>
      </vt:variant>
      <vt:variant>
        <vt:i4>5</vt:i4>
      </vt:variant>
      <vt:variant>
        <vt:lpwstr>http://tieba.baidu.com/p/2876001570?see_lz=1&amp;pn=4</vt:lpwstr>
      </vt:variant>
      <vt:variant>
        <vt:lpwstr/>
      </vt:variant>
      <vt:variant>
        <vt:i4>7012444</vt:i4>
      </vt:variant>
      <vt:variant>
        <vt:i4>543</vt:i4>
      </vt:variant>
      <vt:variant>
        <vt:i4>0</vt:i4>
      </vt:variant>
      <vt:variant>
        <vt:i4>5</vt:i4>
      </vt:variant>
      <vt:variant>
        <vt:lpwstr>http://tieba.baidu.com/p/2876001570?see_lz=1&amp;pn=4</vt:lpwstr>
      </vt:variant>
      <vt:variant>
        <vt:lpwstr/>
      </vt:variant>
      <vt:variant>
        <vt:i4>2130208156</vt:i4>
      </vt:variant>
      <vt:variant>
        <vt:i4>540</vt:i4>
      </vt:variant>
      <vt:variant>
        <vt:i4>0</vt:i4>
      </vt:variant>
      <vt:variant>
        <vt:i4>5</vt:i4>
      </vt:variant>
      <vt:variant>
        <vt:lpwstr>http://tieba.baidu.com/f/like/level?kw=纯无&amp;ie=utf-8&amp;lv_t=lv_nav_intro</vt:lpwstr>
      </vt:variant>
      <vt:variant>
        <vt:lpwstr/>
      </vt:variant>
      <vt:variant>
        <vt:i4>2130208156</vt:i4>
      </vt:variant>
      <vt:variant>
        <vt:i4>537</vt:i4>
      </vt:variant>
      <vt:variant>
        <vt:i4>0</vt:i4>
      </vt:variant>
      <vt:variant>
        <vt:i4>5</vt:i4>
      </vt:variant>
      <vt:variant>
        <vt:lpwstr>http://tieba.baidu.com/f/like/level?kw=纯无&amp;ie=utf-8&amp;lv_t=lv_nav_intro</vt:lpwstr>
      </vt:variant>
      <vt:variant>
        <vt:lpwstr/>
      </vt:variant>
      <vt:variant>
        <vt:i4>6619164</vt:i4>
      </vt:variant>
      <vt:variant>
        <vt:i4>534</vt:i4>
      </vt:variant>
      <vt:variant>
        <vt:i4>0</vt:i4>
      </vt:variant>
      <vt:variant>
        <vt:i4>5</vt:i4>
      </vt:variant>
      <vt:variant>
        <vt:lpwstr>http://tieba.baidu.com/home/main?un=HuanxiangXR_21&amp;ie=utf-8&amp;fr=pb</vt:lpwstr>
      </vt:variant>
      <vt:variant>
        <vt:lpwstr/>
      </vt:variant>
      <vt:variant>
        <vt:i4>5832825</vt:i4>
      </vt:variant>
      <vt:variant>
        <vt:i4>531</vt:i4>
      </vt:variant>
      <vt:variant>
        <vt:i4>0</vt:i4>
      </vt:variant>
      <vt:variant>
        <vt:i4>5</vt:i4>
      </vt:variant>
      <vt:variant>
        <vt:lpwstr>http://tieba.baidu.com/p/2876001570?see_lz=1&amp;pn=4</vt:lpwstr>
      </vt:variant>
      <vt:variant>
        <vt:lpwstr>%23</vt:lpwstr>
      </vt:variant>
      <vt:variant>
        <vt:i4>7012444</vt:i4>
      </vt:variant>
      <vt:variant>
        <vt:i4>528</vt:i4>
      </vt:variant>
      <vt:variant>
        <vt:i4>0</vt:i4>
      </vt:variant>
      <vt:variant>
        <vt:i4>5</vt:i4>
      </vt:variant>
      <vt:variant>
        <vt:lpwstr>http://tieba.baidu.com/p/2876001570?see_lz=1&amp;pn=4</vt:lpwstr>
      </vt:variant>
      <vt:variant>
        <vt:lpwstr/>
      </vt:variant>
      <vt:variant>
        <vt:i4>747412851</vt:i4>
      </vt:variant>
      <vt:variant>
        <vt:i4>525</vt:i4>
      </vt:variant>
      <vt:variant>
        <vt:i4>0</vt:i4>
      </vt:variant>
      <vt:variant>
        <vt:i4>5</vt:i4>
      </vt:variant>
      <vt:variant>
        <vt:lpwstr>http://tieba.baidu.com/home/main?un=你大蛋疼哩&amp;ie=utf-8&amp;fr=pb</vt:lpwstr>
      </vt:variant>
      <vt:variant>
        <vt:lpwstr/>
      </vt:variant>
      <vt:variant>
        <vt:i4>720917</vt:i4>
      </vt:variant>
      <vt:variant>
        <vt:i4>522</vt:i4>
      </vt:variant>
      <vt:variant>
        <vt:i4>0</vt:i4>
      </vt:variant>
      <vt:variant>
        <vt:i4>5</vt:i4>
      </vt:variant>
      <vt:variant>
        <vt:lpwstr>http://c.tieba.baidu.com/c/s/download/pc?src=webtbGF</vt:lpwstr>
      </vt:variant>
      <vt:variant>
        <vt:lpwstr/>
      </vt:variant>
      <vt:variant>
        <vt:i4>7012444</vt:i4>
      </vt:variant>
      <vt:variant>
        <vt:i4>519</vt:i4>
      </vt:variant>
      <vt:variant>
        <vt:i4>0</vt:i4>
      </vt:variant>
      <vt:variant>
        <vt:i4>5</vt:i4>
      </vt:variant>
      <vt:variant>
        <vt:lpwstr>http://tieba.baidu.com/p/2876001570?see_lz=1&amp;pn=4</vt:lpwstr>
      </vt:variant>
      <vt:variant>
        <vt:lpwstr/>
      </vt:variant>
      <vt:variant>
        <vt:i4>2130208156</vt:i4>
      </vt:variant>
      <vt:variant>
        <vt:i4>516</vt:i4>
      </vt:variant>
      <vt:variant>
        <vt:i4>0</vt:i4>
      </vt:variant>
      <vt:variant>
        <vt:i4>5</vt:i4>
      </vt:variant>
      <vt:variant>
        <vt:lpwstr>http://tieba.baidu.com/f/like/level?kw=纯无&amp;ie=utf-8&amp;lv_t=lv_nav_intro</vt:lpwstr>
      </vt:variant>
      <vt:variant>
        <vt:lpwstr/>
      </vt:variant>
      <vt:variant>
        <vt:i4>2130208156</vt:i4>
      </vt:variant>
      <vt:variant>
        <vt:i4>513</vt:i4>
      </vt:variant>
      <vt:variant>
        <vt:i4>0</vt:i4>
      </vt:variant>
      <vt:variant>
        <vt:i4>5</vt:i4>
      </vt:variant>
      <vt:variant>
        <vt:lpwstr>http://tieba.baidu.com/f/like/level?kw=纯无&amp;ie=utf-8&amp;lv_t=lv_nav_intro</vt:lpwstr>
      </vt:variant>
      <vt:variant>
        <vt:lpwstr/>
      </vt:variant>
      <vt:variant>
        <vt:i4>6619164</vt:i4>
      </vt:variant>
      <vt:variant>
        <vt:i4>510</vt:i4>
      </vt:variant>
      <vt:variant>
        <vt:i4>0</vt:i4>
      </vt:variant>
      <vt:variant>
        <vt:i4>5</vt:i4>
      </vt:variant>
      <vt:variant>
        <vt:lpwstr>http://tieba.baidu.com/home/main?un=HuanxiangXR_21&amp;ie=utf-8&amp;fr=pb</vt:lpwstr>
      </vt:variant>
      <vt:variant>
        <vt:lpwstr/>
      </vt:variant>
      <vt:variant>
        <vt:i4>720917</vt:i4>
      </vt:variant>
      <vt:variant>
        <vt:i4>507</vt:i4>
      </vt:variant>
      <vt:variant>
        <vt:i4>0</vt:i4>
      </vt:variant>
      <vt:variant>
        <vt:i4>5</vt:i4>
      </vt:variant>
      <vt:variant>
        <vt:lpwstr>http://c.tieba.baidu.com/c/s/download/pc?src=webtbGF</vt:lpwstr>
      </vt:variant>
      <vt:variant>
        <vt:lpwstr/>
      </vt:variant>
      <vt:variant>
        <vt:i4>7012444</vt:i4>
      </vt:variant>
      <vt:variant>
        <vt:i4>504</vt:i4>
      </vt:variant>
      <vt:variant>
        <vt:i4>0</vt:i4>
      </vt:variant>
      <vt:variant>
        <vt:i4>5</vt:i4>
      </vt:variant>
      <vt:variant>
        <vt:lpwstr>http://tieba.baidu.com/p/2876001570?see_lz=1&amp;pn=4</vt:lpwstr>
      </vt:variant>
      <vt:variant>
        <vt:lpwstr/>
      </vt:variant>
      <vt:variant>
        <vt:i4>7012444</vt:i4>
      </vt:variant>
      <vt:variant>
        <vt:i4>501</vt:i4>
      </vt:variant>
      <vt:variant>
        <vt:i4>0</vt:i4>
      </vt:variant>
      <vt:variant>
        <vt:i4>5</vt:i4>
      </vt:variant>
      <vt:variant>
        <vt:lpwstr>http://tieba.baidu.com/p/2876001570?see_lz=1&amp;pn=4</vt:lpwstr>
      </vt:variant>
      <vt:variant>
        <vt:lpwstr/>
      </vt:variant>
      <vt:variant>
        <vt:i4>2130208156</vt:i4>
      </vt:variant>
      <vt:variant>
        <vt:i4>498</vt:i4>
      </vt:variant>
      <vt:variant>
        <vt:i4>0</vt:i4>
      </vt:variant>
      <vt:variant>
        <vt:i4>5</vt:i4>
      </vt:variant>
      <vt:variant>
        <vt:lpwstr>http://tieba.baidu.com/f/like/level?kw=纯无&amp;ie=utf-8&amp;lv_t=lv_nav_intro</vt:lpwstr>
      </vt:variant>
      <vt:variant>
        <vt:lpwstr/>
      </vt:variant>
      <vt:variant>
        <vt:i4>2130208156</vt:i4>
      </vt:variant>
      <vt:variant>
        <vt:i4>495</vt:i4>
      </vt:variant>
      <vt:variant>
        <vt:i4>0</vt:i4>
      </vt:variant>
      <vt:variant>
        <vt:i4>5</vt:i4>
      </vt:variant>
      <vt:variant>
        <vt:lpwstr>http://tieba.baidu.com/f/like/level?kw=纯无&amp;ie=utf-8&amp;lv_t=lv_nav_intro</vt:lpwstr>
      </vt:variant>
      <vt:variant>
        <vt:lpwstr/>
      </vt:variant>
      <vt:variant>
        <vt:i4>6619164</vt:i4>
      </vt:variant>
      <vt:variant>
        <vt:i4>492</vt:i4>
      </vt:variant>
      <vt:variant>
        <vt:i4>0</vt:i4>
      </vt:variant>
      <vt:variant>
        <vt:i4>5</vt:i4>
      </vt:variant>
      <vt:variant>
        <vt:lpwstr>http://tieba.baidu.com/home/main?un=HuanxiangXR_21&amp;ie=utf-8&amp;fr=pb</vt:lpwstr>
      </vt:variant>
      <vt:variant>
        <vt:lpwstr/>
      </vt:variant>
      <vt:variant>
        <vt:i4>720917</vt:i4>
      </vt:variant>
      <vt:variant>
        <vt:i4>489</vt:i4>
      </vt:variant>
      <vt:variant>
        <vt:i4>0</vt:i4>
      </vt:variant>
      <vt:variant>
        <vt:i4>5</vt:i4>
      </vt:variant>
      <vt:variant>
        <vt:lpwstr>http://c.tieba.baidu.com/c/s/download/pc?src=webtbGF</vt:lpwstr>
      </vt:variant>
      <vt:variant>
        <vt:lpwstr/>
      </vt:variant>
      <vt:variant>
        <vt:i4>7012444</vt:i4>
      </vt:variant>
      <vt:variant>
        <vt:i4>486</vt:i4>
      </vt:variant>
      <vt:variant>
        <vt:i4>0</vt:i4>
      </vt:variant>
      <vt:variant>
        <vt:i4>5</vt:i4>
      </vt:variant>
      <vt:variant>
        <vt:lpwstr>http://tieba.baidu.com/p/2876001570?see_lz=1&amp;pn=4</vt:lpwstr>
      </vt:variant>
      <vt:variant>
        <vt:lpwstr/>
      </vt:variant>
      <vt:variant>
        <vt:i4>7012444</vt:i4>
      </vt:variant>
      <vt:variant>
        <vt:i4>483</vt:i4>
      </vt:variant>
      <vt:variant>
        <vt:i4>0</vt:i4>
      </vt:variant>
      <vt:variant>
        <vt:i4>5</vt:i4>
      </vt:variant>
      <vt:variant>
        <vt:lpwstr>http://tieba.baidu.com/p/2876001570?see_lz=1&amp;pn=4</vt:lpwstr>
      </vt:variant>
      <vt:variant>
        <vt:lpwstr/>
      </vt:variant>
      <vt:variant>
        <vt:i4>2130208156</vt:i4>
      </vt:variant>
      <vt:variant>
        <vt:i4>480</vt:i4>
      </vt:variant>
      <vt:variant>
        <vt:i4>0</vt:i4>
      </vt:variant>
      <vt:variant>
        <vt:i4>5</vt:i4>
      </vt:variant>
      <vt:variant>
        <vt:lpwstr>http://tieba.baidu.com/f/like/level?kw=纯无&amp;ie=utf-8&amp;lv_t=lv_nav_intro</vt:lpwstr>
      </vt:variant>
      <vt:variant>
        <vt:lpwstr/>
      </vt:variant>
      <vt:variant>
        <vt:i4>2130208156</vt:i4>
      </vt:variant>
      <vt:variant>
        <vt:i4>477</vt:i4>
      </vt:variant>
      <vt:variant>
        <vt:i4>0</vt:i4>
      </vt:variant>
      <vt:variant>
        <vt:i4>5</vt:i4>
      </vt:variant>
      <vt:variant>
        <vt:lpwstr>http://tieba.baidu.com/f/like/level?kw=纯无&amp;ie=utf-8&amp;lv_t=lv_nav_intro</vt:lpwstr>
      </vt:variant>
      <vt:variant>
        <vt:lpwstr/>
      </vt:variant>
      <vt:variant>
        <vt:i4>6619164</vt:i4>
      </vt:variant>
      <vt:variant>
        <vt:i4>474</vt:i4>
      </vt:variant>
      <vt:variant>
        <vt:i4>0</vt:i4>
      </vt:variant>
      <vt:variant>
        <vt:i4>5</vt:i4>
      </vt:variant>
      <vt:variant>
        <vt:lpwstr>http://tieba.baidu.com/home/main?un=HuanxiangXR_21&amp;ie=utf-8&amp;fr=pb</vt:lpwstr>
      </vt:variant>
      <vt:variant>
        <vt:lpwstr/>
      </vt:variant>
      <vt:variant>
        <vt:i4>5832825</vt:i4>
      </vt:variant>
      <vt:variant>
        <vt:i4>471</vt:i4>
      </vt:variant>
      <vt:variant>
        <vt:i4>0</vt:i4>
      </vt:variant>
      <vt:variant>
        <vt:i4>5</vt:i4>
      </vt:variant>
      <vt:variant>
        <vt:lpwstr>http://tieba.baidu.com/p/2876001570?see_lz=1&amp;pn=4</vt:lpwstr>
      </vt:variant>
      <vt:variant>
        <vt:lpwstr>%23</vt:lpwstr>
      </vt:variant>
      <vt:variant>
        <vt:i4>7012444</vt:i4>
      </vt:variant>
      <vt:variant>
        <vt:i4>468</vt:i4>
      </vt:variant>
      <vt:variant>
        <vt:i4>0</vt:i4>
      </vt:variant>
      <vt:variant>
        <vt:i4>5</vt:i4>
      </vt:variant>
      <vt:variant>
        <vt:lpwstr>http://tieba.baidu.com/p/2876001570?see_lz=1&amp;pn=4</vt:lpwstr>
      </vt:variant>
      <vt:variant>
        <vt:lpwstr/>
      </vt:variant>
      <vt:variant>
        <vt:i4>5242903</vt:i4>
      </vt:variant>
      <vt:variant>
        <vt:i4>465</vt:i4>
      </vt:variant>
      <vt:variant>
        <vt:i4>0</vt:i4>
      </vt:variant>
      <vt:variant>
        <vt:i4>5</vt:i4>
      </vt:variant>
      <vt:variant>
        <vt:lpwstr>http://tieba.baidu.com/home/main?un=ENDLESS61&amp;ie=utf-8&amp;fr=pb</vt:lpwstr>
      </vt:variant>
      <vt:variant>
        <vt:lpwstr/>
      </vt:variant>
      <vt:variant>
        <vt:i4>720917</vt:i4>
      </vt:variant>
      <vt:variant>
        <vt:i4>462</vt:i4>
      </vt:variant>
      <vt:variant>
        <vt:i4>0</vt:i4>
      </vt:variant>
      <vt:variant>
        <vt:i4>5</vt:i4>
      </vt:variant>
      <vt:variant>
        <vt:lpwstr>http://c.tieba.baidu.com/c/s/download/pc?src=webtbGF</vt:lpwstr>
      </vt:variant>
      <vt:variant>
        <vt:lpwstr/>
      </vt:variant>
      <vt:variant>
        <vt:i4>7012444</vt:i4>
      </vt:variant>
      <vt:variant>
        <vt:i4>459</vt:i4>
      </vt:variant>
      <vt:variant>
        <vt:i4>0</vt:i4>
      </vt:variant>
      <vt:variant>
        <vt:i4>5</vt:i4>
      </vt:variant>
      <vt:variant>
        <vt:lpwstr>http://tieba.baidu.com/p/2876001570?see_lz=1&amp;pn=4</vt:lpwstr>
      </vt:variant>
      <vt:variant>
        <vt:lpwstr/>
      </vt:variant>
      <vt:variant>
        <vt:i4>2130208156</vt:i4>
      </vt:variant>
      <vt:variant>
        <vt:i4>456</vt:i4>
      </vt:variant>
      <vt:variant>
        <vt:i4>0</vt:i4>
      </vt:variant>
      <vt:variant>
        <vt:i4>5</vt:i4>
      </vt:variant>
      <vt:variant>
        <vt:lpwstr>http://tieba.baidu.com/f/like/level?kw=纯无&amp;ie=utf-8&amp;lv_t=lv_nav_intro</vt:lpwstr>
      </vt:variant>
      <vt:variant>
        <vt:lpwstr/>
      </vt:variant>
      <vt:variant>
        <vt:i4>2130208156</vt:i4>
      </vt:variant>
      <vt:variant>
        <vt:i4>453</vt:i4>
      </vt:variant>
      <vt:variant>
        <vt:i4>0</vt:i4>
      </vt:variant>
      <vt:variant>
        <vt:i4>5</vt:i4>
      </vt:variant>
      <vt:variant>
        <vt:lpwstr>http://tieba.baidu.com/f/like/level?kw=纯无&amp;ie=utf-8&amp;lv_t=lv_nav_intro</vt:lpwstr>
      </vt:variant>
      <vt:variant>
        <vt:lpwstr/>
      </vt:variant>
      <vt:variant>
        <vt:i4>6619164</vt:i4>
      </vt:variant>
      <vt:variant>
        <vt:i4>450</vt:i4>
      </vt:variant>
      <vt:variant>
        <vt:i4>0</vt:i4>
      </vt:variant>
      <vt:variant>
        <vt:i4>5</vt:i4>
      </vt:variant>
      <vt:variant>
        <vt:lpwstr>http://tieba.baidu.com/home/main?un=HuanxiangXR_21&amp;ie=utf-8&amp;fr=pb</vt:lpwstr>
      </vt:variant>
      <vt:variant>
        <vt:lpwstr/>
      </vt:variant>
      <vt:variant>
        <vt:i4>5832825</vt:i4>
      </vt:variant>
      <vt:variant>
        <vt:i4>447</vt:i4>
      </vt:variant>
      <vt:variant>
        <vt:i4>0</vt:i4>
      </vt:variant>
      <vt:variant>
        <vt:i4>5</vt:i4>
      </vt:variant>
      <vt:variant>
        <vt:lpwstr>http://tieba.baidu.com/p/2876001570?see_lz=1&amp;pn=4</vt:lpwstr>
      </vt:variant>
      <vt:variant>
        <vt:lpwstr>%23</vt:lpwstr>
      </vt:variant>
      <vt:variant>
        <vt:i4>7012444</vt:i4>
      </vt:variant>
      <vt:variant>
        <vt:i4>444</vt:i4>
      </vt:variant>
      <vt:variant>
        <vt:i4>0</vt:i4>
      </vt:variant>
      <vt:variant>
        <vt:i4>5</vt:i4>
      </vt:variant>
      <vt:variant>
        <vt:lpwstr>http://tieba.baidu.com/p/2876001570?see_lz=1&amp;pn=4</vt:lpwstr>
      </vt:variant>
      <vt:variant>
        <vt:lpwstr/>
      </vt:variant>
      <vt:variant>
        <vt:i4>1966109</vt:i4>
      </vt:variant>
      <vt:variant>
        <vt:i4>441</vt:i4>
      </vt:variant>
      <vt:variant>
        <vt:i4>0</vt:i4>
      </vt:variant>
      <vt:variant>
        <vt:i4>5</vt:i4>
      </vt:variant>
      <vt:variant>
        <vt:lpwstr>http://tieba.baidu.com/home/main?un=adsl103355871&amp;ie=utf-8&amp;fr=pb</vt:lpwstr>
      </vt:variant>
      <vt:variant>
        <vt:lpwstr/>
      </vt:variant>
      <vt:variant>
        <vt:i4>7012444</vt:i4>
      </vt:variant>
      <vt:variant>
        <vt:i4>438</vt:i4>
      </vt:variant>
      <vt:variant>
        <vt:i4>0</vt:i4>
      </vt:variant>
      <vt:variant>
        <vt:i4>5</vt:i4>
      </vt:variant>
      <vt:variant>
        <vt:lpwstr>http://tieba.baidu.com/p/2876001570?see_lz=1&amp;pn=4</vt:lpwstr>
      </vt:variant>
      <vt:variant>
        <vt:lpwstr/>
      </vt:variant>
      <vt:variant>
        <vt:i4>-17953831</vt:i4>
      </vt:variant>
      <vt:variant>
        <vt:i4>435</vt:i4>
      </vt:variant>
      <vt:variant>
        <vt:i4>0</vt:i4>
      </vt:variant>
      <vt:variant>
        <vt:i4>5</vt:i4>
      </vt:variant>
      <vt:variant>
        <vt:lpwstr>http://tieba.baidu.com/home/main?un=Hope言论自由&amp;ie=utf-8&amp;fr=pb</vt:lpwstr>
      </vt:variant>
      <vt:variant>
        <vt:lpwstr/>
      </vt:variant>
      <vt:variant>
        <vt:i4>720917</vt:i4>
      </vt:variant>
      <vt:variant>
        <vt:i4>432</vt:i4>
      </vt:variant>
      <vt:variant>
        <vt:i4>0</vt:i4>
      </vt:variant>
      <vt:variant>
        <vt:i4>5</vt:i4>
      </vt:variant>
      <vt:variant>
        <vt:lpwstr>http://c.tieba.baidu.com/c/s/download/pc?src=webtbGF</vt:lpwstr>
      </vt:variant>
      <vt:variant>
        <vt:lpwstr/>
      </vt:variant>
      <vt:variant>
        <vt:i4>7012444</vt:i4>
      </vt:variant>
      <vt:variant>
        <vt:i4>429</vt:i4>
      </vt:variant>
      <vt:variant>
        <vt:i4>0</vt:i4>
      </vt:variant>
      <vt:variant>
        <vt:i4>5</vt:i4>
      </vt:variant>
      <vt:variant>
        <vt:lpwstr>http://tieba.baidu.com/p/2876001570?see_lz=1&amp;pn=4</vt:lpwstr>
      </vt:variant>
      <vt:variant>
        <vt:lpwstr/>
      </vt:variant>
      <vt:variant>
        <vt:i4>2130208156</vt:i4>
      </vt:variant>
      <vt:variant>
        <vt:i4>426</vt:i4>
      </vt:variant>
      <vt:variant>
        <vt:i4>0</vt:i4>
      </vt:variant>
      <vt:variant>
        <vt:i4>5</vt:i4>
      </vt:variant>
      <vt:variant>
        <vt:lpwstr>http://tieba.baidu.com/f/like/level?kw=纯无&amp;ie=utf-8&amp;lv_t=lv_nav_intro</vt:lpwstr>
      </vt:variant>
      <vt:variant>
        <vt:lpwstr/>
      </vt:variant>
      <vt:variant>
        <vt:i4>2130208156</vt:i4>
      </vt:variant>
      <vt:variant>
        <vt:i4>423</vt:i4>
      </vt:variant>
      <vt:variant>
        <vt:i4>0</vt:i4>
      </vt:variant>
      <vt:variant>
        <vt:i4>5</vt:i4>
      </vt:variant>
      <vt:variant>
        <vt:lpwstr>http://tieba.baidu.com/f/like/level?kw=纯无&amp;ie=utf-8&amp;lv_t=lv_nav_intro</vt:lpwstr>
      </vt:variant>
      <vt:variant>
        <vt:lpwstr/>
      </vt:variant>
      <vt:variant>
        <vt:i4>6619164</vt:i4>
      </vt:variant>
      <vt:variant>
        <vt:i4>420</vt:i4>
      </vt:variant>
      <vt:variant>
        <vt:i4>0</vt:i4>
      </vt:variant>
      <vt:variant>
        <vt:i4>5</vt:i4>
      </vt:variant>
      <vt:variant>
        <vt:lpwstr>http://tieba.baidu.com/home/main?un=HuanxiangXR_21&amp;ie=utf-8&amp;fr=pb</vt:lpwstr>
      </vt:variant>
      <vt:variant>
        <vt:lpwstr/>
      </vt:variant>
      <vt:variant>
        <vt:i4>720917</vt:i4>
      </vt:variant>
      <vt:variant>
        <vt:i4>417</vt:i4>
      </vt:variant>
      <vt:variant>
        <vt:i4>0</vt:i4>
      </vt:variant>
      <vt:variant>
        <vt:i4>5</vt:i4>
      </vt:variant>
      <vt:variant>
        <vt:lpwstr>http://c.tieba.baidu.com/c/s/download/pc?src=webtbGF</vt:lpwstr>
      </vt:variant>
      <vt:variant>
        <vt:lpwstr/>
      </vt:variant>
      <vt:variant>
        <vt:i4>7012444</vt:i4>
      </vt:variant>
      <vt:variant>
        <vt:i4>414</vt:i4>
      </vt:variant>
      <vt:variant>
        <vt:i4>0</vt:i4>
      </vt:variant>
      <vt:variant>
        <vt:i4>5</vt:i4>
      </vt:variant>
      <vt:variant>
        <vt:lpwstr>http://tieba.baidu.com/p/2876001570?see_lz=1&amp;pn=4</vt:lpwstr>
      </vt:variant>
      <vt:variant>
        <vt:lpwstr/>
      </vt:variant>
      <vt:variant>
        <vt:i4>7012444</vt:i4>
      </vt:variant>
      <vt:variant>
        <vt:i4>411</vt:i4>
      </vt:variant>
      <vt:variant>
        <vt:i4>0</vt:i4>
      </vt:variant>
      <vt:variant>
        <vt:i4>5</vt:i4>
      </vt:variant>
      <vt:variant>
        <vt:lpwstr>http://tieba.baidu.com/p/2876001570?see_lz=1&amp;pn=4</vt:lpwstr>
      </vt:variant>
      <vt:variant>
        <vt:lpwstr/>
      </vt:variant>
      <vt:variant>
        <vt:i4>2130208156</vt:i4>
      </vt:variant>
      <vt:variant>
        <vt:i4>408</vt:i4>
      </vt:variant>
      <vt:variant>
        <vt:i4>0</vt:i4>
      </vt:variant>
      <vt:variant>
        <vt:i4>5</vt:i4>
      </vt:variant>
      <vt:variant>
        <vt:lpwstr>http://tieba.baidu.com/f/like/level?kw=纯无&amp;ie=utf-8&amp;lv_t=lv_nav_intro</vt:lpwstr>
      </vt:variant>
      <vt:variant>
        <vt:lpwstr/>
      </vt:variant>
      <vt:variant>
        <vt:i4>2130208156</vt:i4>
      </vt:variant>
      <vt:variant>
        <vt:i4>405</vt:i4>
      </vt:variant>
      <vt:variant>
        <vt:i4>0</vt:i4>
      </vt:variant>
      <vt:variant>
        <vt:i4>5</vt:i4>
      </vt:variant>
      <vt:variant>
        <vt:lpwstr>http://tieba.baidu.com/f/like/level?kw=纯无&amp;ie=utf-8&amp;lv_t=lv_nav_intro</vt:lpwstr>
      </vt:variant>
      <vt:variant>
        <vt:lpwstr/>
      </vt:variant>
      <vt:variant>
        <vt:i4>6619164</vt:i4>
      </vt:variant>
      <vt:variant>
        <vt:i4>402</vt:i4>
      </vt:variant>
      <vt:variant>
        <vt:i4>0</vt:i4>
      </vt:variant>
      <vt:variant>
        <vt:i4>5</vt:i4>
      </vt:variant>
      <vt:variant>
        <vt:lpwstr>http://tieba.baidu.com/home/main?un=HuanxiangXR_21&amp;ie=utf-8&amp;fr=pb</vt:lpwstr>
      </vt:variant>
      <vt:variant>
        <vt:lpwstr/>
      </vt:variant>
      <vt:variant>
        <vt:i4>720917</vt:i4>
      </vt:variant>
      <vt:variant>
        <vt:i4>399</vt:i4>
      </vt:variant>
      <vt:variant>
        <vt:i4>0</vt:i4>
      </vt:variant>
      <vt:variant>
        <vt:i4>5</vt:i4>
      </vt:variant>
      <vt:variant>
        <vt:lpwstr>http://c.tieba.baidu.com/c/s/download/pc?src=webtbGF</vt:lpwstr>
      </vt:variant>
      <vt:variant>
        <vt:lpwstr/>
      </vt:variant>
      <vt:variant>
        <vt:i4>7012444</vt:i4>
      </vt:variant>
      <vt:variant>
        <vt:i4>396</vt:i4>
      </vt:variant>
      <vt:variant>
        <vt:i4>0</vt:i4>
      </vt:variant>
      <vt:variant>
        <vt:i4>5</vt:i4>
      </vt:variant>
      <vt:variant>
        <vt:lpwstr>http://tieba.baidu.com/p/2876001570?see_lz=1&amp;pn=4</vt:lpwstr>
      </vt:variant>
      <vt:variant>
        <vt:lpwstr/>
      </vt:variant>
      <vt:variant>
        <vt:i4>7012444</vt:i4>
      </vt:variant>
      <vt:variant>
        <vt:i4>393</vt:i4>
      </vt:variant>
      <vt:variant>
        <vt:i4>0</vt:i4>
      </vt:variant>
      <vt:variant>
        <vt:i4>5</vt:i4>
      </vt:variant>
      <vt:variant>
        <vt:lpwstr>http://tieba.baidu.com/p/2876001570?see_lz=1&amp;pn=4</vt:lpwstr>
      </vt:variant>
      <vt:variant>
        <vt:lpwstr/>
      </vt:variant>
      <vt:variant>
        <vt:i4>2130208156</vt:i4>
      </vt:variant>
      <vt:variant>
        <vt:i4>390</vt:i4>
      </vt:variant>
      <vt:variant>
        <vt:i4>0</vt:i4>
      </vt:variant>
      <vt:variant>
        <vt:i4>5</vt:i4>
      </vt:variant>
      <vt:variant>
        <vt:lpwstr>http://tieba.baidu.com/f/like/level?kw=纯无&amp;ie=utf-8&amp;lv_t=lv_nav_intro</vt:lpwstr>
      </vt:variant>
      <vt:variant>
        <vt:lpwstr/>
      </vt:variant>
      <vt:variant>
        <vt:i4>2130208156</vt:i4>
      </vt:variant>
      <vt:variant>
        <vt:i4>387</vt:i4>
      </vt:variant>
      <vt:variant>
        <vt:i4>0</vt:i4>
      </vt:variant>
      <vt:variant>
        <vt:i4>5</vt:i4>
      </vt:variant>
      <vt:variant>
        <vt:lpwstr>http://tieba.baidu.com/f/like/level?kw=纯无&amp;ie=utf-8&amp;lv_t=lv_nav_intro</vt:lpwstr>
      </vt:variant>
      <vt:variant>
        <vt:lpwstr/>
      </vt:variant>
      <vt:variant>
        <vt:i4>6619164</vt:i4>
      </vt:variant>
      <vt:variant>
        <vt:i4>384</vt:i4>
      </vt:variant>
      <vt:variant>
        <vt:i4>0</vt:i4>
      </vt:variant>
      <vt:variant>
        <vt:i4>5</vt:i4>
      </vt:variant>
      <vt:variant>
        <vt:lpwstr>http://tieba.baidu.com/home/main?un=HuanxiangXR_21&amp;ie=utf-8&amp;fr=pb</vt:lpwstr>
      </vt:variant>
      <vt:variant>
        <vt:lpwstr/>
      </vt:variant>
      <vt:variant>
        <vt:i4>7012444</vt:i4>
      </vt:variant>
      <vt:variant>
        <vt:i4>381</vt:i4>
      </vt:variant>
      <vt:variant>
        <vt:i4>0</vt:i4>
      </vt:variant>
      <vt:variant>
        <vt:i4>5</vt:i4>
      </vt:variant>
      <vt:variant>
        <vt:lpwstr>http://tieba.baidu.com/p/2876001570?see_lz=1&amp;pn=4</vt:lpwstr>
      </vt:variant>
      <vt:variant>
        <vt:lpwstr/>
      </vt:variant>
      <vt:variant>
        <vt:i4>6815843</vt:i4>
      </vt:variant>
      <vt:variant>
        <vt:i4>378</vt:i4>
      </vt:variant>
      <vt:variant>
        <vt:i4>0</vt:i4>
      </vt:variant>
      <vt:variant>
        <vt:i4>5</vt:i4>
      </vt:variant>
      <vt:variant>
        <vt:lpwstr>http://tieba.baidu.com/p/2876001570</vt:lpwstr>
      </vt:variant>
      <vt:variant>
        <vt:lpwstr/>
      </vt:variant>
      <vt:variant>
        <vt:i4>7012410</vt:i4>
      </vt:variant>
      <vt:variant>
        <vt:i4>375</vt:i4>
      </vt:variant>
      <vt:variant>
        <vt:i4>0</vt:i4>
      </vt:variant>
      <vt:variant>
        <vt:i4>5</vt:i4>
      </vt:variant>
      <vt:variant>
        <vt:lpwstr>http://jump.bdimg.com/safecheck/index?url=rN3wPs8te/pL4AOY0zAwhz3wi8AXlR5gsMEbyYdIw61x1khVxvVfOinbqxyi7+5EJaLyaEAGMzq3pfKJtUWCTh9ssyDK1SDlnhDg47fRGLxIC1WNLHU2MljwrjhG0RrIgkp0NnDLZpsvk2BNlDaFDe2nqx9EkEDwG/sExY5QjBUNs+ebNITjiw9Ub7Lu9iwTMRIK9fjdUTx5z8Bn4gXBxDA8Zu4mdgY0</vt:lpwstr>
      </vt:variant>
      <vt:variant>
        <vt:lpwstr/>
      </vt:variant>
      <vt:variant>
        <vt:i4>2752632</vt:i4>
      </vt:variant>
      <vt:variant>
        <vt:i4>372</vt:i4>
      </vt:variant>
      <vt:variant>
        <vt:i4>0</vt:i4>
      </vt:variant>
      <vt:variant>
        <vt:i4>5</vt:i4>
      </vt:variant>
      <vt:variant>
        <vt:lpwstr>http://jump.bdimg.com/safecheck/index?url=rN3wPs8te/pL4AOY0zAwhz3wi8AXlR5gsMEbyYdIw62LRSf+z1fQhfEc1kHEpkzbImOuUl9obIdesUqvhcRz+hXSuwz9b96EragWmZ1jer1XQuxoOXhQscV8KCPiSU8G37w0UqkhKfgBccH6ZpAg3SPxZ38zyUYX/a8mCre9UpzR9fpYoyq9IKRLfQDFwpHckgHlHbRKbAF2Pah4egTNMg==</vt:lpwstr>
      </vt:variant>
      <vt:variant>
        <vt:lpwstr/>
      </vt:variant>
      <vt:variant>
        <vt:i4>3211372</vt:i4>
      </vt:variant>
      <vt:variant>
        <vt:i4>369</vt:i4>
      </vt:variant>
      <vt:variant>
        <vt:i4>0</vt:i4>
      </vt:variant>
      <vt:variant>
        <vt:i4>5</vt:i4>
      </vt:variant>
      <vt:variant>
        <vt:lpwstr>http://jump.bdimg.com/safecheck/index?url=rN3wPs8te/pL4AOY0zAwhz3wi8AXlR5gsMEbyYdIw63NRVAT/gDYzdAmD67/H29nkDvij/J7L0giY65SX2hsh16xSq+FxHP6FdK7DP1v3oStqBaZnWN6vVdC7Gg5eFCxxXwoI+JJTwbfvDRSqSEp+AFxwfpmkCDdI/FnfzPJRhf9ryYKt71SnNH1+lijKr0gpEt9AMXCkdySAeUdtEpsAXY9qHh6BM0y</vt:lpwstr>
      </vt:variant>
      <vt:variant>
        <vt:lpwstr/>
      </vt:variant>
      <vt:variant>
        <vt:i4>8192121</vt:i4>
      </vt:variant>
      <vt:variant>
        <vt:i4>366</vt:i4>
      </vt:variant>
      <vt:variant>
        <vt:i4>0</vt:i4>
      </vt:variant>
      <vt:variant>
        <vt:i4>5</vt:i4>
      </vt:variant>
      <vt:variant>
        <vt:lpwstr>http://jump.bdimg.com/safecheck/index?url=rN3wPs8te/pL4AOY0zAwhz3wi8AXlR5gsMEbyYdIw60oLpfKrYIwfS+wAKRarMJHt6XyibVFgk4fbLMgytUg5Z4Q4OO30Ri8SAtVjSx1NjJY8K44RtEayIJKdDZwy2abL5NgTZQ2hQ3tp6sfRJBA8Bv7BMWOUIwVDbPnmzSE44sPVG+y7vYsEzESCvX43VE8ec/AZ+IFwcQwPGbuJnYGNA==</vt:lpwstr>
      </vt:variant>
      <vt:variant>
        <vt:lpwstr/>
      </vt:variant>
      <vt:variant>
        <vt:i4>2359342</vt:i4>
      </vt:variant>
      <vt:variant>
        <vt:i4>363</vt:i4>
      </vt:variant>
      <vt:variant>
        <vt:i4>0</vt:i4>
      </vt:variant>
      <vt:variant>
        <vt:i4>5</vt:i4>
      </vt:variant>
      <vt:variant>
        <vt:lpwstr>http://jump.bdimg.com/safecheck/index?url=rN3wPs8te/pL4AOY0zAwhz3wi8AXlR5gsMEbyYdIw6346tcyXld9uvE3QH7dOKSFt6XyibVFgk4fbLMgytUg5Z4Q4OO30Ri8SAtVjSx1NjJY8K44RtEayIJKdDZwy2abL5NgTZQ2hQ3tp6sfRJBA8Bv7BMWOUIwVDbPnmzSE44sPVG+y7vYsEzESCvX43VE8ec/AZ+IFwcQwPGbuJnYGNA==</vt:lpwstr>
      </vt:variant>
      <vt:variant>
        <vt:lpwstr/>
      </vt:variant>
      <vt:variant>
        <vt:i4>6488123</vt:i4>
      </vt:variant>
      <vt:variant>
        <vt:i4>360</vt:i4>
      </vt:variant>
      <vt:variant>
        <vt:i4>0</vt:i4>
      </vt:variant>
      <vt:variant>
        <vt:i4>5</vt:i4>
      </vt:variant>
      <vt:variant>
        <vt:lpwstr>http://jump.bdimg.com/safecheck/index?url=rN3wPs8te/pL4AOY0zAwhz3wi8AXlR5gsMEbyYdIw605fpawVX0p5gpSt5SUMfy7ImOuUl9obIdesUqvhcRz+hXSuwz9b96EragWmZ1jer1XQuxoOXhQscV8KCPiSU8G37w0UqkhKfgBccH6ZpAg3SPxZ38zyUYX/a8mCre9UpzR9fpYoyq9IKRLfQDFwpHckgHlHbRKbAF2Pah4egTNMg==</vt:lpwstr>
      </vt:variant>
      <vt:variant>
        <vt:lpwstr/>
      </vt:variant>
      <vt:variant>
        <vt:i4>7733357</vt:i4>
      </vt:variant>
      <vt:variant>
        <vt:i4>357</vt:i4>
      </vt:variant>
      <vt:variant>
        <vt:i4>0</vt:i4>
      </vt:variant>
      <vt:variant>
        <vt:i4>5</vt:i4>
      </vt:variant>
      <vt:variant>
        <vt:lpwstr>http://jump.bdimg.com/safecheck/index?url=rN3wPs8te/pL4AOY0zAwhz3wi8AXlR5gsMEbyYdIw61IaXTNieax1wPoVFghP4tIEjNuel0kOMi3pfKJtUWCTh9ssyDK1SDlnhDg47fRGLxIC1WNLHU2MljwrjhG0RrIgkp0NnDLZpsvk2BNlDaFDe2nqx9EkEDwG/sExY5QjBUNs+ebNITjiw9Ub7Lu9iwTMRIK9fjdUTx5z8Bn4gXBxDA8Zu4mdgY0</vt:lpwstr>
      </vt:variant>
      <vt:variant>
        <vt:lpwstr/>
      </vt:variant>
      <vt:variant>
        <vt:i4>7405672</vt:i4>
      </vt:variant>
      <vt:variant>
        <vt:i4>354</vt:i4>
      </vt:variant>
      <vt:variant>
        <vt:i4>0</vt:i4>
      </vt:variant>
      <vt:variant>
        <vt:i4>5</vt:i4>
      </vt:variant>
      <vt:variant>
        <vt:lpwstr>http://jump.bdimg.com/safecheck/index?url=rN3wPs8te/pL4AOY0zAwhz3wi8AXlR5gsMEbyYdIw60602ltyjHikJ+rct7LXoe1ImOuUl9obIdesUqvhcRz+hXSuwz9b96EragWmZ1jer1XQuxoOXhQscV8KCPiSU8G37w0UqkhKfgBccH6ZpAg3SPxZ38zyUYX/a8mCre9UpzR9fpYoyq9IKRLfQDFwpHckgHlHbRKbAF2Pah4egTNMg==</vt:lpwstr>
      </vt:variant>
      <vt:variant>
        <vt:lpwstr/>
      </vt:variant>
      <vt:variant>
        <vt:i4>2490480</vt:i4>
      </vt:variant>
      <vt:variant>
        <vt:i4>351</vt:i4>
      </vt:variant>
      <vt:variant>
        <vt:i4>0</vt:i4>
      </vt:variant>
      <vt:variant>
        <vt:i4>5</vt:i4>
      </vt:variant>
      <vt:variant>
        <vt:lpwstr>http://jump.bdimg.com/safecheck/index?url=rN3wPs8te/pL4AOY0zAwhz3wi8AXlR5gsMEbyYdIw63aXtdr9UXxjxQbjDuSuQSlImOuUl9obIdesUqvhcRz+hXSuwz9b96EragWmZ1jer1XQuxoOXhQscV8KCPiSU8G37w0UqkhKfgBccH6ZpAg3SPxZ38zyUYX/a8mCre9UpzR9fpYoyq9IKRLfQDFwpHckgHlHbRKbAF2Pah4egTNMg==</vt:lpwstr>
      </vt:variant>
      <vt:variant>
        <vt:lpwstr/>
      </vt:variant>
      <vt:variant>
        <vt:i4>2162729</vt:i4>
      </vt:variant>
      <vt:variant>
        <vt:i4>348</vt:i4>
      </vt:variant>
      <vt:variant>
        <vt:i4>0</vt:i4>
      </vt:variant>
      <vt:variant>
        <vt:i4>5</vt:i4>
      </vt:variant>
      <vt:variant>
        <vt:lpwstr>http://jump.bdimg.com/safecheck/index?url=rN3wPs8te/pL4AOY0zAwhz3wi8AXlR5gsMEbyYdIw61IvkzEa5cMLZ9BP0BYfI+ZImOuUl9obIdesUqvhcRz+hXSuwz9b96EragWmZ1jer1XQuxoOXhQscV8KCPiSU8G37w0UqkhKfgBccH6ZpAg3SPxZ38zyUYX/a8mCre9UpzR9fpYoyq9IKRLfQDFwpHckgHlHbRKbAF2Pah4egTNMg==</vt:lpwstr>
      </vt:variant>
      <vt:variant>
        <vt:lpwstr/>
      </vt:variant>
      <vt:variant>
        <vt:i4>3735659</vt:i4>
      </vt:variant>
      <vt:variant>
        <vt:i4>345</vt:i4>
      </vt:variant>
      <vt:variant>
        <vt:i4>0</vt:i4>
      </vt:variant>
      <vt:variant>
        <vt:i4>5</vt:i4>
      </vt:variant>
      <vt:variant>
        <vt:lpwstr>http://jump.bdimg.com/safecheck/index?url=rN3wPs8te/pL4AOY0zAwhz3wi8AXlR5gsMEbyYdIw62QwrrQEMJl6QpaGxPNQhOXImOuUl9obIdesUqvhcRz+hXSuwz9b96EragWmZ1jer1XQuxoOXhQscV8KCPiSU8G37w0UqkhKfgBccH6ZpAg3SPxZ38zyUYX/a8mCre9UpzR9fpYoyq9IKRLfQDFwpHckgHlHbRKbAF2Pah4egTNMg==</vt:lpwstr>
      </vt:variant>
      <vt:variant>
        <vt:lpwstr/>
      </vt:variant>
      <vt:variant>
        <vt:i4>3211300</vt:i4>
      </vt:variant>
      <vt:variant>
        <vt:i4>342</vt:i4>
      </vt:variant>
      <vt:variant>
        <vt:i4>0</vt:i4>
      </vt:variant>
      <vt:variant>
        <vt:i4>5</vt:i4>
      </vt:variant>
      <vt:variant>
        <vt:lpwstr>http://jump.bdimg.com/safecheck/index?url=rN3wPs8te/pL4AOY0zAwhz3wi8AXlR5gsMEbyYdIw63nsXDP/U4ZMiiqIjg04+yr9P6sz0AKr1W3pfKJtUWCTh9ssyDK1SDlnhDg47fRGLxIC1WNLHU2MljwrjhG0RrIgkp0NnDLZpsvk2BNlDaFDe2nqx9EkEDwG/sExY5QjBUNs+ebNITjiw9Ub7Lu9iwTMRIK9fjdUTx5z8Bn4gXBxDA8Zu4mdgY0</vt:lpwstr>
      </vt:variant>
      <vt:variant>
        <vt:lpwstr/>
      </vt:variant>
      <vt:variant>
        <vt:i4>3211300</vt:i4>
      </vt:variant>
      <vt:variant>
        <vt:i4>339</vt:i4>
      </vt:variant>
      <vt:variant>
        <vt:i4>0</vt:i4>
      </vt:variant>
      <vt:variant>
        <vt:i4>5</vt:i4>
      </vt:variant>
      <vt:variant>
        <vt:lpwstr>http://jump.bdimg.com/safecheck/index?url=rN3wPs8te/pL4AOY0zAwhz3wi8AXlR5gsMEbyYdIw63nsXDP/U4ZMiiqIjg04+yr9P6sz0AKr1W3pfKJtUWCTh9ssyDK1SDlnhDg47fRGLxIC1WNLHU2MljwrjhG0RrIgkp0NnDLZpsvk2BNlDaFDe2nqx9EkEDwG/sExY5QjBUNs+ebNITjiw9Ub7Lu9iwTMRIK9fjdUTx5z8Bn4gXBxDA8Zu4mdgY0</vt:lpwstr>
      </vt:variant>
      <vt:variant>
        <vt:lpwstr/>
      </vt:variant>
      <vt:variant>
        <vt:i4>6619246</vt:i4>
      </vt:variant>
      <vt:variant>
        <vt:i4>336</vt:i4>
      </vt:variant>
      <vt:variant>
        <vt:i4>0</vt:i4>
      </vt:variant>
      <vt:variant>
        <vt:i4>5</vt:i4>
      </vt:variant>
      <vt:variant>
        <vt:lpwstr>http://jump.bdimg.com/safecheck/index?url=rN3wPs8te/pL4AOY0zAwhz3wi8AXlR5gsMEbyYdIw61GxKM95oseNAoFJKAsbwxnImOuUl9obIdesUqvhcRz+hXSuwz9b96EragWmZ1jer1XQuxoOXhQscV8KCPiSU8G37w0UqkhKfgBccH6ZpAg3SPxZ38zyUYX/a8mCre9UpzR9fpYoyq9IKRLfQDFwpHckgHlHbRKbAF2Pah4egTNMg==</vt:lpwstr>
      </vt:variant>
      <vt:variant>
        <vt:lpwstr/>
      </vt:variant>
      <vt:variant>
        <vt:i4>2490480</vt:i4>
      </vt:variant>
      <vt:variant>
        <vt:i4>333</vt:i4>
      </vt:variant>
      <vt:variant>
        <vt:i4>0</vt:i4>
      </vt:variant>
      <vt:variant>
        <vt:i4>5</vt:i4>
      </vt:variant>
      <vt:variant>
        <vt:lpwstr>http://jump.bdimg.com/safecheck/index?url=rN3wPs8te/pL4AOY0zAwhz3wi8AXlR5gsMEbyYdIw63aXtdr9UXxjxQbjDuSuQSlImOuUl9obIdesUqvhcRz+hXSuwz9b96EragWmZ1jer1XQuxoOXhQscV8KCPiSU8G37w0UqkhKfgBccH6ZpAg3SPxZ38zyUYX/a8mCre9UpzR9fpYoyq9IKRLfQDFwpHckgHlHbRKbAF2Pah4egTNMg==</vt:lpwstr>
      </vt:variant>
      <vt:variant>
        <vt:lpwstr/>
      </vt:variant>
      <vt:variant>
        <vt:i4>7929964</vt:i4>
      </vt:variant>
      <vt:variant>
        <vt:i4>330</vt:i4>
      </vt:variant>
      <vt:variant>
        <vt:i4>0</vt:i4>
      </vt:variant>
      <vt:variant>
        <vt:i4>5</vt:i4>
      </vt:variant>
      <vt:variant>
        <vt:lpwstr>http://jump.bdimg.com/safecheck/index?url=rN3wPs8te/pL4AOY0zAwhz3wi8AXlR5gsMEbyYdIw63pdci9Dw9hvjBkS0JLvkJvt6XyibVFgk4fbLMgytUg5Z4Q4OO30Ri8SAtVjSx1NjJY8K44RtEayIJKdDZwy2abL5NgTZQ2hQ3tp6sfRJBA8Bv7BMWOUIwVDbPnmzSE44sPVG+y7vYsEzESCvX43VE8ec/AZ+IFwcQwPGbuJnYGNA==</vt:lpwstr>
      </vt:variant>
      <vt:variant>
        <vt:lpwstr/>
      </vt:variant>
      <vt:variant>
        <vt:i4>2490480</vt:i4>
      </vt:variant>
      <vt:variant>
        <vt:i4>327</vt:i4>
      </vt:variant>
      <vt:variant>
        <vt:i4>0</vt:i4>
      </vt:variant>
      <vt:variant>
        <vt:i4>5</vt:i4>
      </vt:variant>
      <vt:variant>
        <vt:lpwstr>http://jump.bdimg.com/safecheck/index?url=rN3wPs8te/pL4AOY0zAwhz3wi8AXlR5gsMEbyYdIw63aXtdr9UXxjxQbjDuSuQSlImOuUl9obIdesUqvhcRz+hXSuwz9b96EragWmZ1jer1XQuxoOXhQscV8KCPiSU8G37w0UqkhKfgBccH6ZpAg3SPxZ38zyUYX/a8mCre9UpzR9fpYoyq9IKRLfQDFwpHckgHlHbRKbAF2Pah4egTNMg==</vt:lpwstr>
      </vt:variant>
      <vt:variant>
        <vt:lpwstr/>
      </vt:variant>
      <vt:variant>
        <vt:i4>2752632</vt:i4>
      </vt:variant>
      <vt:variant>
        <vt:i4>324</vt:i4>
      </vt:variant>
      <vt:variant>
        <vt:i4>0</vt:i4>
      </vt:variant>
      <vt:variant>
        <vt:i4>5</vt:i4>
      </vt:variant>
      <vt:variant>
        <vt:lpwstr>http://jump.bdimg.com/safecheck/index?url=rN3wPs8te/pL4AOY0zAwhz3wi8AXlR5gsMEbyYdIw62LRSf+z1fQhfEc1kHEpkzbImOuUl9obIdesUqvhcRz+hXSuwz9b96EragWmZ1jer1XQuxoOXhQscV8KCPiSU8G37w0UqkhKfgBccH6ZpAg3SPxZ38zyUYX/a8mCre9UpzR9fpYoyq9IKRLfQDFwpHckgHlHbRKbAF2Pah4egTNMg==</vt:lpwstr>
      </vt:variant>
      <vt:variant>
        <vt:lpwstr/>
      </vt:variant>
      <vt:variant>
        <vt:i4>7340077</vt:i4>
      </vt:variant>
      <vt:variant>
        <vt:i4>321</vt:i4>
      </vt:variant>
      <vt:variant>
        <vt:i4>0</vt:i4>
      </vt:variant>
      <vt:variant>
        <vt:i4>5</vt:i4>
      </vt:variant>
      <vt:variant>
        <vt:lpwstr>http://jump.bdimg.com/safecheck/index?url=rN3wPs8te/pL4AOY0zAwhz3wi8AXlR5gsMEbyYdIw60qdlhLseTZN2wEjSebZLfhImOuUl9obIdesUqvhcRz+hXSuwz9b96EragWmZ1jer1XQuxoOXhQscV8KCPiSU8G37w0UqkhKfgBccH6ZpAg3SPxZ38zyUYX/a8mCre9UpzR9fpYoyq9IKRLfQDFwpHckgHlHbRKbAF2Pah4egTNMg==</vt:lpwstr>
      </vt:variant>
      <vt:variant>
        <vt:lpwstr/>
      </vt:variant>
      <vt:variant>
        <vt:i4>2752556</vt:i4>
      </vt:variant>
      <vt:variant>
        <vt:i4>318</vt:i4>
      </vt:variant>
      <vt:variant>
        <vt:i4>0</vt:i4>
      </vt:variant>
      <vt:variant>
        <vt:i4>5</vt:i4>
      </vt:variant>
      <vt:variant>
        <vt:lpwstr>http://jump.bdimg.com/safecheck/index?url=rN3wPs8te/pL4AOY0zAwhz3wi8AXlR5gsMEbyYdIw63AG9KReqkepJ2zMzh86YtwIopxvdlDdu23pfKJtUWCTh9ssyDK1SDlnhDg47fRGLxIC1WNLHU2MljwrjhG0RrIgkp0NnDLZpsvk2BNlDaFDe2nqx9EkEDwG/sExY5QjBUNs+ebNITjiw9Ub7Lu9iwTMRIK9fjdUTx5z8Bn4gXBxDA8Zu4mdgY0</vt:lpwstr>
      </vt:variant>
      <vt:variant>
        <vt:lpwstr/>
      </vt:variant>
      <vt:variant>
        <vt:i4>4063289</vt:i4>
      </vt:variant>
      <vt:variant>
        <vt:i4>315</vt:i4>
      </vt:variant>
      <vt:variant>
        <vt:i4>0</vt:i4>
      </vt:variant>
      <vt:variant>
        <vt:i4>5</vt:i4>
      </vt:variant>
      <vt:variant>
        <vt:lpwstr>http://jump.bdimg.com/safecheck/index?url=rN3wPs8te/pL4AOY0zAwhz3wi8AXlR5gsMEbyYdIw62jEiv9L3J4nqabfHg6IbEpImOuUl9obIdesUqvhcRz+hXSuwz9b96EragWmZ1jer1XQuxoOXhQscV8KCPiSU8G37w0UqkhKfgBccH6ZpAg3SPxZ38zyUYX/a8mCre9UpzR9fpYoyq9IKRLfQDFwpHckgHlHbRKbAF2Pah4egTNMg==</vt:lpwstr>
      </vt:variant>
      <vt:variant>
        <vt:lpwstr/>
      </vt:variant>
      <vt:variant>
        <vt:i4>3276899</vt:i4>
      </vt:variant>
      <vt:variant>
        <vt:i4>312</vt:i4>
      </vt:variant>
      <vt:variant>
        <vt:i4>0</vt:i4>
      </vt:variant>
      <vt:variant>
        <vt:i4>5</vt:i4>
      </vt:variant>
      <vt:variant>
        <vt:lpwstr>http://jump.bdimg.com/safecheck/index?url=rN3wPs8te/pL4AOY0zAwhz3wi8AXlR5gsMEbyYdIw63rKGvMIujgdLn/uhOZFYaxS4zrSGLA0b23pfKJtUWCTh9ssyDK1SDlnhDg47fRGLxIC1WNLHU2MljwrjhG0RrIgkp0NnDLZpsvk2BNlDaFDe2nqx9EkEDwG/sExY5QjBUNs+ebNITjiw9Ub7Lu9iwTMRIK9fjdUTx5z8Bn4gXBxDA8Zu4mdgY0</vt:lpwstr>
      </vt:variant>
      <vt:variant>
        <vt:lpwstr/>
      </vt:variant>
      <vt:variant>
        <vt:i4>7995436</vt:i4>
      </vt:variant>
      <vt:variant>
        <vt:i4>309</vt:i4>
      </vt:variant>
      <vt:variant>
        <vt:i4>0</vt:i4>
      </vt:variant>
      <vt:variant>
        <vt:i4>5</vt:i4>
      </vt:variant>
      <vt:variant>
        <vt:lpwstr>http://jump.bdimg.com/safecheck/index?url=rN3wPs8te/pL4AOY0zAwhz3wi8AXlR5gsMEbyYdIw63g/4amvNcorwSnt83ufTZit6XyibVFgk4fbLMgytUg5Z4Q4OO30Ri8SAtVjSx1NjJY8K44RtEayIJKdDZwy2abL5NgTZQ2hQ3tp6sfRJBA8Bv7BMWOUIwVDbPnmzSE44sPVG+y7vYsEzESCvX43VE8ec/AZ+IFwcQwPGbuJnYGNA==</vt:lpwstr>
      </vt:variant>
      <vt:variant>
        <vt:lpwstr/>
      </vt:variant>
      <vt:variant>
        <vt:i4>3801194</vt:i4>
      </vt:variant>
      <vt:variant>
        <vt:i4>306</vt:i4>
      </vt:variant>
      <vt:variant>
        <vt:i4>0</vt:i4>
      </vt:variant>
      <vt:variant>
        <vt:i4>5</vt:i4>
      </vt:variant>
      <vt:variant>
        <vt:lpwstr>http://jump.bdimg.com/safecheck/index?url=rN3wPs8te/pL4AOY0zAwhz3wi8AXlR5gsMEbyYdIw63Rbwsa2z5x2D4JIdTWcj+WImOuUl9obIdesUqvhcRz+hXSuwz9b96EragWmZ1jer1XQuxoOXhQscV8KCPiSU8G37w0UqkhKfgBccH6ZpAg3SPxZ38zyUYX/a8mCre9UpzR9fpYoyq9IKRLfQDFwpHckgHlHbRKbAF2Pah4egTNMg==</vt:lpwstr>
      </vt:variant>
      <vt:variant>
        <vt:lpwstr/>
      </vt:variant>
      <vt:variant>
        <vt:i4>8192121</vt:i4>
      </vt:variant>
      <vt:variant>
        <vt:i4>303</vt:i4>
      </vt:variant>
      <vt:variant>
        <vt:i4>0</vt:i4>
      </vt:variant>
      <vt:variant>
        <vt:i4>5</vt:i4>
      </vt:variant>
      <vt:variant>
        <vt:lpwstr>http://jump.bdimg.com/safecheck/index?url=rN3wPs8te/pL4AOY0zAwhz3wi8AXlR5gsMEbyYdIw60oLpfKrYIwfS+wAKRarMJHt6XyibVFgk4fbLMgytUg5Z4Q4OO30Ri8SAtVjSx1NjJY8K44RtEayIJKdDZwy2abL5NgTZQ2hQ3tp6sfRJBA8Bv7BMWOUIwVDbPnmzSE44sPVG+y7vYsEzESCvX43VE8ec/AZ+IFwcQwPGbuJnYGNA==</vt:lpwstr>
      </vt:variant>
      <vt:variant>
        <vt:lpwstr/>
      </vt:variant>
      <vt:variant>
        <vt:i4>6815807</vt:i4>
      </vt:variant>
      <vt:variant>
        <vt:i4>300</vt:i4>
      </vt:variant>
      <vt:variant>
        <vt:i4>0</vt:i4>
      </vt:variant>
      <vt:variant>
        <vt:i4>5</vt:i4>
      </vt:variant>
      <vt:variant>
        <vt:lpwstr>http://jump.bdimg.com/safecheck/index?url=rN3wPs8te/pL4AOY0zAwhz3wi8AXlR5gsMEbyYdIw6236Q+Xlq8/MLOx52nAprQEImOuUl9obIdesUqvhcRz+hXSuwz9b96EragWmZ1jer1XQuxoOXhQscV8KCPiSU8G37w0UqkhKfgBccH6ZpAg3SPxZ38zyUYX/a8mCre9UpzR9fpYoyq9IKRLfQDFwpHckgHlHbRKbAF2Pah4egTNMg==</vt:lpwstr>
      </vt:variant>
      <vt:variant>
        <vt:lpwstr/>
      </vt:variant>
      <vt:variant>
        <vt:i4>6815807</vt:i4>
      </vt:variant>
      <vt:variant>
        <vt:i4>297</vt:i4>
      </vt:variant>
      <vt:variant>
        <vt:i4>0</vt:i4>
      </vt:variant>
      <vt:variant>
        <vt:i4>5</vt:i4>
      </vt:variant>
      <vt:variant>
        <vt:lpwstr>http://jump.bdimg.com/safecheck/index?url=rN3wPs8te/pL4AOY0zAwhz3wi8AXlR5gsMEbyYdIw6236Q+Xlq8/MLOx52nAprQEImOuUl9obIdesUqvhcRz+hXSuwz9b96EragWmZ1jer1XQuxoOXhQscV8KCPiSU8G37w0UqkhKfgBccH6ZpAg3SPxZ38zyUYX/a8mCre9UpzR9fpYoyq9IKRLfQDFwpHckgHlHbRKbAF2Pah4egTNMg==</vt:lpwstr>
      </vt:variant>
      <vt:variant>
        <vt:lpwstr/>
      </vt:variant>
      <vt:variant>
        <vt:i4>8192121</vt:i4>
      </vt:variant>
      <vt:variant>
        <vt:i4>294</vt:i4>
      </vt:variant>
      <vt:variant>
        <vt:i4>0</vt:i4>
      </vt:variant>
      <vt:variant>
        <vt:i4>5</vt:i4>
      </vt:variant>
      <vt:variant>
        <vt:lpwstr>http://jump.bdimg.com/safecheck/index?url=rN3wPs8te/pL4AOY0zAwhz3wi8AXlR5gsMEbyYdIw60oLpfKrYIwfS+wAKRarMJHt6XyibVFgk4fbLMgytUg5Z4Q4OO30Ri8SAtVjSx1NjJY8K44RtEayIJKdDZwy2abL5NgTZQ2hQ3tp6sfRJBA8Bv7BMWOUIwVDbPnmzSE44sPVG+y7vYsEzESCvX43VE8ec/AZ+IFwcQwPGbuJnYGNA==</vt:lpwstr>
      </vt:variant>
      <vt:variant>
        <vt:lpwstr/>
      </vt:variant>
      <vt:variant>
        <vt:i4>7405612</vt:i4>
      </vt:variant>
      <vt:variant>
        <vt:i4>291</vt:i4>
      </vt:variant>
      <vt:variant>
        <vt:i4>0</vt:i4>
      </vt:variant>
      <vt:variant>
        <vt:i4>5</vt:i4>
      </vt:variant>
      <vt:variant>
        <vt:lpwstr>http://jump.bdimg.com/safecheck/index?url=rN3wPs8te/pL4AOY0zAwhz3wi8AXlR5gsMEbyYdIw60oLpfKrYIwfeOTdixR1LJ+zinwoKiPeiy3pfKJtUWCTh9ssyDK1SDlnhDg47fRGLxIC1WNLHU2MljwrjhG0RrIgkp0NnDLZpsvk2BNlDaFDe2nqx9EkEDwG/sExY5QjBUNs+ebNITjiw9Ub7Lu9iwTMRIK9fjdUTx5z8Bn4gXBxDA8Zu4mdgY0</vt:lpwstr>
      </vt:variant>
      <vt:variant>
        <vt:lpwstr/>
      </vt:variant>
      <vt:variant>
        <vt:i4>8192121</vt:i4>
      </vt:variant>
      <vt:variant>
        <vt:i4>288</vt:i4>
      </vt:variant>
      <vt:variant>
        <vt:i4>0</vt:i4>
      </vt:variant>
      <vt:variant>
        <vt:i4>5</vt:i4>
      </vt:variant>
      <vt:variant>
        <vt:lpwstr>http://jump.bdimg.com/safecheck/index?url=rN3wPs8te/pL4AOY0zAwhz3wi8AXlR5gsMEbyYdIw60oLpfKrYIwfS+wAKRarMJHt6XyibVFgk4fbLMgytUg5Z4Q4OO30Ri8SAtVjSx1NjJY8K44RtEayIJKdDZwy2abL5NgTZQ2hQ3tp6sfRJBA8Bv7BMWOUIwVDbPnmzSE44sPVG+y7vYsEzESCvX43VE8ec/AZ+IFwcQwPGbuJnYGNA==</vt:lpwstr>
      </vt:variant>
      <vt:variant>
        <vt:lpwstr/>
      </vt:variant>
      <vt:variant>
        <vt:i4>7929964</vt:i4>
      </vt:variant>
      <vt:variant>
        <vt:i4>285</vt:i4>
      </vt:variant>
      <vt:variant>
        <vt:i4>0</vt:i4>
      </vt:variant>
      <vt:variant>
        <vt:i4>5</vt:i4>
      </vt:variant>
      <vt:variant>
        <vt:lpwstr>http://jump.bdimg.com/safecheck/index?url=rN3wPs8te/pL4AOY0zAwhz3wi8AXlR5gsMEbyYdIw63pdci9Dw9hvjBkS0JLvkJvt6XyibVFgk4fbLMgytUg5Z4Q4OO30Ri8SAtVjSx1NjJY8K44RtEayIJKdDZwy2abL5NgTZQ2hQ3tp6sfRJBA8Bv7BMWOUIwVDbPnmzSE44sPVG+y7vYsEzESCvX43VE8ec/AZ+IFwcQwPGbuJnYGNA==</vt:lpwstr>
      </vt:variant>
      <vt:variant>
        <vt:lpwstr/>
      </vt:variant>
      <vt:variant>
        <vt:i4>7929964</vt:i4>
      </vt:variant>
      <vt:variant>
        <vt:i4>282</vt:i4>
      </vt:variant>
      <vt:variant>
        <vt:i4>0</vt:i4>
      </vt:variant>
      <vt:variant>
        <vt:i4>5</vt:i4>
      </vt:variant>
      <vt:variant>
        <vt:lpwstr>http://jump.bdimg.com/safecheck/index?url=rN3wPs8te/pL4AOY0zAwhz3wi8AXlR5gsMEbyYdIw63pdci9Dw9hvjBkS0JLvkJvt6XyibVFgk4fbLMgytUg5Z4Q4OO30Ri8SAtVjSx1NjJY8K44RtEayIJKdDZwy2abL5NgTZQ2hQ3tp6sfRJBA8Bv7BMWOUIwVDbPnmzSE44sPVG+y7vYsEzESCvX43VE8ec/AZ+IFwcQwPGbuJnYGNA==</vt:lpwstr>
      </vt:variant>
      <vt:variant>
        <vt:lpwstr/>
      </vt:variant>
      <vt:variant>
        <vt:i4>3407976</vt:i4>
      </vt:variant>
      <vt:variant>
        <vt:i4>279</vt:i4>
      </vt:variant>
      <vt:variant>
        <vt:i4>0</vt:i4>
      </vt:variant>
      <vt:variant>
        <vt:i4>5</vt:i4>
      </vt:variant>
      <vt:variant>
        <vt:lpwstr>http://jump.bdimg.com/safecheck/index?url=rN3wPs8te/pL4AOY0zAwhz3wi8AXlR5gsMEbyYdIw62CPt1y4Vl7HO1s+h8ra/tnImOuUl9obIdesUqvhcRz+hXSuwz9b96EragWmZ1jer1XQuxoOXhQscV8KCPiSU8G37w0UqkhKfgBccH6ZpAg3SPxZ38zyUYX/a8mCre9UpzR9fpYoyq9IKRLfQDFwpHckgHlHbRKbAF2Pah4egTNMg==</vt:lpwstr>
      </vt:variant>
      <vt:variant>
        <vt:lpwstr/>
      </vt:variant>
      <vt:variant>
        <vt:i4>2228325</vt:i4>
      </vt:variant>
      <vt:variant>
        <vt:i4>276</vt:i4>
      </vt:variant>
      <vt:variant>
        <vt:i4>0</vt:i4>
      </vt:variant>
      <vt:variant>
        <vt:i4>5</vt:i4>
      </vt:variant>
      <vt:variant>
        <vt:lpwstr>http://jump.bdimg.com/safecheck/index?url=rN3wPs8te/pL4AOY0zAwhz3wi8AXlR5gsMEbyYdIw60WhbxbNHGSMPE3QH7dOKSFt6XyibVFgk4fbLMgytUg5Z4Q4OO30Ri8SAtVjSx1NjJY8K44RtEayIJKdDZwy2abL5NgTZQ2hQ3tp6sfRJBA8Bv7BMWOUIwVDbPnmzSE44sPVG+y7vYsEzESCvX43VE8ec/AZ+IFwcQwPGbuJnYGNA==</vt:lpwstr>
      </vt:variant>
      <vt:variant>
        <vt:lpwstr/>
      </vt:variant>
      <vt:variant>
        <vt:i4>2228325</vt:i4>
      </vt:variant>
      <vt:variant>
        <vt:i4>273</vt:i4>
      </vt:variant>
      <vt:variant>
        <vt:i4>0</vt:i4>
      </vt:variant>
      <vt:variant>
        <vt:i4>5</vt:i4>
      </vt:variant>
      <vt:variant>
        <vt:lpwstr>http://jump.bdimg.com/safecheck/index?url=rN3wPs8te/pL4AOY0zAwhz3wi8AXlR5gsMEbyYdIw60WhbxbNHGSMPE3QH7dOKSFt6XyibVFgk4fbLMgytUg5Z4Q4OO30Ri8SAtVjSx1NjJY8K44RtEayIJKdDZwy2abL5NgTZQ2hQ3tp6sfRJBA8Bv7BMWOUIwVDbPnmzSE44sPVG+y7vYsEzESCvX43VE8ec/AZ+IFwcQwPGbuJnYGNA==</vt:lpwstr>
      </vt:variant>
      <vt:variant>
        <vt:lpwstr/>
      </vt:variant>
      <vt:variant>
        <vt:i4>7995453</vt:i4>
      </vt:variant>
      <vt:variant>
        <vt:i4>270</vt:i4>
      </vt:variant>
      <vt:variant>
        <vt:i4>0</vt:i4>
      </vt:variant>
      <vt:variant>
        <vt:i4>5</vt:i4>
      </vt:variant>
      <vt:variant>
        <vt:lpwstr>http://jump.bdimg.com/safecheck/index?url=rN3wPs8te/pL4AOY0zAwhz3wi8AXlR5gsMEbyYdIw63+lGJlzWL+8WJH9cvHk1V/t6XyibVFgk4fbLMgytUg5Z4Q4OO30Ri8SAtVjSx1NjJY8K44RtEayIJKdDZwy2abL5NgTZQ2hQ3tp6sfRJBA8Bv7BMWOUIwVDbPnmzSE44sPVG+y7vYsEzESCvX43VE8ec/AZ+IFwcQwPGbuJnYGNA==</vt:lpwstr>
      </vt:variant>
      <vt:variant>
        <vt:lpwstr/>
      </vt:variant>
      <vt:variant>
        <vt:i4>6422635</vt:i4>
      </vt:variant>
      <vt:variant>
        <vt:i4>267</vt:i4>
      </vt:variant>
      <vt:variant>
        <vt:i4>0</vt:i4>
      </vt:variant>
      <vt:variant>
        <vt:i4>5</vt:i4>
      </vt:variant>
      <vt:variant>
        <vt:lpwstr>http://jump.bdimg.com/safecheck/index?url=rN3wPs8te/pL4AOY0zAwhz3wi8AXlR5gsMEbyYdIw61i16Uc5tAgby8c2w72BJITt6XyibVFgk4fbLMgytUg5Z4Q4OO30Ri8SAtVjSx1NjJY8K44RtEayIJKdDZwy2abL5NgTZQ2hQ3tp6sfRJBA8Bv7BMWOUIwVDbPnmzSE44sPVG+y7vYsEzESCvX43VE8ec/AZ+IFwcQwPGbuJnYGNA==</vt:lpwstr>
      </vt:variant>
      <vt:variant>
        <vt:lpwstr/>
      </vt:variant>
      <vt:variant>
        <vt:i4>-1772673642</vt:i4>
      </vt:variant>
      <vt:variant>
        <vt:i4>264</vt:i4>
      </vt:variant>
      <vt:variant>
        <vt:i4>0</vt:i4>
      </vt:variant>
      <vt:variant>
        <vt:i4>5</vt:i4>
      </vt:variant>
      <vt:variant>
        <vt:lpwstr>http://www.baidu.com/s?wd=太阳系&amp;ie=gbk&amp;tn=SE_hldp00990_u6vqbx10</vt:lpwstr>
      </vt:variant>
      <vt:variant>
        <vt:lpwstr/>
      </vt:variant>
      <vt:variant>
        <vt:i4>474164139</vt:i4>
      </vt:variant>
      <vt:variant>
        <vt:i4>261</vt:i4>
      </vt:variant>
      <vt:variant>
        <vt:i4>0</vt:i4>
      </vt:variant>
      <vt:variant>
        <vt:i4>5</vt:i4>
      </vt:variant>
      <vt:variant>
        <vt:lpwstr>http://www.baidu.com/s?wd=主观时间&amp;ie=gbk&amp;tn=SE_hldp00990_u6vqbx10</vt:lpwstr>
      </vt:variant>
      <vt:variant>
        <vt:lpwstr/>
      </vt:variant>
      <vt:variant>
        <vt:i4>42312342</vt:i4>
      </vt:variant>
      <vt:variant>
        <vt:i4>258</vt:i4>
      </vt:variant>
      <vt:variant>
        <vt:i4>0</vt:i4>
      </vt:variant>
      <vt:variant>
        <vt:i4>5</vt:i4>
      </vt:variant>
      <vt:variant>
        <vt:lpwstr>http://www.baidu.com/s?wd=普朗克时间&amp;ie=gbk&amp;tn=SE_hldp00990_u6vqbx10</vt:lpwstr>
      </vt:variant>
      <vt:variant>
        <vt:lpwstr/>
      </vt:variant>
      <vt:variant>
        <vt:i4>1392445544</vt:i4>
      </vt:variant>
      <vt:variant>
        <vt:i4>255</vt:i4>
      </vt:variant>
      <vt:variant>
        <vt:i4>0</vt:i4>
      </vt:variant>
      <vt:variant>
        <vt:i4>5</vt:i4>
      </vt:variant>
      <vt:variant>
        <vt:lpwstr>http://www.baidu.com/s?wd=引力场&amp;ie=gbk&amp;tn=SE_hldp00990_u6vqbx10</vt:lpwstr>
      </vt:variant>
      <vt:variant>
        <vt:lpwstr/>
      </vt:variant>
      <vt:variant>
        <vt:i4>-963477285</vt:i4>
      </vt:variant>
      <vt:variant>
        <vt:i4>252</vt:i4>
      </vt:variant>
      <vt:variant>
        <vt:i4>0</vt:i4>
      </vt:variant>
      <vt:variant>
        <vt:i4>5</vt:i4>
      </vt:variant>
      <vt:variant>
        <vt:lpwstr>http://www.baidu.com/s?wd=个人飞行器&amp;ie=gbk&amp;tn=SE_hldp00990_u6vqbx10</vt:lpwstr>
      </vt:variant>
      <vt:variant>
        <vt:lpwstr/>
      </vt:variant>
      <vt:variant>
        <vt:i4>2048790179</vt:i4>
      </vt:variant>
      <vt:variant>
        <vt:i4>249</vt:i4>
      </vt:variant>
      <vt:variant>
        <vt:i4>0</vt:i4>
      </vt:variant>
      <vt:variant>
        <vt:i4>5</vt:i4>
      </vt:variant>
      <vt:variant>
        <vt:lpwstr>http://www.baidu.com/s?wd=太空城&amp;ie=gbk&amp;tn=SE_hldp00990_u6vqbx10</vt:lpwstr>
      </vt:variant>
      <vt:variant>
        <vt:lpwstr/>
      </vt:variant>
      <vt:variant>
        <vt:i4>1719344366</vt:i4>
      </vt:variant>
      <vt:variant>
        <vt:i4>246</vt:i4>
      </vt:variant>
      <vt:variant>
        <vt:i4>0</vt:i4>
      </vt:variant>
      <vt:variant>
        <vt:i4>5</vt:i4>
      </vt:variant>
      <vt:variant>
        <vt:lpwstr>http://www.baidu.com/s?wd=恒星系&amp;ie=gbk&amp;tn=SE_hldp00990_u6vqbx10</vt:lpwstr>
      </vt:variant>
      <vt:variant>
        <vt:lpwstr/>
      </vt:variant>
      <vt:variant>
        <vt:i4>128969225</vt:i4>
      </vt:variant>
      <vt:variant>
        <vt:i4>243</vt:i4>
      </vt:variant>
      <vt:variant>
        <vt:i4>0</vt:i4>
      </vt:variant>
      <vt:variant>
        <vt:i4>5</vt:i4>
      </vt:variant>
      <vt:variant>
        <vt:lpwstr>http://www.baidu.com/s?wd=脉冲武器&amp;ie=gbk&amp;tn=SE_hldp00990_u6vqbx10</vt:lpwstr>
      </vt:variant>
      <vt:variant>
        <vt:lpwstr/>
      </vt:variant>
      <vt:variant>
        <vt:i4>-421517422</vt:i4>
      </vt:variant>
      <vt:variant>
        <vt:i4>240</vt:i4>
      </vt:variant>
      <vt:variant>
        <vt:i4>0</vt:i4>
      </vt:variant>
      <vt:variant>
        <vt:i4>5</vt:i4>
      </vt:variant>
      <vt:variant>
        <vt:lpwstr>http://www.baidu.com/s?wd=大脑结构&amp;ie=gbk&amp;tn=SE_hldp00990_u6vqbx10</vt:lpwstr>
      </vt:variant>
      <vt:variant>
        <vt:lpwstr/>
      </vt:variant>
      <vt:variant>
        <vt:i4>-4558467</vt:i4>
      </vt:variant>
      <vt:variant>
        <vt:i4>237</vt:i4>
      </vt:variant>
      <vt:variant>
        <vt:i4>0</vt:i4>
      </vt:variant>
      <vt:variant>
        <vt:i4>5</vt:i4>
      </vt:variant>
      <vt:variant>
        <vt:lpwstr>http://www.baidu.com/s?wd=大脑神经元&amp;ie=gbk&amp;tn=SE_hldp00990_u6vqbx10</vt:lpwstr>
      </vt:variant>
      <vt:variant>
        <vt:lpwstr/>
      </vt:variant>
      <vt:variant>
        <vt:i4>786449</vt:i4>
      </vt:variant>
      <vt:variant>
        <vt:i4>234</vt:i4>
      </vt:variant>
      <vt:variant>
        <vt:i4>0</vt:i4>
      </vt:variant>
      <vt:variant>
        <vt:i4>5</vt:i4>
      </vt:variant>
      <vt:variant>
        <vt:lpwstr>http://tieba.baidu.com/p/1501868066?pn=1</vt:lpwstr>
      </vt:variant>
      <vt:variant>
        <vt:lpwstr/>
      </vt:variant>
      <vt:variant>
        <vt:i4>30</vt:i4>
      </vt:variant>
      <vt:variant>
        <vt:i4>231</vt:i4>
      </vt:variant>
      <vt:variant>
        <vt:i4>0</vt:i4>
      </vt:variant>
      <vt:variant>
        <vt:i4>5</vt:i4>
      </vt:variant>
      <vt:variant>
        <vt:lpwstr>http://tieba.baidu.com/p/1501875078?pn=1</vt:lpwstr>
      </vt:variant>
      <vt:variant>
        <vt:lpwstr/>
      </vt:variant>
      <vt:variant>
        <vt:i4>589907</vt:i4>
      </vt:variant>
      <vt:variant>
        <vt:i4>228</vt:i4>
      </vt:variant>
      <vt:variant>
        <vt:i4>0</vt:i4>
      </vt:variant>
      <vt:variant>
        <vt:i4>5</vt:i4>
      </vt:variant>
      <vt:variant>
        <vt:lpwstr>http://songshuhui.net/archives/14345</vt:lpwstr>
      </vt:variant>
      <vt:variant>
        <vt:lpwstr/>
      </vt:variant>
      <vt:variant>
        <vt:i4>5636126</vt:i4>
      </vt:variant>
      <vt:variant>
        <vt:i4>225</vt:i4>
      </vt:variant>
      <vt:variant>
        <vt:i4>0</vt:i4>
      </vt:variant>
      <vt:variant>
        <vt:i4>5</vt:i4>
      </vt:variant>
      <vt:variant>
        <vt:lpwstr>http://bolide.lamost.org/articles/article184.htm</vt:lpwstr>
      </vt:variant>
      <vt:variant>
        <vt:lpwstr/>
      </vt:variant>
      <vt:variant>
        <vt:i4>4456494</vt:i4>
      </vt:variant>
      <vt:variant>
        <vt:i4>222</vt:i4>
      </vt:variant>
      <vt:variant>
        <vt:i4>0</vt:i4>
      </vt:variant>
      <vt:variant>
        <vt:i4>5</vt:i4>
      </vt:variant>
      <vt:variant>
        <vt:lpwstr>http://blog.sina.com.cn/s/blog_507a70610100p2gw.html</vt:lpwstr>
      </vt:variant>
      <vt:variant>
        <vt:lpwstr/>
      </vt:variant>
      <vt:variant>
        <vt:i4>7209067</vt:i4>
      </vt:variant>
      <vt:variant>
        <vt:i4>219</vt:i4>
      </vt:variant>
      <vt:variant>
        <vt:i4>0</vt:i4>
      </vt:variant>
      <vt:variant>
        <vt:i4>5</vt:i4>
      </vt:variant>
      <vt:variant>
        <vt:lpwstr>http://tieba.baidu.com/p/1122382878</vt:lpwstr>
      </vt:variant>
      <vt:variant>
        <vt:lpwstr/>
      </vt:variant>
      <vt:variant>
        <vt:i4>5570613</vt:i4>
      </vt:variant>
      <vt:variant>
        <vt:i4>216</vt:i4>
      </vt:variant>
      <vt:variant>
        <vt:i4>0</vt:i4>
      </vt:variant>
      <vt:variant>
        <vt:i4>5</vt:i4>
      </vt:variant>
      <vt:variant>
        <vt:lpwstr>http://blog.sina.com.cn/s/blog_507a70610102e3co.html</vt:lpwstr>
      </vt:variant>
      <vt:variant>
        <vt:lpwstr/>
      </vt:variant>
      <vt:variant>
        <vt:i4>5570613</vt:i4>
      </vt:variant>
      <vt:variant>
        <vt:i4>213</vt:i4>
      </vt:variant>
      <vt:variant>
        <vt:i4>0</vt:i4>
      </vt:variant>
      <vt:variant>
        <vt:i4>5</vt:i4>
      </vt:variant>
      <vt:variant>
        <vt:lpwstr>http://blog.sina.com.cn/s/blog_507a70610102e3co.html</vt:lpwstr>
      </vt:variant>
      <vt:variant>
        <vt:lpwstr/>
      </vt:variant>
      <vt:variant>
        <vt:i4>6684776</vt:i4>
      </vt:variant>
      <vt:variant>
        <vt:i4>210</vt:i4>
      </vt:variant>
      <vt:variant>
        <vt:i4>0</vt:i4>
      </vt:variant>
      <vt:variant>
        <vt:i4>5</vt:i4>
      </vt:variant>
      <vt:variant>
        <vt:lpwstr>http://tieba.baidu.com/p/1451268331</vt:lpwstr>
      </vt:variant>
      <vt:variant>
        <vt:lpwstr/>
      </vt:variant>
      <vt:variant>
        <vt:i4>6684776</vt:i4>
      </vt:variant>
      <vt:variant>
        <vt:i4>207</vt:i4>
      </vt:variant>
      <vt:variant>
        <vt:i4>0</vt:i4>
      </vt:variant>
      <vt:variant>
        <vt:i4>5</vt:i4>
      </vt:variant>
      <vt:variant>
        <vt:lpwstr>http://tieba.baidu.com/p/1451268331</vt:lpwstr>
      </vt:variant>
      <vt:variant>
        <vt:lpwstr/>
      </vt:variant>
      <vt:variant>
        <vt:i4>7077998</vt:i4>
      </vt:variant>
      <vt:variant>
        <vt:i4>204</vt:i4>
      </vt:variant>
      <vt:variant>
        <vt:i4>0</vt:i4>
      </vt:variant>
      <vt:variant>
        <vt:i4>5</vt:i4>
      </vt:variant>
      <vt:variant>
        <vt:lpwstr>http://tieba.baidu.com/p/1450727037</vt:lpwstr>
      </vt:variant>
      <vt:variant>
        <vt:lpwstr/>
      </vt:variant>
      <vt:variant>
        <vt:i4>7077998</vt:i4>
      </vt:variant>
      <vt:variant>
        <vt:i4>201</vt:i4>
      </vt:variant>
      <vt:variant>
        <vt:i4>0</vt:i4>
      </vt:variant>
      <vt:variant>
        <vt:i4>5</vt:i4>
      </vt:variant>
      <vt:variant>
        <vt:lpwstr>http://tieba.baidu.com/p/1450727037</vt:lpwstr>
      </vt:variant>
      <vt:variant>
        <vt:lpwstr/>
      </vt:variant>
      <vt:variant>
        <vt:i4>589847</vt:i4>
      </vt:variant>
      <vt:variant>
        <vt:i4>198</vt:i4>
      </vt:variant>
      <vt:variant>
        <vt:i4>0</vt:i4>
      </vt:variant>
      <vt:variant>
        <vt:i4>5</vt:i4>
      </vt:variant>
      <vt:variant>
        <vt:lpwstr>http://tieba.baidu.com/p/1443015226?pn=1</vt:lpwstr>
      </vt:variant>
      <vt:variant>
        <vt:lpwstr/>
      </vt:variant>
      <vt:variant>
        <vt:i4>589847</vt:i4>
      </vt:variant>
      <vt:variant>
        <vt:i4>195</vt:i4>
      </vt:variant>
      <vt:variant>
        <vt:i4>0</vt:i4>
      </vt:variant>
      <vt:variant>
        <vt:i4>5</vt:i4>
      </vt:variant>
      <vt:variant>
        <vt:lpwstr>http://tieba.baidu.com/p/1443015226?pn=1</vt:lpwstr>
      </vt:variant>
      <vt:variant>
        <vt:lpwstr/>
      </vt:variant>
      <vt:variant>
        <vt:i4>589847</vt:i4>
      </vt:variant>
      <vt:variant>
        <vt:i4>192</vt:i4>
      </vt:variant>
      <vt:variant>
        <vt:i4>0</vt:i4>
      </vt:variant>
      <vt:variant>
        <vt:i4>5</vt:i4>
      </vt:variant>
      <vt:variant>
        <vt:lpwstr>http://tieba.baidu.com/p/1443015226?pn=1</vt:lpwstr>
      </vt:variant>
      <vt:variant>
        <vt:lpwstr/>
      </vt:variant>
      <vt:variant>
        <vt:i4>30</vt:i4>
      </vt:variant>
      <vt:variant>
        <vt:i4>189</vt:i4>
      </vt:variant>
      <vt:variant>
        <vt:i4>0</vt:i4>
      </vt:variant>
      <vt:variant>
        <vt:i4>5</vt:i4>
      </vt:variant>
      <vt:variant>
        <vt:lpwstr>http://tieba.baidu.com/p/1501875078?pn=1</vt:lpwstr>
      </vt:variant>
      <vt:variant>
        <vt:lpwstr/>
      </vt:variant>
      <vt:variant>
        <vt:i4>2621507</vt:i4>
      </vt:variant>
      <vt:variant>
        <vt:i4>186</vt:i4>
      </vt:variant>
      <vt:variant>
        <vt:i4>0</vt:i4>
      </vt:variant>
      <vt:variant>
        <vt:i4>5</vt:i4>
      </vt:variant>
      <vt:variant>
        <vt:lpwstr>http://www.360doc.com/content/12/0320/23/2633_196143091.shtml</vt:lpwstr>
      </vt:variant>
      <vt:variant>
        <vt:lpwstr/>
      </vt:variant>
      <vt:variant>
        <vt:i4>2228283</vt:i4>
      </vt:variant>
      <vt:variant>
        <vt:i4>183</vt:i4>
      </vt:variant>
      <vt:variant>
        <vt:i4>0</vt:i4>
      </vt:variant>
      <vt:variant>
        <vt:i4>5</vt:i4>
      </vt:variant>
      <vt:variant>
        <vt:lpwstr>http://tieba.baidu.com/p/694359714?pn=1</vt:lpwstr>
      </vt:variant>
      <vt:variant>
        <vt:lpwstr/>
      </vt:variant>
      <vt:variant>
        <vt:i4>2555953</vt:i4>
      </vt:variant>
      <vt:variant>
        <vt:i4>180</vt:i4>
      </vt:variant>
      <vt:variant>
        <vt:i4>0</vt:i4>
      </vt:variant>
      <vt:variant>
        <vt:i4>5</vt:i4>
      </vt:variant>
      <vt:variant>
        <vt:lpwstr>http://tieba.baidu.com/p/671769111?pn=1</vt:lpwstr>
      </vt:variant>
      <vt:variant>
        <vt:lpwstr/>
      </vt:variant>
      <vt:variant>
        <vt:i4>6094892</vt:i4>
      </vt:variant>
      <vt:variant>
        <vt:i4>177</vt:i4>
      </vt:variant>
      <vt:variant>
        <vt:i4>0</vt:i4>
      </vt:variant>
      <vt:variant>
        <vt:i4>5</vt:i4>
      </vt:variant>
      <vt:variant>
        <vt:lpwstr>http://blog.sina.com.cn/s/blog_507a70610102e7kr.html</vt:lpwstr>
      </vt:variant>
      <vt:variant>
        <vt:lpwstr/>
      </vt:variant>
      <vt:variant>
        <vt:i4>5570613</vt:i4>
      </vt:variant>
      <vt:variant>
        <vt:i4>174</vt:i4>
      </vt:variant>
      <vt:variant>
        <vt:i4>0</vt:i4>
      </vt:variant>
      <vt:variant>
        <vt:i4>5</vt:i4>
      </vt:variant>
      <vt:variant>
        <vt:lpwstr>http://blog.sina.com.cn/s/blog_507a70610102e3co.html</vt:lpwstr>
      </vt:variant>
      <vt:variant>
        <vt:lpwstr/>
      </vt:variant>
      <vt:variant>
        <vt:i4>5701670</vt:i4>
      </vt:variant>
      <vt:variant>
        <vt:i4>171</vt:i4>
      </vt:variant>
      <vt:variant>
        <vt:i4>0</vt:i4>
      </vt:variant>
      <vt:variant>
        <vt:i4>5</vt:i4>
      </vt:variant>
      <vt:variant>
        <vt:lpwstr>http://blog.sina.com.cn/s/blog_507a70610102e5az.html</vt:lpwstr>
      </vt:variant>
      <vt:variant>
        <vt:lpwstr/>
      </vt:variant>
      <vt:variant>
        <vt:i4>2424894</vt:i4>
      </vt:variant>
      <vt:variant>
        <vt:i4>168</vt:i4>
      </vt:variant>
      <vt:variant>
        <vt:i4>0</vt:i4>
      </vt:variant>
      <vt:variant>
        <vt:i4>5</vt:i4>
      </vt:variant>
      <vt:variant>
        <vt:lpwstr>http://tieba.baidu.com/p/638331668?pn=1</vt:lpwstr>
      </vt:variant>
      <vt:variant>
        <vt:lpwstr/>
      </vt:variant>
      <vt:variant>
        <vt:i4>6029373</vt:i4>
      </vt:variant>
      <vt:variant>
        <vt:i4>165</vt:i4>
      </vt:variant>
      <vt:variant>
        <vt:i4>0</vt:i4>
      </vt:variant>
      <vt:variant>
        <vt:i4>5</vt:i4>
      </vt:variant>
      <vt:variant>
        <vt:lpwstr>http://blog.sina.com.cn/s/blog_507a706101009n68.html</vt:lpwstr>
      </vt:variant>
      <vt:variant>
        <vt:lpwstr/>
      </vt:variant>
      <vt:variant>
        <vt:i4>4915257</vt:i4>
      </vt:variant>
      <vt:variant>
        <vt:i4>162</vt:i4>
      </vt:variant>
      <vt:variant>
        <vt:i4>0</vt:i4>
      </vt:variant>
      <vt:variant>
        <vt:i4>5</vt:i4>
      </vt:variant>
      <vt:variant>
        <vt:lpwstr>http://blog.sina.com.cn/s/blog_507a70610100l9tk.html</vt:lpwstr>
      </vt:variant>
      <vt:variant>
        <vt:lpwstr/>
      </vt:variant>
      <vt:variant>
        <vt:i4>6029373</vt:i4>
      </vt:variant>
      <vt:variant>
        <vt:i4>159</vt:i4>
      </vt:variant>
      <vt:variant>
        <vt:i4>0</vt:i4>
      </vt:variant>
      <vt:variant>
        <vt:i4>5</vt:i4>
      </vt:variant>
      <vt:variant>
        <vt:lpwstr>http://blog.sina.com.cn/s/blog_507a706101009n68.html</vt:lpwstr>
      </vt:variant>
      <vt:variant>
        <vt:lpwstr/>
      </vt:variant>
      <vt:variant>
        <vt:i4>786449</vt:i4>
      </vt:variant>
      <vt:variant>
        <vt:i4>156</vt:i4>
      </vt:variant>
      <vt:variant>
        <vt:i4>0</vt:i4>
      </vt:variant>
      <vt:variant>
        <vt:i4>5</vt:i4>
      </vt:variant>
      <vt:variant>
        <vt:lpwstr>http://tieba.baidu.com/p/1501868066?pn=1</vt:lpwstr>
      </vt:variant>
      <vt:variant>
        <vt:lpwstr/>
      </vt:variant>
      <vt:variant>
        <vt:i4>30</vt:i4>
      </vt:variant>
      <vt:variant>
        <vt:i4>153</vt:i4>
      </vt:variant>
      <vt:variant>
        <vt:i4>0</vt:i4>
      </vt:variant>
      <vt:variant>
        <vt:i4>5</vt:i4>
      </vt:variant>
      <vt:variant>
        <vt:lpwstr>http://tieba.baidu.com/p/1501875078?pn=1</vt:lpwstr>
      </vt:variant>
      <vt:variant>
        <vt:lpwstr/>
      </vt:variant>
      <vt:variant>
        <vt:i4>6094892</vt:i4>
      </vt:variant>
      <vt:variant>
        <vt:i4>150</vt:i4>
      </vt:variant>
      <vt:variant>
        <vt:i4>0</vt:i4>
      </vt:variant>
      <vt:variant>
        <vt:i4>5</vt:i4>
      </vt:variant>
      <vt:variant>
        <vt:lpwstr>http://blog.sina.com.cn/s/blog_507a70610102e7kr.html</vt:lpwstr>
      </vt:variant>
      <vt:variant>
        <vt:lpwstr/>
      </vt:variant>
      <vt:variant>
        <vt:i4>6094892</vt:i4>
      </vt:variant>
      <vt:variant>
        <vt:i4>147</vt:i4>
      </vt:variant>
      <vt:variant>
        <vt:i4>0</vt:i4>
      </vt:variant>
      <vt:variant>
        <vt:i4>5</vt:i4>
      </vt:variant>
      <vt:variant>
        <vt:lpwstr>http://blog.sina.com.cn/s/blog_507a70610102e7kr.html</vt:lpwstr>
      </vt:variant>
      <vt:variant>
        <vt:lpwstr/>
      </vt:variant>
      <vt:variant>
        <vt:i4>6094892</vt:i4>
      </vt:variant>
      <vt:variant>
        <vt:i4>144</vt:i4>
      </vt:variant>
      <vt:variant>
        <vt:i4>0</vt:i4>
      </vt:variant>
      <vt:variant>
        <vt:i4>5</vt:i4>
      </vt:variant>
      <vt:variant>
        <vt:lpwstr>http://blog.sina.com.cn/s/blog_507a70610102e7kr.html</vt:lpwstr>
      </vt:variant>
      <vt:variant>
        <vt:lpwstr/>
      </vt:variant>
      <vt:variant>
        <vt:i4>4718675</vt:i4>
      </vt:variant>
      <vt:variant>
        <vt:i4>141</vt:i4>
      </vt:variant>
      <vt:variant>
        <vt:i4>0</vt:i4>
      </vt:variant>
      <vt:variant>
        <vt:i4>5</vt:i4>
      </vt:variant>
      <vt:variant>
        <vt:lpwstr>http://tieba.baidu.com.cn/p/981353681</vt:lpwstr>
      </vt:variant>
      <vt:variant>
        <vt:lpwstr/>
      </vt:variant>
      <vt:variant>
        <vt:i4>6750260</vt:i4>
      </vt:variant>
      <vt:variant>
        <vt:i4>138</vt:i4>
      </vt:variant>
      <vt:variant>
        <vt:i4>0</vt:i4>
      </vt:variant>
      <vt:variant>
        <vt:i4>5</vt:i4>
      </vt:variant>
      <vt:variant>
        <vt:lpwstr>http://baike.baidu.com/view/1670624.htm</vt:lpwstr>
      </vt:variant>
      <vt:variant>
        <vt:lpwstr/>
      </vt:variant>
      <vt:variant>
        <vt:i4>5373988</vt:i4>
      </vt:variant>
      <vt:variant>
        <vt:i4>135</vt:i4>
      </vt:variant>
      <vt:variant>
        <vt:i4>0</vt:i4>
      </vt:variant>
      <vt:variant>
        <vt:i4>5</vt:i4>
      </vt:variant>
      <vt:variant>
        <vt:lpwstr>http://blog.sina.com.cn/s/blog_507a70610102dte9.html</vt:lpwstr>
      </vt:variant>
      <vt:variant>
        <vt:lpwstr/>
      </vt:variant>
      <vt:variant>
        <vt:i4>4980779</vt:i4>
      </vt:variant>
      <vt:variant>
        <vt:i4>132</vt:i4>
      </vt:variant>
      <vt:variant>
        <vt:i4>0</vt:i4>
      </vt:variant>
      <vt:variant>
        <vt:i4>5</vt:i4>
      </vt:variant>
      <vt:variant>
        <vt:lpwstr>http://blog.sina.com.cn/s/blog_507a70610102e2zp.html</vt:lpwstr>
      </vt:variant>
      <vt:variant>
        <vt:lpwstr/>
      </vt:variant>
      <vt:variant>
        <vt:i4>2555953</vt:i4>
      </vt:variant>
      <vt:variant>
        <vt:i4>129</vt:i4>
      </vt:variant>
      <vt:variant>
        <vt:i4>0</vt:i4>
      </vt:variant>
      <vt:variant>
        <vt:i4>5</vt:i4>
      </vt:variant>
      <vt:variant>
        <vt:lpwstr>http://tieba.baidu.com/p/671769111?pn=1</vt:lpwstr>
      </vt:variant>
      <vt:variant>
        <vt:lpwstr/>
      </vt:variant>
      <vt:variant>
        <vt:i4>4980779</vt:i4>
      </vt:variant>
      <vt:variant>
        <vt:i4>126</vt:i4>
      </vt:variant>
      <vt:variant>
        <vt:i4>0</vt:i4>
      </vt:variant>
      <vt:variant>
        <vt:i4>5</vt:i4>
      </vt:variant>
      <vt:variant>
        <vt:lpwstr>http://blog.sina.com.cn/s/blog_507a70610102e2zp.html</vt:lpwstr>
      </vt:variant>
      <vt:variant>
        <vt:lpwstr/>
      </vt:variant>
      <vt:variant>
        <vt:i4>2162726</vt:i4>
      </vt:variant>
      <vt:variant>
        <vt:i4>123</vt:i4>
      </vt:variant>
      <vt:variant>
        <vt:i4>0</vt:i4>
      </vt:variant>
      <vt:variant>
        <vt:i4>5</vt:i4>
      </vt:variant>
      <vt:variant>
        <vt:lpwstr>http://jump.bdimg.com/safecheck/index?url=x+Z5mMbGPAs95UolpNuq+CwM2BpViN6QF0BYrUCVRu/H4GFpHeUkjW27o4m9i7JHGTqs3XMAnoPITGYH03/rkg==</vt:lpwstr>
      </vt:variant>
      <vt:variant>
        <vt:lpwstr/>
      </vt:variant>
      <vt:variant>
        <vt:i4>7995496</vt:i4>
      </vt:variant>
      <vt:variant>
        <vt:i4>120</vt:i4>
      </vt:variant>
      <vt:variant>
        <vt:i4>0</vt:i4>
      </vt:variant>
      <vt:variant>
        <vt:i4>5</vt:i4>
      </vt:variant>
      <vt:variant>
        <vt:lpwstr>http://jump.bdimg.com/safecheck/index?url=x+Z5mMbGPAs95UolpNuq+CwM2BpViN6QF0BYrUCVRu/H4GFpHeUkjW27o4m9i7JHq9P0qC050uHITGYH03/rkg==</vt:lpwstr>
      </vt:variant>
      <vt:variant>
        <vt:lpwstr/>
      </vt:variant>
      <vt:variant>
        <vt:i4>8192054</vt:i4>
      </vt:variant>
      <vt:variant>
        <vt:i4>114</vt:i4>
      </vt:variant>
      <vt:variant>
        <vt:i4>0</vt:i4>
      </vt:variant>
      <vt:variant>
        <vt:i4>5</vt:i4>
      </vt:variant>
      <vt:variant>
        <vt:lpwstr>http://fanyi.baidu.com/</vt:lpwstr>
      </vt:variant>
      <vt:variant>
        <vt:lpwstr>auto/auto/disbelieve</vt:lpwstr>
      </vt:variant>
      <vt:variant>
        <vt:i4>4915269</vt:i4>
      </vt:variant>
      <vt:variant>
        <vt:i4>111</vt:i4>
      </vt:variant>
      <vt:variant>
        <vt:i4>0</vt:i4>
      </vt:variant>
      <vt:variant>
        <vt:i4>5</vt:i4>
      </vt:variant>
      <vt:variant>
        <vt:lpwstr>http://photo.blog.sina.com.cn/showpic.html</vt:lpwstr>
      </vt:variant>
      <vt:variant>
        <vt:lpwstr>blogid=bf1f6dab0101a5ny&amp;url=http://s4.sinaimg.cn/orignal/bf1f6dabgd61f047a0643</vt:lpwstr>
      </vt:variant>
      <vt:variant>
        <vt:i4>7143467</vt:i4>
      </vt:variant>
      <vt:variant>
        <vt:i4>108</vt:i4>
      </vt:variant>
      <vt:variant>
        <vt:i4>0</vt:i4>
      </vt:variant>
      <vt:variant>
        <vt:i4>5</vt:i4>
      </vt:variant>
      <vt:variant>
        <vt:lpwstr>http://fanyi.baidu.com/</vt:lpwstr>
      </vt:variant>
      <vt:variant>
        <vt:lpwstr>auto/auto/exactly</vt:lpwstr>
      </vt:variant>
      <vt:variant>
        <vt:i4>4456527</vt:i4>
      </vt:variant>
      <vt:variant>
        <vt:i4>105</vt:i4>
      </vt:variant>
      <vt:variant>
        <vt:i4>0</vt:i4>
      </vt:variant>
      <vt:variant>
        <vt:i4>5</vt:i4>
      </vt:variant>
      <vt:variant>
        <vt:lpwstr>http://photo.blog.sina.com.cn/showpic.html</vt:lpwstr>
      </vt:variant>
      <vt:variant>
        <vt:lpwstr>blogid=bf1f6dab0101a5ny&amp;url=http://s14.sinaimg.cn/orignal/bf1f6dabg7bcfe02201fd</vt:lpwstr>
      </vt:variant>
      <vt:variant>
        <vt:i4>6422566</vt:i4>
      </vt:variant>
      <vt:variant>
        <vt:i4>102</vt:i4>
      </vt:variant>
      <vt:variant>
        <vt:i4>0</vt:i4>
      </vt:variant>
      <vt:variant>
        <vt:i4>5</vt:i4>
      </vt:variant>
      <vt:variant>
        <vt:lpwstr>http://fanyi.baidu.com/</vt:lpwstr>
      </vt:variant>
      <vt:variant>
        <vt:lpwstr>auto/auto/be close to</vt:lpwstr>
      </vt:variant>
      <vt:variant>
        <vt:i4>6422566</vt:i4>
      </vt:variant>
      <vt:variant>
        <vt:i4>99</vt:i4>
      </vt:variant>
      <vt:variant>
        <vt:i4>0</vt:i4>
      </vt:variant>
      <vt:variant>
        <vt:i4>5</vt:i4>
      </vt:variant>
      <vt:variant>
        <vt:lpwstr>http://fanyi.baidu.com/</vt:lpwstr>
      </vt:variant>
      <vt:variant>
        <vt:lpwstr>auto/auto/be close to</vt:lpwstr>
      </vt:variant>
      <vt:variant>
        <vt:i4>393311</vt:i4>
      </vt:variant>
      <vt:variant>
        <vt:i4>96</vt:i4>
      </vt:variant>
      <vt:variant>
        <vt:i4>0</vt:i4>
      </vt:variant>
      <vt:variant>
        <vt:i4>5</vt:i4>
      </vt:variant>
      <vt:variant>
        <vt:lpwstr>http://fanyi.baidu.com/</vt:lpwstr>
      </vt:variant>
      <vt:variant>
        <vt:lpwstr>auto/auto/nowadays</vt:lpwstr>
      </vt:variant>
      <vt:variant>
        <vt:i4>6422566</vt:i4>
      </vt:variant>
      <vt:variant>
        <vt:i4>93</vt:i4>
      </vt:variant>
      <vt:variant>
        <vt:i4>0</vt:i4>
      </vt:variant>
      <vt:variant>
        <vt:i4>5</vt:i4>
      </vt:variant>
      <vt:variant>
        <vt:lpwstr>http://fanyi.baidu.com/</vt:lpwstr>
      </vt:variant>
      <vt:variant>
        <vt:lpwstr>auto/auto/be close to</vt:lpwstr>
      </vt:variant>
      <vt:variant>
        <vt:i4>917520</vt:i4>
      </vt:variant>
      <vt:variant>
        <vt:i4>90</vt:i4>
      </vt:variant>
      <vt:variant>
        <vt:i4>0</vt:i4>
      </vt:variant>
      <vt:variant>
        <vt:i4>5</vt:i4>
      </vt:variant>
      <vt:variant>
        <vt:lpwstr>http://tieba.baidu.com/p/1401365422?pn=1</vt:lpwstr>
      </vt:variant>
      <vt:variant>
        <vt:lpwstr/>
      </vt:variant>
      <vt:variant>
        <vt:i4>917520</vt:i4>
      </vt:variant>
      <vt:variant>
        <vt:i4>87</vt:i4>
      </vt:variant>
      <vt:variant>
        <vt:i4>0</vt:i4>
      </vt:variant>
      <vt:variant>
        <vt:i4>5</vt:i4>
      </vt:variant>
      <vt:variant>
        <vt:lpwstr>http://tieba.baidu.com/p/1401365422?pn=1</vt:lpwstr>
      </vt:variant>
      <vt:variant>
        <vt:lpwstr/>
      </vt:variant>
      <vt:variant>
        <vt:i4>2424894</vt:i4>
      </vt:variant>
      <vt:variant>
        <vt:i4>84</vt:i4>
      </vt:variant>
      <vt:variant>
        <vt:i4>0</vt:i4>
      </vt:variant>
      <vt:variant>
        <vt:i4>5</vt:i4>
      </vt:variant>
      <vt:variant>
        <vt:lpwstr>http://tieba.baidu.com/p/638331668?pn=9</vt:lpwstr>
      </vt:variant>
      <vt:variant>
        <vt:lpwstr/>
      </vt:variant>
      <vt:variant>
        <vt:i4>2424894</vt:i4>
      </vt:variant>
      <vt:variant>
        <vt:i4>81</vt:i4>
      </vt:variant>
      <vt:variant>
        <vt:i4>0</vt:i4>
      </vt:variant>
      <vt:variant>
        <vt:i4>5</vt:i4>
      </vt:variant>
      <vt:variant>
        <vt:lpwstr>http://tieba.baidu.com/p/638331668?pn=9</vt:lpwstr>
      </vt:variant>
      <vt:variant>
        <vt:lpwstr/>
      </vt:variant>
      <vt:variant>
        <vt:i4>2490422</vt:i4>
      </vt:variant>
      <vt:variant>
        <vt:i4>78</vt:i4>
      </vt:variant>
      <vt:variant>
        <vt:i4>0</vt:i4>
      </vt:variant>
      <vt:variant>
        <vt:i4>5</vt:i4>
      </vt:variant>
      <vt:variant>
        <vt:lpwstr>http://tieba.baidu.com/f?kz=1041891683</vt:lpwstr>
      </vt:variant>
      <vt:variant>
        <vt:lpwstr/>
      </vt:variant>
      <vt:variant>
        <vt:i4>3866710</vt:i4>
      </vt:variant>
      <vt:variant>
        <vt:i4>75</vt:i4>
      </vt:variant>
      <vt:variant>
        <vt:i4>0</vt:i4>
      </vt:variant>
      <vt:variant>
        <vt:i4>5</vt:i4>
      </vt:variant>
      <vt:variant>
        <vt:lpwstr>mailto:oliuojiano@163.com</vt:lpwstr>
      </vt:variant>
      <vt:variant>
        <vt:lpwstr/>
      </vt:variant>
      <vt:variant>
        <vt:i4>196672</vt:i4>
      </vt:variant>
      <vt:variant>
        <vt:i4>72</vt:i4>
      </vt:variant>
      <vt:variant>
        <vt:i4>0</vt:i4>
      </vt:variant>
      <vt:variant>
        <vt:i4>5</vt:i4>
      </vt:variant>
      <vt:variant>
        <vt:lpwstr>http://fanyi.baidu.com/</vt:lpwstr>
      </vt:variant>
      <vt:variant>
        <vt:lpwstr>en/zh/revising</vt:lpwstr>
      </vt:variant>
      <vt:variant>
        <vt:i4>5832788</vt:i4>
      </vt:variant>
      <vt:variant>
        <vt:i4>66</vt:i4>
      </vt:variant>
      <vt:variant>
        <vt:i4>0</vt:i4>
      </vt:variant>
      <vt:variant>
        <vt:i4>5</vt:i4>
      </vt:variant>
      <vt:variant>
        <vt:lpwstr>http://fanyi.baidu.com/</vt:lpwstr>
      </vt:variant>
      <vt:variant>
        <vt:lpwstr>auto/auto/one kind</vt:lpwstr>
      </vt:variant>
      <vt:variant>
        <vt:i4>3473504</vt:i4>
      </vt:variant>
      <vt:variant>
        <vt:i4>63</vt:i4>
      </vt:variant>
      <vt:variant>
        <vt:i4>0</vt:i4>
      </vt:variant>
      <vt:variant>
        <vt:i4>5</vt:i4>
      </vt:variant>
      <vt:variant>
        <vt:lpwstr>http://jump.bdimg.com/safecheck/index?url=rN3wPs8te/pL4AOY0zAwhz3wi8AXlR5gsMEbyYdIw60oLpfKrYIwfS+wAKRarMJHt6XyibVFgk4fbLMgytUg5Z4Q4OO30Ri8SAtVjSx1NjJY8K44RtEayIJKdDZwy2abUD0Gk0CqTqSppJIVje/l+/Uwq72UXCMmSTu4cqeuRY4M+ydGK6dhM77lO+GG9+OCec/AZ+IFwcQwPGbuJnYGNA==</vt:lpwstr>
      </vt:variant>
      <vt:variant>
        <vt:lpwstr/>
      </vt:variant>
      <vt:variant>
        <vt:i4>3473504</vt:i4>
      </vt:variant>
      <vt:variant>
        <vt:i4>60</vt:i4>
      </vt:variant>
      <vt:variant>
        <vt:i4>0</vt:i4>
      </vt:variant>
      <vt:variant>
        <vt:i4>5</vt:i4>
      </vt:variant>
      <vt:variant>
        <vt:lpwstr>http://jump.bdimg.com/safecheck/index?url=rN3wPs8te/pL4AOY0zAwhz3wi8AXlR5gsMEbyYdIw60oLpfKrYIwfS+wAKRarMJHt6XyibVFgk4fbLMgytUg5Z4Q4OO30Ri8SAtVjSx1NjJY8K44RtEayIJKdDZwy2abUD0Gk0CqTqSppJIVje/l+/Uwq72UXCMmSTu4cqeuRY4M+ydGK6dhM77lO+GG9+OCec/AZ+IFwcQwPGbuJnYGNA==</vt:lpwstr>
      </vt:variant>
      <vt:variant>
        <vt:lpwstr/>
      </vt:variant>
      <vt:variant>
        <vt:i4>3473504</vt:i4>
      </vt:variant>
      <vt:variant>
        <vt:i4>57</vt:i4>
      </vt:variant>
      <vt:variant>
        <vt:i4>0</vt:i4>
      </vt:variant>
      <vt:variant>
        <vt:i4>5</vt:i4>
      </vt:variant>
      <vt:variant>
        <vt:lpwstr>http://jump.bdimg.com/safecheck/index?url=rN3wPs8te/pL4AOY0zAwhz3wi8AXlR5gsMEbyYdIw60oLpfKrYIwfS+wAKRarMJHt6XyibVFgk4fbLMgytUg5Z4Q4OO30Ri8SAtVjSx1NjJY8K44RtEayIJKdDZwy2abUD0Gk0CqTqSppJIVje/l+/Uwq72UXCMmSTu4cqeuRY4M+ydGK6dhM77lO+GG9+OCec/AZ+IFwcQwPGbuJnYGNA==</vt:lpwstr>
      </vt:variant>
      <vt:variant>
        <vt:lpwstr/>
      </vt:variant>
      <vt:variant>
        <vt:i4>1572916</vt:i4>
      </vt:variant>
      <vt:variant>
        <vt:i4>50</vt:i4>
      </vt:variant>
      <vt:variant>
        <vt:i4>0</vt:i4>
      </vt:variant>
      <vt:variant>
        <vt:i4>5</vt:i4>
      </vt:variant>
      <vt:variant>
        <vt:lpwstr/>
      </vt:variant>
      <vt:variant>
        <vt:lpwstr>_Toc527803664</vt:lpwstr>
      </vt:variant>
      <vt:variant>
        <vt:i4>1572916</vt:i4>
      </vt:variant>
      <vt:variant>
        <vt:i4>44</vt:i4>
      </vt:variant>
      <vt:variant>
        <vt:i4>0</vt:i4>
      </vt:variant>
      <vt:variant>
        <vt:i4>5</vt:i4>
      </vt:variant>
      <vt:variant>
        <vt:lpwstr/>
      </vt:variant>
      <vt:variant>
        <vt:lpwstr>_Toc527803663</vt:lpwstr>
      </vt:variant>
      <vt:variant>
        <vt:i4>1572916</vt:i4>
      </vt:variant>
      <vt:variant>
        <vt:i4>38</vt:i4>
      </vt:variant>
      <vt:variant>
        <vt:i4>0</vt:i4>
      </vt:variant>
      <vt:variant>
        <vt:i4>5</vt:i4>
      </vt:variant>
      <vt:variant>
        <vt:lpwstr/>
      </vt:variant>
      <vt:variant>
        <vt:lpwstr>_Toc527803662</vt:lpwstr>
      </vt:variant>
      <vt:variant>
        <vt:i4>1572916</vt:i4>
      </vt:variant>
      <vt:variant>
        <vt:i4>32</vt:i4>
      </vt:variant>
      <vt:variant>
        <vt:i4>0</vt:i4>
      </vt:variant>
      <vt:variant>
        <vt:i4>5</vt:i4>
      </vt:variant>
      <vt:variant>
        <vt:lpwstr/>
      </vt:variant>
      <vt:variant>
        <vt:lpwstr>_Toc527803661</vt:lpwstr>
      </vt:variant>
      <vt:variant>
        <vt:i4>1572916</vt:i4>
      </vt:variant>
      <vt:variant>
        <vt:i4>26</vt:i4>
      </vt:variant>
      <vt:variant>
        <vt:i4>0</vt:i4>
      </vt:variant>
      <vt:variant>
        <vt:i4>5</vt:i4>
      </vt:variant>
      <vt:variant>
        <vt:lpwstr/>
      </vt:variant>
      <vt:variant>
        <vt:lpwstr>_Toc527803660</vt:lpwstr>
      </vt:variant>
      <vt:variant>
        <vt:i4>1769524</vt:i4>
      </vt:variant>
      <vt:variant>
        <vt:i4>20</vt:i4>
      </vt:variant>
      <vt:variant>
        <vt:i4>0</vt:i4>
      </vt:variant>
      <vt:variant>
        <vt:i4>5</vt:i4>
      </vt:variant>
      <vt:variant>
        <vt:lpwstr/>
      </vt:variant>
      <vt:variant>
        <vt:lpwstr>_Toc527803659</vt:lpwstr>
      </vt:variant>
      <vt:variant>
        <vt:i4>1769524</vt:i4>
      </vt:variant>
      <vt:variant>
        <vt:i4>14</vt:i4>
      </vt:variant>
      <vt:variant>
        <vt:i4>0</vt:i4>
      </vt:variant>
      <vt:variant>
        <vt:i4>5</vt:i4>
      </vt:variant>
      <vt:variant>
        <vt:lpwstr/>
      </vt:variant>
      <vt:variant>
        <vt:lpwstr>_Toc527803658</vt:lpwstr>
      </vt:variant>
      <vt:variant>
        <vt:i4>1769524</vt:i4>
      </vt:variant>
      <vt:variant>
        <vt:i4>8</vt:i4>
      </vt:variant>
      <vt:variant>
        <vt:i4>0</vt:i4>
      </vt:variant>
      <vt:variant>
        <vt:i4>5</vt:i4>
      </vt:variant>
      <vt:variant>
        <vt:lpwstr/>
      </vt:variant>
      <vt:variant>
        <vt:lpwstr>_Toc527803657</vt:lpwstr>
      </vt:variant>
      <vt:variant>
        <vt:i4>3276825</vt:i4>
      </vt:variant>
      <vt:variant>
        <vt:i4>3</vt:i4>
      </vt:variant>
      <vt:variant>
        <vt:i4>0</vt:i4>
      </vt:variant>
      <vt:variant>
        <vt:i4>5</vt:i4>
      </vt:variant>
      <vt:variant>
        <vt:lpwstr>mailto:huanxiangxr21@gmail.com</vt:lpwstr>
      </vt:variant>
      <vt:variant>
        <vt:lpwstr/>
      </vt:variant>
      <vt:variant>
        <vt:i4>6619164</vt:i4>
      </vt:variant>
      <vt:variant>
        <vt:i4>0</vt:i4>
      </vt:variant>
      <vt:variant>
        <vt:i4>0</vt:i4>
      </vt:variant>
      <vt:variant>
        <vt:i4>5</vt:i4>
      </vt:variant>
      <vt:variant>
        <vt:lpwstr>http://tieba.baidu.com/home/main?un=HuanxiangXR_21&amp;ie=utf-8&amp;fr=pb</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经过释放一段干涉强度后 目前已经可以进行小面积新</dc:title>
  <cp:lastModifiedBy>russiavk</cp:lastModifiedBy>
  <cp:revision>60</cp:revision>
  <dcterms:created xsi:type="dcterms:W3CDTF">2020-01-22T11:09:00Z</dcterms:created>
  <dcterms:modified xsi:type="dcterms:W3CDTF">2020-01-22T12:03:00Z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